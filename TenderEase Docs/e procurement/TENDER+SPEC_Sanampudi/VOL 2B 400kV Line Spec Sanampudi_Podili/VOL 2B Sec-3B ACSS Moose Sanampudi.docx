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5EE" w:rsidRDefault="008D75EE">
      <w:pPr>
        <w:spacing w:line="120" w:lineRule="exact"/>
        <w:rPr>
          <w:sz w:val="12"/>
          <w:szCs w:val="12"/>
        </w:r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540" w:lineRule="exact"/>
        <w:ind w:left="3711" w:right="4367"/>
        <w:jc w:val="center"/>
        <w:rPr>
          <w:b/>
          <w:spacing w:val="1"/>
          <w:sz w:val="48"/>
          <w:szCs w:val="48"/>
          <w:u w:val="thick" w:color="000000"/>
        </w:rPr>
      </w:pPr>
    </w:p>
    <w:p w:rsidR="008D75EE" w:rsidRDefault="008D75EE">
      <w:pPr>
        <w:spacing w:line="540" w:lineRule="exact"/>
        <w:ind w:left="3711" w:right="4367"/>
        <w:jc w:val="center"/>
        <w:rPr>
          <w:b/>
          <w:spacing w:val="1"/>
          <w:sz w:val="48"/>
          <w:szCs w:val="48"/>
          <w:u w:val="thick" w:color="000000"/>
        </w:rPr>
      </w:pPr>
    </w:p>
    <w:p w:rsidR="008D75EE" w:rsidRDefault="008D75EE">
      <w:pPr>
        <w:spacing w:line="540" w:lineRule="exact"/>
        <w:ind w:left="3711" w:right="4367"/>
        <w:jc w:val="center"/>
        <w:rPr>
          <w:b/>
          <w:spacing w:val="1"/>
          <w:sz w:val="48"/>
          <w:szCs w:val="48"/>
          <w:u w:val="thick" w:color="000000"/>
        </w:rPr>
      </w:pPr>
    </w:p>
    <w:p w:rsidR="008D75EE" w:rsidRDefault="008D75EE">
      <w:pPr>
        <w:spacing w:line="540" w:lineRule="exact"/>
        <w:ind w:left="3711" w:right="4367"/>
        <w:jc w:val="center"/>
        <w:rPr>
          <w:b/>
          <w:spacing w:val="1"/>
          <w:sz w:val="48"/>
          <w:szCs w:val="48"/>
          <w:u w:val="thick" w:color="000000"/>
        </w:r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B30AA0">
      <w:pPr>
        <w:spacing w:line="540" w:lineRule="exact"/>
        <w:ind w:left="1742" w:right="2408"/>
        <w:jc w:val="center"/>
        <w:rPr>
          <w:sz w:val="48"/>
          <w:szCs w:val="48"/>
        </w:rPr>
      </w:pPr>
      <w:r>
        <w:rPr>
          <w:b/>
          <w:spacing w:val="1"/>
          <w:position w:val="-1"/>
          <w:sz w:val="48"/>
          <w:szCs w:val="48"/>
          <w:u w:val="thick" w:color="000000"/>
        </w:rPr>
        <w:t>TE</w:t>
      </w:r>
      <w:r>
        <w:rPr>
          <w:b/>
          <w:position w:val="-1"/>
          <w:sz w:val="48"/>
          <w:szCs w:val="48"/>
          <w:u w:val="thick" w:color="000000"/>
        </w:rPr>
        <w:t>CHNI</w:t>
      </w:r>
      <w:r>
        <w:rPr>
          <w:b/>
          <w:spacing w:val="-1"/>
          <w:position w:val="-1"/>
          <w:sz w:val="48"/>
          <w:szCs w:val="48"/>
          <w:u w:val="thick" w:color="000000"/>
        </w:rPr>
        <w:t>C</w:t>
      </w:r>
      <w:r>
        <w:rPr>
          <w:b/>
          <w:position w:val="-1"/>
          <w:sz w:val="48"/>
          <w:szCs w:val="48"/>
          <w:u w:val="thick" w:color="000000"/>
        </w:rPr>
        <w:t xml:space="preserve">AL </w:t>
      </w:r>
      <w:r>
        <w:rPr>
          <w:b/>
          <w:spacing w:val="2"/>
          <w:position w:val="-1"/>
          <w:sz w:val="48"/>
          <w:szCs w:val="48"/>
          <w:u w:val="thick" w:color="000000"/>
        </w:rPr>
        <w:t>S</w:t>
      </w:r>
      <w:r>
        <w:rPr>
          <w:b/>
          <w:spacing w:val="-5"/>
          <w:position w:val="-1"/>
          <w:sz w:val="48"/>
          <w:szCs w:val="48"/>
          <w:u w:val="thick" w:color="000000"/>
        </w:rPr>
        <w:t>P</w:t>
      </w:r>
      <w:r>
        <w:rPr>
          <w:b/>
          <w:spacing w:val="1"/>
          <w:position w:val="-1"/>
          <w:sz w:val="48"/>
          <w:szCs w:val="48"/>
          <w:u w:val="thick" w:color="000000"/>
        </w:rPr>
        <w:t>E</w:t>
      </w:r>
      <w:r>
        <w:rPr>
          <w:b/>
          <w:position w:val="-1"/>
          <w:sz w:val="48"/>
          <w:szCs w:val="48"/>
          <w:u w:val="thick" w:color="000000"/>
        </w:rPr>
        <w:t>CIFI</w:t>
      </w:r>
      <w:r>
        <w:rPr>
          <w:b/>
          <w:spacing w:val="-1"/>
          <w:position w:val="-1"/>
          <w:sz w:val="48"/>
          <w:szCs w:val="48"/>
          <w:u w:val="thick" w:color="000000"/>
        </w:rPr>
        <w:t>C</w:t>
      </w:r>
      <w:r>
        <w:rPr>
          <w:b/>
          <w:position w:val="-1"/>
          <w:sz w:val="48"/>
          <w:szCs w:val="48"/>
          <w:u w:val="thick" w:color="000000"/>
        </w:rPr>
        <w:t>ATI</w:t>
      </w:r>
      <w:r>
        <w:rPr>
          <w:b/>
          <w:spacing w:val="1"/>
          <w:position w:val="-1"/>
          <w:sz w:val="48"/>
          <w:szCs w:val="48"/>
          <w:u w:val="thick" w:color="000000"/>
        </w:rPr>
        <w:t>O</w:t>
      </w:r>
      <w:r>
        <w:rPr>
          <w:b/>
          <w:position w:val="-1"/>
          <w:sz w:val="48"/>
          <w:szCs w:val="48"/>
          <w:u w:val="thick" w:color="000000"/>
        </w:rPr>
        <w:t>N</w:t>
      </w:r>
    </w:p>
    <w:p w:rsidR="008D75EE" w:rsidRDefault="008D75EE">
      <w:pPr>
        <w:spacing w:before="3" w:line="280" w:lineRule="exact"/>
        <w:rPr>
          <w:sz w:val="28"/>
          <w:szCs w:val="28"/>
        </w:rPr>
      </w:pPr>
    </w:p>
    <w:p w:rsidR="008D75EE" w:rsidRDefault="00B30AA0">
      <w:pPr>
        <w:ind w:left="4897" w:right="5558"/>
        <w:jc w:val="center"/>
        <w:rPr>
          <w:sz w:val="48"/>
          <w:szCs w:val="48"/>
        </w:rPr>
      </w:pPr>
      <w:r>
        <w:rPr>
          <w:b/>
          <w:sz w:val="48"/>
          <w:szCs w:val="48"/>
          <w:u w:val="thick" w:color="000000"/>
        </w:rPr>
        <w:t>Of</w:t>
      </w:r>
    </w:p>
    <w:p w:rsidR="008D75EE" w:rsidRDefault="008D75EE">
      <w:pPr>
        <w:spacing w:before="4" w:line="280" w:lineRule="exact"/>
        <w:rPr>
          <w:sz w:val="28"/>
          <w:szCs w:val="28"/>
        </w:rPr>
      </w:pPr>
    </w:p>
    <w:p w:rsidR="008D75EE" w:rsidRDefault="00B30AA0">
      <w:pPr>
        <w:ind w:left="1045" w:right="1704"/>
        <w:jc w:val="center"/>
        <w:rPr>
          <w:b/>
          <w:sz w:val="48"/>
          <w:szCs w:val="48"/>
          <w:u w:val="thick" w:color="000000"/>
        </w:rPr>
      </w:pPr>
      <w:r>
        <w:rPr>
          <w:b/>
          <w:sz w:val="48"/>
          <w:szCs w:val="48"/>
          <w:u w:val="thick" w:color="000000"/>
        </w:rPr>
        <w:t>A</w:t>
      </w:r>
      <w:r>
        <w:rPr>
          <w:b/>
          <w:spacing w:val="-2"/>
          <w:sz w:val="48"/>
          <w:szCs w:val="48"/>
          <w:u w:val="thick" w:color="000000"/>
        </w:rPr>
        <w:t>C</w:t>
      </w:r>
      <w:r>
        <w:rPr>
          <w:b/>
          <w:spacing w:val="1"/>
          <w:sz w:val="48"/>
          <w:szCs w:val="48"/>
          <w:u w:val="thick" w:color="000000"/>
        </w:rPr>
        <w:t>S</w:t>
      </w:r>
      <w:r>
        <w:rPr>
          <w:b/>
          <w:spacing w:val="3"/>
          <w:sz w:val="48"/>
          <w:szCs w:val="48"/>
          <w:u w:val="thick" w:color="000000"/>
        </w:rPr>
        <w:t>S</w:t>
      </w:r>
      <w:r>
        <w:rPr>
          <w:b/>
          <w:sz w:val="48"/>
          <w:szCs w:val="48"/>
          <w:u w:val="thick" w:color="000000"/>
        </w:rPr>
        <w:t xml:space="preserve">/RW </w:t>
      </w:r>
      <w:r>
        <w:rPr>
          <w:b/>
          <w:color w:val="FF0000"/>
          <w:spacing w:val="-3"/>
          <w:sz w:val="48"/>
          <w:szCs w:val="48"/>
          <w:u w:val="thick" w:color="000000"/>
        </w:rPr>
        <w:t>MOOSE</w:t>
      </w:r>
      <w:r>
        <w:rPr>
          <w:b/>
          <w:sz w:val="48"/>
          <w:szCs w:val="48"/>
          <w:u w:val="thick" w:color="000000"/>
        </w:rPr>
        <w:t xml:space="preserve"> </w:t>
      </w:r>
    </w:p>
    <w:p w:rsidR="008D75EE" w:rsidRDefault="00B30AA0">
      <w:pPr>
        <w:ind w:left="1045" w:right="1704"/>
        <w:jc w:val="center"/>
        <w:rPr>
          <w:sz w:val="48"/>
          <w:szCs w:val="48"/>
        </w:rPr>
      </w:pPr>
      <w:r>
        <w:rPr>
          <w:b/>
          <w:spacing w:val="1"/>
          <w:sz w:val="48"/>
          <w:szCs w:val="48"/>
          <w:u w:val="thick" w:color="000000"/>
        </w:rPr>
        <w:t>Equ</w:t>
      </w:r>
      <w:r>
        <w:rPr>
          <w:b/>
          <w:sz w:val="48"/>
          <w:szCs w:val="48"/>
          <w:u w:val="thick" w:color="000000"/>
        </w:rPr>
        <w:t>i</w:t>
      </w:r>
      <w:r>
        <w:rPr>
          <w:b/>
          <w:spacing w:val="-4"/>
          <w:sz w:val="48"/>
          <w:szCs w:val="48"/>
          <w:u w:val="thick" w:color="000000"/>
        </w:rPr>
        <w:t>v</w:t>
      </w:r>
      <w:r>
        <w:rPr>
          <w:b/>
          <w:sz w:val="48"/>
          <w:szCs w:val="48"/>
          <w:u w:val="thick" w:color="000000"/>
        </w:rPr>
        <w:t xml:space="preserve">alent </w:t>
      </w:r>
      <w:r>
        <w:rPr>
          <w:b/>
          <w:spacing w:val="-1"/>
          <w:sz w:val="48"/>
          <w:szCs w:val="48"/>
          <w:u w:val="thick" w:color="000000"/>
        </w:rPr>
        <w:t>C</w:t>
      </w:r>
      <w:r>
        <w:rPr>
          <w:b/>
          <w:sz w:val="48"/>
          <w:szCs w:val="48"/>
          <w:u w:val="thick" w:color="000000"/>
        </w:rPr>
        <w:t>o</w:t>
      </w:r>
      <w:r>
        <w:rPr>
          <w:b/>
          <w:spacing w:val="1"/>
          <w:sz w:val="48"/>
          <w:szCs w:val="48"/>
          <w:u w:val="thick" w:color="000000"/>
        </w:rPr>
        <w:t>ndu</w:t>
      </w:r>
      <w:r>
        <w:rPr>
          <w:b/>
          <w:spacing w:val="-2"/>
          <w:sz w:val="48"/>
          <w:szCs w:val="48"/>
          <w:u w:val="thick" w:color="000000"/>
        </w:rPr>
        <w:t>c</w:t>
      </w:r>
      <w:r>
        <w:rPr>
          <w:b/>
          <w:sz w:val="48"/>
          <w:szCs w:val="48"/>
          <w:u w:val="thick" w:color="000000"/>
        </w:rPr>
        <w:t>tor</w:t>
      </w:r>
    </w:p>
    <w:p w:rsidR="008D75EE" w:rsidRDefault="008D75EE">
      <w:pPr>
        <w:spacing w:before="14" w:line="260" w:lineRule="exact"/>
        <w:rPr>
          <w:sz w:val="26"/>
          <w:szCs w:val="26"/>
        </w:rPr>
      </w:pPr>
    </w:p>
    <w:p w:rsidR="008D75EE" w:rsidRDefault="00B30AA0">
      <w:pPr>
        <w:ind w:left="46" w:right="713"/>
        <w:jc w:val="center"/>
        <w:rPr>
          <w:spacing w:val="-5"/>
          <w:sz w:val="48"/>
          <w:szCs w:val="48"/>
          <w:u w:val="thick" w:color="000000"/>
        </w:rPr>
      </w:pPr>
      <w:r>
        <w:rPr>
          <w:b/>
          <w:spacing w:val="-1"/>
          <w:sz w:val="48"/>
          <w:szCs w:val="48"/>
          <w:u w:val="thick" w:color="000000"/>
        </w:rPr>
        <w:t>(</w:t>
      </w:r>
      <w:proofErr w:type="spellStart"/>
      <w:r>
        <w:rPr>
          <w:sz w:val="48"/>
          <w:szCs w:val="48"/>
          <w:u w:val="thick" w:color="000000"/>
        </w:rPr>
        <w:t>Alum</w:t>
      </w:r>
      <w:r>
        <w:rPr>
          <w:spacing w:val="1"/>
          <w:sz w:val="48"/>
          <w:szCs w:val="48"/>
          <w:u w:val="thick" w:color="000000"/>
        </w:rPr>
        <w:t>i</w:t>
      </w:r>
      <w:r>
        <w:rPr>
          <w:sz w:val="48"/>
          <w:szCs w:val="48"/>
          <w:u w:val="thick" w:color="000000"/>
        </w:rPr>
        <w:t>nium</w:t>
      </w:r>
      <w:proofErr w:type="spellEnd"/>
      <w:r>
        <w:rPr>
          <w:spacing w:val="3"/>
          <w:sz w:val="48"/>
          <w:szCs w:val="48"/>
          <w:u w:val="thick" w:color="000000"/>
        </w:rPr>
        <w:t xml:space="preserve"> </w:t>
      </w:r>
      <w:r>
        <w:rPr>
          <w:spacing w:val="1"/>
          <w:sz w:val="48"/>
          <w:szCs w:val="48"/>
          <w:u w:val="thick" w:color="000000"/>
        </w:rPr>
        <w:t>C</w:t>
      </w:r>
      <w:r>
        <w:rPr>
          <w:sz w:val="48"/>
          <w:szCs w:val="48"/>
          <w:u w:val="thick" w:color="000000"/>
        </w:rPr>
        <w:t>ondu</w:t>
      </w:r>
      <w:r>
        <w:rPr>
          <w:spacing w:val="-2"/>
          <w:sz w:val="48"/>
          <w:szCs w:val="48"/>
          <w:u w:val="thick" w:color="000000"/>
        </w:rPr>
        <w:t>c</w:t>
      </w:r>
      <w:r>
        <w:rPr>
          <w:sz w:val="48"/>
          <w:szCs w:val="48"/>
          <w:u w:val="thick" w:color="000000"/>
        </w:rPr>
        <w:t>tor,</w:t>
      </w:r>
      <w:r>
        <w:rPr>
          <w:spacing w:val="-5"/>
          <w:sz w:val="48"/>
          <w:szCs w:val="48"/>
          <w:u w:val="thick" w:color="000000"/>
        </w:rPr>
        <w:t xml:space="preserve"> </w:t>
      </w:r>
    </w:p>
    <w:p w:rsidR="008D75EE" w:rsidRDefault="00B30AA0">
      <w:pPr>
        <w:ind w:left="46" w:right="713"/>
        <w:jc w:val="center"/>
        <w:rPr>
          <w:b/>
          <w:sz w:val="32"/>
          <w:u w:val="single"/>
        </w:rPr>
      </w:pPr>
      <w:r>
        <w:rPr>
          <w:spacing w:val="1"/>
          <w:sz w:val="48"/>
          <w:szCs w:val="48"/>
          <w:u w:val="thick" w:color="000000"/>
        </w:rPr>
        <w:t>S</w:t>
      </w:r>
      <w:r>
        <w:rPr>
          <w:sz w:val="48"/>
          <w:szCs w:val="48"/>
          <w:u w:val="thick" w:color="000000"/>
        </w:rPr>
        <w:t>te</w:t>
      </w:r>
      <w:r>
        <w:rPr>
          <w:spacing w:val="-3"/>
          <w:sz w:val="48"/>
          <w:szCs w:val="48"/>
          <w:u w:val="thick" w:color="000000"/>
        </w:rPr>
        <w:t>e</w:t>
      </w:r>
      <w:r>
        <w:rPr>
          <w:sz w:val="48"/>
          <w:szCs w:val="48"/>
          <w:u w:val="thick" w:color="000000"/>
        </w:rPr>
        <w:t xml:space="preserve">l </w:t>
      </w:r>
      <w:r>
        <w:rPr>
          <w:spacing w:val="2"/>
          <w:sz w:val="48"/>
          <w:szCs w:val="48"/>
          <w:u w:val="thick" w:color="000000"/>
        </w:rPr>
        <w:t>S</w:t>
      </w:r>
      <w:r>
        <w:rPr>
          <w:sz w:val="48"/>
          <w:szCs w:val="48"/>
          <w:u w:val="thick" w:color="000000"/>
        </w:rPr>
        <w:t>uppo</w:t>
      </w:r>
      <w:r>
        <w:rPr>
          <w:spacing w:val="-1"/>
          <w:sz w:val="48"/>
          <w:szCs w:val="48"/>
          <w:u w:val="thick" w:color="000000"/>
        </w:rPr>
        <w:t>r</w:t>
      </w:r>
      <w:r>
        <w:rPr>
          <w:sz w:val="48"/>
          <w:szCs w:val="48"/>
          <w:u w:val="thick" w:color="000000"/>
        </w:rPr>
        <w:t xml:space="preserve">ted </w:t>
      </w:r>
      <w:r>
        <w:rPr>
          <w:spacing w:val="-1"/>
          <w:sz w:val="48"/>
          <w:szCs w:val="48"/>
          <w:u w:val="thick" w:color="000000"/>
        </w:rPr>
        <w:t xml:space="preserve">Round </w:t>
      </w:r>
      <w:r>
        <w:rPr>
          <w:spacing w:val="2"/>
          <w:sz w:val="48"/>
          <w:szCs w:val="48"/>
          <w:u w:val="thick" w:color="000000"/>
        </w:rPr>
        <w:t>W</w:t>
      </w:r>
      <w:r>
        <w:rPr>
          <w:sz w:val="48"/>
          <w:szCs w:val="48"/>
          <w:u w:val="thick" w:color="000000"/>
        </w:rPr>
        <w:t>ir</w:t>
      </w:r>
      <w:r>
        <w:rPr>
          <w:spacing w:val="-2"/>
          <w:sz w:val="48"/>
          <w:szCs w:val="48"/>
          <w:u w:val="thick" w:color="000000"/>
        </w:rPr>
        <w:t>e</w:t>
      </w:r>
      <w:r>
        <w:rPr>
          <w:sz w:val="48"/>
          <w:szCs w:val="48"/>
          <w:u w:val="thick" w:color="000000"/>
        </w:rPr>
        <w:t>)</w:t>
      </w:r>
    </w:p>
    <w:p w:rsidR="008D75EE" w:rsidRDefault="00B30AA0">
      <w:pPr>
        <w:ind w:left="46" w:right="713"/>
        <w:jc w:val="center"/>
        <w:rPr>
          <w:b/>
          <w:sz w:val="32"/>
          <w:u w:val="single"/>
        </w:rPr>
      </w:pPr>
      <w:r>
        <w:br w:type="column"/>
      </w:r>
    </w:p>
    <w:p w:rsidR="008D75EE" w:rsidRDefault="008D75EE">
      <w:pPr>
        <w:pStyle w:val="ListParagraph"/>
        <w:spacing w:line="260" w:lineRule="exact"/>
        <w:ind w:left="0" w:right="-56"/>
        <w:jc w:val="center"/>
        <w:rPr>
          <w:b/>
          <w:sz w:val="32"/>
          <w:u w:val="single"/>
        </w:rPr>
      </w:pPr>
    </w:p>
    <w:p w:rsidR="008D75EE" w:rsidRDefault="00B30AA0">
      <w:pPr>
        <w:pStyle w:val="ListParagraph"/>
        <w:spacing w:line="260" w:lineRule="exact"/>
        <w:ind w:left="0" w:right="-56"/>
        <w:jc w:val="center"/>
        <w:rPr>
          <w:b/>
          <w:sz w:val="32"/>
          <w:u w:val="single"/>
        </w:rPr>
      </w:pPr>
      <w:r>
        <w:rPr>
          <w:b/>
          <w:sz w:val="32"/>
          <w:u w:val="single"/>
        </w:rPr>
        <w:t>Technical Specifications</w:t>
      </w:r>
    </w:p>
    <w:p w:rsidR="008D75EE" w:rsidRDefault="008D75EE">
      <w:pPr>
        <w:pStyle w:val="ListParagraph"/>
        <w:spacing w:line="260" w:lineRule="exact"/>
        <w:ind w:left="0" w:right="-56"/>
        <w:jc w:val="center"/>
        <w:rPr>
          <w:b/>
          <w:sz w:val="32"/>
          <w:u w:val="single"/>
        </w:rPr>
      </w:pPr>
    </w:p>
    <w:p w:rsidR="008D75EE" w:rsidRDefault="008D75EE">
      <w:pPr>
        <w:ind w:left="100"/>
        <w:rPr>
          <w:b/>
          <w:spacing w:val="-5"/>
          <w:sz w:val="24"/>
          <w:szCs w:val="24"/>
        </w:rPr>
      </w:pPr>
    </w:p>
    <w:p w:rsidR="008D75EE" w:rsidRDefault="00B30AA0">
      <w:pPr>
        <w:ind w:left="100"/>
      </w:pPr>
      <w:r>
        <w:rPr>
          <w:b/>
          <w:spacing w:val="-5"/>
          <w:sz w:val="24"/>
          <w:szCs w:val="24"/>
        </w:rPr>
        <w:t>1</w:t>
      </w:r>
      <w:r>
        <w:rPr>
          <w:b/>
          <w:spacing w:val="-2"/>
          <w:sz w:val="24"/>
          <w:szCs w:val="24"/>
        </w:rPr>
        <w:t>.</w:t>
      </w:r>
      <w:r>
        <w:rPr>
          <w:b/>
          <w:spacing w:val="-5"/>
          <w:sz w:val="24"/>
          <w:szCs w:val="24"/>
        </w:rPr>
        <w:t>0</w:t>
      </w:r>
      <w:r>
        <w:rPr>
          <w:b/>
          <w:sz w:val="24"/>
          <w:szCs w:val="24"/>
        </w:rPr>
        <w:t xml:space="preserve">  </w:t>
      </w:r>
      <w:r>
        <w:rPr>
          <w:b/>
          <w:spacing w:val="46"/>
          <w:sz w:val="24"/>
          <w:szCs w:val="24"/>
        </w:rPr>
        <w:t xml:space="preserve"> </w:t>
      </w:r>
      <w:r>
        <w:rPr>
          <w:b/>
          <w:sz w:val="24"/>
          <w:szCs w:val="24"/>
        </w:rPr>
        <w:t>SCOPE</w:t>
      </w:r>
    </w:p>
    <w:p w:rsidR="008D75EE" w:rsidRDefault="00B30AA0">
      <w:pPr>
        <w:spacing w:before="29" w:line="271" w:lineRule="auto"/>
        <w:ind w:left="851" w:right="954"/>
        <w:jc w:val="both"/>
        <w:rPr>
          <w:sz w:val="24"/>
          <w:szCs w:val="24"/>
        </w:rPr>
      </w:pPr>
      <w:r>
        <w:rPr>
          <w:spacing w:val="2"/>
          <w:sz w:val="24"/>
          <w:szCs w:val="24"/>
        </w:rPr>
        <w:t>T</w:t>
      </w:r>
      <w:r>
        <w:rPr>
          <w:sz w:val="24"/>
          <w:szCs w:val="24"/>
        </w:rPr>
        <w:t>h</w:t>
      </w:r>
      <w:r>
        <w:rPr>
          <w:spacing w:val="-4"/>
          <w:sz w:val="24"/>
          <w:szCs w:val="24"/>
        </w:rPr>
        <w:t>i</w:t>
      </w:r>
      <w:r>
        <w:rPr>
          <w:sz w:val="24"/>
          <w:szCs w:val="24"/>
        </w:rPr>
        <w:t xml:space="preserve">s  </w:t>
      </w:r>
      <w:r>
        <w:rPr>
          <w:spacing w:val="32"/>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2"/>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 xml:space="preserve">n  </w:t>
      </w:r>
      <w:r>
        <w:rPr>
          <w:spacing w:val="29"/>
          <w:sz w:val="24"/>
          <w:szCs w:val="24"/>
        </w:rPr>
        <w:t xml:space="preserve"> </w:t>
      </w:r>
      <w:r>
        <w:rPr>
          <w:sz w:val="24"/>
          <w:szCs w:val="24"/>
        </w:rPr>
        <w:t>p</w:t>
      </w:r>
      <w:r>
        <w:rPr>
          <w:spacing w:val="1"/>
          <w:sz w:val="24"/>
          <w:szCs w:val="24"/>
        </w:rPr>
        <w:t>r</w:t>
      </w:r>
      <w:r>
        <w:rPr>
          <w:spacing w:val="5"/>
          <w:sz w:val="24"/>
          <w:szCs w:val="24"/>
        </w:rPr>
        <w:t>o</w:t>
      </w:r>
      <w:r>
        <w:rPr>
          <w:sz w:val="24"/>
          <w:szCs w:val="24"/>
        </w:rPr>
        <w:t>v</w:t>
      </w:r>
      <w:r>
        <w:rPr>
          <w:spacing w:val="-9"/>
          <w:sz w:val="24"/>
          <w:szCs w:val="24"/>
        </w:rPr>
        <w:t>i</w:t>
      </w:r>
      <w:r>
        <w:rPr>
          <w:sz w:val="24"/>
          <w:szCs w:val="24"/>
        </w:rPr>
        <w:t>d</w:t>
      </w:r>
      <w:r>
        <w:rPr>
          <w:spacing w:val="4"/>
          <w:sz w:val="24"/>
          <w:szCs w:val="24"/>
        </w:rPr>
        <w:t>e</w:t>
      </w:r>
      <w:r>
        <w:rPr>
          <w:sz w:val="24"/>
          <w:szCs w:val="24"/>
        </w:rPr>
        <w:t xml:space="preserve">s  </w:t>
      </w:r>
      <w:r>
        <w:rPr>
          <w:spacing w:val="36"/>
          <w:sz w:val="24"/>
          <w:szCs w:val="24"/>
        </w:rPr>
        <w:t xml:space="preserve"> </w:t>
      </w:r>
      <w:r>
        <w:rPr>
          <w:spacing w:val="-8"/>
          <w:sz w:val="24"/>
          <w:szCs w:val="24"/>
        </w:rPr>
        <w:t>f</w:t>
      </w:r>
      <w:r>
        <w:rPr>
          <w:spacing w:val="5"/>
          <w:sz w:val="24"/>
          <w:szCs w:val="24"/>
        </w:rPr>
        <w:t>o</w:t>
      </w:r>
      <w:r>
        <w:rPr>
          <w:sz w:val="24"/>
          <w:szCs w:val="24"/>
        </w:rPr>
        <w:t xml:space="preserve">r  </w:t>
      </w:r>
      <w:r>
        <w:rPr>
          <w:spacing w:val="35"/>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z w:val="24"/>
          <w:szCs w:val="24"/>
        </w:rPr>
        <w:t>,</w:t>
      </w:r>
      <w:r>
        <w:rPr>
          <w:spacing w:val="8"/>
          <w:sz w:val="24"/>
          <w:szCs w:val="24"/>
        </w:rPr>
        <w:t xml:space="preserve"> </w:t>
      </w:r>
      <w:r>
        <w:rPr>
          <w:spacing w:val="-4"/>
          <w:sz w:val="24"/>
          <w:szCs w:val="24"/>
        </w:rPr>
        <w:t>m</w:t>
      </w:r>
      <w:r>
        <w:rPr>
          <w:spacing w:val="4"/>
          <w:sz w:val="24"/>
          <w:szCs w:val="24"/>
        </w:rPr>
        <w:t>a</w:t>
      </w:r>
      <w:r>
        <w:rPr>
          <w:sz w:val="24"/>
          <w:szCs w:val="24"/>
        </w:rPr>
        <w:t>n</w:t>
      </w:r>
      <w:r>
        <w:rPr>
          <w:spacing w:val="5"/>
          <w:sz w:val="24"/>
          <w:szCs w:val="24"/>
        </w:rPr>
        <w:t>u</w:t>
      </w:r>
      <w:r>
        <w:rPr>
          <w:spacing w:val="-8"/>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r>
        <w:rPr>
          <w:spacing w:val="3"/>
          <w:sz w:val="24"/>
          <w:szCs w:val="24"/>
        </w:rPr>
        <w:t xml:space="preserve"> </w:t>
      </w:r>
      <w:r>
        <w:rPr>
          <w:spacing w:val="-1"/>
          <w:sz w:val="24"/>
          <w:szCs w:val="24"/>
        </w:rPr>
        <w:t>e</w:t>
      </w:r>
      <w:r>
        <w:rPr>
          <w:spacing w:val="-5"/>
          <w:sz w:val="24"/>
          <w:szCs w:val="24"/>
        </w:rPr>
        <w:t>n</w:t>
      </w:r>
      <w:r>
        <w:rPr>
          <w:spacing w:val="5"/>
          <w:sz w:val="24"/>
          <w:szCs w:val="24"/>
        </w:rPr>
        <w:t>g</w:t>
      </w:r>
      <w:r>
        <w:rPr>
          <w:spacing w:val="-4"/>
          <w:sz w:val="24"/>
          <w:szCs w:val="24"/>
        </w:rPr>
        <w:t>i</w:t>
      </w:r>
      <w:r>
        <w:rPr>
          <w:spacing w:val="-5"/>
          <w:sz w:val="24"/>
          <w:szCs w:val="24"/>
        </w:rPr>
        <w:t>n</w:t>
      </w:r>
      <w:r>
        <w:rPr>
          <w:spacing w:val="4"/>
          <w:sz w:val="24"/>
          <w:szCs w:val="24"/>
        </w:rPr>
        <w:t>e</w:t>
      </w:r>
      <w:r>
        <w:rPr>
          <w:spacing w:val="-1"/>
          <w:sz w:val="24"/>
          <w:szCs w:val="24"/>
        </w:rPr>
        <w:t>e</w:t>
      </w:r>
      <w:r>
        <w:rPr>
          <w:spacing w:val="6"/>
          <w:sz w:val="24"/>
          <w:szCs w:val="24"/>
        </w:rPr>
        <w:t>r</w:t>
      </w:r>
      <w:r>
        <w:rPr>
          <w:spacing w:val="-4"/>
          <w:sz w:val="24"/>
          <w:szCs w:val="24"/>
        </w:rPr>
        <w:t>i</w:t>
      </w:r>
      <w:r>
        <w:rPr>
          <w:spacing w:val="-5"/>
          <w:sz w:val="24"/>
          <w:szCs w:val="24"/>
        </w:rPr>
        <w:t>n</w:t>
      </w:r>
      <w:r>
        <w:rPr>
          <w:sz w:val="24"/>
          <w:szCs w:val="24"/>
        </w:rPr>
        <w:t>g,</w:t>
      </w:r>
      <w:r>
        <w:rPr>
          <w:spacing w:val="8"/>
          <w:sz w:val="24"/>
          <w:szCs w:val="24"/>
        </w:rPr>
        <w:t xml:space="preserve"> </w:t>
      </w:r>
      <w:r>
        <w:rPr>
          <w:spacing w:val="-4"/>
          <w:sz w:val="24"/>
          <w:szCs w:val="24"/>
        </w:rPr>
        <w:t>i</w:t>
      </w:r>
      <w:r>
        <w:rPr>
          <w:sz w:val="24"/>
          <w:szCs w:val="24"/>
        </w:rPr>
        <w:t>n</w:t>
      </w:r>
      <w:r>
        <w:rPr>
          <w:spacing w:val="-2"/>
          <w:sz w:val="24"/>
          <w:szCs w:val="24"/>
        </w:rPr>
        <w:t>s</w:t>
      </w:r>
      <w:r>
        <w:rPr>
          <w:sz w:val="24"/>
          <w:szCs w:val="24"/>
        </w:rPr>
        <w:t>p</w:t>
      </w:r>
      <w:r>
        <w:rPr>
          <w:spacing w:val="-1"/>
          <w:sz w:val="24"/>
          <w:szCs w:val="24"/>
        </w:rPr>
        <w:t>ec</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3"/>
          <w:sz w:val="24"/>
          <w:szCs w:val="24"/>
        </w:rPr>
        <w:t xml:space="preserve"> </w:t>
      </w:r>
      <w:r>
        <w:rPr>
          <w:spacing w:val="-2"/>
          <w:sz w:val="24"/>
          <w:szCs w:val="24"/>
        </w:rPr>
        <w:t>s</w:t>
      </w:r>
      <w:r>
        <w:rPr>
          <w:spacing w:val="5"/>
          <w:sz w:val="24"/>
          <w:szCs w:val="24"/>
        </w:rPr>
        <w:t>t</w:t>
      </w:r>
      <w:r>
        <w:rPr>
          <w:spacing w:val="-1"/>
          <w:sz w:val="24"/>
          <w:szCs w:val="24"/>
        </w:rPr>
        <w:t>a</w:t>
      </w:r>
      <w:r>
        <w:rPr>
          <w:sz w:val="24"/>
          <w:szCs w:val="24"/>
        </w:rPr>
        <w:t xml:space="preserve">ge </w:t>
      </w:r>
      <w:r>
        <w:rPr>
          <w:spacing w:val="5"/>
          <w:sz w:val="24"/>
          <w:szCs w:val="24"/>
        </w:rPr>
        <w:t>t</w:t>
      </w:r>
      <w:r>
        <w:rPr>
          <w:spacing w:val="-1"/>
          <w:sz w:val="24"/>
          <w:szCs w:val="24"/>
        </w:rPr>
        <w:t>e</w:t>
      </w:r>
      <w:r>
        <w:rPr>
          <w:spacing w:val="-7"/>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
          <w:sz w:val="24"/>
          <w:szCs w:val="24"/>
        </w:rPr>
        <w:t xml:space="preserve"> </w:t>
      </w:r>
      <w:r>
        <w:rPr>
          <w:spacing w:val="4"/>
          <w:sz w:val="24"/>
          <w:szCs w:val="24"/>
        </w:rPr>
        <w:t>a</w:t>
      </w:r>
      <w:r>
        <w:rPr>
          <w:sz w:val="24"/>
          <w:szCs w:val="24"/>
        </w:rPr>
        <w:t xml:space="preserve">nd </w:t>
      </w:r>
      <w:r>
        <w:rPr>
          <w:spacing w:val="5"/>
          <w:sz w:val="24"/>
          <w:szCs w:val="24"/>
        </w:rPr>
        <w:t>t</w:t>
      </w:r>
      <w:r>
        <w:rPr>
          <w:spacing w:val="-1"/>
          <w:sz w:val="24"/>
          <w:szCs w:val="24"/>
        </w:rPr>
        <w:t>e</w:t>
      </w:r>
      <w:r>
        <w:rPr>
          <w:spacing w:val="-7"/>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6"/>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 d</w:t>
      </w:r>
      <w:r>
        <w:rPr>
          <w:spacing w:val="-1"/>
          <w:sz w:val="24"/>
          <w:szCs w:val="24"/>
        </w:rPr>
        <w:t>i</w:t>
      </w:r>
      <w:r>
        <w:rPr>
          <w:spacing w:val="-2"/>
          <w:sz w:val="24"/>
          <w:szCs w:val="24"/>
        </w:rPr>
        <w:t>s</w:t>
      </w:r>
      <w:r>
        <w:rPr>
          <w:sz w:val="24"/>
          <w:szCs w:val="24"/>
        </w:rPr>
        <w:t>p</w:t>
      </w:r>
      <w:r>
        <w:rPr>
          <w:spacing w:val="-1"/>
          <w:sz w:val="24"/>
          <w:szCs w:val="24"/>
        </w:rPr>
        <w:t>a</w:t>
      </w:r>
      <w:r>
        <w:rPr>
          <w:spacing w:val="5"/>
          <w:sz w:val="24"/>
          <w:szCs w:val="24"/>
        </w:rPr>
        <w:t>t</w:t>
      </w:r>
      <w:r>
        <w:rPr>
          <w:spacing w:val="-1"/>
          <w:sz w:val="24"/>
          <w:szCs w:val="24"/>
        </w:rPr>
        <w:t>c</w:t>
      </w:r>
      <w:r>
        <w:rPr>
          <w:spacing w:val="-5"/>
          <w:sz w:val="24"/>
          <w:szCs w:val="24"/>
        </w:rPr>
        <w:t>h</w:t>
      </w:r>
      <w:r>
        <w:rPr>
          <w:sz w:val="24"/>
          <w:szCs w:val="24"/>
        </w:rPr>
        <w:t>, p</w:t>
      </w:r>
      <w:r>
        <w:rPr>
          <w:spacing w:val="-1"/>
          <w:sz w:val="24"/>
          <w:szCs w:val="24"/>
        </w:rPr>
        <w:t>ac</w:t>
      </w:r>
      <w:r>
        <w:rPr>
          <w:spacing w:val="5"/>
          <w:sz w:val="24"/>
          <w:szCs w:val="24"/>
        </w:rPr>
        <w:t>k</w:t>
      </w:r>
      <w:r>
        <w:rPr>
          <w:spacing w:val="-4"/>
          <w:sz w:val="24"/>
          <w:szCs w:val="24"/>
        </w:rPr>
        <w:t>i</w:t>
      </w:r>
      <w:r>
        <w:rPr>
          <w:sz w:val="24"/>
          <w:szCs w:val="24"/>
        </w:rPr>
        <w:t xml:space="preserve">ng </w:t>
      </w:r>
      <w:r>
        <w:rPr>
          <w:spacing w:val="23"/>
          <w:sz w:val="24"/>
          <w:szCs w:val="24"/>
        </w:rPr>
        <w:t>and</w:t>
      </w:r>
      <w:r>
        <w:rPr>
          <w:spacing w:val="1"/>
          <w:sz w:val="24"/>
          <w:szCs w:val="24"/>
        </w:rPr>
        <w:t xml:space="preserve"> </w:t>
      </w:r>
      <w:r>
        <w:rPr>
          <w:sz w:val="24"/>
          <w:szCs w:val="24"/>
        </w:rPr>
        <w:t>d</w:t>
      </w:r>
      <w:r>
        <w:rPr>
          <w:spacing w:val="4"/>
          <w:sz w:val="24"/>
          <w:szCs w:val="24"/>
        </w:rPr>
        <w:t>e</w:t>
      </w:r>
      <w:r>
        <w:rPr>
          <w:spacing w:val="-4"/>
          <w:sz w:val="24"/>
          <w:szCs w:val="24"/>
        </w:rPr>
        <w:t>li</w:t>
      </w:r>
      <w:r>
        <w:rPr>
          <w:sz w:val="24"/>
          <w:szCs w:val="24"/>
        </w:rPr>
        <w:t>v</w:t>
      </w:r>
      <w:r>
        <w:rPr>
          <w:spacing w:val="-1"/>
          <w:sz w:val="24"/>
          <w:szCs w:val="24"/>
        </w:rPr>
        <w:t>e</w:t>
      </w:r>
      <w:r>
        <w:rPr>
          <w:spacing w:val="6"/>
          <w:sz w:val="24"/>
          <w:szCs w:val="24"/>
        </w:rPr>
        <w:t>r</w:t>
      </w:r>
      <w:r>
        <w:rPr>
          <w:spacing w:val="-5"/>
          <w:sz w:val="24"/>
          <w:szCs w:val="24"/>
        </w:rPr>
        <w:t>y</w:t>
      </w:r>
      <w:r>
        <w:rPr>
          <w:sz w:val="24"/>
          <w:szCs w:val="24"/>
        </w:rPr>
        <w:t>,</w:t>
      </w:r>
      <w:r>
        <w:rPr>
          <w:spacing w:val="4"/>
          <w:sz w:val="24"/>
          <w:szCs w:val="24"/>
        </w:rPr>
        <w:t xml:space="preserve"> </w:t>
      </w:r>
      <w:r>
        <w:rPr>
          <w:sz w:val="24"/>
          <w:szCs w:val="24"/>
        </w:rPr>
        <w:t>un</w:t>
      </w:r>
      <w:r>
        <w:rPr>
          <w:spacing w:val="-9"/>
          <w:sz w:val="24"/>
          <w:szCs w:val="24"/>
        </w:rPr>
        <w:t>l</w:t>
      </w:r>
      <w:r>
        <w:rPr>
          <w:spacing w:val="5"/>
          <w:sz w:val="24"/>
          <w:szCs w:val="24"/>
        </w:rPr>
        <w:t>o</w:t>
      </w:r>
      <w:r>
        <w:rPr>
          <w:spacing w:val="-1"/>
          <w:sz w:val="24"/>
          <w:szCs w:val="24"/>
        </w:rPr>
        <w:t>a</w:t>
      </w:r>
      <w:r>
        <w:rPr>
          <w:spacing w:val="5"/>
          <w:sz w:val="24"/>
          <w:szCs w:val="24"/>
        </w:rPr>
        <w:t>d</w:t>
      </w:r>
      <w:r>
        <w:rPr>
          <w:spacing w:val="-4"/>
          <w:sz w:val="24"/>
          <w:szCs w:val="24"/>
        </w:rPr>
        <w:t>i</w:t>
      </w:r>
      <w:r>
        <w:rPr>
          <w:sz w:val="24"/>
          <w:szCs w:val="24"/>
        </w:rPr>
        <w:t>ng</w:t>
      </w:r>
      <w:r>
        <w:rPr>
          <w:spacing w:val="1"/>
          <w:sz w:val="24"/>
          <w:szCs w:val="24"/>
        </w:rPr>
        <w:t xml:space="preserve"> </w:t>
      </w:r>
      <w:r>
        <w:rPr>
          <w:spacing w:val="4"/>
          <w:sz w:val="24"/>
          <w:szCs w:val="24"/>
        </w:rPr>
        <w:t>a</w:t>
      </w:r>
      <w:r>
        <w:rPr>
          <w:spacing w:val="-5"/>
          <w:sz w:val="24"/>
          <w:szCs w:val="24"/>
        </w:rPr>
        <w:t>n</w:t>
      </w:r>
      <w:r>
        <w:rPr>
          <w:sz w:val="24"/>
          <w:szCs w:val="24"/>
        </w:rPr>
        <w:t>d</w:t>
      </w:r>
      <w:r>
        <w:rPr>
          <w:spacing w:val="1"/>
          <w:sz w:val="24"/>
          <w:szCs w:val="24"/>
        </w:rPr>
        <w:t xml:space="preserve"> </w:t>
      </w:r>
      <w:r>
        <w:rPr>
          <w:spacing w:val="-2"/>
          <w:sz w:val="24"/>
          <w:szCs w:val="24"/>
        </w:rPr>
        <w:t>s</w:t>
      </w:r>
      <w:r>
        <w:rPr>
          <w:spacing w:val="5"/>
          <w:sz w:val="24"/>
          <w:szCs w:val="24"/>
        </w:rPr>
        <w:t>t</w:t>
      </w:r>
      <w:r>
        <w:rPr>
          <w:spacing w:val="-1"/>
          <w:sz w:val="24"/>
          <w:szCs w:val="24"/>
        </w:rPr>
        <w:t>ac</w:t>
      </w:r>
      <w:r>
        <w:rPr>
          <w:spacing w:val="5"/>
          <w:sz w:val="24"/>
          <w:szCs w:val="24"/>
        </w:rPr>
        <w:t>k</w:t>
      </w:r>
      <w:r>
        <w:rPr>
          <w:spacing w:val="-4"/>
          <w:sz w:val="24"/>
          <w:szCs w:val="24"/>
        </w:rPr>
        <w:t>i</w:t>
      </w:r>
      <w:r>
        <w:rPr>
          <w:spacing w:val="-5"/>
          <w:sz w:val="24"/>
          <w:szCs w:val="24"/>
        </w:rPr>
        <w:t>n</w:t>
      </w:r>
      <w:r>
        <w:rPr>
          <w:sz w:val="24"/>
          <w:szCs w:val="24"/>
        </w:rPr>
        <w:t>g</w:t>
      </w:r>
      <w:r>
        <w:rPr>
          <w:spacing w:val="1"/>
          <w:sz w:val="24"/>
          <w:szCs w:val="24"/>
        </w:rPr>
        <w:t xml:space="preserve"> </w:t>
      </w:r>
      <w:r>
        <w:rPr>
          <w:spacing w:val="-1"/>
          <w:sz w:val="24"/>
          <w:szCs w:val="24"/>
        </w:rPr>
        <w:t>a</w:t>
      </w:r>
      <w:r>
        <w:rPr>
          <w:sz w:val="24"/>
          <w:szCs w:val="24"/>
        </w:rPr>
        <w:t>t</w:t>
      </w:r>
      <w:r>
        <w:rPr>
          <w:spacing w:val="6"/>
          <w:sz w:val="24"/>
          <w:szCs w:val="24"/>
        </w:rPr>
        <w:t xml:space="preserve"> </w:t>
      </w:r>
      <w:r>
        <w:rPr>
          <w:sz w:val="24"/>
          <w:szCs w:val="24"/>
        </w:rPr>
        <w:t>d</w:t>
      </w:r>
      <w:r>
        <w:rPr>
          <w:spacing w:val="-1"/>
          <w:sz w:val="24"/>
          <w:szCs w:val="24"/>
        </w:rPr>
        <w:t>e</w:t>
      </w:r>
      <w:r>
        <w:rPr>
          <w:spacing w:val="-2"/>
          <w:sz w:val="24"/>
          <w:szCs w:val="24"/>
        </w:rPr>
        <w:t>s</w:t>
      </w:r>
      <w:r>
        <w:rPr>
          <w:spacing w:val="5"/>
          <w:sz w:val="24"/>
          <w:szCs w:val="24"/>
        </w:rPr>
        <w:t>t</w:t>
      </w:r>
      <w:r>
        <w:rPr>
          <w:spacing w:val="-4"/>
          <w:sz w:val="24"/>
          <w:szCs w:val="24"/>
        </w:rPr>
        <w:t>i</w:t>
      </w:r>
      <w:r>
        <w:rPr>
          <w:sz w:val="24"/>
          <w:szCs w:val="24"/>
        </w:rPr>
        <w:t>n</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2"/>
          <w:sz w:val="24"/>
          <w:szCs w:val="24"/>
        </w:rPr>
        <w:t>s</w:t>
      </w:r>
      <w:r>
        <w:rPr>
          <w:sz w:val="24"/>
          <w:szCs w:val="24"/>
        </w:rPr>
        <w:t>t</w:t>
      </w:r>
      <w:r>
        <w:rPr>
          <w:spacing w:val="5"/>
          <w:sz w:val="24"/>
          <w:szCs w:val="24"/>
        </w:rPr>
        <w:t>o</w:t>
      </w:r>
      <w:r>
        <w:rPr>
          <w:spacing w:val="1"/>
          <w:sz w:val="24"/>
          <w:szCs w:val="24"/>
        </w:rPr>
        <w:t>r</w:t>
      </w:r>
      <w:r>
        <w:rPr>
          <w:spacing w:val="-1"/>
          <w:sz w:val="24"/>
          <w:szCs w:val="24"/>
        </w:rPr>
        <w:t>e</w:t>
      </w:r>
      <w:r>
        <w:rPr>
          <w:spacing w:val="-2"/>
          <w:sz w:val="24"/>
          <w:szCs w:val="24"/>
        </w:rPr>
        <w:t>s</w:t>
      </w:r>
      <w:r>
        <w:rPr>
          <w:sz w:val="24"/>
          <w:szCs w:val="24"/>
        </w:rPr>
        <w:t>/</w:t>
      </w:r>
      <w:r>
        <w:rPr>
          <w:spacing w:val="2"/>
          <w:sz w:val="24"/>
          <w:szCs w:val="24"/>
        </w:rPr>
        <w:t xml:space="preserve"> s</w:t>
      </w:r>
      <w:r>
        <w:rPr>
          <w:spacing w:val="-9"/>
          <w:sz w:val="24"/>
          <w:szCs w:val="24"/>
        </w:rPr>
        <w:t>i</w:t>
      </w:r>
      <w:r>
        <w:rPr>
          <w:spacing w:val="5"/>
          <w:sz w:val="24"/>
          <w:szCs w:val="24"/>
        </w:rPr>
        <w:t>t</w:t>
      </w:r>
      <w:r>
        <w:rPr>
          <w:sz w:val="24"/>
          <w:szCs w:val="24"/>
        </w:rPr>
        <w:t>e</w:t>
      </w:r>
      <w:r>
        <w:rPr>
          <w:spacing w:val="5"/>
          <w:sz w:val="24"/>
          <w:szCs w:val="24"/>
        </w:rPr>
        <w:t xml:space="preserve"> </w:t>
      </w:r>
      <w:r>
        <w:rPr>
          <w:spacing w:val="-4"/>
          <w:sz w:val="24"/>
          <w:szCs w:val="24"/>
        </w:rPr>
        <w:t>i</w:t>
      </w:r>
      <w:r>
        <w:rPr>
          <w:sz w:val="24"/>
          <w:szCs w:val="24"/>
        </w:rPr>
        <w:t>n A</w:t>
      </w:r>
      <w:r>
        <w:rPr>
          <w:spacing w:val="-5"/>
          <w:sz w:val="24"/>
          <w:szCs w:val="24"/>
        </w:rPr>
        <w:t>n</w:t>
      </w:r>
      <w:r>
        <w:rPr>
          <w:spacing w:val="5"/>
          <w:sz w:val="24"/>
          <w:szCs w:val="24"/>
        </w:rPr>
        <w:t>d</w:t>
      </w:r>
      <w:r>
        <w:rPr>
          <w:spacing w:val="-5"/>
          <w:sz w:val="24"/>
          <w:szCs w:val="24"/>
        </w:rPr>
        <w:t>h</w:t>
      </w:r>
      <w:r>
        <w:rPr>
          <w:spacing w:val="1"/>
          <w:sz w:val="24"/>
          <w:szCs w:val="24"/>
        </w:rPr>
        <w:t>r</w:t>
      </w:r>
      <w:r>
        <w:rPr>
          <w:sz w:val="24"/>
          <w:szCs w:val="24"/>
        </w:rPr>
        <w:t>a</w:t>
      </w:r>
      <w:r>
        <w:rPr>
          <w:spacing w:val="40"/>
          <w:sz w:val="24"/>
          <w:szCs w:val="24"/>
        </w:rPr>
        <w:t xml:space="preserve"> </w:t>
      </w:r>
      <w:r>
        <w:rPr>
          <w:spacing w:val="1"/>
          <w:sz w:val="24"/>
          <w:szCs w:val="24"/>
        </w:rPr>
        <w:t>Pr</w:t>
      </w:r>
      <w:r>
        <w:rPr>
          <w:spacing w:val="-1"/>
          <w:sz w:val="24"/>
          <w:szCs w:val="24"/>
        </w:rPr>
        <w:t>a</w:t>
      </w:r>
      <w:r>
        <w:rPr>
          <w:sz w:val="24"/>
          <w:szCs w:val="24"/>
        </w:rPr>
        <w:t>d</w:t>
      </w:r>
      <w:r>
        <w:rPr>
          <w:spacing w:val="-1"/>
          <w:sz w:val="24"/>
          <w:szCs w:val="24"/>
        </w:rPr>
        <w:t>e</w:t>
      </w:r>
      <w:r>
        <w:rPr>
          <w:spacing w:val="2"/>
          <w:sz w:val="24"/>
          <w:szCs w:val="24"/>
        </w:rPr>
        <w:t>s</w:t>
      </w:r>
      <w:r>
        <w:rPr>
          <w:sz w:val="24"/>
          <w:szCs w:val="24"/>
        </w:rPr>
        <w:t>h</w:t>
      </w:r>
      <w:r>
        <w:rPr>
          <w:spacing w:val="36"/>
          <w:sz w:val="24"/>
          <w:szCs w:val="24"/>
        </w:rPr>
        <w:t xml:space="preserve"> </w:t>
      </w:r>
      <w:r>
        <w:rPr>
          <w:spacing w:val="5"/>
          <w:sz w:val="24"/>
          <w:szCs w:val="24"/>
        </w:rPr>
        <w:t>o</w:t>
      </w:r>
      <w:r>
        <w:rPr>
          <w:sz w:val="24"/>
          <w:szCs w:val="24"/>
        </w:rPr>
        <w:t>f</w:t>
      </w:r>
      <w:r>
        <w:rPr>
          <w:spacing w:val="37"/>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31"/>
          <w:sz w:val="24"/>
          <w:szCs w:val="24"/>
        </w:rPr>
        <w:t xml:space="preserve"> </w:t>
      </w:r>
      <w:proofErr w:type="spellStart"/>
      <w:r>
        <w:rPr>
          <w:spacing w:val="-1"/>
          <w:sz w:val="24"/>
          <w:szCs w:val="24"/>
        </w:rPr>
        <w:t>c</w:t>
      </w:r>
      <w:r>
        <w:rPr>
          <w:spacing w:val="5"/>
          <w:sz w:val="24"/>
          <w:szCs w:val="24"/>
        </w:rPr>
        <w:t>o</w:t>
      </w:r>
      <w:r>
        <w:rPr>
          <w:spacing w:val="1"/>
          <w:sz w:val="24"/>
          <w:szCs w:val="24"/>
        </w:rPr>
        <w:t>r</w:t>
      </w:r>
      <w:r>
        <w:rPr>
          <w:spacing w:val="-1"/>
          <w:sz w:val="24"/>
          <w:szCs w:val="24"/>
        </w:rPr>
        <w:t>e</w:t>
      </w:r>
      <w:r>
        <w:rPr>
          <w:sz w:val="24"/>
          <w:szCs w:val="24"/>
        </w:rPr>
        <w:t>d</w:t>
      </w:r>
      <w:proofErr w:type="spellEnd"/>
      <w:r>
        <w:rPr>
          <w:spacing w:val="41"/>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36"/>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z w:val="24"/>
          <w:szCs w:val="24"/>
        </w:rPr>
        <w:t>u</w:t>
      </w:r>
      <w:r>
        <w:rPr>
          <w:spacing w:val="-1"/>
          <w:sz w:val="24"/>
          <w:szCs w:val="24"/>
        </w:rPr>
        <w:t>c</w:t>
      </w:r>
      <w:r>
        <w:rPr>
          <w:sz w:val="24"/>
          <w:szCs w:val="24"/>
        </w:rPr>
        <w:t>t</w:t>
      </w:r>
      <w:r>
        <w:rPr>
          <w:spacing w:val="5"/>
          <w:sz w:val="24"/>
          <w:szCs w:val="24"/>
        </w:rPr>
        <w:t>o</w:t>
      </w:r>
      <w:r>
        <w:rPr>
          <w:sz w:val="24"/>
          <w:szCs w:val="24"/>
        </w:rPr>
        <w:t>r</w:t>
      </w:r>
      <w:r>
        <w:rPr>
          <w:spacing w:val="45"/>
          <w:sz w:val="24"/>
          <w:szCs w:val="24"/>
        </w:rPr>
        <w:t xml:space="preserve"> </w:t>
      </w:r>
      <w:r>
        <w:rPr>
          <w:spacing w:val="-1"/>
          <w:sz w:val="24"/>
          <w:szCs w:val="24"/>
        </w:rPr>
        <w:t>a</w:t>
      </w:r>
      <w:r>
        <w:rPr>
          <w:sz w:val="24"/>
          <w:szCs w:val="24"/>
        </w:rPr>
        <w:t>s</w:t>
      </w:r>
      <w:r>
        <w:rPr>
          <w:spacing w:val="38"/>
          <w:sz w:val="24"/>
          <w:szCs w:val="24"/>
        </w:rPr>
        <w:t xml:space="preserve"> </w:t>
      </w:r>
      <w:r>
        <w:rPr>
          <w:sz w:val="24"/>
          <w:szCs w:val="24"/>
        </w:rPr>
        <w:t>p</w:t>
      </w:r>
      <w:r>
        <w:rPr>
          <w:spacing w:val="-1"/>
          <w:sz w:val="24"/>
          <w:szCs w:val="24"/>
        </w:rPr>
        <w:t>e</w:t>
      </w:r>
      <w:r>
        <w:rPr>
          <w:sz w:val="24"/>
          <w:szCs w:val="24"/>
        </w:rPr>
        <w:t>r</w:t>
      </w:r>
      <w:r>
        <w:rPr>
          <w:spacing w:val="42"/>
          <w:sz w:val="24"/>
          <w:szCs w:val="24"/>
        </w:rPr>
        <w:t xml:space="preserve"> </w:t>
      </w:r>
      <w:r>
        <w:rPr>
          <w:spacing w:val="1"/>
          <w:sz w:val="24"/>
          <w:szCs w:val="24"/>
        </w:rPr>
        <w:t>I</w:t>
      </w:r>
      <w:r>
        <w:rPr>
          <w:sz w:val="24"/>
          <w:szCs w:val="24"/>
        </w:rPr>
        <w:t>S</w:t>
      </w:r>
      <w:r>
        <w:rPr>
          <w:spacing w:val="43"/>
          <w:sz w:val="24"/>
          <w:szCs w:val="24"/>
        </w:rPr>
        <w:t xml:space="preserve"> </w:t>
      </w:r>
      <w:r>
        <w:rPr>
          <w:sz w:val="24"/>
          <w:szCs w:val="24"/>
        </w:rPr>
        <w:t>–</w:t>
      </w:r>
      <w:r>
        <w:rPr>
          <w:spacing w:val="41"/>
          <w:sz w:val="24"/>
          <w:szCs w:val="24"/>
        </w:rPr>
        <w:t xml:space="preserve"> </w:t>
      </w:r>
      <w:r>
        <w:rPr>
          <w:sz w:val="24"/>
          <w:szCs w:val="24"/>
        </w:rPr>
        <w:t>398</w:t>
      </w:r>
      <w:r>
        <w:rPr>
          <w:spacing w:val="36"/>
          <w:sz w:val="24"/>
          <w:szCs w:val="24"/>
        </w:rPr>
        <w:t xml:space="preserve"> </w:t>
      </w:r>
      <w:r>
        <w:rPr>
          <w:sz w:val="24"/>
          <w:szCs w:val="24"/>
        </w:rPr>
        <w:t>p</w:t>
      </w:r>
      <w:r>
        <w:rPr>
          <w:spacing w:val="-1"/>
          <w:sz w:val="24"/>
          <w:szCs w:val="24"/>
        </w:rPr>
        <w:t>a</w:t>
      </w:r>
      <w:r>
        <w:rPr>
          <w:spacing w:val="-3"/>
          <w:sz w:val="24"/>
          <w:szCs w:val="24"/>
        </w:rPr>
        <w:t>r</w:t>
      </w:r>
      <w:r>
        <w:rPr>
          <w:spacing w:val="6"/>
          <w:sz w:val="24"/>
          <w:szCs w:val="24"/>
        </w:rPr>
        <w:t>t</w:t>
      </w:r>
      <w:r>
        <w:rPr>
          <w:spacing w:val="-3"/>
          <w:sz w:val="24"/>
          <w:szCs w:val="24"/>
        </w:rPr>
        <w:t>-V</w:t>
      </w:r>
      <w:r>
        <w:rPr>
          <w:sz w:val="24"/>
          <w:szCs w:val="24"/>
        </w:rPr>
        <w:t>,</w:t>
      </w:r>
      <w:r>
        <w:rPr>
          <w:spacing w:val="43"/>
          <w:sz w:val="24"/>
          <w:szCs w:val="24"/>
        </w:rPr>
        <w:t xml:space="preserve"> </w:t>
      </w:r>
      <w:r>
        <w:rPr>
          <w:spacing w:val="-8"/>
          <w:sz w:val="24"/>
          <w:szCs w:val="24"/>
        </w:rPr>
        <w:t>f</w:t>
      </w:r>
      <w:r>
        <w:rPr>
          <w:spacing w:val="5"/>
          <w:sz w:val="24"/>
          <w:szCs w:val="24"/>
        </w:rPr>
        <w:t>o</w:t>
      </w:r>
      <w:r>
        <w:rPr>
          <w:sz w:val="24"/>
          <w:szCs w:val="24"/>
        </w:rPr>
        <w:t>r</w:t>
      </w:r>
      <w:r>
        <w:rPr>
          <w:spacing w:val="42"/>
          <w:sz w:val="24"/>
          <w:szCs w:val="24"/>
        </w:rPr>
        <w:t xml:space="preserve"> </w:t>
      </w:r>
      <w:r>
        <w:rPr>
          <w:color w:val="FF0000"/>
          <w:spacing w:val="-3"/>
          <w:sz w:val="24"/>
          <w:szCs w:val="24"/>
        </w:rPr>
        <w:t>MOOSE</w:t>
      </w:r>
      <w:r>
        <w:rPr>
          <w:spacing w:val="40"/>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2"/>
          <w:sz w:val="24"/>
          <w:szCs w:val="24"/>
        </w:rPr>
        <w:t>f</w:t>
      </w:r>
      <w:r>
        <w:rPr>
          <w:spacing w:val="-4"/>
          <w:sz w:val="24"/>
          <w:szCs w:val="24"/>
        </w:rPr>
        <w:t>i</w:t>
      </w:r>
      <w:r>
        <w:rPr>
          <w:spacing w:val="4"/>
          <w:sz w:val="24"/>
          <w:szCs w:val="24"/>
        </w:rPr>
        <w:t>e</w:t>
      </w:r>
      <w:r>
        <w:rPr>
          <w:sz w:val="24"/>
          <w:szCs w:val="24"/>
        </w:rPr>
        <w:t xml:space="preserve">d </w:t>
      </w:r>
      <w:r>
        <w:rPr>
          <w:spacing w:val="-5"/>
          <w:sz w:val="24"/>
          <w:szCs w:val="24"/>
        </w:rPr>
        <w:t>h</w:t>
      </w:r>
      <w:r>
        <w:rPr>
          <w:spacing w:val="-1"/>
          <w:sz w:val="24"/>
          <w:szCs w:val="24"/>
        </w:rPr>
        <w:t>e</w:t>
      </w:r>
      <w:r>
        <w:rPr>
          <w:spacing w:val="1"/>
          <w:sz w:val="24"/>
          <w:szCs w:val="24"/>
        </w:rPr>
        <w:t>r</w:t>
      </w:r>
      <w:r>
        <w:rPr>
          <w:spacing w:val="4"/>
          <w:sz w:val="24"/>
          <w:szCs w:val="24"/>
        </w:rPr>
        <w:t>e</w:t>
      </w:r>
      <w:r>
        <w:rPr>
          <w:spacing w:val="-4"/>
          <w:sz w:val="24"/>
          <w:szCs w:val="24"/>
        </w:rPr>
        <w:t>i</w:t>
      </w:r>
      <w:r>
        <w:rPr>
          <w:sz w:val="24"/>
          <w:szCs w:val="24"/>
        </w:rPr>
        <w:t>n</w:t>
      </w:r>
      <w:r>
        <w:rPr>
          <w:spacing w:val="31"/>
          <w:sz w:val="24"/>
          <w:szCs w:val="24"/>
        </w:rPr>
        <w:t xml:space="preserve"> </w:t>
      </w:r>
      <w:r>
        <w:rPr>
          <w:spacing w:val="-8"/>
          <w:sz w:val="24"/>
          <w:szCs w:val="24"/>
        </w:rPr>
        <w:t>f</w:t>
      </w:r>
      <w:r>
        <w:rPr>
          <w:spacing w:val="5"/>
          <w:sz w:val="24"/>
          <w:szCs w:val="24"/>
        </w:rPr>
        <w:t>o</w:t>
      </w:r>
      <w:r>
        <w:rPr>
          <w:sz w:val="24"/>
          <w:szCs w:val="24"/>
        </w:rPr>
        <w:t>r</w:t>
      </w:r>
      <w:r>
        <w:rPr>
          <w:spacing w:val="37"/>
          <w:sz w:val="24"/>
          <w:szCs w:val="24"/>
        </w:rPr>
        <w:t xml:space="preserve"> </w:t>
      </w:r>
      <w:r>
        <w:rPr>
          <w:spacing w:val="-9"/>
          <w:sz w:val="24"/>
          <w:szCs w:val="24"/>
        </w:rPr>
        <w:t>i</w:t>
      </w:r>
      <w:r>
        <w:rPr>
          <w:spacing w:val="5"/>
          <w:sz w:val="24"/>
          <w:szCs w:val="24"/>
        </w:rPr>
        <w:t>t</w:t>
      </w:r>
      <w:r>
        <w:rPr>
          <w:sz w:val="24"/>
          <w:szCs w:val="24"/>
        </w:rPr>
        <w:t>s</w:t>
      </w:r>
      <w:r>
        <w:rPr>
          <w:spacing w:val="29"/>
          <w:sz w:val="24"/>
          <w:szCs w:val="24"/>
        </w:rPr>
        <w:t xml:space="preserve"> </w:t>
      </w:r>
      <w:r>
        <w:rPr>
          <w:spacing w:val="-2"/>
          <w:sz w:val="24"/>
          <w:szCs w:val="24"/>
        </w:rPr>
        <w:t>s</w:t>
      </w:r>
      <w:r>
        <w:rPr>
          <w:spacing w:val="-1"/>
          <w:sz w:val="24"/>
          <w:szCs w:val="24"/>
        </w:rPr>
        <w:t>a</w:t>
      </w:r>
      <w:r>
        <w:rPr>
          <w:spacing w:val="5"/>
          <w:sz w:val="24"/>
          <w:szCs w:val="24"/>
        </w:rPr>
        <w:t>t</w:t>
      </w:r>
      <w:r>
        <w:rPr>
          <w:spacing w:val="-4"/>
          <w:sz w:val="24"/>
          <w:szCs w:val="24"/>
        </w:rPr>
        <w:t>i</w:t>
      </w:r>
      <w:r>
        <w:rPr>
          <w:spacing w:val="2"/>
          <w:sz w:val="24"/>
          <w:szCs w:val="24"/>
        </w:rPr>
        <w:t>s</w:t>
      </w:r>
      <w:r>
        <w:rPr>
          <w:spacing w:val="-8"/>
          <w:sz w:val="24"/>
          <w:szCs w:val="24"/>
        </w:rPr>
        <w:t>f</w:t>
      </w:r>
      <w:r>
        <w:rPr>
          <w:spacing w:val="4"/>
          <w:sz w:val="24"/>
          <w:szCs w:val="24"/>
        </w:rPr>
        <w:t>a</w:t>
      </w:r>
      <w:r>
        <w:rPr>
          <w:spacing w:val="-1"/>
          <w:sz w:val="24"/>
          <w:szCs w:val="24"/>
        </w:rPr>
        <w:t>c</w:t>
      </w:r>
      <w:r>
        <w:rPr>
          <w:sz w:val="24"/>
          <w:szCs w:val="24"/>
        </w:rPr>
        <w:t>t</w:t>
      </w:r>
      <w:r>
        <w:rPr>
          <w:spacing w:val="5"/>
          <w:sz w:val="24"/>
          <w:szCs w:val="24"/>
        </w:rPr>
        <w:t>o</w:t>
      </w:r>
      <w:r>
        <w:rPr>
          <w:spacing w:val="1"/>
          <w:sz w:val="24"/>
          <w:szCs w:val="24"/>
        </w:rPr>
        <w:t>r</w:t>
      </w:r>
      <w:r>
        <w:rPr>
          <w:sz w:val="24"/>
          <w:szCs w:val="24"/>
        </w:rPr>
        <w:t xml:space="preserve">y </w:t>
      </w:r>
      <w:r>
        <w:rPr>
          <w:spacing w:val="52"/>
          <w:sz w:val="24"/>
          <w:szCs w:val="24"/>
        </w:rPr>
        <w:t>operation</w:t>
      </w:r>
      <w:r>
        <w:rPr>
          <w:sz w:val="24"/>
          <w:szCs w:val="24"/>
        </w:rPr>
        <w:t xml:space="preserve"> </w:t>
      </w:r>
      <w:r>
        <w:rPr>
          <w:spacing w:val="57"/>
          <w:sz w:val="24"/>
          <w:szCs w:val="24"/>
        </w:rPr>
        <w:t>in</w:t>
      </w:r>
      <w:r>
        <w:rPr>
          <w:sz w:val="24"/>
          <w:szCs w:val="24"/>
        </w:rPr>
        <w:t xml:space="preserve"> </w:t>
      </w:r>
      <w:r>
        <w:rPr>
          <w:spacing w:val="57"/>
          <w:sz w:val="24"/>
          <w:szCs w:val="24"/>
        </w:rPr>
        <w:t>various</w:t>
      </w:r>
      <w:r>
        <w:rPr>
          <w:spacing w:val="34"/>
          <w:sz w:val="24"/>
          <w:szCs w:val="24"/>
        </w:rPr>
        <w:t xml:space="preserve"> </w:t>
      </w:r>
      <w:r>
        <w:rPr>
          <w:color w:val="FF0000"/>
          <w:sz w:val="24"/>
          <w:szCs w:val="24"/>
        </w:rPr>
        <w:t>400kV</w:t>
      </w:r>
      <w:r>
        <w:rPr>
          <w:sz w:val="24"/>
          <w:szCs w:val="24"/>
        </w:rPr>
        <w:t xml:space="preserve"> </w:t>
      </w:r>
      <w:r>
        <w:rPr>
          <w:spacing w:val="-4"/>
          <w:sz w:val="24"/>
          <w:szCs w:val="24"/>
        </w:rPr>
        <w:t>li</w:t>
      </w:r>
      <w:r>
        <w:rPr>
          <w:sz w:val="24"/>
          <w:szCs w:val="24"/>
        </w:rPr>
        <w:t>n</w:t>
      </w:r>
      <w:r>
        <w:rPr>
          <w:spacing w:val="-1"/>
          <w:sz w:val="24"/>
          <w:szCs w:val="24"/>
        </w:rPr>
        <w:t>e</w:t>
      </w:r>
      <w:r>
        <w:rPr>
          <w:sz w:val="24"/>
          <w:szCs w:val="24"/>
        </w:rPr>
        <w:t>s</w:t>
      </w:r>
      <w:r>
        <w:rPr>
          <w:spacing w:val="29"/>
          <w:sz w:val="24"/>
          <w:szCs w:val="24"/>
        </w:rPr>
        <w:t xml:space="preserve"> </w:t>
      </w:r>
      <w:r>
        <w:rPr>
          <w:spacing w:val="4"/>
          <w:sz w:val="24"/>
          <w:szCs w:val="24"/>
        </w:rPr>
        <w:t>a</w:t>
      </w:r>
      <w:r>
        <w:rPr>
          <w:spacing w:val="-5"/>
          <w:sz w:val="24"/>
          <w:szCs w:val="24"/>
        </w:rPr>
        <w:t>n</w:t>
      </w:r>
      <w:r>
        <w:rPr>
          <w:sz w:val="24"/>
          <w:szCs w:val="24"/>
        </w:rPr>
        <w:t>d</w:t>
      </w:r>
      <w:r>
        <w:rPr>
          <w:spacing w:val="31"/>
          <w:sz w:val="24"/>
          <w:szCs w:val="24"/>
        </w:rPr>
        <w:t xml:space="preserve"> </w:t>
      </w:r>
      <w:r>
        <w:rPr>
          <w:spacing w:val="-2"/>
          <w:sz w:val="24"/>
          <w:szCs w:val="24"/>
        </w:rPr>
        <w:t>s</w:t>
      </w:r>
      <w:r>
        <w:rPr>
          <w:spacing w:val="5"/>
          <w:sz w:val="24"/>
          <w:szCs w:val="24"/>
        </w:rPr>
        <w:t>u</w:t>
      </w:r>
      <w:r>
        <w:rPr>
          <w:spacing w:val="-5"/>
          <w:sz w:val="24"/>
          <w:szCs w:val="24"/>
        </w:rPr>
        <w:t>b</w:t>
      </w:r>
      <w:r>
        <w:rPr>
          <w:spacing w:val="-2"/>
          <w:sz w:val="24"/>
          <w:szCs w:val="24"/>
        </w:rPr>
        <w:t>s</w:t>
      </w:r>
      <w:r>
        <w:rPr>
          <w:spacing w:val="5"/>
          <w:sz w:val="24"/>
          <w:szCs w:val="24"/>
        </w:rPr>
        <w:t>t</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29"/>
          <w:sz w:val="24"/>
          <w:szCs w:val="24"/>
        </w:rPr>
        <w:t xml:space="preserve"> </w:t>
      </w:r>
      <w:r>
        <w:rPr>
          <w:spacing w:val="9"/>
          <w:sz w:val="24"/>
          <w:szCs w:val="24"/>
        </w:rPr>
        <w:t>o</w:t>
      </w:r>
      <w:r>
        <w:rPr>
          <w:sz w:val="24"/>
          <w:szCs w:val="24"/>
        </w:rPr>
        <w:t>f</w:t>
      </w:r>
      <w:r>
        <w:rPr>
          <w:spacing w:val="23"/>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S</w:t>
      </w:r>
      <w:r>
        <w:rPr>
          <w:spacing w:val="5"/>
          <w:sz w:val="24"/>
          <w:szCs w:val="24"/>
        </w:rPr>
        <w:t>t</w:t>
      </w:r>
      <w:r>
        <w:rPr>
          <w:spacing w:val="-6"/>
          <w:sz w:val="24"/>
          <w:szCs w:val="24"/>
        </w:rPr>
        <w:t>a</w:t>
      </w:r>
      <w:r>
        <w:rPr>
          <w:spacing w:val="5"/>
          <w:sz w:val="24"/>
          <w:szCs w:val="24"/>
        </w:rPr>
        <w:t>t</w:t>
      </w:r>
      <w:r>
        <w:rPr>
          <w:spacing w:val="-6"/>
          <w:sz w:val="24"/>
          <w:szCs w:val="24"/>
        </w:rPr>
        <w:t>e</w:t>
      </w:r>
      <w:r>
        <w:rPr>
          <w:sz w:val="24"/>
          <w:szCs w:val="24"/>
        </w:rPr>
        <w:t>.</w:t>
      </w:r>
    </w:p>
    <w:p w:rsidR="008D75EE" w:rsidRDefault="008D75EE">
      <w:pPr>
        <w:spacing w:before="3" w:line="200" w:lineRule="exact"/>
        <w:ind w:right="954"/>
      </w:pPr>
    </w:p>
    <w:p w:rsidR="008D75EE" w:rsidRDefault="00B30AA0">
      <w:pPr>
        <w:ind w:left="851" w:right="954"/>
        <w:jc w:val="both"/>
        <w:rPr>
          <w:sz w:val="24"/>
          <w:szCs w:val="24"/>
        </w:rPr>
      </w:pPr>
      <w:r>
        <w:rPr>
          <w:color w:val="FF0000"/>
          <w:spacing w:val="-3"/>
          <w:sz w:val="24"/>
          <w:szCs w:val="24"/>
        </w:rPr>
        <w:t>MOOSE</w:t>
      </w:r>
      <w:r>
        <w:rPr>
          <w:spacing w:val="40"/>
          <w:sz w:val="24"/>
          <w:szCs w:val="24"/>
        </w:rPr>
        <w:t xml:space="preserve"> </w:t>
      </w:r>
      <w:r>
        <w:rPr>
          <w:spacing w:val="-5"/>
          <w:sz w:val="24"/>
          <w:szCs w:val="24"/>
        </w:rPr>
        <w:t>A</w:t>
      </w:r>
      <w:r>
        <w:rPr>
          <w:spacing w:val="-2"/>
          <w:sz w:val="24"/>
          <w:szCs w:val="24"/>
        </w:rPr>
        <w:t>C</w:t>
      </w:r>
      <w:r>
        <w:rPr>
          <w:spacing w:val="1"/>
          <w:sz w:val="24"/>
          <w:szCs w:val="24"/>
        </w:rPr>
        <w:t>SS</w:t>
      </w:r>
      <w:r>
        <w:rPr>
          <w:sz w:val="24"/>
          <w:szCs w:val="24"/>
        </w:rPr>
        <w:t>/RW</w:t>
      </w:r>
      <w:r>
        <w:rPr>
          <w:spacing w:val="1"/>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pacing w:val="-4"/>
          <w:sz w:val="24"/>
          <w:szCs w:val="24"/>
        </w:rPr>
        <w:t>i</w:t>
      </w:r>
      <w:r>
        <w:rPr>
          <w:sz w:val="24"/>
          <w:szCs w:val="24"/>
        </w:rPr>
        <w:t>s</w:t>
      </w:r>
      <w:r>
        <w:rPr>
          <w:spacing w:val="5"/>
          <w:sz w:val="24"/>
          <w:szCs w:val="24"/>
        </w:rPr>
        <w:t xml:space="preserve"> </w:t>
      </w:r>
      <w:r>
        <w:rPr>
          <w:sz w:val="24"/>
          <w:szCs w:val="24"/>
        </w:rPr>
        <w:t>to</w:t>
      </w:r>
      <w:r>
        <w:rPr>
          <w:spacing w:val="7"/>
          <w:sz w:val="24"/>
          <w:szCs w:val="24"/>
        </w:rPr>
        <w:t xml:space="preserve"> </w:t>
      </w:r>
      <w:r>
        <w:rPr>
          <w:spacing w:val="-5"/>
          <w:sz w:val="24"/>
          <w:szCs w:val="24"/>
        </w:rPr>
        <w:t>b</w:t>
      </w:r>
      <w:r>
        <w:rPr>
          <w:sz w:val="24"/>
          <w:szCs w:val="24"/>
        </w:rPr>
        <w:t>e</w:t>
      </w:r>
      <w:r>
        <w:rPr>
          <w:spacing w:val="6"/>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7"/>
          <w:sz w:val="24"/>
          <w:szCs w:val="24"/>
        </w:rPr>
        <w:t xml:space="preserve"> </w:t>
      </w:r>
      <w:r>
        <w:rPr>
          <w:spacing w:val="-1"/>
          <w:sz w:val="24"/>
          <w:szCs w:val="24"/>
        </w:rPr>
        <w:t>a</w:t>
      </w:r>
      <w:r>
        <w:rPr>
          <w:sz w:val="24"/>
          <w:szCs w:val="24"/>
        </w:rPr>
        <w:t>s</w:t>
      </w:r>
      <w:r>
        <w:rPr>
          <w:spacing w:val="5"/>
          <w:sz w:val="24"/>
          <w:szCs w:val="24"/>
        </w:rPr>
        <w:t xml:space="preserve"> </w:t>
      </w:r>
      <w:r>
        <w:rPr>
          <w:spacing w:val="-5"/>
          <w:sz w:val="24"/>
          <w:szCs w:val="24"/>
        </w:rPr>
        <w:t>p</w:t>
      </w:r>
      <w:r>
        <w:rPr>
          <w:spacing w:val="5"/>
          <w:sz w:val="24"/>
          <w:szCs w:val="24"/>
        </w:rPr>
        <w:t>o</w:t>
      </w:r>
      <w:r>
        <w:rPr>
          <w:sz w:val="24"/>
          <w:szCs w:val="24"/>
        </w:rPr>
        <w:t>w</w:t>
      </w:r>
      <w:r>
        <w:rPr>
          <w:spacing w:val="-1"/>
          <w:sz w:val="24"/>
          <w:szCs w:val="24"/>
        </w:rPr>
        <w:t>e</w:t>
      </w:r>
      <w:r>
        <w:rPr>
          <w:sz w:val="24"/>
          <w:szCs w:val="24"/>
        </w:rPr>
        <w:t>r</w:t>
      </w:r>
      <w:r>
        <w:rPr>
          <w:spacing w:val="8"/>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5"/>
          <w:sz w:val="24"/>
          <w:szCs w:val="24"/>
        </w:rPr>
        <w:t>o</w:t>
      </w:r>
      <w:r>
        <w:rPr>
          <w:sz w:val="24"/>
          <w:szCs w:val="24"/>
        </w:rPr>
        <w:t>n</w:t>
      </w:r>
      <w:r>
        <w:rPr>
          <w:spacing w:val="2"/>
          <w:sz w:val="24"/>
          <w:szCs w:val="24"/>
        </w:rPr>
        <w:t xml:space="preserve"> s</w:t>
      </w:r>
      <w:r>
        <w:rPr>
          <w:spacing w:val="-4"/>
          <w:sz w:val="24"/>
          <w:szCs w:val="24"/>
        </w:rPr>
        <w:t>i</w:t>
      </w:r>
      <w:r>
        <w:rPr>
          <w:spacing w:val="-5"/>
          <w:sz w:val="24"/>
          <w:szCs w:val="24"/>
        </w:rPr>
        <w:t>n</w:t>
      </w:r>
      <w:r>
        <w:rPr>
          <w:spacing w:val="5"/>
          <w:sz w:val="24"/>
          <w:szCs w:val="24"/>
        </w:rPr>
        <w:t>g</w:t>
      </w:r>
      <w:r>
        <w:rPr>
          <w:spacing w:val="-4"/>
          <w:sz w:val="24"/>
          <w:szCs w:val="24"/>
        </w:rPr>
        <w:t>l</w:t>
      </w:r>
      <w:r>
        <w:rPr>
          <w:sz w:val="24"/>
          <w:szCs w:val="24"/>
        </w:rPr>
        <w:t>e</w:t>
      </w:r>
      <w:r>
        <w:rPr>
          <w:spacing w:val="12"/>
          <w:sz w:val="24"/>
          <w:szCs w:val="24"/>
        </w:rPr>
        <w:t xml:space="preserve">, </w:t>
      </w:r>
      <w:r>
        <w:rPr>
          <w:sz w:val="24"/>
          <w:szCs w:val="24"/>
        </w:rPr>
        <w:t>d</w:t>
      </w:r>
      <w:r>
        <w:rPr>
          <w:spacing w:val="5"/>
          <w:sz w:val="24"/>
          <w:szCs w:val="24"/>
        </w:rPr>
        <w:t>o</w:t>
      </w:r>
      <w:r>
        <w:rPr>
          <w:sz w:val="24"/>
          <w:szCs w:val="24"/>
        </w:rPr>
        <w:t>ub</w:t>
      </w:r>
      <w:r>
        <w:rPr>
          <w:spacing w:val="-4"/>
          <w:sz w:val="24"/>
          <w:szCs w:val="24"/>
        </w:rPr>
        <w:t>l</w:t>
      </w:r>
      <w:r>
        <w:rPr>
          <w:sz w:val="24"/>
          <w:szCs w:val="24"/>
        </w:rPr>
        <w:t>e, and quad</w:t>
      </w:r>
      <w:r>
        <w:rPr>
          <w:spacing w:val="6"/>
          <w:sz w:val="24"/>
          <w:szCs w:val="24"/>
        </w:rPr>
        <w:t xml:space="preserve"> </w:t>
      </w:r>
      <w:r>
        <w:rPr>
          <w:spacing w:val="4"/>
          <w:sz w:val="24"/>
          <w:szCs w:val="24"/>
        </w:rPr>
        <w:t>c</w:t>
      </w:r>
      <w:r>
        <w:rPr>
          <w:spacing w:val="-9"/>
          <w:sz w:val="24"/>
          <w:szCs w:val="24"/>
        </w:rPr>
        <w:t>i</w:t>
      </w:r>
      <w:r>
        <w:rPr>
          <w:spacing w:val="1"/>
          <w:sz w:val="24"/>
          <w:szCs w:val="24"/>
        </w:rPr>
        <w:t>r</w:t>
      </w:r>
      <w:r>
        <w:rPr>
          <w:spacing w:val="-1"/>
          <w:sz w:val="24"/>
          <w:szCs w:val="24"/>
        </w:rPr>
        <w:t>c</w:t>
      </w:r>
      <w:r>
        <w:rPr>
          <w:spacing w:val="5"/>
          <w:sz w:val="24"/>
          <w:szCs w:val="24"/>
        </w:rPr>
        <w:t>u</w:t>
      </w:r>
      <w:r>
        <w:rPr>
          <w:spacing w:val="-9"/>
          <w:sz w:val="24"/>
          <w:szCs w:val="24"/>
        </w:rPr>
        <w:t>i</w:t>
      </w:r>
      <w:r>
        <w:rPr>
          <w:spacing w:val="5"/>
          <w:sz w:val="24"/>
          <w:szCs w:val="24"/>
        </w:rPr>
        <w:t>t</w:t>
      </w:r>
      <w:r>
        <w:rPr>
          <w:sz w:val="24"/>
          <w:szCs w:val="24"/>
        </w:rPr>
        <w:t>s</w:t>
      </w:r>
      <w:r>
        <w:rPr>
          <w:spacing w:val="5"/>
          <w:sz w:val="24"/>
          <w:szCs w:val="24"/>
        </w:rPr>
        <w:t xml:space="preserve"> o</w:t>
      </w:r>
      <w:r>
        <w:rPr>
          <w:sz w:val="24"/>
          <w:szCs w:val="24"/>
        </w:rPr>
        <w:t xml:space="preserve">f </w:t>
      </w:r>
      <w:r>
        <w:rPr>
          <w:color w:val="FF0000"/>
          <w:spacing w:val="2"/>
          <w:sz w:val="24"/>
          <w:szCs w:val="24"/>
        </w:rPr>
        <w:t>400</w:t>
      </w:r>
      <w:r>
        <w:rPr>
          <w:sz w:val="24"/>
          <w:szCs w:val="24"/>
        </w:rPr>
        <w:t>kV</w:t>
      </w:r>
      <w:r>
        <w:rPr>
          <w:spacing w:val="-3"/>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4"/>
          <w:sz w:val="24"/>
          <w:szCs w:val="24"/>
        </w:rPr>
        <w:t>mi</w:t>
      </w:r>
      <w:r>
        <w:rPr>
          <w:spacing w:val="2"/>
          <w:sz w:val="24"/>
          <w:szCs w:val="24"/>
        </w:rPr>
        <w:t>ss</w:t>
      </w:r>
      <w:r>
        <w:rPr>
          <w:spacing w:val="-9"/>
          <w:sz w:val="24"/>
          <w:szCs w:val="24"/>
        </w:rPr>
        <w:t>i</w:t>
      </w:r>
      <w:r>
        <w:rPr>
          <w:spacing w:val="9"/>
          <w:sz w:val="24"/>
          <w:szCs w:val="24"/>
        </w:rPr>
        <w:t>o</w:t>
      </w:r>
      <w:r>
        <w:rPr>
          <w:sz w:val="24"/>
          <w:szCs w:val="24"/>
        </w:rPr>
        <w:t>n</w:t>
      </w:r>
      <w:r>
        <w:rPr>
          <w:spacing w:val="2"/>
          <w:sz w:val="24"/>
          <w:szCs w:val="24"/>
        </w:rPr>
        <w:t xml:space="preserve"> </w:t>
      </w:r>
      <w:r>
        <w:rPr>
          <w:spacing w:val="-4"/>
          <w:sz w:val="24"/>
          <w:szCs w:val="24"/>
        </w:rPr>
        <w:t>li</w:t>
      </w:r>
      <w:r>
        <w:rPr>
          <w:sz w:val="24"/>
          <w:szCs w:val="24"/>
        </w:rPr>
        <w:t>n</w:t>
      </w:r>
      <w:r>
        <w:rPr>
          <w:spacing w:val="4"/>
          <w:sz w:val="24"/>
          <w:szCs w:val="24"/>
        </w:rPr>
        <w:t>e</w:t>
      </w:r>
      <w:r>
        <w:rPr>
          <w:sz w:val="24"/>
          <w:szCs w:val="24"/>
        </w:rPr>
        <w:t xml:space="preserve">s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o</w:t>
      </w:r>
      <w:r>
        <w:rPr>
          <w:sz w:val="24"/>
          <w:szCs w:val="24"/>
        </w:rPr>
        <w:t>w</w:t>
      </w:r>
      <w:r>
        <w:rPr>
          <w:spacing w:val="-5"/>
          <w:sz w:val="24"/>
          <w:szCs w:val="24"/>
        </w:rPr>
        <w:t>n</w:t>
      </w:r>
      <w:r>
        <w:rPr>
          <w:spacing w:val="-1"/>
          <w:sz w:val="24"/>
          <w:szCs w:val="24"/>
        </w:rPr>
        <w:t>e</w:t>
      </w:r>
      <w:r>
        <w:rPr>
          <w:spacing w:val="1"/>
          <w:sz w:val="24"/>
          <w:szCs w:val="24"/>
        </w:rPr>
        <w:t>r</w:t>
      </w:r>
      <w:r>
        <w:rPr>
          <w:sz w:val="24"/>
          <w:szCs w:val="24"/>
        </w:rPr>
        <w:t>.</w:t>
      </w:r>
    </w:p>
    <w:p w:rsidR="008D75EE" w:rsidRDefault="008D75EE">
      <w:pPr>
        <w:spacing w:before="6" w:line="280" w:lineRule="exact"/>
        <w:ind w:right="954"/>
        <w:rPr>
          <w:sz w:val="28"/>
          <w:szCs w:val="28"/>
        </w:rPr>
      </w:pPr>
    </w:p>
    <w:p w:rsidR="008D75EE" w:rsidRDefault="00B30AA0">
      <w:pPr>
        <w:ind w:left="100" w:right="954"/>
        <w:rPr>
          <w:sz w:val="24"/>
          <w:szCs w:val="24"/>
        </w:rPr>
      </w:pPr>
      <w:r>
        <w:rPr>
          <w:b/>
          <w:spacing w:val="-5"/>
          <w:sz w:val="24"/>
          <w:szCs w:val="24"/>
        </w:rPr>
        <w:t>1</w:t>
      </w:r>
      <w:r>
        <w:rPr>
          <w:b/>
          <w:spacing w:val="-2"/>
          <w:sz w:val="24"/>
          <w:szCs w:val="24"/>
        </w:rPr>
        <w:t>.</w:t>
      </w:r>
      <w:r>
        <w:rPr>
          <w:b/>
          <w:spacing w:val="-5"/>
          <w:sz w:val="24"/>
          <w:szCs w:val="24"/>
        </w:rPr>
        <w:t>0</w:t>
      </w:r>
      <w:r>
        <w:rPr>
          <w:b/>
          <w:spacing w:val="-2"/>
          <w:sz w:val="24"/>
          <w:szCs w:val="24"/>
        </w:rPr>
        <w:t>.</w:t>
      </w:r>
      <w:r>
        <w:rPr>
          <w:b/>
          <w:sz w:val="24"/>
          <w:szCs w:val="24"/>
        </w:rPr>
        <w:t xml:space="preserve">1  </w:t>
      </w:r>
      <w:r>
        <w:rPr>
          <w:b/>
          <w:spacing w:val="46"/>
          <w:sz w:val="24"/>
          <w:szCs w:val="24"/>
        </w:rPr>
        <w:t xml:space="preserve"> </w:t>
      </w:r>
      <w:r>
        <w:rPr>
          <w:b/>
          <w:sz w:val="24"/>
          <w:szCs w:val="24"/>
        </w:rPr>
        <w:t>CON</w:t>
      </w:r>
      <w:r>
        <w:rPr>
          <w:b/>
          <w:spacing w:val="-3"/>
          <w:sz w:val="24"/>
          <w:szCs w:val="24"/>
        </w:rPr>
        <w:t>F</w:t>
      </w:r>
      <w:r>
        <w:rPr>
          <w:b/>
          <w:spacing w:val="3"/>
          <w:sz w:val="24"/>
          <w:szCs w:val="24"/>
        </w:rPr>
        <w:t>L</w:t>
      </w:r>
      <w:r>
        <w:rPr>
          <w:b/>
          <w:spacing w:val="-2"/>
          <w:sz w:val="24"/>
          <w:szCs w:val="24"/>
        </w:rPr>
        <w:t>I</w:t>
      </w:r>
      <w:r>
        <w:rPr>
          <w:b/>
          <w:sz w:val="24"/>
          <w:szCs w:val="24"/>
        </w:rPr>
        <w:t xml:space="preserve">CT OF </w:t>
      </w:r>
      <w:r>
        <w:rPr>
          <w:b/>
          <w:spacing w:val="1"/>
          <w:sz w:val="24"/>
          <w:szCs w:val="24"/>
        </w:rPr>
        <w:t>S</w:t>
      </w:r>
      <w:r>
        <w:rPr>
          <w:b/>
          <w:spacing w:val="-2"/>
          <w:sz w:val="24"/>
          <w:szCs w:val="24"/>
        </w:rPr>
        <w:t>T</w:t>
      </w:r>
      <w:r>
        <w:rPr>
          <w:b/>
          <w:sz w:val="24"/>
          <w:szCs w:val="24"/>
        </w:rPr>
        <w:t>A</w:t>
      </w:r>
      <w:r>
        <w:rPr>
          <w:b/>
          <w:spacing w:val="-1"/>
          <w:sz w:val="24"/>
          <w:szCs w:val="24"/>
        </w:rPr>
        <w:t>N</w:t>
      </w:r>
      <w:r>
        <w:rPr>
          <w:b/>
          <w:sz w:val="24"/>
          <w:szCs w:val="24"/>
        </w:rPr>
        <w:t>D</w:t>
      </w:r>
      <w:r>
        <w:rPr>
          <w:b/>
          <w:spacing w:val="-1"/>
          <w:sz w:val="24"/>
          <w:szCs w:val="24"/>
        </w:rPr>
        <w:t>A</w:t>
      </w:r>
      <w:r>
        <w:rPr>
          <w:b/>
          <w:sz w:val="24"/>
          <w:szCs w:val="24"/>
        </w:rPr>
        <w:t>R</w:t>
      </w:r>
      <w:r>
        <w:rPr>
          <w:b/>
          <w:spacing w:val="-1"/>
          <w:sz w:val="24"/>
          <w:szCs w:val="24"/>
        </w:rPr>
        <w:t>D</w:t>
      </w:r>
      <w:r>
        <w:rPr>
          <w:b/>
          <w:sz w:val="24"/>
          <w:szCs w:val="24"/>
        </w:rPr>
        <w:t>S</w:t>
      </w:r>
    </w:p>
    <w:p w:rsidR="008D75EE" w:rsidRDefault="008D75EE">
      <w:pPr>
        <w:spacing w:before="18" w:line="220" w:lineRule="exact"/>
        <w:ind w:right="954"/>
        <w:rPr>
          <w:sz w:val="22"/>
          <w:szCs w:val="22"/>
        </w:rPr>
      </w:pPr>
    </w:p>
    <w:p w:rsidR="008D75EE" w:rsidRDefault="00B30AA0">
      <w:pPr>
        <w:spacing w:line="276" w:lineRule="auto"/>
        <w:ind w:left="851" w:right="953" w:hanging="210"/>
        <w:jc w:val="both"/>
        <w:rPr>
          <w:sz w:val="24"/>
          <w:szCs w:val="24"/>
        </w:rPr>
      </w:pPr>
      <w:r>
        <w:rPr>
          <w:spacing w:val="2"/>
          <w:sz w:val="24"/>
          <w:szCs w:val="24"/>
        </w:rPr>
        <w:t xml:space="preserve">   E</w:t>
      </w:r>
      <w:r>
        <w:rPr>
          <w:sz w:val="24"/>
          <w:szCs w:val="24"/>
        </w:rPr>
        <w:t>qu</w:t>
      </w:r>
      <w:r>
        <w:rPr>
          <w:spacing w:val="-9"/>
          <w:sz w:val="24"/>
          <w:szCs w:val="24"/>
        </w:rPr>
        <w:t>i</w:t>
      </w:r>
      <w:r>
        <w:rPr>
          <w:spacing w:val="5"/>
          <w:sz w:val="24"/>
          <w:szCs w:val="24"/>
        </w:rPr>
        <w:t>p</w:t>
      </w:r>
      <w:r>
        <w:rPr>
          <w:spacing w:val="-4"/>
          <w:sz w:val="24"/>
          <w:szCs w:val="24"/>
        </w:rPr>
        <w:t>m</w:t>
      </w:r>
      <w:r>
        <w:rPr>
          <w:spacing w:val="4"/>
          <w:sz w:val="24"/>
          <w:szCs w:val="24"/>
        </w:rPr>
        <w:t>e</w:t>
      </w:r>
      <w:r>
        <w:rPr>
          <w:spacing w:val="-5"/>
          <w:sz w:val="24"/>
          <w:szCs w:val="24"/>
        </w:rPr>
        <w:t>n</w:t>
      </w:r>
      <w:r>
        <w:rPr>
          <w:sz w:val="24"/>
          <w:szCs w:val="24"/>
        </w:rPr>
        <w:t>t conforming</w:t>
      </w:r>
      <w:r>
        <w:rPr>
          <w:spacing w:val="55"/>
          <w:sz w:val="24"/>
          <w:szCs w:val="24"/>
        </w:rPr>
        <w:t xml:space="preserve"> </w:t>
      </w:r>
      <w:r>
        <w:rPr>
          <w:sz w:val="24"/>
          <w:szCs w:val="24"/>
        </w:rPr>
        <w:t>to</w:t>
      </w:r>
      <w:r>
        <w:rPr>
          <w:spacing w:val="51"/>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52"/>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1"/>
          <w:sz w:val="24"/>
          <w:szCs w:val="24"/>
        </w:rPr>
        <w:t>l</w:t>
      </w:r>
      <w:r>
        <w:rPr>
          <w:sz w:val="24"/>
          <w:szCs w:val="24"/>
        </w:rPr>
        <w:t>y</w:t>
      </w:r>
      <w:r>
        <w:rPr>
          <w:spacing w:val="45"/>
          <w:sz w:val="24"/>
          <w:szCs w:val="24"/>
        </w:rPr>
        <w:t xml:space="preserve"> </w:t>
      </w:r>
      <w:r>
        <w:rPr>
          <w:spacing w:val="4"/>
          <w:sz w:val="24"/>
          <w:szCs w:val="24"/>
        </w:rPr>
        <w:t>a</w:t>
      </w:r>
      <w:r>
        <w:rPr>
          <w:spacing w:val="-1"/>
          <w:sz w:val="24"/>
          <w:szCs w:val="24"/>
        </w:rPr>
        <w:t>cce</w:t>
      </w:r>
      <w:r>
        <w:rPr>
          <w:sz w:val="24"/>
          <w:szCs w:val="24"/>
        </w:rPr>
        <w:t>p</w:t>
      </w:r>
      <w:r>
        <w:rPr>
          <w:spacing w:val="5"/>
          <w:sz w:val="24"/>
          <w:szCs w:val="24"/>
        </w:rPr>
        <w:t>t</w:t>
      </w:r>
      <w:r>
        <w:rPr>
          <w:spacing w:val="-1"/>
          <w:sz w:val="24"/>
          <w:szCs w:val="24"/>
        </w:rPr>
        <w:t>e</w:t>
      </w:r>
      <w:r>
        <w:rPr>
          <w:sz w:val="24"/>
          <w:szCs w:val="24"/>
        </w:rPr>
        <w:t>d</w:t>
      </w:r>
      <w:r>
        <w:rPr>
          <w:spacing w:val="55"/>
          <w:sz w:val="24"/>
          <w:szCs w:val="24"/>
        </w:rPr>
        <w:t xml:space="preserve"> </w:t>
      </w:r>
      <w:r>
        <w:rPr>
          <w:spacing w:val="-7"/>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s</w:t>
      </w:r>
      <w:r>
        <w:rPr>
          <w:sz w:val="24"/>
          <w:szCs w:val="24"/>
        </w:rPr>
        <w:t>,</w:t>
      </w:r>
      <w:r>
        <w:rPr>
          <w:spacing w:val="57"/>
          <w:sz w:val="24"/>
          <w:szCs w:val="24"/>
        </w:rPr>
        <w:t xml:space="preserve"> </w:t>
      </w:r>
      <w:r>
        <w:rPr>
          <w:sz w:val="24"/>
          <w:szCs w:val="24"/>
        </w:rPr>
        <w:t>wh</w:t>
      </w:r>
      <w:r>
        <w:rPr>
          <w:spacing w:val="-10"/>
          <w:sz w:val="24"/>
          <w:szCs w:val="24"/>
        </w:rPr>
        <w:t>i</w:t>
      </w:r>
      <w:r>
        <w:rPr>
          <w:spacing w:val="4"/>
          <w:sz w:val="24"/>
          <w:szCs w:val="24"/>
        </w:rPr>
        <w:t>c</w:t>
      </w:r>
      <w:r>
        <w:rPr>
          <w:sz w:val="24"/>
          <w:szCs w:val="24"/>
        </w:rPr>
        <w:t>h</w:t>
      </w:r>
      <w:r>
        <w:rPr>
          <w:spacing w:val="50"/>
          <w:sz w:val="24"/>
          <w:szCs w:val="24"/>
        </w:rPr>
        <w:t xml:space="preserve"> </w:t>
      </w:r>
      <w:r>
        <w:rPr>
          <w:spacing w:val="-1"/>
          <w:sz w:val="24"/>
          <w:szCs w:val="24"/>
        </w:rPr>
        <w:t>e</w:t>
      </w:r>
      <w:r>
        <w:rPr>
          <w:sz w:val="24"/>
          <w:szCs w:val="24"/>
        </w:rPr>
        <w:t>n</w:t>
      </w:r>
      <w:r>
        <w:rPr>
          <w:spacing w:val="-2"/>
          <w:sz w:val="24"/>
          <w:szCs w:val="24"/>
        </w:rPr>
        <w:t>s</w:t>
      </w:r>
      <w:r>
        <w:rPr>
          <w:sz w:val="24"/>
          <w:szCs w:val="24"/>
        </w:rPr>
        <w:t>u</w:t>
      </w:r>
      <w:r>
        <w:rPr>
          <w:spacing w:val="1"/>
          <w:sz w:val="24"/>
          <w:szCs w:val="24"/>
        </w:rPr>
        <w:t>r</w:t>
      </w:r>
      <w:r>
        <w:rPr>
          <w:sz w:val="24"/>
          <w:szCs w:val="24"/>
        </w:rPr>
        <w:t>e</w:t>
      </w:r>
      <w:r>
        <w:rPr>
          <w:spacing w:val="54"/>
          <w:sz w:val="24"/>
          <w:szCs w:val="24"/>
        </w:rPr>
        <w:t xml:space="preserve"> </w:t>
      </w:r>
      <w:r>
        <w:rPr>
          <w:spacing w:val="-1"/>
          <w:sz w:val="24"/>
          <w:szCs w:val="24"/>
        </w:rPr>
        <w:t>e</w:t>
      </w:r>
      <w:r>
        <w:rPr>
          <w:sz w:val="24"/>
          <w:szCs w:val="24"/>
        </w:rPr>
        <w:t>qu</w:t>
      </w:r>
      <w:r>
        <w:rPr>
          <w:spacing w:val="4"/>
          <w:sz w:val="24"/>
          <w:szCs w:val="24"/>
        </w:rPr>
        <w:t>a</w:t>
      </w:r>
      <w:r>
        <w:rPr>
          <w:sz w:val="24"/>
          <w:szCs w:val="24"/>
        </w:rPr>
        <w:t>l</w:t>
      </w:r>
      <w:r>
        <w:rPr>
          <w:spacing w:val="46"/>
          <w:sz w:val="24"/>
          <w:szCs w:val="24"/>
        </w:rPr>
        <w:t xml:space="preserve"> </w:t>
      </w:r>
      <w:r>
        <w:rPr>
          <w:spacing w:val="5"/>
          <w:sz w:val="24"/>
          <w:szCs w:val="24"/>
        </w:rPr>
        <w:t>o</w:t>
      </w:r>
      <w:r>
        <w:rPr>
          <w:sz w:val="24"/>
          <w:szCs w:val="24"/>
        </w:rPr>
        <w:t>r</w:t>
      </w:r>
      <w:r>
        <w:rPr>
          <w:spacing w:val="52"/>
          <w:sz w:val="24"/>
          <w:szCs w:val="24"/>
        </w:rPr>
        <w:t xml:space="preserve"> </w:t>
      </w:r>
      <w:r>
        <w:rPr>
          <w:sz w:val="24"/>
          <w:szCs w:val="24"/>
        </w:rPr>
        <w:t>h</w:t>
      </w:r>
      <w:r>
        <w:rPr>
          <w:spacing w:val="-9"/>
          <w:sz w:val="24"/>
          <w:szCs w:val="24"/>
        </w:rPr>
        <w:t>i</w:t>
      </w:r>
      <w:r>
        <w:rPr>
          <w:spacing w:val="5"/>
          <w:sz w:val="24"/>
          <w:szCs w:val="24"/>
        </w:rPr>
        <w:t>g</w:t>
      </w:r>
      <w:r>
        <w:rPr>
          <w:spacing w:val="-5"/>
          <w:sz w:val="24"/>
          <w:szCs w:val="24"/>
        </w:rPr>
        <w:t>h</w:t>
      </w:r>
      <w:r>
        <w:rPr>
          <w:spacing w:val="-1"/>
          <w:sz w:val="24"/>
          <w:szCs w:val="24"/>
        </w:rPr>
        <w:t>e</w:t>
      </w:r>
      <w:r>
        <w:rPr>
          <w:sz w:val="24"/>
          <w:szCs w:val="24"/>
        </w:rPr>
        <w:t>r qu</w:t>
      </w:r>
      <w:r>
        <w:rPr>
          <w:spacing w:val="4"/>
          <w:sz w:val="24"/>
          <w:szCs w:val="24"/>
        </w:rPr>
        <w:t>a</w:t>
      </w:r>
      <w:r>
        <w:rPr>
          <w:spacing w:val="-4"/>
          <w:sz w:val="24"/>
          <w:szCs w:val="24"/>
        </w:rPr>
        <w:t>l</w:t>
      </w:r>
      <w:r>
        <w:rPr>
          <w:spacing w:val="-9"/>
          <w:sz w:val="24"/>
          <w:szCs w:val="24"/>
        </w:rPr>
        <w:t>i</w:t>
      </w:r>
      <w:r>
        <w:rPr>
          <w:spacing w:val="10"/>
          <w:sz w:val="24"/>
          <w:szCs w:val="24"/>
        </w:rPr>
        <w:t>t</w:t>
      </w:r>
      <w:r>
        <w:rPr>
          <w:sz w:val="24"/>
          <w:szCs w:val="24"/>
        </w:rPr>
        <w:t>y</w:t>
      </w:r>
      <w:r>
        <w:rPr>
          <w:spacing w:val="7"/>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12"/>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ds</w:t>
      </w:r>
      <w:r>
        <w:rPr>
          <w:spacing w:val="14"/>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17"/>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pacing w:val="-1"/>
          <w:sz w:val="24"/>
          <w:szCs w:val="24"/>
        </w:rPr>
        <w:t>e</w:t>
      </w:r>
      <w:r>
        <w:rPr>
          <w:sz w:val="24"/>
          <w:szCs w:val="24"/>
        </w:rPr>
        <w:t>,</w:t>
      </w:r>
      <w:r>
        <w:rPr>
          <w:spacing w:val="19"/>
          <w:sz w:val="24"/>
          <w:szCs w:val="24"/>
        </w:rPr>
        <w:t xml:space="preserve"> </w:t>
      </w:r>
      <w:r>
        <w:rPr>
          <w:sz w:val="24"/>
          <w:szCs w:val="24"/>
        </w:rPr>
        <w:t>w</w:t>
      </w:r>
      <w:r>
        <w:rPr>
          <w:spacing w:val="4"/>
          <w:sz w:val="24"/>
          <w:szCs w:val="24"/>
        </w:rPr>
        <w:t>o</w:t>
      </w:r>
      <w:r>
        <w:rPr>
          <w:sz w:val="24"/>
          <w:szCs w:val="24"/>
        </w:rPr>
        <w:t>u</w:t>
      </w:r>
      <w:r>
        <w:rPr>
          <w:spacing w:val="-9"/>
          <w:sz w:val="24"/>
          <w:szCs w:val="24"/>
        </w:rPr>
        <w:t>l</w:t>
      </w:r>
      <w:r>
        <w:rPr>
          <w:sz w:val="24"/>
          <w:szCs w:val="24"/>
        </w:rPr>
        <w:t>d</w:t>
      </w:r>
      <w:r>
        <w:rPr>
          <w:spacing w:val="17"/>
          <w:sz w:val="24"/>
          <w:szCs w:val="24"/>
        </w:rPr>
        <w:t xml:space="preserve"> </w:t>
      </w:r>
      <w:r>
        <w:rPr>
          <w:spacing w:val="-1"/>
          <w:sz w:val="24"/>
          <w:szCs w:val="24"/>
        </w:rPr>
        <w:t>a</w:t>
      </w:r>
      <w:r>
        <w:rPr>
          <w:spacing w:val="-4"/>
          <w:sz w:val="24"/>
          <w:szCs w:val="24"/>
        </w:rPr>
        <w:t>l</w:t>
      </w:r>
      <w:r>
        <w:rPr>
          <w:spacing w:val="-2"/>
          <w:sz w:val="24"/>
          <w:szCs w:val="24"/>
        </w:rPr>
        <w:t>s</w:t>
      </w:r>
      <w:r>
        <w:rPr>
          <w:sz w:val="24"/>
          <w:szCs w:val="24"/>
        </w:rPr>
        <w:t>o</w:t>
      </w:r>
      <w:r>
        <w:rPr>
          <w:spacing w:val="21"/>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acce</w:t>
      </w:r>
      <w:r>
        <w:rPr>
          <w:sz w:val="24"/>
          <w:szCs w:val="24"/>
        </w:rPr>
        <w:t>p</w:t>
      </w:r>
      <w:r>
        <w:rPr>
          <w:spacing w:val="5"/>
          <w:sz w:val="24"/>
          <w:szCs w:val="24"/>
        </w:rPr>
        <w:t>t</w:t>
      </w:r>
      <w:r>
        <w:rPr>
          <w:spacing w:val="-1"/>
          <w:sz w:val="24"/>
          <w:szCs w:val="24"/>
        </w:rPr>
        <w:t>a</w:t>
      </w:r>
      <w:r>
        <w:rPr>
          <w:sz w:val="24"/>
          <w:szCs w:val="24"/>
        </w:rPr>
        <w:t>b</w:t>
      </w:r>
      <w:r>
        <w:rPr>
          <w:spacing w:val="-9"/>
          <w:sz w:val="24"/>
          <w:szCs w:val="24"/>
        </w:rPr>
        <w:t>l</w:t>
      </w:r>
      <w:r>
        <w:rPr>
          <w:spacing w:val="-1"/>
          <w:sz w:val="24"/>
          <w:szCs w:val="24"/>
        </w:rPr>
        <w:t>e</w:t>
      </w:r>
      <w:r>
        <w:rPr>
          <w:sz w:val="24"/>
          <w:szCs w:val="24"/>
        </w:rPr>
        <w:t>.</w:t>
      </w:r>
      <w:r>
        <w:rPr>
          <w:spacing w:val="19"/>
          <w:sz w:val="24"/>
          <w:szCs w:val="24"/>
        </w:rPr>
        <w:t xml:space="preserve"> </w:t>
      </w:r>
      <w:r>
        <w:rPr>
          <w:spacing w:val="1"/>
          <w:sz w:val="24"/>
          <w:szCs w:val="24"/>
        </w:rPr>
        <w:t>I</w:t>
      </w:r>
      <w:r>
        <w:rPr>
          <w:sz w:val="24"/>
          <w:szCs w:val="24"/>
        </w:rPr>
        <w:t>n</w:t>
      </w:r>
      <w:r>
        <w:rPr>
          <w:spacing w:val="12"/>
          <w:sz w:val="24"/>
          <w:szCs w:val="24"/>
        </w:rPr>
        <w:t xml:space="preserve"> </w:t>
      </w:r>
      <w:r>
        <w:rPr>
          <w:spacing w:val="-1"/>
          <w:sz w:val="24"/>
          <w:szCs w:val="24"/>
        </w:rPr>
        <w:t>ca</w:t>
      </w:r>
      <w:r>
        <w:rPr>
          <w:spacing w:val="-2"/>
          <w:sz w:val="24"/>
          <w:szCs w:val="24"/>
        </w:rPr>
        <w:t>s</w:t>
      </w:r>
      <w:r>
        <w:rPr>
          <w:sz w:val="24"/>
          <w:szCs w:val="24"/>
        </w:rPr>
        <w:t>e</w:t>
      </w:r>
      <w:r>
        <w:rPr>
          <w:spacing w:val="11"/>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3"/>
          <w:sz w:val="24"/>
          <w:szCs w:val="24"/>
        </w:rPr>
        <w:t>B</w:t>
      </w:r>
      <w:r>
        <w:rPr>
          <w:spacing w:val="-9"/>
          <w:sz w:val="24"/>
          <w:szCs w:val="24"/>
        </w:rPr>
        <w:t>i</w:t>
      </w:r>
      <w:r>
        <w:rPr>
          <w:sz w:val="24"/>
          <w:szCs w:val="24"/>
        </w:rPr>
        <w:t>dd</w:t>
      </w:r>
      <w:r>
        <w:rPr>
          <w:spacing w:val="-1"/>
          <w:sz w:val="24"/>
          <w:szCs w:val="24"/>
        </w:rPr>
        <w:t>e</w:t>
      </w:r>
      <w:r>
        <w:rPr>
          <w:spacing w:val="1"/>
          <w:sz w:val="24"/>
          <w:szCs w:val="24"/>
        </w:rPr>
        <w:t>r</w:t>
      </w:r>
      <w:r>
        <w:rPr>
          <w:sz w:val="24"/>
          <w:szCs w:val="24"/>
        </w:rPr>
        <w:t>s</w:t>
      </w:r>
      <w:r>
        <w:rPr>
          <w:spacing w:val="26"/>
          <w:sz w:val="24"/>
          <w:szCs w:val="24"/>
        </w:rPr>
        <w:t xml:space="preserve"> </w:t>
      </w:r>
      <w:r>
        <w:rPr>
          <w:sz w:val="24"/>
          <w:szCs w:val="24"/>
        </w:rPr>
        <w:t>w</w:t>
      </w:r>
      <w:r>
        <w:rPr>
          <w:spacing w:val="-5"/>
          <w:sz w:val="24"/>
          <w:szCs w:val="24"/>
        </w:rPr>
        <w:t>h</w:t>
      </w:r>
      <w:r>
        <w:rPr>
          <w:sz w:val="24"/>
          <w:szCs w:val="24"/>
        </w:rPr>
        <w:t>o</w:t>
      </w:r>
      <w:r>
        <w:rPr>
          <w:spacing w:val="21"/>
          <w:sz w:val="24"/>
          <w:szCs w:val="24"/>
        </w:rPr>
        <w:t xml:space="preserve"> </w:t>
      </w:r>
      <w:r>
        <w:rPr>
          <w:spacing w:val="4"/>
          <w:sz w:val="24"/>
          <w:szCs w:val="24"/>
        </w:rPr>
        <w:t>w</w:t>
      </w:r>
      <w:r>
        <w:rPr>
          <w:spacing w:val="-9"/>
          <w:sz w:val="24"/>
          <w:szCs w:val="24"/>
        </w:rPr>
        <w:t>i</w:t>
      </w:r>
      <w:r>
        <w:rPr>
          <w:spacing w:val="2"/>
          <w:sz w:val="24"/>
          <w:szCs w:val="24"/>
        </w:rPr>
        <w:t>s</w:t>
      </w:r>
      <w:r>
        <w:rPr>
          <w:sz w:val="24"/>
          <w:szCs w:val="24"/>
        </w:rPr>
        <w:t>h to</w:t>
      </w:r>
      <w:r>
        <w:rPr>
          <w:spacing w:val="55"/>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z w:val="24"/>
          <w:szCs w:val="24"/>
        </w:rPr>
        <w:t xml:space="preserve">r </w:t>
      </w:r>
      <w:r>
        <w:rPr>
          <w:spacing w:val="6"/>
          <w:sz w:val="24"/>
          <w:szCs w:val="24"/>
        </w:rPr>
        <w:t>material</w:t>
      </w:r>
      <w:r>
        <w:rPr>
          <w:spacing w:val="51"/>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pacing w:val="-4"/>
          <w:sz w:val="24"/>
          <w:szCs w:val="24"/>
        </w:rPr>
        <w:t>mi</w:t>
      </w:r>
      <w:r>
        <w:rPr>
          <w:sz w:val="24"/>
          <w:szCs w:val="24"/>
        </w:rPr>
        <w:t>ng to</w:t>
      </w:r>
      <w:r>
        <w:rPr>
          <w:spacing w:val="55"/>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57"/>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s</w:t>
      </w:r>
      <w:r>
        <w:rPr>
          <w:sz w:val="24"/>
          <w:szCs w:val="24"/>
        </w:rPr>
        <w:t xml:space="preserve">, </w:t>
      </w:r>
      <w:proofErr w:type="gramStart"/>
      <w:r>
        <w:rPr>
          <w:spacing w:val="-4"/>
          <w:sz w:val="24"/>
          <w:szCs w:val="24"/>
        </w:rPr>
        <w:t>i</w:t>
      </w:r>
      <w:r>
        <w:rPr>
          <w:spacing w:val="-5"/>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 xml:space="preserve">ng  </w:t>
      </w:r>
      <w:r>
        <w:rPr>
          <w:spacing w:val="-2"/>
          <w:sz w:val="24"/>
          <w:szCs w:val="24"/>
        </w:rPr>
        <w:t>J</w:t>
      </w:r>
      <w:r>
        <w:rPr>
          <w:spacing w:val="1"/>
          <w:sz w:val="24"/>
          <w:szCs w:val="24"/>
        </w:rPr>
        <w:t>I</w:t>
      </w:r>
      <w:r>
        <w:rPr>
          <w:sz w:val="24"/>
          <w:szCs w:val="24"/>
        </w:rPr>
        <w:t>S</w:t>
      </w:r>
      <w:proofErr w:type="gramEnd"/>
      <w:r>
        <w:rPr>
          <w:sz w:val="24"/>
          <w:szCs w:val="24"/>
        </w:rPr>
        <w:t xml:space="preserve">  </w:t>
      </w:r>
      <w:r>
        <w:rPr>
          <w:spacing w:val="1"/>
          <w:sz w:val="24"/>
          <w:szCs w:val="24"/>
        </w:rPr>
        <w:t>(</w:t>
      </w:r>
      <w:r>
        <w:rPr>
          <w:spacing w:val="-2"/>
          <w:sz w:val="24"/>
          <w:szCs w:val="24"/>
        </w:rPr>
        <w:t>J</w:t>
      </w:r>
      <w:r>
        <w:rPr>
          <w:spacing w:val="-1"/>
          <w:sz w:val="24"/>
          <w:szCs w:val="24"/>
        </w:rPr>
        <w:t>a</w:t>
      </w:r>
      <w:r>
        <w:rPr>
          <w:sz w:val="24"/>
          <w:szCs w:val="24"/>
        </w:rPr>
        <w:t>p</w:t>
      </w:r>
      <w:r>
        <w:rPr>
          <w:spacing w:val="-1"/>
          <w:sz w:val="24"/>
          <w:szCs w:val="24"/>
        </w:rPr>
        <w:t>a</w:t>
      </w:r>
      <w:r>
        <w:rPr>
          <w:sz w:val="24"/>
          <w:szCs w:val="24"/>
        </w:rPr>
        <w:t>n</w:t>
      </w:r>
      <w:r>
        <w:rPr>
          <w:spacing w:val="55"/>
          <w:sz w:val="24"/>
          <w:szCs w:val="24"/>
        </w:rPr>
        <w:t xml:space="preserve"> </w:t>
      </w:r>
      <w:r>
        <w:rPr>
          <w:spacing w:val="-4"/>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ds</w:t>
      </w:r>
      <w:r>
        <w:rPr>
          <w:spacing w:val="58"/>
          <w:sz w:val="24"/>
          <w:szCs w:val="24"/>
        </w:rPr>
        <w:t xml:space="preserve"> </w:t>
      </w:r>
      <w:r>
        <w:rPr>
          <w:spacing w:val="-1"/>
          <w:sz w:val="24"/>
          <w:szCs w:val="24"/>
        </w:rPr>
        <w:t>a</w:t>
      </w:r>
      <w:r>
        <w:rPr>
          <w:spacing w:val="-2"/>
          <w:sz w:val="24"/>
          <w:szCs w:val="24"/>
        </w:rPr>
        <w:t>ss</w:t>
      </w:r>
      <w:r>
        <w:rPr>
          <w:spacing w:val="5"/>
          <w:sz w:val="24"/>
          <w:szCs w:val="24"/>
        </w:rPr>
        <w:t>o</w:t>
      </w:r>
      <w:r>
        <w:rPr>
          <w:spacing w:val="4"/>
          <w:sz w:val="24"/>
          <w:szCs w:val="24"/>
        </w:rPr>
        <w:t>c</w:t>
      </w:r>
      <w:r>
        <w:rPr>
          <w:spacing w:val="-9"/>
          <w:sz w:val="24"/>
          <w:szCs w:val="24"/>
        </w:rPr>
        <w:t>i</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 </w:t>
      </w:r>
      <w:r>
        <w:rPr>
          <w:spacing w:val="-2"/>
          <w:sz w:val="24"/>
          <w:szCs w:val="24"/>
        </w:rPr>
        <w:t>s</w:t>
      </w:r>
      <w:r>
        <w:rPr>
          <w:spacing w:val="4"/>
          <w:sz w:val="24"/>
          <w:szCs w:val="24"/>
        </w:rPr>
        <w:t>a</w:t>
      </w:r>
      <w:r>
        <w:rPr>
          <w:spacing w:val="-4"/>
          <w:sz w:val="24"/>
          <w:szCs w:val="24"/>
        </w:rPr>
        <w:t>li</w:t>
      </w:r>
      <w:r>
        <w:rPr>
          <w:spacing w:val="4"/>
          <w:sz w:val="24"/>
          <w:szCs w:val="24"/>
        </w:rPr>
        <w:t>e</w:t>
      </w:r>
      <w:r>
        <w:rPr>
          <w:spacing w:val="-5"/>
          <w:sz w:val="24"/>
          <w:szCs w:val="24"/>
        </w:rPr>
        <w:t>n</w:t>
      </w:r>
      <w:r>
        <w:rPr>
          <w:sz w:val="24"/>
          <w:szCs w:val="24"/>
        </w:rPr>
        <w:t>t</w:t>
      </w:r>
      <w:r>
        <w:rPr>
          <w:spacing w:val="13"/>
          <w:sz w:val="24"/>
          <w:szCs w:val="24"/>
        </w:rPr>
        <w:t xml:space="preserve"> </w:t>
      </w:r>
      <w:r>
        <w:rPr>
          <w:sz w:val="24"/>
          <w:szCs w:val="24"/>
        </w:rPr>
        <w:t>p</w:t>
      </w:r>
      <w:r>
        <w:rPr>
          <w:spacing w:val="5"/>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5"/>
          <w:sz w:val="24"/>
          <w:szCs w:val="24"/>
        </w:rPr>
        <w:t xml:space="preserve"> o</w:t>
      </w:r>
      <w:r>
        <w:rPr>
          <w:sz w:val="24"/>
          <w:szCs w:val="24"/>
        </w:rPr>
        <w:t xml:space="preserve">f </w:t>
      </w:r>
      <w:r>
        <w:rPr>
          <w:spacing w:val="5"/>
          <w:sz w:val="24"/>
          <w:szCs w:val="24"/>
        </w:rPr>
        <w:t>d</w:t>
      </w:r>
      <w:r>
        <w:rPr>
          <w:spacing w:val="-4"/>
          <w:sz w:val="24"/>
          <w:szCs w:val="24"/>
        </w:rPr>
        <w:t>i</w:t>
      </w:r>
      <w:r>
        <w:rPr>
          <w:spacing w:val="-3"/>
          <w:sz w:val="24"/>
          <w:szCs w:val="24"/>
        </w:rPr>
        <w:t>ff</w:t>
      </w:r>
      <w:r>
        <w:rPr>
          <w:spacing w:val="-1"/>
          <w:sz w:val="24"/>
          <w:szCs w:val="24"/>
        </w:rPr>
        <w:t>e</w:t>
      </w:r>
      <w:r>
        <w:rPr>
          <w:spacing w:val="1"/>
          <w:sz w:val="24"/>
          <w:szCs w:val="24"/>
        </w:rPr>
        <w:t>r</w:t>
      </w:r>
      <w:r>
        <w:rPr>
          <w:spacing w:val="4"/>
          <w:sz w:val="24"/>
          <w:szCs w:val="24"/>
        </w:rPr>
        <w:t>e</w:t>
      </w:r>
      <w:r>
        <w:rPr>
          <w:sz w:val="24"/>
          <w:szCs w:val="24"/>
        </w:rPr>
        <w:t>n</w:t>
      </w:r>
      <w:r>
        <w:rPr>
          <w:spacing w:val="-1"/>
          <w:sz w:val="24"/>
          <w:szCs w:val="24"/>
        </w:rPr>
        <w:t>c</w:t>
      </w:r>
      <w:r>
        <w:rPr>
          <w:sz w:val="24"/>
          <w:szCs w:val="24"/>
        </w:rPr>
        <w:t>e</w:t>
      </w:r>
      <w:r>
        <w:rPr>
          <w:spacing w:val="7"/>
          <w:sz w:val="24"/>
          <w:szCs w:val="24"/>
        </w:rPr>
        <w:t xml:space="preserve"> </w:t>
      </w:r>
      <w:r>
        <w:rPr>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ds</w:t>
      </w:r>
      <w:r>
        <w:rPr>
          <w:spacing w:val="10"/>
          <w:sz w:val="24"/>
          <w:szCs w:val="24"/>
        </w:rPr>
        <w:t xml:space="preserve"> </w:t>
      </w:r>
      <w:r>
        <w:rPr>
          <w:spacing w:val="-1"/>
          <w:sz w:val="24"/>
          <w:szCs w:val="24"/>
        </w:rPr>
        <w:t>a</w:t>
      </w:r>
      <w:r>
        <w:rPr>
          <w:sz w:val="24"/>
          <w:szCs w:val="24"/>
        </w:rPr>
        <w:t>d</w:t>
      </w:r>
      <w:r>
        <w:rPr>
          <w:spacing w:val="5"/>
          <w:sz w:val="24"/>
          <w:szCs w:val="24"/>
        </w:rPr>
        <w:t>o</w:t>
      </w:r>
      <w:r>
        <w:rPr>
          <w:spacing w:val="-5"/>
          <w:sz w:val="24"/>
          <w:szCs w:val="24"/>
        </w:rPr>
        <w:t>p</w:t>
      </w:r>
      <w:r>
        <w:rPr>
          <w:spacing w:val="5"/>
          <w:sz w:val="24"/>
          <w:szCs w:val="24"/>
        </w:rPr>
        <w:t>t</w:t>
      </w:r>
      <w:r>
        <w:rPr>
          <w:spacing w:val="-1"/>
          <w:sz w:val="24"/>
          <w:szCs w:val="24"/>
        </w:rPr>
        <w:t>e</w:t>
      </w:r>
      <w:r>
        <w:rPr>
          <w:sz w:val="24"/>
          <w:szCs w:val="24"/>
        </w:rPr>
        <w:t>d</w:t>
      </w:r>
      <w:r>
        <w:rPr>
          <w:spacing w:val="8"/>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z w:val="24"/>
          <w:szCs w:val="24"/>
        </w:rPr>
        <w:t>c</w:t>
      </w:r>
      <w:r>
        <w:rPr>
          <w:spacing w:val="7"/>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ds</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b</w:t>
      </w:r>
      <w:r>
        <w:rPr>
          <w:sz w:val="24"/>
          <w:szCs w:val="24"/>
        </w:rPr>
        <w:t>e</w:t>
      </w:r>
      <w:r>
        <w:rPr>
          <w:spacing w:val="7"/>
          <w:sz w:val="24"/>
          <w:szCs w:val="24"/>
        </w:rPr>
        <w:t xml:space="preserve"> </w:t>
      </w:r>
      <w:r>
        <w:rPr>
          <w:spacing w:val="4"/>
          <w:sz w:val="24"/>
          <w:szCs w:val="24"/>
        </w:rPr>
        <w:t>c</w:t>
      </w:r>
      <w:r>
        <w:rPr>
          <w:spacing w:val="-4"/>
          <w:sz w:val="24"/>
          <w:szCs w:val="24"/>
        </w:rPr>
        <w:t>l</w:t>
      </w:r>
      <w:r>
        <w:rPr>
          <w:spacing w:val="-1"/>
          <w:sz w:val="24"/>
          <w:szCs w:val="24"/>
        </w:rPr>
        <w:t>ea</w:t>
      </w:r>
      <w:r>
        <w:rPr>
          <w:spacing w:val="6"/>
          <w:sz w:val="24"/>
          <w:szCs w:val="24"/>
        </w:rPr>
        <w:t>r</w:t>
      </w:r>
      <w:r>
        <w:rPr>
          <w:sz w:val="24"/>
          <w:szCs w:val="24"/>
        </w:rPr>
        <w:t xml:space="preserve">ly </w:t>
      </w:r>
      <w:r>
        <w:rPr>
          <w:spacing w:val="-5"/>
          <w:sz w:val="24"/>
          <w:szCs w:val="24"/>
        </w:rPr>
        <w:t>b</w:t>
      </w:r>
      <w:r>
        <w:rPr>
          <w:spacing w:val="1"/>
          <w:sz w:val="24"/>
          <w:szCs w:val="24"/>
        </w:rPr>
        <w:t>r</w:t>
      </w:r>
      <w:r>
        <w:rPr>
          <w:spacing w:val="5"/>
          <w:sz w:val="24"/>
          <w:szCs w:val="24"/>
        </w:rPr>
        <w:t>o</w:t>
      </w:r>
      <w:r>
        <w:rPr>
          <w:sz w:val="24"/>
          <w:szCs w:val="24"/>
        </w:rPr>
        <w:t>ug</w:t>
      </w:r>
      <w:r>
        <w:rPr>
          <w:spacing w:val="-5"/>
          <w:sz w:val="24"/>
          <w:szCs w:val="24"/>
        </w:rPr>
        <w:t>h</w:t>
      </w:r>
      <w:r>
        <w:rPr>
          <w:sz w:val="24"/>
          <w:szCs w:val="24"/>
        </w:rPr>
        <w:t>t</w:t>
      </w:r>
      <w:r>
        <w:rPr>
          <w:spacing w:val="13"/>
          <w:sz w:val="24"/>
          <w:szCs w:val="24"/>
        </w:rPr>
        <w:t xml:space="preserve"> </w:t>
      </w:r>
      <w:r>
        <w:rPr>
          <w:spacing w:val="5"/>
          <w:sz w:val="24"/>
          <w:szCs w:val="24"/>
        </w:rPr>
        <w:t>o</w:t>
      </w:r>
      <w:r>
        <w:rPr>
          <w:spacing w:val="-5"/>
          <w:sz w:val="24"/>
          <w:szCs w:val="24"/>
        </w:rPr>
        <w:t>u</w:t>
      </w:r>
      <w:r>
        <w:rPr>
          <w:sz w:val="24"/>
          <w:szCs w:val="24"/>
        </w:rPr>
        <w:t>t</w:t>
      </w:r>
      <w:r>
        <w:rPr>
          <w:spacing w:val="14"/>
          <w:sz w:val="24"/>
          <w:szCs w:val="24"/>
        </w:rPr>
        <w:t xml:space="preserve"> </w:t>
      </w:r>
      <w:r>
        <w:rPr>
          <w:spacing w:val="-4"/>
          <w:sz w:val="24"/>
          <w:szCs w:val="24"/>
        </w:rPr>
        <w:t>i</w:t>
      </w:r>
      <w:r>
        <w:rPr>
          <w:sz w:val="24"/>
          <w:szCs w:val="24"/>
        </w:rPr>
        <w:t>n</w:t>
      </w:r>
      <w:r>
        <w:rPr>
          <w:spacing w:val="8"/>
          <w:sz w:val="24"/>
          <w:szCs w:val="24"/>
        </w:rPr>
        <w:t xml:space="preserve"> </w:t>
      </w:r>
      <w:r>
        <w:rPr>
          <w:spacing w:val="1"/>
          <w:sz w:val="24"/>
          <w:szCs w:val="24"/>
        </w:rPr>
        <w:t>r</w:t>
      </w:r>
      <w:r>
        <w:rPr>
          <w:spacing w:val="-1"/>
          <w:sz w:val="24"/>
          <w:szCs w:val="24"/>
        </w:rPr>
        <w:t>e</w:t>
      </w:r>
      <w:r>
        <w:rPr>
          <w:spacing w:val="-4"/>
          <w:sz w:val="24"/>
          <w:szCs w:val="24"/>
        </w:rPr>
        <w:t>l</w:t>
      </w:r>
      <w:r>
        <w:rPr>
          <w:spacing w:val="4"/>
          <w:sz w:val="24"/>
          <w:szCs w:val="24"/>
        </w:rPr>
        <w:t>e</w:t>
      </w:r>
      <w:r>
        <w:rPr>
          <w:spacing w:val="-5"/>
          <w:sz w:val="24"/>
          <w:szCs w:val="24"/>
        </w:rPr>
        <w:t>v</w:t>
      </w:r>
      <w:r>
        <w:rPr>
          <w:spacing w:val="4"/>
          <w:sz w:val="24"/>
          <w:szCs w:val="24"/>
        </w:rPr>
        <w:t>a</w:t>
      </w:r>
      <w:r>
        <w:rPr>
          <w:spacing w:val="-5"/>
          <w:sz w:val="24"/>
          <w:szCs w:val="24"/>
        </w:rPr>
        <w:t>n</w:t>
      </w:r>
      <w:r>
        <w:rPr>
          <w:sz w:val="24"/>
          <w:szCs w:val="24"/>
        </w:rPr>
        <w:t>t</w:t>
      </w:r>
      <w:r>
        <w:rPr>
          <w:spacing w:val="18"/>
          <w:sz w:val="24"/>
          <w:szCs w:val="24"/>
        </w:rPr>
        <w:t xml:space="preserve"> </w:t>
      </w:r>
      <w:r>
        <w:rPr>
          <w:spacing w:val="-2"/>
          <w:sz w:val="24"/>
          <w:szCs w:val="24"/>
        </w:rPr>
        <w:t>s</w:t>
      </w:r>
      <w:r>
        <w:rPr>
          <w:spacing w:val="-1"/>
          <w:sz w:val="24"/>
          <w:szCs w:val="24"/>
        </w:rPr>
        <w:t>c</w:t>
      </w:r>
      <w:r>
        <w:rPr>
          <w:spacing w:val="-5"/>
          <w:sz w:val="24"/>
          <w:szCs w:val="24"/>
        </w:rPr>
        <w:t>h</w:t>
      </w:r>
      <w:r>
        <w:rPr>
          <w:spacing w:val="-1"/>
          <w:sz w:val="24"/>
          <w:szCs w:val="24"/>
        </w:rPr>
        <w:t>e</w:t>
      </w:r>
      <w:r>
        <w:rPr>
          <w:sz w:val="24"/>
          <w:szCs w:val="24"/>
        </w:rPr>
        <w:t>d</w:t>
      </w:r>
      <w:r>
        <w:rPr>
          <w:spacing w:val="5"/>
          <w:sz w:val="24"/>
          <w:szCs w:val="24"/>
        </w:rPr>
        <w:t>u</w:t>
      </w:r>
      <w:r>
        <w:rPr>
          <w:spacing w:val="-4"/>
          <w:sz w:val="24"/>
          <w:szCs w:val="24"/>
        </w:rPr>
        <w:t>l</w:t>
      </w:r>
      <w:r>
        <w:rPr>
          <w:spacing w:val="-1"/>
          <w:sz w:val="24"/>
          <w:szCs w:val="24"/>
        </w:rPr>
        <w:t>e</w:t>
      </w:r>
      <w:r>
        <w:rPr>
          <w:sz w:val="24"/>
          <w:szCs w:val="24"/>
        </w:rPr>
        <w:t>.</w:t>
      </w:r>
      <w:r>
        <w:rPr>
          <w:spacing w:val="15"/>
          <w:sz w:val="24"/>
          <w:szCs w:val="24"/>
        </w:rPr>
        <w:t xml:space="preserve"> </w:t>
      </w:r>
      <w:r>
        <w:rPr>
          <w:spacing w:val="-4"/>
          <w:sz w:val="24"/>
          <w:szCs w:val="24"/>
        </w:rPr>
        <w:t>F</w:t>
      </w:r>
      <w:r>
        <w:rPr>
          <w:spacing w:val="5"/>
          <w:sz w:val="24"/>
          <w:szCs w:val="24"/>
        </w:rPr>
        <w:t>o</w:t>
      </w:r>
      <w:r>
        <w:rPr>
          <w:sz w:val="24"/>
          <w:szCs w:val="24"/>
        </w:rPr>
        <w:t>ur</w:t>
      </w:r>
      <w:r>
        <w:rPr>
          <w:spacing w:val="10"/>
          <w:sz w:val="24"/>
          <w:szCs w:val="24"/>
        </w:rPr>
        <w:t xml:space="preserve"> </w:t>
      </w:r>
      <w:r>
        <w:rPr>
          <w:spacing w:val="-6"/>
          <w:sz w:val="24"/>
          <w:szCs w:val="24"/>
        </w:rPr>
        <w:t>c</w:t>
      </w:r>
      <w:r>
        <w:rPr>
          <w:spacing w:val="5"/>
          <w:sz w:val="24"/>
          <w:szCs w:val="24"/>
        </w:rPr>
        <w:t>o</w:t>
      </w:r>
      <w:r>
        <w:rPr>
          <w:sz w:val="24"/>
          <w:szCs w:val="24"/>
        </w:rPr>
        <w:t>p</w:t>
      </w:r>
      <w:r>
        <w:rPr>
          <w:spacing w:val="-9"/>
          <w:sz w:val="24"/>
          <w:szCs w:val="24"/>
        </w:rPr>
        <w:t>i</w:t>
      </w:r>
      <w:r>
        <w:rPr>
          <w:spacing w:val="4"/>
          <w:sz w:val="24"/>
          <w:szCs w:val="24"/>
        </w:rPr>
        <w:t>e</w:t>
      </w:r>
      <w:r>
        <w:rPr>
          <w:sz w:val="24"/>
          <w:szCs w:val="24"/>
        </w:rPr>
        <w:t>s</w:t>
      </w:r>
      <w:r>
        <w:rPr>
          <w:spacing w:val="18"/>
          <w:sz w:val="24"/>
          <w:szCs w:val="24"/>
        </w:rPr>
        <w:t xml:space="preserve"> </w:t>
      </w:r>
      <w:r>
        <w:rPr>
          <w:spacing w:val="5"/>
          <w:sz w:val="24"/>
          <w:szCs w:val="24"/>
        </w:rPr>
        <w:t>o</w:t>
      </w:r>
      <w:r>
        <w:rPr>
          <w:sz w:val="24"/>
          <w:szCs w:val="24"/>
        </w:rPr>
        <w:t xml:space="preserve">f </w:t>
      </w:r>
      <w:r>
        <w:rPr>
          <w:spacing w:val="-2"/>
          <w:sz w:val="24"/>
          <w:szCs w:val="24"/>
        </w:rPr>
        <w:t>s</w:t>
      </w:r>
      <w:r>
        <w:rPr>
          <w:sz w:val="24"/>
          <w:szCs w:val="24"/>
        </w:rPr>
        <w:t>u</w:t>
      </w:r>
      <w:r>
        <w:rPr>
          <w:spacing w:val="4"/>
          <w:sz w:val="24"/>
          <w:szCs w:val="24"/>
        </w:rPr>
        <w:t>c</w:t>
      </w:r>
      <w:r>
        <w:rPr>
          <w:sz w:val="24"/>
          <w:szCs w:val="24"/>
        </w:rPr>
        <w:t>h</w:t>
      </w:r>
      <w:r>
        <w:rPr>
          <w:spacing w:val="8"/>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ds</w:t>
      </w:r>
      <w:r>
        <w:rPr>
          <w:spacing w:val="11"/>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8"/>
          <w:sz w:val="24"/>
          <w:szCs w:val="24"/>
        </w:rPr>
        <w:t xml:space="preserve"> </w:t>
      </w:r>
      <w:r>
        <w:rPr>
          <w:spacing w:val="-1"/>
          <w:sz w:val="24"/>
          <w:szCs w:val="24"/>
        </w:rPr>
        <w:t>a</w:t>
      </w:r>
      <w:r>
        <w:rPr>
          <w:sz w:val="24"/>
          <w:szCs w:val="24"/>
        </w:rPr>
        <w:t>u</w:t>
      </w:r>
      <w:r>
        <w:rPr>
          <w:spacing w:val="5"/>
          <w:sz w:val="24"/>
          <w:szCs w:val="24"/>
        </w:rPr>
        <w:t>t</w:t>
      </w:r>
      <w:r>
        <w:rPr>
          <w:spacing w:val="-5"/>
          <w:sz w:val="24"/>
          <w:szCs w:val="24"/>
        </w:rPr>
        <w:t>h</w:t>
      </w:r>
      <w:r>
        <w:rPr>
          <w:spacing w:val="-1"/>
          <w:sz w:val="24"/>
          <w:szCs w:val="24"/>
        </w:rPr>
        <w:t>e</w:t>
      </w:r>
      <w:r>
        <w:rPr>
          <w:spacing w:val="-5"/>
          <w:sz w:val="24"/>
          <w:szCs w:val="24"/>
        </w:rPr>
        <w:t>n</w:t>
      </w:r>
      <w:r>
        <w:rPr>
          <w:spacing w:val="10"/>
          <w:sz w:val="24"/>
          <w:szCs w:val="24"/>
        </w:rPr>
        <w:t>t</w:t>
      </w:r>
      <w:r>
        <w:rPr>
          <w:spacing w:val="-9"/>
          <w:sz w:val="24"/>
          <w:szCs w:val="24"/>
        </w:rPr>
        <w:t>i</w:t>
      </w:r>
      <w:r>
        <w:rPr>
          <w:sz w:val="24"/>
          <w:szCs w:val="24"/>
        </w:rPr>
        <w:t>c</w:t>
      </w:r>
      <w:r>
        <w:rPr>
          <w:spacing w:val="12"/>
          <w:sz w:val="24"/>
          <w:szCs w:val="24"/>
        </w:rPr>
        <w:t xml:space="preserve"> </w:t>
      </w:r>
      <w:r>
        <w:rPr>
          <w:spacing w:val="2"/>
          <w:sz w:val="24"/>
          <w:szCs w:val="24"/>
        </w:rPr>
        <w:t>E</w:t>
      </w:r>
      <w:r>
        <w:rPr>
          <w:spacing w:val="-5"/>
          <w:sz w:val="24"/>
          <w:szCs w:val="24"/>
        </w:rPr>
        <w:t>n</w:t>
      </w:r>
      <w:r>
        <w:rPr>
          <w:spacing w:val="5"/>
          <w:sz w:val="24"/>
          <w:szCs w:val="24"/>
        </w:rPr>
        <w:t>g</w:t>
      </w:r>
      <w:r>
        <w:rPr>
          <w:spacing w:val="-4"/>
          <w:sz w:val="24"/>
          <w:szCs w:val="24"/>
        </w:rPr>
        <w:t>li</w:t>
      </w:r>
      <w:r>
        <w:rPr>
          <w:spacing w:val="2"/>
          <w:sz w:val="24"/>
          <w:szCs w:val="24"/>
        </w:rPr>
        <w:t>s</w:t>
      </w:r>
      <w:r>
        <w:rPr>
          <w:sz w:val="24"/>
          <w:szCs w:val="24"/>
        </w:rPr>
        <w:t>h</w:t>
      </w:r>
      <w:r>
        <w:rPr>
          <w:spacing w:val="8"/>
          <w:sz w:val="24"/>
          <w:szCs w:val="24"/>
        </w:rPr>
        <w:t xml:space="preserve"> </w:t>
      </w:r>
      <w:r>
        <w:rPr>
          <w:spacing w:val="2"/>
          <w:sz w:val="24"/>
          <w:szCs w:val="24"/>
        </w:rPr>
        <w:t>T</w:t>
      </w:r>
      <w:r>
        <w:rPr>
          <w:spacing w:val="1"/>
          <w:sz w:val="24"/>
          <w:szCs w:val="24"/>
        </w:rPr>
        <w:t>r</w:t>
      </w:r>
      <w:r>
        <w:rPr>
          <w:spacing w:val="-1"/>
          <w:sz w:val="24"/>
          <w:szCs w:val="24"/>
        </w:rPr>
        <w:t>a</w:t>
      </w:r>
      <w:r>
        <w:rPr>
          <w:sz w:val="24"/>
          <w:szCs w:val="24"/>
        </w:rPr>
        <w:t>n</w:t>
      </w:r>
      <w:r>
        <w:rPr>
          <w:spacing w:val="2"/>
          <w:sz w:val="24"/>
          <w:szCs w:val="24"/>
        </w:rPr>
        <w:t>s</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ns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b</w:t>
      </w:r>
      <w:r>
        <w:rPr>
          <w:sz w:val="24"/>
          <w:szCs w:val="24"/>
        </w:rPr>
        <w:t>e</w:t>
      </w:r>
      <w:r>
        <w:rPr>
          <w:spacing w:val="11"/>
          <w:sz w:val="24"/>
          <w:szCs w:val="24"/>
        </w:rPr>
        <w:t xml:space="preserve"> </w:t>
      </w:r>
      <w:r>
        <w:rPr>
          <w:spacing w:val="-8"/>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pacing w:val="-5"/>
          <w:sz w:val="24"/>
          <w:szCs w:val="24"/>
        </w:rPr>
        <w:t>h</w:t>
      </w:r>
      <w:r>
        <w:rPr>
          <w:spacing w:val="-1"/>
          <w:sz w:val="24"/>
          <w:szCs w:val="24"/>
        </w:rPr>
        <w:t>e</w:t>
      </w:r>
      <w:r>
        <w:rPr>
          <w:sz w:val="24"/>
          <w:szCs w:val="24"/>
        </w:rPr>
        <w:t>d</w:t>
      </w:r>
      <w:r>
        <w:rPr>
          <w:spacing w:val="8"/>
          <w:sz w:val="24"/>
          <w:szCs w:val="24"/>
        </w:rPr>
        <w:t xml:space="preserve"> </w:t>
      </w:r>
      <w:r>
        <w:rPr>
          <w:spacing w:val="4"/>
          <w:sz w:val="24"/>
          <w:szCs w:val="24"/>
        </w:rPr>
        <w:t>a</w:t>
      </w:r>
      <w:r>
        <w:rPr>
          <w:spacing w:val="-9"/>
          <w:sz w:val="24"/>
          <w:szCs w:val="24"/>
        </w:rPr>
        <w:t>l</w:t>
      </w:r>
      <w:r>
        <w:rPr>
          <w:spacing w:val="9"/>
          <w:sz w:val="24"/>
          <w:szCs w:val="24"/>
        </w:rPr>
        <w:t>o</w:t>
      </w:r>
      <w:r>
        <w:rPr>
          <w:spacing w:val="-5"/>
          <w:sz w:val="24"/>
          <w:szCs w:val="24"/>
        </w:rPr>
        <w:t>n</w:t>
      </w:r>
      <w:r>
        <w:rPr>
          <w:sz w:val="24"/>
          <w:szCs w:val="24"/>
        </w:rPr>
        <w:t>g</w:t>
      </w:r>
      <w:r>
        <w:rPr>
          <w:spacing w:val="8"/>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3"/>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z w:val="24"/>
          <w:szCs w:val="24"/>
        </w:rPr>
        <w:t>.</w:t>
      </w:r>
      <w:r>
        <w:rPr>
          <w:spacing w:val="10"/>
          <w:sz w:val="24"/>
          <w:szCs w:val="24"/>
        </w:rPr>
        <w:t xml:space="preserve"> </w:t>
      </w:r>
      <w:r>
        <w:rPr>
          <w:spacing w:val="1"/>
          <w:sz w:val="24"/>
          <w:szCs w:val="24"/>
        </w:rPr>
        <w:t>I</w:t>
      </w:r>
      <w:r>
        <w:rPr>
          <w:sz w:val="24"/>
          <w:szCs w:val="24"/>
        </w:rPr>
        <w:t>n</w:t>
      </w:r>
      <w:r>
        <w:rPr>
          <w:spacing w:val="3"/>
          <w:sz w:val="24"/>
          <w:szCs w:val="24"/>
        </w:rPr>
        <w:t xml:space="preserve"> </w:t>
      </w:r>
      <w:r>
        <w:rPr>
          <w:spacing w:val="-1"/>
          <w:sz w:val="24"/>
          <w:szCs w:val="24"/>
        </w:rPr>
        <w:t>ca</w:t>
      </w:r>
      <w:r>
        <w:rPr>
          <w:spacing w:val="-2"/>
          <w:sz w:val="24"/>
          <w:szCs w:val="24"/>
        </w:rPr>
        <w:t>s</w:t>
      </w:r>
      <w:r>
        <w:rPr>
          <w:sz w:val="24"/>
          <w:szCs w:val="24"/>
        </w:rPr>
        <w:t>e</w:t>
      </w:r>
      <w:r>
        <w:rPr>
          <w:spacing w:val="7"/>
          <w:sz w:val="24"/>
          <w:szCs w:val="24"/>
        </w:rPr>
        <w:t xml:space="preserve"> </w:t>
      </w:r>
      <w:r>
        <w:rPr>
          <w:spacing w:val="5"/>
          <w:sz w:val="24"/>
          <w:szCs w:val="24"/>
        </w:rPr>
        <w:t>o</w:t>
      </w:r>
      <w:r>
        <w:rPr>
          <w:sz w:val="24"/>
          <w:szCs w:val="24"/>
        </w:rPr>
        <w:t>f</w:t>
      </w:r>
      <w:r>
        <w:rPr>
          <w:spacing w:val="4"/>
          <w:sz w:val="24"/>
          <w:szCs w:val="24"/>
        </w:rPr>
        <w:t xml:space="preserve"> </w:t>
      </w:r>
      <w:r>
        <w:rPr>
          <w:spacing w:val="-1"/>
          <w:sz w:val="24"/>
          <w:szCs w:val="24"/>
        </w:rPr>
        <w:t>c</w:t>
      </w:r>
      <w:r>
        <w:rPr>
          <w:spacing w:val="5"/>
          <w:sz w:val="24"/>
          <w:szCs w:val="24"/>
        </w:rPr>
        <w:t>o</w:t>
      </w:r>
      <w:r>
        <w:rPr>
          <w:spacing w:val="-5"/>
          <w:sz w:val="24"/>
          <w:szCs w:val="24"/>
        </w:rPr>
        <w:t>n</w:t>
      </w:r>
      <w:r>
        <w:rPr>
          <w:spacing w:val="-3"/>
          <w:sz w:val="24"/>
          <w:szCs w:val="24"/>
        </w:rPr>
        <w:t>f</w:t>
      </w:r>
      <w:r>
        <w:rPr>
          <w:sz w:val="24"/>
          <w:szCs w:val="24"/>
        </w:rPr>
        <w:t>l</w:t>
      </w:r>
      <w:r>
        <w:rPr>
          <w:spacing w:val="-4"/>
          <w:sz w:val="24"/>
          <w:szCs w:val="24"/>
        </w:rPr>
        <w:t>i</w:t>
      </w:r>
      <w:r>
        <w:rPr>
          <w:spacing w:val="-1"/>
          <w:sz w:val="24"/>
          <w:szCs w:val="24"/>
        </w:rPr>
        <w:t>c</w:t>
      </w:r>
      <w:r>
        <w:rPr>
          <w:sz w:val="24"/>
          <w:szCs w:val="24"/>
        </w:rPr>
        <w:t>t</w:t>
      </w:r>
      <w:r>
        <w:rPr>
          <w:spacing w:val="13"/>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5"/>
          <w:sz w:val="24"/>
          <w:szCs w:val="24"/>
        </w:rPr>
        <w:t>o</w:t>
      </w:r>
      <w:r>
        <w:rPr>
          <w:spacing w:val="1"/>
          <w:sz w:val="24"/>
          <w:szCs w:val="24"/>
        </w:rPr>
        <w:t>r</w:t>
      </w:r>
      <w:r>
        <w:rPr>
          <w:sz w:val="24"/>
          <w:szCs w:val="24"/>
        </w:rPr>
        <w:t>d</w:t>
      </w:r>
      <w:r>
        <w:rPr>
          <w:spacing w:val="-1"/>
          <w:sz w:val="24"/>
          <w:szCs w:val="24"/>
        </w:rPr>
        <w:t>e</w:t>
      </w:r>
      <w:r>
        <w:rPr>
          <w:sz w:val="24"/>
          <w:szCs w:val="24"/>
        </w:rPr>
        <w:t xml:space="preserve">r </w:t>
      </w:r>
      <w:r>
        <w:rPr>
          <w:spacing w:val="5"/>
          <w:sz w:val="24"/>
          <w:szCs w:val="24"/>
        </w:rPr>
        <w:t>o</w:t>
      </w:r>
      <w:r>
        <w:rPr>
          <w:sz w:val="24"/>
          <w:szCs w:val="24"/>
        </w:rPr>
        <w:t>f p</w:t>
      </w:r>
      <w:r>
        <w:rPr>
          <w:spacing w:val="1"/>
          <w:sz w:val="24"/>
          <w:szCs w:val="24"/>
        </w:rPr>
        <w:t>r</w:t>
      </w:r>
      <w:r>
        <w:rPr>
          <w:spacing w:val="-1"/>
          <w:sz w:val="24"/>
          <w:szCs w:val="24"/>
        </w:rPr>
        <w:t>ece</w:t>
      </w:r>
      <w:r>
        <w:rPr>
          <w:sz w:val="24"/>
          <w:szCs w:val="24"/>
        </w:rPr>
        <w:t>d</w:t>
      </w:r>
      <w:r>
        <w:rPr>
          <w:spacing w:val="4"/>
          <w:sz w:val="24"/>
          <w:szCs w:val="24"/>
        </w:rPr>
        <w:t>e</w:t>
      </w:r>
      <w:r>
        <w:rPr>
          <w:spacing w:val="-5"/>
          <w:sz w:val="24"/>
          <w:szCs w:val="24"/>
        </w:rPr>
        <w:t>n</w:t>
      </w:r>
      <w:r>
        <w:rPr>
          <w:spacing w:val="-1"/>
          <w:sz w:val="24"/>
          <w:szCs w:val="24"/>
        </w:rPr>
        <w:t>c</w:t>
      </w:r>
      <w:r>
        <w:rPr>
          <w:sz w:val="24"/>
          <w:szCs w:val="24"/>
        </w:rPr>
        <w:t>e</w:t>
      </w:r>
      <w:r>
        <w:rPr>
          <w:spacing w:val="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b</w:t>
      </w:r>
      <w:r>
        <w:rPr>
          <w:sz w:val="24"/>
          <w:szCs w:val="24"/>
        </w:rPr>
        <w:t>e</w:t>
      </w:r>
      <w:r>
        <w:rPr>
          <w:spacing w:val="7"/>
          <w:sz w:val="24"/>
          <w:szCs w:val="24"/>
        </w:rPr>
        <w:t xml:space="preserve"> </w:t>
      </w:r>
      <w:r>
        <w:rPr>
          <w:spacing w:val="6"/>
          <w:sz w:val="24"/>
          <w:szCs w:val="24"/>
        </w:rPr>
        <w:t>(</w:t>
      </w:r>
      <w:r>
        <w:rPr>
          <w:spacing w:val="-9"/>
          <w:sz w:val="24"/>
          <w:szCs w:val="24"/>
        </w:rPr>
        <w:t>i</w:t>
      </w:r>
      <w:r>
        <w:rPr>
          <w:sz w:val="24"/>
          <w:szCs w:val="24"/>
        </w:rPr>
        <w:t>)</w:t>
      </w:r>
      <w:r>
        <w:rPr>
          <w:spacing w:val="9"/>
          <w:sz w:val="24"/>
          <w:szCs w:val="24"/>
        </w:rPr>
        <w:t xml:space="preserve"> </w:t>
      </w:r>
      <w:r>
        <w:rPr>
          <w:spacing w:val="1"/>
          <w:sz w:val="24"/>
          <w:szCs w:val="24"/>
        </w:rPr>
        <w:t>I</w:t>
      </w:r>
      <w:r>
        <w:rPr>
          <w:sz w:val="24"/>
          <w:szCs w:val="24"/>
        </w:rPr>
        <w:t>S</w:t>
      </w:r>
      <w:r>
        <w:rPr>
          <w:spacing w:val="8"/>
          <w:sz w:val="24"/>
          <w:szCs w:val="24"/>
        </w:rPr>
        <w:t xml:space="preserve"> </w:t>
      </w:r>
      <w:r>
        <w:rPr>
          <w:spacing w:val="1"/>
          <w:sz w:val="24"/>
          <w:szCs w:val="24"/>
        </w:rPr>
        <w:t>(</w:t>
      </w:r>
      <w:r>
        <w:rPr>
          <w:spacing w:val="-4"/>
          <w:sz w:val="24"/>
          <w:szCs w:val="24"/>
        </w:rPr>
        <w:t>i</w:t>
      </w:r>
      <w:r>
        <w:rPr>
          <w:sz w:val="24"/>
          <w:szCs w:val="24"/>
        </w:rPr>
        <w:t xml:space="preserve">i) </w:t>
      </w:r>
      <w:r>
        <w:rPr>
          <w:spacing w:val="1"/>
          <w:sz w:val="24"/>
          <w:szCs w:val="24"/>
        </w:rPr>
        <w:t>I</w:t>
      </w:r>
      <w:r>
        <w:rPr>
          <w:spacing w:val="2"/>
          <w:sz w:val="24"/>
          <w:szCs w:val="24"/>
        </w:rPr>
        <w:t>E</w:t>
      </w:r>
      <w:r>
        <w:rPr>
          <w:sz w:val="24"/>
          <w:szCs w:val="24"/>
        </w:rPr>
        <w:t>C</w:t>
      </w:r>
      <w:r>
        <w:rPr>
          <w:spacing w:val="58"/>
          <w:sz w:val="24"/>
          <w:szCs w:val="24"/>
        </w:rPr>
        <w:t xml:space="preserve"> </w:t>
      </w:r>
      <w:r>
        <w:rPr>
          <w:spacing w:val="1"/>
          <w:sz w:val="24"/>
          <w:szCs w:val="24"/>
        </w:rPr>
        <w:t>(</w:t>
      </w:r>
      <w:r>
        <w:rPr>
          <w:spacing w:val="-4"/>
          <w:sz w:val="24"/>
          <w:szCs w:val="24"/>
        </w:rPr>
        <w:t>i</w:t>
      </w:r>
      <w:r>
        <w:rPr>
          <w:sz w:val="24"/>
          <w:szCs w:val="24"/>
        </w:rPr>
        <w:t>i</w:t>
      </w:r>
      <w:r>
        <w:rPr>
          <w:spacing w:val="-4"/>
          <w:sz w:val="24"/>
          <w:szCs w:val="24"/>
        </w:rPr>
        <w:t>i</w:t>
      </w:r>
      <w:r>
        <w:rPr>
          <w:sz w:val="24"/>
          <w:szCs w:val="24"/>
        </w:rPr>
        <w:t xml:space="preserve">) </w:t>
      </w:r>
      <w:r>
        <w:rPr>
          <w:spacing w:val="6"/>
          <w:sz w:val="24"/>
          <w:szCs w:val="24"/>
        </w:rPr>
        <w:t>Other</w:t>
      </w:r>
      <w:r>
        <w:rPr>
          <w:sz w:val="24"/>
          <w:szCs w:val="24"/>
        </w:rPr>
        <w:t xml:space="preserve"> </w:t>
      </w:r>
      <w:r>
        <w:rPr>
          <w:spacing w:val="1"/>
          <w:sz w:val="24"/>
          <w:szCs w:val="24"/>
        </w:rPr>
        <w:t>standards</w:t>
      </w:r>
      <w:r>
        <w:rPr>
          <w:sz w:val="24"/>
          <w:szCs w:val="24"/>
        </w:rPr>
        <w:t xml:space="preserve">. </w:t>
      </w:r>
      <w:r>
        <w:rPr>
          <w:spacing w:val="2"/>
          <w:sz w:val="24"/>
          <w:szCs w:val="24"/>
        </w:rPr>
        <w:t xml:space="preserve"> </w:t>
      </w:r>
      <w:r>
        <w:rPr>
          <w:spacing w:val="1"/>
          <w:sz w:val="24"/>
          <w:szCs w:val="24"/>
        </w:rPr>
        <w:t>I</w:t>
      </w:r>
      <w:r>
        <w:rPr>
          <w:sz w:val="24"/>
          <w:szCs w:val="24"/>
        </w:rPr>
        <w:t xml:space="preserve">n </w:t>
      </w:r>
      <w:proofErr w:type="gramStart"/>
      <w:r>
        <w:rPr>
          <w:sz w:val="24"/>
          <w:szCs w:val="24"/>
        </w:rPr>
        <w:t xml:space="preserve">case </w:t>
      </w:r>
      <w:r>
        <w:rPr>
          <w:spacing w:val="4"/>
          <w:sz w:val="24"/>
          <w:szCs w:val="24"/>
        </w:rPr>
        <w:t xml:space="preserve"> </w:t>
      </w:r>
      <w:r>
        <w:rPr>
          <w:spacing w:val="5"/>
          <w:sz w:val="24"/>
          <w:szCs w:val="24"/>
        </w:rPr>
        <w:t>o</w:t>
      </w:r>
      <w:r>
        <w:rPr>
          <w:sz w:val="24"/>
          <w:szCs w:val="24"/>
        </w:rPr>
        <w:t>f</w:t>
      </w:r>
      <w:proofErr w:type="gramEnd"/>
      <w:r>
        <w:rPr>
          <w:spacing w:val="57"/>
          <w:sz w:val="24"/>
          <w:szCs w:val="24"/>
        </w:rPr>
        <w:t xml:space="preserve"> </w:t>
      </w:r>
      <w:r>
        <w:rPr>
          <w:spacing w:val="-1"/>
          <w:sz w:val="24"/>
          <w:szCs w:val="24"/>
        </w:rPr>
        <w:t>a</w:t>
      </w:r>
      <w:r>
        <w:rPr>
          <w:sz w:val="24"/>
          <w:szCs w:val="24"/>
        </w:rPr>
        <w:t>ny</w:t>
      </w:r>
      <w:r>
        <w:rPr>
          <w:spacing w:val="55"/>
          <w:sz w:val="24"/>
          <w:szCs w:val="24"/>
        </w:rPr>
        <w:t xml:space="preserve"> </w:t>
      </w:r>
      <w:r>
        <w:rPr>
          <w:spacing w:val="5"/>
          <w:sz w:val="24"/>
          <w:szCs w:val="24"/>
        </w:rPr>
        <w:t>d</w:t>
      </w:r>
      <w:r>
        <w:rPr>
          <w:spacing w:val="-4"/>
          <w:sz w:val="24"/>
          <w:szCs w:val="24"/>
        </w:rPr>
        <w:t>i</w:t>
      </w:r>
      <w:r>
        <w:rPr>
          <w:spacing w:val="1"/>
          <w:sz w:val="24"/>
          <w:szCs w:val="24"/>
        </w:rPr>
        <w:t>f</w:t>
      </w:r>
      <w:r>
        <w:rPr>
          <w:spacing w:val="-3"/>
          <w:sz w:val="24"/>
          <w:szCs w:val="24"/>
        </w:rPr>
        <w:t>f</w:t>
      </w:r>
      <w:r>
        <w:rPr>
          <w:spacing w:val="-1"/>
          <w:sz w:val="24"/>
          <w:szCs w:val="24"/>
        </w:rPr>
        <w:t>e</w:t>
      </w:r>
      <w:r>
        <w:rPr>
          <w:spacing w:val="1"/>
          <w:sz w:val="24"/>
          <w:szCs w:val="24"/>
        </w:rPr>
        <w:t>r</w:t>
      </w:r>
      <w:r>
        <w:rPr>
          <w:spacing w:val="-1"/>
          <w:sz w:val="24"/>
          <w:szCs w:val="24"/>
        </w:rPr>
        <w:t>e</w:t>
      </w:r>
      <w:r>
        <w:rPr>
          <w:spacing w:val="-5"/>
          <w:sz w:val="24"/>
          <w:szCs w:val="24"/>
        </w:rPr>
        <w:t>n</w:t>
      </w:r>
      <w:r>
        <w:rPr>
          <w:spacing w:val="4"/>
          <w:sz w:val="24"/>
          <w:szCs w:val="24"/>
        </w:rPr>
        <w:t>c</w:t>
      </w:r>
      <w:r>
        <w:rPr>
          <w:sz w:val="24"/>
          <w:szCs w:val="24"/>
        </w:rPr>
        <w:t xml:space="preserve">e </w:t>
      </w:r>
      <w:r>
        <w:rPr>
          <w:spacing w:val="4"/>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  p</w:t>
      </w:r>
      <w:r>
        <w:rPr>
          <w:spacing w:val="1"/>
          <w:sz w:val="24"/>
          <w:szCs w:val="24"/>
        </w:rPr>
        <w:t>r</w:t>
      </w:r>
      <w:r>
        <w:rPr>
          <w:spacing w:val="5"/>
          <w:sz w:val="24"/>
          <w:szCs w:val="24"/>
        </w:rPr>
        <w:t>o</w:t>
      </w:r>
      <w:r>
        <w:rPr>
          <w:sz w:val="24"/>
          <w:szCs w:val="24"/>
        </w:rPr>
        <w:t>v</w:t>
      </w:r>
      <w:r>
        <w:rPr>
          <w:spacing w:val="-9"/>
          <w:sz w:val="24"/>
          <w:szCs w:val="24"/>
        </w:rPr>
        <w:t>i</w:t>
      </w:r>
      <w:r>
        <w:rPr>
          <w:spacing w:val="2"/>
          <w:sz w:val="24"/>
          <w:szCs w:val="24"/>
        </w:rPr>
        <w:t>s</w:t>
      </w:r>
      <w:r>
        <w:rPr>
          <w:spacing w:val="-9"/>
          <w:sz w:val="24"/>
          <w:szCs w:val="24"/>
        </w:rPr>
        <w:t>i</w:t>
      </w:r>
      <w:r>
        <w:rPr>
          <w:spacing w:val="9"/>
          <w:sz w:val="24"/>
          <w:szCs w:val="24"/>
        </w:rPr>
        <w:t>o</w:t>
      </w:r>
      <w:r>
        <w:rPr>
          <w:sz w:val="24"/>
          <w:szCs w:val="24"/>
        </w:rPr>
        <w:t xml:space="preserve">ns </w:t>
      </w:r>
      <w:r>
        <w:rPr>
          <w:spacing w:val="2"/>
          <w:sz w:val="24"/>
          <w:szCs w:val="24"/>
        </w:rPr>
        <w:t xml:space="preserve"> </w:t>
      </w:r>
      <w:r>
        <w:rPr>
          <w:spacing w:val="5"/>
          <w:sz w:val="24"/>
          <w:szCs w:val="24"/>
        </w:rPr>
        <w:t>o</w:t>
      </w:r>
      <w:r>
        <w:rPr>
          <w:sz w:val="24"/>
          <w:szCs w:val="24"/>
        </w:rPr>
        <w:t>f</w:t>
      </w:r>
      <w:r>
        <w:rPr>
          <w:spacing w:val="52"/>
          <w:sz w:val="24"/>
          <w:szCs w:val="24"/>
        </w:rPr>
        <w:t xml:space="preserve"> </w:t>
      </w:r>
      <w:r>
        <w:rPr>
          <w:spacing w:val="5"/>
          <w:sz w:val="24"/>
          <w:szCs w:val="24"/>
        </w:rPr>
        <w:t>t</w:t>
      </w:r>
      <w:r>
        <w:rPr>
          <w:spacing w:val="-5"/>
          <w:sz w:val="24"/>
          <w:szCs w:val="24"/>
        </w:rPr>
        <w:t>h</w:t>
      </w:r>
      <w:r>
        <w:rPr>
          <w:spacing w:val="-1"/>
          <w:sz w:val="24"/>
          <w:szCs w:val="24"/>
        </w:rPr>
        <w:t>e</w:t>
      </w:r>
      <w:r>
        <w:rPr>
          <w:spacing w:val="-2"/>
          <w:sz w:val="24"/>
          <w:szCs w:val="24"/>
        </w:rPr>
        <w:t>s</w:t>
      </w:r>
      <w:r>
        <w:rPr>
          <w:sz w:val="24"/>
          <w:szCs w:val="24"/>
        </w:rPr>
        <w:t xml:space="preserve">e </w:t>
      </w:r>
      <w:r>
        <w:rPr>
          <w:spacing w:val="4"/>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 xml:space="preserve">ds </w:t>
      </w:r>
      <w:r>
        <w:rPr>
          <w:spacing w:val="2"/>
          <w:sz w:val="24"/>
          <w:szCs w:val="24"/>
        </w:rPr>
        <w:t xml:space="preserve"> </w:t>
      </w:r>
      <w:r>
        <w:rPr>
          <w:spacing w:val="-1"/>
          <w:sz w:val="24"/>
          <w:szCs w:val="24"/>
        </w:rPr>
        <w:t>a</w:t>
      </w:r>
      <w:r>
        <w:rPr>
          <w:spacing w:val="-5"/>
          <w:sz w:val="24"/>
          <w:szCs w:val="24"/>
        </w:rPr>
        <w:t>n</w:t>
      </w:r>
      <w:r>
        <w:rPr>
          <w:sz w:val="24"/>
          <w:szCs w:val="24"/>
        </w:rPr>
        <w:t>d p</w:t>
      </w:r>
      <w:r>
        <w:rPr>
          <w:spacing w:val="1"/>
          <w:sz w:val="24"/>
          <w:szCs w:val="24"/>
        </w:rPr>
        <w:t>r</w:t>
      </w:r>
      <w:r>
        <w:rPr>
          <w:spacing w:val="5"/>
          <w:sz w:val="24"/>
          <w:szCs w:val="24"/>
        </w:rPr>
        <w:t>o</w:t>
      </w:r>
      <w:r>
        <w:rPr>
          <w:sz w:val="24"/>
          <w:szCs w:val="24"/>
        </w:rPr>
        <w:t>v</w:t>
      </w:r>
      <w:r>
        <w:rPr>
          <w:spacing w:val="-9"/>
          <w:sz w:val="24"/>
          <w:szCs w:val="24"/>
        </w:rPr>
        <w:t>i</w:t>
      </w:r>
      <w:r>
        <w:rPr>
          <w:spacing w:val="2"/>
          <w:sz w:val="24"/>
          <w:szCs w:val="24"/>
        </w:rPr>
        <w:t>s</w:t>
      </w:r>
      <w:r>
        <w:rPr>
          <w:spacing w:val="-9"/>
          <w:sz w:val="24"/>
          <w:szCs w:val="24"/>
        </w:rPr>
        <w:t>i</w:t>
      </w:r>
      <w:r>
        <w:rPr>
          <w:spacing w:val="9"/>
          <w:sz w:val="24"/>
          <w:szCs w:val="24"/>
        </w:rPr>
        <w:t>o</w:t>
      </w:r>
      <w:r>
        <w:rPr>
          <w:spacing w:val="-5"/>
          <w:sz w:val="24"/>
          <w:szCs w:val="24"/>
        </w:rPr>
        <w:t>n</w:t>
      </w:r>
      <w:r>
        <w:rPr>
          <w:sz w:val="24"/>
          <w:szCs w:val="24"/>
        </w:rPr>
        <w:t xml:space="preserve">s </w:t>
      </w:r>
      <w:r>
        <w:rPr>
          <w:spacing w:val="5"/>
          <w:sz w:val="24"/>
          <w:szCs w:val="24"/>
        </w:rPr>
        <w:t>o</w:t>
      </w:r>
      <w:r>
        <w:rPr>
          <w:sz w:val="24"/>
          <w:szCs w:val="24"/>
        </w:rPr>
        <w:t>f</w:t>
      </w:r>
      <w:r>
        <w:rPr>
          <w:spacing w:val="-6"/>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2"/>
          <w:sz w:val="24"/>
          <w:szCs w:val="24"/>
        </w:rPr>
        <w:t>s</w:t>
      </w:r>
      <w:r>
        <w:rPr>
          <w:sz w:val="24"/>
          <w:szCs w:val="24"/>
        </w:rPr>
        <w:t>p</w:t>
      </w:r>
      <w:r>
        <w:rPr>
          <w:spacing w:val="4"/>
          <w:sz w:val="24"/>
          <w:szCs w:val="24"/>
        </w:rPr>
        <w:t>ec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4"/>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p</w:t>
      </w:r>
      <w:r>
        <w:rPr>
          <w:spacing w:val="-3"/>
          <w:sz w:val="24"/>
          <w:szCs w:val="24"/>
        </w:rPr>
        <w:t>r</w:t>
      </w:r>
      <w:r>
        <w:rPr>
          <w:spacing w:val="5"/>
          <w:sz w:val="24"/>
          <w:szCs w:val="24"/>
        </w:rPr>
        <w:t>o</w:t>
      </w:r>
      <w:r>
        <w:rPr>
          <w:sz w:val="24"/>
          <w:szCs w:val="24"/>
        </w:rPr>
        <w:t>v</w:t>
      </w:r>
      <w:r>
        <w:rPr>
          <w:spacing w:val="-4"/>
          <w:sz w:val="24"/>
          <w:szCs w:val="24"/>
        </w:rPr>
        <w:t>i</w:t>
      </w:r>
      <w:r>
        <w:rPr>
          <w:spacing w:val="2"/>
          <w:sz w:val="24"/>
          <w:szCs w:val="24"/>
        </w:rPr>
        <w:t>s</w:t>
      </w:r>
      <w:r>
        <w:rPr>
          <w:spacing w:val="-9"/>
          <w:sz w:val="24"/>
          <w:szCs w:val="24"/>
        </w:rPr>
        <w:t>i</w:t>
      </w:r>
      <w:r>
        <w:rPr>
          <w:spacing w:val="9"/>
          <w:sz w:val="24"/>
          <w:szCs w:val="24"/>
        </w:rPr>
        <w:t>o</w:t>
      </w:r>
      <w:r>
        <w:rPr>
          <w:spacing w:val="-5"/>
          <w:sz w:val="24"/>
          <w:szCs w:val="24"/>
        </w:rPr>
        <w:t>n</w:t>
      </w:r>
      <w:r>
        <w:rPr>
          <w:sz w:val="24"/>
          <w:szCs w:val="24"/>
        </w:rPr>
        <w:t xml:space="preserve">s </w:t>
      </w:r>
      <w:r>
        <w:rPr>
          <w:spacing w:val="-1"/>
          <w:sz w:val="24"/>
          <w:szCs w:val="24"/>
        </w:rPr>
        <w:t>c</w:t>
      </w:r>
      <w:r>
        <w:rPr>
          <w:spacing w:val="5"/>
          <w:sz w:val="24"/>
          <w:szCs w:val="24"/>
        </w:rPr>
        <w:t>o</w:t>
      </w:r>
      <w:r>
        <w:rPr>
          <w:spacing w:val="-5"/>
          <w:sz w:val="24"/>
          <w:szCs w:val="24"/>
        </w:rPr>
        <w:t>n</w:t>
      </w:r>
      <w:r>
        <w:rPr>
          <w:spacing w:val="5"/>
          <w:sz w:val="24"/>
          <w:szCs w:val="24"/>
        </w:rPr>
        <w:t>t</w:t>
      </w:r>
      <w:r>
        <w:rPr>
          <w:spacing w:val="4"/>
          <w:sz w:val="24"/>
          <w:szCs w:val="24"/>
        </w:rPr>
        <w:t>a</w:t>
      </w:r>
      <w:r>
        <w:rPr>
          <w:spacing w:val="-4"/>
          <w:sz w:val="24"/>
          <w:szCs w:val="24"/>
        </w:rPr>
        <w:t>i</w:t>
      </w:r>
      <w:r>
        <w:rPr>
          <w:spacing w:val="-5"/>
          <w:sz w:val="24"/>
          <w:szCs w:val="24"/>
        </w:rPr>
        <w:t>n</w:t>
      </w:r>
      <w:r>
        <w:rPr>
          <w:spacing w:val="-1"/>
          <w:sz w:val="24"/>
          <w:szCs w:val="24"/>
        </w:rPr>
        <w:t>e</w:t>
      </w:r>
      <w:r>
        <w:rPr>
          <w:sz w:val="24"/>
          <w:szCs w:val="24"/>
        </w:rPr>
        <w:t>d</w:t>
      </w:r>
      <w:r>
        <w:rPr>
          <w:spacing w:val="7"/>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2"/>
          <w:sz w:val="24"/>
          <w:szCs w:val="24"/>
        </w:rPr>
        <w:t>s</w:t>
      </w:r>
      <w:r>
        <w:rPr>
          <w:spacing w:val="5"/>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z w:val="24"/>
          <w:szCs w:val="24"/>
        </w:rPr>
        <w:t>p</w:t>
      </w:r>
      <w:r>
        <w:rPr>
          <w:spacing w:val="1"/>
          <w:sz w:val="24"/>
          <w:szCs w:val="24"/>
        </w:rPr>
        <w:t>r</w:t>
      </w:r>
      <w:r>
        <w:rPr>
          <w:spacing w:val="4"/>
          <w:sz w:val="24"/>
          <w:szCs w:val="24"/>
        </w:rPr>
        <w:t>e</w:t>
      </w:r>
      <w:r>
        <w:rPr>
          <w:spacing w:val="-5"/>
          <w:sz w:val="24"/>
          <w:szCs w:val="24"/>
        </w:rPr>
        <w:t>v</w:t>
      </w:r>
      <w:r>
        <w:rPr>
          <w:spacing w:val="4"/>
          <w:sz w:val="24"/>
          <w:szCs w:val="24"/>
        </w:rPr>
        <w:t>a</w:t>
      </w:r>
      <w:r>
        <w:rPr>
          <w:spacing w:val="-4"/>
          <w:sz w:val="24"/>
          <w:szCs w:val="24"/>
        </w:rPr>
        <w:t>il</w:t>
      </w:r>
      <w:r>
        <w:rPr>
          <w:sz w:val="24"/>
          <w:szCs w:val="24"/>
        </w:rPr>
        <w:t>.</w:t>
      </w:r>
    </w:p>
    <w:p w:rsidR="008D75EE" w:rsidRDefault="008D75EE">
      <w:pPr>
        <w:spacing w:before="1" w:line="280" w:lineRule="exact"/>
        <w:ind w:left="851" w:right="954" w:hanging="208"/>
        <w:rPr>
          <w:sz w:val="28"/>
          <w:szCs w:val="28"/>
        </w:rPr>
      </w:pPr>
    </w:p>
    <w:p w:rsidR="008D75EE" w:rsidRDefault="00B30AA0">
      <w:pPr>
        <w:ind w:left="100" w:right="954"/>
        <w:rPr>
          <w:sz w:val="24"/>
          <w:szCs w:val="24"/>
        </w:rPr>
      </w:pPr>
      <w:r>
        <w:rPr>
          <w:b/>
          <w:sz w:val="24"/>
          <w:szCs w:val="24"/>
        </w:rPr>
        <w:t>1</w:t>
      </w:r>
      <w:r>
        <w:rPr>
          <w:b/>
          <w:spacing w:val="2"/>
          <w:sz w:val="24"/>
          <w:szCs w:val="24"/>
        </w:rPr>
        <w:t>.</w:t>
      </w:r>
      <w:r>
        <w:rPr>
          <w:b/>
          <w:sz w:val="24"/>
          <w:szCs w:val="24"/>
        </w:rPr>
        <w:t xml:space="preserve">1     </w:t>
      </w:r>
      <w:r>
        <w:rPr>
          <w:b/>
          <w:spacing w:val="58"/>
          <w:sz w:val="24"/>
          <w:szCs w:val="24"/>
        </w:rPr>
        <w:t xml:space="preserve"> </w:t>
      </w:r>
      <w:r>
        <w:rPr>
          <w:b/>
          <w:sz w:val="24"/>
          <w:szCs w:val="24"/>
        </w:rPr>
        <w:t>C</w:t>
      </w:r>
      <w:r>
        <w:rPr>
          <w:b/>
          <w:spacing w:val="-2"/>
          <w:sz w:val="24"/>
          <w:szCs w:val="24"/>
        </w:rPr>
        <w:t>LI</w:t>
      </w:r>
      <w:r>
        <w:rPr>
          <w:b/>
          <w:spacing w:val="4"/>
          <w:sz w:val="24"/>
          <w:szCs w:val="24"/>
        </w:rPr>
        <w:t>M</w:t>
      </w:r>
      <w:r>
        <w:rPr>
          <w:b/>
          <w:sz w:val="24"/>
          <w:szCs w:val="24"/>
        </w:rPr>
        <w:t>A</w:t>
      </w:r>
      <w:r>
        <w:rPr>
          <w:b/>
          <w:spacing w:val="-2"/>
          <w:sz w:val="24"/>
          <w:szCs w:val="24"/>
        </w:rPr>
        <w:t>TI</w:t>
      </w:r>
      <w:r>
        <w:rPr>
          <w:b/>
          <w:sz w:val="24"/>
          <w:szCs w:val="24"/>
        </w:rPr>
        <w:t>C</w:t>
      </w:r>
      <w:r>
        <w:rPr>
          <w:b/>
          <w:spacing w:val="2"/>
          <w:sz w:val="24"/>
          <w:szCs w:val="24"/>
        </w:rPr>
        <w:t xml:space="preserve"> </w:t>
      </w:r>
      <w:r>
        <w:rPr>
          <w:b/>
          <w:sz w:val="24"/>
          <w:szCs w:val="24"/>
        </w:rPr>
        <w:t>CON</w:t>
      </w:r>
      <w:r>
        <w:rPr>
          <w:b/>
          <w:spacing w:val="-1"/>
          <w:sz w:val="24"/>
          <w:szCs w:val="24"/>
        </w:rPr>
        <w:t>D</w:t>
      </w:r>
      <w:r>
        <w:rPr>
          <w:b/>
          <w:spacing w:val="2"/>
          <w:sz w:val="24"/>
          <w:szCs w:val="24"/>
        </w:rPr>
        <w:t>I</w:t>
      </w:r>
      <w:r>
        <w:rPr>
          <w:b/>
          <w:spacing w:val="-2"/>
          <w:sz w:val="24"/>
          <w:szCs w:val="24"/>
        </w:rPr>
        <w:t>TI</w:t>
      </w:r>
      <w:r>
        <w:rPr>
          <w:b/>
          <w:sz w:val="24"/>
          <w:szCs w:val="24"/>
        </w:rPr>
        <w:t>ON</w:t>
      </w:r>
      <w:r>
        <w:rPr>
          <w:b/>
          <w:spacing w:val="1"/>
          <w:sz w:val="24"/>
          <w:szCs w:val="24"/>
        </w:rPr>
        <w:t>S</w:t>
      </w:r>
      <w:r>
        <w:rPr>
          <w:b/>
          <w:sz w:val="24"/>
          <w:szCs w:val="24"/>
        </w:rPr>
        <w:t>:</w:t>
      </w:r>
    </w:p>
    <w:p w:rsidR="008D75EE" w:rsidRDefault="008D75EE">
      <w:pPr>
        <w:spacing w:before="18" w:line="220" w:lineRule="exact"/>
        <w:ind w:right="954"/>
        <w:rPr>
          <w:sz w:val="22"/>
          <w:szCs w:val="22"/>
        </w:rPr>
      </w:pPr>
    </w:p>
    <w:p w:rsidR="008D75EE" w:rsidRDefault="00B30AA0">
      <w:pPr>
        <w:spacing w:line="271" w:lineRule="auto"/>
        <w:ind w:left="709" w:right="954"/>
        <w:jc w:val="both"/>
        <w:rPr>
          <w:sz w:val="24"/>
          <w:szCs w:val="24"/>
        </w:rPr>
      </w:pPr>
      <w:r>
        <w:rPr>
          <w:spacing w:val="2"/>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10"/>
          <w:sz w:val="24"/>
          <w:szCs w:val="24"/>
        </w:rPr>
        <w:t xml:space="preserve"> </w:t>
      </w:r>
      <w:r>
        <w:rPr>
          <w:spacing w:val="-9"/>
          <w:sz w:val="24"/>
          <w:szCs w:val="24"/>
        </w:rPr>
        <w:t>i</w:t>
      </w:r>
      <w:r>
        <w:rPr>
          <w:sz w:val="24"/>
          <w:szCs w:val="24"/>
        </w:rPr>
        <w:t>s</w:t>
      </w:r>
      <w:r>
        <w:rPr>
          <w:spacing w:val="11"/>
          <w:sz w:val="24"/>
          <w:szCs w:val="24"/>
        </w:rPr>
        <w:t xml:space="preserve"> </w:t>
      </w:r>
      <w:r>
        <w:rPr>
          <w:spacing w:val="-5"/>
          <w:sz w:val="24"/>
          <w:szCs w:val="24"/>
        </w:rPr>
        <w:t>b</w:t>
      </w:r>
      <w:r>
        <w:rPr>
          <w:spacing w:val="4"/>
          <w:sz w:val="24"/>
          <w:szCs w:val="24"/>
        </w:rPr>
        <w:t>e</w:t>
      </w:r>
      <w:r>
        <w:rPr>
          <w:spacing w:val="-4"/>
          <w:sz w:val="24"/>
          <w:szCs w:val="24"/>
        </w:rPr>
        <w:t>i</w:t>
      </w:r>
      <w:r>
        <w:rPr>
          <w:sz w:val="24"/>
          <w:szCs w:val="24"/>
        </w:rPr>
        <w:t>ng</w:t>
      </w:r>
      <w:r>
        <w:rPr>
          <w:spacing w:val="13"/>
          <w:sz w:val="24"/>
          <w:szCs w:val="24"/>
        </w:rPr>
        <w:t xml:space="preserve"> </w:t>
      </w:r>
      <w:r>
        <w:rPr>
          <w:spacing w:val="-4"/>
          <w:sz w:val="24"/>
          <w:szCs w:val="24"/>
        </w:rPr>
        <w:t>i</w:t>
      </w:r>
      <w:r>
        <w:rPr>
          <w:sz w:val="24"/>
          <w:szCs w:val="24"/>
        </w:rPr>
        <w:t>n</w:t>
      </w:r>
      <w:r>
        <w:rPr>
          <w:spacing w:val="-2"/>
          <w:sz w:val="24"/>
          <w:szCs w:val="24"/>
        </w:rPr>
        <w:t>s</w:t>
      </w:r>
      <w:r>
        <w:rPr>
          <w:spacing w:val="5"/>
          <w:sz w:val="24"/>
          <w:szCs w:val="24"/>
        </w:rPr>
        <w:t>t</w:t>
      </w:r>
      <w:r>
        <w:rPr>
          <w:spacing w:val="4"/>
          <w:sz w:val="24"/>
          <w:szCs w:val="24"/>
        </w:rPr>
        <w:t>a</w:t>
      </w:r>
      <w:r>
        <w:rPr>
          <w:spacing w:val="-4"/>
          <w:sz w:val="24"/>
          <w:szCs w:val="24"/>
        </w:rPr>
        <w:t>ll</w:t>
      </w:r>
      <w:r>
        <w:rPr>
          <w:spacing w:val="-1"/>
          <w:sz w:val="24"/>
          <w:szCs w:val="24"/>
        </w:rPr>
        <w:t>e</w:t>
      </w:r>
      <w:r>
        <w:rPr>
          <w:sz w:val="24"/>
          <w:szCs w:val="24"/>
        </w:rPr>
        <w:t>d</w:t>
      </w:r>
      <w:r>
        <w:rPr>
          <w:spacing w:val="8"/>
          <w:sz w:val="24"/>
          <w:szCs w:val="24"/>
        </w:rPr>
        <w:t xml:space="preserve"> </w:t>
      </w:r>
      <w:r>
        <w:rPr>
          <w:spacing w:val="5"/>
          <w:sz w:val="24"/>
          <w:szCs w:val="24"/>
        </w:rPr>
        <w:t>d</w:t>
      </w:r>
      <w:r>
        <w:rPr>
          <w:spacing w:val="-9"/>
          <w:sz w:val="24"/>
          <w:szCs w:val="24"/>
        </w:rPr>
        <w:t>i</w:t>
      </w:r>
      <w:r>
        <w:rPr>
          <w:spacing w:val="6"/>
          <w:sz w:val="24"/>
          <w:szCs w:val="24"/>
        </w:rPr>
        <w:t>r</w:t>
      </w:r>
      <w:r>
        <w:rPr>
          <w:spacing w:val="-1"/>
          <w:sz w:val="24"/>
          <w:szCs w:val="24"/>
        </w:rPr>
        <w:t>ec</w:t>
      </w:r>
      <w:r>
        <w:rPr>
          <w:spacing w:val="5"/>
          <w:sz w:val="24"/>
          <w:szCs w:val="24"/>
        </w:rPr>
        <w:t>t</w:t>
      </w:r>
      <w:r>
        <w:rPr>
          <w:spacing w:val="-4"/>
          <w:sz w:val="24"/>
          <w:szCs w:val="24"/>
        </w:rPr>
        <w:t>l</w:t>
      </w:r>
      <w:r>
        <w:rPr>
          <w:sz w:val="24"/>
          <w:szCs w:val="24"/>
        </w:rPr>
        <w:t>y</w:t>
      </w:r>
      <w:r>
        <w:rPr>
          <w:spacing w:val="8"/>
          <w:sz w:val="24"/>
          <w:szCs w:val="24"/>
        </w:rPr>
        <w:t xml:space="preserve"> </w:t>
      </w:r>
      <w:r>
        <w:rPr>
          <w:spacing w:val="-4"/>
          <w:sz w:val="24"/>
          <w:szCs w:val="24"/>
        </w:rPr>
        <w:t>i</w:t>
      </w:r>
      <w:r>
        <w:rPr>
          <w:sz w:val="24"/>
          <w:szCs w:val="24"/>
        </w:rPr>
        <w:t>n</w:t>
      </w:r>
      <w:r>
        <w:rPr>
          <w:spacing w:val="8"/>
          <w:sz w:val="24"/>
          <w:szCs w:val="24"/>
        </w:rPr>
        <w:t xml:space="preserve"> </w:t>
      </w:r>
      <w:r>
        <w:rPr>
          <w:spacing w:val="4"/>
          <w:sz w:val="24"/>
          <w:szCs w:val="24"/>
        </w:rPr>
        <w:t>a</w:t>
      </w:r>
      <w:r>
        <w:rPr>
          <w:spacing w:val="-9"/>
          <w:sz w:val="24"/>
          <w:szCs w:val="24"/>
        </w:rPr>
        <w:t>i</w:t>
      </w:r>
      <w:r>
        <w:rPr>
          <w:sz w:val="24"/>
          <w:szCs w:val="24"/>
        </w:rPr>
        <w:t>r</w:t>
      </w:r>
      <w:r>
        <w:rPr>
          <w:spacing w:val="15"/>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4"/>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z w:val="24"/>
          <w:szCs w:val="24"/>
        </w:rPr>
        <w:t>t</w:t>
      </w:r>
      <w:r>
        <w:rPr>
          <w:spacing w:val="9"/>
          <w:sz w:val="24"/>
          <w:szCs w:val="24"/>
        </w:rPr>
        <w:t xml:space="preserve"> </w:t>
      </w:r>
      <w:r>
        <w:rPr>
          <w:spacing w:val="5"/>
          <w:sz w:val="24"/>
          <w:szCs w:val="24"/>
        </w:rPr>
        <w:t>o</w:t>
      </w:r>
      <w:r>
        <w:rPr>
          <w:sz w:val="24"/>
          <w:szCs w:val="24"/>
        </w:rPr>
        <w:t xml:space="preserve">f </w:t>
      </w:r>
      <w:r>
        <w:rPr>
          <w:spacing w:val="2"/>
          <w:sz w:val="24"/>
          <w:szCs w:val="24"/>
        </w:rPr>
        <w:t>T</w:t>
      </w:r>
      <w:r>
        <w:rPr>
          <w:spacing w:val="5"/>
          <w:sz w:val="24"/>
          <w:szCs w:val="24"/>
        </w:rPr>
        <w:t>o</w:t>
      </w:r>
      <w:r>
        <w:rPr>
          <w:sz w:val="24"/>
          <w:szCs w:val="24"/>
        </w:rPr>
        <w:t>w</w:t>
      </w:r>
      <w:r>
        <w:rPr>
          <w:spacing w:val="-1"/>
          <w:sz w:val="24"/>
          <w:szCs w:val="24"/>
        </w:rPr>
        <w:t>e</w:t>
      </w:r>
      <w:r>
        <w:rPr>
          <w:spacing w:val="1"/>
          <w:sz w:val="24"/>
          <w:szCs w:val="24"/>
        </w:rPr>
        <w:t>r</w:t>
      </w:r>
      <w:r>
        <w:rPr>
          <w:sz w:val="24"/>
          <w:szCs w:val="24"/>
        </w:rPr>
        <w:t>s</w:t>
      </w:r>
      <w:r>
        <w:rPr>
          <w:spacing w:val="6"/>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4"/>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h</w:t>
      </w:r>
      <w:r>
        <w:rPr>
          <w:spacing w:val="4"/>
          <w:sz w:val="24"/>
          <w:szCs w:val="24"/>
        </w:rPr>
        <w:t>e</w:t>
      </w:r>
      <w:r>
        <w:rPr>
          <w:spacing w:val="-4"/>
          <w:sz w:val="24"/>
          <w:szCs w:val="24"/>
        </w:rPr>
        <w:t>l</w:t>
      </w:r>
      <w:r>
        <w:rPr>
          <w:sz w:val="24"/>
          <w:szCs w:val="24"/>
        </w:rPr>
        <w:t>p</w:t>
      </w:r>
      <w:r>
        <w:rPr>
          <w:spacing w:val="8"/>
          <w:sz w:val="24"/>
          <w:szCs w:val="24"/>
        </w:rPr>
        <w:t xml:space="preserve"> </w:t>
      </w:r>
      <w:r>
        <w:rPr>
          <w:spacing w:val="5"/>
          <w:sz w:val="24"/>
          <w:szCs w:val="24"/>
        </w:rPr>
        <w:t>o</w:t>
      </w:r>
      <w:r>
        <w:rPr>
          <w:sz w:val="24"/>
          <w:szCs w:val="24"/>
        </w:rPr>
        <w:t>f H</w:t>
      </w:r>
      <w:r>
        <w:rPr>
          <w:spacing w:val="-1"/>
          <w:sz w:val="24"/>
          <w:szCs w:val="24"/>
        </w:rPr>
        <w:t>a</w:t>
      </w:r>
      <w:r>
        <w:rPr>
          <w:spacing w:val="1"/>
          <w:sz w:val="24"/>
          <w:szCs w:val="24"/>
        </w:rPr>
        <w:t>r</w:t>
      </w:r>
      <w:r>
        <w:rPr>
          <w:sz w:val="24"/>
          <w:szCs w:val="24"/>
        </w:rPr>
        <w:t>dw</w:t>
      </w:r>
      <w:r>
        <w:rPr>
          <w:spacing w:val="-1"/>
          <w:sz w:val="24"/>
          <w:szCs w:val="24"/>
        </w:rPr>
        <w:t>a</w:t>
      </w:r>
      <w:r>
        <w:rPr>
          <w:spacing w:val="1"/>
          <w:sz w:val="24"/>
          <w:szCs w:val="24"/>
        </w:rPr>
        <w:t>r</w:t>
      </w:r>
      <w:r>
        <w:rPr>
          <w:sz w:val="24"/>
          <w:szCs w:val="24"/>
        </w:rPr>
        <w:t>e</w:t>
      </w:r>
      <w:r>
        <w:rPr>
          <w:spacing w:val="1"/>
          <w:sz w:val="24"/>
          <w:szCs w:val="24"/>
        </w:rPr>
        <w:t xml:space="preserve"> </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ac</w:t>
      </w:r>
      <w:r>
        <w:rPr>
          <w:spacing w:val="4"/>
          <w:sz w:val="24"/>
          <w:szCs w:val="24"/>
        </w:rPr>
        <w:t>c</w:t>
      </w:r>
      <w:r>
        <w:rPr>
          <w:spacing w:val="-1"/>
          <w:sz w:val="24"/>
          <w:szCs w:val="24"/>
        </w:rPr>
        <w:t>e</w:t>
      </w:r>
      <w:r>
        <w:rPr>
          <w:spacing w:val="2"/>
          <w:sz w:val="24"/>
          <w:szCs w:val="24"/>
        </w:rPr>
        <w:t>s</w:t>
      </w:r>
      <w:r>
        <w:rPr>
          <w:spacing w:val="-2"/>
          <w:sz w:val="24"/>
          <w:szCs w:val="24"/>
        </w:rPr>
        <w:t>s</w:t>
      </w:r>
      <w:r>
        <w:rPr>
          <w:spacing w:val="5"/>
          <w:sz w:val="24"/>
          <w:szCs w:val="24"/>
        </w:rPr>
        <w:t>o</w:t>
      </w:r>
      <w:r>
        <w:rPr>
          <w:spacing w:val="1"/>
          <w:sz w:val="24"/>
          <w:szCs w:val="24"/>
        </w:rPr>
        <w:t>r</w:t>
      </w:r>
      <w:r>
        <w:rPr>
          <w:spacing w:val="-9"/>
          <w:sz w:val="24"/>
          <w:szCs w:val="24"/>
        </w:rPr>
        <w:t>i</w:t>
      </w:r>
      <w:r>
        <w:rPr>
          <w:spacing w:val="4"/>
          <w:sz w:val="24"/>
          <w:szCs w:val="24"/>
        </w:rPr>
        <w:t>e</w:t>
      </w:r>
      <w:r>
        <w:rPr>
          <w:sz w:val="24"/>
          <w:szCs w:val="24"/>
        </w:rPr>
        <w:t xml:space="preserve">s </w:t>
      </w:r>
      <w:r>
        <w:rPr>
          <w:spacing w:val="4"/>
          <w:sz w:val="24"/>
          <w:szCs w:val="24"/>
        </w:rPr>
        <w:t>a</w:t>
      </w:r>
      <w:r>
        <w:rPr>
          <w:spacing w:val="-5"/>
          <w:sz w:val="24"/>
          <w:szCs w:val="24"/>
        </w:rPr>
        <w:t>n</w:t>
      </w:r>
      <w:r>
        <w:rPr>
          <w:sz w:val="24"/>
          <w:szCs w:val="24"/>
        </w:rPr>
        <w:t>d</w:t>
      </w:r>
      <w:r>
        <w:rPr>
          <w:spacing w:val="2"/>
          <w:sz w:val="24"/>
          <w:szCs w:val="24"/>
        </w:rPr>
        <w:t xml:space="preserve"> </w:t>
      </w:r>
      <w:r>
        <w:rPr>
          <w:spacing w:val="1"/>
          <w:sz w:val="24"/>
          <w:szCs w:val="24"/>
        </w:rPr>
        <w:t>I</w:t>
      </w:r>
      <w:r>
        <w:rPr>
          <w:sz w:val="24"/>
          <w:szCs w:val="24"/>
        </w:rPr>
        <w:t>n</w:t>
      </w:r>
      <w:r>
        <w:rPr>
          <w:spacing w:val="-2"/>
          <w:sz w:val="24"/>
          <w:szCs w:val="24"/>
        </w:rPr>
        <w:t>s</w:t>
      </w:r>
      <w:r>
        <w:rPr>
          <w:spacing w:val="5"/>
          <w:sz w:val="24"/>
          <w:szCs w:val="24"/>
        </w:rPr>
        <w:t>u</w:t>
      </w:r>
      <w:r>
        <w:rPr>
          <w:spacing w:val="-4"/>
          <w:sz w:val="24"/>
          <w:szCs w:val="24"/>
        </w:rPr>
        <w:t>l</w:t>
      </w:r>
      <w:r>
        <w:rPr>
          <w:spacing w:val="-1"/>
          <w:sz w:val="24"/>
          <w:szCs w:val="24"/>
        </w:rPr>
        <w:t>a</w:t>
      </w:r>
      <w:r>
        <w:rPr>
          <w:spacing w:val="10"/>
          <w:sz w:val="24"/>
          <w:szCs w:val="24"/>
        </w:rPr>
        <w:t>t</w:t>
      </w:r>
      <w:r>
        <w:rPr>
          <w:sz w:val="24"/>
          <w:szCs w:val="24"/>
        </w:rPr>
        <w:t>o</w:t>
      </w:r>
      <w:r>
        <w:rPr>
          <w:spacing w:val="1"/>
          <w:sz w:val="24"/>
          <w:szCs w:val="24"/>
        </w:rPr>
        <w:t>r</w:t>
      </w:r>
      <w:r>
        <w:rPr>
          <w:spacing w:val="-2"/>
          <w:sz w:val="24"/>
          <w:szCs w:val="24"/>
        </w:rPr>
        <w:t>s</w:t>
      </w:r>
      <w:r>
        <w:rPr>
          <w:sz w:val="24"/>
          <w:szCs w:val="24"/>
        </w:rPr>
        <w:t>.</w:t>
      </w:r>
      <w:r>
        <w:rPr>
          <w:spacing w:val="5"/>
          <w:sz w:val="24"/>
          <w:szCs w:val="24"/>
        </w:rPr>
        <w:t xml:space="preserve"> </w:t>
      </w:r>
      <w:r>
        <w:rPr>
          <w:spacing w:val="2"/>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3"/>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pacing w:val="-5"/>
          <w:sz w:val="24"/>
          <w:szCs w:val="24"/>
        </w:rPr>
        <w:t>b</w:t>
      </w:r>
      <w:r>
        <w:rPr>
          <w:sz w:val="24"/>
          <w:szCs w:val="24"/>
        </w:rPr>
        <w:t>e</w:t>
      </w:r>
      <w:r>
        <w:rPr>
          <w:spacing w:val="1"/>
          <w:sz w:val="24"/>
          <w:szCs w:val="24"/>
        </w:rPr>
        <w:t xml:space="preserve"> </w:t>
      </w:r>
      <w:r>
        <w:rPr>
          <w:spacing w:val="5"/>
          <w:sz w:val="24"/>
          <w:szCs w:val="24"/>
        </w:rPr>
        <w:t>t</w:t>
      </w:r>
      <w:r>
        <w:rPr>
          <w:spacing w:val="-5"/>
          <w:sz w:val="24"/>
          <w:szCs w:val="24"/>
        </w:rPr>
        <w:t>h</w:t>
      </w:r>
      <w:r>
        <w:rPr>
          <w:spacing w:val="-1"/>
          <w:sz w:val="24"/>
          <w:szCs w:val="24"/>
        </w:rPr>
        <w:t>e</w:t>
      </w:r>
      <w:r>
        <w:rPr>
          <w:spacing w:val="1"/>
          <w:sz w:val="24"/>
          <w:szCs w:val="24"/>
        </w:rPr>
        <w:t>r</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w:t>
      </w:r>
      <w:r>
        <w:rPr>
          <w:spacing w:val="-4"/>
          <w:sz w:val="24"/>
          <w:szCs w:val="24"/>
        </w:rPr>
        <w:t>l</w:t>
      </w:r>
      <w:r>
        <w:rPr>
          <w:sz w:val="24"/>
          <w:szCs w:val="24"/>
        </w:rPr>
        <w:t>e</w:t>
      </w:r>
      <w:r>
        <w:rPr>
          <w:spacing w:val="6"/>
          <w:sz w:val="24"/>
          <w:szCs w:val="24"/>
        </w:rPr>
        <w:t xml:space="preserve"> </w:t>
      </w:r>
      <w:r>
        <w:rPr>
          <w:spacing w:val="-8"/>
          <w:sz w:val="24"/>
          <w:szCs w:val="24"/>
        </w:rPr>
        <w:t>f</w:t>
      </w:r>
      <w:r>
        <w:rPr>
          <w:spacing w:val="5"/>
          <w:sz w:val="24"/>
          <w:szCs w:val="24"/>
        </w:rPr>
        <w:t>o</w:t>
      </w:r>
      <w:r>
        <w:rPr>
          <w:sz w:val="24"/>
          <w:szCs w:val="24"/>
        </w:rPr>
        <w:t>r</w:t>
      </w:r>
      <w:r>
        <w:rPr>
          <w:spacing w:val="3"/>
          <w:sz w:val="24"/>
          <w:szCs w:val="24"/>
        </w:rPr>
        <w:t xml:space="preserve"> </w:t>
      </w:r>
      <w:r>
        <w:rPr>
          <w:spacing w:val="-2"/>
          <w:sz w:val="24"/>
          <w:szCs w:val="24"/>
        </w:rPr>
        <w:t>s</w:t>
      </w:r>
      <w:r>
        <w:rPr>
          <w:spacing w:val="-1"/>
          <w:sz w:val="24"/>
          <w:szCs w:val="24"/>
        </w:rPr>
        <w:t>a</w:t>
      </w:r>
      <w:r>
        <w:rPr>
          <w:spacing w:val="10"/>
          <w:sz w:val="24"/>
          <w:szCs w:val="24"/>
        </w:rPr>
        <w:t>t</w:t>
      </w:r>
      <w:r>
        <w:rPr>
          <w:spacing w:val="-9"/>
          <w:sz w:val="24"/>
          <w:szCs w:val="24"/>
        </w:rPr>
        <w:t>i</w:t>
      </w:r>
      <w:r>
        <w:rPr>
          <w:spacing w:val="2"/>
          <w:sz w:val="24"/>
          <w:szCs w:val="24"/>
        </w:rPr>
        <w:t>s</w:t>
      </w:r>
      <w:r>
        <w:rPr>
          <w:spacing w:val="-3"/>
          <w:sz w:val="24"/>
          <w:szCs w:val="24"/>
        </w:rPr>
        <w:t>f</w:t>
      </w:r>
      <w:r>
        <w:rPr>
          <w:spacing w:val="-1"/>
          <w:sz w:val="24"/>
          <w:szCs w:val="24"/>
        </w:rPr>
        <w:t>ac</w:t>
      </w:r>
      <w:r>
        <w:rPr>
          <w:spacing w:val="5"/>
          <w:sz w:val="24"/>
          <w:szCs w:val="24"/>
        </w:rPr>
        <w:t>to</w:t>
      </w:r>
      <w:r>
        <w:rPr>
          <w:spacing w:val="-3"/>
          <w:sz w:val="24"/>
          <w:szCs w:val="24"/>
        </w:rPr>
        <w:t>r</w:t>
      </w:r>
      <w:r>
        <w:rPr>
          <w:sz w:val="24"/>
          <w:szCs w:val="24"/>
        </w:rPr>
        <w:t xml:space="preserve">y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4"/>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t</w:t>
      </w:r>
      <w:r>
        <w:rPr>
          <w:spacing w:val="-3"/>
          <w:sz w:val="24"/>
          <w:szCs w:val="24"/>
        </w:rPr>
        <w:t>r</w:t>
      </w:r>
      <w:r>
        <w:rPr>
          <w:spacing w:val="5"/>
          <w:sz w:val="24"/>
          <w:szCs w:val="24"/>
        </w:rPr>
        <w:t>o</w:t>
      </w:r>
      <w:r>
        <w:rPr>
          <w:sz w:val="24"/>
          <w:szCs w:val="24"/>
        </w:rPr>
        <w:t>p</w:t>
      </w:r>
      <w:r>
        <w:rPr>
          <w:spacing w:val="-9"/>
          <w:sz w:val="24"/>
          <w:szCs w:val="24"/>
        </w:rPr>
        <w:t>i</w:t>
      </w:r>
      <w:r>
        <w:rPr>
          <w:spacing w:val="-1"/>
          <w:sz w:val="24"/>
          <w:szCs w:val="24"/>
        </w:rPr>
        <w:t>c</w:t>
      </w:r>
      <w:r>
        <w:rPr>
          <w:spacing w:val="4"/>
          <w:sz w:val="24"/>
          <w:szCs w:val="24"/>
        </w:rPr>
        <w:t>a</w:t>
      </w:r>
      <w:r>
        <w:rPr>
          <w:sz w:val="24"/>
          <w:szCs w:val="24"/>
        </w:rPr>
        <w:t>l</w:t>
      </w:r>
      <w:r>
        <w:rPr>
          <w:spacing w:val="-2"/>
          <w:sz w:val="24"/>
          <w:szCs w:val="24"/>
        </w:rPr>
        <w:t xml:space="preserve"> </w:t>
      </w:r>
      <w:r>
        <w:rPr>
          <w:spacing w:val="4"/>
          <w:sz w:val="24"/>
          <w:szCs w:val="24"/>
        </w:rPr>
        <w:t>c</w:t>
      </w:r>
      <w:r>
        <w:rPr>
          <w:spacing w:val="-4"/>
          <w:sz w:val="24"/>
          <w:szCs w:val="24"/>
        </w:rPr>
        <w:t>l</w:t>
      </w:r>
      <w:r>
        <w:rPr>
          <w:sz w:val="24"/>
          <w:szCs w:val="24"/>
        </w:rPr>
        <w:t>i</w:t>
      </w:r>
      <w:r>
        <w:rPr>
          <w:spacing w:val="-4"/>
          <w:sz w:val="24"/>
          <w:szCs w:val="24"/>
        </w:rPr>
        <w:t>m</w:t>
      </w:r>
      <w:r>
        <w:rPr>
          <w:spacing w:val="-1"/>
          <w:sz w:val="24"/>
          <w:szCs w:val="24"/>
        </w:rPr>
        <w:t>a</w:t>
      </w:r>
      <w:r>
        <w:rPr>
          <w:spacing w:val="10"/>
          <w:sz w:val="24"/>
          <w:szCs w:val="24"/>
        </w:rPr>
        <w:t>t</w:t>
      </w:r>
      <w:r>
        <w:rPr>
          <w:spacing w:val="-9"/>
          <w:sz w:val="24"/>
          <w:szCs w:val="24"/>
        </w:rPr>
        <w:t>i</w:t>
      </w:r>
      <w:r>
        <w:rPr>
          <w:sz w:val="24"/>
          <w:szCs w:val="24"/>
        </w:rPr>
        <w:t>c</w:t>
      </w:r>
      <w:r>
        <w:rPr>
          <w:spacing w:val="1"/>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9"/>
          <w:sz w:val="24"/>
          <w:szCs w:val="24"/>
        </w:rPr>
        <w:t>o</w:t>
      </w:r>
      <w:r>
        <w:rPr>
          <w:spacing w:val="-5"/>
          <w:sz w:val="24"/>
          <w:szCs w:val="24"/>
        </w:rPr>
        <w:t>n</w:t>
      </w:r>
      <w:r>
        <w:rPr>
          <w:sz w:val="24"/>
          <w:szCs w:val="24"/>
        </w:rPr>
        <w:t>s</w:t>
      </w:r>
      <w:r>
        <w:rPr>
          <w:spacing w:val="5"/>
          <w:sz w:val="24"/>
          <w:szCs w:val="24"/>
        </w:rPr>
        <w:t xml:space="preserve"> </w:t>
      </w:r>
      <w:r>
        <w:rPr>
          <w:spacing w:val="-4"/>
          <w:sz w:val="24"/>
          <w:szCs w:val="24"/>
        </w:rPr>
        <w:t>li</w:t>
      </w:r>
      <w:r>
        <w:rPr>
          <w:spacing w:val="-2"/>
          <w:sz w:val="24"/>
          <w:szCs w:val="24"/>
        </w:rPr>
        <w:t>s</w:t>
      </w:r>
      <w:r>
        <w:rPr>
          <w:spacing w:val="10"/>
          <w:sz w:val="24"/>
          <w:szCs w:val="24"/>
        </w:rPr>
        <w:t>t</w:t>
      </w:r>
      <w:r>
        <w:rPr>
          <w:spacing w:val="-1"/>
          <w:sz w:val="24"/>
          <w:szCs w:val="24"/>
        </w:rPr>
        <w:t>e</w:t>
      </w:r>
      <w:r>
        <w:rPr>
          <w:sz w:val="24"/>
          <w:szCs w:val="24"/>
        </w:rPr>
        <w:t>d</w:t>
      </w:r>
      <w:r>
        <w:rPr>
          <w:spacing w:val="7"/>
          <w:sz w:val="24"/>
          <w:szCs w:val="24"/>
        </w:rPr>
        <w:t xml:space="preserve"> </w:t>
      </w:r>
      <w:r>
        <w:rPr>
          <w:spacing w:val="-4"/>
          <w:sz w:val="24"/>
          <w:szCs w:val="24"/>
        </w:rPr>
        <w:t>i</w:t>
      </w:r>
      <w:r>
        <w:rPr>
          <w:sz w:val="24"/>
          <w:szCs w:val="24"/>
        </w:rPr>
        <w:t>n</w:t>
      </w:r>
      <w:r>
        <w:rPr>
          <w:spacing w:val="-3"/>
          <w:sz w:val="24"/>
          <w:szCs w:val="24"/>
        </w:rPr>
        <w:t xml:space="preserve"> </w:t>
      </w:r>
      <w:r>
        <w:rPr>
          <w:spacing w:val="3"/>
          <w:sz w:val="24"/>
          <w:szCs w:val="24"/>
        </w:rPr>
        <w:t>C</w:t>
      </w:r>
      <w:r>
        <w:rPr>
          <w:spacing w:val="-9"/>
          <w:sz w:val="24"/>
          <w:szCs w:val="24"/>
        </w:rPr>
        <w:t>l</w:t>
      </w:r>
      <w:r>
        <w:rPr>
          <w:spacing w:val="-1"/>
          <w:sz w:val="24"/>
          <w:szCs w:val="24"/>
        </w:rPr>
        <w:t>a</w:t>
      </w:r>
      <w:r>
        <w:rPr>
          <w:spacing w:val="5"/>
          <w:sz w:val="24"/>
          <w:szCs w:val="24"/>
        </w:rPr>
        <w:t>u</w:t>
      </w:r>
      <w:r>
        <w:rPr>
          <w:spacing w:val="-2"/>
          <w:sz w:val="24"/>
          <w:szCs w:val="24"/>
        </w:rPr>
        <w:t>s</w:t>
      </w:r>
      <w:r>
        <w:rPr>
          <w:sz w:val="24"/>
          <w:szCs w:val="24"/>
        </w:rPr>
        <w:t>e</w:t>
      </w:r>
      <w:r>
        <w:rPr>
          <w:spacing w:val="1"/>
          <w:sz w:val="24"/>
          <w:szCs w:val="24"/>
        </w:rPr>
        <w:t xml:space="preserve"> </w:t>
      </w:r>
      <w:r>
        <w:rPr>
          <w:sz w:val="24"/>
          <w:szCs w:val="24"/>
        </w:rPr>
        <w:t>23</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S</w:t>
      </w:r>
      <w:r>
        <w:rPr>
          <w:spacing w:val="-1"/>
          <w:sz w:val="24"/>
          <w:szCs w:val="24"/>
        </w:rPr>
        <w:t>ec</w:t>
      </w:r>
      <w:r>
        <w:rPr>
          <w:spacing w:val="5"/>
          <w:sz w:val="24"/>
          <w:szCs w:val="24"/>
        </w:rPr>
        <w:t>t</w:t>
      </w:r>
      <w:r>
        <w:rPr>
          <w:spacing w:val="-9"/>
          <w:sz w:val="24"/>
          <w:szCs w:val="24"/>
        </w:rPr>
        <w:t>i</w:t>
      </w:r>
      <w:r>
        <w:rPr>
          <w:spacing w:val="5"/>
          <w:sz w:val="24"/>
          <w:szCs w:val="24"/>
        </w:rPr>
        <w:t>o</w:t>
      </w:r>
      <w:r>
        <w:rPr>
          <w:spacing w:val="6"/>
          <w:sz w:val="24"/>
          <w:szCs w:val="24"/>
        </w:rPr>
        <w:t>n</w:t>
      </w:r>
      <w:r>
        <w:rPr>
          <w:spacing w:val="2"/>
          <w:sz w:val="24"/>
          <w:szCs w:val="24"/>
        </w:rPr>
        <w:t>-III.</w:t>
      </w:r>
    </w:p>
    <w:p w:rsidR="008D75EE" w:rsidRDefault="008D75EE">
      <w:pPr>
        <w:spacing w:before="8" w:line="200" w:lineRule="exact"/>
        <w:ind w:right="954"/>
      </w:pPr>
    </w:p>
    <w:p w:rsidR="008D75EE" w:rsidRDefault="00B30AA0">
      <w:pPr>
        <w:ind w:left="100" w:right="954"/>
        <w:rPr>
          <w:sz w:val="24"/>
          <w:szCs w:val="24"/>
        </w:rPr>
      </w:pPr>
      <w:r>
        <w:rPr>
          <w:b/>
          <w:sz w:val="24"/>
          <w:szCs w:val="24"/>
        </w:rPr>
        <w:t>1</w:t>
      </w:r>
      <w:r>
        <w:rPr>
          <w:b/>
          <w:spacing w:val="2"/>
          <w:sz w:val="24"/>
          <w:szCs w:val="24"/>
        </w:rPr>
        <w:t>.</w:t>
      </w:r>
      <w:r>
        <w:rPr>
          <w:b/>
          <w:sz w:val="24"/>
          <w:szCs w:val="24"/>
        </w:rPr>
        <w:t>1</w:t>
      </w:r>
      <w:r>
        <w:rPr>
          <w:b/>
          <w:spacing w:val="2"/>
          <w:sz w:val="24"/>
          <w:szCs w:val="24"/>
        </w:rPr>
        <w:t>.</w:t>
      </w:r>
      <w:r>
        <w:rPr>
          <w:b/>
          <w:sz w:val="24"/>
          <w:szCs w:val="24"/>
        </w:rPr>
        <w:t xml:space="preserve">1  </w:t>
      </w:r>
      <w:r>
        <w:rPr>
          <w:b/>
          <w:spacing w:val="55"/>
          <w:sz w:val="24"/>
          <w:szCs w:val="24"/>
        </w:rPr>
        <w:t xml:space="preserve"> </w:t>
      </w:r>
      <w:r>
        <w:rPr>
          <w:b/>
          <w:sz w:val="24"/>
          <w:szCs w:val="24"/>
        </w:rPr>
        <w:t>G</w:t>
      </w:r>
      <w:r>
        <w:rPr>
          <w:b/>
          <w:spacing w:val="-1"/>
          <w:sz w:val="24"/>
          <w:szCs w:val="24"/>
        </w:rPr>
        <w:t>E</w:t>
      </w:r>
      <w:r>
        <w:rPr>
          <w:b/>
          <w:sz w:val="24"/>
          <w:szCs w:val="24"/>
        </w:rPr>
        <w:t>N</w:t>
      </w:r>
      <w:r>
        <w:rPr>
          <w:b/>
          <w:spacing w:val="-2"/>
          <w:sz w:val="24"/>
          <w:szCs w:val="24"/>
        </w:rPr>
        <w:t>E</w:t>
      </w:r>
      <w:r>
        <w:rPr>
          <w:b/>
          <w:sz w:val="24"/>
          <w:szCs w:val="24"/>
        </w:rPr>
        <w:t>R</w:t>
      </w:r>
      <w:r>
        <w:rPr>
          <w:b/>
          <w:spacing w:val="-1"/>
          <w:sz w:val="24"/>
          <w:szCs w:val="24"/>
        </w:rPr>
        <w:t>A</w:t>
      </w:r>
      <w:r>
        <w:rPr>
          <w:b/>
          <w:sz w:val="24"/>
          <w:szCs w:val="24"/>
        </w:rPr>
        <w:t xml:space="preserve">L </w:t>
      </w:r>
      <w:r>
        <w:rPr>
          <w:b/>
          <w:spacing w:val="-2"/>
          <w:sz w:val="24"/>
          <w:szCs w:val="24"/>
        </w:rPr>
        <w:t>T</w:t>
      </w:r>
      <w:r>
        <w:rPr>
          <w:b/>
          <w:spacing w:val="3"/>
          <w:sz w:val="24"/>
          <w:szCs w:val="24"/>
        </w:rPr>
        <w:t>E</w:t>
      </w:r>
      <w:r>
        <w:rPr>
          <w:b/>
          <w:sz w:val="24"/>
          <w:szCs w:val="24"/>
        </w:rPr>
        <w:t>CHN</w:t>
      </w:r>
      <w:r>
        <w:rPr>
          <w:b/>
          <w:spacing w:val="-3"/>
          <w:sz w:val="24"/>
          <w:szCs w:val="24"/>
        </w:rPr>
        <w:t>I</w:t>
      </w:r>
      <w:r>
        <w:rPr>
          <w:b/>
          <w:sz w:val="24"/>
          <w:szCs w:val="24"/>
        </w:rPr>
        <w:t>C</w:t>
      </w:r>
      <w:r>
        <w:rPr>
          <w:b/>
          <w:spacing w:val="4"/>
          <w:sz w:val="24"/>
          <w:szCs w:val="24"/>
        </w:rPr>
        <w:t>A</w:t>
      </w:r>
      <w:r>
        <w:rPr>
          <w:b/>
          <w:sz w:val="24"/>
          <w:szCs w:val="24"/>
        </w:rPr>
        <w:t>L R</w:t>
      </w:r>
      <w:r>
        <w:rPr>
          <w:b/>
          <w:spacing w:val="-2"/>
          <w:sz w:val="24"/>
          <w:szCs w:val="24"/>
        </w:rPr>
        <w:t>E</w:t>
      </w:r>
      <w:r>
        <w:rPr>
          <w:b/>
          <w:sz w:val="24"/>
          <w:szCs w:val="24"/>
        </w:rPr>
        <w:t>QU</w:t>
      </w:r>
      <w:r>
        <w:rPr>
          <w:b/>
          <w:spacing w:val="-2"/>
          <w:sz w:val="24"/>
          <w:szCs w:val="24"/>
        </w:rPr>
        <w:t>I</w:t>
      </w:r>
      <w:r>
        <w:rPr>
          <w:b/>
          <w:sz w:val="24"/>
          <w:szCs w:val="24"/>
        </w:rPr>
        <w:t>R</w:t>
      </w:r>
      <w:r>
        <w:rPr>
          <w:b/>
          <w:spacing w:val="-2"/>
          <w:sz w:val="24"/>
          <w:szCs w:val="24"/>
        </w:rPr>
        <w:t>E</w:t>
      </w:r>
      <w:r>
        <w:rPr>
          <w:b/>
          <w:spacing w:val="4"/>
          <w:sz w:val="24"/>
          <w:szCs w:val="24"/>
        </w:rPr>
        <w:t>M</w:t>
      </w:r>
      <w:r>
        <w:rPr>
          <w:b/>
          <w:spacing w:val="-2"/>
          <w:sz w:val="24"/>
          <w:szCs w:val="24"/>
        </w:rPr>
        <w:t>E</w:t>
      </w:r>
      <w:r>
        <w:rPr>
          <w:b/>
          <w:sz w:val="24"/>
          <w:szCs w:val="24"/>
        </w:rPr>
        <w:t>NT</w:t>
      </w:r>
    </w:p>
    <w:p w:rsidR="008D75EE" w:rsidRDefault="008D75EE">
      <w:pPr>
        <w:spacing w:before="18" w:line="220" w:lineRule="exact"/>
        <w:ind w:right="954"/>
        <w:rPr>
          <w:sz w:val="22"/>
          <w:szCs w:val="22"/>
        </w:rPr>
      </w:pPr>
    </w:p>
    <w:p w:rsidR="008D75EE" w:rsidRDefault="00B30AA0">
      <w:pPr>
        <w:spacing w:line="271" w:lineRule="auto"/>
        <w:ind w:left="912" w:right="954" w:hanging="811"/>
        <w:jc w:val="both"/>
        <w:rPr>
          <w:sz w:val="24"/>
          <w:szCs w:val="24"/>
        </w:rPr>
      </w:pPr>
      <w:r>
        <w:rPr>
          <w:sz w:val="24"/>
          <w:szCs w:val="24"/>
        </w:rPr>
        <w:t>1</w:t>
      </w:r>
      <w:r>
        <w:rPr>
          <w:spacing w:val="2"/>
          <w:sz w:val="24"/>
          <w:szCs w:val="24"/>
        </w:rPr>
        <w:t>.</w:t>
      </w:r>
      <w:r>
        <w:rPr>
          <w:sz w:val="24"/>
          <w:szCs w:val="24"/>
        </w:rPr>
        <w:t>1</w:t>
      </w:r>
      <w:r>
        <w:rPr>
          <w:spacing w:val="2"/>
          <w:sz w:val="24"/>
          <w:szCs w:val="24"/>
        </w:rPr>
        <w:t>.</w:t>
      </w:r>
      <w:r>
        <w:rPr>
          <w:spacing w:val="-5"/>
          <w:sz w:val="24"/>
          <w:szCs w:val="24"/>
        </w:rPr>
        <w:t>1</w:t>
      </w:r>
      <w:r>
        <w:rPr>
          <w:spacing w:val="2"/>
          <w:sz w:val="24"/>
          <w:szCs w:val="24"/>
        </w:rPr>
        <w:t>.</w:t>
      </w:r>
      <w:r>
        <w:rPr>
          <w:sz w:val="24"/>
          <w:szCs w:val="24"/>
        </w:rPr>
        <w:t>1</w:t>
      </w:r>
      <w:r>
        <w:rPr>
          <w:spacing w:val="26"/>
          <w:sz w:val="24"/>
          <w:szCs w:val="24"/>
        </w:rPr>
        <w:t xml:space="preserve"> </w:t>
      </w:r>
      <w:r>
        <w:rPr>
          <w:spacing w:val="2"/>
          <w:sz w:val="24"/>
          <w:szCs w:val="24"/>
        </w:rPr>
        <w:t>T</w:t>
      </w:r>
      <w:r>
        <w:rPr>
          <w:spacing w:val="-5"/>
          <w:sz w:val="24"/>
          <w:szCs w:val="24"/>
        </w:rPr>
        <w:t>h</w:t>
      </w:r>
      <w:r>
        <w:rPr>
          <w:sz w:val="24"/>
          <w:szCs w:val="24"/>
        </w:rPr>
        <w:t>e</w:t>
      </w:r>
      <w:r>
        <w:rPr>
          <w:spacing w:val="29"/>
          <w:sz w:val="24"/>
          <w:szCs w:val="24"/>
        </w:rPr>
        <w:t xml:space="preserve"> </w:t>
      </w:r>
      <w:r>
        <w:rPr>
          <w:spacing w:val="-5"/>
          <w:sz w:val="24"/>
          <w:szCs w:val="24"/>
        </w:rPr>
        <w:t>A</w:t>
      </w:r>
      <w:r>
        <w:rPr>
          <w:spacing w:val="-2"/>
          <w:sz w:val="24"/>
          <w:szCs w:val="24"/>
        </w:rPr>
        <w:t>C</w:t>
      </w:r>
      <w:r>
        <w:rPr>
          <w:spacing w:val="1"/>
          <w:sz w:val="24"/>
          <w:szCs w:val="24"/>
        </w:rPr>
        <w:t>SS</w:t>
      </w:r>
      <w:r>
        <w:rPr>
          <w:sz w:val="24"/>
          <w:szCs w:val="24"/>
        </w:rPr>
        <w:t>/RW</w:t>
      </w:r>
      <w:r>
        <w:rPr>
          <w:spacing w:val="2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53"/>
          <w:sz w:val="24"/>
          <w:szCs w:val="24"/>
        </w:rPr>
        <w:t>shall</w:t>
      </w:r>
      <w:r>
        <w:rPr>
          <w:sz w:val="24"/>
          <w:szCs w:val="24"/>
        </w:rPr>
        <w:t xml:space="preserve"> </w:t>
      </w:r>
      <w:r>
        <w:rPr>
          <w:spacing w:val="52"/>
          <w:sz w:val="24"/>
          <w:szCs w:val="24"/>
        </w:rPr>
        <w:t>be</w:t>
      </w:r>
      <w:r>
        <w:rPr>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w:t>
      </w:r>
      <w:r>
        <w:rPr>
          <w:spacing w:val="-4"/>
          <w:sz w:val="24"/>
          <w:szCs w:val="24"/>
        </w:rPr>
        <w:t>l</w:t>
      </w:r>
      <w:r>
        <w:rPr>
          <w:sz w:val="24"/>
          <w:szCs w:val="24"/>
        </w:rPr>
        <w:t xml:space="preserve">e   </w:t>
      </w:r>
      <w:r>
        <w:rPr>
          <w:spacing w:val="-8"/>
          <w:sz w:val="24"/>
          <w:szCs w:val="24"/>
        </w:rPr>
        <w:t>f</w:t>
      </w:r>
      <w:r>
        <w:rPr>
          <w:spacing w:val="5"/>
          <w:sz w:val="24"/>
          <w:szCs w:val="24"/>
        </w:rPr>
        <w:t>o</w:t>
      </w:r>
      <w:r>
        <w:rPr>
          <w:sz w:val="24"/>
          <w:szCs w:val="24"/>
        </w:rPr>
        <w:t xml:space="preserve">r </w:t>
      </w:r>
      <w:r>
        <w:rPr>
          <w:spacing w:val="58"/>
          <w:sz w:val="24"/>
          <w:szCs w:val="24"/>
        </w:rPr>
        <w:t>being</w:t>
      </w:r>
      <w:r>
        <w:rPr>
          <w:sz w:val="24"/>
          <w:szCs w:val="24"/>
        </w:rPr>
        <w:t xml:space="preserve">  </w:t>
      </w:r>
      <w:r>
        <w:rPr>
          <w:spacing w:val="1"/>
          <w:sz w:val="24"/>
          <w:szCs w:val="24"/>
        </w:rPr>
        <w:t xml:space="preserve"> </w:t>
      </w:r>
      <w:r>
        <w:rPr>
          <w:spacing w:val="-4"/>
          <w:sz w:val="24"/>
          <w:szCs w:val="24"/>
        </w:rPr>
        <w:t>i</w:t>
      </w:r>
      <w:r>
        <w:rPr>
          <w:sz w:val="24"/>
          <w:szCs w:val="24"/>
        </w:rPr>
        <w:t>n</w:t>
      </w:r>
      <w:r>
        <w:rPr>
          <w:spacing w:val="-2"/>
          <w:sz w:val="24"/>
          <w:szCs w:val="24"/>
        </w:rPr>
        <w:t>s</w:t>
      </w:r>
      <w:r>
        <w:rPr>
          <w:spacing w:val="5"/>
          <w:sz w:val="24"/>
          <w:szCs w:val="24"/>
        </w:rPr>
        <w:t>t</w:t>
      </w:r>
      <w:r>
        <w:rPr>
          <w:spacing w:val="4"/>
          <w:sz w:val="24"/>
          <w:szCs w:val="24"/>
        </w:rPr>
        <w:t>a</w:t>
      </w:r>
      <w:r>
        <w:rPr>
          <w:spacing w:val="-4"/>
          <w:sz w:val="24"/>
          <w:szCs w:val="24"/>
        </w:rPr>
        <w:t>ll</w:t>
      </w:r>
      <w:r>
        <w:rPr>
          <w:spacing w:val="-1"/>
          <w:sz w:val="24"/>
          <w:szCs w:val="24"/>
        </w:rPr>
        <w:t>e</w:t>
      </w:r>
      <w:r>
        <w:rPr>
          <w:sz w:val="24"/>
          <w:szCs w:val="24"/>
        </w:rPr>
        <w:t>d</w:t>
      </w:r>
      <w:r>
        <w:rPr>
          <w:spacing w:val="30"/>
          <w:sz w:val="24"/>
          <w:szCs w:val="24"/>
        </w:rPr>
        <w:t xml:space="preserve"> </w:t>
      </w:r>
      <w:r>
        <w:rPr>
          <w:spacing w:val="5"/>
          <w:sz w:val="24"/>
          <w:szCs w:val="24"/>
        </w:rPr>
        <w:t>d</w:t>
      </w:r>
      <w:r>
        <w:rPr>
          <w:spacing w:val="-9"/>
          <w:sz w:val="24"/>
          <w:szCs w:val="24"/>
        </w:rPr>
        <w:t>i</w:t>
      </w:r>
      <w:r>
        <w:rPr>
          <w:spacing w:val="1"/>
          <w:sz w:val="24"/>
          <w:szCs w:val="24"/>
        </w:rPr>
        <w:t>r</w:t>
      </w:r>
      <w:r>
        <w:rPr>
          <w:spacing w:val="-1"/>
          <w:sz w:val="24"/>
          <w:szCs w:val="24"/>
        </w:rPr>
        <w:t>ec</w:t>
      </w:r>
      <w:r>
        <w:rPr>
          <w:spacing w:val="10"/>
          <w:sz w:val="24"/>
          <w:szCs w:val="24"/>
        </w:rPr>
        <w:t>t</w:t>
      </w:r>
      <w:r>
        <w:rPr>
          <w:spacing w:val="-4"/>
          <w:sz w:val="24"/>
          <w:szCs w:val="24"/>
        </w:rPr>
        <w:t>l</w:t>
      </w:r>
      <w:r>
        <w:rPr>
          <w:sz w:val="24"/>
          <w:szCs w:val="24"/>
        </w:rPr>
        <w:t xml:space="preserve">y </w:t>
      </w:r>
      <w:r>
        <w:rPr>
          <w:spacing w:val="56"/>
          <w:sz w:val="24"/>
          <w:szCs w:val="24"/>
        </w:rPr>
        <w:t>in</w:t>
      </w:r>
      <w:r>
        <w:rPr>
          <w:sz w:val="24"/>
          <w:szCs w:val="24"/>
        </w:rPr>
        <w:t xml:space="preserve"> </w:t>
      </w:r>
      <w:r>
        <w:rPr>
          <w:spacing w:val="56"/>
          <w:sz w:val="24"/>
          <w:szCs w:val="24"/>
        </w:rPr>
        <w:t>air</w:t>
      </w:r>
      <w:r>
        <w:rPr>
          <w:spacing w:val="31"/>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pacing w:val="-1"/>
          <w:sz w:val="24"/>
          <w:szCs w:val="24"/>
        </w:rPr>
        <w:t>e</w:t>
      </w:r>
      <w:r>
        <w:rPr>
          <w:sz w:val="24"/>
          <w:szCs w:val="24"/>
        </w:rPr>
        <w:t>d</w:t>
      </w:r>
      <w:r>
        <w:rPr>
          <w:spacing w:val="20"/>
          <w:sz w:val="24"/>
          <w:szCs w:val="24"/>
        </w:rPr>
        <w:t xml:space="preserve"> </w:t>
      </w:r>
      <w:r>
        <w:rPr>
          <w:spacing w:val="5"/>
          <w:sz w:val="24"/>
          <w:szCs w:val="24"/>
        </w:rPr>
        <w:t>o</w:t>
      </w:r>
      <w:r>
        <w:rPr>
          <w:sz w:val="24"/>
          <w:szCs w:val="24"/>
        </w:rPr>
        <w:t xml:space="preserve">n </w:t>
      </w:r>
      <w:r>
        <w:rPr>
          <w:spacing w:val="-2"/>
          <w:sz w:val="24"/>
          <w:szCs w:val="24"/>
        </w:rPr>
        <w:t>s</w:t>
      </w:r>
      <w:r>
        <w:rPr>
          <w:sz w:val="24"/>
          <w:szCs w:val="24"/>
        </w:rPr>
        <w:t>u</w:t>
      </w:r>
      <w:r>
        <w:rPr>
          <w:spacing w:val="-2"/>
          <w:sz w:val="24"/>
          <w:szCs w:val="24"/>
        </w:rPr>
        <w:t>s</w:t>
      </w:r>
      <w:r>
        <w:rPr>
          <w:sz w:val="24"/>
          <w:szCs w:val="24"/>
        </w:rPr>
        <w:t>p</w:t>
      </w:r>
      <w:r>
        <w:rPr>
          <w:spacing w:val="4"/>
          <w:sz w:val="24"/>
          <w:szCs w:val="24"/>
        </w:rPr>
        <w:t>e</w:t>
      </w:r>
      <w:r>
        <w:rPr>
          <w:sz w:val="24"/>
          <w:szCs w:val="24"/>
        </w:rPr>
        <w:t>n</w:t>
      </w:r>
      <w:r>
        <w:rPr>
          <w:spacing w:val="2"/>
          <w:sz w:val="24"/>
          <w:szCs w:val="24"/>
        </w:rPr>
        <w:t>s</w:t>
      </w:r>
      <w:r>
        <w:rPr>
          <w:spacing w:val="-9"/>
          <w:sz w:val="24"/>
          <w:szCs w:val="24"/>
        </w:rPr>
        <w:t>i</w:t>
      </w:r>
      <w:r>
        <w:rPr>
          <w:spacing w:val="5"/>
          <w:sz w:val="24"/>
          <w:szCs w:val="24"/>
        </w:rPr>
        <w:t>o</w:t>
      </w:r>
      <w:r>
        <w:rPr>
          <w:sz w:val="24"/>
          <w:szCs w:val="24"/>
        </w:rPr>
        <w:t>n</w:t>
      </w:r>
      <w:r>
        <w:rPr>
          <w:spacing w:val="10"/>
          <w:sz w:val="24"/>
          <w:szCs w:val="24"/>
        </w:rPr>
        <w:t xml:space="preserve"> </w:t>
      </w:r>
      <w:r>
        <w:rPr>
          <w:spacing w:val="-4"/>
          <w:sz w:val="24"/>
          <w:szCs w:val="24"/>
        </w:rPr>
        <w:t>i</w:t>
      </w:r>
      <w:r>
        <w:rPr>
          <w:sz w:val="24"/>
          <w:szCs w:val="24"/>
        </w:rPr>
        <w:t>n</w:t>
      </w:r>
      <w:r>
        <w:rPr>
          <w:spacing w:val="2"/>
          <w:sz w:val="24"/>
          <w:szCs w:val="24"/>
        </w:rPr>
        <w:t>s</w:t>
      </w:r>
      <w:r>
        <w:rPr>
          <w:spacing w:val="5"/>
          <w:sz w:val="24"/>
          <w:szCs w:val="24"/>
        </w:rPr>
        <w:t>u</w:t>
      </w:r>
      <w:r>
        <w:rPr>
          <w:spacing w:val="-4"/>
          <w:sz w:val="24"/>
          <w:szCs w:val="24"/>
        </w:rPr>
        <w:t>l</w:t>
      </w:r>
      <w:r>
        <w:rPr>
          <w:spacing w:val="-1"/>
          <w:sz w:val="24"/>
          <w:szCs w:val="24"/>
        </w:rPr>
        <w:t>a</w:t>
      </w:r>
      <w:r>
        <w:rPr>
          <w:sz w:val="24"/>
          <w:szCs w:val="24"/>
        </w:rPr>
        <w:t>t</w:t>
      </w:r>
      <w:r>
        <w:rPr>
          <w:spacing w:val="5"/>
          <w:sz w:val="24"/>
          <w:szCs w:val="24"/>
        </w:rPr>
        <w:t>o</w:t>
      </w:r>
      <w:r>
        <w:rPr>
          <w:sz w:val="24"/>
          <w:szCs w:val="24"/>
        </w:rPr>
        <w:t>r</w:t>
      </w:r>
      <w:r>
        <w:rPr>
          <w:spacing w:val="11"/>
          <w:sz w:val="24"/>
          <w:szCs w:val="24"/>
        </w:rPr>
        <w:t xml:space="preserve"> </w:t>
      </w:r>
      <w:r>
        <w:rPr>
          <w:spacing w:val="-7"/>
          <w:sz w:val="24"/>
          <w:szCs w:val="24"/>
        </w:rPr>
        <w:t>s</w:t>
      </w:r>
      <w:r>
        <w:rPr>
          <w:spacing w:val="5"/>
          <w:sz w:val="24"/>
          <w:szCs w:val="24"/>
        </w:rPr>
        <w:t>t</w:t>
      </w:r>
      <w:r>
        <w:rPr>
          <w:spacing w:val="1"/>
          <w:sz w:val="24"/>
          <w:szCs w:val="24"/>
        </w:rPr>
        <w:t>r</w:t>
      </w:r>
      <w:r>
        <w:rPr>
          <w:spacing w:val="-4"/>
          <w:sz w:val="24"/>
          <w:szCs w:val="24"/>
        </w:rPr>
        <w:t>i</w:t>
      </w:r>
      <w:r>
        <w:rPr>
          <w:spacing w:val="-5"/>
          <w:sz w:val="24"/>
          <w:szCs w:val="24"/>
        </w:rPr>
        <w:t>n</w:t>
      </w:r>
      <w:r>
        <w:rPr>
          <w:sz w:val="24"/>
          <w:szCs w:val="24"/>
        </w:rPr>
        <w:t>gs</w:t>
      </w:r>
      <w:r>
        <w:rPr>
          <w:spacing w:val="8"/>
          <w:sz w:val="24"/>
          <w:szCs w:val="24"/>
        </w:rPr>
        <w:t xml:space="preserve"> </w:t>
      </w:r>
      <w:r>
        <w:rPr>
          <w:spacing w:val="5"/>
          <w:sz w:val="24"/>
          <w:szCs w:val="24"/>
        </w:rPr>
        <w:t>o</w:t>
      </w:r>
      <w:r>
        <w:rPr>
          <w:sz w:val="24"/>
          <w:szCs w:val="24"/>
        </w:rPr>
        <w:t>r</w:t>
      </w:r>
      <w:r>
        <w:rPr>
          <w:spacing w:val="11"/>
          <w:sz w:val="24"/>
          <w:szCs w:val="24"/>
        </w:rPr>
        <w:t xml:space="preserve"> </w:t>
      </w:r>
      <w:r>
        <w:rPr>
          <w:spacing w:val="-1"/>
          <w:sz w:val="24"/>
          <w:szCs w:val="24"/>
        </w:rPr>
        <w:t>a</w:t>
      </w:r>
      <w:r>
        <w:rPr>
          <w:spacing w:val="-5"/>
          <w:sz w:val="24"/>
          <w:szCs w:val="24"/>
        </w:rPr>
        <w:t>n</w:t>
      </w:r>
      <w:r>
        <w:rPr>
          <w:spacing w:val="4"/>
          <w:sz w:val="24"/>
          <w:szCs w:val="24"/>
        </w:rPr>
        <w:t>c</w:t>
      </w:r>
      <w:r>
        <w:rPr>
          <w:spacing w:val="-5"/>
          <w:sz w:val="24"/>
          <w:szCs w:val="24"/>
        </w:rPr>
        <w:t>h</w:t>
      </w:r>
      <w:r>
        <w:rPr>
          <w:spacing w:val="5"/>
          <w:sz w:val="24"/>
          <w:szCs w:val="24"/>
        </w:rPr>
        <w:t>o</w:t>
      </w:r>
      <w:r>
        <w:rPr>
          <w:spacing w:val="1"/>
          <w:sz w:val="24"/>
          <w:szCs w:val="24"/>
        </w:rPr>
        <w:t>r</w:t>
      </w:r>
      <w:r>
        <w:rPr>
          <w:spacing w:val="-1"/>
          <w:sz w:val="24"/>
          <w:szCs w:val="24"/>
        </w:rPr>
        <w:t>e</w:t>
      </w:r>
      <w:r>
        <w:rPr>
          <w:sz w:val="24"/>
          <w:szCs w:val="24"/>
        </w:rPr>
        <w:t>d</w:t>
      </w:r>
      <w:r>
        <w:rPr>
          <w:spacing w:val="5"/>
          <w:sz w:val="24"/>
          <w:szCs w:val="24"/>
        </w:rPr>
        <w:t xml:space="preserve"> t</w:t>
      </w:r>
      <w:r>
        <w:rPr>
          <w:spacing w:val="-5"/>
          <w:sz w:val="24"/>
          <w:szCs w:val="24"/>
        </w:rPr>
        <w:t>h</w:t>
      </w:r>
      <w:r>
        <w:rPr>
          <w:spacing w:val="1"/>
          <w:sz w:val="24"/>
          <w:szCs w:val="24"/>
        </w:rPr>
        <w:t>r</w:t>
      </w:r>
      <w:r>
        <w:rPr>
          <w:spacing w:val="5"/>
          <w:sz w:val="24"/>
          <w:szCs w:val="24"/>
        </w:rPr>
        <w:t>o</w:t>
      </w:r>
      <w:r>
        <w:rPr>
          <w:sz w:val="24"/>
          <w:szCs w:val="24"/>
        </w:rPr>
        <w:t>ugh ten</w:t>
      </w:r>
      <w:r>
        <w:rPr>
          <w:spacing w:val="2"/>
          <w:sz w:val="24"/>
          <w:szCs w:val="24"/>
        </w:rPr>
        <w:t>s</w:t>
      </w:r>
      <w:r>
        <w:rPr>
          <w:spacing w:val="-9"/>
          <w:sz w:val="24"/>
          <w:szCs w:val="24"/>
        </w:rPr>
        <w:t>i</w:t>
      </w:r>
      <w:r>
        <w:rPr>
          <w:spacing w:val="9"/>
          <w:sz w:val="24"/>
          <w:szCs w:val="24"/>
        </w:rPr>
        <w:t>o</w:t>
      </w:r>
      <w:r>
        <w:rPr>
          <w:sz w:val="24"/>
          <w:szCs w:val="24"/>
        </w:rPr>
        <w:t>n</w:t>
      </w:r>
      <w:r>
        <w:rPr>
          <w:spacing w:val="10"/>
          <w:sz w:val="24"/>
          <w:szCs w:val="24"/>
        </w:rPr>
        <w:t xml:space="preserve"> </w:t>
      </w:r>
      <w:r>
        <w:rPr>
          <w:spacing w:val="-4"/>
          <w:sz w:val="24"/>
          <w:szCs w:val="24"/>
        </w:rPr>
        <w:t>i</w:t>
      </w:r>
      <w:r>
        <w:rPr>
          <w:sz w:val="24"/>
          <w:szCs w:val="24"/>
        </w:rPr>
        <w:t>n</w:t>
      </w:r>
      <w:r>
        <w:rPr>
          <w:spacing w:val="-2"/>
          <w:sz w:val="24"/>
          <w:szCs w:val="24"/>
        </w:rPr>
        <w:t>s</w:t>
      </w:r>
      <w:r>
        <w:rPr>
          <w:spacing w:val="5"/>
          <w:sz w:val="24"/>
          <w:szCs w:val="24"/>
        </w:rPr>
        <w:t>u</w:t>
      </w:r>
      <w:r>
        <w:rPr>
          <w:spacing w:val="-4"/>
          <w:sz w:val="24"/>
          <w:szCs w:val="24"/>
        </w:rPr>
        <w:t>l</w:t>
      </w:r>
      <w:r>
        <w:rPr>
          <w:spacing w:val="-1"/>
          <w:sz w:val="24"/>
          <w:szCs w:val="24"/>
        </w:rPr>
        <w:t>a</w:t>
      </w:r>
      <w:r>
        <w:rPr>
          <w:spacing w:val="5"/>
          <w:sz w:val="24"/>
          <w:szCs w:val="24"/>
        </w:rPr>
        <w:t>t</w:t>
      </w:r>
      <w:r>
        <w:rPr>
          <w:sz w:val="24"/>
          <w:szCs w:val="24"/>
        </w:rPr>
        <w:t>or</w:t>
      </w:r>
      <w:r>
        <w:rPr>
          <w:spacing w:val="11"/>
          <w:sz w:val="24"/>
          <w:szCs w:val="24"/>
        </w:rPr>
        <w:t xml:space="preserve"> </w:t>
      </w:r>
      <w:r>
        <w:rPr>
          <w:spacing w:val="-7"/>
          <w:sz w:val="24"/>
          <w:szCs w:val="24"/>
        </w:rPr>
        <w:t>s</w:t>
      </w:r>
      <w:r>
        <w:rPr>
          <w:spacing w:val="5"/>
          <w:sz w:val="24"/>
          <w:szCs w:val="24"/>
        </w:rPr>
        <w:t>t</w:t>
      </w:r>
      <w:r>
        <w:rPr>
          <w:spacing w:val="1"/>
          <w:sz w:val="24"/>
          <w:szCs w:val="24"/>
        </w:rPr>
        <w:t>r</w:t>
      </w:r>
      <w:r>
        <w:rPr>
          <w:spacing w:val="-4"/>
          <w:sz w:val="24"/>
          <w:szCs w:val="24"/>
        </w:rPr>
        <w:t>i</w:t>
      </w:r>
      <w:r>
        <w:rPr>
          <w:spacing w:val="-5"/>
          <w:sz w:val="24"/>
          <w:szCs w:val="24"/>
        </w:rPr>
        <w:t>n</w:t>
      </w:r>
      <w:r>
        <w:rPr>
          <w:sz w:val="24"/>
          <w:szCs w:val="24"/>
        </w:rPr>
        <w:t>gs</w:t>
      </w:r>
      <w:r>
        <w:rPr>
          <w:spacing w:val="8"/>
          <w:sz w:val="24"/>
          <w:szCs w:val="24"/>
        </w:rPr>
        <w:t xml:space="preserve"> </w:t>
      </w:r>
      <w:r>
        <w:rPr>
          <w:spacing w:val="-1"/>
          <w:sz w:val="24"/>
          <w:szCs w:val="24"/>
        </w:rPr>
        <w:t>a</w:t>
      </w:r>
      <w:r>
        <w:rPr>
          <w:sz w:val="24"/>
          <w:szCs w:val="24"/>
        </w:rPr>
        <w:t>t</w:t>
      </w:r>
      <w:r>
        <w:rPr>
          <w:spacing w:val="15"/>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z w:val="24"/>
          <w:szCs w:val="24"/>
        </w:rPr>
        <w:t>p</w:t>
      </w:r>
      <w:r>
        <w:rPr>
          <w:spacing w:val="5"/>
          <w:sz w:val="24"/>
          <w:szCs w:val="24"/>
        </w:rPr>
        <w:t>o</w:t>
      </w:r>
      <w:r>
        <w:rPr>
          <w:sz w:val="24"/>
          <w:szCs w:val="24"/>
        </w:rPr>
        <w:t>w</w:t>
      </w:r>
      <w:r>
        <w:rPr>
          <w:spacing w:val="-1"/>
          <w:sz w:val="24"/>
          <w:szCs w:val="24"/>
        </w:rPr>
        <w:t>e</w:t>
      </w:r>
      <w:r>
        <w:rPr>
          <w:sz w:val="24"/>
          <w:szCs w:val="24"/>
        </w:rPr>
        <w:t xml:space="preserve">r </w:t>
      </w:r>
      <w:r>
        <w:rPr>
          <w:spacing w:val="18"/>
          <w:sz w:val="24"/>
          <w:szCs w:val="24"/>
        </w:rPr>
        <w:t>cross</w:t>
      </w:r>
      <w:r>
        <w:rPr>
          <w:spacing w:val="8"/>
          <w:sz w:val="24"/>
          <w:szCs w:val="24"/>
        </w:rPr>
        <w:t xml:space="preserve"> </w:t>
      </w:r>
      <w:r>
        <w:rPr>
          <w:spacing w:val="-1"/>
          <w:sz w:val="24"/>
          <w:szCs w:val="24"/>
        </w:rPr>
        <w:t>a</w:t>
      </w:r>
      <w:r>
        <w:rPr>
          <w:spacing w:val="1"/>
          <w:sz w:val="24"/>
          <w:szCs w:val="24"/>
        </w:rPr>
        <w:t>r</w:t>
      </w:r>
      <w:r>
        <w:rPr>
          <w:spacing w:val="-4"/>
          <w:sz w:val="24"/>
          <w:szCs w:val="24"/>
        </w:rPr>
        <w:t>m</w:t>
      </w:r>
      <w:r>
        <w:rPr>
          <w:sz w:val="24"/>
          <w:szCs w:val="24"/>
        </w:rPr>
        <w:t xml:space="preserve">s </w:t>
      </w:r>
      <w:r>
        <w:rPr>
          <w:spacing w:val="5"/>
          <w:sz w:val="24"/>
          <w:szCs w:val="24"/>
        </w:rPr>
        <w:t>o</w:t>
      </w:r>
      <w:r>
        <w:rPr>
          <w:sz w:val="24"/>
          <w:szCs w:val="24"/>
        </w:rPr>
        <w:t>f</w:t>
      </w:r>
      <w:r>
        <w:rPr>
          <w:spacing w:val="56"/>
          <w:sz w:val="24"/>
          <w:szCs w:val="24"/>
        </w:rPr>
        <w:t xml:space="preserve"> </w:t>
      </w:r>
      <w:r>
        <w:rPr>
          <w:spacing w:val="2"/>
          <w:sz w:val="24"/>
          <w:szCs w:val="24"/>
        </w:rPr>
        <w:t>s</w:t>
      </w:r>
      <w:r>
        <w:rPr>
          <w:spacing w:val="-4"/>
          <w:sz w:val="24"/>
          <w:szCs w:val="24"/>
        </w:rPr>
        <w:t>i</w:t>
      </w:r>
      <w:r>
        <w:rPr>
          <w:spacing w:val="-5"/>
          <w:sz w:val="24"/>
          <w:szCs w:val="24"/>
        </w:rPr>
        <w:t>n</w:t>
      </w:r>
      <w:r>
        <w:rPr>
          <w:spacing w:val="5"/>
          <w:sz w:val="24"/>
          <w:szCs w:val="24"/>
        </w:rPr>
        <w:t>g</w:t>
      </w:r>
      <w:r>
        <w:rPr>
          <w:spacing w:val="-4"/>
          <w:sz w:val="24"/>
          <w:szCs w:val="24"/>
        </w:rPr>
        <w:t>l</w:t>
      </w:r>
      <w:r>
        <w:rPr>
          <w:sz w:val="24"/>
          <w:szCs w:val="24"/>
        </w:rPr>
        <w:t xml:space="preserve">e </w:t>
      </w:r>
      <w:r>
        <w:rPr>
          <w:spacing w:val="3"/>
          <w:sz w:val="24"/>
          <w:szCs w:val="24"/>
        </w:rPr>
        <w:t>circuit</w:t>
      </w:r>
      <w:r>
        <w:rPr>
          <w:sz w:val="24"/>
          <w:szCs w:val="24"/>
        </w:rPr>
        <w:t>,</w:t>
      </w:r>
      <w:r>
        <w:rPr>
          <w:spacing w:val="2"/>
          <w:sz w:val="24"/>
          <w:szCs w:val="24"/>
        </w:rPr>
        <w:t xml:space="preserve"> </w:t>
      </w:r>
      <w:r>
        <w:rPr>
          <w:sz w:val="24"/>
          <w:szCs w:val="24"/>
        </w:rPr>
        <w:t>d</w:t>
      </w:r>
      <w:r>
        <w:rPr>
          <w:spacing w:val="5"/>
          <w:sz w:val="24"/>
          <w:szCs w:val="24"/>
        </w:rPr>
        <w:t>o</w:t>
      </w:r>
      <w:r>
        <w:rPr>
          <w:sz w:val="24"/>
          <w:szCs w:val="24"/>
        </w:rPr>
        <w:t>ub</w:t>
      </w:r>
      <w:r>
        <w:rPr>
          <w:spacing w:val="-4"/>
          <w:sz w:val="24"/>
          <w:szCs w:val="24"/>
        </w:rPr>
        <w:t>l</w:t>
      </w:r>
      <w:r>
        <w:rPr>
          <w:sz w:val="24"/>
          <w:szCs w:val="24"/>
        </w:rPr>
        <w:t>e</w:t>
      </w:r>
      <w:r>
        <w:rPr>
          <w:spacing w:val="1"/>
          <w:sz w:val="24"/>
          <w:szCs w:val="24"/>
        </w:rPr>
        <w:t xml:space="preserve"> </w:t>
      </w:r>
      <w:r>
        <w:rPr>
          <w:spacing w:val="4"/>
          <w:sz w:val="24"/>
          <w:szCs w:val="24"/>
        </w:rPr>
        <w:t>c</w:t>
      </w:r>
      <w:r>
        <w:rPr>
          <w:spacing w:val="-4"/>
          <w:sz w:val="24"/>
          <w:szCs w:val="24"/>
        </w:rPr>
        <w:t>i</w:t>
      </w:r>
      <w:r>
        <w:rPr>
          <w:spacing w:val="1"/>
          <w:sz w:val="24"/>
          <w:szCs w:val="24"/>
        </w:rPr>
        <w:t>r</w:t>
      </w:r>
      <w:r>
        <w:rPr>
          <w:spacing w:val="-1"/>
          <w:sz w:val="24"/>
          <w:szCs w:val="24"/>
        </w:rPr>
        <w:t>c</w:t>
      </w:r>
      <w:r>
        <w:rPr>
          <w:spacing w:val="5"/>
          <w:sz w:val="24"/>
          <w:szCs w:val="24"/>
        </w:rPr>
        <w:t>u</w:t>
      </w:r>
      <w:r>
        <w:rPr>
          <w:spacing w:val="-9"/>
          <w:sz w:val="24"/>
          <w:szCs w:val="24"/>
        </w:rPr>
        <w:t>i</w:t>
      </w:r>
      <w:r>
        <w:rPr>
          <w:sz w:val="24"/>
          <w:szCs w:val="24"/>
        </w:rPr>
        <w:t>t</w:t>
      </w:r>
      <w:r>
        <w:rPr>
          <w:spacing w:val="7"/>
          <w:sz w:val="24"/>
          <w:szCs w:val="24"/>
        </w:rPr>
        <w:t xml:space="preserve"> and multi circuit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z w:val="24"/>
          <w:szCs w:val="24"/>
        </w:rPr>
        <w:t>m</w:t>
      </w:r>
      <w:r>
        <w:rPr>
          <w:spacing w:val="-4"/>
          <w:sz w:val="24"/>
          <w:szCs w:val="24"/>
        </w:rPr>
        <w:t>i</w:t>
      </w:r>
      <w:r>
        <w:rPr>
          <w:spacing w:val="2"/>
          <w:sz w:val="24"/>
          <w:szCs w:val="24"/>
        </w:rPr>
        <w:t>ss</w:t>
      </w:r>
      <w:r>
        <w:rPr>
          <w:spacing w:val="-9"/>
          <w:sz w:val="24"/>
          <w:szCs w:val="24"/>
        </w:rPr>
        <w:t>i</w:t>
      </w:r>
      <w:r>
        <w:rPr>
          <w:spacing w:val="5"/>
          <w:sz w:val="24"/>
          <w:szCs w:val="24"/>
        </w:rPr>
        <w:t>o</w:t>
      </w:r>
      <w:r>
        <w:rPr>
          <w:sz w:val="24"/>
          <w:szCs w:val="24"/>
        </w:rPr>
        <w:t>n</w:t>
      </w:r>
      <w:r>
        <w:rPr>
          <w:spacing w:val="2"/>
          <w:sz w:val="24"/>
          <w:szCs w:val="24"/>
        </w:rPr>
        <w:t xml:space="preserve"> </w:t>
      </w:r>
      <w:r>
        <w:rPr>
          <w:sz w:val="24"/>
          <w:szCs w:val="24"/>
        </w:rPr>
        <w:t>l</w:t>
      </w:r>
      <w:r>
        <w:rPr>
          <w:spacing w:val="1"/>
          <w:sz w:val="24"/>
          <w:szCs w:val="24"/>
        </w:rPr>
        <w:t>i</w:t>
      </w:r>
      <w:r>
        <w:rPr>
          <w:spacing w:val="-5"/>
          <w:sz w:val="24"/>
          <w:szCs w:val="24"/>
        </w:rPr>
        <w:t>n</w:t>
      </w:r>
      <w:r>
        <w:rPr>
          <w:sz w:val="24"/>
          <w:szCs w:val="24"/>
        </w:rPr>
        <w:t>e</w:t>
      </w:r>
      <w:r>
        <w:rPr>
          <w:spacing w:val="1"/>
          <w:sz w:val="24"/>
          <w:szCs w:val="24"/>
        </w:rPr>
        <w:t xml:space="preserve"> </w:t>
      </w:r>
      <w:r>
        <w:rPr>
          <w:spacing w:val="5"/>
          <w:sz w:val="24"/>
          <w:szCs w:val="24"/>
        </w:rPr>
        <w:t>to</w:t>
      </w:r>
      <w:r>
        <w:rPr>
          <w:sz w:val="24"/>
          <w:szCs w:val="24"/>
        </w:rPr>
        <w:t>w</w:t>
      </w:r>
      <w:r>
        <w:rPr>
          <w:spacing w:val="-1"/>
          <w:sz w:val="24"/>
          <w:szCs w:val="24"/>
        </w:rPr>
        <w:t>e</w:t>
      </w:r>
      <w:r>
        <w:rPr>
          <w:spacing w:val="1"/>
          <w:sz w:val="24"/>
          <w:szCs w:val="24"/>
        </w:rPr>
        <w:t>r</w:t>
      </w:r>
      <w:r>
        <w:rPr>
          <w:spacing w:val="-7"/>
          <w:sz w:val="24"/>
          <w:szCs w:val="24"/>
        </w:rPr>
        <w:t>s</w:t>
      </w:r>
      <w:r>
        <w:rPr>
          <w:sz w:val="24"/>
          <w:szCs w:val="24"/>
        </w:rPr>
        <w:t>.</w:t>
      </w:r>
    </w:p>
    <w:p w:rsidR="008D75EE" w:rsidRDefault="008D75EE">
      <w:pPr>
        <w:spacing w:before="3" w:line="200" w:lineRule="exact"/>
        <w:ind w:right="954"/>
      </w:pPr>
    </w:p>
    <w:p w:rsidR="008D75EE" w:rsidRDefault="00B30AA0">
      <w:pPr>
        <w:tabs>
          <w:tab w:val="left" w:pos="10065"/>
        </w:tabs>
        <w:spacing w:line="271" w:lineRule="auto"/>
        <w:ind w:left="667" w:right="954" w:hanging="566"/>
        <w:jc w:val="both"/>
        <w:rPr>
          <w:sz w:val="24"/>
          <w:szCs w:val="24"/>
        </w:rPr>
      </w:pPr>
      <w:r>
        <w:rPr>
          <w:sz w:val="24"/>
          <w:szCs w:val="24"/>
        </w:rPr>
        <w:t>1</w:t>
      </w:r>
      <w:r>
        <w:rPr>
          <w:spacing w:val="2"/>
          <w:sz w:val="24"/>
          <w:szCs w:val="24"/>
        </w:rPr>
        <w:t>.</w:t>
      </w:r>
      <w:r>
        <w:rPr>
          <w:sz w:val="24"/>
          <w:szCs w:val="24"/>
        </w:rPr>
        <w:t>1</w:t>
      </w:r>
      <w:r>
        <w:rPr>
          <w:spacing w:val="2"/>
          <w:sz w:val="24"/>
          <w:szCs w:val="24"/>
        </w:rPr>
        <w:t>.</w:t>
      </w:r>
      <w:r>
        <w:rPr>
          <w:spacing w:val="-5"/>
          <w:sz w:val="24"/>
          <w:szCs w:val="24"/>
        </w:rPr>
        <w:t>1</w:t>
      </w:r>
      <w:r>
        <w:rPr>
          <w:spacing w:val="2"/>
          <w:sz w:val="24"/>
          <w:szCs w:val="24"/>
        </w:rPr>
        <w:t>.</w:t>
      </w:r>
      <w:r>
        <w:rPr>
          <w:sz w:val="24"/>
          <w:szCs w:val="24"/>
        </w:rPr>
        <w:t>2</w:t>
      </w:r>
      <w:r>
        <w:rPr>
          <w:spacing w:val="-2"/>
          <w:sz w:val="24"/>
          <w:szCs w:val="24"/>
        </w:rPr>
        <w:t xml:space="preserve"> </w:t>
      </w:r>
      <w:r>
        <w:rPr>
          <w:spacing w:val="2"/>
          <w:sz w:val="24"/>
          <w:szCs w:val="24"/>
        </w:rPr>
        <w:t>T</w:t>
      </w:r>
      <w:r>
        <w:rPr>
          <w:spacing w:val="-5"/>
          <w:sz w:val="24"/>
          <w:szCs w:val="24"/>
        </w:rPr>
        <w:t>h</w:t>
      </w:r>
      <w:r>
        <w:rPr>
          <w:sz w:val="24"/>
          <w:szCs w:val="24"/>
        </w:rPr>
        <w:t>e</w:t>
      </w:r>
      <w:r>
        <w:rPr>
          <w:spacing w:val="4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7"/>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41"/>
          <w:sz w:val="24"/>
          <w:szCs w:val="24"/>
        </w:rPr>
        <w:t xml:space="preserve"> </w:t>
      </w:r>
      <w:r>
        <w:rPr>
          <w:spacing w:val="5"/>
          <w:sz w:val="24"/>
          <w:szCs w:val="24"/>
        </w:rPr>
        <w:t>t</w:t>
      </w:r>
      <w:r>
        <w:rPr>
          <w:spacing w:val="-5"/>
          <w:sz w:val="24"/>
          <w:szCs w:val="24"/>
        </w:rPr>
        <w:t>h</w:t>
      </w:r>
      <w:r>
        <w:rPr>
          <w:spacing w:val="-1"/>
          <w:sz w:val="24"/>
          <w:szCs w:val="24"/>
        </w:rPr>
        <w:t>e</w:t>
      </w:r>
      <w:r>
        <w:rPr>
          <w:spacing w:val="1"/>
          <w:sz w:val="24"/>
          <w:szCs w:val="24"/>
        </w:rPr>
        <w:t>r</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49"/>
          <w:sz w:val="24"/>
          <w:szCs w:val="24"/>
        </w:rPr>
        <w:t xml:space="preserve"> </w:t>
      </w:r>
      <w:r>
        <w:rPr>
          <w:spacing w:val="-5"/>
          <w:sz w:val="24"/>
          <w:szCs w:val="24"/>
        </w:rPr>
        <w:t>b</w:t>
      </w:r>
      <w:r>
        <w:rPr>
          <w:sz w:val="24"/>
          <w:szCs w:val="24"/>
        </w:rPr>
        <w:t>e</w:t>
      </w:r>
      <w:r>
        <w:rPr>
          <w:spacing w:val="49"/>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w:t>
      </w:r>
      <w:r>
        <w:rPr>
          <w:spacing w:val="-4"/>
          <w:sz w:val="24"/>
          <w:szCs w:val="24"/>
        </w:rPr>
        <w:t>l</w:t>
      </w:r>
      <w:r>
        <w:rPr>
          <w:sz w:val="24"/>
          <w:szCs w:val="24"/>
        </w:rPr>
        <w:t>e</w:t>
      </w:r>
      <w:r>
        <w:rPr>
          <w:spacing w:val="54"/>
          <w:sz w:val="24"/>
          <w:szCs w:val="24"/>
        </w:rPr>
        <w:t xml:space="preserve"> </w:t>
      </w:r>
      <w:r>
        <w:rPr>
          <w:spacing w:val="-8"/>
          <w:sz w:val="24"/>
          <w:szCs w:val="24"/>
        </w:rPr>
        <w:t>f</w:t>
      </w:r>
      <w:r>
        <w:rPr>
          <w:spacing w:val="5"/>
          <w:sz w:val="24"/>
          <w:szCs w:val="24"/>
        </w:rPr>
        <w:t>o</w:t>
      </w:r>
      <w:r>
        <w:rPr>
          <w:sz w:val="24"/>
          <w:szCs w:val="24"/>
        </w:rPr>
        <w:t>r</w:t>
      </w:r>
      <w:r>
        <w:rPr>
          <w:spacing w:val="52"/>
          <w:sz w:val="24"/>
          <w:szCs w:val="24"/>
        </w:rPr>
        <w:t xml:space="preserve"> </w:t>
      </w:r>
      <w:r>
        <w:rPr>
          <w:spacing w:val="-2"/>
          <w:sz w:val="24"/>
          <w:szCs w:val="24"/>
        </w:rPr>
        <w:t>s</w:t>
      </w:r>
      <w:r>
        <w:rPr>
          <w:spacing w:val="-6"/>
          <w:sz w:val="24"/>
          <w:szCs w:val="24"/>
        </w:rPr>
        <w:t>a</w:t>
      </w:r>
      <w:r>
        <w:rPr>
          <w:sz w:val="24"/>
          <w:szCs w:val="24"/>
        </w:rPr>
        <w:t>t</w:t>
      </w:r>
      <w:r>
        <w:rPr>
          <w:spacing w:val="-4"/>
          <w:sz w:val="24"/>
          <w:szCs w:val="24"/>
        </w:rPr>
        <w:t>i</w:t>
      </w:r>
      <w:r>
        <w:rPr>
          <w:spacing w:val="2"/>
          <w:sz w:val="24"/>
          <w:szCs w:val="24"/>
        </w:rPr>
        <w:t>s</w:t>
      </w:r>
      <w:r>
        <w:rPr>
          <w:spacing w:val="-3"/>
          <w:sz w:val="24"/>
          <w:szCs w:val="24"/>
        </w:rPr>
        <w:t>f</w:t>
      </w:r>
      <w:r>
        <w:rPr>
          <w:spacing w:val="-1"/>
          <w:sz w:val="24"/>
          <w:szCs w:val="24"/>
        </w:rPr>
        <w:t>ac</w:t>
      </w:r>
      <w:r>
        <w:rPr>
          <w:spacing w:val="5"/>
          <w:sz w:val="24"/>
          <w:szCs w:val="24"/>
        </w:rPr>
        <w:t>to</w:t>
      </w:r>
      <w:r>
        <w:rPr>
          <w:spacing w:val="1"/>
          <w:sz w:val="24"/>
          <w:szCs w:val="24"/>
        </w:rPr>
        <w:t>r</w:t>
      </w:r>
      <w:r>
        <w:rPr>
          <w:sz w:val="24"/>
          <w:szCs w:val="24"/>
        </w:rPr>
        <w:t>y</w:t>
      </w:r>
      <w:r>
        <w:rPr>
          <w:spacing w:val="41"/>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36"/>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47"/>
          <w:sz w:val="24"/>
          <w:szCs w:val="24"/>
        </w:rPr>
        <w:t xml:space="preserve"> </w:t>
      </w:r>
      <w:r>
        <w:rPr>
          <w:spacing w:val="5"/>
          <w:sz w:val="24"/>
          <w:szCs w:val="24"/>
        </w:rPr>
        <w:t>t</w:t>
      </w:r>
      <w:r>
        <w:rPr>
          <w:spacing w:val="-5"/>
          <w:sz w:val="24"/>
          <w:szCs w:val="24"/>
        </w:rPr>
        <w:t>h</w:t>
      </w:r>
      <w:r>
        <w:rPr>
          <w:sz w:val="24"/>
          <w:szCs w:val="24"/>
        </w:rPr>
        <w:t>e</w:t>
      </w:r>
      <w:r>
        <w:rPr>
          <w:spacing w:val="44"/>
          <w:sz w:val="24"/>
          <w:szCs w:val="24"/>
        </w:rPr>
        <w:t xml:space="preserve"> </w:t>
      </w:r>
      <w:r>
        <w:rPr>
          <w:sz w:val="24"/>
          <w:szCs w:val="24"/>
        </w:rPr>
        <w:t>t</w:t>
      </w:r>
      <w:r>
        <w:rPr>
          <w:spacing w:val="-3"/>
          <w:sz w:val="24"/>
          <w:szCs w:val="24"/>
        </w:rPr>
        <w:t>r</w:t>
      </w:r>
      <w:r>
        <w:rPr>
          <w:spacing w:val="5"/>
          <w:sz w:val="24"/>
          <w:szCs w:val="24"/>
        </w:rPr>
        <w:t>o</w:t>
      </w:r>
      <w:r>
        <w:rPr>
          <w:sz w:val="24"/>
          <w:szCs w:val="24"/>
        </w:rPr>
        <w:t>p</w:t>
      </w:r>
      <w:r>
        <w:rPr>
          <w:spacing w:val="-4"/>
          <w:sz w:val="24"/>
          <w:szCs w:val="24"/>
        </w:rPr>
        <w:t>i</w:t>
      </w:r>
      <w:r>
        <w:rPr>
          <w:spacing w:val="-1"/>
          <w:sz w:val="24"/>
          <w:szCs w:val="24"/>
        </w:rPr>
        <w:t>c</w:t>
      </w:r>
      <w:r>
        <w:rPr>
          <w:spacing w:val="4"/>
          <w:sz w:val="24"/>
          <w:szCs w:val="24"/>
        </w:rPr>
        <w:t>a</w:t>
      </w:r>
      <w:r>
        <w:rPr>
          <w:sz w:val="24"/>
          <w:szCs w:val="24"/>
        </w:rPr>
        <w:t>l</w:t>
      </w:r>
      <w:r>
        <w:rPr>
          <w:spacing w:val="41"/>
          <w:sz w:val="24"/>
          <w:szCs w:val="24"/>
        </w:rPr>
        <w:t xml:space="preserve"> </w:t>
      </w:r>
      <w:r>
        <w:rPr>
          <w:spacing w:val="4"/>
          <w:sz w:val="24"/>
          <w:szCs w:val="24"/>
        </w:rPr>
        <w:t>c</w:t>
      </w:r>
      <w:r>
        <w:rPr>
          <w:sz w:val="24"/>
          <w:szCs w:val="24"/>
        </w:rPr>
        <w:t>l</w:t>
      </w:r>
      <w:r>
        <w:rPr>
          <w:spacing w:val="-4"/>
          <w:sz w:val="24"/>
          <w:szCs w:val="24"/>
        </w:rPr>
        <w:t>im</w:t>
      </w:r>
      <w:r>
        <w:rPr>
          <w:spacing w:val="-1"/>
          <w:sz w:val="24"/>
          <w:szCs w:val="24"/>
        </w:rPr>
        <w:t>a</w:t>
      </w:r>
      <w:r>
        <w:rPr>
          <w:spacing w:val="10"/>
          <w:sz w:val="24"/>
          <w:szCs w:val="24"/>
        </w:rPr>
        <w:t>t</w:t>
      </w:r>
      <w:r>
        <w:rPr>
          <w:spacing w:val="-4"/>
          <w:sz w:val="24"/>
          <w:szCs w:val="24"/>
        </w:rPr>
        <w:t>i</w:t>
      </w:r>
      <w:r>
        <w:rPr>
          <w:sz w:val="24"/>
          <w:szCs w:val="24"/>
        </w:rPr>
        <w:t xml:space="preserve">c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p>
    <w:p w:rsidR="008D75EE" w:rsidRDefault="008D75EE">
      <w:pPr>
        <w:tabs>
          <w:tab w:val="left" w:pos="10065"/>
        </w:tabs>
        <w:spacing w:line="271" w:lineRule="auto"/>
        <w:ind w:left="667" w:right="954" w:hanging="566"/>
        <w:jc w:val="both"/>
        <w:rPr>
          <w:sz w:val="24"/>
          <w:szCs w:val="24"/>
        </w:rPr>
      </w:pPr>
    </w:p>
    <w:p w:rsidR="008D75EE" w:rsidRDefault="008D75EE">
      <w:pPr>
        <w:tabs>
          <w:tab w:val="left" w:pos="10065"/>
        </w:tabs>
        <w:spacing w:line="271" w:lineRule="auto"/>
        <w:ind w:left="667" w:right="954" w:hanging="566"/>
        <w:jc w:val="both"/>
        <w:rPr>
          <w:sz w:val="24"/>
          <w:szCs w:val="24"/>
        </w:rPr>
      </w:pPr>
    </w:p>
    <w:p w:rsidR="008D75EE" w:rsidRDefault="008D75EE">
      <w:pPr>
        <w:tabs>
          <w:tab w:val="left" w:pos="10065"/>
        </w:tabs>
        <w:spacing w:line="271" w:lineRule="auto"/>
        <w:ind w:left="667" w:right="954" w:hanging="566"/>
        <w:jc w:val="both"/>
        <w:rPr>
          <w:sz w:val="24"/>
          <w:szCs w:val="24"/>
        </w:rPr>
      </w:pPr>
    </w:p>
    <w:p w:rsidR="008D75EE" w:rsidRDefault="008D75EE">
      <w:pPr>
        <w:spacing w:before="11" w:line="240" w:lineRule="exact"/>
        <w:ind w:right="954"/>
        <w:rPr>
          <w:sz w:val="24"/>
          <w:szCs w:val="24"/>
        </w:rPr>
      </w:pPr>
    </w:p>
    <w:p w:rsidR="008D75EE" w:rsidRDefault="00B30AA0">
      <w:pPr>
        <w:ind w:left="100" w:right="954"/>
        <w:rPr>
          <w:sz w:val="24"/>
          <w:szCs w:val="24"/>
        </w:rPr>
      </w:pPr>
      <w:r>
        <w:rPr>
          <w:b/>
          <w:spacing w:val="-5"/>
          <w:sz w:val="24"/>
          <w:szCs w:val="24"/>
        </w:rPr>
        <w:lastRenderedPageBreak/>
        <w:t>1</w:t>
      </w:r>
      <w:r>
        <w:rPr>
          <w:b/>
          <w:spacing w:val="-2"/>
          <w:sz w:val="24"/>
          <w:szCs w:val="24"/>
        </w:rPr>
        <w:t>.</w:t>
      </w:r>
      <w:r>
        <w:rPr>
          <w:b/>
          <w:spacing w:val="-5"/>
          <w:sz w:val="24"/>
          <w:szCs w:val="24"/>
        </w:rPr>
        <w:t>1</w:t>
      </w:r>
      <w:r>
        <w:rPr>
          <w:b/>
          <w:spacing w:val="-2"/>
          <w:sz w:val="24"/>
          <w:szCs w:val="24"/>
        </w:rPr>
        <w:t>.</w:t>
      </w:r>
      <w:r>
        <w:rPr>
          <w:b/>
          <w:sz w:val="24"/>
          <w:szCs w:val="24"/>
        </w:rPr>
        <w:t xml:space="preserve">2   </w:t>
      </w:r>
      <w:r>
        <w:rPr>
          <w:b/>
          <w:spacing w:val="14"/>
          <w:sz w:val="24"/>
          <w:szCs w:val="24"/>
        </w:rPr>
        <w:t xml:space="preserve"> </w:t>
      </w:r>
      <w:r>
        <w:rPr>
          <w:b/>
          <w:spacing w:val="-5"/>
          <w:sz w:val="24"/>
          <w:szCs w:val="24"/>
        </w:rPr>
        <w:t>C</w:t>
      </w:r>
      <w:r>
        <w:rPr>
          <w:b/>
          <w:spacing w:val="-4"/>
          <w:sz w:val="24"/>
          <w:szCs w:val="24"/>
        </w:rPr>
        <w:t>O</w:t>
      </w:r>
      <w:r>
        <w:rPr>
          <w:b/>
          <w:sz w:val="24"/>
          <w:szCs w:val="24"/>
        </w:rPr>
        <w:t>N</w:t>
      </w:r>
      <w:r>
        <w:rPr>
          <w:b/>
          <w:spacing w:val="-6"/>
          <w:sz w:val="24"/>
          <w:szCs w:val="24"/>
        </w:rPr>
        <w:t>D</w:t>
      </w:r>
      <w:r>
        <w:rPr>
          <w:b/>
          <w:sz w:val="24"/>
          <w:szCs w:val="24"/>
        </w:rPr>
        <w:t>U</w:t>
      </w:r>
      <w:r>
        <w:rPr>
          <w:b/>
          <w:spacing w:val="-6"/>
          <w:sz w:val="24"/>
          <w:szCs w:val="24"/>
        </w:rPr>
        <w:t>C</w:t>
      </w:r>
      <w:r>
        <w:rPr>
          <w:b/>
          <w:spacing w:val="-2"/>
          <w:sz w:val="24"/>
          <w:szCs w:val="24"/>
        </w:rPr>
        <w:t>T</w:t>
      </w:r>
      <w:r>
        <w:rPr>
          <w:b/>
          <w:spacing w:val="-4"/>
          <w:sz w:val="24"/>
          <w:szCs w:val="24"/>
        </w:rPr>
        <w:t>O</w:t>
      </w:r>
      <w:r>
        <w:rPr>
          <w:b/>
          <w:sz w:val="24"/>
          <w:szCs w:val="24"/>
        </w:rPr>
        <w:t>R</w:t>
      </w:r>
      <w:r>
        <w:rPr>
          <w:b/>
          <w:spacing w:val="-3"/>
          <w:sz w:val="24"/>
          <w:szCs w:val="24"/>
        </w:rPr>
        <w:t xml:space="preserve"> </w:t>
      </w:r>
      <w:r>
        <w:rPr>
          <w:b/>
          <w:spacing w:val="-7"/>
          <w:sz w:val="24"/>
          <w:szCs w:val="24"/>
        </w:rPr>
        <w:t>P</w:t>
      </w:r>
      <w:r>
        <w:rPr>
          <w:b/>
          <w:sz w:val="24"/>
          <w:szCs w:val="24"/>
        </w:rPr>
        <w:t>A</w:t>
      </w:r>
      <w:r>
        <w:rPr>
          <w:b/>
          <w:spacing w:val="-6"/>
          <w:sz w:val="24"/>
          <w:szCs w:val="24"/>
        </w:rPr>
        <w:t>R</w:t>
      </w:r>
      <w:r>
        <w:rPr>
          <w:b/>
          <w:spacing w:val="-5"/>
          <w:sz w:val="24"/>
          <w:szCs w:val="24"/>
        </w:rPr>
        <w:t>A</w:t>
      </w:r>
      <w:r>
        <w:rPr>
          <w:b/>
          <w:spacing w:val="4"/>
          <w:sz w:val="24"/>
          <w:szCs w:val="24"/>
        </w:rPr>
        <w:t>M</w:t>
      </w:r>
      <w:r>
        <w:rPr>
          <w:b/>
          <w:spacing w:val="-6"/>
          <w:sz w:val="24"/>
          <w:szCs w:val="24"/>
        </w:rPr>
        <w:t>E</w:t>
      </w:r>
      <w:r>
        <w:rPr>
          <w:b/>
          <w:spacing w:val="-2"/>
          <w:sz w:val="24"/>
          <w:szCs w:val="24"/>
        </w:rPr>
        <w:t>TE</w:t>
      </w:r>
      <w:r>
        <w:rPr>
          <w:b/>
          <w:spacing w:val="-5"/>
          <w:sz w:val="24"/>
          <w:szCs w:val="24"/>
        </w:rPr>
        <w:t>R</w:t>
      </w:r>
      <w:r>
        <w:rPr>
          <w:b/>
          <w:spacing w:val="-4"/>
          <w:sz w:val="24"/>
          <w:szCs w:val="24"/>
        </w:rPr>
        <w:t>S</w:t>
      </w:r>
      <w:r>
        <w:rPr>
          <w:b/>
          <w:sz w:val="24"/>
          <w:szCs w:val="24"/>
        </w:rPr>
        <w:t>:</w:t>
      </w:r>
    </w:p>
    <w:p w:rsidR="008D75EE" w:rsidRDefault="008D75EE">
      <w:pPr>
        <w:spacing w:before="18" w:line="220" w:lineRule="exact"/>
        <w:ind w:right="954"/>
        <w:rPr>
          <w:sz w:val="22"/>
          <w:szCs w:val="22"/>
        </w:rPr>
      </w:pPr>
    </w:p>
    <w:p w:rsidR="008D75EE" w:rsidRDefault="00B30AA0">
      <w:pPr>
        <w:spacing w:line="260" w:lineRule="exact"/>
        <w:ind w:left="820" w:right="954" w:hanging="720"/>
        <w:jc w:val="both"/>
        <w:rPr>
          <w:sz w:val="24"/>
          <w:szCs w:val="24"/>
        </w:rPr>
      </w:pPr>
      <w:r>
        <w:rPr>
          <w:spacing w:val="-5"/>
          <w:sz w:val="24"/>
          <w:szCs w:val="24"/>
        </w:rPr>
        <w:t>1</w:t>
      </w:r>
      <w:r>
        <w:rPr>
          <w:spacing w:val="-2"/>
          <w:sz w:val="24"/>
          <w:szCs w:val="24"/>
        </w:rPr>
        <w:t>.</w:t>
      </w:r>
      <w:r>
        <w:rPr>
          <w:spacing w:val="-5"/>
          <w:sz w:val="24"/>
          <w:szCs w:val="24"/>
        </w:rPr>
        <w:t>1</w:t>
      </w:r>
      <w:r>
        <w:rPr>
          <w:spacing w:val="-2"/>
          <w:sz w:val="24"/>
          <w:szCs w:val="24"/>
        </w:rPr>
        <w:t>.</w:t>
      </w:r>
      <w:r>
        <w:rPr>
          <w:spacing w:val="-5"/>
          <w:sz w:val="24"/>
          <w:szCs w:val="24"/>
        </w:rPr>
        <w:t>2</w:t>
      </w:r>
      <w:r>
        <w:rPr>
          <w:spacing w:val="-2"/>
          <w:sz w:val="24"/>
          <w:szCs w:val="24"/>
        </w:rPr>
        <w:t>.</w:t>
      </w:r>
      <w:r>
        <w:rPr>
          <w:sz w:val="24"/>
          <w:szCs w:val="24"/>
        </w:rPr>
        <w:t>1</w:t>
      </w:r>
      <w:r>
        <w:rPr>
          <w:spacing w:val="55"/>
          <w:sz w:val="24"/>
          <w:szCs w:val="24"/>
        </w:rPr>
        <w:t xml:space="preserve"> </w:t>
      </w:r>
      <w:r>
        <w:rPr>
          <w:spacing w:val="2"/>
          <w:sz w:val="24"/>
          <w:szCs w:val="24"/>
        </w:rPr>
        <w:t>T</w:t>
      </w:r>
      <w:r>
        <w:rPr>
          <w:spacing w:val="-10"/>
          <w:sz w:val="24"/>
          <w:szCs w:val="24"/>
        </w:rPr>
        <w:t>h</w:t>
      </w:r>
      <w:r>
        <w:rPr>
          <w:sz w:val="24"/>
          <w:szCs w:val="24"/>
        </w:rPr>
        <w:t>e</w:t>
      </w:r>
      <w:r>
        <w:rPr>
          <w:spacing w:val="-3"/>
          <w:sz w:val="24"/>
          <w:szCs w:val="24"/>
        </w:rPr>
        <w:t xml:space="preserve"> </w:t>
      </w:r>
      <w:r>
        <w:rPr>
          <w:spacing w:val="-4"/>
          <w:sz w:val="24"/>
          <w:szCs w:val="24"/>
        </w:rPr>
        <w:t>P</w:t>
      </w:r>
      <w:r>
        <w:rPr>
          <w:spacing w:val="-1"/>
          <w:sz w:val="24"/>
          <w:szCs w:val="24"/>
        </w:rPr>
        <w:t>a</w:t>
      </w:r>
      <w:r>
        <w:rPr>
          <w:spacing w:val="-3"/>
          <w:sz w:val="24"/>
          <w:szCs w:val="24"/>
        </w:rPr>
        <w:t>r</w:t>
      </w:r>
      <w:r>
        <w:rPr>
          <w:spacing w:val="-1"/>
          <w:sz w:val="24"/>
          <w:szCs w:val="24"/>
        </w:rPr>
        <w:t>a</w:t>
      </w:r>
      <w:r>
        <w:rPr>
          <w:spacing w:val="-9"/>
          <w:sz w:val="24"/>
          <w:szCs w:val="24"/>
        </w:rPr>
        <w:t>m</w:t>
      </w:r>
      <w:r>
        <w:rPr>
          <w:spacing w:val="-6"/>
          <w:sz w:val="24"/>
          <w:szCs w:val="24"/>
        </w:rPr>
        <w:t>e</w:t>
      </w:r>
      <w:r>
        <w:rPr>
          <w:spacing w:val="5"/>
          <w:sz w:val="24"/>
          <w:szCs w:val="24"/>
        </w:rPr>
        <w:t>t</w:t>
      </w:r>
      <w:r>
        <w:rPr>
          <w:spacing w:val="-6"/>
          <w:sz w:val="24"/>
          <w:szCs w:val="24"/>
        </w:rPr>
        <w:t>e</w:t>
      </w:r>
      <w:r>
        <w:rPr>
          <w:spacing w:val="1"/>
          <w:sz w:val="24"/>
          <w:szCs w:val="24"/>
        </w:rPr>
        <w:t>r</w:t>
      </w:r>
      <w:r>
        <w:rPr>
          <w:sz w:val="24"/>
          <w:szCs w:val="24"/>
        </w:rPr>
        <w:t>s</w:t>
      </w:r>
      <w:r>
        <w:rPr>
          <w:spacing w:val="-9"/>
          <w:sz w:val="24"/>
          <w:szCs w:val="24"/>
        </w:rPr>
        <w:t xml:space="preserve"> </w:t>
      </w:r>
      <w:r>
        <w:rPr>
          <w:spacing w:val="5"/>
          <w:sz w:val="24"/>
          <w:szCs w:val="24"/>
        </w:rPr>
        <w:t>o</w:t>
      </w:r>
      <w:r>
        <w:rPr>
          <w:sz w:val="24"/>
          <w:szCs w:val="24"/>
        </w:rPr>
        <w:t>f</w:t>
      </w:r>
      <w:r>
        <w:rPr>
          <w:spacing w:val="-6"/>
          <w:sz w:val="24"/>
          <w:szCs w:val="24"/>
        </w:rPr>
        <w:t xml:space="preserve"> </w:t>
      </w:r>
      <w:r>
        <w:rPr>
          <w:spacing w:val="-9"/>
          <w:sz w:val="24"/>
          <w:szCs w:val="24"/>
        </w:rPr>
        <w:t>i</w:t>
      </w:r>
      <w:r>
        <w:rPr>
          <w:spacing w:val="-5"/>
          <w:sz w:val="24"/>
          <w:szCs w:val="24"/>
        </w:rPr>
        <w:t>n</w:t>
      </w:r>
      <w:r>
        <w:rPr>
          <w:spacing w:val="5"/>
          <w:sz w:val="24"/>
          <w:szCs w:val="24"/>
        </w:rPr>
        <w:t>d</w:t>
      </w:r>
      <w:r>
        <w:rPr>
          <w:spacing w:val="-9"/>
          <w:sz w:val="24"/>
          <w:szCs w:val="24"/>
        </w:rPr>
        <w:t>i</w:t>
      </w:r>
      <w:r>
        <w:rPr>
          <w:sz w:val="24"/>
          <w:szCs w:val="24"/>
        </w:rPr>
        <w:t>v</w:t>
      </w:r>
      <w:r>
        <w:rPr>
          <w:spacing w:val="-9"/>
          <w:sz w:val="24"/>
          <w:szCs w:val="24"/>
        </w:rPr>
        <w:t>i</w:t>
      </w:r>
      <w:r>
        <w:rPr>
          <w:sz w:val="24"/>
          <w:szCs w:val="24"/>
        </w:rPr>
        <w:t>du</w:t>
      </w:r>
      <w:r>
        <w:rPr>
          <w:spacing w:val="-1"/>
          <w:sz w:val="24"/>
          <w:szCs w:val="24"/>
        </w:rPr>
        <w:t>a</w:t>
      </w:r>
      <w:r>
        <w:rPr>
          <w:sz w:val="24"/>
          <w:szCs w:val="24"/>
        </w:rPr>
        <w:t>l</w:t>
      </w:r>
      <w:r>
        <w:rPr>
          <w:spacing w:val="-7"/>
          <w:sz w:val="24"/>
          <w:szCs w:val="24"/>
        </w:rPr>
        <w:t xml:space="preserve"> s</w:t>
      </w:r>
      <w:r>
        <w:rPr>
          <w:sz w:val="24"/>
          <w:szCs w:val="24"/>
        </w:rPr>
        <w:t>t</w:t>
      </w:r>
      <w:r>
        <w:rPr>
          <w:spacing w:val="-3"/>
          <w:sz w:val="24"/>
          <w:szCs w:val="24"/>
        </w:rPr>
        <w:t>r</w:t>
      </w:r>
      <w:r>
        <w:rPr>
          <w:spacing w:val="-1"/>
          <w:sz w:val="24"/>
          <w:szCs w:val="24"/>
        </w:rPr>
        <w:t>a</w:t>
      </w:r>
      <w:r>
        <w:rPr>
          <w:spacing w:val="-5"/>
          <w:sz w:val="24"/>
          <w:szCs w:val="24"/>
        </w:rPr>
        <w:t>n</w:t>
      </w:r>
      <w:r>
        <w:rPr>
          <w:sz w:val="24"/>
          <w:szCs w:val="24"/>
        </w:rPr>
        <w:t>ds</w:t>
      </w:r>
      <w:r>
        <w:rPr>
          <w:spacing w:val="-9"/>
          <w:sz w:val="24"/>
          <w:szCs w:val="24"/>
        </w:rPr>
        <w:t xml:space="preserve"> </w:t>
      </w:r>
      <w:r>
        <w:rPr>
          <w:spacing w:val="-1"/>
          <w:sz w:val="24"/>
          <w:szCs w:val="24"/>
        </w:rPr>
        <w:t>a</w:t>
      </w:r>
      <w:r>
        <w:rPr>
          <w:spacing w:val="-5"/>
          <w:sz w:val="24"/>
          <w:szCs w:val="24"/>
        </w:rPr>
        <w:t>n</w:t>
      </w:r>
      <w:r>
        <w:rPr>
          <w:sz w:val="24"/>
          <w:szCs w:val="24"/>
        </w:rPr>
        <w:t>d</w:t>
      </w:r>
      <w:r>
        <w:rPr>
          <w:spacing w:val="-3"/>
          <w:sz w:val="24"/>
          <w:szCs w:val="24"/>
        </w:rPr>
        <w:t xml:space="preserve"> </w:t>
      </w:r>
      <w:r>
        <w:rPr>
          <w:sz w:val="24"/>
          <w:szCs w:val="24"/>
        </w:rPr>
        <w:t>A</w:t>
      </w:r>
      <w:r>
        <w:rPr>
          <w:spacing w:val="-7"/>
          <w:sz w:val="24"/>
          <w:szCs w:val="24"/>
        </w:rPr>
        <w:t>C</w:t>
      </w:r>
      <w:r>
        <w:rPr>
          <w:spacing w:val="-4"/>
          <w:sz w:val="24"/>
          <w:szCs w:val="24"/>
        </w:rPr>
        <w:t>SS/R</w:t>
      </w:r>
      <w:r>
        <w:rPr>
          <w:sz w:val="24"/>
          <w:szCs w:val="24"/>
        </w:rPr>
        <w:t>W</w:t>
      </w:r>
      <w:r>
        <w:rPr>
          <w:spacing w:val="-4"/>
          <w:sz w:val="24"/>
          <w:szCs w:val="24"/>
        </w:rPr>
        <w:t xml:space="preserve"> </w:t>
      </w:r>
      <w:proofErr w:type="gramStart"/>
      <w:r>
        <w:rPr>
          <w:spacing w:val="-6"/>
          <w:sz w:val="24"/>
          <w:szCs w:val="24"/>
        </w:rPr>
        <w:t>C</w:t>
      </w:r>
      <w:r>
        <w:rPr>
          <w:spacing w:val="5"/>
          <w:sz w:val="24"/>
          <w:szCs w:val="24"/>
        </w:rPr>
        <w:t>o</w:t>
      </w:r>
      <w:r>
        <w:rPr>
          <w:spacing w:val="-10"/>
          <w:sz w:val="24"/>
          <w:szCs w:val="24"/>
        </w:rPr>
        <w:t>n</w:t>
      </w:r>
      <w:r>
        <w:rPr>
          <w:spacing w:val="-5"/>
          <w:sz w:val="24"/>
          <w:szCs w:val="24"/>
        </w:rPr>
        <w:t>d</w:t>
      </w:r>
      <w:r>
        <w:rPr>
          <w:sz w:val="24"/>
          <w:szCs w:val="24"/>
        </w:rPr>
        <w:t>u</w:t>
      </w:r>
      <w:r>
        <w:rPr>
          <w:spacing w:val="-6"/>
          <w:sz w:val="24"/>
          <w:szCs w:val="24"/>
        </w:rPr>
        <w:t>c</w:t>
      </w:r>
      <w:r>
        <w:rPr>
          <w:sz w:val="24"/>
          <w:szCs w:val="24"/>
        </w:rPr>
        <w:t>to</w:t>
      </w:r>
      <w:r>
        <w:rPr>
          <w:spacing w:val="-3"/>
          <w:sz w:val="24"/>
          <w:szCs w:val="24"/>
        </w:rPr>
        <w:t>r</w:t>
      </w:r>
      <w:r>
        <w:rPr>
          <w:sz w:val="24"/>
          <w:szCs w:val="24"/>
        </w:rPr>
        <w:t>,</w:t>
      </w:r>
      <w:proofErr w:type="gramEnd"/>
      <w:r>
        <w:rPr>
          <w:spacing w:val="-5"/>
          <w:sz w:val="24"/>
          <w:szCs w:val="24"/>
        </w:rPr>
        <w:t xml:space="preserve"> </w:t>
      </w:r>
      <w:r>
        <w:rPr>
          <w:spacing w:val="-2"/>
          <w:sz w:val="24"/>
          <w:szCs w:val="24"/>
        </w:rPr>
        <w:t>s</w:t>
      </w:r>
      <w:r>
        <w:rPr>
          <w:spacing w:val="-10"/>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1"/>
          <w:sz w:val="24"/>
          <w:szCs w:val="24"/>
        </w:rPr>
        <w:t xml:space="preserve"> </w:t>
      </w:r>
      <w:r>
        <w:rPr>
          <w:spacing w:val="-9"/>
          <w:sz w:val="24"/>
          <w:szCs w:val="24"/>
        </w:rPr>
        <w:t>i</w:t>
      </w:r>
      <w:r>
        <w:rPr>
          <w:sz w:val="24"/>
          <w:szCs w:val="24"/>
        </w:rPr>
        <w:t>n</w:t>
      </w:r>
      <w:r>
        <w:rPr>
          <w:spacing w:val="-3"/>
          <w:sz w:val="24"/>
          <w:szCs w:val="24"/>
        </w:rPr>
        <w:t xml:space="preserve"> </w:t>
      </w:r>
      <w:r>
        <w:rPr>
          <w:spacing w:val="-6"/>
          <w:sz w:val="24"/>
          <w:szCs w:val="24"/>
        </w:rPr>
        <w:t>a</w:t>
      </w:r>
      <w:r>
        <w:rPr>
          <w:spacing w:val="-1"/>
          <w:sz w:val="24"/>
          <w:szCs w:val="24"/>
        </w:rPr>
        <w:t>c</w:t>
      </w:r>
      <w:r>
        <w:rPr>
          <w:spacing w:val="-6"/>
          <w:sz w:val="24"/>
          <w:szCs w:val="24"/>
        </w:rPr>
        <w:t>c</w:t>
      </w:r>
      <w:r>
        <w:rPr>
          <w:sz w:val="24"/>
          <w:szCs w:val="24"/>
        </w:rPr>
        <w:t>o</w:t>
      </w:r>
      <w:r>
        <w:rPr>
          <w:spacing w:val="-3"/>
          <w:sz w:val="24"/>
          <w:szCs w:val="24"/>
        </w:rPr>
        <w:t>r</w:t>
      </w:r>
      <w:r>
        <w:rPr>
          <w:spacing w:val="-5"/>
          <w:sz w:val="24"/>
          <w:szCs w:val="24"/>
        </w:rPr>
        <w:t>d</w:t>
      </w:r>
      <w:r>
        <w:rPr>
          <w:spacing w:val="-1"/>
          <w:sz w:val="24"/>
          <w:szCs w:val="24"/>
        </w:rPr>
        <w:t>a</w:t>
      </w:r>
      <w:r>
        <w:rPr>
          <w:spacing w:val="-5"/>
          <w:sz w:val="24"/>
          <w:szCs w:val="24"/>
        </w:rPr>
        <w:t>n</w:t>
      </w:r>
      <w:r>
        <w:rPr>
          <w:spacing w:val="-1"/>
          <w:sz w:val="24"/>
          <w:szCs w:val="24"/>
        </w:rPr>
        <w:t>c</w:t>
      </w:r>
      <w:r>
        <w:rPr>
          <w:sz w:val="24"/>
          <w:szCs w:val="24"/>
        </w:rPr>
        <w:t>e</w:t>
      </w:r>
      <w:r>
        <w:rPr>
          <w:spacing w:val="-4"/>
          <w:sz w:val="24"/>
          <w:szCs w:val="24"/>
        </w:rPr>
        <w:t xml:space="preserve"> </w:t>
      </w:r>
      <w:r>
        <w:rPr>
          <w:sz w:val="24"/>
          <w:szCs w:val="24"/>
        </w:rPr>
        <w:t>w</w:t>
      </w:r>
      <w:r>
        <w:rPr>
          <w:spacing w:val="-14"/>
          <w:sz w:val="24"/>
          <w:szCs w:val="24"/>
        </w:rPr>
        <w:t>i</w:t>
      </w:r>
      <w:r>
        <w:rPr>
          <w:spacing w:val="5"/>
          <w:sz w:val="24"/>
          <w:szCs w:val="24"/>
        </w:rPr>
        <w:t>t</w:t>
      </w:r>
      <w:r>
        <w:rPr>
          <w:sz w:val="24"/>
          <w:szCs w:val="24"/>
        </w:rPr>
        <w:t>h</w:t>
      </w:r>
      <w:r>
        <w:rPr>
          <w:spacing w:val="-7"/>
          <w:sz w:val="24"/>
          <w:szCs w:val="24"/>
        </w:rPr>
        <w:t xml:space="preserve"> </w:t>
      </w:r>
      <w:r>
        <w:rPr>
          <w:sz w:val="24"/>
          <w:szCs w:val="24"/>
        </w:rPr>
        <w:t>t</w:t>
      </w:r>
      <w:r>
        <w:rPr>
          <w:spacing w:val="-4"/>
          <w:sz w:val="24"/>
          <w:szCs w:val="24"/>
        </w:rPr>
        <w:t>h</w:t>
      </w:r>
      <w:r>
        <w:rPr>
          <w:sz w:val="24"/>
          <w:szCs w:val="24"/>
        </w:rPr>
        <w:t>e</w:t>
      </w:r>
      <w:r>
        <w:rPr>
          <w:spacing w:val="1"/>
          <w:sz w:val="24"/>
          <w:szCs w:val="24"/>
        </w:rPr>
        <w:t xml:space="preserve"> </w:t>
      </w:r>
      <w:r>
        <w:rPr>
          <w:spacing w:val="-10"/>
          <w:sz w:val="24"/>
          <w:szCs w:val="24"/>
        </w:rPr>
        <w:t>v</w:t>
      </w:r>
      <w:r>
        <w:rPr>
          <w:spacing w:val="-1"/>
          <w:sz w:val="24"/>
          <w:szCs w:val="24"/>
        </w:rPr>
        <w:t>a</w:t>
      </w:r>
      <w:r>
        <w:rPr>
          <w:spacing w:val="-9"/>
          <w:sz w:val="24"/>
          <w:szCs w:val="24"/>
        </w:rPr>
        <w:t>l</w:t>
      </w:r>
      <w:r>
        <w:rPr>
          <w:sz w:val="24"/>
          <w:szCs w:val="24"/>
        </w:rPr>
        <w:t>u</w:t>
      </w:r>
      <w:r>
        <w:rPr>
          <w:spacing w:val="-1"/>
          <w:sz w:val="24"/>
          <w:szCs w:val="24"/>
        </w:rPr>
        <w:t>e</w:t>
      </w:r>
      <w:r>
        <w:rPr>
          <w:sz w:val="24"/>
          <w:szCs w:val="24"/>
        </w:rPr>
        <w:t>s g</w:t>
      </w:r>
      <w:r>
        <w:rPr>
          <w:spacing w:val="-9"/>
          <w:sz w:val="24"/>
          <w:szCs w:val="24"/>
        </w:rPr>
        <w:t>i</w:t>
      </w:r>
      <w:r>
        <w:rPr>
          <w:spacing w:val="-5"/>
          <w:sz w:val="24"/>
          <w:szCs w:val="24"/>
        </w:rPr>
        <w:t>v</w:t>
      </w:r>
      <w:r>
        <w:rPr>
          <w:spacing w:val="-1"/>
          <w:sz w:val="24"/>
          <w:szCs w:val="24"/>
        </w:rPr>
        <w:t>e</w:t>
      </w:r>
      <w:r>
        <w:rPr>
          <w:sz w:val="24"/>
          <w:szCs w:val="24"/>
        </w:rPr>
        <w:t>n</w:t>
      </w:r>
      <w:r>
        <w:rPr>
          <w:spacing w:val="-3"/>
          <w:sz w:val="24"/>
          <w:szCs w:val="24"/>
        </w:rPr>
        <w:t xml:space="preserve"> </w:t>
      </w:r>
      <w:r>
        <w:rPr>
          <w:spacing w:val="-9"/>
          <w:sz w:val="24"/>
          <w:szCs w:val="24"/>
        </w:rPr>
        <w:t>i</w:t>
      </w:r>
      <w:r>
        <w:rPr>
          <w:sz w:val="24"/>
          <w:szCs w:val="24"/>
        </w:rPr>
        <w:t>n</w:t>
      </w:r>
      <w:r>
        <w:rPr>
          <w:spacing w:val="-3"/>
          <w:sz w:val="24"/>
          <w:szCs w:val="24"/>
        </w:rPr>
        <w:t xml:space="preserve"> </w:t>
      </w:r>
      <w:r>
        <w:rPr>
          <w:spacing w:val="-2"/>
          <w:sz w:val="24"/>
          <w:szCs w:val="24"/>
        </w:rPr>
        <w:t>C</w:t>
      </w:r>
      <w:r>
        <w:rPr>
          <w:spacing w:val="-9"/>
          <w:sz w:val="24"/>
          <w:szCs w:val="24"/>
        </w:rPr>
        <w:t>l</w:t>
      </w:r>
      <w:r>
        <w:rPr>
          <w:spacing w:val="-1"/>
          <w:sz w:val="24"/>
          <w:szCs w:val="24"/>
        </w:rPr>
        <w:t>a</w:t>
      </w:r>
      <w:r>
        <w:rPr>
          <w:sz w:val="24"/>
          <w:szCs w:val="24"/>
        </w:rPr>
        <w:t>u</w:t>
      </w:r>
      <w:r>
        <w:rPr>
          <w:spacing w:val="-2"/>
          <w:sz w:val="24"/>
          <w:szCs w:val="24"/>
        </w:rPr>
        <w:t>s</w:t>
      </w:r>
      <w:r>
        <w:rPr>
          <w:sz w:val="24"/>
          <w:szCs w:val="24"/>
        </w:rPr>
        <w:t>e</w:t>
      </w:r>
      <w:r>
        <w:rPr>
          <w:spacing w:val="-7"/>
          <w:sz w:val="24"/>
          <w:szCs w:val="24"/>
        </w:rPr>
        <w:t xml:space="preserve"> </w:t>
      </w:r>
      <w:r>
        <w:rPr>
          <w:spacing w:val="-4"/>
          <w:sz w:val="24"/>
          <w:szCs w:val="24"/>
        </w:rPr>
        <w:t>1</w:t>
      </w:r>
      <w:r>
        <w:rPr>
          <w:spacing w:val="-2"/>
          <w:sz w:val="24"/>
          <w:szCs w:val="24"/>
        </w:rPr>
        <w:t>.</w:t>
      </w:r>
      <w:r>
        <w:rPr>
          <w:sz w:val="24"/>
          <w:szCs w:val="24"/>
        </w:rPr>
        <w:t>3</w:t>
      </w:r>
      <w:r>
        <w:rPr>
          <w:spacing w:val="-2"/>
          <w:sz w:val="24"/>
          <w:szCs w:val="24"/>
        </w:rPr>
        <w:t xml:space="preserve"> </w:t>
      </w:r>
      <w:r>
        <w:rPr>
          <w:spacing w:val="-4"/>
          <w:sz w:val="24"/>
          <w:szCs w:val="24"/>
        </w:rPr>
        <w:t>i</w:t>
      </w:r>
      <w:r>
        <w:rPr>
          <w:sz w:val="24"/>
          <w:szCs w:val="24"/>
        </w:rPr>
        <w:t>n</w:t>
      </w:r>
      <w:r>
        <w:rPr>
          <w:spacing w:val="-7"/>
          <w:sz w:val="24"/>
          <w:szCs w:val="24"/>
        </w:rPr>
        <w:t xml:space="preserve"> </w:t>
      </w:r>
      <w:r>
        <w:rPr>
          <w:sz w:val="24"/>
          <w:szCs w:val="24"/>
        </w:rPr>
        <w:t>t</w:t>
      </w:r>
      <w:r>
        <w:rPr>
          <w:spacing w:val="-4"/>
          <w:sz w:val="24"/>
          <w:szCs w:val="24"/>
        </w:rPr>
        <w:t>h</w:t>
      </w:r>
      <w:r>
        <w:rPr>
          <w:spacing w:val="-9"/>
          <w:sz w:val="24"/>
          <w:szCs w:val="24"/>
        </w:rPr>
        <w:t>i</w:t>
      </w:r>
      <w:r>
        <w:rPr>
          <w:sz w:val="24"/>
          <w:szCs w:val="24"/>
        </w:rPr>
        <w:t>s</w:t>
      </w:r>
      <w:r>
        <w:rPr>
          <w:spacing w:val="-5"/>
          <w:sz w:val="24"/>
          <w:szCs w:val="24"/>
        </w:rPr>
        <w:t xml:space="preserve"> </w:t>
      </w:r>
      <w:r>
        <w:rPr>
          <w:spacing w:val="1"/>
          <w:sz w:val="24"/>
          <w:szCs w:val="24"/>
        </w:rPr>
        <w:t>S</w:t>
      </w:r>
      <w:r>
        <w:rPr>
          <w:spacing w:val="-6"/>
          <w:sz w:val="24"/>
          <w:szCs w:val="24"/>
        </w:rPr>
        <w:t>ec</w:t>
      </w:r>
      <w:r>
        <w:rPr>
          <w:spacing w:val="5"/>
          <w:sz w:val="24"/>
          <w:szCs w:val="24"/>
        </w:rPr>
        <w:t>t</w:t>
      </w:r>
      <w:r>
        <w:rPr>
          <w:spacing w:val="-14"/>
          <w:sz w:val="24"/>
          <w:szCs w:val="24"/>
        </w:rPr>
        <w:t>i</w:t>
      </w:r>
      <w:r>
        <w:rPr>
          <w:spacing w:val="5"/>
          <w:sz w:val="24"/>
          <w:szCs w:val="24"/>
        </w:rPr>
        <w:t>o</w:t>
      </w:r>
      <w:r>
        <w:rPr>
          <w:spacing w:val="-5"/>
          <w:sz w:val="24"/>
          <w:szCs w:val="24"/>
        </w:rPr>
        <w:t>n</w:t>
      </w:r>
      <w:r>
        <w:rPr>
          <w:sz w:val="24"/>
          <w:szCs w:val="24"/>
        </w:rPr>
        <w:t>.</w:t>
      </w:r>
    </w:p>
    <w:p w:rsidR="008D75EE" w:rsidRDefault="008D75EE">
      <w:pPr>
        <w:spacing w:before="5" w:line="100" w:lineRule="exact"/>
        <w:ind w:right="954"/>
        <w:rPr>
          <w:sz w:val="11"/>
          <w:szCs w:val="11"/>
        </w:rPr>
      </w:pPr>
    </w:p>
    <w:p w:rsidR="008D75EE" w:rsidRDefault="00B30AA0">
      <w:pPr>
        <w:spacing w:line="276" w:lineRule="auto"/>
        <w:ind w:left="822" w:right="953" w:hanging="720"/>
        <w:jc w:val="both"/>
        <w:rPr>
          <w:sz w:val="24"/>
          <w:szCs w:val="24"/>
        </w:rPr>
      </w:pPr>
      <w:r>
        <w:rPr>
          <w:sz w:val="24"/>
          <w:szCs w:val="24"/>
        </w:rPr>
        <w:t>1</w:t>
      </w:r>
      <w:r>
        <w:rPr>
          <w:spacing w:val="2"/>
          <w:sz w:val="24"/>
          <w:szCs w:val="24"/>
        </w:rPr>
        <w:t>.</w:t>
      </w:r>
      <w:r>
        <w:rPr>
          <w:sz w:val="24"/>
          <w:szCs w:val="24"/>
        </w:rPr>
        <w:t>1</w:t>
      </w:r>
      <w:r>
        <w:rPr>
          <w:spacing w:val="2"/>
          <w:sz w:val="24"/>
          <w:szCs w:val="24"/>
        </w:rPr>
        <w:t>.</w:t>
      </w:r>
      <w:r>
        <w:rPr>
          <w:spacing w:val="-5"/>
          <w:sz w:val="24"/>
          <w:szCs w:val="24"/>
        </w:rPr>
        <w:t>2</w:t>
      </w:r>
      <w:r>
        <w:rPr>
          <w:spacing w:val="2"/>
          <w:sz w:val="24"/>
          <w:szCs w:val="24"/>
        </w:rPr>
        <w:t>.</w:t>
      </w:r>
      <w:r>
        <w:rPr>
          <w:sz w:val="24"/>
          <w:szCs w:val="24"/>
        </w:rPr>
        <w:t xml:space="preserve">2   </w:t>
      </w:r>
      <w:r>
        <w:rPr>
          <w:spacing w:val="-2"/>
          <w:sz w:val="24"/>
          <w:szCs w:val="24"/>
        </w:rPr>
        <w:t>C</w:t>
      </w:r>
      <w:r>
        <w:rPr>
          <w:spacing w:val="1"/>
          <w:sz w:val="24"/>
          <w:szCs w:val="24"/>
        </w:rPr>
        <w:t>r</w:t>
      </w:r>
      <w:r>
        <w:rPr>
          <w:spacing w:val="-1"/>
          <w:sz w:val="24"/>
          <w:szCs w:val="24"/>
        </w:rPr>
        <w:t>ee</w:t>
      </w:r>
      <w:r>
        <w:rPr>
          <w:sz w:val="24"/>
          <w:szCs w:val="24"/>
        </w:rPr>
        <w:t>p</w:t>
      </w:r>
      <w:r>
        <w:rPr>
          <w:spacing w:val="20"/>
          <w:sz w:val="24"/>
          <w:szCs w:val="24"/>
        </w:rPr>
        <w:t xml:space="preserve"> </w:t>
      </w:r>
      <w:r>
        <w:rPr>
          <w:spacing w:val="-4"/>
          <w:sz w:val="24"/>
          <w:szCs w:val="24"/>
        </w:rPr>
        <w:t>i</w:t>
      </w:r>
      <w:r>
        <w:rPr>
          <w:sz w:val="24"/>
          <w:szCs w:val="24"/>
        </w:rPr>
        <w:t>n</w:t>
      </w:r>
      <w:r>
        <w:rPr>
          <w:spacing w:val="14"/>
          <w:sz w:val="24"/>
          <w:szCs w:val="24"/>
        </w:rPr>
        <w:t xml:space="preserve"> </w:t>
      </w:r>
      <w:r>
        <w:rPr>
          <w:sz w:val="24"/>
          <w:szCs w:val="24"/>
        </w:rPr>
        <w:t>a</w:t>
      </w:r>
      <w:r>
        <w:rPr>
          <w:spacing w:val="1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20"/>
          <w:sz w:val="24"/>
          <w:szCs w:val="24"/>
        </w:rPr>
        <w:t xml:space="preserve"> </w:t>
      </w:r>
      <w:r>
        <w:rPr>
          <w:spacing w:val="-9"/>
          <w:sz w:val="24"/>
          <w:szCs w:val="24"/>
        </w:rPr>
        <w:t>i</w:t>
      </w:r>
      <w:r>
        <w:rPr>
          <w:sz w:val="24"/>
          <w:szCs w:val="24"/>
        </w:rPr>
        <w:t>s</w:t>
      </w:r>
      <w:r>
        <w:rPr>
          <w:spacing w:val="16"/>
          <w:sz w:val="24"/>
          <w:szCs w:val="24"/>
        </w:rPr>
        <w:t xml:space="preserve"> </w:t>
      </w:r>
      <w:r>
        <w:rPr>
          <w:spacing w:val="-1"/>
          <w:sz w:val="24"/>
          <w:szCs w:val="24"/>
        </w:rPr>
        <w:t>a</w:t>
      </w:r>
      <w:r>
        <w:rPr>
          <w:spacing w:val="5"/>
          <w:sz w:val="24"/>
          <w:szCs w:val="24"/>
        </w:rPr>
        <w:t>tt</w:t>
      </w:r>
      <w:r>
        <w:rPr>
          <w:spacing w:val="1"/>
          <w:sz w:val="24"/>
          <w:szCs w:val="24"/>
        </w:rPr>
        <w:t>r</w:t>
      </w:r>
      <w:r>
        <w:rPr>
          <w:spacing w:val="-4"/>
          <w:sz w:val="24"/>
          <w:szCs w:val="24"/>
        </w:rPr>
        <w:t>i</w:t>
      </w:r>
      <w:r>
        <w:rPr>
          <w:spacing w:val="-5"/>
          <w:sz w:val="24"/>
          <w:szCs w:val="24"/>
        </w:rPr>
        <w:t>b</w:t>
      </w:r>
      <w:r>
        <w:rPr>
          <w:sz w:val="24"/>
          <w:szCs w:val="24"/>
        </w:rPr>
        <w:t>u</w:t>
      </w:r>
      <w:r>
        <w:rPr>
          <w:spacing w:val="5"/>
          <w:sz w:val="24"/>
          <w:szCs w:val="24"/>
        </w:rPr>
        <w:t>t</w:t>
      </w:r>
      <w:r>
        <w:rPr>
          <w:spacing w:val="-1"/>
          <w:sz w:val="24"/>
          <w:szCs w:val="24"/>
        </w:rPr>
        <w:t>e</w:t>
      </w:r>
      <w:r>
        <w:rPr>
          <w:sz w:val="24"/>
          <w:szCs w:val="24"/>
        </w:rPr>
        <w:t>d</w:t>
      </w:r>
      <w:r>
        <w:rPr>
          <w:spacing w:val="19"/>
          <w:sz w:val="24"/>
          <w:szCs w:val="24"/>
        </w:rPr>
        <w:t xml:space="preserve"> </w:t>
      </w:r>
      <w:r>
        <w:rPr>
          <w:sz w:val="24"/>
          <w:szCs w:val="24"/>
        </w:rPr>
        <w:t>p</w:t>
      </w:r>
      <w:r>
        <w:rPr>
          <w:spacing w:val="-1"/>
          <w:sz w:val="24"/>
          <w:szCs w:val="24"/>
        </w:rPr>
        <w:t>a</w:t>
      </w:r>
      <w:r>
        <w:rPr>
          <w:spacing w:val="-3"/>
          <w:sz w:val="24"/>
          <w:szCs w:val="24"/>
        </w:rPr>
        <w:t>r</w:t>
      </w:r>
      <w:r>
        <w:rPr>
          <w:spacing w:val="5"/>
          <w:sz w:val="24"/>
          <w:szCs w:val="24"/>
        </w:rPr>
        <w:t>t</w:t>
      </w:r>
      <w:r>
        <w:rPr>
          <w:spacing w:val="-4"/>
          <w:sz w:val="24"/>
          <w:szCs w:val="24"/>
        </w:rPr>
        <w:t>l</w:t>
      </w:r>
      <w:r>
        <w:rPr>
          <w:sz w:val="24"/>
          <w:szCs w:val="24"/>
        </w:rPr>
        <w:t>y</w:t>
      </w:r>
      <w:r>
        <w:rPr>
          <w:spacing w:val="14"/>
          <w:sz w:val="24"/>
          <w:szCs w:val="24"/>
        </w:rPr>
        <w:t xml:space="preserve"> </w:t>
      </w:r>
      <w:r>
        <w:rPr>
          <w:sz w:val="24"/>
          <w:szCs w:val="24"/>
        </w:rPr>
        <w:t>due</w:t>
      </w:r>
      <w:r>
        <w:rPr>
          <w:spacing w:val="18"/>
          <w:sz w:val="24"/>
          <w:szCs w:val="24"/>
        </w:rPr>
        <w:t xml:space="preserve"> </w:t>
      </w:r>
      <w:r>
        <w:rPr>
          <w:sz w:val="24"/>
          <w:szCs w:val="24"/>
        </w:rPr>
        <w:t>to</w:t>
      </w:r>
      <w:r>
        <w:rPr>
          <w:spacing w:val="24"/>
          <w:sz w:val="24"/>
          <w:szCs w:val="24"/>
        </w:rPr>
        <w:t xml:space="preserve"> </w:t>
      </w:r>
      <w:r>
        <w:rPr>
          <w:spacing w:val="-2"/>
          <w:sz w:val="24"/>
          <w:szCs w:val="24"/>
        </w:rPr>
        <w:t>s</w:t>
      </w:r>
      <w:r>
        <w:rPr>
          <w:spacing w:val="-1"/>
          <w:sz w:val="24"/>
          <w:szCs w:val="24"/>
        </w:rPr>
        <w:t>e</w:t>
      </w:r>
      <w:r>
        <w:rPr>
          <w:sz w:val="24"/>
          <w:szCs w:val="24"/>
        </w:rPr>
        <w:t>t</w:t>
      </w:r>
      <w:r>
        <w:rPr>
          <w:spacing w:val="6"/>
          <w:sz w:val="24"/>
          <w:szCs w:val="24"/>
        </w:rPr>
        <w:t>t</w:t>
      </w:r>
      <w:r>
        <w:rPr>
          <w:spacing w:val="-9"/>
          <w:sz w:val="24"/>
          <w:szCs w:val="24"/>
        </w:rPr>
        <w:t>l</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19"/>
          <w:sz w:val="24"/>
          <w:szCs w:val="24"/>
        </w:rPr>
        <w:t xml:space="preserve"> </w:t>
      </w:r>
      <w:r>
        <w:rPr>
          <w:spacing w:val="5"/>
          <w:sz w:val="24"/>
          <w:szCs w:val="24"/>
        </w:rPr>
        <w:t>o</w:t>
      </w:r>
      <w:r>
        <w:rPr>
          <w:sz w:val="24"/>
          <w:szCs w:val="24"/>
        </w:rPr>
        <w:t>f</w:t>
      </w:r>
      <w:r>
        <w:rPr>
          <w:spacing w:val="1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16"/>
          <w:sz w:val="24"/>
          <w:szCs w:val="24"/>
        </w:rPr>
        <w:t xml:space="preserve"> </w:t>
      </w:r>
      <w:r>
        <w:rPr>
          <w:sz w:val="24"/>
          <w:szCs w:val="24"/>
        </w:rPr>
        <w:t>p</w:t>
      </w:r>
      <w:r>
        <w:rPr>
          <w:spacing w:val="-1"/>
          <w:sz w:val="24"/>
          <w:szCs w:val="24"/>
        </w:rPr>
        <w:t>a</w:t>
      </w:r>
      <w:r>
        <w:rPr>
          <w:spacing w:val="1"/>
          <w:sz w:val="24"/>
          <w:szCs w:val="24"/>
        </w:rPr>
        <w:t>r</w:t>
      </w:r>
      <w:r>
        <w:rPr>
          <w:spacing w:val="10"/>
          <w:sz w:val="24"/>
          <w:szCs w:val="24"/>
        </w:rPr>
        <w:t>t</w:t>
      </w:r>
      <w:r>
        <w:rPr>
          <w:spacing w:val="-4"/>
          <w:sz w:val="24"/>
          <w:szCs w:val="24"/>
        </w:rPr>
        <w:t>l</w:t>
      </w:r>
      <w:r>
        <w:rPr>
          <w:sz w:val="24"/>
          <w:szCs w:val="24"/>
        </w:rPr>
        <w:t>y</w:t>
      </w:r>
      <w:r>
        <w:rPr>
          <w:spacing w:val="9"/>
          <w:sz w:val="24"/>
          <w:szCs w:val="24"/>
        </w:rPr>
        <w:t xml:space="preserve"> </w:t>
      </w:r>
      <w:r>
        <w:rPr>
          <w:sz w:val="24"/>
          <w:szCs w:val="24"/>
        </w:rPr>
        <w:t>due</w:t>
      </w:r>
      <w:r>
        <w:rPr>
          <w:spacing w:val="18"/>
          <w:sz w:val="24"/>
          <w:szCs w:val="24"/>
        </w:rPr>
        <w:t xml:space="preserve"> </w:t>
      </w:r>
      <w:r>
        <w:rPr>
          <w:spacing w:val="5"/>
          <w:sz w:val="24"/>
          <w:szCs w:val="24"/>
        </w:rPr>
        <w:t>t</w:t>
      </w:r>
      <w:r>
        <w:rPr>
          <w:sz w:val="24"/>
          <w:szCs w:val="24"/>
        </w:rPr>
        <w:t>o</w:t>
      </w:r>
      <w:r>
        <w:rPr>
          <w:spacing w:val="23"/>
          <w:sz w:val="24"/>
          <w:szCs w:val="24"/>
        </w:rPr>
        <w:t xml:space="preserve"> </w:t>
      </w:r>
      <w:r>
        <w:rPr>
          <w:spacing w:val="-5"/>
          <w:sz w:val="24"/>
          <w:szCs w:val="24"/>
        </w:rPr>
        <w:t>n</w:t>
      </w:r>
      <w:r>
        <w:rPr>
          <w:spacing w:val="5"/>
          <w:sz w:val="24"/>
          <w:szCs w:val="24"/>
        </w:rPr>
        <w:t>o</w:t>
      </w:r>
      <w:r>
        <w:rPr>
          <w:spacing w:val="6"/>
          <w:sz w:val="24"/>
          <w:szCs w:val="24"/>
        </w:rPr>
        <w:t>n</w:t>
      </w:r>
      <w:r>
        <w:rPr>
          <w:spacing w:val="2"/>
          <w:sz w:val="24"/>
          <w:szCs w:val="24"/>
        </w:rPr>
        <w:t>-</w:t>
      </w:r>
      <w:r>
        <w:rPr>
          <w:spacing w:val="4"/>
          <w:sz w:val="24"/>
          <w:szCs w:val="24"/>
        </w:rPr>
        <w:t>e</w:t>
      </w:r>
      <w:r>
        <w:rPr>
          <w:spacing w:val="-9"/>
          <w:sz w:val="24"/>
          <w:szCs w:val="24"/>
        </w:rPr>
        <w:t>l</w:t>
      </w:r>
      <w:r>
        <w:rPr>
          <w:spacing w:val="-1"/>
          <w:sz w:val="24"/>
          <w:szCs w:val="24"/>
        </w:rPr>
        <w:t>a</w:t>
      </w:r>
      <w:r>
        <w:rPr>
          <w:spacing w:val="-2"/>
          <w:sz w:val="24"/>
          <w:szCs w:val="24"/>
        </w:rPr>
        <w:t>s</w:t>
      </w:r>
      <w:r>
        <w:rPr>
          <w:spacing w:val="10"/>
          <w:sz w:val="24"/>
          <w:szCs w:val="24"/>
        </w:rPr>
        <w:t>t</w:t>
      </w:r>
      <w:r>
        <w:rPr>
          <w:spacing w:val="-9"/>
          <w:sz w:val="24"/>
          <w:szCs w:val="24"/>
        </w:rPr>
        <w:t>i</w:t>
      </w:r>
      <w:r>
        <w:rPr>
          <w:sz w:val="24"/>
          <w:szCs w:val="24"/>
        </w:rPr>
        <w:t xml:space="preserve">c </w:t>
      </w:r>
      <w:r>
        <w:rPr>
          <w:spacing w:val="4"/>
          <w:sz w:val="24"/>
          <w:szCs w:val="24"/>
        </w:rPr>
        <w:t>e</w:t>
      </w:r>
      <w:r>
        <w:rPr>
          <w:spacing w:val="-9"/>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50"/>
          <w:sz w:val="24"/>
          <w:szCs w:val="24"/>
        </w:rPr>
        <w:t xml:space="preserve"> </w:t>
      </w:r>
      <w:r>
        <w:rPr>
          <w:spacing w:val="5"/>
          <w:sz w:val="24"/>
          <w:szCs w:val="24"/>
        </w:rPr>
        <w:t>o</w:t>
      </w:r>
      <w:r>
        <w:rPr>
          <w:sz w:val="24"/>
          <w:szCs w:val="24"/>
        </w:rPr>
        <w:t>f</w:t>
      </w:r>
      <w:r>
        <w:rPr>
          <w:spacing w:val="52"/>
          <w:sz w:val="24"/>
          <w:szCs w:val="24"/>
        </w:rPr>
        <w:t xml:space="preserve"> </w:t>
      </w:r>
      <w:r>
        <w:rPr>
          <w:spacing w:val="-9"/>
          <w:sz w:val="24"/>
          <w:szCs w:val="24"/>
        </w:rPr>
        <w:t>m</w:t>
      </w:r>
      <w:r>
        <w:rPr>
          <w:spacing w:val="-1"/>
          <w:sz w:val="24"/>
          <w:szCs w:val="24"/>
        </w:rPr>
        <w:t>e</w:t>
      </w:r>
      <w:r>
        <w:rPr>
          <w:spacing w:val="5"/>
          <w:sz w:val="24"/>
          <w:szCs w:val="24"/>
        </w:rPr>
        <w:t>t</w:t>
      </w:r>
      <w:r>
        <w:rPr>
          <w:spacing w:val="4"/>
          <w:sz w:val="24"/>
          <w:szCs w:val="24"/>
        </w:rPr>
        <w:t>a</w:t>
      </w:r>
      <w:r>
        <w:rPr>
          <w:sz w:val="24"/>
          <w:szCs w:val="24"/>
        </w:rPr>
        <w:t>l</w:t>
      </w:r>
      <w:r>
        <w:rPr>
          <w:spacing w:val="46"/>
          <w:sz w:val="24"/>
          <w:szCs w:val="24"/>
        </w:rPr>
        <w:t xml:space="preserve"> </w:t>
      </w:r>
      <w:r>
        <w:rPr>
          <w:spacing w:val="4"/>
          <w:sz w:val="24"/>
          <w:szCs w:val="24"/>
        </w:rPr>
        <w:t>w</w:t>
      </w:r>
      <w:r>
        <w:rPr>
          <w:spacing w:val="-5"/>
          <w:sz w:val="24"/>
          <w:szCs w:val="24"/>
        </w:rPr>
        <w:t>h</w:t>
      </w:r>
      <w:r>
        <w:rPr>
          <w:spacing w:val="4"/>
          <w:sz w:val="24"/>
          <w:szCs w:val="24"/>
        </w:rPr>
        <w:t>e</w:t>
      </w:r>
      <w:r>
        <w:rPr>
          <w:sz w:val="24"/>
          <w:szCs w:val="24"/>
        </w:rPr>
        <w:t>n</w:t>
      </w:r>
      <w:r>
        <w:rPr>
          <w:spacing w:val="50"/>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50"/>
          <w:sz w:val="24"/>
          <w:szCs w:val="24"/>
        </w:rPr>
        <w:t xml:space="preserve"> </w:t>
      </w:r>
      <w:r>
        <w:rPr>
          <w:sz w:val="24"/>
          <w:szCs w:val="24"/>
        </w:rPr>
        <w:t xml:space="preserve">to load.  </w:t>
      </w:r>
      <w:r>
        <w:rPr>
          <w:spacing w:val="47"/>
          <w:sz w:val="24"/>
          <w:szCs w:val="24"/>
        </w:rPr>
        <w:t xml:space="preserve"> </w:t>
      </w:r>
      <w:r>
        <w:rPr>
          <w:spacing w:val="-3"/>
          <w:sz w:val="24"/>
          <w:szCs w:val="24"/>
        </w:rPr>
        <w:t>T</w:t>
      </w:r>
      <w:r>
        <w:rPr>
          <w:spacing w:val="-5"/>
          <w:sz w:val="24"/>
          <w:szCs w:val="24"/>
        </w:rPr>
        <w:t>h</w:t>
      </w:r>
      <w:r>
        <w:rPr>
          <w:sz w:val="24"/>
          <w:szCs w:val="24"/>
        </w:rPr>
        <w:t>e</w:t>
      </w:r>
      <w:r>
        <w:rPr>
          <w:spacing w:val="59"/>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8"/>
          <w:sz w:val="24"/>
          <w:szCs w:val="24"/>
        </w:rPr>
        <w:t>f</w:t>
      </w:r>
      <w:r>
        <w:rPr>
          <w:spacing w:val="4"/>
          <w:sz w:val="24"/>
          <w:szCs w:val="24"/>
        </w:rPr>
        <w:t>a</w:t>
      </w:r>
      <w:r>
        <w:rPr>
          <w:spacing w:val="-1"/>
          <w:sz w:val="24"/>
          <w:szCs w:val="24"/>
        </w:rPr>
        <w:t>c</w:t>
      </w:r>
      <w:r>
        <w:rPr>
          <w:spacing w:val="5"/>
          <w:sz w:val="24"/>
          <w:szCs w:val="24"/>
        </w:rPr>
        <w:t>t</w:t>
      </w:r>
      <w:r>
        <w:rPr>
          <w:sz w:val="24"/>
          <w:szCs w:val="24"/>
        </w:rPr>
        <w:t>u</w:t>
      </w:r>
      <w:r>
        <w:rPr>
          <w:spacing w:val="1"/>
          <w:sz w:val="24"/>
          <w:szCs w:val="24"/>
        </w:rPr>
        <w:t>r</w:t>
      </w:r>
      <w:r>
        <w:rPr>
          <w:spacing w:val="-1"/>
          <w:sz w:val="24"/>
          <w:szCs w:val="24"/>
        </w:rPr>
        <w:t>e</w:t>
      </w:r>
      <w:r>
        <w:rPr>
          <w:sz w:val="24"/>
          <w:szCs w:val="24"/>
        </w:rPr>
        <w:t>r</w:t>
      </w:r>
      <w:r>
        <w:rPr>
          <w:spacing w:val="47"/>
          <w:sz w:val="24"/>
          <w:szCs w:val="24"/>
        </w:rPr>
        <w:t xml:space="preserve"> </w:t>
      </w:r>
      <w:r>
        <w:rPr>
          <w:spacing w:val="5"/>
          <w:sz w:val="24"/>
          <w:szCs w:val="24"/>
        </w:rPr>
        <w:t>o</w:t>
      </w:r>
      <w:r>
        <w:rPr>
          <w:sz w:val="24"/>
          <w:szCs w:val="24"/>
        </w:rPr>
        <w:t>f</w:t>
      </w:r>
      <w:r>
        <w:rPr>
          <w:spacing w:val="4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56"/>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1"/>
          <w:sz w:val="24"/>
          <w:szCs w:val="24"/>
        </w:rPr>
        <w:t xml:space="preserve"> </w:t>
      </w:r>
      <w:r>
        <w:rPr>
          <w:spacing w:val="-3"/>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z w:val="24"/>
          <w:szCs w:val="24"/>
        </w:rPr>
        <w:t>h</w:t>
      </w:r>
      <w:r>
        <w:rPr>
          <w:spacing w:val="50"/>
          <w:sz w:val="24"/>
          <w:szCs w:val="24"/>
        </w:rPr>
        <w:t xml:space="preserve"> </w:t>
      </w:r>
      <w:r>
        <w:rPr>
          <w:spacing w:val="5"/>
          <w:sz w:val="24"/>
          <w:szCs w:val="24"/>
        </w:rPr>
        <w:t>t</w:t>
      </w:r>
      <w:r>
        <w:rPr>
          <w:spacing w:val="-5"/>
          <w:sz w:val="24"/>
          <w:szCs w:val="24"/>
        </w:rPr>
        <w:t>h</w:t>
      </w:r>
      <w:r>
        <w:rPr>
          <w:sz w:val="24"/>
          <w:szCs w:val="24"/>
        </w:rPr>
        <w:t xml:space="preserve">e </w:t>
      </w:r>
      <w:r>
        <w:rPr>
          <w:spacing w:val="4"/>
          <w:sz w:val="24"/>
          <w:szCs w:val="24"/>
        </w:rPr>
        <w:t>a</w:t>
      </w:r>
      <w:r>
        <w:rPr>
          <w:spacing w:val="-9"/>
          <w:sz w:val="24"/>
          <w:szCs w:val="24"/>
        </w:rPr>
        <w:t>m</w:t>
      </w:r>
      <w:r>
        <w:rPr>
          <w:spacing w:val="5"/>
          <w:sz w:val="24"/>
          <w:szCs w:val="24"/>
        </w:rPr>
        <w:t>o</w:t>
      </w:r>
      <w:r>
        <w:rPr>
          <w:sz w:val="24"/>
          <w:szCs w:val="24"/>
        </w:rPr>
        <w:t>u</w:t>
      </w:r>
      <w:r>
        <w:rPr>
          <w:spacing w:val="-5"/>
          <w:sz w:val="24"/>
          <w:szCs w:val="24"/>
        </w:rPr>
        <w:t>n</w:t>
      </w:r>
      <w:r>
        <w:rPr>
          <w:sz w:val="24"/>
          <w:szCs w:val="24"/>
        </w:rPr>
        <w:t>t</w:t>
      </w:r>
      <w:r>
        <w:rPr>
          <w:spacing w:val="13"/>
          <w:sz w:val="24"/>
          <w:szCs w:val="24"/>
        </w:rPr>
        <w:t xml:space="preserve"> </w:t>
      </w:r>
      <w:r>
        <w:rPr>
          <w:spacing w:val="5"/>
          <w:sz w:val="24"/>
          <w:szCs w:val="24"/>
        </w:rPr>
        <w:t>o</w:t>
      </w:r>
      <w:r>
        <w:rPr>
          <w:sz w:val="24"/>
          <w:szCs w:val="24"/>
        </w:rPr>
        <w:t xml:space="preserve">f </w:t>
      </w:r>
      <w:r>
        <w:rPr>
          <w:spacing w:val="-1"/>
          <w:sz w:val="24"/>
          <w:szCs w:val="24"/>
        </w:rPr>
        <w:t>c</w:t>
      </w:r>
      <w:r>
        <w:rPr>
          <w:spacing w:val="1"/>
          <w:sz w:val="24"/>
          <w:szCs w:val="24"/>
        </w:rPr>
        <w:t>r</w:t>
      </w:r>
      <w:r>
        <w:rPr>
          <w:spacing w:val="-1"/>
          <w:sz w:val="24"/>
          <w:szCs w:val="24"/>
        </w:rPr>
        <w:t>ee</w:t>
      </w:r>
      <w:r>
        <w:rPr>
          <w:sz w:val="24"/>
          <w:szCs w:val="24"/>
        </w:rPr>
        <w:t>p</w:t>
      </w:r>
      <w:r>
        <w:rPr>
          <w:spacing w:val="8"/>
          <w:sz w:val="24"/>
          <w:szCs w:val="24"/>
        </w:rPr>
        <w:t xml:space="preserve"> </w:t>
      </w:r>
      <w:r>
        <w:rPr>
          <w:spacing w:val="4"/>
          <w:sz w:val="24"/>
          <w:szCs w:val="24"/>
        </w:rPr>
        <w:t>w</w:t>
      </w:r>
      <w:r>
        <w:rPr>
          <w:sz w:val="24"/>
          <w:szCs w:val="24"/>
        </w:rPr>
        <w:t>h</w:t>
      </w:r>
      <w:r>
        <w:rPr>
          <w:spacing w:val="-4"/>
          <w:sz w:val="24"/>
          <w:szCs w:val="24"/>
        </w:rPr>
        <w:t>i</w:t>
      </w:r>
      <w:r>
        <w:rPr>
          <w:spacing w:val="4"/>
          <w:sz w:val="24"/>
          <w:szCs w:val="24"/>
        </w:rPr>
        <w:t>c</w:t>
      </w:r>
      <w:r>
        <w:rPr>
          <w:sz w:val="24"/>
          <w:szCs w:val="24"/>
        </w:rPr>
        <w:t>h</w:t>
      </w:r>
      <w:r>
        <w:rPr>
          <w:spacing w:val="3"/>
          <w:sz w:val="24"/>
          <w:szCs w:val="24"/>
        </w:rPr>
        <w:t xml:space="preserve"> </w:t>
      </w:r>
      <w:r>
        <w:rPr>
          <w:spacing w:val="4"/>
          <w:sz w:val="24"/>
          <w:szCs w:val="24"/>
        </w:rPr>
        <w:t>w</w:t>
      </w:r>
      <w:r>
        <w:rPr>
          <w:sz w:val="24"/>
          <w:szCs w:val="24"/>
        </w:rPr>
        <w:t>i</w:t>
      </w:r>
      <w:r>
        <w:rPr>
          <w:spacing w:val="-4"/>
          <w:sz w:val="24"/>
          <w:szCs w:val="24"/>
        </w:rPr>
        <w:t>l</w:t>
      </w:r>
      <w:r>
        <w:rPr>
          <w:sz w:val="24"/>
          <w:szCs w:val="24"/>
        </w:rPr>
        <w:t>l</w:t>
      </w:r>
      <w:r>
        <w:rPr>
          <w:spacing w:val="4"/>
          <w:sz w:val="24"/>
          <w:szCs w:val="24"/>
        </w:rPr>
        <w:t xml:space="preserve"> </w:t>
      </w:r>
      <w:r>
        <w:rPr>
          <w:spacing w:val="5"/>
          <w:sz w:val="24"/>
          <w:szCs w:val="24"/>
        </w:rPr>
        <w:t>t</w:t>
      </w:r>
      <w:r>
        <w:rPr>
          <w:spacing w:val="-1"/>
          <w:sz w:val="24"/>
          <w:szCs w:val="24"/>
        </w:rPr>
        <w:t>a</w:t>
      </w:r>
      <w:r>
        <w:rPr>
          <w:sz w:val="24"/>
          <w:szCs w:val="24"/>
        </w:rPr>
        <w:t>ke</w:t>
      </w:r>
      <w:r>
        <w:rPr>
          <w:spacing w:val="7"/>
          <w:sz w:val="24"/>
          <w:szCs w:val="24"/>
        </w:rPr>
        <w:t xml:space="preserve"> </w:t>
      </w:r>
      <w:r>
        <w:rPr>
          <w:spacing w:val="5"/>
          <w:sz w:val="24"/>
          <w:szCs w:val="24"/>
        </w:rPr>
        <w:t>p</w:t>
      </w:r>
      <w:r>
        <w:rPr>
          <w:spacing w:val="-4"/>
          <w:sz w:val="24"/>
          <w:szCs w:val="24"/>
        </w:rPr>
        <w:t>l</w:t>
      </w:r>
      <w:r>
        <w:rPr>
          <w:spacing w:val="-1"/>
          <w:sz w:val="24"/>
          <w:szCs w:val="24"/>
        </w:rPr>
        <w:t>ac</w:t>
      </w:r>
      <w:r>
        <w:rPr>
          <w:sz w:val="24"/>
          <w:szCs w:val="24"/>
        </w:rPr>
        <w:t>e</w:t>
      </w:r>
      <w:r>
        <w:rPr>
          <w:spacing w:val="12"/>
          <w:sz w:val="24"/>
          <w:szCs w:val="24"/>
        </w:rPr>
        <w:t xml:space="preserve"> </w:t>
      </w:r>
      <w:r>
        <w:rPr>
          <w:spacing w:val="-4"/>
          <w:sz w:val="24"/>
          <w:szCs w:val="24"/>
        </w:rPr>
        <w:t>i</w:t>
      </w:r>
      <w:r>
        <w:rPr>
          <w:sz w:val="24"/>
          <w:szCs w:val="24"/>
        </w:rPr>
        <w:t>n</w:t>
      </w:r>
      <w:r>
        <w:rPr>
          <w:spacing w:val="8"/>
          <w:sz w:val="24"/>
          <w:szCs w:val="24"/>
        </w:rPr>
        <w:t xml:space="preserve"> </w:t>
      </w:r>
      <w:r>
        <w:rPr>
          <w:sz w:val="24"/>
          <w:szCs w:val="24"/>
        </w:rPr>
        <w:t>10,</w:t>
      </w:r>
      <w:r>
        <w:rPr>
          <w:spacing w:val="10"/>
          <w:sz w:val="24"/>
          <w:szCs w:val="24"/>
        </w:rPr>
        <w:t xml:space="preserve"> </w:t>
      </w:r>
      <w:r>
        <w:rPr>
          <w:sz w:val="24"/>
          <w:szCs w:val="24"/>
        </w:rPr>
        <w:t>20,</w:t>
      </w:r>
      <w:r>
        <w:rPr>
          <w:spacing w:val="10"/>
          <w:sz w:val="24"/>
          <w:szCs w:val="24"/>
        </w:rPr>
        <w:t xml:space="preserve"> </w:t>
      </w:r>
      <w:r>
        <w:rPr>
          <w:sz w:val="24"/>
          <w:szCs w:val="24"/>
        </w:rPr>
        <w:t>30,</w:t>
      </w:r>
      <w:r>
        <w:rPr>
          <w:spacing w:val="10"/>
          <w:sz w:val="24"/>
          <w:szCs w:val="24"/>
        </w:rPr>
        <w:t xml:space="preserve"> </w:t>
      </w:r>
      <w:r>
        <w:rPr>
          <w:sz w:val="24"/>
          <w:szCs w:val="24"/>
        </w:rPr>
        <w:t>40</w:t>
      </w:r>
      <w:r>
        <w:rPr>
          <w:spacing w:val="8"/>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z w:val="24"/>
          <w:szCs w:val="24"/>
        </w:rPr>
        <w:t>50</w:t>
      </w:r>
      <w:r>
        <w:rPr>
          <w:spacing w:val="13"/>
          <w:sz w:val="24"/>
          <w:szCs w:val="24"/>
        </w:rPr>
        <w:t xml:space="preserve"> </w:t>
      </w:r>
      <w:r>
        <w:rPr>
          <w:spacing w:val="-10"/>
          <w:sz w:val="24"/>
          <w:szCs w:val="24"/>
        </w:rPr>
        <w:t>y</w:t>
      </w:r>
      <w:r>
        <w:rPr>
          <w:spacing w:val="4"/>
          <w:sz w:val="24"/>
          <w:szCs w:val="24"/>
        </w:rPr>
        <w:t>e</w:t>
      </w:r>
      <w:r>
        <w:rPr>
          <w:spacing w:val="-1"/>
          <w:sz w:val="24"/>
          <w:szCs w:val="24"/>
        </w:rPr>
        <w:t>a</w:t>
      </w:r>
      <w:r>
        <w:rPr>
          <w:spacing w:val="1"/>
          <w:sz w:val="24"/>
          <w:szCs w:val="24"/>
        </w:rPr>
        <w:t>r</w:t>
      </w:r>
      <w:r>
        <w:rPr>
          <w:sz w:val="24"/>
          <w:szCs w:val="24"/>
        </w:rPr>
        <w:t>s</w:t>
      </w:r>
      <w:r>
        <w:rPr>
          <w:spacing w:val="6"/>
          <w:sz w:val="24"/>
          <w:szCs w:val="24"/>
        </w:rPr>
        <w:t xml:space="preserve"> </w:t>
      </w:r>
      <w:r>
        <w:rPr>
          <w:spacing w:val="4"/>
          <w:sz w:val="24"/>
          <w:szCs w:val="24"/>
        </w:rPr>
        <w:t>a</w:t>
      </w:r>
      <w:r>
        <w:rPr>
          <w:spacing w:val="1"/>
          <w:sz w:val="24"/>
          <w:szCs w:val="24"/>
        </w:rPr>
        <w:t>l</w:t>
      </w:r>
      <w:r>
        <w:rPr>
          <w:spacing w:val="9"/>
          <w:sz w:val="24"/>
          <w:szCs w:val="24"/>
        </w:rPr>
        <w:t>o</w:t>
      </w:r>
      <w:r>
        <w:rPr>
          <w:spacing w:val="-5"/>
          <w:sz w:val="24"/>
          <w:szCs w:val="24"/>
        </w:rPr>
        <w:t>n</w:t>
      </w:r>
      <w:r>
        <w:rPr>
          <w:sz w:val="24"/>
          <w:szCs w:val="24"/>
        </w:rPr>
        <w:t>g</w:t>
      </w:r>
      <w:r>
        <w:rPr>
          <w:spacing w:val="8"/>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3"/>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pacing w:val="-4"/>
          <w:sz w:val="24"/>
          <w:szCs w:val="24"/>
        </w:rPr>
        <w:t>i</w:t>
      </w:r>
      <w:r>
        <w:rPr>
          <w:spacing w:val="-5"/>
          <w:sz w:val="24"/>
          <w:szCs w:val="24"/>
        </w:rPr>
        <w:t>n</w:t>
      </w:r>
      <w:r>
        <w:rPr>
          <w:sz w:val="24"/>
          <w:szCs w:val="24"/>
        </w:rPr>
        <w:t xml:space="preserve">g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2"/>
          <w:sz w:val="24"/>
          <w:szCs w:val="24"/>
        </w:rPr>
        <w:t>s</w:t>
      </w:r>
      <w:r>
        <w:rPr>
          <w:sz w:val="24"/>
          <w:szCs w:val="24"/>
        </w:rPr>
        <w:t xml:space="preserve">.  </w:t>
      </w:r>
      <w:r>
        <w:rPr>
          <w:spacing w:val="52"/>
          <w:sz w:val="24"/>
          <w:szCs w:val="24"/>
        </w:rPr>
        <w:t xml:space="preserve"> </w:t>
      </w:r>
      <w:r>
        <w:rPr>
          <w:spacing w:val="2"/>
          <w:sz w:val="24"/>
          <w:szCs w:val="24"/>
        </w:rPr>
        <w:t>T</w:t>
      </w:r>
      <w:r>
        <w:rPr>
          <w:spacing w:val="-5"/>
          <w:sz w:val="24"/>
          <w:szCs w:val="24"/>
        </w:rPr>
        <w:t>h</w:t>
      </w:r>
      <w:r>
        <w:rPr>
          <w:sz w:val="24"/>
          <w:szCs w:val="24"/>
        </w:rPr>
        <w:t>e</w:t>
      </w:r>
      <w:r>
        <w:rPr>
          <w:spacing w:val="54"/>
          <w:sz w:val="24"/>
          <w:szCs w:val="24"/>
        </w:rPr>
        <w:t xml:space="preserve">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ns</w:t>
      </w:r>
      <w:r>
        <w:rPr>
          <w:spacing w:val="53"/>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55"/>
          <w:sz w:val="24"/>
          <w:szCs w:val="24"/>
        </w:rPr>
        <w:t xml:space="preserve"> </w:t>
      </w:r>
      <w:r>
        <w:rPr>
          <w:sz w:val="24"/>
          <w:szCs w:val="24"/>
        </w:rPr>
        <w:t>be</w:t>
      </w:r>
      <w:r>
        <w:rPr>
          <w:spacing w:val="54"/>
          <w:sz w:val="24"/>
          <w:szCs w:val="24"/>
        </w:rPr>
        <w:t xml:space="preserve"> </w:t>
      </w:r>
      <w:r>
        <w:rPr>
          <w:spacing w:val="-5"/>
          <w:sz w:val="24"/>
          <w:szCs w:val="24"/>
        </w:rPr>
        <w:t>b</w:t>
      </w:r>
      <w:r>
        <w:rPr>
          <w:spacing w:val="4"/>
          <w:sz w:val="24"/>
          <w:szCs w:val="24"/>
        </w:rPr>
        <w:t>a</w:t>
      </w:r>
      <w:r>
        <w:rPr>
          <w:spacing w:val="-2"/>
          <w:sz w:val="24"/>
          <w:szCs w:val="24"/>
        </w:rPr>
        <w:t>s</w:t>
      </w:r>
      <w:r>
        <w:rPr>
          <w:spacing w:val="-1"/>
          <w:sz w:val="24"/>
          <w:szCs w:val="24"/>
        </w:rPr>
        <w:t>e</w:t>
      </w:r>
      <w:r>
        <w:rPr>
          <w:sz w:val="24"/>
          <w:szCs w:val="24"/>
        </w:rPr>
        <w:t>d on</w:t>
      </w:r>
      <w:r>
        <w:rPr>
          <w:spacing w:val="50"/>
          <w:sz w:val="24"/>
          <w:szCs w:val="24"/>
        </w:rPr>
        <w:t xml:space="preserve"> </w:t>
      </w:r>
      <w:r>
        <w:rPr>
          <w:spacing w:val="-1"/>
          <w:sz w:val="24"/>
          <w:szCs w:val="24"/>
        </w:rPr>
        <w:t>e</w:t>
      </w:r>
      <w:r>
        <w:rPr>
          <w:spacing w:val="-5"/>
          <w:sz w:val="24"/>
          <w:szCs w:val="24"/>
        </w:rPr>
        <w:t>v</w:t>
      </w:r>
      <w:r>
        <w:rPr>
          <w:spacing w:val="-1"/>
          <w:sz w:val="24"/>
          <w:szCs w:val="24"/>
        </w:rPr>
        <w:t>e</w:t>
      </w:r>
      <w:r>
        <w:rPr>
          <w:spacing w:val="6"/>
          <w:sz w:val="24"/>
          <w:szCs w:val="24"/>
        </w:rPr>
        <w:t>r</w:t>
      </w:r>
      <w:r>
        <w:rPr>
          <w:sz w:val="24"/>
          <w:szCs w:val="24"/>
        </w:rPr>
        <w:t>y</w:t>
      </w:r>
      <w:r>
        <w:rPr>
          <w:spacing w:val="45"/>
          <w:sz w:val="24"/>
          <w:szCs w:val="24"/>
        </w:rPr>
        <w:t xml:space="preserve"> </w:t>
      </w:r>
      <w:r>
        <w:rPr>
          <w:sz w:val="24"/>
          <w:szCs w:val="24"/>
        </w:rPr>
        <w:t>d</w:t>
      </w:r>
      <w:r>
        <w:rPr>
          <w:spacing w:val="4"/>
          <w:sz w:val="24"/>
          <w:szCs w:val="24"/>
        </w:rPr>
        <w:t>a</w:t>
      </w:r>
      <w:r>
        <w:rPr>
          <w:sz w:val="24"/>
          <w:szCs w:val="24"/>
        </w:rPr>
        <w:t>y</w:t>
      </w:r>
      <w:r>
        <w:rPr>
          <w:spacing w:val="50"/>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9"/>
          <w:sz w:val="24"/>
          <w:szCs w:val="24"/>
        </w:rPr>
        <w:t xml:space="preserve"> </w:t>
      </w:r>
      <w:r>
        <w:rPr>
          <w:spacing w:val="5"/>
          <w:sz w:val="24"/>
          <w:szCs w:val="24"/>
        </w:rPr>
        <w:t>o</w:t>
      </w:r>
      <w:r>
        <w:rPr>
          <w:sz w:val="24"/>
          <w:szCs w:val="24"/>
        </w:rPr>
        <w:t>f</w:t>
      </w:r>
      <w:r>
        <w:rPr>
          <w:spacing w:val="47"/>
          <w:sz w:val="24"/>
          <w:szCs w:val="24"/>
        </w:rPr>
        <w:t xml:space="preserve"> </w:t>
      </w:r>
      <w:r>
        <w:rPr>
          <w:sz w:val="24"/>
          <w:szCs w:val="24"/>
        </w:rPr>
        <w:t>32</w:t>
      </w:r>
      <w:r>
        <w:rPr>
          <w:spacing w:val="55"/>
          <w:sz w:val="24"/>
          <w:szCs w:val="24"/>
        </w:rPr>
        <w:t xml:space="preserve"> </w:t>
      </w:r>
      <w:r>
        <w:rPr>
          <w:sz w:val="24"/>
          <w:szCs w:val="24"/>
        </w:rPr>
        <w:t>d</w:t>
      </w:r>
      <w:r>
        <w:rPr>
          <w:spacing w:val="-1"/>
          <w:sz w:val="24"/>
          <w:szCs w:val="24"/>
        </w:rPr>
        <w:t>e</w:t>
      </w:r>
      <w:r>
        <w:rPr>
          <w:sz w:val="24"/>
          <w:szCs w:val="24"/>
        </w:rPr>
        <w:t>g</w:t>
      </w:r>
      <w:r>
        <w:rPr>
          <w:spacing w:val="1"/>
          <w:sz w:val="24"/>
          <w:szCs w:val="24"/>
        </w:rPr>
        <w:t>r</w:t>
      </w:r>
      <w:r>
        <w:rPr>
          <w:spacing w:val="-1"/>
          <w:sz w:val="24"/>
          <w:szCs w:val="24"/>
        </w:rPr>
        <w:t>e</w:t>
      </w:r>
      <w:r>
        <w:rPr>
          <w:sz w:val="24"/>
          <w:szCs w:val="24"/>
        </w:rPr>
        <w:t>e</w:t>
      </w:r>
      <w:r>
        <w:rPr>
          <w:spacing w:val="54"/>
          <w:sz w:val="24"/>
          <w:szCs w:val="24"/>
        </w:rPr>
        <w:t xml:space="preserve"> </w:t>
      </w:r>
      <w:r>
        <w:rPr>
          <w:sz w:val="24"/>
          <w:szCs w:val="24"/>
        </w:rPr>
        <w:t>C</w:t>
      </w:r>
      <w:r>
        <w:rPr>
          <w:spacing w:val="54"/>
          <w:sz w:val="24"/>
          <w:szCs w:val="24"/>
        </w:rPr>
        <w:t xml:space="preserve"> </w:t>
      </w:r>
      <w:r>
        <w:rPr>
          <w:spacing w:val="-1"/>
          <w:sz w:val="24"/>
          <w:szCs w:val="24"/>
        </w:rPr>
        <w:t>a</w:t>
      </w:r>
      <w:r>
        <w:rPr>
          <w:spacing w:val="-5"/>
          <w:sz w:val="24"/>
          <w:szCs w:val="24"/>
        </w:rPr>
        <w:t>n</w:t>
      </w:r>
      <w:r>
        <w:rPr>
          <w:sz w:val="24"/>
          <w:szCs w:val="24"/>
        </w:rPr>
        <w:t xml:space="preserve">d </w:t>
      </w:r>
      <w:r>
        <w:rPr>
          <w:spacing w:val="-1"/>
          <w:sz w:val="24"/>
          <w:szCs w:val="24"/>
        </w:rPr>
        <w:t>e</w:t>
      </w:r>
      <w:r>
        <w:rPr>
          <w:spacing w:val="-5"/>
          <w:sz w:val="24"/>
          <w:szCs w:val="24"/>
        </w:rPr>
        <w:t>v</w:t>
      </w:r>
      <w:r>
        <w:rPr>
          <w:spacing w:val="-1"/>
          <w:sz w:val="24"/>
          <w:szCs w:val="24"/>
        </w:rPr>
        <w:t>e</w:t>
      </w:r>
      <w:r>
        <w:rPr>
          <w:spacing w:val="6"/>
          <w:sz w:val="24"/>
          <w:szCs w:val="24"/>
        </w:rPr>
        <w:t>r</w:t>
      </w:r>
      <w:r>
        <w:rPr>
          <w:spacing w:val="-5"/>
          <w:sz w:val="24"/>
          <w:szCs w:val="24"/>
        </w:rPr>
        <w:t>y</w:t>
      </w:r>
      <w:r>
        <w:rPr>
          <w:sz w:val="24"/>
          <w:szCs w:val="24"/>
        </w:rPr>
        <w:t>d</w:t>
      </w:r>
      <w:r>
        <w:rPr>
          <w:spacing w:val="4"/>
          <w:sz w:val="24"/>
          <w:szCs w:val="24"/>
        </w:rPr>
        <w:t>a</w:t>
      </w:r>
      <w:r>
        <w:rPr>
          <w:sz w:val="24"/>
          <w:szCs w:val="24"/>
        </w:rPr>
        <w:t>y</w:t>
      </w:r>
      <w:r>
        <w:rPr>
          <w:spacing w:val="21"/>
          <w:sz w:val="24"/>
          <w:szCs w:val="24"/>
        </w:rPr>
        <w:t xml:space="preserve"> </w:t>
      </w:r>
      <w:r>
        <w:rPr>
          <w:spacing w:val="5"/>
          <w:sz w:val="24"/>
          <w:szCs w:val="24"/>
        </w:rPr>
        <w:t>t</w:t>
      </w:r>
      <w:r>
        <w:rPr>
          <w:spacing w:val="-1"/>
          <w:sz w:val="24"/>
          <w:szCs w:val="24"/>
        </w:rPr>
        <w:t>e</w:t>
      </w:r>
      <w:r>
        <w:rPr>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26"/>
          <w:sz w:val="24"/>
          <w:szCs w:val="24"/>
        </w:rPr>
        <w:t xml:space="preserve"> </w:t>
      </w:r>
      <w:r>
        <w:rPr>
          <w:spacing w:val="5"/>
          <w:sz w:val="24"/>
          <w:szCs w:val="24"/>
        </w:rPr>
        <w:t>o</w:t>
      </w:r>
      <w:r>
        <w:rPr>
          <w:sz w:val="24"/>
          <w:szCs w:val="24"/>
        </w:rPr>
        <w:t>f</w:t>
      </w:r>
      <w:r>
        <w:rPr>
          <w:spacing w:val="23"/>
          <w:sz w:val="24"/>
          <w:szCs w:val="24"/>
        </w:rPr>
        <w:t xml:space="preserve"> </w:t>
      </w:r>
      <w:r>
        <w:rPr>
          <w:color w:val="FF0000"/>
          <w:spacing w:val="3"/>
          <w:sz w:val="24"/>
          <w:szCs w:val="24"/>
        </w:rPr>
        <w:t>2</w:t>
      </w:r>
      <w:r>
        <w:rPr>
          <w:color w:val="FF0000"/>
          <w:sz w:val="24"/>
          <w:szCs w:val="24"/>
        </w:rPr>
        <w:t>2</w:t>
      </w:r>
      <w:r>
        <w:rPr>
          <w:spacing w:val="26"/>
          <w:sz w:val="24"/>
          <w:szCs w:val="24"/>
        </w:rPr>
        <w:t xml:space="preserve"> </w:t>
      </w:r>
      <w:r>
        <w:rPr>
          <w:sz w:val="24"/>
          <w:szCs w:val="24"/>
        </w:rPr>
        <w:t>%</w:t>
      </w:r>
      <w:r>
        <w:rPr>
          <w:spacing w:val="23"/>
          <w:sz w:val="24"/>
          <w:szCs w:val="24"/>
        </w:rPr>
        <w:t xml:space="preserve"> </w:t>
      </w:r>
      <w:r>
        <w:rPr>
          <w:spacing w:val="5"/>
          <w:sz w:val="24"/>
          <w:szCs w:val="24"/>
        </w:rPr>
        <w:t>o</w:t>
      </w:r>
      <w:r>
        <w:rPr>
          <w:sz w:val="24"/>
          <w:szCs w:val="24"/>
        </w:rPr>
        <w:t>f</w:t>
      </w:r>
      <w:r>
        <w:rPr>
          <w:spacing w:val="23"/>
          <w:sz w:val="24"/>
          <w:szCs w:val="24"/>
        </w:rPr>
        <w:t xml:space="preserve"> </w:t>
      </w:r>
      <w:r>
        <w:rPr>
          <w:sz w:val="24"/>
          <w:szCs w:val="24"/>
        </w:rPr>
        <w:t>U</w:t>
      </w:r>
      <w:r>
        <w:rPr>
          <w:spacing w:val="1"/>
          <w:sz w:val="24"/>
          <w:szCs w:val="24"/>
        </w:rPr>
        <w:t>T</w:t>
      </w:r>
      <w:r>
        <w:rPr>
          <w:sz w:val="24"/>
          <w:szCs w:val="24"/>
        </w:rPr>
        <w:t>S</w:t>
      </w:r>
      <w:r>
        <w:rPr>
          <w:spacing w:val="27"/>
          <w:sz w:val="24"/>
          <w:szCs w:val="24"/>
        </w:rPr>
        <w:t xml:space="preserve"> </w:t>
      </w:r>
      <w:r>
        <w:rPr>
          <w:spacing w:val="5"/>
          <w:sz w:val="24"/>
          <w:szCs w:val="24"/>
        </w:rPr>
        <w:t>o</w:t>
      </w:r>
      <w:r>
        <w:rPr>
          <w:sz w:val="24"/>
          <w:szCs w:val="24"/>
        </w:rPr>
        <w:t>f</w:t>
      </w:r>
      <w:r>
        <w:rPr>
          <w:spacing w:val="2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r>
        <w:rPr>
          <w:spacing w:val="28"/>
          <w:sz w:val="24"/>
          <w:szCs w:val="24"/>
        </w:rPr>
        <w:t xml:space="preserve"> </w:t>
      </w:r>
      <w:r>
        <w:rPr>
          <w:spacing w:val="-4"/>
          <w:sz w:val="24"/>
          <w:szCs w:val="24"/>
        </w:rPr>
        <w:t>i</w:t>
      </w:r>
      <w:r>
        <w:rPr>
          <w:sz w:val="24"/>
          <w:szCs w:val="24"/>
        </w:rPr>
        <w:t>n</w:t>
      </w:r>
      <w:r>
        <w:rPr>
          <w:spacing w:val="26"/>
          <w:sz w:val="24"/>
          <w:szCs w:val="24"/>
        </w:rPr>
        <w:t xml:space="preserve"> </w:t>
      </w:r>
      <w:r>
        <w:rPr>
          <w:spacing w:val="-1"/>
          <w:sz w:val="24"/>
          <w:szCs w:val="24"/>
        </w:rPr>
        <w:t>ca</w:t>
      </w:r>
      <w:r>
        <w:rPr>
          <w:spacing w:val="-2"/>
          <w:sz w:val="24"/>
          <w:szCs w:val="24"/>
        </w:rPr>
        <w:t>s</w:t>
      </w:r>
      <w:r>
        <w:rPr>
          <w:sz w:val="24"/>
          <w:szCs w:val="24"/>
        </w:rPr>
        <w:t>e</w:t>
      </w:r>
      <w:r>
        <w:rPr>
          <w:spacing w:val="30"/>
          <w:sz w:val="24"/>
          <w:szCs w:val="24"/>
        </w:rPr>
        <w:t xml:space="preserve"> </w:t>
      </w:r>
      <w:r>
        <w:rPr>
          <w:spacing w:val="5"/>
          <w:sz w:val="24"/>
          <w:szCs w:val="24"/>
        </w:rPr>
        <w:t>o</w:t>
      </w:r>
      <w:r>
        <w:rPr>
          <w:sz w:val="24"/>
          <w:szCs w:val="24"/>
        </w:rPr>
        <w:t>f</w:t>
      </w:r>
      <w:r>
        <w:rPr>
          <w:spacing w:val="23"/>
          <w:sz w:val="24"/>
          <w:szCs w:val="24"/>
        </w:rPr>
        <w:t xml:space="preserve"> </w:t>
      </w:r>
      <w:r>
        <w:rPr>
          <w:color w:val="FF0000"/>
          <w:sz w:val="24"/>
          <w:szCs w:val="24"/>
        </w:rPr>
        <w:t>400</w:t>
      </w:r>
      <w:r>
        <w:rPr>
          <w:color w:val="FF0000"/>
          <w:spacing w:val="-5"/>
          <w:sz w:val="24"/>
          <w:szCs w:val="24"/>
        </w:rPr>
        <w:t>K</w:t>
      </w:r>
      <w:r>
        <w:rPr>
          <w:color w:val="FF0000"/>
          <w:sz w:val="24"/>
          <w:szCs w:val="24"/>
        </w:rPr>
        <w:t>V</w:t>
      </w:r>
      <w:r>
        <w:rPr>
          <w:color w:val="FF0000"/>
          <w:spacing w:val="30"/>
          <w:sz w:val="24"/>
          <w:szCs w:val="24"/>
        </w:rPr>
        <w:t xml:space="preserve"> </w:t>
      </w:r>
      <w:r>
        <w:rPr>
          <w:spacing w:val="2"/>
          <w:sz w:val="24"/>
          <w:szCs w:val="24"/>
        </w:rPr>
        <w:t>L</w:t>
      </w:r>
      <w:r>
        <w:rPr>
          <w:spacing w:val="-4"/>
          <w:sz w:val="24"/>
          <w:szCs w:val="24"/>
        </w:rPr>
        <w:t>i</w:t>
      </w:r>
      <w:r>
        <w:rPr>
          <w:sz w:val="24"/>
          <w:szCs w:val="24"/>
        </w:rPr>
        <w:t>n</w:t>
      </w:r>
      <w:r>
        <w:rPr>
          <w:spacing w:val="-1"/>
          <w:sz w:val="24"/>
          <w:szCs w:val="24"/>
        </w:rPr>
        <w:t>e</w:t>
      </w:r>
      <w:r>
        <w:rPr>
          <w:spacing w:val="-2"/>
          <w:sz w:val="24"/>
          <w:szCs w:val="24"/>
        </w:rPr>
        <w:t>s</w:t>
      </w:r>
      <w:r>
        <w:rPr>
          <w:sz w:val="24"/>
          <w:szCs w:val="24"/>
        </w:rPr>
        <w:t xml:space="preserve">. </w:t>
      </w:r>
      <w:r>
        <w:rPr>
          <w:spacing w:val="59"/>
          <w:sz w:val="24"/>
          <w:szCs w:val="24"/>
        </w:rPr>
        <w:t xml:space="preserve"> </w:t>
      </w:r>
      <w:r>
        <w:rPr>
          <w:spacing w:val="2"/>
          <w:sz w:val="24"/>
          <w:szCs w:val="24"/>
        </w:rPr>
        <w:t>T</w:t>
      </w:r>
      <w:r>
        <w:rPr>
          <w:spacing w:val="-5"/>
          <w:sz w:val="24"/>
          <w:szCs w:val="24"/>
        </w:rPr>
        <w:t>h</w:t>
      </w:r>
      <w:r>
        <w:rPr>
          <w:sz w:val="24"/>
          <w:szCs w:val="24"/>
        </w:rPr>
        <w:t>e</w:t>
      </w:r>
      <w:r>
        <w:rPr>
          <w:spacing w:val="30"/>
          <w:sz w:val="24"/>
          <w:szCs w:val="24"/>
        </w:rPr>
        <w:t xml:space="preserve"> </w:t>
      </w:r>
      <w:r>
        <w:rPr>
          <w:spacing w:val="-1"/>
          <w:sz w:val="24"/>
          <w:szCs w:val="24"/>
        </w:rPr>
        <w:t>c</w:t>
      </w:r>
      <w:r>
        <w:rPr>
          <w:spacing w:val="1"/>
          <w:sz w:val="24"/>
          <w:szCs w:val="24"/>
        </w:rPr>
        <w:t>r</w:t>
      </w:r>
      <w:r>
        <w:rPr>
          <w:spacing w:val="-1"/>
          <w:sz w:val="24"/>
          <w:szCs w:val="24"/>
        </w:rPr>
        <w:t>ee</w:t>
      </w:r>
      <w:r>
        <w:rPr>
          <w:sz w:val="24"/>
          <w:szCs w:val="24"/>
        </w:rPr>
        <w:t>p</w:t>
      </w:r>
      <w:r>
        <w:rPr>
          <w:spacing w:val="31"/>
          <w:sz w:val="24"/>
          <w:szCs w:val="24"/>
        </w:rPr>
        <w:t xml:space="preserve"> </w:t>
      </w:r>
      <w:r>
        <w:rPr>
          <w:spacing w:val="-1"/>
          <w:sz w:val="24"/>
          <w:szCs w:val="24"/>
        </w:rPr>
        <w:t>ca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 xml:space="preserve">ns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b</w:t>
      </w:r>
      <w:r>
        <w:rPr>
          <w:sz w:val="24"/>
          <w:szCs w:val="24"/>
        </w:rPr>
        <w:t>e</w:t>
      </w:r>
      <w:r>
        <w:rPr>
          <w:spacing w:val="1"/>
          <w:sz w:val="24"/>
          <w:szCs w:val="24"/>
        </w:rPr>
        <w:t xml:space="preserve"> </w:t>
      </w:r>
      <w:r>
        <w:rPr>
          <w:spacing w:val="-1"/>
          <w:sz w:val="24"/>
          <w:szCs w:val="24"/>
        </w:rPr>
        <w:t>a</w:t>
      </w:r>
      <w:r>
        <w:rPr>
          <w:sz w:val="24"/>
          <w:szCs w:val="24"/>
        </w:rPr>
        <w:t>pp</w:t>
      </w:r>
      <w:r>
        <w:rPr>
          <w:spacing w:val="1"/>
          <w:sz w:val="24"/>
          <w:szCs w:val="24"/>
        </w:rPr>
        <w:t>r</w:t>
      </w:r>
      <w:r>
        <w:rPr>
          <w:spacing w:val="5"/>
          <w:sz w:val="24"/>
          <w:szCs w:val="24"/>
        </w:rPr>
        <w:t>o</w:t>
      </w:r>
      <w:r>
        <w:rPr>
          <w:spacing w:val="-5"/>
          <w:sz w:val="24"/>
          <w:szCs w:val="24"/>
        </w:rPr>
        <w:t>v</w:t>
      </w:r>
      <w:r>
        <w:rPr>
          <w:spacing w:val="-1"/>
          <w:sz w:val="24"/>
          <w:szCs w:val="24"/>
        </w:rPr>
        <w:t>e</w:t>
      </w:r>
      <w:r>
        <w:rPr>
          <w:sz w:val="24"/>
          <w:szCs w:val="24"/>
        </w:rPr>
        <w:t>d</w:t>
      </w:r>
      <w:r>
        <w:rPr>
          <w:spacing w:val="2"/>
          <w:sz w:val="24"/>
          <w:szCs w:val="24"/>
        </w:rPr>
        <w:t xml:space="preserve"> </w:t>
      </w:r>
      <w:r>
        <w:rPr>
          <w:sz w:val="24"/>
          <w:szCs w:val="24"/>
        </w:rPr>
        <w:t>by</w:t>
      </w:r>
      <w:r>
        <w:rPr>
          <w:spacing w:val="2"/>
          <w:sz w:val="24"/>
          <w:szCs w:val="24"/>
        </w:rPr>
        <w:t xml:space="preserve"> </w:t>
      </w:r>
      <w:r>
        <w:rPr>
          <w:spacing w:val="-5"/>
          <w:sz w:val="24"/>
          <w:szCs w:val="24"/>
        </w:rPr>
        <w:t>A</w:t>
      </w:r>
      <w:r>
        <w:rPr>
          <w:spacing w:val="1"/>
          <w:sz w:val="24"/>
          <w:szCs w:val="24"/>
        </w:rPr>
        <w:t>P</w:t>
      </w:r>
      <w:r>
        <w:rPr>
          <w:spacing w:val="2"/>
          <w:sz w:val="24"/>
          <w:szCs w:val="24"/>
        </w:rPr>
        <w:t>T</w:t>
      </w:r>
      <w:r>
        <w:rPr>
          <w:spacing w:val="-2"/>
          <w:sz w:val="24"/>
          <w:szCs w:val="24"/>
        </w:rPr>
        <w:t>R</w:t>
      </w:r>
      <w:r>
        <w:rPr>
          <w:sz w:val="24"/>
          <w:szCs w:val="24"/>
        </w:rPr>
        <w:t>A</w:t>
      </w:r>
      <w:r>
        <w:rPr>
          <w:spacing w:val="-1"/>
          <w:sz w:val="24"/>
          <w:szCs w:val="24"/>
        </w:rPr>
        <w:t>N</w:t>
      </w:r>
      <w:r>
        <w:rPr>
          <w:spacing w:val="1"/>
          <w:sz w:val="24"/>
          <w:szCs w:val="24"/>
        </w:rPr>
        <w:t>S</w:t>
      </w:r>
      <w:r>
        <w:rPr>
          <w:spacing w:val="-2"/>
          <w:sz w:val="24"/>
          <w:szCs w:val="24"/>
        </w:rPr>
        <w:t>C</w:t>
      </w:r>
      <w:r>
        <w:rPr>
          <w:sz w:val="24"/>
          <w:szCs w:val="24"/>
        </w:rPr>
        <w:t>O</w:t>
      </w:r>
      <w:r>
        <w:rPr>
          <w:spacing w:val="2"/>
          <w:sz w:val="24"/>
          <w:szCs w:val="24"/>
        </w:rPr>
        <w:t xml:space="preserve"> </w:t>
      </w:r>
      <w:r>
        <w:rPr>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
          <w:sz w:val="24"/>
          <w:szCs w:val="24"/>
        </w:rPr>
        <w:t xml:space="preserve"> </w:t>
      </w:r>
      <w:r>
        <w:rPr>
          <w:spacing w:val="-3"/>
          <w:sz w:val="24"/>
          <w:szCs w:val="24"/>
        </w:rPr>
        <w:t>f</w:t>
      </w:r>
      <w:r>
        <w:rPr>
          <w:spacing w:val="-4"/>
          <w:sz w:val="24"/>
          <w:szCs w:val="24"/>
        </w:rPr>
        <w:t>i</w:t>
      </w:r>
      <w:r>
        <w:rPr>
          <w:sz w:val="24"/>
          <w:szCs w:val="24"/>
        </w:rPr>
        <w:t>n</w:t>
      </w:r>
      <w:r>
        <w:rPr>
          <w:spacing w:val="4"/>
          <w:sz w:val="24"/>
          <w:szCs w:val="24"/>
        </w:rPr>
        <w:t>a</w:t>
      </w:r>
      <w:r>
        <w:rPr>
          <w:sz w:val="24"/>
          <w:szCs w:val="24"/>
        </w:rPr>
        <w:t>l</w:t>
      </w:r>
      <w:r>
        <w:rPr>
          <w:spacing w:val="3"/>
          <w:sz w:val="24"/>
          <w:szCs w:val="24"/>
        </w:rPr>
        <w:t xml:space="preserve"> </w:t>
      </w:r>
      <w:r>
        <w:rPr>
          <w:spacing w:val="-4"/>
          <w:sz w:val="24"/>
          <w:szCs w:val="24"/>
        </w:rPr>
        <w:t>i</w:t>
      </w:r>
      <w:r>
        <w:rPr>
          <w:sz w:val="24"/>
          <w:szCs w:val="24"/>
        </w:rPr>
        <w:t>n</w:t>
      </w:r>
      <w:r>
        <w:rPr>
          <w:spacing w:val="4"/>
          <w:sz w:val="24"/>
          <w:szCs w:val="24"/>
        </w:rPr>
        <w:t>s</w:t>
      </w:r>
      <w:r>
        <w:rPr>
          <w:sz w:val="24"/>
          <w:szCs w:val="24"/>
        </w:rPr>
        <w:t>p</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p w:rsidR="008D75EE" w:rsidRDefault="008D75EE">
      <w:pPr>
        <w:spacing w:line="276" w:lineRule="auto"/>
        <w:ind w:left="822" w:right="953" w:hanging="720"/>
        <w:jc w:val="both"/>
        <w:rPr>
          <w:sz w:val="24"/>
          <w:szCs w:val="24"/>
        </w:rPr>
      </w:pPr>
    </w:p>
    <w:p w:rsidR="008D75EE" w:rsidRDefault="00B30AA0">
      <w:pPr>
        <w:ind w:left="820" w:right="954" w:hanging="720"/>
        <w:jc w:val="both"/>
        <w:rPr>
          <w:sz w:val="24"/>
          <w:szCs w:val="24"/>
        </w:rPr>
      </w:pPr>
      <w:proofErr w:type="gramStart"/>
      <w:r>
        <w:rPr>
          <w:b/>
          <w:spacing w:val="-5"/>
          <w:sz w:val="24"/>
          <w:szCs w:val="24"/>
        </w:rPr>
        <w:t>1</w:t>
      </w:r>
      <w:r>
        <w:rPr>
          <w:b/>
          <w:spacing w:val="-2"/>
          <w:sz w:val="24"/>
          <w:szCs w:val="24"/>
        </w:rPr>
        <w:t>.</w:t>
      </w:r>
      <w:r>
        <w:rPr>
          <w:b/>
          <w:spacing w:val="-5"/>
          <w:sz w:val="24"/>
          <w:szCs w:val="24"/>
        </w:rPr>
        <w:t>1</w:t>
      </w:r>
      <w:r>
        <w:rPr>
          <w:b/>
          <w:spacing w:val="-2"/>
          <w:sz w:val="24"/>
          <w:szCs w:val="24"/>
        </w:rPr>
        <w:t>.</w:t>
      </w:r>
      <w:r>
        <w:rPr>
          <w:b/>
          <w:sz w:val="24"/>
          <w:szCs w:val="24"/>
        </w:rPr>
        <w:t xml:space="preserve">3 </w:t>
      </w:r>
      <w:r>
        <w:rPr>
          <w:b/>
          <w:spacing w:val="48"/>
          <w:sz w:val="24"/>
          <w:szCs w:val="24"/>
        </w:rPr>
        <w:t xml:space="preserve"> </w:t>
      </w:r>
      <w:r>
        <w:rPr>
          <w:b/>
          <w:spacing w:val="-4"/>
          <w:sz w:val="24"/>
          <w:szCs w:val="24"/>
        </w:rPr>
        <w:t>S</w:t>
      </w:r>
      <w:r>
        <w:rPr>
          <w:b/>
          <w:sz w:val="24"/>
          <w:szCs w:val="24"/>
        </w:rPr>
        <w:t>U</w:t>
      </w:r>
      <w:r>
        <w:rPr>
          <w:b/>
          <w:spacing w:val="-1"/>
          <w:sz w:val="24"/>
          <w:szCs w:val="24"/>
        </w:rPr>
        <w:t>R</w:t>
      </w:r>
      <w:r>
        <w:rPr>
          <w:b/>
          <w:spacing w:val="-7"/>
          <w:sz w:val="24"/>
          <w:szCs w:val="24"/>
        </w:rPr>
        <w:t>F</w:t>
      </w:r>
      <w:r>
        <w:rPr>
          <w:b/>
          <w:spacing w:val="-5"/>
          <w:sz w:val="24"/>
          <w:szCs w:val="24"/>
        </w:rPr>
        <w:t>A</w:t>
      </w:r>
      <w:r>
        <w:rPr>
          <w:b/>
          <w:sz w:val="24"/>
          <w:szCs w:val="24"/>
        </w:rPr>
        <w:t>CE</w:t>
      </w:r>
      <w:proofErr w:type="gramEnd"/>
      <w:r>
        <w:rPr>
          <w:b/>
          <w:spacing w:val="-5"/>
          <w:sz w:val="24"/>
          <w:szCs w:val="24"/>
        </w:rPr>
        <w:t xml:space="preserve"> C</w:t>
      </w:r>
      <w:r>
        <w:rPr>
          <w:b/>
          <w:spacing w:val="-4"/>
          <w:sz w:val="24"/>
          <w:szCs w:val="24"/>
        </w:rPr>
        <w:t>O</w:t>
      </w:r>
      <w:r>
        <w:rPr>
          <w:b/>
          <w:sz w:val="24"/>
          <w:szCs w:val="24"/>
        </w:rPr>
        <w:t>N</w:t>
      </w:r>
      <w:r>
        <w:rPr>
          <w:b/>
          <w:spacing w:val="-1"/>
          <w:sz w:val="24"/>
          <w:szCs w:val="24"/>
        </w:rPr>
        <w:t>D</w:t>
      </w:r>
      <w:r>
        <w:rPr>
          <w:b/>
          <w:spacing w:val="-7"/>
          <w:sz w:val="24"/>
          <w:szCs w:val="24"/>
        </w:rPr>
        <w:t>I</w:t>
      </w:r>
      <w:r>
        <w:rPr>
          <w:b/>
          <w:spacing w:val="-2"/>
          <w:sz w:val="24"/>
          <w:szCs w:val="24"/>
        </w:rPr>
        <w:t>T</w:t>
      </w:r>
      <w:r>
        <w:rPr>
          <w:b/>
          <w:spacing w:val="-7"/>
          <w:sz w:val="24"/>
          <w:szCs w:val="24"/>
        </w:rPr>
        <w:t>I</w:t>
      </w:r>
      <w:r>
        <w:rPr>
          <w:b/>
          <w:sz w:val="24"/>
          <w:szCs w:val="24"/>
        </w:rPr>
        <w:t>O</w:t>
      </w:r>
      <w:r>
        <w:rPr>
          <w:b/>
          <w:spacing w:val="-5"/>
          <w:sz w:val="24"/>
          <w:szCs w:val="24"/>
        </w:rPr>
        <w:t>N</w:t>
      </w:r>
      <w:r>
        <w:rPr>
          <w:b/>
          <w:spacing w:val="-4"/>
          <w:sz w:val="24"/>
          <w:szCs w:val="24"/>
        </w:rPr>
        <w:t>S</w:t>
      </w:r>
      <w:r>
        <w:rPr>
          <w:b/>
          <w:sz w:val="24"/>
          <w:szCs w:val="24"/>
        </w:rPr>
        <w:t>:</w:t>
      </w:r>
    </w:p>
    <w:p w:rsidR="008D75EE" w:rsidRDefault="008D75EE">
      <w:pPr>
        <w:spacing w:before="18" w:line="220" w:lineRule="exact"/>
        <w:ind w:right="954"/>
        <w:rPr>
          <w:sz w:val="22"/>
          <w:szCs w:val="22"/>
        </w:rPr>
      </w:pPr>
    </w:p>
    <w:p w:rsidR="008D75EE" w:rsidRDefault="00B30AA0">
      <w:pPr>
        <w:tabs>
          <w:tab w:val="left" w:pos="9781"/>
        </w:tabs>
        <w:spacing w:line="276" w:lineRule="auto"/>
        <w:ind w:left="851" w:right="953"/>
        <w:jc w:val="both"/>
        <w:rPr>
          <w:sz w:val="24"/>
          <w:szCs w:val="24"/>
        </w:rPr>
      </w:pPr>
      <w:r>
        <w:rPr>
          <w:spacing w:val="-5"/>
          <w:sz w:val="24"/>
          <w:szCs w:val="24"/>
        </w:rPr>
        <w:t>A</w:t>
      </w:r>
      <w:r>
        <w:rPr>
          <w:spacing w:val="-4"/>
          <w:sz w:val="24"/>
          <w:szCs w:val="24"/>
        </w:rPr>
        <w:t>l</w:t>
      </w:r>
      <w:r>
        <w:rPr>
          <w:sz w:val="24"/>
          <w:szCs w:val="24"/>
        </w:rPr>
        <w:t>l</w:t>
      </w:r>
      <w:r>
        <w:rPr>
          <w:spacing w:val="4"/>
          <w:sz w:val="24"/>
          <w:szCs w:val="24"/>
        </w:rPr>
        <w:t xml:space="preserve"> </w:t>
      </w:r>
      <w:proofErr w:type="spellStart"/>
      <w:r>
        <w:rPr>
          <w:spacing w:val="-1"/>
          <w:sz w:val="24"/>
          <w:szCs w:val="24"/>
        </w:rPr>
        <w:t>a</w:t>
      </w:r>
      <w:r>
        <w:rPr>
          <w:spacing w:val="-9"/>
          <w:sz w:val="24"/>
          <w:szCs w:val="24"/>
        </w:rPr>
        <w:t>l</w:t>
      </w:r>
      <w:r>
        <w:rPr>
          <w:spacing w:val="5"/>
          <w:sz w:val="24"/>
          <w:szCs w:val="24"/>
        </w:rPr>
        <w:t>u</w:t>
      </w:r>
      <w:r>
        <w:rPr>
          <w:spacing w:val="-4"/>
          <w:sz w:val="24"/>
          <w:szCs w:val="24"/>
        </w:rPr>
        <w:t>mi</w:t>
      </w:r>
      <w:r>
        <w:rPr>
          <w:sz w:val="24"/>
          <w:szCs w:val="24"/>
        </w:rPr>
        <w:t>n</w:t>
      </w:r>
      <w:r>
        <w:rPr>
          <w:spacing w:val="-9"/>
          <w:sz w:val="24"/>
          <w:szCs w:val="24"/>
        </w:rPr>
        <w:t>i</w:t>
      </w:r>
      <w:r>
        <w:rPr>
          <w:spacing w:val="5"/>
          <w:sz w:val="24"/>
          <w:szCs w:val="24"/>
        </w:rPr>
        <w:t>u</w:t>
      </w:r>
      <w:r>
        <w:rPr>
          <w:sz w:val="24"/>
          <w:szCs w:val="24"/>
        </w:rPr>
        <w:t>m</w:t>
      </w:r>
      <w:proofErr w:type="spellEnd"/>
      <w:r>
        <w:rPr>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7"/>
          <w:sz w:val="24"/>
          <w:szCs w:val="24"/>
        </w:rPr>
        <w:t>s</w:t>
      </w:r>
      <w:r>
        <w:rPr>
          <w:sz w:val="24"/>
          <w:szCs w:val="24"/>
        </w:rPr>
        <w:t>t</w:t>
      </w:r>
      <w:r>
        <w:rPr>
          <w:spacing w:val="-5"/>
          <w:sz w:val="24"/>
          <w:szCs w:val="24"/>
        </w:rPr>
        <w:t>e</w:t>
      </w:r>
      <w:r>
        <w:rPr>
          <w:spacing w:val="4"/>
          <w:sz w:val="24"/>
          <w:szCs w:val="24"/>
        </w:rPr>
        <w:t>e</w:t>
      </w:r>
      <w:r>
        <w:rPr>
          <w:sz w:val="24"/>
          <w:szCs w:val="24"/>
        </w:rPr>
        <w:t xml:space="preserve">l </w:t>
      </w:r>
      <w:r>
        <w:rPr>
          <w:spacing w:val="-7"/>
          <w:sz w:val="24"/>
          <w:szCs w:val="24"/>
        </w:rPr>
        <w:t>s</w:t>
      </w:r>
      <w:r>
        <w:rPr>
          <w:sz w:val="24"/>
          <w:szCs w:val="24"/>
        </w:rPr>
        <w:t>t</w:t>
      </w:r>
      <w:r>
        <w:rPr>
          <w:spacing w:val="-3"/>
          <w:sz w:val="24"/>
          <w:szCs w:val="24"/>
        </w:rPr>
        <w:t>r</w:t>
      </w:r>
      <w:r>
        <w:rPr>
          <w:spacing w:val="-1"/>
          <w:sz w:val="24"/>
          <w:szCs w:val="24"/>
        </w:rPr>
        <w:t>a</w:t>
      </w:r>
      <w:r>
        <w:rPr>
          <w:spacing w:val="-5"/>
          <w:sz w:val="24"/>
          <w:szCs w:val="24"/>
        </w:rPr>
        <w:t>n</w:t>
      </w:r>
      <w:r>
        <w:rPr>
          <w:sz w:val="24"/>
          <w:szCs w:val="24"/>
        </w:rPr>
        <w:t>ds</w:t>
      </w:r>
      <w:r>
        <w:rPr>
          <w:spacing w:val="7"/>
          <w:sz w:val="24"/>
          <w:szCs w:val="24"/>
        </w:rPr>
        <w:t xml:space="preserve"> </w:t>
      </w:r>
      <w:r>
        <w:rPr>
          <w:spacing w:val="-2"/>
          <w:sz w:val="24"/>
          <w:szCs w:val="24"/>
        </w:rPr>
        <w:t>s</w:t>
      </w:r>
      <w:r>
        <w:rPr>
          <w:spacing w:val="-5"/>
          <w:sz w:val="24"/>
          <w:szCs w:val="24"/>
        </w:rPr>
        <w:t>h</w:t>
      </w:r>
      <w:r>
        <w:rPr>
          <w:spacing w:val="-1"/>
          <w:sz w:val="24"/>
          <w:szCs w:val="24"/>
        </w:rPr>
        <w:t>a</w:t>
      </w:r>
      <w:r>
        <w:rPr>
          <w:spacing w:val="-4"/>
          <w:sz w:val="24"/>
          <w:szCs w:val="24"/>
        </w:rPr>
        <w:t>l</w:t>
      </w:r>
      <w:r>
        <w:rPr>
          <w:sz w:val="24"/>
          <w:szCs w:val="24"/>
        </w:rPr>
        <w:t>l</w:t>
      </w:r>
      <w:r>
        <w:rPr>
          <w:spacing w:val="4"/>
          <w:sz w:val="24"/>
          <w:szCs w:val="24"/>
        </w:rPr>
        <w:t xml:space="preserve"> </w:t>
      </w:r>
      <w:r>
        <w:rPr>
          <w:spacing w:val="-5"/>
          <w:sz w:val="24"/>
          <w:szCs w:val="24"/>
        </w:rPr>
        <w:t>b</w:t>
      </w:r>
      <w:r>
        <w:rPr>
          <w:sz w:val="24"/>
          <w:szCs w:val="24"/>
        </w:rPr>
        <w:t>e</w:t>
      </w:r>
      <w:r>
        <w:rPr>
          <w:spacing w:val="8"/>
          <w:sz w:val="24"/>
          <w:szCs w:val="24"/>
        </w:rPr>
        <w:t xml:space="preserve"> </w:t>
      </w:r>
      <w:r>
        <w:rPr>
          <w:spacing w:val="-2"/>
          <w:sz w:val="24"/>
          <w:szCs w:val="24"/>
        </w:rPr>
        <w:t>s</w:t>
      </w:r>
      <w:r>
        <w:rPr>
          <w:spacing w:val="-4"/>
          <w:sz w:val="24"/>
          <w:szCs w:val="24"/>
        </w:rPr>
        <w:t>m</w:t>
      </w:r>
      <w:r>
        <w:rPr>
          <w:sz w:val="24"/>
          <w:szCs w:val="24"/>
        </w:rPr>
        <w:t>o</w:t>
      </w:r>
      <w:r>
        <w:rPr>
          <w:spacing w:val="-5"/>
          <w:sz w:val="24"/>
          <w:szCs w:val="24"/>
        </w:rPr>
        <w:t>o</w:t>
      </w:r>
      <w:r>
        <w:rPr>
          <w:sz w:val="24"/>
          <w:szCs w:val="24"/>
        </w:rPr>
        <w:t>t</w:t>
      </w:r>
      <w:r>
        <w:rPr>
          <w:spacing w:val="-9"/>
          <w:sz w:val="24"/>
          <w:szCs w:val="24"/>
        </w:rPr>
        <w:t>h</w:t>
      </w:r>
      <w:r>
        <w:rPr>
          <w:sz w:val="24"/>
          <w:szCs w:val="24"/>
        </w:rPr>
        <w:t>,</w:t>
      </w:r>
      <w:r>
        <w:rPr>
          <w:spacing w:val="6"/>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8"/>
          <w:sz w:val="24"/>
          <w:szCs w:val="24"/>
        </w:rPr>
        <w:t>f</w:t>
      </w:r>
      <w:r>
        <w:rPr>
          <w:spacing w:val="-3"/>
          <w:sz w:val="24"/>
          <w:szCs w:val="24"/>
        </w:rPr>
        <w:t>r</w:t>
      </w:r>
      <w:r>
        <w:rPr>
          <w:spacing w:val="-1"/>
          <w:sz w:val="24"/>
          <w:szCs w:val="24"/>
        </w:rPr>
        <w:t>e</w:t>
      </w:r>
      <w:r>
        <w:rPr>
          <w:sz w:val="24"/>
          <w:szCs w:val="24"/>
        </w:rPr>
        <w:t>e</w:t>
      </w:r>
      <w:r>
        <w:rPr>
          <w:spacing w:val="8"/>
          <w:sz w:val="24"/>
          <w:szCs w:val="24"/>
        </w:rPr>
        <w:t xml:space="preserve"> </w:t>
      </w:r>
      <w:r>
        <w:rPr>
          <w:spacing w:val="-8"/>
          <w:sz w:val="24"/>
          <w:szCs w:val="24"/>
        </w:rPr>
        <w:t>f</w:t>
      </w:r>
      <w:r>
        <w:rPr>
          <w:spacing w:val="-3"/>
          <w:sz w:val="24"/>
          <w:szCs w:val="24"/>
        </w:rPr>
        <w:t>r</w:t>
      </w:r>
      <w:r>
        <w:rPr>
          <w:spacing w:val="5"/>
          <w:sz w:val="24"/>
          <w:szCs w:val="24"/>
        </w:rPr>
        <w:t>o</w:t>
      </w:r>
      <w:r>
        <w:rPr>
          <w:sz w:val="24"/>
          <w:szCs w:val="24"/>
        </w:rPr>
        <w:t xml:space="preserve">m </w:t>
      </w:r>
      <w:r>
        <w:rPr>
          <w:spacing w:val="4"/>
          <w:sz w:val="24"/>
          <w:szCs w:val="24"/>
        </w:rPr>
        <w:t>a</w:t>
      </w:r>
      <w:r>
        <w:rPr>
          <w:spacing w:val="-4"/>
          <w:sz w:val="24"/>
          <w:szCs w:val="24"/>
        </w:rPr>
        <w:t>l</w:t>
      </w:r>
      <w:r>
        <w:rPr>
          <w:sz w:val="24"/>
          <w:szCs w:val="24"/>
        </w:rPr>
        <w:t>l</w:t>
      </w:r>
      <w:r>
        <w:rPr>
          <w:spacing w:val="4"/>
          <w:sz w:val="24"/>
          <w:szCs w:val="24"/>
        </w:rPr>
        <w:t xml:space="preserve"> </w:t>
      </w:r>
      <w:r>
        <w:rPr>
          <w:spacing w:val="-4"/>
          <w:sz w:val="24"/>
          <w:szCs w:val="24"/>
        </w:rPr>
        <w:t>i</w:t>
      </w:r>
      <w:r>
        <w:rPr>
          <w:spacing w:val="-9"/>
          <w:sz w:val="24"/>
          <w:szCs w:val="24"/>
        </w:rPr>
        <w:t>m</w:t>
      </w:r>
      <w:r>
        <w:rPr>
          <w:sz w:val="24"/>
          <w:szCs w:val="24"/>
        </w:rPr>
        <w:t>p</w:t>
      </w:r>
      <w:r>
        <w:rPr>
          <w:spacing w:val="-6"/>
          <w:sz w:val="24"/>
          <w:szCs w:val="24"/>
        </w:rPr>
        <w:t>e</w:t>
      </w:r>
      <w:r>
        <w:rPr>
          <w:spacing w:val="1"/>
          <w:sz w:val="24"/>
          <w:szCs w:val="24"/>
        </w:rPr>
        <w:t>r</w:t>
      </w:r>
      <w:r>
        <w:rPr>
          <w:spacing w:val="-8"/>
          <w:sz w:val="24"/>
          <w:szCs w:val="24"/>
        </w:rPr>
        <w:t>f</w:t>
      </w:r>
      <w:r>
        <w:rPr>
          <w:spacing w:val="-1"/>
          <w:sz w:val="24"/>
          <w:szCs w:val="24"/>
        </w:rPr>
        <w:t>e</w:t>
      </w:r>
      <w:r>
        <w:rPr>
          <w:spacing w:val="-6"/>
          <w:sz w:val="24"/>
          <w:szCs w:val="24"/>
        </w:rPr>
        <w:t>c</w:t>
      </w:r>
      <w:r>
        <w:rPr>
          <w:spacing w:val="5"/>
          <w:sz w:val="24"/>
          <w:szCs w:val="24"/>
        </w:rPr>
        <w:t>t</w:t>
      </w:r>
      <w:r>
        <w:rPr>
          <w:spacing w:val="-14"/>
          <w:sz w:val="24"/>
          <w:szCs w:val="24"/>
        </w:rPr>
        <w:t>i</w:t>
      </w:r>
      <w:r>
        <w:rPr>
          <w:spacing w:val="5"/>
          <w:sz w:val="24"/>
          <w:szCs w:val="24"/>
        </w:rPr>
        <w:t>o</w:t>
      </w:r>
      <w:r>
        <w:rPr>
          <w:spacing w:val="-5"/>
          <w:sz w:val="24"/>
          <w:szCs w:val="24"/>
        </w:rPr>
        <w:t>n</w:t>
      </w:r>
      <w:r>
        <w:rPr>
          <w:spacing w:val="-2"/>
          <w:sz w:val="24"/>
          <w:szCs w:val="24"/>
        </w:rPr>
        <w:t>s</w:t>
      </w:r>
      <w:r>
        <w:rPr>
          <w:sz w:val="24"/>
          <w:szCs w:val="24"/>
        </w:rPr>
        <w:t>,</w:t>
      </w:r>
      <w:r>
        <w:rPr>
          <w:spacing w:val="6"/>
          <w:sz w:val="24"/>
          <w:szCs w:val="24"/>
        </w:rPr>
        <w:t xml:space="preserve"> </w:t>
      </w:r>
      <w:r>
        <w:rPr>
          <w:spacing w:val="-2"/>
          <w:sz w:val="24"/>
          <w:szCs w:val="24"/>
        </w:rPr>
        <w:t>s</w:t>
      </w:r>
      <w:r>
        <w:rPr>
          <w:sz w:val="24"/>
          <w:szCs w:val="24"/>
        </w:rPr>
        <w:t>p</w:t>
      </w:r>
      <w:r>
        <w:rPr>
          <w:spacing w:val="-4"/>
          <w:sz w:val="24"/>
          <w:szCs w:val="24"/>
        </w:rPr>
        <w:t>il</w:t>
      </w:r>
      <w:r>
        <w:rPr>
          <w:spacing w:val="-9"/>
          <w:sz w:val="24"/>
          <w:szCs w:val="24"/>
        </w:rPr>
        <w:t>l</w:t>
      </w:r>
      <w:r>
        <w:rPr>
          <w:spacing w:val="-2"/>
          <w:sz w:val="24"/>
          <w:szCs w:val="24"/>
        </w:rPr>
        <w:t>s</w:t>
      </w:r>
      <w:r>
        <w:rPr>
          <w:sz w:val="24"/>
          <w:szCs w:val="24"/>
        </w:rPr>
        <w:t xml:space="preserve">. </w:t>
      </w:r>
      <w:r>
        <w:rPr>
          <w:spacing w:val="23"/>
          <w:sz w:val="24"/>
          <w:szCs w:val="24"/>
        </w:rPr>
        <w:t xml:space="preserve"> </w:t>
      </w:r>
      <w:r>
        <w:rPr>
          <w:spacing w:val="2"/>
          <w:sz w:val="24"/>
          <w:szCs w:val="24"/>
        </w:rPr>
        <w:t>T</w:t>
      </w:r>
      <w:r>
        <w:rPr>
          <w:spacing w:val="-10"/>
          <w:sz w:val="24"/>
          <w:szCs w:val="24"/>
        </w:rPr>
        <w:t>h</w:t>
      </w:r>
      <w:r>
        <w:rPr>
          <w:sz w:val="24"/>
          <w:szCs w:val="24"/>
        </w:rPr>
        <w:t>e</w:t>
      </w:r>
      <w:r>
        <w:rPr>
          <w:spacing w:val="8"/>
          <w:sz w:val="24"/>
          <w:szCs w:val="24"/>
        </w:rPr>
        <w:t xml:space="preserve"> </w:t>
      </w:r>
      <w:r>
        <w:rPr>
          <w:spacing w:val="-3"/>
          <w:sz w:val="24"/>
          <w:szCs w:val="24"/>
        </w:rPr>
        <w:t>f</w:t>
      </w:r>
      <w:r>
        <w:rPr>
          <w:sz w:val="24"/>
          <w:szCs w:val="24"/>
        </w:rPr>
        <w:t>in</w:t>
      </w:r>
      <w:r>
        <w:rPr>
          <w:spacing w:val="-9"/>
          <w:sz w:val="24"/>
          <w:szCs w:val="24"/>
        </w:rPr>
        <w:t>i</w:t>
      </w:r>
      <w:r>
        <w:rPr>
          <w:spacing w:val="-2"/>
          <w:sz w:val="24"/>
          <w:szCs w:val="24"/>
        </w:rPr>
        <w:t>s</w:t>
      </w:r>
      <w:r>
        <w:rPr>
          <w:spacing w:val="-5"/>
          <w:sz w:val="24"/>
          <w:szCs w:val="24"/>
        </w:rPr>
        <w:t>h</w:t>
      </w:r>
      <w:r>
        <w:rPr>
          <w:spacing w:val="-1"/>
          <w:sz w:val="24"/>
          <w:szCs w:val="24"/>
        </w:rPr>
        <w:t>e</w:t>
      </w:r>
      <w:r>
        <w:rPr>
          <w:sz w:val="24"/>
          <w:szCs w:val="24"/>
        </w:rPr>
        <w:t xml:space="preserve">d </w:t>
      </w:r>
      <w:r>
        <w:rPr>
          <w:spacing w:val="-6"/>
          <w:sz w:val="24"/>
          <w:szCs w:val="24"/>
        </w:rPr>
        <w:t>c</w:t>
      </w:r>
      <w:r>
        <w:rPr>
          <w:sz w:val="24"/>
          <w:szCs w:val="24"/>
        </w:rPr>
        <w:t>o</w:t>
      </w:r>
      <w:r>
        <w:rPr>
          <w:spacing w:val="-5"/>
          <w:sz w:val="24"/>
          <w:szCs w:val="24"/>
        </w:rPr>
        <w:t>nd</w:t>
      </w:r>
      <w:r>
        <w:rPr>
          <w:sz w:val="24"/>
          <w:szCs w:val="24"/>
        </w:rPr>
        <w:t>u</w:t>
      </w:r>
      <w:r>
        <w:rPr>
          <w:spacing w:val="-6"/>
          <w:sz w:val="24"/>
          <w:szCs w:val="24"/>
        </w:rPr>
        <w:t>c</w:t>
      </w:r>
      <w:r>
        <w:rPr>
          <w:sz w:val="24"/>
          <w:szCs w:val="24"/>
        </w:rPr>
        <w:t>tor</w:t>
      </w:r>
      <w:r>
        <w:rPr>
          <w:spacing w:val="38"/>
          <w:sz w:val="24"/>
          <w:szCs w:val="24"/>
        </w:rPr>
        <w:t xml:space="preserve"> </w:t>
      </w:r>
      <w:r>
        <w:rPr>
          <w:spacing w:val="-2"/>
          <w:sz w:val="24"/>
          <w:szCs w:val="24"/>
        </w:rPr>
        <w:t>s</w:t>
      </w:r>
      <w:r>
        <w:rPr>
          <w:spacing w:val="-10"/>
          <w:sz w:val="24"/>
          <w:szCs w:val="24"/>
        </w:rPr>
        <w:t>h</w:t>
      </w:r>
      <w:r>
        <w:rPr>
          <w:spacing w:val="4"/>
          <w:sz w:val="24"/>
          <w:szCs w:val="24"/>
        </w:rPr>
        <w:t>a</w:t>
      </w:r>
      <w:r>
        <w:rPr>
          <w:spacing w:val="-4"/>
          <w:sz w:val="24"/>
          <w:szCs w:val="24"/>
        </w:rPr>
        <w:t>l</w:t>
      </w:r>
      <w:r>
        <w:rPr>
          <w:sz w:val="24"/>
          <w:szCs w:val="24"/>
        </w:rPr>
        <w:t>l</w:t>
      </w:r>
      <w:r>
        <w:rPr>
          <w:spacing w:val="36"/>
          <w:sz w:val="24"/>
          <w:szCs w:val="24"/>
        </w:rPr>
        <w:t xml:space="preserve"> </w:t>
      </w:r>
      <w:r>
        <w:rPr>
          <w:spacing w:val="-5"/>
          <w:sz w:val="24"/>
          <w:szCs w:val="24"/>
        </w:rPr>
        <w:t>b</w:t>
      </w:r>
      <w:r>
        <w:rPr>
          <w:sz w:val="24"/>
          <w:szCs w:val="24"/>
        </w:rPr>
        <w:t>e</w:t>
      </w:r>
      <w:r>
        <w:rPr>
          <w:spacing w:val="40"/>
          <w:sz w:val="24"/>
          <w:szCs w:val="24"/>
        </w:rPr>
        <w:t xml:space="preserve"> </w:t>
      </w:r>
      <w:r>
        <w:rPr>
          <w:spacing w:val="2"/>
          <w:sz w:val="24"/>
          <w:szCs w:val="24"/>
        </w:rPr>
        <w:t>s</w:t>
      </w:r>
      <w:r>
        <w:rPr>
          <w:spacing w:val="-14"/>
          <w:sz w:val="24"/>
          <w:szCs w:val="24"/>
        </w:rPr>
        <w:t>m</w:t>
      </w:r>
      <w:r>
        <w:rPr>
          <w:sz w:val="24"/>
          <w:szCs w:val="24"/>
        </w:rPr>
        <w:t>oot</w:t>
      </w:r>
      <w:r>
        <w:rPr>
          <w:spacing w:val="-9"/>
          <w:sz w:val="24"/>
          <w:szCs w:val="24"/>
        </w:rPr>
        <w:t>h</w:t>
      </w:r>
      <w:r>
        <w:rPr>
          <w:sz w:val="24"/>
          <w:szCs w:val="24"/>
        </w:rPr>
        <w:t>,</w:t>
      </w:r>
      <w:r>
        <w:rPr>
          <w:spacing w:val="43"/>
          <w:sz w:val="24"/>
          <w:szCs w:val="24"/>
        </w:rPr>
        <w:t xml:space="preserve"> </w:t>
      </w:r>
      <w:r>
        <w:rPr>
          <w:spacing w:val="-6"/>
          <w:sz w:val="24"/>
          <w:szCs w:val="24"/>
        </w:rPr>
        <w:t>c</w:t>
      </w:r>
      <w:r>
        <w:rPr>
          <w:spacing w:val="5"/>
          <w:sz w:val="24"/>
          <w:szCs w:val="24"/>
        </w:rPr>
        <w:t>o</w:t>
      </w:r>
      <w:r>
        <w:rPr>
          <w:spacing w:val="-9"/>
          <w:sz w:val="24"/>
          <w:szCs w:val="24"/>
        </w:rPr>
        <w:t>m</w:t>
      </w:r>
      <w:r>
        <w:rPr>
          <w:spacing w:val="-5"/>
          <w:sz w:val="24"/>
          <w:szCs w:val="24"/>
        </w:rPr>
        <w:t>p</w:t>
      </w:r>
      <w:r>
        <w:rPr>
          <w:spacing w:val="-1"/>
          <w:sz w:val="24"/>
          <w:szCs w:val="24"/>
        </w:rPr>
        <w:t>a</w:t>
      </w:r>
      <w:r>
        <w:rPr>
          <w:spacing w:val="-6"/>
          <w:sz w:val="24"/>
          <w:szCs w:val="24"/>
        </w:rPr>
        <w:t>c</w:t>
      </w:r>
      <w:r>
        <w:rPr>
          <w:sz w:val="24"/>
          <w:szCs w:val="24"/>
        </w:rPr>
        <w:t>t,</w:t>
      </w:r>
      <w:r>
        <w:rPr>
          <w:spacing w:val="39"/>
          <w:sz w:val="24"/>
          <w:szCs w:val="24"/>
        </w:rPr>
        <w:t xml:space="preserve"> </w:t>
      </w:r>
      <w:r>
        <w:rPr>
          <w:sz w:val="24"/>
          <w:szCs w:val="24"/>
        </w:rPr>
        <w:t>u</w:t>
      </w:r>
      <w:r>
        <w:rPr>
          <w:spacing w:val="-5"/>
          <w:sz w:val="24"/>
          <w:szCs w:val="24"/>
        </w:rPr>
        <w:t>n</w:t>
      </w:r>
      <w:r>
        <w:rPr>
          <w:spacing w:val="-4"/>
          <w:sz w:val="24"/>
          <w:szCs w:val="24"/>
        </w:rPr>
        <w:t>i</w:t>
      </w:r>
      <w:r>
        <w:rPr>
          <w:spacing w:val="-8"/>
          <w:sz w:val="24"/>
          <w:szCs w:val="24"/>
        </w:rPr>
        <w:t>f</w:t>
      </w:r>
      <w:r>
        <w:rPr>
          <w:sz w:val="24"/>
          <w:szCs w:val="24"/>
        </w:rPr>
        <w:t>o</w:t>
      </w:r>
      <w:r>
        <w:rPr>
          <w:spacing w:val="1"/>
          <w:sz w:val="24"/>
          <w:szCs w:val="24"/>
        </w:rPr>
        <w:t>r</w:t>
      </w:r>
      <w:r>
        <w:rPr>
          <w:sz w:val="24"/>
          <w:szCs w:val="24"/>
        </w:rPr>
        <w:t>m</w:t>
      </w:r>
      <w:r>
        <w:rPr>
          <w:spacing w:val="36"/>
          <w:sz w:val="24"/>
          <w:szCs w:val="24"/>
        </w:rPr>
        <w:t xml:space="preserve"> </w:t>
      </w:r>
      <w:r>
        <w:rPr>
          <w:spacing w:val="-1"/>
          <w:sz w:val="24"/>
          <w:szCs w:val="24"/>
        </w:rPr>
        <w:t>a</w:t>
      </w:r>
      <w:r>
        <w:rPr>
          <w:spacing w:val="-5"/>
          <w:sz w:val="24"/>
          <w:szCs w:val="24"/>
        </w:rPr>
        <w:t>n</w:t>
      </w:r>
      <w:r>
        <w:rPr>
          <w:sz w:val="24"/>
          <w:szCs w:val="24"/>
        </w:rPr>
        <w:t>d</w:t>
      </w:r>
      <w:r>
        <w:rPr>
          <w:spacing w:val="45"/>
          <w:sz w:val="24"/>
          <w:szCs w:val="24"/>
        </w:rPr>
        <w:t xml:space="preserve"> </w:t>
      </w:r>
      <w:r>
        <w:rPr>
          <w:spacing w:val="-13"/>
          <w:sz w:val="24"/>
          <w:szCs w:val="24"/>
        </w:rPr>
        <w:t>f</w:t>
      </w:r>
      <w:r>
        <w:rPr>
          <w:spacing w:val="1"/>
          <w:sz w:val="24"/>
          <w:szCs w:val="24"/>
        </w:rPr>
        <w:t>r</w:t>
      </w:r>
      <w:r>
        <w:rPr>
          <w:spacing w:val="-1"/>
          <w:sz w:val="24"/>
          <w:szCs w:val="24"/>
        </w:rPr>
        <w:t>e</w:t>
      </w:r>
      <w:r>
        <w:rPr>
          <w:sz w:val="24"/>
          <w:szCs w:val="24"/>
        </w:rPr>
        <w:t>e</w:t>
      </w:r>
      <w:r>
        <w:rPr>
          <w:spacing w:val="40"/>
          <w:sz w:val="24"/>
          <w:szCs w:val="24"/>
        </w:rPr>
        <w:t xml:space="preserve"> </w:t>
      </w:r>
      <w:r>
        <w:rPr>
          <w:spacing w:val="-8"/>
          <w:sz w:val="24"/>
          <w:szCs w:val="24"/>
        </w:rPr>
        <w:t>f</w:t>
      </w:r>
      <w:r>
        <w:rPr>
          <w:spacing w:val="-3"/>
          <w:sz w:val="24"/>
          <w:szCs w:val="24"/>
        </w:rPr>
        <w:t>r</w:t>
      </w:r>
      <w:r>
        <w:rPr>
          <w:spacing w:val="5"/>
          <w:sz w:val="24"/>
          <w:szCs w:val="24"/>
        </w:rPr>
        <w:t>o</w:t>
      </w:r>
      <w:r>
        <w:rPr>
          <w:sz w:val="24"/>
          <w:szCs w:val="24"/>
        </w:rPr>
        <w:t>m</w:t>
      </w:r>
      <w:r>
        <w:rPr>
          <w:spacing w:val="31"/>
          <w:sz w:val="24"/>
          <w:szCs w:val="24"/>
        </w:rPr>
        <w:t xml:space="preserve"> </w:t>
      </w:r>
      <w:r>
        <w:rPr>
          <w:spacing w:val="4"/>
          <w:sz w:val="24"/>
          <w:szCs w:val="24"/>
        </w:rPr>
        <w:t>a</w:t>
      </w:r>
      <w:r>
        <w:rPr>
          <w:spacing w:val="-4"/>
          <w:sz w:val="24"/>
          <w:szCs w:val="24"/>
        </w:rPr>
        <w:t>l</w:t>
      </w:r>
      <w:r>
        <w:rPr>
          <w:sz w:val="24"/>
          <w:szCs w:val="24"/>
        </w:rPr>
        <w:t>l</w:t>
      </w:r>
      <w:r>
        <w:rPr>
          <w:spacing w:val="41"/>
          <w:sz w:val="24"/>
          <w:szCs w:val="24"/>
        </w:rPr>
        <w:t xml:space="preserve"> </w:t>
      </w:r>
      <w:r>
        <w:rPr>
          <w:spacing w:val="-4"/>
          <w:sz w:val="24"/>
          <w:szCs w:val="24"/>
        </w:rPr>
        <w:t>i</w:t>
      </w:r>
      <w:r>
        <w:rPr>
          <w:spacing w:val="-9"/>
          <w:sz w:val="24"/>
          <w:szCs w:val="24"/>
        </w:rPr>
        <w:t>m</w:t>
      </w:r>
      <w:r>
        <w:rPr>
          <w:sz w:val="24"/>
          <w:szCs w:val="24"/>
        </w:rPr>
        <w:t>p</w:t>
      </w:r>
      <w:r>
        <w:rPr>
          <w:spacing w:val="-6"/>
          <w:sz w:val="24"/>
          <w:szCs w:val="24"/>
        </w:rPr>
        <w:t>e</w:t>
      </w:r>
      <w:r>
        <w:rPr>
          <w:spacing w:val="1"/>
          <w:sz w:val="24"/>
          <w:szCs w:val="24"/>
        </w:rPr>
        <w:t>r</w:t>
      </w:r>
      <w:r>
        <w:rPr>
          <w:spacing w:val="-8"/>
          <w:sz w:val="24"/>
          <w:szCs w:val="24"/>
        </w:rPr>
        <w:t>f</w:t>
      </w:r>
      <w:r>
        <w:rPr>
          <w:spacing w:val="-1"/>
          <w:sz w:val="24"/>
          <w:szCs w:val="24"/>
        </w:rPr>
        <w:t>e</w:t>
      </w:r>
      <w:r>
        <w:rPr>
          <w:spacing w:val="-6"/>
          <w:sz w:val="24"/>
          <w:szCs w:val="24"/>
        </w:rPr>
        <w:t>c</w:t>
      </w:r>
      <w:r>
        <w:rPr>
          <w:spacing w:val="5"/>
          <w:sz w:val="24"/>
          <w:szCs w:val="24"/>
        </w:rPr>
        <w:t>t</w:t>
      </w:r>
      <w:r>
        <w:rPr>
          <w:spacing w:val="-14"/>
          <w:sz w:val="24"/>
          <w:szCs w:val="24"/>
        </w:rPr>
        <w:t>i</w:t>
      </w:r>
      <w:r>
        <w:rPr>
          <w:spacing w:val="5"/>
          <w:sz w:val="24"/>
          <w:szCs w:val="24"/>
        </w:rPr>
        <w:t>o</w:t>
      </w:r>
      <w:r>
        <w:rPr>
          <w:spacing w:val="-5"/>
          <w:sz w:val="24"/>
          <w:szCs w:val="24"/>
        </w:rPr>
        <w:t>n</w:t>
      </w:r>
      <w:r>
        <w:rPr>
          <w:sz w:val="24"/>
          <w:szCs w:val="24"/>
        </w:rPr>
        <w:t>s</w:t>
      </w:r>
      <w:r>
        <w:rPr>
          <w:spacing w:val="43"/>
          <w:sz w:val="24"/>
          <w:szCs w:val="24"/>
        </w:rPr>
        <w:t xml:space="preserve"> </w:t>
      </w:r>
      <w:r>
        <w:rPr>
          <w:spacing w:val="-9"/>
          <w:sz w:val="24"/>
          <w:szCs w:val="24"/>
        </w:rPr>
        <w:t>i</w:t>
      </w:r>
      <w:r>
        <w:rPr>
          <w:spacing w:val="-5"/>
          <w:sz w:val="24"/>
          <w:szCs w:val="24"/>
        </w:rPr>
        <w:t>n</w:t>
      </w:r>
      <w:r>
        <w:rPr>
          <w:spacing w:val="4"/>
          <w:sz w:val="24"/>
          <w:szCs w:val="24"/>
        </w:rPr>
        <w:t>c</w:t>
      </w:r>
      <w:r>
        <w:rPr>
          <w:spacing w:val="-9"/>
          <w:sz w:val="24"/>
          <w:szCs w:val="24"/>
        </w:rPr>
        <w:t>l</w:t>
      </w:r>
      <w:r>
        <w:rPr>
          <w:sz w:val="24"/>
          <w:szCs w:val="24"/>
        </w:rPr>
        <w:t>ud</w:t>
      </w:r>
      <w:r>
        <w:rPr>
          <w:spacing w:val="-9"/>
          <w:sz w:val="24"/>
          <w:szCs w:val="24"/>
        </w:rPr>
        <w:t>i</w:t>
      </w:r>
      <w:r>
        <w:rPr>
          <w:spacing w:val="-5"/>
          <w:sz w:val="24"/>
          <w:szCs w:val="24"/>
        </w:rPr>
        <w:t>n</w:t>
      </w:r>
      <w:r>
        <w:rPr>
          <w:sz w:val="24"/>
          <w:szCs w:val="24"/>
        </w:rPr>
        <w:t>g</w:t>
      </w:r>
      <w:r>
        <w:rPr>
          <w:spacing w:val="45"/>
          <w:sz w:val="24"/>
          <w:szCs w:val="24"/>
        </w:rPr>
        <w:t xml:space="preserve"> </w:t>
      </w:r>
      <w:r>
        <w:rPr>
          <w:spacing w:val="-7"/>
          <w:sz w:val="24"/>
          <w:szCs w:val="24"/>
        </w:rPr>
        <w:t>s</w:t>
      </w:r>
      <w:r>
        <w:rPr>
          <w:sz w:val="24"/>
          <w:szCs w:val="24"/>
        </w:rPr>
        <w:t>p</w:t>
      </w:r>
      <w:r>
        <w:rPr>
          <w:spacing w:val="5"/>
          <w:sz w:val="24"/>
          <w:szCs w:val="24"/>
        </w:rPr>
        <w:t>i</w:t>
      </w:r>
      <w:r>
        <w:rPr>
          <w:spacing w:val="-4"/>
          <w:sz w:val="24"/>
          <w:szCs w:val="24"/>
        </w:rPr>
        <w:t>ll</w:t>
      </w:r>
      <w:r>
        <w:rPr>
          <w:sz w:val="24"/>
          <w:szCs w:val="24"/>
        </w:rPr>
        <w:t>s</w:t>
      </w:r>
      <w:r>
        <w:rPr>
          <w:spacing w:val="43"/>
          <w:sz w:val="24"/>
          <w:szCs w:val="24"/>
        </w:rPr>
        <w:t xml:space="preserve"> </w:t>
      </w:r>
      <w:r>
        <w:rPr>
          <w:spacing w:val="-1"/>
          <w:sz w:val="24"/>
          <w:szCs w:val="24"/>
        </w:rPr>
        <w:t>a</w:t>
      </w:r>
      <w:r>
        <w:rPr>
          <w:spacing w:val="-10"/>
          <w:sz w:val="24"/>
          <w:szCs w:val="24"/>
        </w:rPr>
        <w:t>n</w:t>
      </w:r>
      <w:r>
        <w:rPr>
          <w:sz w:val="24"/>
          <w:szCs w:val="24"/>
        </w:rPr>
        <w:t xml:space="preserve">d </w:t>
      </w:r>
      <w:r>
        <w:rPr>
          <w:spacing w:val="-7"/>
          <w:sz w:val="24"/>
          <w:szCs w:val="24"/>
        </w:rPr>
        <w:t>s</w:t>
      </w:r>
      <w:r>
        <w:rPr>
          <w:sz w:val="24"/>
          <w:szCs w:val="24"/>
        </w:rPr>
        <w:t>p</w:t>
      </w:r>
      <w:r>
        <w:rPr>
          <w:spacing w:val="-4"/>
          <w:sz w:val="24"/>
          <w:szCs w:val="24"/>
        </w:rPr>
        <w:t>l</w:t>
      </w:r>
      <w:r>
        <w:rPr>
          <w:spacing w:val="-9"/>
          <w:sz w:val="24"/>
          <w:szCs w:val="24"/>
        </w:rPr>
        <w:t>i</w:t>
      </w:r>
      <w:r>
        <w:rPr>
          <w:spacing w:val="5"/>
          <w:sz w:val="24"/>
          <w:szCs w:val="24"/>
        </w:rPr>
        <w:t>t</w:t>
      </w:r>
      <w:r>
        <w:rPr>
          <w:spacing w:val="-7"/>
          <w:sz w:val="24"/>
          <w:szCs w:val="24"/>
        </w:rPr>
        <w:t>s</w:t>
      </w:r>
      <w:r>
        <w:rPr>
          <w:sz w:val="24"/>
          <w:szCs w:val="24"/>
        </w:rPr>
        <w:t xml:space="preserve">, </w:t>
      </w:r>
      <w:r>
        <w:rPr>
          <w:spacing w:val="5"/>
          <w:sz w:val="24"/>
          <w:szCs w:val="24"/>
        </w:rPr>
        <w:t>d</w:t>
      </w:r>
      <w:r>
        <w:rPr>
          <w:spacing w:val="-9"/>
          <w:sz w:val="24"/>
          <w:szCs w:val="24"/>
        </w:rPr>
        <w:t>i</w:t>
      </w:r>
      <w:r>
        <w:rPr>
          <w:sz w:val="24"/>
          <w:szCs w:val="24"/>
        </w:rPr>
        <w:t>e</w:t>
      </w:r>
      <w:r>
        <w:rPr>
          <w:spacing w:val="6"/>
          <w:sz w:val="24"/>
          <w:szCs w:val="24"/>
        </w:rPr>
        <w:t xml:space="preserve"> </w:t>
      </w:r>
      <w:r>
        <w:rPr>
          <w:spacing w:val="-9"/>
          <w:sz w:val="24"/>
          <w:szCs w:val="24"/>
        </w:rPr>
        <w:t>m</w:t>
      </w:r>
      <w:r>
        <w:rPr>
          <w:spacing w:val="-6"/>
          <w:sz w:val="24"/>
          <w:szCs w:val="24"/>
        </w:rPr>
        <w:t>a</w:t>
      </w:r>
      <w:r>
        <w:rPr>
          <w:spacing w:val="1"/>
          <w:sz w:val="24"/>
          <w:szCs w:val="24"/>
        </w:rPr>
        <w:t>r</w:t>
      </w:r>
      <w:r>
        <w:rPr>
          <w:sz w:val="24"/>
          <w:szCs w:val="24"/>
        </w:rPr>
        <w:t>k</w:t>
      </w:r>
      <w:r>
        <w:rPr>
          <w:spacing w:val="-7"/>
          <w:sz w:val="24"/>
          <w:szCs w:val="24"/>
        </w:rPr>
        <w:t>s</w:t>
      </w:r>
      <w:r>
        <w:rPr>
          <w:sz w:val="24"/>
          <w:szCs w:val="24"/>
        </w:rPr>
        <w:t xml:space="preserve">. </w:t>
      </w:r>
      <w:r>
        <w:rPr>
          <w:spacing w:val="1"/>
          <w:sz w:val="24"/>
          <w:szCs w:val="24"/>
        </w:rPr>
        <w:t>S</w:t>
      </w:r>
      <w:r>
        <w:rPr>
          <w:spacing w:val="-6"/>
          <w:sz w:val="24"/>
          <w:szCs w:val="24"/>
        </w:rPr>
        <w:t>c</w:t>
      </w:r>
      <w:r>
        <w:rPr>
          <w:spacing w:val="-3"/>
          <w:sz w:val="24"/>
          <w:szCs w:val="24"/>
        </w:rPr>
        <w:t>r</w:t>
      </w:r>
      <w:r>
        <w:rPr>
          <w:spacing w:val="-6"/>
          <w:sz w:val="24"/>
          <w:szCs w:val="24"/>
        </w:rPr>
        <w:t>a</w:t>
      </w:r>
      <w:r>
        <w:rPr>
          <w:sz w:val="24"/>
          <w:szCs w:val="24"/>
        </w:rPr>
        <w:t>tc</w:t>
      </w:r>
      <w:r>
        <w:rPr>
          <w:spacing w:val="-5"/>
          <w:sz w:val="24"/>
          <w:szCs w:val="24"/>
        </w:rPr>
        <w:t>h</w:t>
      </w:r>
      <w:r>
        <w:rPr>
          <w:spacing w:val="-1"/>
          <w:sz w:val="24"/>
          <w:szCs w:val="24"/>
        </w:rPr>
        <w:t>e</w:t>
      </w:r>
      <w:r>
        <w:rPr>
          <w:spacing w:val="-7"/>
          <w:sz w:val="24"/>
          <w:szCs w:val="24"/>
        </w:rPr>
        <w:t>s</w:t>
      </w:r>
      <w:r>
        <w:rPr>
          <w:sz w:val="24"/>
          <w:szCs w:val="24"/>
        </w:rPr>
        <w:t xml:space="preserve">, </w:t>
      </w:r>
      <w:r>
        <w:rPr>
          <w:spacing w:val="-1"/>
          <w:sz w:val="24"/>
          <w:szCs w:val="24"/>
        </w:rPr>
        <w:t>a</w:t>
      </w:r>
      <w:r>
        <w:rPr>
          <w:spacing w:val="-5"/>
          <w:sz w:val="24"/>
          <w:szCs w:val="24"/>
        </w:rPr>
        <w:t>b</w:t>
      </w:r>
      <w:r>
        <w:rPr>
          <w:spacing w:val="-3"/>
          <w:sz w:val="24"/>
          <w:szCs w:val="24"/>
        </w:rPr>
        <w:t>r</w:t>
      </w:r>
      <w:r>
        <w:rPr>
          <w:spacing w:val="-1"/>
          <w:sz w:val="24"/>
          <w:szCs w:val="24"/>
        </w:rPr>
        <w:t>a</w:t>
      </w:r>
      <w:r>
        <w:rPr>
          <w:spacing w:val="2"/>
          <w:sz w:val="24"/>
          <w:szCs w:val="24"/>
        </w:rPr>
        <w:t>s</w:t>
      </w:r>
      <w:r>
        <w:rPr>
          <w:spacing w:val="-14"/>
          <w:sz w:val="24"/>
          <w:szCs w:val="24"/>
        </w:rPr>
        <w:t>i</w:t>
      </w:r>
      <w:r>
        <w:rPr>
          <w:spacing w:val="5"/>
          <w:sz w:val="24"/>
          <w:szCs w:val="24"/>
        </w:rPr>
        <w:t>o</w:t>
      </w:r>
      <w:r>
        <w:rPr>
          <w:spacing w:val="-5"/>
          <w:sz w:val="24"/>
          <w:szCs w:val="24"/>
        </w:rPr>
        <w:t>n</w:t>
      </w:r>
      <w:r>
        <w:rPr>
          <w:spacing w:val="-7"/>
          <w:sz w:val="24"/>
          <w:szCs w:val="24"/>
        </w:rPr>
        <w:t>s</w:t>
      </w:r>
      <w:r>
        <w:rPr>
          <w:sz w:val="24"/>
          <w:szCs w:val="24"/>
        </w:rPr>
        <w:t>,</w:t>
      </w:r>
      <w:r>
        <w:rPr>
          <w:spacing w:val="5"/>
          <w:sz w:val="24"/>
          <w:szCs w:val="24"/>
        </w:rPr>
        <w:t xml:space="preserve"> </w:t>
      </w:r>
      <w:r>
        <w:rPr>
          <w:spacing w:val="-2"/>
          <w:sz w:val="24"/>
          <w:szCs w:val="24"/>
        </w:rPr>
        <w:t>s</w:t>
      </w:r>
      <w:r>
        <w:rPr>
          <w:spacing w:val="-6"/>
          <w:sz w:val="24"/>
          <w:szCs w:val="24"/>
        </w:rPr>
        <w:t>c</w:t>
      </w:r>
      <w:r>
        <w:rPr>
          <w:sz w:val="24"/>
          <w:szCs w:val="24"/>
        </w:rPr>
        <w:t>u</w:t>
      </w:r>
      <w:r>
        <w:rPr>
          <w:spacing w:val="-3"/>
          <w:sz w:val="24"/>
          <w:szCs w:val="24"/>
        </w:rPr>
        <w:t>f</w:t>
      </w:r>
      <w:r>
        <w:rPr>
          <w:sz w:val="24"/>
          <w:szCs w:val="24"/>
        </w:rPr>
        <w:t>f</w:t>
      </w:r>
      <w:r>
        <w:rPr>
          <w:spacing w:val="4"/>
          <w:sz w:val="24"/>
          <w:szCs w:val="24"/>
        </w:rPr>
        <w:t xml:space="preserve"> </w:t>
      </w:r>
      <w:r>
        <w:rPr>
          <w:spacing w:val="-9"/>
          <w:sz w:val="24"/>
          <w:szCs w:val="24"/>
        </w:rPr>
        <w:t>m</w:t>
      </w:r>
      <w:r>
        <w:rPr>
          <w:spacing w:val="-6"/>
          <w:sz w:val="24"/>
          <w:szCs w:val="24"/>
        </w:rPr>
        <w:t>a</w:t>
      </w:r>
      <w:r>
        <w:rPr>
          <w:spacing w:val="1"/>
          <w:sz w:val="24"/>
          <w:szCs w:val="24"/>
        </w:rPr>
        <w:t>r</w:t>
      </w:r>
      <w:r>
        <w:rPr>
          <w:spacing w:val="-5"/>
          <w:sz w:val="24"/>
          <w:szCs w:val="24"/>
        </w:rPr>
        <w:t>k</w:t>
      </w:r>
      <w:r>
        <w:rPr>
          <w:spacing w:val="-7"/>
          <w:sz w:val="24"/>
          <w:szCs w:val="24"/>
        </w:rPr>
        <w:t>s</w:t>
      </w:r>
      <w:r>
        <w:rPr>
          <w:sz w:val="24"/>
          <w:szCs w:val="24"/>
        </w:rPr>
        <w:t>,</w:t>
      </w:r>
      <w:r>
        <w:rPr>
          <w:spacing w:val="9"/>
          <w:sz w:val="24"/>
          <w:szCs w:val="24"/>
        </w:rPr>
        <w:t xml:space="preserve"> </w:t>
      </w:r>
      <w:r>
        <w:rPr>
          <w:sz w:val="24"/>
          <w:szCs w:val="24"/>
        </w:rPr>
        <w:t>k</w:t>
      </w:r>
      <w:r>
        <w:rPr>
          <w:spacing w:val="-9"/>
          <w:sz w:val="24"/>
          <w:szCs w:val="24"/>
        </w:rPr>
        <w:t>i</w:t>
      </w:r>
      <w:r>
        <w:rPr>
          <w:spacing w:val="-5"/>
          <w:sz w:val="24"/>
          <w:szCs w:val="24"/>
        </w:rPr>
        <w:t>n</w:t>
      </w:r>
      <w:r>
        <w:rPr>
          <w:sz w:val="24"/>
          <w:szCs w:val="24"/>
        </w:rPr>
        <w:t xml:space="preserve">ks </w:t>
      </w:r>
      <w:r>
        <w:rPr>
          <w:spacing w:val="-3"/>
          <w:sz w:val="24"/>
          <w:szCs w:val="24"/>
        </w:rPr>
        <w:t>(</w:t>
      </w:r>
      <w:r>
        <w:rPr>
          <w:spacing w:val="-5"/>
          <w:sz w:val="24"/>
          <w:szCs w:val="24"/>
        </w:rPr>
        <w:t>p</w:t>
      </w:r>
      <w:r>
        <w:rPr>
          <w:spacing w:val="-3"/>
          <w:sz w:val="24"/>
          <w:szCs w:val="24"/>
        </w:rPr>
        <w:t>r</w:t>
      </w:r>
      <w:r>
        <w:rPr>
          <w:sz w:val="24"/>
          <w:szCs w:val="24"/>
        </w:rPr>
        <w:t>ot</w:t>
      </w:r>
      <w:r>
        <w:rPr>
          <w:spacing w:val="-3"/>
          <w:sz w:val="24"/>
          <w:szCs w:val="24"/>
        </w:rPr>
        <w:t>r</w:t>
      </w:r>
      <w:r>
        <w:rPr>
          <w:spacing w:val="-5"/>
          <w:sz w:val="24"/>
          <w:szCs w:val="24"/>
        </w:rPr>
        <w:t>u</w:t>
      </w:r>
      <w:r>
        <w:rPr>
          <w:spacing w:val="-2"/>
          <w:sz w:val="24"/>
          <w:szCs w:val="24"/>
        </w:rPr>
        <w:t>s</w:t>
      </w:r>
      <w:r>
        <w:rPr>
          <w:spacing w:val="-14"/>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w</w:t>
      </w:r>
      <w:r>
        <w:rPr>
          <w:spacing w:val="-9"/>
          <w:sz w:val="24"/>
          <w:szCs w:val="24"/>
        </w:rPr>
        <w:t>i</w:t>
      </w:r>
      <w:r>
        <w:rPr>
          <w:spacing w:val="-3"/>
          <w:sz w:val="24"/>
          <w:szCs w:val="24"/>
        </w:rPr>
        <w:t>r</w:t>
      </w:r>
      <w:r>
        <w:rPr>
          <w:spacing w:val="-1"/>
          <w:sz w:val="24"/>
          <w:szCs w:val="24"/>
        </w:rPr>
        <w:t>e</w:t>
      </w:r>
      <w:r>
        <w:rPr>
          <w:spacing w:val="-7"/>
          <w:sz w:val="24"/>
          <w:szCs w:val="24"/>
        </w:rPr>
        <w:t>s</w:t>
      </w:r>
      <w:r>
        <w:rPr>
          <w:spacing w:val="-3"/>
          <w:sz w:val="24"/>
          <w:szCs w:val="24"/>
        </w:rPr>
        <w:t>)</w:t>
      </w:r>
      <w:r>
        <w:rPr>
          <w:sz w:val="24"/>
          <w:szCs w:val="24"/>
        </w:rPr>
        <w:t>.</w:t>
      </w:r>
      <w:r>
        <w:rPr>
          <w:spacing w:val="5"/>
          <w:sz w:val="24"/>
          <w:szCs w:val="24"/>
        </w:rPr>
        <w:t xml:space="preserve"> </w:t>
      </w:r>
      <w:r>
        <w:rPr>
          <w:spacing w:val="-5"/>
          <w:sz w:val="24"/>
          <w:szCs w:val="24"/>
        </w:rPr>
        <w:t>D</w:t>
      </w:r>
      <w:r>
        <w:rPr>
          <w:spacing w:val="-1"/>
          <w:sz w:val="24"/>
          <w:szCs w:val="24"/>
        </w:rPr>
        <w:t>e</w:t>
      </w:r>
      <w:r>
        <w:rPr>
          <w:spacing w:val="-10"/>
          <w:sz w:val="24"/>
          <w:szCs w:val="24"/>
        </w:rPr>
        <w:t>n</w:t>
      </w:r>
      <w:r>
        <w:rPr>
          <w:spacing w:val="5"/>
          <w:sz w:val="24"/>
          <w:szCs w:val="24"/>
        </w:rPr>
        <w:t>t</w:t>
      </w:r>
      <w:r>
        <w:rPr>
          <w:sz w:val="24"/>
          <w:szCs w:val="24"/>
        </w:rPr>
        <w:t>s</w:t>
      </w:r>
      <w:r>
        <w:rPr>
          <w:spacing w:val="-5"/>
          <w:sz w:val="24"/>
          <w:szCs w:val="24"/>
        </w:rPr>
        <w:t xml:space="preserve"> p</w:t>
      </w:r>
      <w:r>
        <w:rPr>
          <w:spacing w:val="1"/>
          <w:sz w:val="24"/>
          <w:szCs w:val="24"/>
        </w:rPr>
        <w:t>r</w:t>
      </w:r>
      <w:r>
        <w:rPr>
          <w:spacing w:val="-1"/>
          <w:sz w:val="24"/>
          <w:szCs w:val="24"/>
        </w:rPr>
        <w:t>e</w:t>
      </w:r>
      <w:r>
        <w:rPr>
          <w:spacing w:val="-2"/>
          <w:sz w:val="24"/>
          <w:szCs w:val="24"/>
        </w:rPr>
        <w:t>s</w:t>
      </w:r>
      <w:r>
        <w:rPr>
          <w:sz w:val="24"/>
          <w:szCs w:val="24"/>
        </w:rPr>
        <w:t xml:space="preserve">s </w:t>
      </w:r>
      <w:r>
        <w:rPr>
          <w:spacing w:val="-9"/>
          <w:sz w:val="24"/>
          <w:szCs w:val="24"/>
        </w:rPr>
        <w:t>m</w:t>
      </w:r>
      <w:r>
        <w:rPr>
          <w:spacing w:val="-1"/>
          <w:sz w:val="24"/>
          <w:szCs w:val="24"/>
        </w:rPr>
        <w:t>a</w:t>
      </w:r>
      <w:r>
        <w:rPr>
          <w:spacing w:val="-3"/>
          <w:sz w:val="24"/>
          <w:szCs w:val="24"/>
        </w:rPr>
        <w:t>r</w:t>
      </w:r>
      <w:r>
        <w:rPr>
          <w:sz w:val="24"/>
          <w:szCs w:val="24"/>
        </w:rPr>
        <w:t>k</w:t>
      </w:r>
      <w:r>
        <w:rPr>
          <w:spacing w:val="-7"/>
          <w:sz w:val="24"/>
          <w:szCs w:val="24"/>
        </w:rPr>
        <w:t>s</w:t>
      </w:r>
      <w:r>
        <w:rPr>
          <w:sz w:val="24"/>
          <w:szCs w:val="24"/>
        </w:rPr>
        <w:t>,</w:t>
      </w:r>
      <w:r>
        <w:rPr>
          <w:spacing w:val="5"/>
          <w:sz w:val="24"/>
          <w:szCs w:val="24"/>
        </w:rPr>
        <w:t xml:space="preserve"> </w:t>
      </w:r>
      <w:r>
        <w:rPr>
          <w:spacing w:val="-6"/>
          <w:sz w:val="24"/>
          <w:szCs w:val="24"/>
        </w:rPr>
        <w:t>c</w:t>
      </w:r>
      <w:r>
        <w:rPr>
          <w:spacing w:val="-5"/>
          <w:sz w:val="24"/>
          <w:szCs w:val="24"/>
        </w:rPr>
        <w:t>u</w:t>
      </w:r>
      <w:r>
        <w:rPr>
          <w:sz w:val="24"/>
          <w:szCs w:val="24"/>
        </w:rPr>
        <w:t xml:space="preserve">t </w:t>
      </w:r>
      <w:r>
        <w:rPr>
          <w:spacing w:val="-9"/>
          <w:sz w:val="24"/>
          <w:szCs w:val="24"/>
        </w:rPr>
        <w:t>m</w:t>
      </w:r>
      <w:r>
        <w:rPr>
          <w:spacing w:val="-1"/>
          <w:sz w:val="24"/>
          <w:szCs w:val="24"/>
        </w:rPr>
        <w:t>a</w:t>
      </w:r>
      <w:r>
        <w:rPr>
          <w:spacing w:val="-3"/>
          <w:sz w:val="24"/>
          <w:szCs w:val="24"/>
        </w:rPr>
        <w:t>r</w:t>
      </w:r>
      <w:r>
        <w:rPr>
          <w:sz w:val="24"/>
          <w:szCs w:val="24"/>
        </w:rPr>
        <w:t>k</w:t>
      </w:r>
      <w:r>
        <w:rPr>
          <w:spacing w:val="-7"/>
          <w:sz w:val="24"/>
          <w:szCs w:val="24"/>
        </w:rPr>
        <w:t>s</w:t>
      </w:r>
      <w:r>
        <w:rPr>
          <w:sz w:val="24"/>
          <w:szCs w:val="24"/>
        </w:rPr>
        <w:t xml:space="preserve">.  </w:t>
      </w:r>
      <w:r>
        <w:rPr>
          <w:spacing w:val="2"/>
          <w:sz w:val="24"/>
          <w:szCs w:val="24"/>
        </w:rPr>
        <w:t xml:space="preserve"> </w:t>
      </w:r>
      <w:r>
        <w:rPr>
          <w:spacing w:val="-1"/>
          <w:sz w:val="24"/>
          <w:szCs w:val="24"/>
        </w:rPr>
        <w:t>W</w:t>
      </w:r>
      <w:r>
        <w:rPr>
          <w:spacing w:val="-9"/>
          <w:sz w:val="24"/>
          <w:szCs w:val="24"/>
        </w:rPr>
        <w:t>i</w:t>
      </w:r>
      <w:r>
        <w:rPr>
          <w:spacing w:val="-3"/>
          <w:sz w:val="24"/>
          <w:szCs w:val="24"/>
        </w:rPr>
        <w:t>r</w:t>
      </w:r>
      <w:r>
        <w:rPr>
          <w:sz w:val="24"/>
          <w:szCs w:val="24"/>
        </w:rPr>
        <w:t>e</w:t>
      </w:r>
      <w:r>
        <w:rPr>
          <w:spacing w:val="8"/>
          <w:sz w:val="24"/>
          <w:szCs w:val="24"/>
        </w:rPr>
        <w:t xml:space="preserve"> </w:t>
      </w:r>
      <w:r>
        <w:rPr>
          <w:spacing w:val="-6"/>
          <w:sz w:val="24"/>
          <w:szCs w:val="24"/>
        </w:rPr>
        <w:t>c</w:t>
      </w:r>
      <w:r>
        <w:rPr>
          <w:spacing w:val="-3"/>
          <w:sz w:val="24"/>
          <w:szCs w:val="24"/>
        </w:rPr>
        <w:t>r</w:t>
      </w:r>
      <w:r>
        <w:rPr>
          <w:sz w:val="24"/>
          <w:szCs w:val="24"/>
        </w:rPr>
        <w:t>o</w:t>
      </w:r>
      <w:r>
        <w:rPr>
          <w:spacing w:val="-2"/>
          <w:sz w:val="24"/>
          <w:szCs w:val="24"/>
        </w:rPr>
        <w:t>s</w:t>
      </w:r>
      <w:r>
        <w:rPr>
          <w:spacing w:val="-5"/>
          <w:sz w:val="24"/>
          <w:szCs w:val="24"/>
        </w:rPr>
        <w:t>s</w:t>
      </w:r>
      <w:r>
        <w:rPr>
          <w:spacing w:val="-3"/>
          <w:sz w:val="24"/>
          <w:szCs w:val="24"/>
        </w:rPr>
        <w:t>-</w:t>
      </w:r>
      <w:r>
        <w:rPr>
          <w:spacing w:val="5"/>
          <w:sz w:val="24"/>
          <w:szCs w:val="24"/>
        </w:rPr>
        <w:t>o</w:t>
      </w:r>
      <w:r>
        <w:rPr>
          <w:spacing w:val="-10"/>
          <w:sz w:val="24"/>
          <w:szCs w:val="24"/>
        </w:rPr>
        <w:t>v</w:t>
      </w:r>
      <w:r>
        <w:rPr>
          <w:spacing w:val="-6"/>
          <w:sz w:val="24"/>
          <w:szCs w:val="24"/>
        </w:rPr>
        <w:t>e</w:t>
      </w:r>
      <w:r>
        <w:rPr>
          <w:spacing w:val="-3"/>
          <w:sz w:val="24"/>
          <w:szCs w:val="24"/>
        </w:rPr>
        <w:t>r</w:t>
      </w:r>
      <w:r>
        <w:rPr>
          <w:sz w:val="24"/>
          <w:szCs w:val="24"/>
        </w:rPr>
        <w:t>,</w:t>
      </w:r>
      <w:r>
        <w:rPr>
          <w:spacing w:val="7"/>
          <w:sz w:val="24"/>
          <w:szCs w:val="24"/>
        </w:rPr>
        <w:t xml:space="preserve"> </w:t>
      </w:r>
      <w:r>
        <w:rPr>
          <w:spacing w:val="5"/>
          <w:sz w:val="24"/>
          <w:szCs w:val="24"/>
        </w:rPr>
        <w:t>o</w:t>
      </w:r>
      <w:r>
        <w:rPr>
          <w:spacing w:val="-10"/>
          <w:sz w:val="24"/>
          <w:szCs w:val="24"/>
        </w:rPr>
        <w:t>v</w:t>
      </w:r>
      <w:r>
        <w:rPr>
          <w:spacing w:val="-6"/>
          <w:sz w:val="24"/>
          <w:szCs w:val="24"/>
        </w:rPr>
        <w:t>e</w:t>
      </w:r>
      <w:r>
        <w:rPr>
          <w:spacing w:val="-2"/>
          <w:sz w:val="24"/>
          <w:szCs w:val="24"/>
        </w:rPr>
        <w:t>r</w:t>
      </w:r>
      <w:r>
        <w:rPr>
          <w:spacing w:val="-3"/>
          <w:sz w:val="24"/>
          <w:szCs w:val="24"/>
        </w:rPr>
        <w:t>-</w:t>
      </w:r>
      <w:r>
        <w:rPr>
          <w:spacing w:val="6"/>
          <w:sz w:val="24"/>
          <w:szCs w:val="24"/>
        </w:rPr>
        <w:t>r</w:t>
      </w:r>
      <w:r>
        <w:rPr>
          <w:spacing w:val="-9"/>
          <w:sz w:val="24"/>
          <w:szCs w:val="24"/>
        </w:rPr>
        <w:t>i</w:t>
      </w:r>
      <w:r>
        <w:rPr>
          <w:sz w:val="24"/>
          <w:szCs w:val="24"/>
        </w:rPr>
        <w:t>d</w:t>
      </w:r>
      <w:r>
        <w:rPr>
          <w:spacing w:val="-4"/>
          <w:sz w:val="24"/>
          <w:szCs w:val="24"/>
        </w:rPr>
        <w:t>i</w:t>
      </w:r>
      <w:r>
        <w:rPr>
          <w:spacing w:val="-5"/>
          <w:sz w:val="24"/>
          <w:szCs w:val="24"/>
        </w:rPr>
        <w:t>n</w:t>
      </w:r>
      <w:r>
        <w:rPr>
          <w:sz w:val="24"/>
          <w:szCs w:val="24"/>
        </w:rPr>
        <w:t>g</w:t>
      </w:r>
      <w:r>
        <w:rPr>
          <w:spacing w:val="9"/>
          <w:sz w:val="24"/>
          <w:szCs w:val="24"/>
        </w:rPr>
        <w:t xml:space="preserve"> </w:t>
      </w:r>
      <w:r>
        <w:rPr>
          <w:spacing w:val="-14"/>
          <w:sz w:val="24"/>
          <w:szCs w:val="24"/>
        </w:rPr>
        <w:t>l</w:t>
      </w:r>
      <w:r>
        <w:rPr>
          <w:sz w:val="24"/>
          <w:szCs w:val="24"/>
        </w:rPr>
        <w:t>o</w:t>
      </w:r>
      <w:r>
        <w:rPr>
          <w:spacing w:val="5"/>
          <w:sz w:val="24"/>
          <w:szCs w:val="24"/>
        </w:rPr>
        <w:t>o</w:t>
      </w:r>
      <w:r>
        <w:rPr>
          <w:spacing w:val="-7"/>
          <w:sz w:val="24"/>
          <w:szCs w:val="24"/>
        </w:rPr>
        <w:t>s</w:t>
      </w:r>
      <w:r>
        <w:rPr>
          <w:spacing w:val="-1"/>
          <w:sz w:val="24"/>
          <w:szCs w:val="24"/>
        </w:rPr>
        <w:t>e</w:t>
      </w:r>
      <w:r>
        <w:rPr>
          <w:spacing w:val="-5"/>
          <w:sz w:val="24"/>
          <w:szCs w:val="24"/>
        </w:rPr>
        <w:t>n</w:t>
      </w:r>
      <w:r>
        <w:rPr>
          <w:spacing w:val="-1"/>
          <w:sz w:val="24"/>
          <w:szCs w:val="24"/>
        </w:rPr>
        <w:t>e</w:t>
      </w:r>
      <w:r>
        <w:rPr>
          <w:spacing w:val="-2"/>
          <w:sz w:val="24"/>
          <w:szCs w:val="24"/>
        </w:rPr>
        <w:t>s</w:t>
      </w:r>
      <w:r>
        <w:rPr>
          <w:spacing w:val="-7"/>
          <w:sz w:val="24"/>
          <w:szCs w:val="24"/>
        </w:rPr>
        <w:t>s</w:t>
      </w:r>
      <w:r>
        <w:rPr>
          <w:sz w:val="24"/>
          <w:szCs w:val="24"/>
        </w:rPr>
        <w:t>,</w:t>
      </w:r>
      <w:r>
        <w:rPr>
          <w:spacing w:val="7"/>
          <w:sz w:val="24"/>
          <w:szCs w:val="24"/>
        </w:rPr>
        <w:t xml:space="preserve"> </w:t>
      </w:r>
      <w:r>
        <w:rPr>
          <w:sz w:val="24"/>
          <w:szCs w:val="24"/>
        </w:rPr>
        <w:t>p</w:t>
      </w:r>
      <w:r>
        <w:rPr>
          <w:spacing w:val="-3"/>
          <w:sz w:val="24"/>
          <w:szCs w:val="24"/>
        </w:rPr>
        <w:t>r</w:t>
      </w:r>
      <w:r>
        <w:rPr>
          <w:spacing w:val="-6"/>
          <w:sz w:val="24"/>
          <w:szCs w:val="24"/>
        </w:rPr>
        <w:t>e</w:t>
      </w:r>
      <w:r>
        <w:rPr>
          <w:spacing w:val="-2"/>
          <w:sz w:val="24"/>
          <w:szCs w:val="24"/>
        </w:rPr>
        <w:t>ss</w:t>
      </w:r>
      <w:r>
        <w:rPr>
          <w:spacing w:val="-5"/>
          <w:sz w:val="24"/>
          <w:szCs w:val="24"/>
        </w:rPr>
        <w:t>u</w:t>
      </w:r>
      <w:r>
        <w:rPr>
          <w:spacing w:val="-3"/>
          <w:sz w:val="24"/>
          <w:szCs w:val="24"/>
        </w:rPr>
        <w:t>r</w:t>
      </w:r>
      <w:r>
        <w:rPr>
          <w:sz w:val="24"/>
          <w:szCs w:val="24"/>
        </w:rPr>
        <w:t>e</w:t>
      </w:r>
      <w:r>
        <w:rPr>
          <w:spacing w:val="8"/>
          <w:sz w:val="24"/>
          <w:szCs w:val="24"/>
        </w:rPr>
        <w:t xml:space="preserve"> </w:t>
      </w:r>
      <w:r>
        <w:rPr>
          <w:spacing w:val="-1"/>
          <w:sz w:val="24"/>
          <w:szCs w:val="24"/>
        </w:rPr>
        <w:t>a</w:t>
      </w:r>
      <w:r>
        <w:rPr>
          <w:spacing w:val="-10"/>
          <w:sz w:val="24"/>
          <w:szCs w:val="24"/>
        </w:rPr>
        <w:t>n</w:t>
      </w:r>
      <w:r>
        <w:rPr>
          <w:sz w:val="24"/>
          <w:szCs w:val="24"/>
        </w:rPr>
        <w:t>d</w:t>
      </w:r>
      <w:r>
        <w:rPr>
          <w:spacing w:val="-4"/>
          <w:sz w:val="24"/>
          <w:szCs w:val="24"/>
        </w:rPr>
        <w:t>/</w:t>
      </w:r>
      <w:r>
        <w:rPr>
          <w:sz w:val="24"/>
          <w:szCs w:val="24"/>
        </w:rPr>
        <w:t>or</w:t>
      </w:r>
      <w:r>
        <w:rPr>
          <w:spacing w:val="6"/>
          <w:sz w:val="24"/>
          <w:szCs w:val="24"/>
        </w:rPr>
        <w:t xml:space="preserve"> </w:t>
      </w:r>
      <w:r>
        <w:rPr>
          <w:sz w:val="24"/>
          <w:szCs w:val="24"/>
        </w:rPr>
        <w:t>u</w:t>
      </w:r>
      <w:r>
        <w:rPr>
          <w:spacing w:val="-10"/>
          <w:sz w:val="24"/>
          <w:szCs w:val="24"/>
        </w:rPr>
        <w:t>n</w:t>
      </w:r>
      <w:r>
        <w:rPr>
          <w:sz w:val="24"/>
          <w:szCs w:val="24"/>
        </w:rPr>
        <w:t>u</w:t>
      </w:r>
      <w:r>
        <w:rPr>
          <w:spacing w:val="-7"/>
          <w:sz w:val="24"/>
          <w:szCs w:val="24"/>
        </w:rPr>
        <w:t>s</w:t>
      </w:r>
      <w:r>
        <w:rPr>
          <w:sz w:val="24"/>
          <w:szCs w:val="24"/>
        </w:rPr>
        <w:t>u</w:t>
      </w:r>
      <w:r>
        <w:rPr>
          <w:spacing w:val="-1"/>
          <w:sz w:val="24"/>
          <w:szCs w:val="24"/>
        </w:rPr>
        <w:t>a</w:t>
      </w:r>
      <w:r>
        <w:rPr>
          <w:sz w:val="24"/>
          <w:szCs w:val="24"/>
        </w:rPr>
        <w:t>l</w:t>
      </w:r>
      <w:r>
        <w:rPr>
          <w:spacing w:val="5"/>
          <w:sz w:val="24"/>
          <w:szCs w:val="24"/>
        </w:rPr>
        <w:t xml:space="preserve"> </w:t>
      </w:r>
      <w:r>
        <w:rPr>
          <w:spacing w:val="-5"/>
          <w:sz w:val="24"/>
          <w:szCs w:val="24"/>
        </w:rPr>
        <w:t>b</w:t>
      </w:r>
      <w:r>
        <w:rPr>
          <w:spacing w:val="-1"/>
          <w:sz w:val="24"/>
          <w:szCs w:val="24"/>
        </w:rPr>
        <w:t>a</w:t>
      </w:r>
      <w:r>
        <w:rPr>
          <w:spacing w:val="-5"/>
          <w:sz w:val="24"/>
          <w:szCs w:val="24"/>
        </w:rPr>
        <w:t>n</w:t>
      </w:r>
      <w:r>
        <w:rPr>
          <w:sz w:val="24"/>
          <w:szCs w:val="24"/>
        </w:rPr>
        <w:t>g</w:t>
      </w:r>
      <w:r>
        <w:rPr>
          <w:spacing w:val="-9"/>
          <w:sz w:val="24"/>
          <w:szCs w:val="24"/>
        </w:rPr>
        <w:t>l</w:t>
      </w:r>
      <w:r>
        <w:rPr>
          <w:sz w:val="24"/>
          <w:szCs w:val="24"/>
        </w:rPr>
        <w:t>e</w:t>
      </w:r>
      <w:r>
        <w:rPr>
          <w:spacing w:val="13"/>
          <w:sz w:val="24"/>
          <w:szCs w:val="24"/>
        </w:rPr>
        <w:t xml:space="preserve"> </w:t>
      </w:r>
      <w:r>
        <w:rPr>
          <w:spacing w:val="-10"/>
          <w:sz w:val="24"/>
          <w:szCs w:val="24"/>
        </w:rPr>
        <w:t>n</w:t>
      </w:r>
      <w:r>
        <w:rPr>
          <w:spacing w:val="5"/>
          <w:sz w:val="24"/>
          <w:szCs w:val="24"/>
        </w:rPr>
        <w:t>o</w:t>
      </w:r>
      <w:r>
        <w:rPr>
          <w:spacing w:val="-9"/>
          <w:sz w:val="24"/>
          <w:szCs w:val="24"/>
        </w:rPr>
        <w:t>i</w:t>
      </w:r>
      <w:r>
        <w:rPr>
          <w:spacing w:val="-2"/>
          <w:sz w:val="24"/>
          <w:szCs w:val="24"/>
        </w:rPr>
        <w:t>s</w:t>
      </w:r>
      <w:r>
        <w:rPr>
          <w:sz w:val="24"/>
          <w:szCs w:val="24"/>
        </w:rPr>
        <w:t>e</w:t>
      </w:r>
      <w:r>
        <w:rPr>
          <w:spacing w:val="3"/>
          <w:sz w:val="24"/>
          <w:szCs w:val="24"/>
        </w:rPr>
        <w:t xml:space="preserve"> </w:t>
      </w:r>
      <w:r>
        <w:rPr>
          <w:spacing w:val="5"/>
          <w:sz w:val="24"/>
          <w:szCs w:val="24"/>
        </w:rPr>
        <w:t>o</w:t>
      </w:r>
      <w:r>
        <w:rPr>
          <w:sz w:val="24"/>
          <w:szCs w:val="24"/>
        </w:rPr>
        <w:t>n t</w:t>
      </w:r>
      <w:r>
        <w:rPr>
          <w:spacing w:val="-5"/>
          <w:sz w:val="24"/>
          <w:szCs w:val="24"/>
        </w:rPr>
        <w:t>ap</w:t>
      </w:r>
      <w:r>
        <w:rPr>
          <w:sz w:val="24"/>
          <w:szCs w:val="24"/>
        </w:rPr>
        <w:t>p</w:t>
      </w:r>
      <w:r>
        <w:rPr>
          <w:spacing w:val="-4"/>
          <w:sz w:val="24"/>
          <w:szCs w:val="24"/>
        </w:rPr>
        <w:t>i</w:t>
      </w:r>
      <w:r>
        <w:rPr>
          <w:spacing w:val="-5"/>
          <w:sz w:val="24"/>
          <w:szCs w:val="24"/>
        </w:rPr>
        <w:t>ng</w:t>
      </w:r>
      <w:r>
        <w:rPr>
          <w:sz w:val="24"/>
          <w:szCs w:val="24"/>
        </w:rPr>
        <w:t xml:space="preserve">, </w:t>
      </w:r>
      <w:r>
        <w:rPr>
          <w:spacing w:val="-9"/>
          <w:sz w:val="24"/>
          <w:szCs w:val="24"/>
        </w:rPr>
        <w:t>m</w:t>
      </w:r>
      <w:r>
        <w:rPr>
          <w:spacing w:val="-6"/>
          <w:sz w:val="24"/>
          <w:szCs w:val="24"/>
        </w:rPr>
        <w:t>a</w:t>
      </w:r>
      <w:r>
        <w:rPr>
          <w:spacing w:val="5"/>
          <w:sz w:val="24"/>
          <w:szCs w:val="24"/>
        </w:rPr>
        <w:t>t</w:t>
      </w:r>
      <w:r>
        <w:rPr>
          <w:spacing w:val="-6"/>
          <w:sz w:val="24"/>
          <w:szCs w:val="24"/>
        </w:rPr>
        <w:t>e</w:t>
      </w:r>
      <w:r>
        <w:rPr>
          <w:spacing w:val="1"/>
          <w:sz w:val="24"/>
          <w:szCs w:val="24"/>
        </w:rPr>
        <w:t>r</w:t>
      </w:r>
      <w:r>
        <w:rPr>
          <w:spacing w:val="-9"/>
          <w:sz w:val="24"/>
          <w:szCs w:val="24"/>
        </w:rPr>
        <w:t>i</w:t>
      </w:r>
      <w:r>
        <w:rPr>
          <w:spacing w:val="4"/>
          <w:sz w:val="24"/>
          <w:szCs w:val="24"/>
        </w:rPr>
        <w:t>a</w:t>
      </w:r>
      <w:r>
        <w:rPr>
          <w:sz w:val="24"/>
          <w:szCs w:val="24"/>
        </w:rPr>
        <w:t>l</w:t>
      </w:r>
      <w:r>
        <w:rPr>
          <w:spacing w:val="9"/>
          <w:sz w:val="24"/>
          <w:szCs w:val="24"/>
        </w:rPr>
        <w:t xml:space="preserve"> </w:t>
      </w:r>
      <w:r>
        <w:rPr>
          <w:spacing w:val="-9"/>
          <w:sz w:val="24"/>
          <w:szCs w:val="24"/>
        </w:rPr>
        <w:t>i</w:t>
      </w:r>
      <w:r>
        <w:rPr>
          <w:spacing w:val="-5"/>
          <w:sz w:val="24"/>
          <w:szCs w:val="24"/>
        </w:rPr>
        <w:t>n</w:t>
      </w:r>
      <w:r>
        <w:rPr>
          <w:spacing w:val="4"/>
          <w:sz w:val="24"/>
          <w:szCs w:val="24"/>
        </w:rPr>
        <w:t>c</w:t>
      </w:r>
      <w:r>
        <w:rPr>
          <w:spacing w:val="-9"/>
          <w:sz w:val="24"/>
          <w:szCs w:val="24"/>
        </w:rPr>
        <w:t>l</w:t>
      </w:r>
      <w:r>
        <w:rPr>
          <w:sz w:val="24"/>
          <w:szCs w:val="24"/>
        </w:rPr>
        <w:t>u</w:t>
      </w:r>
      <w:r>
        <w:rPr>
          <w:spacing w:val="-2"/>
          <w:sz w:val="24"/>
          <w:szCs w:val="24"/>
        </w:rPr>
        <w:t>s</w:t>
      </w:r>
      <w:r>
        <w:rPr>
          <w:spacing w:val="-9"/>
          <w:sz w:val="24"/>
          <w:szCs w:val="24"/>
        </w:rPr>
        <w:t>i</w:t>
      </w:r>
      <w:r>
        <w:rPr>
          <w:spacing w:val="5"/>
          <w:sz w:val="24"/>
          <w:szCs w:val="24"/>
        </w:rPr>
        <w:t>o</w:t>
      </w:r>
      <w:r>
        <w:rPr>
          <w:spacing w:val="-5"/>
          <w:sz w:val="24"/>
          <w:szCs w:val="24"/>
        </w:rPr>
        <w:t>n</w:t>
      </w:r>
      <w:r>
        <w:rPr>
          <w:spacing w:val="-7"/>
          <w:sz w:val="24"/>
          <w:szCs w:val="24"/>
        </w:rPr>
        <w:t>s</w:t>
      </w:r>
      <w:r>
        <w:rPr>
          <w:sz w:val="24"/>
          <w:szCs w:val="24"/>
        </w:rPr>
        <w:t>,</w:t>
      </w:r>
      <w:r>
        <w:rPr>
          <w:spacing w:val="11"/>
          <w:sz w:val="24"/>
          <w:szCs w:val="24"/>
        </w:rPr>
        <w:t xml:space="preserve"> </w:t>
      </w:r>
      <w:r>
        <w:rPr>
          <w:sz w:val="24"/>
          <w:szCs w:val="24"/>
        </w:rPr>
        <w:t>w</w:t>
      </w:r>
      <w:r>
        <w:rPr>
          <w:spacing w:val="-5"/>
          <w:sz w:val="24"/>
          <w:szCs w:val="24"/>
        </w:rPr>
        <w:t>h</w:t>
      </w:r>
      <w:r>
        <w:rPr>
          <w:spacing w:val="-4"/>
          <w:sz w:val="24"/>
          <w:szCs w:val="24"/>
        </w:rPr>
        <w:t>i</w:t>
      </w:r>
      <w:r>
        <w:rPr>
          <w:spacing w:val="-9"/>
          <w:sz w:val="24"/>
          <w:szCs w:val="24"/>
        </w:rPr>
        <w:t>l</w:t>
      </w:r>
      <w:r>
        <w:rPr>
          <w:sz w:val="24"/>
          <w:szCs w:val="24"/>
        </w:rPr>
        <w:t>e</w:t>
      </w:r>
      <w:r>
        <w:rPr>
          <w:spacing w:val="12"/>
          <w:sz w:val="24"/>
          <w:szCs w:val="24"/>
        </w:rPr>
        <w:t xml:space="preserve"> </w:t>
      </w:r>
      <w:r>
        <w:rPr>
          <w:spacing w:val="-3"/>
          <w:sz w:val="24"/>
          <w:szCs w:val="24"/>
        </w:rPr>
        <w:t>r</w:t>
      </w:r>
      <w:r>
        <w:rPr>
          <w:sz w:val="24"/>
          <w:szCs w:val="24"/>
        </w:rPr>
        <w:t>u</w:t>
      </w:r>
      <w:r>
        <w:rPr>
          <w:spacing w:val="-7"/>
          <w:sz w:val="24"/>
          <w:szCs w:val="24"/>
        </w:rPr>
        <w:t>s</w:t>
      </w:r>
      <w:r>
        <w:rPr>
          <w:sz w:val="24"/>
          <w:szCs w:val="24"/>
        </w:rPr>
        <w:t>t,</w:t>
      </w:r>
      <w:r>
        <w:rPr>
          <w:spacing w:val="11"/>
          <w:sz w:val="24"/>
          <w:szCs w:val="24"/>
        </w:rPr>
        <w:t xml:space="preserve"> </w:t>
      </w:r>
      <w:r>
        <w:rPr>
          <w:spacing w:val="-5"/>
          <w:sz w:val="24"/>
          <w:szCs w:val="24"/>
        </w:rPr>
        <w:t>p</w:t>
      </w:r>
      <w:r>
        <w:rPr>
          <w:sz w:val="24"/>
          <w:szCs w:val="24"/>
        </w:rPr>
        <w:t>o</w:t>
      </w:r>
      <w:r>
        <w:rPr>
          <w:spacing w:val="-5"/>
          <w:sz w:val="24"/>
          <w:szCs w:val="24"/>
        </w:rPr>
        <w:t>w</w:t>
      </w:r>
      <w:r>
        <w:rPr>
          <w:spacing w:val="-6"/>
          <w:sz w:val="24"/>
          <w:szCs w:val="24"/>
        </w:rPr>
        <w:t>e</w:t>
      </w:r>
      <w:r>
        <w:rPr>
          <w:sz w:val="24"/>
          <w:szCs w:val="24"/>
        </w:rPr>
        <w:t>r</w:t>
      </w:r>
      <w:r>
        <w:rPr>
          <w:spacing w:val="15"/>
          <w:sz w:val="24"/>
          <w:szCs w:val="24"/>
        </w:rPr>
        <w:t xml:space="preserve"> </w:t>
      </w:r>
      <w:r>
        <w:rPr>
          <w:spacing w:val="-13"/>
          <w:sz w:val="24"/>
          <w:szCs w:val="24"/>
        </w:rPr>
        <w:t>f</w:t>
      </w:r>
      <w:r>
        <w:rPr>
          <w:sz w:val="24"/>
          <w:szCs w:val="24"/>
        </w:rPr>
        <w:t>o</w:t>
      </w:r>
      <w:r>
        <w:rPr>
          <w:spacing w:val="1"/>
          <w:sz w:val="24"/>
          <w:szCs w:val="24"/>
        </w:rPr>
        <w:t>r</w:t>
      </w:r>
      <w:r>
        <w:rPr>
          <w:spacing w:val="-9"/>
          <w:sz w:val="24"/>
          <w:szCs w:val="24"/>
        </w:rPr>
        <w:t>m</w:t>
      </w:r>
      <w:r>
        <w:rPr>
          <w:spacing w:val="-6"/>
          <w:sz w:val="24"/>
          <w:szCs w:val="24"/>
        </w:rPr>
        <w:t>a</w:t>
      </w:r>
      <w:r>
        <w:rPr>
          <w:spacing w:val="10"/>
          <w:sz w:val="24"/>
          <w:szCs w:val="24"/>
        </w:rPr>
        <w:t>t</w:t>
      </w:r>
      <w:r>
        <w:rPr>
          <w:spacing w:val="-14"/>
          <w:sz w:val="24"/>
          <w:szCs w:val="24"/>
        </w:rPr>
        <w:t>i</w:t>
      </w:r>
      <w:r>
        <w:rPr>
          <w:spacing w:val="5"/>
          <w:sz w:val="24"/>
          <w:szCs w:val="24"/>
        </w:rPr>
        <w:t>o</w:t>
      </w:r>
      <w:r>
        <w:rPr>
          <w:sz w:val="24"/>
          <w:szCs w:val="24"/>
        </w:rPr>
        <w:t>n</w:t>
      </w:r>
      <w:r>
        <w:rPr>
          <w:spacing w:val="4"/>
          <w:sz w:val="24"/>
          <w:szCs w:val="24"/>
        </w:rPr>
        <w:t xml:space="preserve"> </w:t>
      </w:r>
      <w:r>
        <w:rPr>
          <w:sz w:val="24"/>
          <w:szCs w:val="24"/>
        </w:rPr>
        <w:t>or</w:t>
      </w:r>
      <w:r>
        <w:rPr>
          <w:spacing w:val="15"/>
          <w:sz w:val="24"/>
          <w:szCs w:val="24"/>
        </w:rPr>
        <w:t xml:space="preserve"> </w:t>
      </w:r>
      <w:r>
        <w:rPr>
          <w:spacing w:val="-5"/>
          <w:sz w:val="24"/>
          <w:szCs w:val="24"/>
        </w:rPr>
        <w:t>b</w:t>
      </w:r>
      <w:r>
        <w:rPr>
          <w:spacing w:val="-9"/>
          <w:sz w:val="24"/>
          <w:szCs w:val="24"/>
        </w:rPr>
        <w:t>l</w:t>
      </w:r>
      <w:r>
        <w:rPr>
          <w:spacing w:val="-1"/>
          <w:sz w:val="24"/>
          <w:szCs w:val="24"/>
        </w:rPr>
        <w:t>ac</w:t>
      </w:r>
      <w:r>
        <w:rPr>
          <w:sz w:val="24"/>
          <w:szCs w:val="24"/>
        </w:rPr>
        <w:t>k</w:t>
      </w:r>
      <w:r>
        <w:rPr>
          <w:spacing w:val="8"/>
          <w:sz w:val="24"/>
          <w:szCs w:val="24"/>
        </w:rPr>
        <w:t xml:space="preserve"> </w:t>
      </w:r>
      <w:r>
        <w:rPr>
          <w:spacing w:val="-7"/>
          <w:sz w:val="24"/>
          <w:szCs w:val="24"/>
        </w:rPr>
        <w:t>s</w:t>
      </w:r>
      <w:r>
        <w:rPr>
          <w:spacing w:val="-5"/>
          <w:sz w:val="24"/>
          <w:szCs w:val="24"/>
        </w:rPr>
        <w:t>p</w:t>
      </w:r>
      <w:r>
        <w:rPr>
          <w:sz w:val="24"/>
          <w:szCs w:val="24"/>
        </w:rPr>
        <w:t>ots</w:t>
      </w:r>
      <w:r>
        <w:rPr>
          <w:spacing w:val="7"/>
          <w:sz w:val="24"/>
          <w:szCs w:val="24"/>
        </w:rPr>
        <w:t xml:space="preserve"> </w:t>
      </w:r>
      <w:r>
        <w:rPr>
          <w:spacing w:val="-3"/>
          <w:sz w:val="24"/>
          <w:szCs w:val="24"/>
        </w:rPr>
        <w:t>(</w:t>
      </w:r>
      <w:r>
        <w:rPr>
          <w:sz w:val="24"/>
          <w:szCs w:val="24"/>
        </w:rPr>
        <w:t>on</w:t>
      </w:r>
      <w:r>
        <w:rPr>
          <w:spacing w:val="4"/>
          <w:sz w:val="24"/>
          <w:szCs w:val="24"/>
        </w:rPr>
        <w:t xml:space="preserve"> </w:t>
      </w:r>
      <w:r>
        <w:rPr>
          <w:spacing w:val="-1"/>
          <w:sz w:val="24"/>
          <w:szCs w:val="24"/>
        </w:rPr>
        <w:t>ac</w:t>
      </w:r>
      <w:r>
        <w:rPr>
          <w:spacing w:val="-6"/>
          <w:sz w:val="24"/>
          <w:szCs w:val="24"/>
        </w:rPr>
        <w:t>c</w:t>
      </w:r>
      <w:r>
        <w:rPr>
          <w:sz w:val="24"/>
          <w:szCs w:val="24"/>
        </w:rPr>
        <w:t>ou</w:t>
      </w:r>
      <w:r>
        <w:rPr>
          <w:spacing w:val="-10"/>
          <w:sz w:val="24"/>
          <w:szCs w:val="24"/>
        </w:rPr>
        <w:t>n</w:t>
      </w:r>
      <w:r>
        <w:rPr>
          <w:sz w:val="24"/>
          <w:szCs w:val="24"/>
        </w:rPr>
        <w:t>t</w:t>
      </w:r>
      <w:r>
        <w:rPr>
          <w:spacing w:val="14"/>
          <w:sz w:val="24"/>
          <w:szCs w:val="24"/>
        </w:rPr>
        <w:t xml:space="preserve"> </w:t>
      </w:r>
      <w:r>
        <w:rPr>
          <w:sz w:val="24"/>
          <w:szCs w:val="24"/>
        </w:rPr>
        <w:t xml:space="preserve">of </w:t>
      </w:r>
      <w:r>
        <w:rPr>
          <w:spacing w:val="-3"/>
          <w:sz w:val="24"/>
          <w:szCs w:val="24"/>
        </w:rPr>
        <w:t>r</w:t>
      </w:r>
      <w:r>
        <w:rPr>
          <w:spacing w:val="-1"/>
          <w:sz w:val="24"/>
          <w:szCs w:val="24"/>
        </w:rPr>
        <w:t>e</w:t>
      </w:r>
      <w:r>
        <w:rPr>
          <w:spacing w:val="-6"/>
          <w:sz w:val="24"/>
          <w:szCs w:val="24"/>
        </w:rPr>
        <w:t>ac</w:t>
      </w:r>
      <w:r>
        <w:rPr>
          <w:spacing w:val="5"/>
          <w:sz w:val="24"/>
          <w:szCs w:val="24"/>
        </w:rPr>
        <w:t>t</w:t>
      </w:r>
      <w:r>
        <w:rPr>
          <w:spacing w:val="-14"/>
          <w:sz w:val="24"/>
          <w:szCs w:val="24"/>
        </w:rPr>
        <w:t>i</w:t>
      </w:r>
      <w:r>
        <w:rPr>
          <w:spacing w:val="5"/>
          <w:sz w:val="24"/>
          <w:szCs w:val="24"/>
        </w:rPr>
        <w:t>o</w:t>
      </w:r>
      <w:r>
        <w:rPr>
          <w:sz w:val="24"/>
          <w:szCs w:val="24"/>
        </w:rPr>
        <w:t>n</w:t>
      </w:r>
      <w:r>
        <w:rPr>
          <w:spacing w:val="4"/>
          <w:sz w:val="24"/>
          <w:szCs w:val="24"/>
        </w:rPr>
        <w:t xml:space="preserve"> w</w:t>
      </w:r>
      <w:r>
        <w:rPr>
          <w:spacing w:val="-14"/>
          <w:sz w:val="24"/>
          <w:szCs w:val="24"/>
        </w:rPr>
        <w:t>i</w:t>
      </w:r>
      <w:r>
        <w:rPr>
          <w:spacing w:val="5"/>
          <w:sz w:val="24"/>
          <w:szCs w:val="24"/>
        </w:rPr>
        <w:t>t</w:t>
      </w:r>
      <w:r>
        <w:rPr>
          <w:sz w:val="24"/>
          <w:szCs w:val="24"/>
        </w:rPr>
        <w:t>h</w:t>
      </w:r>
      <w:r>
        <w:rPr>
          <w:spacing w:val="4"/>
          <w:sz w:val="24"/>
          <w:szCs w:val="24"/>
        </w:rPr>
        <w:t xml:space="preserve"> </w:t>
      </w:r>
      <w:r>
        <w:rPr>
          <w:sz w:val="24"/>
          <w:szCs w:val="24"/>
        </w:rPr>
        <w:t>t</w:t>
      </w:r>
      <w:r>
        <w:rPr>
          <w:spacing w:val="-3"/>
          <w:sz w:val="24"/>
          <w:szCs w:val="24"/>
        </w:rPr>
        <w:t>r</w:t>
      </w:r>
      <w:r>
        <w:rPr>
          <w:spacing w:val="-6"/>
          <w:sz w:val="24"/>
          <w:szCs w:val="24"/>
        </w:rPr>
        <w:t>a</w:t>
      </w:r>
      <w:r>
        <w:rPr>
          <w:sz w:val="24"/>
          <w:szCs w:val="24"/>
        </w:rPr>
        <w:t>p</w:t>
      </w:r>
      <w:r>
        <w:rPr>
          <w:spacing w:val="-5"/>
          <w:sz w:val="24"/>
          <w:szCs w:val="24"/>
        </w:rPr>
        <w:t>p</w:t>
      </w:r>
      <w:r>
        <w:rPr>
          <w:spacing w:val="-6"/>
          <w:sz w:val="24"/>
          <w:szCs w:val="24"/>
        </w:rPr>
        <w:t>e</w:t>
      </w:r>
      <w:r>
        <w:rPr>
          <w:sz w:val="24"/>
          <w:szCs w:val="24"/>
        </w:rPr>
        <w:t xml:space="preserve">d </w:t>
      </w:r>
      <w:r>
        <w:rPr>
          <w:spacing w:val="-3"/>
          <w:sz w:val="24"/>
          <w:szCs w:val="24"/>
        </w:rPr>
        <w:t>r</w:t>
      </w:r>
      <w:r>
        <w:rPr>
          <w:spacing w:val="-1"/>
          <w:sz w:val="24"/>
          <w:szCs w:val="24"/>
        </w:rPr>
        <w:t>a</w:t>
      </w:r>
      <w:r>
        <w:rPr>
          <w:spacing w:val="-9"/>
          <w:sz w:val="24"/>
          <w:szCs w:val="24"/>
        </w:rPr>
        <w:t>i</w:t>
      </w:r>
      <w:r>
        <w:rPr>
          <w:sz w:val="24"/>
          <w:szCs w:val="24"/>
        </w:rPr>
        <w:t>n</w:t>
      </w:r>
      <w:r>
        <w:rPr>
          <w:spacing w:val="17"/>
          <w:sz w:val="24"/>
          <w:szCs w:val="24"/>
        </w:rPr>
        <w:t xml:space="preserve"> </w:t>
      </w:r>
      <w:r>
        <w:rPr>
          <w:spacing w:val="-5"/>
          <w:sz w:val="24"/>
          <w:szCs w:val="24"/>
        </w:rPr>
        <w:t>w</w:t>
      </w:r>
      <w:r>
        <w:rPr>
          <w:spacing w:val="-6"/>
          <w:sz w:val="24"/>
          <w:szCs w:val="24"/>
        </w:rPr>
        <w:t>a</w:t>
      </w:r>
      <w:r>
        <w:rPr>
          <w:sz w:val="24"/>
          <w:szCs w:val="24"/>
        </w:rPr>
        <w:t>t</w:t>
      </w:r>
      <w:r>
        <w:rPr>
          <w:spacing w:val="-5"/>
          <w:sz w:val="24"/>
          <w:szCs w:val="24"/>
        </w:rPr>
        <w:t>e</w:t>
      </w:r>
      <w:r>
        <w:rPr>
          <w:sz w:val="24"/>
          <w:szCs w:val="24"/>
        </w:rPr>
        <w:t>r</w:t>
      </w:r>
      <w:r>
        <w:rPr>
          <w:spacing w:val="19"/>
          <w:sz w:val="24"/>
          <w:szCs w:val="24"/>
        </w:rPr>
        <w:t xml:space="preserve"> </w:t>
      </w:r>
      <w:r>
        <w:rPr>
          <w:spacing w:val="-6"/>
          <w:sz w:val="24"/>
          <w:szCs w:val="24"/>
        </w:rPr>
        <w:t>e</w:t>
      </w:r>
      <w:r>
        <w:rPr>
          <w:sz w:val="24"/>
          <w:szCs w:val="24"/>
        </w:rPr>
        <w:t>t</w:t>
      </w:r>
      <w:r>
        <w:rPr>
          <w:spacing w:val="-5"/>
          <w:sz w:val="24"/>
          <w:szCs w:val="24"/>
        </w:rPr>
        <w:t>c</w:t>
      </w:r>
      <w:r>
        <w:rPr>
          <w:spacing w:val="-2"/>
          <w:sz w:val="24"/>
          <w:szCs w:val="24"/>
        </w:rPr>
        <w:t>.,</w:t>
      </w:r>
      <w:r>
        <w:rPr>
          <w:spacing w:val="-3"/>
          <w:sz w:val="24"/>
          <w:szCs w:val="24"/>
        </w:rPr>
        <w:t>)</w:t>
      </w:r>
      <w:r>
        <w:rPr>
          <w:sz w:val="24"/>
          <w:szCs w:val="24"/>
        </w:rPr>
        <w:t>,</w:t>
      </w:r>
      <w:r>
        <w:rPr>
          <w:spacing w:val="15"/>
          <w:sz w:val="24"/>
          <w:szCs w:val="24"/>
        </w:rPr>
        <w:t xml:space="preserve"> </w:t>
      </w:r>
      <w:r>
        <w:rPr>
          <w:sz w:val="24"/>
          <w:szCs w:val="24"/>
        </w:rPr>
        <w:t>d</w:t>
      </w:r>
      <w:r>
        <w:rPr>
          <w:spacing w:val="-9"/>
          <w:sz w:val="24"/>
          <w:szCs w:val="24"/>
        </w:rPr>
        <w:t>i</w:t>
      </w:r>
      <w:r>
        <w:rPr>
          <w:spacing w:val="-3"/>
          <w:sz w:val="24"/>
          <w:szCs w:val="24"/>
        </w:rPr>
        <w:t>r</w:t>
      </w:r>
      <w:r>
        <w:rPr>
          <w:sz w:val="24"/>
          <w:szCs w:val="24"/>
        </w:rPr>
        <w:t>t,</w:t>
      </w:r>
      <w:r>
        <w:rPr>
          <w:spacing w:val="15"/>
          <w:sz w:val="24"/>
          <w:szCs w:val="24"/>
        </w:rPr>
        <w:t xml:space="preserve"> </w:t>
      </w:r>
      <w:r>
        <w:rPr>
          <w:spacing w:val="-5"/>
          <w:sz w:val="24"/>
          <w:szCs w:val="24"/>
        </w:rPr>
        <w:t>g</w:t>
      </w:r>
      <w:r>
        <w:rPr>
          <w:spacing w:val="1"/>
          <w:sz w:val="24"/>
          <w:szCs w:val="24"/>
        </w:rPr>
        <w:t>r</w:t>
      </w:r>
      <w:r>
        <w:rPr>
          <w:spacing w:val="-14"/>
          <w:sz w:val="24"/>
          <w:szCs w:val="24"/>
        </w:rPr>
        <w:t>i</w:t>
      </w:r>
      <w:r>
        <w:rPr>
          <w:sz w:val="24"/>
          <w:szCs w:val="24"/>
        </w:rPr>
        <w:t>t,</w:t>
      </w:r>
      <w:r>
        <w:rPr>
          <w:spacing w:val="20"/>
          <w:sz w:val="24"/>
          <w:szCs w:val="24"/>
        </w:rPr>
        <w:t xml:space="preserve"> </w:t>
      </w:r>
      <w:r>
        <w:rPr>
          <w:spacing w:val="-6"/>
          <w:sz w:val="24"/>
          <w:szCs w:val="24"/>
        </w:rPr>
        <w:t>e</w:t>
      </w:r>
      <w:r>
        <w:rPr>
          <w:sz w:val="24"/>
          <w:szCs w:val="24"/>
        </w:rPr>
        <w:t>t</w:t>
      </w:r>
      <w:r>
        <w:rPr>
          <w:spacing w:val="-5"/>
          <w:sz w:val="24"/>
          <w:szCs w:val="24"/>
        </w:rPr>
        <w:t>c</w:t>
      </w:r>
      <w:r>
        <w:rPr>
          <w:sz w:val="24"/>
          <w:szCs w:val="24"/>
        </w:rPr>
        <w:t xml:space="preserve">.   </w:t>
      </w:r>
      <w:r>
        <w:rPr>
          <w:spacing w:val="2"/>
          <w:sz w:val="24"/>
          <w:szCs w:val="24"/>
        </w:rPr>
        <w:t>T</w:t>
      </w:r>
      <w:r>
        <w:rPr>
          <w:spacing w:val="-10"/>
          <w:sz w:val="24"/>
          <w:szCs w:val="24"/>
        </w:rPr>
        <w:t>h</w:t>
      </w:r>
      <w:r>
        <w:rPr>
          <w:sz w:val="24"/>
          <w:szCs w:val="24"/>
        </w:rPr>
        <w:t>e</w:t>
      </w:r>
      <w:r>
        <w:rPr>
          <w:spacing w:val="16"/>
          <w:sz w:val="24"/>
          <w:szCs w:val="24"/>
        </w:rPr>
        <w:t xml:space="preserve"> </w:t>
      </w:r>
      <w:r>
        <w:rPr>
          <w:spacing w:val="-2"/>
          <w:sz w:val="24"/>
          <w:szCs w:val="24"/>
        </w:rPr>
        <w:t>s</w:t>
      </w:r>
      <w:r>
        <w:rPr>
          <w:spacing w:val="-5"/>
          <w:sz w:val="24"/>
          <w:szCs w:val="24"/>
        </w:rPr>
        <w:t>u</w:t>
      </w:r>
      <w:r>
        <w:rPr>
          <w:spacing w:val="1"/>
          <w:sz w:val="24"/>
          <w:szCs w:val="24"/>
        </w:rPr>
        <w:t>r</w:t>
      </w:r>
      <w:r>
        <w:rPr>
          <w:spacing w:val="-8"/>
          <w:sz w:val="24"/>
          <w:szCs w:val="24"/>
        </w:rPr>
        <w:t>f</w:t>
      </w:r>
      <w:r>
        <w:rPr>
          <w:spacing w:val="-1"/>
          <w:sz w:val="24"/>
          <w:szCs w:val="24"/>
        </w:rPr>
        <w:t>a</w:t>
      </w:r>
      <w:r>
        <w:rPr>
          <w:spacing w:val="-6"/>
          <w:sz w:val="24"/>
          <w:szCs w:val="24"/>
        </w:rPr>
        <w:t>c</w:t>
      </w:r>
      <w:r>
        <w:rPr>
          <w:sz w:val="24"/>
          <w:szCs w:val="24"/>
        </w:rPr>
        <w:t>e</w:t>
      </w:r>
      <w:r>
        <w:rPr>
          <w:spacing w:val="16"/>
          <w:sz w:val="24"/>
          <w:szCs w:val="24"/>
        </w:rPr>
        <w:t xml:space="preserve"> </w:t>
      </w:r>
      <w:r>
        <w:rPr>
          <w:spacing w:val="5"/>
          <w:sz w:val="24"/>
          <w:szCs w:val="24"/>
        </w:rPr>
        <w:t>o</w:t>
      </w:r>
      <w:r>
        <w:rPr>
          <w:sz w:val="24"/>
          <w:szCs w:val="24"/>
        </w:rPr>
        <w:t>f</w:t>
      </w:r>
      <w:r>
        <w:rPr>
          <w:spacing w:val="9"/>
          <w:sz w:val="24"/>
          <w:szCs w:val="24"/>
        </w:rPr>
        <w:t xml:space="preserve"> </w:t>
      </w:r>
      <w:r>
        <w:rPr>
          <w:spacing w:val="-1"/>
          <w:sz w:val="24"/>
          <w:szCs w:val="24"/>
        </w:rPr>
        <w:t>c</w:t>
      </w:r>
      <w:r>
        <w:rPr>
          <w:sz w:val="24"/>
          <w:szCs w:val="24"/>
        </w:rPr>
        <w:t>o</w:t>
      </w:r>
      <w:r>
        <w:rPr>
          <w:spacing w:val="-10"/>
          <w:sz w:val="24"/>
          <w:szCs w:val="24"/>
        </w:rPr>
        <w:t>n</w:t>
      </w:r>
      <w:r>
        <w:rPr>
          <w:spacing w:val="-5"/>
          <w:sz w:val="24"/>
          <w:szCs w:val="24"/>
        </w:rPr>
        <w:t>d</w:t>
      </w:r>
      <w:r>
        <w:rPr>
          <w:sz w:val="24"/>
          <w:szCs w:val="24"/>
        </w:rPr>
        <w:t>u</w:t>
      </w:r>
      <w:r>
        <w:rPr>
          <w:spacing w:val="-6"/>
          <w:sz w:val="24"/>
          <w:szCs w:val="24"/>
        </w:rPr>
        <w:t>c</w:t>
      </w:r>
      <w:r>
        <w:rPr>
          <w:sz w:val="24"/>
          <w:szCs w:val="24"/>
        </w:rPr>
        <w:t>tor</w:t>
      </w:r>
      <w:r>
        <w:rPr>
          <w:spacing w:val="15"/>
          <w:sz w:val="24"/>
          <w:szCs w:val="24"/>
        </w:rPr>
        <w:t xml:space="preserve"> </w:t>
      </w:r>
      <w:r>
        <w:rPr>
          <w:spacing w:val="-2"/>
          <w:sz w:val="24"/>
          <w:szCs w:val="24"/>
        </w:rPr>
        <w:t>s</w:t>
      </w:r>
      <w:r>
        <w:rPr>
          <w:spacing w:val="-5"/>
          <w:sz w:val="24"/>
          <w:szCs w:val="24"/>
        </w:rPr>
        <w:t>h</w:t>
      </w:r>
      <w:r>
        <w:rPr>
          <w:spacing w:val="-1"/>
          <w:sz w:val="24"/>
          <w:szCs w:val="24"/>
        </w:rPr>
        <w:t>a</w:t>
      </w:r>
      <w:r>
        <w:rPr>
          <w:spacing w:val="-4"/>
          <w:sz w:val="24"/>
          <w:szCs w:val="24"/>
        </w:rPr>
        <w:t>l</w:t>
      </w:r>
      <w:r>
        <w:rPr>
          <w:sz w:val="24"/>
          <w:szCs w:val="24"/>
        </w:rPr>
        <w:t>l</w:t>
      </w:r>
      <w:r>
        <w:rPr>
          <w:spacing w:val="13"/>
          <w:sz w:val="24"/>
          <w:szCs w:val="24"/>
        </w:rPr>
        <w:t xml:space="preserve"> </w:t>
      </w:r>
      <w:r>
        <w:rPr>
          <w:spacing w:val="-5"/>
          <w:sz w:val="24"/>
          <w:szCs w:val="24"/>
        </w:rPr>
        <w:t>b</w:t>
      </w:r>
      <w:r>
        <w:rPr>
          <w:sz w:val="24"/>
          <w:szCs w:val="24"/>
        </w:rPr>
        <w:t>e</w:t>
      </w:r>
      <w:r>
        <w:rPr>
          <w:spacing w:val="16"/>
          <w:sz w:val="24"/>
          <w:szCs w:val="24"/>
        </w:rPr>
        <w:t xml:space="preserve"> </w:t>
      </w:r>
      <w:r>
        <w:rPr>
          <w:spacing w:val="-8"/>
          <w:sz w:val="24"/>
          <w:szCs w:val="24"/>
        </w:rPr>
        <w:t>f</w:t>
      </w:r>
      <w:r>
        <w:rPr>
          <w:spacing w:val="1"/>
          <w:sz w:val="24"/>
          <w:szCs w:val="24"/>
        </w:rPr>
        <w:t>r</w:t>
      </w:r>
      <w:r>
        <w:rPr>
          <w:spacing w:val="-6"/>
          <w:sz w:val="24"/>
          <w:szCs w:val="24"/>
        </w:rPr>
        <w:t>e</w:t>
      </w:r>
      <w:r>
        <w:rPr>
          <w:sz w:val="24"/>
          <w:szCs w:val="24"/>
        </w:rPr>
        <w:t>e</w:t>
      </w:r>
      <w:r>
        <w:rPr>
          <w:spacing w:val="16"/>
          <w:sz w:val="24"/>
          <w:szCs w:val="24"/>
        </w:rPr>
        <w:t xml:space="preserve"> </w:t>
      </w:r>
      <w:r>
        <w:rPr>
          <w:spacing w:val="-8"/>
          <w:sz w:val="24"/>
          <w:szCs w:val="24"/>
        </w:rPr>
        <w:t>f</w:t>
      </w:r>
      <w:r>
        <w:rPr>
          <w:spacing w:val="-3"/>
          <w:sz w:val="24"/>
          <w:szCs w:val="24"/>
        </w:rPr>
        <w:t>r</w:t>
      </w:r>
      <w:r>
        <w:rPr>
          <w:spacing w:val="5"/>
          <w:sz w:val="24"/>
          <w:szCs w:val="24"/>
        </w:rPr>
        <w:t>o</w:t>
      </w:r>
      <w:r>
        <w:rPr>
          <w:sz w:val="24"/>
          <w:szCs w:val="24"/>
        </w:rPr>
        <w:t>m</w:t>
      </w:r>
      <w:r>
        <w:rPr>
          <w:spacing w:val="13"/>
          <w:sz w:val="24"/>
          <w:szCs w:val="24"/>
        </w:rPr>
        <w:t xml:space="preserve"> </w:t>
      </w:r>
      <w:r>
        <w:rPr>
          <w:spacing w:val="-5"/>
          <w:sz w:val="24"/>
          <w:szCs w:val="24"/>
        </w:rPr>
        <w:t>p</w:t>
      </w:r>
      <w:r>
        <w:rPr>
          <w:spacing w:val="5"/>
          <w:sz w:val="24"/>
          <w:szCs w:val="24"/>
        </w:rPr>
        <w:t>o</w:t>
      </w:r>
      <w:r>
        <w:rPr>
          <w:spacing w:val="-9"/>
          <w:sz w:val="24"/>
          <w:szCs w:val="24"/>
        </w:rPr>
        <w:t>i</w:t>
      </w:r>
      <w:r>
        <w:rPr>
          <w:spacing w:val="-10"/>
          <w:sz w:val="24"/>
          <w:szCs w:val="24"/>
        </w:rPr>
        <w:t>n</w:t>
      </w:r>
      <w:r>
        <w:rPr>
          <w:spacing w:val="5"/>
          <w:sz w:val="24"/>
          <w:szCs w:val="24"/>
        </w:rPr>
        <w:t>t</w:t>
      </w:r>
      <w:r>
        <w:rPr>
          <w:spacing w:val="-7"/>
          <w:sz w:val="24"/>
          <w:szCs w:val="24"/>
        </w:rPr>
        <w:t>s</w:t>
      </w:r>
      <w:r>
        <w:rPr>
          <w:sz w:val="24"/>
          <w:szCs w:val="24"/>
        </w:rPr>
        <w:t>,</w:t>
      </w:r>
      <w:r>
        <w:rPr>
          <w:spacing w:val="15"/>
          <w:sz w:val="24"/>
          <w:szCs w:val="24"/>
        </w:rPr>
        <w:t xml:space="preserve"> </w:t>
      </w:r>
      <w:r>
        <w:rPr>
          <w:spacing w:val="-2"/>
          <w:sz w:val="24"/>
          <w:szCs w:val="24"/>
        </w:rPr>
        <w:t>s</w:t>
      </w:r>
      <w:r>
        <w:rPr>
          <w:spacing w:val="-5"/>
          <w:sz w:val="24"/>
          <w:szCs w:val="24"/>
        </w:rPr>
        <w:t>h</w:t>
      </w:r>
      <w:r>
        <w:rPr>
          <w:spacing w:val="-6"/>
          <w:sz w:val="24"/>
          <w:szCs w:val="24"/>
        </w:rPr>
        <w:t>a</w:t>
      </w:r>
      <w:r>
        <w:rPr>
          <w:spacing w:val="1"/>
          <w:sz w:val="24"/>
          <w:szCs w:val="24"/>
        </w:rPr>
        <w:t>r</w:t>
      </w:r>
      <w:r>
        <w:rPr>
          <w:sz w:val="24"/>
          <w:szCs w:val="24"/>
        </w:rPr>
        <w:t>p</w:t>
      </w:r>
      <w:r>
        <w:rPr>
          <w:spacing w:val="13"/>
          <w:sz w:val="24"/>
          <w:szCs w:val="24"/>
        </w:rPr>
        <w:t xml:space="preserve"> </w:t>
      </w:r>
      <w:r>
        <w:rPr>
          <w:spacing w:val="-1"/>
          <w:sz w:val="24"/>
          <w:szCs w:val="24"/>
        </w:rPr>
        <w:t>e</w:t>
      </w:r>
      <w:r>
        <w:rPr>
          <w:spacing w:val="-5"/>
          <w:sz w:val="24"/>
          <w:szCs w:val="24"/>
        </w:rPr>
        <w:t>d</w:t>
      </w:r>
      <w:r>
        <w:rPr>
          <w:sz w:val="24"/>
          <w:szCs w:val="24"/>
        </w:rPr>
        <w:t>g</w:t>
      </w:r>
      <w:r>
        <w:rPr>
          <w:spacing w:val="-1"/>
          <w:sz w:val="24"/>
          <w:szCs w:val="24"/>
        </w:rPr>
        <w:t>e</w:t>
      </w:r>
      <w:r>
        <w:rPr>
          <w:spacing w:val="-7"/>
          <w:sz w:val="24"/>
          <w:szCs w:val="24"/>
        </w:rPr>
        <w:t>s</w:t>
      </w:r>
      <w:r>
        <w:rPr>
          <w:sz w:val="24"/>
          <w:szCs w:val="24"/>
        </w:rPr>
        <w:t xml:space="preserve">, </w:t>
      </w:r>
      <w:r>
        <w:rPr>
          <w:spacing w:val="-1"/>
          <w:sz w:val="24"/>
          <w:szCs w:val="24"/>
        </w:rPr>
        <w:t>a</w:t>
      </w:r>
      <w:r>
        <w:rPr>
          <w:spacing w:val="-10"/>
          <w:sz w:val="24"/>
          <w:szCs w:val="24"/>
        </w:rPr>
        <w:t>b</w:t>
      </w:r>
      <w:r>
        <w:rPr>
          <w:spacing w:val="1"/>
          <w:sz w:val="24"/>
          <w:szCs w:val="24"/>
        </w:rPr>
        <w:t>r</w:t>
      </w:r>
      <w:r>
        <w:rPr>
          <w:spacing w:val="-6"/>
          <w:sz w:val="24"/>
          <w:szCs w:val="24"/>
        </w:rPr>
        <w:t>a</w:t>
      </w:r>
      <w:r>
        <w:rPr>
          <w:spacing w:val="2"/>
          <w:sz w:val="24"/>
          <w:szCs w:val="24"/>
        </w:rPr>
        <w:t>s</w:t>
      </w:r>
      <w:r>
        <w:rPr>
          <w:spacing w:val="-14"/>
          <w:sz w:val="24"/>
          <w:szCs w:val="24"/>
        </w:rPr>
        <w:t>i</w:t>
      </w:r>
      <w:r>
        <w:rPr>
          <w:spacing w:val="5"/>
          <w:sz w:val="24"/>
          <w:szCs w:val="24"/>
        </w:rPr>
        <w:t>o</w:t>
      </w:r>
      <w:r>
        <w:rPr>
          <w:spacing w:val="-5"/>
          <w:sz w:val="24"/>
          <w:szCs w:val="24"/>
        </w:rPr>
        <w:t>n</w:t>
      </w:r>
      <w:r>
        <w:rPr>
          <w:sz w:val="24"/>
          <w:szCs w:val="24"/>
        </w:rPr>
        <w:t>s</w:t>
      </w:r>
      <w:r>
        <w:rPr>
          <w:spacing w:val="7"/>
          <w:sz w:val="24"/>
          <w:szCs w:val="24"/>
        </w:rPr>
        <w:t xml:space="preserve"> </w:t>
      </w:r>
      <w:r>
        <w:rPr>
          <w:sz w:val="24"/>
          <w:szCs w:val="24"/>
        </w:rPr>
        <w:t>or</w:t>
      </w:r>
      <w:r>
        <w:rPr>
          <w:spacing w:val="6"/>
          <w:sz w:val="24"/>
          <w:szCs w:val="24"/>
        </w:rPr>
        <w:t xml:space="preserve"> </w:t>
      </w:r>
      <w:r>
        <w:rPr>
          <w:sz w:val="24"/>
          <w:szCs w:val="24"/>
        </w:rPr>
        <w:t>ot</w:t>
      </w:r>
      <w:r>
        <w:rPr>
          <w:spacing w:val="-9"/>
          <w:sz w:val="24"/>
          <w:szCs w:val="24"/>
        </w:rPr>
        <w:t>h</w:t>
      </w:r>
      <w:r>
        <w:rPr>
          <w:spacing w:val="-6"/>
          <w:sz w:val="24"/>
          <w:szCs w:val="24"/>
        </w:rPr>
        <w:t>e</w:t>
      </w:r>
      <w:r>
        <w:rPr>
          <w:sz w:val="24"/>
          <w:szCs w:val="24"/>
        </w:rPr>
        <w:t>r</w:t>
      </w:r>
      <w:r>
        <w:rPr>
          <w:spacing w:val="11"/>
          <w:sz w:val="24"/>
          <w:szCs w:val="24"/>
        </w:rPr>
        <w:t xml:space="preserve"> </w:t>
      </w:r>
      <w:r>
        <w:rPr>
          <w:spacing w:val="-5"/>
          <w:sz w:val="24"/>
          <w:szCs w:val="24"/>
        </w:rPr>
        <w:t>d</w:t>
      </w:r>
      <w:r>
        <w:rPr>
          <w:spacing w:val="-1"/>
          <w:sz w:val="24"/>
          <w:szCs w:val="24"/>
        </w:rPr>
        <w:t>e</w:t>
      </w:r>
      <w:r>
        <w:rPr>
          <w:spacing w:val="-5"/>
          <w:sz w:val="24"/>
          <w:szCs w:val="24"/>
        </w:rPr>
        <w:t>p</w:t>
      </w:r>
      <w:r>
        <w:rPr>
          <w:spacing w:val="-6"/>
          <w:sz w:val="24"/>
          <w:szCs w:val="24"/>
        </w:rPr>
        <w:t>a</w:t>
      </w:r>
      <w:r>
        <w:rPr>
          <w:spacing w:val="-3"/>
          <w:sz w:val="24"/>
          <w:szCs w:val="24"/>
        </w:rPr>
        <w:t>r</w:t>
      </w:r>
      <w:r>
        <w:rPr>
          <w:sz w:val="24"/>
          <w:szCs w:val="24"/>
        </w:rPr>
        <w:t>t</w:t>
      </w:r>
      <w:r>
        <w:rPr>
          <w:spacing w:val="-4"/>
          <w:sz w:val="24"/>
          <w:szCs w:val="24"/>
        </w:rPr>
        <w:t>u</w:t>
      </w:r>
      <w:r>
        <w:rPr>
          <w:spacing w:val="-3"/>
          <w:sz w:val="24"/>
          <w:szCs w:val="24"/>
        </w:rPr>
        <w:t>r</w:t>
      </w:r>
      <w:r>
        <w:rPr>
          <w:spacing w:val="-1"/>
          <w:sz w:val="24"/>
          <w:szCs w:val="24"/>
        </w:rPr>
        <w:t>e</w:t>
      </w:r>
      <w:r>
        <w:rPr>
          <w:sz w:val="24"/>
          <w:szCs w:val="24"/>
        </w:rPr>
        <w:t>s</w:t>
      </w:r>
      <w:r>
        <w:rPr>
          <w:spacing w:val="12"/>
          <w:sz w:val="24"/>
          <w:szCs w:val="24"/>
        </w:rPr>
        <w:t xml:space="preserve"> </w:t>
      </w:r>
      <w:r>
        <w:rPr>
          <w:spacing w:val="-8"/>
          <w:sz w:val="24"/>
          <w:szCs w:val="24"/>
        </w:rPr>
        <w:t>f</w:t>
      </w:r>
      <w:r>
        <w:rPr>
          <w:spacing w:val="-3"/>
          <w:sz w:val="24"/>
          <w:szCs w:val="24"/>
        </w:rPr>
        <w:t>r</w:t>
      </w:r>
      <w:r>
        <w:rPr>
          <w:spacing w:val="5"/>
          <w:sz w:val="24"/>
          <w:szCs w:val="24"/>
        </w:rPr>
        <w:t>o</w:t>
      </w:r>
      <w:r>
        <w:rPr>
          <w:sz w:val="24"/>
          <w:szCs w:val="24"/>
        </w:rPr>
        <w:t xml:space="preserve">m </w:t>
      </w:r>
      <w:r>
        <w:rPr>
          <w:spacing w:val="2"/>
          <w:sz w:val="24"/>
          <w:szCs w:val="24"/>
        </w:rPr>
        <w:t>s</w:t>
      </w:r>
      <w:r>
        <w:rPr>
          <w:spacing w:val="-14"/>
          <w:sz w:val="24"/>
          <w:szCs w:val="24"/>
        </w:rPr>
        <w:t>m</w:t>
      </w:r>
      <w:r>
        <w:rPr>
          <w:sz w:val="24"/>
          <w:szCs w:val="24"/>
        </w:rPr>
        <w:t>oot</w:t>
      </w:r>
      <w:r>
        <w:rPr>
          <w:spacing w:val="-4"/>
          <w:sz w:val="24"/>
          <w:szCs w:val="24"/>
        </w:rPr>
        <w:t>h</w:t>
      </w:r>
      <w:r>
        <w:rPr>
          <w:spacing w:val="-5"/>
          <w:sz w:val="24"/>
          <w:szCs w:val="24"/>
        </w:rPr>
        <w:t>n</w:t>
      </w:r>
      <w:r>
        <w:rPr>
          <w:spacing w:val="-1"/>
          <w:sz w:val="24"/>
          <w:szCs w:val="24"/>
        </w:rPr>
        <w:t>e</w:t>
      </w:r>
      <w:r>
        <w:rPr>
          <w:spacing w:val="-2"/>
          <w:sz w:val="24"/>
          <w:szCs w:val="24"/>
        </w:rPr>
        <w:t>s</w:t>
      </w:r>
      <w:r>
        <w:rPr>
          <w:sz w:val="24"/>
          <w:szCs w:val="24"/>
        </w:rPr>
        <w:t>s</w:t>
      </w:r>
      <w:r>
        <w:rPr>
          <w:spacing w:val="3"/>
          <w:sz w:val="24"/>
          <w:szCs w:val="24"/>
        </w:rPr>
        <w:t xml:space="preserve"> </w:t>
      </w:r>
      <w:r>
        <w:rPr>
          <w:sz w:val="24"/>
          <w:szCs w:val="24"/>
        </w:rPr>
        <w:t>or</w:t>
      </w:r>
      <w:r>
        <w:rPr>
          <w:spacing w:val="11"/>
          <w:sz w:val="24"/>
          <w:szCs w:val="24"/>
        </w:rPr>
        <w:t xml:space="preserve"> </w:t>
      </w:r>
      <w:r>
        <w:rPr>
          <w:sz w:val="24"/>
          <w:szCs w:val="24"/>
        </w:rPr>
        <w:t>u</w:t>
      </w:r>
      <w:r>
        <w:rPr>
          <w:spacing w:val="-5"/>
          <w:sz w:val="24"/>
          <w:szCs w:val="24"/>
        </w:rPr>
        <w:t>n</w:t>
      </w:r>
      <w:r>
        <w:rPr>
          <w:spacing w:val="-4"/>
          <w:sz w:val="24"/>
          <w:szCs w:val="24"/>
        </w:rPr>
        <w:t>i</w:t>
      </w:r>
      <w:r>
        <w:rPr>
          <w:spacing w:val="-13"/>
          <w:sz w:val="24"/>
          <w:szCs w:val="24"/>
        </w:rPr>
        <w:t>f</w:t>
      </w:r>
      <w:r>
        <w:rPr>
          <w:sz w:val="24"/>
          <w:szCs w:val="24"/>
        </w:rPr>
        <w:t>o</w:t>
      </w:r>
      <w:r>
        <w:rPr>
          <w:spacing w:val="6"/>
          <w:sz w:val="24"/>
          <w:szCs w:val="24"/>
        </w:rPr>
        <w:t>r</w:t>
      </w:r>
      <w:r>
        <w:rPr>
          <w:spacing w:val="-4"/>
          <w:sz w:val="24"/>
          <w:szCs w:val="24"/>
        </w:rPr>
        <w:t>m</w:t>
      </w:r>
      <w:r>
        <w:rPr>
          <w:spacing w:val="-14"/>
          <w:sz w:val="24"/>
          <w:szCs w:val="24"/>
        </w:rPr>
        <w:t>i</w:t>
      </w:r>
      <w:r>
        <w:rPr>
          <w:spacing w:val="10"/>
          <w:sz w:val="24"/>
          <w:szCs w:val="24"/>
        </w:rPr>
        <w:t>t</w:t>
      </w:r>
      <w:r>
        <w:rPr>
          <w:sz w:val="24"/>
          <w:szCs w:val="24"/>
        </w:rPr>
        <w:t xml:space="preserve">y </w:t>
      </w:r>
      <w:r>
        <w:rPr>
          <w:spacing w:val="5"/>
          <w:sz w:val="24"/>
          <w:szCs w:val="24"/>
        </w:rPr>
        <w:t>o</w:t>
      </w:r>
      <w:r>
        <w:rPr>
          <w:sz w:val="24"/>
          <w:szCs w:val="24"/>
        </w:rPr>
        <w:t>f</w:t>
      </w:r>
      <w:r>
        <w:rPr>
          <w:spacing w:val="6"/>
          <w:sz w:val="24"/>
          <w:szCs w:val="24"/>
        </w:rPr>
        <w:t xml:space="preserve"> </w:t>
      </w:r>
      <w:r>
        <w:rPr>
          <w:spacing w:val="-7"/>
          <w:sz w:val="24"/>
          <w:szCs w:val="24"/>
        </w:rPr>
        <w:t>s</w:t>
      </w:r>
      <w:r>
        <w:rPr>
          <w:spacing w:val="-5"/>
          <w:sz w:val="24"/>
          <w:szCs w:val="24"/>
        </w:rPr>
        <w:t>u</w:t>
      </w:r>
      <w:r>
        <w:rPr>
          <w:spacing w:val="1"/>
          <w:sz w:val="24"/>
          <w:szCs w:val="24"/>
        </w:rPr>
        <w:t>r</w:t>
      </w:r>
      <w:r>
        <w:rPr>
          <w:spacing w:val="-8"/>
          <w:sz w:val="24"/>
          <w:szCs w:val="24"/>
        </w:rPr>
        <w:t>f</w:t>
      </w:r>
      <w:r>
        <w:rPr>
          <w:spacing w:val="-1"/>
          <w:sz w:val="24"/>
          <w:szCs w:val="24"/>
        </w:rPr>
        <w:t>ac</w:t>
      </w:r>
      <w:r>
        <w:rPr>
          <w:sz w:val="24"/>
          <w:szCs w:val="24"/>
        </w:rPr>
        <w:t>e</w:t>
      </w:r>
      <w:r>
        <w:rPr>
          <w:spacing w:val="9"/>
          <w:sz w:val="24"/>
          <w:szCs w:val="24"/>
        </w:rPr>
        <w:t xml:space="preserve"> </w:t>
      </w:r>
      <w:r>
        <w:rPr>
          <w:spacing w:val="-6"/>
          <w:sz w:val="24"/>
          <w:szCs w:val="24"/>
        </w:rPr>
        <w:t>c</w:t>
      </w:r>
      <w:r>
        <w:rPr>
          <w:sz w:val="24"/>
          <w:szCs w:val="24"/>
        </w:rPr>
        <w:t>o</w:t>
      </w:r>
      <w:r>
        <w:rPr>
          <w:spacing w:val="-10"/>
          <w:sz w:val="24"/>
          <w:szCs w:val="24"/>
        </w:rPr>
        <w:t>n</w:t>
      </w:r>
      <w:r>
        <w:rPr>
          <w:sz w:val="24"/>
          <w:szCs w:val="24"/>
        </w:rPr>
        <w:t>to</w:t>
      </w:r>
      <w:r>
        <w:rPr>
          <w:spacing w:val="-4"/>
          <w:sz w:val="24"/>
          <w:szCs w:val="24"/>
        </w:rPr>
        <w:t>u</w:t>
      </w:r>
      <w:r>
        <w:rPr>
          <w:sz w:val="24"/>
          <w:szCs w:val="24"/>
        </w:rPr>
        <w:t>r</w:t>
      </w:r>
      <w:r>
        <w:rPr>
          <w:spacing w:val="6"/>
          <w:sz w:val="24"/>
          <w:szCs w:val="24"/>
        </w:rPr>
        <w:t xml:space="preserve"> </w:t>
      </w:r>
      <w:r>
        <w:rPr>
          <w:sz w:val="24"/>
          <w:szCs w:val="24"/>
        </w:rPr>
        <w:t>t</w:t>
      </w:r>
      <w:r>
        <w:rPr>
          <w:spacing w:val="-4"/>
          <w:sz w:val="24"/>
          <w:szCs w:val="24"/>
        </w:rPr>
        <w:t>h</w:t>
      </w:r>
      <w:r>
        <w:rPr>
          <w:spacing w:val="-6"/>
          <w:sz w:val="24"/>
          <w:szCs w:val="24"/>
        </w:rPr>
        <w:t>a</w:t>
      </w:r>
      <w:r>
        <w:rPr>
          <w:sz w:val="24"/>
          <w:szCs w:val="24"/>
        </w:rPr>
        <w:t>t</w:t>
      </w:r>
      <w:r>
        <w:rPr>
          <w:spacing w:val="10"/>
          <w:sz w:val="24"/>
          <w:szCs w:val="24"/>
        </w:rPr>
        <w:t xml:space="preserve"> </w:t>
      </w:r>
      <w:r>
        <w:rPr>
          <w:spacing w:val="-5"/>
          <w:sz w:val="24"/>
          <w:szCs w:val="24"/>
        </w:rPr>
        <w:t>w</w:t>
      </w:r>
      <w:r>
        <w:rPr>
          <w:sz w:val="24"/>
          <w:szCs w:val="24"/>
        </w:rPr>
        <w:t>ou</w:t>
      </w:r>
      <w:r>
        <w:rPr>
          <w:spacing w:val="-9"/>
          <w:sz w:val="24"/>
          <w:szCs w:val="24"/>
        </w:rPr>
        <w:t>l</w:t>
      </w:r>
      <w:r>
        <w:rPr>
          <w:sz w:val="24"/>
          <w:szCs w:val="24"/>
        </w:rPr>
        <w:t>d</w:t>
      </w:r>
      <w:r>
        <w:rPr>
          <w:spacing w:val="14"/>
          <w:sz w:val="24"/>
          <w:szCs w:val="24"/>
        </w:rPr>
        <w:t xml:space="preserve"> </w:t>
      </w:r>
      <w:r>
        <w:rPr>
          <w:spacing w:val="-9"/>
          <w:sz w:val="24"/>
          <w:szCs w:val="24"/>
        </w:rPr>
        <w:t>i</w:t>
      </w:r>
      <w:r>
        <w:rPr>
          <w:spacing w:val="-5"/>
          <w:sz w:val="24"/>
          <w:szCs w:val="24"/>
        </w:rPr>
        <w:t>n</w:t>
      </w:r>
      <w:r>
        <w:rPr>
          <w:spacing w:val="-1"/>
          <w:sz w:val="24"/>
          <w:szCs w:val="24"/>
        </w:rPr>
        <w:t>c</w:t>
      </w:r>
      <w:r>
        <w:rPr>
          <w:spacing w:val="-3"/>
          <w:sz w:val="24"/>
          <w:szCs w:val="24"/>
        </w:rPr>
        <w:t>r</w:t>
      </w:r>
      <w:r>
        <w:rPr>
          <w:spacing w:val="-1"/>
          <w:sz w:val="24"/>
          <w:szCs w:val="24"/>
        </w:rPr>
        <w:t>ea</w:t>
      </w:r>
      <w:r>
        <w:rPr>
          <w:spacing w:val="-7"/>
          <w:sz w:val="24"/>
          <w:szCs w:val="24"/>
        </w:rPr>
        <w:t>s</w:t>
      </w:r>
      <w:r>
        <w:rPr>
          <w:spacing w:val="8"/>
          <w:sz w:val="24"/>
          <w:szCs w:val="24"/>
        </w:rPr>
        <w:t>e</w:t>
      </w:r>
      <w:r>
        <w:rPr>
          <w:sz w:val="24"/>
          <w:szCs w:val="24"/>
        </w:rPr>
        <w:t xml:space="preserve">s </w:t>
      </w:r>
      <w:r>
        <w:rPr>
          <w:spacing w:val="-3"/>
          <w:sz w:val="24"/>
          <w:szCs w:val="24"/>
        </w:rPr>
        <w:t>r</w:t>
      </w:r>
      <w:r>
        <w:rPr>
          <w:spacing w:val="-6"/>
          <w:sz w:val="24"/>
          <w:szCs w:val="24"/>
        </w:rPr>
        <w:t>a</w:t>
      </w:r>
      <w:r>
        <w:rPr>
          <w:sz w:val="24"/>
          <w:szCs w:val="24"/>
        </w:rPr>
        <w:t>d</w:t>
      </w:r>
      <w:r>
        <w:rPr>
          <w:spacing w:val="-9"/>
          <w:sz w:val="24"/>
          <w:szCs w:val="24"/>
        </w:rPr>
        <w:t>i</w:t>
      </w:r>
      <w:r>
        <w:rPr>
          <w:sz w:val="24"/>
          <w:szCs w:val="24"/>
        </w:rPr>
        <w:t>o</w:t>
      </w:r>
      <w:r>
        <w:rPr>
          <w:spacing w:val="7"/>
          <w:sz w:val="24"/>
          <w:szCs w:val="24"/>
        </w:rPr>
        <w:t xml:space="preserve"> </w:t>
      </w:r>
      <w:r>
        <w:rPr>
          <w:spacing w:val="-9"/>
          <w:sz w:val="24"/>
          <w:szCs w:val="24"/>
        </w:rPr>
        <w:t>i</w:t>
      </w:r>
      <w:r>
        <w:rPr>
          <w:spacing w:val="-10"/>
          <w:sz w:val="24"/>
          <w:szCs w:val="24"/>
        </w:rPr>
        <w:t>n</w:t>
      </w:r>
      <w:r>
        <w:rPr>
          <w:spacing w:val="5"/>
          <w:sz w:val="24"/>
          <w:szCs w:val="24"/>
        </w:rPr>
        <w:t>t</w:t>
      </w:r>
      <w:r>
        <w:rPr>
          <w:spacing w:val="-6"/>
          <w:sz w:val="24"/>
          <w:szCs w:val="24"/>
        </w:rPr>
        <w:t>e</w:t>
      </w:r>
      <w:r>
        <w:rPr>
          <w:spacing w:val="1"/>
          <w:sz w:val="24"/>
          <w:szCs w:val="24"/>
        </w:rPr>
        <w:t>r</w:t>
      </w:r>
      <w:r>
        <w:rPr>
          <w:spacing w:val="-8"/>
          <w:sz w:val="24"/>
          <w:szCs w:val="24"/>
        </w:rPr>
        <w:t>f</w:t>
      </w:r>
      <w:r>
        <w:rPr>
          <w:spacing w:val="-6"/>
          <w:sz w:val="24"/>
          <w:szCs w:val="24"/>
        </w:rPr>
        <w:t>e</w:t>
      </w:r>
      <w:r>
        <w:rPr>
          <w:spacing w:val="1"/>
          <w:sz w:val="24"/>
          <w:szCs w:val="24"/>
        </w:rPr>
        <w:t>r</w:t>
      </w:r>
      <w:r>
        <w:rPr>
          <w:spacing w:val="-1"/>
          <w:sz w:val="24"/>
          <w:szCs w:val="24"/>
        </w:rPr>
        <w:t>e</w:t>
      </w:r>
      <w:r>
        <w:rPr>
          <w:spacing w:val="-5"/>
          <w:sz w:val="24"/>
          <w:szCs w:val="24"/>
        </w:rPr>
        <w:t>n</w:t>
      </w:r>
      <w:r>
        <w:rPr>
          <w:spacing w:val="-6"/>
          <w:sz w:val="24"/>
          <w:szCs w:val="24"/>
        </w:rPr>
        <w:t>c</w:t>
      </w:r>
      <w:r>
        <w:rPr>
          <w:sz w:val="24"/>
          <w:szCs w:val="24"/>
        </w:rPr>
        <w:t>e</w:t>
      </w:r>
      <w:r>
        <w:rPr>
          <w:spacing w:val="-4"/>
          <w:sz w:val="24"/>
          <w:szCs w:val="24"/>
        </w:rPr>
        <w:t xml:space="preserve"> </w:t>
      </w:r>
      <w:r>
        <w:rPr>
          <w:spacing w:val="-1"/>
          <w:sz w:val="24"/>
          <w:szCs w:val="24"/>
        </w:rPr>
        <w:t>a</w:t>
      </w:r>
      <w:r>
        <w:rPr>
          <w:spacing w:val="-5"/>
          <w:sz w:val="24"/>
          <w:szCs w:val="24"/>
        </w:rPr>
        <w:t>n</w:t>
      </w:r>
      <w:r>
        <w:rPr>
          <w:sz w:val="24"/>
          <w:szCs w:val="24"/>
        </w:rPr>
        <w:t>d</w:t>
      </w:r>
      <w:r>
        <w:rPr>
          <w:spacing w:val="-3"/>
          <w:sz w:val="24"/>
          <w:szCs w:val="24"/>
        </w:rPr>
        <w:t xml:space="preserve"> </w:t>
      </w:r>
      <w:r>
        <w:rPr>
          <w:spacing w:val="-6"/>
          <w:sz w:val="24"/>
          <w:szCs w:val="24"/>
        </w:rPr>
        <w:t>c</w:t>
      </w:r>
      <w:r>
        <w:rPr>
          <w:sz w:val="24"/>
          <w:szCs w:val="24"/>
        </w:rPr>
        <w:t>o</w:t>
      </w:r>
      <w:r>
        <w:rPr>
          <w:spacing w:val="-3"/>
          <w:sz w:val="24"/>
          <w:szCs w:val="24"/>
        </w:rPr>
        <w:t>r</w:t>
      </w:r>
      <w:r>
        <w:rPr>
          <w:sz w:val="24"/>
          <w:szCs w:val="24"/>
        </w:rPr>
        <w:t>o</w:t>
      </w:r>
      <w:r>
        <w:rPr>
          <w:spacing w:val="-5"/>
          <w:sz w:val="24"/>
          <w:szCs w:val="24"/>
        </w:rPr>
        <w:t>n</w:t>
      </w:r>
      <w:r>
        <w:rPr>
          <w:sz w:val="24"/>
          <w:szCs w:val="24"/>
        </w:rPr>
        <w:t>a</w:t>
      </w:r>
      <w:r>
        <w:rPr>
          <w:spacing w:val="1"/>
          <w:sz w:val="24"/>
          <w:szCs w:val="24"/>
        </w:rPr>
        <w:t xml:space="preserve"> </w:t>
      </w:r>
      <w:r>
        <w:rPr>
          <w:spacing w:val="-14"/>
          <w:sz w:val="24"/>
          <w:szCs w:val="24"/>
        </w:rPr>
        <w:t>l</w:t>
      </w:r>
      <w:r>
        <w:rPr>
          <w:spacing w:val="5"/>
          <w:sz w:val="24"/>
          <w:szCs w:val="24"/>
        </w:rPr>
        <w:t>o</w:t>
      </w:r>
      <w:r>
        <w:rPr>
          <w:spacing w:val="-2"/>
          <w:sz w:val="24"/>
          <w:szCs w:val="24"/>
        </w:rPr>
        <w:t>s</w:t>
      </w:r>
      <w:r>
        <w:rPr>
          <w:spacing w:val="-7"/>
          <w:sz w:val="24"/>
          <w:szCs w:val="24"/>
        </w:rPr>
        <w:t>s</w:t>
      </w:r>
      <w:r>
        <w:rPr>
          <w:spacing w:val="-1"/>
          <w:sz w:val="24"/>
          <w:szCs w:val="24"/>
        </w:rPr>
        <w:t>e</w:t>
      </w:r>
      <w:r>
        <w:rPr>
          <w:spacing w:val="-7"/>
          <w:sz w:val="24"/>
          <w:szCs w:val="24"/>
        </w:rPr>
        <w:t>s</w:t>
      </w:r>
      <w:r>
        <w:rPr>
          <w:sz w:val="24"/>
          <w:szCs w:val="24"/>
        </w:rPr>
        <w:t xml:space="preserve">. </w:t>
      </w:r>
      <w:r>
        <w:rPr>
          <w:spacing w:val="7"/>
          <w:sz w:val="24"/>
          <w:szCs w:val="24"/>
        </w:rPr>
        <w:t xml:space="preserve"> </w:t>
      </w:r>
      <w:r>
        <w:rPr>
          <w:spacing w:val="-6"/>
          <w:sz w:val="24"/>
          <w:szCs w:val="24"/>
        </w:rPr>
        <w:t>W</w:t>
      </w:r>
      <w:r>
        <w:rPr>
          <w:spacing w:val="-10"/>
          <w:sz w:val="24"/>
          <w:szCs w:val="24"/>
        </w:rPr>
        <w:t>h</w:t>
      </w:r>
      <w:r>
        <w:rPr>
          <w:spacing w:val="-1"/>
          <w:sz w:val="24"/>
          <w:szCs w:val="24"/>
        </w:rPr>
        <w:t>e</w:t>
      </w:r>
      <w:r>
        <w:rPr>
          <w:sz w:val="24"/>
          <w:szCs w:val="24"/>
        </w:rPr>
        <w:t>n</w:t>
      </w:r>
      <w:r>
        <w:rPr>
          <w:spacing w:val="-3"/>
          <w:sz w:val="24"/>
          <w:szCs w:val="24"/>
        </w:rPr>
        <w:t xml:space="preserve"> </w:t>
      </w:r>
      <w:r>
        <w:rPr>
          <w:spacing w:val="-2"/>
          <w:sz w:val="24"/>
          <w:szCs w:val="24"/>
        </w:rPr>
        <w:t>s</w:t>
      </w:r>
      <w:r>
        <w:rPr>
          <w:sz w:val="24"/>
          <w:szCs w:val="24"/>
        </w:rPr>
        <w:t>u</w:t>
      </w:r>
      <w:r>
        <w:rPr>
          <w:spacing w:val="-5"/>
          <w:sz w:val="24"/>
          <w:szCs w:val="24"/>
        </w:rPr>
        <w:t>b</w:t>
      </w:r>
      <w:r>
        <w:rPr>
          <w:spacing w:val="-9"/>
          <w:sz w:val="24"/>
          <w:szCs w:val="24"/>
        </w:rPr>
        <w:t>j</w:t>
      </w:r>
      <w:r>
        <w:rPr>
          <w:spacing w:val="-1"/>
          <w:sz w:val="24"/>
          <w:szCs w:val="24"/>
        </w:rPr>
        <w:t>e</w:t>
      </w:r>
      <w:r>
        <w:rPr>
          <w:spacing w:val="-6"/>
          <w:sz w:val="24"/>
          <w:szCs w:val="24"/>
        </w:rPr>
        <w:t>c</w:t>
      </w:r>
      <w:r>
        <w:rPr>
          <w:sz w:val="24"/>
          <w:szCs w:val="24"/>
        </w:rPr>
        <w:t>t</w:t>
      </w:r>
      <w:r>
        <w:rPr>
          <w:spacing w:val="3"/>
          <w:sz w:val="24"/>
          <w:szCs w:val="24"/>
        </w:rPr>
        <w:t xml:space="preserve"> </w:t>
      </w:r>
      <w:r>
        <w:rPr>
          <w:sz w:val="24"/>
          <w:szCs w:val="24"/>
        </w:rPr>
        <w:t>to</w:t>
      </w:r>
      <w:r>
        <w:rPr>
          <w:spacing w:val="-7"/>
          <w:sz w:val="24"/>
          <w:szCs w:val="24"/>
        </w:rPr>
        <w:t xml:space="preserve"> </w:t>
      </w:r>
      <w:r>
        <w:rPr>
          <w:sz w:val="24"/>
          <w:szCs w:val="24"/>
        </w:rPr>
        <w:t>t</w:t>
      </w:r>
      <w:r>
        <w:rPr>
          <w:spacing w:val="-5"/>
          <w:sz w:val="24"/>
          <w:szCs w:val="24"/>
        </w:rPr>
        <w:t>en</w:t>
      </w:r>
      <w:r>
        <w:rPr>
          <w:spacing w:val="-2"/>
          <w:sz w:val="24"/>
          <w:szCs w:val="24"/>
        </w:rPr>
        <w:t>s</w:t>
      </w:r>
      <w:r>
        <w:rPr>
          <w:spacing w:val="-9"/>
          <w:sz w:val="24"/>
          <w:szCs w:val="24"/>
        </w:rPr>
        <w:t>i</w:t>
      </w:r>
      <w:r>
        <w:rPr>
          <w:spacing w:val="5"/>
          <w:sz w:val="24"/>
          <w:szCs w:val="24"/>
        </w:rPr>
        <w:t>o</w:t>
      </w:r>
      <w:r>
        <w:rPr>
          <w:sz w:val="24"/>
          <w:szCs w:val="24"/>
        </w:rPr>
        <w:t>n</w:t>
      </w:r>
      <w:r>
        <w:rPr>
          <w:spacing w:val="-7"/>
          <w:sz w:val="24"/>
          <w:szCs w:val="24"/>
        </w:rPr>
        <w:t xml:space="preserve"> </w:t>
      </w:r>
      <w:r>
        <w:rPr>
          <w:spacing w:val="-5"/>
          <w:sz w:val="24"/>
          <w:szCs w:val="24"/>
        </w:rPr>
        <w:t>u</w:t>
      </w:r>
      <w:r>
        <w:rPr>
          <w:sz w:val="24"/>
          <w:szCs w:val="24"/>
        </w:rPr>
        <w:t>p</w:t>
      </w:r>
      <w:r>
        <w:rPr>
          <w:spacing w:val="3"/>
          <w:sz w:val="24"/>
          <w:szCs w:val="24"/>
        </w:rPr>
        <w:t xml:space="preserve"> </w:t>
      </w:r>
      <w:r>
        <w:rPr>
          <w:sz w:val="24"/>
          <w:szCs w:val="24"/>
        </w:rPr>
        <w:t>to</w:t>
      </w:r>
      <w:r>
        <w:rPr>
          <w:spacing w:val="3"/>
          <w:sz w:val="24"/>
          <w:szCs w:val="24"/>
        </w:rPr>
        <w:t xml:space="preserve"> </w:t>
      </w:r>
      <w:r>
        <w:rPr>
          <w:spacing w:val="-5"/>
          <w:sz w:val="24"/>
          <w:szCs w:val="24"/>
        </w:rPr>
        <w:t>50</w:t>
      </w:r>
      <w:r>
        <w:rPr>
          <w:sz w:val="24"/>
          <w:szCs w:val="24"/>
        </w:rPr>
        <w:t>%</w:t>
      </w:r>
      <w:r>
        <w:rPr>
          <w:spacing w:val="-1"/>
          <w:sz w:val="24"/>
          <w:szCs w:val="24"/>
        </w:rPr>
        <w:t xml:space="preserve"> </w:t>
      </w:r>
      <w:r>
        <w:rPr>
          <w:sz w:val="24"/>
          <w:szCs w:val="24"/>
        </w:rPr>
        <w:t>of</w:t>
      </w:r>
      <w:r>
        <w:rPr>
          <w:spacing w:val="-11"/>
          <w:sz w:val="24"/>
          <w:szCs w:val="24"/>
        </w:rPr>
        <w:t xml:space="preserve"> </w:t>
      </w:r>
      <w:r>
        <w:rPr>
          <w:sz w:val="24"/>
          <w:szCs w:val="24"/>
        </w:rPr>
        <w:t>t</w:t>
      </w:r>
      <w:r>
        <w:rPr>
          <w:spacing w:val="-9"/>
          <w:sz w:val="24"/>
          <w:szCs w:val="24"/>
        </w:rPr>
        <w:t>h</w:t>
      </w:r>
      <w:r>
        <w:rPr>
          <w:sz w:val="24"/>
          <w:szCs w:val="24"/>
        </w:rPr>
        <w:t>e</w:t>
      </w:r>
      <w:r>
        <w:rPr>
          <w:spacing w:val="-4"/>
          <w:sz w:val="24"/>
          <w:szCs w:val="24"/>
        </w:rPr>
        <w:t xml:space="preserve"> </w:t>
      </w:r>
      <w:r>
        <w:rPr>
          <w:spacing w:val="5"/>
          <w:sz w:val="24"/>
          <w:szCs w:val="24"/>
        </w:rPr>
        <w:t>u</w:t>
      </w:r>
      <w:r>
        <w:rPr>
          <w:spacing w:val="-14"/>
          <w:sz w:val="24"/>
          <w:szCs w:val="24"/>
        </w:rPr>
        <w:t>l</w:t>
      </w:r>
      <w:r>
        <w:rPr>
          <w:spacing w:val="5"/>
          <w:sz w:val="24"/>
          <w:szCs w:val="24"/>
        </w:rPr>
        <w:t>t</w:t>
      </w:r>
      <w:r>
        <w:rPr>
          <w:spacing w:val="-4"/>
          <w:sz w:val="24"/>
          <w:szCs w:val="24"/>
        </w:rPr>
        <w:t>i</w:t>
      </w:r>
      <w:r>
        <w:rPr>
          <w:spacing w:val="-9"/>
          <w:sz w:val="24"/>
          <w:szCs w:val="24"/>
        </w:rPr>
        <w:t>m</w:t>
      </w:r>
      <w:r>
        <w:rPr>
          <w:spacing w:val="-6"/>
          <w:sz w:val="24"/>
          <w:szCs w:val="24"/>
        </w:rPr>
        <w:t>a</w:t>
      </w:r>
      <w:r>
        <w:rPr>
          <w:spacing w:val="5"/>
          <w:sz w:val="24"/>
          <w:szCs w:val="24"/>
        </w:rPr>
        <w:t>t</w:t>
      </w:r>
      <w:r>
        <w:rPr>
          <w:sz w:val="24"/>
          <w:szCs w:val="24"/>
        </w:rPr>
        <w:t>e</w:t>
      </w:r>
      <w:r>
        <w:rPr>
          <w:spacing w:val="-4"/>
          <w:sz w:val="24"/>
          <w:szCs w:val="24"/>
        </w:rPr>
        <w:t xml:space="preserve"> </w:t>
      </w:r>
      <w:r>
        <w:rPr>
          <w:spacing w:val="-7"/>
          <w:sz w:val="24"/>
          <w:szCs w:val="24"/>
        </w:rPr>
        <w:t>s</w:t>
      </w:r>
      <w:r>
        <w:rPr>
          <w:sz w:val="24"/>
          <w:szCs w:val="24"/>
        </w:rPr>
        <w:t>t</w:t>
      </w:r>
      <w:r>
        <w:rPr>
          <w:spacing w:val="-3"/>
          <w:sz w:val="24"/>
          <w:szCs w:val="24"/>
        </w:rPr>
        <w:t>r</w:t>
      </w:r>
      <w:r>
        <w:rPr>
          <w:spacing w:val="-1"/>
          <w:sz w:val="24"/>
          <w:szCs w:val="24"/>
        </w:rPr>
        <w:t>e</w:t>
      </w:r>
      <w:r>
        <w:rPr>
          <w:spacing w:val="-5"/>
          <w:sz w:val="24"/>
          <w:szCs w:val="24"/>
        </w:rPr>
        <w:t>ng</w:t>
      </w:r>
      <w:r>
        <w:rPr>
          <w:sz w:val="24"/>
          <w:szCs w:val="24"/>
        </w:rPr>
        <w:t>th</w:t>
      </w:r>
      <w:r>
        <w:rPr>
          <w:spacing w:val="-7"/>
          <w:sz w:val="24"/>
          <w:szCs w:val="24"/>
        </w:rPr>
        <w:t xml:space="preserve"> </w:t>
      </w:r>
      <w:r>
        <w:rPr>
          <w:spacing w:val="5"/>
          <w:sz w:val="24"/>
          <w:szCs w:val="24"/>
        </w:rPr>
        <w:t>o</w:t>
      </w:r>
      <w:r>
        <w:rPr>
          <w:sz w:val="24"/>
          <w:szCs w:val="24"/>
        </w:rPr>
        <w:t>f</w:t>
      </w:r>
      <w:r>
        <w:rPr>
          <w:spacing w:val="-11"/>
          <w:sz w:val="24"/>
          <w:szCs w:val="24"/>
        </w:rPr>
        <w:t xml:space="preserve"> </w:t>
      </w:r>
      <w:r>
        <w:rPr>
          <w:sz w:val="24"/>
          <w:szCs w:val="24"/>
        </w:rPr>
        <w:t>t</w:t>
      </w:r>
      <w:r>
        <w:rPr>
          <w:spacing w:val="-4"/>
          <w:sz w:val="24"/>
          <w:szCs w:val="24"/>
        </w:rPr>
        <w:t>h</w:t>
      </w:r>
      <w:r>
        <w:rPr>
          <w:sz w:val="24"/>
          <w:szCs w:val="24"/>
        </w:rPr>
        <w:t xml:space="preserve">e </w:t>
      </w:r>
      <w:r>
        <w:rPr>
          <w:spacing w:val="-6"/>
          <w:sz w:val="24"/>
          <w:szCs w:val="24"/>
        </w:rPr>
        <w:t>c</w:t>
      </w:r>
      <w:r>
        <w:rPr>
          <w:sz w:val="24"/>
          <w:szCs w:val="24"/>
        </w:rPr>
        <w:t>o</w:t>
      </w:r>
      <w:r>
        <w:rPr>
          <w:spacing w:val="-5"/>
          <w:sz w:val="24"/>
          <w:szCs w:val="24"/>
        </w:rPr>
        <w:t>nd</w:t>
      </w:r>
      <w:r>
        <w:rPr>
          <w:sz w:val="24"/>
          <w:szCs w:val="24"/>
        </w:rPr>
        <w:t>u</w:t>
      </w:r>
      <w:r>
        <w:rPr>
          <w:spacing w:val="-6"/>
          <w:sz w:val="24"/>
          <w:szCs w:val="24"/>
        </w:rPr>
        <w:t>c</w:t>
      </w:r>
      <w:r>
        <w:rPr>
          <w:sz w:val="24"/>
          <w:szCs w:val="24"/>
        </w:rPr>
        <w:t>to</w:t>
      </w:r>
      <w:r>
        <w:rPr>
          <w:spacing w:val="-3"/>
          <w:sz w:val="24"/>
          <w:szCs w:val="24"/>
        </w:rPr>
        <w:t>r</w:t>
      </w:r>
      <w:r>
        <w:rPr>
          <w:sz w:val="24"/>
          <w:szCs w:val="24"/>
        </w:rPr>
        <w:t>,</w:t>
      </w:r>
      <w:r>
        <w:rPr>
          <w:spacing w:val="-5"/>
          <w:sz w:val="24"/>
          <w:szCs w:val="24"/>
        </w:rPr>
        <w:t xml:space="preserve"> </w:t>
      </w:r>
      <w:r>
        <w:rPr>
          <w:sz w:val="24"/>
          <w:szCs w:val="24"/>
        </w:rPr>
        <w:t>t</w:t>
      </w:r>
      <w:r>
        <w:rPr>
          <w:spacing w:val="-9"/>
          <w:sz w:val="24"/>
          <w:szCs w:val="24"/>
        </w:rPr>
        <w:t>h</w:t>
      </w:r>
      <w:r>
        <w:rPr>
          <w:sz w:val="24"/>
          <w:szCs w:val="24"/>
        </w:rPr>
        <w:t>e</w:t>
      </w:r>
      <w:r>
        <w:rPr>
          <w:spacing w:val="-4"/>
          <w:sz w:val="24"/>
          <w:szCs w:val="24"/>
        </w:rPr>
        <w:t xml:space="preserve"> </w:t>
      </w:r>
      <w:r>
        <w:rPr>
          <w:spacing w:val="-7"/>
          <w:sz w:val="24"/>
          <w:szCs w:val="24"/>
        </w:rPr>
        <w:t>s</w:t>
      </w:r>
      <w:r>
        <w:rPr>
          <w:sz w:val="24"/>
          <w:szCs w:val="24"/>
        </w:rPr>
        <w:t>u</w:t>
      </w:r>
      <w:r>
        <w:rPr>
          <w:spacing w:val="1"/>
          <w:sz w:val="24"/>
          <w:szCs w:val="24"/>
        </w:rPr>
        <w:t>r</w:t>
      </w:r>
      <w:r>
        <w:rPr>
          <w:spacing w:val="-8"/>
          <w:sz w:val="24"/>
          <w:szCs w:val="24"/>
        </w:rPr>
        <w:t>f</w:t>
      </w:r>
      <w:r>
        <w:rPr>
          <w:spacing w:val="-1"/>
          <w:sz w:val="24"/>
          <w:szCs w:val="24"/>
        </w:rPr>
        <w:t>a</w:t>
      </w:r>
      <w:r>
        <w:rPr>
          <w:spacing w:val="-6"/>
          <w:sz w:val="24"/>
          <w:szCs w:val="24"/>
        </w:rPr>
        <w:t>c</w:t>
      </w:r>
      <w:r>
        <w:rPr>
          <w:sz w:val="24"/>
          <w:szCs w:val="24"/>
        </w:rPr>
        <w:t>e</w:t>
      </w:r>
      <w:r>
        <w:rPr>
          <w:spacing w:val="1"/>
          <w:sz w:val="24"/>
          <w:szCs w:val="24"/>
        </w:rPr>
        <w:t xml:space="preserve"> </w:t>
      </w:r>
      <w:r>
        <w:rPr>
          <w:spacing w:val="-2"/>
          <w:sz w:val="24"/>
          <w:szCs w:val="24"/>
        </w:rPr>
        <w:t>s</w:t>
      </w:r>
      <w:r>
        <w:rPr>
          <w:spacing w:val="-10"/>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10"/>
          <w:sz w:val="24"/>
          <w:szCs w:val="24"/>
        </w:rPr>
        <w:t>n</w:t>
      </w:r>
      <w:r>
        <w:rPr>
          <w:sz w:val="24"/>
          <w:szCs w:val="24"/>
        </w:rPr>
        <w:t>ot</w:t>
      </w:r>
      <w:r>
        <w:rPr>
          <w:spacing w:val="3"/>
          <w:sz w:val="24"/>
          <w:szCs w:val="24"/>
        </w:rPr>
        <w:t xml:space="preserve"> </w:t>
      </w:r>
      <w:r>
        <w:rPr>
          <w:spacing w:val="-5"/>
          <w:sz w:val="24"/>
          <w:szCs w:val="24"/>
        </w:rPr>
        <w:t>d</w:t>
      </w:r>
      <w:r>
        <w:rPr>
          <w:spacing w:val="-6"/>
          <w:sz w:val="24"/>
          <w:szCs w:val="24"/>
        </w:rPr>
        <w:t>e</w:t>
      </w:r>
      <w:r>
        <w:rPr>
          <w:sz w:val="24"/>
          <w:szCs w:val="24"/>
        </w:rPr>
        <w:t>p</w:t>
      </w:r>
      <w:r>
        <w:rPr>
          <w:spacing w:val="-6"/>
          <w:sz w:val="24"/>
          <w:szCs w:val="24"/>
        </w:rPr>
        <w:t>a</w:t>
      </w:r>
      <w:r>
        <w:rPr>
          <w:spacing w:val="-3"/>
          <w:sz w:val="24"/>
          <w:szCs w:val="24"/>
        </w:rPr>
        <w:t>r</w:t>
      </w:r>
      <w:r>
        <w:rPr>
          <w:sz w:val="24"/>
          <w:szCs w:val="24"/>
        </w:rPr>
        <w:t>t</w:t>
      </w:r>
      <w:r>
        <w:rPr>
          <w:spacing w:val="7"/>
          <w:sz w:val="24"/>
          <w:szCs w:val="24"/>
        </w:rPr>
        <w:t xml:space="preserve"> </w:t>
      </w:r>
      <w:r>
        <w:rPr>
          <w:spacing w:val="-13"/>
          <w:sz w:val="24"/>
          <w:szCs w:val="24"/>
        </w:rPr>
        <w:t>f</w:t>
      </w:r>
      <w:r>
        <w:rPr>
          <w:spacing w:val="-3"/>
          <w:sz w:val="24"/>
          <w:szCs w:val="24"/>
        </w:rPr>
        <w:t>r</w:t>
      </w:r>
      <w:r>
        <w:rPr>
          <w:spacing w:val="5"/>
          <w:sz w:val="24"/>
          <w:szCs w:val="24"/>
        </w:rPr>
        <w:t>o</w:t>
      </w:r>
      <w:r>
        <w:rPr>
          <w:sz w:val="24"/>
          <w:szCs w:val="24"/>
        </w:rPr>
        <w:t>m</w:t>
      </w:r>
      <w:r>
        <w:rPr>
          <w:spacing w:val="-12"/>
          <w:sz w:val="24"/>
          <w:szCs w:val="24"/>
        </w:rPr>
        <w:t xml:space="preserve"> </w:t>
      </w:r>
      <w:r>
        <w:rPr>
          <w:sz w:val="24"/>
          <w:szCs w:val="24"/>
        </w:rPr>
        <w:t>t</w:t>
      </w:r>
      <w:r>
        <w:rPr>
          <w:spacing w:val="-4"/>
          <w:sz w:val="24"/>
          <w:szCs w:val="24"/>
        </w:rPr>
        <w:t>h</w:t>
      </w:r>
      <w:r>
        <w:rPr>
          <w:sz w:val="24"/>
          <w:szCs w:val="24"/>
        </w:rPr>
        <w:t>e</w:t>
      </w:r>
      <w:r>
        <w:rPr>
          <w:spacing w:val="-4"/>
          <w:sz w:val="24"/>
          <w:szCs w:val="24"/>
        </w:rPr>
        <w:t xml:space="preserve"> cylindrical </w:t>
      </w:r>
      <w:r>
        <w:rPr>
          <w:spacing w:val="-13"/>
          <w:sz w:val="24"/>
          <w:szCs w:val="24"/>
        </w:rPr>
        <w:t>f</w:t>
      </w:r>
      <w:r>
        <w:rPr>
          <w:sz w:val="24"/>
          <w:szCs w:val="24"/>
        </w:rPr>
        <w:t>o</w:t>
      </w:r>
      <w:r>
        <w:rPr>
          <w:spacing w:val="6"/>
          <w:sz w:val="24"/>
          <w:szCs w:val="24"/>
        </w:rPr>
        <w:t>r</w:t>
      </w:r>
      <w:r>
        <w:rPr>
          <w:sz w:val="24"/>
          <w:szCs w:val="24"/>
        </w:rPr>
        <w:t>m</w:t>
      </w:r>
      <w:r>
        <w:rPr>
          <w:spacing w:val="-7"/>
          <w:sz w:val="24"/>
          <w:szCs w:val="24"/>
        </w:rPr>
        <w:t xml:space="preserve"> </w:t>
      </w:r>
      <w:proofErr w:type="gramStart"/>
      <w:r>
        <w:rPr>
          <w:spacing w:val="-10"/>
          <w:sz w:val="24"/>
          <w:szCs w:val="24"/>
        </w:rPr>
        <w:t>n</w:t>
      </w:r>
      <w:r>
        <w:rPr>
          <w:sz w:val="24"/>
          <w:szCs w:val="24"/>
        </w:rPr>
        <w:t>or</w:t>
      </w:r>
      <w:proofErr w:type="gramEnd"/>
      <w:r>
        <w:rPr>
          <w:spacing w:val="-1"/>
          <w:sz w:val="24"/>
          <w:szCs w:val="24"/>
        </w:rPr>
        <w:t xml:space="preserve"> a</w:t>
      </w:r>
      <w:r>
        <w:rPr>
          <w:sz w:val="24"/>
          <w:szCs w:val="24"/>
        </w:rPr>
        <w:t>ny</w:t>
      </w:r>
      <w:r>
        <w:rPr>
          <w:spacing w:val="-12"/>
          <w:sz w:val="24"/>
          <w:szCs w:val="24"/>
        </w:rPr>
        <w:t xml:space="preserve"> </w:t>
      </w:r>
      <w:r>
        <w:rPr>
          <w:sz w:val="24"/>
          <w:szCs w:val="24"/>
        </w:rPr>
        <w:t>p</w:t>
      </w:r>
      <w:r>
        <w:rPr>
          <w:spacing w:val="-6"/>
          <w:sz w:val="24"/>
          <w:szCs w:val="24"/>
        </w:rPr>
        <w:t>a</w:t>
      </w:r>
      <w:r>
        <w:rPr>
          <w:spacing w:val="-3"/>
          <w:sz w:val="24"/>
          <w:szCs w:val="24"/>
        </w:rPr>
        <w:t>r</w:t>
      </w:r>
      <w:r>
        <w:rPr>
          <w:sz w:val="24"/>
          <w:szCs w:val="24"/>
        </w:rPr>
        <w:t>t</w:t>
      </w:r>
      <w:r>
        <w:rPr>
          <w:spacing w:val="3"/>
          <w:sz w:val="24"/>
          <w:szCs w:val="24"/>
        </w:rPr>
        <w:t xml:space="preserve"> </w:t>
      </w:r>
      <w:r>
        <w:rPr>
          <w:sz w:val="24"/>
          <w:szCs w:val="24"/>
        </w:rPr>
        <w:t>of</w:t>
      </w:r>
      <w:r>
        <w:rPr>
          <w:spacing w:val="-11"/>
          <w:sz w:val="24"/>
          <w:szCs w:val="24"/>
        </w:rPr>
        <w:t xml:space="preserve"> </w:t>
      </w:r>
      <w:r>
        <w:rPr>
          <w:sz w:val="24"/>
          <w:szCs w:val="24"/>
        </w:rPr>
        <w:t>t</w:t>
      </w:r>
      <w:r>
        <w:rPr>
          <w:spacing w:val="-4"/>
          <w:sz w:val="24"/>
          <w:szCs w:val="24"/>
        </w:rPr>
        <w:t>h</w:t>
      </w:r>
      <w:r>
        <w:rPr>
          <w:sz w:val="24"/>
          <w:szCs w:val="24"/>
        </w:rPr>
        <w:t>e</w:t>
      </w:r>
      <w:r>
        <w:rPr>
          <w:spacing w:val="-4"/>
          <w:sz w:val="24"/>
          <w:szCs w:val="24"/>
        </w:rPr>
        <w:t xml:space="preserve"> </w:t>
      </w:r>
      <w:r>
        <w:rPr>
          <w:spacing w:val="-6"/>
          <w:sz w:val="24"/>
          <w:szCs w:val="24"/>
        </w:rPr>
        <w:t>c</w:t>
      </w:r>
      <w:r>
        <w:rPr>
          <w:spacing w:val="5"/>
          <w:sz w:val="24"/>
          <w:szCs w:val="24"/>
        </w:rPr>
        <w:t>o</w:t>
      </w:r>
      <w:r>
        <w:rPr>
          <w:spacing w:val="-9"/>
          <w:sz w:val="24"/>
          <w:szCs w:val="24"/>
        </w:rPr>
        <w:t>m</w:t>
      </w:r>
      <w:r>
        <w:rPr>
          <w:spacing w:val="-5"/>
          <w:sz w:val="24"/>
          <w:szCs w:val="24"/>
        </w:rPr>
        <w:t>p</w:t>
      </w:r>
      <w:r>
        <w:rPr>
          <w:spacing w:val="5"/>
          <w:sz w:val="24"/>
          <w:szCs w:val="24"/>
        </w:rPr>
        <w:t>o</w:t>
      </w:r>
      <w:r>
        <w:rPr>
          <w:spacing w:val="-10"/>
          <w:sz w:val="24"/>
          <w:szCs w:val="24"/>
        </w:rPr>
        <w:t>n</w:t>
      </w:r>
      <w:r>
        <w:rPr>
          <w:spacing w:val="-1"/>
          <w:sz w:val="24"/>
          <w:szCs w:val="24"/>
        </w:rPr>
        <w:t>e</w:t>
      </w:r>
      <w:r>
        <w:rPr>
          <w:spacing w:val="-10"/>
          <w:sz w:val="24"/>
          <w:szCs w:val="24"/>
        </w:rPr>
        <w:t>n</w:t>
      </w:r>
      <w:r>
        <w:rPr>
          <w:sz w:val="24"/>
          <w:szCs w:val="24"/>
        </w:rPr>
        <w:t>t</w:t>
      </w:r>
      <w:r>
        <w:rPr>
          <w:spacing w:val="3"/>
          <w:sz w:val="24"/>
          <w:szCs w:val="24"/>
        </w:rPr>
        <w:t xml:space="preserve"> </w:t>
      </w:r>
      <w:r>
        <w:rPr>
          <w:spacing w:val="-5"/>
          <w:sz w:val="24"/>
          <w:szCs w:val="24"/>
        </w:rPr>
        <w:t>p</w:t>
      </w:r>
      <w:r>
        <w:rPr>
          <w:spacing w:val="-6"/>
          <w:sz w:val="24"/>
          <w:szCs w:val="24"/>
        </w:rPr>
        <w:t>a</w:t>
      </w:r>
      <w:r>
        <w:rPr>
          <w:spacing w:val="-3"/>
          <w:sz w:val="24"/>
          <w:szCs w:val="24"/>
        </w:rPr>
        <w:t>r</w:t>
      </w:r>
      <w:r>
        <w:rPr>
          <w:sz w:val="24"/>
          <w:szCs w:val="24"/>
        </w:rPr>
        <w:t>ts</w:t>
      </w:r>
      <w:r>
        <w:rPr>
          <w:spacing w:val="-4"/>
          <w:sz w:val="24"/>
          <w:szCs w:val="24"/>
        </w:rPr>
        <w:t xml:space="preserve"> </w:t>
      </w:r>
      <w:r>
        <w:rPr>
          <w:sz w:val="24"/>
          <w:szCs w:val="24"/>
        </w:rPr>
        <w:t xml:space="preserve">or </w:t>
      </w:r>
      <w:r>
        <w:rPr>
          <w:spacing w:val="-7"/>
          <w:sz w:val="24"/>
          <w:szCs w:val="24"/>
        </w:rPr>
        <w:t>s</w:t>
      </w:r>
      <w:r>
        <w:rPr>
          <w:sz w:val="24"/>
          <w:szCs w:val="24"/>
        </w:rPr>
        <w:t>t</w:t>
      </w:r>
      <w:r>
        <w:rPr>
          <w:spacing w:val="-3"/>
          <w:sz w:val="24"/>
          <w:szCs w:val="24"/>
        </w:rPr>
        <w:t>r</w:t>
      </w:r>
      <w:r>
        <w:rPr>
          <w:spacing w:val="-1"/>
          <w:sz w:val="24"/>
          <w:szCs w:val="24"/>
        </w:rPr>
        <w:t>a</w:t>
      </w:r>
      <w:r>
        <w:rPr>
          <w:spacing w:val="-10"/>
          <w:sz w:val="24"/>
          <w:szCs w:val="24"/>
        </w:rPr>
        <w:t>n</w:t>
      </w:r>
      <w:r>
        <w:rPr>
          <w:sz w:val="24"/>
          <w:szCs w:val="24"/>
        </w:rPr>
        <w:t>ds</w:t>
      </w:r>
      <w:r>
        <w:rPr>
          <w:spacing w:val="7"/>
          <w:sz w:val="24"/>
          <w:szCs w:val="24"/>
        </w:rPr>
        <w:t xml:space="preserve"> </w:t>
      </w:r>
      <w:r>
        <w:rPr>
          <w:spacing w:val="-9"/>
          <w:sz w:val="24"/>
          <w:szCs w:val="24"/>
        </w:rPr>
        <w:t>m</w:t>
      </w:r>
      <w:r>
        <w:rPr>
          <w:spacing w:val="5"/>
          <w:sz w:val="24"/>
          <w:szCs w:val="24"/>
        </w:rPr>
        <w:t>o</w:t>
      </w:r>
      <w:r>
        <w:rPr>
          <w:spacing w:val="-5"/>
          <w:sz w:val="24"/>
          <w:szCs w:val="24"/>
        </w:rPr>
        <w:t>v</w:t>
      </w:r>
      <w:r>
        <w:rPr>
          <w:sz w:val="24"/>
          <w:szCs w:val="24"/>
        </w:rPr>
        <w:t>e</w:t>
      </w:r>
      <w:r>
        <w:rPr>
          <w:spacing w:val="4"/>
          <w:sz w:val="24"/>
          <w:szCs w:val="24"/>
        </w:rPr>
        <w:t xml:space="preserve"> </w:t>
      </w:r>
      <w:r>
        <w:rPr>
          <w:spacing w:val="-3"/>
          <w:sz w:val="24"/>
          <w:szCs w:val="24"/>
        </w:rPr>
        <w:t>r</w:t>
      </w:r>
      <w:r>
        <w:rPr>
          <w:spacing w:val="-1"/>
          <w:sz w:val="24"/>
          <w:szCs w:val="24"/>
        </w:rPr>
        <w:t>e</w:t>
      </w:r>
      <w:r>
        <w:rPr>
          <w:spacing w:val="-9"/>
          <w:sz w:val="24"/>
          <w:szCs w:val="24"/>
        </w:rPr>
        <w:t>l</w:t>
      </w:r>
      <w:r>
        <w:rPr>
          <w:spacing w:val="-6"/>
          <w:sz w:val="24"/>
          <w:szCs w:val="24"/>
        </w:rPr>
        <w:t>a</w:t>
      </w:r>
      <w:r>
        <w:rPr>
          <w:spacing w:val="10"/>
          <w:sz w:val="24"/>
          <w:szCs w:val="24"/>
        </w:rPr>
        <w:t>t</w:t>
      </w:r>
      <w:r>
        <w:rPr>
          <w:spacing w:val="-9"/>
          <w:sz w:val="24"/>
          <w:szCs w:val="24"/>
        </w:rPr>
        <w:t>i</w:t>
      </w:r>
      <w:r>
        <w:rPr>
          <w:spacing w:val="-5"/>
          <w:sz w:val="24"/>
          <w:szCs w:val="24"/>
        </w:rPr>
        <w:t>v</w:t>
      </w:r>
      <w:r>
        <w:rPr>
          <w:sz w:val="24"/>
          <w:szCs w:val="24"/>
        </w:rPr>
        <w:t>e</w:t>
      </w:r>
      <w:r>
        <w:rPr>
          <w:spacing w:val="4"/>
          <w:sz w:val="24"/>
          <w:szCs w:val="24"/>
        </w:rPr>
        <w:t xml:space="preserve"> </w:t>
      </w:r>
      <w:r>
        <w:rPr>
          <w:sz w:val="24"/>
          <w:szCs w:val="24"/>
        </w:rPr>
        <w:t>to</w:t>
      </w:r>
      <w:r>
        <w:rPr>
          <w:spacing w:val="10"/>
          <w:sz w:val="24"/>
          <w:szCs w:val="24"/>
        </w:rPr>
        <w:t xml:space="preserve"> </w:t>
      </w:r>
      <w:r>
        <w:rPr>
          <w:spacing w:val="-6"/>
          <w:sz w:val="24"/>
          <w:szCs w:val="24"/>
        </w:rPr>
        <w:t>e</w:t>
      </w:r>
      <w:r>
        <w:rPr>
          <w:spacing w:val="-1"/>
          <w:sz w:val="24"/>
          <w:szCs w:val="24"/>
        </w:rPr>
        <w:t>ac</w:t>
      </w:r>
      <w:r>
        <w:rPr>
          <w:sz w:val="24"/>
          <w:szCs w:val="24"/>
        </w:rPr>
        <w:t>h ot</w:t>
      </w:r>
      <w:r>
        <w:rPr>
          <w:spacing w:val="-4"/>
          <w:sz w:val="24"/>
          <w:szCs w:val="24"/>
        </w:rPr>
        <w:t>h</w:t>
      </w:r>
      <w:r>
        <w:rPr>
          <w:spacing w:val="-6"/>
          <w:sz w:val="24"/>
          <w:szCs w:val="24"/>
        </w:rPr>
        <w:t>e</w:t>
      </w:r>
      <w:r>
        <w:rPr>
          <w:sz w:val="24"/>
          <w:szCs w:val="24"/>
        </w:rPr>
        <w:t>r</w:t>
      </w:r>
      <w:r>
        <w:rPr>
          <w:spacing w:val="11"/>
          <w:sz w:val="24"/>
          <w:szCs w:val="24"/>
        </w:rPr>
        <w:t xml:space="preserve"> </w:t>
      </w:r>
      <w:r>
        <w:rPr>
          <w:spacing w:val="-9"/>
          <w:sz w:val="24"/>
          <w:szCs w:val="24"/>
        </w:rPr>
        <w:t>i</w:t>
      </w:r>
      <w:r>
        <w:rPr>
          <w:sz w:val="24"/>
          <w:szCs w:val="24"/>
        </w:rPr>
        <w:t>n</w:t>
      </w:r>
      <w:r>
        <w:rPr>
          <w:spacing w:val="9"/>
          <w:sz w:val="24"/>
          <w:szCs w:val="24"/>
        </w:rPr>
        <w:t xml:space="preserve"> </w:t>
      </w:r>
      <w:r>
        <w:rPr>
          <w:spacing w:val="-7"/>
          <w:sz w:val="24"/>
          <w:szCs w:val="24"/>
        </w:rPr>
        <w:t>s</w:t>
      </w:r>
      <w:r>
        <w:rPr>
          <w:sz w:val="24"/>
          <w:szCs w:val="24"/>
        </w:rPr>
        <w:t>u</w:t>
      </w:r>
      <w:r>
        <w:rPr>
          <w:spacing w:val="-1"/>
          <w:sz w:val="24"/>
          <w:szCs w:val="24"/>
        </w:rPr>
        <w:t>c</w:t>
      </w:r>
      <w:r>
        <w:rPr>
          <w:sz w:val="24"/>
          <w:szCs w:val="24"/>
        </w:rPr>
        <w:t>h</w:t>
      </w:r>
      <w:r>
        <w:rPr>
          <w:spacing w:val="9"/>
          <w:sz w:val="24"/>
          <w:szCs w:val="24"/>
        </w:rPr>
        <w:t xml:space="preserve"> </w:t>
      </w:r>
      <w:r>
        <w:rPr>
          <w:sz w:val="24"/>
          <w:szCs w:val="24"/>
        </w:rPr>
        <w:t>a</w:t>
      </w:r>
      <w:r>
        <w:rPr>
          <w:spacing w:val="4"/>
          <w:sz w:val="24"/>
          <w:szCs w:val="24"/>
        </w:rPr>
        <w:t xml:space="preserve"> </w:t>
      </w:r>
      <w:r>
        <w:rPr>
          <w:sz w:val="24"/>
          <w:szCs w:val="24"/>
        </w:rPr>
        <w:t>w</w:t>
      </w:r>
      <w:r>
        <w:rPr>
          <w:spacing w:val="-1"/>
          <w:sz w:val="24"/>
          <w:szCs w:val="24"/>
        </w:rPr>
        <w:t>a</w:t>
      </w:r>
      <w:r>
        <w:rPr>
          <w:sz w:val="24"/>
          <w:szCs w:val="24"/>
        </w:rPr>
        <w:t>y</w:t>
      </w:r>
      <w:r>
        <w:rPr>
          <w:spacing w:val="5"/>
          <w:sz w:val="24"/>
          <w:szCs w:val="24"/>
        </w:rPr>
        <w:t xml:space="preserve"> </w:t>
      </w:r>
      <w:r>
        <w:rPr>
          <w:spacing w:val="-6"/>
          <w:sz w:val="24"/>
          <w:szCs w:val="24"/>
        </w:rPr>
        <w:t>a</w:t>
      </w:r>
      <w:r>
        <w:rPr>
          <w:sz w:val="24"/>
          <w:szCs w:val="24"/>
        </w:rPr>
        <w:t>s</w:t>
      </w:r>
      <w:r>
        <w:rPr>
          <w:spacing w:val="2"/>
          <w:sz w:val="24"/>
          <w:szCs w:val="24"/>
        </w:rPr>
        <w:t xml:space="preserve"> </w:t>
      </w:r>
      <w:r>
        <w:rPr>
          <w:sz w:val="24"/>
          <w:szCs w:val="24"/>
        </w:rPr>
        <w:t>to</w:t>
      </w:r>
      <w:r>
        <w:rPr>
          <w:spacing w:val="10"/>
          <w:sz w:val="24"/>
          <w:szCs w:val="24"/>
        </w:rPr>
        <w:t xml:space="preserve"> </w:t>
      </w:r>
      <w:r>
        <w:rPr>
          <w:spacing w:val="-5"/>
          <w:sz w:val="24"/>
          <w:szCs w:val="24"/>
        </w:rPr>
        <w:t>g</w:t>
      </w:r>
      <w:r>
        <w:rPr>
          <w:spacing w:val="-6"/>
          <w:sz w:val="24"/>
          <w:szCs w:val="24"/>
        </w:rPr>
        <w:t>e</w:t>
      </w:r>
      <w:r>
        <w:rPr>
          <w:sz w:val="24"/>
          <w:szCs w:val="24"/>
        </w:rPr>
        <w:t>t</w:t>
      </w:r>
      <w:r>
        <w:rPr>
          <w:spacing w:val="10"/>
          <w:sz w:val="24"/>
          <w:szCs w:val="24"/>
        </w:rPr>
        <w:t xml:space="preserve"> </w:t>
      </w:r>
      <w:r>
        <w:rPr>
          <w:sz w:val="24"/>
          <w:szCs w:val="24"/>
        </w:rPr>
        <w:t>o</w:t>
      </w:r>
      <w:r>
        <w:rPr>
          <w:spacing w:val="-5"/>
          <w:sz w:val="24"/>
          <w:szCs w:val="24"/>
        </w:rPr>
        <w:t>u</w:t>
      </w:r>
      <w:r>
        <w:rPr>
          <w:sz w:val="24"/>
          <w:szCs w:val="24"/>
        </w:rPr>
        <w:t>t</w:t>
      </w:r>
      <w:r>
        <w:rPr>
          <w:spacing w:val="5"/>
          <w:sz w:val="24"/>
          <w:szCs w:val="24"/>
        </w:rPr>
        <w:t xml:space="preserve"> </w:t>
      </w:r>
      <w:r>
        <w:rPr>
          <w:sz w:val="24"/>
          <w:szCs w:val="24"/>
        </w:rPr>
        <w:t>of</w:t>
      </w:r>
      <w:r>
        <w:rPr>
          <w:spacing w:val="1"/>
          <w:sz w:val="24"/>
          <w:szCs w:val="24"/>
        </w:rPr>
        <w:t xml:space="preserve"> </w:t>
      </w:r>
      <w:r>
        <w:rPr>
          <w:sz w:val="24"/>
          <w:szCs w:val="24"/>
        </w:rPr>
        <w:t>p</w:t>
      </w:r>
      <w:r>
        <w:rPr>
          <w:spacing w:val="-9"/>
          <w:sz w:val="24"/>
          <w:szCs w:val="24"/>
        </w:rPr>
        <w:t>l</w:t>
      </w:r>
      <w:r>
        <w:rPr>
          <w:spacing w:val="-1"/>
          <w:sz w:val="24"/>
          <w:szCs w:val="24"/>
        </w:rPr>
        <w:t>a</w:t>
      </w:r>
      <w:r>
        <w:rPr>
          <w:spacing w:val="-6"/>
          <w:sz w:val="24"/>
          <w:szCs w:val="24"/>
        </w:rPr>
        <w:t>c</w:t>
      </w:r>
      <w:r>
        <w:rPr>
          <w:sz w:val="24"/>
          <w:szCs w:val="24"/>
        </w:rPr>
        <w:t>e</w:t>
      </w:r>
      <w:r>
        <w:rPr>
          <w:spacing w:val="8"/>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w:t>
      </w:r>
      <w:r>
        <w:rPr>
          <w:sz w:val="24"/>
          <w:szCs w:val="24"/>
        </w:rPr>
        <w:t>d</w:t>
      </w:r>
      <w:r>
        <w:rPr>
          <w:spacing w:val="-9"/>
          <w:sz w:val="24"/>
          <w:szCs w:val="24"/>
        </w:rPr>
        <w:t>i</w:t>
      </w:r>
      <w:r>
        <w:rPr>
          <w:spacing w:val="-7"/>
          <w:sz w:val="24"/>
          <w:szCs w:val="24"/>
        </w:rPr>
        <w:t>s</w:t>
      </w:r>
      <w:r>
        <w:rPr>
          <w:spacing w:val="5"/>
          <w:sz w:val="24"/>
          <w:szCs w:val="24"/>
        </w:rPr>
        <w:t>t</w:t>
      </w:r>
      <w:r>
        <w:rPr>
          <w:spacing w:val="-5"/>
          <w:sz w:val="24"/>
          <w:szCs w:val="24"/>
        </w:rPr>
        <w:t>u</w:t>
      </w:r>
      <w:r>
        <w:rPr>
          <w:spacing w:val="5"/>
          <w:sz w:val="24"/>
          <w:szCs w:val="24"/>
        </w:rPr>
        <w:t>r</w:t>
      </w:r>
      <w:r>
        <w:rPr>
          <w:sz w:val="24"/>
          <w:szCs w:val="24"/>
        </w:rPr>
        <w:t xml:space="preserve">b </w:t>
      </w:r>
      <w:r>
        <w:rPr>
          <w:spacing w:val="5"/>
          <w:sz w:val="24"/>
          <w:szCs w:val="24"/>
        </w:rPr>
        <w:t>t</w:t>
      </w:r>
      <w:r>
        <w:rPr>
          <w:spacing w:val="-10"/>
          <w:sz w:val="24"/>
          <w:szCs w:val="24"/>
        </w:rPr>
        <w:t>h</w:t>
      </w:r>
      <w:r>
        <w:rPr>
          <w:sz w:val="24"/>
          <w:szCs w:val="24"/>
        </w:rPr>
        <w:t>e</w:t>
      </w:r>
      <w:r>
        <w:rPr>
          <w:spacing w:val="8"/>
          <w:sz w:val="24"/>
          <w:szCs w:val="24"/>
        </w:rPr>
        <w:t xml:space="preserve"> </w:t>
      </w:r>
      <w:r>
        <w:rPr>
          <w:spacing w:val="-9"/>
          <w:sz w:val="24"/>
          <w:szCs w:val="24"/>
        </w:rPr>
        <w:t>l</w:t>
      </w:r>
      <w:r>
        <w:rPr>
          <w:spacing w:val="5"/>
          <w:sz w:val="24"/>
          <w:szCs w:val="24"/>
        </w:rPr>
        <w:t>o</w:t>
      </w:r>
      <w:r>
        <w:rPr>
          <w:spacing w:val="-10"/>
          <w:sz w:val="24"/>
          <w:szCs w:val="24"/>
        </w:rPr>
        <w:t>n</w:t>
      </w:r>
      <w:r>
        <w:rPr>
          <w:spacing w:val="5"/>
          <w:sz w:val="24"/>
          <w:szCs w:val="24"/>
        </w:rPr>
        <w:t>g</w:t>
      </w:r>
      <w:r>
        <w:rPr>
          <w:spacing w:val="-14"/>
          <w:sz w:val="24"/>
          <w:szCs w:val="24"/>
        </w:rPr>
        <w:t>i</w:t>
      </w:r>
      <w:r>
        <w:rPr>
          <w:sz w:val="24"/>
          <w:szCs w:val="24"/>
        </w:rPr>
        <w:t>tud</w:t>
      </w:r>
      <w:r>
        <w:rPr>
          <w:spacing w:val="-9"/>
          <w:sz w:val="24"/>
          <w:szCs w:val="24"/>
        </w:rPr>
        <w:t>i</w:t>
      </w:r>
      <w:r>
        <w:rPr>
          <w:spacing w:val="-5"/>
          <w:sz w:val="24"/>
          <w:szCs w:val="24"/>
        </w:rPr>
        <w:t>n</w:t>
      </w:r>
      <w:r>
        <w:rPr>
          <w:spacing w:val="4"/>
          <w:sz w:val="24"/>
          <w:szCs w:val="24"/>
        </w:rPr>
        <w:t>a</w:t>
      </w:r>
      <w:r>
        <w:rPr>
          <w:sz w:val="24"/>
          <w:szCs w:val="24"/>
        </w:rPr>
        <w:t xml:space="preserve">l </w:t>
      </w:r>
      <w:r>
        <w:rPr>
          <w:spacing w:val="-2"/>
          <w:sz w:val="24"/>
          <w:szCs w:val="24"/>
        </w:rPr>
        <w:t>s</w:t>
      </w:r>
      <w:r>
        <w:rPr>
          <w:spacing w:val="-14"/>
          <w:sz w:val="24"/>
          <w:szCs w:val="24"/>
        </w:rPr>
        <w:t>m</w:t>
      </w:r>
      <w:r>
        <w:rPr>
          <w:sz w:val="24"/>
          <w:szCs w:val="24"/>
        </w:rPr>
        <w:t>oot</w:t>
      </w:r>
      <w:r>
        <w:rPr>
          <w:spacing w:val="-4"/>
          <w:sz w:val="24"/>
          <w:szCs w:val="24"/>
        </w:rPr>
        <w:t>h</w:t>
      </w:r>
      <w:r>
        <w:rPr>
          <w:spacing w:val="-5"/>
          <w:sz w:val="24"/>
          <w:szCs w:val="24"/>
        </w:rPr>
        <w:t>n</w:t>
      </w:r>
      <w:r>
        <w:rPr>
          <w:spacing w:val="-1"/>
          <w:sz w:val="24"/>
          <w:szCs w:val="24"/>
        </w:rPr>
        <w:t>e</w:t>
      </w:r>
      <w:r>
        <w:rPr>
          <w:spacing w:val="-2"/>
          <w:sz w:val="24"/>
          <w:szCs w:val="24"/>
        </w:rPr>
        <w:t>s</w:t>
      </w:r>
      <w:r>
        <w:rPr>
          <w:sz w:val="24"/>
          <w:szCs w:val="24"/>
        </w:rPr>
        <w:t>s</w:t>
      </w:r>
      <w:r>
        <w:rPr>
          <w:spacing w:val="-9"/>
          <w:sz w:val="24"/>
          <w:szCs w:val="24"/>
        </w:rPr>
        <w:t xml:space="preserve"> </w:t>
      </w:r>
      <w:r>
        <w:rPr>
          <w:spacing w:val="5"/>
          <w:sz w:val="24"/>
          <w:szCs w:val="24"/>
        </w:rPr>
        <w:t>o</w:t>
      </w:r>
      <w:r>
        <w:rPr>
          <w:sz w:val="24"/>
          <w:szCs w:val="24"/>
        </w:rPr>
        <w:t>f</w:t>
      </w:r>
      <w:r>
        <w:rPr>
          <w:spacing w:val="-15"/>
          <w:sz w:val="24"/>
          <w:szCs w:val="24"/>
        </w:rPr>
        <w:t xml:space="preserve"> </w:t>
      </w:r>
      <w:r>
        <w:rPr>
          <w:spacing w:val="5"/>
          <w:sz w:val="24"/>
          <w:szCs w:val="24"/>
        </w:rPr>
        <w:t>t</w:t>
      </w:r>
      <w:r>
        <w:rPr>
          <w:spacing w:val="-10"/>
          <w:sz w:val="24"/>
          <w:szCs w:val="24"/>
        </w:rPr>
        <w:t>h</w:t>
      </w:r>
      <w:r>
        <w:rPr>
          <w:sz w:val="24"/>
          <w:szCs w:val="24"/>
        </w:rPr>
        <w:t>e</w:t>
      </w:r>
      <w:r>
        <w:rPr>
          <w:spacing w:val="-4"/>
          <w:sz w:val="24"/>
          <w:szCs w:val="24"/>
        </w:rPr>
        <w:t xml:space="preserve"> </w:t>
      </w:r>
      <w:r>
        <w:rPr>
          <w:spacing w:val="-6"/>
          <w:sz w:val="24"/>
          <w:szCs w:val="24"/>
        </w:rPr>
        <w:t>c</w:t>
      </w:r>
      <w:r>
        <w:rPr>
          <w:spacing w:val="5"/>
          <w:sz w:val="24"/>
          <w:szCs w:val="24"/>
        </w:rPr>
        <w:t>o</w:t>
      </w:r>
      <w:r>
        <w:rPr>
          <w:spacing w:val="-10"/>
          <w:sz w:val="24"/>
          <w:szCs w:val="24"/>
        </w:rPr>
        <w:t>n</w:t>
      </w:r>
      <w:r>
        <w:rPr>
          <w:spacing w:val="-5"/>
          <w:sz w:val="24"/>
          <w:szCs w:val="24"/>
        </w:rPr>
        <w:t>d</w:t>
      </w:r>
      <w:r>
        <w:rPr>
          <w:sz w:val="24"/>
          <w:szCs w:val="24"/>
        </w:rPr>
        <w:t>u</w:t>
      </w:r>
      <w:r>
        <w:rPr>
          <w:spacing w:val="-6"/>
          <w:sz w:val="24"/>
          <w:szCs w:val="24"/>
        </w:rPr>
        <w:t>c</w:t>
      </w:r>
      <w:r>
        <w:rPr>
          <w:sz w:val="24"/>
          <w:szCs w:val="24"/>
        </w:rPr>
        <w:t>to</w:t>
      </w:r>
      <w:r>
        <w:rPr>
          <w:spacing w:val="-3"/>
          <w:sz w:val="24"/>
          <w:szCs w:val="24"/>
        </w:rPr>
        <w:t>r</w:t>
      </w:r>
      <w:r>
        <w:rPr>
          <w:sz w:val="24"/>
          <w:szCs w:val="24"/>
        </w:rPr>
        <w:t>.</w:t>
      </w:r>
    </w:p>
    <w:p w:rsidR="008D75EE" w:rsidRDefault="008D75EE">
      <w:pPr>
        <w:spacing w:before="1" w:line="280" w:lineRule="exact"/>
        <w:ind w:right="954"/>
        <w:rPr>
          <w:sz w:val="28"/>
          <w:szCs w:val="28"/>
        </w:rPr>
      </w:pPr>
    </w:p>
    <w:p w:rsidR="008D75EE" w:rsidRDefault="00B30AA0">
      <w:pPr>
        <w:ind w:left="100" w:right="954"/>
        <w:jc w:val="both"/>
        <w:rPr>
          <w:b/>
          <w:sz w:val="24"/>
          <w:szCs w:val="24"/>
        </w:rPr>
      </w:pPr>
      <w:r>
        <w:rPr>
          <w:b/>
          <w:sz w:val="24"/>
          <w:szCs w:val="24"/>
        </w:rPr>
        <w:t>1</w:t>
      </w:r>
      <w:r>
        <w:rPr>
          <w:b/>
          <w:spacing w:val="2"/>
          <w:sz w:val="24"/>
          <w:szCs w:val="24"/>
        </w:rPr>
        <w:t>.</w:t>
      </w:r>
      <w:r>
        <w:rPr>
          <w:b/>
          <w:sz w:val="24"/>
          <w:szCs w:val="24"/>
        </w:rPr>
        <w:t>1</w:t>
      </w:r>
      <w:r>
        <w:rPr>
          <w:b/>
          <w:spacing w:val="2"/>
          <w:sz w:val="24"/>
          <w:szCs w:val="24"/>
        </w:rPr>
        <w:t>.</w:t>
      </w:r>
      <w:r>
        <w:rPr>
          <w:b/>
          <w:sz w:val="24"/>
          <w:szCs w:val="24"/>
        </w:rPr>
        <w:t xml:space="preserve">4        </w:t>
      </w:r>
      <w:r>
        <w:rPr>
          <w:b/>
          <w:spacing w:val="32"/>
          <w:sz w:val="24"/>
          <w:szCs w:val="24"/>
        </w:rPr>
        <w:t xml:space="preserve"> </w:t>
      </w:r>
      <w:r>
        <w:rPr>
          <w:b/>
          <w:sz w:val="24"/>
          <w:szCs w:val="24"/>
        </w:rPr>
        <w:t>Description of ACSS/RW Type High Temperature Low Sag (HTLS) Conductor</w:t>
      </w:r>
    </w:p>
    <w:p w:rsidR="008D75EE" w:rsidRDefault="00B30AA0">
      <w:pPr>
        <w:ind w:left="897" w:right="954" w:firstLine="237"/>
        <w:jc w:val="both"/>
        <w:rPr>
          <w:sz w:val="24"/>
          <w:szCs w:val="24"/>
        </w:rPr>
      </w:pPr>
      <w:r>
        <w:rPr>
          <w:b/>
          <w:sz w:val="24"/>
          <w:szCs w:val="24"/>
        </w:rPr>
        <w:t>(</w:t>
      </w:r>
      <w:proofErr w:type="gramStart"/>
      <w:r>
        <w:rPr>
          <w:b/>
          <w:sz w:val="24"/>
          <w:szCs w:val="24"/>
        </w:rPr>
        <w:t>equivalent</w:t>
      </w:r>
      <w:proofErr w:type="gramEnd"/>
      <w:r>
        <w:rPr>
          <w:b/>
          <w:sz w:val="24"/>
          <w:szCs w:val="24"/>
        </w:rPr>
        <w:t xml:space="preserve"> to MOOSE) and its Technical Requirements</w:t>
      </w:r>
    </w:p>
    <w:p w:rsidR="008D75EE" w:rsidRDefault="008D75EE">
      <w:pPr>
        <w:spacing w:before="5" w:line="200" w:lineRule="exact"/>
        <w:ind w:right="954" w:firstLine="237"/>
      </w:pPr>
    </w:p>
    <w:p w:rsidR="008D75EE" w:rsidRDefault="00B30AA0">
      <w:pPr>
        <w:spacing w:line="271" w:lineRule="auto"/>
        <w:ind w:left="993" w:right="954" w:firstLine="524"/>
        <w:jc w:val="both"/>
        <w:rPr>
          <w:sz w:val="24"/>
          <w:szCs w:val="24"/>
        </w:rPr>
      </w:pPr>
      <w:r>
        <w:rPr>
          <w:spacing w:val="2"/>
          <w:sz w:val="24"/>
          <w:szCs w:val="24"/>
        </w:rPr>
        <w:t>T</w:t>
      </w:r>
      <w:r>
        <w:rPr>
          <w:spacing w:val="-5"/>
          <w:sz w:val="24"/>
          <w:szCs w:val="24"/>
        </w:rPr>
        <w:t>h</w:t>
      </w:r>
      <w:r>
        <w:rPr>
          <w:sz w:val="24"/>
          <w:szCs w:val="24"/>
        </w:rPr>
        <w:t>e</w:t>
      </w:r>
      <w:r>
        <w:rPr>
          <w:spacing w:val="54"/>
          <w:sz w:val="24"/>
          <w:szCs w:val="24"/>
        </w:rPr>
        <w:t xml:space="preserve">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d</w:t>
      </w:r>
      <w:r>
        <w:rPr>
          <w:spacing w:val="55"/>
          <w:sz w:val="24"/>
          <w:szCs w:val="24"/>
        </w:rPr>
        <w:t xml:space="preserve"> </w:t>
      </w:r>
      <w:r>
        <w:rPr>
          <w:spacing w:val="-5"/>
          <w:sz w:val="24"/>
          <w:szCs w:val="24"/>
        </w:rPr>
        <w:t>A</w:t>
      </w:r>
      <w:r>
        <w:rPr>
          <w:spacing w:val="-2"/>
          <w:sz w:val="24"/>
          <w:szCs w:val="24"/>
        </w:rPr>
        <w:t>C</w:t>
      </w:r>
      <w:r>
        <w:rPr>
          <w:spacing w:val="1"/>
          <w:sz w:val="24"/>
          <w:szCs w:val="24"/>
        </w:rPr>
        <w:t>S</w:t>
      </w:r>
      <w:r>
        <w:rPr>
          <w:spacing w:val="3"/>
          <w:sz w:val="24"/>
          <w:szCs w:val="24"/>
        </w:rPr>
        <w:t>S</w:t>
      </w:r>
      <w:r>
        <w:rPr>
          <w:sz w:val="24"/>
          <w:szCs w:val="24"/>
        </w:rPr>
        <w:t>/RW</w:t>
      </w:r>
      <w:r>
        <w:rPr>
          <w:spacing w:val="50"/>
          <w:sz w:val="24"/>
          <w:szCs w:val="24"/>
        </w:rPr>
        <w:t xml:space="preserve"> </w:t>
      </w:r>
      <w:r>
        <w:rPr>
          <w:spacing w:val="2"/>
          <w:sz w:val="24"/>
          <w:szCs w:val="24"/>
        </w:rPr>
        <w:t>T</w:t>
      </w:r>
      <w:r>
        <w:rPr>
          <w:spacing w:val="-10"/>
          <w:sz w:val="24"/>
          <w:szCs w:val="24"/>
        </w:rPr>
        <w:t>y</w:t>
      </w:r>
      <w:r>
        <w:rPr>
          <w:spacing w:val="5"/>
          <w:sz w:val="24"/>
          <w:szCs w:val="24"/>
        </w:rPr>
        <w:t>p</w:t>
      </w:r>
      <w:r>
        <w:rPr>
          <w:sz w:val="24"/>
          <w:szCs w:val="24"/>
        </w:rPr>
        <w:t>e</w:t>
      </w:r>
      <w:r>
        <w:rPr>
          <w:spacing w:val="54"/>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56"/>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0"/>
          <w:sz w:val="24"/>
          <w:szCs w:val="24"/>
        </w:rPr>
        <w:t xml:space="preserve"> </w:t>
      </w:r>
      <w:r>
        <w:rPr>
          <w:spacing w:val="-1"/>
          <w:sz w:val="24"/>
          <w:szCs w:val="24"/>
        </w:rPr>
        <w:t>e</w:t>
      </w:r>
      <w:r>
        <w:rPr>
          <w:sz w:val="24"/>
          <w:szCs w:val="24"/>
        </w:rPr>
        <w:t>q</w:t>
      </w:r>
      <w:r>
        <w:rPr>
          <w:spacing w:val="5"/>
          <w:sz w:val="24"/>
          <w:szCs w:val="24"/>
        </w:rPr>
        <w:t>u</w:t>
      </w:r>
      <w:r>
        <w:rPr>
          <w:spacing w:val="-4"/>
          <w:sz w:val="24"/>
          <w:szCs w:val="24"/>
        </w:rPr>
        <w:t>i</w:t>
      </w:r>
      <w:r>
        <w:rPr>
          <w:spacing w:val="-5"/>
          <w:sz w:val="24"/>
          <w:szCs w:val="24"/>
        </w:rPr>
        <w:t>v</w:t>
      </w:r>
      <w:r>
        <w:rPr>
          <w:spacing w:val="4"/>
          <w:sz w:val="24"/>
          <w:szCs w:val="24"/>
        </w:rPr>
        <w:t>a</w:t>
      </w:r>
      <w:r>
        <w:rPr>
          <w:spacing w:val="-4"/>
          <w:sz w:val="24"/>
          <w:szCs w:val="24"/>
        </w:rPr>
        <w:t>l</w:t>
      </w:r>
      <w:r>
        <w:rPr>
          <w:spacing w:val="4"/>
          <w:sz w:val="24"/>
          <w:szCs w:val="24"/>
        </w:rPr>
        <w:t>e</w:t>
      </w:r>
      <w:r>
        <w:rPr>
          <w:spacing w:val="-5"/>
          <w:sz w:val="24"/>
          <w:szCs w:val="24"/>
        </w:rPr>
        <w:t>n</w:t>
      </w:r>
      <w:r>
        <w:rPr>
          <w:sz w:val="24"/>
          <w:szCs w:val="24"/>
        </w:rPr>
        <w:t>t  to</w:t>
      </w:r>
      <w:r>
        <w:rPr>
          <w:spacing w:val="55"/>
          <w:sz w:val="24"/>
          <w:szCs w:val="24"/>
        </w:rPr>
        <w:t xml:space="preserve"> </w:t>
      </w:r>
      <w:r>
        <w:rPr>
          <w:b/>
          <w:color w:val="FF0000"/>
          <w:sz w:val="24"/>
          <w:szCs w:val="24"/>
        </w:rPr>
        <w:t xml:space="preserve">MOOSE </w:t>
      </w:r>
      <w:r>
        <w:rPr>
          <w:bCs/>
          <w:sz w:val="24"/>
          <w:szCs w:val="24"/>
        </w:rPr>
        <w:t>Conductor</w:t>
      </w:r>
      <w:r>
        <w:rPr>
          <w:spacing w:val="5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55"/>
          <w:sz w:val="24"/>
          <w:szCs w:val="24"/>
        </w:rPr>
        <w:t xml:space="preserve"> </w:t>
      </w:r>
      <w:r>
        <w:rPr>
          <w:spacing w:val="-5"/>
          <w:sz w:val="24"/>
          <w:szCs w:val="24"/>
        </w:rPr>
        <w:t>b</w:t>
      </w:r>
      <w:r>
        <w:rPr>
          <w:sz w:val="24"/>
          <w:szCs w:val="24"/>
        </w:rPr>
        <w:t>e</w:t>
      </w:r>
      <w:r>
        <w:rPr>
          <w:spacing w:val="54"/>
          <w:sz w:val="24"/>
          <w:szCs w:val="24"/>
        </w:rPr>
        <w:t xml:space="preserve"> </w:t>
      </w:r>
      <w:r>
        <w:rPr>
          <w:spacing w:val="-1"/>
          <w:sz w:val="24"/>
          <w:szCs w:val="24"/>
        </w:rPr>
        <w:t>ca</w:t>
      </w:r>
      <w:r>
        <w:rPr>
          <w:sz w:val="24"/>
          <w:szCs w:val="24"/>
        </w:rPr>
        <w:t>p</w:t>
      </w:r>
      <w:r>
        <w:rPr>
          <w:spacing w:val="4"/>
          <w:sz w:val="24"/>
          <w:szCs w:val="24"/>
        </w:rPr>
        <w:t>a</w:t>
      </w:r>
      <w:r>
        <w:rPr>
          <w:sz w:val="24"/>
          <w:szCs w:val="24"/>
        </w:rPr>
        <w:t>b</w:t>
      </w:r>
      <w:r>
        <w:rPr>
          <w:spacing w:val="-4"/>
          <w:sz w:val="24"/>
          <w:szCs w:val="24"/>
        </w:rPr>
        <w:t>l</w:t>
      </w:r>
      <w:r>
        <w:rPr>
          <w:sz w:val="24"/>
          <w:szCs w:val="24"/>
        </w:rPr>
        <w:t>e</w:t>
      </w:r>
      <w:r>
        <w:rPr>
          <w:spacing w:val="54"/>
          <w:sz w:val="24"/>
          <w:szCs w:val="24"/>
        </w:rPr>
        <w:t xml:space="preserve"> </w:t>
      </w:r>
      <w:r>
        <w:rPr>
          <w:spacing w:val="5"/>
          <w:sz w:val="24"/>
          <w:szCs w:val="24"/>
        </w:rPr>
        <w:t>o</w:t>
      </w:r>
      <w:r>
        <w:rPr>
          <w:sz w:val="24"/>
          <w:szCs w:val="24"/>
        </w:rPr>
        <w:t>f p</w:t>
      </w:r>
      <w:r>
        <w:rPr>
          <w:spacing w:val="1"/>
          <w:sz w:val="24"/>
          <w:szCs w:val="24"/>
        </w:rPr>
        <w:t>r</w:t>
      </w:r>
      <w:r>
        <w:rPr>
          <w:spacing w:val="5"/>
          <w:sz w:val="24"/>
          <w:szCs w:val="24"/>
        </w:rPr>
        <w:t>o</w:t>
      </w:r>
      <w:r>
        <w:rPr>
          <w:sz w:val="24"/>
          <w:szCs w:val="24"/>
        </w:rPr>
        <w:t>v</w:t>
      </w:r>
      <w:r>
        <w:rPr>
          <w:spacing w:val="-9"/>
          <w:sz w:val="24"/>
          <w:szCs w:val="24"/>
        </w:rPr>
        <w:t>i</w:t>
      </w:r>
      <w:r>
        <w:rPr>
          <w:spacing w:val="5"/>
          <w:sz w:val="24"/>
          <w:szCs w:val="24"/>
        </w:rPr>
        <w:t>d</w:t>
      </w:r>
      <w:r>
        <w:rPr>
          <w:spacing w:val="-4"/>
          <w:sz w:val="24"/>
          <w:szCs w:val="24"/>
        </w:rPr>
        <w:t>i</w:t>
      </w:r>
      <w:r>
        <w:rPr>
          <w:spacing w:val="-5"/>
          <w:sz w:val="24"/>
          <w:szCs w:val="24"/>
        </w:rPr>
        <w:t>n</w:t>
      </w:r>
      <w:r>
        <w:rPr>
          <w:sz w:val="24"/>
          <w:szCs w:val="24"/>
        </w:rPr>
        <w:t xml:space="preserve">g </w:t>
      </w:r>
      <w:r>
        <w:rPr>
          <w:spacing w:val="10"/>
          <w:sz w:val="24"/>
          <w:szCs w:val="24"/>
        </w:rPr>
        <w:t xml:space="preserve"> </w:t>
      </w:r>
      <w:r>
        <w:rPr>
          <w:spacing w:val="5"/>
          <w:sz w:val="24"/>
          <w:szCs w:val="24"/>
        </w:rPr>
        <w:t>t</w:t>
      </w:r>
      <w:r>
        <w:rPr>
          <w:spacing w:val="-5"/>
          <w:sz w:val="24"/>
          <w:szCs w:val="24"/>
        </w:rPr>
        <w:t>h</w:t>
      </w:r>
      <w:r>
        <w:rPr>
          <w:sz w:val="24"/>
          <w:szCs w:val="24"/>
        </w:rPr>
        <w:t xml:space="preserve">e </w:t>
      </w:r>
      <w:r>
        <w:rPr>
          <w:spacing w:val="14"/>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1"/>
          <w:sz w:val="24"/>
          <w:szCs w:val="24"/>
        </w:rPr>
        <w:t xml:space="preserve"> </w:t>
      </w:r>
      <w:proofErr w:type="spellStart"/>
      <w:r>
        <w:rPr>
          <w:spacing w:val="4"/>
          <w:sz w:val="24"/>
          <w:szCs w:val="24"/>
        </w:rPr>
        <w:t>a</w:t>
      </w:r>
      <w:r>
        <w:rPr>
          <w:spacing w:val="-4"/>
          <w:sz w:val="24"/>
          <w:szCs w:val="24"/>
        </w:rPr>
        <w:t>m</w:t>
      </w:r>
      <w:r>
        <w:rPr>
          <w:sz w:val="24"/>
          <w:szCs w:val="24"/>
        </w:rPr>
        <w:t>p</w:t>
      </w:r>
      <w:r>
        <w:rPr>
          <w:spacing w:val="4"/>
          <w:sz w:val="24"/>
          <w:szCs w:val="24"/>
        </w:rPr>
        <w:t>ac</w:t>
      </w:r>
      <w:r>
        <w:rPr>
          <w:spacing w:val="-9"/>
          <w:sz w:val="24"/>
          <w:szCs w:val="24"/>
        </w:rPr>
        <w:t>i</w:t>
      </w:r>
      <w:r>
        <w:rPr>
          <w:spacing w:val="10"/>
          <w:sz w:val="24"/>
          <w:szCs w:val="24"/>
        </w:rPr>
        <w:t>t</w:t>
      </w:r>
      <w:r>
        <w:rPr>
          <w:sz w:val="24"/>
          <w:szCs w:val="24"/>
        </w:rPr>
        <w:t>y</w:t>
      </w:r>
      <w:proofErr w:type="spellEnd"/>
      <w:r>
        <w:rPr>
          <w:sz w:val="24"/>
          <w:szCs w:val="24"/>
        </w:rPr>
        <w:t xml:space="preserve">  </w:t>
      </w:r>
      <w:r>
        <w:rPr>
          <w:spacing w:val="5"/>
          <w:sz w:val="24"/>
          <w:szCs w:val="24"/>
        </w:rPr>
        <w:t>o</w:t>
      </w:r>
      <w:r>
        <w:rPr>
          <w:sz w:val="24"/>
          <w:szCs w:val="24"/>
        </w:rPr>
        <w:t xml:space="preserve">f </w:t>
      </w:r>
      <w:r>
        <w:rPr>
          <w:spacing w:val="2"/>
          <w:sz w:val="24"/>
          <w:szCs w:val="24"/>
        </w:rPr>
        <w:t xml:space="preserve"> </w:t>
      </w:r>
      <w:r>
        <w:rPr>
          <w:color w:val="FF0000"/>
          <w:sz w:val="24"/>
          <w:szCs w:val="24"/>
        </w:rPr>
        <w:t>1262</w:t>
      </w:r>
      <w:r>
        <w:rPr>
          <w:sz w:val="24"/>
          <w:szCs w:val="24"/>
        </w:rPr>
        <w:t xml:space="preserve">A </w:t>
      </w:r>
      <w:r>
        <w:rPr>
          <w:spacing w:val="4"/>
          <w:sz w:val="24"/>
          <w:szCs w:val="24"/>
        </w:rPr>
        <w:t xml:space="preserve"> </w:t>
      </w:r>
      <w:r>
        <w:rPr>
          <w:spacing w:val="-1"/>
          <w:sz w:val="24"/>
          <w:szCs w:val="24"/>
        </w:rPr>
        <w:t>a</w:t>
      </w:r>
      <w:r>
        <w:rPr>
          <w:sz w:val="24"/>
          <w:szCs w:val="24"/>
        </w:rPr>
        <w:t xml:space="preserve">t </w:t>
      </w:r>
      <w:r>
        <w:rPr>
          <w:spacing w:val="15"/>
          <w:sz w:val="24"/>
          <w:szCs w:val="24"/>
        </w:rPr>
        <w:t xml:space="preserve"> </w:t>
      </w:r>
      <w:r>
        <w:rPr>
          <w:sz w:val="24"/>
          <w:szCs w:val="24"/>
        </w:rPr>
        <w:t xml:space="preserve">a </w:t>
      </w:r>
      <w:r>
        <w:rPr>
          <w:spacing w:val="4"/>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 xml:space="preserve">us </w:t>
      </w:r>
      <w:r>
        <w:rPr>
          <w:spacing w:val="8"/>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 xml:space="preserve">g </w:t>
      </w:r>
      <w:r>
        <w:rPr>
          <w:spacing w:val="1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color w:val="FF0000"/>
          <w:sz w:val="24"/>
          <w:szCs w:val="24"/>
        </w:rPr>
        <w:t>(around 150</w:t>
      </w:r>
      <w:r>
        <w:rPr>
          <w:color w:val="FF0000"/>
          <w:sz w:val="24"/>
          <w:szCs w:val="24"/>
          <w:vertAlign w:val="superscript"/>
        </w:rPr>
        <w:t>0</w:t>
      </w:r>
      <w:r>
        <w:rPr>
          <w:color w:val="FF0000"/>
          <w:sz w:val="24"/>
          <w:szCs w:val="24"/>
        </w:rPr>
        <w:t>C)</w:t>
      </w:r>
      <w:r>
        <w:rPr>
          <w:spacing w:val="8"/>
          <w:sz w:val="24"/>
          <w:szCs w:val="24"/>
        </w:rPr>
        <w:t xml:space="preserve"> and </w:t>
      </w:r>
      <w:r>
        <w:rPr>
          <w:spacing w:val="-5"/>
          <w:sz w:val="24"/>
          <w:szCs w:val="24"/>
        </w:rPr>
        <w:t>n</w:t>
      </w:r>
      <w:r>
        <w:rPr>
          <w:sz w:val="24"/>
          <w:szCs w:val="24"/>
        </w:rPr>
        <w:t>ot</w:t>
      </w:r>
      <w:r>
        <w:rPr>
          <w:spacing w:val="14"/>
          <w:sz w:val="24"/>
          <w:szCs w:val="24"/>
        </w:rPr>
        <w:t xml:space="preserve"> </w:t>
      </w:r>
      <w:r>
        <w:rPr>
          <w:spacing w:val="-1"/>
          <w:sz w:val="24"/>
          <w:szCs w:val="24"/>
        </w:rPr>
        <w:t>e</w:t>
      </w:r>
      <w:r>
        <w:rPr>
          <w:spacing w:val="-5"/>
          <w:sz w:val="24"/>
          <w:szCs w:val="24"/>
        </w:rPr>
        <w:t>x</w:t>
      </w:r>
      <w:r>
        <w:rPr>
          <w:spacing w:val="-1"/>
          <w:sz w:val="24"/>
          <w:szCs w:val="24"/>
        </w:rPr>
        <w:t>cee</w:t>
      </w:r>
      <w:r>
        <w:rPr>
          <w:spacing w:val="5"/>
          <w:sz w:val="24"/>
          <w:szCs w:val="24"/>
        </w:rPr>
        <w:t>d</w:t>
      </w:r>
      <w:r>
        <w:rPr>
          <w:spacing w:val="-4"/>
          <w:sz w:val="24"/>
          <w:szCs w:val="24"/>
        </w:rPr>
        <w:t>i</w:t>
      </w:r>
      <w:r>
        <w:rPr>
          <w:sz w:val="24"/>
          <w:szCs w:val="24"/>
        </w:rPr>
        <w:t>ng</w:t>
      </w:r>
      <w:r>
        <w:rPr>
          <w:spacing w:val="9"/>
          <w:sz w:val="24"/>
          <w:szCs w:val="24"/>
        </w:rPr>
        <w:t xml:space="preserve"> </w:t>
      </w:r>
      <w:r>
        <w:rPr>
          <w:spacing w:val="5"/>
          <w:sz w:val="24"/>
          <w:szCs w:val="24"/>
        </w:rPr>
        <w:t>t</w:t>
      </w:r>
      <w:r>
        <w:rPr>
          <w:spacing w:val="-5"/>
          <w:sz w:val="24"/>
          <w:szCs w:val="24"/>
        </w:rPr>
        <w:t>h</w:t>
      </w:r>
      <w:r>
        <w:rPr>
          <w:sz w:val="24"/>
          <w:szCs w:val="24"/>
        </w:rPr>
        <w:t>e</w:t>
      </w:r>
      <w:r>
        <w:rPr>
          <w:spacing w:val="13"/>
          <w:sz w:val="24"/>
          <w:szCs w:val="24"/>
        </w:rPr>
        <w:t xml:space="preserve">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5"/>
          <w:sz w:val="24"/>
          <w:szCs w:val="24"/>
        </w:rPr>
        <w:t>p</w:t>
      </w:r>
      <w:r>
        <w:rPr>
          <w:spacing w:val="-1"/>
          <w:sz w:val="24"/>
          <w:szCs w:val="24"/>
        </w:rPr>
        <w:t>e</w:t>
      </w:r>
      <w:r>
        <w:rPr>
          <w:spacing w:val="6"/>
          <w:sz w:val="24"/>
          <w:szCs w:val="24"/>
        </w:rPr>
        <w:t>r</w:t>
      </w:r>
      <w:r>
        <w:rPr>
          <w:spacing w:val="-4"/>
          <w:sz w:val="24"/>
          <w:szCs w:val="24"/>
        </w:rPr>
        <w:t>mi</w:t>
      </w:r>
      <w:r>
        <w:rPr>
          <w:spacing w:val="2"/>
          <w:sz w:val="24"/>
          <w:szCs w:val="24"/>
        </w:rPr>
        <w:t>ss</w:t>
      </w:r>
      <w:r>
        <w:rPr>
          <w:spacing w:val="-4"/>
          <w:sz w:val="24"/>
          <w:szCs w:val="24"/>
        </w:rPr>
        <w:t>i</w:t>
      </w:r>
      <w:r>
        <w:rPr>
          <w:spacing w:val="5"/>
          <w:sz w:val="24"/>
          <w:szCs w:val="24"/>
        </w:rPr>
        <w:t>b</w:t>
      </w:r>
      <w:r>
        <w:rPr>
          <w:spacing w:val="-4"/>
          <w:sz w:val="24"/>
          <w:szCs w:val="24"/>
        </w:rPr>
        <w:t>l</w:t>
      </w:r>
      <w:r>
        <w:rPr>
          <w:sz w:val="24"/>
          <w:szCs w:val="24"/>
        </w:rPr>
        <w:t>e</w:t>
      </w:r>
      <w:r>
        <w:rPr>
          <w:spacing w:val="8"/>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9"/>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 xml:space="preserve">d </w:t>
      </w:r>
      <w:r>
        <w:rPr>
          <w:spacing w:val="-5"/>
          <w:sz w:val="24"/>
          <w:szCs w:val="24"/>
        </w:rPr>
        <w:t>A</w:t>
      </w:r>
      <w:r>
        <w:rPr>
          <w:spacing w:val="-2"/>
          <w:sz w:val="24"/>
          <w:szCs w:val="24"/>
        </w:rPr>
        <w:t>C</w:t>
      </w:r>
      <w:r>
        <w:rPr>
          <w:spacing w:val="1"/>
          <w:sz w:val="24"/>
          <w:szCs w:val="24"/>
        </w:rPr>
        <w:t>SS</w:t>
      </w:r>
      <w:r>
        <w:rPr>
          <w:sz w:val="24"/>
          <w:szCs w:val="24"/>
        </w:rPr>
        <w:t>/RW</w:t>
      </w:r>
      <w:r>
        <w:rPr>
          <w:spacing w:val="-3"/>
          <w:sz w:val="24"/>
          <w:szCs w:val="24"/>
        </w:rPr>
        <w:t xml:space="preserve"> </w:t>
      </w:r>
      <w:r>
        <w:rPr>
          <w:spacing w:val="5"/>
          <w:sz w:val="24"/>
          <w:szCs w:val="24"/>
        </w:rPr>
        <w:t>t</w:t>
      </w:r>
      <w:r>
        <w:rPr>
          <w:spacing w:val="-10"/>
          <w:sz w:val="24"/>
          <w:szCs w:val="24"/>
        </w:rPr>
        <w:t>y</w:t>
      </w:r>
      <w:r>
        <w:rPr>
          <w:sz w:val="24"/>
          <w:szCs w:val="24"/>
        </w:rPr>
        <w:t>pe</w:t>
      </w:r>
      <w:r>
        <w:rPr>
          <w:spacing w:val="1"/>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3"/>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4"/>
          <w:sz w:val="24"/>
          <w:szCs w:val="24"/>
        </w:rPr>
        <w:t xml:space="preserve"> </w:t>
      </w:r>
      <w:r>
        <w:rPr>
          <w:spacing w:val="-4"/>
          <w:sz w:val="24"/>
          <w:szCs w:val="24"/>
        </w:rPr>
        <w:t>i</w:t>
      </w:r>
      <w:r>
        <w:rPr>
          <w:spacing w:val="-5"/>
          <w:sz w:val="24"/>
          <w:szCs w:val="24"/>
        </w:rPr>
        <w:t>n</w:t>
      </w:r>
      <w:r>
        <w:rPr>
          <w:spacing w:val="8"/>
          <w:sz w:val="24"/>
          <w:szCs w:val="24"/>
        </w:rPr>
        <w:t>d</w:t>
      </w:r>
      <w:r>
        <w:rPr>
          <w:spacing w:val="-4"/>
          <w:sz w:val="24"/>
          <w:szCs w:val="24"/>
        </w:rPr>
        <w:t>i</w:t>
      </w:r>
      <w:r>
        <w:rPr>
          <w:spacing w:val="-1"/>
          <w:sz w:val="24"/>
          <w:szCs w:val="24"/>
        </w:rPr>
        <w:t>ca</w:t>
      </w:r>
      <w:r>
        <w:rPr>
          <w:spacing w:val="5"/>
          <w:sz w:val="24"/>
          <w:szCs w:val="24"/>
        </w:rPr>
        <w:t>t</w:t>
      </w:r>
      <w:r>
        <w:rPr>
          <w:spacing w:val="-1"/>
          <w:sz w:val="24"/>
          <w:szCs w:val="24"/>
        </w:rPr>
        <w:t>e</w:t>
      </w:r>
      <w:r>
        <w:rPr>
          <w:sz w:val="24"/>
          <w:szCs w:val="24"/>
        </w:rPr>
        <w:t>d</w:t>
      </w:r>
      <w:r>
        <w:rPr>
          <w:spacing w:val="2"/>
          <w:sz w:val="24"/>
          <w:szCs w:val="24"/>
        </w:rPr>
        <w:t xml:space="preserve">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r>
        <w:rPr>
          <w:spacing w:val="2"/>
          <w:sz w:val="24"/>
          <w:szCs w:val="24"/>
        </w:rPr>
        <w:t xml:space="preserve"> </w:t>
      </w:r>
      <w:r>
        <w:rPr>
          <w:spacing w:val="-1"/>
          <w:sz w:val="24"/>
          <w:szCs w:val="24"/>
        </w:rPr>
        <w:t>a</w:t>
      </w:r>
      <w:r>
        <w:rPr>
          <w:sz w:val="24"/>
          <w:szCs w:val="24"/>
        </w:rPr>
        <w:t>t</w:t>
      </w:r>
      <w:r>
        <w:rPr>
          <w:spacing w:val="7"/>
          <w:sz w:val="24"/>
          <w:szCs w:val="24"/>
        </w:rPr>
        <w:t xml:space="preserve"> </w:t>
      </w:r>
      <w:r>
        <w:rPr>
          <w:spacing w:val="-2"/>
          <w:sz w:val="24"/>
          <w:szCs w:val="24"/>
        </w:rPr>
        <w:t>C</w:t>
      </w:r>
      <w:r>
        <w:rPr>
          <w:spacing w:val="-9"/>
          <w:sz w:val="24"/>
          <w:szCs w:val="24"/>
        </w:rPr>
        <w:t>l</w:t>
      </w:r>
      <w:r>
        <w:rPr>
          <w:spacing w:val="-1"/>
          <w:sz w:val="24"/>
          <w:szCs w:val="24"/>
        </w:rPr>
        <w:t>a</w:t>
      </w:r>
      <w:r>
        <w:rPr>
          <w:sz w:val="24"/>
          <w:szCs w:val="24"/>
        </w:rPr>
        <w:t>u</w:t>
      </w:r>
      <w:r>
        <w:rPr>
          <w:spacing w:val="2"/>
          <w:sz w:val="24"/>
          <w:szCs w:val="24"/>
        </w:rPr>
        <w:t>s</w:t>
      </w:r>
      <w:r>
        <w:rPr>
          <w:sz w:val="24"/>
          <w:szCs w:val="24"/>
        </w:rPr>
        <w:t>e</w:t>
      </w:r>
      <w:r>
        <w:rPr>
          <w:spacing w:val="1"/>
          <w:sz w:val="24"/>
          <w:szCs w:val="24"/>
        </w:rPr>
        <w:t xml:space="preserve"> </w:t>
      </w:r>
      <w:r>
        <w:rPr>
          <w:sz w:val="24"/>
          <w:szCs w:val="24"/>
        </w:rPr>
        <w:t>1</w:t>
      </w:r>
      <w:r>
        <w:rPr>
          <w:spacing w:val="2"/>
          <w:sz w:val="24"/>
          <w:szCs w:val="24"/>
        </w:rPr>
        <w:t>.</w:t>
      </w:r>
      <w:r>
        <w:rPr>
          <w:sz w:val="24"/>
          <w:szCs w:val="24"/>
        </w:rPr>
        <w:t>2</w:t>
      </w:r>
      <w:r>
        <w:rPr>
          <w:spacing w:val="2"/>
          <w:sz w:val="24"/>
          <w:szCs w:val="24"/>
        </w:rPr>
        <w:t>.</w:t>
      </w:r>
      <w:r>
        <w:rPr>
          <w:sz w:val="24"/>
          <w:szCs w:val="24"/>
        </w:rPr>
        <w:t>1.</w:t>
      </w:r>
      <w:r>
        <w:rPr>
          <w:spacing w:val="-2"/>
          <w:sz w:val="24"/>
          <w:szCs w:val="24"/>
        </w:rPr>
        <w:t xml:space="preserve"> </w:t>
      </w:r>
      <w:r>
        <w:rPr>
          <w:sz w:val="24"/>
          <w:szCs w:val="24"/>
        </w:rPr>
        <w:t>.</w:t>
      </w:r>
    </w:p>
    <w:p w:rsidR="008D75EE" w:rsidRDefault="008D75EE">
      <w:pPr>
        <w:spacing w:before="3" w:line="200" w:lineRule="exact"/>
        <w:ind w:left="993" w:right="954" w:firstLine="524"/>
      </w:pPr>
    </w:p>
    <w:p w:rsidR="008D75EE" w:rsidRDefault="00B30AA0">
      <w:pPr>
        <w:spacing w:line="276" w:lineRule="auto"/>
        <w:ind w:left="993" w:right="954" w:firstLine="524"/>
        <w:jc w:val="both"/>
        <w:rPr>
          <w:spacing w:val="5"/>
          <w:sz w:val="24"/>
          <w:szCs w:val="24"/>
        </w:rPr>
      </w:pPr>
      <w:r>
        <w:rPr>
          <w:spacing w:val="2"/>
          <w:sz w:val="24"/>
          <w:szCs w:val="24"/>
        </w:rPr>
        <w:t>T</w:t>
      </w:r>
      <w:r>
        <w:rPr>
          <w:spacing w:val="-5"/>
          <w:sz w:val="24"/>
          <w:szCs w:val="24"/>
        </w:rPr>
        <w:t>h</w:t>
      </w:r>
      <w:r>
        <w:rPr>
          <w:sz w:val="24"/>
          <w:szCs w:val="24"/>
        </w:rPr>
        <w:t>e</w:t>
      </w:r>
      <w:r>
        <w:rPr>
          <w:spacing w:val="12"/>
          <w:sz w:val="24"/>
          <w:szCs w:val="24"/>
        </w:rPr>
        <w:t xml:space="preserve"> </w:t>
      </w:r>
      <w:r>
        <w:rPr>
          <w:sz w:val="24"/>
          <w:szCs w:val="24"/>
        </w:rPr>
        <w:t>ph</w:t>
      </w:r>
      <w:r>
        <w:rPr>
          <w:spacing w:val="-5"/>
          <w:sz w:val="24"/>
          <w:szCs w:val="24"/>
        </w:rPr>
        <w:t>y</w:t>
      </w:r>
      <w:r>
        <w:rPr>
          <w:spacing w:val="2"/>
          <w:sz w:val="24"/>
          <w:szCs w:val="24"/>
        </w:rPr>
        <w:t>s</w:t>
      </w:r>
      <w:r>
        <w:rPr>
          <w:spacing w:val="-4"/>
          <w:sz w:val="24"/>
          <w:szCs w:val="24"/>
        </w:rPr>
        <w:t>i</w:t>
      </w:r>
      <w:r>
        <w:rPr>
          <w:spacing w:val="4"/>
          <w:sz w:val="24"/>
          <w:szCs w:val="24"/>
        </w:rPr>
        <w:t>ca</w:t>
      </w:r>
      <w:r>
        <w:rPr>
          <w:sz w:val="24"/>
          <w:szCs w:val="24"/>
        </w:rPr>
        <w:t>l</w:t>
      </w:r>
      <w:r>
        <w:rPr>
          <w:spacing w:val="4"/>
          <w:sz w:val="24"/>
          <w:szCs w:val="24"/>
        </w:rPr>
        <w:t xml:space="preserve"> a</w:t>
      </w:r>
      <w:r>
        <w:rPr>
          <w:spacing w:val="-5"/>
          <w:sz w:val="24"/>
          <w:szCs w:val="24"/>
        </w:rPr>
        <w:t>n</w:t>
      </w:r>
      <w:r>
        <w:rPr>
          <w:sz w:val="24"/>
          <w:szCs w:val="24"/>
        </w:rPr>
        <w:t>d</w:t>
      </w:r>
      <w:r>
        <w:rPr>
          <w:spacing w:val="13"/>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13"/>
          <w:sz w:val="24"/>
          <w:szCs w:val="24"/>
        </w:rPr>
        <w:t xml:space="preserve"> </w:t>
      </w:r>
      <w:r>
        <w:rPr>
          <w:sz w:val="24"/>
          <w:szCs w:val="24"/>
        </w:rPr>
        <w:t>p</w:t>
      </w:r>
      <w:r>
        <w:rPr>
          <w:spacing w:val="-1"/>
          <w:sz w:val="24"/>
          <w:szCs w:val="24"/>
        </w:rPr>
        <w:t>e</w:t>
      </w:r>
      <w:r>
        <w:rPr>
          <w:spacing w:val="1"/>
          <w:sz w:val="24"/>
          <w:szCs w:val="24"/>
        </w:rPr>
        <w:t>r</w:t>
      </w:r>
      <w:r>
        <w:rPr>
          <w:spacing w:val="-8"/>
          <w:sz w:val="24"/>
          <w:szCs w:val="24"/>
        </w:rPr>
        <w:t>f</w:t>
      </w:r>
      <w:r>
        <w:rPr>
          <w:spacing w:val="5"/>
          <w:sz w:val="24"/>
          <w:szCs w:val="24"/>
        </w:rPr>
        <w:t>o</w:t>
      </w:r>
      <w:r>
        <w:rPr>
          <w:spacing w:val="6"/>
          <w:sz w:val="24"/>
          <w:szCs w:val="24"/>
        </w:rPr>
        <w:t>r</w:t>
      </w:r>
      <w:r>
        <w:rPr>
          <w:spacing w:val="-9"/>
          <w:sz w:val="24"/>
          <w:szCs w:val="24"/>
        </w:rPr>
        <w:t>m</w:t>
      </w:r>
      <w:r>
        <w:rPr>
          <w:spacing w:val="4"/>
          <w:sz w:val="24"/>
          <w:szCs w:val="24"/>
        </w:rPr>
        <w:t>a</w:t>
      </w:r>
      <w:r>
        <w:rPr>
          <w:spacing w:val="-5"/>
          <w:sz w:val="24"/>
          <w:szCs w:val="24"/>
        </w:rPr>
        <w:t>n</w:t>
      </w:r>
      <w:r>
        <w:rPr>
          <w:spacing w:val="-1"/>
          <w:sz w:val="24"/>
          <w:szCs w:val="24"/>
        </w:rPr>
        <w:t>c</w:t>
      </w:r>
      <w:r>
        <w:rPr>
          <w:sz w:val="24"/>
          <w:szCs w:val="24"/>
        </w:rPr>
        <w:t>e</w:t>
      </w:r>
      <w:r>
        <w:rPr>
          <w:spacing w:val="12"/>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11"/>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z w:val="24"/>
          <w:szCs w:val="24"/>
        </w:rPr>
        <w:t>m</w:t>
      </w:r>
      <w:r>
        <w:rPr>
          <w:spacing w:val="-4"/>
          <w:sz w:val="24"/>
          <w:szCs w:val="24"/>
        </w:rPr>
        <w:t>i</w:t>
      </w:r>
      <w:r>
        <w:rPr>
          <w:spacing w:val="-2"/>
          <w:sz w:val="24"/>
          <w:szCs w:val="24"/>
        </w:rPr>
        <w:t>s</w:t>
      </w:r>
      <w:r>
        <w:rPr>
          <w:spacing w:val="2"/>
          <w:sz w:val="24"/>
          <w:szCs w:val="24"/>
        </w:rPr>
        <w:t>s</w:t>
      </w:r>
      <w:r>
        <w:rPr>
          <w:spacing w:val="-9"/>
          <w:sz w:val="24"/>
          <w:szCs w:val="24"/>
        </w:rPr>
        <w:t>i</w:t>
      </w:r>
      <w:r>
        <w:rPr>
          <w:spacing w:val="9"/>
          <w:sz w:val="24"/>
          <w:szCs w:val="24"/>
        </w:rPr>
        <w:t>o</w:t>
      </w:r>
      <w:r>
        <w:rPr>
          <w:sz w:val="24"/>
          <w:szCs w:val="24"/>
        </w:rPr>
        <w:t>n</w:t>
      </w:r>
      <w:r>
        <w:rPr>
          <w:spacing w:val="13"/>
          <w:sz w:val="24"/>
          <w:szCs w:val="24"/>
        </w:rPr>
        <w:t xml:space="preserve"> </w:t>
      </w:r>
      <w:r>
        <w:rPr>
          <w:spacing w:val="-4"/>
          <w:sz w:val="24"/>
          <w:szCs w:val="24"/>
        </w:rPr>
        <w:t>li</w:t>
      </w:r>
      <w:r>
        <w:rPr>
          <w:sz w:val="24"/>
          <w:szCs w:val="24"/>
        </w:rPr>
        <w:t>ne</w:t>
      </w:r>
      <w:r>
        <w:rPr>
          <w:spacing w:val="12"/>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8"/>
          <w:sz w:val="24"/>
          <w:szCs w:val="24"/>
        </w:rPr>
        <w:t xml:space="preserve"> </w:t>
      </w:r>
      <w:r>
        <w:rPr>
          <w:sz w:val="24"/>
          <w:szCs w:val="24"/>
        </w:rPr>
        <w:t>H</w:t>
      </w:r>
      <w:r>
        <w:rPr>
          <w:spacing w:val="1"/>
          <w:sz w:val="24"/>
          <w:szCs w:val="24"/>
        </w:rPr>
        <w:t>T</w:t>
      </w:r>
      <w:r>
        <w:rPr>
          <w:spacing w:val="-3"/>
          <w:sz w:val="24"/>
          <w:szCs w:val="24"/>
        </w:rPr>
        <w:t>L</w:t>
      </w:r>
      <w:r>
        <w:rPr>
          <w:sz w:val="24"/>
          <w:szCs w:val="24"/>
        </w:rPr>
        <w:t xml:space="preserve">S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1"/>
          <w:sz w:val="24"/>
          <w:szCs w:val="24"/>
        </w:rPr>
        <w:t>a</w:t>
      </w:r>
      <w:r>
        <w:rPr>
          <w:spacing w:val="1"/>
          <w:sz w:val="24"/>
          <w:szCs w:val="24"/>
        </w:rPr>
        <w:t>r</w:t>
      </w:r>
      <w:r>
        <w:rPr>
          <w:sz w:val="24"/>
          <w:szCs w:val="24"/>
        </w:rPr>
        <w:t>e</w:t>
      </w:r>
      <w:r>
        <w:rPr>
          <w:spacing w:val="8"/>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14"/>
          <w:sz w:val="24"/>
          <w:szCs w:val="24"/>
        </w:rPr>
        <w:t xml:space="preserve">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r>
        <w:rPr>
          <w:spacing w:val="10"/>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z w:val="24"/>
          <w:szCs w:val="24"/>
        </w:rPr>
        <w:t>b</w:t>
      </w:r>
      <w:r>
        <w:rPr>
          <w:spacing w:val="-4"/>
          <w:sz w:val="24"/>
          <w:szCs w:val="24"/>
        </w:rPr>
        <w:t>i</w:t>
      </w:r>
      <w:r>
        <w:rPr>
          <w:sz w:val="24"/>
          <w:szCs w:val="24"/>
        </w:rPr>
        <w:t>dd</w:t>
      </w:r>
      <w:r>
        <w:rPr>
          <w:spacing w:val="-1"/>
          <w:sz w:val="24"/>
          <w:szCs w:val="24"/>
        </w:rPr>
        <w:t>e</w:t>
      </w:r>
      <w:r>
        <w:rPr>
          <w:sz w:val="24"/>
          <w:szCs w:val="24"/>
        </w:rPr>
        <w:t>r</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9"/>
          <w:sz w:val="24"/>
          <w:szCs w:val="24"/>
        </w:rPr>
        <w:t>o</w:t>
      </w:r>
      <w:r>
        <w:rPr>
          <w:spacing w:val="-3"/>
          <w:sz w:val="24"/>
          <w:szCs w:val="24"/>
        </w:rPr>
        <w:t>ff</w:t>
      </w:r>
      <w:r>
        <w:rPr>
          <w:spacing w:val="-1"/>
          <w:sz w:val="24"/>
          <w:szCs w:val="24"/>
        </w:rPr>
        <w:t>e</w:t>
      </w:r>
      <w:r>
        <w:rPr>
          <w:sz w:val="24"/>
          <w:szCs w:val="24"/>
        </w:rPr>
        <w:t>r</w:t>
      </w:r>
      <w:r>
        <w:rPr>
          <w:spacing w:val="10"/>
          <w:sz w:val="24"/>
          <w:szCs w:val="24"/>
        </w:rPr>
        <w:t xml:space="preserve"> </w:t>
      </w:r>
      <w:r>
        <w:rPr>
          <w:sz w:val="24"/>
          <w:szCs w:val="24"/>
        </w:rPr>
        <w:t>A</w:t>
      </w:r>
      <w:r>
        <w:rPr>
          <w:spacing w:val="-2"/>
          <w:sz w:val="24"/>
          <w:szCs w:val="24"/>
        </w:rPr>
        <w:t>C</w:t>
      </w:r>
      <w:r>
        <w:rPr>
          <w:spacing w:val="1"/>
          <w:sz w:val="24"/>
          <w:szCs w:val="24"/>
        </w:rPr>
        <w:t>S</w:t>
      </w:r>
      <w:r>
        <w:rPr>
          <w:spacing w:val="9"/>
          <w:sz w:val="24"/>
          <w:szCs w:val="24"/>
        </w:rPr>
        <w:t>S</w:t>
      </w:r>
      <w:r>
        <w:rPr>
          <w:sz w:val="24"/>
          <w:szCs w:val="24"/>
        </w:rPr>
        <w:t>/RW</w:t>
      </w:r>
      <w:r>
        <w:rPr>
          <w:spacing w:val="3"/>
          <w:sz w:val="24"/>
          <w:szCs w:val="24"/>
        </w:rPr>
        <w:t xml:space="preserve"> </w:t>
      </w:r>
      <w:r>
        <w:rPr>
          <w:spacing w:val="7"/>
          <w:sz w:val="24"/>
          <w:szCs w:val="24"/>
        </w:rPr>
        <w:t>T</w:t>
      </w:r>
      <w:r>
        <w:rPr>
          <w:spacing w:val="-10"/>
          <w:sz w:val="24"/>
          <w:szCs w:val="24"/>
        </w:rPr>
        <w:t>y</w:t>
      </w:r>
      <w:r>
        <w:rPr>
          <w:sz w:val="24"/>
          <w:szCs w:val="24"/>
        </w:rPr>
        <w:t>pe</w:t>
      </w:r>
      <w:r>
        <w:rPr>
          <w:spacing w:val="8"/>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proofErr w:type="gramStart"/>
      <w:r>
        <w:rPr>
          <w:spacing w:val="-1"/>
          <w:sz w:val="24"/>
          <w:szCs w:val="24"/>
        </w:rPr>
        <w:t>c</w:t>
      </w:r>
      <w:r>
        <w:rPr>
          <w:spacing w:val="5"/>
          <w:sz w:val="24"/>
          <w:szCs w:val="24"/>
        </w:rPr>
        <w:t>o</w:t>
      </w:r>
      <w:r>
        <w:rPr>
          <w:spacing w:val="-9"/>
          <w:sz w:val="24"/>
          <w:szCs w:val="24"/>
        </w:rPr>
        <w:t>m</w:t>
      </w:r>
      <w:r>
        <w:rPr>
          <w:spacing w:val="5"/>
          <w:sz w:val="24"/>
          <w:szCs w:val="24"/>
        </w:rPr>
        <w:t>p</w:t>
      </w:r>
      <w:r>
        <w:rPr>
          <w:sz w:val="24"/>
          <w:szCs w:val="24"/>
        </w:rPr>
        <w:t>ly</w:t>
      </w:r>
      <w:r>
        <w:rPr>
          <w:spacing w:val="-4"/>
          <w:sz w:val="24"/>
          <w:szCs w:val="24"/>
        </w:rPr>
        <w:t>i</w:t>
      </w:r>
      <w:r>
        <w:rPr>
          <w:sz w:val="24"/>
          <w:szCs w:val="24"/>
        </w:rPr>
        <w:t xml:space="preserve">ng  </w:t>
      </w:r>
      <w:r>
        <w:rPr>
          <w:spacing w:val="4"/>
          <w:sz w:val="24"/>
          <w:szCs w:val="24"/>
        </w:rPr>
        <w:t>w</w:t>
      </w:r>
      <w:r>
        <w:rPr>
          <w:spacing w:val="-9"/>
          <w:sz w:val="24"/>
          <w:szCs w:val="24"/>
        </w:rPr>
        <w:t>i</w:t>
      </w:r>
      <w:r>
        <w:rPr>
          <w:spacing w:val="5"/>
          <w:sz w:val="24"/>
          <w:szCs w:val="24"/>
        </w:rPr>
        <w:t>t</w:t>
      </w:r>
      <w:r>
        <w:rPr>
          <w:sz w:val="24"/>
          <w:szCs w:val="24"/>
        </w:rPr>
        <w:t>h</w:t>
      </w:r>
      <w:proofErr w:type="gramEnd"/>
      <w:r>
        <w:rPr>
          <w:spacing w:val="55"/>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e</w:t>
      </w:r>
      <w:r>
        <w:rPr>
          <w:sz w:val="24"/>
          <w:szCs w:val="24"/>
        </w:rPr>
        <w:t xml:space="preserve">d  </w:t>
      </w:r>
      <w:r>
        <w:rPr>
          <w:spacing w:val="1"/>
          <w:sz w:val="24"/>
          <w:szCs w:val="24"/>
        </w:rPr>
        <w:t>r</w:t>
      </w:r>
      <w:r>
        <w:rPr>
          <w:spacing w:val="-1"/>
          <w:sz w:val="24"/>
          <w:szCs w:val="24"/>
        </w:rPr>
        <w:t>e</w:t>
      </w:r>
      <w:r>
        <w:rPr>
          <w:sz w:val="24"/>
          <w:szCs w:val="24"/>
        </w:rPr>
        <w:t>qu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pacing w:val="-2"/>
          <w:sz w:val="24"/>
          <w:szCs w:val="24"/>
        </w:rPr>
        <w:t>s</w:t>
      </w:r>
      <w:r>
        <w:rPr>
          <w:sz w:val="24"/>
          <w:szCs w:val="24"/>
        </w:rPr>
        <w:t xml:space="preserve">. </w:t>
      </w:r>
      <w:r>
        <w:rPr>
          <w:spacing w:val="2"/>
          <w:sz w:val="24"/>
          <w:szCs w:val="24"/>
        </w:rPr>
        <w:t xml:space="preserve"> T</w:t>
      </w:r>
      <w:r>
        <w:rPr>
          <w:spacing w:val="-5"/>
          <w:sz w:val="24"/>
          <w:szCs w:val="24"/>
        </w:rPr>
        <w:t>h</w:t>
      </w:r>
      <w:r>
        <w:rPr>
          <w:sz w:val="24"/>
          <w:szCs w:val="24"/>
        </w:rPr>
        <w:t>e</w:t>
      </w:r>
      <w:r>
        <w:rPr>
          <w:spacing w:val="59"/>
          <w:sz w:val="24"/>
          <w:szCs w:val="24"/>
        </w:rPr>
        <w:t xml:space="preserve"> </w:t>
      </w:r>
      <w:proofErr w:type="gramStart"/>
      <w:r>
        <w:rPr>
          <w:spacing w:val="-2"/>
          <w:sz w:val="24"/>
          <w:szCs w:val="24"/>
        </w:rPr>
        <w:t>B</w:t>
      </w:r>
      <w:r>
        <w:rPr>
          <w:spacing w:val="-9"/>
          <w:sz w:val="24"/>
          <w:szCs w:val="24"/>
        </w:rPr>
        <w:t>i</w:t>
      </w:r>
      <w:r>
        <w:rPr>
          <w:sz w:val="24"/>
          <w:szCs w:val="24"/>
        </w:rPr>
        <w:t>d</w:t>
      </w:r>
      <w:r>
        <w:rPr>
          <w:spacing w:val="5"/>
          <w:sz w:val="24"/>
          <w:szCs w:val="24"/>
        </w:rPr>
        <w:t>d</w:t>
      </w:r>
      <w:r>
        <w:rPr>
          <w:spacing w:val="-1"/>
          <w:sz w:val="24"/>
          <w:szCs w:val="24"/>
        </w:rPr>
        <w:t>e</w:t>
      </w:r>
      <w:r>
        <w:rPr>
          <w:sz w:val="24"/>
          <w:szCs w:val="24"/>
        </w:rPr>
        <w:t xml:space="preserve">r </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proofErr w:type="gramEnd"/>
      <w:r>
        <w:rPr>
          <w:spacing w:val="56"/>
          <w:sz w:val="24"/>
          <w:szCs w:val="24"/>
        </w:rPr>
        <w:t xml:space="preserve"> </w:t>
      </w:r>
      <w:r>
        <w:rPr>
          <w:spacing w:val="-4"/>
          <w:sz w:val="24"/>
          <w:szCs w:val="24"/>
        </w:rPr>
        <w:t>i</w:t>
      </w:r>
      <w:r>
        <w:rPr>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z w:val="24"/>
          <w:szCs w:val="24"/>
        </w:rPr>
        <w:t>e</w:t>
      </w:r>
      <w:r>
        <w:rPr>
          <w:spacing w:val="59"/>
          <w:sz w:val="24"/>
          <w:szCs w:val="24"/>
        </w:rPr>
        <w:t xml:space="preserve"> </w:t>
      </w:r>
      <w:r>
        <w:rPr>
          <w:sz w:val="24"/>
          <w:szCs w:val="24"/>
        </w:rPr>
        <w:t>p</w:t>
      </w:r>
      <w:r>
        <w:rPr>
          <w:spacing w:val="-1"/>
          <w:sz w:val="24"/>
          <w:szCs w:val="24"/>
        </w:rPr>
        <w:t>a</w:t>
      </w:r>
      <w:r>
        <w:rPr>
          <w:spacing w:val="-3"/>
          <w:sz w:val="24"/>
          <w:szCs w:val="24"/>
        </w:rPr>
        <w:t>r</w:t>
      </w:r>
      <w:r>
        <w:rPr>
          <w:spacing w:val="5"/>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pacing w:val="1"/>
          <w:sz w:val="24"/>
          <w:szCs w:val="24"/>
        </w:rPr>
        <w:t>r</w:t>
      </w:r>
      <w:r>
        <w:rPr>
          <w:sz w:val="24"/>
          <w:szCs w:val="24"/>
        </w:rPr>
        <w:t>s</w:t>
      </w:r>
      <w:r>
        <w:rPr>
          <w:spacing w:val="58"/>
          <w:sz w:val="24"/>
          <w:szCs w:val="24"/>
        </w:rPr>
        <w:t xml:space="preserve"> </w:t>
      </w:r>
      <w:r>
        <w:rPr>
          <w:spacing w:val="5"/>
          <w:sz w:val="24"/>
          <w:szCs w:val="24"/>
        </w:rPr>
        <w:t>o</w:t>
      </w:r>
      <w:r>
        <w:rPr>
          <w:sz w:val="24"/>
          <w:szCs w:val="24"/>
        </w:rPr>
        <w:t>f</w:t>
      </w:r>
      <w:r>
        <w:rPr>
          <w:spacing w:val="52"/>
          <w:sz w:val="24"/>
          <w:szCs w:val="24"/>
        </w:rPr>
        <w:t xml:space="preserve"> </w:t>
      </w:r>
      <w:r>
        <w:rPr>
          <w:spacing w:val="5"/>
          <w:sz w:val="24"/>
          <w:szCs w:val="24"/>
        </w:rPr>
        <w:t>t</w:t>
      </w:r>
      <w:r>
        <w:rPr>
          <w:spacing w:val="-5"/>
          <w:sz w:val="24"/>
          <w:szCs w:val="24"/>
        </w:rPr>
        <w:t>h</w:t>
      </w:r>
      <w:r>
        <w:rPr>
          <w:sz w:val="24"/>
          <w:szCs w:val="24"/>
        </w:rPr>
        <w:t>e p</w:t>
      </w:r>
      <w:r>
        <w:rPr>
          <w:spacing w:val="1"/>
          <w:sz w:val="24"/>
          <w:szCs w:val="24"/>
        </w:rPr>
        <w:t>r</w:t>
      </w:r>
      <w:r>
        <w:rPr>
          <w:spacing w:val="5"/>
          <w:sz w:val="24"/>
          <w:szCs w:val="24"/>
        </w:rPr>
        <w:t>o</w:t>
      </w:r>
      <w:r>
        <w:rPr>
          <w:spacing w:val="-5"/>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41"/>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2"/>
          <w:sz w:val="24"/>
          <w:szCs w:val="24"/>
        </w:rPr>
        <w:t xml:space="preserve"> </w:t>
      </w:r>
      <w:r>
        <w:rPr>
          <w:spacing w:val="-4"/>
          <w:sz w:val="24"/>
          <w:szCs w:val="24"/>
        </w:rPr>
        <w:t>i</w:t>
      </w:r>
      <w:r>
        <w:rPr>
          <w:sz w:val="24"/>
          <w:szCs w:val="24"/>
        </w:rPr>
        <w:t>n</w:t>
      </w:r>
      <w:r>
        <w:rPr>
          <w:spacing w:val="36"/>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1"/>
          <w:sz w:val="24"/>
          <w:szCs w:val="24"/>
        </w:rPr>
        <w:t>r</w:t>
      </w:r>
      <w:r>
        <w:rPr>
          <w:spacing w:val="4"/>
          <w:sz w:val="24"/>
          <w:szCs w:val="24"/>
        </w:rPr>
        <w:t>e</w:t>
      </w:r>
      <w:r>
        <w:rPr>
          <w:spacing w:val="-4"/>
          <w:sz w:val="24"/>
          <w:szCs w:val="24"/>
        </w:rPr>
        <w:t>l</w:t>
      </w:r>
      <w:r>
        <w:rPr>
          <w:spacing w:val="4"/>
          <w:sz w:val="24"/>
          <w:szCs w:val="24"/>
        </w:rPr>
        <w:t>e</w:t>
      </w:r>
      <w:r>
        <w:rPr>
          <w:spacing w:val="-5"/>
          <w:sz w:val="24"/>
          <w:szCs w:val="24"/>
        </w:rPr>
        <w:t>v</w:t>
      </w:r>
      <w:r>
        <w:rPr>
          <w:spacing w:val="4"/>
          <w:sz w:val="24"/>
          <w:szCs w:val="24"/>
        </w:rPr>
        <w:t>a</w:t>
      </w:r>
      <w:r>
        <w:rPr>
          <w:spacing w:val="-5"/>
          <w:sz w:val="24"/>
          <w:szCs w:val="24"/>
        </w:rPr>
        <w:t>n</w:t>
      </w:r>
      <w:r>
        <w:rPr>
          <w:sz w:val="24"/>
          <w:szCs w:val="24"/>
        </w:rPr>
        <w:t>t</w:t>
      </w:r>
      <w:r>
        <w:rPr>
          <w:spacing w:val="46"/>
          <w:sz w:val="24"/>
          <w:szCs w:val="24"/>
        </w:rPr>
        <w:t xml:space="preserve"> </w:t>
      </w:r>
      <w:r>
        <w:rPr>
          <w:sz w:val="24"/>
          <w:szCs w:val="24"/>
        </w:rPr>
        <w:t>G</w:t>
      </w:r>
      <w:r>
        <w:rPr>
          <w:spacing w:val="1"/>
          <w:sz w:val="24"/>
          <w:szCs w:val="24"/>
        </w:rPr>
        <w:t>TP</w:t>
      </w:r>
      <w:r>
        <w:rPr>
          <w:sz w:val="24"/>
          <w:szCs w:val="24"/>
        </w:rPr>
        <w:t>.</w:t>
      </w:r>
      <w:r>
        <w:rPr>
          <w:spacing w:val="43"/>
          <w:sz w:val="24"/>
          <w:szCs w:val="24"/>
        </w:rPr>
        <w:t xml:space="preserve"> </w:t>
      </w:r>
      <w:r>
        <w:rPr>
          <w:sz w:val="24"/>
          <w:szCs w:val="24"/>
        </w:rPr>
        <w:t>D</w:t>
      </w:r>
      <w:r>
        <w:rPr>
          <w:spacing w:val="-5"/>
          <w:sz w:val="24"/>
          <w:szCs w:val="24"/>
        </w:rPr>
        <w:t>u</w:t>
      </w:r>
      <w:r>
        <w:rPr>
          <w:spacing w:val="1"/>
          <w:sz w:val="24"/>
          <w:szCs w:val="24"/>
        </w:rPr>
        <w:t>r</w:t>
      </w:r>
      <w:r>
        <w:rPr>
          <w:spacing w:val="-4"/>
          <w:sz w:val="24"/>
          <w:szCs w:val="24"/>
        </w:rPr>
        <w:t>i</w:t>
      </w:r>
      <w:r>
        <w:rPr>
          <w:spacing w:val="-5"/>
          <w:sz w:val="24"/>
          <w:szCs w:val="24"/>
        </w:rPr>
        <w:t>n</w:t>
      </w:r>
      <w:r>
        <w:rPr>
          <w:sz w:val="24"/>
          <w:szCs w:val="24"/>
        </w:rPr>
        <w:t>g</w:t>
      </w:r>
      <w:r>
        <w:rPr>
          <w:spacing w:val="45"/>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41"/>
          <w:sz w:val="24"/>
          <w:szCs w:val="24"/>
        </w:rPr>
        <w:t xml:space="preserve"> </w:t>
      </w:r>
      <w:r>
        <w:rPr>
          <w:spacing w:val="4"/>
          <w:sz w:val="24"/>
          <w:szCs w:val="24"/>
        </w:rPr>
        <w:t>e</w:t>
      </w:r>
      <w:r>
        <w:rPr>
          <w:spacing w:val="-5"/>
          <w:sz w:val="24"/>
          <w:szCs w:val="24"/>
        </w:rPr>
        <w:t>n</w:t>
      </w:r>
      <w:r>
        <w:rPr>
          <w:spacing w:val="5"/>
          <w:sz w:val="24"/>
          <w:szCs w:val="24"/>
        </w:rPr>
        <w:t>g</w:t>
      </w:r>
      <w:r>
        <w:rPr>
          <w:spacing w:val="-4"/>
          <w:sz w:val="24"/>
          <w:szCs w:val="24"/>
        </w:rPr>
        <w:t>i</w:t>
      </w:r>
      <w:r>
        <w:rPr>
          <w:sz w:val="24"/>
          <w:szCs w:val="24"/>
        </w:rPr>
        <w:t>n</w:t>
      </w:r>
      <w:r>
        <w:rPr>
          <w:spacing w:val="4"/>
          <w:sz w:val="24"/>
          <w:szCs w:val="24"/>
        </w:rPr>
        <w:t>e</w:t>
      </w:r>
      <w:r>
        <w:rPr>
          <w:spacing w:val="-1"/>
          <w:sz w:val="24"/>
          <w:szCs w:val="24"/>
        </w:rPr>
        <w:t>e</w:t>
      </w:r>
      <w:r>
        <w:rPr>
          <w:spacing w:val="6"/>
          <w:sz w:val="24"/>
          <w:szCs w:val="24"/>
        </w:rPr>
        <w:t>r</w:t>
      </w:r>
      <w:r>
        <w:rPr>
          <w:spacing w:val="-4"/>
          <w:sz w:val="24"/>
          <w:szCs w:val="24"/>
        </w:rPr>
        <w:t>i</w:t>
      </w:r>
      <w:r>
        <w:rPr>
          <w:spacing w:val="-5"/>
          <w:sz w:val="24"/>
          <w:szCs w:val="24"/>
        </w:rPr>
        <w:t>n</w:t>
      </w:r>
      <w:r>
        <w:rPr>
          <w:sz w:val="24"/>
          <w:szCs w:val="24"/>
        </w:rPr>
        <w:t>g</w:t>
      </w:r>
      <w:r>
        <w:rPr>
          <w:spacing w:val="41"/>
          <w:sz w:val="24"/>
          <w:szCs w:val="24"/>
        </w:rPr>
        <w:t xml:space="preserve"> </w:t>
      </w:r>
      <w:r>
        <w:rPr>
          <w:spacing w:val="-2"/>
          <w:sz w:val="24"/>
          <w:szCs w:val="24"/>
        </w:rPr>
        <w:t>s</w:t>
      </w:r>
      <w:r>
        <w:rPr>
          <w:spacing w:val="5"/>
          <w:sz w:val="24"/>
          <w:szCs w:val="24"/>
        </w:rPr>
        <w:t>t</w:t>
      </w:r>
      <w:r>
        <w:rPr>
          <w:spacing w:val="-1"/>
          <w:sz w:val="24"/>
          <w:szCs w:val="24"/>
        </w:rPr>
        <w:t>a</w:t>
      </w:r>
      <w:r>
        <w:rPr>
          <w:sz w:val="24"/>
          <w:szCs w:val="24"/>
        </w:rPr>
        <w:t>g</w:t>
      </w:r>
      <w:r>
        <w:rPr>
          <w:spacing w:val="-1"/>
          <w:sz w:val="24"/>
          <w:szCs w:val="24"/>
        </w:rPr>
        <w:t>e</w:t>
      </w:r>
      <w:r>
        <w:rPr>
          <w:sz w:val="24"/>
          <w:szCs w:val="24"/>
        </w:rPr>
        <w:t>,</w:t>
      </w:r>
      <w:r>
        <w:rPr>
          <w:spacing w:val="43"/>
          <w:sz w:val="24"/>
          <w:szCs w:val="24"/>
        </w:rPr>
        <w:t xml:space="preserve"> </w:t>
      </w:r>
      <w:r>
        <w:rPr>
          <w:spacing w:val="5"/>
          <w:sz w:val="24"/>
          <w:szCs w:val="24"/>
        </w:rPr>
        <w:t>t</w:t>
      </w:r>
      <w:r>
        <w:rPr>
          <w:spacing w:val="-5"/>
          <w:sz w:val="24"/>
          <w:szCs w:val="24"/>
        </w:rPr>
        <w:t>h</w:t>
      </w:r>
      <w:r>
        <w:rPr>
          <w:sz w:val="24"/>
          <w:szCs w:val="24"/>
        </w:rPr>
        <w:t>e</w:t>
      </w:r>
      <w:r>
        <w:rPr>
          <w:spacing w:val="51"/>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 xml:space="preserve">r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6"/>
          <w:sz w:val="24"/>
          <w:szCs w:val="24"/>
        </w:rPr>
        <w:t xml:space="preserve"> </w:t>
      </w:r>
      <w:r>
        <w:rPr>
          <w:spacing w:val="-2"/>
          <w:sz w:val="24"/>
          <w:szCs w:val="24"/>
        </w:rPr>
        <w:t>s</w:t>
      </w:r>
      <w:r>
        <w:rPr>
          <w:spacing w:val="5"/>
          <w:sz w:val="24"/>
          <w:szCs w:val="24"/>
        </w:rPr>
        <w:t>u</w:t>
      </w:r>
      <w:r>
        <w:rPr>
          <w:sz w:val="24"/>
          <w:szCs w:val="24"/>
        </w:rPr>
        <w:t>bm</w:t>
      </w:r>
      <w:r>
        <w:rPr>
          <w:spacing w:val="-9"/>
          <w:sz w:val="24"/>
          <w:szCs w:val="24"/>
        </w:rPr>
        <w:t>i</w:t>
      </w:r>
      <w:r>
        <w:rPr>
          <w:sz w:val="24"/>
          <w:szCs w:val="24"/>
        </w:rPr>
        <w:t>t</w:t>
      </w:r>
      <w:r>
        <w:rPr>
          <w:spacing w:val="15"/>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10"/>
          <w:sz w:val="24"/>
          <w:szCs w:val="24"/>
        </w:rPr>
        <w:t xml:space="preserve">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10"/>
          <w:sz w:val="24"/>
          <w:szCs w:val="24"/>
        </w:rPr>
        <w:t xml:space="preserve"> </w:t>
      </w:r>
      <w:r>
        <w:rPr>
          <w:spacing w:val="-4"/>
          <w:sz w:val="24"/>
          <w:szCs w:val="24"/>
        </w:rPr>
        <w:t>i</w:t>
      </w:r>
      <w:r>
        <w:rPr>
          <w:sz w:val="24"/>
          <w:szCs w:val="24"/>
        </w:rPr>
        <w:t>n</w:t>
      </w:r>
      <w:r>
        <w:rPr>
          <w:spacing w:val="5"/>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z w:val="24"/>
          <w:szCs w:val="24"/>
        </w:rPr>
        <w:t>t</w:t>
      </w:r>
      <w:r>
        <w:rPr>
          <w:spacing w:val="6"/>
          <w:sz w:val="24"/>
          <w:szCs w:val="24"/>
        </w:rPr>
        <w:t xml:space="preserve"> </w:t>
      </w:r>
      <w:r>
        <w:rPr>
          <w:spacing w:val="5"/>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5"/>
          <w:sz w:val="24"/>
          <w:szCs w:val="24"/>
        </w:rPr>
        <w:t>v</w:t>
      </w:r>
      <w:r>
        <w:rPr>
          <w:spacing w:val="-1"/>
          <w:sz w:val="24"/>
          <w:szCs w:val="24"/>
        </w:rPr>
        <w:t>a</w:t>
      </w:r>
      <w:r>
        <w:rPr>
          <w:spacing w:val="6"/>
          <w:sz w:val="24"/>
          <w:szCs w:val="24"/>
        </w:rPr>
        <w:t>r</w:t>
      </w:r>
      <w:r>
        <w:rPr>
          <w:spacing w:val="-9"/>
          <w:sz w:val="24"/>
          <w:szCs w:val="24"/>
        </w:rPr>
        <w:t>i</w:t>
      </w:r>
      <w:r>
        <w:rPr>
          <w:spacing w:val="5"/>
          <w:sz w:val="24"/>
          <w:szCs w:val="24"/>
        </w:rPr>
        <w:t>o</w:t>
      </w:r>
      <w:r>
        <w:rPr>
          <w:sz w:val="24"/>
          <w:szCs w:val="24"/>
        </w:rPr>
        <w:t>us</w:t>
      </w:r>
      <w:r>
        <w:rPr>
          <w:spacing w:val="15"/>
          <w:sz w:val="24"/>
          <w:szCs w:val="24"/>
        </w:rPr>
        <w:t xml:space="preserve"> </w:t>
      </w:r>
      <w:r>
        <w:rPr>
          <w:sz w:val="24"/>
          <w:szCs w:val="24"/>
        </w:rPr>
        <w:t>p</w:t>
      </w:r>
      <w:r>
        <w:rPr>
          <w:spacing w:val="-1"/>
          <w:sz w:val="24"/>
          <w:szCs w:val="24"/>
        </w:rPr>
        <w:t>a</w:t>
      </w:r>
      <w:r>
        <w:rPr>
          <w:spacing w:val="1"/>
          <w:sz w:val="24"/>
          <w:szCs w:val="24"/>
        </w:rPr>
        <w:t>r</w:t>
      </w:r>
      <w:r>
        <w:rPr>
          <w:spacing w:val="-1"/>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7"/>
          <w:sz w:val="24"/>
          <w:szCs w:val="24"/>
        </w:rPr>
        <w:t xml:space="preserve"> </w:t>
      </w:r>
      <w:r>
        <w:rPr>
          <w:sz w:val="24"/>
          <w:szCs w:val="24"/>
        </w:rPr>
        <w:t>q</w:t>
      </w:r>
      <w:r>
        <w:rPr>
          <w:spacing w:val="-5"/>
          <w:sz w:val="24"/>
          <w:szCs w:val="24"/>
        </w:rPr>
        <w:t>u</w:t>
      </w:r>
      <w:r>
        <w:rPr>
          <w:sz w:val="24"/>
          <w:szCs w:val="24"/>
        </w:rPr>
        <w:t>o</w:t>
      </w:r>
      <w:r>
        <w:rPr>
          <w:spacing w:val="5"/>
          <w:sz w:val="24"/>
          <w:szCs w:val="24"/>
        </w:rPr>
        <w:t>t</w:t>
      </w:r>
      <w:r>
        <w:rPr>
          <w:spacing w:val="-1"/>
          <w:sz w:val="24"/>
          <w:szCs w:val="24"/>
        </w:rPr>
        <w:t>e</w:t>
      </w:r>
      <w:r>
        <w:rPr>
          <w:sz w:val="24"/>
          <w:szCs w:val="24"/>
        </w:rPr>
        <w:t>d</w:t>
      </w:r>
      <w:r>
        <w:rPr>
          <w:spacing w:val="5"/>
          <w:sz w:val="24"/>
          <w:szCs w:val="24"/>
        </w:rPr>
        <w:t xml:space="preserve"> </w:t>
      </w:r>
      <w:r>
        <w:rPr>
          <w:sz w:val="24"/>
          <w:szCs w:val="24"/>
        </w:rPr>
        <w:t>by him</w:t>
      </w:r>
      <w:r>
        <w:rPr>
          <w:spacing w:val="6"/>
          <w:sz w:val="24"/>
          <w:szCs w:val="24"/>
        </w:rPr>
        <w:t xml:space="preserve"> </w:t>
      </w:r>
      <w:r>
        <w:rPr>
          <w:spacing w:val="-4"/>
          <w:sz w:val="24"/>
          <w:szCs w:val="24"/>
        </w:rPr>
        <w:t>i</w:t>
      </w:r>
      <w:r>
        <w:rPr>
          <w:sz w:val="24"/>
          <w:szCs w:val="24"/>
        </w:rPr>
        <w:t>n</w:t>
      </w:r>
      <w:r>
        <w:rPr>
          <w:spacing w:val="5"/>
          <w:sz w:val="24"/>
          <w:szCs w:val="24"/>
        </w:rPr>
        <w:t xml:space="preserve"> t</w:t>
      </w:r>
      <w:r>
        <w:rPr>
          <w:spacing w:val="-5"/>
          <w:sz w:val="24"/>
          <w:szCs w:val="24"/>
        </w:rPr>
        <w:t>h</w:t>
      </w:r>
      <w:r>
        <w:rPr>
          <w:sz w:val="24"/>
          <w:szCs w:val="24"/>
        </w:rPr>
        <w:t>e 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2"/>
          <w:sz w:val="24"/>
          <w:szCs w:val="24"/>
        </w:rPr>
        <w:t xml:space="preserve"> T</w:t>
      </w:r>
      <w:r>
        <w:rPr>
          <w:spacing w:val="-1"/>
          <w:sz w:val="24"/>
          <w:szCs w:val="24"/>
        </w:rPr>
        <w:t>ec</w:t>
      </w:r>
      <w:r>
        <w:rPr>
          <w:sz w:val="24"/>
          <w:szCs w:val="24"/>
        </w:rPr>
        <w:t>hn</w:t>
      </w:r>
      <w:r>
        <w:rPr>
          <w:spacing w:val="-4"/>
          <w:sz w:val="24"/>
          <w:szCs w:val="24"/>
        </w:rPr>
        <w:t>i</w:t>
      </w:r>
      <w:r>
        <w:rPr>
          <w:spacing w:val="4"/>
          <w:sz w:val="24"/>
          <w:szCs w:val="24"/>
        </w:rPr>
        <w:t>ca</w:t>
      </w:r>
      <w:r>
        <w:rPr>
          <w:sz w:val="24"/>
          <w:szCs w:val="24"/>
        </w:rPr>
        <w:t>l</w:t>
      </w:r>
      <w:r>
        <w:rPr>
          <w:spacing w:val="-7"/>
          <w:sz w:val="24"/>
          <w:szCs w:val="24"/>
        </w:rPr>
        <w:t xml:space="preserve"> </w:t>
      </w:r>
      <w:r>
        <w:rPr>
          <w:spacing w:val="1"/>
          <w:sz w:val="24"/>
          <w:szCs w:val="24"/>
        </w:rPr>
        <w:t>P</w:t>
      </w:r>
      <w:r>
        <w:rPr>
          <w:spacing w:val="-1"/>
          <w:sz w:val="24"/>
          <w:szCs w:val="24"/>
        </w:rPr>
        <w:t>a</w:t>
      </w:r>
      <w:r>
        <w:rPr>
          <w:spacing w:val="1"/>
          <w:sz w:val="24"/>
          <w:szCs w:val="24"/>
        </w:rPr>
        <w:t>r</w:t>
      </w:r>
      <w:r>
        <w:rPr>
          <w:spacing w:val="10"/>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pacing w:val="1"/>
          <w:sz w:val="24"/>
          <w:szCs w:val="24"/>
        </w:rPr>
        <w:t>r</w:t>
      </w:r>
      <w:r>
        <w:rPr>
          <w:sz w:val="24"/>
          <w:szCs w:val="24"/>
        </w:rPr>
        <w:t xml:space="preserve">s </w:t>
      </w:r>
      <w:r>
        <w:rPr>
          <w:spacing w:val="4"/>
          <w:sz w:val="24"/>
          <w:szCs w:val="24"/>
        </w:rPr>
        <w:t>a</w:t>
      </w:r>
      <w:r>
        <w:rPr>
          <w:spacing w:val="-5"/>
          <w:sz w:val="24"/>
          <w:szCs w:val="24"/>
        </w:rPr>
        <w:t>n</w:t>
      </w:r>
      <w:r>
        <w:rPr>
          <w:sz w:val="24"/>
          <w:szCs w:val="24"/>
        </w:rPr>
        <w:t>d</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1"/>
          <w:sz w:val="24"/>
          <w:szCs w:val="24"/>
        </w:rPr>
        <w:t xml:space="preserve"> </w:t>
      </w:r>
      <w:r>
        <w:rPr>
          <w:spacing w:val="2"/>
          <w:sz w:val="24"/>
          <w:szCs w:val="24"/>
        </w:rPr>
        <w:t>s</w:t>
      </w:r>
      <w:r>
        <w:rPr>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6"/>
          <w:sz w:val="24"/>
          <w:szCs w:val="24"/>
        </w:rPr>
        <w:t xml:space="preserve"> </w:t>
      </w:r>
      <w:r>
        <w:rPr>
          <w:spacing w:val="-5"/>
          <w:sz w:val="24"/>
          <w:szCs w:val="24"/>
        </w:rPr>
        <w:t>v</w:t>
      </w:r>
      <w:r>
        <w:rPr>
          <w:spacing w:val="-1"/>
          <w:sz w:val="24"/>
          <w:szCs w:val="24"/>
        </w:rPr>
        <w:t>e</w:t>
      </w:r>
      <w:r>
        <w:rPr>
          <w:spacing w:val="6"/>
          <w:sz w:val="24"/>
          <w:szCs w:val="24"/>
        </w:rPr>
        <w:t>r</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2"/>
          <w:sz w:val="24"/>
          <w:szCs w:val="24"/>
        </w:rPr>
        <w:t xml:space="preserve"> </w:t>
      </w:r>
      <w:r>
        <w:rPr>
          <w:spacing w:val="5"/>
          <w:sz w:val="24"/>
          <w:szCs w:val="24"/>
        </w:rPr>
        <w:t>t</w:t>
      </w:r>
      <w:r>
        <w:rPr>
          <w:sz w:val="24"/>
          <w:szCs w:val="24"/>
        </w:rPr>
        <w:t>o</w:t>
      </w:r>
      <w:r>
        <w:rPr>
          <w:spacing w:val="7"/>
          <w:sz w:val="24"/>
          <w:szCs w:val="24"/>
        </w:rPr>
        <w:t xml:space="preserve"> </w:t>
      </w:r>
      <w:r>
        <w:rPr>
          <w:spacing w:val="-1"/>
          <w:sz w:val="24"/>
          <w:szCs w:val="24"/>
        </w:rPr>
        <w:t>e</w:t>
      </w:r>
      <w:r>
        <w:rPr>
          <w:spacing w:val="-2"/>
          <w:sz w:val="24"/>
          <w:szCs w:val="24"/>
        </w:rPr>
        <w:t>s</w:t>
      </w:r>
      <w:r>
        <w:rPr>
          <w:spacing w:val="5"/>
          <w:sz w:val="24"/>
          <w:szCs w:val="24"/>
        </w:rPr>
        <w:t>t</w:t>
      </w:r>
      <w:r>
        <w:rPr>
          <w:spacing w:val="-1"/>
          <w:sz w:val="24"/>
          <w:szCs w:val="24"/>
        </w:rPr>
        <w:t>a</w:t>
      </w:r>
      <w:r>
        <w:rPr>
          <w:sz w:val="24"/>
          <w:szCs w:val="24"/>
        </w:rPr>
        <w:t>b</w:t>
      </w:r>
      <w:r>
        <w:rPr>
          <w:spacing w:val="-4"/>
          <w:sz w:val="24"/>
          <w:szCs w:val="24"/>
        </w:rPr>
        <w:t>li</w:t>
      </w:r>
      <w:r>
        <w:rPr>
          <w:spacing w:val="2"/>
          <w:sz w:val="24"/>
          <w:szCs w:val="24"/>
        </w:rPr>
        <w:t>s</w:t>
      </w:r>
      <w:r>
        <w:rPr>
          <w:sz w:val="24"/>
          <w:szCs w:val="24"/>
        </w:rPr>
        <w:t>h</w:t>
      </w:r>
      <w:r>
        <w:rPr>
          <w:spacing w:val="-3"/>
          <w:sz w:val="24"/>
          <w:szCs w:val="24"/>
        </w:rPr>
        <w:t xml:space="preserve"> </w:t>
      </w:r>
      <w:r>
        <w:rPr>
          <w:spacing w:val="-1"/>
          <w:sz w:val="24"/>
          <w:szCs w:val="24"/>
        </w:rPr>
        <w:t>c</w:t>
      </w:r>
      <w:r>
        <w:rPr>
          <w:spacing w:val="9"/>
          <w:sz w:val="24"/>
          <w:szCs w:val="24"/>
        </w:rPr>
        <w:t>o</w:t>
      </w:r>
      <w:r>
        <w:rPr>
          <w:spacing w:val="-9"/>
          <w:sz w:val="24"/>
          <w:szCs w:val="24"/>
        </w:rPr>
        <w:t>m</w:t>
      </w:r>
      <w:r>
        <w:rPr>
          <w:spacing w:val="5"/>
          <w:sz w:val="24"/>
          <w:szCs w:val="24"/>
        </w:rPr>
        <w:t>p</w:t>
      </w:r>
      <w:r>
        <w:rPr>
          <w:sz w:val="24"/>
          <w:szCs w:val="24"/>
        </w:rPr>
        <w:t>l</w:t>
      </w:r>
      <w:r>
        <w:rPr>
          <w:spacing w:val="-4"/>
          <w:sz w:val="24"/>
          <w:szCs w:val="24"/>
        </w:rPr>
        <w:t>i</w:t>
      </w:r>
      <w:r>
        <w:rPr>
          <w:spacing w:val="4"/>
          <w:sz w:val="24"/>
          <w:szCs w:val="24"/>
        </w:rPr>
        <w:t>a</w:t>
      </w:r>
      <w:r>
        <w:rPr>
          <w:spacing w:val="-5"/>
          <w:sz w:val="24"/>
          <w:szCs w:val="24"/>
        </w:rPr>
        <w:t>n</w:t>
      </w:r>
      <w:r>
        <w:rPr>
          <w:spacing w:val="-1"/>
          <w:sz w:val="24"/>
          <w:szCs w:val="24"/>
        </w:rPr>
        <w:t>c</w:t>
      </w:r>
      <w:r>
        <w:rPr>
          <w:sz w:val="24"/>
          <w:szCs w:val="24"/>
        </w:rPr>
        <w:t>e</w:t>
      </w:r>
      <w:r>
        <w:rPr>
          <w:spacing w:val="1"/>
          <w:sz w:val="24"/>
          <w:szCs w:val="24"/>
        </w:rPr>
        <w:t xml:space="preserve"> </w:t>
      </w:r>
      <w:r>
        <w:rPr>
          <w:spacing w:val="4"/>
          <w:sz w:val="24"/>
          <w:szCs w:val="24"/>
        </w:rPr>
        <w:t>w</w:t>
      </w:r>
      <w:r>
        <w:rPr>
          <w:spacing w:val="-9"/>
          <w:sz w:val="24"/>
          <w:szCs w:val="24"/>
        </w:rPr>
        <w:t>i</w:t>
      </w:r>
      <w:r>
        <w:rPr>
          <w:spacing w:val="10"/>
          <w:sz w:val="24"/>
          <w:szCs w:val="24"/>
        </w:rPr>
        <w:t>t</w:t>
      </w:r>
      <w:r>
        <w:rPr>
          <w:sz w:val="24"/>
          <w:szCs w:val="24"/>
        </w:rPr>
        <w:t xml:space="preserve">h </w:t>
      </w:r>
      <w:r>
        <w:rPr>
          <w:spacing w:val="5"/>
          <w:sz w:val="24"/>
          <w:szCs w:val="24"/>
        </w:rPr>
        <w:t>t</w:t>
      </w:r>
      <w:r>
        <w:rPr>
          <w:spacing w:val="-5"/>
          <w:sz w:val="24"/>
          <w:szCs w:val="24"/>
        </w:rPr>
        <w:t>h</w:t>
      </w:r>
      <w:r>
        <w:rPr>
          <w:sz w:val="24"/>
          <w:szCs w:val="24"/>
        </w:rPr>
        <w:t>e</w:t>
      </w:r>
      <w:r>
        <w:rPr>
          <w:spacing w:val="6"/>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7"/>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5"/>
          <w:sz w:val="24"/>
          <w:szCs w:val="24"/>
        </w:rPr>
        <w:t xml:space="preserve"> </w:t>
      </w:r>
      <w:r>
        <w:rPr>
          <w:spacing w:val="-9"/>
          <w:sz w:val="24"/>
          <w:szCs w:val="24"/>
        </w:rPr>
        <w:t>i</w:t>
      </w:r>
      <w:r>
        <w:rPr>
          <w:spacing w:val="2"/>
          <w:sz w:val="24"/>
          <w:szCs w:val="24"/>
        </w:rPr>
        <w:t>.</w:t>
      </w:r>
      <w:r>
        <w:rPr>
          <w:spacing w:val="-1"/>
          <w:sz w:val="24"/>
          <w:szCs w:val="24"/>
        </w:rPr>
        <w:t>e</w:t>
      </w:r>
      <w:r>
        <w:rPr>
          <w:sz w:val="24"/>
          <w:szCs w:val="24"/>
        </w:rPr>
        <w:t>.</w:t>
      </w:r>
      <w:r>
        <w:rPr>
          <w:spacing w:val="9"/>
          <w:sz w:val="24"/>
          <w:szCs w:val="24"/>
        </w:rPr>
        <w:t xml:space="preserve"> </w:t>
      </w:r>
      <w:r>
        <w:rPr>
          <w:spacing w:val="-2"/>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12"/>
          <w:sz w:val="24"/>
          <w:szCs w:val="24"/>
        </w:rPr>
        <w:t xml:space="preserve"> </w:t>
      </w:r>
      <w:r>
        <w:rPr>
          <w:spacing w:val="-2"/>
          <w:sz w:val="24"/>
          <w:szCs w:val="24"/>
        </w:rPr>
        <w:t>C</w:t>
      </w:r>
      <w:r>
        <w:rPr>
          <w:spacing w:val="-1"/>
          <w:sz w:val="24"/>
          <w:szCs w:val="24"/>
        </w:rPr>
        <w:t>a</w:t>
      </w:r>
      <w:r>
        <w:rPr>
          <w:spacing w:val="1"/>
          <w:sz w:val="24"/>
          <w:szCs w:val="24"/>
        </w:rPr>
        <w:t>rr</w:t>
      </w:r>
      <w:r>
        <w:rPr>
          <w:spacing w:val="-5"/>
          <w:sz w:val="24"/>
          <w:szCs w:val="24"/>
        </w:rPr>
        <w:t>y</w:t>
      </w:r>
      <w:r>
        <w:rPr>
          <w:spacing w:val="-4"/>
          <w:sz w:val="24"/>
          <w:szCs w:val="24"/>
        </w:rPr>
        <w:t>i</w:t>
      </w:r>
      <w:r>
        <w:rPr>
          <w:sz w:val="24"/>
          <w:szCs w:val="24"/>
        </w:rPr>
        <w:t>ng</w:t>
      </w:r>
      <w:r>
        <w:rPr>
          <w:spacing w:val="7"/>
          <w:sz w:val="24"/>
          <w:szCs w:val="24"/>
        </w:rPr>
        <w:t xml:space="preserve"> </w:t>
      </w:r>
      <w:r>
        <w:rPr>
          <w:spacing w:val="-2"/>
          <w:sz w:val="24"/>
          <w:szCs w:val="24"/>
        </w:rPr>
        <w:t>C</w:t>
      </w:r>
      <w:r>
        <w:rPr>
          <w:spacing w:val="-1"/>
          <w:sz w:val="24"/>
          <w:szCs w:val="24"/>
        </w:rPr>
        <w:t>a</w:t>
      </w:r>
      <w:r>
        <w:rPr>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r>
        <w:rPr>
          <w:spacing w:val="-3"/>
          <w:sz w:val="24"/>
          <w:szCs w:val="24"/>
        </w:rPr>
        <w:t xml:space="preserve"> </w:t>
      </w:r>
      <w:r>
        <w:rPr>
          <w:spacing w:val="1"/>
          <w:sz w:val="24"/>
          <w:szCs w:val="24"/>
        </w:rPr>
        <w:t>(</w:t>
      </w:r>
      <w:r>
        <w:rPr>
          <w:spacing w:val="3"/>
          <w:sz w:val="24"/>
          <w:szCs w:val="24"/>
        </w:rPr>
        <w:t>C</w:t>
      </w:r>
      <w:r>
        <w:rPr>
          <w:spacing w:val="-4"/>
          <w:sz w:val="24"/>
          <w:szCs w:val="24"/>
        </w:rPr>
        <w:t>l</w:t>
      </w:r>
      <w:r>
        <w:rPr>
          <w:spacing w:val="-1"/>
          <w:sz w:val="24"/>
          <w:szCs w:val="24"/>
        </w:rPr>
        <w:t>a</w:t>
      </w:r>
      <w:r>
        <w:rPr>
          <w:sz w:val="24"/>
          <w:szCs w:val="24"/>
        </w:rPr>
        <w:t>u</w:t>
      </w:r>
      <w:r>
        <w:rPr>
          <w:spacing w:val="-2"/>
          <w:sz w:val="24"/>
          <w:szCs w:val="24"/>
        </w:rPr>
        <w:t>s</w:t>
      </w:r>
      <w:r>
        <w:rPr>
          <w:sz w:val="24"/>
          <w:szCs w:val="24"/>
        </w:rPr>
        <w:t>e</w:t>
      </w:r>
      <w:r>
        <w:rPr>
          <w:spacing w:val="6"/>
          <w:sz w:val="24"/>
          <w:szCs w:val="24"/>
        </w:rPr>
        <w:t xml:space="preserve"> </w:t>
      </w:r>
      <w:r>
        <w:rPr>
          <w:sz w:val="24"/>
          <w:szCs w:val="24"/>
        </w:rPr>
        <w:t>1</w:t>
      </w:r>
      <w:r>
        <w:rPr>
          <w:spacing w:val="2"/>
          <w:sz w:val="24"/>
          <w:szCs w:val="24"/>
        </w:rPr>
        <w:t>.</w:t>
      </w:r>
      <w:r>
        <w:rPr>
          <w:sz w:val="24"/>
          <w:szCs w:val="24"/>
        </w:rPr>
        <w:t>2</w:t>
      </w:r>
      <w:r>
        <w:rPr>
          <w:spacing w:val="1"/>
          <w:sz w:val="24"/>
          <w:szCs w:val="24"/>
        </w:rPr>
        <w:t>)</w:t>
      </w:r>
      <w:r>
        <w:rPr>
          <w:sz w:val="24"/>
          <w:szCs w:val="24"/>
        </w:rPr>
        <w:t>,</w:t>
      </w:r>
      <w:r>
        <w:rPr>
          <w:spacing w:val="4"/>
          <w:sz w:val="24"/>
          <w:szCs w:val="24"/>
        </w:rPr>
        <w:t xml:space="preserve"> </w:t>
      </w:r>
      <w:r>
        <w:rPr>
          <w:spacing w:val="1"/>
          <w:sz w:val="24"/>
          <w:szCs w:val="24"/>
        </w:rPr>
        <w:t>P</w:t>
      </w:r>
      <w:r>
        <w:rPr>
          <w:sz w:val="24"/>
          <w:szCs w:val="24"/>
        </w:rPr>
        <w:t>h</w:t>
      </w:r>
      <w:r>
        <w:rPr>
          <w:spacing w:val="-5"/>
          <w:sz w:val="24"/>
          <w:szCs w:val="24"/>
        </w:rPr>
        <w:t>y</w:t>
      </w:r>
      <w:r>
        <w:rPr>
          <w:spacing w:val="2"/>
          <w:sz w:val="24"/>
          <w:szCs w:val="24"/>
        </w:rPr>
        <w:t>s</w:t>
      </w:r>
      <w:r>
        <w:rPr>
          <w:spacing w:val="-4"/>
          <w:sz w:val="24"/>
          <w:szCs w:val="24"/>
        </w:rPr>
        <w:t>i</w:t>
      </w:r>
      <w:r>
        <w:rPr>
          <w:spacing w:val="-1"/>
          <w:sz w:val="24"/>
          <w:szCs w:val="24"/>
        </w:rPr>
        <w:t>c</w:t>
      </w:r>
      <w:r>
        <w:rPr>
          <w:spacing w:val="4"/>
          <w:sz w:val="24"/>
          <w:szCs w:val="24"/>
        </w:rPr>
        <w:t>a</w:t>
      </w:r>
      <w:r>
        <w:rPr>
          <w:sz w:val="24"/>
          <w:szCs w:val="24"/>
        </w:rPr>
        <w:t>l</w:t>
      </w:r>
      <w:r>
        <w:rPr>
          <w:spacing w:val="-2"/>
          <w:sz w:val="24"/>
          <w:szCs w:val="24"/>
        </w:rPr>
        <w:t xml:space="preserve"> </w:t>
      </w:r>
      <w:r>
        <w:rPr>
          <w:spacing w:val="5"/>
          <w:sz w:val="24"/>
          <w:szCs w:val="24"/>
        </w:rPr>
        <w:t>d</w:t>
      </w:r>
      <w:r>
        <w:rPr>
          <w:sz w:val="24"/>
          <w:szCs w:val="24"/>
        </w:rPr>
        <w:t>i</w:t>
      </w:r>
      <w:r>
        <w:rPr>
          <w:spacing w:val="-4"/>
          <w:sz w:val="24"/>
          <w:szCs w:val="24"/>
        </w:rPr>
        <w:t>m</w:t>
      </w:r>
      <w:r>
        <w:rPr>
          <w:spacing w:val="4"/>
          <w:sz w:val="24"/>
          <w:szCs w:val="24"/>
        </w:rPr>
        <w:t>e</w:t>
      </w:r>
      <w:r>
        <w:rPr>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pacing w:val="8"/>
          <w:sz w:val="24"/>
          <w:szCs w:val="24"/>
        </w:rPr>
        <w:t>a</w:t>
      </w:r>
      <w:r>
        <w:rPr>
          <w:sz w:val="24"/>
          <w:szCs w:val="24"/>
        </w:rPr>
        <w:t xml:space="preserve">l </w:t>
      </w:r>
      <w:r>
        <w:rPr>
          <w:spacing w:val="1"/>
          <w:sz w:val="24"/>
          <w:szCs w:val="24"/>
        </w:rPr>
        <w:t>(</w:t>
      </w:r>
      <w:r>
        <w:rPr>
          <w:spacing w:val="3"/>
          <w:sz w:val="24"/>
          <w:szCs w:val="24"/>
        </w:rPr>
        <w:t>C</w:t>
      </w:r>
      <w:r>
        <w:rPr>
          <w:spacing w:val="-9"/>
          <w:sz w:val="24"/>
          <w:szCs w:val="24"/>
        </w:rPr>
        <w:t>l</w:t>
      </w:r>
      <w:r>
        <w:rPr>
          <w:spacing w:val="-1"/>
          <w:sz w:val="24"/>
          <w:szCs w:val="24"/>
        </w:rPr>
        <w:t>a</w:t>
      </w:r>
      <w:r>
        <w:rPr>
          <w:spacing w:val="5"/>
          <w:sz w:val="24"/>
          <w:szCs w:val="24"/>
        </w:rPr>
        <w:t>u</w:t>
      </w:r>
      <w:r>
        <w:rPr>
          <w:spacing w:val="-2"/>
          <w:sz w:val="24"/>
          <w:szCs w:val="24"/>
        </w:rPr>
        <w:t>s</w:t>
      </w:r>
      <w:r>
        <w:rPr>
          <w:sz w:val="24"/>
          <w:szCs w:val="24"/>
        </w:rPr>
        <w:t>e</w:t>
      </w:r>
      <w:r>
        <w:rPr>
          <w:spacing w:val="4"/>
          <w:sz w:val="24"/>
          <w:szCs w:val="24"/>
        </w:rPr>
        <w:t xml:space="preserve"> </w:t>
      </w:r>
      <w:r>
        <w:rPr>
          <w:sz w:val="24"/>
          <w:szCs w:val="24"/>
        </w:rPr>
        <w:t>1</w:t>
      </w:r>
      <w:r>
        <w:rPr>
          <w:spacing w:val="2"/>
          <w:sz w:val="24"/>
          <w:szCs w:val="24"/>
        </w:rPr>
        <w:t>.</w:t>
      </w:r>
      <w:r>
        <w:rPr>
          <w:sz w:val="24"/>
          <w:szCs w:val="24"/>
        </w:rPr>
        <w:t>3</w:t>
      </w:r>
      <w:r>
        <w:rPr>
          <w:spacing w:val="1"/>
          <w:sz w:val="24"/>
          <w:szCs w:val="24"/>
        </w:rPr>
        <w:t>)</w:t>
      </w:r>
      <w:r>
        <w:rPr>
          <w:sz w:val="24"/>
          <w:szCs w:val="24"/>
        </w:rPr>
        <w:t>,</w:t>
      </w:r>
      <w:r>
        <w:rPr>
          <w:spacing w:val="7"/>
          <w:sz w:val="24"/>
          <w:szCs w:val="24"/>
        </w:rPr>
        <w:t xml:space="preserve"> </w:t>
      </w:r>
      <w:r>
        <w:rPr>
          <w:spacing w:val="1"/>
          <w:sz w:val="24"/>
          <w:szCs w:val="24"/>
        </w:rPr>
        <w:t>P</w:t>
      </w:r>
      <w:r>
        <w:rPr>
          <w:spacing w:val="-3"/>
          <w:sz w:val="24"/>
          <w:szCs w:val="24"/>
        </w:rPr>
        <w:t>L</w:t>
      </w:r>
      <w:r>
        <w:rPr>
          <w:sz w:val="24"/>
          <w:szCs w:val="24"/>
        </w:rPr>
        <w:t>S</w:t>
      </w:r>
      <w:r>
        <w:rPr>
          <w:spacing w:val="5"/>
          <w:sz w:val="24"/>
          <w:szCs w:val="24"/>
        </w:rPr>
        <w:t xml:space="preserve"> </w:t>
      </w:r>
      <w:proofErr w:type="spellStart"/>
      <w:r>
        <w:rPr>
          <w:spacing w:val="-2"/>
          <w:sz w:val="24"/>
          <w:szCs w:val="24"/>
        </w:rPr>
        <w:t>C</w:t>
      </w:r>
      <w:r>
        <w:rPr>
          <w:spacing w:val="-1"/>
          <w:sz w:val="24"/>
          <w:szCs w:val="24"/>
        </w:rPr>
        <w:t>a</w:t>
      </w:r>
      <w:r>
        <w:rPr>
          <w:sz w:val="24"/>
          <w:szCs w:val="24"/>
        </w:rPr>
        <w:t>dd</w:t>
      </w:r>
      <w:proofErr w:type="spellEnd"/>
      <w:r>
        <w:rPr>
          <w:spacing w:val="5"/>
          <w:sz w:val="24"/>
          <w:szCs w:val="24"/>
        </w:rPr>
        <w:t xml:space="preserve"> </w:t>
      </w:r>
      <w:r>
        <w:rPr>
          <w:spacing w:val="-1"/>
          <w:sz w:val="24"/>
          <w:szCs w:val="24"/>
        </w:rPr>
        <w:t>ca</w:t>
      </w:r>
      <w:r>
        <w:rPr>
          <w:sz w:val="24"/>
          <w:szCs w:val="24"/>
        </w:rPr>
        <w:t>b</w:t>
      </w:r>
      <w:r>
        <w:rPr>
          <w:spacing w:val="-4"/>
          <w:sz w:val="24"/>
          <w:szCs w:val="24"/>
        </w:rPr>
        <w:t>l</w:t>
      </w:r>
      <w:r>
        <w:rPr>
          <w:sz w:val="24"/>
          <w:szCs w:val="24"/>
        </w:rPr>
        <w:t>e</w:t>
      </w:r>
      <w:r>
        <w:rPr>
          <w:spacing w:val="4"/>
          <w:sz w:val="24"/>
          <w:szCs w:val="24"/>
        </w:rPr>
        <w:t xml:space="preserve"> </w:t>
      </w:r>
      <w:r>
        <w:rPr>
          <w:spacing w:val="5"/>
          <w:sz w:val="24"/>
          <w:szCs w:val="24"/>
        </w:rPr>
        <w:t>d</w:t>
      </w:r>
      <w:r>
        <w:rPr>
          <w:spacing w:val="-1"/>
          <w:sz w:val="24"/>
          <w:szCs w:val="24"/>
        </w:rPr>
        <w:t>a</w:t>
      </w:r>
      <w:r>
        <w:rPr>
          <w:spacing w:val="5"/>
          <w:sz w:val="24"/>
          <w:szCs w:val="24"/>
        </w:rPr>
        <w:t>t</w:t>
      </w:r>
      <w:r>
        <w:rPr>
          <w:sz w:val="24"/>
          <w:szCs w:val="24"/>
        </w:rPr>
        <w:t>a</w:t>
      </w:r>
      <w:r>
        <w:rPr>
          <w:spacing w:val="4"/>
          <w:sz w:val="24"/>
          <w:szCs w:val="24"/>
        </w:rPr>
        <w:t xml:space="preserve"> </w:t>
      </w:r>
      <w:r>
        <w:rPr>
          <w:spacing w:val="-1"/>
          <w:sz w:val="24"/>
          <w:szCs w:val="24"/>
        </w:rPr>
        <w:t>c</w:t>
      </w:r>
      <w:r>
        <w:rPr>
          <w:spacing w:val="1"/>
          <w:sz w:val="24"/>
          <w:szCs w:val="24"/>
        </w:rPr>
        <w:t>r</w:t>
      </w:r>
      <w:r>
        <w:rPr>
          <w:spacing w:val="-9"/>
          <w:sz w:val="24"/>
          <w:szCs w:val="24"/>
        </w:rPr>
        <w:t>i</w:t>
      </w:r>
      <w:r>
        <w:rPr>
          <w:spacing w:val="11"/>
          <w:sz w:val="24"/>
          <w:szCs w:val="24"/>
        </w:rPr>
        <w:t>t</w:t>
      </w:r>
      <w:r>
        <w:rPr>
          <w:spacing w:val="-1"/>
          <w:sz w:val="24"/>
          <w:szCs w:val="24"/>
        </w:rPr>
        <w:t>e</w:t>
      </w:r>
      <w:r>
        <w:rPr>
          <w:spacing w:val="6"/>
          <w:sz w:val="24"/>
          <w:szCs w:val="24"/>
        </w:rPr>
        <w:t>r</w:t>
      </w:r>
      <w:r>
        <w:rPr>
          <w:spacing w:val="-9"/>
          <w:sz w:val="24"/>
          <w:szCs w:val="24"/>
        </w:rPr>
        <w:t>i</w:t>
      </w:r>
      <w:r>
        <w:rPr>
          <w:sz w:val="24"/>
          <w:szCs w:val="24"/>
        </w:rPr>
        <w:t>a</w:t>
      </w:r>
      <w:r>
        <w:rPr>
          <w:spacing w:val="4"/>
          <w:sz w:val="24"/>
          <w:szCs w:val="24"/>
        </w:rPr>
        <w:t xml:space="preserve"> </w:t>
      </w:r>
      <w:r>
        <w:rPr>
          <w:spacing w:val="1"/>
          <w:sz w:val="24"/>
          <w:szCs w:val="24"/>
        </w:rPr>
        <w:t>(</w:t>
      </w:r>
      <w:r>
        <w:rPr>
          <w:spacing w:val="3"/>
          <w:sz w:val="24"/>
          <w:szCs w:val="24"/>
        </w:rPr>
        <w:t>C</w:t>
      </w:r>
      <w:r>
        <w:rPr>
          <w:spacing w:val="-4"/>
          <w:sz w:val="24"/>
          <w:szCs w:val="24"/>
        </w:rPr>
        <w:t>l</w:t>
      </w:r>
      <w:r>
        <w:rPr>
          <w:spacing w:val="-1"/>
          <w:sz w:val="24"/>
          <w:szCs w:val="24"/>
        </w:rPr>
        <w:t>a</w:t>
      </w:r>
      <w:r>
        <w:rPr>
          <w:spacing w:val="5"/>
          <w:sz w:val="24"/>
          <w:szCs w:val="24"/>
        </w:rPr>
        <w:t>u</w:t>
      </w:r>
      <w:r>
        <w:rPr>
          <w:spacing w:val="2"/>
          <w:sz w:val="24"/>
          <w:szCs w:val="24"/>
        </w:rPr>
        <w:t>s</w:t>
      </w:r>
      <w:r>
        <w:rPr>
          <w:sz w:val="24"/>
          <w:szCs w:val="24"/>
        </w:rPr>
        <w:t>e</w:t>
      </w:r>
      <w:r>
        <w:rPr>
          <w:spacing w:val="4"/>
          <w:sz w:val="24"/>
          <w:szCs w:val="24"/>
        </w:rPr>
        <w:t xml:space="preserve"> </w:t>
      </w:r>
      <w:r>
        <w:rPr>
          <w:sz w:val="24"/>
          <w:szCs w:val="24"/>
        </w:rPr>
        <w:t>1</w:t>
      </w:r>
      <w:r>
        <w:rPr>
          <w:spacing w:val="2"/>
          <w:sz w:val="24"/>
          <w:szCs w:val="24"/>
        </w:rPr>
        <w:t>.</w:t>
      </w:r>
      <w:r>
        <w:rPr>
          <w:sz w:val="24"/>
          <w:szCs w:val="24"/>
        </w:rPr>
        <w:t>4</w:t>
      </w:r>
      <w:r>
        <w:rPr>
          <w:spacing w:val="1"/>
          <w:sz w:val="24"/>
          <w:szCs w:val="24"/>
        </w:rPr>
        <w:t>)</w:t>
      </w:r>
      <w:r>
        <w:rPr>
          <w:sz w:val="24"/>
          <w:szCs w:val="24"/>
        </w:rPr>
        <w:t>.</w:t>
      </w:r>
      <w:r>
        <w:rPr>
          <w:spacing w:val="2"/>
          <w:sz w:val="24"/>
          <w:szCs w:val="24"/>
        </w:rPr>
        <w:t xml:space="preserve"> </w:t>
      </w:r>
      <w:r>
        <w:rPr>
          <w:spacing w:val="1"/>
          <w:sz w:val="24"/>
          <w:szCs w:val="24"/>
        </w:rPr>
        <w:t>I</w:t>
      </w:r>
      <w:r>
        <w:rPr>
          <w:sz w:val="24"/>
          <w:szCs w:val="24"/>
        </w:rPr>
        <w:t xml:space="preserve">n </w:t>
      </w:r>
      <w:r>
        <w:rPr>
          <w:spacing w:val="-1"/>
          <w:sz w:val="24"/>
          <w:szCs w:val="24"/>
        </w:rPr>
        <w:t>ca</w:t>
      </w:r>
      <w:r>
        <w:rPr>
          <w:spacing w:val="-2"/>
          <w:sz w:val="24"/>
          <w:szCs w:val="24"/>
        </w:rPr>
        <w:t>s</w:t>
      </w:r>
      <w:r>
        <w:rPr>
          <w:sz w:val="24"/>
          <w:szCs w:val="24"/>
        </w:rPr>
        <w:t>e</w:t>
      </w:r>
      <w:r>
        <w:rPr>
          <w:spacing w:val="9"/>
          <w:sz w:val="24"/>
          <w:szCs w:val="24"/>
        </w:rPr>
        <w:t xml:space="preserve"> </w:t>
      </w:r>
      <w:r>
        <w:rPr>
          <w:spacing w:val="4"/>
          <w:sz w:val="24"/>
          <w:szCs w:val="24"/>
        </w:rPr>
        <w:t>a</w:t>
      </w:r>
      <w:r>
        <w:rPr>
          <w:sz w:val="24"/>
          <w:szCs w:val="24"/>
        </w:rPr>
        <w:t xml:space="preserve">ny </w:t>
      </w:r>
      <w:r>
        <w:rPr>
          <w:spacing w:val="4"/>
          <w:sz w:val="24"/>
          <w:szCs w:val="24"/>
        </w:rPr>
        <w:lastRenderedPageBreak/>
        <w:t>c</w:t>
      </w:r>
      <w:r>
        <w:rPr>
          <w:spacing w:val="-5"/>
          <w:sz w:val="24"/>
          <w:szCs w:val="24"/>
        </w:rPr>
        <w:t>h</w:t>
      </w:r>
      <w:r>
        <w:rPr>
          <w:spacing w:val="4"/>
          <w:sz w:val="24"/>
          <w:szCs w:val="24"/>
        </w:rPr>
        <w:t>a</w:t>
      </w:r>
      <w:r>
        <w:rPr>
          <w:spacing w:val="-5"/>
          <w:sz w:val="24"/>
          <w:szCs w:val="24"/>
        </w:rPr>
        <w:t>n</w:t>
      </w:r>
      <w:r>
        <w:rPr>
          <w:sz w:val="24"/>
          <w:szCs w:val="24"/>
        </w:rPr>
        <w:t>g</w:t>
      </w:r>
      <w:r>
        <w:rPr>
          <w:spacing w:val="4"/>
          <w:sz w:val="24"/>
          <w:szCs w:val="24"/>
        </w:rPr>
        <w:t>e</w:t>
      </w:r>
      <w:r>
        <w:rPr>
          <w:sz w:val="24"/>
          <w:szCs w:val="24"/>
        </w:rPr>
        <w:t>s</w:t>
      </w:r>
      <w:r>
        <w:rPr>
          <w:spacing w:val="3"/>
          <w:sz w:val="24"/>
          <w:szCs w:val="24"/>
        </w:rPr>
        <w:t xml:space="preserve"> </w:t>
      </w:r>
      <w:r>
        <w:rPr>
          <w:spacing w:val="-1"/>
          <w:sz w:val="24"/>
          <w:szCs w:val="24"/>
        </w:rPr>
        <w:t>a</w:t>
      </w:r>
      <w:r>
        <w:rPr>
          <w:spacing w:val="1"/>
          <w:sz w:val="24"/>
          <w:szCs w:val="24"/>
        </w:rPr>
        <w:t>r</w:t>
      </w:r>
      <w:r>
        <w:rPr>
          <w:sz w:val="24"/>
          <w:szCs w:val="24"/>
        </w:rPr>
        <w:t>e</w:t>
      </w:r>
      <w:r>
        <w:rPr>
          <w:spacing w:val="4"/>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10"/>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2"/>
          <w:sz w:val="24"/>
          <w:szCs w:val="24"/>
        </w:rPr>
        <w:t xml:space="preserve"> </w:t>
      </w:r>
      <w:r>
        <w:rPr>
          <w:spacing w:val="9"/>
          <w:sz w:val="24"/>
          <w:szCs w:val="24"/>
        </w:rPr>
        <w:t>o</w:t>
      </w:r>
      <w:r>
        <w:rPr>
          <w:sz w:val="24"/>
          <w:szCs w:val="24"/>
        </w:rPr>
        <w:t>f</w:t>
      </w:r>
      <w:r>
        <w:rPr>
          <w:spacing w:val="-1"/>
          <w:sz w:val="24"/>
          <w:szCs w:val="24"/>
        </w:rPr>
        <w:t xml:space="preserve"> </w:t>
      </w:r>
      <w:r>
        <w:rPr>
          <w:sz w:val="24"/>
          <w:szCs w:val="24"/>
        </w:rPr>
        <w:t>A</w:t>
      </w:r>
      <w:r>
        <w:rPr>
          <w:spacing w:val="-2"/>
          <w:sz w:val="24"/>
          <w:szCs w:val="24"/>
        </w:rPr>
        <w:t>C</w:t>
      </w:r>
      <w:r>
        <w:rPr>
          <w:spacing w:val="1"/>
          <w:sz w:val="24"/>
          <w:szCs w:val="24"/>
        </w:rPr>
        <w:t>S</w:t>
      </w:r>
      <w:r>
        <w:rPr>
          <w:spacing w:val="3"/>
          <w:sz w:val="24"/>
          <w:szCs w:val="24"/>
        </w:rPr>
        <w:t>S</w:t>
      </w:r>
      <w:r>
        <w:rPr>
          <w:sz w:val="24"/>
          <w:szCs w:val="24"/>
        </w:rPr>
        <w:t>/RW</w:t>
      </w:r>
      <w:r>
        <w:rPr>
          <w:spacing w:val="2"/>
          <w:sz w:val="24"/>
          <w:szCs w:val="24"/>
        </w:rPr>
        <w:t xml:space="preserve"> </w:t>
      </w:r>
      <w:r>
        <w:rPr>
          <w:spacing w:val="7"/>
          <w:sz w:val="24"/>
          <w:szCs w:val="24"/>
        </w:rPr>
        <w:t>T</w:t>
      </w:r>
      <w:r>
        <w:rPr>
          <w:spacing w:val="-10"/>
          <w:sz w:val="24"/>
          <w:szCs w:val="24"/>
        </w:rPr>
        <w:t>y</w:t>
      </w:r>
      <w:r>
        <w:rPr>
          <w:sz w:val="24"/>
          <w:szCs w:val="24"/>
        </w:rPr>
        <w:t>pe</w:t>
      </w:r>
      <w:r>
        <w:rPr>
          <w:spacing w:val="6"/>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w:t>
      </w:r>
      <w:r>
        <w:rPr>
          <w:spacing w:val="1"/>
          <w:sz w:val="24"/>
          <w:szCs w:val="24"/>
        </w:rPr>
        <w:t>r</w:t>
      </w:r>
      <w:r>
        <w:rPr>
          <w:sz w:val="24"/>
          <w:szCs w:val="24"/>
        </w:rPr>
        <w:t>s to</w:t>
      </w:r>
      <w:r>
        <w:rPr>
          <w:spacing w:val="12"/>
          <w:sz w:val="24"/>
          <w:szCs w:val="24"/>
        </w:rPr>
        <w:t xml:space="preserve"> </w:t>
      </w:r>
      <w:r>
        <w:rPr>
          <w:spacing w:val="-6"/>
          <w:sz w:val="24"/>
          <w:szCs w:val="24"/>
        </w:rPr>
        <w:t>c</w:t>
      </w:r>
      <w:r>
        <w:rPr>
          <w:spacing w:val="5"/>
          <w:sz w:val="24"/>
          <w:szCs w:val="24"/>
        </w:rPr>
        <w:t>o</w:t>
      </w:r>
      <w:r>
        <w:rPr>
          <w:spacing w:val="-9"/>
          <w:sz w:val="24"/>
          <w:szCs w:val="24"/>
        </w:rPr>
        <w:t>m</w:t>
      </w:r>
      <w:r>
        <w:rPr>
          <w:spacing w:val="5"/>
          <w:sz w:val="24"/>
          <w:szCs w:val="24"/>
        </w:rPr>
        <w:t>p</w:t>
      </w:r>
      <w:r>
        <w:rPr>
          <w:sz w:val="24"/>
          <w:szCs w:val="24"/>
        </w:rPr>
        <w:t>ly</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2"/>
          <w:sz w:val="24"/>
          <w:szCs w:val="24"/>
        </w:rPr>
        <w:t>s</w:t>
      </w:r>
      <w:r>
        <w:rPr>
          <w:spacing w:val="10"/>
          <w:sz w:val="24"/>
          <w:szCs w:val="24"/>
        </w:rPr>
        <w:t>t</w:t>
      </w:r>
      <w:r>
        <w:rPr>
          <w:spacing w:val="-9"/>
          <w:sz w:val="24"/>
          <w:szCs w:val="24"/>
        </w:rPr>
        <w:t>i</w:t>
      </w:r>
      <w:r>
        <w:rPr>
          <w:sz w:val="24"/>
          <w:szCs w:val="24"/>
        </w:rPr>
        <w:t>p</w:t>
      </w:r>
      <w:r>
        <w:rPr>
          <w:spacing w:val="5"/>
          <w:sz w:val="24"/>
          <w:szCs w:val="24"/>
        </w:rPr>
        <w:t>u</w:t>
      </w:r>
      <w:r>
        <w:rPr>
          <w:spacing w:val="-4"/>
          <w:sz w:val="24"/>
          <w:szCs w:val="24"/>
        </w:rPr>
        <w:t>l</w:t>
      </w:r>
      <w:r>
        <w:rPr>
          <w:spacing w:val="-1"/>
          <w:sz w:val="24"/>
          <w:szCs w:val="24"/>
        </w:rPr>
        <w:t>a</w:t>
      </w:r>
      <w:r>
        <w:rPr>
          <w:spacing w:val="5"/>
          <w:sz w:val="24"/>
          <w:szCs w:val="24"/>
        </w:rPr>
        <w:t>t</w:t>
      </w:r>
      <w:r>
        <w:rPr>
          <w:spacing w:val="-1"/>
          <w:sz w:val="24"/>
          <w:szCs w:val="24"/>
        </w:rPr>
        <w:t>e</w:t>
      </w:r>
      <w:r>
        <w:rPr>
          <w:sz w:val="24"/>
          <w:szCs w:val="24"/>
        </w:rPr>
        <w:t>d</w:t>
      </w:r>
      <w:r>
        <w:rPr>
          <w:spacing w:val="7"/>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7"/>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ec</w:t>
      </w:r>
      <w:r>
        <w:rPr>
          <w:spacing w:val="-5"/>
          <w:sz w:val="24"/>
          <w:szCs w:val="24"/>
        </w:rPr>
        <w:t>h</w:t>
      </w:r>
      <w:r>
        <w:rPr>
          <w:sz w:val="24"/>
          <w:szCs w:val="24"/>
        </w:rPr>
        <w:t>n</w:t>
      </w:r>
      <w:r>
        <w:rPr>
          <w:spacing w:val="-4"/>
          <w:sz w:val="24"/>
          <w:szCs w:val="24"/>
        </w:rPr>
        <w:t>i</w:t>
      </w:r>
      <w:r>
        <w:rPr>
          <w:spacing w:val="4"/>
          <w:sz w:val="24"/>
          <w:szCs w:val="24"/>
        </w:rPr>
        <w:t>ca</w:t>
      </w:r>
      <w:r>
        <w:rPr>
          <w:sz w:val="24"/>
          <w:szCs w:val="24"/>
        </w:rPr>
        <w:t>l</w:t>
      </w:r>
      <w:r>
        <w:rPr>
          <w:spacing w:val="27"/>
          <w:sz w:val="24"/>
          <w:szCs w:val="24"/>
        </w:rPr>
        <w:t xml:space="preserve"> </w:t>
      </w:r>
      <w:r>
        <w:rPr>
          <w:spacing w:val="-2"/>
          <w:sz w:val="24"/>
          <w:szCs w:val="24"/>
        </w:rPr>
        <w:t>s</w:t>
      </w:r>
      <w:r>
        <w:rPr>
          <w:sz w:val="24"/>
          <w:szCs w:val="24"/>
        </w:rPr>
        <w:t>p</w:t>
      </w:r>
      <w:r>
        <w:rPr>
          <w:spacing w:val="4"/>
          <w:sz w:val="24"/>
          <w:szCs w:val="24"/>
        </w:rPr>
        <w:t>ec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38"/>
          <w:sz w:val="24"/>
          <w:szCs w:val="24"/>
        </w:rPr>
        <w:t xml:space="preserve"> </w:t>
      </w:r>
      <w:r>
        <w:rPr>
          <w:spacing w:val="5"/>
          <w:sz w:val="24"/>
          <w:szCs w:val="24"/>
        </w:rPr>
        <w:t>t</w:t>
      </w:r>
      <w:r>
        <w:rPr>
          <w:spacing w:val="-5"/>
          <w:sz w:val="24"/>
          <w:szCs w:val="24"/>
        </w:rPr>
        <w:t>h</w:t>
      </w:r>
      <w:r>
        <w:rPr>
          <w:sz w:val="24"/>
          <w:szCs w:val="24"/>
        </w:rPr>
        <w:t>e</w:t>
      </w:r>
      <w:r>
        <w:rPr>
          <w:spacing w:val="35"/>
          <w:sz w:val="24"/>
          <w:szCs w:val="24"/>
        </w:rPr>
        <w:t xml:space="preserve"> </w:t>
      </w:r>
      <w:r>
        <w:rPr>
          <w:spacing w:val="-2"/>
          <w:sz w:val="24"/>
          <w:szCs w:val="24"/>
        </w:rPr>
        <w:t>s</w:t>
      </w:r>
      <w:r>
        <w:rPr>
          <w:spacing w:val="4"/>
          <w:sz w:val="24"/>
          <w:szCs w:val="24"/>
        </w:rPr>
        <w:t>a</w:t>
      </w:r>
      <w:r>
        <w:rPr>
          <w:spacing w:val="-9"/>
          <w:sz w:val="24"/>
          <w:szCs w:val="24"/>
        </w:rPr>
        <w:t>m</w:t>
      </w:r>
      <w:r>
        <w:rPr>
          <w:sz w:val="24"/>
          <w:szCs w:val="24"/>
        </w:rPr>
        <w:t>e</w:t>
      </w:r>
      <w:r>
        <w:rPr>
          <w:spacing w:val="3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7"/>
          <w:sz w:val="24"/>
          <w:szCs w:val="24"/>
        </w:rPr>
        <w:t xml:space="preserve"> </w:t>
      </w:r>
      <w:r>
        <w:rPr>
          <w:spacing w:val="-5"/>
          <w:sz w:val="24"/>
          <w:szCs w:val="24"/>
        </w:rPr>
        <w:t>b</w:t>
      </w:r>
      <w:r>
        <w:rPr>
          <w:sz w:val="24"/>
          <w:szCs w:val="24"/>
        </w:rPr>
        <w:t>e</w:t>
      </w:r>
      <w:r>
        <w:rPr>
          <w:spacing w:val="35"/>
          <w:sz w:val="24"/>
          <w:szCs w:val="24"/>
        </w:rPr>
        <w:t xml:space="preserve"> </w:t>
      </w:r>
      <w:r>
        <w:rPr>
          <w:spacing w:val="-1"/>
          <w:sz w:val="24"/>
          <w:szCs w:val="24"/>
        </w:rPr>
        <w:t>ca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36"/>
          <w:sz w:val="24"/>
          <w:szCs w:val="24"/>
        </w:rPr>
        <w:t xml:space="preserve"> </w:t>
      </w:r>
      <w:r>
        <w:rPr>
          <w:spacing w:val="5"/>
          <w:sz w:val="24"/>
          <w:szCs w:val="24"/>
        </w:rPr>
        <w:t>o</w:t>
      </w:r>
      <w:r>
        <w:rPr>
          <w:spacing w:val="-5"/>
          <w:sz w:val="24"/>
          <w:szCs w:val="24"/>
        </w:rPr>
        <w:t>u</w:t>
      </w:r>
      <w:r>
        <w:rPr>
          <w:sz w:val="24"/>
          <w:szCs w:val="24"/>
        </w:rPr>
        <w:t>t</w:t>
      </w:r>
      <w:r>
        <w:rPr>
          <w:spacing w:val="41"/>
          <w:sz w:val="24"/>
          <w:szCs w:val="24"/>
        </w:rPr>
        <w:t xml:space="preserve"> </w:t>
      </w:r>
      <w:r>
        <w:rPr>
          <w:sz w:val="24"/>
          <w:szCs w:val="24"/>
        </w:rPr>
        <w:t>w</w:t>
      </w:r>
      <w:r>
        <w:rPr>
          <w:spacing w:val="-10"/>
          <w:sz w:val="24"/>
          <w:szCs w:val="24"/>
        </w:rPr>
        <w:t>i</w:t>
      </w:r>
      <w:r>
        <w:rPr>
          <w:spacing w:val="5"/>
          <w:sz w:val="24"/>
          <w:szCs w:val="24"/>
        </w:rPr>
        <w:t>t</w:t>
      </w:r>
      <w:r>
        <w:rPr>
          <w:spacing w:val="-5"/>
          <w:sz w:val="24"/>
          <w:szCs w:val="24"/>
        </w:rPr>
        <w:t>h</w:t>
      </w:r>
      <w:r>
        <w:rPr>
          <w:spacing w:val="5"/>
          <w:sz w:val="24"/>
          <w:szCs w:val="24"/>
        </w:rPr>
        <w:t>o</w:t>
      </w:r>
      <w:r>
        <w:rPr>
          <w:sz w:val="24"/>
          <w:szCs w:val="24"/>
        </w:rPr>
        <w:t>ut</w:t>
      </w:r>
      <w:r>
        <w:rPr>
          <w:spacing w:val="36"/>
          <w:sz w:val="24"/>
          <w:szCs w:val="24"/>
        </w:rPr>
        <w:t xml:space="preserve"> </w:t>
      </w:r>
      <w:r>
        <w:rPr>
          <w:spacing w:val="-1"/>
          <w:sz w:val="24"/>
          <w:szCs w:val="24"/>
        </w:rPr>
        <w:t>a</w:t>
      </w:r>
      <w:r>
        <w:rPr>
          <w:sz w:val="24"/>
          <w:szCs w:val="24"/>
        </w:rPr>
        <w:t>ny</w:t>
      </w:r>
      <w:r>
        <w:rPr>
          <w:spacing w:val="26"/>
          <w:sz w:val="24"/>
          <w:szCs w:val="24"/>
        </w:rPr>
        <w:t xml:space="preserve"> </w:t>
      </w:r>
      <w:r>
        <w:rPr>
          <w:spacing w:val="4"/>
          <w:sz w:val="24"/>
          <w:szCs w:val="24"/>
        </w:rPr>
        <w:t>e</w:t>
      </w:r>
      <w:r>
        <w:rPr>
          <w:spacing w:val="-5"/>
          <w:sz w:val="24"/>
          <w:szCs w:val="24"/>
        </w:rPr>
        <w:t>x</w:t>
      </w:r>
      <w:r>
        <w:rPr>
          <w:spacing w:val="5"/>
          <w:sz w:val="24"/>
          <w:szCs w:val="24"/>
        </w:rPr>
        <w:t>t</w:t>
      </w:r>
      <w:r>
        <w:rPr>
          <w:spacing w:val="1"/>
          <w:sz w:val="24"/>
          <w:szCs w:val="24"/>
        </w:rPr>
        <w:t>r</w:t>
      </w:r>
      <w:r>
        <w:rPr>
          <w:sz w:val="24"/>
          <w:szCs w:val="24"/>
        </w:rPr>
        <w:t>a</w:t>
      </w:r>
      <w:r>
        <w:rPr>
          <w:spacing w:val="35"/>
          <w:sz w:val="24"/>
          <w:szCs w:val="24"/>
        </w:rPr>
        <w:t xml:space="preserve"> </w:t>
      </w:r>
      <w:r>
        <w:rPr>
          <w:spacing w:val="-6"/>
          <w:sz w:val="24"/>
          <w:szCs w:val="24"/>
        </w:rPr>
        <w:t>c</w:t>
      </w:r>
      <w:r>
        <w:rPr>
          <w:spacing w:val="5"/>
          <w:sz w:val="24"/>
          <w:szCs w:val="24"/>
        </w:rPr>
        <w:t>o</w:t>
      </w:r>
      <w:r>
        <w:rPr>
          <w:spacing w:val="-7"/>
          <w:sz w:val="24"/>
          <w:szCs w:val="24"/>
        </w:rPr>
        <w:t>s</w:t>
      </w:r>
      <w:r>
        <w:rPr>
          <w:sz w:val="24"/>
          <w:szCs w:val="24"/>
        </w:rPr>
        <w:t>t</w:t>
      </w:r>
      <w:r>
        <w:rPr>
          <w:spacing w:val="36"/>
          <w:sz w:val="24"/>
          <w:szCs w:val="24"/>
        </w:rPr>
        <w:t xml:space="preserve"> </w:t>
      </w:r>
      <w:r>
        <w:rPr>
          <w:sz w:val="24"/>
          <w:szCs w:val="24"/>
        </w:rPr>
        <w:t>to</w:t>
      </w:r>
      <w:r>
        <w:rPr>
          <w:spacing w:val="48"/>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3"/>
          <w:sz w:val="24"/>
          <w:szCs w:val="24"/>
        </w:rPr>
        <w:t>r</w:t>
      </w:r>
      <w:r>
        <w:rPr>
          <w:sz w:val="24"/>
          <w:szCs w:val="24"/>
        </w:rPr>
        <w:t xml:space="preserve">. </w:t>
      </w:r>
      <w:r>
        <w:rPr>
          <w:spacing w:val="2"/>
          <w:sz w:val="24"/>
          <w:szCs w:val="24"/>
        </w:rPr>
        <w:t>T</w:t>
      </w:r>
      <w:r>
        <w:rPr>
          <w:spacing w:val="-5"/>
          <w:sz w:val="24"/>
          <w:szCs w:val="24"/>
        </w:rPr>
        <w:t>h</w:t>
      </w:r>
      <w:r>
        <w:rPr>
          <w:sz w:val="24"/>
          <w:szCs w:val="24"/>
        </w:rPr>
        <w:t>e</w:t>
      </w:r>
      <w:r>
        <w:rPr>
          <w:spacing w:val="5"/>
          <w:sz w:val="24"/>
          <w:szCs w:val="24"/>
        </w:rPr>
        <w:t xml:space="preserve"> </w:t>
      </w:r>
      <w:r>
        <w:rPr>
          <w:sz w:val="24"/>
          <w:szCs w:val="24"/>
        </w:rPr>
        <w:t>AC</w:t>
      </w:r>
      <w:r>
        <w:rPr>
          <w:spacing w:val="5"/>
          <w:sz w:val="24"/>
          <w:szCs w:val="24"/>
        </w:rPr>
        <w:t xml:space="preserve"> </w:t>
      </w:r>
    </w:p>
    <w:p w:rsidR="008D75EE" w:rsidRDefault="00B30AA0">
      <w:pPr>
        <w:spacing w:line="276" w:lineRule="auto"/>
        <w:ind w:left="993" w:right="954" w:firstLine="141"/>
        <w:jc w:val="both"/>
        <w:rPr>
          <w:sz w:val="24"/>
          <w:szCs w:val="24"/>
        </w:rPr>
      </w:pPr>
      <w:proofErr w:type="gramStart"/>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ce</w:t>
      </w:r>
      <w:proofErr w:type="gramEnd"/>
      <w:r>
        <w:rPr>
          <w:sz w:val="24"/>
          <w:szCs w:val="24"/>
        </w:rPr>
        <w:t>/</w:t>
      </w:r>
      <w:r>
        <w:rPr>
          <w:spacing w:val="7"/>
          <w:sz w:val="24"/>
          <w:szCs w:val="24"/>
        </w:rPr>
        <w:t xml:space="preserve"> </w:t>
      </w:r>
      <w:r>
        <w:rPr>
          <w:sz w:val="24"/>
          <w:szCs w:val="24"/>
        </w:rPr>
        <w:t>DC</w:t>
      </w:r>
      <w:r>
        <w:rPr>
          <w:spacing w:val="5"/>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5"/>
          <w:sz w:val="24"/>
          <w:szCs w:val="24"/>
        </w:rPr>
        <w:t xml:space="preserve"> </w:t>
      </w:r>
      <w:r>
        <w:rPr>
          <w:spacing w:val="-1"/>
          <w:sz w:val="24"/>
          <w:szCs w:val="24"/>
        </w:rPr>
        <w:t>a</w:t>
      </w:r>
      <w:r>
        <w:rPr>
          <w:sz w:val="24"/>
          <w:szCs w:val="24"/>
        </w:rPr>
        <w:t>t</w:t>
      </w:r>
      <w:r>
        <w:rPr>
          <w:spacing w:val="6"/>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1"/>
          <w:sz w:val="24"/>
          <w:szCs w:val="24"/>
        </w:rPr>
        <w:t>c</w:t>
      </w:r>
      <w:r>
        <w:rPr>
          <w:sz w:val="24"/>
          <w:szCs w:val="24"/>
        </w:rPr>
        <w:t>o</w:t>
      </w:r>
      <w:r>
        <w:rPr>
          <w:spacing w:val="1"/>
          <w:sz w:val="24"/>
          <w:szCs w:val="24"/>
        </w:rPr>
        <w:t>rr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z w:val="24"/>
          <w:szCs w:val="24"/>
        </w:rPr>
        <w:t>d</w:t>
      </w:r>
      <w:r>
        <w:rPr>
          <w:spacing w:val="-4"/>
          <w:sz w:val="24"/>
          <w:szCs w:val="24"/>
        </w:rPr>
        <w:t>i</w:t>
      </w:r>
      <w:r>
        <w:rPr>
          <w:spacing w:val="-5"/>
          <w:sz w:val="24"/>
          <w:szCs w:val="24"/>
        </w:rPr>
        <w:t>n</w:t>
      </w:r>
      <w:r>
        <w:rPr>
          <w:sz w:val="24"/>
          <w:szCs w:val="24"/>
        </w:rPr>
        <w:t>g</w:t>
      </w:r>
      <w:r>
        <w:rPr>
          <w:spacing w:val="6"/>
          <w:sz w:val="24"/>
          <w:szCs w:val="24"/>
        </w:rPr>
        <w:t xml:space="preserve"> </w:t>
      </w:r>
      <w:r>
        <w:rPr>
          <w:spacing w:val="5"/>
          <w:sz w:val="24"/>
          <w:szCs w:val="24"/>
        </w:rPr>
        <w:t>t</w:t>
      </w:r>
      <w:r>
        <w:rPr>
          <w:sz w:val="24"/>
          <w:szCs w:val="24"/>
        </w:rPr>
        <w:t>o</w:t>
      </w:r>
      <w:r>
        <w:rPr>
          <w:spacing w:val="1"/>
          <w:sz w:val="24"/>
          <w:szCs w:val="24"/>
        </w:rPr>
        <w:t xml:space="preserve"> </w:t>
      </w:r>
      <w:r>
        <w:rPr>
          <w:spacing w:val="5"/>
          <w:sz w:val="24"/>
          <w:szCs w:val="24"/>
        </w:rPr>
        <w:t>t</w:t>
      </w:r>
      <w:r>
        <w:rPr>
          <w:spacing w:val="-5"/>
          <w:sz w:val="24"/>
          <w:szCs w:val="24"/>
        </w:rPr>
        <w:t>h</w:t>
      </w:r>
      <w:r>
        <w:rPr>
          <w:sz w:val="24"/>
          <w:szCs w:val="24"/>
        </w:rPr>
        <w:t>e</w:t>
      </w:r>
      <w:r>
        <w:rPr>
          <w:spacing w:val="5"/>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6"/>
          <w:sz w:val="24"/>
          <w:szCs w:val="24"/>
        </w:rPr>
        <w:t xml:space="preserve"> </w:t>
      </w:r>
      <w:proofErr w:type="spellStart"/>
      <w:r>
        <w:rPr>
          <w:spacing w:val="4"/>
          <w:sz w:val="24"/>
          <w:szCs w:val="24"/>
        </w:rPr>
        <w:t>a</w:t>
      </w:r>
      <w:r>
        <w:rPr>
          <w:spacing w:val="-4"/>
          <w:sz w:val="24"/>
          <w:szCs w:val="24"/>
        </w:rPr>
        <w:t>m</w:t>
      </w:r>
      <w:r>
        <w:rPr>
          <w:sz w:val="24"/>
          <w:szCs w:val="24"/>
        </w:rPr>
        <w:t>p</w:t>
      </w:r>
      <w:r>
        <w:rPr>
          <w:spacing w:val="-1"/>
          <w:sz w:val="24"/>
          <w:szCs w:val="24"/>
        </w:rPr>
        <w:t>a</w:t>
      </w:r>
      <w:r>
        <w:rPr>
          <w:spacing w:val="4"/>
          <w:sz w:val="24"/>
          <w:szCs w:val="24"/>
        </w:rPr>
        <w:t>c</w:t>
      </w:r>
      <w:r>
        <w:rPr>
          <w:spacing w:val="-9"/>
          <w:sz w:val="24"/>
          <w:szCs w:val="24"/>
        </w:rPr>
        <w:t>i</w:t>
      </w:r>
      <w:r>
        <w:rPr>
          <w:spacing w:val="15"/>
          <w:sz w:val="24"/>
          <w:szCs w:val="24"/>
        </w:rPr>
        <w:t>t</w:t>
      </w:r>
      <w:r>
        <w:rPr>
          <w:sz w:val="24"/>
          <w:szCs w:val="24"/>
        </w:rPr>
        <w:t>y</w:t>
      </w:r>
      <w:proofErr w:type="spellEnd"/>
      <w:r>
        <w:rPr>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n</w:t>
      </w:r>
      <w:r>
        <w:rPr>
          <w:spacing w:val="5"/>
          <w:sz w:val="24"/>
          <w:szCs w:val="24"/>
        </w:rPr>
        <w:t>o</w:t>
      </w:r>
      <w:r>
        <w:rPr>
          <w:sz w:val="24"/>
          <w:szCs w:val="24"/>
        </w:rPr>
        <w:t>t</w:t>
      </w:r>
      <w:r>
        <w:rPr>
          <w:spacing w:val="3"/>
          <w:sz w:val="24"/>
          <w:szCs w:val="24"/>
        </w:rPr>
        <w:t xml:space="preserve"> </w:t>
      </w:r>
      <w:r>
        <w:rPr>
          <w:spacing w:val="-1"/>
          <w:sz w:val="24"/>
          <w:szCs w:val="24"/>
        </w:rPr>
        <w:t>e</w:t>
      </w:r>
      <w:r>
        <w:rPr>
          <w:spacing w:val="-5"/>
          <w:sz w:val="24"/>
          <w:szCs w:val="24"/>
        </w:rPr>
        <w:t>x</w:t>
      </w:r>
      <w:r>
        <w:rPr>
          <w:spacing w:val="-1"/>
          <w:sz w:val="24"/>
          <w:szCs w:val="24"/>
        </w:rPr>
        <w:t>cee</w:t>
      </w:r>
      <w:r>
        <w:rPr>
          <w:sz w:val="24"/>
          <w:szCs w:val="24"/>
        </w:rPr>
        <w:t>d</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1"/>
          <w:sz w:val="24"/>
          <w:szCs w:val="24"/>
        </w:rPr>
        <w:t xml:space="preserve"> </w:t>
      </w:r>
      <w:r>
        <w:rPr>
          <w:sz w:val="24"/>
          <w:szCs w:val="24"/>
        </w:rPr>
        <w:t>gu</w:t>
      </w:r>
      <w:r>
        <w:rPr>
          <w:spacing w:val="-1"/>
          <w:sz w:val="24"/>
          <w:szCs w:val="24"/>
        </w:rPr>
        <w:t>a</w:t>
      </w:r>
      <w:r>
        <w:rPr>
          <w:spacing w:val="1"/>
          <w:sz w:val="24"/>
          <w:szCs w:val="24"/>
        </w:rPr>
        <w:t>r</w:t>
      </w:r>
      <w:r>
        <w:rPr>
          <w:spacing w:val="4"/>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2"/>
          <w:sz w:val="24"/>
          <w:szCs w:val="24"/>
        </w:rPr>
        <w:t xml:space="preserve"> </w:t>
      </w:r>
      <w:r>
        <w:rPr>
          <w:sz w:val="24"/>
          <w:szCs w:val="24"/>
        </w:rPr>
        <w:t>by</w:t>
      </w:r>
      <w:r>
        <w:rPr>
          <w:spacing w:val="-7"/>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b</w:t>
      </w:r>
      <w:r>
        <w:rPr>
          <w:spacing w:val="-4"/>
          <w:sz w:val="24"/>
          <w:szCs w:val="24"/>
        </w:rPr>
        <w:t>i</w:t>
      </w:r>
      <w:r>
        <w:rPr>
          <w:sz w:val="24"/>
          <w:szCs w:val="24"/>
        </w:rPr>
        <w:t>dd</w:t>
      </w:r>
      <w:r>
        <w:rPr>
          <w:spacing w:val="4"/>
          <w:sz w:val="24"/>
          <w:szCs w:val="24"/>
        </w:rPr>
        <w:t>e</w:t>
      </w:r>
      <w:r>
        <w:rPr>
          <w:sz w:val="24"/>
          <w:szCs w:val="24"/>
        </w:rPr>
        <w:t>r</w:t>
      </w:r>
      <w:r>
        <w:rPr>
          <w:spacing w:val="4"/>
          <w:sz w:val="24"/>
          <w:szCs w:val="24"/>
        </w:rPr>
        <w:t xml:space="preserve"> </w:t>
      </w:r>
      <w:r>
        <w:rPr>
          <w:spacing w:val="-4"/>
          <w:sz w:val="24"/>
          <w:szCs w:val="24"/>
        </w:rPr>
        <w:t>i</w:t>
      </w:r>
      <w:r>
        <w:rPr>
          <w:sz w:val="24"/>
          <w:szCs w:val="24"/>
        </w:rPr>
        <w:t>n</w:t>
      </w:r>
      <w:r>
        <w:rPr>
          <w:spacing w:val="2"/>
          <w:sz w:val="24"/>
          <w:szCs w:val="24"/>
        </w:rPr>
        <w:t xml:space="preserve"> </w:t>
      </w:r>
      <w:r>
        <w:rPr>
          <w:sz w:val="24"/>
          <w:szCs w:val="24"/>
        </w:rPr>
        <w:t>b</w:t>
      </w:r>
      <w:r>
        <w:rPr>
          <w:spacing w:val="-9"/>
          <w:sz w:val="24"/>
          <w:szCs w:val="24"/>
        </w:rPr>
        <w:t>i</w:t>
      </w:r>
      <w:r>
        <w:rPr>
          <w:sz w:val="24"/>
          <w:szCs w:val="24"/>
        </w:rPr>
        <w:t>d</w:t>
      </w:r>
      <w:r>
        <w:rPr>
          <w:spacing w:val="2"/>
          <w:sz w:val="24"/>
          <w:szCs w:val="24"/>
        </w:rPr>
        <w:t xml:space="preserve"> </w:t>
      </w:r>
      <w:r>
        <w:rPr>
          <w:sz w:val="24"/>
          <w:szCs w:val="24"/>
        </w:rPr>
        <w:t>p</w:t>
      </w:r>
      <w:r>
        <w:rPr>
          <w:spacing w:val="1"/>
          <w:sz w:val="24"/>
          <w:szCs w:val="24"/>
        </w:rPr>
        <w:t>r</w:t>
      </w:r>
      <w:r>
        <w:rPr>
          <w:spacing w:val="5"/>
          <w:sz w:val="24"/>
          <w:szCs w:val="24"/>
        </w:rPr>
        <w:t>o</w:t>
      </w:r>
      <w:r>
        <w:rPr>
          <w:sz w:val="24"/>
          <w:szCs w:val="24"/>
        </w:rPr>
        <w:t>p</w:t>
      </w:r>
      <w:r>
        <w:rPr>
          <w:spacing w:val="5"/>
          <w:sz w:val="24"/>
          <w:szCs w:val="24"/>
        </w:rPr>
        <w:t>o</w:t>
      </w:r>
      <w:r>
        <w:rPr>
          <w:spacing w:val="-2"/>
          <w:sz w:val="24"/>
          <w:szCs w:val="24"/>
        </w:rPr>
        <w:t>s</w:t>
      </w:r>
      <w:r>
        <w:rPr>
          <w:spacing w:val="-1"/>
          <w:sz w:val="24"/>
          <w:szCs w:val="24"/>
        </w:rPr>
        <w:t>a</w:t>
      </w:r>
      <w:r>
        <w:rPr>
          <w:sz w:val="24"/>
          <w:szCs w:val="24"/>
        </w:rPr>
        <w:t>l</w:t>
      </w:r>
      <w:r>
        <w:rPr>
          <w:spacing w:val="-7"/>
          <w:sz w:val="24"/>
          <w:szCs w:val="24"/>
        </w:rPr>
        <w:t xml:space="preserve"> </w:t>
      </w:r>
      <w:r>
        <w:rPr>
          <w:spacing w:val="1"/>
          <w:sz w:val="24"/>
          <w:szCs w:val="24"/>
        </w:rPr>
        <w:t>S</w:t>
      </w:r>
      <w:r>
        <w:rPr>
          <w:sz w:val="24"/>
          <w:szCs w:val="24"/>
        </w:rPr>
        <w:t>h</w:t>
      </w:r>
      <w:r>
        <w:rPr>
          <w:spacing w:val="-1"/>
          <w:sz w:val="24"/>
          <w:szCs w:val="24"/>
        </w:rPr>
        <w:t>ee</w:t>
      </w:r>
      <w:r>
        <w:rPr>
          <w:spacing w:val="5"/>
          <w:sz w:val="24"/>
          <w:szCs w:val="24"/>
        </w:rPr>
        <w:t>t</w:t>
      </w:r>
      <w:r>
        <w:rPr>
          <w:spacing w:val="-2"/>
          <w:sz w:val="24"/>
          <w:szCs w:val="24"/>
        </w:rPr>
        <w:t>s</w:t>
      </w:r>
      <w:r>
        <w:rPr>
          <w:sz w:val="24"/>
          <w:szCs w:val="24"/>
        </w:rPr>
        <w:t>.</w:t>
      </w:r>
    </w:p>
    <w:p w:rsidR="008D75EE" w:rsidRDefault="008D75EE">
      <w:pPr>
        <w:spacing w:before="8" w:line="160" w:lineRule="exact"/>
        <w:ind w:right="954" w:firstLine="237"/>
        <w:rPr>
          <w:sz w:val="16"/>
          <w:szCs w:val="16"/>
        </w:rPr>
      </w:pPr>
    </w:p>
    <w:p w:rsidR="008D75EE" w:rsidRDefault="00B30AA0">
      <w:pPr>
        <w:ind w:left="100" w:right="954"/>
        <w:rPr>
          <w:sz w:val="24"/>
          <w:szCs w:val="24"/>
        </w:rPr>
      </w:pPr>
      <w:r>
        <w:rPr>
          <w:sz w:val="24"/>
          <w:szCs w:val="24"/>
        </w:rPr>
        <w:t>1</w:t>
      </w:r>
      <w:r>
        <w:rPr>
          <w:spacing w:val="2"/>
          <w:sz w:val="24"/>
          <w:szCs w:val="24"/>
        </w:rPr>
        <w:t>.</w:t>
      </w:r>
      <w:r>
        <w:rPr>
          <w:sz w:val="24"/>
          <w:szCs w:val="24"/>
        </w:rPr>
        <w:t xml:space="preserve">2.           </w:t>
      </w:r>
      <w:r>
        <w:rPr>
          <w:b/>
          <w:sz w:val="24"/>
          <w:szCs w:val="24"/>
        </w:rPr>
        <w:t>Cur</w:t>
      </w:r>
      <w:r>
        <w:rPr>
          <w:b/>
          <w:spacing w:val="-6"/>
          <w:sz w:val="24"/>
          <w:szCs w:val="24"/>
        </w:rPr>
        <w:t>r</w:t>
      </w:r>
      <w:r>
        <w:rPr>
          <w:b/>
          <w:spacing w:val="-1"/>
          <w:sz w:val="24"/>
          <w:szCs w:val="24"/>
        </w:rPr>
        <w:t>e</w:t>
      </w:r>
      <w:r>
        <w:rPr>
          <w:b/>
          <w:spacing w:val="1"/>
          <w:sz w:val="24"/>
          <w:szCs w:val="24"/>
        </w:rPr>
        <w:t>n</w:t>
      </w:r>
      <w:r>
        <w:rPr>
          <w:b/>
          <w:sz w:val="24"/>
          <w:szCs w:val="24"/>
        </w:rPr>
        <w:t>t</w:t>
      </w:r>
      <w:r>
        <w:rPr>
          <w:b/>
          <w:spacing w:val="4"/>
          <w:sz w:val="24"/>
          <w:szCs w:val="24"/>
        </w:rPr>
        <w:t xml:space="preserve"> </w:t>
      </w:r>
      <w:r>
        <w:rPr>
          <w:b/>
          <w:sz w:val="24"/>
          <w:szCs w:val="24"/>
        </w:rPr>
        <w:t>C</w:t>
      </w:r>
      <w:r>
        <w:rPr>
          <w:b/>
          <w:spacing w:val="4"/>
          <w:sz w:val="24"/>
          <w:szCs w:val="24"/>
        </w:rPr>
        <w:t>a</w:t>
      </w:r>
      <w:r>
        <w:rPr>
          <w:b/>
          <w:spacing w:val="-1"/>
          <w:sz w:val="24"/>
          <w:szCs w:val="24"/>
        </w:rPr>
        <w:t>r</w:t>
      </w:r>
      <w:r>
        <w:rPr>
          <w:b/>
          <w:spacing w:val="-6"/>
          <w:sz w:val="24"/>
          <w:szCs w:val="24"/>
        </w:rPr>
        <w:t>r</w:t>
      </w:r>
      <w:r>
        <w:rPr>
          <w:b/>
          <w:sz w:val="24"/>
          <w:szCs w:val="24"/>
        </w:rPr>
        <w:t>yi</w:t>
      </w:r>
      <w:r>
        <w:rPr>
          <w:b/>
          <w:spacing w:val="1"/>
          <w:sz w:val="24"/>
          <w:szCs w:val="24"/>
        </w:rPr>
        <w:t>n</w:t>
      </w:r>
      <w:r>
        <w:rPr>
          <w:b/>
          <w:sz w:val="24"/>
          <w:szCs w:val="24"/>
        </w:rPr>
        <w:t>g</w:t>
      </w:r>
      <w:r>
        <w:rPr>
          <w:b/>
          <w:spacing w:val="2"/>
          <w:sz w:val="24"/>
          <w:szCs w:val="24"/>
        </w:rPr>
        <w:t xml:space="preserve"> </w:t>
      </w:r>
      <w:r>
        <w:rPr>
          <w:b/>
          <w:sz w:val="24"/>
          <w:szCs w:val="24"/>
        </w:rPr>
        <w:t>Capaci</w:t>
      </w:r>
      <w:r>
        <w:rPr>
          <w:b/>
          <w:spacing w:val="1"/>
          <w:sz w:val="24"/>
          <w:szCs w:val="24"/>
        </w:rPr>
        <w:t>t</w:t>
      </w:r>
      <w:r>
        <w:rPr>
          <w:b/>
          <w:sz w:val="24"/>
          <w:szCs w:val="24"/>
        </w:rPr>
        <w:t>y</w:t>
      </w:r>
      <w:r>
        <w:rPr>
          <w:b/>
          <w:spacing w:val="2"/>
          <w:sz w:val="24"/>
          <w:szCs w:val="24"/>
        </w:rPr>
        <w:t xml:space="preserve"> </w:t>
      </w:r>
      <w:r>
        <w:rPr>
          <w:b/>
          <w:sz w:val="24"/>
          <w:szCs w:val="24"/>
        </w:rPr>
        <w:t>/</w:t>
      </w:r>
      <w:proofErr w:type="spellStart"/>
      <w:r>
        <w:rPr>
          <w:b/>
          <w:sz w:val="24"/>
          <w:szCs w:val="24"/>
        </w:rPr>
        <w:t>A</w:t>
      </w:r>
      <w:r>
        <w:rPr>
          <w:b/>
          <w:spacing w:val="-3"/>
          <w:sz w:val="24"/>
          <w:szCs w:val="24"/>
        </w:rPr>
        <w:t>m</w:t>
      </w:r>
      <w:r>
        <w:rPr>
          <w:b/>
          <w:spacing w:val="1"/>
          <w:sz w:val="24"/>
          <w:szCs w:val="24"/>
        </w:rPr>
        <w:t>p</w:t>
      </w:r>
      <w:r>
        <w:rPr>
          <w:b/>
          <w:sz w:val="24"/>
          <w:szCs w:val="24"/>
        </w:rPr>
        <w:t>a</w:t>
      </w:r>
      <w:r>
        <w:rPr>
          <w:b/>
          <w:spacing w:val="-1"/>
          <w:sz w:val="24"/>
          <w:szCs w:val="24"/>
        </w:rPr>
        <w:t>c</w:t>
      </w:r>
      <w:r>
        <w:rPr>
          <w:b/>
          <w:sz w:val="24"/>
          <w:szCs w:val="24"/>
        </w:rPr>
        <w:t>i</w:t>
      </w:r>
      <w:r>
        <w:rPr>
          <w:b/>
          <w:spacing w:val="2"/>
          <w:sz w:val="24"/>
          <w:szCs w:val="24"/>
        </w:rPr>
        <w:t>t</w:t>
      </w:r>
      <w:r>
        <w:rPr>
          <w:b/>
          <w:sz w:val="24"/>
          <w:szCs w:val="24"/>
        </w:rPr>
        <w:t>y</w:t>
      </w:r>
      <w:proofErr w:type="spellEnd"/>
      <w:r>
        <w:rPr>
          <w:b/>
          <w:spacing w:val="2"/>
          <w:sz w:val="24"/>
          <w:szCs w:val="24"/>
        </w:rPr>
        <w:t xml:space="preserve"> </w:t>
      </w:r>
      <w:r>
        <w:rPr>
          <w:b/>
          <w:sz w:val="24"/>
          <w:szCs w:val="24"/>
        </w:rPr>
        <w:t>R</w:t>
      </w:r>
      <w:r>
        <w:rPr>
          <w:b/>
          <w:spacing w:val="-1"/>
          <w:sz w:val="24"/>
          <w:szCs w:val="24"/>
        </w:rPr>
        <w:t>e</w:t>
      </w:r>
      <w:r>
        <w:rPr>
          <w:b/>
          <w:spacing w:val="1"/>
          <w:sz w:val="24"/>
          <w:szCs w:val="24"/>
        </w:rPr>
        <w:t>qu</w:t>
      </w:r>
      <w:r>
        <w:rPr>
          <w:b/>
          <w:sz w:val="24"/>
          <w:szCs w:val="24"/>
        </w:rPr>
        <w:t>i</w:t>
      </w:r>
      <w:r>
        <w:rPr>
          <w:b/>
          <w:spacing w:val="-5"/>
          <w:sz w:val="24"/>
          <w:szCs w:val="24"/>
        </w:rPr>
        <w:t>r</w:t>
      </w:r>
      <w:r>
        <w:rPr>
          <w:b/>
          <w:spacing w:val="-1"/>
          <w:sz w:val="24"/>
          <w:szCs w:val="24"/>
        </w:rPr>
        <w:t>e</w:t>
      </w:r>
      <w:r>
        <w:rPr>
          <w:b/>
          <w:spacing w:val="-3"/>
          <w:sz w:val="24"/>
          <w:szCs w:val="24"/>
        </w:rPr>
        <w:t>m</w:t>
      </w:r>
      <w:r>
        <w:rPr>
          <w:b/>
          <w:spacing w:val="-1"/>
          <w:sz w:val="24"/>
          <w:szCs w:val="24"/>
        </w:rPr>
        <w:t>e</w:t>
      </w:r>
      <w:r>
        <w:rPr>
          <w:b/>
          <w:spacing w:val="1"/>
          <w:sz w:val="24"/>
          <w:szCs w:val="24"/>
        </w:rPr>
        <w:t>nt</w:t>
      </w:r>
      <w:r>
        <w:rPr>
          <w:b/>
          <w:sz w:val="24"/>
          <w:szCs w:val="24"/>
        </w:rPr>
        <w:t>s</w:t>
      </w:r>
    </w:p>
    <w:p w:rsidR="008D75EE" w:rsidRDefault="008D75EE">
      <w:pPr>
        <w:spacing w:line="180" w:lineRule="exact"/>
        <w:ind w:right="954"/>
        <w:rPr>
          <w:sz w:val="18"/>
          <w:szCs w:val="18"/>
        </w:rPr>
      </w:pPr>
    </w:p>
    <w:p w:rsidR="008D75EE" w:rsidRDefault="00B30AA0">
      <w:pPr>
        <w:spacing w:line="276" w:lineRule="auto"/>
        <w:ind w:left="1134" w:right="953" w:hanging="992"/>
        <w:rPr>
          <w:sz w:val="24"/>
          <w:szCs w:val="24"/>
        </w:rPr>
      </w:pPr>
      <w:r>
        <w:rPr>
          <w:sz w:val="24"/>
          <w:szCs w:val="24"/>
        </w:rPr>
        <w:t>1</w:t>
      </w:r>
      <w:r>
        <w:rPr>
          <w:spacing w:val="2"/>
          <w:sz w:val="24"/>
          <w:szCs w:val="24"/>
        </w:rPr>
        <w:t>.</w:t>
      </w:r>
      <w:r>
        <w:rPr>
          <w:sz w:val="24"/>
          <w:szCs w:val="24"/>
        </w:rPr>
        <w:t>2</w:t>
      </w:r>
      <w:r>
        <w:rPr>
          <w:spacing w:val="2"/>
          <w:sz w:val="24"/>
          <w:szCs w:val="24"/>
        </w:rPr>
        <w:t>.</w:t>
      </w:r>
      <w:r>
        <w:rPr>
          <w:sz w:val="24"/>
          <w:szCs w:val="24"/>
        </w:rPr>
        <w:t xml:space="preserve">1              </w:t>
      </w:r>
      <w:r>
        <w:rPr>
          <w:spacing w:val="32"/>
          <w:sz w:val="24"/>
          <w:szCs w:val="24"/>
        </w:rPr>
        <w:t xml:space="preserve"> </w:t>
      </w:r>
      <w:r>
        <w:rPr>
          <w:spacing w:val="2"/>
          <w:sz w:val="24"/>
          <w:szCs w:val="24"/>
        </w:rPr>
        <w:t>T</w:t>
      </w:r>
      <w:r>
        <w:rPr>
          <w:spacing w:val="-5"/>
          <w:sz w:val="24"/>
          <w:szCs w:val="24"/>
        </w:rPr>
        <w:t>h</w:t>
      </w:r>
      <w:r>
        <w:rPr>
          <w:sz w:val="24"/>
          <w:szCs w:val="24"/>
        </w:rPr>
        <w:t>e</w:t>
      </w:r>
      <w:r>
        <w:rPr>
          <w:spacing w:val="20"/>
          <w:sz w:val="24"/>
          <w:szCs w:val="24"/>
        </w:rPr>
        <w:t xml:space="preserve">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d</w:t>
      </w:r>
      <w:r>
        <w:rPr>
          <w:spacing w:val="28"/>
          <w:sz w:val="24"/>
          <w:szCs w:val="24"/>
        </w:rPr>
        <w:t xml:space="preserve"> </w:t>
      </w:r>
      <w:r>
        <w:rPr>
          <w:spacing w:val="-5"/>
          <w:sz w:val="24"/>
          <w:szCs w:val="24"/>
        </w:rPr>
        <w:t>A</w:t>
      </w:r>
      <w:r>
        <w:rPr>
          <w:spacing w:val="-2"/>
          <w:sz w:val="24"/>
          <w:szCs w:val="24"/>
        </w:rPr>
        <w:t>C</w:t>
      </w:r>
      <w:r>
        <w:rPr>
          <w:spacing w:val="1"/>
          <w:sz w:val="24"/>
          <w:szCs w:val="24"/>
        </w:rPr>
        <w:t>SS</w:t>
      </w:r>
      <w:r>
        <w:rPr>
          <w:sz w:val="24"/>
          <w:szCs w:val="24"/>
        </w:rPr>
        <w:t>/</w:t>
      </w:r>
      <w:r>
        <w:rPr>
          <w:spacing w:val="2"/>
          <w:sz w:val="24"/>
          <w:szCs w:val="24"/>
        </w:rPr>
        <w:t>T</w:t>
      </w:r>
      <w:r>
        <w:rPr>
          <w:sz w:val="24"/>
          <w:szCs w:val="24"/>
        </w:rPr>
        <w:t>W</w:t>
      </w:r>
      <w:r>
        <w:rPr>
          <w:spacing w:val="1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w:t>
      </w:r>
      <w:r>
        <w:rPr>
          <w:spacing w:val="5"/>
          <w:sz w:val="24"/>
          <w:szCs w:val="24"/>
        </w:rPr>
        <w:t>u</w:t>
      </w:r>
      <w:r>
        <w:rPr>
          <w:spacing w:val="-1"/>
          <w:sz w:val="24"/>
          <w:szCs w:val="24"/>
        </w:rPr>
        <w:t>c</w:t>
      </w:r>
      <w:r>
        <w:rPr>
          <w:spacing w:val="5"/>
          <w:sz w:val="24"/>
          <w:szCs w:val="24"/>
        </w:rPr>
        <w:t>t</w:t>
      </w:r>
      <w:r>
        <w:rPr>
          <w:sz w:val="24"/>
          <w:szCs w:val="24"/>
        </w:rPr>
        <w:t>or</w:t>
      </w:r>
      <w:r>
        <w:rPr>
          <w:spacing w:val="2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22"/>
          <w:sz w:val="24"/>
          <w:szCs w:val="24"/>
        </w:rPr>
        <w:t xml:space="preserve"> </w:t>
      </w:r>
      <w:r>
        <w:rPr>
          <w:spacing w:val="-5"/>
          <w:sz w:val="24"/>
          <w:szCs w:val="24"/>
        </w:rPr>
        <w:t>b</w:t>
      </w:r>
      <w:r>
        <w:rPr>
          <w:sz w:val="24"/>
          <w:szCs w:val="24"/>
        </w:rPr>
        <w:t>e</w:t>
      </w:r>
      <w:r>
        <w:rPr>
          <w:spacing w:val="25"/>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4"/>
          <w:sz w:val="24"/>
          <w:szCs w:val="24"/>
        </w:rPr>
        <w:t>a</w:t>
      </w:r>
      <w:r>
        <w:rPr>
          <w:sz w:val="24"/>
          <w:szCs w:val="24"/>
        </w:rPr>
        <w:t>ble</w:t>
      </w:r>
      <w:r>
        <w:rPr>
          <w:spacing w:val="21"/>
          <w:sz w:val="24"/>
          <w:szCs w:val="24"/>
        </w:rPr>
        <w:t xml:space="preserve"> </w:t>
      </w:r>
      <w:r>
        <w:rPr>
          <w:sz w:val="24"/>
          <w:szCs w:val="24"/>
        </w:rPr>
        <w:t>to</w:t>
      </w:r>
      <w:r>
        <w:rPr>
          <w:spacing w:val="26"/>
          <w:sz w:val="24"/>
          <w:szCs w:val="24"/>
        </w:rPr>
        <w:t xml:space="preserve"> </w:t>
      </w:r>
      <w:r>
        <w:rPr>
          <w:spacing w:val="-1"/>
          <w:sz w:val="24"/>
          <w:szCs w:val="24"/>
        </w:rPr>
        <w:t>ca</w:t>
      </w:r>
      <w:r>
        <w:rPr>
          <w:spacing w:val="-3"/>
          <w:sz w:val="24"/>
          <w:szCs w:val="24"/>
        </w:rPr>
        <w:t>r</w:t>
      </w:r>
      <w:r>
        <w:rPr>
          <w:spacing w:val="1"/>
          <w:sz w:val="24"/>
          <w:szCs w:val="24"/>
        </w:rPr>
        <w:t>r</w:t>
      </w:r>
      <w:r>
        <w:rPr>
          <w:sz w:val="24"/>
          <w:szCs w:val="24"/>
        </w:rPr>
        <w:t>y</w:t>
      </w:r>
      <w:r>
        <w:rPr>
          <w:spacing w:val="17"/>
          <w:sz w:val="24"/>
          <w:szCs w:val="24"/>
        </w:rPr>
        <w:t xml:space="preserve"> </w:t>
      </w:r>
      <w:r>
        <w:rPr>
          <w:sz w:val="24"/>
          <w:szCs w:val="24"/>
        </w:rPr>
        <w:t>m</w:t>
      </w:r>
      <w:r>
        <w:rPr>
          <w:spacing w:val="-4"/>
          <w:sz w:val="24"/>
          <w:szCs w:val="24"/>
        </w:rPr>
        <w:t>i</w:t>
      </w:r>
      <w:r>
        <w:rPr>
          <w:spacing w:val="5"/>
          <w:sz w:val="24"/>
          <w:szCs w:val="24"/>
        </w:rPr>
        <w:t>n</w:t>
      </w:r>
      <w:r>
        <w:rPr>
          <w:sz w:val="24"/>
          <w:szCs w:val="24"/>
        </w:rPr>
        <w:t>i</w:t>
      </w:r>
      <w:r>
        <w:rPr>
          <w:spacing w:val="-4"/>
          <w:sz w:val="24"/>
          <w:szCs w:val="24"/>
        </w:rPr>
        <w:t>m</w:t>
      </w:r>
      <w:r>
        <w:rPr>
          <w:spacing w:val="5"/>
          <w:sz w:val="24"/>
          <w:szCs w:val="24"/>
        </w:rPr>
        <w:t>u</w:t>
      </w:r>
      <w:r>
        <w:rPr>
          <w:sz w:val="24"/>
          <w:szCs w:val="24"/>
        </w:rPr>
        <w:t>m</w:t>
      </w:r>
      <w:r>
        <w:rPr>
          <w:spacing w:val="17"/>
          <w:sz w:val="24"/>
          <w:szCs w:val="24"/>
        </w:rPr>
        <w:t xml:space="preserve"> </w:t>
      </w:r>
      <w:r>
        <w:rPr>
          <w:color w:val="FF0000"/>
          <w:sz w:val="24"/>
          <w:szCs w:val="24"/>
        </w:rPr>
        <w:t xml:space="preserve">1262 </w:t>
      </w:r>
      <w:r>
        <w:rPr>
          <w:sz w:val="24"/>
          <w:szCs w:val="24"/>
        </w:rPr>
        <w:t>A</w:t>
      </w:r>
      <w:r>
        <w:rPr>
          <w:spacing w:val="-10"/>
          <w:sz w:val="24"/>
          <w:szCs w:val="24"/>
        </w:rPr>
        <w:t>m</w:t>
      </w:r>
      <w:r>
        <w:rPr>
          <w:spacing w:val="5"/>
          <w:sz w:val="24"/>
          <w:szCs w:val="24"/>
        </w:rPr>
        <w:t>p</w:t>
      </w:r>
      <w:r>
        <w:rPr>
          <w:spacing w:val="-1"/>
          <w:sz w:val="24"/>
          <w:szCs w:val="24"/>
        </w:rPr>
        <w:t>e</w:t>
      </w:r>
      <w:r>
        <w:rPr>
          <w:spacing w:val="1"/>
          <w:sz w:val="24"/>
          <w:szCs w:val="24"/>
        </w:rPr>
        <w:t>r</w:t>
      </w:r>
      <w:r>
        <w:rPr>
          <w:spacing w:val="-1"/>
          <w:sz w:val="24"/>
          <w:szCs w:val="24"/>
        </w:rPr>
        <w:t>e</w:t>
      </w:r>
      <w:r>
        <w:rPr>
          <w:sz w:val="24"/>
          <w:szCs w:val="24"/>
        </w:rPr>
        <w:t>s</w:t>
      </w:r>
      <w:r>
        <w:rPr>
          <w:spacing w:val="19"/>
          <w:sz w:val="24"/>
          <w:szCs w:val="24"/>
        </w:rPr>
        <w:t xml:space="preserve"> </w:t>
      </w:r>
      <w:r>
        <w:rPr>
          <w:spacing w:val="5"/>
          <w:sz w:val="24"/>
          <w:szCs w:val="24"/>
        </w:rPr>
        <w:t>o</w:t>
      </w:r>
      <w:r>
        <w:rPr>
          <w:sz w:val="24"/>
          <w:szCs w:val="24"/>
        </w:rPr>
        <w:t>f</w:t>
      </w:r>
      <w:r>
        <w:rPr>
          <w:spacing w:val="13"/>
          <w:sz w:val="24"/>
          <w:szCs w:val="24"/>
        </w:rPr>
        <w:t xml:space="preserve">  </w:t>
      </w:r>
      <w:r>
        <w:rPr>
          <w:sz w:val="24"/>
          <w:szCs w:val="24"/>
        </w:rPr>
        <w:t>50 Hz</w:t>
      </w:r>
      <w:r>
        <w:rPr>
          <w:spacing w:val="29"/>
          <w:sz w:val="24"/>
          <w:szCs w:val="24"/>
        </w:rPr>
        <w:t xml:space="preserve"> </w:t>
      </w:r>
      <w:r>
        <w:rPr>
          <w:spacing w:val="-1"/>
          <w:sz w:val="24"/>
          <w:szCs w:val="24"/>
        </w:rPr>
        <w:t>a</w:t>
      </w:r>
      <w:r>
        <w:rPr>
          <w:spacing w:val="-9"/>
          <w:sz w:val="24"/>
          <w:szCs w:val="24"/>
        </w:rPr>
        <w:t>l</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4"/>
          <w:sz w:val="24"/>
          <w:szCs w:val="24"/>
        </w:rPr>
        <w:t>i</w:t>
      </w:r>
      <w:r>
        <w:rPr>
          <w:spacing w:val="-5"/>
          <w:sz w:val="24"/>
          <w:szCs w:val="24"/>
        </w:rPr>
        <w:t>n</w:t>
      </w:r>
      <w:r>
        <w:rPr>
          <w:sz w:val="24"/>
          <w:szCs w:val="24"/>
        </w:rPr>
        <w:t>g</w:t>
      </w:r>
      <w:r>
        <w:rPr>
          <w:spacing w:val="30"/>
          <w:sz w:val="24"/>
          <w:szCs w:val="24"/>
        </w:rPr>
        <w:t xml:space="preserve"> </w:t>
      </w:r>
      <w:r>
        <w:rPr>
          <w:spacing w:val="-1"/>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35"/>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27"/>
          <w:sz w:val="24"/>
          <w:szCs w:val="24"/>
        </w:rPr>
        <w:t xml:space="preserve"> </w:t>
      </w:r>
      <w:r>
        <w:rPr>
          <w:spacing w:val="5"/>
          <w:sz w:val="24"/>
          <w:szCs w:val="24"/>
        </w:rPr>
        <w:t>t</w:t>
      </w:r>
      <w:r>
        <w:rPr>
          <w:spacing w:val="-5"/>
          <w:sz w:val="24"/>
          <w:szCs w:val="24"/>
        </w:rPr>
        <w:t>h</w:t>
      </w:r>
      <w:r>
        <w:rPr>
          <w:sz w:val="24"/>
          <w:szCs w:val="24"/>
        </w:rPr>
        <w:t>e</w:t>
      </w:r>
      <w:r>
        <w:rPr>
          <w:spacing w:val="29"/>
          <w:sz w:val="24"/>
          <w:szCs w:val="24"/>
        </w:rPr>
        <w:t xml:space="preserve"> </w:t>
      </w:r>
      <w:r>
        <w:rPr>
          <w:spacing w:val="-1"/>
          <w:sz w:val="24"/>
          <w:szCs w:val="24"/>
        </w:rPr>
        <w:t>a</w:t>
      </w:r>
      <w:r>
        <w:rPr>
          <w:spacing w:val="-4"/>
          <w:sz w:val="24"/>
          <w:szCs w:val="24"/>
        </w:rPr>
        <w:t>m</w:t>
      </w:r>
      <w:r>
        <w:rPr>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35"/>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28"/>
          <w:sz w:val="24"/>
          <w:szCs w:val="24"/>
        </w:rPr>
        <w:t xml:space="preserve"> </w:t>
      </w:r>
      <w:r>
        <w:rPr>
          <w:sz w:val="24"/>
          <w:szCs w:val="24"/>
        </w:rPr>
        <w:t>&amp;</w:t>
      </w:r>
      <w:r>
        <w:rPr>
          <w:spacing w:val="30"/>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7"/>
          <w:sz w:val="24"/>
          <w:szCs w:val="24"/>
        </w:rPr>
        <w:t xml:space="preserve"> </w:t>
      </w:r>
      <w:r>
        <w:rPr>
          <w:spacing w:val="-2"/>
          <w:sz w:val="24"/>
          <w:szCs w:val="24"/>
        </w:rPr>
        <w:t>s</w:t>
      </w:r>
      <w:r>
        <w:rPr>
          <w:spacing w:val="-1"/>
          <w:sz w:val="24"/>
          <w:szCs w:val="24"/>
        </w:rPr>
        <w:t>a</w:t>
      </w:r>
      <w:r>
        <w:rPr>
          <w:sz w:val="24"/>
          <w:szCs w:val="24"/>
        </w:rPr>
        <w:t>g</w:t>
      </w:r>
      <w:r>
        <w:rPr>
          <w:spacing w:val="30"/>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1"/>
          <w:sz w:val="24"/>
          <w:szCs w:val="24"/>
        </w:rPr>
        <w:t>e</w:t>
      </w:r>
      <w:r>
        <w:rPr>
          <w:sz w:val="24"/>
          <w:szCs w:val="24"/>
        </w:rPr>
        <w:t xml:space="preserve">d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r>
        <w:rPr>
          <w:spacing w:val="2"/>
          <w:sz w:val="24"/>
          <w:szCs w:val="24"/>
        </w:rPr>
        <w:t xml:space="preserve"> </w:t>
      </w:r>
      <w:r>
        <w:rPr>
          <w:spacing w:val="4"/>
          <w:sz w:val="24"/>
          <w:szCs w:val="24"/>
        </w:rPr>
        <w:t>w</w:t>
      </w:r>
      <w:r>
        <w:rPr>
          <w:sz w:val="24"/>
          <w:szCs w:val="24"/>
        </w:rPr>
        <w:t>hi</w:t>
      </w:r>
      <w:r>
        <w:rPr>
          <w:spacing w:val="-4"/>
          <w:sz w:val="24"/>
          <w:szCs w:val="24"/>
        </w:rPr>
        <w:t>l</w:t>
      </w:r>
      <w:r>
        <w:rPr>
          <w:sz w:val="24"/>
          <w:szCs w:val="24"/>
        </w:rPr>
        <w:t>e</w:t>
      </w:r>
      <w:r>
        <w:rPr>
          <w:spacing w:val="1"/>
          <w:sz w:val="24"/>
          <w:szCs w:val="24"/>
        </w:rPr>
        <w:t xml:space="preserve"> </w:t>
      </w:r>
      <w:r>
        <w:rPr>
          <w:spacing w:val="-2"/>
          <w:sz w:val="24"/>
          <w:szCs w:val="24"/>
        </w:rPr>
        <w:t>s</w:t>
      </w:r>
      <w:r>
        <w:rPr>
          <w:spacing w:val="-1"/>
          <w:sz w:val="24"/>
          <w:szCs w:val="24"/>
        </w:rPr>
        <w:t>a</w:t>
      </w:r>
      <w:r>
        <w:rPr>
          <w:spacing w:val="10"/>
          <w:sz w:val="24"/>
          <w:szCs w:val="24"/>
        </w:rPr>
        <w:t>t</w:t>
      </w:r>
      <w:r>
        <w:rPr>
          <w:spacing w:val="-9"/>
          <w:sz w:val="24"/>
          <w:szCs w:val="24"/>
        </w:rPr>
        <w:t>i</w:t>
      </w:r>
      <w:r>
        <w:rPr>
          <w:spacing w:val="2"/>
          <w:sz w:val="24"/>
          <w:szCs w:val="24"/>
        </w:rPr>
        <w:t>s</w:t>
      </w:r>
      <w:r>
        <w:rPr>
          <w:spacing w:val="1"/>
          <w:sz w:val="24"/>
          <w:szCs w:val="24"/>
        </w:rPr>
        <w:t>f</w:t>
      </w:r>
      <w:r>
        <w:rPr>
          <w:sz w:val="24"/>
          <w:szCs w:val="24"/>
        </w:rPr>
        <w:t>y</w:t>
      </w:r>
      <w:r>
        <w:rPr>
          <w:spacing w:val="-4"/>
          <w:sz w:val="24"/>
          <w:szCs w:val="24"/>
        </w:rPr>
        <w:t>i</w:t>
      </w:r>
      <w:r>
        <w:rPr>
          <w:sz w:val="24"/>
          <w:szCs w:val="24"/>
        </w:rPr>
        <w:t>ng</w:t>
      </w:r>
      <w:r>
        <w:rPr>
          <w:spacing w:val="2"/>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4"/>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2"/>
          <w:sz w:val="24"/>
          <w:szCs w:val="24"/>
        </w:rPr>
        <w:t xml:space="preserve"> </w:t>
      </w:r>
      <w:r>
        <w:rPr>
          <w:spacing w:val="5"/>
          <w:sz w:val="24"/>
          <w:szCs w:val="24"/>
        </w:rPr>
        <w:t>t</w:t>
      </w:r>
      <w:r>
        <w:rPr>
          <w:spacing w:val="-1"/>
          <w:sz w:val="24"/>
          <w:szCs w:val="24"/>
        </w:rPr>
        <w:t>ec</w:t>
      </w:r>
      <w:r>
        <w:rPr>
          <w:sz w:val="24"/>
          <w:szCs w:val="24"/>
        </w:rPr>
        <w:t>hn</w:t>
      </w:r>
      <w:r>
        <w:rPr>
          <w:spacing w:val="-4"/>
          <w:sz w:val="24"/>
          <w:szCs w:val="24"/>
        </w:rPr>
        <w:t>i</w:t>
      </w:r>
      <w:r>
        <w:rPr>
          <w:spacing w:val="-1"/>
          <w:sz w:val="24"/>
          <w:szCs w:val="24"/>
        </w:rPr>
        <w:t>c</w:t>
      </w:r>
      <w:r>
        <w:rPr>
          <w:spacing w:val="4"/>
          <w:sz w:val="24"/>
          <w:szCs w:val="24"/>
        </w:rPr>
        <w:t>a</w:t>
      </w:r>
      <w:r>
        <w:rPr>
          <w:sz w:val="24"/>
          <w:szCs w:val="24"/>
        </w:rPr>
        <w:t>l</w:t>
      </w:r>
      <w:r>
        <w:rPr>
          <w:spacing w:val="-7"/>
          <w:sz w:val="24"/>
          <w:szCs w:val="24"/>
        </w:rPr>
        <w:t xml:space="preserve"> </w:t>
      </w:r>
      <w:r>
        <w:rPr>
          <w:spacing w:val="1"/>
          <w:sz w:val="24"/>
          <w:szCs w:val="24"/>
        </w:rPr>
        <w:t>r</w:t>
      </w:r>
      <w:r>
        <w:rPr>
          <w:spacing w:val="4"/>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pacing w:val="-2"/>
          <w:sz w:val="24"/>
          <w:szCs w:val="24"/>
        </w:rPr>
        <w:t>s</w:t>
      </w:r>
      <w:r>
        <w:rPr>
          <w:sz w:val="24"/>
          <w:szCs w:val="24"/>
        </w:rPr>
        <w:t>/</w:t>
      </w:r>
      <w:r>
        <w:rPr>
          <w:spacing w:val="3"/>
          <w:sz w:val="24"/>
          <w:szCs w:val="24"/>
        </w:rPr>
        <w:t xml:space="preserve"> </w:t>
      </w:r>
      <w:r>
        <w:rPr>
          <w:sz w:val="24"/>
          <w:szCs w:val="24"/>
        </w:rPr>
        <w:t>p</w:t>
      </w:r>
      <w:r>
        <w:rPr>
          <w:spacing w:val="-1"/>
          <w:sz w:val="24"/>
          <w:szCs w:val="24"/>
        </w:rPr>
        <w:t>a</w:t>
      </w:r>
      <w:r>
        <w:rPr>
          <w:spacing w:val="1"/>
          <w:sz w:val="24"/>
          <w:szCs w:val="24"/>
        </w:rPr>
        <w:t>r</w:t>
      </w:r>
      <w:r>
        <w:rPr>
          <w:spacing w:val="-1"/>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pacing w:val="-2"/>
          <w:sz w:val="24"/>
          <w:szCs w:val="24"/>
        </w:rPr>
        <w:t>s</w:t>
      </w:r>
      <w:r>
        <w:rPr>
          <w:spacing w:val="10"/>
          <w:sz w:val="24"/>
          <w:szCs w:val="24"/>
        </w:rPr>
        <w:t>:</w:t>
      </w:r>
      <w:r>
        <w:rPr>
          <w:sz w:val="24"/>
          <w:szCs w:val="24"/>
        </w:rPr>
        <w:t xml:space="preserve"> -</w:t>
      </w:r>
    </w:p>
    <w:p w:rsidR="008D75EE" w:rsidRDefault="008D75EE">
      <w:pPr>
        <w:spacing w:before="4" w:line="160" w:lineRule="exact"/>
        <w:ind w:right="954"/>
        <w:rPr>
          <w:sz w:val="16"/>
          <w:szCs w:val="16"/>
        </w:rPr>
      </w:pPr>
    </w:p>
    <w:p w:rsidR="008D75EE" w:rsidRDefault="00B30AA0">
      <w:pPr>
        <w:spacing w:line="276" w:lineRule="auto"/>
        <w:ind w:left="1899" w:right="953"/>
        <w:rPr>
          <w:sz w:val="24"/>
          <w:szCs w:val="24"/>
        </w:rPr>
      </w:pPr>
      <w:r>
        <w:rPr>
          <w:b/>
          <w:spacing w:val="-2"/>
          <w:sz w:val="24"/>
          <w:szCs w:val="24"/>
        </w:rPr>
        <w:t>E</w:t>
      </w:r>
      <w:r>
        <w:rPr>
          <w:b/>
          <w:spacing w:val="-4"/>
          <w:sz w:val="24"/>
          <w:szCs w:val="24"/>
        </w:rPr>
        <w:t>l</w:t>
      </w:r>
      <w:r>
        <w:rPr>
          <w:b/>
          <w:spacing w:val="-1"/>
          <w:sz w:val="24"/>
          <w:szCs w:val="24"/>
        </w:rPr>
        <w:t>e</w:t>
      </w:r>
      <w:r>
        <w:rPr>
          <w:b/>
          <w:sz w:val="24"/>
          <w:szCs w:val="24"/>
        </w:rPr>
        <w:t>va</w:t>
      </w:r>
      <w:r>
        <w:rPr>
          <w:b/>
          <w:spacing w:val="1"/>
          <w:sz w:val="24"/>
          <w:szCs w:val="24"/>
        </w:rPr>
        <w:t>t</w:t>
      </w:r>
      <w:r>
        <w:rPr>
          <w:b/>
          <w:sz w:val="24"/>
          <w:szCs w:val="24"/>
        </w:rPr>
        <w:t>ion</w:t>
      </w:r>
      <w:r>
        <w:rPr>
          <w:b/>
          <w:spacing w:val="3"/>
          <w:sz w:val="24"/>
          <w:szCs w:val="24"/>
        </w:rPr>
        <w:t xml:space="preserve"> </w:t>
      </w:r>
      <w:r>
        <w:rPr>
          <w:b/>
          <w:sz w:val="24"/>
          <w:szCs w:val="24"/>
        </w:rPr>
        <w:t>a</w:t>
      </w:r>
      <w:r>
        <w:rPr>
          <w:b/>
          <w:spacing w:val="1"/>
          <w:sz w:val="24"/>
          <w:szCs w:val="24"/>
        </w:rPr>
        <w:t>b</w:t>
      </w:r>
      <w:r>
        <w:rPr>
          <w:b/>
          <w:sz w:val="24"/>
          <w:szCs w:val="24"/>
        </w:rPr>
        <w:t>ove</w:t>
      </w:r>
      <w:r>
        <w:rPr>
          <w:b/>
          <w:spacing w:val="1"/>
          <w:sz w:val="24"/>
          <w:szCs w:val="24"/>
        </w:rPr>
        <w:t xml:space="preserve"> </w:t>
      </w:r>
      <w:r>
        <w:rPr>
          <w:b/>
          <w:spacing w:val="-2"/>
          <w:sz w:val="24"/>
          <w:szCs w:val="24"/>
        </w:rPr>
        <w:t>s</w:t>
      </w:r>
      <w:r>
        <w:rPr>
          <w:b/>
          <w:spacing w:val="-1"/>
          <w:sz w:val="24"/>
          <w:szCs w:val="24"/>
        </w:rPr>
        <w:t>e</w:t>
      </w:r>
      <w:r>
        <w:rPr>
          <w:b/>
          <w:sz w:val="24"/>
          <w:szCs w:val="24"/>
        </w:rPr>
        <w:t>a</w:t>
      </w:r>
      <w:r>
        <w:rPr>
          <w:b/>
          <w:spacing w:val="2"/>
          <w:sz w:val="24"/>
          <w:szCs w:val="24"/>
        </w:rPr>
        <w:t xml:space="preserve"> </w:t>
      </w:r>
      <w:r>
        <w:rPr>
          <w:b/>
          <w:spacing w:val="-4"/>
          <w:sz w:val="24"/>
          <w:szCs w:val="24"/>
        </w:rPr>
        <w:t>l</w:t>
      </w:r>
      <w:r>
        <w:rPr>
          <w:b/>
          <w:spacing w:val="-1"/>
          <w:sz w:val="24"/>
          <w:szCs w:val="24"/>
        </w:rPr>
        <w:t>e</w:t>
      </w:r>
      <w:r>
        <w:rPr>
          <w:b/>
          <w:sz w:val="24"/>
          <w:szCs w:val="24"/>
        </w:rPr>
        <w:t>v</w:t>
      </w:r>
      <w:r>
        <w:rPr>
          <w:b/>
          <w:spacing w:val="4"/>
          <w:sz w:val="24"/>
          <w:szCs w:val="24"/>
        </w:rPr>
        <w:t>e</w:t>
      </w:r>
      <w:r>
        <w:rPr>
          <w:b/>
          <w:sz w:val="24"/>
          <w:szCs w:val="24"/>
        </w:rPr>
        <w:t>l</w:t>
      </w:r>
      <w:r>
        <w:rPr>
          <w:b/>
          <w:spacing w:val="-2"/>
          <w:sz w:val="24"/>
          <w:szCs w:val="24"/>
        </w:rPr>
        <w:t xml:space="preserve"> </w:t>
      </w:r>
      <w:r>
        <w:rPr>
          <w:b/>
          <w:sz w:val="24"/>
          <w:szCs w:val="24"/>
        </w:rPr>
        <w:t>= 0</w:t>
      </w:r>
      <w:r>
        <w:rPr>
          <w:b/>
          <w:spacing w:val="2"/>
          <w:sz w:val="24"/>
          <w:szCs w:val="24"/>
        </w:rPr>
        <w:t xml:space="preserve"> </w:t>
      </w:r>
      <w:r>
        <w:rPr>
          <w:b/>
          <w:sz w:val="24"/>
          <w:szCs w:val="24"/>
        </w:rPr>
        <w:t>m A</w:t>
      </w:r>
      <w:r>
        <w:rPr>
          <w:b/>
          <w:spacing w:val="-4"/>
          <w:sz w:val="24"/>
          <w:szCs w:val="24"/>
        </w:rPr>
        <w:t>m</w:t>
      </w:r>
      <w:r>
        <w:rPr>
          <w:b/>
          <w:spacing w:val="1"/>
          <w:sz w:val="24"/>
          <w:szCs w:val="24"/>
        </w:rPr>
        <w:t>b</w:t>
      </w:r>
      <w:r>
        <w:rPr>
          <w:b/>
          <w:sz w:val="24"/>
          <w:szCs w:val="24"/>
        </w:rPr>
        <w:t>ie</w:t>
      </w:r>
      <w:r>
        <w:rPr>
          <w:b/>
          <w:spacing w:val="1"/>
          <w:sz w:val="24"/>
          <w:szCs w:val="24"/>
        </w:rPr>
        <w:t>n</w:t>
      </w:r>
      <w:r>
        <w:rPr>
          <w:b/>
          <w:sz w:val="24"/>
          <w:szCs w:val="24"/>
        </w:rPr>
        <w:t>t</w:t>
      </w:r>
      <w:r>
        <w:rPr>
          <w:b/>
          <w:spacing w:val="4"/>
          <w:sz w:val="24"/>
          <w:szCs w:val="24"/>
        </w:rPr>
        <w:t xml:space="preserve"> </w:t>
      </w:r>
      <w:r>
        <w:rPr>
          <w:b/>
          <w:spacing w:val="1"/>
          <w:sz w:val="24"/>
          <w:szCs w:val="24"/>
        </w:rPr>
        <w:t>t</w:t>
      </w:r>
      <w:r>
        <w:rPr>
          <w:b/>
          <w:spacing w:val="-1"/>
          <w:sz w:val="24"/>
          <w:szCs w:val="24"/>
        </w:rPr>
        <w:t>e</w:t>
      </w:r>
      <w:r>
        <w:rPr>
          <w:b/>
          <w:spacing w:val="-3"/>
          <w:sz w:val="24"/>
          <w:szCs w:val="24"/>
        </w:rPr>
        <w:t>m</w:t>
      </w:r>
      <w:r>
        <w:rPr>
          <w:b/>
          <w:spacing w:val="1"/>
          <w:sz w:val="24"/>
          <w:szCs w:val="24"/>
        </w:rPr>
        <w:t>p</w:t>
      </w:r>
      <w:r>
        <w:rPr>
          <w:b/>
          <w:spacing w:val="-1"/>
          <w:sz w:val="24"/>
          <w:szCs w:val="24"/>
        </w:rPr>
        <w:t>e</w:t>
      </w:r>
      <w:r>
        <w:rPr>
          <w:b/>
          <w:spacing w:val="-6"/>
          <w:sz w:val="24"/>
          <w:szCs w:val="24"/>
        </w:rPr>
        <w:t>r</w:t>
      </w:r>
      <w:r>
        <w:rPr>
          <w:b/>
          <w:sz w:val="24"/>
          <w:szCs w:val="24"/>
        </w:rPr>
        <w:t>a</w:t>
      </w:r>
      <w:r>
        <w:rPr>
          <w:b/>
          <w:spacing w:val="1"/>
          <w:sz w:val="24"/>
          <w:szCs w:val="24"/>
        </w:rPr>
        <w:t>t</w:t>
      </w:r>
      <w:r>
        <w:rPr>
          <w:b/>
          <w:spacing w:val="6"/>
          <w:sz w:val="24"/>
          <w:szCs w:val="24"/>
        </w:rPr>
        <w:t>u</w:t>
      </w:r>
      <w:r>
        <w:rPr>
          <w:b/>
          <w:spacing w:val="-6"/>
          <w:sz w:val="24"/>
          <w:szCs w:val="24"/>
        </w:rPr>
        <w:t>r</w:t>
      </w:r>
      <w:r>
        <w:rPr>
          <w:b/>
          <w:spacing w:val="-1"/>
          <w:sz w:val="24"/>
          <w:szCs w:val="24"/>
        </w:rPr>
        <w:t>e</w:t>
      </w:r>
      <w:r>
        <w:rPr>
          <w:b/>
          <w:sz w:val="24"/>
          <w:szCs w:val="24"/>
        </w:rPr>
        <w:t>:</w:t>
      </w:r>
      <w:r>
        <w:rPr>
          <w:b/>
          <w:spacing w:val="4"/>
          <w:sz w:val="24"/>
          <w:szCs w:val="24"/>
        </w:rPr>
        <w:t xml:space="preserve"> </w:t>
      </w:r>
      <w:r>
        <w:rPr>
          <w:b/>
          <w:spacing w:val="3"/>
          <w:sz w:val="24"/>
          <w:szCs w:val="24"/>
        </w:rPr>
        <w:t>45</w:t>
      </w:r>
      <w:r>
        <w:rPr>
          <w:b/>
          <w:spacing w:val="2"/>
          <w:sz w:val="24"/>
          <w:szCs w:val="24"/>
        </w:rPr>
        <w:t xml:space="preserve"> </w:t>
      </w:r>
      <w:proofErr w:type="spellStart"/>
      <w:r>
        <w:rPr>
          <w:b/>
          <w:spacing w:val="1"/>
          <w:sz w:val="24"/>
          <w:szCs w:val="24"/>
        </w:rPr>
        <w:t>d</w:t>
      </w:r>
      <w:r>
        <w:rPr>
          <w:b/>
          <w:spacing w:val="-1"/>
          <w:sz w:val="24"/>
          <w:szCs w:val="24"/>
        </w:rPr>
        <w:t>e</w:t>
      </w:r>
      <w:r>
        <w:rPr>
          <w:b/>
          <w:sz w:val="24"/>
          <w:szCs w:val="24"/>
        </w:rPr>
        <w:t>g</w:t>
      </w:r>
      <w:proofErr w:type="spellEnd"/>
      <w:r>
        <w:rPr>
          <w:b/>
          <w:spacing w:val="2"/>
          <w:sz w:val="24"/>
          <w:szCs w:val="24"/>
        </w:rPr>
        <w:t xml:space="preserve"> </w:t>
      </w:r>
      <w:r>
        <w:rPr>
          <w:b/>
          <w:sz w:val="24"/>
          <w:szCs w:val="24"/>
        </w:rPr>
        <w:t xml:space="preserve">C </w:t>
      </w:r>
      <w:r>
        <w:rPr>
          <w:b/>
          <w:spacing w:val="1"/>
          <w:sz w:val="24"/>
          <w:szCs w:val="24"/>
        </w:rPr>
        <w:t>S</w:t>
      </w:r>
      <w:r>
        <w:rPr>
          <w:b/>
          <w:sz w:val="24"/>
          <w:szCs w:val="24"/>
        </w:rPr>
        <w:t>o</w:t>
      </w:r>
      <w:r>
        <w:rPr>
          <w:b/>
          <w:spacing w:val="-4"/>
          <w:sz w:val="24"/>
          <w:szCs w:val="24"/>
        </w:rPr>
        <w:t>l</w:t>
      </w:r>
      <w:r>
        <w:rPr>
          <w:b/>
          <w:spacing w:val="5"/>
          <w:sz w:val="24"/>
          <w:szCs w:val="24"/>
        </w:rPr>
        <w:t>a</w:t>
      </w:r>
      <w:r>
        <w:rPr>
          <w:b/>
          <w:sz w:val="24"/>
          <w:szCs w:val="24"/>
        </w:rPr>
        <w:t>r</w:t>
      </w:r>
      <w:r>
        <w:rPr>
          <w:b/>
          <w:spacing w:val="-4"/>
          <w:sz w:val="24"/>
          <w:szCs w:val="24"/>
        </w:rPr>
        <w:t xml:space="preserve"> </w:t>
      </w:r>
      <w:r>
        <w:rPr>
          <w:b/>
          <w:sz w:val="24"/>
          <w:szCs w:val="24"/>
        </w:rPr>
        <w:t>Ab</w:t>
      </w:r>
      <w:r>
        <w:rPr>
          <w:b/>
          <w:spacing w:val="-2"/>
          <w:sz w:val="24"/>
          <w:szCs w:val="24"/>
        </w:rPr>
        <w:t>s</w:t>
      </w:r>
      <w:r>
        <w:rPr>
          <w:b/>
          <w:spacing w:val="5"/>
          <w:sz w:val="24"/>
          <w:szCs w:val="24"/>
        </w:rPr>
        <w:t>o</w:t>
      </w:r>
      <w:r>
        <w:rPr>
          <w:b/>
          <w:spacing w:val="-6"/>
          <w:sz w:val="24"/>
          <w:szCs w:val="24"/>
        </w:rPr>
        <w:t>r</w:t>
      </w:r>
      <w:r>
        <w:rPr>
          <w:b/>
          <w:spacing w:val="1"/>
          <w:sz w:val="24"/>
          <w:szCs w:val="24"/>
        </w:rPr>
        <w:t>pt</w:t>
      </w:r>
      <w:r>
        <w:rPr>
          <w:b/>
          <w:sz w:val="24"/>
          <w:szCs w:val="24"/>
        </w:rPr>
        <w:t>ion</w:t>
      </w:r>
      <w:r>
        <w:rPr>
          <w:b/>
          <w:spacing w:val="3"/>
          <w:sz w:val="24"/>
          <w:szCs w:val="24"/>
        </w:rPr>
        <w:t xml:space="preserve"> </w:t>
      </w:r>
      <w:r>
        <w:rPr>
          <w:b/>
          <w:spacing w:val="-1"/>
          <w:sz w:val="24"/>
          <w:szCs w:val="24"/>
        </w:rPr>
        <w:t>c</w:t>
      </w:r>
      <w:r>
        <w:rPr>
          <w:b/>
          <w:sz w:val="24"/>
          <w:szCs w:val="24"/>
        </w:rPr>
        <w:t>o</w:t>
      </w:r>
      <w:r>
        <w:rPr>
          <w:b/>
          <w:spacing w:val="-1"/>
          <w:sz w:val="24"/>
          <w:szCs w:val="24"/>
        </w:rPr>
        <w:t>e</w:t>
      </w:r>
      <w:r>
        <w:rPr>
          <w:b/>
          <w:spacing w:val="-3"/>
          <w:sz w:val="24"/>
          <w:szCs w:val="24"/>
        </w:rPr>
        <w:t>ff</w:t>
      </w:r>
      <w:r>
        <w:rPr>
          <w:b/>
          <w:sz w:val="24"/>
          <w:szCs w:val="24"/>
        </w:rPr>
        <w:t>ici</w:t>
      </w:r>
      <w:r>
        <w:rPr>
          <w:b/>
          <w:spacing w:val="-1"/>
          <w:sz w:val="24"/>
          <w:szCs w:val="24"/>
        </w:rPr>
        <w:t>e</w:t>
      </w:r>
      <w:r>
        <w:rPr>
          <w:b/>
          <w:spacing w:val="1"/>
          <w:sz w:val="24"/>
          <w:szCs w:val="24"/>
        </w:rPr>
        <w:t>n</w:t>
      </w:r>
      <w:r>
        <w:rPr>
          <w:b/>
          <w:sz w:val="24"/>
          <w:szCs w:val="24"/>
        </w:rPr>
        <w:t>t</w:t>
      </w:r>
      <w:r>
        <w:rPr>
          <w:b/>
          <w:spacing w:val="4"/>
          <w:sz w:val="24"/>
          <w:szCs w:val="24"/>
        </w:rPr>
        <w:t xml:space="preserve"> </w:t>
      </w:r>
      <w:r>
        <w:rPr>
          <w:b/>
          <w:spacing w:val="-2"/>
          <w:sz w:val="24"/>
          <w:szCs w:val="24"/>
        </w:rPr>
        <w:t>=</w:t>
      </w:r>
      <w:r>
        <w:rPr>
          <w:b/>
          <w:sz w:val="24"/>
          <w:szCs w:val="24"/>
        </w:rPr>
        <w:t>0</w:t>
      </w:r>
      <w:r>
        <w:rPr>
          <w:b/>
          <w:spacing w:val="2"/>
          <w:sz w:val="24"/>
          <w:szCs w:val="24"/>
        </w:rPr>
        <w:t>.</w:t>
      </w:r>
      <w:r>
        <w:rPr>
          <w:b/>
          <w:sz w:val="24"/>
          <w:szCs w:val="24"/>
        </w:rPr>
        <w:t>8</w:t>
      </w:r>
    </w:p>
    <w:p w:rsidR="008D75EE" w:rsidRDefault="00B30AA0">
      <w:pPr>
        <w:spacing w:before="2" w:line="276" w:lineRule="auto"/>
        <w:ind w:left="1899" w:right="953"/>
        <w:rPr>
          <w:sz w:val="24"/>
          <w:szCs w:val="24"/>
        </w:rPr>
      </w:pPr>
      <w:r>
        <w:rPr>
          <w:b/>
          <w:spacing w:val="1"/>
          <w:sz w:val="24"/>
          <w:szCs w:val="24"/>
        </w:rPr>
        <w:t>S</w:t>
      </w:r>
      <w:r>
        <w:rPr>
          <w:b/>
          <w:sz w:val="24"/>
          <w:szCs w:val="24"/>
        </w:rPr>
        <w:t>o</w:t>
      </w:r>
      <w:r>
        <w:rPr>
          <w:b/>
          <w:spacing w:val="-4"/>
          <w:sz w:val="24"/>
          <w:szCs w:val="24"/>
        </w:rPr>
        <w:t>l</w:t>
      </w:r>
      <w:r>
        <w:rPr>
          <w:b/>
          <w:spacing w:val="5"/>
          <w:sz w:val="24"/>
          <w:szCs w:val="24"/>
        </w:rPr>
        <w:t>a</w:t>
      </w:r>
      <w:r>
        <w:rPr>
          <w:b/>
          <w:sz w:val="24"/>
          <w:szCs w:val="24"/>
        </w:rPr>
        <w:t>r</w:t>
      </w:r>
      <w:r>
        <w:rPr>
          <w:b/>
          <w:spacing w:val="-4"/>
          <w:sz w:val="24"/>
          <w:szCs w:val="24"/>
        </w:rPr>
        <w:t xml:space="preserve"> </w:t>
      </w:r>
      <w:r>
        <w:rPr>
          <w:b/>
          <w:sz w:val="24"/>
          <w:szCs w:val="24"/>
        </w:rPr>
        <w:t>Rad</w:t>
      </w:r>
      <w:r>
        <w:rPr>
          <w:b/>
          <w:spacing w:val="1"/>
          <w:sz w:val="24"/>
          <w:szCs w:val="24"/>
        </w:rPr>
        <w:t>i</w:t>
      </w:r>
      <w:r>
        <w:rPr>
          <w:b/>
          <w:sz w:val="24"/>
          <w:szCs w:val="24"/>
        </w:rPr>
        <w:t>a</w:t>
      </w:r>
      <w:r>
        <w:rPr>
          <w:b/>
          <w:spacing w:val="1"/>
          <w:sz w:val="24"/>
          <w:szCs w:val="24"/>
        </w:rPr>
        <w:t>t</w:t>
      </w:r>
      <w:r>
        <w:rPr>
          <w:b/>
          <w:sz w:val="24"/>
          <w:szCs w:val="24"/>
        </w:rPr>
        <w:t>ion</w:t>
      </w:r>
      <w:r>
        <w:rPr>
          <w:b/>
          <w:spacing w:val="3"/>
          <w:sz w:val="24"/>
          <w:szCs w:val="24"/>
        </w:rPr>
        <w:t xml:space="preserve"> </w:t>
      </w:r>
      <w:r>
        <w:rPr>
          <w:b/>
          <w:sz w:val="24"/>
          <w:szCs w:val="24"/>
        </w:rPr>
        <w:t>= 1045</w:t>
      </w:r>
      <w:r>
        <w:rPr>
          <w:b/>
          <w:spacing w:val="-3"/>
          <w:sz w:val="24"/>
          <w:szCs w:val="24"/>
        </w:rPr>
        <w:t xml:space="preserve"> </w:t>
      </w:r>
      <w:r>
        <w:rPr>
          <w:b/>
          <w:sz w:val="24"/>
          <w:szCs w:val="24"/>
        </w:rPr>
        <w:t>wa</w:t>
      </w:r>
      <w:r>
        <w:rPr>
          <w:b/>
          <w:spacing w:val="1"/>
          <w:sz w:val="24"/>
          <w:szCs w:val="24"/>
        </w:rPr>
        <w:t>tt</w:t>
      </w:r>
      <w:r>
        <w:rPr>
          <w:b/>
          <w:sz w:val="24"/>
          <w:szCs w:val="24"/>
        </w:rPr>
        <w:t>/</w:t>
      </w:r>
      <w:proofErr w:type="spellStart"/>
      <w:r>
        <w:rPr>
          <w:b/>
          <w:spacing w:val="-2"/>
          <w:sz w:val="24"/>
          <w:szCs w:val="24"/>
        </w:rPr>
        <w:t>s</w:t>
      </w:r>
      <w:r>
        <w:rPr>
          <w:b/>
          <w:spacing w:val="1"/>
          <w:sz w:val="24"/>
          <w:szCs w:val="24"/>
        </w:rPr>
        <w:t>q</w:t>
      </w:r>
      <w:r>
        <w:rPr>
          <w:b/>
          <w:spacing w:val="2"/>
          <w:sz w:val="24"/>
          <w:szCs w:val="24"/>
        </w:rPr>
        <w:t>.</w:t>
      </w:r>
      <w:r>
        <w:rPr>
          <w:b/>
          <w:sz w:val="24"/>
          <w:szCs w:val="24"/>
        </w:rPr>
        <w:t>m</w:t>
      </w:r>
      <w:proofErr w:type="spellEnd"/>
    </w:p>
    <w:p w:rsidR="008D75EE" w:rsidRDefault="00B30AA0">
      <w:pPr>
        <w:spacing w:line="276" w:lineRule="auto"/>
        <w:ind w:left="1899" w:right="953"/>
        <w:rPr>
          <w:sz w:val="24"/>
          <w:szCs w:val="24"/>
        </w:rPr>
      </w:pPr>
      <w:r>
        <w:rPr>
          <w:b/>
          <w:spacing w:val="-2"/>
          <w:sz w:val="24"/>
          <w:szCs w:val="24"/>
        </w:rPr>
        <w:t>E</w:t>
      </w:r>
      <w:r>
        <w:rPr>
          <w:b/>
          <w:spacing w:val="-3"/>
          <w:sz w:val="24"/>
          <w:szCs w:val="24"/>
        </w:rPr>
        <w:t>m</w:t>
      </w:r>
      <w:r>
        <w:rPr>
          <w:b/>
          <w:sz w:val="24"/>
          <w:szCs w:val="24"/>
        </w:rPr>
        <w:t>i</w:t>
      </w:r>
      <w:r>
        <w:rPr>
          <w:b/>
          <w:spacing w:val="-2"/>
          <w:sz w:val="24"/>
          <w:szCs w:val="24"/>
        </w:rPr>
        <w:t>s</w:t>
      </w:r>
      <w:r>
        <w:rPr>
          <w:b/>
          <w:sz w:val="24"/>
          <w:szCs w:val="24"/>
        </w:rPr>
        <w:t>s</w:t>
      </w:r>
      <w:r>
        <w:rPr>
          <w:b/>
          <w:spacing w:val="2"/>
          <w:sz w:val="24"/>
          <w:szCs w:val="24"/>
        </w:rPr>
        <w:t>i</w:t>
      </w:r>
      <w:r>
        <w:rPr>
          <w:b/>
          <w:sz w:val="24"/>
          <w:szCs w:val="24"/>
        </w:rPr>
        <w:t>vi</w:t>
      </w:r>
      <w:r>
        <w:rPr>
          <w:b/>
          <w:spacing w:val="1"/>
          <w:sz w:val="24"/>
          <w:szCs w:val="24"/>
        </w:rPr>
        <w:t>ty</w:t>
      </w:r>
      <w:r>
        <w:rPr>
          <w:b/>
          <w:spacing w:val="2"/>
          <w:sz w:val="24"/>
          <w:szCs w:val="24"/>
        </w:rPr>
        <w:t xml:space="preserve"> </w:t>
      </w:r>
      <w:r>
        <w:rPr>
          <w:b/>
          <w:sz w:val="24"/>
          <w:szCs w:val="24"/>
        </w:rPr>
        <w:t>Con</w:t>
      </w:r>
      <w:r>
        <w:rPr>
          <w:b/>
          <w:spacing w:val="-2"/>
          <w:sz w:val="24"/>
          <w:szCs w:val="24"/>
        </w:rPr>
        <w:t>s</w:t>
      </w:r>
      <w:r>
        <w:rPr>
          <w:b/>
          <w:spacing w:val="1"/>
          <w:sz w:val="24"/>
          <w:szCs w:val="24"/>
        </w:rPr>
        <w:t>t</w:t>
      </w:r>
      <w:r>
        <w:rPr>
          <w:b/>
          <w:sz w:val="24"/>
          <w:szCs w:val="24"/>
        </w:rPr>
        <w:t>a</w:t>
      </w:r>
      <w:r>
        <w:rPr>
          <w:b/>
          <w:spacing w:val="1"/>
          <w:sz w:val="24"/>
          <w:szCs w:val="24"/>
        </w:rPr>
        <w:t>nt</w:t>
      </w:r>
      <w:r>
        <w:rPr>
          <w:b/>
          <w:sz w:val="24"/>
          <w:szCs w:val="24"/>
        </w:rPr>
        <w:t>= 0</w:t>
      </w:r>
      <w:r>
        <w:rPr>
          <w:b/>
          <w:spacing w:val="2"/>
          <w:sz w:val="24"/>
          <w:szCs w:val="24"/>
        </w:rPr>
        <w:t>.</w:t>
      </w:r>
      <w:r>
        <w:rPr>
          <w:b/>
          <w:sz w:val="24"/>
          <w:szCs w:val="24"/>
        </w:rPr>
        <w:t>45</w:t>
      </w:r>
    </w:p>
    <w:p w:rsidR="008D75EE" w:rsidRDefault="00B30AA0">
      <w:pPr>
        <w:spacing w:before="7" w:line="276" w:lineRule="auto"/>
        <w:ind w:left="1899" w:right="953"/>
        <w:rPr>
          <w:sz w:val="24"/>
          <w:szCs w:val="24"/>
        </w:rPr>
      </w:pPr>
      <w:r>
        <w:rPr>
          <w:b/>
          <w:sz w:val="24"/>
          <w:szCs w:val="24"/>
        </w:rPr>
        <w:t>Wi</w:t>
      </w:r>
      <w:r>
        <w:rPr>
          <w:b/>
          <w:spacing w:val="1"/>
          <w:sz w:val="24"/>
          <w:szCs w:val="24"/>
        </w:rPr>
        <w:t>n</w:t>
      </w:r>
      <w:r>
        <w:rPr>
          <w:b/>
          <w:sz w:val="24"/>
          <w:szCs w:val="24"/>
        </w:rPr>
        <w:t xml:space="preserve">d </w:t>
      </w:r>
      <w:r>
        <w:rPr>
          <w:b/>
          <w:spacing w:val="15"/>
          <w:sz w:val="24"/>
          <w:szCs w:val="24"/>
        </w:rPr>
        <w:t>velocity</w:t>
      </w:r>
      <w:r>
        <w:rPr>
          <w:b/>
          <w:sz w:val="24"/>
          <w:szCs w:val="24"/>
        </w:rPr>
        <w:t xml:space="preserve"> </w:t>
      </w:r>
      <w:r>
        <w:rPr>
          <w:b/>
          <w:spacing w:val="14"/>
          <w:sz w:val="24"/>
          <w:szCs w:val="24"/>
        </w:rPr>
        <w:t>considering</w:t>
      </w:r>
      <w:r>
        <w:rPr>
          <w:b/>
          <w:sz w:val="24"/>
          <w:szCs w:val="24"/>
        </w:rPr>
        <w:t xml:space="preserve"> </w:t>
      </w:r>
      <w:r>
        <w:rPr>
          <w:b/>
          <w:spacing w:val="14"/>
          <w:sz w:val="24"/>
          <w:szCs w:val="24"/>
        </w:rPr>
        <w:t>angle</w:t>
      </w:r>
      <w:r>
        <w:rPr>
          <w:b/>
          <w:sz w:val="24"/>
          <w:szCs w:val="24"/>
        </w:rPr>
        <w:t xml:space="preserve"> </w:t>
      </w:r>
      <w:r>
        <w:rPr>
          <w:b/>
          <w:spacing w:val="14"/>
          <w:sz w:val="24"/>
          <w:szCs w:val="24"/>
        </w:rPr>
        <w:t>between</w:t>
      </w:r>
      <w:r>
        <w:rPr>
          <w:b/>
          <w:sz w:val="24"/>
          <w:szCs w:val="24"/>
        </w:rPr>
        <w:t xml:space="preserve"> wi</w:t>
      </w:r>
      <w:r>
        <w:rPr>
          <w:b/>
          <w:spacing w:val="1"/>
          <w:sz w:val="24"/>
          <w:szCs w:val="24"/>
        </w:rPr>
        <w:t>n</w:t>
      </w:r>
      <w:r>
        <w:rPr>
          <w:b/>
          <w:sz w:val="24"/>
          <w:szCs w:val="24"/>
        </w:rPr>
        <w:t>d &amp; a</w:t>
      </w:r>
      <w:r>
        <w:rPr>
          <w:b/>
          <w:spacing w:val="-5"/>
          <w:sz w:val="24"/>
          <w:szCs w:val="24"/>
        </w:rPr>
        <w:t>x</w:t>
      </w:r>
      <w:r>
        <w:rPr>
          <w:b/>
          <w:sz w:val="24"/>
          <w:szCs w:val="24"/>
        </w:rPr>
        <w:t xml:space="preserve">is of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or</w:t>
      </w:r>
      <w:r>
        <w:rPr>
          <w:b/>
          <w:spacing w:val="8"/>
          <w:sz w:val="24"/>
          <w:szCs w:val="24"/>
        </w:rPr>
        <w:t xml:space="preserve"> </w:t>
      </w:r>
      <w:r>
        <w:rPr>
          <w:b/>
          <w:sz w:val="24"/>
          <w:szCs w:val="24"/>
        </w:rPr>
        <w:t>as</w:t>
      </w:r>
      <w:r>
        <w:rPr>
          <w:b/>
          <w:spacing w:val="12"/>
          <w:sz w:val="24"/>
          <w:szCs w:val="24"/>
        </w:rPr>
        <w:t xml:space="preserve"> </w:t>
      </w:r>
      <w:r>
        <w:rPr>
          <w:b/>
          <w:sz w:val="24"/>
          <w:szCs w:val="24"/>
        </w:rPr>
        <w:t xml:space="preserve">90 </w:t>
      </w:r>
      <w:r>
        <w:rPr>
          <w:b/>
          <w:spacing w:val="1"/>
          <w:sz w:val="24"/>
          <w:szCs w:val="24"/>
        </w:rPr>
        <w:t>d</w:t>
      </w:r>
      <w:r>
        <w:rPr>
          <w:b/>
          <w:spacing w:val="-1"/>
          <w:sz w:val="24"/>
          <w:szCs w:val="24"/>
        </w:rPr>
        <w:t>e</w:t>
      </w:r>
      <w:r>
        <w:rPr>
          <w:b/>
          <w:sz w:val="24"/>
          <w:szCs w:val="24"/>
        </w:rPr>
        <w:t>g</w:t>
      </w:r>
      <w:r>
        <w:rPr>
          <w:b/>
          <w:spacing w:val="-6"/>
          <w:sz w:val="24"/>
          <w:szCs w:val="24"/>
        </w:rPr>
        <w:t>r</w:t>
      </w:r>
      <w:r>
        <w:rPr>
          <w:b/>
          <w:spacing w:val="4"/>
          <w:sz w:val="24"/>
          <w:szCs w:val="24"/>
        </w:rPr>
        <w:t>e</w:t>
      </w:r>
      <w:r>
        <w:rPr>
          <w:b/>
          <w:spacing w:val="-1"/>
          <w:sz w:val="24"/>
          <w:szCs w:val="24"/>
        </w:rPr>
        <w:t>e</w:t>
      </w:r>
      <w:r>
        <w:rPr>
          <w:b/>
          <w:sz w:val="24"/>
          <w:szCs w:val="24"/>
        </w:rPr>
        <w:t>s = 0</w:t>
      </w:r>
      <w:r>
        <w:rPr>
          <w:b/>
          <w:spacing w:val="2"/>
          <w:sz w:val="24"/>
          <w:szCs w:val="24"/>
        </w:rPr>
        <w:t>.</w:t>
      </w:r>
      <w:r>
        <w:rPr>
          <w:b/>
          <w:sz w:val="24"/>
          <w:szCs w:val="24"/>
        </w:rPr>
        <w:t>56</w:t>
      </w:r>
      <w:r>
        <w:rPr>
          <w:b/>
          <w:spacing w:val="-3"/>
          <w:sz w:val="24"/>
          <w:szCs w:val="24"/>
        </w:rPr>
        <w:t>m</w:t>
      </w:r>
      <w:r>
        <w:rPr>
          <w:b/>
          <w:sz w:val="24"/>
          <w:szCs w:val="24"/>
        </w:rPr>
        <w:t>/</w:t>
      </w:r>
      <w:r>
        <w:rPr>
          <w:b/>
          <w:spacing w:val="-2"/>
          <w:sz w:val="24"/>
          <w:szCs w:val="24"/>
        </w:rPr>
        <w:t>s</w:t>
      </w:r>
      <w:r>
        <w:rPr>
          <w:b/>
          <w:spacing w:val="-1"/>
          <w:sz w:val="24"/>
          <w:szCs w:val="24"/>
        </w:rPr>
        <w:t>e</w:t>
      </w:r>
      <w:r>
        <w:rPr>
          <w:b/>
          <w:sz w:val="24"/>
          <w:szCs w:val="24"/>
        </w:rPr>
        <w:t>c</w:t>
      </w:r>
    </w:p>
    <w:p w:rsidR="008D75EE" w:rsidRDefault="00B30AA0">
      <w:pPr>
        <w:spacing w:line="276" w:lineRule="auto"/>
        <w:ind w:left="1899" w:right="953"/>
      </w:pPr>
      <w:r>
        <w:rPr>
          <w:b/>
          <w:spacing w:val="-2"/>
          <w:sz w:val="24"/>
          <w:szCs w:val="24"/>
        </w:rPr>
        <w:t>E</w:t>
      </w:r>
      <w:r>
        <w:rPr>
          <w:b/>
          <w:spacing w:val="1"/>
          <w:sz w:val="24"/>
          <w:szCs w:val="24"/>
        </w:rPr>
        <w:t>f</w:t>
      </w:r>
      <w:r>
        <w:rPr>
          <w:b/>
          <w:spacing w:val="-3"/>
          <w:sz w:val="24"/>
          <w:szCs w:val="24"/>
        </w:rPr>
        <w:t>f</w:t>
      </w:r>
      <w:r>
        <w:rPr>
          <w:b/>
          <w:spacing w:val="-1"/>
          <w:sz w:val="24"/>
          <w:szCs w:val="24"/>
        </w:rPr>
        <w:t>ec</w:t>
      </w:r>
      <w:r>
        <w:rPr>
          <w:b/>
          <w:spacing w:val="1"/>
          <w:sz w:val="24"/>
          <w:szCs w:val="24"/>
        </w:rPr>
        <w:t>t</w:t>
      </w:r>
      <w:r>
        <w:rPr>
          <w:b/>
          <w:sz w:val="24"/>
          <w:szCs w:val="24"/>
        </w:rPr>
        <w:t>ive</w:t>
      </w:r>
      <w:r>
        <w:rPr>
          <w:b/>
          <w:spacing w:val="2"/>
          <w:sz w:val="24"/>
          <w:szCs w:val="24"/>
        </w:rPr>
        <w:t xml:space="preserve"> </w:t>
      </w:r>
      <w:r>
        <w:rPr>
          <w:b/>
          <w:sz w:val="24"/>
          <w:szCs w:val="24"/>
        </w:rPr>
        <w:t>a</w:t>
      </w:r>
      <w:r>
        <w:rPr>
          <w:b/>
          <w:spacing w:val="1"/>
          <w:sz w:val="24"/>
          <w:szCs w:val="24"/>
        </w:rPr>
        <w:t>n</w:t>
      </w:r>
      <w:r>
        <w:rPr>
          <w:b/>
          <w:sz w:val="24"/>
          <w:szCs w:val="24"/>
        </w:rPr>
        <w:t>g</w:t>
      </w:r>
      <w:r>
        <w:rPr>
          <w:b/>
          <w:spacing w:val="-4"/>
          <w:sz w:val="24"/>
          <w:szCs w:val="24"/>
        </w:rPr>
        <w:t>l</w:t>
      </w:r>
      <w:r>
        <w:rPr>
          <w:b/>
          <w:sz w:val="24"/>
          <w:szCs w:val="24"/>
        </w:rPr>
        <w:t>e</w:t>
      </w:r>
      <w:r>
        <w:rPr>
          <w:b/>
          <w:spacing w:val="1"/>
          <w:sz w:val="24"/>
          <w:szCs w:val="24"/>
        </w:rPr>
        <w:t xml:space="preserve"> </w:t>
      </w:r>
      <w:r>
        <w:rPr>
          <w:b/>
          <w:sz w:val="24"/>
          <w:szCs w:val="24"/>
        </w:rPr>
        <w:t>of</w:t>
      </w:r>
      <w:r>
        <w:rPr>
          <w:b/>
          <w:spacing w:val="-1"/>
          <w:sz w:val="24"/>
          <w:szCs w:val="24"/>
        </w:rPr>
        <w:t xml:space="preserve"> </w:t>
      </w:r>
      <w:r>
        <w:rPr>
          <w:b/>
          <w:sz w:val="24"/>
          <w:szCs w:val="24"/>
        </w:rPr>
        <w:t>i</w:t>
      </w:r>
      <w:r>
        <w:rPr>
          <w:b/>
          <w:spacing w:val="1"/>
          <w:sz w:val="24"/>
          <w:szCs w:val="24"/>
        </w:rPr>
        <w:t>n</w:t>
      </w:r>
      <w:r>
        <w:rPr>
          <w:b/>
          <w:spacing w:val="-1"/>
          <w:sz w:val="24"/>
          <w:szCs w:val="24"/>
        </w:rPr>
        <w:t>c</w:t>
      </w:r>
      <w:r>
        <w:rPr>
          <w:b/>
          <w:sz w:val="24"/>
          <w:szCs w:val="24"/>
        </w:rPr>
        <w:t>i</w:t>
      </w:r>
      <w:r>
        <w:rPr>
          <w:b/>
          <w:spacing w:val="1"/>
          <w:sz w:val="24"/>
          <w:szCs w:val="24"/>
        </w:rPr>
        <w:t>d</w:t>
      </w:r>
      <w:r>
        <w:rPr>
          <w:b/>
          <w:spacing w:val="-1"/>
          <w:sz w:val="24"/>
          <w:szCs w:val="24"/>
        </w:rPr>
        <w:t>e</w:t>
      </w:r>
      <w:r>
        <w:rPr>
          <w:b/>
          <w:spacing w:val="1"/>
          <w:sz w:val="24"/>
          <w:szCs w:val="24"/>
        </w:rPr>
        <w:t>n</w:t>
      </w:r>
      <w:r>
        <w:rPr>
          <w:b/>
          <w:spacing w:val="-1"/>
          <w:sz w:val="24"/>
          <w:szCs w:val="24"/>
        </w:rPr>
        <w:t>c</w:t>
      </w:r>
      <w:r>
        <w:rPr>
          <w:b/>
          <w:sz w:val="24"/>
          <w:szCs w:val="24"/>
        </w:rPr>
        <w:t>e</w:t>
      </w:r>
      <w:r>
        <w:rPr>
          <w:b/>
          <w:spacing w:val="1"/>
          <w:sz w:val="24"/>
          <w:szCs w:val="24"/>
        </w:rPr>
        <w:t xml:space="preserve"> </w:t>
      </w:r>
      <w:r>
        <w:rPr>
          <w:b/>
          <w:sz w:val="24"/>
          <w:szCs w:val="24"/>
        </w:rPr>
        <w:t>of</w:t>
      </w:r>
      <w:r>
        <w:rPr>
          <w:b/>
          <w:spacing w:val="-1"/>
          <w:sz w:val="24"/>
          <w:szCs w:val="24"/>
        </w:rPr>
        <w:t xml:space="preserve"> </w:t>
      </w:r>
      <w:r>
        <w:rPr>
          <w:b/>
          <w:spacing w:val="-2"/>
          <w:sz w:val="24"/>
          <w:szCs w:val="24"/>
        </w:rPr>
        <w:t>s</w:t>
      </w:r>
      <w:r>
        <w:rPr>
          <w:b/>
          <w:spacing w:val="1"/>
          <w:sz w:val="24"/>
          <w:szCs w:val="24"/>
        </w:rPr>
        <w:t>un’</w:t>
      </w:r>
      <w:r>
        <w:rPr>
          <w:b/>
          <w:sz w:val="24"/>
          <w:szCs w:val="24"/>
        </w:rPr>
        <w:t xml:space="preserve">s </w:t>
      </w:r>
      <w:r>
        <w:rPr>
          <w:b/>
          <w:spacing w:val="-1"/>
          <w:sz w:val="24"/>
          <w:szCs w:val="24"/>
        </w:rPr>
        <w:t>r</w:t>
      </w:r>
      <w:r>
        <w:rPr>
          <w:b/>
          <w:sz w:val="24"/>
          <w:szCs w:val="24"/>
        </w:rPr>
        <w:t>a</w:t>
      </w:r>
      <w:r>
        <w:rPr>
          <w:b/>
          <w:spacing w:val="5"/>
          <w:sz w:val="24"/>
          <w:szCs w:val="24"/>
        </w:rPr>
        <w:t>y</w:t>
      </w:r>
      <w:r>
        <w:rPr>
          <w:b/>
          <w:spacing w:val="-2"/>
          <w:sz w:val="24"/>
          <w:szCs w:val="24"/>
        </w:rPr>
        <w:t>s</w:t>
      </w:r>
      <w:r>
        <w:rPr>
          <w:b/>
          <w:sz w:val="24"/>
          <w:szCs w:val="24"/>
        </w:rPr>
        <w:t>= 90</w:t>
      </w:r>
      <w:r>
        <w:rPr>
          <w:b/>
          <w:spacing w:val="2"/>
          <w:sz w:val="24"/>
          <w:szCs w:val="24"/>
        </w:rPr>
        <w:t xml:space="preserve"> </w:t>
      </w:r>
      <w:proofErr w:type="spellStart"/>
      <w:r>
        <w:rPr>
          <w:b/>
          <w:spacing w:val="1"/>
          <w:sz w:val="24"/>
          <w:szCs w:val="24"/>
        </w:rPr>
        <w:t>d</w:t>
      </w:r>
      <w:r>
        <w:rPr>
          <w:b/>
          <w:spacing w:val="-1"/>
          <w:sz w:val="24"/>
          <w:szCs w:val="24"/>
        </w:rPr>
        <w:t>e</w:t>
      </w:r>
      <w:r>
        <w:rPr>
          <w:b/>
          <w:sz w:val="24"/>
          <w:szCs w:val="24"/>
        </w:rPr>
        <w:t>g</w:t>
      </w:r>
      <w:proofErr w:type="spellEnd"/>
    </w:p>
    <w:p w:rsidR="008D75EE" w:rsidRDefault="008D75EE">
      <w:pPr>
        <w:spacing w:before="7" w:line="240" w:lineRule="exact"/>
        <w:ind w:right="954"/>
        <w:rPr>
          <w:sz w:val="24"/>
          <w:szCs w:val="24"/>
        </w:rPr>
      </w:pPr>
    </w:p>
    <w:p w:rsidR="008D75EE" w:rsidRDefault="00B30AA0">
      <w:pPr>
        <w:spacing w:before="29" w:line="276" w:lineRule="auto"/>
        <w:ind w:left="1517" w:right="954"/>
        <w:jc w:val="both"/>
        <w:rPr>
          <w:sz w:val="24"/>
          <w:szCs w:val="24"/>
        </w:rPr>
      </w:pPr>
      <w:r>
        <w:rPr>
          <w:spacing w:val="2"/>
          <w:sz w:val="24"/>
          <w:szCs w:val="24"/>
        </w:rPr>
        <w:t>T</w:t>
      </w:r>
      <w:r>
        <w:rPr>
          <w:spacing w:val="-5"/>
          <w:sz w:val="24"/>
          <w:szCs w:val="24"/>
        </w:rPr>
        <w:t>h</w:t>
      </w:r>
      <w:r>
        <w:rPr>
          <w:sz w:val="24"/>
          <w:szCs w:val="24"/>
        </w:rPr>
        <w:t>e</w:t>
      </w:r>
      <w:r>
        <w:rPr>
          <w:spacing w:val="11"/>
          <w:sz w:val="24"/>
          <w:szCs w:val="24"/>
        </w:rPr>
        <w:t xml:space="preserve"> </w:t>
      </w:r>
      <w:r>
        <w:rPr>
          <w:spacing w:val="-1"/>
          <w:sz w:val="24"/>
          <w:szCs w:val="24"/>
        </w:rPr>
        <w:t>c</w:t>
      </w:r>
      <w:r>
        <w:rPr>
          <w:spacing w:val="4"/>
          <w:sz w:val="24"/>
          <w:szCs w:val="24"/>
        </w:rPr>
        <w:t>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14"/>
          <w:sz w:val="24"/>
          <w:szCs w:val="24"/>
        </w:rPr>
        <w:t xml:space="preserve"> </w:t>
      </w:r>
      <w:r>
        <w:rPr>
          <w:spacing w:val="-8"/>
          <w:sz w:val="24"/>
          <w:szCs w:val="24"/>
        </w:rPr>
        <w:t>f</w:t>
      </w:r>
      <w:r>
        <w:rPr>
          <w:spacing w:val="5"/>
          <w:sz w:val="24"/>
          <w:szCs w:val="24"/>
        </w:rPr>
        <w:t>o</w:t>
      </w:r>
      <w:r>
        <w:rPr>
          <w:sz w:val="24"/>
          <w:szCs w:val="24"/>
        </w:rPr>
        <w:t>r</w:t>
      </w:r>
      <w:r>
        <w:rPr>
          <w:spacing w:val="13"/>
          <w:sz w:val="24"/>
          <w:szCs w:val="24"/>
        </w:rPr>
        <w:t xml:space="preserve"> </w:t>
      </w:r>
      <w:proofErr w:type="spellStart"/>
      <w:r>
        <w:rPr>
          <w:sz w:val="24"/>
          <w:szCs w:val="24"/>
        </w:rPr>
        <w:t>A</w:t>
      </w:r>
      <w:r>
        <w:rPr>
          <w:spacing w:val="-5"/>
          <w:sz w:val="24"/>
          <w:szCs w:val="24"/>
        </w:rPr>
        <w:t>m</w:t>
      </w:r>
      <w:r>
        <w:rPr>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proofErr w:type="spellEnd"/>
      <w:r>
        <w:rPr>
          <w:spacing w:val="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2"/>
          <w:sz w:val="24"/>
          <w:szCs w:val="24"/>
        </w:rPr>
        <w:t xml:space="preserve"> </w:t>
      </w:r>
      <w:r>
        <w:rPr>
          <w:spacing w:val="-5"/>
          <w:sz w:val="24"/>
          <w:szCs w:val="24"/>
        </w:rPr>
        <w:t>b</w:t>
      </w:r>
      <w:r>
        <w:rPr>
          <w:sz w:val="24"/>
          <w:szCs w:val="24"/>
        </w:rPr>
        <w:t>e</w:t>
      </w:r>
      <w:r>
        <w:rPr>
          <w:spacing w:val="16"/>
          <w:sz w:val="24"/>
          <w:szCs w:val="24"/>
        </w:rPr>
        <w:t xml:space="preserve"> </w:t>
      </w:r>
      <w:r>
        <w:rPr>
          <w:spacing w:val="-5"/>
          <w:sz w:val="24"/>
          <w:szCs w:val="24"/>
        </w:rPr>
        <w:t>b</w:t>
      </w:r>
      <w:r>
        <w:rPr>
          <w:spacing w:val="4"/>
          <w:sz w:val="24"/>
          <w:szCs w:val="24"/>
        </w:rPr>
        <w:t>a</w:t>
      </w:r>
      <w:r>
        <w:rPr>
          <w:spacing w:val="-2"/>
          <w:sz w:val="24"/>
          <w:szCs w:val="24"/>
        </w:rPr>
        <w:t>s</w:t>
      </w:r>
      <w:r>
        <w:rPr>
          <w:spacing w:val="-1"/>
          <w:sz w:val="24"/>
          <w:szCs w:val="24"/>
        </w:rPr>
        <w:t>e</w:t>
      </w:r>
      <w:r>
        <w:rPr>
          <w:sz w:val="24"/>
          <w:szCs w:val="24"/>
        </w:rPr>
        <w:t>d</w:t>
      </w:r>
      <w:r>
        <w:rPr>
          <w:spacing w:val="12"/>
          <w:sz w:val="24"/>
          <w:szCs w:val="24"/>
        </w:rPr>
        <w:t xml:space="preserve"> </w:t>
      </w:r>
      <w:r>
        <w:rPr>
          <w:spacing w:val="5"/>
          <w:sz w:val="24"/>
          <w:szCs w:val="24"/>
        </w:rPr>
        <w:t>o</w:t>
      </w:r>
      <w:r>
        <w:rPr>
          <w:sz w:val="24"/>
          <w:szCs w:val="24"/>
        </w:rPr>
        <w:t>n</w:t>
      </w:r>
      <w:r>
        <w:rPr>
          <w:spacing w:val="7"/>
          <w:sz w:val="24"/>
          <w:szCs w:val="24"/>
        </w:rPr>
        <w:t xml:space="preserve"> </w:t>
      </w:r>
      <w:r>
        <w:rPr>
          <w:spacing w:val="1"/>
          <w:sz w:val="24"/>
          <w:szCs w:val="24"/>
        </w:rPr>
        <w:t>I</w:t>
      </w:r>
      <w:r>
        <w:rPr>
          <w:spacing w:val="2"/>
          <w:sz w:val="24"/>
          <w:szCs w:val="24"/>
        </w:rPr>
        <w:t>EE</w:t>
      </w:r>
      <w:r>
        <w:rPr>
          <w:sz w:val="24"/>
          <w:szCs w:val="24"/>
        </w:rPr>
        <w:t>E</w:t>
      </w:r>
      <w:r>
        <w:rPr>
          <w:spacing w:val="9"/>
          <w:sz w:val="24"/>
          <w:szCs w:val="24"/>
        </w:rPr>
        <w:t xml:space="preserve"> </w:t>
      </w:r>
      <w:r>
        <w:rPr>
          <w:spacing w:val="-4"/>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12"/>
          <w:sz w:val="24"/>
          <w:szCs w:val="24"/>
        </w:rPr>
        <w:t xml:space="preserve"> </w:t>
      </w:r>
      <w:r>
        <w:rPr>
          <w:sz w:val="24"/>
          <w:szCs w:val="24"/>
        </w:rPr>
        <w:t>73</w:t>
      </w:r>
      <w:r>
        <w:rPr>
          <w:spacing w:val="9"/>
          <w:sz w:val="24"/>
          <w:szCs w:val="24"/>
        </w:rPr>
        <w:t>8</w:t>
      </w:r>
      <w:r>
        <w:rPr>
          <w:spacing w:val="2"/>
          <w:sz w:val="24"/>
          <w:szCs w:val="24"/>
        </w:rPr>
        <w:t>-</w:t>
      </w:r>
      <w:r>
        <w:rPr>
          <w:sz w:val="24"/>
          <w:szCs w:val="24"/>
        </w:rPr>
        <w:t>2006</w:t>
      </w:r>
      <w:r>
        <w:rPr>
          <w:spacing w:val="12"/>
          <w:sz w:val="24"/>
          <w:szCs w:val="24"/>
        </w:rPr>
        <w:t xml:space="preserve"> </w:t>
      </w:r>
      <w:r>
        <w:rPr>
          <w:spacing w:val="-4"/>
          <w:sz w:val="24"/>
          <w:szCs w:val="24"/>
        </w:rPr>
        <w:t>i</w:t>
      </w:r>
      <w:r>
        <w:rPr>
          <w:sz w:val="24"/>
          <w:szCs w:val="24"/>
        </w:rPr>
        <w:t>n</w:t>
      </w:r>
      <w:r>
        <w:rPr>
          <w:spacing w:val="7"/>
          <w:sz w:val="24"/>
          <w:szCs w:val="24"/>
        </w:rPr>
        <w:t xml:space="preserve"> </w:t>
      </w:r>
      <w:r>
        <w:rPr>
          <w:spacing w:val="1"/>
          <w:sz w:val="24"/>
          <w:szCs w:val="24"/>
        </w:rPr>
        <w:t>S</w:t>
      </w:r>
      <w:r>
        <w:rPr>
          <w:sz w:val="24"/>
          <w:szCs w:val="24"/>
        </w:rPr>
        <w:t>I</w:t>
      </w:r>
      <w:r>
        <w:rPr>
          <w:spacing w:val="13"/>
          <w:sz w:val="24"/>
          <w:szCs w:val="24"/>
        </w:rPr>
        <w:t xml:space="preserve"> </w:t>
      </w:r>
      <w:r>
        <w:rPr>
          <w:sz w:val="24"/>
          <w:szCs w:val="24"/>
        </w:rPr>
        <w:t>un</w:t>
      </w:r>
      <w:r>
        <w:rPr>
          <w:spacing w:val="-9"/>
          <w:sz w:val="24"/>
          <w:szCs w:val="24"/>
        </w:rPr>
        <w:t>i</w:t>
      </w:r>
      <w:r>
        <w:rPr>
          <w:spacing w:val="5"/>
          <w:sz w:val="24"/>
          <w:szCs w:val="24"/>
        </w:rPr>
        <w:t>t</w:t>
      </w:r>
      <w:r>
        <w:rPr>
          <w:spacing w:val="-2"/>
          <w:sz w:val="24"/>
          <w:szCs w:val="24"/>
        </w:rPr>
        <w:t>s</w:t>
      </w:r>
      <w:r>
        <w:rPr>
          <w:sz w:val="24"/>
          <w:szCs w:val="24"/>
        </w:rPr>
        <w:t>.</w:t>
      </w:r>
      <w:r>
        <w:rPr>
          <w:spacing w:val="14"/>
          <w:sz w:val="24"/>
          <w:szCs w:val="24"/>
        </w:rPr>
        <w:t xml:space="preserve"> </w:t>
      </w:r>
      <w:r>
        <w:rPr>
          <w:spacing w:val="-2"/>
          <w:sz w:val="24"/>
          <w:szCs w:val="24"/>
        </w:rPr>
        <w:t>R</w:t>
      </w:r>
      <w:r>
        <w:rPr>
          <w:spacing w:val="-1"/>
          <w:sz w:val="24"/>
          <w:szCs w:val="24"/>
        </w:rPr>
        <w:t>a</w:t>
      </w:r>
      <w:r>
        <w:rPr>
          <w:spacing w:val="10"/>
          <w:sz w:val="24"/>
          <w:szCs w:val="24"/>
        </w:rPr>
        <w:t>t</w:t>
      </w:r>
      <w:r>
        <w:rPr>
          <w:spacing w:val="-9"/>
          <w:sz w:val="24"/>
          <w:szCs w:val="24"/>
        </w:rPr>
        <w:t>i</w:t>
      </w:r>
      <w:r>
        <w:rPr>
          <w:sz w:val="24"/>
          <w:szCs w:val="24"/>
        </w:rPr>
        <w:t xml:space="preserve">o </w:t>
      </w:r>
      <w:r>
        <w:rPr>
          <w:spacing w:val="5"/>
          <w:sz w:val="24"/>
          <w:szCs w:val="24"/>
        </w:rPr>
        <w:t>o</w:t>
      </w:r>
      <w:r>
        <w:rPr>
          <w:sz w:val="24"/>
          <w:szCs w:val="24"/>
        </w:rPr>
        <w:t>f</w:t>
      </w:r>
      <w:r>
        <w:rPr>
          <w:spacing w:val="9"/>
          <w:sz w:val="24"/>
          <w:szCs w:val="24"/>
        </w:rPr>
        <w:t xml:space="preserve"> </w:t>
      </w:r>
      <w:r>
        <w:rPr>
          <w:sz w:val="24"/>
          <w:szCs w:val="24"/>
        </w:rPr>
        <w:t>AC</w:t>
      </w:r>
      <w:r>
        <w:rPr>
          <w:spacing w:val="14"/>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20"/>
          <w:sz w:val="24"/>
          <w:szCs w:val="24"/>
        </w:rPr>
        <w:t xml:space="preserve"> </w:t>
      </w:r>
      <w:r>
        <w:rPr>
          <w:sz w:val="24"/>
          <w:szCs w:val="24"/>
        </w:rPr>
        <w:t>&amp;</w:t>
      </w:r>
      <w:r>
        <w:rPr>
          <w:spacing w:val="12"/>
          <w:sz w:val="24"/>
          <w:szCs w:val="24"/>
        </w:rPr>
        <w:t xml:space="preserve"> </w:t>
      </w:r>
      <w:r>
        <w:rPr>
          <w:sz w:val="24"/>
          <w:szCs w:val="24"/>
        </w:rPr>
        <w:t>DC</w:t>
      </w:r>
      <w:r>
        <w:rPr>
          <w:spacing w:val="14"/>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20"/>
          <w:sz w:val="24"/>
          <w:szCs w:val="24"/>
        </w:rPr>
        <w:t xml:space="preserve"> </w:t>
      </w:r>
      <w:r>
        <w:rPr>
          <w:spacing w:val="-8"/>
          <w:sz w:val="24"/>
          <w:szCs w:val="24"/>
        </w:rPr>
        <w:t>f</w:t>
      </w:r>
      <w:r>
        <w:rPr>
          <w:spacing w:val="5"/>
          <w:sz w:val="24"/>
          <w:szCs w:val="24"/>
        </w:rPr>
        <w:t>o</w:t>
      </w:r>
      <w:r>
        <w:rPr>
          <w:sz w:val="24"/>
          <w:szCs w:val="24"/>
        </w:rPr>
        <w:t>r</w:t>
      </w:r>
      <w:r>
        <w:rPr>
          <w:spacing w:val="23"/>
          <w:sz w:val="24"/>
          <w:szCs w:val="24"/>
        </w:rPr>
        <w:t xml:space="preserve"> </w:t>
      </w:r>
      <w:r>
        <w:rPr>
          <w:spacing w:val="-5"/>
          <w:sz w:val="24"/>
          <w:szCs w:val="24"/>
        </w:rPr>
        <w:t>A</w:t>
      </w:r>
      <w:r>
        <w:rPr>
          <w:spacing w:val="-2"/>
          <w:sz w:val="24"/>
          <w:szCs w:val="24"/>
        </w:rPr>
        <w:t>C</w:t>
      </w:r>
      <w:r>
        <w:rPr>
          <w:spacing w:val="1"/>
          <w:sz w:val="24"/>
          <w:szCs w:val="24"/>
        </w:rPr>
        <w:t>SS</w:t>
      </w:r>
      <w:r>
        <w:rPr>
          <w:sz w:val="24"/>
          <w:szCs w:val="24"/>
        </w:rPr>
        <w:t>/RW</w:t>
      </w:r>
      <w:r>
        <w:rPr>
          <w:spacing w:val="1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7"/>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c</w:t>
      </w:r>
      <w:r>
        <w:rPr>
          <w:spacing w:val="4"/>
          <w:sz w:val="24"/>
          <w:szCs w:val="24"/>
        </w:rPr>
        <w:t>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5"/>
          <w:sz w:val="24"/>
          <w:szCs w:val="24"/>
        </w:rPr>
        <w:t>t</w:t>
      </w:r>
      <w:r>
        <w:rPr>
          <w:spacing w:val="-1"/>
          <w:sz w:val="24"/>
          <w:szCs w:val="24"/>
        </w:rPr>
        <w:t>e</w:t>
      </w:r>
      <w:r>
        <w:rPr>
          <w:sz w:val="24"/>
          <w:szCs w:val="24"/>
        </w:rPr>
        <w:t>d</w:t>
      </w:r>
      <w:r>
        <w:rPr>
          <w:spacing w:val="17"/>
          <w:sz w:val="24"/>
          <w:szCs w:val="24"/>
        </w:rPr>
        <w:t xml:space="preserve"> </w:t>
      </w:r>
      <w:r>
        <w:rPr>
          <w:spacing w:val="5"/>
          <w:sz w:val="24"/>
          <w:szCs w:val="24"/>
        </w:rPr>
        <w:t>o</w:t>
      </w:r>
      <w:r>
        <w:rPr>
          <w:sz w:val="24"/>
          <w:szCs w:val="24"/>
        </w:rPr>
        <w:t>n</w:t>
      </w:r>
      <w:r>
        <w:rPr>
          <w:spacing w:val="7"/>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5"/>
          <w:sz w:val="24"/>
          <w:szCs w:val="24"/>
        </w:rPr>
        <w:t>b</w:t>
      </w:r>
      <w:r>
        <w:rPr>
          <w:spacing w:val="4"/>
          <w:sz w:val="24"/>
          <w:szCs w:val="24"/>
        </w:rPr>
        <w:t>a</w:t>
      </w:r>
      <w:r>
        <w:rPr>
          <w:spacing w:val="2"/>
          <w:sz w:val="24"/>
          <w:szCs w:val="24"/>
        </w:rPr>
        <w:t>s</w:t>
      </w:r>
      <w:r>
        <w:rPr>
          <w:spacing w:val="-4"/>
          <w:sz w:val="24"/>
          <w:szCs w:val="24"/>
        </w:rPr>
        <w:t>i</w:t>
      </w:r>
      <w:r>
        <w:rPr>
          <w:sz w:val="24"/>
          <w:szCs w:val="24"/>
        </w:rPr>
        <w:t xml:space="preserve">s </w:t>
      </w:r>
      <w:r>
        <w:rPr>
          <w:spacing w:val="5"/>
          <w:sz w:val="24"/>
          <w:szCs w:val="24"/>
        </w:rPr>
        <w:t>o</w:t>
      </w:r>
      <w:r>
        <w:rPr>
          <w:sz w:val="24"/>
          <w:szCs w:val="24"/>
        </w:rPr>
        <w:t xml:space="preserve">f </w:t>
      </w:r>
      <w:r>
        <w:rPr>
          <w:i/>
          <w:spacing w:val="-2"/>
          <w:sz w:val="24"/>
          <w:szCs w:val="24"/>
        </w:rPr>
        <w:t>C</w:t>
      </w:r>
      <w:r>
        <w:rPr>
          <w:i/>
          <w:sz w:val="24"/>
          <w:szCs w:val="24"/>
        </w:rPr>
        <w:t>hapte</w:t>
      </w:r>
      <w:r>
        <w:rPr>
          <w:i/>
          <w:spacing w:val="-2"/>
          <w:sz w:val="24"/>
          <w:szCs w:val="24"/>
        </w:rPr>
        <w:t>r</w:t>
      </w:r>
      <w:r>
        <w:rPr>
          <w:i/>
          <w:spacing w:val="2"/>
          <w:sz w:val="24"/>
          <w:szCs w:val="24"/>
        </w:rPr>
        <w:t>-</w:t>
      </w:r>
      <w:r>
        <w:rPr>
          <w:i/>
          <w:sz w:val="24"/>
          <w:szCs w:val="24"/>
        </w:rPr>
        <w:t>2,</w:t>
      </w:r>
      <w:r>
        <w:rPr>
          <w:i/>
          <w:spacing w:val="9"/>
          <w:sz w:val="24"/>
          <w:szCs w:val="24"/>
        </w:rPr>
        <w:t xml:space="preserve"> </w:t>
      </w:r>
      <w:r>
        <w:rPr>
          <w:i/>
          <w:spacing w:val="2"/>
          <w:sz w:val="24"/>
          <w:szCs w:val="24"/>
        </w:rPr>
        <w:t>E</w:t>
      </w:r>
      <w:r>
        <w:rPr>
          <w:i/>
          <w:spacing w:val="-3"/>
          <w:sz w:val="24"/>
          <w:szCs w:val="24"/>
        </w:rPr>
        <w:t>P</w:t>
      </w:r>
      <w:r>
        <w:rPr>
          <w:i/>
          <w:spacing w:val="2"/>
          <w:sz w:val="24"/>
          <w:szCs w:val="24"/>
        </w:rPr>
        <w:t>R</w:t>
      </w:r>
      <w:r>
        <w:rPr>
          <w:i/>
          <w:sz w:val="24"/>
          <w:szCs w:val="24"/>
        </w:rPr>
        <w:t>I</w:t>
      </w:r>
      <w:r>
        <w:rPr>
          <w:i/>
          <w:spacing w:val="4"/>
          <w:sz w:val="24"/>
          <w:szCs w:val="24"/>
        </w:rPr>
        <w:t xml:space="preserve"> </w:t>
      </w:r>
      <w:r>
        <w:rPr>
          <w:i/>
          <w:spacing w:val="2"/>
          <w:sz w:val="24"/>
          <w:szCs w:val="24"/>
        </w:rPr>
        <w:t>A</w:t>
      </w:r>
      <w:r>
        <w:rPr>
          <w:i/>
          <w:sz w:val="24"/>
          <w:szCs w:val="24"/>
        </w:rPr>
        <w:t>C</w:t>
      </w:r>
      <w:r>
        <w:rPr>
          <w:i/>
          <w:spacing w:val="5"/>
          <w:sz w:val="24"/>
          <w:szCs w:val="24"/>
        </w:rPr>
        <w:t xml:space="preserve"> </w:t>
      </w:r>
      <w:r>
        <w:rPr>
          <w:i/>
          <w:spacing w:val="1"/>
          <w:sz w:val="24"/>
          <w:szCs w:val="24"/>
        </w:rPr>
        <w:t>T</w:t>
      </w:r>
      <w:r>
        <w:rPr>
          <w:i/>
          <w:spacing w:val="-2"/>
          <w:sz w:val="24"/>
          <w:szCs w:val="24"/>
        </w:rPr>
        <w:t>r</w:t>
      </w:r>
      <w:r>
        <w:rPr>
          <w:i/>
          <w:sz w:val="24"/>
          <w:szCs w:val="24"/>
        </w:rPr>
        <w:t>an</w:t>
      </w:r>
      <w:r>
        <w:rPr>
          <w:i/>
          <w:spacing w:val="-2"/>
          <w:sz w:val="24"/>
          <w:szCs w:val="24"/>
        </w:rPr>
        <w:t>s</w:t>
      </w:r>
      <w:r>
        <w:rPr>
          <w:i/>
          <w:sz w:val="24"/>
          <w:szCs w:val="24"/>
        </w:rPr>
        <w:t>mi</w:t>
      </w:r>
      <w:r>
        <w:rPr>
          <w:i/>
          <w:spacing w:val="-2"/>
          <w:sz w:val="24"/>
          <w:szCs w:val="24"/>
        </w:rPr>
        <w:t>ss</w:t>
      </w:r>
      <w:r>
        <w:rPr>
          <w:i/>
          <w:sz w:val="24"/>
          <w:szCs w:val="24"/>
        </w:rPr>
        <w:t>ion</w:t>
      </w:r>
      <w:r>
        <w:rPr>
          <w:i/>
          <w:spacing w:val="8"/>
          <w:sz w:val="24"/>
          <w:szCs w:val="24"/>
        </w:rPr>
        <w:t xml:space="preserve"> </w:t>
      </w:r>
      <w:r>
        <w:rPr>
          <w:i/>
          <w:spacing w:val="1"/>
          <w:sz w:val="24"/>
          <w:szCs w:val="24"/>
        </w:rPr>
        <w:t>L</w:t>
      </w:r>
      <w:r>
        <w:rPr>
          <w:i/>
          <w:sz w:val="24"/>
          <w:szCs w:val="24"/>
        </w:rPr>
        <w:t>ine</w:t>
      </w:r>
      <w:r>
        <w:rPr>
          <w:i/>
          <w:spacing w:val="7"/>
          <w:sz w:val="24"/>
          <w:szCs w:val="24"/>
        </w:rPr>
        <w:t xml:space="preserve"> </w:t>
      </w:r>
      <w:r>
        <w:rPr>
          <w:i/>
          <w:spacing w:val="2"/>
          <w:sz w:val="24"/>
          <w:szCs w:val="24"/>
        </w:rPr>
        <w:t>R</w:t>
      </w:r>
      <w:r>
        <w:rPr>
          <w:i/>
          <w:spacing w:val="-6"/>
          <w:sz w:val="24"/>
          <w:szCs w:val="24"/>
        </w:rPr>
        <w:t>e</w:t>
      </w:r>
      <w:r>
        <w:rPr>
          <w:i/>
          <w:spacing w:val="5"/>
          <w:sz w:val="24"/>
          <w:szCs w:val="24"/>
        </w:rPr>
        <w:t>f</w:t>
      </w:r>
      <w:r>
        <w:rPr>
          <w:i/>
          <w:spacing w:val="-6"/>
          <w:sz w:val="24"/>
          <w:szCs w:val="24"/>
        </w:rPr>
        <w:t>e</w:t>
      </w:r>
      <w:r>
        <w:rPr>
          <w:i/>
          <w:spacing w:val="-2"/>
          <w:sz w:val="24"/>
          <w:szCs w:val="24"/>
        </w:rPr>
        <w:t>r</w:t>
      </w:r>
      <w:r>
        <w:rPr>
          <w:i/>
          <w:spacing w:val="-1"/>
          <w:sz w:val="24"/>
          <w:szCs w:val="24"/>
        </w:rPr>
        <w:t>e</w:t>
      </w:r>
      <w:r>
        <w:rPr>
          <w:i/>
          <w:sz w:val="24"/>
          <w:szCs w:val="24"/>
        </w:rPr>
        <w:t>n</w:t>
      </w:r>
      <w:r>
        <w:rPr>
          <w:i/>
          <w:spacing w:val="-1"/>
          <w:sz w:val="24"/>
          <w:szCs w:val="24"/>
        </w:rPr>
        <w:t>c</w:t>
      </w:r>
      <w:r>
        <w:rPr>
          <w:i/>
          <w:sz w:val="24"/>
          <w:szCs w:val="24"/>
        </w:rPr>
        <w:t>e</w:t>
      </w:r>
      <w:r>
        <w:rPr>
          <w:i/>
          <w:spacing w:val="6"/>
          <w:sz w:val="24"/>
          <w:szCs w:val="24"/>
        </w:rPr>
        <w:t xml:space="preserve"> </w:t>
      </w:r>
      <w:r>
        <w:rPr>
          <w:i/>
          <w:spacing w:val="2"/>
          <w:sz w:val="24"/>
          <w:szCs w:val="24"/>
        </w:rPr>
        <w:t>B</w:t>
      </w:r>
      <w:r>
        <w:rPr>
          <w:i/>
          <w:sz w:val="24"/>
          <w:szCs w:val="24"/>
        </w:rPr>
        <w:t>ook</w:t>
      </w:r>
      <w:r>
        <w:rPr>
          <w:i/>
          <w:spacing w:val="12"/>
          <w:sz w:val="24"/>
          <w:szCs w:val="24"/>
        </w:rPr>
        <w:t xml:space="preserve"> </w:t>
      </w:r>
      <w:r>
        <w:rPr>
          <w:i/>
          <w:sz w:val="24"/>
          <w:szCs w:val="24"/>
        </w:rPr>
        <w:t>–</w:t>
      </w:r>
      <w:r>
        <w:rPr>
          <w:i/>
          <w:spacing w:val="7"/>
          <w:sz w:val="24"/>
          <w:szCs w:val="24"/>
        </w:rPr>
        <w:t xml:space="preserve"> </w:t>
      </w:r>
      <w:r>
        <w:rPr>
          <w:i/>
          <w:sz w:val="24"/>
          <w:szCs w:val="24"/>
        </w:rPr>
        <w:t>200</w:t>
      </w:r>
      <w:r>
        <w:rPr>
          <w:i/>
          <w:spacing w:val="7"/>
          <w:sz w:val="24"/>
          <w:szCs w:val="24"/>
        </w:rPr>
        <w:t xml:space="preserve"> </w:t>
      </w:r>
      <w:r>
        <w:rPr>
          <w:i/>
          <w:spacing w:val="-1"/>
          <w:sz w:val="24"/>
          <w:szCs w:val="24"/>
        </w:rPr>
        <w:t>k</w:t>
      </w:r>
      <w:r>
        <w:rPr>
          <w:i/>
          <w:sz w:val="24"/>
          <w:szCs w:val="24"/>
        </w:rPr>
        <w:t>V</w:t>
      </w:r>
      <w:r>
        <w:rPr>
          <w:i/>
          <w:spacing w:val="5"/>
          <w:sz w:val="24"/>
          <w:szCs w:val="24"/>
        </w:rPr>
        <w:t xml:space="preserve"> </w:t>
      </w:r>
      <w:r>
        <w:rPr>
          <w:i/>
          <w:sz w:val="24"/>
          <w:szCs w:val="24"/>
        </w:rPr>
        <w:t>and</w:t>
      </w:r>
      <w:r>
        <w:rPr>
          <w:i/>
          <w:spacing w:val="2"/>
          <w:sz w:val="24"/>
          <w:szCs w:val="24"/>
        </w:rPr>
        <w:t xml:space="preserve"> A</w:t>
      </w:r>
      <w:r>
        <w:rPr>
          <w:i/>
          <w:sz w:val="24"/>
          <w:szCs w:val="24"/>
        </w:rPr>
        <w:t>bo</w:t>
      </w:r>
      <w:r>
        <w:rPr>
          <w:i/>
          <w:spacing w:val="-1"/>
          <w:sz w:val="24"/>
          <w:szCs w:val="24"/>
        </w:rPr>
        <w:t>v</w:t>
      </w:r>
      <w:r>
        <w:rPr>
          <w:i/>
          <w:sz w:val="24"/>
          <w:szCs w:val="24"/>
        </w:rPr>
        <w:t>e</w:t>
      </w:r>
      <w:r>
        <w:rPr>
          <w:i/>
          <w:spacing w:val="3"/>
          <w:sz w:val="24"/>
          <w:szCs w:val="24"/>
        </w:rPr>
        <w:t xml:space="preserve"> </w:t>
      </w:r>
      <w:r>
        <w:rPr>
          <w:sz w:val="24"/>
          <w:szCs w:val="24"/>
        </w:rPr>
        <w:t>or</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8"/>
          <w:sz w:val="24"/>
          <w:szCs w:val="24"/>
        </w:rPr>
        <w:t>f</w:t>
      </w:r>
      <w:r>
        <w:rPr>
          <w:spacing w:val="5"/>
          <w:sz w:val="24"/>
          <w:szCs w:val="24"/>
        </w:rPr>
        <w:t>o</w:t>
      </w:r>
      <w:r>
        <w:rPr>
          <w:spacing w:val="6"/>
          <w:sz w:val="24"/>
          <w:szCs w:val="24"/>
        </w:rPr>
        <w:t>r</w:t>
      </w:r>
      <w:r>
        <w:rPr>
          <w:spacing w:val="-9"/>
          <w:sz w:val="24"/>
          <w:szCs w:val="24"/>
        </w:rPr>
        <w:t>m</w:t>
      </w:r>
      <w:r>
        <w:rPr>
          <w:spacing w:val="5"/>
          <w:sz w:val="24"/>
          <w:szCs w:val="24"/>
        </w:rPr>
        <w:t>u</w:t>
      </w:r>
      <w:r>
        <w:rPr>
          <w:spacing w:val="-4"/>
          <w:sz w:val="24"/>
          <w:szCs w:val="24"/>
        </w:rPr>
        <w:t>l</w:t>
      </w:r>
      <w:r>
        <w:rPr>
          <w:spacing w:val="-1"/>
          <w:sz w:val="24"/>
          <w:szCs w:val="24"/>
        </w:rPr>
        <w:t>a</w:t>
      </w:r>
      <w:r>
        <w:rPr>
          <w:sz w:val="24"/>
          <w:szCs w:val="24"/>
        </w:rPr>
        <w:t>e</w:t>
      </w:r>
      <w:r>
        <w:rPr>
          <w:spacing w:val="6"/>
          <w:sz w:val="24"/>
          <w:szCs w:val="24"/>
        </w:rPr>
        <w:t xml:space="preserve"> </w:t>
      </w:r>
      <w:r>
        <w:rPr>
          <w:spacing w:val="-4"/>
          <w:sz w:val="24"/>
          <w:szCs w:val="24"/>
        </w:rPr>
        <w:t>i</w:t>
      </w:r>
      <w:r>
        <w:rPr>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 xml:space="preserve">s </w:t>
      </w:r>
      <w:r>
        <w:rPr>
          <w:spacing w:val="-8"/>
          <w:sz w:val="24"/>
          <w:szCs w:val="24"/>
        </w:rPr>
        <w:t>f</w:t>
      </w:r>
      <w:r>
        <w:rPr>
          <w:spacing w:val="9"/>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z w:val="24"/>
          <w:szCs w:val="24"/>
        </w:rPr>
        <w:t>s:-</w:t>
      </w:r>
    </w:p>
    <w:p w:rsidR="008D75EE" w:rsidRDefault="008D75EE">
      <w:pPr>
        <w:spacing w:before="1" w:line="140" w:lineRule="exact"/>
        <w:ind w:right="954"/>
        <w:rPr>
          <w:sz w:val="15"/>
          <w:szCs w:val="15"/>
        </w:rPr>
      </w:pPr>
    </w:p>
    <w:p w:rsidR="008D75EE" w:rsidRDefault="00B30AA0">
      <w:pPr>
        <w:spacing w:line="396" w:lineRule="auto"/>
        <w:ind w:left="2367" w:right="954"/>
        <w:rPr>
          <w:sz w:val="16"/>
          <w:szCs w:val="16"/>
        </w:rPr>
      </w:pPr>
      <w:r>
        <w:rPr>
          <w:spacing w:val="-2"/>
          <w:position w:val="2"/>
          <w:sz w:val="24"/>
          <w:szCs w:val="24"/>
        </w:rPr>
        <w:t>R</w:t>
      </w:r>
      <w:r>
        <w:rPr>
          <w:spacing w:val="2"/>
          <w:sz w:val="16"/>
          <w:szCs w:val="16"/>
        </w:rPr>
        <w:t>a</w:t>
      </w:r>
      <w:r>
        <w:rPr>
          <w:sz w:val="16"/>
          <w:szCs w:val="16"/>
        </w:rPr>
        <w:t>c</w:t>
      </w:r>
      <w:r>
        <w:rPr>
          <w:spacing w:val="18"/>
          <w:sz w:val="16"/>
          <w:szCs w:val="16"/>
        </w:rPr>
        <w:t xml:space="preserve"> </w:t>
      </w:r>
      <w:r>
        <w:rPr>
          <w:position w:val="2"/>
          <w:sz w:val="24"/>
          <w:szCs w:val="24"/>
        </w:rPr>
        <w:t>=</w:t>
      </w:r>
      <w:r>
        <w:rPr>
          <w:spacing w:val="1"/>
          <w:position w:val="2"/>
          <w:sz w:val="24"/>
          <w:szCs w:val="24"/>
        </w:rPr>
        <w:t xml:space="preserve"> </w:t>
      </w:r>
      <w:r>
        <w:rPr>
          <w:spacing w:val="-1"/>
          <w:position w:val="2"/>
          <w:sz w:val="24"/>
          <w:szCs w:val="24"/>
        </w:rPr>
        <w:t>R</w:t>
      </w:r>
      <w:r>
        <w:rPr>
          <w:spacing w:val="2"/>
          <w:sz w:val="16"/>
          <w:szCs w:val="16"/>
        </w:rPr>
        <w:t>d</w:t>
      </w:r>
      <w:r>
        <w:rPr>
          <w:sz w:val="16"/>
          <w:szCs w:val="16"/>
        </w:rPr>
        <w:t>c</w:t>
      </w:r>
      <w:r>
        <w:rPr>
          <w:spacing w:val="17"/>
          <w:sz w:val="16"/>
          <w:szCs w:val="16"/>
        </w:rPr>
        <w:t xml:space="preserve"> </w:t>
      </w:r>
      <w:r>
        <w:rPr>
          <w:position w:val="2"/>
          <w:sz w:val="24"/>
          <w:szCs w:val="24"/>
        </w:rPr>
        <w:t>X</w:t>
      </w:r>
      <w:r>
        <w:rPr>
          <w:spacing w:val="2"/>
          <w:position w:val="2"/>
          <w:sz w:val="24"/>
          <w:szCs w:val="24"/>
        </w:rPr>
        <w:t xml:space="preserve"> </w:t>
      </w:r>
      <w:proofErr w:type="gramStart"/>
      <w:r>
        <w:rPr>
          <w:position w:val="2"/>
          <w:sz w:val="24"/>
          <w:szCs w:val="24"/>
        </w:rPr>
        <w:t>(</w:t>
      </w:r>
      <w:r>
        <w:rPr>
          <w:spacing w:val="4"/>
          <w:position w:val="2"/>
          <w:sz w:val="24"/>
          <w:szCs w:val="24"/>
        </w:rPr>
        <w:t xml:space="preserve"> </w:t>
      </w:r>
      <w:r>
        <w:rPr>
          <w:position w:val="2"/>
          <w:sz w:val="24"/>
          <w:szCs w:val="24"/>
        </w:rPr>
        <w:t>1</w:t>
      </w:r>
      <w:proofErr w:type="gramEnd"/>
      <w:r>
        <w:rPr>
          <w:position w:val="2"/>
          <w:sz w:val="24"/>
          <w:szCs w:val="24"/>
        </w:rPr>
        <w:t>+</w:t>
      </w:r>
      <w:r>
        <w:rPr>
          <w:spacing w:val="1"/>
          <w:position w:val="2"/>
          <w:sz w:val="24"/>
          <w:szCs w:val="24"/>
        </w:rPr>
        <w:t xml:space="preserve"> </w:t>
      </w:r>
      <w:r>
        <w:rPr>
          <w:spacing w:val="-5"/>
          <w:position w:val="2"/>
          <w:sz w:val="24"/>
          <w:szCs w:val="24"/>
        </w:rPr>
        <w:t>0</w:t>
      </w:r>
      <w:r>
        <w:rPr>
          <w:spacing w:val="2"/>
          <w:position w:val="2"/>
          <w:sz w:val="24"/>
          <w:szCs w:val="24"/>
        </w:rPr>
        <w:t>.</w:t>
      </w:r>
      <w:r>
        <w:rPr>
          <w:position w:val="2"/>
          <w:sz w:val="24"/>
          <w:szCs w:val="24"/>
        </w:rPr>
        <w:t>00519</w:t>
      </w:r>
      <w:r>
        <w:rPr>
          <w:spacing w:val="2"/>
          <w:position w:val="2"/>
          <w:sz w:val="24"/>
          <w:szCs w:val="24"/>
        </w:rPr>
        <w:t xml:space="preserve"> </w:t>
      </w:r>
      <w:r>
        <w:rPr>
          <w:position w:val="2"/>
          <w:sz w:val="24"/>
          <w:szCs w:val="24"/>
        </w:rPr>
        <w:t>X</w:t>
      </w:r>
      <w:r>
        <w:rPr>
          <w:spacing w:val="-3"/>
          <w:position w:val="2"/>
          <w:sz w:val="24"/>
          <w:szCs w:val="24"/>
        </w:rPr>
        <w:t xml:space="preserve"> </w:t>
      </w:r>
      <w:r>
        <w:rPr>
          <w:spacing w:val="1"/>
          <w:position w:val="2"/>
          <w:sz w:val="24"/>
          <w:szCs w:val="24"/>
        </w:rPr>
        <w:t>(</w:t>
      </w:r>
      <w:proofErr w:type="spellStart"/>
      <w:r>
        <w:rPr>
          <w:spacing w:val="-9"/>
          <w:position w:val="2"/>
          <w:sz w:val="24"/>
          <w:szCs w:val="24"/>
        </w:rPr>
        <w:t>m</w:t>
      </w:r>
      <w:r>
        <w:rPr>
          <w:spacing w:val="1"/>
          <w:position w:val="2"/>
          <w:sz w:val="24"/>
          <w:szCs w:val="24"/>
        </w:rPr>
        <w:t>r</w:t>
      </w:r>
      <w:proofErr w:type="spellEnd"/>
      <w:r>
        <w:rPr>
          <w:spacing w:val="5"/>
          <w:position w:val="2"/>
          <w:sz w:val="24"/>
          <w:szCs w:val="24"/>
        </w:rPr>
        <w:t>)</w:t>
      </w:r>
      <w:r>
        <w:rPr>
          <w:position w:val="11"/>
          <w:sz w:val="16"/>
          <w:szCs w:val="16"/>
        </w:rPr>
        <w:t>n</w:t>
      </w:r>
      <w:r>
        <w:rPr>
          <w:spacing w:val="-6"/>
          <w:position w:val="11"/>
          <w:sz w:val="16"/>
          <w:szCs w:val="16"/>
        </w:rPr>
        <w:t xml:space="preserve"> </w:t>
      </w:r>
      <w:r>
        <w:rPr>
          <w:position w:val="2"/>
          <w:sz w:val="24"/>
          <w:szCs w:val="24"/>
        </w:rPr>
        <w:t>X</w:t>
      </w:r>
      <w:r>
        <w:rPr>
          <w:spacing w:val="2"/>
          <w:position w:val="2"/>
          <w:sz w:val="24"/>
          <w:szCs w:val="24"/>
        </w:rPr>
        <w:t xml:space="preserve"> </w:t>
      </w:r>
      <w:r>
        <w:rPr>
          <w:position w:val="2"/>
          <w:sz w:val="24"/>
          <w:szCs w:val="24"/>
        </w:rPr>
        <w:t>k</w:t>
      </w:r>
      <w:r>
        <w:rPr>
          <w:sz w:val="16"/>
          <w:szCs w:val="16"/>
        </w:rPr>
        <w:t>1</w:t>
      </w:r>
      <w:r>
        <w:rPr>
          <w:spacing w:val="23"/>
          <w:sz w:val="16"/>
          <w:szCs w:val="16"/>
        </w:rPr>
        <w:t xml:space="preserve"> </w:t>
      </w:r>
      <w:r>
        <w:rPr>
          <w:position w:val="2"/>
          <w:sz w:val="24"/>
          <w:szCs w:val="24"/>
        </w:rPr>
        <w:t>+</w:t>
      </w:r>
      <w:r>
        <w:rPr>
          <w:spacing w:val="1"/>
          <w:position w:val="2"/>
          <w:sz w:val="24"/>
          <w:szCs w:val="24"/>
        </w:rPr>
        <w:t xml:space="preserve"> k</w:t>
      </w:r>
      <w:r>
        <w:rPr>
          <w:spacing w:val="2"/>
          <w:sz w:val="16"/>
          <w:szCs w:val="16"/>
        </w:rPr>
        <w:t>2</w:t>
      </w:r>
      <w:r>
        <w:rPr>
          <w:position w:val="2"/>
          <w:sz w:val="24"/>
          <w:szCs w:val="24"/>
        </w:rPr>
        <w:t>)</w:t>
      </w:r>
      <w:r>
        <w:rPr>
          <w:spacing w:val="2"/>
          <w:position w:val="2"/>
          <w:sz w:val="24"/>
          <w:szCs w:val="24"/>
        </w:rPr>
        <w:t xml:space="preserve"> </w:t>
      </w:r>
      <w:r>
        <w:rPr>
          <w:position w:val="2"/>
          <w:sz w:val="24"/>
          <w:szCs w:val="24"/>
        </w:rPr>
        <w:t>w</w:t>
      </w:r>
      <w:r>
        <w:rPr>
          <w:spacing w:val="-5"/>
          <w:position w:val="2"/>
          <w:sz w:val="24"/>
          <w:szCs w:val="24"/>
        </w:rPr>
        <w:t>h</w:t>
      </w:r>
      <w:r>
        <w:rPr>
          <w:spacing w:val="-1"/>
          <w:position w:val="2"/>
          <w:sz w:val="24"/>
          <w:szCs w:val="24"/>
        </w:rPr>
        <w:t>e</w:t>
      </w:r>
      <w:r>
        <w:rPr>
          <w:spacing w:val="1"/>
          <w:position w:val="2"/>
          <w:sz w:val="24"/>
          <w:szCs w:val="24"/>
        </w:rPr>
        <w:t>r</w:t>
      </w:r>
      <w:r>
        <w:rPr>
          <w:spacing w:val="-1"/>
          <w:position w:val="2"/>
          <w:sz w:val="24"/>
          <w:szCs w:val="24"/>
        </w:rPr>
        <w:t>e</w:t>
      </w:r>
      <w:r>
        <w:rPr>
          <w:position w:val="2"/>
          <w:sz w:val="24"/>
          <w:szCs w:val="24"/>
        </w:rPr>
        <w:t xml:space="preserve">, </w:t>
      </w:r>
      <w:proofErr w:type="spellStart"/>
      <w:r>
        <w:rPr>
          <w:spacing w:val="-4"/>
          <w:position w:val="2"/>
          <w:sz w:val="24"/>
          <w:szCs w:val="24"/>
        </w:rPr>
        <w:t>m</w:t>
      </w:r>
      <w:r>
        <w:rPr>
          <w:position w:val="2"/>
          <w:sz w:val="24"/>
          <w:szCs w:val="24"/>
        </w:rPr>
        <w:t>r</w:t>
      </w:r>
      <w:proofErr w:type="spellEnd"/>
      <w:r>
        <w:rPr>
          <w:spacing w:val="4"/>
          <w:position w:val="2"/>
          <w:sz w:val="24"/>
          <w:szCs w:val="24"/>
        </w:rPr>
        <w:t xml:space="preserve"> </w:t>
      </w:r>
      <w:r>
        <w:rPr>
          <w:position w:val="2"/>
          <w:sz w:val="24"/>
          <w:szCs w:val="24"/>
        </w:rPr>
        <w:t>=</w:t>
      </w:r>
      <w:r>
        <w:rPr>
          <w:spacing w:val="1"/>
          <w:position w:val="2"/>
          <w:sz w:val="24"/>
          <w:szCs w:val="24"/>
        </w:rPr>
        <w:t xml:space="preserve"> </w:t>
      </w:r>
      <w:r>
        <w:rPr>
          <w:position w:val="2"/>
          <w:sz w:val="24"/>
          <w:szCs w:val="24"/>
        </w:rPr>
        <w:t>0</w:t>
      </w:r>
      <w:r>
        <w:rPr>
          <w:spacing w:val="2"/>
          <w:position w:val="2"/>
          <w:sz w:val="24"/>
          <w:szCs w:val="24"/>
        </w:rPr>
        <w:t>.</w:t>
      </w:r>
      <w:r>
        <w:rPr>
          <w:position w:val="2"/>
          <w:sz w:val="24"/>
          <w:szCs w:val="24"/>
        </w:rPr>
        <w:t>3544938/</w:t>
      </w:r>
      <w:r>
        <w:rPr>
          <w:spacing w:val="-2"/>
          <w:position w:val="2"/>
          <w:sz w:val="24"/>
          <w:szCs w:val="24"/>
        </w:rPr>
        <w:t xml:space="preserve"> </w:t>
      </w:r>
      <w:r>
        <w:rPr>
          <w:spacing w:val="1"/>
          <w:position w:val="2"/>
          <w:sz w:val="24"/>
          <w:szCs w:val="24"/>
        </w:rPr>
        <w:t>(</w:t>
      </w:r>
      <w:r>
        <w:rPr>
          <w:position w:val="2"/>
          <w:sz w:val="24"/>
          <w:szCs w:val="24"/>
        </w:rPr>
        <w:t>R</w:t>
      </w:r>
      <w:r>
        <w:rPr>
          <w:spacing w:val="-2"/>
          <w:sz w:val="16"/>
          <w:szCs w:val="16"/>
        </w:rPr>
        <w:t>d</w:t>
      </w:r>
      <w:r>
        <w:rPr>
          <w:spacing w:val="-3"/>
          <w:sz w:val="16"/>
          <w:szCs w:val="16"/>
        </w:rPr>
        <w:t>c</w:t>
      </w:r>
      <w:r>
        <w:rPr>
          <w:position w:val="2"/>
          <w:sz w:val="24"/>
          <w:szCs w:val="24"/>
        </w:rPr>
        <w:t>)</w:t>
      </w:r>
      <w:r>
        <w:rPr>
          <w:spacing w:val="-22"/>
          <w:position w:val="2"/>
          <w:sz w:val="24"/>
          <w:szCs w:val="24"/>
        </w:rPr>
        <w:t xml:space="preserve"> </w:t>
      </w:r>
      <w:r>
        <w:rPr>
          <w:position w:val="11"/>
          <w:sz w:val="16"/>
          <w:szCs w:val="16"/>
        </w:rPr>
        <w:t>½</w:t>
      </w:r>
    </w:p>
    <w:p w:rsidR="008D75EE" w:rsidRDefault="00B30AA0">
      <w:pPr>
        <w:ind w:left="2938" w:right="954"/>
        <w:rPr>
          <w:sz w:val="16"/>
          <w:szCs w:val="16"/>
        </w:rPr>
      </w:pPr>
      <w:proofErr w:type="gramStart"/>
      <w:r>
        <w:rPr>
          <w:sz w:val="24"/>
          <w:szCs w:val="24"/>
        </w:rPr>
        <w:t>if</w:t>
      </w:r>
      <w:proofErr w:type="gramEnd"/>
      <w:r>
        <w:rPr>
          <w:sz w:val="24"/>
          <w:szCs w:val="24"/>
        </w:rPr>
        <w:t xml:space="preserve"> </w:t>
      </w:r>
      <w:proofErr w:type="spellStart"/>
      <w:r>
        <w:rPr>
          <w:spacing w:val="-4"/>
          <w:sz w:val="24"/>
          <w:szCs w:val="24"/>
        </w:rPr>
        <w:t>m</w:t>
      </w:r>
      <w:r>
        <w:rPr>
          <w:sz w:val="24"/>
          <w:szCs w:val="24"/>
        </w:rPr>
        <w:t>r</w:t>
      </w:r>
      <w:proofErr w:type="spellEnd"/>
      <w:r>
        <w:rPr>
          <w:spacing w:val="4"/>
          <w:sz w:val="24"/>
          <w:szCs w:val="24"/>
        </w:rPr>
        <w:t xml:space="preserve"> </w:t>
      </w:r>
      <w:r>
        <w:rPr>
          <w:sz w:val="24"/>
          <w:szCs w:val="24"/>
        </w:rPr>
        <w:t>&lt;</w:t>
      </w:r>
      <w:r>
        <w:rPr>
          <w:spacing w:val="1"/>
          <w:sz w:val="24"/>
          <w:szCs w:val="24"/>
        </w:rPr>
        <w:t xml:space="preserve"> </w:t>
      </w:r>
      <w:r>
        <w:rPr>
          <w:sz w:val="24"/>
          <w:szCs w:val="24"/>
        </w:rPr>
        <w:t>2</w:t>
      </w:r>
      <w:r>
        <w:rPr>
          <w:spacing w:val="2"/>
          <w:sz w:val="24"/>
          <w:szCs w:val="24"/>
        </w:rPr>
        <w:t>.</w:t>
      </w:r>
      <w:r>
        <w:rPr>
          <w:sz w:val="24"/>
          <w:szCs w:val="24"/>
        </w:rPr>
        <w:t>8,</w:t>
      </w:r>
      <w:r>
        <w:rPr>
          <w:spacing w:val="-5"/>
          <w:sz w:val="24"/>
          <w:szCs w:val="24"/>
        </w:rPr>
        <w:t xml:space="preserve"> </w:t>
      </w:r>
      <w:r>
        <w:rPr>
          <w:spacing w:val="5"/>
          <w:sz w:val="24"/>
          <w:szCs w:val="24"/>
        </w:rPr>
        <w:t>t</w:t>
      </w:r>
      <w:r>
        <w:rPr>
          <w:spacing w:val="-5"/>
          <w:sz w:val="24"/>
          <w:szCs w:val="24"/>
        </w:rPr>
        <w:t>h</w:t>
      </w:r>
      <w:r>
        <w:rPr>
          <w:spacing w:val="-1"/>
          <w:sz w:val="24"/>
          <w:szCs w:val="24"/>
        </w:rPr>
        <w:t>e</w:t>
      </w:r>
      <w:r>
        <w:rPr>
          <w:sz w:val="24"/>
          <w:szCs w:val="24"/>
        </w:rPr>
        <w:t>n</w:t>
      </w:r>
      <w:r>
        <w:rPr>
          <w:spacing w:val="2"/>
          <w:sz w:val="24"/>
          <w:szCs w:val="24"/>
        </w:rPr>
        <w:t xml:space="preserve"> </w:t>
      </w:r>
      <w:r>
        <w:rPr>
          <w:sz w:val="24"/>
          <w:szCs w:val="24"/>
        </w:rPr>
        <w:t>n</w:t>
      </w:r>
      <w:r>
        <w:rPr>
          <w:spacing w:val="-3"/>
          <w:sz w:val="24"/>
          <w:szCs w:val="24"/>
        </w:rPr>
        <w:t xml:space="preserve"> </w:t>
      </w:r>
      <w:r>
        <w:rPr>
          <w:sz w:val="24"/>
          <w:szCs w:val="24"/>
        </w:rPr>
        <w:t>=</w:t>
      </w:r>
      <w:r>
        <w:rPr>
          <w:spacing w:val="1"/>
          <w:sz w:val="24"/>
          <w:szCs w:val="24"/>
        </w:rPr>
        <w:t xml:space="preserve"> </w:t>
      </w:r>
      <w:r>
        <w:rPr>
          <w:spacing w:val="3"/>
          <w:sz w:val="24"/>
          <w:szCs w:val="24"/>
        </w:rPr>
        <w:t>4</w:t>
      </w:r>
      <w:r>
        <w:rPr>
          <w:sz w:val="24"/>
          <w:szCs w:val="24"/>
        </w:rPr>
        <w:t>-</w:t>
      </w:r>
      <w:r>
        <w:rPr>
          <w:spacing w:val="4"/>
          <w:sz w:val="24"/>
          <w:szCs w:val="24"/>
        </w:rPr>
        <w:t xml:space="preserve"> </w:t>
      </w:r>
      <w:r>
        <w:rPr>
          <w:sz w:val="24"/>
          <w:szCs w:val="24"/>
        </w:rPr>
        <w:t>0</w:t>
      </w:r>
      <w:r>
        <w:rPr>
          <w:spacing w:val="2"/>
          <w:sz w:val="24"/>
          <w:szCs w:val="24"/>
        </w:rPr>
        <w:t>.</w:t>
      </w:r>
      <w:r>
        <w:rPr>
          <w:sz w:val="24"/>
          <w:szCs w:val="24"/>
        </w:rPr>
        <w:t>0616</w:t>
      </w:r>
      <w:r>
        <w:rPr>
          <w:spacing w:val="-3"/>
          <w:sz w:val="24"/>
          <w:szCs w:val="24"/>
        </w:rPr>
        <w:t xml:space="preserve"> </w:t>
      </w:r>
      <w:r>
        <w:rPr>
          <w:sz w:val="24"/>
          <w:szCs w:val="24"/>
        </w:rPr>
        <w:t>+</w:t>
      </w:r>
      <w:r>
        <w:rPr>
          <w:spacing w:val="1"/>
          <w:sz w:val="24"/>
          <w:szCs w:val="24"/>
        </w:rPr>
        <w:t xml:space="preserve"> </w:t>
      </w:r>
      <w:r>
        <w:rPr>
          <w:spacing w:val="-5"/>
          <w:sz w:val="24"/>
          <w:szCs w:val="24"/>
        </w:rPr>
        <w:t>0</w:t>
      </w:r>
      <w:r>
        <w:rPr>
          <w:spacing w:val="2"/>
          <w:sz w:val="24"/>
          <w:szCs w:val="24"/>
        </w:rPr>
        <w:t>.</w:t>
      </w:r>
      <w:r>
        <w:rPr>
          <w:sz w:val="24"/>
          <w:szCs w:val="24"/>
        </w:rPr>
        <w:t>0896</w:t>
      </w:r>
      <w:r>
        <w:rPr>
          <w:spacing w:val="2"/>
          <w:sz w:val="24"/>
          <w:szCs w:val="24"/>
        </w:rPr>
        <w:t xml:space="preserve"> </w:t>
      </w:r>
      <w:r>
        <w:rPr>
          <w:sz w:val="24"/>
          <w:szCs w:val="24"/>
        </w:rPr>
        <w:t>X</w:t>
      </w:r>
      <w:r>
        <w:rPr>
          <w:spacing w:val="-3"/>
          <w:sz w:val="24"/>
          <w:szCs w:val="24"/>
        </w:rPr>
        <w:t xml:space="preserve"> </w:t>
      </w:r>
      <w:proofErr w:type="spellStart"/>
      <w:r>
        <w:rPr>
          <w:spacing w:val="-9"/>
          <w:sz w:val="24"/>
          <w:szCs w:val="24"/>
        </w:rPr>
        <w:t>m</w:t>
      </w:r>
      <w:r>
        <w:rPr>
          <w:sz w:val="24"/>
          <w:szCs w:val="24"/>
        </w:rPr>
        <w:t>r</w:t>
      </w:r>
      <w:proofErr w:type="spellEnd"/>
      <w:r>
        <w:rPr>
          <w:spacing w:val="6"/>
          <w:sz w:val="24"/>
          <w:szCs w:val="24"/>
        </w:rPr>
        <w:t xml:space="preserve"> </w:t>
      </w:r>
      <w:r>
        <w:rPr>
          <w:sz w:val="24"/>
          <w:szCs w:val="24"/>
        </w:rPr>
        <w:t>–</w:t>
      </w:r>
      <w:r>
        <w:rPr>
          <w:spacing w:val="3"/>
          <w:sz w:val="24"/>
          <w:szCs w:val="24"/>
        </w:rPr>
        <w:t xml:space="preserve"> </w:t>
      </w:r>
      <w:r>
        <w:rPr>
          <w:sz w:val="24"/>
          <w:szCs w:val="24"/>
        </w:rPr>
        <w:t>0</w:t>
      </w:r>
      <w:r>
        <w:rPr>
          <w:spacing w:val="-2"/>
          <w:sz w:val="24"/>
          <w:szCs w:val="24"/>
        </w:rPr>
        <w:t>.</w:t>
      </w:r>
      <w:r>
        <w:rPr>
          <w:sz w:val="24"/>
          <w:szCs w:val="24"/>
        </w:rPr>
        <w:t>0513</w:t>
      </w:r>
      <w:r>
        <w:rPr>
          <w:spacing w:val="2"/>
          <w:sz w:val="24"/>
          <w:szCs w:val="24"/>
        </w:rPr>
        <w:t xml:space="preserve"> </w:t>
      </w:r>
      <w:r>
        <w:rPr>
          <w:sz w:val="24"/>
          <w:szCs w:val="24"/>
        </w:rPr>
        <w:t>X</w:t>
      </w:r>
      <w:r>
        <w:rPr>
          <w:spacing w:val="1"/>
          <w:sz w:val="24"/>
          <w:szCs w:val="24"/>
        </w:rPr>
        <w:t>(</w:t>
      </w:r>
      <w:proofErr w:type="spellStart"/>
      <w:r>
        <w:rPr>
          <w:spacing w:val="-9"/>
          <w:sz w:val="24"/>
          <w:szCs w:val="24"/>
        </w:rPr>
        <w:t>m</w:t>
      </w:r>
      <w:r>
        <w:rPr>
          <w:spacing w:val="1"/>
          <w:sz w:val="24"/>
          <w:szCs w:val="24"/>
        </w:rPr>
        <w:t>r</w:t>
      </w:r>
      <w:proofErr w:type="spellEnd"/>
      <w:r>
        <w:rPr>
          <w:spacing w:val="3"/>
          <w:sz w:val="24"/>
          <w:szCs w:val="24"/>
        </w:rPr>
        <w:t>)</w:t>
      </w:r>
      <w:r>
        <w:rPr>
          <w:position w:val="9"/>
          <w:sz w:val="16"/>
          <w:szCs w:val="16"/>
        </w:rPr>
        <w:t>2</w:t>
      </w:r>
    </w:p>
    <w:p w:rsidR="008D75EE" w:rsidRDefault="008D75EE">
      <w:pPr>
        <w:spacing w:before="9" w:line="180" w:lineRule="exact"/>
        <w:ind w:right="954"/>
        <w:rPr>
          <w:sz w:val="19"/>
          <w:szCs w:val="19"/>
        </w:rPr>
      </w:pPr>
    </w:p>
    <w:p w:rsidR="008D75EE" w:rsidRDefault="00B30AA0">
      <w:pPr>
        <w:ind w:left="2938" w:right="954"/>
        <w:rPr>
          <w:sz w:val="16"/>
          <w:szCs w:val="16"/>
        </w:rPr>
      </w:pPr>
      <w:proofErr w:type="gramStart"/>
      <w:r>
        <w:rPr>
          <w:sz w:val="24"/>
          <w:szCs w:val="24"/>
        </w:rPr>
        <w:t>if</w:t>
      </w:r>
      <w:proofErr w:type="gramEnd"/>
      <w:r>
        <w:rPr>
          <w:sz w:val="24"/>
          <w:szCs w:val="24"/>
        </w:rPr>
        <w:t xml:space="preserve"> </w:t>
      </w:r>
      <w:proofErr w:type="spellStart"/>
      <w:r>
        <w:rPr>
          <w:spacing w:val="-4"/>
          <w:sz w:val="24"/>
          <w:szCs w:val="24"/>
        </w:rPr>
        <w:t>m</w:t>
      </w:r>
      <w:r>
        <w:rPr>
          <w:sz w:val="24"/>
          <w:szCs w:val="24"/>
        </w:rPr>
        <w:t>r</w:t>
      </w:r>
      <w:proofErr w:type="spellEnd"/>
      <w:r>
        <w:rPr>
          <w:spacing w:val="4"/>
          <w:sz w:val="24"/>
          <w:szCs w:val="24"/>
        </w:rPr>
        <w:t xml:space="preserve"> </w:t>
      </w:r>
      <w:r>
        <w:rPr>
          <w:sz w:val="24"/>
          <w:szCs w:val="24"/>
        </w:rPr>
        <w:t>&gt;</w:t>
      </w:r>
      <w:r>
        <w:rPr>
          <w:spacing w:val="1"/>
          <w:sz w:val="24"/>
          <w:szCs w:val="24"/>
        </w:rPr>
        <w:t xml:space="preserve"> </w:t>
      </w:r>
      <w:r>
        <w:rPr>
          <w:sz w:val="24"/>
          <w:szCs w:val="24"/>
        </w:rPr>
        <w:t>2</w:t>
      </w:r>
      <w:r>
        <w:rPr>
          <w:spacing w:val="2"/>
          <w:sz w:val="24"/>
          <w:szCs w:val="24"/>
        </w:rPr>
        <w:t>.</w:t>
      </w:r>
      <w:r>
        <w:rPr>
          <w:sz w:val="24"/>
          <w:szCs w:val="24"/>
        </w:rPr>
        <w:t>8</w:t>
      </w:r>
      <w:r>
        <w:rPr>
          <w:spacing w:val="2"/>
          <w:sz w:val="24"/>
          <w:szCs w:val="24"/>
        </w:rPr>
        <w:t xml:space="preserve"> </w:t>
      </w:r>
      <w:r>
        <w:rPr>
          <w:sz w:val="24"/>
          <w:szCs w:val="24"/>
        </w:rPr>
        <w:t>&lt;</w:t>
      </w:r>
      <w:r>
        <w:rPr>
          <w:spacing w:val="-4"/>
          <w:sz w:val="24"/>
          <w:szCs w:val="24"/>
        </w:rPr>
        <w:t xml:space="preserve"> </w:t>
      </w:r>
      <w:r>
        <w:rPr>
          <w:sz w:val="24"/>
          <w:szCs w:val="24"/>
        </w:rPr>
        <w:t>5</w:t>
      </w:r>
      <w:r>
        <w:rPr>
          <w:spacing w:val="2"/>
          <w:sz w:val="24"/>
          <w:szCs w:val="24"/>
        </w:rPr>
        <w:t>.</w:t>
      </w:r>
      <w:r>
        <w:rPr>
          <w:spacing w:val="-5"/>
          <w:sz w:val="24"/>
          <w:szCs w:val="24"/>
        </w:rPr>
        <w:t>0</w:t>
      </w:r>
      <w:r>
        <w:rPr>
          <w:sz w:val="24"/>
          <w:szCs w:val="24"/>
        </w:rPr>
        <w:t xml:space="preserve">, </w:t>
      </w:r>
      <w:r>
        <w:rPr>
          <w:spacing w:val="5"/>
          <w:sz w:val="24"/>
          <w:szCs w:val="24"/>
        </w:rPr>
        <w:t>t</w:t>
      </w:r>
      <w:r>
        <w:rPr>
          <w:spacing w:val="-5"/>
          <w:sz w:val="24"/>
          <w:szCs w:val="24"/>
        </w:rPr>
        <w:t>h</w:t>
      </w:r>
      <w:r>
        <w:rPr>
          <w:spacing w:val="-1"/>
          <w:sz w:val="24"/>
          <w:szCs w:val="24"/>
        </w:rPr>
        <w:t>e</w:t>
      </w:r>
      <w:r>
        <w:rPr>
          <w:sz w:val="24"/>
          <w:szCs w:val="24"/>
        </w:rPr>
        <w:t>n</w:t>
      </w:r>
      <w:r>
        <w:rPr>
          <w:spacing w:val="-3"/>
          <w:sz w:val="24"/>
          <w:szCs w:val="24"/>
        </w:rPr>
        <w:t xml:space="preserve"> </w:t>
      </w:r>
      <w:r>
        <w:rPr>
          <w:sz w:val="24"/>
          <w:szCs w:val="24"/>
        </w:rPr>
        <w:t>n</w:t>
      </w:r>
      <w:r>
        <w:rPr>
          <w:spacing w:val="-3"/>
          <w:sz w:val="24"/>
          <w:szCs w:val="24"/>
        </w:rPr>
        <w:t xml:space="preserve"> </w:t>
      </w:r>
      <w:r>
        <w:rPr>
          <w:sz w:val="24"/>
          <w:szCs w:val="24"/>
        </w:rPr>
        <w:t>=</w:t>
      </w:r>
      <w:r>
        <w:rPr>
          <w:spacing w:val="1"/>
          <w:sz w:val="24"/>
          <w:szCs w:val="24"/>
        </w:rPr>
        <w:t xml:space="preserve"> </w:t>
      </w:r>
      <w:r>
        <w:rPr>
          <w:sz w:val="24"/>
          <w:szCs w:val="24"/>
        </w:rPr>
        <w:t>4+</w:t>
      </w:r>
      <w:r>
        <w:rPr>
          <w:spacing w:val="1"/>
          <w:sz w:val="24"/>
          <w:szCs w:val="24"/>
        </w:rPr>
        <w:t xml:space="preserve"> </w:t>
      </w:r>
      <w:r>
        <w:rPr>
          <w:sz w:val="24"/>
          <w:szCs w:val="24"/>
        </w:rPr>
        <w:t>0</w:t>
      </w:r>
      <w:r>
        <w:rPr>
          <w:spacing w:val="2"/>
          <w:sz w:val="24"/>
          <w:szCs w:val="24"/>
        </w:rPr>
        <w:t>.</w:t>
      </w:r>
      <w:r>
        <w:rPr>
          <w:sz w:val="24"/>
          <w:szCs w:val="24"/>
        </w:rPr>
        <w:t>5363</w:t>
      </w:r>
      <w:r>
        <w:rPr>
          <w:spacing w:val="7"/>
          <w:sz w:val="24"/>
          <w:szCs w:val="24"/>
        </w:rPr>
        <w:t xml:space="preserve"> </w:t>
      </w:r>
      <w:r>
        <w:rPr>
          <w:spacing w:val="2"/>
          <w:sz w:val="24"/>
          <w:szCs w:val="24"/>
        </w:rPr>
        <w:t>-</w:t>
      </w:r>
      <w:r>
        <w:rPr>
          <w:spacing w:val="-5"/>
          <w:sz w:val="24"/>
          <w:szCs w:val="24"/>
        </w:rPr>
        <w:t>0</w:t>
      </w:r>
      <w:r>
        <w:rPr>
          <w:spacing w:val="2"/>
          <w:sz w:val="24"/>
          <w:szCs w:val="24"/>
        </w:rPr>
        <w:t>.</w:t>
      </w:r>
      <w:r>
        <w:rPr>
          <w:sz w:val="24"/>
          <w:szCs w:val="24"/>
        </w:rPr>
        <w:t>2949X</w:t>
      </w:r>
      <w:r>
        <w:rPr>
          <w:spacing w:val="2"/>
          <w:sz w:val="24"/>
          <w:szCs w:val="24"/>
        </w:rPr>
        <w:t xml:space="preserve"> </w:t>
      </w:r>
      <w:proofErr w:type="spellStart"/>
      <w:r>
        <w:rPr>
          <w:spacing w:val="-9"/>
          <w:sz w:val="24"/>
          <w:szCs w:val="24"/>
        </w:rPr>
        <w:t>m</w:t>
      </w:r>
      <w:r>
        <w:rPr>
          <w:sz w:val="24"/>
          <w:szCs w:val="24"/>
        </w:rPr>
        <w:t>r</w:t>
      </w:r>
      <w:proofErr w:type="spellEnd"/>
      <w:r>
        <w:rPr>
          <w:spacing w:val="4"/>
          <w:sz w:val="24"/>
          <w:szCs w:val="24"/>
        </w:rPr>
        <w:t xml:space="preserve"> </w:t>
      </w:r>
      <w:r>
        <w:rPr>
          <w:spacing w:val="-1"/>
          <w:sz w:val="24"/>
          <w:szCs w:val="24"/>
        </w:rPr>
        <w:t>+</w:t>
      </w:r>
      <w:r>
        <w:rPr>
          <w:sz w:val="24"/>
          <w:szCs w:val="24"/>
        </w:rPr>
        <w:t>0</w:t>
      </w:r>
      <w:r>
        <w:rPr>
          <w:spacing w:val="2"/>
          <w:sz w:val="24"/>
          <w:szCs w:val="24"/>
        </w:rPr>
        <w:t>.</w:t>
      </w:r>
      <w:r>
        <w:rPr>
          <w:sz w:val="24"/>
          <w:szCs w:val="24"/>
        </w:rPr>
        <w:t>0097</w:t>
      </w:r>
      <w:r>
        <w:rPr>
          <w:spacing w:val="2"/>
          <w:sz w:val="24"/>
          <w:szCs w:val="24"/>
        </w:rPr>
        <w:t xml:space="preserve"> </w:t>
      </w:r>
      <w:r>
        <w:rPr>
          <w:sz w:val="24"/>
          <w:szCs w:val="24"/>
        </w:rPr>
        <w:t>X</w:t>
      </w:r>
      <w:r>
        <w:rPr>
          <w:spacing w:val="4"/>
          <w:sz w:val="24"/>
          <w:szCs w:val="24"/>
        </w:rPr>
        <w:t>(</w:t>
      </w:r>
      <w:proofErr w:type="spellStart"/>
      <w:r>
        <w:rPr>
          <w:spacing w:val="-9"/>
          <w:sz w:val="24"/>
          <w:szCs w:val="24"/>
        </w:rPr>
        <w:t>m</w:t>
      </w:r>
      <w:r>
        <w:rPr>
          <w:spacing w:val="1"/>
          <w:sz w:val="24"/>
          <w:szCs w:val="24"/>
        </w:rPr>
        <w:t>r</w:t>
      </w:r>
      <w:proofErr w:type="spellEnd"/>
      <w:r>
        <w:rPr>
          <w:spacing w:val="2"/>
          <w:sz w:val="24"/>
          <w:szCs w:val="24"/>
        </w:rPr>
        <w:t>)</w:t>
      </w:r>
      <w:r>
        <w:rPr>
          <w:position w:val="9"/>
          <w:sz w:val="16"/>
          <w:szCs w:val="16"/>
        </w:rPr>
        <w:t>2</w:t>
      </w:r>
    </w:p>
    <w:p w:rsidR="008D75EE" w:rsidRDefault="008D75EE">
      <w:pPr>
        <w:spacing w:before="3" w:line="180" w:lineRule="exact"/>
        <w:ind w:right="954"/>
        <w:rPr>
          <w:sz w:val="19"/>
          <w:szCs w:val="19"/>
        </w:rPr>
      </w:pPr>
    </w:p>
    <w:p w:rsidR="008D75EE" w:rsidRDefault="00B30AA0">
      <w:pPr>
        <w:ind w:left="2367" w:right="954"/>
        <w:rPr>
          <w:sz w:val="24"/>
          <w:szCs w:val="24"/>
        </w:rPr>
      </w:pPr>
      <w:r>
        <w:rPr>
          <w:position w:val="2"/>
          <w:sz w:val="24"/>
          <w:szCs w:val="24"/>
        </w:rPr>
        <w:t>k</w:t>
      </w:r>
      <w:r>
        <w:rPr>
          <w:sz w:val="16"/>
          <w:szCs w:val="16"/>
        </w:rPr>
        <w:t>1</w:t>
      </w:r>
      <w:r>
        <w:rPr>
          <w:spacing w:val="-1"/>
          <w:sz w:val="16"/>
          <w:szCs w:val="16"/>
        </w:rPr>
        <w:t xml:space="preserve"> </w:t>
      </w:r>
      <w:r>
        <w:rPr>
          <w:position w:val="2"/>
          <w:sz w:val="24"/>
          <w:szCs w:val="24"/>
        </w:rPr>
        <w:t>=</w:t>
      </w:r>
      <w:r>
        <w:rPr>
          <w:spacing w:val="1"/>
          <w:position w:val="2"/>
          <w:sz w:val="24"/>
          <w:szCs w:val="24"/>
        </w:rPr>
        <w:t xml:space="preserve"> </w:t>
      </w:r>
      <w:r>
        <w:rPr>
          <w:position w:val="2"/>
          <w:sz w:val="24"/>
          <w:szCs w:val="24"/>
        </w:rPr>
        <w:t>{</w:t>
      </w:r>
      <w:proofErr w:type="spellStart"/>
      <w:r>
        <w:rPr>
          <w:spacing w:val="-1"/>
          <w:position w:val="2"/>
          <w:sz w:val="24"/>
          <w:szCs w:val="24"/>
        </w:rPr>
        <w:t>c</w:t>
      </w:r>
      <w:r>
        <w:rPr>
          <w:spacing w:val="5"/>
          <w:position w:val="2"/>
          <w:sz w:val="24"/>
          <w:szCs w:val="24"/>
        </w:rPr>
        <w:t>o</w:t>
      </w:r>
      <w:r>
        <w:rPr>
          <w:position w:val="2"/>
          <w:sz w:val="24"/>
          <w:szCs w:val="24"/>
        </w:rPr>
        <w:t>s</w:t>
      </w:r>
      <w:proofErr w:type="spellEnd"/>
      <w:r>
        <w:rPr>
          <w:spacing w:val="-5"/>
          <w:position w:val="2"/>
          <w:sz w:val="24"/>
          <w:szCs w:val="24"/>
        </w:rPr>
        <w:t xml:space="preserve"> </w:t>
      </w:r>
      <w:r>
        <w:rPr>
          <w:spacing w:val="1"/>
          <w:position w:val="2"/>
          <w:sz w:val="24"/>
          <w:szCs w:val="24"/>
        </w:rPr>
        <w:t>(</w:t>
      </w:r>
      <w:r>
        <w:rPr>
          <w:position w:val="2"/>
          <w:sz w:val="24"/>
          <w:szCs w:val="24"/>
        </w:rPr>
        <w:t>90</w:t>
      </w:r>
      <w:r>
        <w:rPr>
          <w:spacing w:val="2"/>
          <w:position w:val="2"/>
          <w:sz w:val="24"/>
          <w:szCs w:val="24"/>
        </w:rPr>
        <w:t xml:space="preserve"> </w:t>
      </w:r>
      <w:r>
        <w:rPr>
          <w:spacing w:val="1"/>
          <w:position w:val="2"/>
          <w:sz w:val="24"/>
          <w:szCs w:val="24"/>
        </w:rPr>
        <w:t>(</w:t>
      </w:r>
      <w:r>
        <w:rPr>
          <w:spacing w:val="-5"/>
          <w:position w:val="2"/>
          <w:sz w:val="24"/>
          <w:szCs w:val="24"/>
        </w:rPr>
        <w:t>d</w:t>
      </w:r>
      <w:r>
        <w:rPr>
          <w:position w:val="2"/>
          <w:sz w:val="24"/>
          <w:szCs w:val="24"/>
        </w:rPr>
        <w:t>/D</w:t>
      </w:r>
      <w:proofErr w:type="gramStart"/>
      <w:r>
        <w:rPr>
          <w:spacing w:val="3"/>
          <w:position w:val="2"/>
          <w:sz w:val="24"/>
          <w:szCs w:val="24"/>
        </w:rPr>
        <w:t>)</w:t>
      </w:r>
      <w:r>
        <w:rPr>
          <w:position w:val="11"/>
          <w:sz w:val="13"/>
          <w:szCs w:val="13"/>
        </w:rPr>
        <w:t>P</w:t>
      </w:r>
      <w:proofErr w:type="gramEnd"/>
      <w:r>
        <w:rPr>
          <w:spacing w:val="2"/>
          <w:position w:val="2"/>
          <w:sz w:val="24"/>
          <w:szCs w:val="24"/>
        </w:rPr>
        <w:t>)</w:t>
      </w:r>
      <w:r>
        <w:rPr>
          <w:position w:val="2"/>
          <w:sz w:val="24"/>
          <w:szCs w:val="24"/>
        </w:rPr>
        <w:t>}</w:t>
      </w:r>
      <w:r>
        <w:rPr>
          <w:spacing w:val="2"/>
          <w:position w:val="11"/>
          <w:sz w:val="16"/>
          <w:szCs w:val="16"/>
        </w:rPr>
        <w:t>2</w:t>
      </w:r>
      <w:r>
        <w:rPr>
          <w:spacing w:val="-1"/>
          <w:position w:val="11"/>
          <w:sz w:val="16"/>
          <w:szCs w:val="16"/>
        </w:rPr>
        <w:t>.</w:t>
      </w:r>
      <w:r>
        <w:rPr>
          <w:spacing w:val="-2"/>
          <w:position w:val="11"/>
          <w:sz w:val="16"/>
          <w:szCs w:val="16"/>
        </w:rPr>
        <w:t>3</w:t>
      </w:r>
      <w:r>
        <w:rPr>
          <w:position w:val="11"/>
          <w:sz w:val="16"/>
          <w:szCs w:val="16"/>
        </w:rPr>
        <w:t>5</w:t>
      </w:r>
      <w:r>
        <w:rPr>
          <w:spacing w:val="-5"/>
          <w:position w:val="11"/>
          <w:sz w:val="16"/>
          <w:szCs w:val="16"/>
        </w:rPr>
        <w:t xml:space="preserve"> </w:t>
      </w:r>
      <w:r>
        <w:rPr>
          <w:position w:val="2"/>
          <w:sz w:val="24"/>
          <w:szCs w:val="24"/>
        </w:rPr>
        <w:t>w</w:t>
      </w:r>
      <w:r>
        <w:rPr>
          <w:spacing w:val="-5"/>
          <w:position w:val="2"/>
          <w:sz w:val="24"/>
          <w:szCs w:val="24"/>
        </w:rPr>
        <w:t>h</w:t>
      </w:r>
      <w:r>
        <w:rPr>
          <w:spacing w:val="-1"/>
          <w:position w:val="2"/>
          <w:sz w:val="24"/>
          <w:szCs w:val="24"/>
        </w:rPr>
        <w:t>e</w:t>
      </w:r>
      <w:r>
        <w:rPr>
          <w:spacing w:val="1"/>
          <w:position w:val="2"/>
          <w:sz w:val="24"/>
          <w:szCs w:val="24"/>
        </w:rPr>
        <w:t>r</w:t>
      </w:r>
      <w:r>
        <w:rPr>
          <w:spacing w:val="-1"/>
          <w:position w:val="2"/>
          <w:sz w:val="24"/>
          <w:szCs w:val="24"/>
        </w:rPr>
        <w:t>e</w:t>
      </w:r>
      <w:r>
        <w:rPr>
          <w:position w:val="2"/>
          <w:sz w:val="24"/>
          <w:szCs w:val="24"/>
        </w:rPr>
        <w:t>,</w:t>
      </w:r>
    </w:p>
    <w:p w:rsidR="008D75EE" w:rsidRDefault="008D75EE">
      <w:pPr>
        <w:spacing w:before="6" w:line="180" w:lineRule="exact"/>
        <w:ind w:right="954"/>
        <w:rPr>
          <w:sz w:val="19"/>
          <w:szCs w:val="19"/>
        </w:rPr>
      </w:pPr>
    </w:p>
    <w:p w:rsidR="008D75EE" w:rsidRDefault="00B30AA0">
      <w:pPr>
        <w:ind w:left="2938" w:right="954"/>
        <w:rPr>
          <w:sz w:val="16"/>
          <w:szCs w:val="16"/>
        </w:rPr>
      </w:pPr>
      <w:r>
        <w:rPr>
          <w:sz w:val="24"/>
          <w:szCs w:val="24"/>
        </w:rPr>
        <w:t>p</w:t>
      </w:r>
      <w:r>
        <w:rPr>
          <w:spacing w:val="2"/>
          <w:sz w:val="24"/>
          <w:szCs w:val="24"/>
        </w:rPr>
        <w:t xml:space="preserve"> </w:t>
      </w:r>
      <w:r>
        <w:rPr>
          <w:sz w:val="24"/>
          <w:szCs w:val="24"/>
        </w:rPr>
        <w:t>=</w:t>
      </w:r>
      <w:r>
        <w:rPr>
          <w:spacing w:val="1"/>
          <w:sz w:val="24"/>
          <w:szCs w:val="24"/>
        </w:rPr>
        <w:t xml:space="preserve"> </w:t>
      </w:r>
      <w:r>
        <w:rPr>
          <w:sz w:val="24"/>
          <w:szCs w:val="24"/>
        </w:rPr>
        <w:t>0</w:t>
      </w:r>
      <w:r>
        <w:rPr>
          <w:spacing w:val="2"/>
          <w:sz w:val="24"/>
          <w:szCs w:val="24"/>
        </w:rPr>
        <w:t>.</w:t>
      </w:r>
      <w:r>
        <w:rPr>
          <w:sz w:val="24"/>
          <w:szCs w:val="24"/>
        </w:rPr>
        <w:t>7</w:t>
      </w:r>
      <w:r>
        <w:rPr>
          <w:spacing w:val="-3"/>
          <w:sz w:val="24"/>
          <w:szCs w:val="24"/>
        </w:rPr>
        <w:t xml:space="preserve"> </w:t>
      </w:r>
      <w:r>
        <w:rPr>
          <w:sz w:val="24"/>
          <w:szCs w:val="24"/>
        </w:rPr>
        <w:t>+</w:t>
      </w:r>
      <w:r>
        <w:rPr>
          <w:spacing w:val="1"/>
          <w:sz w:val="24"/>
          <w:szCs w:val="24"/>
        </w:rPr>
        <w:t xml:space="preserve"> </w:t>
      </w:r>
      <w:r>
        <w:rPr>
          <w:spacing w:val="-5"/>
          <w:sz w:val="24"/>
          <w:szCs w:val="24"/>
        </w:rPr>
        <w:t>0</w:t>
      </w:r>
      <w:r>
        <w:rPr>
          <w:spacing w:val="2"/>
          <w:sz w:val="24"/>
          <w:szCs w:val="24"/>
        </w:rPr>
        <w:t>.</w:t>
      </w:r>
      <w:r>
        <w:rPr>
          <w:sz w:val="24"/>
          <w:szCs w:val="24"/>
        </w:rPr>
        <w:t>11X</w:t>
      </w:r>
      <w:r>
        <w:rPr>
          <w:spacing w:val="-10"/>
          <w:sz w:val="24"/>
          <w:szCs w:val="24"/>
        </w:rPr>
        <w:t>m</w:t>
      </w:r>
      <w:r>
        <w:rPr>
          <w:sz w:val="24"/>
          <w:szCs w:val="24"/>
        </w:rPr>
        <w:t>r</w:t>
      </w:r>
      <w:r>
        <w:rPr>
          <w:spacing w:val="6"/>
          <w:sz w:val="24"/>
          <w:szCs w:val="24"/>
        </w:rPr>
        <w:t xml:space="preserve"> </w:t>
      </w:r>
      <w:r>
        <w:rPr>
          <w:sz w:val="24"/>
          <w:szCs w:val="24"/>
        </w:rPr>
        <w:t>–</w:t>
      </w:r>
      <w:r>
        <w:rPr>
          <w:spacing w:val="3"/>
          <w:sz w:val="24"/>
          <w:szCs w:val="24"/>
        </w:rPr>
        <w:t xml:space="preserve"> </w:t>
      </w:r>
      <w:r>
        <w:rPr>
          <w:sz w:val="24"/>
          <w:szCs w:val="24"/>
        </w:rPr>
        <w:t>0</w:t>
      </w:r>
      <w:r>
        <w:rPr>
          <w:spacing w:val="2"/>
          <w:sz w:val="24"/>
          <w:szCs w:val="24"/>
        </w:rPr>
        <w:t>.</w:t>
      </w:r>
      <w:r>
        <w:rPr>
          <w:sz w:val="24"/>
          <w:szCs w:val="24"/>
        </w:rPr>
        <w:t>04X</w:t>
      </w:r>
      <w:r>
        <w:rPr>
          <w:spacing w:val="-10"/>
          <w:sz w:val="24"/>
          <w:szCs w:val="24"/>
        </w:rPr>
        <w:t>m</w:t>
      </w:r>
      <w:r>
        <w:rPr>
          <w:spacing w:val="2"/>
          <w:sz w:val="24"/>
          <w:szCs w:val="24"/>
        </w:rPr>
        <w:t>r</w:t>
      </w:r>
      <w:r>
        <w:rPr>
          <w:position w:val="9"/>
          <w:sz w:val="16"/>
          <w:szCs w:val="16"/>
        </w:rPr>
        <w:t>2</w:t>
      </w:r>
      <w:r>
        <w:rPr>
          <w:spacing w:val="-1"/>
          <w:position w:val="9"/>
          <w:sz w:val="16"/>
          <w:szCs w:val="16"/>
        </w:rPr>
        <w:t xml:space="preserve"> </w:t>
      </w:r>
      <w:r>
        <w:rPr>
          <w:sz w:val="24"/>
          <w:szCs w:val="24"/>
        </w:rPr>
        <w:t>+</w:t>
      </w:r>
      <w:r>
        <w:rPr>
          <w:spacing w:val="1"/>
          <w:sz w:val="24"/>
          <w:szCs w:val="24"/>
        </w:rPr>
        <w:t xml:space="preserve"> </w:t>
      </w:r>
      <w:r>
        <w:rPr>
          <w:sz w:val="24"/>
          <w:szCs w:val="24"/>
        </w:rPr>
        <w:t>0</w:t>
      </w:r>
      <w:r>
        <w:rPr>
          <w:spacing w:val="2"/>
          <w:sz w:val="24"/>
          <w:szCs w:val="24"/>
        </w:rPr>
        <w:t>.</w:t>
      </w:r>
      <w:r>
        <w:rPr>
          <w:sz w:val="24"/>
          <w:szCs w:val="24"/>
        </w:rPr>
        <w:t>0094</w:t>
      </w:r>
      <w:r>
        <w:rPr>
          <w:spacing w:val="4"/>
          <w:sz w:val="24"/>
          <w:szCs w:val="24"/>
        </w:rPr>
        <w:t>X</w:t>
      </w:r>
      <w:r>
        <w:rPr>
          <w:spacing w:val="-9"/>
          <w:sz w:val="24"/>
          <w:szCs w:val="24"/>
        </w:rPr>
        <w:t>m</w:t>
      </w:r>
      <w:r>
        <w:rPr>
          <w:sz w:val="24"/>
          <w:szCs w:val="24"/>
        </w:rPr>
        <w:t>r</w:t>
      </w:r>
      <w:r>
        <w:rPr>
          <w:spacing w:val="-19"/>
          <w:sz w:val="24"/>
          <w:szCs w:val="24"/>
        </w:rPr>
        <w:t xml:space="preserve"> </w:t>
      </w:r>
      <w:r>
        <w:rPr>
          <w:position w:val="9"/>
          <w:sz w:val="16"/>
          <w:szCs w:val="16"/>
        </w:rPr>
        <w:t>3</w:t>
      </w:r>
    </w:p>
    <w:p w:rsidR="008D75EE" w:rsidRDefault="008D75EE">
      <w:pPr>
        <w:spacing w:before="8" w:line="200" w:lineRule="exact"/>
        <w:ind w:right="954"/>
      </w:pPr>
    </w:p>
    <w:p w:rsidR="008D75EE" w:rsidRDefault="00B30AA0">
      <w:pPr>
        <w:ind w:left="2367" w:right="954"/>
        <w:rPr>
          <w:sz w:val="24"/>
          <w:szCs w:val="24"/>
        </w:rPr>
      </w:pPr>
      <w:r>
        <w:rPr>
          <w:position w:val="2"/>
          <w:sz w:val="24"/>
          <w:szCs w:val="24"/>
        </w:rPr>
        <w:t>k</w:t>
      </w:r>
      <w:r>
        <w:rPr>
          <w:sz w:val="16"/>
          <w:szCs w:val="16"/>
        </w:rPr>
        <w:t>2</w:t>
      </w:r>
      <w:r>
        <w:rPr>
          <w:spacing w:val="-1"/>
          <w:sz w:val="16"/>
          <w:szCs w:val="16"/>
        </w:rPr>
        <w:t xml:space="preserve"> </w:t>
      </w:r>
      <w:r>
        <w:rPr>
          <w:spacing w:val="-1"/>
          <w:position w:val="2"/>
          <w:sz w:val="24"/>
          <w:szCs w:val="24"/>
        </w:rPr>
        <w:t>=</w:t>
      </w:r>
      <w:r>
        <w:rPr>
          <w:position w:val="2"/>
          <w:sz w:val="24"/>
          <w:szCs w:val="24"/>
        </w:rPr>
        <w:t>0</w:t>
      </w:r>
      <w:r>
        <w:rPr>
          <w:spacing w:val="2"/>
          <w:position w:val="2"/>
          <w:sz w:val="24"/>
          <w:szCs w:val="24"/>
        </w:rPr>
        <w:t>.</w:t>
      </w:r>
      <w:r>
        <w:rPr>
          <w:position w:val="2"/>
          <w:sz w:val="24"/>
          <w:szCs w:val="24"/>
        </w:rPr>
        <w:t>15</w:t>
      </w:r>
      <w:r>
        <w:rPr>
          <w:spacing w:val="2"/>
          <w:position w:val="2"/>
          <w:sz w:val="24"/>
          <w:szCs w:val="24"/>
        </w:rPr>
        <w:t xml:space="preserve"> </w:t>
      </w:r>
      <w:r>
        <w:rPr>
          <w:spacing w:val="-8"/>
          <w:position w:val="2"/>
          <w:sz w:val="24"/>
          <w:szCs w:val="24"/>
        </w:rPr>
        <w:t>f</w:t>
      </w:r>
      <w:r>
        <w:rPr>
          <w:spacing w:val="5"/>
          <w:position w:val="2"/>
          <w:sz w:val="24"/>
          <w:szCs w:val="24"/>
        </w:rPr>
        <w:t>o</w:t>
      </w:r>
      <w:r>
        <w:rPr>
          <w:position w:val="2"/>
          <w:sz w:val="24"/>
          <w:szCs w:val="24"/>
        </w:rPr>
        <w:t>r</w:t>
      </w:r>
      <w:r>
        <w:rPr>
          <w:spacing w:val="4"/>
          <w:position w:val="2"/>
          <w:sz w:val="24"/>
          <w:szCs w:val="24"/>
        </w:rPr>
        <w:t xml:space="preserve"> </w:t>
      </w:r>
      <w:r>
        <w:rPr>
          <w:spacing w:val="-2"/>
          <w:position w:val="2"/>
          <w:sz w:val="24"/>
          <w:szCs w:val="24"/>
        </w:rPr>
        <w:t>s</w:t>
      </w:r>
      <w:r>
        <w:rPr>
          <w:spacing w:val="-4"/>
          <w:position w:val="2"/>
          <w:sz w:val="24"/>
          <w:szCs w:val="24"/>
        </w:rPr>
        <w:t>i</w:t>
      </w:r>
      <w:r>
        <w:rPr>
          <w:spacing w:val="-5"/>
          <w:position w:val="2"/>
          <w:sz w:val="24"/>
          <w:szCs w:val="24"/>
        </w:rPr>
        <w:t>n</w:t>
      </w:r>
      <w:r>
        <w:rPr>
          <w:spacing w:val="5"/>
          <w:position w:val="2"/>
          <w:sz w:val="24"/>
          <w:szCs w:val="24"/>
        </w:rPr>
        <w:t>g</w:t>
      </w:r>
      <w:r>
        <w:rPr>
          <w:spacing w:val="-4"/>
          <w:position w:val="2"/>
          <w:sz w:val="24"/>
          <w:szCs w:val="24"/>
        </w:rPr>
        <w:t>l</w:t>
      </w:r>
      <w:r>
        <w:rPr>
          <w:position w:val="2"/>
          <w:sz w:val="24"/>
          <w:szCs w:val="24"/>
        </w:rPr>
        <w:t>e</w:t>
      </w:r>
      <w:r>
        <w:rPr>
          <w:spacing w:val="1"/>
          <w:position w:val="2"/>
          <w:sz w:val="24"/>
          <w:szCs w:val="24"/>
        </w:rPr>
        <w:t xml:space="preserve"> </w:t>
      </w:r>
      <w:proofErr w:type="spellStart"/>
      <w:r>
        <w:rPr>
          <w:spacing w:val="4"/>
          <w:position w:val="2"/>
          <w:sz w:val="24"/>
          <w:szCs w:val="24"/>
        </w:rPr>
        <w:t>a</w:t>
      </w:r>
      <w:r>
        <w:rPr>
          <w:spacing w:val="-4"/>
          <w:position w:val="2"/>
          <w:sz w:val="24"/>
          <w:szCs w:val="24"/>
        </w:rPr>
        <w:t>l</w:t>
      </w:r>
      <w:r>
        <w:rPr>
          <w:spacing w:val="5"/>
          <w:position w:val="2"/>
          <w:sz w:val="24"/>
          <w:szCs w:val="24"/>
        </w:rPr>
        <w:t>u</w:t>
      </w:r>
      <w:r>
        <w:rPr>
          <w:position w:val="2"/>
          <w:sz w:val="24"/>
          <w:szCs w:val="24"/>
        </w:rPr>
        <w:t>m</w:t>
      </w:r>
      <w:r>
        <w:rPr>
          <w:spacing w:val="-4"/>
          <w:position w:val="2"/>
          <w:sz w:val="24"/>
          <w:szCs w:val="24"/>
        </w:rPr>
        <w:t>i</w:t>
      </w:r>
      <w:r>
        <w:rPr>
          <w:spacing w:val="5"/>
          <w:position w:val="2"/>
          <w:sz w:val="24"/>
          <w:szCs w:val="24"/>
        </w:rPr>
        <w:t>n</w:t>
      </w:r>
      <w:r>
        <w:rPr>
          <w:spacing w:val="-4"/>
          <w:position w:val="2"/>
          <w:sz w:val="24"/>
          <w:szCs w:val="24"/>
        </w:rPr>
        <w:t>i</w:t>
      </w:r>
      <w:r>
        <w:rPr>
          <w:spacing w:val="5"/>
          <w:position w:val="2"/>
          <w:sz w:val="24"/>
          <w:szCs w:val="24"/>
        </w:rPr>
        <w:t>u</w:t>
      </w:r>
      <w:r>
        <w:rPr>
          <w:position w:val="2"/>
          <w:sz w:val="24"/>
          <w:szCs w:val="24"/>
        </w:rPr>
        <w:t>m</w:t>
      </w:r>
      <w:proofErr w:type="spellEnd"/>
      <w:r>
        <w:rPr>
          <w:spacing w:val="-2"/>
          <w:position w:val="2"/>
          <w:sz w:val="24"/>
          <w:szCs w:val="24"/>
        </w:rPr>
        <w:t xml:space="preserve"> </w:t>
      </w:r>
      <w:r>
        <w:rPr>
          <w:spacing w:val="-4"/>
          <w:position w:val="2"/>
          <w:sz w:val="24"/>
          <w:szCs w:val="24"/>
        </w:rPr>
        <w:t>l</w:t>
      </w:r>
      <w:r>
        <w:rPr>
          <w:spacing w:val="4"/>
          <w:position w:val="2"/>
          <w:sz w:val="24"/>
          <w:szCs w:val="24"/>
        </w:rPr>
        <w:t>a</w:t>
      </w:r>
      <w:r>
        <w:rPr>
          <w:spacing w:val="-5"/>
          <w:position w:val="2"/>
          <w:sz w:val="24"/>
          <w:szCs w:val="24"/>
        </w:rPr>
        <w:t>y</w:t>
      </w:r>
      <w:r>
        <w:rPr>
          <w:spacing w:val="-1"/>
          <w:position w:val="2"/>
          <w:sz w:val="24"/>
          <w:szCs w:val="24"/>
        </w:rPr>
        <w:t>e</w:t>
      </w:r>
      <w:r>
        <w:rPr>
          <w:position w:val="2"/>
          <w:sz w:val="24"/>
          <w:szCs w:val="24"/>
        </w:rPr>
        <w:t>r</w:t>
      </w:r>
      <w:r>
        <w:rPr>
          <w:spacing w:val="8"/>
          <w:position w:val="2"/>
          <w:sz w:val="24"/>
          <w:szCs w:val="24"/>
        </w:rPr>
        <w:t xml:space="preserve"> </w:t>
      </w:r>
      <w:r>
        <w:rPr>
          <w:position w:val="2"/>
          <w:sz w:val="24"/>
          <w:szCs w:val="24"/>
        </w:rPr>
        <w:t>A</w:t>
      </w:r>
      <w:r>
        <w:rPr>
          <w:spacing w:val="-2"/>
          <w:position w:val="2"/>
          <w:sz w:val="24"/>
          <w:szCs w:val="24"/>
        </w:rPr>
        <w:t>C</w:t>
      </w:r>
      <w:r>
        <w:rPr>
          <w:spacing w:val="1"/>
          <w:position w:val="2"/>
          <w:sz w:val="24"/>
          <w:szCs w:val="24"/>
        </w:rPr>
        <w:t>SS</w:t>
      </w:r>
      <w:r>
        <w:rPr>
          <w:position w:val="2"/>
          <w:sz w:val="24"/>
          <w:szCs w:val="24"/>
        </w:rPr>
        <w:t>/RW</w:t>
      </w:r>
      <w:r>
        <w:rPr>
          <w:spacing w:val="-2"/>
          <w:position w:val="2"/>
          <w:sz w:val="24"/>
          <w:szCs w:val="24"/>
        </w:rPr>
        <w:t xml:space="preserve"> </w:t>
      </w:r>
      <w:r>
        <w:rPr>
          <w:spacing w:val="-1"/>
          <w:position w:val="2"/>
          <w:sz w:val="24"/>
          <w:szCs w:val="24"/>
        </w:rPr>
        <w:t>c</w:t>
      </w:r>
      <w:r>
        <w:rPr>
          <w:spacing w:val="5"/>
          <w:position w:val="2"/>
          <w:sz w:val="24"/>
          <w:szCs w:val="24"/>
        </w:rPr>
        <w:t>o</w:t>
      </w:r>
      <w:r>
        <w:rPr>
          <w:spacing w:val="-5"/>
          <w:position w:val="2"/>
          <w:sz w:val="24"/>
          <w:szCs w:val="24"/>
        </w:rPr>
        <w:t>n</w:t>
      </w:r>
      <w:r>
        <w:rPr>
          <w:position w:val="2"/>
          <w:sz w:val="24"/>
          <w:szCs w:val="24"/>
        </w:rPr>
        <w:t>du</w:t>
      </w:r>
      <w:r>
        <w:rPr>
          <w:spacing w:val="-1"/>
          <w:position w:val="2"/>
          <w:sz w:val="24"/>
          <w:szCs w:val="24"/>
        </w:rPr>
        <w:t>c</w:t>
      </w:r>
      <w:r>
        <w:rPr>
          <w:spacing w:val="5"/>
          <w:position w:val="2"/>
          <w:sz w:val="24"/>
          <w:szCs w:val="24"/>
        </w:rPr>
        <w:t>to</w:t>
      </w:r>
      <w:r>
        <w:rPr>
          <w:position w:val="2"/>
          <w:sz w:val="24"/>
          <w:szCs w:val="24"/>
        </w:rPr>
        <w:t>r</w:t>
      </w:r>
    </w:p>
    <w:p w:rsidR="008D75EE" w:rsidRDefault="008D75EE">
      <w:pPr>
        <w:spacing w:before="12" w:line="200" w:lineRule="exact"/>
        <w:ind w:right="954"/>
      </w:pPr>
    </w:p>
    <w:p w:rsidR="008D75EE" w:rsidRDefault="00B30AA0">
      <w:pPr>
        <w:ind w:left="2612" w:right="954"/>
        <w:rPr>
          <w:sz w:val="24"/>
          <w:szCs w:val="24"/>
        </w:rPr>
      </w:pPr>
      <w:r>
        <w:rPr>
          <w:sz w:val="24"/>
          <w:szCs w:val="24"/>
        </w:rPr>
        <w:t>=</w:t>
      </w:r>
      <w:r>
        <w:rPr>
          <w:spacing w:val="1"/>
          <w:sz w:val="24"/>
          <w:szCs w:val="24"/>
        </w:rPr>
        <w:t xml:space="preserve"> </w:t>
      </w:r>
      <w:r>
        <w:rPr>
          <w:spacing w:val="-5"/>
          <w:sz w:val="24"/>
          <w:szCs w:val="24"/>
        </w:rPr>
        <w:t>0</w:t>
      </w:r>
      <w:r>
        <w:rPr>
          <w:spacing w:val="2"/>
          <w:sz w:val="24"/>
          <w:szCs w:val="24"/>
        </w:rPr>
        <w:t>.</w:t>
      </w:r>
      <w:r>
        <w:rPr>
          <w:sz w:val="24"/>
          <w:szCs w:val="24"/>
        </w:rPr>
        <w:t>03</w:t>
      </w:r>
      <w:r>
        <w:rPr>
          <w:spacing w:val="2"/>
          <w:sz w:val="24"/>
          <w:szCs w:val="24"/>
        </w:rPr>
        <w:t xml:space="preserve"> </w:t>
      </w:r>
      <w:r>
        <w:rPr>
          <w:spacing w:val="-8"/>
          <w:sz w:val="24"/>
          <w:szCs w:val="24"/>
        </w:rPr>
        <w:t>f</w:t>
      </w:r>
      <w:r>
        <w:rPr>
          <w:spacing w:val="5"/>
          <w:sz w:val="24"/>
          <w:szCs w:val="24"/>
        </w:rPr>
        <w:t>o</w:t>
      </w:r>
      <w:r>
        <w:rPr>
          <w:sz w:val="24"/>
          <w:szCs w:val="24"/>
        </w:rPr>
        <w:t>r</w:t>
      </w:r>
      <w:r>
        <w:rPr>
          <w:spacing w:val="-6"/>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1"/>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w:t>
      </w:r>
      <w:r>
        <w:rPr>
          <w:spacing w:val="-4"/>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8"/>
          <w:sz w:val="24"/>
          <w:szCs w:val="24"/>
        </w:rPr>
        <w:t xml:space="preserve"> </w:t>
      </w:r>
      <w:r>
        <w:rPr>
          <w:sz w:val="24"/>
          <w:szCs w:val="24"/>
        </w:rPr>
        <w:t>A</w:t>
      </w:r>
      <w:r>
        <w:rPr>
          <w:spacing w:val="-2"/>
          <w:sz w:val="24"/>
          <w:szCs w:val="24"/>
        </w:rPr>
        <w:t>C</w:t>
      </w:r>
      <w:r>
        <w:rPr>
          <w:spacing w:val="1"/>
          <w:sz w:val="24"/>
          <w:szCs w:val="24"/>
        </w:rPr>
        <w:t>SS</w:t>
      </w:r>
      <w:r>
        <w:rPr>
          <w:sz w:val="24"/>
          <w:szCs w:val="24"/>
        </w:rPr>
        <w:t>/RW</w:t>
      </w:r>
      <w:r>
        <w:rPr>
          <w:spacing w:val="-2"/>
          <w:sz w:val="24"/>
          <w:szCs w:val="24"/>
        </w:rPr>
        <w:t xml:space="preserve"> </w:t>
      </w:r>
      <w:r>
        <w:rPr>
          <w:spacing w:val="-1"/>
          <w:sz w:val="24"/>
          <w:szCs w:val="24"/>
        </w:rPr>
        <w:t>c</w:t>
      </w:r>
      <w:r>
        <w:rPr>
          <w:spacing w:val="5"/>
          <w:sz w:val="24"/>
          <w:szCs w:val="24"/>
        </w:rPr>
        <w:t>o</w:t>
      </w:r>
      <w:r>
        <w:rPr>
          <w:sz w:val="24"/>
          <w:szCs w:val="24"/>
        </w:rPr>
        <w:t>ndu</w:t>
      </w:r>
      <w:r>
        <w:rPr>
          <w:spacing w:val="-1"/>
          <w:sz w:val="24"/>
          <w:szCs w:val="24"/>
        </w:rPr>
        <w:t>c</w:t>
      </w:r>
      <w:r>
        <w:rPr>
          <w:sz w:val="24"/>
          <w:szCs w:val="24"/>
        </w:rPr>
        <w:t>t</w:t>
      </w:r>
      <w:r>
        <w:rPr>
          <w:spacing w:val="5"/>
          <w:sz w:val="24"/>
          <w:szCs w:val="24"/>
        </w:rPr>
        <w:t>o</w:t>
      </w:r>
      <w:r>
        <w:rPr>
          <w:sz w:val="24"/>
          <w:szCs w:val="24"/>
        </w:rPr>
        <w:t>r</w:t>
      </w:r>
    </w:p>
    <w:p w:rsidR="008D75EE" w:rsidRDefault="008D75EE">
      <w:pPr>
        <w:spacing w:before="14" w:line="200" w:lineRule="exact"/>
        <w:ind w:right="954"/>
      </w:pPr>
    </w:p>
    <w:p w:rsidR="008D75EE" w:rsidRDefault="00B30AA0">
      <w:pPr>
        <w:ind w:left="2574" w:right="954"/>
        <w:jc w:val="center"/>
        <w:rPr>
          <w:sz w:val="24"/>
          <w:szCs w:val="24"/>
        </w:rPr>
      </w:pPr>
      <w:r>
        <w:rPr>
          <w:sz w:val="24"/>
          <w:szCs w:val="24"/>
        </w:rPr>
        <w:t>=</w:t>
      </w:r>
      <w:r>
        <w:rPr>
          <w:spacing w:val="1"/>
          <w:sz w:val="24"/>
          <w:szCs w:val="24"/>
        </w:rPr>
        <w:t xml:space="preserve"> </w:t>
      </w:r>
      <w:r>
        <w:rPr>
          <w:spacing w:val="-5"/>
          <w:sz w:val="24"/>
          <w:szCs w:val="24"/>
        </w:rPr>
        <w:t>0</w:t>
      </w:r>
      <w:r>
        <w:rPr>
          <w:spacing w:val="2"/>
          <w:sz w:val="24"/>
          <w:szCs w:val="24"/>
        </w:rPr>
        <w:t>.</w:t>
      </w:r>
      <w:r>
        <w:rPr>
          <w:sz w:val="24"/>
          <w:szCs w:val="24"/>
        </w:rPr>
        <w:t>003</w:t>
      </w:r>
      <w:r>
        <w:rPr>
          <w:spacing w:val="2"/>
          <w:sz w:val="24"/>
          <w:szCs w:val="24"/>
        </w:rPr>
        <w:t xml:space="preserve"> </w:t>
      </w:r>
      <w:r>
        <w:rPr>
          <w:spacing w:val="-8"/>
          <w:sz w:val="24"/>
          <w:szCs w:val="24"/>
        </w:rPr>
        <w:t>f</w:t>
      </w:r>
      <w:r>
        <w:rPr>
          <w:spacing w:val="5"/>
          <w:sz w:val="24"/>
          <w:szCs w:val="24"/>
        </w:rPr>
        <w:t>o</w:t>
      </w:r>
      <w:r>
        <w:rPr>
          <w:sz w:val="24"/>
          <w:szCs w:val="24"/>
        </w:rPr>
        <w:t>r</w:t>
      </w:r>
      <w:r>
        <w:rPr>
          <w:spacing w:val="-6"/>
          <w:sz w:val="24"/>
          <w:szCs w:val="24"/>
        </w:rPr>
        <w:t xml:space="preserve"> </w:t>
      </w:r>
      <w:r>
        <w:rPr>
          <w:spacing w:val="5"/>
          <w:sz w:val="24"/>
          <w:szCs w:val="24"/>
        </w:rPr>
        <w:t>t</w:t>
      </w:r>
      <w:r>
        <w:rPr>
          <w:spacing w:val="-5"/>
          <w:sz w:val="24"/>
          <w:szCs w:val="24"/>
        </w:rPr>
        <w:t>w</w:t>
      </w:r>
      <w:r>
        <w:rPr>
          <w:sz w:val="24"/>
          <w:szCs w:val="24"/>
        </w:rPr>
        <w:t>o</w:t>
      </w:r>
      <w:r>
        <w:rPr>
          <w:spacing w:val="2"/>
          <w:sz w:val="24"/>
          <w:szCs w:val="24"/>
        </w:rPr>
        <w:t xml:space="preserve"> </w:t>
      </w:r>
      <w:r>
        <w:rPr>
          <w:spacing w:val="5"/>
          <w:sz w:val="24"/>
          <w:szCs w:val="24"/>
        </w:rPr>
        <w:t>o</w:t>
      </w:r>
      <w:r>
        <w:rPr>
          <w:sz w:val="24"/>
          <w:szCs w:val="24"/>
        </w:rPr>
        <w:t>r</w:t>
      </w:r>
      <w:r>
        <w:rPr>
          <w:spacing w:val="-1"/>
          <w:sz w:val="24"/>
          <w:szCs w:val="24"/>
        </w:rPr>
        <w:t xml:space="preserve"> </w:t>
      </w:r>
      <w:r>
        <w:rPr>
          <w:spacing w:val="-8"/>
          <w:sz w:val="24"/>
          <w:szCs w:val="24"/>
        </w:rPr>
        <w:t>f</w:t>
      </w:r>
      <w:r>
        <w:rPr>
          <w:spacing w:val="5"/>
          <w:sz w:val="24"/>
          <w:szCs w:val="24"/>
        </w:rPr>
        <w:t>o</w:t>
      </w:r>
      <w:r>
        <w:rPr>
          <w:sz w:val="24"/>
          <w:szCs w:val="24"/>
        </w:rPr>
        <w:t>ur</w:t>
      </w:r>
      <w:r>
        <w:rPr>
          <w:spacing w:val="4"/>
          <w:sz w:val="24"/>
          <w:szCs w:val="24"/>
        </w:rPr>
        <w:t xml:space="preserve"> </w:t>
      </w:r>
      <w:proofErr w:type="spellStart"/>
      <w:r>
        <w:rPr>
          <w:spacing w:val="-1"/>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w:t>
      </w:r>
      <w:r>
        <w:rPr>
          <w:spacing w:val="-4"/>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9"/>
          <w:sz w:val="24"/>
          <w:szCs w:val="24"/>
        </w:rPr>
        <w:t xml:space="preserve"> </w:t>
      </w:r>
      <w:r>
        <w:rPr>
          <w:sz w:val="24"/>
          <w:szCs w:val="24"/>
        </w:rPr>
        <w:t>A</w:t>
      </w:r>
      <w:r>
        <w:rPr>
          <w:spacing w:val="-2"/>
          <w:sz w:val="24"/>
          <w:szCs w:val="24"/>
        </w:rPr>
        <w:t>C</w:t>
      </w:r>
      <w:r>
        <w:rPr>
          <w:spacing w:val="1"/>
          <w:sz w:val="24"/>
          <w:szCs w:val="24"/>
        </w:rPr>
        <w:t>SS</w:t>
      </w:r>
      <w:r>
        <w:rPr>
          <w:sz w:val="24"/>
          <w:szCs w:val="24"/>
        </w:rPr>
        <w:t>/RW</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p w:rsidR="008D75EE" w:rsidRDefault="008D75EE">
      <w:pPr>
        <w:spacing w:before="9" w:line="200" w:lineRule="exact"/>
        <w:ind w:right="954"/>
      </w:pPr>
    </w:p>
    <w:p w:rsidR="008D75EE" w:rsidRDefault="00B30AA0">
      <w:pPr>
        <w:spacing w:line="422" w:lineRule="auto"/>
        <w:ind w:left="1517" w:right="954" w:firstLine="1095"/>
        <w:rPr>
          <w:sz w:val="24"/>
          <w:szCs w:val="24"/>
        </w:rPr>
      </w:pPr>
      <w:r>
        <w:rPr>
          <w:sz w:val="24"/>
          <w:szCs w:val="24"/>
        </w:rPr>
        <w:t>=</w:t>
      </w:r>
      <w:r>
        <w:rPr>
          <w:spacing w:val="1"/>
          <w:sz w:val="24"/>
          <w:szCs w:val="24"/>
        </w:rPr>
        <w:t xml:space="preserve"> </w:t>
      </w:r>
      <w:r>
        <w:rPr>
          <w:sz w:val="24"/>
          <w:szCs w:val="24"/>
        </w:rPr>
        <w:t>0</w:t>
      </w:r>
      <w:r>
        <w:rPr>
          <w:spacing w:val="-3"/>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6"/>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1"/>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8"/>
          <w:sz w:val="24"/>
          <w:szCs w:val="24"/>
        </w:rPr>
        <w:t xml:space="preserve"> </w:t>
      </w:r>
      <w:r>
        <w:rPr>
          <w:spacing w:val="5"/>
          <w:sz w:val="24"/>
          <w:szCs w:val="24"/>
        </w:rPr>
        <w:t>t</w:t>
      </w:r>
      <w:r>
        <w:rPr>
          <w:spacing w:val="-10"/>
          <w:sz w:val="24"/>
          <w:szCs w:val="24"/>
        </w:rPr>
        <w:t>y</w:t>
      </w:r>
      <w:r>
        <w:rPr>
          <w:spacing w:val="5"/>
          <w:sz w:val="24"/>
          <w:szCs w:val="24"/>
        </w:rPr>
        <w:t>p</w:t>
      </w:r>
      <w:r>
        <w:rPr>
          <w:sz w:val="24"/>
          <w:szCs w:val="24"/>
        </w:rPr>
        <w:t>e</w:t>
      </w:r>
      <w:r>
        <w:rPr>
          <w:spacing w:val="6"/>
          <w:sz w:val="24"/>
          <w:szCs w:val="24"/>
        </w:rPr>
        <w:t xml:space="preserve"> </w:t>
      </w:r>
      <w:r>
        <w:rPr>
          <w:spacing w:val="-5"/>
          <w:sz w:val="24"/>
          <w:szCs w:val="24"/>
        </w:rPr>
        <w:t>A</w:t>
      </w:r>
      <w:r>
        <w:rPr>
          <w:spacing w:val="-2"/>
          <w:sz w:val="24"/>
          <w:szCs w:val="24"/>
        </w:rPr>
        <w:t>C</w:t>
      </w:r>
      <w:r>
        <w:rPr>
          <w:spacing w:val="1"/>
          <w:sz w:val="24"/>
          <w:szCs w:val="24"/>
        </w:rPr>
        <w:t>SS</w:t>
      </w:r>
      <w:r>
        <w:rPr>
          <w:sz w:val="24"/>
          <w:szCs w:val="24"/>
        </w:rPr>
        <w:t>/RW</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 w</w:t>
      </w:r>
      <w:r>
        <w:rPr>
          <w:spacing w:val="-5"/>
          <w:sz w:val="24"/>
          <w:szCs w:val="24"/>
        </w:rPr>
        <w:t>h</w:t>
      </w:r>
      <w:r>
        <w:rPr>
          <w:spacing w:val="-1"/>
          <w:sz w:val="24"/>
          <w:szCs w:val="24"/>
        </w:rPr>
        <w:t>e</w:t>
      </w:r>
      <w:r>
        <w:rPr>
          <w:spacing w:val="1"/>
          <w:sz w:val="24"/>
          <w:szCs w:val="24"/>
        </w:rPr>
        <w:t>r</w:t>
      </w:r>
      <w:r>
        <w:rPr>
          <w:spacing w:val="-1"/>
          <w:sz w:val="24"/>
          <w:szCs w:val="24"/>
        </w:rPr>
        <w:t>e</w:t>
      </w:r>
      <w:r>
        <w:rPr>
          <w:sz w:val="24"/>
          <w:szCs w:val="24"/>
        </w:rPr>
        <w:t>,</w:t>
      </w:r>
    </w:p>
    <w:p w:rsidR="008D75EE" w:rsidRDefault="00B30AA0">
      <w:pPr>
        <w:spacing w:before="2" w:line="422" w:lineRule="auto"/>
        <w:ind w:left="2367" w:right="954"/>
        <w:rPr>
          <w:sz w:val="24"/>
          <w:szCs w:val="24"/>
        </w:rPr>
      </w:pPr>
      <w:r>
        <w:rPr>
          <w:sz w:val="24"/>
          <w:szCs w:val="24"/>
        </w:rPr>
        <w:t>D=</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5"/>
          <w:sz w:val="24"/>
          <w:szCs w:val="24"/>
        </w:rPr>
        <w:t>o</w:t>
      </w:r>
      <w:r>
        <w:rPr>
          <w:spacing w:val="-5"/>
          <w:sz w:val="24"/>
          <w:szCs w:val="24"/>
        </w:rPr>
        <w:t>u</w:t>
      </w:r>
      <w:r>
        <w:rPr>
          <w:spacing w:val="5"/>
          <w:sz w:val="24"/>
          <w:szCs w:val="24"/>
        </w:rPr>
        <w:t>t</w:t>
      </w:r>
      <w:r>
        <w:rPr>
          <w:spacing w:val="-1"/>
          <w:sz w:val="24"/>
          <w:szCs w:val="24"/>
        </w:rPr>
        <w:t>e</w:t>
      </w:r>
      <w:r>
        <w:rPr>
          <w:sz w:val="24"/>
          <w:szCs w:val="24"/>
        </w:rPr>
        <w:t>r</w:t>
      </w:r>
      <w:r>
        <w:rPr>
          <w:spacing w:val="-1"/>
          <w:sz w:val="24"/>
          <w:szCs w:val="24"/>
        </w:rPr>
        <w:t xml:space="preserve"> </w:t>
      </w:r>
      <w:r>
        <w:rPr>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8"/>
          <w:sz w:val="24"/>
          <w:szCs w:val="24"/>
        </w:rPr>
        <w:t xml:space="preserve"> </w:t>
      </w:r>
      <w:r>
        <w:rPr>
          <w:spacing w:val="-4"/>
          <w:sz w:val="24"/>
          <w:szCs w:val="24"/>
        </w:rPr>
        <w:t>i</w:t>
      </w:r>
      <w:r>
        <w:rPr>
          <w:sz w:val="24"/>
          <w:szCs w:val="24"/>
        </w:rPr>
        <w:t>n</w:t>
      </w:r>
      <w:r>
        <w:rPr>
          <w:spacing w:val="2"/>
          <w:sz w:val="24"/>
          <w:szCs w:val="24"/>
        </w:rPr>
        <w:t xml:space="preserve"> </w:t>
      </w:r>
      <w:proofErr w:type="spellStart"/>
      <w:r>
        <w:rPr>
          <w:spacing w:val="-9"/>
          <w:sz w:val="24"/>
          <w:szCs w:val="24"/>
        </w:rPr>
        <w:t>m</w:t>
      </w:r>
      <w:r>
        <w:rPr>
          <w:spacing w:val="-1"/>
          <w:sz w:val="24"/>
          <w:szCs w:val="24"/>
        </w:rPr>
        <w:t>e</w:t>
      </w:r>
      <w:r>
        <w:rPr>
          <w:spacing w:val="5"/>
          <w:sz w:val="24"/>
          <w:szCs w:val="24"/>
        </w:rPr>
        <w:t>t</w:t>
      </w:r>
      <w:r>
        <w:rPr>
          <w:spacing w:val="1"/>
          <w:sz w:val="24"/>
          <w:szCs w:val="24"/>
        </w:rPr>
        <w:t>r</w:t>
      </w:r>
      <w:r>
        <w:rPr>
          <w:spacing w:val="-1"/>
          <w:sz w:val="24"/>
          <w:szCs w:val="24"/>
        </w:rPr>
        <w:t>e</w:t>
      </w:r>
      <w:r>
        <w:rPr>
          <w:sz w:val="24"/>
          <w:szCs w:val="24"/>
        </w:rPr>
        <w:t>s</w:t>
      </w:r>
      <w:proofErr w:type="spellEnd"/>
      <w:r>
        <w:rPr>
          <w:sz w:val="24"/>
          <w:szCs w:val="24"/>
        </w:rPr>
        <w:t xml:space="preserve"> d</w:t>
      </w:r>
      <w:r>
        <w:rPr>
          <w:spacing w:val="2"/>
          <w:sz w:val="24"/>
          <w:szCs w:val="24"/>
        </w:rPr>
        <w:t xml:space="preserve"> </w:t>
      </w:r>
      <w:r>
        <w:rPr>
          <w:sz w:val="24"/>
          <w:szCs w:val="24"/>
        </w:rPr>
        <w:t>=</w:t>
      </w:r>
      <w:r>
        <w:rPr>
          <w:spacing w:val="1"/>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pacing w:val="-9"/>
          <w:sz w:val="24"/>
          <w:szCs w:val="24"/>
        </w:rPr>
        <w:t>i</w:t>
      </w:r>
      <w:r>
        <w:rPr>
          <w:sz w:val="24"/>
          <w:szCs w:val="24"/>
        </w:rPr>
        <w:t>nn</w:t>
      </w:r>
      <w:r>
        <w:rPr>
          <w:spacing w:val="-1"/>
          <w:sz w:val="24"/>
          <w:szCs w:val="24"/>
        </w:rPr>
        <w:t>e</w:t>
      </w:r>
      <w:r>
        <w:rPr>
          <w:sz w:val="24"/>
          <w:szCs w:val="24"/>
        </w:rPr>
        <w:t>r</w:t>
      </w:r>
      <w:r>
        <w:rPr>
          <w:spacing w:val="4"/>
          <w:sz w:val="24"/>
          <w:szCs w:val="24"/>
        </w:rPr>
        <w:t xml:space="preserve"> </w:t>
      </w:r>
      <w:r>
        <w:rPr>
          <w:spacing w:val="5"/>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4"/>
          <w:sz w:val="24"/>
          <w:szCs w:val="24"/>
        </w:rPr>
        <w:t xml:space="preserve"> </w:t>
      </w:r>
      <w:r>
        <w:rPr>
          <w:spacing w:val="-4"/>
          <w:sz w:val="24"/>
          <w:szCs w:val="24"/>
        </w:rPr>
        <w:t>i</w:t>
      </w:r>
      <w:r>
        <w:rPr>
          <w:sz w:val="24"/>
          <w:szCs w:val="24"/>
        </w:rPr>
        <w:t>n</w:t>
      </w:r>
      <w:r>
        <w:rPr>
          <w:spacing w:val="2"/>
          <w:sz w:val="24"/>
          <w:szCs w:val="24"/>
        </w:rPr>
        <w:t xml:space="preserve"> </w:t>
      </w:r>
      <w:proofErr w:type="spellStart"/>
      <w:r>
        <w:rPr>
          <w:spacing w:val="-4"/>
          <w:sz w:val="24"/>
          <w:szCs w:val="24"/>
        </w:rPr>
        <w:t>m</w:t>
      </w:r>
      <w:r>
        <w:rPr>
          <w:spacing w:val="-1"/>
          <w:sz w:val="24"/>
          <w:szCs w:val="24"/>
        </w:rPr>
        <w:t>e</w:t>
      </w:r>
      <w:r>
        <w:rPr>
          <w:spacing w:val="5"/>
          <w:sz w:val="24"/>
          <w:szCs w:val="24"/>
        </w:rPr>
        <w:t>t</w:t>
      </w:r>
      <w:r>
        <w:rPr>
          <w:spacing w:val="1"/>
          <w:sz w:val="24"/>
          <w:szCs w:val="24"/>
        </w:rPr>
        <w:t>r</w:t>
      </w:r>
      <w:r>
        <w:rPr>
          <w:spacing w:val="-1"/>
          <w:sz w:val="24"/>
          <w:szCs w:val="24"/>
        </w:rPr>
        <w:t>e</w:t>
      </w:r>
      <w:r>
        <w:rPr>
          <w:sz w:val="24"/>
          <w:szCs w:val="24"/>
        </w:rPr>
        <w:t>s</w:t>
      </w:r>
      <w:proofErr w:type="spellEnd"/>
    </w:p>
    <w:p w:rsidR="008D75EE" w:rsidRDefault="00B30AA0">
      <w:pPr>
        <w:spacing w:before="2"/>
        <w:ind w:left="2367" w:right="954"/>
        <w:rPr>
          <w:sz w:val="24"/>
          <w:szCs w:val="24"/>
        </w:rPr>
      </w:pPr>
      <w:r>
        <w:rPr>
          <w:spacing w:val="-2"/>
          <w:position w:val="2"/>
          <w:sz w:val="24"/>
          <w:szCs w:val="24"/>
        </w:rPr>
        <w:t>R</w:t>
      </w:r>
      <w:r>
        <w:rPr>
          <w:spacing w:val="2"/>
          <w:sz w:val="16"/>
          <w:szCs w:val="16"/>
        </w:rPr>
        <w:t>d</w:t>
      </w:r>
      <w:r>
        <w:rPr>
          <w:sz w:val="16"/>
          <w:szCs w:val="16"/>
        </w:rPr>
        <w:t>c</w:t>
      </w:r>
      <w:r>
        <w:rPr>
          <w:spacing w:val="17"/>
          <w:sz w:val="16"/>
          <w:szCs w:val="16"/>
        </w:rPr>
        <w:t xml:space="preserve"> </w:t>
      </w:r>
      <w:r>
        <w:rPr>
          <w:position w:val="2"/>
          <w:sz w:val="24"/>
          <w:szCs w:val="24"/>
        </w:rPr>
        <w:t>=</w:t>
      </w:r>
      <w:r>
        <w:rPr>
          <w:spacing w:val="1"/>
          <w:position w:val="2"/>
          <w:sz w:val="24"/>
          <w:szCs w:val="24"/>
        </w:rPr>
        <w:t xml:space="preserve"> </w:t>
      </w:r>
      <w:r>
        <w:rPr>
          <w:position w:val="2"/>
          <w:sz w:val="24"/>
          <w:szCs w:val="24"/>
        </w:rPr>
        <w:t>DC</w:t>
      </w:r>
      <w:r>
        <w:rPr>
          <w:spacing w:val="1"/>
          <w:position w:val="2"/>
          <w:sz w:val="24"/>
          <w:szCs w:val="24"/>
        </w:rPr>
        <w:t xml:space="preserve"> r</w:t>
      </w:r>
      <w:r>
        <w:rPr>
          <w:spacing w:val="-1"/>
          <w:position w:val="2"/>
          <w:sz w:val="24"/>
          <w:szCs w:val="24"/>
        </w:rPr>
        <w:t>e</w:t>
      </w:r>
      <w:r>
        <w:rPr>
          <w:spacing w:val="2"/>
          <w:position w:val="2"/>
          <w:sz w:val="24"/>
          <w:szCs w:val="24"/>
        </w:rPr>
        <w:t>s</w:t>
      </w:r>
      <w:r>
        <w:rPr>
          <w:spacing w:val="-4"/>
          <w:position w:val="2"/>
          <w:sz w:val="24"/>
          <w:szCs w:val="24"/>
        </w:rPr>
        <w:t>i</w:t>
      </w:r>
      <w:r>
        <w:rPr>
          <w:spacing w:val="-2"/>
          <w:position w:val="2"/>
          <w:sz w:val="24"/>
          <w:szCs w:val="24"/>
        </w:rPr>
        <w:t>s</w:t>
      </w:r>
      <w:r>
        <w:rPr>
          <w:spacing w:val="5"/>
          <w:position w:val="2"/>
          <w:sz w:val="24"/>
          <w:szCs w:val="24"/>
        </w:rPr>
        <w:t>t</w:t>
      </w:r>
      <w:r>
        <w:rPr>
          <w:spacing w:val="-1"/>
          <w:position w:val="2"/>
          <w:sz w:val="24"/>
          <w:szCs w:val="24"/>
        </w:rPr>
        <w:t>a</w:t>
      </w:r>
      <w:r>
        <w:rPr>
          <w:spacing w:val="-5"/>
          <w:position w:val="2"/>
          <w:sz w:val="24"/>
          <w:szCs w:val="24"/>
        </w:rPr>
        <w:t>n</w:t>
      </w:r>
      <w:r>
        <w:rPr>
          <w:spacing w:val="-1"/>
          <w:position w:val="2"/>
          <w:sz w:val="24"/>
          <w:szCs w:val="24"/>
        </w:rPr>
        <w:t>c</w:t>
      </w:r>
      <w:r>
        <w:rPr>
          <w:position w:val="2"/>
          <w:sz w:val="24"/>
          <w:szCs w:val="24"/>
        </w:rPr>
        <w:t>e</w:t>
      </w:r>
      <w:r>
        <w:rPr>
          <w:spacing w:val="1"/>
          <w:position w:val="2"/>
          <w:sz w:val="24"/>
          <w:szCs w:val="24"/>
        </w:rPr>
        <w:t xml:space="preserve"> </w:t>
      </w:r>
      <w:r>
        <w:rPr>
          <w:spacing w:val="5"/>
          <w:position w:val="2"/>
          <w:sz w:val="24"/>
          <w:szCs w:val="24"/>
        </w:rPr>
        <w:t>o</w:t>
      </w:r>
      <w:r>
        <w:rPr>
          <w:position w:val="2"/>
          <w:sz w:val="24"/>
          <w:szCs w:val="24"/>
        </w:rPr>
        <w:t>f</w:t>
      </w:r>
      <w:r>
        <w:rPr>
          <w:spacing w:val="-6"/>
          <w:position w:val="2"/>
          <w:sz w:val="24"/>
          <w:szCs w:val="24"/>
        </w:rPr>
        <w:t xml:space="preserve"> </w:t>
      </w:r>
      <w:r>
        <w:rPr>
          <w:spacing w:val="-1"/>
          <w:position w:val="2"/>
          <w:sz w:val="24"/>
          <w:szCs w:val="24"/>
        </w:rPr>
        <w:t>c</w:t>
      </w:r>
      <w:r>
        <w:rPr>
          <w:spacing w:val="5"/>
          <w:position w:val="2"/>
          <w:sz w:val="24"/>
          <w:szCs w:val="24"/>
        </w:rPr>
        <w:t>o</w:t>
      </w:r>
      <w:r>
        <w:rPr>
          <w:spacing w:val="-5"/>
          <w:position w:val="2"/>
          <w:sz w:val="24"/>
          <w:szCs w:val="24"/>
        </w:rPr>
        <w:t>n</w:t>
      </w:r>
      <w:r>
        <w:rPr>
          <w:position w:val="2"/>
          <w:sz w:val="24"/>
          <w:szCs w:val="24"/>
        </w:rPr>
        <w:t>du</w:t>
      </w:r>
      <w:r>
        <w:rPr>
          <w:spacing w:val="-1"/>
          <w:position w:val="2"/>
          <w:sz w:val="24"/>
          <w:szCs w:val="24"/>
        </w:rPr>
        <w:t>c</w:t>
      </w:r>
      <w:r>
        <w:rPr>
          <w:spacing w:val="5"/>
          <w:position w:val="2"/>
          <w:sz w:val="24"/>
          <w:szCs w:val="24"/>
        </w:rPr>
        <w:t>to</w:t>
      </w:r>
      <w:r>
        <w:rPr>
          <w:position w:val="2"/>
          <w:sz w:val="24"/>
          <w:szCs w:val="24"/>
        </w:rPr>
        <w:t>r</w:t>
      </w:r>
      <w:r>
        <w:rPr>
          <w:spacing w:val="-1"/>
          <w:position w:val="2"/>
          <w:sz w:val="24"/>
          <w:szCs w:val="24"/>
        </w:rPr>
        <w:t xml:space="preserve"> </w:t>
      </w:r>
      <w:r>
        <w:rPr>
          <w:spacing w:val="-6"/>
          <w:position w:val="2"/>
          <w:sz w:val="24"/>
          <w:szCs w:val="24"/>
        </w:rPr>
        <w:t>a</w:t>
      </w:r>
      <w:r>
        <w:rPr>
          <w:position w:val="2"/>
          <w:sz w:val="24"/>
          <w:szCs w:val="24"/>
        </w:rPr>
        <w:t>t</w:t>
      </w:r>
      <w:r>
        <w:rPr>
          <w:spacing w:val="7"/>
          <w:position w:val="2"/>
          <w:sz w:val="24"/>
          <w:szCs w:val="24"/>
        </w:rPr>
        <w:t xml:space="preserve"> </w:t>
      </w:r>
      <w:r>
        <w:rPr>
          <w:position w:val="2"/>
          <w:sz w:val="24"/>
          <w:szCs w:val="24"/>
        </w:rPr>
        <w:t>g</w:t>
      </w:r>
      <w:r>
        <w:rPr>
          <w:spacing w:val="-4"/>
          <w:position w:val="2"/>
          <w:sz w:val="24"/>
          <w:szCs w:val="24"/>
        </w:rPr>
        <w:t>i</w:t>
      </w:r>
      <w:r>
        <w:rPr>
          <w:spacing w:val="-5"/>
          <w:position w:val="2"/>
          <w:sz w:val="24"/>
          <w:szCs w:val="24"/>
        </w:rPr>
        <w:t>v</w:t>
      </w:r>
      <w:r>
        <w:rPr>
          <w:spacing w:val="4"/>
          <w:position w:val="2"/>
          <w:sz w:val="24"/>
          <w:szCs w:val="24"/>
        </w:rPr>
        <w:t>e</w:t>
      </w:r>
      <w:r>
        <w:rPr>
          <w:position w:val="2"/>
          <w:sz w:val="24"/>
          <w:szCs w:val="24"/>
        </w:rPr>
        <w:t>n</w:t>
      </w:r>
      <w:r>
        <w:rPr>
          <w:spacing w:val="-3"/>
          <w:position w:val="2"/>
          <w:sz w:val="24"/>
          <w:szCs w:val="24"/>
        </w:rPr>
        <w:t xml:space="preserve"> </w:t>
      </w:r>
      <w:r>
        <w:rPr>
          <w:spacing w:val="5"/>
          <w:position w:val="2"/>
          <w:sz w:val="24"/>
          <w:szCs w:val="24"/>
        </w:rPr>
        <w:t>t</w:t>
      </w:r>
      <w:r>
        <w:rPr>
          <w:spacing w:val="-1"/>
          <w:position w:val="2"/>
          <w:sz w:val="24"/>
          <w:szCs w:val="24"/>
        </w:rPr>
        <w:t>e</w:t>
      </w:r>
      <w:r>
        <w:rPr>
          <w:spacing w:val="-9"/>
          <w:position w:val="2"/>
          <w:sz w:val="24"/>
          <w:szCs w:val="24"/>
        </w:rPr>
        <w:t>m</w:t>
      </w:r>
      <w:r>
        <w:rPr>
          <w:position w:val="2"/>
          <w:sz w:val="24"/>
          <w:szCs w:val="24"/>
        </w:rPr>
        <w:t>p</w:t>
      </w:r>
      <w:r>
        <w:rPr>
          <w:spacing w:val="-1"/>
          <w:position w:val="2"/>
          <w:sz w:val="24"/>
          <w:szCs w:val="24"/>
        </w:rPr>
        <w:t>e</w:t>
      </w:r>
      <w:r>
        <w:rPr>
          <w:spacing w:val="1"/>
          <w:position w:val="2"/>
          <w:sz w:val="24"/>
          <w:szCs w:val="24"/>
        </w:rPr>
        <w:t>r</w:t>
      </w:r>
      <w:r>
        <w:rPr>
          <w:spacing w:val="-1"/>
          <w:position w:val="2"/>
          <w:sz w:val="24"/>
          <w:szCs w:val="24"/>
        </w:rPr>
        <w:t>a</w:t>
      </w:r>
      <w:r>
        <w:rPr>
          <w:spacing w:val="5"/>
          <w:position w:val="2"/>
          <w:sz w:val="24"/>
          <w:szCs w:val="24"/>
        </w:rPr>
        <w:t>t</w:t>
      </w:r>
      <w:r>
        <w:rPr>
          <w:position w:val="2"/>
          <w:sz w:val="24"/>
          <w:szCs w:val="24"/>
        </w:rPr>
        <w:t>u</w:t>
      </w:r>
      <w:r>
        <w:rPr>
          <w:spacing w:val="1"/>
          <w:position w:val="2"/>
          <w:sz w:val="24"/>
          <w:szCs w:val="24"/>
        </w:rPr>
        <w:t>r</w:t>
      </w:r>
      <w:r>
        <w:rPr>
          <w:spacing w:val="-1"/>
          <w:position w:val="2"/>
          <w:sz w:val="24"/>
          <w:szCs w:val="24"/>
        </w:rPr>
        <w:t>e</w:t>
      </w:r>
      <w:r>
        <w:rPr>
          <w:position w:val="2"/>
          <w:sz w:val="24"/>
          <w:szCs w:val="24"/>
        </w:rPr>
        <w:t xml:space="preserve">, </w:t>
      </w:r>
      <w:r>
        <w:rPr>
          <w:spacing w:val="5"/>
          <w:position w:val="2"/>
          <w:sz w:val="24"/>
          <w:szCs w:val="24"/>
        </w:rPr>
        <w:t>o</w:t>
      </w:r>
      <w:r>
        <w:rPr>
          <w:position w:val="2"/>
          <w:sz w:val="24"/>
          <w:szCs w:val="24"/>
        </w:rPr>
        <w:t>h</w:t>
      </w:r>
      <w:r>
        <w:rPr>
          <w:spacing w:val="-9"/>
          <w:position w:val="2"/>
          <w:sz w:val="24"/>
          <w:szCs w:val="24"/>
        </w:rPr>
        <w:t>m</w:t>
      </w:r>
      <w:r>
        <w:rPr>
          <w:spacing w:val="-2"/>
          <w:position w:val="2"/>
          <w:sz w:val="24"/>
          <w:szCs w:val="24"/>
        </w:rPr>
        <w:t>s</w:t>
      </w:r>
      <w:r>
        <w:rPr>
          <w:position w:val="2"/>
          <w:sz w:val="24"/>
          <w:szCs w:val="24"/>
        </w:rPr>
        <w:t>/</w:t>
      </w:r>
      <w:r>
        <w:rPr>
          <w:spacing w:val="3"/>
          <w:position w:val="2"/>
          <w:sz w:val="24"/>
          <w:szCs w:val="24"/>
        </w:rPr>
        <w:t xml:space="preserve"> </w:t>
      </w:r>
      <w:r>
        <w:rPr>
          <w:spacing w:val="5"/>
          <w:position w:val="2"/>
          <w:sz w:val="24"/>
          <w:szCs w:val="24"/>
        </w:rPr>
        <w:t>k</w:t>
      </w:r>
      <w:r>
        <w:rPr>
          <w:position w:val="2"/>
          <w:sz w:val="24"/>
          <w:szCs w:val="24"/>
        </w:rPr>
        <w:t>m</w:t>
      </w:r>
    </w:p>
    <w:p w:rsidR="008D75EE" w:rsidRDefault="008D75EE">
      <w:pPr>
        <w:spacing w:before="11" w:line="200" w:lineRule="exact"/>
        <w:ind w:right="954"/>
      </w:pPr>
    </w:p>
    <w:p w:rsidR="008D75EE" w:rsidRDefault="00B30AA0">
      <w:pPr>
        <w:ind w:left="2367" w:right="954"/>
        <w:rPr>
          <w:sz w:val="24"/>
          <w:szCs w:val="24"/>
        </w:rPr>
      </w:pPr>
      <w:r>
        <w:rPr>
          <w:spacing w:val="-2"/>
          <w:position w:val="2"/>
          <w:sz w:val="24"/>
          <w:szCs w:val="24"/>
        </w:rPr>
        <w:t>R</w:t>
      </w:r>
      <w:r>
        <w:rPr>
          <w:spacing w:val="2"/>
          <w:sz w:val="16"/>
          <w:szCs w:val="16"/>
        </w:rPr>
        <w:t>a</w:t>
      </w:r>
      <w:r>
        <w:rPr>
          <w:sz w:val="16"/>
          <w:szCs w:val="16"/>
        </w:rPr>
        <w:t>c</w:t>
      </w:r>
      <w:r>
        <w:rPr>
          <w:spacing w:val="-6"/>
          <w:sz w:val="16"/>
          <w:szCs w:val="16"/>
        </w:rPr>
        <w:t xml:space="preserve"> </w:t>
      </w:r>
      <w:r>
        <w:rPr>
          <w:position w:val="2"/>
          <w:sz w:val="24"/>
          <w:szCs w:val="24"/>
        </w:rPr>
        <w:t>=</w:t>
      </w:r>
      <w:r>
        <w:rPr>
          <w:spacing w:val="6"/>
          <w:position w:val="2"/>
          <w:sz w:val="24"/>
          <w:szCs w:val="24"/>
        </w:rPr>
        <w:t xml:space="preserve"> </w:t>
      </w:r>
      <w:r>
        <w:rPr>
          <w:spacing w:val="-5"/>
          <w:position w:val="2"/>
          <w:sz w:val="24"/>
          <w:szCs w:val="24"/>
        </w:rPr>
        <w:t>A</w:t>
      </w:r>
      <w:r>
        <w:rPr>
          <w:position w:val="2"/>
          <w:sz w:val="24"/>
          <w:szCs w:val="24"/>
        </w:rPr>
        <w:t>C</w:t>
      </w:r>
      <w:r>
        <w:rPr>
          <w:spacing w:val="1"/>
          <w:position w:val="2"/>
          <w:sz w:val="24"/>
          <w:szCs w:val="24"/>
        </w:rPr>
        <w:t xml:space="preserve"> r</w:t>
      </w:r>
      <w:r>
        <w:rPr>
          <w:spacing w:val="-1"/>
          <w:position w:val="2"/>
          <w:sz w:val="24"/>
          <w:szCs w:val="24"/>
        </w:rPr>
        <w:t>e</w:t>
      </w:r>
      <w:r>
        <w:rPr>
          <w:spacing w:val="2"/>
          <w:position w:val="2"/>
          <w:sz w:val="24"/>
          <w:szCs w:val="24"/>
        </w:rPr>
        <w:t>s</w:t>
      </w:r>
      <w:r>
        <w:rPr>
          <w:spacing w:val="-4"/>
          <w:position w:val="2"/>
          <w:sz w:val="24"/>
          <w:szCs w:val="24"/>
        </w:rPr>
        <w:t>i</w:t>
      </w:r>
      <w:r>
        <w:rPr>
          <w:spacing w:val="-2"/>
          <w:position w:val="2"/>
          <w:sz w:val="24"/>
          <w:szCs w:val="24"/>
        </w:rPr>
        <w:t>s</w:t>
      </w:r>
      <w:r>
        <w:rPr>
          <w:spacing w:val="5"/>
          <w:position w:val="2"/>
          <w:sz w:val="24"/>
          <w:szCs w:val="24"/>
        </w:rPr>
        <w:t>t</w:t>
      </w:r>
      <w:r>
        <w:rPr>
          <w:spacing w:val="4"/>
          <w:position w:val="2"/>
          <w:sz w:val="24"/>
          <w:szCs w:val="24"/>
        </w:rPr>
        <w:t>a</w:t>
      </w:r>
      <w:r>
        <w:rPr>
          <w:spacing w:val="-5"/>
          <w:position w:val="2"/>
          <w:sz w:val="24"/>
          <w:szCs w:val="24"/>
        </w:rPr>
        <w:t>n</w:t>
      </w:r>
      <w:r>
        <w:rPr>
          <w:spacing w:val="-1"/>
          <w:position w:val="2"/>
          <w:sz w:val="24"/>
          <w:szCs w:val="24"/>
        </w:rPr>
        <w:t>c</w:t>
      </w:r>
      <w:r>
        <w:rPr>
          <w:position w:val="2"/>
          <w:sz w:val="24"/>
          <w:szCs w:val="24"/>
        </w:rPr>
        <w:t>e</w:t>
      </w:r>
      <w:r>
        <w:rPr>
          <w:spacing w:val="1"/>
          <w:position w:val="2"/>
          <w:sz w:val="24"/>
          <w:szCs w:val="24"/>
        </w:rPr>
        <w:t xml:space="preserve"> </w:t>
      </w:r>
      <w:r>
        <w:rPr>
          <w:spacing w:val="5"/>
          <w:position w:val="2"/>
          <w:sz w:val="24"/>
          <w:szCs w:val="24"/>
        </w:rPr>
        <w:t>o</w:t>
      </w:r>
      <w:r>
        <w:rPr>
          <w:position w:val="2"/>
          <w:sz w:val="24"/>
          <w:szCs w:val="24"/>
        </w:rPr>
        <w:t>f</w:t>
      </w:r>
      <w:r>
        <w:rPr>
          <w:spacing w:val="-6"/>
          <w:position w:val="2"/>
          <w:sz w:val="24"/>
          <w:szCs w:val="24"/>
        </w:rPr>
        <w:t xml:space="preserve"> </w:t>
      </w:r>
      <w:r>
        <w:rPr>
          <w:spacing w:val="-1"/>
          <w:position w:val="2"/>
          <w:sz w:val="24"/>
          <w:szCs w:val="24"/>
        </w:rPr>
        <w:t>c</w:t>
      </w:r>
      <w:r>
        <w:rPr>
          <w:spacing w:val="5"/>
          <w:position w:val="2"/>
          <w:sz w:val="24"/>
          <w:szCs w:val="24"/>
        </w:rPr>
        <w:t>o</w:t>
      </w:r>
      <w:r>
        <w:rPr>
          <w:spacing w:val="-5"/>
          <w:position w:val="2"/>
          <w:sz w:val="24"/>
          <w:szCs w:val="24"/>
        </w:rPr>
        <w:t>n</w:t>
      </w:r>
      <w:r>
        <w:rPr>
          <w:position w:val="2"/>
          <w:sz w:val="24"/>
          <w:szCs w:val="24"/>
        </w:rPr>
        <w:t>du</w:t>
      </w:r>
      <w:r>
        <w:rPr>
          <w:spacing w:val="-1"/>
          <w:position w:val="2"/>
          <w:sz w:val="24"/>
          <w:szCs w:val="24"/>
        </w:rPr>
        <w:t>c</w:t>
      </w:r>
      <w:r>
        <w:rPr>
          <w:spacing w:val="5"/>
          <w:position w:val="2"/>
          <w:sz w:val="24"/>
          <w:szCs w:val="24"/>
        </w:rPr>
        <w:t>to</w:t>
      </w:r>
      <w:r>
        <w:rPr>
          <w:position w:val="2"/>
          <w:sz w:val="24"/>
          <w:szCs w:val="24"/>
        </w:rPr>
        <w:t>r</w:t>
      </w:r>
      <w:r>
        <w:rPr>
          <w:spacing w:val="-1"/>
          <w:position w:val="2"/>
          <w:sz w:val="24"/>
          <w:szCs w:val="24"/>
        </w:rPr>
        <w:t xml:space="preserve"> </w:t>
      </w:r>
      <w:r>
        <w:rPr>
          <w:spacing w:val="-6"/>
          <w:position w:val="2"/>
          <w:sz w:val="24"/>
          <w:szCs w:val="24"/>
        </w:rPr>
        <w:t>a</w:t>
      </w:r>
      <w:r>
        <w:rPr>
          <w:position w:val="2"/>
          <w:sz w:val="24"/>
          <w:szCs w:val="24"/>
        </w:rPr>
        <w:t>t</w:t>
      </w:r>
      <w:r>
        <w:rPr>
          <w:spacing w:val="11"/>
          <w:position w:val="2"/>
          <w:sz w:val="24"/>
          <w:szCs w:val="24"/>
        </w:rPr>
        <w:t xml:space="preserve"> </w:t>
      </w:r>
      <w:r>
        <w:rPr>
          <w:position w:val="2"/>
          <w:sz w:val="24"/>
          <w:szCs w:val="24"/>
        </w:rPr>
        <w:t>g</w:t>
      </w:r>
      <w:r>
        <w:rPr>
          <w:spacing w:val="-9"/>
          <w:position w:val="2"/>
          <w:sz w:val="24"/>
          <w:szCs w:val="24"/>
        </w:rPr>
        <w:t>i</w:t>
      </w:r>
      <w:r>
        <w:rPr>
          <w:position w:val="2"/>
          <w:sz w:val="24"/>
          <w:szCs w:val="24"/>
        </w:rPr>
        <w:t>v</w:t>
      </w:r>
      <w:r>
        <w:rPr>
          <w:spacing w:val="4"/>
          <w:position w:val="2"/>
          <w:sz w:val="24"/>
          <w:szCs w:val="24"/>
        </w:rPr>
        <w:t>e</w:t>
      </w:r>
      <w:r>
        <w:rPr>
          <w:position w:val="2"/>
          <w:sz w:val="24"/>
          <w:szCs w:val="24"/>
        </w:rPr>
        <w:t>n</w:t>
      </w:r>
      <w:r>
        <w:rPr>
          <w:spacing w:val="-3"/>
          <w:position w:val="2"/>
          <w:sz w:val="24"/>
          <w:szCs w:val="24"/>
        </w:rPr>
        <w:t xml:space="preserve"> </w:t>
      </w:r>
      <w:r>
        <w:rPr>
          <w:spacing w:val="5"/>
          <w:position w:val="2"/>
          <w:sz w:val="24"/>
          <w:szCs w:val="24"/>
        </w:rPr>
        <w:t>t</w:t>
      </w:r>
      <w:r>
        <w:rPr>
          <w:spacing w:val="-1"/>
          <w:position w:val="2"/>
          <w:sz w:val="24"/>
          <w:szCs w:val="24"/>
        </w:rPr>
        <w:t>e</w:t>
      </w:r>
      <w:r>
        <w:rPr>
          <w:spacing w:val="-9"/>
          <w:position w:val="2"/>
          <w:sz w:val="24"/>
          <w:szCs w:val="24"/>
        </w:rPr>
        <w:t>m</w:t>
      </w:r>
      <w:r>
        <w:rPr>
          <w:position w:val="2"/>
          <w:sz w:val="24"/>
          <w:szCs w:val="24"/>
        </w:rPr>
        <w:t>p</w:t>
      </w:r>
      <w:r>
        <w:rPr>
          <w:spacing w:val="-1"/>
          <w:position w:val="2"/>
          <w:sz w:val="24"/>
          <w:szCs w:val="24"/>
        </w:rPr>
        <w:t>e</w:t>
      </w:r>
      <w:r>
        <w:rPr>
          <w:spacing w:val="1"/>
          <w:position w:val="2"/>
          <w:sz w:val="24"/>
          <w:szCs w:val="24"/>
        </w:rPr>
        <w:t>r</w:t>
      </w:r>
      <w:r>
        <w:rPr>
          <w:spacing w:val="-1"/>
          <w:position w:val="2"/>
          <w:sz w:val="24"/>
          <w:szCs w:val="24"/>
        </w:rPr>
        <w:t>a</w:t>
      </w:r>
      <w:r>
        <w:rPr>
          <w:spacing w:val="5"/>
          <w:position w:val="2"/>
          <w:sz w:val="24"/>
          <w:szCs w:val="24"/>
        </w:rPr>
        <w:t>t</w:t>
      </w:r>
      <w:r>
        <w:rPr>
          <w:position w:val="2"/>
          <w:sz w:val="24"/>
          <w:szCs w:val="24"/>
        </w:rPr>
        <w:t>u</w:t>
      </w:r>
      <w:r>
        <w:rPr>
          <w:spacing w:val="1"/>
          <w:position w:val="2"/>
          <w:sz w:val="24"/>
          <w:szCs w:val="24"/>
        </w:rPr>
        <w:t>r</w:t>
      </w:r>
      <w:r>
        <w:rPr>
          <w:spacing w:val="-1"/>
          <w:position w:val="2"/>
          <w:sz w:val="24"/>
          <w:szCs w:val="24"/>
        </w:rPr>
        <w:t>e</w:t>
      </w:r>
      <w:r>
        <w:rPr>
          <w:position w:val="2"/>
          <w:sz w:val="24"/>
          <w:szCs w:val="24"/>
        </w:rPr>
        <w:t xml:space="preserve">, </w:t>
      </w:r>
      <w:r>
        <w:rPr>
          <w:spacing w:val="5"/>
          <w:position w:val="2"/>
          <w:sz w:val="24"/>
          <w:szCs w:val="24"/>
        </w:rPr>
        <w:t>o</w:t>
      </w:r>
      <w:r>
        <w:rPr>
          <w:position w:val="2"/>
          <w:sz w:val="24"/>
          <w:szCs w:val="24"/>
        </w:rPr>
        <w:t>h</w:t>
      </w:r>
      <w:r>
        <w:rPr>
          <w:spacing w:val="-9"/>
          <w:position w:val="2"/>
          <w:sz w:val="24"/>
          <w:szCs w:val="24"/>
        </w:rPr>
        <w:t>m</w:t>
      </w:r>
      <w:r>
        <w:rPr>
          <w:spacing w:val="-2"/>
          <w:position w:val="2"/>
          <w:sz w:val="24"/>
          <w:szCs w:val="24"/>
        </w:rPr>
        <w:t>s</w:t>
      </w:r>
      <w:r>
        <w:rPr>
          <w:position w:val="2"/>
          <w:sz w:val="24"/>
          <w:szCs w:val="24"/>
        </w:rPr>
        <w:t>/</w:t>
      </w:r>
      <w:r>
        <w:rPr>
          <w:spacing w:val="3"/>
          <w:position w:val="2"/>
          <w:sz w:val="24"/>
          <w:szCs w:val="24"/>
        </w:rPr>
        <w:t xml:space="preserve"> </w:t>
      </w:r>
      <w:r>
        <w:rPr>
          <w:spacing w:val="5"/>
          <w:position w:val="2"/>
          <w:sz w:val="24"/>
          <w:szCs w:val="24"/>
        </w:rPr>
        <w:t>k</w:t>
      </w:r>
      <w:r>
        <w:rPr>
          <w:position w:val="2"/>
          <w:sz w:val="24"/>
          <w:szCs w:val="24"/>
        </w:rPr>
        <w:t>m</w:t>
      </w:r>
    </w:p>
    <w:p w:rsidR="008D75EE" w:rsidRDefault="008D75EE">
      <w:pPr>
        <w:spacing w:before="2" w:line="200" w:lineRule="exact"/>
        <w:ind w:right="954"/>
      </w:pPr>
    </w:p>
    <w:p w:rsidR="008D75EE" w:rsidRDefault="00B30AA0">
      <w:pPr>
        <w:ind w:left="1517" w:right="954"/>
        <w:jc w:val="both"/>
        <w:rPr>
          <w:sz w:val="24"/>
          <w:szCs w:val="24"/>
        </w:rPr>
      </w:pPr>
      <w:r>
        <w:rPr>
          <w:spacing w:val="2"/>
          <w:sz w:val="24"/>
          <w:szCs w:val="24"/>
        </w:rPr>
        <w:lastRenderedPageBreak/>
        <w:t>T</w:t>
      </w:r>
      <w:r>
        <w:rPr>
          <w:spacing w:val="-5"/>
          <w:sz w:val="24"/>
          <w:szCs w:val="24"/>
        </w:rPr>
        <w:t>h</w:t>
      </w:r>
      <w:r>
        <w:rPr>
          <w:sz w:val="24"/>
          <w:szCs w:val="24"/>
        </w:rPr>
        <w:t>e</w:t>
      </w:r>
      <w:r>
        <w:rPr>
          <w:spacing w:val="6"/>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8"/>
          <w:sz w:val="24"/>
          <w:szCs w:val="24"/>
        </w:rPr>
        <w:t xml:space="preserve"> </w:t>
      </w:r>
      <w:r>
        <w:rPr>
          <w:spacing w:val="-8"/>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z w:val="24"/>
          <w:szCs w:val="24"/>
        </w:rPr>
        <w:t>h</w:t>
      </w:r>
      <w:r>
        <w:rPr>
          <w:spacing w:val="2"/>
          <w:sz w:val="24"/>
          <w:szCs w:val="24"/>
        </w:rPr>
        <w:t xml:space="preserve"> </w:t>
      </w:r>
      <w:r>
        <w:rPr>
          <w:spacing w:val="-1"/>
          <w:sz w:val="24"/>
          <w:szCs w:val="24"/>
        </w:rPr>
        <w:t>c</w:t>
      </w:r>
      <w:r>
        <w:rPr>
          <w:spacing w:val="4"/>
          <w:sz w:val="24"/>
          <w:szCs w:val="24"/>
        </w:rPr>
        <w:t>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ns</w:t>
      </w:r>
      <w:r>
        <w:rPr>
          <w:spacing w:val="10"/>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proofErr w:type="spellStart"/>
      <w:r>
        <w:rPr>
          <w:spacing w:val="4"/>
          <w:sz w:val="24"/>
          <w:szCs w:val="24"/>
        </w:rPr>
        <w:t>a</w:t>
      </w:r>
      <w:r>
        <w:rPr>
          <w:spacing w:val="-9"/>
          <w:sz w:val="24"/>
          <w:szCs w:val="24"/>
        </w:rPr>
        <w:t>m</w:t>
      </w:r>
      <w:r>
        <w:rPr>
          <w:spacing w:val="5"/>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proofErr w:type="spellEnd"/>
      <w:r>
        <w:rPr>
          <w:spacing w:val="2"/>
          <w:sz w:val="24"/>
          <w:szCs w:val="24"/>
        </w:rPr>
        <w:t xml:space="preserve"> </w:t>
      </w:r>
      <w:r>
        <w:rPr>
          <w:spacing w:val="-5"/>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7"/>
          <w:sz w:val="24"/>
          <w:szCs w:val="24"/>
        </w:rPr>
        <w:t xml:space="preserve"> </w:t>
      </w:r>
      <w:r>
        <w:rPr>
          <w:spacing w:val="5"/>
          <w:sz w:val="24"/>
          <w:szCs w:val="24"/>
        </w:rPr>
        <w:t>o</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11"/>
          <w:sz w:val="24"/>
          <w:szCs w:val="24"/>
        </w:rPr>
        <w:t xml:space="preserve"> </w:t>
      </w:r>
      <w:r>
        <w:rPr>
          <w:spacing w:val="-8"/>
          <w:sz w:val="24"/>
          <w:szCs w:val="24"/>
        </w:rPr>
        <w:t>f</w:t>
      </w:r>
      <w:r>
        <w:rPr>
          <w:spacing w:val="5"/>
          <w:sz w:val="24"/>
          <w:szCs w:val="24"/>
        </w:rPr>
        <w:t>o</w:t>
      </w:r>
      <w:r>
        <w:rPr>
          <w:sz w:val="24"/>
          <w:szCs w:val="24"/>
        </w:rPr>
        <w:t>r</w:t>
      </w:r>
      <w:r>
        <w:rPr>
          <w:spacing w:val="8"/>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p</w:t>
      </w:r>
      <w:r>
        <w:rPr>
          <w:spacing w:val="-3"/>
          <w:sz w:val="24"/>
          <w:szCs w:val="24"/>
        </w:rPr>
        <w:t>r</w:t>
      </w:r>
      <w:r>
        <w:rPr>
          <w:spacing w:val="5"/>
          <w:sz w:val="24"/>
          <w:szCs w:val="24"/>
        </w:rPr>
        <w:t>o</w:t>
      </w:r>
      <w:r>
        <w:rPr>
          <w:spacing w:val="-5"/>
          <w:sz w:val="24"/>
          <w:szCs w:val="24"/>
        </w:rPr>
        <w:t>p</w:t>
      </w:r>
      <w:r>
        <w:rPr>
          <w:spacing w:val="5"/>
          <w:sz w:val="24"/>
          <w:szCs w:val="24"/>
        </w:rPr>
        <w:t>o</w:t>
      </w:r>
      <w:r>
        <w:rPr>
          <w:spacing w:val="-2"/>
          <w:sz w:val="24"/>
          <w:szCs w:val="24"/>
        </w:rPr>
        <w:t>s</w:t>
      </w:r>
      <w:r>
        <w:rPr>
          <w:spacing w:val="-1"/>
          <w:sz w:val="24"/>
          <w:szCs w:val="24"/>
        </w:rPr>
        <w:t>e</w:t>
      </w:r>
      <w:r>
        <w:rPr>
          <w:sz w:val="24"/>
          <w:szCs w:val="24"/>
        </w:rPr>
        <w:t xml:space="preserve">d </w:t>
      </w:r>
      <w:r>
        <w:rPr>
          <w:spacing w:val="-5"/>
          <w:sz w:val="24"/>
          <w:szCs w:val="24"/>
        </w:rPr>
        <w:t>A</w:t>
      </w:r>
      <w:r>
        <w:rPr>
          <w:spacing w:val="-2"/>
          <w:sz w:val="24"/>
          <w:szCs w:val="24"/>
        </w:rPr>
        <w:t>C</w:t>
      </w:r>
      <w:r>
        <w:rPr>
          <w:spacing w:val="1"/>
          <w:sz w:val="24"/>
          <w:szCs w:val="24"/>
        </w:rPr>
        <w:t>SS</w:t>
      </w:r>
      <w:r>
        <w:rPr>
          <w:sz w:val="24"/>
          <w:szCs w:val="24"/>
        </w:rPr>
        <w:t>/RW</w:t>
      </w:r>
      <w:r>
        <w:rPr>
          <w:spacing w:val="-3"/>
          <w:sz w:val="24"/>
          <w:szCs w:val="24"/>
        </w:rPr>
        <w:t xml:space="preserve"> </w:t>
      </w:r>
      <w:r>
        <w:rPr>
          <w:spacing w:val="5"/>
          <w:sz w:val="24"/>
          <w:szCs w:val="24"/>
        </w:rPr>
        <w:t>t</w:t>
      </w:r>
      <w:r>
        <w:rPr>
          <w:spacing w:val="-10"/>
          <w:sz w:val="24"/>
          <w:szCs w:val="24"/>
        </w:rPr>
        <w:t>y</w:t>
      </w:r>
      <w:r>
        <w:rPr>
          <w:sz w:val="24"/>
          <w:szCs w:val="24"/>
        </w:rPr>
        <w:t>pe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1"/>
          <w:sz w:val="24"/>
          <w:szCs w:val="24"/>
        </w:rPr>
        <w:t xml:space="preserve"> </w:t>
      </w:r>
      <w:r>
        <w:rPr>
          <w:sz w:val="24"/>
          <w:szCs w:val="24"/>
        </w:rPr>
        <w:t>du</w:t>
      </w:r>
      <w:r>
        <w:rPr>
          <w:spacing w:val="1"/>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2"/>
          <w:sz w:val="24"/>
          <w:szCs w:val="24"/>
        </w:rPr>
        <w:t xml:space="preserve"> </w:t>
      </w:r>
      <w:r>
        <w:rPr>
          <w:spacing w:val="4"/>
          <w:sz w:val="24"/>
          <w:szCs w:val="24"/>
        </w:rPr>
        <w:t>e</w:t>
      </w:r>
      <w:r>
        <w:rPr>
          <w:spacing w:val="-5"/>
          <w:sz w:val="24"/>
          <w:szCs w:val="24"/>
        </w:rPr>
        <w:t>n</w:t>
      </w:r>
      <w:r>
        <w:rPr>
          <w:spacing w:val="5"/>
          <w:sz w:val="24"/>
          <w:szCs w:val="24"/>
        </w:rPr>
        <w:t>g</w:t>
      </w:r>
      <w:r>
        <w:rPr>
          <w:spacing w:val="-4"/>
          <w:sz w:val="24"/>
          <w:szCs w:val="24"/>
        </w:rPr>
        <w:t>i</w:t>
      </w:r>
      <w:r>
        <w:rPr>
          <w:sz w:val="24"/>
          <w:szCs w:val="24"/>
        </w:rPr>
        <w:t>n</w:t>
      </w:r>
      <w:r>
        <w:rPr>
          <w:spacing w:val="-1"/>
          <w:sz w:val="24"/>
          <w:szCs w:val="24"/>
        </w:rPr>
        <w:t>e</w:t>
      </w:r>
      <w:r>
        <w:rPr>
          <w:spacing w:val="4"/>
          <w:sz w:val="24"/>
          <w:szCs w:val="24"/>
        </w:rPr>
        <w:t>e</w:t>
      </w:r>
      <w:r>
        <w:rPr>
          <w:spacing w:val="6"/>
          <w:sz w:val="24"/>
          <w:szCs w:val="24"/>
        </w:rPr>
        <w:t>r</w:t>
      </w:r>
      <w:r>
        <w:rPr>
          <w:spacing w:val="-4"/>
          <w:sz w:val="24"/>
          <w:szCs w:val="24"/>
        </w:rPr>
        <w:t>i</w:t>
      </w:r>
      <w:r>
        <w:rPr>
          <w:spacing w:val="-5"/>
          <w:sz w:val="24"/>
          <w:szCs w:val="24"/>
        </w:rPr>
        <w:t>n</w:t>
      </w:r>
      <w:r>
        <w:rPr>
          <w:sz w:val="24"/>
          <w:szCs w:val="24"/>
        </w:rPr>
        <w:t>g.</w:t>
      </w:r>
    </w:p>
    <w:p w:rsidR="008D75EE" w:rsidRDefault="008D75EE">
      <w:pPr>
        <w:ind w:left="1517" w:right="954"/>
        <w:jc w:val="both"/>
        <w:rPr>
          <w:sz w:val="24"/>
          <w:szCs w:val="24"/>
        </w:rPr>
      </w:pPr>
    </w:p>
    <w:p w:rsidR="008D75EE" w:rsidRDefault="008D75EE">
      <w:pPr>
        <w:spacing w:before="9" w:line="200" w:lineRule="exact"/>
        <w:ind w:right="954"/>
      </w:pPr>
    </w:p>
    <w:p w:rsidR="008D75EE" w:rsidRDefault="00B30AA0">
      <w:pPr>
        <w:spacing w:line="276" w:lineRule="auto"/>
        <w:ind w:left="1517" w:right="954" w:hanging="1417"/>
        <w:jc w:val="both"/>
      </w:pPr>
      <w:r>
        <w:rPr>
          <w:sz w:val="24"/>
          <w:szCs w:val="24"/>
        </w:rPr>
        <w:t>1</w:t>
      </w:r>
      <w:r>
        <w:rPr>
          <w:spacing w:val="2"/>
          <w:sz w:val="24"/>
          <w:szCs w:val="24"/>
        </w:rPr>
        <w:t>.</w:t>
      </w:r>
      <w:r>
        <w:rPr>
          <w:sz w:val="24"/>
          <w:szCs w:val="24"/>
        </w:rPr>
        <w:t>2</w:t>
      </w:r>
      <w:r>
        <w:rPr>
          <w:spacing w:val="3"/>
          <w:sz w:val="24"/>
          <w:szCs w:val="24"/>
        </w:rPr>
        <w:t>.</w:t>
      </w:r>
      <w:r>
        <w:rPr>
          <w:sz w:val="24"/>
          <w:szCs w:val="24"/>
        </w:rPr>
        <w:t xml:space="preserve">2              </w:t>
      </w:r>
      <w:r>
        <w:rPr>
          <w:spacing w:val="13"/>
          <w:sz w:val="24"/>
          <w:szCs w:val="24"/>
        </w:rPr>
        <w:t xml:space="preserve"> </w:t>
      </w:r>
      <w:r>
        <w:rPr>
          <w:spacing w:val="2"/>
          <w:sz w:val="24"/>
          <w:szCs w:val="24"/>
        </w:rPr>
        <w:t>T</w:t>
      </w:r>
      <w:r>
        <w:rPr>
          <w:spacing w:val="-5"/>
          <w:sz w:val="24"/>
          <w:szCs w:val="24"/>
        </w:rPr>
        <w:t>h</w:t>
      </w:r>
      <w:r>
        <w:rPr>
          <w:sz w:val="24"/>
          <w:szCs w:val="24"/>
        </w:rPr>
        <w:t xml:space="preserve">e </w:t>
      </w:r>
      <w:r>
        <w:rPr>
          <w:spacing w:val="9"/>
          <w:sz w:val="24"/>
          <w:szCs w:val="24"/>
        </w:rPr>
        <w:t>design</w:t>
      </w:r>
      <w:r>
        <w:rPr>
          <w:sz w:val="24"/>
          <w:szCs w:val="24"/>
        </w:rPr>
        <w:t xml:space="preserve"> </w:t>
      </w:r>
      <w:r>
        <w:rPr>
          <w:spacing w:val="5"/>
          <w:sz w:val="24"/>
          <w:szCs w:val="24"/>
        </w:rPr>
        <w:t xml:space="preserve"> o</w:t>
      </w:r>
      <w:r>
        <w:rPr>
          <w:sz w:val="24"/>
          <w:szCs w:val="24"/>
        </w:rPr>
        <w:t xml:space="preserve">f </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6"/>
          <w:sz w:val="24"/>
          <w:szCs w:val="24"/>
        </w:rPr>
        <w:t xml:space="preserve"> </w:t>
      </w:r>
      <w:r>
        <w:rPr>
          <w:spacing w:val="-5"/>
          <w:sz w:val="24"/>
          <w:szCs w:val="24"/>
        </w:rPr>
        <w:t>b</w:t>
      </w:r>
      <w:r>
        <w:rPr>
          <w:sz w:val="24"/>
          <w:szCs w:val="24"/>
        </w:rPr>
        <w:t xml:space="preserve">e </w:t>
      </w:r>
      <w:r>
        <w:rPr>
          <w:spacing w:val="9"/>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w:t>
      </w:r>
      <w:r>
        <w:rPr>
          <w:spacing w:val="-4"/>
          <w:sz w:val="24"/>
          <w:szCs w:val="24"/>
        </w:rPr>
        <w:t>l</w:t>
      </w:r>
      <w:r>
        <w:rPr>
          <w:sz w:val="24"/>
          <w:szCs w:val="24"/>
        </w:rPr>
        <w:t xml:space="preserve">e </w:t>
      </w:r>
      <w:r>
        <w:rPr>
          <w:spacing w:val="13"/>
          <w:sz w:val="24"/>
          <w:szCs w:val="24"/>
        </w:rPr>
        <w:t xml:space="preserve"> </w:t>
      </w:r>
      <w:r>
        <w:rPr>
          <w:spacing w:val="-8"/>
          <w:sz w:val="24"/>
          <w:szCs w:val="24"/>
        </w:rPr>
        <w:t>f</w:t>
      </w:r>
      <w:r>
        <w:rPr>
          <w:spacing w:val="5"/>
          <w:sz w:val="24"/>
          <w:szCs w:val="24"/>
        </w:rPr>
        <w:t>o</w:t>
      </w:r>
      <w:r>
        <w:rPr>
          <w:sz w:val="24"/>
          <w:szCs w:val="24"/>
        </w:rPr>
        <w:t xml:space="preserve">r </w:t>
      </w:r>
      <w:r>
        <w:rPr>
          <w:spacing w:val="6"/>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5"/>
          <w:sz w:val="24"/>
          <w:szCs w:val="24"/>
        </w:rPr>
        <w:t xml:space="preserve"> </w:t>
      </w:r>
      <w:r>
        <w:rPr>
          <w:spacing w:val="-1"/>
          <w:sz w:val="24"/>
          <w:szCs w:val="24"/>
        </w:rPr>
        <w:t>a</w:t>
      </w:r>
      <w:r>
        <w:rPr>
          <w:sz w:val="24"/>
          <w:szCs w:val="24"/>
        </w:rPr>
        <w:t xml:space="preserve">t </w:t>
      </w:r>
      <w:r>
        <w:rPr>
          <w:spacing w:val="10"/>
          <w:sz w:val="24"/>
          <w:szCs w:val="24"/>
        </w:rPr>
        <w:t xml:space="preserve"> </w:t>
      </w:r>
      <w:r>
        <w:rPr>
          <w:sz w:val="24"/>
          <w:szCs w:val="24"/>
        </w:rPr>
        <w:t xml:space="preserve">a </w:t>
      </w:r>
      <w:r>
        <w:rPr>
          <w:spacing w:val="4"/>
          <w:sz w:val="24"/>
          <w:szCs w:val="24"/>
        </w:rPr>
        <w:t xml:space="preserve"> </w:t>
      </w:r>
      <w:r>
        <w:rPr>
          <w:spacing w:val="-2"/>
          <w:sz w:val="24"/>
          <w:szCs w:val="24"/>
        </w:rPr>
        <w:t>s</w:t>
      </w:r>
      <w:r>
        <w:rPr>
          <w:spacing w:val="5"/>
          <w:sz w:val="24"/>
          <w:szCs w:val="24"/>
        </w:rPr>
        <w:t>t</w:t>
      </w:r>
      <w:r>
        <w:rPr>
          <w:spacing w:val="-1"/>
          <w:sz w:val="24"/>
          <w:szCs w:val="24"/>
        </w:rPr>
        <w:t>ea</w:t>
      </w:r>
      <w:r>
        <w:rPr>
          <w:sz w:val="24"/>
          <w:szCs w:val="24"/>
        </w:rPr>
        <w:t xml:space="preserve">dy  </w:t>
      </w:r>
      <w:r>
        <w:rPr>
          <w:spacing w:val="-2"/>
          <w:sz w:val="24"/>
          <w:szCs w:val="24"/>
        </w:rPr>
        <w:t>s</w:t>
      </w:r>
      <w:r>
        <w:rPr>
          <w:spacing w:val="5"/>
          <w:sz w:val="24"/>
          <w:szCs w:val="24"/>
        </w:rPr>
        <w:t>t</w:t>
      </w:r>
      <w:r>
        <w:rPr>
          <w:spacing w:val="-1"/>
          <w:sz w:val="24"/>
          <w:szCs w:val="24"/>
        </w:rPr>
        <w:t>a</w:t>
      </w:r>
      <w:r>
        <w:rPr>
          <w:spacing w:val="5"/>
          <w:sz w:val="24"/>
          <w:szCs w:val="24"/>
        </w:rPr>
        <w:t>t</w:t>
      </w:r>
      <w:r>
        <w:rPr>
          <w:sz w:val="24"/>
          <w:szCs w:val="24"/>
        </w:rPr>
        <w:t xml:space="preserve">e </w:t>
      </w:r>
      <w:r>
        <w:rPr>
          <w:spacing w:val="4"/>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1"/>
          <w:sz w:val="24"/>
          <w:szCs w:val="24"/>
        </w:rPr>
        <w:t>e</w:t>
      </w:r>
      <w:r>
        <w:rPr>
          <w:spacing w:val="-5"/>
          <w:sz w:val="24"/>
          <w:szCs w:val="24"/>
        </w:rPr>
        <w:t>x</w:t>
      </w:r>
      <w:r>
        <w:rPr>
          <w:sz w:val="24"/>
          <w:szCs w:val="24"/>
        </w:rPr>
        <w:t>p</w:t>
      </w:r>
      <w:r>
        <w:rPr>
          <w:spacing w:val="-1"/>
          <w:sz w:val="24"/>
          <w:szCs w:val="24"/>
        </w:rPr>
        <w:t>e</w:t>
      </w:r>
      <w:r>
        <w:rPr>
          <w:spacing w:val="6"/>
          <w:sz w:val="24"/>
          <w:szCs w:val="24"/>
        </w:rPr>
        <w:t>r</w:t>
      </w:r>
      <w:r>
        <w:rPr>
          <w:spacing w:val="-9"/>
          <w:sz w:val="24"/>
          <w:szCs w:val="24"/>
        </w:rPr>
        <w:t>i</w:t>
      </w:r>
      <w:r>
        <w:rPr>
          <w:spacing w:val="4"/>
          <w:sz w:val="24"/>
          <w:szCs w:val="24"/>
        </w:rPr>
        <w:t>e</w:t>
      </w:r>
      <w:r>
        <w:rPr>
          <w:spacing w:val="-5"/>
          <w:sz w:val="24"/>
          <w:szCs w:val="24"/>
        </w:rPr>
        <w:t>n</w:t>
      </w:r>
      <w:r>
        <w:rPr>
          <w:spacing w:val="4"/>
          <w:sz w:val="24"/>
          <w:szCs w:val="24"/>
        </w:rPr>
        <w:t>c</w:t>
      </w:r>
      <w:r>
        <w:rPr>
          <w:spacing w:val="-1"/>
          <w:sz w:val="24"/>
          <w:szCs w:val="24"/>
        </w:rPr>
        <w:t>e</w:t>
      </w:r>
      <w:r>
        <w:rPr>
          <w:sz w:val="24"/>
          <w:szCs w:val="24"/>
        </w:rPr>
        <w:t>d</w:t>
      </w:r>
      <w:r>
        <w:rPr>
          <w:spacing w:val="8"/>
          <w:sz w:val="24"/>
          <w:szCs w:val="24"/>
        </w:rPr>
        <w:t xml:space="preserve"> </w:t>
      </w:r>
      <w:r>
        <w:rPr>
          <w:spacing w:val="-8"/>
          <w:sz w:val="24"/>
          <w:szCs w:val="24"/>
        </w:rPr>
        <w:t>f</w:t>
      </w:r>
      <w:r>
        <w:rPr>
          <w:spacing w:val="5"/>
          <w:sz w:val="24"/>
          <w:szCs w:val="24"/>
        </w:rPr>
        <w:t>o</w:t>
      </w:r>
      <w:r>
        <w:rPr>
          <w:sz w:val="24"/>
          <w:szCs w:val="24"/>
        </w:rPr>
        <w:t>r</w:t>
      </w:r>
      <w:r>
        <w:rPr>
          <w:spacing w:val="5"/>
          <w:sz w:val="24"/>
          <w:szCs w:val="24"/>
        </w:rPr>
        <w:t xml:space="preserve"> </w:t>
      </w:r>
      <w:r>
        <w:rPr>
          <w:spacing w:val="-5"/>
          <w:sz w:val="24"/>
          <w:szCs w:val="24"/>
        </w:rPr>
        <w:t>A</w:t>
      </w:r>
      <w:r>
        <w:rPr>
          <w:sz w:val="24"/>
          <w:szCs w:val="24"/>
        </w:rPr>
        <w:t>C</w:t>
      </w:r>
      <w:r>
        <w:rPr>
          <w:spacing w:val="2"/>
          <w:sz w:val="24"/>
          <w:szCs w:val="24"/>
        </w:rPr>
        <w:t xml:space="preserve"> </w:t>
      </w:r>
      <w:r>
        <w:rPr>
          <w:spacing w:val="-1"/>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4"/>
          <w:sz w:val="24"/>
          <w:szCs w:val="24"/>
        </w:rPr>
        <w:t xml:space="preserve"> </w:t>
      </w:r>
      <w:r>
        <w:rPr>
          <w:spacing w:val="-3"/>
          <w:sz w:val="24"/>
          <w:szCs w:val="24"/>
        </w:rPr>
        <w:t>f</w:t>
      </w:r>
      <w:r>
        <w:rPr>
          <w:spacing w:val="-9"/>
          <w:sz w:val="24"/>
          <w:szCs w:val="24"/>
        </w:rPr>
        <w:t>l</w:t>
      </w:r>
      <w:r>
        <w:rPr>
          <w:spacing w:val="5"/>
          <w:sz w:val="24"/>
          <w:szCs w:val="24"/>
        </w:rPr>
        <w:t>o</w:t>
      </w:r>
      <w:r>
        <w:rPr>
          <w:sz w:val="24"/>
          <w:szCs w:val="24"/>
        </w:rPr>
        <w:t>w</w:t>
      </w:r>
      <w:r>
        <w:rPr>
          <w:spacing w:val="3"/>
          <w:sz w:val="24"/>
          <w:szCs w:val="24"/>
        </w:rPr>
        <w:t xml:space="preserve"> </w:t>
      </w:r>
      <w:r>
        <w:rPr>
          <w:spacing w:val="5"/>
          <w:sz w:val="24"/>
          <w:szCs w:val="24"/>
        </w:rPr>
        <w:t>o</w:t>
      </w:r>
      <w:r>
        <w:rPr>
          <w:sz w:val="24"/>
          <w:szCs w:val="24"/>
        </w:rPr>
        <w:t xml:space="preserve">f </w:t>
      </w:r>
      <w:r>
        <w:rPr>
          <w:color w:val="FF0000"/>
          <w:sz w:val="24"/>
          <w:szCs w:val="24"/>
        </w:rPr>
        <w:t xml:space="preserve">1262 </w:t>
      </w:r>
      <w:r>
        <w:rPr>
          <w:sz w:val="24"/>
          <w:szCs w:val="24"/>
        </w:rPr>
        <w:t>A</w:t>
      </w:r>
      <w:r>
        <w:rPr>
          <w:spacing w:val="-10"/>
          <w:sz w:val="24"/>
          <w:szCs w:val="24"/>
        </w:rPr>
        <w:t>m</w:t>
      </w:r>
      <w:r>
        <w:rPr>
          <w:sz w:val="24"/>
          <w:szCs w:val="24"/>
        </w:rPr>
        <w:t>p</w:t>
      </w:r>
      <w:r>
        <w:rPr>
          <w:spacing w:val="-1"/>
          <w:sz w:val="24"/>
          <w:szCs w:val="24"/>
        </w:rPr>
        <w:t>e</w:t>
      </w:r>
      <w:r>
        <w:rPr>
          <w:spacing w:val="1"/>
          <w:sz w:val="24"/>
          <w:szCs w:val="24"/>
        </w:rPr>
        <w:t>r</w:t>
      </w:r>
      <w:r>
        <w:rPr>
          <w:spacing w:val="-1"/>
          <w:sz w:val="24"/>
          <w:szCs w:val="24"/>
        </w:rPr>
        <w:t>e</w:t>
      </w:r>
      <w:r>
        <w:rPr>
          <w:sz w:val="24"/>
          <w:szCs w:val="24"/>
        </w:rPr>
        <w:t>s</w:t>
      </w:r>
      <w:r>
        <w:rPr>
          <w:spacing w:val="1"/>
          <w:sz w:val="24"/>
          <w:szCs w:val="24"/>
        </w:rPr>
        <w:t xml:space="preserve"> </w:t>
      </w:r>
      <w:r>
        <w:rPr>
          <w:spacing w:val="5"/>
          <w:sz w:val="24"/>
          <w:szCs w:val="24"/>
        </w:rPr>
        <w:t>u</w:t>
      </w:r>
      <w:r>
        <w:rPr>
          <w:spacing w:val="-5"/>
          <w:sz w:val="24"/>
          <w:szCs w:val="24"/>
        </w:rPr>
        <w:t>n</w:t>
      </w:r>
      <w:r>
        <w:rPr>
          <w:sz w:val="24"/>
          <w:szCs w:val="24"/>
        </w:rPr>
        <w:t>d</w:t>
      </w:r>
      <w:r>
        <w:rPr>
          <w:spacing w:val="-1"/>
          <w:sz w:val="24"/>
          <w:szCs w:val="24"/>
        </w:rPr>
        <w:t>e</w:t>
      </w:r>
      <w:r>
        <w:rPr>
          <w:sz w:val="24"/>
          <w:szCs w:val="24"/>
        </w:rPr>
        <w:t>r</w:t>
      </w:r>
      <w:r>
        <w:rPr>
          <w:spacing w:val="5"/>
          <w:sz w:val="24"/>
          <w:szCs w:val="24"/>
        </w:rPr>
        <w:t xml:space="preserve"> t</w:t>
      </w:r>
      <w:r>
        <w:rPr>
          <w:spacing w:val="-5"/>
          <w:sz w:val="24"/>
          <w:szCs w:val="24"/>
        </w:rPr>
        <w:t>h</w:t>
      </w:r>
      <w:r>
        <w:rPr>
          <w:sz w:val="24"/>
          <w:szCs w:val="24"/>
        </w:rPr>
        <w:t>e</w:t>
      </w:r>
      <w:r>
        <w:rPr>
          <w:spacing w:val="3"/>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3"/>
          <w:sz w:val="24"/>
          <w:szCs w:val="24"/>
        </w:rPr>
        <w:t xml:space="preserve"> </w:t>
      </w:r>
      <w:r>
        <w:rPr>
          <w:spacing w:val="4"/>
          <w:sz w:val="24"/>
          <w:szCs w:val="24"/>
        </w:rPr>
        <w:t>a</w:t>
      </w:r>
      <w:r>
        <w:rPr>
          <w:spacing w:val="-4"/>
          <w:sz w:val="24"/>
          <w:szCs w:val="24"/>
        </w:rPr>
        <w:t>m</w:t>
      </w:r>
      <w:r>
        <w:rPr>
          <w:sz w:val="24"/>
          <w:szCs w:val="24"/>
        </w:rPr>
        <w:t>b</w:t>
      </w:r>
      <w:r>
        <w:rPr>
          <w:spacing w:val="-4"/>
          <w:sz w:val="24"/>
          <w:szCs w:val="24"/>
        </w:rPr>
        <w:t>i</w:t>
      </w:r>
      <w:r>
        <w:rPr>
          <w:spacing w:val="4"/>
          <w:sz w:val="24"/>
          <w:szCs w:val="24"/>
        </w:rPr>
        <w:t>e</w:t>
      </w:r>
      <w:r>
        <w:rPr>
          <w:spacing w:val="-5"/>
          <w:sz w:val="24"/>
          <w:szCs w:val="24"/>
        </w:rPr>
        <w:t>n</w:t>
      </w:r>
      <w:r>
        <w:rPr>
          <w:sz w:val="24"/>
          <w:szCs w:val="24"/>
        </w:rPr>
        <w:t xml:space="preserve">t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24"/>
          <w:sz w:val="24"/>
          <w:szCs w:val="24"/>
        </w:rPr>
        <w:t xml:space="preserve"> </w:t>
      </w:r>
      <w:r>
        <w:rPr>
          <w:spacing w:val="-5"/>
          <w:sz w:val="24"/>
          <w:szCs w:val="24"/>
        </w:rPr>
        <w:t>b</w:t>
      </w:r>
      <w:r>
        <w:rPr>
          <w:spacing w:val="4"/>
          <w:sz w:val="24"/>
          <w:szCs w:val="24"/>
        </w:rPr>
        <w:t>a</w:t>
      </w:r>
      <w:r>
        <w:rPr>
          <w:spacing w:val="-2"/>
          <w:sz w:val="24"/>
          <w:szCs w:val="24"/>
        </w:rPr>
        <w:t>s</w:t>
      </w:r>
      <w:r>
        <w:rPr>
          <w:spacing w:val="-1"/>
          <w:sz w:val="24"/>
          <w:szCs w:val="24"/>
        </w:rPr>
        <w:t>e</w:t>
      </w:r>
      <w:r>
        <w:rPr>
          <w:sz w:val="24"/>
          <w:szCs w:val="24"/>
        </w:rPr>
        <w:t>d</w:t>
      </w:r>
      <w:r>
        <w:rPr>
          <w:spacing w:val="26"/>
          <w:sz w:val="24"/>
          <w:szCs w:val="24"/>
        </w:rPr>
        <w:t xml:space="preserve"> </w:t>
      </w:r>
      <w:r>
        <w:rPr>
          <w:spacing w:val="5"/>
          <w:sz w:val="24"/>
          <w:szCs w:val="24"/>
        </w:rPr>
        <w:t>o</w:t>
      </w:r>
      <w:r>
        <w:rPr>
          <w:sz w:val="24"/>
          <w:szCs w:val="24"/>
        </w:rPr>
        <w:t>n</w:t>
      </w:r>
      <w:r>
        <w:rPr>
          <w:spacing w:val="21"/>
          <w:sz w:val="24"/>
          <w:szCs w:val="24"/>
        </w:rPr>
        <w:t xml:space="preserve"> </w:t>
      </w:r>
      <w:proofErr w:type="spellStart"/>
      <w:r>
        <w:rPr>
          <w:spacing w:val="-1"/>
          <w:sz w:val="24"/>
          <w:szCs w:val="24"/>
        </w:rPr>
        <w:t>a</w:t>
      </w:r>
      <w:r>
        <w:rPr>
          <w:spacing w:val="-9"/>
          <w:sz w:val="24"/>
          <w:szCs w:val="24"/>
        </w:rPr>
        <w:t>m</w:t>
      </w:r>
      <w:r>
        <w:rPr>
          <w:sz w:val="24"/>
          <w:szCs w:val="24"/>
        </w:rPr>
        <w:t>p</w:t>
      </w:r>
      <w:r>
        <w:rPr>
          <w:spacing w:val="4"/>
          <w:sz w:val="24"/>
          <w:szCs w:val="24"/>
        </w:rPr>
        <w:t>ac</w:t>
      </w:r>
      <w:r>
        <w:rPr>
          <w:spacing w:val="-9"/>
          <w:sz w:val="24"/>
          <w:szCs w:val="24"/>
        </w:rPr>
        <w:t>i</w:t>
      </w:r>
      <w:r>
        <w:rPr>
          <w:spacing w:val="10"/>
          <w:sz w:val="24"/>
          <w:szCs w:val="24"/>
        </w:rPr>
        <w:t>t</w:t>
      </w:r>
      <w:r>
        <w:rPr>
          <w:sz w:val="24"/>
          <w:szCs w:val="24"/>
        </w:rPr>
        <w:t>y</w:t>
      </w:r>
      <w:proofErr w:type="spellEnd"/>
      <w:r>
        <w:rPr>
          <w:spacing w:val="17"/>
          <w:sz w:val="24"/>
          <w:szCs w:val="24"/>
        </w:rPr>
        <w:t xml:space="preserve"> </w:t>
      </w:r>
      <w:r>
        <w:rPr>
          <w:spacing w:val="-1"/>
          <w:sz w:val="24"/>
          <w:szCs w:val="24"/>
        </w:rPr>
        <w:t>c</w:t>
      </w:r>
      <w:r>
        <w:rPr>
          <w:spacing w:val="4"/>
          <w:sz w:val="24"/>
          <w:szCs w:val="24"/>
        </w:rPr>
        <w:t>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29"/>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26"/>
          <w:sz w:val="24"/>
          <w:szCs w:val="24"/>
        </w:rPr>
        <w:t xml:space="preserve"> </w:t>
      </w:r>
      <w:r>
        <w:rPr>
          <w:spacing w:val="-1"/>
          <w:sz w:val="24"/>
          <w:szCs w:val="24"/>
        </w:rPr>
        <w:t>a</w:t>
      </w:r>
      <w:r>
        <w:rPr>
          <w:spacing w:val="-5"/>
          <w:sz w:val="24"/>
          <w:szCs w:val="24"/>
        </w:rPr>
        <w:t>b</w:t>
      </w:r>
      <w:r>
        <w:rPr>
          <w:spacing w:val="5"/>
          <w:sz w:val="24"/>
          <w:szCs w:val="24"/>
        </w:rPr>
        <w:t>o</w:t>
      </w:r>
      <w:r>
        <w:rPr>
          <w:sz w:val="24"/>
          <w:szCs w:val="24"/>
        </w:rPr>
        <w:t>v</w:t>
      </w:r>
      <w:r>
        <w:rPr>
          <w:spacing w:val="-1"/>
          <w:sz w:val="24"/>
          <w:szCs w:val="24"/>
        </w:rPr>
        <w:t>e</w:t>
      </w:r>
      <w:r>
        <w:rPr>
          <w:sz w:val="24"/>
          <w:szCs w:val="24"/>
        </w:rPr>
        <w:t>.</w:t>
      </w:r>
      <w:r>
        <w:rPr>
          <w:spacing w:val="28"/>
          <w:sz w:val="24"/>
          <w:szCs w:val="24"/>
        </w:rPr>
        <w:t xml:space="preserve"> </w:t>
      </w:r>
      <w:r>
        <w:rPr>
          <w:spacing w:val="2"/>
          <w:sz w:val="24"/>
          <w:szCs w:val="24"/>
        </w:rPr>
        <w:t>T</w:t>
      </w:r>
      <w:r>
        <w:rPr>
          <w:spacing w:val="-5"/>
          <w:sz w:val="24"/>
          <w:szCs w:val="24"/>
        </w:rPr>
        <w:t>h</w:t>
      </w:r>
      <w:r>
        <w:rPr>
          <w:sz w:val="24"/>
          <w:szCs w:val="24"/>
        </w:rPr>
        <w:t>e</w:t>
      </w:r>
      <w:r>
        <w:rPr>
          <w:spacing w:val="25"/>
          <w:sz w:val="24"/>
          <w:szCs w:val="24"/>
        </w:rPr>
        <w:t xml:space="preserve"> </w:t>
      </w:r>
      <w:r>
        <w:rPr>
          <w:sz w:val="24"/>
          <w:szCs w:val="24"/>
        </w:rPr>
        <w:t>b</w:t>
      </w:r>
      <w:r>
        <w:rPr>
          <w:spacing w:val="-9"/>
          <w:sz w:val="24"/>
          <w:szCs w:val="24"/>
        </w:rPr>
        <w:t>i</w:t>
      </w:r>
      <w:r>
        <w:rPr>
          <w:sz w:val="24"/>
          <w:szCs w:val="24"/>
        </w:rPr>
        <w:t>dd</w:t>
      </w:r>
      <w:r>
        <w:rPr>
          <w:spacing w:val="-1"/>
          <w:sz w:val="24"/>
          <w:szCs w:val="24"/>
        </w:rPr>
        <w:t>e</w:t>
      </w:r>
      <w:r>
        <w:rPr>
          <w:sz w:val="24"/>
          <w:szCs w:val="24"/>
        </w:rPr>
        <w:t>r</w:t>
      </w:r>
      <w:r>
        <w:rPr>
          <w:spacing w:val="2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8"/>
          <w:sz w:val="24"/>
          <w:szCs w:val="24"/>
        </w:rPr>
        <w:t xml:space="preserve"> </w:t>
      </w:r>
      <w:r>
        <w:rPr>
          <w:spacing w:val="4"/>
          <w:sz w:val="24"/>
          <w:szCs w:val="24"/>
        </w:rPr>
        <w:t>a</w:t>
      </w:r>
      <w:r>
        <w:rPr>
          <w:spacing w:val="-4"/>
          <w:sz w:val="24"/>
          <w:szCs w:val="24"/>
        </w:rPr>
        <w:t>l</w:t>
      </w:r>
      <w:r>
        <w:rPr>
          <w:spacing w:val="-2"/>
          <w:sz w:val="24"/>
          <w:szCs w:val="24"/>
        </w:rPr>
        <w:t>s</w:t>
      </w:r>
      <w:r>
        <w:rPr>
          <w:sz w:val="24"/>
          <w:szCs w:val="24"/>
        </w:rPr>
        <w:t>o</w:t>
      </w:r>
      <w:r>
        <w:rPr>
          <w:spacing w:val="31"/>
          <w:sz w:val="24"/>
          <w:szCs w:val="24"/>
        </w:rPr>
        <w:t xml:space="preserve"> </w:t>
      </w:r>
      <w:proofErr w:type="gramStart"/>
      <w:r>
        <w:rPr>
          <w:spacing w:val="-4"/>
          <w:sz w:val="24"/>
          <w:szCs w:val="24"/>
        </w:rPr>
        <w:t>i</w:t>
      </w:r>
      <w:r>
        <w:rPr>
          <w:spacing w:val="-5"/>
          <w:sz w:val="24"/>
          <w:szCs w:val="24"/>
        </w:rPr>
        <w:t>n</w:t>
      </w:r>
      <w:r>
        <w:rPr>
          <w:spacing w:val="5"/>
          <w:sz w:val="24"/>
          <w:szCs w:val="24"/>
        </w:rPr>
        <w:t>d</w:t>
      </w:r>
      <w:r>
        <w:rPr>
          <w:spacing w:val="-4"/>
          <w:sz w:val="24"/>
          <w:szCs w:val="24"/>
        </w:rPr>
        <w:t>i</w:t>
      </w:r>
      <w:r>
        <w:rPr>
          <w:spacing w:val="4"/>
          <w:sz w:val="24"/>
          <w:szCs w:val="24"/>
        </w:rPr>
        <w:t>c</w:t>
      </w:r>
      <w:r>
        <w:rPr>
          <w:spacing w:val="-1"/>
          <w:sz w:val="24"/>
          <w:szCs w:val="24"/>
        </w:rPr>
        <w:t>a</w:t>
      </w:r>
      <w:r>
        <w:rPr>
          <w:sz w:val="24"/>
          <w:szCs w:val="24"/>
        </w:rPr>
        <w:t xml:space="preserve">te </w:t>
      </w:r>
      <w:r>
        <w:rPr>
          <w:spacing w:val="-43"/>
          <w:sz w:val="24"/>
          <w:szCs w:val="24"/>
        </w:rPr>
        <w:t xml:space="preserve"> </w:t>
      </w:r>
      <w:r>
        <w:rPr>
          <w:spacing w:val="5"/>
          <w:sz w:val="24"/>
          <w:szCs w:val="24"/>
        </w:rPr>
        <w:t>t</w:t>
      </w:r>
      <w:r>
        <w:rPr>
          <w:spacing w:val="-5"/>
          <w:sz w:val="24"/>
          <w:szCs w:val="24"/>
        </w:rPr>
        <w:t>h</w:t>
      </w:r>
      <w:r>
        <w:rPr>
          <w:sz w:val="24"/>
          <w:szCs w:val="24"/>
        </w:rPr>
        <w:t>e</w:t>
      </w:r>
      <w:proofErr w:type="gramEnd"/>
      <w:r>
        <w:rPr>
          <w:spacing w:val="7"/>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4"/>
          <w:sz w:val="24"/>
          <w:szCs w:val="24"/>
        </w:rPr>
        <w:t xml:space="preserve"> </w:t>
      </w:r>
      <w:r>
        <w:rPr>
          <w:sz w:val="24"/>
          <w:szCs w:val="24"/>
        </w:rPr>
        <w:t>p</w:t>
      </w:r>
      <w:r>
        <w:rPr>
          <w:spacing w:val="-1"/>
          <w:sz w:val="24"/>
          <w:szCs w:val="24"/>
        </w:rPr>
        <w:t>e</w:t>
      </w:r>
      <w:r>
        <w:rPr>
          <w:spacing w:val="6"/>
          <w:sz w:val="24"/>
          <w:szCs w:val="24"/>
        </w:rPr>
        <w:t>r</w:t>
      </w:r>
      <w:r>
        <w:rPr>
          <w:spacing w:val="-4"/>
          <w:sz w:val="24"/>
          <w:szCs w:val="24"/>
        </w:rPr>
        <w:t>mi</w:t>
      </w:r>
      <w:r>
        <w:rPr>
          <w:spacing w:val="2"/>
          <w:sz w:val="24"/>
          <w:szCs w:val="24"/>
        </w:rPr>
        <w:t>ss</w:t>
      </w:r>
      <w:r>
        <w:rPr>
          <w:spacing w:val="-4"/>
          <w:sz w:val="24"/>
          <w:szCs w:val="24"/>
        </w:rPr>
        <w:t>i</w:t>
      </w:r>
      <w:r>
        <w:rPr>
          <w:spacing w:val="5"/>
          <w:sz w:val="24"/>
          <w:szCs w:val="24"/>
        </w:rPr>
        <w:t>b</w:t>
      </w:r>
      <w:r>
        <w:rPr>
          <w:spacing w:val="-4"/>
          <w:sz w:val="24"/>
          <w:szCs w:val="24"/>
        </w:rPr>
        <w:t>l</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7"/>
          <w:sz w:val="24"/>
          <w:szCs w:val="24"/>
        </w:rPr>
        <w:t xml:space="preserve"> </w:t>
      </w:r>
      <w:r>
        <w:rPr>
          <w:spacing w:val="-8"/>
          <w:sz w:val="24"/>
          <w:szCs w:val="24"/>
        </w:rPr>
        <w:t>f</w:t>
      </w:r>
      <w:r>
        <w:rPr>
          <w:spacing w:val="5"/>
          <w:sz w:val="24"/>
          <w:szCs w:val="24"/>
        </w:rPr>
        <w:t>o</w:t>
      </w:r>
      <w:r>
        <w:rPr>
          <w:sz w:val="24"/>
          <w:szCs w:val="24"/>
        </w:rPr>
        <w:t>r</w:t>
      </w:r>
      <w:r>
        <w:rPr>
          <w:spacing w:val="10"/>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9"/>
          <w:sz w:val="24"/>
          <w:szCs w:val="24"/>
        </w:rPr>
        <w:t>i</w:t>
      </w:r>
      <w:r>
        <w:rPr>
          <w:spacing w:val="-5"/>
          <w:sz w:val="24"/>
          <w:szCs w:val="24"/>
        </w:rPr>
        <w:t>n</w:t>
      </w:r>
      <w:r>
        <w:rPr>
          <w:sz w:val="24"/>
          <w:szCs w:val="24"/>
        </w:rPr>
        <w:t>u</w:t>
      </w:r>
      <w:r>
        <w:rPr>
          <w:spacing w:val="5"/>
          <w:sz w:val="24"/>
          <w:szCs w:val="24"/>
        </w:rPr>
        <w:t>o</w:t>
      </w:r>
      <w:r>
        <w:rPr>
          <w:sz w:val="24"/>
          <w:szCs w:val="24"/>
        </w:rPr>
        <w:t>us</w:t>
      </w:r>
      <w:r>
        <w:rPr>
          <w:spacing w:val="6"/>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w:t>
      </w:r>
      <w:r>
        <w:rPr>
          <w:spacing w:val="-9"/>
          <w:sz w:val="24"/>
          <w:szCs w:val="24"/>
        </w:rPr>
        <w:t>i</w:t>
      </w:r>
      <w:r>
        <w:rPr>
          <w:spacing w:val="10"/>
          <w:sz w:val="24"/>
          <w:szCs w:val="24"/>
        </w:rPr>
        <w:t>t</w:t>
      </w:r>
      <w:r>
        <w:rPr>
          <w:spacing w:val="-5"/>
          <w:sz w:val="24"/>
          <w:szCs w:val="24"/>
        </w:rPr>
        <w:t>h</w:t>
      </w:r>
      <w:r>
        <w:rPr>
          <w:spacing w:val="5"/>
          <w:sz w:val="24"/>
          <w:szCs w:val="24"/>
        </w:rPr>
        <w:t>o</w:t>
      </w:r>
      <w:r>
        <w:rPr>
          <w:spacing w:val="-5"/>
          <w:sz w:val="24"/>
          <w:szCs w:val="24"/>
        </w:rPr>
        <w:t>u</w:t>
      </w:r>
      <w:r>
        <w:rPr>
          <w:sz w:val="24"/>
          <w:szCs w:val="24"/>
        </w:rPr>
        <w:t>t</w:t>
      </w:r>
      <w:r>
        <w:rPr>
          <w:spacing w:val="13"/>
          <w:sz w:val="24"/>
          <w:szCs w:val="24"/>
        </w:rPr>
        <w:t xml:space="preserve"> </w:t>
      </w:r>
      <w:r>
        <w:rPr>
          <w:spacing w:val="-1"/>
          <w:sz w:val="24"/>
          <w:szCs w:val="24"/>
        </w:rPr>
        <w:t>a</w:t>
      </w:r>
      <w:r>
        <w:rPr>
          <w:sz w:val="24"/>
          <w:szCs w:val="24"/>
        </w:rPr>
        <w:t>ny d</w:t>
      </w:r>
      <w:r>
        <w:rPr>
          <w:spacing w:val="-1"/>
          <w:sz w:val="24"/>
          <w:szCs w:val="24"/>
        </w:rPr>
        <w:t>e</w:t>
      </w:r>
      <w:r>
        <w:rPr>
          <w:spacing w:val="5"/>
          <w:sz w:val="24"/>
          <w:szCs w:val="24"/>
        </w:rPr>
        <w:t>t</w:t>
      </w:r>
      <w:r>
        <w:rPr>
          <w:spacing w:val="-1"/>
          <w:sz w:val="24"/>
          <w:szCs w:val="24"/>
        </w:rPr>
        <w:t>e</w:t>
      </w:r>
      <w:r>
        <w:rPr>
          <w:spacing w:val="1"/>
          <w:sz w:val="24"/>
          <w:szCs w:val="24"/>
        </w:rPr>
        <w:t>r</w:t>
      </w:r>
      <w:r>
        <w:rPr>
          <w:spacing w:val="-9"/>
          <w:sz w:val="24"/>
          <w:szCs w:val="24"/>
        </w:rPr>
        <w:t>i</w:t>
      </w:r>
      <w:r>
        <w:rPr>
          <w:spacing w:val="5"/>
          <w:sz w:val="24"/>
          <w:szCs w:val="24"/>
        </w:rPr>
        <w:t>o</w:t>
      </w:r>
      <w:r>
        <w:rPr>
          <w:spacing w:val="1"/>
          <w:sz w:val="24"/>
          <w:szCs w:val="24"/>
        </w:rPr>
        <w:t>r</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5"/>
          <w:sz w:val="24"/>
          <w:szCs w:val="24"/>
        </w:rPr>
        <w:t>o</w:t>
      </w:r>
      <w:r>
        <w:rPr>
          <w:sz w:val="24"/>
          <w:szCs w:val="24"/>
        </w:rPr>
        <w:t>f</w:t>
      </w:r>
      <w:r>
        <w:rPr>
          <w:spacing w:val="6"/>
          <w:sz w:val="24"/>
          <w:szCs w:val="24"/>
        </w:rPr>
        <w:t xml:space="preserve"> </w:t>
      </w:r>
      <w:r>
        <w:rPr>
          <w:spacing w:val="-9"/>
          <w:sz w:val="24"/>
          <w:szCs w:val="24"/>
        </w:rPr>
        <w:t>i</w:t>
      </w:r>
      <w:r>
        <w:rPr>
          <w:spacing w:val="5"/>
          <w:sz w:val="24"/>
          <w:szCs w:val="24"/>
        </w:rPr>
        <w:t>t</w:t>
      </w:r>
      <w:r>
        <w:rPr>
          <w:sz w:val="24"/>
          <w:szCs w:val="24"/>
        </w:rPr>
        <w:t>s</w:t>
      </w:r>
      <w:r>
        <w:rPr>
          <w:spacing w:val="7"/>
          <w:sz w:val="24"/>
          <w:szCs w:val="24"/>
        </w:rPr>
        <w:t xml:space="preserve"> </w:t>
      </w:r>
      <w:r>
        <w:rPr>
          <w:spacing w:val="-1"/>
          <w:sz w:val="24"/>
          <w:szCs w:val="24"/>
        </w:rPr>
        <w:t>e</w:t>
      </w:r>
      <w:r>
        <w:rPr>
          <w:spacing w:val="-9"/>
          <w:sz w:val="24"/>
          <w:szCs w:val="24"/>
        </w:rPr>
        <w:t>l</w:t>
      </w:r>
      <w:r>
        <w:rPr>
          <w:spacing w:val="4"/>
          <w:sz w:val="24"/>
          <w:szCs w:val="24"/>
        </w:rPr>
        <w:t>e</w:t>
      </w:r>
      <w:r>
        <w:rPr>
          <w:spacing w:val="-1"/>
          <w:sz w:val="24"/>
          <w:szCs w:val="24"/>
        </w:rPr>
        <w:t>c</w:t>
      </w:r>
      <w:r>
        <w:rPr>
          <w:spacing w:val="5"/>
          <w:sz w:val="24"/>
          <w:szCs w:val="24"/>
        </w:rPr>
        <w:t>t</w:t>
      </w:r>
      <w:r>
        <w:rPr>
          <w:spacing w:val="1"/>
          <w:sz w:val="24"/>
          <w:szCs w:val="24"/>
        </w:rPr>
        <w:t>r</w:t>
      </w:r>
      <w:r>
        <w:rPr>
          <w:spacing w:val="-9"/>
          <w:sz w:val="24"/>
          <w:szCs w:val="24"/>
        </w:rPr>
        <w:t>i</w:t>
      </w:r>
      <w:r>
        <w:rPr>
          <w:spacing w:val="-1"/>
          <w:sz w:val="24"/>
          <w:szCs w:val="24"/>
        </w:rPr>
        <w:t>c</w:t>
      </w:r>
      <w:r>
        <w:rPr>
          <w:spacing w:val="4"/>
          <w:sz w:val="24"/>
          <w:szCs w:val="24"/>
        </w:rPr>
        <w:t>a</w:t>
      </w:r>
      <w:r>
        <w:rPr>
          <w:spacing w:val="-4"/>
          <w:sz w:val="24"/>
          <w:szCs w:val="24"/>
        </w:rPr>
        <w:t>l</w:t>
      </w:r>
      <w:r>
        <w:rPr>
          <w:sz w:val="24"/>
          <w:szCs w:val="24"/>
        </w:rPr>
        <w:t>,</w:t>
      </w:r>
      <w:r>
        <w:rPr>
          <w:spacing w:val="16"/>
          <w:sz w:val="24"/>
          <w:szCs w:val="24"/>
        </w:rPr>
        <w:t xml:space="preserve"> </w:t>
      </w:r>
      <w:r>
        <w:rPr>
          <w:spacing w:val="-9"/>
          <w:sz w:val="24"/>
          <w:szCs w:val="24"/>
        </w:rPr>
        <w:t>m</w:t>
      </w:r>
      <w:r>
        <w:rPr>
          <w:spacing w:val="-1"/>
          <w:sz w:val="24"/>
          <w:szCs w:val="24"/>
        </w:rPr>
        <w:t>e</w:t>
      </w:r>
      <w:r>
        <w:rPr>
          <w:spacing w:val="4"/>
          <w:sz w:val="24"/>
          <w:szCs w:val="24"/>
        </w:rPr>
        <w:t>c</w:t>
      </w:r>
      <w:r>
        <w:rPr>
          <w:sz w:val="24"/>
          <w:szCs w:val="24"/>
        </w:rPr>
        <w:t>h</w:t>
      </w:r>
      <w:r>
        <w:rPr>
          <w:spacing w:val="4"/>
          <w:sz w:val="24"/>
          <w:szCs w:val="24"/>
        </w:rPr>
        <w:t>a</w:t>
      </w:r>
      <w:r>
        <w:rPr>
          <w:sz w:val="24"/>
          <w:szCs w:val="24"/>
        </w:rPr>
        <w:t>n</w:t>
      </w:r>
      <w:r>
        <w:rPr>
          <w:spacing w:val="-4"/>
          <w:sz w:val="24"/>
          <w:szCs w:val="24"/>
        </w:rPr>
        <w:t>i</w:t>
      </w:r>
      <w:r>
        <w:rPr>
          <w:spacing w:val="-1"/>
          <w:sz w:val="24"/>
          <w:szCs w:val="24"/>
        </w:rPr>
        <w:t>c</w:t>
      </w:r>
      <w:r>
        <w:rPr>
          <w:spacing w:val="4"/>
          <w:sz w:val="24"/>
          <w:szCs w:val="24"/>
        </w:rPr>
        <w:t>a</w:t>
      </w:r>
      <w:r>
        <w:rPr>
          <w:sz w:val="24"/>
          <w:szCs w:val="24"/>
        </w:rPr>
        <w:t>l</w:t>
      </w:r>
      <w:r>
        <w:rPr>
          <w:spacing w:val="5"/>
          <w:sz w:val="24"/>
          <w:szCs w:val="24"/>
        </w:rPr>
        <w:t xml:space="preserve"> </w:t>
      </w:r>
      <w:r>
        <w:rPr>
          <w:sz w:val="24"/>
          <w:szCs w:val="24"/>
        </w:rPr>
        <w:t>&amp;</w:t>
      </w:r>
      <w:r>
        <w:rPr>
          <w:spacing w:val="5"/>
          <w:sz w:val="24"/>
          <w:szCs w:val="24"/>
        </w:rPr>
        <w:t xml:space="preserve"> </w:t>
      </w:r>
      <w:r>
        <w:rPr>
          <w:spacing w:val="-4"/>
          <w:sz w:val="24"/>
          <w:szCs w:val="24"/>
        </w:rPr>
        <w:t>m</w:t>
      </w:r>
      <w:r>
        <w:rPr>
          <w:spacing w:val="-1"/>
          <w:sz w:val="24"/>
          <w:szCs w:val="24"/>
        </w:rPr>
        <w:t>e</w:t>
      </w:r>
      <w:r>
        <w:rPr>
          <w:spacing w:val="5"/>
          <w:sz w:val="24"/>
          <w:szCs w:val="24"/>
        </w:rPr>
        <w:t>t</w:t>
      </w:r>
      <w:r>
        <w:rPr>
          <w:spacing w:val="4"/>
          <w:sz w:val="24"/>
          <w:szCs w:val="24"/>
        </w:rPr>
        <w:t>a</w:t>
      </w:r>
      <w:r>
        <w:rPr>
          <w:spacing w:val="-4"/>
          <w:sz w:val="24"/>
          <w:szCs w:val="24"/>
        </w:rPr>
        <w:t>ll</w:t>
      </w:r>
      <w:r>
        <w:rPr>
          <w:sz w:val="24"/>
          <w:szCs w:val="24"/>
        </w:rPr>
        <w:t>u</w:t>
      </w:r>
      <w:r>
        <w:rPr>
          <w:spacing w:val="1"/>
          <w:sz w:val="24"/>
          <w:szCs w:val="24"/>
        </w:rPr>
        <w:t>r</w:t>
      </w:r>
      <w:r>
        <w:rPr>
          <w:spacing w:val="5"/>
          <w:sz w:val="24"/>
          <w:szCs w:val="24"/>
        </w:rPr>
        <w:t>g</w:t>
      </w:r>
      <w:r>
        <w:rPr>
          <w:spacing w:val="-4"/>
          <w:sz w:val="24"/>
          <w:szCs w:val="24"/>
        </w:rPr>
        <w:t>i</w:t>
      </w:r>
      <w:r>
        <w:rPr>
          <w:spacing w:val="-1"/>
          <w:sz w:val="24"/>
          <w:szCs w:val="24"/>
        </w:rPr>
        <w:t>c</w:t>
      </w:r>
      <w:r>
        <w:rPr>
          <w:spacing w:val="4"/>
          <w:sz w:val="24"/>
          <w:szCs w:val="24"/>
        </w:rPr>
        <w:t>a</w:t>
      </w:r>
      <w:r>
        <w:rPr>
          <w:sz w:val="24"/>
          <w:szCs w:val="24"/>
        </w:rPr>
        <w:t>l p</w:t>
      </w:r>
      <w:r>
        <w:rPr>
          <w:spacing w:val="1"/>
          <w:sz w:val="24"/>
          <w:szCs w:val="24"/>
        </w:rPr>
        <w:t>r</w:t>
      </w:r>
      <w:r>
        <w:rPr>
          <w:spacing w:val="5"/>
          <w:sz w:val="24"/>
          <w:szCs w:val="24"/>
        </w:rPr>
        <w:t>o</w:t>
      </w:r>
      <w:r>
        <w:rPr>
          <w:sz w:val="24"/>
          <w:szCs w:val="24"/>
        </w:rPr>
        <w:t>p</w:t>
      </w:r>
      <w:r>
        <w:rPr>
          <w:spacing w:val="-1"/>
          <w:sz w:val="24"/>
          <w:szCs w:val="24"/>
        </w:rPr>
        <w:t>e</w:t>
      </w:r>
      <w:r>
        <w:rPr>
          <w:spacing w:val="-3"/>
          <w:sz w:val="24"/>
          <w:szCs w:val="24"/>
        </w:rPr>
        <w:t>r</w:t>
      </w:r>
      <w:r>
        <w:rPr>
          <w:spacing w:val="5"/>
          <w:sz w:val="24"/>
          <w:szCs w:val="24"/>
        </w:rPr>
        <w:t>t</w:t>
      </w:r>
      <w:r>
        <w:rPr>
          <w:spacing w:val="-9"/>
          <w:sz w:val="24"/>
          <w:szCs w:val="24"/>
        </w:rPr>
        <w:t>i</w:t>
      </w:r>
      <w:r>
        <w:rPr>
          <w:spacing w:val="4"/>
          <w:sz w:val="24"/>
          <w:szCs w:val="24"/>
        </w:rPr>
        <w:t>e</w:t>
      </w:r>
      <w:r>
        <w:rPr>
          <w:spacing w:val="-2"/>
          <w:sz w:val="24"/>
          <w:szCs w:val="24"/>
        </w:rPr>
        <w:t>s</w:t>
      </w:r>
      <w:r>
        <w:rPr>
          <w:sz w:val="24"/>
          <w:szCs w:val="24"/>
        </w:rPr>
        <w:t>.</w:t>
      </w:r>
      <w:r>
        <w:rPr>
          <w:spacing w:val="11"/>
          <w:sz w:val="24"/>
          <w:szCs w:val="24"/>
        </w:rPr>
        <w:t xml:space="preserve"> </w:t>
      </w:r>
      <w:r>
        <w:rPr>
          <w:spacing w:val="2"/>
          <w:sz w:val="24"/>
          <w:szCs w:val="24"/>
        </w:rPr>
        <w:t>T</w:t>
      </w:r>
      <w:r>
        <w:rPr>
          <w:spacing w:val="-5"/>
          <w:sz w:val="24"/>
          <w:szCs w:val="24"/>
        </w:rPr>
        <w:t>h</w:t>
      </w:r>
      <w:r>
        <w:rPr>
          <w:sz w:val="24"/>
          <w:szCs w:val="24"/>
        </w:rPr>
        <w:t>e</w:t>
      </w:r>
      <w:r>
        <w:rPr>
          <w:spacing w:val="13"/>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9"/>
          <w:sz w:val="24"/>
          <w:szCs w:val="24"/>
        </w:rPr>
        <w:t>u</w:t>
      </w:r>
      <w:r>
        <w:rPr>
          <w:sz w:val="24"/>
          <w:szCs w:val="24"/>
        </w:rPr>
        <w:t>m p</w:t>
      </w:r>
      <w:r>
        <w:rPr>
          <w:spacing w:val="-1"/>
          <w:sz w:val="24"/>
          <w:szCs w:val="24"/>
        </w:rPr>
        <w:t>e</w:t>
      </w:r>
      <w:r>
        <w:rPr>
          <w:spacing w:val="6"/>
          <w:sz w:val="24"/>
          <w:szCs w:val="24"/>
        </w:rPr>
        <w:t>r</w:t>
      </w:r>
      <w:r>
        <w:rPr>
          <w:spacing w:val="-4"/>
          <w:sz w:val="24"/>
          <w:szCs w:val="24"/>
        </w:rPr>
        <w:t>mi</w:t>
      </w:r>
      <w:r>
        <w:rPr>
          <w:spacing w:val="2"/>
          <w:sz w:val="24"/>
          <w:szCs w:val="24"/>
        </w:rPr>
        <w:t>ss</w:t>
      </w:r>
      <w:r>
        <w:rPr>
          <w:spacing w:val="-4"/>
          <w:sz w:val="24"/>
          <w:szCs w:val="24"/>
        </w:rPr>
        <w:t>i</w:t>
      </w:r>
      <w:r>
        <w:rPr>
          <w:sz w:val="24"/>
          <w:szCs w:val="24"/>
        </w:rPr>
        <w:t>b</w:t>
      </w:r>
      <w:r>
        <w:rPr>
          <w:spacing w:val="-4"/>
          <w:sz w:val="24"/>
          <w:szCs w:val="24"/>
        </w:rPr>
        <w:t>l</w:t>
      </w:r>
      <w:r>
        <w:rPr>
          <w:sz w:val="24"/>
          <w:szCs w:val="24"/>
        </w:rPr>
        <w:t>e</w:t>
      </w:r>
      <w:r>
        <w:rPr>
          <w:spacing w:val="4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33"/>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0"/>
          <w:sz w:val="24"/>
          <w:szCs w:val="24"/>
        </w:rPr>
        <w:t xml:space="preserve"> </w:t>
      </w:r>
      <w:r>
        <w:rPr>
          <w:spacing w:val="-8"/>
          <w:sz w:val="24"/>
          <w:szCs w:val="24"/>
        </w:rPr>
        <w:t>f</w:t>
      </w:r>
      <w:r>
        <w:rPr>
          <w:spacing w:val="5"/>
          <w:sz w:val="24"/>
          <w:szCs w:val="24"/>
        </w:rPr>
        <w:t>o</w:t>
      </w:r>
      <w:r>
        <w:rPr>
          <w:sz w:val="24"/>
          <w:szCs w:val="24"/>
        </w:rPr>
        <w:t>r</w:t>
      </w:r>
      <w:r>
        <w:rPr>
          <w:spacing w:val="37"/>
          <w:sz w:val="24"/>
          <w:szCs w:val="24"/>
        </w:rPr>
        <w:t xml:space="preserve"> </w:t>
      </w:r>
      <w:r>
        <w:rPr>
          <w:spacing w:val="-1"/>
          <w:sz w:val="24"/>
          <w:szCs w:val="24"/>
        </w:rPr>
        <w:t>c</w:t>
      </w:r>
      <w:r>
        <w:rPr>
          <w:spacing w:val="5"/>
          <w:sz w:val="24"/>
          <w:szCs w:val="24"/>
        </w:rPr>
        <w:t>o</w:t>
      </w:r>
      <w:r>
        <w:rPr>
          <w:spacing w:val="-10"/>
          <w:sz w:val="24"/>
          <w:szCs w:val="24"/>
        </w:rPr>
        <w:t>n</w:t>
      </w:r>
      <w:r>
        <w:rPr>
          <w:spacing w:val="5"/>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38"/>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7"/>
          <w:sz w:val="24"/>
          <w:szCs w:val="24"/>
        </w:rPr>
        <w:t xml:space="preserve"> </w:t>
      </w:r>
      <w:r>
        <w:rPr>
          <w:spacing w:val="-5"/>
          <w:sz w:val="24"/>
          <w:szCs w:val="24"/>
        </w:rPr>
        <w:t>n</w:t>
      </w:r>
      <w:r>
        <w:rPr>
          <w:spacing w:val="5"/>
          <w:sz w:val="24"/>
          <w:szCs w:val="24"/>
        </w:rPr>
        <w:t>o</w:t>
      </w:r>
      <w:r>
        <w:rPr>
          <w:sz w:val="24"/>
          <w:szCs w:val="24"/>
        </w:rPr>
        <w:t>t</w:t>
      </w:r>
      <w:r>
        <w:rPr>
          <w:spacing w:val="46"/>
          <w:sz w:val="24"/>
          <w:szCs w:val="24"/>
        </w:rPr>
        <w:t xml:space="preserve"> </w:t>
      </w:r>
      <w:r>
        <w:rPr>
          <w:spacing w:val="-5"/>
          <w:sz w:val="24"/>
          <w:szCs w:val="24"/>
        </w:rPr>
        <w:t>b</w:t>
      </w:r>
      <w:r>
        <w:rPr>
          <w:sz w:val="24"/>
          <w:szCs w:val="24"/>
        </w:rPr>
        <w:t>e</w:t>
      </w:r>
      <w:r>
        <w:rPr>
          <w:spacing w:val="40"/>
          <w:sz w:val="24"/>
          <w:szCs w:val="24"/>
        </w:rPr>
        <w:t xml:space="preserve"> </w:t>
      </w:r>
      <w:r>
        <w:rPr>
          <w:spacing w:val="-6"/>
          <w:sz w:val="24"/>
          <w:szCs w:val="24"/>
        </w:rPr>
        <w:t>c</w:t>
      </w:r>
      <w:r>
        <w:rPr>
          <w:spacing w:val="5"/>
          <w:sz w:val="24"/>
          <w:szCs w:val="24"/>
        </w:rPr>
        <w:t>o</w:t>
      </w:r>
      <w:r>
        <w:rPr>
          <w:spacing w:val="-5"/>
          <w:sz w:val="24"/>
          <w:szCs w:val="24"/>
        </w:rPr>
        <w:t>n</w:t>
      </w:r>
      <w:r>
        <w:rPr>
          <w:spacing w:val="2"/>
          <w:sz w:val="24"/>
          <w:szCs w:val="24"/>
        </w:rPr>
        <w:t>s</w:t>
      </w:r>
      <w:r>
        <w:rPr>
          <w:spacing w:val="-4"/>
          <w:sz w:val="24"/>
          <w:szCs w:val="24"/>
        </w:rPr>
        <w:t>i</w:t>
      </w:r>
      <w:r>
        <w:rPr>
          <w:sz w:val="24"/>
          <w:szCs w:val="24"/>
        </w:rPr>
        <w:t>d</w:t>
      </w:r>
      <w:r>
        <w:rPr>
          <w:spacing w:val="-1"/>
          <w:sz w:val="24"/>
          <w:szCs w:val="24"/>
        </w:rPr>
        <w:t>e</w:t>
      </w:r>
      <w:r>
        <w:rPr>
          <w:spacing w:val="1"/>
          <w:sz w:val="24"/>
          <w:szCs w:val="24"/>
        </w:rPr>
        <w:t>r</w:t>
      </w:r>
      <w:r>
        <w:rPr>
          <w:spacing w:val="-1"/>
          <w:sz w:val="24"/>
          <w:szCs w:val="24"/>
        </w:rPr>
        <w:t>e</w:t>
      </w:r>
      <w:r>
        <w:rPr>
          <w:sz w:val="24"/>
          <w:szCs w:val="24"/>
        </w:rPr>
        <w:t>d</w:t>
      </w:r>
      <w:r>
        <w:rPr>
          <w:spacing w:val="45"/>
          <w:sz w:val="24"/>
          <w:szCs w:val="24"/>
        </w:rPr>
        <w:t xml:space="preserve"> </w:t>
      </w:r>
      <w:r>
        <w:rPr>
          <w:spacing w:val="-9"/>
          <w:sz w:val="24"/>
          <w:szCs w:val="24"/>
        </w:rPr>
        <w:t>m</w:t>
      </w:r>
      <w:r>
        <w:rPr>
          <w:spacing w:val="5"/>
          <w:sz w:val="24"/>
          <w:szCs w:val="24"/>
        </w:rPr>
        <w:t>o</w:t>
      </w:r>
      <w:r>
        <w:rPr>
          <w:spacing w:val="1"/>
          <w:sz w:val="24"/>
          <w:szCs w:val="24"/>
        </w:rPr>
        <w:t>r</w:t>
      </w:r>
      <w:r>
        <w:rPr>
          <w:sz w:val="24"/>
          <w:szCs w:val="24"/>
        </w:rPr>
        <w:t xml:space="preserve">e </w:t>
      </w:r>
      <w:r>
        <w:rPr>
          <w:spacing w:val="5"/>
          <w:sz w:val="24"/>
          <w:szCs w:val="24"/>
        </w:rPr>
        <w:t>t</w:t>
      </w:r>
      <w:r>
        <w:rPr>
          <w:spacing w:val="-5"/>
          <w:sz w:val="24"/>
          <w:szCs w:val="24"/>
        </w:rPr>
        <w:t>h</w:t>
      </w:r>
      <w:r>
        <w:rPr>
          <w:spacing w:val="-1"/>
          <w:sz w:val="24"/>
          <w:szCs w:val="24"/>
        </w:rPr>
        <w:t>a</w:t>
      </w:r>
      <w:r>
        <w:rPr>
          <w:sz w:val="24"/>
          <w:szCs w:val="24"/>
        </w:rPr>
        <w:t xml:space="preserve">n </w:t>
      </w:r>
      <w:r>
        <w:rPr>
          <w:color w:val="FF0000"/>
          <w:spacing w:val="5"/>
          <w:sz w:val="24"/>
          <w:szCs w:val="24"/>
        </w:rPr>
        <w:t>200</w:t>
      </w:r>
      <w:r>
        <w:rPr>
          <w:sz w:val="24"/>
          <w:szCs w:val="24"/>
        </w:rPr>
        <w:t>d</w:t>
      </w:r>
      <w:r>
        <w:rPr>
          <w:spacing w:val="-1"/>
          <w:sz w:val="24"/>
          <w:szCs w:val="24"/>
        </w:rPr>
        <w:t>e</w:t>
      </w:r>
      <w:r>
        <w:rPr>
          <w:sz w:val="24"/>
          <w:szCs w:val="24"/>
        </w:rPr>
        <w:t>g</w:t>
      </w:r>
      <w:r>
        <w:rPr>
          <w:spacing w:val="5"/>
          <w:sz w:val="24"/>
          <w:szCs w:val="24"/>
        </w:rPr>
        <w:t xml:space="preserve"> </w:t>
      </w:r>
      <w:r>
        <w:rPr>
          <w:spacing w:val="-2"/>
          <w:sz w:val="24"/>
          <w:szCs w:val="24"/>
        </w:rPr>
        <w:t>C</w:t>
      </w:r>
      <w:r>
        <w:rPr>
          <w:sz w:val="24"/>
          <w:szCs w:val="24"/>
        </w:rPr>
        <w:t>.</w:t>
      </w:r>
      <w:r>
        <w:rPr>
          <w:spacing w:val="7"/>
          <w:sz w:val="24"/>
          <w:szCs w:val="24"/>
        </w:rPr>
        <w:t xml:space="preserve"> </w:t>
      </w:r>
      <w:r>
        <w:rPr>
          <w:spacing w:val="2"/>
          <w:sz w:val="24"/>
          <w:szCs w:val="24"/>
        </w:rPr>
        <w:t>T</w:t>
      </w:r>
      <w:r>
        <w:rPr>
          <w:spacing w:val="-5"/>
          <w:sz w:val="24"/>
          <w:szCs w:val="24"/>
        </w:rPr>
        <w:t>h</w:t>
      </w:r>
      <w:r>
        <w:rPr>
          <w:sz w:val="24"/>
          <w:szCs w:val="24"/>
        </w:rPr>
        <w:t>e</w:t>
      </w:r>
      <w:r>
        <w:rPr>
          <w:spacing w:val="4"/>
          <w:sz w:val="24"/>
          <w:szCs w:val="24"/>
        </w:rPr>
        <w:t xml:space="preserve"> </w:t>
      </w:r>
      <w:r>
        <w:rPr>
          <w:sz w:val="24"/>
          <w:szCs w:val="24"/>
        </w:rPr>
        <w:t>b</w:t>
      </w:r>
      <w:r>
        <w:rPr>
          <w:spacing w:val="-4"/>
          <w:sz w:val="24"/>
          <w:szCs w:val="24"/>
        </w:rPr>
        <w:t>i</w:t>
      </w:r>
      <w:r>
        <w:rPr>
          <w:sz w:val="24"/>
          <w:szCs w:val="24"/>
        </w:rPr>
        <w:t>dd</w:t>
      </w:r>
      <w:r>
        <w:rPr>
          <w:spacing w:val="-1"/>
          <w:sz w:val="24"/>
          <w:szCs w:val="24"/>
        </w:rPr>
        <w:t>e</w:t>
      </w:r>
      <w:r>
        <w:rPr>
          <w:sz w:val="24"/>
          <w:szCs w:val="24"/>
        </w:rPr>
        <w:t>r</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4"/>
          <w:sz w:val="24"/>
          <w:szCs w:val="24"/>
        </w:rPr>
        <w:t>a</w:t>
      </w:r>
      <w:r>
        <w:rPr>
          <w:spacing w:val="-4"/>
          <w:sz w:val="24"/>
          <w:szCs w:val="24"/>
        </w:rPr>
        <w:t>l</w:t>
      </w:r>
      <w:r>
        <w:rPr>
          <w:spacing w:val="-2"/>
          <w:sz w:val="24"/>
          <w:szCs w:val="24"/>
        </w:rPr>
        <w:t>s</w:t>
      </w:r>
      <w:r>
        <w:rPr>
          <w:sz w:val="24"/>
          <w:szCs w:val="24"/>
        </w:rPr>
        <w:t>o</w:t>
      </w:r>
      <w:r>
        <w:rPr>
          <w:spacing w:val="9"/>
          <w:sz w:val="24"/>
          <w:szCs w:val="24"/>
        </w:rPr>
        <w:t xml:space="preserve"> </w:t>
      </w:r>
      <w:r>
        <w:rPr>
          <w:spacing w:val="-8"/>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z w:val="24"/>
          <w:szCs w:val="24"/>
        </w:rPr>
        <w:t xml:space="preserve">h </w:t>
      </w:r>
      <w:r>
        <w:rPr>
          <w:spacing w:val="5"/>
          <w:sz w:val="24"/>
          <w:szCs w:val="24"/>
        </w:rPr>
        <w:t>t</w:t>
      </w:r>
      <w:r>
        <w:rPr>
          <w:spacing w:val="-5"/>
          <w:sz w:val="24"/>
          <w:szCs w:val="24"/>
        </w:rPr>
        <w:t>h</w:t>
      </w:r>
      <w:r>
        <w:rPr>
          <w:sz w:val="24"/>
          <w:szCs w:val="24"/>
        </w:rPr>
        <w:t>e</w:t>
      </w:r>
      <w:r>
        <w:rPr>
          <w:spacing w:val="8"/>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 p</w:t>
      </w:r>
      <w:r>
        <w:rPr>
          <w:spacing w:val="-1"/>
          <w:sz w:val="24"/>
          <w:szCs w:val="24"/>
        </w:rPr>
        <w:t>e</w:t>
      </w:r>
      <w:r>
        <w:rPr>
          <w:spacing w:val="6"/>
          <w:sz w:val="24"/>
          <w:szCs w:val="24"/>
        </w:rPr>
        <w:t>r</w:t>
      </w:r>
      <w:r>
        <w:rPr>
          <w:spacing w:val="-4"/>
          <w:sz w:val="24"/>
          <w:szCs w:val="24"/>
        </w:rPr>
        <w:t>mi</w:t>
      </w:r>
      <w:r>
        <w:rPr>
          <w:spacing w:val="2"/>
          <w:sz w:val="24"/>
          <w:szCs w:val="24"/>
        </w:rPr>
        <w:t>ss</w:t>
      </w:r>
      <w:r>
        <w:rPr>
          <w:spacing w:val="-4"/>
          <w:sz w:val="24"/>
          <w:szCs w:val="24"/>
        </w:rPr>
        <w:t>i</w:t>
      </w:r>
      <w:r>
        <w:rPr>
          <w:spacing w:val="5"/>
          <w:sz w:val="24"/>
          <w:szCs w:val="24"/>
        </w:rPr>
        <w:t>b</w:t>
      </w:r>
      <w:r>
        <w:rPr>
          <w:spacing w:val="-4"/>
          <w:sz w:val="24"/>
          <w:szCs w:val="24"/>
        </w:rPr>
        <w:t>l</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54"/>
          <w:sz w:val="24"/>
          <w:szCs w:val="24"/>
        </w:rPr>
        <w:t xml:space="preserve"> </w:t>
      </w:r>
      <w:r>
        <w:rPr>
          <w:spacing w:val="-8"/>
          <w:sz w:val="24"/>
          <w:szCs w:val="24"/>
        </w:rPr>
        <w:t>f</w:t>
      </w:r>
      <w:r>
        <w:rPr>
          <w:spacing w:val="5"/>
          <w:sz w:val="24"/>
          <w:szCs w:val="24"/>
        </w:rPr>
        <w:t>o</w:t>
      </w:r>
      <w:r>
        <w:rPr>
          <w:sz w:val="24"/>
          <w:szCs w:val="24"/>
        </w:rPr>
        <w:t>r</w:t>
      </w:r>
      <w:r>
        <w:rPr>
          <w:spacing w:val="52"/>
          <w:sz w:val="24"/>
          <w:szCs w:val="24"/>
        </w:rPr>
        <w:t xml:space="preserve"> </w:t>
      </w:r>
      <w:r>
        <w:rPr>
          <w:spacing w:val="-2"/>
          <w:sz w:val="24"/>
          <w:szCs w:val="24"/>
        </w:rPr>
        <w:t>s</w:t>
      </w:r>
      <w:r>
        <w:rPr>
          <w:spacing w:val="-5"/>
          <w:sz w:val="24"/>
          <w:szCs w:val="24"/>
        </w:rPr>
        <w:t>h</w:t>
      </w:r>
      <w:r>
        <w:rPr>
          <w:spacing w:val="5"/>
          <w:sz w:val="24"/>
          <w:szCs w:val="24"/>
        </w:rPr>
        <w:t>o</w:t>
      </w:r>
      <w:r>
        <w:rPr>
          <w:spacing w:val="-3"/>
          <w:sz w:val="24"/>
          <w:szCs w:val="24"/>
        </w:rPr>
        <w:t>r</w:t>
      </w:r>
      <w:r>
        <w:rPr>
          <w:sz w:val="24"/>
          <w:szCs w:val="24"/>
        </w:rPr>
        <w:t>t</w:t>
      </w:r>
      <w:r>
        <w:rPr>
          <w:spacing w:val="55"/>
          <w:sz w:val="24"/>
          <w:szCs w:val="24"/>
        </w:rPr>
        <w:t xml:space="preserve"> </w:t>
      </w:r>
      <w:r>
        <w:rPr>
          <w:spacing w:val="5"/>
          <w:sz w:val="24"/>
          <w:szCs w:val="24"/>
        </w:rPr>
        <w:t>t</w:t>
      </w:r>
      <w:r>
        <w:rPr>
          <w:spacing w:val="-6"/>
          <w:sz w:val="24"/>
          <w:szCs w:val="24"/>
        </w:rPr>
        <w:t>e</w:t>
      </w:r>
      <w:r>
        <w:rPr>
          <w:spacing w:val="1"/>
          <w:sz w:val="24"/>
          <w:szCs w:val="24"/>
        </w:rPr>
        <w:t>r</w:t>
      </w:r>
      <w:r>
        <w:rPr>
          <w:sz w:val="24"/>
          <w:szCs w:val="24"/>
        </w:rPr>
        <w:t>m</w:t>
      </w:r>
      <w:r>
        <w:rPr>
          <w:spacing w:val="46"/>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ns</w:t>
      </w:r>
      <w:r>
        <w:rPr>
          <w:spacing w:val="58"/>
          <w:sz w:val="24"/>
          <w:szCs w:val="24"/>
        </w:rPr>
        <w:t xml:space="preserve"> </w:t>
      </w:r>
      <w:r>
        <w:rPr>
          <w:spacing w:val="-4"/>
          <w:sz w:val="24"/>
          <w:szCs w:val="24"/>
        </w:rPr>
        <w:t>i</w:t>
      </w:r>
      <w:r>
        <w:rPr>
          <w:spacing w:val="-5"/>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ng permissible</w:t>
      </w:r>
      <w:r>
        <w:rPr>
          <w:spacing w:val="54"/>
          <w:sz w:val="24"/>
          <w:szCs w:val="24"/>
        </w:rPr>
        <w:t xml:space="preserve"> </w:t>
      </w:r>
      <w:r>
        <w:rPr>
          <w:sz w:val="24"/>
          <w:szCs w:val="24"/>
        </w:rPr>
        <w:t>du</w:t>
      </w:r>
      <w:r>
        <w:rPr>
          <w:spacing w:val="1"/>
          <w:sz w:val="24"/>
          <w:szCs w:val="24"/>
        </w:rPr>
        <w:t>r</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50"/>
          <w:sz w:val="24"/>
          <w:szCs w:val="24"/>
        </w:rPr>
        <w:t xml:space="preserve"> </w:t>
      </w:r>
      <w:r>
        <w:rPr>
          <w:spacing w:val="5"/>
          <w:sz w:val="24"/>
          <w:szCs w:val="24"/>
        </w:rPr>
        <w:t>o</w:t>
      </w:r>
      <w:r>
        <w:rPr>
          <w:sz w:val="24"/>
          <w:szCs w:val="24"/>
        </w:rPr>
        <w:t>f</w:t>
      </w:r>
      <w:r>
        <w:rPr>
          <w:spacing w:val="47"/>
          <w:sz w:val="24"/>
          <w:szCs w:val="24"/>
        </w:rPr>
        <w:t xml:space="preserve"> </w:t>
      </w:r>
      <w:r>
        <w:rPr>
          <w:spacing w:val="-2"/>
          <w:sz w:val="24"/>
          <w:szCs w:val="24"/>
        </w:rPr>
        <w:t>s</w:t>
      </w:r>
      <w:r>
        <w:rPr>
          <w:sz w:val="24"/>
          <w:szCs w:val="24"/>
        </w:rPr>
        <w:t>u</w:t>
      </w:r>
      <w:r>
        <w:rPr>
          <w:spacing w:val="4"/>
          <w:sz w:val="24"/>
          <w:szCs w:val="24"/>
        </w:rPr>
        <w:t>c</w:t>
      </w:r>
      <w:r>
        <w:rPr>
          <w:sz w:val="24"/>
          <w:szCs w:val="24"/>
        </w:rPr>
        <w:t>h</w:t>
      </w:r>
      <w:r>
        <w:rPr>
          <w:spacing w:val="50"/>
          <w:sz w:val="24"/>
          <w:szCs w:val="24"/>
        </w:rPr>
        <w:t xml:space="preserve"> </w:t>
      </w:r>
      <w:r>
        <w:rPr>
          <w:spacing w:val="2"/>
          <w:sz w:val="24"/>
          <w:szCs w:val="24"/>
        </w:rPr>
        <w:t>s</w:t>
      </w:r>
      <w:r>
        <w:rPr>
          <w:spacing w:val="-5"/>
          <w:sz w:val="24"/>
          <w:szCs w:val="24"/>
        </w:rPr>
        <w:t>h</w:t>
      </w:r>
      <w:r>
        <w:rPr>
          <w:spacing w:val="5"/>
          <w:sz w:val="24"/>
          <w:szCs w:val="24"/>
        </w:rPr>
        <w:t>o</w:t>
      </w:r>
      <w:r>
        <w:rPr>
          <w:spacing w:val="-3"/>
          <w:sz w:val="24"/>
          <w:szCs w:val="24"/>
        </w:rPr>
        <w:t>r</w:t>
      </w:r>
      <w:r>
        <w:rPr>
          <w:sz w:val="24"/>
          <w:szCs w:val="24"/>
        </w:rPr>
        <w:t>t</w:t>
      </w:r>
      <w:r>
        <w:rPr>
          <w:spacing w:val="55"/>
          <w:sz w:val="24"/>
          <w:szCs w:val="24"/>
        </w:rPr>
        <w:t xml:space="preserve"> </w:t>
      </w:r>
      <w:r>
        <w:rPr>
          <w:spacing w:val="5"/>
          <w:sz w:val="24"/>
          <w:szCs w:val="24"/>
        </w:rPr>
        <w:t>t</w:t>
      </w:r>
      <w:r>
        <w:rPr>
          <w:spacing w:val="-6"/>
          <w:sz w:val="24"/>
          <w:szCs w:val="24"/>
        </w:rPr>
        <w:t>e</w:t>
      </w:r>
      <w:r>
        <w:rPr>
          <w:spacing w:val="1"/>
          <w:sz w:val="24"/>
          <w:szCs w:val="24"/>
        </w:rPr>
        <w:t>r</w:t>
      </w:r>
      <w:r>
        <w:rPr>
          <w:sz w:val="24"/>
          <w:szCs w:val="24"/>
        </w:rPr>
        <w:t xml:space="preserve">m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9"/>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z w:val="24"/>
          <w:szCs w:val="24"/>
        </w:rPr>
        <w:t>U</w:t>
      </w:r>
      <w:r>
        <w:rPr>
          <w:spacing w:val="1"/>
          <w:sz w:val="24"/>
          <w:szCs w:val="24"/>
        </w:rPr>
        <w:t>T</w:t>
      </w:r>
      <w:r>
        <w:rPr>
          <w:sz w:val="24"/>
          <w:szCs w:val="24"/>
        </w:rPr>
        <w:t>S</w:t>
      </w:r>
      <w:r>
        <w:rPr>
          <w:spacing w:val="3"/>
          <w:sz w:val="24"/>
          <w:szCs w:val="24"/>
        </w:rPr>
        <w:t xml:space="preserve"> </w:t>
      </w:r>
      <w:r>
        <w:rPr>
          <w:spacing w:val="5"/>
          <w:sz w:val="24"/>
          <w:szCs w:val="24"/>
        </w:rPr>
        <w:t>o</w:t>
      </w:r>
      <w:r>
        <w:rPr>
          <w:sz w:val="24"/>
          <w:szCs w:val="24"/>
        </w:rPr>
        <w:t>f</w:t>
      </w:r>
      <w:r>
        <w:rPr>
          <w:spacing w:val="-1"/>
          <w:sz w:val="24"/>
          <w:szCs w:val="24"/>
        </w:rPr>
        <w:t xml:space="preserve"> 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z w:val="24"/>
          <w:szCs w:val="24"/>
        </w:rPr>
        <w:t>d</w:t>
      </w:r>
      <w:r>
        <w:rPr>
          <w:spacing w:val="-1"/>
          <w:sz w:val="24"/>
          <w:szCs w:val="24"/>
        </w:rPr>
        <w:t>ec</w:t>
      </w:r>
      <w:r>
        <w:rPr>
          <w:spacing w:val="-9"/>
          <w:sz w:val="24"/>
          <w:szCs w:val="24"/>
        </w:rPr>
        <w:t>l</w:t>
      </w:r>
      <w:r>
        <w:rPr>
          <w:spacing w:val="-1"/>
          <w:sz w:val="24"/>
          <w:szCs w:val="24"/>
        </w:rPr>
        <w:t>a</w:t>
      </w:r>
      <w:r>
        <w:rPr>
          <w:spacing w:val="1"/>
          <w:sz w:val="24"/>
          <w:szCs w:val="24"/>
        </w:rPr>
        <w:t>r</w:t>
      </w:r>
      <w:r>
        <w:rPr>
          <w:spacing w:val="-1"/>
          <w:sz w:val="24"/>
          <w:szCs w:val="24"/>
        </w:rPr>
        <w:t>e</w:t>
      </w:r>
      <w:r>
        <w:rPr>
          <w:sz w:val="24"/>
          <w:szCs w:val="24"/>
        </w:rPr>
        <w:t>d</w:t>
      </w:r>
      <w:r>
        <w:rPr>
          <w:spacing w:val="12"/>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G</w:t>
      </w:r>
      <w:r>
        <w:rPr>
          <w:spacing w:val="1"/>
          <w:sz w:val="24"/>
          <w:szCs w:val="24"/>
        </w:rPr>
        <w:t>T</w:t>
      </w:r>
      <w:r>
        <w:rPr>
          <w:sz w:val="24"/>
          <w:szCs w:val="24"/>
        </w:rPr>
        <w:t>P</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6"/>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7"/>
          <w:sz w:val="24"/>
          <w:szCs w:val="24"/>
        </w:rPr>
        <w:t xml:space="preserve"> </w:t>
      </w:r>
      <w:r>
        <w:rPr>
          <w:sz w:val="24"/>
          <w:szCs w:val="24"/>
        </w:rPr>
        <w:t>U</w:t>
      </w:r>
      <w:r>
        <w:rPr>
          <w:spacing w:val="1"/>
          <w:sz w:val="24"/>
          <w:szCs w:val="24"/>
        </w:rPr>
        <w:t>T</w:t>
      </w:r>
      <w:r>
        <w:rPr>
          <w:sz w:val="24"/>
          <w:szCs w:val="24"/>
        </w:rPr>
        <w:t>S</w:t>
      </w:r>
      <w:r>
        <w:rPr>
          <w:spacing w:val="3"/>
          <w:sz w:val="24"/>
          <w:szCs w:val="24"/>
        </w:rPr>
        <w:t xml:space="preserve"> </w:t>
      </w:r>
      <w:r>
        <w:rPr>
          <w:spacing w:val="5"/>
          <w:sz w:val="24"/>
          <w:szCs w:val="24"/>
        </w:rPr>
        <w:t>o</w:t>
      </w:r>
      <w:r>
        <w:rPr>
          <w:sz w:val="24"/>
          <w:szCs w:val="24"/>
        </w:rPr>
        <w:t>f</w:t>
      </w:r>
      <w:r>
        <w:rPr>
          <w:spacing w:val="-1"/>
          <w:sz w:val="24"/>
          <w:szCs w:val="24"/>
        </w:rPr>
        <w:t xml:space="preserve"> c</w:t>
      </w:r>
      <w:r>
        <w:rPr>
          <w:spacing w:val="5"/>
          <w:sz w:val="24"/>
          <w:szCs w:val="24"/>
        </w:rPr>
        <w:t>o</w:t>
      </w:r>
      <w:r>
        <w:rPr>
          <w:spacing w:val="-5"/>
          <w:sz w:val="24"/>
          <w:szCs w:val="24"/>
        </w:rPr>
        <w:t>n</w:t>
      </w:r>
      <w:r>
        <w:rPr>
          <w:sz w:val="24"/>
          <w:szCs w:val="24"/>
        </w:rPr>
        <w:t>du</w:t>
      </w:r>
      <w:r>
        <w:rPr>
          <w:spacing w:val="-1"/>
          <w:sz w:val="24"/>
          <w:szCs w:val="24"/>
        </w:rPr>
        <w:t>c</w:t>
      </w:r>
      <w:r>
        <w:rPr>
          <w:sz w:val="24"/>
          <w:szCs w:val="24"/>
        </w:rPr>
        <w:t xml:space="preserve">tor </w:t>
      </w:r>
      <w:r>
        <w:rPr>
          <w:spacing w:val="-1"/>
          <w:sz w:val="24"/>
          <w:szCs w:val="24"/>
        </w:rPr>
        <w:t>a</w:t>
      </w:r>
      <w:r>
        <w:rPr>
          <w:sz w:val="24"/>
          <w:szCs w:val="24"/>
        </w:rPr>
        <w:t>t</w:t>
      </w:r>
      <w:r>
        <w:rPr>
          <w:spacing w:val="12"/>
          <w:sz w:val="24"/>
          <w:szCs w:val="24"/>
        </w:rPr>
        <w:t xml:space="preserve"> </w:t>
      </w:r>
      <w:r>
        <w:rPr>
          <w:spacing w:val="-3"/>
          <w:sz w:val="24"/>
          <w:szCs w:val="24"/>
        </w:rPr>
        <w:t>r</w:t>
      </w:r>
      <w:r>
        <w:rPr>
          <w:sz w:val="24"/>
          <w:szCs w:val="24"/>
        </w:rPr>
        <w:t>o</w:t>
      </w:r>
      <w:r>
        <w:rPr>
          <w:spacing w:val="5"/>
          <w:sz w:val="24"/>
          <w:szCs w:val="24"/>
        </w:rPr>
        <w:t>o</w:t>
      </w:r>
      <w:r>
        <w:rPr>
          <w:sz w:val="24"/>
          <w:szCs w:val="24"/>
        </w:rPr>
        <w:t>m</w:t>
      </w:r>
      <w:r>
        <w:rPr>
          <w:spacing w:val="-2"/>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r>
        <w:rPr>
          <w:spacing w:val="5"/>
          <w:sz w:val="24"/>
          <w:szCs w:val="24"/>
        </w:rPr>
        <w:t xml:space="preserve"> </w:t>
      </w:r>
      <w:r>
        <w:rPr>
          <w:spacing w:val="-4"/>
          <w:sz w:val="24"/>
          <w:szCs w:val="24"/>
        </w:rPr>
        <w:t>F</w:t>
      </w:r>
      <w:r>
        <w:rPr>
          <w:sz w:val="24"/>
          <w:szCs w:val="24"/>
        </w:rPr>
        <w:t>u</w:t>
      </w:r>
      <w:r>
        <w:rPr>
          <w:spacing w:val="1"/>
          <w:sz w:val="24"/>
          <w:szCs w:val="24"/>
        </w:rPr>
        <w:t>r</w:t>
      </w:r>
      <w:r>
        <w:rPr>
          <w:spacing w:val="5"/>
          <w:sz w:val="24"/>
          <w:szCs w:val="24"/>
        </w:rPr>
        <w:t>t</w:t>
      </w:r>
      <w:r>
        <w:rPr>
          <w:spacing w:val="-5"/>
          <w:sz w:val="24"/>
          <w:szCs w:val="24"/>
        </w:rPr>
        <w:t>h</w:t>
      </w:r>
      <w:r>
        <w:rPr>
          <w:spacing w:val="-1"/>
          <w:sz w:val="24"/>
          <w:szCs w:val="24"/>
        </w:rPr>
        <w:t>e</w:t>
      </w:r>
      <w:r>
        <w:rPr>
          <w:spacing w:val="1"/>
          <w:sz w:val="24"/>
          <w:szCs w:val="24"/>
        </w:rPr>
        <w:t>r</w:t>
      </w:r>
      <w:r>
        <w:rPr>
          <w:sz w:val="24"/>
          <w:szCs w:val="24"/>
        </w:rPr>
        <w:t>,</w:t>
      </w:r>
      <w:r>
        <w:rPr>
          <w:spacing w:val="9"/>
          <w:sz w:val="24"/>
          <w:szCs w:val="24"/>
        </w:rPr>
        <w:t xml:space="preserve"> </w:t>
      </w:r>
      <w:r>
        <w:rPr>
          <w:sz w:val="24"/>
          <w:szCs w:val="24"/>
        </w:rPr>
        <w:t>U</w:t>
      </w:r>
      <w:r>
        <w:rPr>
          <w:spacing w:val="-3"/>
          <w:sz w:val="24"/>
          <w:szCs w:val="24"/>
        </w:rPr>
        <w:t>T</w:t>
      </w:r>
      <w:r>
        <w:rPr>
          <w:sz w:val="24"/>
          <w:szCs w:val="24"/>
        </w:rPr>
        <w:t>S</w:t>
      </w:r>
      <w:r>
        <w:rPr>
          <w:spacing w:val="3"/>
          <w:sz w:val="24"/>
          <w:szCs w:val="24"/>
        </w:rPr>
        <w:t xml:space="preserve"> </w:t>
      </w:r>
      <w:r>
        <w:rPr>
          <w:spacing w:val="5"/>
          <w:sz w:val="24"/>
          <w:szCs w:val="24"/>
        </w:rPr>
        <w:t>o</w:t>
      </w:r>
      <w:r>
        <w:rPr>
          <w:sz w:val="24"/>
          <w:szCs w:val="24"/>
        </w:rPr>
        <w:t>f</w:t>
      </w:r>
      <w:r>
        <w:rPr>
          <w:spacing w:val="-1"/>
          <w:sz w:val="24"/>
          <w:szCs w:val="24"/>
        </w:rPr>
        <w:t xml:space="preserve"> 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8"/>
          <w:sz w:val="24"/>
          <w:szCs w:val="24"/>
        </w:rPr>
        <w:t xml:space="preserve"> </w:t>
      </w:r>
      <w:r>
        <w:rPr>
          <w:spacing w:val="-6"/>
          <w:sz w:val="24"/>
          <w:szCs w:val="24"/>
        </w:rPr>
        <w:t>a</w:t>
      </w:r>
      <w:r>
        <w:rPr>
          <w:spacing w:val="-1"/>
          <w:sz w:val="24"/>
          <w:szCs w:val="24"/>
        </w:rPr>
        <w:t>c</w:t>
      </w:r>
      <w:r>
        <w:rPr>
          <w:sz w:val="24"/>
          <w:szCs w:val="24"/>
        </w:rPr>
        <w:t>h</w:t>
      </w:r>
      <w:r>
        <w:rPr>
          <w:spacing w:val="-4"/>
          <w:sz w:val="24"/>
          <w:szCs w:val="24"/>
        </w:rPr>
        <w:t>i</w:t>
      </w:r>
      <w:r>
        <w:rPr>
          <w:spacing w:val="4"/>
          <w:sz w:val="24"/>
          <w:szCs w:val="24"/>
        </w:rPr>
        <w:t>e</w:t>
      </w:r>
      <w:r>
        <w:rPr>
          <w:spacing w:val="-5"/>
          <w:sz w:val="24"/>
          <w:szCs w:val="24"/>
        </w:rPr>
        <w:t>v</w:t>
      </w:r>
      <w:r>
        <w:rPr>
          <w:spacing w:val="-1"/>
          <w:sz w:val="24"/>
          <w:szCs w:val="24"/>
        </w:rPr>
        <w:t>e</w:t>
      </w:r>
      <w:r>
        <w:rPr>
          <w:sz w:val="24"/>
          <w:szCs w:val="24"/>
        </w:rPr>
        <w:t>d</w:t>
      </w:r>
      <w:r>
        <w:rPr>
          <w:spacing w:val="12"/>
          <w:sz w:val="24"/>
          <w:szCs w:val="24"/>
        </w:rPr>
        <w:t xml:space="preserve"> </w:t>
      </w:r>
      <w:r>
        <w:rPr>
          <w:spacing w:val="-1"/>
          <w:sz w:val="24"/>
          <w:szCs w:val="24"/>
        </w:rPr>
        <w:t>a</w:t>
      </w:r>
      <w:r>
        <w:rPr>
          <w:sz w:val="24"/>
          <w:szCs w:val="24"/>
        </w:rPr>
        <w:t>t</w:t>
      </w:r>
      <w:r>
        <w:rPr>
          <w:spacing w:val="12"/>
          <w:sz w:val="24"/>
          <w:szCs w:val="24"/>
        </w:rPr>
        <w:t xml:space="preserve"> </w:t>
      </w:r>
      <w:r>
        <w:rPr>
          <w:spacing w:val="-1"/>
          <w:sz w:val="24"/>
          <w:szCs w:val="24"/>
        </w:rPr>
        <w:t>e</w:t>
      </w:r>
      <w:r>
        <w:rPr>
          <w:spacing w:val="-4"/>
          <w:sz w:val="24"/>
          <w:szCs w:val="24"/>
        </w:rPr>
        <w:t>l</w:t>
      </w:r>
      <w:r>
        <w:rPr>
          <w:spacing w:val="4"/>
          <w:sz w:val="24"/>
          <w:szCs w:val="24"/>
        </w:rPr>
        <w:t>e</w:t>
      </w:r>
      <w:r>
        <w:rPr>
          <w:spacing w:val="-5"/>
          <w:sz w:val="24"/>
          <w:szCs w:val="24"/>
        </w:rPr>
        <w:t>v</w:t>
      </w:r>
      <w:r>
        <w:rPr>
          <w:spacing w:val="-1"/>
          <w:sz w:val="24"/>
          <w:szCs w:val="24"/>
        </w:rPr>
        <w:t>a</w:t>
      </w:r>
      <w:r>
        <w:rPr>
          <w:spacing w:val="5"/>
          <w:sz w:val="24"/>
          <w:szCs w:val="24"/>
        </w:rPr>
        <w:t>t</w:t>
      </w:r>
      <w:r>
        <w:rPr>
          <w:spacing w:val="-1"/>
          <w:sz w:val="24"/>
          <w:szCs w:val="24"/>
        </w:rPr>
        <w:t>e</w:t>
      </w:r>
      <w:r>
        <w:rPr>
          <w:sz w:val="24"/>
          <w:szCs w:val="24"/>
        </w:rPr>
        <w:t>d</w:t>
      </w:r>
      <w:r>
        <w:rPr>
          <w:spacing w:val="7"/>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6"/>
          <w:sz w:val="24"/>
          <w:szCs w:val="24"/>
        </w:rPr>
        <w:t xml:space="preserve"> </w:t>
      </w:r>
      <w:r>
        <w:rPr>
          <w:spacing w:val="1"/>
          <w:sz w:val="24"/>
          <w:szCs w:val="24"/>
        </w:rPr>
        <w:t>(</w:t>
      </w:r>
      <w:r>
        <w:rPr>
          <w:spacing w:val="-9"/>
          <w:sz w:val="24"/>
          <w:szCs w:val="24"/>
        </w:rPr>
        <w:t>i</w:t>
      </w:r>
      <w:r>
        <w:rPr>
          <w:spacing w:val="2"/>
          <w:sz w:val="24"/>
          <w:szCs w:val="24"/>
        </w:rPr>
        <w:t>.</w:t>
      </w:r>
      <w:r>
        <w:rPr>
          <w:spacing w:val="-1"/>
          <w:sz w:val="24"/>
          <w:szCs w:val="24"/>
        </w:rPr>
        <w:t>e</w:t>
      </w:r>
      <w:r>
        <w:rPr>
          <w:sz w:val="24"/>
          <w:szCs w:val="24"/>
        </w:rPr>
        <w:t>.</w:t>
      </w:r>
      <w:r>
        <w:rPr>
          <w:spacing w:val="9"/>
          <w:sz w:val="24"/>
          <w:szCs w:val="24"/>
        </w:rPr>
        <w:t xml:space="preserve"> </w:t>
      </w:r>
      <w:r>
        <w:rPr>
          <w:spacing w:val="-1"/>
          <w:sz w:val="24"/>
          <w:szCs w:val="24"/>
        </w:rPr>
        <w:t>a</w:t>
      </w:r>
      <w:r>
        <w:rPr>
          <w:sz w:val="24"/>
          <w:szCs w:val="24"/>
        </w:rPr>
        <w:t>t</w:t>
      </w:r>
      <w:r>
        <w:rPr>
          <w:spacing w:val="7"/>
          <w:sz w:val="24"/>
          <w:szCs w:val="24"/>
        </w:rPr>
        <w:t xml:space="preserve"> </w:t>
      </w:r>
      <w:r>
        <w:rPr>
          <w:spacing w:val="5"/>
          <w:sz w:val="24"/>
          <w:szCs w:val="24"/>
        </w:rPr>
        <w:t>t</w:t>
      </w:r>
      <w:r>
        <w:rPr>
          <w:spacing w:val="-5"/>
          <w:sz w:val="24"/>
          <w:szCs w:val="24"/>
        </w:rPr>
        <w:t>h</w:t>
      </w:r>
      <w:r>
        <w:rPr>
          <w:sz w:val="24"/>
          <w:szCs w:val="24"/>
        </w:rPr>
        <w:t>e 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31"/>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17"/>
          <w:sz w:val="24"/>
          <w:szCs w:val="24"/>
        </w:rPr>
        <w:t xml:space="preserve"> </w:t>
      </w:r>
      <w:r>
        <w:rPr>
          <w:color w:val="FF0000"/>
          <w:spacing w:val="-2"/>
          <w:sz w:val="24"/>
          <w:szCs w:val="24"/>
        </w:rPr>
        <w:t>Continuous</w:t>
      </w:r>
      <w:r>
        <w:rPr>
          <w:color w:val="FF0000"/>
          <w:spacing w:val="2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 xml:space="preserve">tor </w:t>
      </w:r>
      <w:r>
        <w:rPr>
          <w:color w:val="FF0000"/>
          <w:sz w:val="24"/>
          <w:szCs w:val="24"/>
        </w:rPr>
        <w:t>operating</w:t>
      </w:r>
      <w:r>
        <w:rPr>
          <w:spacing w:val="19"/>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4"/>
          <w:sz w:val="24"/>
          <w:szCs w:val="24"/>
        </w:rPr>
        <w:t>e</w:t>
      </w:r>
      <w:r>
        <w:rPr>
          <w:spacing w:val="1"/>
          <w:sz w:val="24"/>
          <w:szCs w:val="24"/>
        </w:rPr>
        <w:t>r</w:t>
      </w:r>
      <w:r>
        <w:rPr>
          <w:spacing w:val="-1"/>
          <w:sz w:val="24"/>
          <w:szCs w:val="24"/>
        </w:rPr>
        <w:t>a</w:t>
      </w:r>
      <w:r>
        <w:rPr>
          <w:spacing w:val="5"/>
          <w:sz w:val="24"/>
          <w:szCs w:val="24"/>
        </w:rPr>
        <w:t>t</w:t>
      </w:r>
      <w:r>
        <w:rPr>
          <w:spacing w:val="-5"/>
          <w:sz w:val="24"/>
          <w:szCs w:val="24"/>
        </w:rPr>
        <w:t>u</w:t>
      </w:r>
      <w:r>
        <w:rPr>
          <w:spacing w:val="1"/>
          <w:sz w:val="24"/>
          <w:szCs w:val="24"/>
        </w:rPr>
        <w:t>r</w:t>
      </w:r>
      <w:r>
        <w:rPr>
          <w:sz w:val="24"/>
          <w:szCs w:val="24"/>
        </w:rPr>
        <w:t>e</w:t>
      </w:r>
      <w:r>
        <w:rPr>
          <w:spacing w:val="25"/>
          <w:sz w:val="24"/>
          <w:szCs w:val="24"/>
        </w:rPr>
        <w:t xml:space="preserve"> </w:t>
      </w:r>
      <w:r>
        <w:rPr>
          <w:spacing w:val="-6"/>
          <w:sz w:val="24"/>
          <w:szCs w:val="24"/>
        </w:rPr>
        <w:t>c</w:t>
      </w:r>
      <w:r>
        <w:rPr>
          <w:spacing w:val="5"/>
          <w:sz w:val="24"/>
          <w:szCs w:val="24"/>
        </w:rPr>
        <w:t>o</w:t>
      </w:r>
      <w:r>
        <w:rPr>
          <w:spacing w:val="-3"/>
          <w:sz w:val="24"/>
          <w:szCs w:val="24"/>
        </w:rPr>
        <w:t>r</w:t>
      </w:r>
      <w:r>
        <w:rPr>
          <w:spacing w:val="1"/>
          <w:sz w:val="24"/>
          <w:szCs w:val="24"/>
        </w:rPr>
        <w:t>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26"/>
          <w:sz w:val="24"/>
          <w:szCs w:val="24"/>
        </w:rPr>
        <w:t xml:space="preserve"> </w:t>
      </w:r>
      <w:r>
        <w:rPr>
          <w:sz w:val="24"/>
          <w:szCs w:val="24"/>
        </w:rPr>
        <w:t>to</w:t>
      </w:r>
      <w:r>
        <w:rPr>
          <w:spacing w:val="27"/>
          <w:sz w:val="24"/>
          <w:szCs w:val="24"/>
        </w:rPr>
        <w:t xml:space="preserve"> </w:t>
      </w:r>
      <w:r>
        <w:rPr>
          <w:color w:val="FF0000"/>
          <w:spacing w:val="-5"/>
          <w:sz w:val="24"/>
          <w:szCs w:val="24"/>
        </w:rPr>
        <w:t>1262</w:t>
      </w:r>
      <w:r>
        <w:rPr>
          <w:spacing w:val="-5"/>
          <w:sz w:val="24"/>
          <w:szCs w:val="24"/>
        </w:rPr>
        <w:t>A</w:t>
      </w:r>
      <w:r>
        <w:rPr>
          <w:sz w:val="24"/>
          <w:szCs w:val="24"/>
        </w:rPr>
        <w:t>)</w:t>
      </w:r>
      <w:r>
        <w:rPr>
          <w:spacing w:val="2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22"/>
          <w:sz w:val="24"/>
          <w:szCs w:val="24"/>
        </w:rPr>
        <w:t xml:space="preserve"> </w:t>
      </w:r>
      <w:r>
        <w:rPr>
          <w:spacing w:val="-5"/>
          <w:sz w:val="24"/>
          <w:szCs w:val="24"/>
        </w:rPr>
        <w:t>b</w:t>
      </w:r>
      <w:r>
        <w:rPr>
          <w:sz w:val="24"/>
          <w:szCs w:val="24"/>
        </w:rPr>
        <w:t>e</w:t>
      </w:r>
      <w:r>
        <w:rPr>
          <w:spacing w:val="6"/>
          <w:sz w:val="24"/>
          <w:szCs w:val="24"/>
        </w:rPr>
        <w:t xml:space="preserve"> </w:t>
      </w:r>
      <w:r>
        <w:rPr>
          <w:spacing w:val="-4"/>
          <w:sz w:val="24"/>
          <w:szCs w:val="24"/>
        </w:rPr>
        <w:t>l</w:t>
      </w:r>
      <w:r>
        <w:rPr>
          <w:spacing w:val="-1"/>
          <w:sz w:val="24"/>
          <w:szCs w:val="24"/>
        </w:rPr>
        <w:t>e</w:t>
      </w:r>
      <w:r>
        <w:rPr>
          <w:spacing w:val="2"/>
          <w:sz w:val="24"/>
          <w:szCs w:val="24"/>
        </w:rPr>
        <w:t>s</w:t>
      </w:r>
      <w:r>
        <w:rPr>
          <w:sz w:val="24"/>
          <w:szCs w:val="24"/>
        </w:rPr>
        <w:t xml:space="preserve">s </w:t>
      </w:r>
      <w:r>
        <w:rPr>
          <w:spacing w:val="5"/>
          <w:sz w:val="24"/>
          <w:szCs w:val="24"/>
        </w:rPr>
        <w:t>t</w:t>
      </w:r>
      <w:r>
        <w:rPr>
          <w:spacing w:val="-5"/>
          <w:sz w:val="24"/>
          <w:szCs w:val="24"/>
        </w:rPr>
        <w:t>h</w:t>
      </w:r>
      <w:r>
        <w:rPr>
          <w:spacing w:val="-1"/>
          <w:sz w:val="24"/>
          <w:szCs w:val="24"/>
        </w:rPr>
        <w:t>a</w:t>
      </w:r>
      <w:r>
        <w:rPr>
          <w:sz w:val="24"/>
          <w:szCs w:val="24"/>
        </w:rPr>
        <w:t>n</w:t>
      </w:r>
      <w:r>
        <w:rPr>
          <w:spacing w:val="-3"/>
          <w:sz w:val="24"/>
          <w:szCs w:val="24"/>
        </w:rPr>
        <w:t xml:space="preserve"> </w:t>
      </w:r>
      <w:r>
        <w:rPr>
          <w:sz w:val="24"/>
          <w:szCs w:val="24"/>
        </w:rPr>
        <w:t>70%</w:t>
      </w:r>
      <w:r>
        <w:rPr>
          <w:spacing w:val="4"/>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U</w:t>
      </w:r>
      <w:r>
        <w:rPr>
          <w:spacing w:val="1"/>
          <w:sz w:val="24"/>
          <w:szCs w:val="24"/>
        </w:rPr>
        <w:t>T</w:t>
      </w:r>
      <w:r>
        <w:rPr>
          <w:sz w:val="24"/>
          <w:szCs w:val="24"/>
        </w:rPr>
        <w:t>S</w:t>
      </w:r>
      <w:r>
        <w:rPr>
          <w:spacing w:val="3"/>
          <w:sz w:val="24"/>
          <w:szCs w:val="24"/>
        </w:rPr>
        <w:t xml:space="preserve"> </w:t>
      </w:r>
      <w:r>
        <w:rPr>
          <w:sz w:val="24"/>
          <w:szCs w:val="24"/>
        </w:rPr>
        <w:t>d</w:t>
      </w:r>
      <w:r>
        <w:rPr>
          <w:spacing w:val="-1"/>
          <w:sz w:val="24"/>
          <w:szCs w:val="24"/>
        </w:rPr>
        <w:t>ec</w:t>
      </w:r>
      <w:r>
        <w:rPr>
          <w:spacing w:val="-9"/>
          <w:sz w:val="24"/>
          <w:szCs w:val="24"/>
        </w:rPr>
        <w:t>l</w:t>
      </w:r>
      <w:r>
        <w:rPr>
          <w:spacing w:val="-1"/>
          <w:sz w:val="24"/>
          <w:szCs w:val="24"/>
        </w:rPr>
        <w:t>a</w:t>
      </w:r>
      <w:r>
        <w:rPr>
          <w:spacing w:val="1"/>
          <w:sz w:val="24"/>
          <w:szCs w:val="24"/>
        </w:rPr>
        <w:t>r</w:t>
      </w:r>
      <w:r>
        <w:rPr>
          <w:spacing w:val="-1"/>
          <w:sz w:val="24"/>
          <w:szCs w:val="24"/>
        </w:rPr>
        <w:t>e</w:t>
      </w:r>
      <w:r>
        <w:rPr>
          <w:sz w:val="24"/>
          <w:szCs w:val="24"/>
        </w:rPr>
        <w:t>d</w:t>
      </w:r>
      <w:r>
        <w:rPr>
          <w:spacing w:val="7"/>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G</w:t>
      </w:r>
      <w:r>
        <w:rPr>
          <w:spacing w:val="1"/>
          <w:sz w:val="24"/>
          <w:szCs w:val="24"/>
        </w:rPr>
        <w:t>TP</w:t>
      </w:r>
      <w:r>
        <w:rPr>
          <w:sz w:val="24"/>
          <w:szCs w:val="24"/>
        </w:rPr>
        <w:t>.</w:t>
      </w:r>
    </w:p>
    <w:p w:rsidR="008D75EE" w:rsidRDefault="008D75EE">
      <w:pPr>
        <w:spacing w:line="200" w:lineRule="exact"/>
        <w:ind w:right="954"/>
      </w:pPr>
    </w:p>
    <w:p w:rsidR="008D75EE" w:rsidRDefault="008D75EE">
      <w:pPr>
        <w:spacing w:before="17" w:line="240" w:lineRule="exact"/>
        <w:ind w:right="954"/>
        <w:rPr>
          <w:sz w:val="24"/>
          <w:szCs w:val="24"/>
        </w:rPr>
      </w:pPr>
    </w:p>
    <w:p w:rsidR="008D75EE" w:rsidRDefault="00B30AA0">
      <w:pPr>
        <w:spacing w:before="29"/>
        <w:ind w:left="212" w:right="954"/>
        <w:rPr>
          <w:sz w:val="24"/>
          <w:szCs w:val="24"/>
        </w:rPr>
      </w:pPr>
      <w:r>
        <w:rPr>
          <w:b/>
          <w:sz w:val="24"/>
          <w:szCs w:val="24"/>
        </w:rPr>
        <w:t>1</w:t>
      </w:r>
      <w:r>
        <w:rPr>
          <w:b/>
          <w:spacing w:val="2"/>
          <w:sz w:val="24"/>
          <w:szCs w:val="24"/>
        </w:rPr>
        <w:t>.</w:t>
      </w:r>
      <w:r>
        <w:rPr>
          <w:b/>
          <w:sz w:val="24"/>
          <w:szCs w:val="24"/>
        </w:rPr>
        <w:t xml:space="preserve">3    </w:t>
      </w:r>
      <w:r>
        <w:rPr>
          <w:b/>
          <w:spacing w:val="27"/>
          <w:sz w:val="24"/>
          <w:szCs w:val="24"/>
        </w:rPr>
        <w:t xml:space="preserve"> </w:t>
      </w:r>
      <w:r>
        <w:rPr>
          <w:b/>
          <w:spacing w:val="-2"/>
          <w:sz w:val="24"/>
          <w:szCs w:val="24"/>
        </w:rPr>
        <w:t>T</w:t>
      </w:r>
      <w:r>
        <w:rPr>
          <w:b/>
          <w:spacing w:val="-1"/>
          <w:sz w:val="24"/>
          <w:szCs w:val="24"/>
        </w:rPr>
        <w:t>ec</w:t>
      </w:r>
      <w:r>
        <w:rPr>
          <w:b/>
          <w:spacing w:val="1"/>
          <w:sz w:val="24"/>
          <w:szCs w:val="24"/>
        </w:rPr>
        <w:t>hn</w:t>
      </w:r>
      <w:r>
        <w:rPr>
          <w:b/>
          <w:sz w:val="24"/>
          <w:szCs w:val="24"/>
        </w:rPr>
        <w:t>ical</w:t>
      </w:r>
      <w:r>
        <w:rPr>
          <w:b/>
          <w:spacing w:val="-3"/>
          <w:sz w:val="24"/>
          <w:szCs w:val="24"/>
        </w:rPr>
        <w:t xml:space="preserve"> P</w:t>
      </w:r>
      <w:r>
        <w:rPr>
          <w:b/>
          <w:spacing w:val="5"/>
          <w:sz w:val="24"/>
          <w:szCs w:val="24"/>
        </w:rPr>
        <w:t>a</w:t>
      </w:r>
      <w:r>
        <w:rPr>
          <w:b/>
          <w:spacing w:val="-6"/>
          <w:sz w:val="24"/>
          <w:szCs w:val="24"/>
        </w:rPr>
        <w:t>r</w:t>
      </w:r>
      <w:r>
        <w:rPr>
          <w:b/>
          <w:spacing w:val="1"/>
          <w:sz w:val="24"/>
          <w:szCs w:val="24"/>
        </w:rPr>
        <w:t>t</w:t>
      </w:r>
      <w:r>
        <w:rPr>
          <w:b/>
          <w:sz w:val="24"/>
          <w:szCs w:val="24"/>
        </w:rPr>
        <w:t>ic</w:t>
      </w:r>
      <w:r>
        <w:rPr>
          <w:b/>
          <w:spacing w:val="5"/>
          <w:sz w:val="24"/>
          <w:szCs w:val="24"/>
        </w:rPr>
        <w:t>u</w:t>
      </w:r>
      <w:r>
        <w:rPr>
          <w:b/>
          <w:spacing w:val="-4"/>
          <w:sz w:val="24"/>
          <w:szCs w:val="24"/>
        </w:rPr>
        <w:t>l</w:t>
      </w:r>
      <w:r>
        <w:rPr>
          <w:b/>
          <w:spacing w:val="5"/>
          <w:sz w:val="24"/>
          <w:szCs w:val="24"/>
        </w:rPr>
        <w:t>a</w:t>
      </w:r>
      <w:r>
        <w:rPr>
          <w:b/>
          <w:spacing w:val="-1"/>
          <w:sz w:val="24"/>
          <w:szCs w:val="24"/>
        </w:rPr>
        <w:t>r</w:t>
      </w:r>
      <w:r>
        <w:rPr>
          <w:b/>
          <w:sz w:val="24"/>
          <w:szCs w:val="24"/>
        </w:rPr>
        <w:t>s</w:t>
      </w:r>
      <w:r>
        <w:rPr>
          <w:b/>
          <w:spacing w:val="3"/>
          <w:sz w:val="24"/>
          <w:szCs w:val="24"/>
        </w:rPr>
        <w:t xml:space="preserve"> </w:t>
      </w:r>
      <w:r>
        <w:rPr>
          <w:b/>
          <w:sz w:val="24"/>
          <w:szCs w:val="24"/>
        </w:rPr>
        <w:t>of</w:t>
      </w:r>
      <w:r>
        <w:rPr>
          <w:b/>
          <w:spacing w:val="-1"/>
          <w:sz w:val="24"/>
          <w:szCs w:val="24"/>
        </w:rPr>
        <w:t xml:space="preserve"> </w:t>
      </w:r>
      <w:r>
        <w:rPr>
          <w:b/>
          <w:sz w:val="24"/>
          <w:szCs w:val="24"/>
        </w:rPr>
        <w:t>A</w:t>
      </w:r>
      <w:r>
        <w:rPr>
          <w:b/>
          <w:spacing w:val="-1"/>
          <w:sz w:val="24"/>
          <w:szCs w:val="24"/>
        </w:rPr>
        <w:t>C</w:t>
      </w:r>
      <w:r>
        <w:rPr>
          <w:b/>
          <w:spacing w:val="1"/>
          <w:sz w:val="24"/>
          <w:szCs w:val="24"/>
        </w:rPr>
        <w:t>SS</w:t>
      </w:r>
      <w:r>
        <w:rPr>
          <w:b/>
          <w:sz w:val="24"/>
          <w:szCs w:val="24"/>
        </w:rPr>
        <w:t>/RW</w:t>
      </w:r>
      <w:r>
        <w:rPr>
          <w:b/>
          <w:spacing w:val="3"/>
          <w:sz w:val="24"/>
          <w:szCs w:val="24"/>
        </w:rPr>
        <w:t xml:space="preserve"> </w:t>
      </w:r>
      <w:r>
        <w:rPr>
          <w:b/>
          <w:sz w:val="24"/>
          <w:szCs w:val="24"/>
        </w:rPr>
        <w:t>Con</w:t>
      </w:r>
      <w:r>
        <w:rPr>
          <w:b/>
          <w:spacing w:val="1"/>
          <w:sz w:val="24"/>
          <w:szCs w:val="24"/>
        </w:rPr>
        <w:t>du</w:t>
      </w:r>
      <w:r>
        <w:rPr>
          <w:b/>
          <w:spacing w:val="-1"/>
          <w:sz w:val="24"/>
          <w:szCs w:val="24"/>
        </w:rPr>
        <w:t>c</w:t>
      </w:r>
      <w:r>
        <w:rPr>
          <w:b/>
          <w:spacing w:val="1"/>
          <w:sz w:val="24"/>
          <w:szCs w:val="24"/>
        </w:rPr>
        <w:t>t</w:t>
      </w:r>
      <w:r>
        <w:rPr>
          <w:b/>
          <w:sz w:val="24"/>
          <w:szCs w:val="24"/>
        </w:rPr>
        <w:t>or</w:t>
      </w:r>
    </w:p>
    <w:p w:rsidR="008D75EE" w:rsidRDefault="008D75EE">
      <w:pPr>
        <w:spacing w:before="14" w:line="200" w:lineRule="exact"/>
        <w:ind w:right="954"/>
      </w:pPr>
    </w:p>
    <w:p w:rsidR="008D75EE" w:rsidRDefault="00B30AA0">
      <w:pPr>
        <w:ind w:left="1537" w:right="954"/>
        <w:rPr>
          <w:sz w:val="24"/>
          <w:szCs w:val="24"/>
        </w:rPr>
      </w:pPr>
      <w:r>
        <w:rPr>
          <w:b/>
          <w:spacing w:val="-2"/>
          <w:sz w:val="24"/>
          <w:szCs w:val="24"/>
        </w:rPr>
        <w:t>T</w:t>
      </w:r>
      <w:r>
        <w:rPr>
          <w:b/>
          <w:spacing w:val="1"/>
          <w:sz w:val="24"/>
          <w:szCs w:val="24"/>
        </w:rPr>
        <w:t>h</w:t>
      </w:r>
      <w:r>
        <w:rPr>
          <w:b/>
          <w:sz w:val="24"/>
          <w:szCs w:val="24"/>
        </w:rPr>
        <w:t>e</w:t>
      </w:r>
      <w:r>
        <w:rPr>
          <w:b/>
          <w:spacing w:val="2"/>
          <w:sz w:val="24"/>
          <w:szCs w:val="24"/>
        </w:rPr>
        <w:t xml:space="preserve"> </w:t>
      </w:r>
      <w:r>
        <w:rPr>
          <w:b/>
          <w:sz w:val="24"/>
          <w:szCs w:val="24"/>
        </w:rPr>
        <w:t>A</w:t>
      </w:r>
      <w:r>
        <w:rPr>
          <w:b/>
          <w:spacing w:val="-1"/>
          <w:sz w:val="24"/>
          <w:szCs w:val="24"/>
        </w:rPr>
        <w:t>C</w:t>
      </w:r>
      <w:r>
        <w:rPr>
          <w:b/>
          <w:spacing w:val="1"/>
          <w:sz w:val="24"/>
          <w:szCs w:val="24"/>
        </w:rPr>
        <w:t>SS</w:t>
      </w:r>
      <w:r>
        <w:rPr>
          <w:b/>
          <w:sz w:val="24"/>
          <w:szCs w:val="24"/>
        </w:rPr>
        <w:t>/RW</w:t>
      </w:r>
      <w:r>
        <w:rPr>
          <w:b/>
          <w:spacing w:val="3"/>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or</w:t>
      </w:r>
      <w:r>
        <w:rPr>
          <w:b/>
          <w:spacing w:val="-4"/>
          <w:sz w:val="24"/>
          <w:szCs w:val="24"/>
        </w:rPr>
        <w:t xml:space="preserve"> </w:t>
      </w:r>
      <w:r>
        <w:rPr>
          <w:b/>
          <w:spacing w:val="-2"/>
          <w:sz w:val="24"/>
          <w:szCs w:val="24"/>
        </w:rPr>
        <w:t>s</w:t>
      </w:r>
      <w:r>
        <w:rPr>
          <w:b/>
          <w:spacing w:val="1"/>
          <w:sz w:val="24"/>
          <w:szCs w:val="24"/>
        </w:rPr>
        <w:t>h</w:t>
      </w:r>
      <w:r>
        <w:rPr>
          <w:b/>
          <w:sz w:val="24"/>
          <w:szCs w:val="24"/>
        </w:rPr>
        <w:t>all</w:t>
      </w:r>
      <w:r>
        <w:rPr>
          <w:b/>
          <w:spacing w:val="-2"/>
          <w:sz w:val="24"/>
          <w:szCs w:val="24"/>
        </w:rPr>
        <w:t xml:space="preserve"> </w:t>
      </w:r>
      <w:r>
        <w:rPr>
          <w:b/>
          <w:spacing w:val="-3"/>
          <w:sz w:val="24"/>
          <w:szCs w:val="24"/>
        </w:rPr>
        <w:t>m</w:t>
      </w:r>
      <w:r>
        <w:rPr>
          <w:b/>
          <w:spacing w:val="-1"/>
          <w:sz w:val="24"/>
          <w:szCs w:val="24"/>
        </w:rPr>
        <w:t>ee</w:t>
      </w:r>
      <w:r>
        <w:rPr>
          <w:b/>
          <w:sz w:val="24"/>
          <w:szCs w:val="24"/>
        </w:rPr>
        <w:t>t</w:t>
      </w:r>
      <w:r>
        <w:rPr>
          <w:b/>
          <w:spacing w:val="4"/>
          <w:sz w:val="24"/>
          <w:szCs w:val="24"/>
        </w:rPr>
        <w:t xml:space="preserve"> </w:t>
      </w:r>
      <w:r>
        <w:rPr>
          <w:b/>
          <w:spacing w:val="1"/>
          <w:sz w:val="24"/>
          <w:szCs w:val="24"/>
        </w:rPr>
        <w:t>th</w:t>
      </w:r>
      <w:r>
        <w:rPr>
          <w:b/>
          <w:sz w:val="24"/>
          <w:szCs w:val="24"/>
        </w:rPr>
        <w:t>e</w:t>
      </w:r>
      <w:r>
        <w:rPr>
          <w:b/>
          <w:spacing w:val="1"/>
          <w:sz w:val="24"/>
          <w:szCs w:val="24"/>
        </w:rPr>
        <w:t xml:space="preserve"> </w:t>
      </w:r>
      <w:r>
        <w:rPr>
          <w:b/>
          <w:spacing w:val="-3"/>
          <w:sz w:val="24"/>
          <w:szCs w:val="24"/>
        </w:rPr>
        <w:t>f</w:t>
      </w:r>
      <w:r>
        <w:rPr>
          <w:b/>
          <w:sz w:val="24"/>
          <w:szCs w:val="24"/>
        </w:rPr>
        <w:t>ol</w:t>
      </w:r>
      <w:r>
        <w:rPr>
          <w:b/>
          <w:spacing w:val="-4"/>
          <w:sz w:val="24"/>
          <w:szCs w:val="24"/>
        </w:rPr>
        <w:t>l</w:t>
      </w:r>
      <w:r>
        <w:rPr>
          <w:b/>
          <w:sz w:val="24"/>
          <w:szCs w:val="24"/>
        </w:rPr>
        <w:t>ow</w:t>
      </w:r>
      <w:r>
        <w:rPr>
          <w:b/>
          <w:spacing w:val="5"/>
          <w:sz w:val="24"/>
          <w:szCs w:val="24"/>
        </w:rPr>
        <w:t>i</w:t>
      </w:r>
      <w:r>
        <w:rPr>
          <w:b/>
          <w:spacing w:val="1"/>
          <w:sz w:val="24"/>
          <w:szCs w:val="24"/>
        </w:rPr>
        <w:t>n</w:t>
      </w:r>
      <w:r>
        <w:rPr>
          <w:b/>
          <w:sz w:val="24"/>
          <w:szCs w:val="24"/>
        </w:rPr>
        <w:t xml:space="preserve">g technical </w:t>
      </w:r>
      <w:r>
        <w:rPr>
          <w:b/>
          <w:spacing w:val="-6"/>
          <w:sz w:val="24"/>
          <w:szCs w:val="24"/>
        </w:rPr>
        <w:t>r</w:t>
      </w:r>
      <w:r>
        <w:rPr>
          <w:b/>
          <w:spacing w:val="-1"/>
          <w:sz w:val="24"/>
          <w:szCs w:val="24"/>
        </w:rPr>
        <w:t>e</w:t>
      </w:r>
      <w:r>
        <w:rPr>
          <w:b/>
          <w:spacing w:val="1"/>
          <w:sz w:val="24"/>
          <w:szCs w:val="24"/>
        </w:rPr>
        <w:t>qu</w:t>
      </w:r>
      <w:r>
        <w:rPr>
          <w:b/>
          <w:sz w:val="24"/>
          <w:szCs w:val="24"/>
        </w:rPr>
        <w:t>i</w:t>
      </w:r>
      <w:r>
        <w:rPr>
          <w:b/>
          <w:spacing w:val="-5"/>
          <w:sz w:val="24"/>
          <w:szCs w:val="24"/>
        </w:rPr>
        <w:t>r</w:t>
      </w:r>
      <w:r>
        <w:rPr>
          <w:b/>
          <w:spacing w:val="4"/>
          <w:sz w:val="24"/>
          <w:szCs w:val="24"/>
        </w:rPr>
        <w:t>e</w:t>
      </w:r>
      <w:r>
        <w:rPr>
          <w:b/>
          <w:spacing w:val="-3"/>
          <w:sz w:val="24"/>
          <w:szCs w:val="24"/>
        </w:rPr>
        <w:t>m</w:t>
      </w:r>
      <w:r>
        <w:rPr>
          <w:b/>
          <w:spacing w:val="-1"/>
          <w:sz w:val="24"/>
          <w:szCs w:val="24"/>
        </w:rPr>
        <w:t>e</w:t>
      </w:r>
      <w:r>
        <w:rPr>
          <w:b/>
          <w:spacing w:val="1"/>
          <w:sz w:val="24"/>
          <w:szCs w:val="24"/>
        </w:rPr>
        <w:t>nt</w:t>
      </w:r>
      <w:r>
        <w:rPr>
          <w:b/>
          <w:spacing w:val="-2"/>
          <w:sz w:val="24"/>
          <w:szCs w:val="24"/>
        </w:rPr>
        <w:t>s</w:t>
      </w:r>
      <w:r>
        <w:rPr>
          <w:b/>
          <w:sz w:val="24"/>
          <w:szCs w:val="24"/>
        </w:rPr>
        <w:t>:</w:t>
      </w:r>
    </w:p>
    <w:p w:rsidR="008D75EE" w:rsidRDefault="008D75EE">
      <w:pPr>
        <w:spacing w:before="4" w:line="200" w:lineRule="exact"/>
        <w:ind w:right="954"/>
      </w:pPr>
    </w:p>
    <w:p w:rsidR="008D75EE" w:rsidRDefault="008D75EE">
      <w:pPr>
        <w:spacing w:before="9" w:line="140" w:lineRule="exact"/>
        <w:ind w:right="954"/>
        <w:rPr>
          <w:sz w:val="15"/>
          <w:szCs w:val="15"/>
        </w:rPr>
      </w:pPr>
    </w:p>
    <w:tbl>
      <w:tblPr>
        <w:tblW w:w="13891" w:type="dxa"/>
        <w:tblInd w:w="-11" w:type="dxa"/>
        <w:tblLayout w:type="fixed"/>
        <w:tblCellMar>
          <w:left w:w="10" w:type="dxa"/>
          <w:right w:w="10" w:type="dxa"/>
        </w:tblCellMar>
        <w:tblLook w:val="01E0" w:firstRow="1" w:lastRow="1" w:firstColumn="1" w:lastColumn="1" w:noHBand="0" w:noVBand="0"/>
      </w:tblPr>
      <w:tblGrid>
        <w:gridCol w:w="1702"/>
        <w:gridCol w:w="4819"/>
        <w:gridCol w:w="4160"/>
        <w:gridCol w:w="3210"/>
      </w:tblGrid>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129" w:right="273"/>
              <w:rPr>
                <w:sz w:val="24"/>
                <w:szCs w:val="24"/>
              </w:rPr>
            </w:pPr>
            <w:proofErr w:type="spellStart"/>
            <w:r>
              <w:rPr>
                <w:spacing w:val="1"/>
                <w:sz w:val="24"/>
                <w:szCs w:val="24"/>
              </w:rPr>
              <w:t>Sl.No</w:t>
            </w:r>
            <w:proofErr w:type="spellEnd"/>
            <w:r>
              <w:rPr>
                <w:spacing w:val="1"/>
                <w:sz w:val="24"/>
                <w:szCs w:val="24"/>
              </w:rPr>
              <w:t>.</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1339" w:right="954"/>
              <w:rPr>
                <w:sz w:val="24"/>
                <w:szCs w:val="24"/>
              </w:rPr>
            </w:pP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z w:val="24"/>
                <w:szCs w:val="24"/>
              </w:rPr>
              <w:t>p</w:t>
            </w:r>
            <w:r>
              <w:rPr>
                <w:spacing w:val="-6"/>
                <w:sz w:val="24"/>
                <w:szCs w:val="24"/>
              </w:rPr>
              <w:t>a</w:t>
            </w:r>
            <w:r>
              <w:rPr>
                <w:spacing w:val="1"/>
                <w:sz w:val="24"/>
                <w:szCs w:val="24"/>
              </w:rPr>
              <w:t>r</w:t>
            </w:r>
            <w:r>
              <w:rPr>
                <w:spacing w:val="-1"/>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1123" w:right="954"/>
              <w:rPr>
                <w:sz w:val="24"/>
                <w:szCs w:val="24"/>
              </w:rPr>
            </w:pPr>
            <w:r>
              <w:rPr>
                <w:spacing w:val="-2"/>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p>
        </w:tc>
        <w:tc>
          <w:tcPr>
            <w:tcW w:w="3210" w:type="dxa"/>
          </w:tcPr>
          <w:p w:rsidR="008D75EE" w:rsidRDefault="008D75EE"/>
        </w:tc>
      </w:tr>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1.</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4"/>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rFonts w:ascii="Verdana" w:hAnsi="Verdana"/>
                <w:color w:val="FF0000"/>
                <w:sz w:val="24"/>
                <w:szCs w:val="24"/>
              </w:rPr>
              <w:t xml:space="preserve">≤ </w:t>
            </w:r>
            <w:r>
              <w:rPr>
                <w:color w:val="FF0000"/>
                <w:sz w:val="24"/>
                <w:szCs w:val="24"/>
              </w:rPr>
              <w:t>31.77</w:t>
            </w:r>
            <w:r>
              <w:rPr>
                <w:color w:val="FF0000"/>
                <w:spacing w:val="-4"/>
                <w:sz w:val="24"/>
                <w:szCs w:val="24"/>
              </w:rPr>
              <w:t>m</w:t>
            </w:r>
            <w:r>
              <w:rPr>
                <w:color w:val="FF0000"/>
                <w:sz w:val="24"/>
                <w:szCs w:val="24"/>
              </w:rPr>
              <w:t>m</w:t>
            </w:r>
          </w:p>
        </w:tc>
        <w:tc>
          <w:tcPr>
            <w:tcW w:w="3210" w:type="dxa"/>
          </w:tcPr>
          <w:p w:rsidR="008D75EE" w:rsidRDefault="008D75EE"/>
        </w:tc>
      </w:tr>
      <w:tr w:rsidR="008D75EE">
        <w:trPr>
          <w:trHeight w:hRule="exact" w:val="293"/>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2.</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6"/>
                <w:sz w:val="24"/>
                <w:szCs w:val="24"/>
              </w:rPr>
              <w:t>W</w:t>
            </w:r>
            <w:r>
              <w:rPr>
                <w:spacing w:val="4"/>
                <w:sz w:val="24"/>
                <w:szCs w:val="24"/>
              </w:rPr>
              <w:t>e</w:t>
            </w:r>
            <w:r>
              <w:rPr>
                <w:spacing w:val="-4"/>
                <w:sz w:val="24"/>
                <w:szCs w:val="24"/>
              </w:rPr>
              <w:t>i</w:t>
            </w:r>
            <w:r>
              <w:rPr>
                <w:spacing w:val="5"/>
                <w:sz w:val="24"/>
                <w:szCs w:val="24"/>
              </w:rPr>
              <w:t>g</w:t>
            </w:r>
            <w:r>
              <w:rPr>
                <w:spacing w:val="-5"/>
                <w:sz w:val="24"/>
                <w:szCs w:val="24"/>
              </w:rPr>
              <w:t>h</w:t>
            </w:r>
            <w:r>
              <w:rPr>
                <w:sz w:val="24"/>
                <w:szCs w:val="24"/>
              </w:rPr>
              <w:t>t</w:t>
            </w:r>
            <w:r>
              <w:rPr>
                <w:spacing w:val="7"/>
                <w:sz w:val="24"/>
                <w:szCs w:val="24"/>
              </w:rPr>
              <w:t xml:space="preserve"> </w:t>
            </w:r>
            <w:r>
              <w:rPr>
                <w:spacing w:val="5"/>
                <w:sz w:val="24"/>
                <w:szCs w:val="24"/>
              </w:rPr>
              <w:t>o</w:t>
            </w:r>
            <w:r>
              <w:rPr>
                <w:sz w:val="24"/>
                <w:szCs w:val="24"/>
              </w:rPr>
              <w:t>f</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rFonts w:ascii="Verdana" w:hAnsi="Verdana"/>
                <w:color w:val="FF0000"/>
                <w:sz w:val="24"/>
                <w:szCs w:val="24"/>
              </w:rPr>
              <w:t xml:space="preserve">≤ </w:t>
            </w:r>
            <w:r>
              <w:rPr>
                <w:color w:val="FF0000"/>
                <w:sz w:val="24"/>
                <w:szCs w:val="24"/>
              </w:rPr>
              <w:t>2004</w:t>
            </w:r>
            <w:r>
              <w:rPr>
                <w:color w:val="FF0000"/>
                <w:spacing w:val="2"/>
                <w:sz w:val="24"/>
                <w:szCs w:val="24"/>
              </w:rPr>
              <w:t xml:space="preserve"> </w:t>
            </w:r>
            <w:r>
              <w:rPr>
                <w:color w:val="FF0000"/>
                <w:spacing w:val="-5"/>
                <w:sz w:val="24"/>
                <w:szCs w:val="24"/>
              </w:rPr>
              <w:t>K</w:t>
            </w:r>
            <w:r>
              <w:rPr>
                <w:color w:val="FF0000"/>
                <w:sz w:val="24"/>
                <w:szCs w:val="24"/>
              </w:rPr>
              <w:t>g</w:t>
            </w:r>
            <w:r>
              <w:rPr>
                <w:color w:val="FF0000"/>
                <w:spacing w:val="5"/>
                <w:sz w:val="24"/>
                <w:szCs w:val="24"/>
              </w:rPr>
              <w:t>/</w:t>
            </w:r>
            <w:r>
              <w:rPr>
                <w:color w:val="FF0000"/>
                <w:sz w:val="24"/>
                <w:szCs w:val="24"/>
              </w:rPr>
              <w:t>Km ***</w:t>
            </w:r>
          </w:p>
        </w:tc>
        <w:tc>
          <w:tcPr>
            <w:tcW w:w="3210" w:type="dxa"/>
          </w:tcPr>
          <w:p w:rsidR="008D75EE" w:rsidRDefault="008D75EE"/>
        </w:tc>
      </w:tr>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3.</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4"/>
                <w:sz w:val="24"/>
                <w:szCs w:val="24"/>
              </w:rPr>
              <w:t>U</w:t>
            </w:r>
            <w:r>
              <w:rPr>
                <w:spacing w:val="-9"/>
                <w:sz w:val="24"/>
                <w:szCs w:val="24"/>
              </w:rPr>
              <w:t>l</w:t>
            </w:r>
            <w:r>
              <w:rPr>
                <w:spacing w:val="10"/>
                <w:sz w:val="24"/>
                <w:szCs w:val="24"/>
              </w:rPr>
              <w:t>t</w:t>
            </w:r>
            <w:r>
              <w:rPr>
                <w:spacing w:val="-4"/>
                <w:sz w:val="24"/>
                <w:szCs w:val="24"/>
              </w:rPr>
              <w:t>im</w:t>
            </w:r>
            <w:r>
              <w:rPr>
                <w:spacing w:val="-1"/>
                <w:sz w:val="24"/>
                <w:szCs w:val="24"/>
              </w:rPr>
              <w:t>a</w:t>
            </w:r>
            <w:r>
              <w:rPr>
                <w:spacing w:val="5"/>
                <w:sz w:val="24"/>
                <w:szCs w:val="24"/>
              </w:rPr>
              <w:t>t</w:t>
            </w:r>
            <w:r>
              <w:rPr>
                <w:sz w:val="24"/>
                <w:szCs w:val="24"/>
              </w:rPr>
              <w:t>e</w:t>
            </w:r>
            <w:r>
              <w:rPr>
                <w:spacing w:val="1"/>
                <w:sz w:val="24"/>
                <w:szCs w:val="24"/>
              </w:rPr>
              <w:t xml:space="preserve"> </w:t>
            </w:r>
            <w:r>
              <w:rPr>
                <w:spacing w:val="2"/>
                <w:sz w:val="24"/>
                <w:szCs w:val="24"/>
              </w:rPr>
              <w:t>T</w:t>
            </w:r>
            <w:r>
              <w:rPr>
                <w:spacing w:val="-1"/>
                <w:sz w:val="24"/>
                <w:szCs w:val="24"/>
              </w:rPr>
              <w:t>e</w:t>
            </w:r>
            <w:r>
              <w:rPr>
                <w:spacing w:val="-5"/>
                <w:sz w:val="24"/>
                <w:szCs w:val="24"/>
              </w:rPr>
              <w:t>n</w:t>
            </w:r>
            <w:r>
              <w:rPr>
                <w:spacing w:val="2"/>
                <w:sz w:val="24"/>
                <w:szCs w:val="24"/>
              </w:rPr>
              <w:t>s</w:t>
            </w:r>
            <w:r>
              <w:rPr>
                <w:spacing w:val="-4"/>
                <w:sz w:val="24"/>
                <w:szCs w:val="24"/>
              </w:rPr>
              <w:t>il</w:t>
            </w:r>
            <w:r>
              <w:rPr>
                <w:sz w:val="24"/>
                <w:szCs w:val="24"/>
              </w:rPr>
              <w:t>e</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widowControl w:val="0"/>
              <w:rPr>
                <w:shd w:val="clear" w:color="auto" w:fill="FFFF00"/>
              </w:rPr>
            </w:pPr>
            <w:r>
              <w:rPr>
                <w:rFonts w:ascii="Verdana" w:hAnsi="Verdana"/>
                <w:color w:val="FF0000"/>
                <w:sz w:val="24"/>
                <w:szCs w:val="24"/>
                <w:shd w:val="clear" w:color="auto" w:fill="FFFF00"/>
              </w:rPr>
              <w:t xml:space="preserve">≥ </w:t>
            </w:r>
            <w:r>
              <w:rPr>
                <w:color w:val="FF0000"/>
                <w:sz w:val="24"/>
                <w:szCs w:val="24"/>
                <w:shd w:val="clear" w:color="auto" w:fill="FFFF00"/>
              </w:rPr>
              <w:t>161.20 KN **</w:t>
            </w:r>
          </w:p>
        </w:tc>
        <w:tc>
          <w:tcPr>
            <w:tcW w:w="3210" w:type="dxa"/>
          </w:tcPr>
          <w:p w:rsidR="008D75EE" w:rsidRDefault="008D75EE"/>
        </w:tc>
      </w:tr>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4.</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7"/>
                <w:sz w:val="24"/>
                <w:szCs w:val="24"/>
              </w:rPr>
              <w:t xml:space="preserve"> </w:t>
            </w:r>
            <w:r>
              <w:rPr>
                <w:spacing w:val="-1"/>
                <w:sz w:val="24"/>
                <w:szCs w:val="24"/>
              </w:rPr>
              <w:t>a</w:t>
            </w:r>
            <w:r>
              <w:rPr>
                <w:spacing w:val="1"/>
                <w:sz w:val="24"/>
                <w:szCs w:val="24"/>
              </w:rPr>
              <w:t>r</w:t>
            </w:r>
            <w:r>
              <w:rPr>
                <w:spacing w:val="-1"/>
                <w:sz w:val="24"/>
                <w:szCs w:val="24"/>
              </w:rPr>
              <w:t>e</w:t>
            </w:r>
            <w:r>
              <w:rPr>
                <w:sz w:val="24"/>
                <w:szCs w:val="24"/>
              </w:rPr>
              <w:t>a</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rFonts w:ascii="Verdana" w:hAnsi="Verdana"/>
                <w:color w:val="FF0000"/>
                <w:sz w:val="24"/>
                <w:szCs w:val="24"/>
              </w:rPr>
              <w:t>≤</w:t>
            </w:r>
            <w:r>
              <w:rPr>
                <w:color w:val="FF0000"/>
                <w:sz w:val="24"/>
                <w:szCs w:val="24"/>
              </w:rPr>
              <w:t xml:space="preserve"> 528 </w:t>
            </w:r>
            <w:r>
              <w:rPr>
                <w:color w:val="FF0000"/>
                <w:spacing w:val="-2"/>
                <w:sz w:val="24"/>
                <w:szCs w:val="24"/>
              </w:rPr>
              <w:t>s</w:t>
            </w:r>
            <w:r>
              <w:rPr>
                <w:color w:val="FF0000"/>
                <w:sz w:val="24"/>
                <w:szCs w:val="24"/>
              </w:rPr>
              <w:t>q</w:t>
            </w:r>
            <w:r>
              <w:rPr>
                <w:color w:val="FF0000"/>
                <w:spacing w:val="2"/>
                <w:sz w:val="24"/>
                <w:szCs w:val="24"/>
              </w:rPr>
              <w:t>.</w:t>
            </w:r>
            <w:r>
              <w:rPr>
                <w:color w:val="FF0000"/>
                <w:spacing w:val="-4"/>
                <w:sz w:val="24"/>
                <w:szCs w:val="24"/>
              </w:rPr>
              <w:t>m</w:t>
            </w:r>
            <w:r>
              <w:rPr>
                <w:color w:val="FF0000"/>
                <w:sz w:val="24"/>
                <w:szCs w:val="24"/>
              </w:rPr>
              <w:t>m</w:t>
            </w:r>
          </w:p>
        </w:tc>
        <w:tc>
          <w:tcPr>
            <w:tcW w:w="3210" w:type="dxa"/>
          </w:tcPr>
          <w:p w:rsidR="008D75EE" w:rsidRDefault="008D75EE"/>
        </w:tc>
      </w:tr>
      <w:tr w:rsidR="008D75EE">
        <w:trPr>
          <w:trHeight w:hRule="exact" w:val="293"/>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5.</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418"/>
              <w:rPr>
                <w:sz w:val="24"/>
                <w:szCs w:val="24"/>
              </w:rPr>
            </w:pPr>
            <w:r>
              <w:rPr>
                <w:spacing w:val="-2"/>
                <w:sz w:val="24"/>
                <w:szCs w:val="24"/>
              </w:rPr>
              <w:t>C</w:t>
            </w:r>
            <w:r>
              <w:rPr>
                <w:spacing w:val="5"/>
                <w:sz w:val="24"/>
                <w:szCs w:val="24"/>
              </w:rPr>
              <w:t>o</w:t>
            </w:r>
            <w:r>
              <w:rPr>
                <w:spacing w:val="-5"/>
                <w:sz w:val="24"/>
                <w:szCs w:val="24"/>
              </w:rPr>
              <w:t>n</w:t>
            </w:r>
            <w:r>
              <w:rPr>
                <w:spacing w:val="5"/>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5"/>
                <w:sz w:val="24"/>
                <w:szCs w:val="24"/>
              </w:rPr>
              <w:t xml:space="preserve"> 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 temperature</w:t>
            </w:r>
            <w:r>
              <w:rPr>
                <w:spacing w:val="2"/>
                <w:sz w:val="24"/>
                <w:szCs w:val="24"/>
              </w:rPr>
              <w:t xml:space="preserve"> (COP)</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color w:val="FF0000"/>
                <w:sz w:val="24"/>
                <w:szCs w:val="24"/>
              </w:rPr>
              <w:t xml:space="preserve"> around 150</w:t>
            </w:r>
            <w:r>
              <w:rPr>
                <w:color w:val="FF0000"/>
                <w:spacing w:val="2"/>
                <w:sz w:val="24"/>
                <w:szCs w:val="24"/>
              </w:rPr>
              <w:t xml:space="preserve"> </w:t>
            </w:r>
            <w:r>
              <w:rPr>
                <w:color w:val="FF0000"/>
                <w:sz w:val="24"/>
                <w:szCs w:val="24"/>
              </w:rPr>
              <w:t>°</w:t>
            </w:r>
            <w:r>
              <w:rPr>
                <w:color w:val="FF0000"/>
                <w:spacing w:val="-2"/>
                <w:sz w:val="24"/>
                <w:szCs w:val="24"/>
              </w:rPr>
              <w:t xml:space="preserve"> </w:t>
            </w:r>
            <w:r>
              <w:rPr>
                <w:color w:val="FF0000"/>
                <w:sz w:val="24"/>
                <w:szCs w:val="24"/>
              </w:rPr>
              <w:t>C</w:t>
            </w:r>
          </w:p>
        </w:tc>
        <w:tc>
          <w:tcPr>
            <w:tcW w:w="3210" w:type="dxa"/>
          </w:tcPr>
          <w:p w:rsidR="008D75EE" w:rsidRDefault="008D75EE"/>
        </w:tc>
      </w:tr>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6</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2"/>
                <w:sz w:val="24"/>
                <w:szCs w:val="24"/>
              </w:rPr>
              <w:t xml:space="preserve"> s</w:t>
            </w:r>
            <w:r>
              <w:rPr>
                <w:spacing w:val="-1"/>
                <w:sz w:val="24"/>
                <w:szCs w:val="24"/>
              </w:rPr>
              <w:t>a</w:t>
            </w:r>
            <w:r>
              <w:rPr>
                <w:sz w:val="24"/>
                <w:szCs w:val="24"/>
              </w:rPr>
              <w:t>g</w:t>
            </w:r>
            <w:r>
              <w:rPr>
                <w:spacing w:val="2"/>
                <w:sz w:val="24"/>
                <w:szCs w:val="24"/>
              </w:rPr>
              <w:t xml:space="preserve"> at </w:t>
            </w:r>
            <w:r>
              <w:rPr>
                <w:color w:val="FF0000"/>
                <w:spacing w:val="6"/>
                <w:sz w:val="24"/>
                <w:szCs w:val="24"/>
              </w:rPr>
              <w:t>COP</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rFonts w:ascii="Verdana" w:hAnsi="Verdana"/>
                <w:color w:val="FF0000"/>
                <w:sz w:val="24"/>
                <w:szCs w:val="24"/>
              </w:rPr>
              <w:t>≤</w:t>
            </w:r>
            <w:r>
              <w:rPr>
                <w:color w:val="FF0000"/>
                <w:sz w:val="24"/>
                <w:szCs w:val="24"/>
              </w:rPr>
              <w:t xml:space="preserve"> 12</w:t>
            </w:r>
            <w:r>
              <w:rPr>
                <w:color w:val="FF0000"/>
                <w:spacing w:val="2"/>
                <w:sz w:val="24"/>
                <w:szCs w:val="24"/>
              </w:rPr>
              <w:t>.863</w:t>
            </w:r>
            <w:r>
              <w:rPr>
                <w:color w:val="FF0000"/>
                <w:sz w:val="24"/>
                <w:szCs w:val="24"/>
              </w:rPr>
              <w:t>m</w:t>
            </w:r>
          </w:p>
        </w:tc>
        <w:tc>
          <w:tcPr>
            <w:tcW w:w="3210" w:type="dxa"/>
          </w:tcPr>
          <w:p w:rsidR="008D75EE" w:rsidRDefault="008D75EE"/>
        </w:tc>
      </w:tr>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7.</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color w:val="FF0000"/>
                <w:sz w:val="24"/>
                <w:szCs w:val="24"/>
              </w:rPr>
            </w:pPr>
            <w:proofErr w:type="spellStart"/>
            <w:r>
              <w:rPr>
                <w:sz w:val="24"/>
                <w:szCs w:val="24"/>
              </w:rPr>
              <w:t>A</w:t>
            </w:r>
            <w:r>
              <w:rPr>
                <w:spacing w:val="-5"/>
                <w:sz w:val="24"/>
                <w:szCs w:val="24"/>
              </w:rPr>
              <w:t>m</w:t>
            </w:r>
            <w:r>
              <w:rPr>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proofErr w:type="spellEnd"/>
            <w:r>
              <w:rPr>
                <w:spacing w:val="-7"/>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4"/>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 xml:space="preserve">t at </w:t>
            </w:r>
            <w:r>
              <w:rPr>
                <w:color w:val="FF0000"/>
                <w:sz w:val="24"/>
                <w:szCs w:val="24"/>
              </w:rPr>
              <w:t>COP</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rFonts w:ascii="Verdana" w:hAnsi="Verdana"/>
                <w:color w:val="FF0000"/>
                <w:spacing w:val="2"/>
                <w:sz w:val="24"/>
                <w:szCs w:val="24"/>
                <w:shd w:val="clear" w:color="auto" w:fill="FFFF00"/>
              </w:rPr>
              <w:t>≥</w:t>
            </w:r>
            <w:r>
              <w:rPr>
                <w:color w:val="FF0000"/>
                <w:spacing w:val="2"/>
                <w:sz w:val="24"/>
                <w:szCs w:val="24"/>
              </w:rPr>
              <w:t xml:space="preserve">1262 </w:t>
            </w:r>
            <w:r>
              <w:rPr>
                <w:color w:val="FF0000"/>
                <w:sz w:val="24"/>
                <w:szCs w:val="24"/>
              </w:rPr>
              <w:t>A</w:t>
            </w:r>
            <w:r>
              <w:rPr>
                <w:color w:val="FF0000"/>
                <w:spacing w:val="-10"/>
                <w:sz w:val="24"/>
                <w:szCs w:val="24"/>
              </w:rPr>
              <w:t>m</w:t>
            </w:r>
            <w:r>
              <w:rPr>
                <w:color w:val="FF0000"/>
                <w:spacing w:val="5"/>
                <w:sz w:val="24"/>
                <w:szCs w:val="24"/>
              </w:rPr>
              <w:t>p</w:t>
            </w:r>
            <w:r>
              <w:rPr>
                <w:color w:val="FF0000"/>
                <w:spacing w:val="-1"/>
                <w:sz w:val="24"/>
                <w:szCs w:val="24"/>
              </w:rPr>
              <w:t>e</w:t>
            </w:r>
            <w:r>
              <w:rPr>
                <w:color w:val="FF0000"/>
                <w:spacing w:val="1"/>
                <w:sz w:val="24"/>
                <w:szCs w:val="24"/>
              </w:rPr>
              <w:t>r</w:t>
            </w:r>
            <w:r>
              <w:rPr>
                <w:color w:val="FF0000"/>
                <w:spacing w:val="-1"/>
                <w:sz w:val="24"/>
                <w:szCs w:val="24"/>
              </w:rPr>
              <w:t>e</w:t>
            </w:r>
            <w:r>
              <w:rPr>
                <w:color w:val="FF0000"/>
                <w:sz w:val="24"/>
                <w:szCs w:val="24"/>
              </w:rPr>
              <w:t>s *</w:t>
            </w:r>
          </w:p>
        </w:tc>
        <w:tc>
          <w:tcPr>
            <w:tcW w:w="3210" w:type="dxa"/>
          </w:tcPr>
          <w:p w:rsidR="008D75EE" w:rsidRDefault="008D75EE"/>
        </w:tc>
      </w:tr>
      <w:tr w:rsidR="008D75EE">
        <w:trPr>
          <w:trHeight w:hRule="exact" w:val="298"/>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8.</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2"/>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color w:val="FF0000"/>
                <w:spacing w:val="2"/>
                <w:sz w:val="24"/>
                <w:szCs w:val="24"/>
              </w:rPr>
              <w:t xml:space="preserve"> 200</w:t>
            </w:r>
            <w:r>
              <w:rPr>
                <w:color w:val="FF0000"/>
                <w:sz w:val="24"/>
                <w:szCs w:val="24"/>
              </w:rPr>
              <w:t>°</w:t>
            </w:r>
            <w:r>
              <w:rPr>
                <w:color w:val="FF0000"/>
                <w:spacing w:val="-2"/>
                <w:sz w:val="24"/>
                <w:szCs w:val="24"/>
              </w:rPr>
              <w:t xml:space="preserve"> </w:t>
            </w:r>
            <w:r>
              <w:rPr>
                <w:color w:val="FF0000"/>
                <w:sz w:val="24"/>
                <w:szCs w:val="24"/>
              </w:rPr>
              <w:t>C</w:t>
            </w:r>
          </w:p>
        </w:tc>
        <w:tc>
          <w:tcPr>
            <w:tcW w:w="3210" w:type="dxa"/>
          </w:tcPr>
          <w:p w:rsidR="008D75EE" w:rsidRDefault="008D75EE"/>
        </w:tc>
      </w:tr>
      <w:tr w:rsidR="008D75EE">
        <w:trPr>
          <w:trHeight w:hRule="exact" w:val="714"/>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9.</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2"/>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3"/>
                <w:sz w:val="24"/>
                <w:szCs w:val="24"/>
              </w:rPr>
              <w:t xml:space="preserve"> </w:t>
            </w:r>
            <w:r>
              <w:rPr>
                <w:spacing w:val="-1"/>
                <w:sz w:val="24"/>
                <w:szCs w:val="24"/>
              </w:rPr>
              <w:t>a</w:t>
            </w:r>
            <w:r>
              <w:rPr>
                <w:sz w:val="24"/>
                <w:szCs w:val="24"/>
              </w:rPr>
              <w:t>t</w:t>
            </w:r>
            <w:r>
              <w:rPr>
                <w:spacing w:val="7"/>
                <w:sz w:val="24"/>
                <w:szCs w:val="24"/>
              </w:rPr>
              <w:t xml:space="preserve"> </w:t>
            </w:r>
            <w:r>
              <w:rPr>
                <w:sz w:val="24"/>
                <w:szCs w:val="24"/>
              </w:rPr>
              <w:t>32</w:t>
            </w:r>
            <w:r>
              <w:rPr>
                <w:spacing w:val="4"/>
                <w:sz w:val="24"/>
                <w:szCs w:val="24"/>
              </w:rPr>
              <w:t xml:space="preserve"> </w:t>
            </w:r>
            <w:r>
              <w:rPr>
                <w:sz w:val="24"/>
                <w:szCs w:val="24"/>
              </w:rPr>
              <w:t>°</w:t>
            </w:r>
            <w:r>
              <w:rPr>
                <w:spacing w:val="-2"/>
                <w:sz w:val="24"/>
                <w:szCs w:val="24"/>
              </w:rPr>
              <w:t xml:space="preserve"> </w:t>
            </w:r>
            <w:r>
              <w:rPr>
                <w:sz w:val="24"/>
                <w:szCs w:val="24"/>
              </w:rPr>
              <w:t xml:space="preserve">C </w:t>
            </w:r>
            <w:r>
              <w:rPr>
                <w:spacing w:val="-1"/>
                <w:sz w:val="24"/>
                <w:szCs w:val="24"/>
              </w:rPr>
              <w:t>a</w:t>
            </w:r>
            <w:r>
              <w:rPr>
                <w:spacing w:val="-5"/>
                <w:sz w:val="24"/>
                <w:szCs w:val="24"/>
              </w:rPr>
              <w:t>n</w:t>
            </w:r>
            <w:r>
              <w:rPr>
                <w:sz w:val="24"/>
                <w:szCs w:val="24"/>
              </w:rPr>
              <w:t>d</w:t>
            </w:r>
            <w:r>
              <w:rPr>
                <w:spacing w:val="2"/>
                <w:sz w:val="24"/>
                <w:szCs w:val="24"/>
              </w:rPr>
              <w:t xml:space="preserve"> </w:t>
            </w:r>
            <w:r>
              <w:rPr>
                <w:sz w:val="24"/>
                <w:szCs w:val="24"/>
              </w:rPr>
              <w:t>NIL W</w:t>
            </w:r>
            <w:r>
              <w:rPr>
                <w:spacing w:val="-4"/>
                <w:sz w:val="24"/>
                <w:szCs w:val="24"/>
              </w:rPr>
              <w:t>i</w:t>
            </w:r>
            <w:r>
              <w:rPr>
                <w:sz w:val="24"/>
                <w:szCs w:val="24"/>
              </w:rPr>
              <w:t>nd</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color w:val="FF0000"/>
                <w:spacing w:val="-5"/>
                <w:sz w:val="24"/>
                <w:szCs w:val="24"/>
              </w:rPr>
              <w:t xml:space="preserve"> </w:t>
            </w:r>
            <w:r>
              <w:rPr>
                <w:rFonts w:ascii="Palatino Linotype" w:eastAsia="Palatino Linotype" w:hAnsi="Palatino Linotype" w:cs="Palatino Linotype"/>
                <w:spacing w:val="-1"/>
                <w:position w:val="1"/>
                <w:sz w:val="22"/>
                <w:szCs w:val="22"/>
              </w:rPr>
              <w:t>N</w:t>
            </w:r>
            <w:r>
              <w:rPr>
                <w:rFonts w:ascii="Palatino Linotype" w:eastAsia="Palatino Linotype" w:hAnsi="Palatino Linotype" w:cs="Palatino Linotype"/>
                <w:position w:val="1"/>
                <w:sz w:val="22"/>
                <w:szCs w:val="22"/>
              </w:rPr>
              <w:t xml:space="preserve">ot </w:t>
            </w:r>
            <w:r>
              <w:rPr>
                <w:rFonts w:ascii="Palatino Linotype" w:eastAsia="Palatino Linotype" w:hAnsi="Palatino Linotype" w:cs="Palatino Linotype"/>
                <w:spacing w:val="2"/>
                <w:position w:val="1"/>
                <w:sz w:val="22"/>
                <w:szCs w:val="22"/>
              </w:rPr>
              <w:t>e</w:t>
            </w:r>
            <w:r>
              <w:rPr>
                <w:rFonts w:ascii="Palatino Linotype" w:eastAsia="Palatino Linotype" w:hAnsi="Palatino Linotype" w:cs="Palatino Linotype"/>
                <w:spacing w:val="-1"/>
                <w:position w:val="1"/>
                <w:sz w:val="22"/>
                <w:szCs w:val="22"/>
              </w:rPr>
              <w:t>x</w:t>
            </w:r>
            <w:r>
              <w:rPr>
                <w:rFonts w:ascii="Palatino Linotype" w:eastAsia="Palatino Linotype" w:hAnsi="Palatino Linotype" w:cs="Palatino Linotype"/>
                <w:spacing w:val="-2"/>
                <w:position w:val="1"/>
                <w:sz w:val="22"/>
                <w:szCs w:val="22"/>
              </w:rPr>
              <w:t>c</w:t>
            </w:r>
            <w:r>
              <w:rPr>
                <w:rFonts w:ascii="Palatino Linotype" w:eastAsia="Palatino Linotype" w:hAnsi="Palatino Linotype" w:cs="Palatino Linotype"/>
                <w:position w:val="1"/>
                <w:sz w:val="22"/>
                <w:szCs w:val="22"/>
              </w:rPr>
              <w:t>e</w:t>
            </w:r>
            <w:r>
              <w:rPr>
                <w:rFonts w:ascii="Palatino Linotype" w:eastAsia="Palatino Linotype" w:hAnsi="Palatino Linotype" w:cs="Palatino Linotype"/>
                <w:spacing w:val="2"/>
                <w:position w:val="1"/>
                <w:sz w:val="22"/>
                <w:szCs w:val="22"/>
              </w:rPr>
              <w:t>e</w:t>
            </w:r>
            <w:r>
              <w:rPr>
                <w:rFonts w:ascii="Palatino Linotype" w:eastAsia="Palatino Linotype" w:hAnsi="Palatino Linotype" w:cs="Palatino Linotype"/>
                <w:spacing w:val="-3"/>
                <w:position w:val="1"/>
                <w:sz w:val="22"/>
                <w:szCs w:val="22"/>
              </w:rPr>
              <w:t>d</w:t>
            </w:r>
            <w:r>
              <w:rPr>
                <w:rFonts w:ascii="Palatino Linotype" w:eastAsia="Palatino Linotype" w:hAnsi="Palatino Linotype" w:cs="Palatino Linotype"/>
                <w:position w:val="1"/>
                <w:sz w:val="22"/>
                <w:szCs w:val="22"/>
              </w:rPr>
              <w:t>i</w:t>
            </w:r>
            <w:r>
              <w:rPr>
                <w:rFonts w:ascii="Palatino Linotype" w:eastAsia="Palatino Linotype" w:hAnsi="Palatino Linotype" w:cs="Palatino Linotype"/>
                <w:spacing w:val="1"/>
                <w:position w:val="1"/>
                <w:sz w:val="22"/>
                <w:szCs w:val="22"/>
              </w:rPr>
              <w:t>n</w:t>
            </w:r>
            <w:r>
              <w:rPr>
                <w:rFonts w:ascii="Palatino Linotype" w:eastAsia="Palatino Linotype" w:hAnsi="Palatino Linotype" w:cs="Palatino Linotype"/>
                <w:position w:val="1"/>
                <w:sz w:val="22"/>
                <w:szCs w:val="22"/>
              </w:rPr>
              <w:t xml:space="preserve">g </w:t>
            </w:r>
            <w:r>
              <w:rPr>
                <w:rFonts w:ascii="Palatino Linotype" w:eastAsia="Palatino Linotype" w:hAnsi="Palatino Linotype" w:cs="Palatino Linotype"/>
                <w:spacing w:val="-3"/>
                <w:position w:val="1"/>
                <w:sz w:val="22"/>
                <w:szCs w:val="22"/>
              </w:rPr>
              <w:t>2</w:t>
            </w:r>
            <w:r>
              <w:rPr>
                <w:rFonts w:ascii="Palatino Linotype" w:eastAsia="Palatino Linotype" w:hAnsi="Palatino Linotype" w:cs="Palatino Linotype"/>
                <w:position w:val="1"/>
                <w:sz w:val="22"/>
                <w:szCs w:val="22"/>
              </w:rPr>
              <w:t>2% of</w:t>
            </w:r>
            <w:r>
              <w:rPr>
                <w:rFonts w:ascii="Palatino Linotype" w:eastAsia="Palatino Linotype" w:hAnsi="Palatino Linotype" w:cs="Palatino Linotype"/>
                <w:spacing w:val="-2"/>
                <w:position w:val="1"/>
                <w:sz w:val="22"/>
                <w:szCs w:val="22"/>
              </w:rPr>
              <w:t xml:space="preserve"> </w:t>
            </w:r>
            <w:r>
              <w:rPr>
                <w:rFonts w:ascii="Palatino Linotype" w:eastAsia="Palatino Linotype" w:hAnsi="Palatino Linotype" w:cs="Palatino Linotype"/>
                <w:spacing w:val="-1"/>
                <w:position w:val="1"/>
                <w:sz w:val="22"/>
                <w:szCs w:val="22"/>
              </w:rPr>
              <w:t>UT</w:t>
            </w:r>
            <w:r>
              <w:rPr>
                <w:rFonts w:ascii="Palatino Linotype" w:eastAsia="Palatino Linotype" w:hAnsi="Palatino Linotype" w:cs="Palatino Linotype"/>
                <w:position w:val="1"/>
                <w:sz w:val="22"/>
                <w:szCs w:val="22"/>
              </w:rPr>
              <w:t>S of p</w:t>
            </w:r>
            <w:r>
              <w:rPr>
                <w:rFonts w:ascii="Palatino Linotype" w:eastAsia="Palatino Linotype" w:hAnsi="Palatino Linotype" w:cs="Palatino Linotype"/>
                <w:spacing w:val="1"/>
                <w:position w:val="1"/>
                <w:sz w:val="22"/>
                <w:szCs w:val="22"/>
              </w:rPr>
              <w:t>r</w:t>
            </w:r>
            <w:r>
              <w:rPr>
                <w:rFonts w:ascii="Palatino Linotype" w:eastAsia="Palatino Linotype" w:hAnsi="Palatino Linotype" w:cs="Palatino Linotype"/>
                <w:position w:val="1"/>
                <w:sz w:val="22"/>
                <w:szCs w:val="22"/>
              </w:rPr>
              <w:t>o</w:t>
            </w:r>
            <w:r>
              <w:rPr>
                <w:rFonts w:ascii="Palatino Linotype" w:eastAsia="Palatino Linotype" w:hAnsi="Palatino Linotype" w:cs="Palatino Linotype"/>
                <w:spacing w:val="-1"/>
                <w:position w:val="1"/>
                <w:sz w:val="22"/>
                <w:szCs w:val="22"/>
              </w:rPr>
              <w:t>p</w:t>
            </w:r>
            <w:r>
              <w:rPr>
                <w:rFonts w:ascii="Palatino Linotype" w:eastAsia="Palatino Linotype" w:hAnsi="Palatino Linotype" w:cs="Palatino Linotype"/>
                <w:position w:val="1"/>
                <w:sz w:val="22"/>
                <w:szCs w:val="22"/>
              </w:rPr>
              <w:t>o</w:t>
            </w:r>
            <w:r>
              <w:rPr>
                <w:rFonts w:ascii="Palatino Linotype" w:eastAsia="Palatino Linotype" w:hAnsi="Palatino Linotype" w:cs="Palatino Linotype"/>
                <w:spacing w:val="-3"/>
                <w:position w:val="1"/>
                <w:sz w:val="22"/>
                <w:szCs w:val="22"/>
              </w:rPr>
              <w:t>s</w:t>
            </w:r>
            <w:r>
              <w:rPr>
                <w:rFonts w:ascii="Palatino Linotype" w:eastAsia="Palatino Linotype" w:hAnsi="Palatino Linotype" w:cs="Palatino Linotype"/>
                <w:spacing w:val="2"/>
                <w:position w:val="1"/>
                <w:sz w:val="22"/>
                <w:szCs w:val="22"/>
              </w:rPr>
              <w:t>e</w:t>
            </w:r>
            <w:r>
              <w:rPr>
                <w:rFonts w:ascii="Palatino Linotype" w:eastAsia="Palatino Linotype" w:hAnsi="Palatino Linotype" w:cs="Palatino Linotype"/>
                <w:position w:val="1"/>
                <w:sz w:val="22"/>
                <w:szCs w:val="22"/>
              </w:rPr>
              <w:t>d</w:t>
            </w:r>
            <w:r>
              <w:rPr>
                <w:rFonts w:ascii="Palatino Linotype" w:eastAsia="Palatino Linotype" w:hAnsi="Palatino Linotype" w:cs="Palatino Linotype"/>
                <w:spacing w:val="-3"/>
                <w:position w:val="1"/>
                <w:sz w:val="22"/>
                <w:szCs w:val="22"/>
              </w:rPr>
              <w:t xml:space="preserve"> </w:t>
            </w:r>
            <w:r>
              <w:rPr>
                <w:rFonts w:ascii="Palatino Linotype" w:eastAsia="Palatino Linotype" w:hAnsi="Palatino Linotype" w:cs="Palatino Linotype"/>
                <w:position w:val="1"/>
                <w:sz w:val="22"/>
                <w:szCs w:val="22"/>
              </w:rPr>
              <w:t>co</w:t>
            </w:r>
            <w:r>
              <w:rPr>
                <w:rFonts w:ascii="Palatino Linotype" w:eastAsia="Palatino Linotype" w:hAnsi="Palatino Linotype" w:cs="Palatino Linotype"/>
                <w:spacing w:val="1"/>
                <w:position w:val="1"/>
                <w:sz w:val="22"/>
                <w:szCs w:val="22"/>
              </w:rPr>
              <w:t>n</w:t>
            </w:r>
            <w:r>
              <w:rPr>
                <w:rFonts w:ascii="Palatino Linotype" w:eastAsia="Palatino Linotype" w:hAnsi="Palatino Linotype" w:cs="Palatino Linotype"/>
                <w:position w:val="1"/>
                <w:sz w:val="22"/>
                <w:szCs w:val="22"/>
              </w:rPr>
              <w:t>d</w:t>
            </w:r>
            <w:r>
              <w:rPr>
                <w:rFonts w:ascii="Palatino Linotype" w:eastAsia="Palatino Linotype" w:hAnsi="Palatino Linotype" w:cs="Palatino Linotype"/>
                <w:spacing w:val="-2"/>
                <w:position w:val="1"/>
                <w:sz w:val="22"/>
                <w:szCs w:val="22"/>
              </w:rPr>
              <w:t>u</w:t>
            </w:r>
            <w:r>
              <w:rPr>
                <w:rFonts w:ascii="Palatino Linotype" w:eastAsia="Palatino Linotype" w:hAnsi="Palatino Linotype" w:cs="Palatino Linotype"/>
                <w:position w:val="1"/>
                <w:sz w:val="22"/>
                <w:szCs w:val="22"/>
              </w:rPr>
              <w:t>ct</w:t>
            </w:r>
            <w:r>
              <w:rPr>
                <w:rFonts w:ascii="Palatino Linotype" w:eastAsia="Palatino Linotype" w:hAnsi="Palatino Linotype" w:cs="Palatino Linotype"/>
                <w:spacing w:val="-3"/>
                <w:position w:val="1"/>
                <w:sz w:val="22"/>
                <w:szCs w:val="22"/>
              </w:rPr>
              <w:t>o</w:t>
            </w:r>
            <w:r>
              <w:rPr>
                <w:rFonts w:ascii="Palatino Linotype" w:eastAsia="Palatino Linotype" w:hAnsi="Palatino Linotype" w:cs="Palatino Linotype"/>
                <w:position w:val="1"/>
                <w:sz w:val="22"/>
                <w:szCs w:val="22"/>
              </w:rPr>
              <w:t>r</w:t>
            </w:r>
          </w:p>
        </w:tc>
        <w:tc>
          <w:tcPr>
            <w:tcW w:w="3210" w:type="dxa"/>
          </w:tcPr>
          <w:p w:rsidR="008D75EE" w:rsidRDefault="008D75EE"/>
        </w:tc>
      </w:tr>
      <w:tr w:rsidR="008D75EE">
        <w:trPr>
          <w:trHeight w:hRule="exact" w:val="293"/>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557"/>
              <w:rPr>
                <w:sz w:val="24"/>
                <w:szCs w:val="24"/>
              </w:rPr>
            </w:pPr>
            <w:r>
              <w:rPr>
                <w:sz w:val="24"/>
                <w:szCs w:val="24"/>
              </w:rPr>
              <w:t xml:space="preserve">   10.</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2"/>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3"/>
                <w:sz w:val="24"/>
                <w:szCs w:val="24"/>
              </w:rPr>
              <w:t xml:space="preserve"> </w:t>
            </w:r>
            <w:r>
              <w:rPr>
                <w:spacing w:val="-1"/>
                <w:sz w:val="24"/>
                <w:szCs w:val="24"/>
              </w:rPr>
              <w:t>a</w:t>
            </w:r>
            <w:r>
              <w:rPr>
                <w:sz w:val="24"/>
                <w:szCs w:val="24"/>
              </w:rPr>
              <w:t>t</w:t>
            </w:r>
            <w:r>
              <w:rPr>
                <w:spacing w:val="7"/>
                <w:sz w:val="24"/>
                <w:szCs w:val="24"/>
              </w:rPr>
              <w:t xml:space="preserve"> </w:t>
            </w:r>
            <w:r>
              <w:rPr>
                <w:sz w:val="24"/>
                <w:szCs w:val="24"/>
              </w:rPr>
              <w:t>32</w:t>
            </w:r>
            <w:r>
              <w:rPr>
                <w:spacing w:val="4"/>
                <w:sz w:val="24"/>
                <w:szCs w:val="24"/>
              </w:rPr>
              <w:t xml:space="preserve"> </w:t>
            </w:r>
            <w:r>
              <w:rPr>
                <w:sz w:val="24"/>
                <w:szCs w:val="24"/>
              </w:rPr>
              <w:t>°</w:t>
            </w:r>
            <w:r>
              <w:rPr>
                <w:spacing w:val="-2"/>
                <w:sz w:val="24"/>
                <w:szCs w:val="24"/>
              </w:rPr>
              <w:t xml:space="preserve"> </w:t>
            </w:r>
            <w:r>
              <w:rPr>
                <w:sz w:val="24"/>
                <w:szCs w:val="24"/>
              </w:rPr>
              <w:t xml:space="preserve">C </w:t>
            </w:r>
            <w:r>
              <w:rPr>
                <w:spacing w:val="-1"/>
                <w:sz w:val="24"/>
                <w:szCs w:val="24"/>
              </w:rPr>
              <w:t>a</w:t>
            </w:r>
            <w:r>
              <w:rPr>
                <w:spacing w:val="-5"/>
                <w:sz w:val="24"/>
                <w:szCs w:val="24"/>
              </w:rPr>
              <w:t>n</w:t>
            </w:r>
            <w:r>
              <w:rPr>
                <w:sz w:val="24"/>
                <w:szCs w:val="24"/>
              </w:rPr>
              <w:t>d</w:t>
            </w:r>
            <w:r>
              <w:rPr>
                <w:spacing w:val="2"/>
                <w:sz w:val="24"/>
                <w:szCs w:val="24"/>
              </w:rPr>
              <w:t xml:space="preserve"> FULL W</w:t>
            </w:r>
            <w:r>
              <w:rPr>
                <w:spacing w:val="-4"/>
                <w:sz w:val="24"/>
                <w:szCs w:val="24"/>
              </w:rPr>
              <w:t>i</w:t>
            </w:r>
            <w:r>
              <w:rPr>
                <w:sz w:val="24"/>
                <w:szCs w:val="24"/>
              </w:rPr>
              <w:t>nd</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color w:val="FF0000"/>
                <w:sz w:val="24"/>
                <w:szCs w:val="24"/>
              </w:rPr>
              <w:t xml:space="preserve"> </w:t>
            </w:r>
            <w:r>
              <w:rPr>
                <w:rFonts w:ascii="Verdana" w:hAnsi="Verdana"/>
                <w:color w:val="FF0000"/>
                <w:sz w:val="24"/>
                <w:szCs w:val="24"/>
              </w:rPr>
              <w:t xml:space="preserve">≤ </w:t>
            </w:r>
            <w:r>
              <w:rPr>
                <w:color w:val="FF0000"/>
                <w:sz w:val="24"/>
                <w:szCs w:val="24"/>
              </w:rPr>
              <w:t xml:space="preserve">9575 </w:t>
            </w:r>
            <w:proofErr w:type="spellStart"/>
            <w:r>
              <w:rPr>
                <w:color w:val="FF0000"/>
                <w:spacing w:val="-5"/>
                <w:sz w:val="24"/>
                <w:szCs w:val="24"/>
              </w:rPr>
              <w:t>K</w:t>
            </w:r>
            <w:r>
              <w:rPr>
                <w:color w:val="FF0000"/>
                <w:spacing w:val="5"/>
                <w:sz w:val="24"/>
                <w:szCs w:val="24"/>
              </w:rPr>
              <w:t>g</w:t>
            </w:r>
            <w:r>
              <w:rPr>
                <w:color w:val="FF0000"/>
                <w:sz w:val="24"/>
                <w:szCs w:val="24"/>
              </w:rPr>
              <w:t>s</w:t>
            </w:r>
            <w:proofErr w:type="spellEnd"/>
          </w:p>
        </w:tc>
        <w:tc>
          <w:tcPr>
            <w:tcW w:w="3210" w:type="dxa"/>
          </w:tcPr>
          <w:p w:rsidR="008D75EE" w:rsidRDefault="008D75EE"/>
        </w:tc>
      </w:tr>
      <w:tr w:rsidR="008D75EE">
        <w:trPr>
          <w:trHeight w:hRule="exact" w:val="293"/>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415"/>
              <w:rPr>
                <w:sz w:val="24"/>
                <w:szCs w:val="24"/>
              </w:rPr>
            </w:pPr>
            <w:r>
              <w:rPr>
                <w:sz w:val="24"/>
                <w:szCs w:val="24"/>
              </w:rPr>
              <w:t xml:space="preserve">   11.</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z w:val="24"/>
                <w:szCs w:val="24"/>
              </w:rPr>
            </w:pPr>
            <w:r>
              <w:rPr>
                <w:spacing w:val="-2"/>
                <w:sz w:val="24"/>
                <w:szCs w:val="24"/>
              </w:rPr>
              <w:t>R</w:t>
            </w:r>
            <w:r>
              <w:rPr>
                <w:spacing w:val="5"/>
                <w:sz w:val="24"/>
                <w:szCs w:val="24"/>
              </w:rPr>
              <w:t>u</w:t>
            </w:r>
            <w:r>
              <w:rPr>
                <w:spacing w:val="-4"/>
                <w:sz w:val="24"/>
                <w:szCs w:val="24"/>
              </w:rPr>
              <w:t>li</w:t>
            </w:r>
            <w:r>
              <w:rPr>
                <w:sz w:val="24"/>
                <w:szCs w:val="24"/>
              </w:rPr>
              <w:t>ng</w:t>
            </w:r>
            <w:r>
              <w:rPr>
                <w:spacing w:val="2"/>
                <w:sz w:val="24"/>
                <w:szCs w:val="24"/>
              </w:rPr>
              <w:t xml:space="preserve"> </w:t>
            </w:r>
            <w:r>
              <w:rPr>
                <w:spacing w:val="-2"/>
                <w:sz w:val="24"/>
                <w:szCs w:val="24"/>
              </w:rPr>
              <w:t>s</w:t>
            </w:r>
            <w:r>
              <w:rPr>
                <w:sz w:val="24"/>
                <w:szCs w:val="24"/>
              </w:rPr>
              <w:t>p</w:t>
            </w:r>
            <w:r>
              <w:rPr>
                <w:spacing w:val="4"/>
                <w:sz w:val="24"/>
                <w:szCs w:val="24"/>
              </w:rPr>
              <w:t>a</w:t>
            </w:r>
            <w:r>
              <w:rPr>
                <w:sz w:val="24"/>
                <w:szCs w:val="24"/>
              </w:rPr>
              <w:t>n</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color w:val="FF0000"/>
                <w:sz w:val="24"/>
                <w:szCs w:val="24"/>
              </w:rPr>
            </w:pPr>
            <w:r>
              <w:rPr>
                <w:color w:val="FF0000"/>
                <w:sz w:val="24"/>
                <w:szCs w:val="24"/>
              </w:rPr>
              <w:t xml:space="preserve"> 400 m</w:t>
            </w:r>
          </w:p>
        </w:tc>
        <w:tc>
          <w:tcPr>
            <w:tcW w:w="3210" w:type="dxa"/>
          </w:tcPr>
          <w:p w:rsidR="008D75EE" w:rsidRDefault="008D75EE"/>
        </w:tc>
      </w:tr>
      <w:tr w:rsidR="008D75EE">
        <w:trPr>
          <w:trHeight w:hRule="exact" w:val="562"/>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698"/>
              <w:rPr>
                <w:sz w:val="24"/>
                <w:szCs w:val="24"/>
              </w:rPr>
            </w:pPr>
            <w:r>
              <w:rPr>
                <w:sz w:val="24"/>
                <w:szCs w:val="24"/>
              </w:rPr>
              <w:t xml:space="preserve">   12.</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8"/>
              <w:rPr>
                <w:sz w:val="24"/>
                <w:szCs w:val="24"/>
              </w:rPr>
            </w:pPr>
            <w:r>
              <w:rPr>
                <w:spacing w:val="-2"/>
                <w:sz w:val="24"/>
                <w:szCs w:val="24"/>
              </w:rPr>
              <w:t>Max. 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z w:val="24"/>
                <w:szCs w:val="24"/>
              </w:rPr>
              <w:t>DC</w:t>
            </w:r>
            <w:r>
              <w:rPr>
                <w:spacing w:val="-5"/>
                <w:sz w:val="24"/>
                <w:szCs w:val="24"/>
              </w:rPr>
              <w:t xml:space="preserve"> </w:t>
            </w:r>
            <w:r>
              <w:rPr>
                <w:spacing w:val="1"/>
                <w:sz w:val="24"/>
                <w:szCs w:val="24"/>
              </w:rPr>
              <w:t>r</w:t>
            </w:r>
            <w:r>
              <w:rPr>
                <w:spacing w:val="-1"/>
                <w:sz w:val="24"/>
                <w:szCs w:val="24"/>
              </w:rPr>
              <w:t>e</w:t>
            </w:r>
            <w:r>
              <w:rPr>
                <w:spacing w:val="2"/>
                <w:sz w:val="24"/>
                <w:szCs w:val="24"/>
              </w:rPr>
              <w:t>s</w:t>
            </w:r>
            <w:r>
              <w:rPr>
                <w:spacing w:val="-9"/>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4"/>
                <w:sz w:val="24"/>
                <w:szCs w:val="24"/>
              </w:rPr>
              <w:t>c</w:t>
            </w:r>
            <w:r>
              <w:rPr>
                <w:sz w:val="24"/>
                <w:szCs w:val="24"/>
              </w:rPr>
              <w:t>e</w:t>
            </w:r>
            <w:r>
              <w:rPr>
                <w:spacing w:val="1"/>
                <w:sz w:val="24"/>
                <w:szCs w:val="24"/>
              </w:rPr>
              <w:t xml:space="preserve"> </w:t>
            </w:r>
            <w:r>
              <w:rPr>
                <w:spacing w:val="-1"/>
                <w:sz w:val="24"/>
                <w:szCs w:val="24"/>
              </w:rPr>
              <w:t>a</w:t>
            </w:r>
            <w:r>
              <w:rPr>
                <w:sz w:val="24"/>
                <w:szCs w:val="24"/>
              </w:rPr>
              <w:t>t</w:t>
            </w:r>
            <w:r>
              <w:rPr>
                <w:spacing w:val="7"/>
                <w:sz w:val="24"/>
                <w:szCs w:val="24"/>
              </w:rPr>
              <w:t xml:space="preserve"> </w:t>
            </w:r>
            <w:r>
              <w:rPr>
                <w:sz w:val="24"/>
                <w:szCs w:val="24"/>
              </w:rPr>
              <w:t>20</w:t>
            </w:r>
            <w:r>
              <w:rPr>
                <w:spacing w:val="2"/>
                <w:sz w:val="24"/>
                <w:szCs w:val="24"/>
              </w:rPr>
              <w:t xml:space="preserve"> </w:t>
            </w:r>
            <w:r>
              <w:rPr>
                <w:sz w:val="24"/>
                <w:szCs w:val="24"/>
              </w:rPr>
              <w:t>°C</w:t>
            </w:r>
          </w:p>
          <w:p w:rsidR="008D75EE" w:rsidRDefault="00B30AA0">
            <w:pPr>
              <w:spacing w:line="260" w:lineRule="exact"/>
              <w:ind w:right="-8"/>
              <w:rPr>
                <w:sz w:val="24"/>
                <w:szCs w:val="24"/>
              </w:rPr>
            </w:pPr>
            <w:r>
              <w:rPr>
                <w:sz w:val="24"/>
                <w:szCs w:val="24"/>
              </w:rPr>
              <w:t>in ohms/km</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left="4" w:right="954"/>
              <w:rPr>
                <w:sz w:val="24"/>
                <w:szCs w:val="24"/>
              </w:rPr>
            </w:pPr>
            <w:r>
              <w:rPr>
                <w:sz w:val="24"/>
                <w:szCs w:val="24"/>
              </w:rPr>
              <w:t xml:space="preserve"> 0.05552</w:t>
            </w:r>
          </w:p>
        </w:tc>
        <w:tc>
          <w:tcPr>
            <w:tcW w:w="3210" w:type="dxa"/>
          </w:tcPr>
          <w:p w:rsidR="008D75EE" w:rsidRDefault="008D75EE"/>
        </w:tc>
      </w:tr>
      <w:tr w:rsidR="008D75EE">
        <w:trPr>
          <w:trHeight w:hRule="exact" w:val="293"/>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pacing w:val="1"/>
                <w:sz w:val="24"/>
                <w:szCs w:val="24"/>
              </w:rPr>
            </w:pPr>
            <w:r>
              <w:rPr>
                <w:spacing w:val="1"/>
                <w:sz w:val="24"/>
                <w:szCs w:val="24"/>
              </w:rPr>
              <w:t xml:space="preserve">   13.</w:t>
            </w:r>
          </w:p>
        </w:tc>
        <w:tc>
          <w:tcPr>
            <w:tcW w:w="4819"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pacing w:val="2"/>
                <w:sz w:val="24"/>
                <w:szCs w:val="24"/>
              </w:rPr>
            </w:pPr>
            <w:r>
              <w:rPr>
                <w:spacing w:val="-2"/>
                <w:sz w:val="24"/>
                <w:szCs w:val="24"/>
              </w:rPr>
              <w:t>Max. Wind pressure in Kg/mm2</w:t>
            </w:r>
          </w:p>
        </w:tc>
        <w:tc>
          <w:tcPr>
            <w:tcW w:w="4160"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pacing w:val="2"/>
                <w:sz w:val="24"/>
                <w:szCs w:val="24"/>
              </w:rPr>
            </w:pPr>
            <w:r>
              <w:rPr>
                <w:spacing w:val="2"/>
                <w:sz w:val="24"/>
                <w:szCs w:val="24"/>
              </w:rPr>
              <w:t xml:space="preserve"> 208 (Zone-5)</w:t>
            </w:r>
          </w:p>
        </w:tc>
        <w:tc>
          <w:tcPr>
            <w:tcW w:w="3210" w:type="dxa"/>
          </w:tcPr>
          <w:p w:rsidR="008D75EE" w:rsidRDefault="008D75EE">
            <w:pPr>
              <w:rPr>
                <w:color w:val="FF0000"/>
                <w:sz w:val="24"/>
                <w:szCs w:val="24"/>
              </w:rPr>
            </w:pPr>
          </w:p>
        </w:tc>
      </w:tr>
      <w:tr w:rsidR="008D75EE">
        <w:trPr>
          <w:trHeight w:hRule="exact" w:val="513"/>
        </w:trPr>
        <w:tc>
          <w:tcPr>
            <w:tcW w:w="1701" w:type="dxa"/>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jc w:val="center"/>
              <w:rPr>
                <w:sz w:val="24"/>
                <w:szCs w:val="24"/>
              </w:rPr>
            </w:pPr>
            <w:r>
              <w:rPr>
                <w:sz w:val="24"/>
                <w:szCs w:val="24"/>
              </w:rPr>
              <w:t>*</w:t>
            </w:r>
          </w:p>
        </w:tc>
        <w:tc>
          <w:tcPr>
            <w:tcW w:w="8979" w:type="dxa"/>
            <w:gridSpan w:val="2"/>
            <w:tcBorders>
              <w:top w:val="single" w:sz="8" w:space="0" w:color="000000"/>
              <w:left w:val="single" w:sz="8" w:space="0" w:color="000000"/>
              <w:bottom w:val="single" w:sz="8" w:space="0" w:color="000000"/>
              <w:right w:val="single" w:sz="8" w:space="0" w:color="000000"/>
            </w:tcBorders>
          </w:tcPr>
          <w:p w:rsidR="008D75EE" w:rsidRDefault="00B30AA0">
            <w:pPr>
              <w:spacing w:line="260" w:lineRule="exact"/>
              <w:ind w:right="954"/>
              <w:rPr>
                <w:spacing w:val="2"/>
                <w:sz w:val="24"/>
                <w:szCs w:val="24"/>
              </w:rPr>
            </w:pPr>
            <w:r>
              <w:rPr>
                <w:spacing w:val="2"/>
                <w:sz w:val="24"/>
                <w:szCs w:val="24"/>
              </w:rPr>
              <w:t>T</w:t>
            </w:r>
            <w:r>
              <w:rPr>
                <w:spacing w:val="-5"/>
                <w:sz w:val="24"/>
                <w:szCs w:val="24"/>
              </w:rPr>
              <w:t>h</w:t>
            </w:r>
            <w:r>
              <w:rPr>
                <w:sz w:val="24"/>
                <w:szCs w:val="24"/>
              </w:rPr>
              <w:t>e</w:t>
            </w:r>
            <w:r>
              <w:rPr>
                <w:spacing w:val="1"/>
                <w:sz w:val="24"/>
                <w:szCs w:val="24"/>
              </w:rPr>
              <w:t xml:space="preserve"> </w:t>
            </w:r>
            <w:r>
              <w:rPr>
                <w:spacing w:val="4"/>
                <w:sz w:val="24"/>
                <w:szCs w:val="24"/>
              </w:rPr>
              <w:t>a</w:t>
            </w:r>
            <w:r>
              <w:rPr>
                <w:spacing w:val="-4"/>
                <w:sz w:val="24"/>
                <w:szCs w:val="24"/>
              </w:rPr>
              <w:t>m</w:t>
            </w:r>
            <w:r>
              <w:rPr>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7"/>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
                <w:sz w:val="24"/>
                <w:szCs w:val="24"/>
              </w:rPr>
              <w:t xml:space="preserve"> </w:t>
            </w:r>
            <w:r>
              <w:rPr>
                <w:spacing w:val="-9"/>
                <w:sz w:val="24"/>
                <w:szCs w:val="24"/>
              </w:rPr>
              <w:t>m</w:t>
            </w:r>
            <w:r>
              <w:rPr>
                <w:spacing w:val="4"/>
                <w:sz w:val="24"/>
                <w:szCs w:val="24"/>
              </w:rPr>
              <w:t>a</w:t>
            </w:r>
            <w:r>
              <w:rPr>
                <w:sz w:val="24"/>
                <w:szCs w:val="24"/>
              </w:rPr>
              <w:t>y</w:t>
            </w:r>
            <w:r>
              <w:rPr>
                <w:spacing w:val="2"/>
                <w:sz w:val="24"/>
                <w:szCs w:val="24"/>
              </w:rPr>
              <w:t xml:space="preserve"> </w:t>
            </w:r>
            <w:r>
              <w:rPr>
                <w:spacing w:val="-5"/>
                <w:sz w:val="24"/>
                <w:szCs w:val="24"/>
              </w:rPr>
              <w:t>b</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4"/>
                <w:sz w:val="24"/>
                <w:szCs w:val="24"/>
              </w:rPr>
              <w:t>i</w:t>
            </w:r>
            <w:r>
              <w:rPr>
                <w:sz w:val="24"/>
                <w:szCs w:val="24"/>
              </w:rPr>
              <w:t>d</w:t>
            </w:r>
            <w:r>
              <w:rPr>
                <w:spacing w:val="-1"/>
                <w:sz w:val="24"/>
                <w:szCs w:val="24"/>
              </w:rPr>
              <w:t>e</w:t>
            </w:r>
            <w:r>
              <w:rPr>
                <w:spacing w:val="1"/>
                <w:sz w:val="24"/>
                <w:szCs w:val="24"/>
              </w:rPr>
              <w:t>r</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s</w:t>
            </w:r>
            <w:r>
              <w:rPr>
                <w:spacing w:val="6"/>
                <w:sz w:val="24"/>
                <w:szCs w:val="24"/>
              </w:rPr>
              <w:t xml:space="preserve"> </w:t>
            </w:r>
            <w:r>
              <w:rPr>
                <w:sz w:val="24"/>
                <w:szCs w:val="24"/>
              </w:rPr>
              <w:t>45</w:t>
            </w:r>
            <w:r>
              <w:rPr>
                <w:spacing w:val="2"/>
                <w:sz w:val="24"/>
                <w:szCs w:val="24"/>
              </w:rPr>
              <w:t xml:space="preserve"> </w:t>
            </w:r>
            <w:r>
              <w:rPr>
                <w:sz w:val="24"/>
                <w:szCs w:val="24"/>
              </w:rPr>
              <w:t>°</w:t>
            </w:r>
            <w:r>
              <w:rPr>
                <w:spacing w:val="-2"/>
                <w:sz w:val="24"/>
                <w:szCs w:val="24"/>
              </w:rPr>
              <w:t xml:space="preserve"> </w:t>
            </w:r>
            <w:r>
              <w:rPr>
                <w:sz w:val="24"/>
                <w:szCs w:val="24"/>
              </w:rPr>
              <w:t>C</w:t>
            </w:r>
            <w:r>
              <w:rPr>
                <w:spacing w:val="5"/>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1"/>
                <w:sz w:val="24"/>
                <w:szCs w:val="24"/>
              </w:rPr>
              <w:t>a</w:t>
            </w:r>
            <w:r>
              <w:rPr>
                <w:spacing w:val="-4"/>
                <w:sz w:val="24"/>
                <w:szCs w:val="24"/>
              </w:rPr>
              <w:t>l</w:t>
            </w:r>
            <w:r>
              <w:rPr>
                <w:sz w:val="24"/>
                <w:szCs w:val="24"/>
              </w:rPr>
              <w:t>l</w:t>
            </w:r>
            <w:r>
              <w:rPr>
                <w:spacing w:val="-2"/>
                <w:sz w:val="24"/>
                <w:szCs w:val="24"/>
              </w:rPr>
              <w:t xml:space="preserve"> </w:t>
            </w:r>
            <w:proofErr w:type="spellStart"/>
            <w:r>
              <w:rPr>
                <w:spacing w:val="4"/>
                <w:sz w:val="24"/>
                <w:szCs w:val="24"/>
              </w:rPr>
              <w:t>a</w:t>
            </w:r>
            <w:r>
              <w:rPr>
                <w:spacing w:val="-4"/>
                <w:sz w:val="24"/>
                <w:szCs w:val="24"/>
              </w:rPr>
              <w:t>m</w:t>
            </w:r>
            <w:r>
              <w:rPr>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proofErr w:type="spellEnd"/>
            <w:r>
              <w:rPr>
                <w:spacing w:val="-7"/>
                <w:sz w:val="24"/>
                <w:szCs w:val="24"/>
              </w:rPr>
              <w:t xml:space="preserve"> </w:t>
            </w:r>
            <w:r>
              <w:rPr>
                <w:spacing w:val="4"/>
                <w:sz w:val="24"/>
                <w:szCs w:val="24"/>
              </w:rPr>
              <w:t>ca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p>
        </w:tc>
        <w:tc>
          <w:tcPr>
            <w:tcW w:w="3210" w:type="dxa"/>
          </w:tcPr>
          <w:p w:rsidR="008D75EE" w:rsidRDefault="00B30AA0">
            <w:pPr>
              <w:widowControl w:val="0"/>
              <w:jc w:val="center"/>
              <w:rPr>
                <w:rFonts w:asciiTheme="majorHAnsi" w:hAnsiTheme="majorHAnsi" w:cstheme="majorHAnsi"/>
                <w:sz w:val="26"/>
                <w:szCs w:val="26"/>
              </w:rPr>
            </w:pPr>
            <w:r>
              <w:rPr>
                <w:rFonts w:asciiTheme="majorHAnsi" w:hAnsiTheme="majorHAnsi" w:cstheme="majorHAnsi"/>
                <w:sz w:val="26"/>
                <w:szCs w:val="26"/>
              </w:rPr>
              <w:t>**</w:t>
            </w:r>
          </w:p>
        </w:tc>
      </w:tr>
      <w:tr w:rsidR="008D75EE">
        <w:trPr>
          <w:trHeight w:hRule="exact" w:val="345"/>
        </w:trPr>
        <w:tc>
          <w:tcPr>
            <w:tcW w:w="1701" w:type="dxa"/>
            <w:tcBorders>
              <w:left w:val="single" w:sz="8" w:space="0" w:color="000000"/>
              <w:bottom w:val="single" w:sz="8" w:space="0" w:color="000000"/>
              <w:right w:val="single" w:sz="8" w:space="0" w:color="000000"/>
            </w:tcBorders>
          </w:tcPr>
          <w:p w:rsidR="008D75EE" w:rsidRDefault="00B30AA0">
            <w:pPr>
              <w:widowControl w:val="0"/>
              <w:jc w:val="center"/>
              <w:rPr>
                <w:rFonts w:asciiTheme="majorHAnsi" w:hAnsiTheme="majorHAnsi" w:cstheme="majorHAnsi"/>
                <w:sz w:val="26"/>
                <w:szCs w:val="26"/>
              </w:rPr>
            </w:pPr>
            <w:r>
              <w:rPr>
                <w:rFonts w:asciiTheme="majorHAnsi" w:hAnsiTheme="majorHAnsi" w:cstheme="majorHAnsi"/>
                <w:sz w:val="26"/>
                <w:szCs w:val="26"/>
              </w:rPr>
              <w:t>**</w:t>
            </w:r>
          </w:p>
        </w:tc>
        <w:tc>
          <w:tcPr>
            <w:tcW w:w="8979" w:type="dxa"/>
            <w:gridSpan w:val="2"/>
            <w:tcBorders>
              <w:top w:val="single" w:sz="8" w:space="0" w:color="000000"/>
              <w:left w:val="single" w:sz="8" w:space="0" w:color="000000"/>
              <w:right w:val="single" w:sz="8" w:space="0" w:color="000000"/>
            </w:tcBorders>
          </w:tcPr>
          <w:p w:rsidR="008D75EE" w:rsidRDefault="00B30AA0">
            <w:pPr>
              <w:widowControl w:val="0"/>
              <w:rPr>
                <w:sz w:val="24"/>
                <w:szCs w:val="24"/>
              </w:rPr>
            </w:pPr>
            <w:r>
              <w:rPr>
                <w:sz w:val="24"/>
                <w:szCs w:val="24"/>
              </w:rPr>
              <w:t xml:space="preserve"> Shall be equal to or higher than that of ACSR Moose conductor.</w:t>
            </w:r>
          </w:p>
        </w:tc>
        <w:tc>
          <w:tcPr>
            <w:tcW w:w="3210" w:type="dxa"/>
          </w:tcPr>
          <w:p w:rsidR="008D75EE" w:rsidRDefault="00B30AA0">
            <w:pPr>
              <w:widowControl w:val="0"/>
              <w:jc w:val="center"/>
              <w:rPr>
                <w:rFonts w:asciiTheme="majorHAnsi" w:hAnsiTheme="majorHAnsi" w:cstheme="majorHAnsi"/>
                <w:sz w:val="26"/>
                <w:szCs w:val="26"/>
              </w:rPr>
            </w:pPr>
            <w:r>
              <w:rPr>
                <w:rFonts w:asciiTheme="majorHAnsi" w:hAnsiTheme="majorHAnsi" w:cstheme="majorHAnsi"/>
                <w:sz w:val="26"/>
                <w:szCs w:val="26"/>
              </w:rPr>
              <w:t>***</w:t>
            </w:r>
          </w:p>
        </w:tc>
      </w:tr>
      <w:tr w:rsidR="008D75EE">
        <w:trPr>
          <w:trHeight w:hRule="exact" w:val="727"/>
        </w:trPr>
        <w:tc>
          <w:tcPr>
            <w:tcW w:w="1701" w:type="dxa"/>
            <w:tcBorders>
              <w:left w:val="single" w:sz="8" w:space="0" w:color="000000"/>
              <w:bottom w:val="single" w:sz="8" w:space="0" w:color="000000"/>
              <w:right w:val="single" w:sz="8" w:space="0" w:color="000000"/>
            </w:tcBorders>
          </w:tcPr>
          <w:p w:rsidR="008D75EE" w:rsidRDefault="00B30AA0">
            <w:pPr>
              <w:widowControl w:val="0"/>
              <w:jc w:val="center"/>
              <w:rPr>
                <w:rFonts w:asciiTheme="majorHAnsi" w:hAnsiTheme="majorHAnsi" w:cstheme="majorHAnsi"/>
                <w:sz w:val="26"/>
                <w:szCs w:val="26"/>
              </w:rPr>
            </w:pPr>
            <w:r>
              <w:rPr>
                <w:rFonts w:asciiTheme="majorHAnsi" w:hAnsiTheme="majorHAnsi" w:cstheme="majorHAnsi"/>
                <w:sz w:val="26"/>
                <w:szCs w:val="26"/>
              </w:rPr>
              <w:t>***</w:t>
            </w:r>
          </w:p>
        </w:tc>
        <w:tc>
          <w:tcPr>
            <w:tcW w:w="8979" w:type="dxa"/>
            <w:gridSpan w:val="2"/>
            <w:tcBorders>
              <w:left w:val="single" w:sz="8" w:space="0" w:color="000000"/>
              <w:bottom w:val="single" w:sz="8" w:space="0" w:color="000000"/>
              <w:right w:val="single" w:sz="8" w:space="0" w:color="000000"/>
            </w:tcBorders>
          </w:tcPr>
          <w:p w:rsidR="008D75EE" w:rsidRDefault="00B30AA0">
            <w:pPr>
              <w:widowControl w:val="0"/>
              <w:rPr>
                <w:sz w:val="24"/>
                <w:szCs w:val="24"/>
              </w:rPr>
            </w:pPr>
            <w:r>
              <w:rPr>
                <w:sz w:val="24"/>
                <w:szCs w:val="24"/>
              </w:rPr>
              <w:t xml:space="preserve"> Bidder must indicate weight of </w:t>
            </w:r>
            <w:proofErr w:type="spellStart"/>
            <w:r>
              <w:rPr>
                <w:sz w:val="24"/>
                <w:szCs w:val="24"/>
              </w:rPr>
              <w:t>aluminium</w:t>
            </w:r>
            <w:proofErr w:type="spellEnd"/>
            <w:r>
              <w:rPr>
                <w:sz w:val="24"/>
                <w:szCs w:val="24"/>
              </w:rPr>
              <w:t xml:space="preserve"> and steel per </w:t>
            </w:r>
            <w:proofErr w:type="spellStart"/>
            <w:r>
              <w:rPr>
                <w:sz w:val="24"/>
                <w:szCs w:val="24"/>
              </w:rPr>
              <w:t>kilometre</w:t>
            </w:r>
            <w:proofErr w:type="spellEnd"/>
            <w:r>
              <w:rPr>
                <w:sz w:val="24"/>
                <w:szCs w:val="24"/>
              </w:rPr>
              <w:t xml:space="preserve"> of conductor to arrive the PV Formula.</w:t>
            </w:r>
          </w:p>
        </w:tc>
        <w:tc>
          <w:tcPr>
            <w:tcW w:w="3210" w:type="dxa"/>
          </w:tcPr>
          <w:p w:rsidR="008D75EE" w:rsidRDefault="008D75EE">
            <w:pPr>
              <w:widowControl w:val="0"/>
              <w:jc w:val="center"/>
              <w:rPr>
                <w:rFonts w:asciiTheme="majorHAnsi" w:hAnsiTheme="majorHAnsi" w:cstheme="majorHAnsi"/>
                <w:sz w:val="26"/>
                <w:szCs w:val="26"/>
              </w:rPr>
            </w:pPr>
          </w:p>
        </w:tc>
      </w:tr>
    </w:tbl>
    <w:p w:rsidR="008D75EE" w:rsidRDefault="008D75EE">
      <w:pPr>
        <w:spacing w:before="9" w:line="180" w:lineRule="exact"/>
        <w:ind w:right="954"/>
        <w:rPr>
          <w:sz w:val="18"/>
          <w:szCs w:val="18"/>
        </w:rPr>
      </w:pPr>
    </w:p>
    <w:p w:rsidR="008D75EE" w:rsidRDefault="008D75EE">
      <w:pPr>
        <w:spacing w:line="200" w:lineRule="exact"/>
        <w:ind w:right="954"/>
      </w:pPr>
    </w:p>
    <w:p w:rsidR="008D75EE" w:rsidRDefault="00B30AA0">
      <w:pPr>
        <w:ind w:left="567" w:right="72"/>
        <w:jc w:val="both"/>
        <w:rPr>
          <w:rFonts w:eastAsia="Palatino Linotype"/>
          <w:sz w:val="24"/>
          <w:szCs w:val="24"/>
        </w:rPr>
      </w:pPr>
      <w:r>
        <w:rPr>
          <w:rFonts w:eastAsia="Palatino Linotype"/>
          <w:sz w:val="24"/>
          <w:szCs w:val="24"/>
        </w:rPr>
        <w:t>Ma</w:t>
      </w:r>
      <w:r>
        <w:rPr>
          <w:rFonts w:eastAsia="Palatino Linotype"/>
          <w:spacing w:val="-1"/>
          <w:sz w:val="24"/>
          <w:szCs w:val="24"/>
        </w:rPr>
        <w:t>x</w:t>
      </w:r>
      <w:r>
        <w:rPr>
          <w:rFonts w:eastAsia="Palatino Linotype"/>
          <w:sz w:val="24"/>
          <w:szCs w:val="24"/>
        </w:rPr>
        <w:t>im</w:t>
      </w:r>
      <w:r>
        <w:rPr>
          <w:rFonts w:eastAsia="Palatino Linotype"/>
          <w:spacing w:val="-1"/>
          <w:sz w:val="24"/>
          <w:szCs w:val="24"/>
        </w:rPr>
        <w:t>u</w:t>
      </w:r>
      <w:r>
        <w:rPr>
          <w:rFonts w:eastAsia="Palatino Linotype"/>
          <w:sz w:val="24"/>
          <w:szCs w:val="24"/>
        </w:rPr>
        <w:t xml:space="preserve">m </w:t>
      </w:r>
      <w:r>
        <w:rPr>
          <w:rFonts w:eastAsia="Palatino Linotype"/>
          <w:spacing w:val="3"/>
          <w:sz w:val="24"/>
          <w:szCs w:val="24"/>
        </w:rPr>
        <w:t xml:space="preserve"> </w:t>
      </w:r>
      <w:r>
        <w:rPr>
          <w:rFonts w:eastAsia="Palatino Linotype"/>
          <w:spacing w:val="-3"/>
          <w:sz w:val="24"/>
          <w:szCs w:val="24"/>
        </w:rPr>
        <w:t>p</w:t>
      </w:r>
      <w:r>
        <w:rPr>
          <w:rFonts w:eastAsia="Palatino Linotype"/>
          <w:spacing w:val="2"/>
          <w:sz w:val="24"/>
          <w:szCs w:val="24"/>
        </w:rPr>
        <w:t>e</w:t>
      </w:r>
      <w:r>
        <w:rPr>
          <w:rFonts w:eastAsia="Palatino Linotype"/>
          <w:spacing w:val="1"/>
          <w:sz w:val="24"/>
          <w:szCs w:val="24"/>
        </w:rPr>
        <w:t>r</w:t>
      </w:r>
      <w:r>
        <w:rPr>
          <w:rFonts w:eastAsia="Palatino Linotype"/>
          <w:spacing w:val="-3"/>
          <w:sz w:val="24"/>
          <w:szCs w:val="24"/>
        </w:rPr>
        <w:t>m</w:t>
      </w:r>
      <w:r>
        <w:rPr>
          <w:rFonts w:eastAsia="Palatino Linotype"/>
          <w:sz w:val="24"/>
          <w:szCs w:val="24"/>
        </w:rPr>
        <w:t>iss</w:t>
      </w:r>
      <w:r>
        <w:rPr>
          <w:rFonts w:eastAsia="Palatino Linotype"/>
          <w:spacing w:val="-1"/>
          <w:sz w:val="24"/>
          <w:szCs w:val="24"/>
        </w:rPr>
        <w:t>i</w:t>
      </w:r>
      <w:r>
        <w:rPr>
          <w:rFonts w:eastAsia="Palatino Linotype"/>
          <w:sz w:val="24"/>
          <w:szCs w:val="24"/>
        </w:rPr>
        <w:t>b</w:t>
      </w:r>
      <w:r>
        <w:rPr>
          <w:rFonts w:eastAsia="Palatino Linotype"/>
          <w:spacing w:val="-2"/>
          <w:sz w:val="24"/>
          <w:szCs w:val="24"/>
        </w:rPr>
        <w:t>l</w:t>
      </w:r>
      <w:r>
        <w:rPr>
          <w:rFonts w:eastAsia="Palatino Linotype"/>
          <w:sz w:val="24"/>
          <w:szCs w:val="24"/>
        </w:rPr>
        <w:t xml:space="preserve">e </w:t>
      </w:r>
      <w:r>
        <w:rPr>
          <w:rFonts w:eastAsia="Palatino Linotype"/>
          <w:spacing w:val="3"/>
          <w:sz w:val="24"/>
          <w:szCs w:val="24"/>
        </w:rPr>
        <w:t xml:space="preserve"> </w:t>
      </w:r>
      <w:r>
        <w:rPr>
          <w:rFonts w:eastAsia="Palatino Linotype"/>
          <w:sz w:val="24"/>
          <w:szCs w:val="24"/>
        </w:rPr>
        <w:t>C</w:t>
      </w:r>
      <w:r>
        <w:rPr>
          <w:rFonts w:eastAsia="Palatino Linotype"/>
          <w:spacing w:val="-1"/>
          <w:sz w:val="24"/>
          <w:szCs w:val="24"/>
        </w:rPr>
        <w:t>o</w:t>
      </w:r>
      <w:r>
        <w:rPr>
          <w:rFonts w:eastAsia="Palatino Linotype"/>
          <w:spacing w:val="1"/>
          <w:sz w:val="24"/>
          <w:szCs w:val="24"/>
        </w:rPr>
        <w:t>n</w:t>
      </w:r>
      <w:r>
        <w:rPr>
          <w:rFonts w:eastAsia="Palatino Linotype"/>
          <w:sz w:val="24"/>
          <w:szCs w:val="24"/>
        </w:rPr>
        <w:t>d</w:t>
      </w:r>
      <w:r>
        <w:rPr>
          <w:rFonts w:eastAsia="Palatino Linotype"/>
          <w:spacing w:val="-2"/>
          <w:sz w:val="24"/>
          <w:szCs w:val="24"/>
        </w:rPr>
        <w:t>u</w:t>
      </w:r>
      <w:r>
        <w:rPr>
          <w:rFonts w:eastAsia="Palatino Linotype"/>
          <w:sz w:val="24"/>
          <w:szCs w:val="24"/>
        </w:rPr>
        <w:t xml:space="preserve">ctor </w:t>
      </w:r>
      <w:r>
        <w:rPr>
          <w:rFonts w:eastAsia="Palatino Linotype"/>
          <w:spacing w:val="2"/>
          <w:sz w:val="24"/>
          <w:szCs w:val="24"/>
        </w:rPr>
        <w:t xml:space="preserve"> </w:t>
      </w:r>
      <w:r>
        <w:rPr>
          <w:rFonts w:eastAsia="Palatino Linotype"/>
          <w:sz w:val="24"/>
          <w:szCs w:val="24"/>
        </w:rPr>
        <w:t xml:space="preserve">sag  </w:t>
      </w:r>
      <w:r>
        <w:rPr>
          <w:rFonts w:eastAsia="Palatino Linotype"/>
          <w:spacing w:val="1"/>
          <w:sz w:val="24"/>
          <w:szCs w:val="24"/>
        </w:rPr>
        <w:t>f</w:t>
      </w:r>
      <w:r>
        <w:rPr>
          <w:rFonts w:eastAsia="Palatino Linotype"/>
          <w:spacing w:val="-3"/>
          <w:sz w:val="24"/>
          <w:szCs w:val="24"/>
        </w:rPr>
        <w:t>o</w:t>
      </w:r>
      <w:r>
        <w:rPr>
          <w:rFonts w:eastAsia="Palatino Linotype"/>
          <w:sz w:val="24"/>
          <w:szCs w:val="24"/>
        </w:rPr>
        <w:t xml:space="preserve">r </w:t>
      </w:r>
      <w:r>
        <w:rPr>
          <w:rFonts w:eastAsia="Palatino Linotype"/>
          <w:spacing w:val="4"/>
          <w:sz w:val="24"/>
          <w:szCs w:val="24"/>
        </w:rPr>
        <w:t xml:space="preserve"> 400</w:t>
      </w:r>
      <w:r>
        <w:rPr>
          <w:rFonts w:eastAsia="Palatino Linotype"/>
          <w:sz w:val="24"/>
          <w:szCs w:val="24"/>
        </w:rPr>
        <w:t xml:space="preserve">  m </w:t>
      </w:r>
      <w:r>
        <w:rPr>
          <w:rFonts w:eastAsia="Palatino Linotype"/>
          <w:spacing w:val="2"/>
          <w:sz w:val="24"/>
          <w:szCs w:val="24"/>
        </w:rPr>
        <w:t xml:space="preserve"> </w:t>
      </w:r>
      <w:r>
        <w:rPr>
          <w:rFonts w:eastAsia="Palatino Linotype"/>
          <w:sz w:val="24"/>
          <w:szCs w:val="24"/>
        </w:rPr>
        <w:t>s</w:t>
      </w:r>
      <w:r>
        <w:rPr>
          <w:rFonts w:eastAsia="Palatino Linotype"/>
          <w:spacing w:val="-1"/>
          <w:sz w:val="24"/>
          <w:szCs w:val="24"/>
        </w:rPr>
        <w:t>p</w:t>
      </w:r>
      <w:r>
        <w:rPr>
          <w:rFonts w:eastAsia="Palatino Linotype"/>
          <w:sz w:val="24"/>
          <w:szCs w:val="24"/>
        </w:rPr>
        <w:t xml:space="preserve">an </w:t>
      </w:r>
      <w:r>
        <w:rPr>
          <w:rFonts w:eastAsia="Palatino Linotype"/>
          <w:spacing w:val="1"/>
          <w:sz w:val="24"/>
          <w:szCs w:val="24"/>
        </w:rPr>
        <w:t xml:space="preserve"> </w:t>
      </w:r>
      <w:r>
        <w:rPr>
          <w:rFonts w:eastAsia="Palatino Linotype"/>
          <w:sz w:val="24"/>
          <w:szCs w:val="24"/>
        </w:rPr>
        <w:t xml:space="preserve">at </w:t>
      </w:r>
      <w:r>
        <w:rPr>
          <w:rFonts w:eastAsia="Palatino Linotype"/>
          <w:spacing w:val="2"/>
          <w:sz w:val="24"/>
          <w:szCs w:val="24"/>
        </w:rPr>
        <w:t xml:space="preserve"> </w:t>
      </w:r>
      <w:r>
        <w:rPr>
          <w:rFonts w:eastAsia="Palatino Linotype"/>
          <w:sz w:val="24"/>
          <w:szCs w:val="24"/>
        </w:rPr>
        <w:t>s</w:t>
      </w:r>
      <w:r>
        <w:rPr>
          <w:rFonts w:eastAsia="Palatino Linotype"/>
          <w:spacing w:val="-2"/>
          <w:sz w:val="24"/>
          <w:szCs w:val="24"/>
        </w:rPr>
        <w:t>t</w:t>
      </w:r>
      <w:r>
        <w:rPr>
          <w:rFonts w:eastAsia="Palatino Linotype"/>
          <w:sz w:val="24"/>
          <w:szCs w:val="24"/>
        </w:rPr>
        <w:t>ea</w:t>
      </w:r>
      <w:r>
        <w:rPr>
          <w:rFonts w:eastAsia="Palatino Linotype"/>
          <w:spacing w:val="-1"/>
          <w:sz w:val="24"/>
          <w:szCs w:val="24"/>
        </w:rPr>
        <w:t>d</w:t>
      </w:r>
      <w:r>
        <w:rPr>
          <w:rFonts w:eastAsia="Palatino Linotype"/>
          <w:sz w:val="24"/>
          <w:szCs w:val="24"/>
        </w:rPr>
        <w:t xml:space="preserve">y </w:t>
      </w:r>
      <w:r>
        <w:rPr>
          <w:rFonts w:eastAsia="Palatino Linotype"/>
          <w:spacing w:val="2"/>
          <w:sz w:val="24"/>
          <w:szCs w:val="24"/>
        </w:rPr>
        <w:t xml:space="preserve"> </w:t>
      </w:r>
      <w:r>
        <w:rPr>
          <w:rFonts w:eastAsia="Palatino Linotype"/>
          <w:sz w:val="24"/>
          <w:szCs w:val="24"/>
        </w:rPr>
        <w:t>s</w:t>
      </w:r>
      <w:r>
        <w:rPr>
          <w:rFonts w:eastAsia="Palatino Linotype"/>
          <w:spacing w:val="-2"/>
          <w:sz w:val="24"/>
          <w:szCs w:val="24"/>
        </w:rPr>
        <w:t>t</w:t>
      </w:r>
      <w:r>
        <w:rPr>
          <w:rFonts w:eastAsia="Palatino Linotype"/>
          <w:sz w:val="24"/>
          <w:szCs w:val="24"/>
        </w:rPr>
        <w:t>a</w:t>
      </w:r>
      <w:r>
        <w:rPr>
          <w:rFonts w:eastAsia="Palatino Linotype"/>
          <w:spacing w:val="-2"/>
          <w:sz w:val="24"/>
          <w:szCs w:val="24"/>
        </w:rPr>
        <w:t>t</w:t>
      </w:r>
      <w:r>
        <w:rPr>
          <w:rFonts w:eastAsia="Palatino Linotype"/>
          <w:sz w:val="24"/>
          <w:szCs w:val="24"/>
        </w:rPr>
        <w:t>e co</w:t>
      </w:r>
      <w:r>
        <w:rPr>
          <w:rFonts w:eastAsia="Palatino Linotype"/>
          <w:spacing w:val="1"/>
          <w:sz w:val="24"/>
          <w:szCs w:val="24"/>
        </w:rPr>
        <w:t>n</w:t>
      </w:r>
      <w:r>
        <w:rPr>
          <w:rFonts w:eastAsia="Palatino Linotype"/>
          <w:sz w:val="24"/>
          <w:szCs w:val="24"/>
        </w:rPr>
        <w:t>d</w:t>
      </w:r>
      <w:r>
        <w:rPr>
          <w:rFonts w:eastAsia="Palatino Linotype"/>
          <w:spacing w:val="-2"/>
          <w:sz w:val="24"/>
          <w:szCs w:val="24"/>
        </w:rPr>
        <w:t>u</w:t>
      </w:r>
      <w:r>
        <w:rPr>
          <w:rFonts w:eastAsia="Palatino Linotype"/>
          <w:sz w:val="24"/>
          <w:szCs w:val="24"/>
        </w:rPr>
        <w:t>ct</w:t>
      </w:r>
      <w:r>
        <w:rPr>
          <w:rFonts w:eastAsia="Palatino Linotype"/>
          <w:spacing w:val="-3"/>
          <w:sz w:val="24"/>
          <w:szCs w:val="24"/>
        </w:rPr>
        <w:t>o</w:t>
      </w:r>
      <w:r>
        <w:rPr>
          <w:rFonts w:eastAsia="Palatino Linotype"/>
          <w:sz w:val="24"/>
          <w:szCs w:val="24"/>
        </w:rPr>
        <w:t>r</w:t>
      </w:r>
      <w:r>
        <w:rPr>
          <w:rFonts w:eastAsia="Palatino Linotype"/>
          <w:spacing w:val="2"/>
          <w:sz w:val="24"/>
          <w:szCs w:val="24"/>
        </w:rPr>
        <w:t xml:space="preserve"> </w:t>
      </w:r>
      <w:r>
        <w:rPr>
          <w:rFonts w:eastAsia="Palatino Linotype"/>
          <w:spacing w:val="-2"/>
          <w:sz w:val="24"/>
          <w:szCs w:val="24"/>
        </w:rPr>
        <w:t>t</w:t>
      </w:r>
      <w:r>
        <w:rPr>
          <w:rFonts w:eastAsia="Palatino Linotype"/>
          <w:spacing w:val="2"/>
          <w:sz w:val="24"/>
          <w:szCs w:val="24"/>
        </w:rPr>
        <w:t>e</w:t>
      </w:r>
      <w:r>
        <w:rPr>
          <w:rFonts w:eastAsia="Palatino Linotype"/>
          <w:sz w:val="24"/>
          <w:szCs w:val="24"/>
        </w:rPr>
        <w:t>m</w:t>
      </w:r>
      <w:r>
        <w:rPr>
          <w:rFonts w:eastAsia="Palatino Linotype"/>
          <w:spacing w:val="-4"/>
          <w:sz w:val="24"/>
          <w:szCs w:val="24"/>
        </w:rPr>
        <w:t>p</w:t>
      </w:r>
      <w:r>
        <w:rPr>
          <w:rFonts w:eastAsia="Palatino Linotype"/>
          <w:spacing w:val="2"/>
          <w:sz w:val="24"/>
          <w:szCs w:val="24"/>
        </w:rPr>
        <w:t>e</w:t>
      </w:r>
      <w:r>
        <w:rPr>
          <w:rFonts w:eastAsia="Palatino Linotype"/>
          <w:spacing w:val="-1"/>
          <w:sz w:val="24"/>
          <w:szCs w:val="24"/>
        </w:rPr>
        <w:t>r</w:t>
      </w:r>
      <w:r>
        <w:rPr>
          <w:rFonts w:eastAsia="Palatino Linotype"/>
          <w:sz w:val="24"/>
          <w:szCs w:val="24"/>
        </w:rPr>
        <w:t>at</w:t>
      </w:r>
      <w:r>
        <w:rPr>
          <w:rFonts w:eastAsia="Palatino Linotype"/>
          <w:spacing w:val="-1"/>
          <w:sz w:val="24"/>
          <w:szCs w:val="24"/>
        </w:rPr>
        <w:t>ur</w:t>
      </w:r>
      <w:r>
        <w:rPr>
          <w:rFonts w:eastAsia="Palatino Linotype"/>
          <w:sz w:val="24"/>
          <w:szCs w:val="24"/>
        </w:rPr>
        <w:t>e</w:t>
      </w:r>
    </w:p>
    <w:p w:rsidR="008D75EE" w:rsidRDefault="00B30AA0">
      <w:pPr>
        <w:ind w:left="567" w:right="72"/>
        <w:jc w:val="both"/>
        <w:rPr>
          <w:rFonts w:eastAsia="Palatino Linotype"/>
          <w:sz w:val="24"/>
          <w:szCs w:val="24"/>
        </w:rPr>
      </w:pPr>
      <w:proofErr w:type="gramStart"/>
      <w:r>
        <w:rPr>
          <w:rFonts w:eastAsia="Palatino Linotype"/>
          <w:sz w:val="24"/>
          <w:szCs w:val="24"/>
        </w:rPr>
        <w:t>a</w:t>
      </w:r>
      <w:r>
        <w:rPr>
          <w:rFonts w:eastAsia="Palatino Linotype"/>
          <w:spacing w:val="1"/>
          <w:sz w:val="24"/>
          <w:szCs w:val="24"/>
        </w:rPr>
        <w:t>n</w:t>
      </w:r>
      <w:r>
        <w:rPr>
          <w:rFonts w:eastAsia="Palatino Linotype"/>
          <w:sz w:val="24"/>
          <w:szCs w:val="24"/>
        </w:rPr>
        <w:t>d</w:t>
      </w:r>
      <w:proofErr w:type="gramEnd"/>
      <w:r>
        <w:rPr>
          <w:rFonts w:eastAsia="Palatino Linotype"/>
          <w:sz w:val="24"/>
          <w:szCs w:val="24"/>
        </w:rPr>
        <w:t xml:space="preserve"> </w:t>
      </w:r>
      <w:r>
        <w:rPr>
          <w:rFonts w:eastAsia="Palatino Linotype"/>
          <w:spacing w:val="1"/>
          <w:sz w:val="24"/>
          <w:szCs w:val="24"/>
        </w:rPr>
        <w:t>n</w:t>
      </w:r>
      <w:r>
        <w:rPr>
          <w:rFonts w:eastAsia="Palatino Linotype"/>
          <w:spacing w:val="-2"/>
          <w:sz w:val="24"/>
          <w:szCs w:val="24"/>
        </w:rPr>
        <w:t>i</w:t>
      </w:r>
      <w:r>
        <w:rPr>
          <w:rFonts w:eastAsia="Palatino Linotype"/>
          <w:sz w:val="24"/>
          <w:szCs w:val="24"/>
        </w:rPr>
        <w:t>l</w:t>
      </w:r>
      <w:r>
        <w:rPr>
          <w:rFonts w:eastAsia="Palatino Linotype"/>
          <w:spacing w:val="1"/>
          <w:sz w:val="24"/>
          <w:szCs w:val="24"/>
        </w:rPr>
        <w:t xml:space="preserve"> </w:t>
      </w:r>
      <w:r>
        <w:rPr>
          <w:rFonts w:eastAsia="Palatino Linotype"/>
          <w:sz w:val="24"/>
          <w:szCs w:val="24"/>
        </w:rPr>
        <w:t>w</w:t>
      </w:r>
      <w:r>
        <w:rPr>
          <w:rFonts w:eastAsia="Palatino Linotype"/>
          <w:spacing w:val="-1"/>
          <w:sz w:val="24"/>
          <w:szCs w:val="24"/>
        </w:rPr>
        <w:t>i</w:t>
      </w:r>
      <w:r>
        <w:rPr>
          <w:rFonts w:eastAsia="Palatino Linotype"/>
          <w:spacing w:val="1"/>
          <w:sz w:val="24"/>
          <w:szCs w:val="24"/>
        </w:rPr>
        <w:t>n</w:t>
      </w:r>
      <w:r>
        <w:rPr>
          <w:rFonts w:eastAsia="Palatino Linotype"/>
          <w:sz w:val="24"/>
          <w:szCs w:val="24"/>
        </w:rPr>
        <w:t>d c</w:t>
      </w:r>
      <w:r>
        <w:rPr>
          <w:rFonts w:eastAsia="Palatino Linotype"/>
          <w:spacing w:val="-3"/>
          <w:sz w:val="24"/>
          <w:szCs w:val="24"/>
        </w:rPr>
        <w:t>o</w:t>
      </w:r>
      <w:r>
        <w:rPr>
          <w:rFonts w:eastAsia="Palatino Linotype"/>
          <w:spacing w:val="1"/>
          <w:sz w:val="24"/>
          <w:szCs w:val="24"/>
        </w:rPr>
        <w:t>r</w:t>
      </w:r>
      <w:r>
        <w:rPr>
          <w:rFonts w:eastAsia="Palatino Linotype"/>
          <w:spacing w:val="-1"/>
          <w:sz w:val="24"/>
          <w:szCs w:val="24"/>
        </w:rPr>
        <w:t>r</w:t>
      </w:r>
      <w:r>
        <w:rPr>
          <w:rFonts w:eastAsia="Palatino Linotype"/>
          <w:sz w:val="24"/>
          <w:szCs w:val="24"/>
        </w:rPr>
        <w:t>es</w:t>
      </w:r>
      <w:r>
        <w:rPr>
          <w:rFonts w:eastAsia="Palatino Linotype"/>
          <w:spacing w:val="-1"/>
          <w:sz w:val="24"/>
          <w:szCs w:val="24"/>
        </w:rPr>
        <w:t>p</w:t>
      </w:r>
      <w:r>
        <w:rPr>
          <w:rFonts w:eastAsia="Palatino Linotype"/>
          <w:sz w:val="24"/>
          <w:szCs w:val="24"/>
        </w:rPr>
        <w:t>ond</w:t>
      </w:r>
      <w:r>
        <w:rPr>
          <w:rFonts w:eastAsia="Palatino Linotype"/>
          <w:spacing w:val="-2"/>
          <w:sz w:val="24"/>
          <w:szCs w:val="24"/>
        </w:rPr>
        <w:t>i</w:t>
      </w:r>
      <w:r>
        <w:rPr>
          <w:rFonts w:eastAsia="Palatino Linotype"/>
          <w:spacing w:val="1"/>
          <w:sz w:val="24"/>
          <w:szCs w:val="24"/>
        </w:rPr>
        <w:t>n</w:t>
      </w:r>
      <w:r>
        <w:rPr>
          <w:rFonts w:eastAsia="Palatino Linotype"/>
          <w:sz w:val="24"/>
          <w:szCs w:val="24"/>
        </w:rPr>
        <w:t>g</w:t>
      </w:r>
      <w:r>
        <w:rPr>
          <w:rFonts w:eastAsia="Palatino Linotype"/>
          <w:spacing w:val="5"/>
          <w:sz w:val="24"/>
          <w:szCs w:val="24"/>
        </w:rPr>
        <w:t xml:space="preserve"> </w:t>
      </w:r>
      <w:r>
        <w:rPr>
          <w:rFonts w:eastAsia="Palatino Linotype"/>
          <w:sz w:val="24"/>
          <w:szCs w:val="24"/>
        </w:rPr>
        <w:t xml:space="preserve">to 50 </w:t>
      </w:r>
      <w:r>
        <w:rPr>
          <w:rFonts w:eastAsia="Palatino Linotype"/>
          <w:spacing w:val="1"/>
          <w:sz w:val="24"/>
          <w:szCs w:val="24"/>
        </w:rPr>
        <w:t>H</w:t>
      </w:r>
      <w:r>
        <w:rPr>
          <w:rFonts w:eastAsia="Palatino Linotype"/>
          <w:sz w:val="24"/>
          <w:szCs w:val="24"/>
        </w:rPr>
        <w:t>z al</w:t>
      </w:r>
      <w:r>
        <w:rPr>
          <w:rFonts w:eastAsia="Palatino Linotype"/>
          <w:spacing w:val="-2"/>
          <w:sz w:val="24"/>
          <w:szCs w:val="24"/>
        </w:rPr>
        <w:t>t</w:t>
      </w:r>
      <w:r>
        <w:rPr>
          <w:rFonts w:eastAsia="Palatino Linotype"/>
          <w:sz w:val="24"/>
          <w:szCs w:val="24"/>
        </w:rPr>
        <w:t>e</w:t>
      </w:r>
      <w:r>
        <w:rPr>
          <w:rFonts w:eastAsia="Palatino Linotype"/>
          <w:spacing w:val="-1"/>
          <w:sz w:val="24"/>
          <w:szCs w:val="24"/>
        </w:rPr>
        <w:t>r</w:t>
      </w:r>
      <w:r>
        <w:rPr>
          <w:rFonts w:eastAsia="Palatino Linotype"/>
          <w:spacing w:val="1"/>
          <w:sz w:val="24"/>
          <w:szCs w:val="24"/>
        </w:rPr>
        <w:t>n</w:t>
      </w:r>
      <w:r>
        <w:rPr>
          <w:rFonts w:eastAsia="Palatino Linotype"/>
          <w:spacing w:val="-2"/>
          <w:sz w:val="24"/>
          <w:szCs w:val="24"/>
        </w:rPr>
        <w:t>a</w:t>
      </w:r>
      <w:r>
        <w:rPr>
          <w:rFonts w:eastAsia="Palatino Linotype"/>
          <w:sz w:val="24"/>
          <w:szCs w:val="24"/>
        </w:rPr>
        <w:t>ti</w:t>
      </w:r>
      <w:r>
        <w:rPr>
          <w:rFonts w:eastAsia="Palatino Linotype"/>
          <w:spacing w:val="1"/>
          <w:sz w:val="24"/>
          <w:szCs w:val="24"/>
        </w:rPr>
        <w:t>n</w:t>
      </w:r>
      <w:r>
        <w:rPr>
          <w:rFonts w:eastAsia="Palatino Linotype"/>
          <w:sz w:val="24"/>
          <w:szCs w:val="24"/>
        </w:rPr>
        <w:t>g c</w:t>
      </w:r>
      <w:r>
        <w:rPr>
          <w:rFonts w:eastAsia="Palatino Linotype"/>
          <w:spacing w:val="-1"/>
          <w:sz w:val="24"/>
          <w:szCs w:val="24"/>
        </w:rPr>
        <w:t>urr</w:t>
      </w:r>
      <w:r>
        <w:rPr>
          <w:rFonts w:eastAsia="Palatino Linotype"/>
          <w:spacing w:val="2"/>
          <w:sz w:val="24"/>
          <w:szCs w:val="24"/>
        </w:rPr>
        <w:t>e</w:t>
      </w:r>
      <w:r>
        <w:rPr>
          <w:rFonts w:eastAsia="Palatino Linotype"/>
          <w:spacing w:val="1"/>
          <w:sz w:val="24"/>
          <w:szCs w:val="24"/>
        </w:rPr>
        <w:t>n</w:t>
      </w:r>
      <w:r>
        <w:rPr>
          <w:rFonts w:eastAsia="Palatino Linotype"/>
          <w:sz w:val="24"/>
          <w:szCs w:val="24"/>
        </w:rPr>
        <w:t>t</w:t>
      </w:r>
      <w:r>
        <w:rPr>
          <w:rFonts w:eastAsia="Palatino Linotype"/>
          <w:spacing w:val="3"/>
          <w:sz w:val="24"/>
          <w:szCs w:val="24"/>
        </w:rPr>
        <w:t xml:space="preserve"> </w:t>
      </w:r>
      <w:r>
        <w:rPr>
          <w:rFonts w:eastAsia="Palatino Linotype"/>
          <w:sz w:val="24"/>
          <w:szCs w:val="24"/>
        </w:rPr>
        <w:t>of</w:t>
      </w:r>
      <w:r>
        <w:rPr>
          <w:rFonts w:eastAsia="Palatino Linotype"/>
          <w:spacing w:val="5"/>
          <w:sz w:val="24"/>
          <w:szCs w:val="24"/>
        </w:rPr>
        <w:t xml:space="preserve"> </w:t>
      </w:r>
      <w:r>
        <w:rPr>
          <w:rFonts w:eastAsia="Palatino Linotype"/>
          <w:sz w:val="24"/>
          <w:szCs w:val="24"/>
        </w:rPr>
        <w:t>1262</w:t>
      </w:r>
      <w:r>
        <w:rPr>
          <w:rFonts w:eastAsia="Palatino Linotype"/>
          <w:spacing w:val="1"/>
          <w:sz w:val="24"/>
          <w:szCs w:val="24"/>
        </w:rPr>
        <w:t xml:space="preserve"> A</w:t>
      </w:r>
      <w:r>
        <w:rPr>
          <w:rFonts w:eastAsia="Palatino Linotype"/>
          <w:sz w:val="24"/>
          <w:szCs w:val="24"/>
        </w:rPr>
        <w:t>m</w:t>
      </w:r>
      <w:r>
        <w:rPr>
          <w:rFonts w:eastAsia="Palatino Linotype"/>
          <w:spacing w:val="-4"/>
          <w:sz w:val="24"/>
          <w:szCs w:val="24"/>
        </w:rPr>
        <w:t>p</w:t>
      </w:r>
      <w:r>
        <w:rPr>
          <w:rFonts w:eastAsia="Palatino Linotype"/>
          <w:spacing w:val="2"/>
          <w:sz w:val="24"/>
          <w:szCs w:val="24"/>
        </w:rPr>
        <w:t>e</w:t>
      </w:r>
      <w:r>
        <w:rPr>
          <w:rFonts w:eastAsia="Palatino Linotype"/>
          <w:spacing w:val="-1"/>
          <w:sz w:val="24"/>
          <w:szCs w:val="24"/>
        </w:rPr>
        <w:t>r</w:t>
      </w:r>
      <w:r>
        <w:rPr>
          <w:rFonts w:eastAsia="Palatino Linotype"/>
          <w:sz w:val="24"/>
          <w:szCs w:val="24"/>
        </w:rPr>
        <w:t xml:space="preserve">es </w:t>
      </w:r>
      <w:r>
        <w:rPr>
          <w:rFonts w:eastAsia="Palatino Linotype"/>
          <w:spacing w:val="-1"/>
          <w:sz w:val="24"/>
          <w:szCs w:val="24"/>
        </w:rPr>
        <w:t>p</w:t>
      </w:r>
      <w:r>
        <w:rPr>
          <w:rFonts w:eastAsia="Palatino Linotype"/>
          <w:spacing w:val="2"/>
          <w:sz w:val="24"/>
          <w:szCs w:val="24"/>
        </w:rPr>
        <w:t>e</w:t>
      </w:r>
      <w:r>
        <w:rPr>
          <w:rFonts w:eastAsia="Palatino Linotype"/>
          <w:sz w:val="24"/>
          <w:szCs w:val="24"/>
        </w:rPr>
        <w:t>r</w:t>
      </w:r>
      <w:r>
        <w:rPr>
          <w:rFonts w:eastAsia="Palatino Linotype"/>
          <w:spacing w:val="6"/>
          <w:sz w:val="24"/>
          <w:szCs w:val="24"/>
        </w:rPr>
        <w:t xml:space="preserve"> </w:t>
      </w:r>
      <w:r>
        <w:rPr>
          <w:rFonts w:eastAsia="Palatino Linotype"/>
          <w:sz w:val="24"/>
          <w:szCs w:val="24"/>
        </w:rPr>
        <w:t>c</w:t>
      </w:r>
      <w:r>
        <w:rPr>
          <w:rFonts w:eastAsia="Palatino Linotype"/>
          <w:spacing w:val="-3"/>
          <w:sz w:val="24"/>
          <w:szCs w:val="24"/>
        </w:rPr>
        <w:t>o</w:t>
      </w:r>
      <w:r>
        <w:rPr>
          <w:rFonts w:eastAsia="Palatino Linotype"/>
          <w:spacing w:val="1"/>
          <w:sz w:val="24"/>
          <w:szCs w:val="24"/>
        </w:rPr>
        <w:t>n</w:t>
      </w:r>
      <w:r>
        <w:rPr>
          <w:rFonts w:eastAsia="Palatino Linotype"/>
          <w:sz w:val="24"/>
          <w:szCs w:val="24"/>
        </w:rPr>
        <w:t>d</w:t>
      </w:r>
      <w:r>
        <w:rPr>
          <w:rFonts w:eastAsia="Palatino Linotype"/>
          <w:spacing w:val="-2"/>
          <w:sz w:val="24"/>
          <w:szCs w:val="24"/>
        </w:rPr>
        <w:t>u</w:t>
      </w:r>
      <w:r>
        <w:rPr>
          <w:rFonts w:eastAsia="Palatino Linotype"/>
          <w:sz w:val="24"/>
          <w:szCs w:val="24"/>
        </w:rPr>
        <w:t>ct</w:t>
      </w:r>
      <w:r>
        <w:rPr>
          <w:rFonts w:eastAsia="Palatino Linotype"/>
          <w:spacing w:val="-3"/>
          <w:sz w:val="24"/>
          <w:szCs w:val="24"/>
        </w:rPr>
        <w:t>o</w:t>
      </w:r>
      <w:r>
        <w:rPr>
          <w:rFonts w:eastAsia="Palatino Linotype"/>
          <w:sz w:val="24"/>
          <w:szCs w:val="24"/>
        </w:rPr>
        <w:t>r</w:t>
      </w:r>
      <w:r>
        <w:rPr>
          <w:rFonts w:eastAsia="Palatino Linotype"/>
          <w:spacing w:val="4"/>
          <w:sz w:val="24"/>
          <w:szCs w:val="24"/>
        </w:rPr>
        <w:t xml:space="preserve"> </w:t>
      </w:r>
      <w:r>
        <w:rPr>
          <w:rFonts w:eastAsia="Palatino Linotype"/>
          <w:spacing w:val="-1"/>
          <w:sz w:val="24"/>
          <w:szCs w:val="24"/>
        </w:rPr>
        <w:t>u</w:t>
      </w:r>
      <w:r>
        <w:rPr>
          <w:rFonts w:eastAsia="Palatino Linotype"/>
          <w:spacing w:val="1"/>
          <w:sz w:val="24"/>
          <w:szCs w:val="24"/>
        </w:rPr>
        <w:t>n</w:t>
      </w:r>
      <w:r>
        <w:rPr>
          <w:rFonts w:eastAsia="Palatino Linotype"/>
          <w:spacing w:val="-3"/>
          <w:sz w:val="24"/>
          <w:szCs w:val="24"/>
        </w:rPr>
        <w:t>d</w:t>
      </w:r>
      <w:r>
        <w:rPr>
          <w:rFonts w:eastAsia="Palatino Linotype"/>
          <w:spacing w:val="2"/>
          <w:sz w:val="24"/>
          <w:szCs w:val="24"/>
        </w:rPr>
        <w:t>e</w:t>
      </w:r>
      <w:r>
        <w:rPr>
          <w:rFonts w:eastAsia="Palatino Linotype"/>
          <w:sz w:val="24"/>
          <w:szCs w:val="24"/>
        </w:rPr>
        <w:t>r</w:t>
      </w:r>
    </w:p>
    <w:p w:rsidR="008D75EE" w:rsidRDefault="00B30AA0">
      <w:pPr>
        <w:ind w:left="567" w:right="72"/>
        <w:jc w:val="both"/>
        <w:rPr>
          <w:rFonts w:eastAsia="Palatino Linotype"/>
          <w:sz w:val="24"/>
          <w:szCs w:val="24"/>
        </w:rPr>
      </w:pPr>
      <w:proofErr w:type="gramStart"/>
      <w:r>
        <w:rPr>
          <w:rFonts w:eastAsia="Palatino Linotype"/>
          <w:spacing w:val="-2"/>
          <w:sz w:val="24"/>
          <w:szCs w:val="24"/>
        </w:rPr>
        <w:t>a</w:t>
      </w:r>
      <w:r>
        <w:rPr>
          <w:rFonts w:eastAsia="Palatino Linotype"/>
          <w:sz w:val="24"/>
          <w:szCs w:val="24"/>
        </w:rPr>
        <w:t>mb</w:t>
      </w:r>
      <w:r>
        <w:rPr>
          <w:rFonts w:eastAsia="Palatino Linotype"/>
          <w:spacing w:val="-2"/>
          <w:sz w:val="24"/>
          <w:szCs w:val="24"/>
        </w:rPr>
        <w:t>i</w:t>
      </w:r>
      <w:r>
        <w:rPr>
          <w:rFonts w:eastAsia="Palatino Linotype"/>
          <w:spacing w:val="2"/>
          <w:sz w:val="24"/>
          <w:szCs w:val="24"/>
        </w:rPr>
        <w:t>e</w:t>
      </w:r>
      <w:r>
        <w:rPr>
          <w:rFonts w:eastAsia="Palatino Linotype"/>
          <w:spacing w:val="-1"/>
          <w:sz w:val="24"/>
          <w:szCs w:val="24"/>
        </w:rPr>
        <w:t>n</w:t>
      </w:r>
      <w:r>
        <w:rPr>
          <w:rFonts w:eastAsia="Palatino Linotype"/>
          <w:sz w:val="24"/>
          <w:szCs w:val="24"/>
        </w:rPr>
        <w:t>t</w:t>
      </w:r>
      <w:proofErr w:type="gramEnd"/>
      <w:r>
        <w:rPr>
          <w:rFonts w:eastAsia="Palatino Linotype"/>
          <w:spacing w:val="3"/>
          <w:sz w:val="24"/>
          <w:szCs w:val="24"/>
        </w:rPr>
        <w:t xml:space="preserve"> </w:t>
      </w:r>
      <w:r>
        <w:rPr>
          <w:rFonts w:eastAsia="Palatino Linotype"/>
          <w:sz w:val="24"/>
          <w:szCs w:val="24"/>
        </w:rPr>
        <w:t>co</w:t>
      </w:r>
      <w:r>
        <w:rPr>
          <w:rFonts w:eastAsia="Palatino Linotype"/>
          <w:spacing w:val="1"/>
          <w:sz w:val="24"/>
          <w:szCs w:val="24"/>
        </w:rPr>
        <w:t>n</w:t>
      </w:r>
      <w:r>
        <w:rPr>
          <w:rFonts w:eastAsia="Palatino Linotype"/>
          <w:sz w:val="24"/>
          <w:szCs w:val="24"/>
        </w:rPr>
        <w:t>di</w:t>
      </w:r>
      <w:r>
        <w:rPr>
          <w:rFonts w:eastAsia="Palatino Linotype"/>
          <w:spacing w:val="-2"/>
          <w:sz w:val="24"/>
          <w:szCs w:val="24"/>
        </w:rPr>
        <w:t>t</w:t>
      </w:r>
      <w:r>
        <w:rPr>
          <w:rFonts w:eastAsia="Palatino Linotype"/>
          <w:sz w:val="24"/>
          <w:szCs w:val="24"/>
        </w:rPr>
        <w:t>io</w:t>
      </w:r>
      <w:r>
        <w:rPr>
          <w:rFonts w:eastAsia="Palatino Linotype"/>
          <w:spacing w:val="1"/>
          <w:sz w:val="24"/>
          <w:szCs w:val="24"/>
        </w:rPr>
        <w:t>n</w:t>
      </w:r>
      <w:r>
        <w:rPr>
          <w:rFonts w:eastAsia="Palatino Linotype"/>
          <w:sz w:val="24"/>
          <w:szCs w:val="24"/>
        </w:rPr>
        <w:t>s</w:t>
      </w:r>
      <w:r>
        <w:rPr>
          <w:rFonts w:eastAsia="Palatino Linotype"/>
          <w:spacing w:val="3"/>
          <w:sz w:val="24"/>
          <w:szCs w:val="24"/>
        </w:rPr>
        <w:t xml:space="preserve"> </w:t>
      </w:r>
      <w:r>
        <w:rPr>
          <w:rFonts w:eastAsia="Palatino Linotype"/>
          <w:sz w:val="24"/>
          <w:szCs w:val="24"/>
        </w:rPr>
        <w:t>s</w:t>
      </w:r>
      <w:r>
        <w:rPr>
          <w:rFonts w:eastAsia="Palatino Linotype"/>
          <w:spacing w:val="-3"/>
          <w:sz w:val="24"/>
          <w:szCs w:val="24"/>
        </w:rPr>
        <w:t>p</w:t>
      </w:r>
      <w:r>
        <w:rPr>
          <w:rFonts w:eastAsia="Palatino Linotype"/>
          <w:spacing w:val="2"/>
          <w:sz w:val="24"/>
          <w:szCs w:val="24"/>
        </w:rPr>
        <w:t>e</w:t>
      </w:r>
      <w:r>
        <w:rPr>
          <w:rFonts w:eastAsia="Palatino Linotype"/>
          <w:spacing w:val="-2"/>
          <w:sz w:val="24"/>
          <w:szCs w:val="24"/>
        </w:rPr>
        <w:t>ci</w:t>
      </w:r>
      <w:r>
        <w:rPr>
          <w:rFonts w:eastAsia="Palatino Linotype"/>
          <w:spacing w:val="1"/>
          <w:sz w:val="24"/>
          <w:szCs w:val="24"/>
        </w:rPr>
        <w:t>f</w:t>
      </w:r>
      <w:r>
        <w:rPr>
          <w:rFonts w:eastAsia="Palatino Linotype"/>
          <w:spacing w:val="-2"/>
          <w:sz w:val="24"/>
          <w:szCs w:val="24"/>
        </w:rPr>
        <w:t>i</w:t>
      </w:r>
      <w:r>
        <w:rPr>
          <w:rFonts w:eastAsia="Palatino Linotype"/>
          <w:spacing w:val="2"/>
          <w:sz w:val="24"/>
          <w:szCs w:val="24"/>
        </w:rPr>
        <w:t>e</w:t>
      </w:r>
      <w:r>
        <w:rPr>
          <w:rFonts w:eastAsia="Palatino Linotype"/>
          <w:sz w:val="24"/>
          <w:szCs w:val="24"/>
        </w:rPr>
        <w:t>d abo</w:t>
      </w:r>
      <w:r>
        <w:rPr>
          <w:rFonts w:eastAsia="Palatino Linotype"/>
          <w:spacing w:val="-3"/>
          <w:sz w:val="24"/>
          <w:szCs w:val="24"/>
        </w:rPr>
        <w:t>v</w:t>
      </w:r>
      <w:r>
        <w:rPr>
          <w:rFonts w:eastAsia="Palatino Linotype"/>
          <w:sz w:val="24"/>
          <w:szCs w:val="24"/>
        </w:rPr>
        <w:t>e</w:t>
      </w:r>
      <w:r>
        <w:rPr>
          <w:rFonts w:eastAsia="Palatino Linotype"/>
          <w:spacing w:val="2"/>
          <w:sz w:val="24"/>
          <w:szCs w:val="24"/>
        </w:rPr>
        <w:t xml:space="preserve"> </w:t>
      </w:r>
      <w:r>
        <w:rPr>
          <w:rFonts w:eastAsia="Palatino Linotype"/>
          <w:sz w:val="24"/>
          <w:szCs w:val="24"/>
        </w:rPr>
        <w:t xml:space="preserve">= </w:t>
      </w:r>
      <w:r>
        <w:rPr>
          <w:rFonts w:eastAsia="Palatino Linotype"/>
          <w:spacing w:val="1"/>
          <w:sz w:val="24"/>
          <w:szCs w:val="24"/>
        </w:rPr>
        <w:t xml:space="preserve"> </w:t>
      </w:r>
      <w:r>
        <w:rPr>
          <w:rFonts w:eastAsia="Palatino Linotype"/>
          <w:sz w:val="24"/>
          <w:szCs w:val="24"/>
        </w:rPr>
        <w:t>12.863 m</w:t>
      </w:r>
    </w:p>
    <w:p w:rsidR="008D75EE" w:rsidRDefault="008D75EE">
      <w:pPr>
        <w:spacing w:before="9" w:line="160" w:lineRule="exact"/>
        <w:rPr>
          <w:sz w:val="16"/>
          <w:szCs w:val="16"/>
        </w:rPr>
      </w:pPr>
    </w:p>
    <w:p w:rsidR="008D75EE" w:rsidRDefault="00B30AA0">
      <w:pPr>
        <w:spacing w:before="29" w:line="276" w:lineRule="auto"/>
        <w:ind w:left="567" w:right="953"/>
        <w:jc w:val="both"/>
        <w:rPr>
          <w:sz w:val="24"/>
          <w:szCs w:val="24"/>
        </w:rPr>
      </w:pPr>
      <w:r>
        <w:rPr>
          <w:spacing w:val="-5"/>
          <w:sz w:val="24"/>
          <w:szCs w:val="24"/>
        </w:rPr>
        <w:t>K</w:t>
      </w:r>
      <w:r>
        <w:rPr>
          <w:spacing w:val="-1"/>
          <w:sz w:val="24"/>
          <w:szCs w:val="24"/>
        </w:rPr>
        <w:t>ee</w:t>
      </w:r>
      <w:r>
        <w:rPr>
          <w:spacing w:val="5"/>
          <w:sz w:val="24"/>
          <w:szCs w:val="24"/>
        </w:rPr>
        <w:t>p</w:t>
      </w:r>
      <w:r>
        <w:rPr>
          <w:spacing w:val="-4"/>
          <w:sz w:val="24"/>
          <w:szCs w:val="24"/>
        </w:rPr>
        <w:t>i</w:t>
      </w:r>
      <w:r>
        <w:rPr>
          <w:sz w:val="24"/>
          <w:szCs w:val="24"/>
        </w:rPr>
        <w:t>ng</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1"/>
          <w:sz w:val="24"/>
          <w:szCs w:val="24"/>
        </w:rPr>
        <w:t xml:space="preserve"> </w:t>
      </w:r>
      <w:r>
        <w:rPr>
          <w:sz w:val="24"/>
          <w:szCs w:val="24"/>
        </w:rPr>
        <w:t>p</w:t>
      </w:r>
      <w:r>
        <w:rPr>
          <w:spacing w:val="-1"/>
          <w:sz w:val="24"/>
          <w:szCs w:val="24"/>
        </w:rPr>
        <w:t>a</w:t>
      </w:r>
      <w:r>
        <w:rPr>
          <w:spacing w:val="1"/>
          <w:sz w:val="24"/>
          <w:szCs w:val="24"/>
        </w:rPr>
        <w:t>r</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 xml:space="preserve">s </w:t>
      </w:r>
      <w:r>
        <w:rPr>
          <w:spacing w:val="-4"/>
          <w:sz w:val="24"/>
          <w:szCs w:val="24"/>
        </w:rPr>
        <w:t>i</w:t>
      </w:r>
      <w:r>
        <w:rPr>
          <w:spacing w:val="-5"/>
          <w:sz w:val="24"/>
          <w:szCs w:val="24"/>
        </w:rPr>
        <w:t>n</w:t>
      </w:r>
      <w:r>
        <w:rPr>
          <w:spacing w:val="5"/>
          <w:sz w:val="24"/>
          <w:szCs w:val="24"/>
        </w:rPr>
        <w:t>t</w:t>
      </w:r>
      <w:r>
        <w:rPr>
          <w:sz w:val="24"/>
          <w:szCs w:val="24"/>
        </w:rPr>
        <w:t>o</w:t>
      </w:r>
      <w:r>
        <w:rPr>
          <w:spacing w:val="2"/>
          <w:sz w:val="24"/>
          <w:szCs w:val="24"/>
        </w:rPr>
        <w:t xml:space="preserve"> </w:t>
      </w:r>
      <w:r>
        <w:rPr>
          <w:spacing w:val="-6"/>
          <w:sz w:val="24"/>
          <w:szCs w:val="24"/>
        </w:rPr>
        <w:t>c</w:t>
      </w:r>
      <w:r>
        <w:rPr>
          <w:spacing w:val="5"/>
          <w:sz w:val="24"/>
          <w:szCs w:val="24"/>
        </w:rPr>
        <w:t>o</w:t>
      </w:r>
      <w:r>
        <w:rPr>
          <w:spacing w:val="-5"/>
          <w:sz w:val="24"/>
          <w:szCs w:val="24"/>
        </w:rPr>
        <w:t>n</w:t>
      </w:r>
      <w:r>
        <w:rPr>
          <w:spacing w:val="2"/>
          <w:sz w:val="24"/>
          <w:szCs w:val="24"/>
        </w:rPr>
        <w:t>s</w:t>
      </w:r>
      <w:r>
        <w:rPr>
          <w:spacing w:val="-4"/>
          <w:sz w:val="24"/>
          <w:szCs w:val="24"/>
        </w:rPr>
        <w:t>i</w:t>
      </w:r>
      <w:r>
        <w:rPr>
          <w:sz w:val="24"/>
          <w:szCs w:val="24"/>
        </w:rPr>
        <w:t>d</w:t>
      </w:r>
      <w:r>
        <w:rPr>
          <w:spacing w:val="-1"/>
          <w:sz w:val="24"/>
          <w:szCs w:val="24"/>
        </w:rPr>
        <w:t>e</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11"/>
          <w:sz w:val="24"/>
          <w:szCs w:val="24"/>
        </w:rPr>
        <w:t xml:space="preserve"> </w:t>
      </w:r>
      <w:r>
        <w:rPr>
          <w:b/>
          <w:sz w:val="24"/>
          <w:szCs w:val="24"/>
        </w:rPr>
        <w:t>A</w:t>
      </w:r>
      <w:r>
        <w:rPr>
          <w:b/>
          <w:spacing w:val="-3"/>
          <w:sz w:val="24"/>
          <w:szCs w:val="24"/>
        </w:rPr>
        <w:t>P</w:t>
      </w:r>
      <w:r>
        <w:rPr>
          <w:b/>
          <w:spacing w:val="-2"/>
          <w:sz w:val="24"/>
          <w:szCs w:val="24"/>
        </w:rPr>
        <w:t>T</w:t>
      </w:r>
      <w:r>
        <w:rPr>
          <w:b/>
          <w:sz w:val="24"/>
          <w:szCs w:val="24"/>
        </w:rPr>
        <w:t>R</w:t>
      </w:r>
      <w:r>
        <w:rPr>
          <w:b/>
          <w:spacing w:val="-1"/>
          <w:sz w:val="24"/>
          <w:szCs w:val="24"/>
        </w:rPr>
        <w:t>A</w:t>
      </w:r>
      <w:r>
        <w:rPr>
          <w:b/>
          <w:sz w:val="24"/>
          <w:szCs w:val="24"/>
        </w:rPr>
        <w:t>NSCO</w:t>
      </w:r>
      <w:r>
        <w:rPr>
          <w:b/>
          <w:spacing w:val="3"/>
          <w:sz w:val="24"/>
          <w:szCs w:val="24"/>
        </w:rPr>
        <w:t xml:space="preserve"> </w:t>
      </w:r>
      <w:r>
        <w:rPr>
          <w:b/>
          <w:spacing w:val="-3"/>
          <w:sz w:val="24"/>
          <w:szCs w:val="24"/>
        </w:rPr>
        <w:t>m</w:t>
      </w:r>
      <w:r>
        <w:rPr>
          <w:b/>
          <w:sz w:val="24"/>
          <w:szCs w:val="24"/>
        </w:rPr>
        <w:t>ay</w:t>
      </w:r>
      <w:r>
        <w:rPr>
          <w:b/>
          <w:spacing w:val="2"/>
          <w:sz w:val="24"/>
          <w:szCs w:val="24"/>
        </w:rPr>
        <w:t xml:space="preserve"> </w:t>
      </w:r>
      <w:r>
        <w:rPr>
          <w:b/>
          <w:spacing w:val="-1"/>
          <w:sz w:val="24"/>
          <w:szCs w:val="24"/>
        </w:rPr>
        <w:t>e</w:t>
      </w:r>
      <w:r>
        <w:rPr>
          <w:b/>
          <w:sz w:val="24"/>
          <w:szCs w:val="24"/>
        </w:rPr>
        <w:t>va</w:t>
      </w:r>
      <w:r>
        <w:rPr>
          <w:b/>
          <w:spacing w:val="-4"/>
          <w:sz w:val="24"/>
          <w:szCs w:val="24"/>
        </w:rPr>
        <w:t>l</w:t>
      </w:r>
      <w:r>
        <w:rPr>
          <w:b/>
          <w:spacing w:val="1"/>
          <w:sz w:val="24"/>
          <w:szCs w:val="24"/>
        </w:rPr>
        <w:t>u</w:t>
      </w:r>
      <w:r>
        <w:rPr>
          <w:b/>
          <w:sz w:val="24"/>
          <w:szCs w:val="24"/>
        </w:rPr>
        <w:t>a</w:t>
      </w:r>
      <w:r>
        <w:rPr>
          <w:b/>
          <w:spacing w:val="1"/>
          <w:sz w:val="24"/>
          <w:szCs w:val="24"/>
        </w:rPr>
        <w:t>t</w:t>
      </w:r>
      <w:r>
        <w:rPr>
          <w:b/>
          <w:sz w:val="24"/>
          <w:szCs w:val="24"/>
        </w:rPr>
        <w:t>e</w:t>
      </w:r>
      <w:r>
        <w:rPr>
          <w:b/>
          <w:spacing w:val="1"/>
          <w:sz w:val="24"/>
          <w:szCs w:val="24"/>
        </w:rPr>
        <w:t xml:space="preserve"> b</w:t>
      </w:r>
      <w:r>
        <w:rPr>
          <w:b/>
          <w:sz w:val="24"/>
          <w:szCs w:val="24"/>
        </w:rPr>
        <w:t>i</w:t>
      </w:r>
      <w:r>
        <w:rPr>
          <w:b/>
          <w:spacing w:val="1"/>
          <w:sz w:val="24"/>
          <w:szCs w:val="24"/>
        </w:rPr>
        <w:t>d</w:t>
      </w:r>
      <w:r>
        <w:rPr>
          <w:b/>
          <w:sz w:val="24"/>
          <w:szCs w:val="24"/>
        </w:rPr>
        <w:t xml:space="preserve">s </w:t>
      </w:r>
      <w:r>
        <w:rPr>
          <w:b/>
          <w:spacing w:val="-1"/>
          <w:sz w:val="24"/>
          <w:szCs w:val="24"/>
        </w:rPr>
        <w:t>c</w:t>
      </w:r>
      <w:r>
        <w:rPr>
          <w:b/>
          <w:sz w:val="24"/>
          <w:szCs w:val="24"/>
        </w:rPr>
        <w:t>o</w:t>
      </w:r>
      <w:r>
        <w:rPr>
          <w:b/>
          <w:spacing w:val="1"/>
          <w:sz w:val="24"/>
          <w:szCs w:val="24"/>
        </w:rPr>
        <w:t>n</w:t>
      </w:r>
      <w:r>
        <w:rPr>
          <w:b/>
          <w:spacing w:val="-2"/>
          <w:sz w:val="24"/>
          <w:szCs w:val="24"/>
        </w:rPr>
        <w:t>s</w:t>
      </w:r>
      <w:r>
        <w:rPr>
          <w:b/>
          <w:sz w:val="24"/>
          <w:szCs w:val="24"/>
        </w:rPr>
        <w:t>i</w:t>
      </w:r>
      <w:r>
        <w:rPr>
          <w:b/>
          <w:spacing w:val="1"/>
          <w:sz w:val="24"/>
          <w:szCs w:val="24"/>
        </w:rPr>
        <w:t>d</w:t>
      </w:r>
      <w:r>
        <w:rPr>
          <w:b/>
          <w:spacing w:val="-1"/>
          <w:sz w:val="24"/>
          <w:szCs w:val="24"/>
        </w:rPr>
        <w:t>e</w:t>
      </w:r>
      <w:r>
        <w:rPr>
          <w:b/>
          <w:spacing w:val="-6"/>
          <w:sz w:val="24"/>
          <w:szCs w:val="24"/>
        </w:rPr>
        <w:t>r</w:t>
      </w:r>
      <w:r>
        <w:rPr>
          <w:b/>
          <w:sz w:val="24"/>
          <w:szCs w:val="24"/>
        </w:rPr>
        <w:t>i</w:t>
      </w:r>
      <w:r>
        <w:rPr>
          <w:b/>
          <w:spacing w:val="1"/>
          <w:sz w:val="24"/>
          <w:szCs w:val="24"/>
        </w:rPr>
        <w:t>n</w:t>
      </w:r>
      <w:r>
        <w:rPr>
          <w:b/>
          <w:sz w:val="24"/>
          <w:szCs w:val="24"/>
        </w:rPr>
        <w:t xml:space="preserve">g </w:t>
      </w:r>
      <w:proofErr w:type="spellStart"/>
      <w:r>
        <w:rPr>
          <w:b/>
          <w:strike/>
          <w:sz w:val="24"/>
          <w:szCs w:val="24"/>
        </w:rPr>
        <w:t>o</w:t>
      </w:r>
      <w:r>
        <w:rPr>
          <w:b/>
          <w:strike/>
          <w:spacing w:val="1"/>
          <w:sz w:val="24"/>
          <w:szCs w:val="24"/>
        </w:rPr>
        <w:t>h</w:t>
      </w:r>
      <w:r>
        <w:rPr>
          <w:b/>
          <w:strike/>
          <w:spacing w:val="-3"/>
          <w:sz w:val="24"/>
          <w:szCs w:val="24"/>
        </w:rPr>
        <w:t>m</w:t>
      </w:r>
      <w:r>
        <w:rPr>
          <w:b/>
          <w:strike/>
          <w:sz w:val="24"/>
          <w:szCs w:val="24"/>
        </w:rPr>
        <w:t>ic</w:t>
      </w:r>
      <w:proofErr w:type="spellEnd"/>
      <w:r>
        <w:rPr>
          <w:b/>
          <w:strike/>
          <w:spacing w:val="16"/>
          <w:sz w:val="24"/>
          <w:szCs w:val="24"/>
        </w:rPr>
        <w:t xml:space="preserve"> </w:t>
      </w:r>
      <w:r>
        <w:rPr>
          <w:b/>
          <w:strike/>
          <w:spacing w:val="-4"/>
          <w:sz w:val="24"/>
          <w:szCs w:val="24"/>
        </w:rPr>
        <w:t>l</w:t>
      </w:r>
      <w:r>
        <w:rPr>
          <w:b/>
          <w:strike/>
          <w:sz w:val="24"/>
          <w:szCs w:val="24"/>
        </w:rPr>
        <w:t>o</w:t>
      </w:r>
      <w:r>
        <w:rPr>
          <w:b/>
          <w:strike/>
          <w:spacing w:val="-2"/>
          <w:sz w:val="24"/>
          <w:szCs w:val="24"/>
        </w:rPr>
        <w:t>s</w:t>
      </w:r>
      <w:r>
        <w:rPr>
          <w:b/>
          <w:strike/>
          <w:spacing w:val="2"/>
          <w:sz w:val="24"/>
          <w:szCs w:val="24"/>
        </w:rPr>
        <w:t>s</w:t>
      </w:r>
      <w:r>
        <w:rPr>
          <w:b/>
          <w:strike/>
          <w:spacing w:val="-1"/>
          <w:sz w:val="24"/>
          <w:szCs w:val="24"/>
        </w:rPr>
        <w:t>e</w:t>
      </w:r>
      <w:r>
        <w:rPr>
          <w:b/>
          <w:strike/>
          <w:sz w:val="24"/>
          <w:szCs w:val="24"/>
        </w:rPr>
        <w:t>s</w:t>
      </w:r>
      <w:r>
        <w:rPr>
          <w:b/>
          <w:strike/>
          <w:spacing w:val="14"/>
          <w:sz w:val="24"/>
          <w:szCs w:val="24"/>
        </w:rPr>
        <w:t xml:space="preserve"> </w:t>
      </w:r>
      <w:r>
        <w:rPr>
          <w:b/>
          <w:strike/>
          <w:sz w:val="24"/>
          <w:szCs w:val="24"/>
        </w:rPr>
        <w:t>at</w:t>
      </w:r>
      <w:r>
        <w:rPr>
          <w:b/>
          <w:strike/>
          <w:spacing w:val="18"/>
          <w:sz w:val="24"/>
          <w:szCs w:val="24"/>
        </w:rPr>
        <w:t xml:space="preserve"> </w:t>
      </w:r>
      <w:r>
        <w:rPr>
          <w:b/>
          <w:strike/>
          <w:spacing w:val="1"/>
          <w:sz w:val="24"/>
          <w:szCs w:val="24"/>
        </w:rPr>
        <w:t>d</w:t>
      </w:r>
      <w:r>
        <w:rPr>
          <w:b/>
          <w:strike/>
          <w:sz w:val="24"/>
          <w:szCs w:val="24"/>
        </w:rPr>
        <w:t>i</w:t>
      </w:r>
      <w:r>
        <w:rPr>
          <w:b/>
          <w:strike/>
          <w:spacing w:val="-3"/>
          <w:sz w:val="24"/>
          <w:szCs w:val="24"/>
        </w:rPr>
        <w:t>ff</w:t>
      </w:r>
      <w:r>
        <w:rPr>
          <w:b/>
          <w:strike/>
          <w:spacing w:val="-1"/>
          <w:sz w:val="24"/>
          <w:szCs w:val="24"/>
        </w:rPr>
        <w:t>ere</w:t>
      </w:r>
      <w:r>
        <w:rPr>
          <w:b/>
          <w:strike/>
          <w:spacing w:val="1"/>
          <w:sz w:val="24"/>
          <w:szCs w:val="24"/>
        </w:rPr>
        <w:t>n</w:t>
      </w:r>
      <w:r>
        <w:rPr>
          <w:b/>
          <w:strike/>
          <w:sz w:val="24"/>
          <w:szCs w:val="24"/>
        </w:rPr>
        <w:t>t</w:t>
      </w:r>
      <w:r>
        <w:rPr>
          <w:b/>
          <w:strike/>
          <w:spacing w:val="18"/>
          <w:sz w:val="24"/>
          <w:szCs w:val="24"/>
        </w:rPr>
        <w:t xml:space="preserve"> </w:t>
      </w:r>
      <w:r>
        <w:rPr>
          <w:b/>
          <w:strike/>
          <w:sz w:val="24"/>
          <w:szCs w:val="24"/>
        </w:rPr>
        <w:t>o</w:t>
      </w:r>
      <w:r>
        <w:rPr>
          <w:b/>
          <w:strike/>
          <w:spacing w:val="1"/>
          <w:sz w:val="24"/>
          <w:szCs w:val="24"/>
        </w:rPr>
        <w:t>p</w:t>
      </w:r>
      <w:r>
        <w:rPr>
          <w:b/>
          <w:strike/>
          <w:spacing w:val="-1"/>
          <w:sz w:val="24"/>
          <w:szCs w:val="24"/>
        </w:rPr>
        <w:t>e</w:t>
      </w:r>
      <w:r>
        <w:rPr>
          <w:b/>
          <w:strike/>
          <w:spacing w:val="-6"/>
          <w:sz w:val="24"/>
          <w:szCs w:val="24"/>
        </w:rPr>
        <w:t>r</w:t>
      </w:r>
      <w:r>
        <w:rPr>
          <w:b/>
          <w:strike/>
          <w:sz w:val="24"/>
          <w:szCs w:val="24"/>
        </w:rPr>
        <w:t>a</w:t>
      </w:r>
      <w:r>
        <w:rPr>
          <w:b/>
          <w:strike/>
          <w:spacing w:val="1"/>
          <w:sz w:val="24"/>
          <w:szCs w:val="24"/>
        </w:rPr>
        <w:t>t</w:t>
      </w:r>
      <w:r>
        <w:rPr>
          <w:b/>
          <w:strike/>
          <w:sz w:val="24"/>
          <w:szCs w:val="24"/>
        </w:rPr>
        <w:t>i</w:t>
      </w:r>
      <w:r>
        <w:rPr>
          <w:b/>
          <w:strike/>
          <w:spacing w:val="1"/>
          <w:sz w:val="24"/>
          <w:szCs w:val="24"/>
        </w:rPr>
        <w:t>n</w:t>
      </w:r>
      <w:r>
        <w:rPr>
          <w:b/>
          <w:strike/>
          <w:sz w:val="24"/>
          <w:szCs w:val="24"/>
        </w:rPr>
        <w:t>g</w:t>
      </w:r>
      <w:r>
        <w:rPr>
          <w:b/>
          <w:strike/>
          <w:spacing w:val="17"/>
          <w:sz w:val="24"/>
          <w:szCs w:val="24"/>
        </w:rPr>
        <w:t xml:space="preserve"> </w:t>
      </w:r>
      <w:r>
        <w:rPr>
          <w:b/>
          <w:strike/>
          <w:spacing w:val="1"/>
          <w:sz w:val="24"/>
          <w:szCs w:val="24"/>
        </w:rPr>
        <w:t>t</w:t>
      </w:r>
      <w:r>
        <w:rPr>
          <w:b/>
          <w:strike/>
          <w:spacing w:val="-1"/>
          <w:sz w:val="24"/>
          <w:szCs w:val="24"/>
        </w:rPr>
        <w:t>e</w:t>
      </w:r>
      <w:r>
        <w:rPr>
          <w:b/>
          <w:strike/>
          <w:spacing w:val="-3"/>
          <w:sz w:val="24"/>
          <w:szCs w:val="24"/>
        </w:rPr>
        <w:t>m</w:t>
      </w:r>
      <w:r>
        <w:rPr>
          <w:b/>
          <w:strike/>
          <w:spacing w:val="1"/>
          <w:sz w:val="24"/>
          <w:szCs w:val="24"/>
        </w:rPr>
        <w:t>p</w:t>
      </w:r>
      <w:r>
        <w:rPr>
          <w:b/>
          <w:strike/>
          <w:spacing w:val="-1"/>
          <w:sz w:val="24"/>
          <w:szCs w:val="24"/>
        </w:rPr>
        <w:t>e</w:t>
      </w:r>
      <w:r>
        <w:rPr>
          <w:b/>
          <w:strike/>
          <w:spacing w:val="-6"/>
          <w:sz w:val="24"/>
          <w:szCs w:val="24"/>
        </w:rPr>
        <w:t>r</w:t>
      </w:r>
      <w:r>
        <w:rPr>
          <w:b/>
          <w:strike/>
          <w:sz w:val="24"/>
          <w:szCs w:val="24"/>
        </w:rPr>
        <w:t>a</w:t>
      </w:r>
      <w:r>
        <w:rPr>
          <w:b/>
          <w:strike/>
          <w:spacing w:val="1"/>
          <w:sz w:val="24"/>
          <w:szCs w:val="24"/>
        </w:rPr>
        <w:t>tu</w:t>
      </w:r>
      <w:r>
        <w:rPr>
          <w:b/>
          <w:strike/>
          <w:spacing w:val="-1"/>
          <w:sz w:val="24"/>
          <w:szCs w:val="24"/>
        </w:rPr>
        <w:t>re</w:t>
      </w:r>
      <w:r>
        <w:rPr>
          <w:b/>
          <w:strike/>
          <w:sz w:val="24"/>
          <w:szCs w:val="24"/>
        </w:rPr>
        <w:t>s</w:t>
      </w:r>
      <w:r>
        <w:rPr>
          <w:b/>
          <w:strike/>
          <w:spacing w:val="14"/>
          <w:sz w:val="24"/>
          <w:szCs w:val="24"/>
        </w:rPr>
        <w:t xml:space="preserve"> </w:t>
      </w:r>
      <w:r>
        <w:rPr>
          <w:b/>
          <w:strike/>
          <w:sz w:val="24"/>
          <w:szCs w:val="24"/>
        </w:rPr>
        <w:t>wi</w:t>
      </w:r>
      <w:r>
        <w:rPr>
          <w:b/>
          <w:strike/>
          <w:spacing w:val="1"/>
          <w:sz w:val="24"/>
          <w:szCs w:val="24"/>
        </w:rPr>
        <w:t>t</w:t>
      </w:r>
      <w:r>
        <w:rPr>
          <w:b/>
          <w:strike/>
          <w:sz w:val="24"/>
          <w:szCs w:val="24"/>
        </w:rPr>
        <w:t>h</w:t>
      </w:r>
      <w:r>
        <w:rPr>
          <w:b/>
          <w:strike/>
          <w:spacing w:val="13"/>
          <w:sz w:val="24"/>
          <w:szCs w:val="24"/>
        </w:rPr>
        <w:t xml:space="preserve"> </w:t>
      </w:r>
      <w:r>
        <w:rPr>
          <w:b/>
          <w:strike/>
          <w:spacing w:val="-1"/>
          <w:sz w:val="24"/>
          <w:szCs w:val="24"/>
        </w:rPr>
        <w:t>c</w:t>
      </w:r>
      <w:r>
        <w:rPr>
          <w:b/>
          <w:strike/>
          <w:sz w:val="24"/>
          <w:szCs w:val="24"/>
        </w:rPr>
        <w:t>o</w:t>
      </w:r>
      <w:r>
        <w:rPr>
          <w:b/>
          <w:strike/>
          <w:spacing w:val="-1"/>
          <w:sz w:val="24"/>
          <w:szCs w:val="24"/>
        </w:rPr>
        <w:t>r</w:t>
      </w:r>
      <w:r>
        <w:rPr>
          <w:b/>
          <w:strike/>
          <w:spacing w:val="-6"/>
          <w:sz w:val="24"/>
          <w:szCs w:val="24"/>
        </w:rPr>
        <w:t>r</w:t>
      </w:r>
      <w:r>
        <w:rPr>
          <w:b/>
          <w:strike/>
          <w:spacing w:val="4"/>
          <w:sz w:val="24"/>
          <w:szCs w:val="24"/>
        </w:rPr>
        <w:t>e</w:t>
      </w:r>
      <w:r>
        <w:rPr>
          <w:b/>
          <w:strike/>
          <w:spacing w:val="-2"/>
          <w:sz w:val="24"/>
          <w:szCs w:val="24"/>
        </w:rPr>
        <w:t>s</w:t>
      </w:r>
      <w:r>
        <w:rPr>
          <w:b/>
          <w:strike/>
          <w:spacing w:val="1"/>
          <w:sz w:val="24"/>
          <w:szCs w:val="24"/>
        </w:rPr>
        <w:t>p</w:t>
      </w:r>
      <w:r>
        <w:rPr>
          <w:b/>
          <w:strike/>
          <w:sz w:val="24"/>
          <w:szCs w:val="24"/>
        </w:rPr>
        <w:t>o</w:t>
      </w:r>
      <w:r>
        <w:rPr>
          <w:b/>
          <w:strike/>
          <w:spacing w:val="1"/>
          <w:sz w:val="24"/>
          <w:szCs w:val="24"/>
        </w:rPr>
        <w:t>nd</w:t>
      </w:r>
      <w:r>
        <w:rPr>
          <w:b/>
          <w:strike/>
          <w:sz w:val="24"/>
          <w:szCs w:val="24"/>
        </w:rPr>
        <w:t>i</w:t>
      </w:r>
      <w:r>
        <w:rPr>
          <w:b/>
          <w:strike/>
          <w:spacing w:val="1"/>
          <w:sz w:val="24"/>
          <w:szCs w:val="24"/>
        </w:rPr>
        <w:t>n</w:t>
      </w:r>
      <w:r>
        <w:rPr>
          <w:b/>
          <w:strike/>
          <w:sz w:val="24"/>
          <w:szCs w:val="24"/>
        </w:rPr>
        <w:t>g</w:t>
      </w:r>
      <w:r>
        <w:rPr>
          <w:b/>
          <w:strike/>
          <w:spacing w:val="17"/>
          <w:sz w:val="24"/>
          <w:szCs w:val="24"/>
        </w:rPr>
        <w:t xml:space="preserve"> </w:t>
      </w:r>
      <w:proofErr w:type="spellStart"/>
      <w:r>
        <w:rPr>
          <w:b/>
          <w:strike/>
          <w:sz w:val="24"/>
          <w:szCs w:val="24"/>
        </w:rPr>
        <w:t>a</w:t>
      </w:r>
      <w:r>
        <w:rPr>
          <w:b/>
          <w:strike/>
          <w:spacing w:val="-3"/>
          <w:sz w:val="24"/>
          <w:szCs w:val="24"/>
        </w:rPr>
        <w:t>m</w:t>
      </w:r>
      <w:r>
        <w:rPr>
          <w:b/>
          <w:strike/>
          <w:spacing w:val="1"/>
          <w:sz w:val="24"/>
          <w:szCs w:val="24"/>
        </w:rPr>
        <w:t>p</w:t>
      </w:r>
      <w:r>
        <w:rPr>
          <w:b/>
          <w:strike/>
          <w:sz w:val="24"/>
          <w:szCs w:val="24"/>
        </w:rPr>
        <w:t>a</w:t>
      </w:r>
      <w:r>
        <w:rPr>
          <w:b/>
          <w:strike/>
          <w:spacing w:val="-1"/>
          <w:sz w:val="24"/>
          <w:szCs w:val="24"/>
        </w:rPr>
        <w:t>c</w:t>
      </w:r>
      <w:r>
        <w:rPr>
          <w:b/>
          <w:strike/>
          <w:sz w:val="24"/>
          <w:szCs w:val="24"/>
        </w:rPr>
        <w:t>i</w:t>
      </w:r>
      <w:r>
        <w:rPr>
          <w:b/>
          <w:strike/>
          <w:spacing w:val="2"/>
          <w:sz w:val="24"/>
          <w:szCs w:val="24"/>
        </w:rPr>
        <w:t>t</w:t>
      </w:r>
      <w:r>
        <w:rPr>
          <w:b/>
          <w:strike/>
          <w:sz w:val="24"/>
          <w:szCs w:val="24"/>
        </w:rPr>
        <w:t>ie</w:t>
      </w:r>
      <w:r>
        <w:rPr>
          <w:b/>
          <w:strike/>
          <w:spacing w:val="-3"/>
          <w:sz w:val="24"/>
          <w:szCs w:val="24"/>
        </w:rPr>
        <w:t>s</w:t>
      </w:r>
      <w:proofErr w:type="spellEnd"/>
      <w:r>
        <w:rPr>
          <w:b/>
          <w:strike/>
          <w:sz w:val="24"/>
          <w:szCs w:val="24"/>
        </w:rPr>
        <w:t>,</w:t>
      </w:r>
      <w:r>
        <w:rPr>
          <w:b/>
          <w:strike/>
          <w:spacing w:val="14"/>
          <w:sz w:val="24"/>
          <w:szCs w:val="24"/>
        </w:rPr>
        <w:t xml:space="preserve"> </w:t>
      </w:r>
      <w:r>
        <w:rPr>
          <w:b/>
          <w:spacing w:val="1"/>
          <w:sz w:val="24"/>
          <w:szCs w:val="24"/>
        </w:rPr>
        <w:t>ph</w:t>
      </w:r>
      <w:r>
        <w:rPr>
          <w:b/>
          <w:sz w:val="24"/>
          <w:szCs w:val="24"/>
        </w:rPr>
        <w:t>y</w:t>
      </w:r>
      <w:r>
        <w:rPr>
          <w:b/>
          <w:spacing w:val="-2"/>
          <w:sz w:val="24"/>
          <w:szCs w:val="24"/>
        </w:rPr>
        <w:t>s</w:t>
      </w:r>
      <w:r>
        <w:rPr>
          <w:b/>
          <w:sz w:val="24"/>
          <w:szCs w:val="24"/>
        </w:rPr>
        <w:t>ical</w:t>
      </w:r>
      <w:r>
        <w:rPr>
          <w:b/>
          <w:spacing w:val="12"/>
          <w:sz w:val="24"/>
          <w:szCs w:val="24"/>
        </w:rPr>
        <w:t xml:space="preserve"> </w:t>
      </w:r>
      <w:r>
        <w:rPr>
          <w:b/>
          <w:spacing w:val="1"/>
          <w:sz w:val="24"/>
          <w:szCs w:val="24"/>
        </w:rPr>
        <w:t>p</w:t>
      </w:r>
      <w:r>
        <w:rPr>
          <w:b/>
          <w:spacing w:val="-6"/>
          <w:sz w:val="24"/>
          <w:szCs w:val="24"/>
        </w:rPr>
        <w:t>r</w:t>
      </w:r>
      <w:r>
        <w:rPr>
          <w:b/>
          <w:sz w:val="24"/>
          <w:szCs w:val="24"/>
        </w:rPr>
        <w:t>o</w:t>
      </w:r>
      <w:r>
        <w:rPr>
          <w:b/>
          <w:spacing w:val="1"/>
          <w:sz w:val="24"/>
          <w:szCs w:val="24"/>
        </w:rPr>
        <w:t>p</w:t>
      </w:r>
      <w:r>
        <w:rPr>
          <w:b/>
          <w:spacing w:val="-1"/>
          <w:sz w:val="24"/>
          <w:szCs w:val="24"/>
        </w:rPr>
        <w:t>e</w:t>
      </w:r>
      <w:r>
        <w:rPr>
          <w:b/>
          <w:spacing w:val="-6"/>
          <w:sz w:val="24"/>
          <w:szCs w:val="24"/>
        </w:rPr>
        <w:t>r</w:t>
      </w:r>
      <w:r>
        <w:rPr>
          <w:b/>
          <w:spacing w:val="1"/>
          <w:sz w:val="24"/>
          <w:szCs w:val="24"/>
        </w:rPr>
        <w:t>t</w:t>
      </w:r>
      <w:r>
        <w:rPr>
          <w:b/>
          <w:sz w:val="24"/>
          <w:szCs w:val="24"/>
        </w:rPr>
        <w:t>i</w:t>
      </w:r>
      <w:r>
        <w:rPr>
          <w:b/>
          <w:spacing w:val="4"/>
          <w:sz w:val="24"/>
          <w:szCs w:val="24"/>
        </w:rPr>
        <w:t>e</w:t>
      </w:r>
      <w:r>
        <w:rPr>
          <w:b/>
          <w:sz w:val="24"/>
          <w:szCs w:val="24"/>
        </w:rPr>
        <w:t>s of</w:t>
      </w:r>
      <w:r>
        <w:rPr>
          <w:b/>
          <w:spacing w:val="-1"/>
          <w:sz w:val="24"/>
          <w:szCs w:val="24"/>
        </w:rPr>
        <w:t xml:space="preserve"> </w:t>
      </w:r>
      <w:r>
        <w:rPr>
          <w:b/>
          <w:spacing w:val="1"/>
          <w:sz w:val="24"/>
          <w:szCs w:val="24"/>
        </w:rPr>
        <w:t>th</w:t>
      </w:r>
      <w:r>
        <w:rPr>
          <w:b/>
          <w:sz w:val="24"/>
          <w:szCs w:val="24"/>
        </w:rPr>
        <w:t>e</w:t>
      </w:r>
      <w:r>
        <w:rPr>
          <w:b/>
          <w:spacing w:val="1"/>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or</w:t>
      </w:r>
      <w:r>
        <w:rPr>
          <w:b/>
          <w:spacing w:val="-4"/>
          <w:sz w:val="24"/>
          <w:szCs w:val="24"/>
        </w:rPr>
        <w:t xml:space="preserve"> </w:t>
      </w:r>
      <w:r>
        <w:rPr>
          <w:b/>
          <w:sz w:val="24"/>
          <w:szCs w:val="24"/>
        </w:rPr>
        <w:t>a</w:t>
      </w:r>
      <w:r>
        <w:rPr>
          <w:b/>
          <w:spacing w:val="1"/>
          <w:sz w:val="24"/>
          <w:szCs w:val="24"/>
        </w:rPr>
        <w:t>n</w:t>
      </w:r>
      <w:r>
        <w:rPr>
          <w:b/>
          <w:sz w:val="24"/>
          <w:szCs w:val="24"/>
        </w:rPr>
        <w:t>d</w:t>
      </w:r>
      <w:r>
        <w:rPr>
          <w:b/>
          <w:spacing w:val="-2"/>
          <w:sz w:val="24"/>
          <w:szCs w:val="24"/>
        </w:rPr>
        <w:t xml:space="preserve"> </w:t>
      </w:r>
      <w:r>
        <w:rPr>
          <w:b/>
          <w:sz w:val="24"/>
          <w:szCs w:val="24"/>
        </w:rPr>
        <w:t>i</w:t>
      </w:r>
      <w:r>
        <w:rPr>
          <w:b/>
          <w:spacing w:val="2"/>
          <w:sz w:val="24"/>
          <w:szCs w:val="24"/>
        </w:rPr>
        <w:t>t</w:t>
      </w:r>
      <w:r>
        <w:rPr>
          <w:b/>
          <w:sz w:val="24"/>
          <w:szCs w:val="24"/>
        </w:rPr>
        <w:t xml:space="preserve">s </w:t>
      </w:r>
      <w:r>
        <w:rPr>
          <w:b/>
          <w:spacing w:val="-1"/>
          <w:sz w:val="24"/>
          <w:szCs w:val="24"/>
        </w:rPr>
        <w:t>c</w:t>
      </w:r>
      <w:r>
        <w:rPr>
          <w:b/>
          <w:sz w:val="24"/>
          <w:szCs w:val="24"/>
        </w:rPr>
        <w:t>o</w:t>
      </w:r>
      <w:r>
        <w:rPr>
          <w:b/>
          <w:spacing w:val="-3"/>
          <w:sz w:val="24"/>
          <w:szCs w:val="24"/>
        </w:rPr>
        <w:t>m</w:t>
      </w:r>
      <w:r>
        <w:rPr>
          <w:b/>
          <w:spacing w:val="1"/>
          <w:sz w:val="24"/>
          <w:szCs w:val="24"/>
        </w:rPr>
        <w:t>p</w:t>
      </w:r>
      <w:r>
        <w:rPr>
          <w:b/>
          <w:sz w:val="24"/>
          <w:szCs w:val="24"/>
        </w:rPr>
        <w:t>a</w:t>
      </w:r>
      <w:r>
        <w:rPr>
          <w:b/>
          <w:spacing w:val="1"/>
          <w:sz w:val="24"/>
          <w:szCs w:val="24"/>
        </w:rPr>
        <w:t>t</w:t>
      </w:r>
      <w:r>
        <w:rPr>
          <w:b/>
          <w:sz w:val="24"/>
          <w:szCs w:val="24"/>
        </w:rPr>
        <w:t>i</w:t>
      </w:r>
      <w:r>
        <w:rPr>
          <w:b/>
          <w:spacing w:val="1"/>
          <w:sz w:val="24"/>
          <w:szCs w:val="24"/>
        </w:rPr>
        <w:t>b</w:t>
      </w:r>
      <w:r>
        <w:rPr>
          <w:b/>
          <w:sz w:val="24"/>
          <w:szCs w:val="24"/>
        </w:rPr>
        <w:t>i</w:t>
      </w:r>
      <w:r>
        <w:rPr>
          <w:b/>
          <w:spacing w:val="-4"/>
          <w:sz w:val="24"/>
          <w:szCs w:val="24"/>
        </w:rPr>
        <w:t>l</w:t>
      </w:r>
      <w:r>
        <w:rPr>
          <w:b/>
          <w:sz w:val="24"/>
          <w:szCs w:val="24"/>
        </w:rPr>
        <w:t>i</w:t>
      </w:r>
      <w:r>
        <w:rPr>
          <w:b/>
          <w:spacing w:val="2"/>
          <w:sz w:val="24"/>
          <w:szCs w:val="24"/>
        </w:rPr>
        <w:t>t</w:t>
      </w:r>
      <w:r>
        <w:rPr>
          <w:b/>
          <w:sz w:val="24"/>
          <w:szCs w:val="24"/>
        </w:rPr>
        <w:t>y</w:t>
      </w:r>
      <w:r>
        <w:rPr>
          <w:b/>
          <w:spacing w:val="-2"/>
          <w:sz w:val="24"/>
          <w:szCs w:val="24"/>
        </w:rPr>
        <w:t xml:space="preserve"> </w:t>
      </w:r>
      <w:r>
        <w:rPr>
          <w:b/>
          <w:spacing w:val="1"/>
          <w:sz w:val="24"/>
          <w:szCs w:val="24"/>
        </w:rPr>
        <w:t>t</w:t>
      </w:r>
      <w:r>
        <w:rPr>
          <w:b/>
          <w:sz w:val="24"/>
          <w:szCs w:val="24"/>
        </w:rPr>
        <w:t>o</w:t>
      </w:r>
      <w:r>
        <w:rPr>
          <w:b/>
          <w:spacing w:val="2"/>
          <w:sz w:val="24"/>
          <w:szCs w:val="24"/>
        </w:rPr>
        <w:t xml:space="preserve"> </w:t>
      </w:r>
      <w:r>
        <w:rPr>
          <w:b/>
          <w:spacing w:val="1"/>
          <w:sz w:val="24"/>
          <w:szCs w:val="24"/>
        </w:rPr>
        <w:t>b</w:t>
      </w:r>
      <w:r>
        <w:rPr>
          <w:b/>
          <w:sz w:val="24"/>
          <w:szCs w:val="24"/>
        </w:rPr>
        <w:t>e</w:t>
      </w:r>
      <w:r>
        <w:rPr>
          <w:b/>
          <w:spacing w:val="-4"/>
          <w:sz w:val="24"/>
          <w:szCs w:val="24"/>
        </w:rPr>
        <w:t xml:space="preserve"> </w:t>
      </w:r>
      <w:r>
        <w:rPr>
          <w:b/>
          <w:spacing w:val="-1"/>
          <w:sz w:val="24"/>
          <w:szCs w:val="24"/>
        </w:rPr>
        <w:t>e</w:t>
      </w:r>
      <w:r>
        <w:rPr>
          <w:b/>
          <w:spacing w:val="1"/>
          <w:sz w:val="24"/>
          <w:szCs w:val="24"/>
        </w:rPr>
        <w:t>n</w:t>
      </w:r>
      <w:r>
        <w:rPr>
          <w:b/>
          <w:spacing w:val="-2"/>
          <w:sz w:val="24"/>
          <w:szCs w:val="24"/>
        </w:rPr>
        <w:t>s</w:t>
      </w:r>
      <w:r>
        <w:rPr>
          <w:b/>
          <w:spacing w:val="1"/>
          <w:sz w:val="24"/>
          <w:szCs w:val="24"/>
        </w:rPr>
        <w:t>u</w:t>
      </w:r>
      <w:r>
        <w:rPr>
          <w:b/>
          <w:spacing w:val="-6"/>
          <w:sz w:val="24"/>
          <w:szCs w:val="24"/>
        </w:rPr>
        <w:t>r</w:t>
      </w:r>
      <w:r>
        <w:rPr>
          <w:b/>
          <w:spacing w:val="-1"/>
          <w:sz w:val="24"/>
          <w:szCs w:val="24"/>
        </w:rPr>
        <w:t>e</w:t>
      </w:r>
      <w:r>
        <w:rPr>
          <w:b/>
          <w:sz w:val="24"/>
          <w:szCs w:val="24"/>
        </w:rPr>
        <w:t>d</w:t>
      </w:r>
      <w:r>
        <w:rPr>
          <w:b/>
          <w:spacing w:val="3"/>
          <w:sz w:val="24"/>
          <w:szCs w:val="24"/>
        </w:rPr>
        <w:t xml:space="preserve"> </w:t>
      </w:r>
      <w:r>
        <w:rPr>
          <w:b/>
          <w:spacing w:val="1"/>
          <w:sz w:val="24"/>
          <w:szCs w:val="24"/>
        </w:rPr>
        <w:t>t</w:t>
      </w:r>
      <w:r>
        <w:rPr>
          <w:b/>
          <w:sz w:val="24"/>
          <w:szCs w:val="24"/>
        </w:rPr>
        <w:t>o</w:t>
      </w:r>
      <w:r>
        <w:rPr>
          <w:b/>
          <w:spacing w:val="2"/>
          <w:sz w:val="24"/>
          <w:szCs w:val="24"/>
        </w:rPr>
        <w:t xml:space="preserve"> </w:t>
      </w:r>
      <w:r>
        <w:rPr>
          <w:b/>
          <w:spacing w:val="1"/>
          <w:sz w:val="24"/>
          <w:szCs w:val="24"/>
        </w:rPr>
        <w:t>u</w:t>
      </w:r>
      <w:r>
        <w:rPr>
          <w:b/>
          <w:spacing w:val="-2"/>
          <w:sz w:val="24"/>
          <w:szCs w:val="24"/>
        </w:rPr>
        <w:t>s</w:t>
      </w:r>
      <w:r>
        <w:rPr>
          <w:b/>
          <w:sz w:val="24"/>
          <w:szCs w:val="24"/>
        </w:rPr>
        <w:t>e</w:t>
      </w:r>
      <w:r>
        <w:rPr>
          <w:b/>
          <w:spacing w:val="1"/>
          <w:sz w:val="24"/>
          <w:szCs w:val="24"/>
        </w:rPr>
        <w:t xml:space="preserve"> </w:t>
      </w:r>
      <w:r>
        <w:rPr>
          <w:b/>
          <w:sz w:val="24"/>
          <w:szCs w:val="24"/>
        </w:rPr>
        <w:t>on</w:t>
      </w:r>
      <w:r>
        <w:rPr>
          <w:b/>
          <w:spacing w:val="3"/>
          <w:sz w:val="24"/>
          <w:szCs w:val="24"/>
        </w:rPr>
        <w:t xml:space="preserve"> </w:t>
      </w:r>
      <w:r>
        <w:rPr>
          <w:b/>
          <w:spacing w:val="-3"/>
          <w:sz w:val="24"/>
          <w:szCs w:val="24"/>
        </w:rPr>
        <w:t>t</w:t>
      </w:r>
      <w:r>
        <w:rPr>
          <w:b/>
          <w:spacing w:val="1"/>
          <w:sz w:val="24"/>
          <w:szCs w:val="24"/>
        </w:rPr>
        <w:t>h</w:t>
      </w:r>
      <w:r>
        <w:rPr>
          <w:b/>
          <w:sz w:val="24"/>
          <w:szCs w:val="24"/>
        </w:rPr>
        <w:t>e</w:t>
      </w:r>
      <w:r>
        <w:rPr>
          <w:b/>
          <w:spacing w:val="11"/>
          <w:sz w:val="24"/>
          <w:szCs w:val="24"/>
        </w:rPr>
        <w:t xml:space="preserve"> </w:t>
      </w:r>
      <w:r>
        <w:rPr>
          <w:b/>
          <w:spacing w:val="-2"/>
          <w:sz w:val="24"/>
          <w:szCs w:val="24"/>
        </w:rPr>
        <w:t>s</w:t>
      </w:r>
      <w:r>
        <w:rPr>
          <w:b/>
          <w:spacing w:val="1"/>
          <w:sz w:val="24"/>
          <w:szCs w:val="24"/>
        </w:rPr>
        <w:t>ubj</w:t>
      </w:r>
      <w:r>
        <w:rPr>
          <w:b/>
          <w:spacing w:val="-1"/>
          <w:sz w:val="24"/>
          <w:szCs w:val="24"/>
        </w:rPr>
        <w:t>ec</w:t>
      </w:r>
      <w:r>
        <w:rPr>
          <w:b/>
          <w:sz w:val="24"/>
          <w:szCs w:val="24"/>
        </w:rPr>
        <w:t>t</w:t>
      </w:r>
      <w:r>
        <w:rPr>
          <w:b/>
          <w:spacing w:val="-1"/>
          <w:sz w:val="24"/>
          <w:szCs w:val="24"/>
        </w:rPr>
        <w:t xml:space="preserve"> </w:t>
      </w:r>
      <w:r>
        <w:rPr>
          <w:b/>
          <w:spacing w:val="-4"/>
          <w:sz w:val="24"/>
          <w:szCs w:val="24"/>
        </w:rPr>
        <w:t>l</w:t>
      </w:r>
      <w:r>
        <w:rPr>
          <w:b/>
          <w:sz w:val="24"/>
          <w:szCs w:val="24"/>
        </w:rPr>
        <w:t>i</w:t>
      </w:r>
      <w:r>
        <w:rPr>
          <w:b/>
          <w:spacing w:val="1"/>
          <w:sz w:val="24"/>
          <w:szCs w:val="24"/>
        </w:rPr>
        <w:t>n</w:t>
      </w:r>
      <w:r>
        <w:rPr>
          <w:b/>
          <w:spacing w:val="-1"/>
          <w:sz w:val="24"/>
          <w:szCs w:val="24"/>
        </w:rPr>
        <w:t>e</w:t>
      </w:r>
      <w:r>
        <w:rPr>
          <w:b/>
          <w:sz w:val="24"/>
          <w:szCs w:val="24"/>
        </w:rPr>
        <w:t>.</w:t>
      </w:r>
    </w:p>
    <w:p w:rsidR="008D75EE" w:rsidRDefault="008D75EE">
      <w:pPr>
        <w:spacing w:before="7" w:line="276" w:lineRule="auto"/>
        <w:ind w:left="567" w:right="953" w:firstLine="273"/>
        <w:rPr>
          <w:sz w:val="14"/>
          <w:szCs w:val="14"/>
        </w:rPr>
      </w:pPr>
    </w:p>
    <w:p w:rsidR="008D75EE" w:rsidRDefault="00B30AA0">
      <w:pPr>
        <w:spacing w:line="276" w:lineRule="auto"/>
        <w:ind w:left="624" w:right="964"/>
        <w:jc w:val="both"/>
        <w:rPr>
          <w:sz w:val="24"/>
          <w:szCs w:val="24"/>
        </w:rPr>
      </w:pPr>
      <w:r>
        <w:rPr>
          <w:spacing w:val="2"/>
          <w:sz w:val="24"/>
          <w:szCs w:val="24"/>
        </w:rPr>
        <w:t>T</w:t>
      </w:r>
      <w:r>
        <w:rPr>
          <w:spacing w:val="-5"/>
          <w:sz w:val="24"/>
          <w:szCs w:val="24"/>
        </w:rPr>
        <w:t>h</w:t>
      </w:r>
      <w:r>
        <w:rPr>
          <w:sz w:val="24"/>
          <w:szCs w:val="24"/>
        </w:rPr>
        <w:t>e</w:t>
      </w:r>
      <w:r>
        <w:rPr>
          <w:spacing w:val="6"/>
          <w:sz w:val="24"/>
          <w:szCs w:val="24"/>
        </w:rPr>
        <w:t xml:space="preserve"> </w:t>
      </w:r>
      <w:r>
        <w:rPr>
          <w:sz w:val="24"/>
          <w:szCs w:val="24"/>
        </w:rPr>
        <w:t>b</w:t>
      </w:r>
      <w:r>
        <w:rPr>
          <w:spacing w:val="-4"/>
          <w:sz w:val="24"/>
          <w:szCs w:val="24"/>
        </w:rPr>
        <w:t>i</w:t>
      </w:r>
      <w:r>
        <w:rPr>
          <w:sz w:val="24"/>
          <w:szCs w:val="24"/>
        </w:rPr>
        <w:t>dd</w:t>
      </w:r>
      <w:r>
        <w:rPr>
          <w:spacing w:val="-1"/>
          <w:sz w:val="24"/>
          <w:szCs w:val="24"/>
        </w:rPr>
        <w:t>e</w:t>
      </w:r>
      <w:r>
        <w:rPr>
          <w:sz w:val="24"/>
          <w:szCs w:val="24"/>
        </w:rPr>
        <w:t>r</w:t>
      </w:r>
      <w:r>
        <w:rPr>
          <w:spacing w:val="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8"/>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4"/>
          <w:sz w:val="24"/>
          <w:szCs w:val="24"/>
        </w:rPr>
        <w:t>c</w:t>
      </w:r>
      <w:r>
        <w:rPr>
          <w:spacing w:val="-1"/>
          <w:sz w:val="24"/>
          <w:szCs w:val="24"/>
        </w:rPr>
        <w:t>a</w:t>
      </w:r>
      <w:r>
        <w:rPr>
          <w:spacing w:val="5"/>
          <w:sz w:val="24"/>
          <w:szCs w:val="24"/>
        </w:rPr>
        <w:t>t</w:t>
      </w:r>
      <w:r>
        <w:rPr>
          <w:sz w:val="24"/>
          <w:szCs w:val="24"/>
        </w:rPr>
        <w:t>e</w:t>
      </w:r>
      <w:r>
        <w:rPr>
          <w:spacing w:val="1"/>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5"/>
          <w:sz w:val="24"/>
          <w:szCs w:val="24"/>
        </w:rPr>
        <w:t>t</w:t>
      </w:r>
      <w:r>
        <w:rPr>
          <w:spacing w:val="-1"/>
          <w:sz w:val="24"/>
          <w:szCs w:val="24"/>
        </w:rPr>
        <w:t>ec</w:t>
      </w:r>
      <w:r>
        <w:rPr>
          <w:spacing w:val="-5"/>
          <w:sz w:val="24"/>
          <w:szCs w:val="24"/>
        </w:rPr>
        <w:t>h</w:t>
      </w:r>
      <w:r>
        <w:rPr>
          <w:sz w:val="24"/>
          <w:szCs w:val="24"/>
        </w:rPr>
        <w:t>n</w:t>
      </w:r>
      <w:r>
        <w:rPr>
          <w:spacing w:val="-4"/>
          <w:sz w:val="24"/>
          <w:szCs w:val="24"/>
        </w:rPr>
        <w:t>i</w:t>
      </w:r>
      <w:r>
        <w:rPr>
          <w:spacing w:val="-1"/>
          <w:sz w:val="24"/>
          <w:szCs w:val="24"/>
        </w:rPr>
        <w:t>c</w:t>
      </w:r>
      <w:r>
        <w:rPr>
          <w:spacing w:val="4"/>
          <w:sz w:val="24"/>
          <w:szCs w:val="24"/>
        </w:rPr>
        <w:t>a</w:t>
      </w:r>
      <w:r>
        <w:rPr>
          <w:sz w:val="24"/>
          <w:szCs w:val="24"/>
        </w:rPr>
        <w:t>l</w:t>
      </w:r>
      <w:r>
        <w:rPr>
          <w:spacing w:val="3"/>
          <w:sz w:val="24"/>
          <w:szCs w:val="24"/>
        </w:rPr>
        <w:t xml:space="preserve"> </w:t>
      </w:r>
      <w:r>
        <w:rPr>
          <w:sz w:val="24"/>
          <w:szCs w:val="24"/>
        </w:rPr>
        <w:t>p</w:t>
      </w:r>
      <w:r>
        <w:rPr>
          <w:spacing w:val="-1"/>
          <w:sz w:val="24"/>
          <w:szCs w:val="24"/>
        </w:rPr>
        <w:t>a</w:t>
      </w:r>
      <w:r>
        <w:rPr>
          <w:spacing w:val="1"/>
          <w:sz w:val="24"/>
          <w:szCs w:val="24"/>
        </w:rPr>
        <w:t>r</w:t>
      </w:r>
      <w:r>
        <w:rPr>
          <w:spacing w:val="10"/>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pacing w:val="1"/>
          <w:sz w:val="24"/>
          <w:szCs w:val="24"/>
        </w:rPr>
        <w:t>r</w:t>
      </w:r>
      <w:r>
        <w:rPr>
          <w:sz w:val="24"/>
          <w:szCs w:val="24"/>
        </w:rPr>
        <w:t>s</w:t>
      </w:r>
      <w:r>
        <w:rPr>
          <w:spacing w:val="5"/>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z w:val="24"/>
          <w:szCs w:val="24"/>
        </w:rPr>
        <w:t>d</w:t>
      </w:r>
      <w:r>
        <w:rPr>
          <w:spacing w:val="-1"/>
          <w:sz w:val="24"/>
          <w:szCs w:val="24"/>
        </w:rPr>
        <w:t>e</w:t>
      </w:r>
      <w:r>
        <w:rPr>
          <w:spacing w:val="5"/>
          <w:sz w:val="24"/>
          <w:szCs w:val="24"/>
        </w:rPr>
        <w:t>t</w:t>
      </w:r>
      <w:r>
        <w:rPr>
          <w:spacing w:val="4"/>
          <w:sz w:val="24"/>
          <w:szCs w:val="24"/>
        </w:rPr>
        <w:t>a</w:t>
      </w:r>
      <w:r>
        <w:rPr>
          <w:spacing w:val="-4"/>
          <w:sz w:val="24"/>
          <w:szCs w:val="24"/>
        </w:rPr>
        <w:t>il</w:t>
      </w:r>
      <w:r>
        <w:rPr>
          <w:sz w:val="24"/>
          <w:szCs w:val="24"/>
        </w:rPr>
        <w:t>s</w:t>
      </w:r>
      <w:r>
        <w:rPr>
          <w:spacing w:val="5"/>
          <w:sz w:val="24"/>
          <w:szCs w:val="24"/>
        </w:rPr>
        <w:t xml:space="preserve"> 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5"/>
          <w:sz w:val="24"/>
          <w:szCs w:val="24"/>
        </w:rPr>
        <w:t>t</w:t>
      </w:r>
      <w:r>
        <w:rPr>
          <w:spacing w:val="1"/>
          <w:sz w:val="24"/>
          <w:szCs w:val="24"/>
        </w:rPr>
        <w:t>r</w:t>
      </w:r>
      <w:r>
        <w:rPr>
          <w:sz w:val="24"/>
          <w:szCs w:val="24"/>
        </w:rPr>
        <w:t>u</w:t>
      </w:r>
      <w:r>
        <w:rPr>
          <w:spacing w:val="-1"/>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8"/>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r</w:t>
      </w:r>
      <w:r>
        <w:rPr>
          <w:spacing w:val="-1"/>
          <w:sz w:val="24"/>
          <w:szCs w:val="24"/>
        </w:rPr>
        <w:t>e</w:t>
      </w:r>
      <w:r>
        <w:rPr>
          <w:spacing w:val="-9"/>
          <w:sz w:val="24"/>
          <w:szCs w:val="24"/>
        </w:rPr>
        <w:t>l</w:t>
      </w:r>
      <w:r>
        <w:rPr>
          <w:spacing w:val="4"/>
          <w:sz w:val="24"/>
          <w:szCs w:val="24"/>
        </w:rPr>
        <w:t>e</w:t>
      </w:r>
      <w:r>
        <w:rPr>
          <w:sz w:val="24"/>
          <w:szCs w:val="24"/>
        </w:rPr>
        <w:t>v</w:t>
      </w:r>
      <w:r>
        <w:rPr>
          <w:spacing w:val="4"/>
          <w:sz w:val="24"/>
          <w:szCs w:val="24"/>
        </w:rPr>
        <w:t>a</w:t>
      </w:r>
      <w:r>
        <w:rPr>
          <w:spacing w:val="-5"/>
          <w:sz w:val="24"/>
          <w:szCs w:val="24"/>
        </w:rPr>
        <w:t>n</w:t>
      </w:r>
      <w:r>
        <w:rPr>
          <w:sz w:val="24"/>
          <w:szCs w:val="24"/>
        </w:rPr>
        <w:t>t</w:t>
      </w:r>
      <w:r>
        <w:rPr>
          <w:spacing w:val="13"/>
          <w:sz w:val="24"/>
          <w:szCs w:val="24"/>
        </w:rPr>
        <w:t xml:space="preserve"> </w:t>
      </w:r>
      <w:r>
        <w:rPr>
          <w:spacing w:val="-2"/>
          <w:sz w:val="24"/>
          <w:szCs w:val="24"/>
        </w:rPr>
        <w:t>s</w:t>
      </w:r>
      <w:r>
        <w:rPr>
          <w:spacing w:val="-1"/>
          <w:sz w:val="24"/>
          <w:szCs w:val="24"/>
        </w:rPr>
        <w:t>c</w:t>
      </w:r>
      <w:r>
        <w:rPr>
          <w:spacing w:val="-5"/>
          <w:sz w:val="24"/>
          <w:szCs w:val="24"/>
        </w:rPr>
        <w:t>h</w:t>
      </w:r>
      <w:r>
        <w:rPr>
          <w:spacing w:val="-1"/>
          <w:sz w:val="24"/>
          <w:szCs w:val="24"/>
        </w:rPr>
        <w:t>e</w:t>
      </w:r>
      <w:r>
        <w:rPr>
          <w:sz w:val="24"/>
          <w:szCs w:val="24"/>
        </w:rPr>
        <w:t>d</w:t>
      </w:r>
      <w:r>
        <w:rPr>
          <w:spacing w:val="5"/>
          <w:sz w:val="24"/>
          <w:szCs w:val="24"/>
        </w:rPr>
        <w:t>u</w:t>
      </w:r>
      <w:r>
        <w:rPr>
          <w:spacing w:val="-4"/>
          <w:sz w:val="24"/>
          <w:szCs w:val="24"/>
        </w:rPr>
        <w:t>l</w:t>
      </w:r>
      <w:r>
        <w:rPr>
          <w:sz w:val="24"/>
          <w:szCs w:val="24"/>
        </w:rPr>
        <w:t>e</w:t>
      </w:r>
      <w:r>
        <w:rPr>
          <w:spacing w:val="7"/>
          <w:sz w:val="24"/>
          <w:szCs w:val="24"/>
        </w:rPr>
        <w:t xml:space="preserve"> </w:t>
      </w:r>
      <w:r>
        <w:rPr>
          <w:spacing w:val="5"/>
          <w:sz w:val="24"/>
          <w:szCs w:val="24"/>
        </w:rPr>
        <w:t>o</w:t>
      </w:r>
      <w:r>
        <w:rPr>
          <w:sz w:val="24"/>
          <w:szCs w:val="24"/>
        </w:rPr>
        <w:t>f G</w:t>
      </w:r>
      <w:r>
        <w:rPr>
          <w:spacing w:val="1"/>
          <w:sz w:val="24"/>
          <w:szCs w:val="24"/>
        </w:rPr>
        <w:t>TP</w:t>
      </w:r>
      <w:r>
        <w:rPr>
          <w:sz w:val="24"/>
          <w:szCs w:val="24"/>
        </w:rPr>
        <w:t>.</w:t>
      </w:r>
      <w:r>
        <w:rPr>
          <w:spacing w:val="5"/>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z w:val="24"/>
          <w:szCs w:val="24"/>
        </w:rPr>
        <w:t>b</w:t>
      </w:r>
      <w:r>
        <w:rPr>
          <w:spacing w:val="-9"/>
          <w:sz w:val="24"/>
          <w:szCs w:val="24"/>
        </w:rPr>
        <w:t>i</w:t>
      </w:r>
      <w:r>
        <w:rPr>
          <w:sz w:val="24"/>
          <w:szCs w:val="24"/>
        </w:rPr>
        <w:t>d</w:t>
      </w:r>
      <w:r>
        <w:rPr>
          <w:spacing w:val="5"/>
          <w:sz w:val="24"/>
          <w:szCs w:val="24"/>
        </w:rPr>
        <w:t>d</w:t>
      </w:r>
      <w:r>
        <w:rPr>
          <w:spacing w:val="-1"/>
          <w:sz w:val="24"/>
          <w:szCs w:val="24"/>
        </w:rPr>
        <w:t>e</w:t>
      </w:r>
      <w:r>
        <w:rPr>
          <w:sz w:val="24"/>
          <w:szCs w:val="24"/>
        </w:rPr>
        <w:t>r</w:t>
      </w:r>
      <w:r>
        <w:rPr>
          <w:spacing w:val="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a</w:t>
      </w:r>
      <w:r>
        <w:rPr>
          <w:sz w:val="24"/>
          <w:szCs w:val="24"/>
        </w:rPr>
        <w:t>l</w:t>
      </w:r>
      <w:r>
        <w:rPr>
          <w:spacing w:val="-2"/>
          <w:sz w:val="24"/>
          <w:szCs w:val="24"/>
        </w:rPr>
        <w:t>s</w:t>
      </w:r>
      <w:r>
        <w:rPr>
          <w:sz w:val="24"/>
          <w:szCs w:val="24"/>
        </w:rPr>
        <w:t>o</w:t>
      </w:r>
      <w:r>
        <w:rPr>
          <w:spacing w:val="12"/>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w:t>
      </w:r>
      <w:r>
        <w:rPr>
          <w:sz w:val="24"/>
          <w:szCs w:val="24"/>
        </w:rPr>
        <w:t>e</w:t>
      </w:r>
      <w:r>
        <w:rPr>
          <w:spacing w:val="2"/>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z w:val="24"/>
          <w:szCs w:val="24"/>
        </w:rPr>
        <w:t>DC</w:t>
      </w:r>
      <w:r>
        <w:rPr>
          <w:spacing w:val="1"/>
          <w:sz w:val="24"/>
          <w:szCs w:val="24"/>
        </w:rPr>
        <w:t xml:space="preserve"> r</w:t>
      </w:r>
      <w:r>
        <w:rPr>
          <w:spacing w:val="-1"/>
          <w:sz w:val="24"/>
          <w:szCs w:val="24"/>
        </w:rPr>
        <w:t>e</w:t>
      </w:r>
      <w:r>
        <w:rPr>
          <w:spacing w:val="2"/>
          <w:sz w:val="24"/>
          <w:szCs w:val="24"/>
        </w:rPr>
        <w:t>s</w:t>
      </w:r>
      <w:r>
        <w:rPr>
          <w:spacing w:val="-9"/>
          <w:sz w:val="24"/>
          <w:szCs w:val="24"/>
        </w:rPr>
        <w:t>i</w:t>
      </w:r>
      <w:r>
        <w:rPr>
          <w:spacing w:val="-2"/>
          <w:sz w:val="24"/>
          <w:szCs w:val="24"/>
        </w:rPr>
        <w:t>s</w:t>
      </w:r>
      <w:r>
        <w:rPr>
          <w:spacing w:val="5"/>
          <w:sz w:val="24"/>
          <w:szCs w:val="24"/>
        </w:rPr>
        <w:t>t</w:t>
      </w:r>
      <w:r>
        <w:rPr>
          <w:spacing w:val="4"/>
          <w:sz w:val="24"/>
          <w:szCs w:val="24"/>
        </w:rPr>
        <w:t>a</w:t>
      </w:r>
      <w:r>
        <w:rPr>
          <w:spacing w:val="-5"/>
          <w:sz w:val="24"/>
          <w:szCs w:val="24"/>
        </w:rPr>
        <w:t>n</w:t>
      </w:r>
      <w:r>
        <w:rPr>
          <w:spacing w:val="-1"/>
          <w:sz w:val="24"/>
          <w:szCs w:val="24"/>
        </w:rPr>
        <w:t>c</w:t>
      </w:r>
      <w:r>
        <w:rPr>
          <w:sz w:val="24"/>
          <w:szCs w:val="24"/>
        </w:rPr>
        <w:t>e</w:t>
      </w:r>
      <w:r>
        <w:rPr>
          <w:spacing w:val="7"/>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9"/>
          <w:sz w:val="24"/>
          <w:szCs w:val="24"/>
        </w:rPr>
        <w:t xml:space="preserve"> </w:t>
      </w:r>
      <w:r>
        <w:rPr>
          <w:spacing w:val="-6"/>
          <w:sz w:val="24"/>
          <w:szCs w:val="24"/>
        </w:rPr>
        <w:t>a</w:t>
      </w:r>
      <w:r>
        <w:rPr>
          <w:sz w:val="24"/>
          <w:szCs w:val="24"/>
        </w:rPr>
        <w:t>t</w:t>
      </w:r>
      <w:r>
        <w:rPr>
          <w:spacing w:val="8"/>
          <w:sz w:val="24"/>
          <w:szCs w:val="24"/>
        </w:rPr>
        <w:t xml:space="preserve"> </w:t>
      </w:r>
      <w:r>
        <w:rPr>
          <w:sz w:val="24"/>
          <w:szCs w:val="24"/>
        </w:rPr>
        <w:t>20</w:t>
      </w:r>
      <w:r>
        <w:rPr>
          <w:spacing w:val="3"/>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8"/>
          <w:sz w:val="24"/>
          <w:szCs w:val="24"/>
        </w:rPr>
        <w:t xml:space="preserve"> </w:t>
      </w:r>
      <w:r>
        <w:rPr>
          <w:sz w:val="24"/>
          <w:szCs w:val="24"/>
        </w:rPr>
        <w:t xml:space="preserve">C </w:t>
      </w:r>
      <w:r>
        <w:rPr>
          <w:spacing w:val="-1"/>
          <w:sz w:val="24"/>
          <w:szCs w:val="24"/>
        </w:rPr>
        <w:t>a</w:t>
      </w:r>
      <w:r>
        <w:rPr>
          <w:spacing w:val="-5"/>
          <w:sz w:val="24"/>
          <w:szCs w:val="24"/>
        </w:rPr>
        <w:t>n</w:t>
      </w:r>
      <w:r>
        <w:rPr>
          <w:sz w:val="24"/>
          <w:szCs w:val="24"/>
        </w:rPr>
        <w:t>d</w:t>
      </w:r>
      <w:r>
        <w:rPr>
          <w:spacing w:val="13"/>
          <w:sz w:val="24"/>
          <w:szCs w:val="24"/>
        </w:rPr>
        <w:t xml:space="preserve"> </w:t>
      </w:r>
      <w:r>
        <w:rPr>
          <w:spacing w:val="-5"/>
          <w:sz w:val="24"/>
          <w:szCs w:val="24"/>
        </w:rPr>
        <w:t>A</w:t>
      </w:r>
      <w:r>
        <w:rPr>
          <w:sz w:val="24"/>
          <w:szCs w:val="24"/>
        </w:rPr>
        <w:t>C</w:t>
      </w:r>
      <w:r>
        <w:rPr>
          <w:spacing w:val="6"/>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7"/>
          <w:sz w:val="24"/>
          <w:szCs w:val="24"/>
        </w:rPr>
        <w:t xml:space="preserve"> </w:t>
      </w:r>
      <w:r>
        <w:rPr>
          <w:spacing w:val="-1"/>
          <w:sz w:val="24"/>
          <w:szCs w:val="24"/>
        </w:rPr>
        <w:t>a</w:t>
      </w:r>
      <w:r>
        <w:rPr>
          <w:sz w:val="24"/>
          <w:szCs w:val="24"/>
        </w:rPr>
        <w:t>t</w:t>
      </w:r>
      <w:r>
        <w:rPr>
          <w:spacing w:val="8"/>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3"/>
          <w:sz w:val="24"/>
          <w:szCs w:val="24"/>
        </w:rPr>
        <w:t>a</w:t>
      </w:r>
      <w:r>
        <w:rPr>
          <w:spacing w:val="5"/>
          <w:sz w:val="24"/>
          <w:szCs w:val="24"/>
        </w:rPr>
        <w:t>t</w:t>
      </w:r>
      <w:r>
        <w:rPr>
          <w:spacing w:val="-1"/>
          <w:sz w:val="24"/>
          <w:szCs w:val="24"/>
        </w:rPr>
        <w:t>e</w:t>
      </w:r>
      <w:r>
        <w:rPr>
          <w:sz w:val="24"/>
          <w:szCs w:val="24"/>
        </w:rPr>
        <w:t>d</w:t>
      </w:r>
      <w:r>
        <w:rPr>
          <w:spacing w:val="3"/>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1"/>
          <w:sz w:val="24"/>
          <w:szCs w:val="24"/>
        </w:rPr>
        <w:t>c</w:t>
      </w:r>
      <w:r>
        <w:rPr>
          <w:spacing w:val="5"/>
          <w:sz w:val="24"/>
          <w:szCs w:val="24"/>
        </w:rPr>
        <w:t>o</w:t>
      </w:r>
      <w:r>
        <w:rPr>
          <w:spacing w:val="-3"/>
          <w:sz w:val="24"/>
          <w:szCs w:val="24"/>
        </w:rPr>
        <w:t>r</w:t>
      </w:r>
      <w:r>
        <w:rPr>
          <w:spacing w:val="1"/>
          <w:sz w:val="24"/>
          <w:szCs w:val="24"/>
        </w:rPr>
        <w:t>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8"/>
          <w:sz w:val="24"/>
          <w:szCs w:val="24"/>
        </w:rPr>
        <w:t xml:space="preserve"> </w:t>
      </w:r>
      <w:r>
        <w:rPr>
          <w:sz w:val="24"/>
          <w:szCs w:val="24"/>
        </w:rPr>
        <w:t>to</w:t>
      </w:r>
      <w:r>
        <w:rPr>
          <w:spacing w:val="13"/>
          <w:sz w:val="24"/>
          <w:szCs w:val="24"/>
        </w:rPr>
        <w:t xml:space="preserve"> </w:t>
      </w:r>
      <w:r>
        <w:rPr>
          <w:sz w:val="24"/>
          <w:szCs w:val="24"/>
        </w:rPr>
        <w:t>50Hz</w:t>
      </w:r>
      <w:r>
        <w:rPr>
          <w:spacing w:val="7"/>
          <w:sz w:val="24"/>
          <w:szCs w:val="24"/>
        </w:rPr>
        <w:t xml:space="preserve"> </w:t>
      </w:r>
      <w:r>
        <w:rPr>
          <w:spacing w:val="-1"/>
          <w:sz w:val="24"/>
          <w:szCs w:val="24"/>
        </w:rPr>
        <w:t>a</w:t>
      </w:r>
      <w:r>
        <w:rPr>
          <w:spacing w:val="-9"/>
          <w:sz w:val="24"/>
          <w:szCs w:val="24"/>
        </w:rPr>
        <w:t>l</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8"/>
          <w:sz w:val="24"/>
          <w:szCs w:val="24"/>
        </w:rPr>
        <w:t xml:space="preserve"> </w:t>
      </w:r>
      <w:r>
        <w:rPr>
          <w:spacing w:val="-1"/>
          <w:sz w:val="24"/>
          <w:szCs w:val="24"/>
        </w:rPr>
        <w:t>c</w:t>
      </w:r>
      <w:r>
        <w:rPr>
          <w:sz w:val="24"/>
          <w:szCs w:val="24"/>
        </w:rPr>
        <w:t>u</w:t>
      </w:r>
      <w:r>
        <w:rPr>
          <w:spacing w:val="1"/>
          <w:sz w:val="24"/>
          <w:szCs w:val="24"/>
        </w:rPr>
        <w:t>rr</w:t>
      </w:r>
      <w:r>
        <w:rPr>
          <w:spacing w:val="4"/>
          <w:sz w:val="24"/>
          <w:szCs w:val="24"/>
        </w:rPr>
        <w:t>e</w:t>
      </w:r>
      <w:r>
        <w:rPr>
          <w:spacing w:val="-5"/>
          <w:sz w:val="24"/>
          <w:szCs w:val="24"/>
        </w:rPr>
        <w:t>n</w:t>
      </w:r>
      <w:r>
        <w:rPr>
          <w:sz w:val="24"/>
          <w:szCs w:val="24"/>
        </w:rPr>
        <w:t>t</w:t>
      </w:r>
      <w:r>
        <w:rPr>
          <w:spacing w:val="13"/>
          <w:sz w:val="24"/>
          <w:szCs w:val="24"/>
        </w:rPr>
        <w:t xml:space="preserve"> </w:t>
      </w:r>
      <w:r>
        <w:rPr>
          <w:spacing w:val="-3"/>
          <w:sz w:val="24"/>
          <w:szCs w:val="24"/>
        </w:rPr>
        <w:t>f</w:t>
      </w:r>
      <w:r>
        <w:rPr>
          <w:spacing w:val="-9"/>
          <w:sz w:val="24"/>
          <w:szCs w:val="24"/>
        </w:rPr>
        <w:t>l</w:t>
      </w:r>
      <w:r>
        <w:rPr>
          <w:spacing w:val="5"/>
          <w:sz w:val="24"/>
          <w:szCs w:val="24"/>
        </w:rPr>
        <w:t>o</w:t>
      </w:r>
      <w:r>
        <w:rPr>
          <w:sz w:val="24"/>
          <w:szCs w:val="24"/>
        </w:rPr>
        <w:t>w</w:t>
      </w:r>
      <w:r>
        <w:rPr>
          <w:spacing w:val="7"/>
          <w:sz w:val="24"/>
          <w:szCs w:val="24"/>
        </w:rPr>
        <w:t xml:space="preserve"> </w:t>
      </w:r>
      <w:r>
        <w:rPr>
          <w:sz w:val="24"/>
          <w:szCs w:val="24"/>
        </w:rPr>
        <w:t xml:space="preserve">of </w:t>
      </w:r>
      <w:r>
        <w:rPr>
          <w:color w:val="FF0000"/>
          <w:sz w:val="24"/>
          <w:szCs w:val="24"/>
        </w:rPr>
        <w:t xml:space="preserve">1262 </w:t>
      </w:r>
      <w:r>
        <w:rPr>
          <w:spacing w:val="4"/>
          <w:sz w:val="24"/>
          <w:szCs w:val="24"/>
        </w:rPr>
        <w:t>a</w:t>
      </w:r>
      <w:r>
        <w:rPr>
          <w:spacing w:val="-9"/>
          <w:sz w:val="24"/>
          <w:szCs w:val="24"/>
        </w:rPr>
        <w:t>m</w:t>
      </w:r>
      <w:r>
        <w:rPr>
          <w:sz w:val="24"/>
          <w:szCs w:val="24"/>
        </w:rPr>
        <w:t>p</w:t>
      </w:r>
      <w:r>
        <w:rPr>
          <w:spacing w:val="-1"/>
          <w:sz w:val="24"/>
          <w:szCs w:val="24"/>
        </w:rPr>
        <w:t>e</w:t>
      </w:r>
      <w:r>
        <w:rPr>
          <w:spacing w:val="1"/>
          <w:sz w:val="24"/>
          <w:szCs w:val="24"/>
        </w:rPr>
        <w:t>r</w:t>
      </w:r>
      <w:r>
        <w:rPr>
          <w:spacing w:val="4"/>
          <w:sz w:val="24"/>
          <w:szCs w:val="24"/>
        </w:rPr>
        <w:t>e</w:t>
      </w:r>
      <w:r>
        <w:rPr>
          <w:sz w:val="24"/>
          <w:szCs w:val="24"/>
        </w:rPr>
        <w:t>s p</w:t>
      </w:r>
      <w:r>
        <w:rPr>
          <w:spacing w:val="-1"/>
          <w:sz w:val="24"/>
          <w:szCs w:val="24"/>
        </w:rPr>
        <w:t>e</w:t>
      </w:r>
      <w:r>
        <w:rPr>
          <w:sz w:val="24"/>
          <w:szCs w:val="24"/>
        </w:rPr>
        <w:t>r</w:t>
      </w:r>
      <w:r>
        <w:rPr>
          <w:spacing w:val="4"/>
          <w:sz w:val="24"/>
          <w:szCs w:val="24"/>
        </w:rPr>
        <w:t xml:space="preserve"> </w:t>
      </w:r>
      <w:r>
        <w:rPr>
          <w:spacing w:val="-2"/>
          <w:sz w:val="24"/>
          <w:szCs w:val="24"/>
        </w:rPr>
        <w:t>s</w:t>
      </w:r>
      <w:r>
        <w:rPr>
          <w:sz w:val="24"/>
          <w:szCs w:val="24"/>
        </w:rPr>
        <w:t>ub</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4"/>
          <w:sz w:val="24"/>
          <w:szCs w:val="24"/>
        </w:rPr>
        <w:t xml:space="preserve"> </w:t>
      </w:r>
      <w:r>
        <w:rPr>
          <w:spacing w:val="-6"/>
          <w:sz w:val="24"/>
          <w:szCs w:val="24"/>
        </w:rPr>
        <w:t>a</w:t>
      </w:r>
      <w:r>
        <w:rPr>
          <w:sz w:val="24"/>
          <w:szCs w:val="24"/>
        </w:rPr>
        <w:t>t</w:t>
      </w:r>
      <w:r>
        <w:rPr>
          <w:spacing w:val="3"/>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2"/>
          <w:sz w:val="24"/>
          <w:szCs w:val="24"/>
        </w:rPr>
        <w:t xml:space="preserve"> </w:t>
      </w:r>
      <w:r>
        <w:rPr>
          <w:spacing w:val="4"/>
          <w:sz w:val="24"/>
          <w:szCs w:val="24"/>
        </w:rPr>
        <w:t>a</w:t>
      </w:r>
      <w:r>
        <w:rPr>
          <w:spacing w:val="-4"/>
          <w:sz w:val="24"/>
          <w:szCs w:val="24"/>
        </w:rPr>
        <w:t>m</w:t>
      </w:r>
      <w:r>
        <w:rPr>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7"/>
          <w:sz w:val="24"/>
          <w:szCs w:val="24"/>
        </w:rPr>
        <w:t xml:space="preserve"> </w:t>
      </w:r>
      <w:r>
        <w:rPr>
          <w:spacing w:val="-1"/>
          <w:sz w:val="24"/>
          <w:szCs w:val="24"/>
        </w:rPr>
        <w:t>c</w:t>
      </w:r>
      <w:r>
        <w:rPr>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9"/>
          <w:sz w:val="24"/>
          <w:szCs w:val="24"/>
        </w:rPr>
        <w:t>o</w:t>
      </w:r>
      <w:r>
        <w:rPr>
          <w:spacing w:val="-5"/>
          <w:sz w:val="24"/>
          <w:szCs w:val="24"/>
        </w:rPr>
        <w:t>n</w:t>
      </w:r>
      <w:r>
        <w:rPr>
          <w:sz w:val="24"/>
          <w:szCs w:val="24"/>
        </w:rPr>
        <w:t xml:space="preserve">s </w:t>
      </w:r>
      <w:r>
        <w:rPr>
          <w:spacing w:val="1"/>
          <w:sz w:val="24"/>
          <w:szCs w:val="24"/>
        </w:rPr>
        <w:t>(</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7"/>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pacing w:val="1"/>
          <w:sz w:val="24"/>
          <w:szCs w:val="24"/>
        </w:rPr>
        <w:t>)</w:t>
      </w:r>
      <w:r>
        <w:rPr>
          <w:sz w:val="24"/>
          <w:szCs w:val="24"/>
        </w:rPr>
        <w:t>.</w:t>
      </w:r>
    </w:p>
    <w:p w:rsidR="008D75EE" w:rsidRDefault="008D75EE">
      <w:pPr>
        <w:spacing w:line="276" w:lineRule="auto"/>
        <w:ind w:left="567" w:right="953" w:firstLine="273"/>
        <w:jc w:val="both"/>
        <w:rPr>
          <w:sz w:val="24"/>
          <w:szCs w:val="24"/>
        </w:rPr>
      </w:pPr>
    </w:p>
    <w:p w:rsidR="008D75EE" w:rsidRDefault="00B30AA0">
      <w:pPr>
        <w:spacing w:before="6" w:line="276" w:lineRule="auto"/>
        <w:ind w:left="567" w:right="953"/>
        <w:jc w:val="both"/>
        <w:rPr>
          <w:sz w:val="24"/>
          <w:szCs w:val="24"/>
        </w:rPr>
      </w:pPr>
      <w:r>
        <w:rPr>
          <w:spacing w:val="2"/>
          <w:sz w:val="24"/>
          <w:szCs w:val="24"/>
        </w:rPr>
        <w:t>T</w:t>
      </w:r>
      <w:r>
        <w:rPr>
          <w:spacing w:val="-5"/>
          <w:sz w:val="24"/>
          <w:szCs w:val="24"/>
        </w:rPr>
        <w:t>h</w:t>
      </w:r>
      <w:r>
        <w:rPr>
          <w:sz w:val="24"/>
          <w:szCs w:val="24"/>
        </w:rPr>
        <w:t>e</w:t>
      </w:r>
      <w:r>
        <w:rPr>
          <w:spacing w:val="26"/>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z w:val="24"/>
          <w:szCs w:val="24"/>
        </w:rPr>
        <w:t>r</w:t>
      </w:r>
      <w:r>
        <w:rPr>
          <w:spacing w:val="2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2"/>
          <w:sz w:val="24"/>
          <w:szCs w:val="24"/>
        </w:rPr>
        <w:t xml:space="preserve"> </w:t>
      </w:r>
      <w:r>
        <w:rPr>
          <w:spacing w:val="-2"/>
          <w:sz w:val="24"/>
          <w:szCs w:val="24"/>
        </w:rPr>
        <w:t>s</w:t>
      </w:r>
      <w:r>
        <w:rPr>
          <w:spacing w:val="5"/>
          <w:sz w:val="24"/>
          <w:szCs w:val="24"/>
        </w:rPr>
        <w:t>u</w:t>
      </w:r>
      <w:r>
        <w:rPr>
          <w:sz w:val="24"/>
          <w:szCs w:val="24"/>
        </w:rPr>
        <w:t>b</w:t>
      </w:r>
      <w:r>
        <w:rPr>
          <w:spacing w:val="-4"/>
          <w:sz w:val="24"/>
          <w:szCs w:val="24"/>
        </w:rPr>
        <w:t>m</w:t>
      </w:r>
      <w:r>
        <w:rPr>
          <w:spacing w:val="-9"/>
          <w:sz w:val="24"/>
          <w:szCs w:val="24"/>
        </w:rPr>
        <w:t>i</w:t>
      </w:r>
      <w:r>
        <w:rPr>
          <w:sz w:val="24"/>
          <w:szCs w:val="24"/>
        </w:rPr>
        <w:t>t</w:t>
      </w:r>
      <w:r>
        <w:rPr>
          <w:spacing w:val="31"/>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pacing w:val="-4"/>
          <w:sz w:val="24"/>
          <w:szCs w:val="24"/>
        </w:rPr>
        <w:t>i</w:t>
      </w:r>
      <w:r>
        <w:rPr>
          <w:spacing w:val="-5"/>
          <w:sz w:val="24"/>
          <w:szCs w:val="24"/>
        </w:rPr>
        <w:t>n</w:t>
      </w:r>
      <w:r>
        <w:rPr>
          <w:sz w:val="24"/>
          <w:szCs w:val="24"/>
        </w:rPr>
        <w:t>g</w:t>
      </w:r>
      <w:r>
        <w:rPr>
          <w:spacing w:val="26"/>
          <w:sz w:val="24"/>
          <w:szCs w:val="24"/>
        </w:rPr>
        <w:t xml:space="preserve">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ns</w:t>
      </w:r>
      <w:r>
        <w:rPr>
          <w:spacing w:val="29"/>
          <w:sz w:val="24"/>
          <w:szCs w:val="24"/>
        </w:rPr>
        <w:t xml:space="preserve"> </w:t>
      </w:r>
      <w:r>
        <w:rPr>
          <w:spacing w:val="-8"/>
          <w:sz w:val="24"/>
          <w:szCs w:val="24"/>
        </w:rPr>
        <w:t>f</w:t>
      </w:r>
      <w:r>
        <w:rPr>
          <w:spacing w:val="5"/>
          <w:sz w:val="24"/>
          <w:szCs w:val="24"/>
        </w:rPr>
        <w:t>o</w:t>
      </w:r>
      <w:r>
        <w:rPr>
          <w:sz w:val="24"/>
          <w:szCs w:val="24"/>
        </w:rPr>
        <w:t>r</w:t>
      </w:r>
      <w:r>
        <w:rPr>
          <w:spacing w:val="23"/>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pacing w:val="-5"/>
          <w:sz w:val="24"/>
          <w:szCs w:val="24"/>
        </w:rPr>
        <w:t>A</w:t>
      </w:r>
      <w:r>
        <w:rPr>
          <w:sz w:val="24"/>
          <w:szCs w:val="24"/>
        </w:rPr>
        <w:t>C</w:t>
      </w:r>
      <w:r>
        <w:rPr>
          <w:spacing w:val="24"/>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25"/>
          <w:sz w:val="24"/>
          <w:szCs w:val="24"/>
        </w:rPr>
        <w:t xml:space="preserve"> </w:t>
      </w:r>
      <w:r>
        <w:rPr>
          <w:spacing w:val="-1"/>
          <w:sz w:val="24"/>
          <w:szCs w:val="24"/>
        </w:rPr>
        <w:t>a</w:t>
      </w:r>
      <w:r>
        <w:rPr>
          <w:sz w:val="24"/>
          <w:szCs w:val="24"/>
        </w:rPr>
        <w:t>t</w:t>
      </w:r>
      <w:r>
        <w:rPr>
          <w:spacing w:val="31"/>
          <w:sz w:val="24"/>
          <w:szCs w:val="24"/>
        </w:rPr>
        <w:t xml:space="preserve"> </w:t>
      </w:r>
      <w:r>
        <w:rPr>
          <w:color w:val="FF0000"/>
          <w:spacing w:val="21"/>
          <w:sz w:val="24"/>
          <w:szCs w:val="24"/>
        </w:rPr>
        <w:t xml:space="preserve">1262 </w:t>
      </w:r>
      <w:proofErr w:type="gramStart"/>
      <w:r>
        <w:rPr>
          <w:sz w:val="24"/>
          <w:szCs w:val="24"/>
        </w:rPr>
        <w:t>A</w:t>
      </w:r>
      <w:r>
        <w:rPr>
          <w:spacing w:val="-10"/>
          <w:sz w:val="24"/>
          <w:szCs w:val="24"/>
        </w:rPr>
        <w:t>m</w:t>
      </w:r>
      <w:r>
        <w:rPr>
          <w:spacing w:val="5"/>
          <w:sz w:val="24"/>
          <w:szCs w:val="24"/>
        </w:rPr>
        <w:t>p</w:t>
      </w:r>
      <w:r>
        <w:rPr>
          <w:spacing w:val="-1"/>
          <w:sz w:val="24"/>
          <w:szCs w:val="24"/>
        </w:rPr>
        <w:t>e</w:t>
      </w:r>
      <w:r>
        <w:rPr>
          <w:spacing w:val="1"/>
          <w:sz w:val="24"/>
          <w:szCs w:val="24"/>
        </w:rPr>
        <w:t>r</w:t>
      </w:r>
      <w:r>
        <w:rPr>
          <w:spacing w:val="-1"/>
          <w:sz w:val="24"/>
          <w:szCs w:val="24"/>
        </w:rPr>
        <w:t>e</w:t>
      </w:r>
      <w:r>
        <w:rPr>
          <w:sz w:val="24"/>
          <w:szCs w:val="24"/>
        </w:rPr>
        <w:t>s</w:t>
      </w:r>
      <w:r>
        <w:rPr>
          <w:spacing w:val="29"/>
          <w:sz w:val="24"/>
          <w:szCs w:val="24"/>
        </w:rPr>
        <w:t xml:space="preserve">  </w:t>
      </w:r>
      <w:r>
        <w:rPr>
          <w:spacing w:val="-8"/>
          <w:sz w:val="24"/>
          <w:szCs w:val="24"/>
        </w:rPr>
        <w:t>f</w:t>
      </w:r>
      <w:r>
        <w:rPr>
          <w:spacing w:val="5"/>
          <w:sz w:val="24"/>
          <w:szCs w:val="24"/>
        </w:rPr>
        <w:t>o</w:t>
      </w:r>
      <w:r>
        <w:rPr>
          <w:sz w:val="24"/>
          <w:szCs w:val="24"/>
        </w:rPr>
        <w:t>r</w:t>
      </w:r>
      <w:proofErr w:type="gramEnd"/>
      <w:r>
        <w:rPr>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2"/>
          <w:sz w:val="24"/>
          <w:szCs w:val="24"/>
        </w:rPr>
        <w:t xml:space="preserve"> </w:t>
      </w:r>
      <w:r>
        <w:rPr>
          <w:sz w:val="24"/>
          <w:szCs w:val="24"/>
        </w:rPr>
        <w:t>A</w:t>
      </w:r>
      <w:r>
        <w:rPr>
          <w:spacing w:val="-2"/>
          <w:sz w:val="24"/>
          <w:szCs w:val="24"/>
        </w:rPr>
        <w:t>C</w:t>
      </w:r>
      <w:r>
        <w:rPr>
          <w:spacing w:val="1"/>
          <w:sz w:val="24"/>
          <w:szCs w:val="24"/>
        </w:rPr>
        <w:t>S</w:t>
      </w:r>
      <w:r>
        <w:rPr>
          <w:spacing w:val="3"/>
          <w:sz w:val="24"/>
          <w:szCs w:val="24"/>
        </w:rPr>
        <w:t>S</w:t>
      </w:r>
      <w:r>
        <w:rPr>
          <w:sz w:val="24"/>
          <w:szCs w:val="24"/>
        </w:rPr>
        <w:t>/RW</w:t>
      </w:r>
      <w:r>
        <w:rPr>
          <w:spacing w:val="-3"/>
          <w:sz w:val="24"/>
          <w:szCs w:val="24"/>
        </w:rPr>
        <w:t xml:space="preserve"> </w:t>
      </w:r>
      <w:r>
        <w:rPr>
          <w:spacing w:val="5"/>
          <w:sz w:val="24"/>
          <w:szCs w:val="24"/>
        </w:rPr>
        <w:t>t</w:t>
      </w:r>
      <w:r>
        <w:rPr>
          <w:spacing w:val="-10"/>
          <w:sz w:val="24"/>
          <w:szCs w:val="24"/>
        </w:rPr>
        <w:t>y</w:t>
      </w:r>
      <w:r>
        <w:rPr>
          <w:spacing w:val="5"/>
          <w:sz w:val="24"/>
          <w:szCs w:val="24"/>
        </w:rPr>
        <w:t>p</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pacing w:val="-5"/>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2"/>
          <w:sz w:val="24"/>
          <w:szCs w:val="24"/>
        </w:rPr>
        <w:t xml:space="preserve"> </w:t>
      </w:r>
      <w:r>
        <w:rPr>
          <w:spacing w:val="5"/>
          <w:sz w:val="24"/>
          <w:szCs w:val="24"/>
        </w:rPr>
        <w:t>o</w:t>
      </w:r>
      <w:r>
        <w:rPr>
          <w:sz w:val="24"/>
          <w:szCs w:val="24"/>
        </w:rPr>
        <w:t>n</w:t>
      </w:r>
      <w:r>
        <w:rPr>
          <w:spacing w:val="1"/>
          <w:sz w:val="24"/>
          <w:szCs w:val="24"/>
        </w:rPr>
        <w:t xml:space="preserve"> </w:t>
      </w:r>
      <w:r>
        <w:rPr>
          <w:spacing w:val="3"/>
          <w:sz w:val="24"/>
          <w:szCs w:val="24"/>
        </w:rPr>
        <w:t>C</w:t>
      </w:r>
      <w:r>
        <w:rPr>
          <w:spacing w:val="-9"/>
          <w:sz w:val="24"/>
          <w:szCs w:val="24"/>
        </w:rPr>
        <w:t>l</w:t>
      </w:r>
      <w:r>
        <w:rPr>
          <w:spacing w:val="2"/>
          <w:sz w:val="24"/>
          <w:szCs w:val="24"/>
        </w:rPr>
        <w:t>.</w:t>
      </w:r>
      <w:r>
        <w:rPr>
          <w:sz w:val="24"/>
          <w:szCs w:val="24"/>
        </w:rPr>
        <w:t>N</w:t>
      </w:r>
      <w:r>
        <w:rPr>
          <w:spacing w:val="4"/>
          <w:sz w:val="24"/>
          <w:szCs w:val="24"/>
        </w:rPr>
        <w:t>o.</w:t>
      </w:r>
      <w:r>
        <w:rPr>
          <w:spacing w:val="-5"/>
          <w:sz w:val="24"/>
          <w:szCs w:val="24"/>
        </w:rPr>
        <w:t>1</w:t>
      </w:r>
      <w:r>
        <w:rPr>
          <w:spacing w:val="2"/>
          <w:sz w:val="24"/>
          <w:szCs w:val="24"/>
        </w:rPr>
        <w:t>.</w:t>
      </w:r>
      <w:r>
        <w:rPr>
          <w:sz w:val="24"/>
          <w:szCs w:val="24"/>
        </w:rPr>
        <w:t>2</w:t>
      </w:r>
      <w:r>
        <w:rPr>
          <w:spacing w:val="3"/>
          <w:sz w:val="24"/>
          <w:szCs w:val="24"/>
        </w:rPr>
        <w:t>.</w:t>
      </w:r>
      <w:r>
        <w:rPr>
          <w:sz w:val="24"/>
          <w:szCs w:val="24"/>
        </w:rPr>
        <w:t>1</w:t>
      </w:r>
      <w:r>
        <w:rPr>
          <w:spacing w:val="-2"/>
          <w:sz w:val="24"/>
          <w:szCs w:val="24"/>
        </w:rPr>
        <w:t xml:space="preserve"> </w:t>
      </w:r>
      <w:r>
        <w:rPr>
          <w:sz w:val="24"/>
          <w:szCs w:val="24"/>
        </w:rPr>
        <w:t>du</w:t>
      </w:r>
      <w:r>
        <w:rPr>
          <w:spacing w:val="1"/>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2"/>
          <w:sz w:val="24"/>
          <w:szCs w:val="24"/>
        </w:rPr>
        <w:t xml:space="preserve"> </w:t>
      </w:r>
      <w:r>
        <w:rPr>
          <w:spacing w:val="4"/>
          <w:sz w:val="24"/>
          <w:szCs w:val="24"/>
        </w:rPr>
        <w:t>e</w:t>
      </w:r>
      <w:r>
        <w:rPr>
          <w:spacing w:val="-5"/>
          <w:sz w:val="24"/>
          <w:szCs w:val="24"/>
        </w:rPr>
        <w:t>n</w:t>
      </w:r>
      <w:r>
        <w:rPr>
          <w:spacing w:val="5"/>
          <w:sz w:val="24"/>
          <w:szCs w:val="24"/>
        </w:rPr>
        <w:t>g</w:t>
      </w:r>
      <w:r>
        <w:rPr>
          <w:spacing w:val="-4"/>
          <w:sz w:val="24"/>
          <w:szCs w:val="24"/>
        </w:rPr>
        <w:t>i</w:t>
      </w:r>
      <w:r>
        <w:rPr>
          <w:sz w:val="24"/>
          <w:szCs w:val="24"/>
        </w:rPr>
        <w:t>n</w:t>
      </w:r>
      <w:r>
        <w:rPr>
          <w:spacing w:val="-1"/>
          <w:sz w:val="24"/>
          <w:szCs w:val="24"/>
        </w:rPr>
        <w:t>ee</w:t>
      </w:r>
      <w:r>
        <w:rPr>
          <w:spacing w:val="6"/>
          <w:sz w:val="24"/>
          <w:szCs w:val="24"/>
        </w:rPr>
        <w:t>r</w:t>
      </w:r>
      <w:r>
        <w:rPr>
          <w:spacing w:val="-4"/>
          <w:sz w:val="24"/>
          <w:szCs w:val="24"/>
        </w:rPr>
        <w:t>i</w:t>
      </w:r>
      <w:r>
        <w:rPr>
          <w:sz w:val="24"/>
          <w:szCs w:val="24"/>
        </w:rPr>
        <w:t>ng.</w:t>
      </w:r>
    </w:p>
    <w:p w:rsidR="008D75EE" w:rsidRDefault="008D75EE">
      <w:pPr>
        <w:spacing w:before="5" w:line="276" w:lineRule="auto"/>
        <w:ind w:right="953"/>
        <w:rPr>
          <w:sz w:val="12"/>
          <w:szCs w:val="12"/>
        </w:rPr>
      </w:pPr>
    </w:p>
    <w:p w:rsidR="008D75EE" w:rsidRDefault="008D75EE">
      <w:pPr>
        <w:spacing w:line="200" w:lineRule="exact"/>
        <w:ind w:right="954"/>
      </w:pPr>
    </w:p>
    <w:p w:rsidR="008D75EE" w:rsidRDefault="008D75EE">
      <w:pPr>
        <w:spacing w:line="200" w:lineRule="exact"/>
        <w:ind w:right="954"/>
      </w:pPr>
    </w:p>
    <w:p w:rsidR="008D75EE" w:rsidRDefault="00B30AA0">
      <w:pPr>
        <w:spacing w:line="271" w:lineRule="auto"/>
        <w:ind w:left="840" w:right="954" w:hanging="273"/>
        <w:jc w:val="both"/>
        <w:rPr>
          <w:sz w:val="24"/>
          <w:szCs w:val="24"/>
        </w:rPr>
      </w:pPr>
      <w:r>
        <w:rPr>
          <w:b/>
          <w:i/>
          <w:sz w:val="24"/>
          <w:szCs w:val="24"/>
        </w:rPr>
        <w:t>N</w:t>
      </w:r>
      <w:r>
        <w:rPr>
          <w:b/>
          <w:i/>
          <w:spacing w:val="-1"/>
          <w:sz w:val="24"/>
          <w:szCs w:val="24"/>
        </w:rPr>
        <w:t>O</w:t>
      </w:r>
      <w:r>
        <w:rPr>
          <w:b/>
          <w:i/>
          <w:spacing w:val="2"/>
          <w:sz w:val="24"/>
          <w:szCs w:val="24"/>
        </w:rPr>
        <w:t>T</w:t>
      </w:r>
      <w:r>
        <w:rPr>
          <w:b/>
          <w:i/>
          <w:spacing w:val="-2"/>
          <w:sz w:val="24"/>
          <w:szCs w:val="24"/>
        </w:rPr>
        <w:t>E</w:t>
      </w:r>
      <w:r>
        <w:rPr>
          <w:b/>
          <w:i/>
          <w:sz w:val="24"/>
          <w:szCs w:val="24"/>
        </w:rPr>
        <w:t xml:space="preserve">:  </w:t>
      </w:r>
      <w:r>
        <w:rPr>
          <w:b/>
          <w:i/>
          <w:spacing w:val="18"/>
          <w:sz w:val="24"/>
          <w:szCs w:val="24"/>
        </w:rPr>
        <w:t xml:space="preserve"> </w:t>
      </w:r>
      <w:r>
        <w:rPr>
          <w:b/>
          <w:i/>
          <w:sz w:val="24"/>
          <w:szCs w:val="24"/>
        </w:rPr>
        <w:t>“</w:t>
      </w:r>
      <w:r>
        <w:rPr>
          <w:b/>
          <w:i/>
          <w:spacing w:val="2"/>
          <w:sz w:val="24"/>
          <w:szCs w:val="24"/>
        </w:rPr>
        <w:t>T</w:t>
      </w:r>
      <w:r>
        <w:rPr>
          <w:b/>
          <w:i/>
          <w:spacing w:val="1"/>
          <w:sz w:val="24"/>
          <w:szCs w:val="24"/>
        </w:rPr>
        <w:t>h</w:t>
      </w:r>
      <w:r>
        <w:rPr>
          <w:b/>
          <w:i/>
          <w:sz w:val="24"/>
          <w:szCs w:val="24"/>
        </w:rPr>
        <w:t>e</w:t>
      </w:r>
      <w:r>
        <w:rPr>
          <w:b/>
          <w:i/>
          <w:spacing w:val="35"/>
          <w:sz w:val="24"/>
          <w:szCs w:val="24"/>
        </w:rPr>
        <w:t xml:space="preserve"> </w:t>
      </w:r>
      <w:r>
        <w:rPr>
          <w:b/>
          <w:i/>
          <w:sz w:val="24"/>
          <w:szCs w:val="24"/>
        </w:rPr>
        <w:t>Gua</w:t>
      </w:r>
      <w:r>
        <w:rPr>
          <w:b/>
          <w:i/>
          <w:spacing w:val="-2"/>
          <w:sz w:val="24"/>
          <w:szCs w:val="24"/>
        </w:rPr>
        <w:t>r</w:t>
      </w:r>
      <w:r>
        <w:rPr>
          <w:b/>
          <w:i/>
          <w:sz w:val="24"/>
          <w:szCs w:val="24"/>
        </w:rPr>
        <w:t>a</w:t>
      </w:r>
      <w:r>
        <w:rPr>
          <w:b/>
          <w:i/>
          <w:spacing w:val="1"/>
          <w:sz w:val="24"/>
          <w:szCs w:val="24"/>
        </w:rPr>
        <w:t>n</w:t>
      </w:r>
      <w:r>
        <w:rPr>
          <w:b/>
          <w:i/>
          <w:sz w:val="24"/>
          <w:szCs w:val="24"/>
        </w:rPr>
        <w:t>te</w:t>
      </w:r>
      <w:r>
        <w:rPr>
          <w:b/>
          <w:i/>
          <w:spacing w:val="-1"/>
          <w:sz w:val="24"/>
          <w:szCs w:val="24"/>
        </w:rPr>
        <w:t>e</w:t>
      </w:r>
      <w:r>
        <w:rPr>
          <w:b/>
          <w:i/>
          <w:sz w:val="24"/>
          <w:szCs w:val="24"/>
        </w:rPr>
        <w:t>d</w:t>
      </w:r>
      <w:r>
        <w:rPr>
          <w:b/>
          <w:i/>
          <w:spacing w:val="36"/>
          <w:sz w:val="24"/>
          <w:szCs w:val="24"/>
        </w:rPr>
        <w:t xml:space="preserve"> </w:t>
      </w:r>
      <w:r>
        <w:rPr>
          <w:b/>
          <w:i/>
          <w:spacing w:val="2"/>
          <w:sz w:val="24"/>
          <w:szCs w:val="24"/>
        </w:rPr>
        <w:t>T</w:t>
      </w:r>
      <w:r>
        <w:rPr>
          <w:b/>
          <w:i/>
          <w:spacing w:val="-1"/>
          <w:sz w:val="24"/>
          <w:szCs w:val="24"/>
        </w:rPr>
        <w:t>ec</w:t>
      </w:r>
      <w:r>
        <w:rPr>
          <w:b/>
          <w:i/>
          <w:spacing w:val="1"/>
          <w:sz w:val="24"/>
          <w:szCs w:val="24"/>
        </w:rPr>
        <w:t>hn</w:t>
      </w:r>
      <w:r>
        <w:rPr>
          <w:b/>
          <w:i/>
          <w:sz w:val="24"/>
          <w:szCs w:val="24"/>
        </w:rPr>
        <w:t>ical</w:t>
      </w:r>
      <w:r>
        <w:rPr>
          <w:b/>
          <w:i/>
          <w:spacing w:val="36"/>
          <w:sz w:val="24"/>
          <w:szCs w:val="24"/>
        </w:rPr>
        <w:t xml:space="preserve"> </w:t>
      </w:r>
      <w:r>
        <w:rPr>
          <w:b/>
          <w:i/>
          <w:spacing w:val="2"/>
          <w:sz w:val="24"/>
          <w:szCs w:val="24"/>
        </w:rPr>
        <w:t>P</w:t>
      </w:r>
      <w:r>
        <w:rPr>
          <w:b/>
          <w:i/>
          <w:sz w:val="24"/>
          <w:szCs w:val="24"/>
        </w:rPr>
        <w:t>a</w:t>
      </w:r>
      <w:r>
        <w:rPr>
          <w:b/>
          <w:i/>
          <w:spacing w:val="-2"/>
          <w:sz w:val="24"/>
          <w:szCs w:val="24"/>
        </w:rPr>
        <w:t>r</w:t>
      </w:r>
      <w:r>
        <w:rPr>
          <w:b/>
          <w:i/>
          <w:sz w:val="24"/>
          <w:szCs w:val="24"/>
        </w:rPr>
        <w:t>t</w:t>
      </w:r>
      <w:r>
        <w:rPr>
          <w:b/>
          <w:i/>
          <w:spacing w:val="1"/>
          <w:sz w:val="24"/>
          <w:szCs w:val="24"/>
        </w:rPr>
        <w:t>i</w:t>
      </w:r>
      <w:r>
        <w:rPr>
          <w:b/>
          <w:i/>
          <w:spacing w:val="-1"/>
          <w:sz w:val="24"/>
          <w:szCs w:val="24"/>
        </w:rPr>
        <w:t>c</w:t>
      </w:r>
      <w:r>
        <w:rPr>
          <w:b/>
          <w:i/>
          <w:spacing w:val="1"/>
          <w:sz w:val="24"/>
          <w:szCs w:val="24"/>
        </w:rPr>
        <w:t>u</w:t>
      </w:r>
      <w:r>
        <w:rPr>
          <w:b/>
          <w:i/>
          <w:sz w:val="24"/>
          <w:szCs w:val="24"/>
        </w:rPr>
        <w:t>la</w:t>
      </w:r>
      <w:r>
        <w:rPr>
          <w:b/>
          <w:i/>
          <w:spacing w:val="-2"/>
          <w:sz w:val="24"/>
          <w:szCs w:val="24"/>
        </w:rPr>
        <w:t>r</w:t>
      </w:r>
      <w:r>
        <w:rPr>
          <w:b/>
          <w:i/>
          <w:sz w:val="24"/>
          <w:szCs w:val="24"/>
        </w:rPr>
        <w:t>s</w:t>
      </w:r>
      <w:r>
        <w:rPr>
          <w:b/>
          <w:i/>
          <w:spacing w:val="38"/>
          <w:sz w:val="24"/>
          <w:szCs w:val="24"/>
        </w:rPr>
        <w:t xml:space="preserve"> </w:t>
      </w:r>
      <w:r>
        <w:rPr>
          <w:b/>
          <w:i/>
          <w:spacing w:val="1"/>
          <w:sz w:val="24"/>
          <w:szCs w:val="24"/>
        </w:rPr>
        <w:t>f</w:t>
      </w:r>
      <w:r>
        <w:rPr>
          <w:b/>
          <w:i/>
          <w:sz w:val="24"/>
          <w:szCs w:val="24"/>
        </w:rPr>
        <w:t>or</w:t>
      </w:r>
      <w:r>
        <w:rPr>
          <w:b/>
          <w:i/>
          <w:spacing w:val="38"/>
          <w:sz w:val="24"/>
          <w:szCs w:val="24"/>
        </w:rPr>
        <w:t xml:space="preserve"> </w:t>
      </w:r>
      <w:r>
        <w:rPr>
          <w:b/>
          <w:i/>
          <w:sz w:val="24"/>
          <w:szCs w:val="24"/>
        </w:rPr>
        <w:t>t</w:t>
      </w:r>
      <w:r>
        <w:rPr>
          <w:b/>
          <w:i/>
          <w:spacing w:val="1"/>
          <w:sz w:val="24"/>
          <w:szCs w:val="24"/>
        </w:rPr>
        <w:t>h</w:t>
      </w:r>
      <w:r>
        <w:rPr>
          <w:b/>
          <w:i/>
          <w:sz w:val="24"/>
          <w:szCs w:val="24"/>
        </w:rPr>
        <w:t>e</w:t>
      </w:r>
      <w:r>
        <w:rPr>
          <w:b/>
          <w:i/>
          <w:spacing w:val="35"/>
          <w:sz w:val="24"/>
          <w:szCs w:val="24"/>
        </w:rPr>
        <w:t xml:space="preserve"> </w:t>
      </w:r>
      <w:r>
        <w:rPr>
          <w:b/>
          <w:i/>
          <w:spacing w:val="-2"/>
          <w:sz w:val="24"/>
          <w:szCs w:val="24"/>
        </w:rPr>
        <w:t>C</w:t>
      </w:r>
      <w:r>
        <w:rPr>
          <w:b/>
          <w:i/>
          <w:sz w:val="24"/>
          <w:szCs w:val="24"/>
        </w:rPr>
        <w:t>o</w:t>
      </w:r>
      <w:r>
        <w:rPr>
          <w:b/>
          <w:i/>
          <w:spacing w:val="1"/>
          <w:sz w:val="24"/>
          <w:szCs w:val="24"/>
        </w:rPr>
        <w:t>n</w:t>
      </w:r>
      <w:r>
        <w:rPr>
          <w:b/>
          <w:i/>
          <w:sz w:val="24"/>
          <w:szCs w:val="24"/>
        </w:rPr>
        <w:t>d</w:t>
      </w:r>
      <w:r>
        <w:rPr>
          <w:b/>
          <w:i/>
          <w:spacing w:val="1"/>
          <w:sz w:val="24"/>
          <w:szCs w:val="24"/>
        </w:rPr>
        <w:t>u</w:t>
      </w:r>
      <w:r>
        <w:rPr>
          <w:b/>
          <w:i/>
          <w:spacing w:val="-1"/>
          <w:sz w:val="24"/>
          <w:szCs w:val="24"/>
        </w:rPr>
        <w:t>c</w:t>
      </w:r>
      <w:r>
        <w:rPr>
          <w:b/>
          <w:i/>
          <w:sz w:val="24"/>
          <w:szCs w:val="24"/>
        </w:rPr>
        <w:t>tor</w:t>
      </w:r>
      <w:r>
        <w:rPr>
          <w:b/>
          <w:i/>
          <w:spacing w:val="39"/>
          <w:sz w:val="24"/>
          <w:szCs w:val="24"/>
        </w:rPr>
        <w:t xml:space="preserve"> </w:t>
      </w:r>
      <w:r>
        <w:rPr>
          <w:b/>
          <w:i/>
          <w:sz w:val="24"/>
          <w:szCs w:val="24"/>
        </w:rPr>
        <w:t>b</w:t>
      </w:r>
      <w:r>
        <w:rPr>
          <w:b/>
          <w:i/>
          <w:spacing w:val="-1"/>
          <w:sz w:val="24"/>
          <w:szCs w:val="24"/>
        </w:rPr>
        <w:t>e</w:t>
      </w:r>
      <w:r>
        <w:rPr>
          <w:b/>
          <w:i/>
          <w:sz w:val="24"/>
          <w:szCs w:val="24"/>
        </w:rPr>
        <w:t>i</w:t>
      </w:r>
      <w:r>
        <w:rPr>
          <w:b/>
          <w:i/>
          <w:spacing w:val="1"/>
          <w:sz w:val="24"/>
          <w:szCs w:val="24"/>
        </w:rPr>
        <w:t>n</w:t>
      </w:r>
      <w:r>
        <w:rPr>
          <w:b/>
          <w:i/>
          <w:sz w:val="24"/>
          <w:szCs w:val="24"/>
        </w:rPr>
        <w:t>g</w:t>
      </w:r>
      <w:r>
        <w:rPr>
          <w:b/>
          <w:i/>
          <w:spacing w:val="36"/>
          <w:sz w:val="24"/>
          <w:szCs w:val="24"/>
        </w:rPr>
        <w:t xml:space="preserve"> </w:t>
      </w:r>
      <w:r>
        <w:rPr>
          <w:b/>
          <w:i/>
          <w:spacing w:val="-2"/>
          <w:sz w:val="24"/>
          <w:szCs w:val="24"/>
        </w:rPr>
        <w:t>s</w:t>
      </w:r>
      <w:r>
        <w:rPr>
          <w:b/>
          <w:i/>
          <w:spacing w:val="1"/>
          <w:sz w:val="24"/>
          <w:szCs w:val="24"/>
        </w:rPr>
        <w:t>u</w:t>
      </w:r>
      <w:r>
        <w:rPr>
          <w:b/>
          <w:i/>
          <w:sz w:val="24"/>
          <w:szCs w:val="24"/>
        </w:rPr>
        <w:t>ppl</w:t>
      </w:r>
      <w:r>
        <w:rPr>
          <w:b/>
          <w:i/>
          <w:spacing w:val="1"/>
          <w:sz w:val="24"/>
          <w:szCs w:val="24"/>
        </w:rPr>
        <w:t>i</w:t>
      </w:r>
      <w:r>
        <w:rPr>
          <w:b/>
          <w:i/>
          <w:spacing w:val="-1"/>
          <w:sz w:val="24"/>
          <w:szCs w:val="24"/>
        </w:rPr>
        <w:t>e</w:t>
      </w:r>
      <w:r>
        <w:rPr>
          <w:b/>
          <w:i/>
          <w:sz w:val="24"/>
          <w:szCs w:val="24"/>
        </w:rPr>
        <w:t>d</w:t>
      </w:r>
      <w:r>
        <w:rPr>
          <w:b/>
          <w:i/>
          <w:spacing w:val="41"/>
          <w:sz w:val="24"/>
          <w:szCs w:val="24"/>
        </w:rPr>
        <w:t xml:space="preserve"> </w:t>
      </w:r>
      <w:r>
        <w:rPr>
          <w:b/>
          <w:i/>
          <w:spacing w:val="-2"/>
          <w:sz w:val="24"/>
          <w:szCs w:val="24"/>
        </w:rPr>
        <w:t>s</w:t>
      </w:r>
      <w:r>
        <w:rPr>
          <w:b/>
          <w:i/>
          <w:spacing w:val="1"/>
          <w:sz w:val="24"/>
          <w:szCs w:val="24"/>
        </w:rPr>
        <w:t>h</w:t>
      </w:r>
      <w:r>
        <w:rPr>
          <w:b/>
          <w:i/>
          <w:sz w:val="24"/>
          <w:szCs w:val="24"/>
        </w:rPr>
        <w:t>all</w:t>
      </w:r>
      <w:r>
        <w:rPr>
          <w:b/>
          <w:i/>
          <w:spacing w:val="37"/>
          <w:sz w:val="24"/>
          <w:szCs w:val="24"/>
        </w:rPr>
        <w:t xml:space="preserve"> </w:t>
      </w:r>
      <w:r>
        <w:rPr>
          <w:b/>
          <w:i/>
          <w:sz w:val="24"/>
          <w:szCs w:val="24"/>
        </w:rPr>
        <w:t>be</w:t>
      </w:r>
      <w:r>
        <w:rPr>
          <w:b/>
          <w:i/>
          <w:spacing w:val="40"/>
          <w:sz w:val="24"/>
          <w:szCs w:val="24"/>
        </w:rPr>
        <w:t xml:space="preserve"> </w:t>
      </w:r>
      <w:r>
        <w:rPr>
          <w:b/>
          <w:i/>
          <w:sz w:val="24"/>
          <w:szCs w:val="24"/>
        </w:rPr>
        <w:t>p</w:t>
      </w:r>
      <w:r>
        <w:rPr>
          <w:b/>
          <w:i/>
          <w:spacing w:val="-7"/>
          <w:sz w:val="24"/>
          <w:szCs w:val="24"/>
        </w:rPr>
        <w:t>r</w:t>
      </w:r>
      <w:r>
        <w:rPr>
          <w:b/>
          <w:i/>
          <w:sz w:val="24"/>
          <w:szCs w:val="24"/>
        </w:rPr>
        <w:t>o</w:t>
      </w:r>
      <w:r>
        <w:rPr>
          <w:b/>
          <w:i/>
          <w:spacing w:val="-1"/>
          <w:sz w:val="24"/>
          <w:szCs w:val="24"/>
        </w:rPr>
        <w:t>v</w:t>
      </w:r>
      <w:r>
        <w:rPr>
          <w:b/>
          <w:i/>
          <w:sz w:val="24"/>
          <w:szCs w:val="24"/>
        </w:rPr>
        <w:t xml:space="preserve">ided </w:t>
      </w:r>
      <w:proofErr w:type="gramStart"/>
      <w:r>
        <w:rPr>
          <w:b/>
          <w:i/>
          <w:spacing w:val="-2"/>
          <w:sz w:val="24"/>
          <w:szCs w:val="24"/>
        </w:rPr>
        <w:t>w</w:t>
      </w:r>
      <w:r>
        <w:rPr>
          <w:b/>
          <w:i/>
          <w:sz w:val="24"/>
          <w:szCs w:val="24"/>
        </w:rPr>
        <w:t>i</w:t>
      </w:r>
      <w:r>
        <w:rPr>
          <w:b/>
          <w:i/>
          <w:spacing w:val="1"/>
          <w:sz w:val="24"/>
          <w:szCs w:val="24"/>
        </w:rPr>
        <w:t>t</w:t>
      </w:r>
      <w:r>
        <w:rPr>
          <w:b/>
          <w:i/>
          <w:sz w:val="24"/>
          <w:szCs w:val="24"/>
        </w:rPr>
        <w:t xml:space="preserve">h </w:t>
      </w:r>
      <w:r>
        <w:rPr>
          <w:b/>
          <w:i/>
          <w:spacing w:val="5"/>
          <w:sz w:val="24"/>
          <w:szCs w:val="24"/>
        </w:rPr>
        <w:t xml:space="preserve"> </w:t>
      </w:r>
      <w:r>
        <w:rPr>
          <w:b/>
          <w:i/>
          <w:sz w:val="24"/>
          <w:szCs w:val="24"/>
        </w:rPr>
        <w:t>t</w:t>
      </w:r>
      <w:r>
        <w:rPr>
          <w:b/>
          <w:i/>
          <w:spacing w:val="1"/>
          <w:sz w:val="24"/>
          <w:szCs w:val="24"/>
        </w:rPr>
        <w:t>h</w:t>
      </w:r>
      <w:r>
        <w:rPr>
          <w:b/>
          <w:i/>
          <w:sz w:val="24"/>
          <w:szCs w:val="24"/>
        </w:rPr>
        <w:t>e</w:t>
      </w:r>
      <w:proofErr w:type="gramEnd"/>
      <w:r>
        <w:rPr>
          <w:b/>
          <w:i/>
          <w:spacing w:val="59"/>
          <w:sz w:val="24"/>
          <w:szCs w:val="24"/>
        </w:rPr>
        <w:t xml:space="preserve"> </w:t>
      </w:r>
      <w:r>
        <w:rPr>
          <w:b/>
          <w:i/>
          <w:spacing w:val="-2"/>
          <w:sz w:val="24"/>
          <w:szCs w:val="24"/>
        </w:rPr>
        <w:t>B</w:t>
      </w:r>
      <w:r>
        <w:rPr>
          <w:b/>
          <w:i/>
          <w:sz w:val="24"/>
          <w:szCs w:val="24"/>
        </w:rPr>
        <w:t xml:space="preserve">id </w:t>
      </w:r>
      <w:r>
        <w:rPr>
          <w:b/>
          <w:i/>
          <w:spacing w:val="5"/>
          <w:sz w:val="24"/>
          <w:szCs w:val="24"/>
        </w:rPr>
        <w:t xml:space="preserve"> </w:t>
      </w:r>
      <w:r>
        <w:rPr>
          <w:b/>
          <w:i/>
          <w:sz w:val="24"/>
          <w:szCs w:val="24"/>
        </w:rPr>
        <w:t xml:space="preserve">as </w:t>
      </w:r>
      <w:r>
        <w:rPr>
          <w:b/>
          <w:i/>
          <w:spacing w:val="2"/>
          <w:sz w:val="24"/>
          <w:szCs w:val="24"/>
        </w:rPr>
        <w:t xml:space="preserve"> </w:t>
      </w:r>
      <w:r>
        <w:rPr>
          <w:b/>
          <w:i/>
          <w:spacing w:val="-2"/>
          <w:sz w:val="24"/>
          <w:szCs w:val="24"/>
        </w:rPr>
        <w:t>s</w:t>
      </w:r>
      <w:r>
        <w:rPr>
          <w:b/>
          <w:i/>
          <w:sz w:val="24"/>
          <w:szCs w:val="24"/>
        </w:rPr>
        <w:t>p</w:t>
      </w:r>
      <w:r>
        <w:rPr>
          <w:b/>
          <w:i/>
          <w:spacing w:val="-1"/>
          <w:sz w:val="24"/>
          <w:szCs w:val="24"/>
        </w:rPr>
        <w:t>ec</w:t>
      </w:r>
      <w:r>
        <w:rPr>
          <w:b/>
          <w:i/>
          <w:sz w:val="24"/>
          <w:szCs w:val="24"/>
        </w:rPr>
        <w:t>i</w:t>
      </w:r>
      <w:r>
        <w:rPr>
          <w:b/>
          <w:i/>
          <w:spacing w:val="2"/>
          <w:sz w:val="24"/>
          <w:szCs w:val="24"/>
        </w:rPr>
        <w:t>f</w:t>
      </w:r>
      <w:r>
        <w:rPr>
          <w:b/>
          <w:i/>
          <w:sz w:val="24"/>
          <w:szCs w:val="24"/>
        </w:rPr>
        <w:t>ied</w:t>
      </w:r>
      <w:r>
        <w:rPr>
          <w:b/>
          <w:i/>
          <w:spacing w:val="59"/>
          <w:sz w:val="24"/>
          <w:szCs w:val="24"/>
        </w:rPr>
        <w:t xml:space="preserve"> </w:t>
      </w:r>
      <w:r>
        <w:rPr>
          <w:b/>
          <w:i/>
          <w:sz w:val="24"/>
          <w:szCs w:val="24"/>
        </w:rPr>
        <w:t xml:space="preserve">in </w:t>
      </w:r>
      <w:r>
        <w:rPr>
          <w:b/>
          <w:i/>
          <w:spacing w:val="1"/>
          <w:sz w:val="24"/>
          <w:szCs w:val="24"/>
        </w:rPr>
        <w:t xml:space="preserve"> </w:t>
      </w:r>
      <w:r>
        <w:rPr>
          <w:b/>
          <w:i/>
          <w:sz w:val="24"/>
          <w:szCs w:val="24"/>
        </w:rPr>
        <w:t>t</w:t>
      </w:r>
      <w:r>
        <w:rPr>
          <w:b/>
          <w:i/>
          <w:spacing w:val="1"/>
          <w:sz w:val="24"/>
          <w:szCs w:val="24"/>
        </w:rPr>
        <w:t>h</w:t>
      </w:r>
      <w:r>
        <w:rPr>
          <w:b/>
          <w:i/>
          <w:sz w:val="24"/>
          <w:szCs w:val="24"/>
        </w:rPr>
        <w:t>e</w:t>
      </w:r>
      <w:r>
        <w:rPr>
          <w:b/>
          <w:i/>
          <w:spacing w:val="59"/>
          <w:sz w:val="24"/>
          <w:szCs w:val="24"/>
        </w:rPr>
        <w:t xml:space="preserve"> </w:t>
      </w:r>
      <w:r>
        <w:rPr>
          <w:b/>
          <w:i/>
          <w:spacing w:val="2"/>
          <w:sz w:val="24"/>
          <w:szCs w:val="24"/>
        </w:rPr>
        <w:t>T</w:t>
      </w:r>
      <w:r>
        <w:rPr>
          <w:b/>
          <w:i/>
          <w:spacing w:val="-1"/>
          <w:sz w:val="24"/>
          <w:szCs w:val="24"/>
        </w:rPr>
        <w:t>ec</w:t>
      </w:r>
      <w:r>
        <w:rPr>
          <w:b/>
          <w:i/>
          <w:spacing w:val="1"/>
          <w:sz w:val="24"/>
          <w:szCs w:val="24"/>
        </w:rPr>
        <w:t>hn</w:t>
      </w:r>
      <w:r>
        <w:rPr>
          <w:b/>
          <w:i/>
          <w:sz w:val="24"/>
          <w:szCs w:val="24"/>
        </w:rPr>
        <w:t xml:space="preserve">ical  </w:t>
      </w:r>
      <w:r>
        <w:rPr>
          <w:b/>
          <w:i/>
          <w:spacing w:val="1"/>
          <w:sz w:val="24"/>
          <w:szCs w:val="24"/>
        </w:rPr>
        <w:t>S</w:t>
      </w:r>
      <w:r>
        <w:rPr>
          <w:b/>
          <w:i/>
          <w:spacing w:val="-5"/>
          <w:sz w:val="24"/>
          <w:szCs w:val="24"/>
        </w:rPr>
        <w:t>p</w:t>
      </w:r>
      <w:r>
        <w:rPr>
          <w:b/>
          <w:i/>
          <w:spacing w:val="-1"/>
          <w:sz w:val="24"/>
          <w:szCs w:val="24"/>
        </w:rPr>
        <w:t>ec</w:t>
      </w:r>
      <w:r>
        <w:rPr>
          <w:b/>
          <w:i/>
          <w:sz w:val="24"/>
          <w:szCs w:val="24"/>
        </w:rPr>
        <w:t>i</w:t>
      </w:r>
      <w:r>
        <w:rPr>
          <w:b/>
          <w:i/>
          <w:spacing w:val="2"/>
          <w:sz w:val="24"/>
          <w:szCs w:val="24"/>
        </w:rPr>
        <w:t>f</w:t>
      </w:r>
      <w:r>
        <w:rPr>
          <w:b/>
          <w:i/>
          <w:sz w:val="24"/>
          <w:szCs w:val="24"/>
        </w:rPr>
        <w:t>icatio</w:t>
      </w:r>
      <w:r>
        <w:rPr>
          <w:b/>
          <w:i/>
          <w:spacing w:val="1"/>
          <w:sz w:val="24"/>
          <w:szCs w:val="24"/>
        </w:rPr>
        <w:t>n</w:t>
      </w:r>
      <w:r>
        <w:rPr>
          <w:b/>
          <w:i/>
          <w:sz w:val="24"/>
          <w:szCs w:val="24"/>
        </w:rPr>
        <w:t xml:space="preserve">. </w:t>
      </w:r>
      <w:r>
        <w:rPr>
          <w:b/>
          <w:i/>
          <w:spacing w:val="9"/>
          <w:sz w:val="24"/>
          <w:szCs w:val="24"/>
        </w:rPr>
        <w:t xml:space="preserve"> </w:t>
      </w:r>
      <w:r>
        <w:rPr>
          <w:b/>
          <w:i/>
          <w:spacing w:val="2"/>
          <w:sz w:val="24"/>
          <w:szCs w:val="24"/>
        </w:rPr>
        <w:t>T</w:t>
      </w:r>
      <w:r>
        <w:rPr>
          <w:b/>
          <w:i/>
          <w:spacing w:val="1"/>
          <w:sz w:val="24"/>
          <w:szCs w:val="24"/>
        </w:rPr>
        <w:t>h</w:t>
      </w:r>
      <w:r>
        <w:rPr>
          <w:b/>
          <w:i/>
          <w:sz w:val="24"/>
          <w:szCs w:val="24"/>
        </w:rPr>
        <w:t>e</w:t>
      </w:r>
      <w:r>
        <w:rPr>
          <w:b/>
          <w:i/>
          <w:spacing w:val="59"/>
          <w:sz w:val="24"/>
          <w:szCs w:val="24"/>
        </w:rPr>
        <w:t xml:space="preserve"> </w:t>
      </w:r>
      <w:proofErr w:type="gramStart"/>
      <w:r>
        <w:rPr>
          <w:b/>
          <w:i/>
          <w:spacing w:val="-2"/>
          <w:sz w:val="24"/>
          <w:szCs w:val="24"/>
        </w:rPr>
        <w:t>B</w:t>
      </w:r>
      <w:r>
        <w:rPr>
          <w:b/>
          <w:i/>
          <w:sz w:val="24"/>
          <w:szCs w:val="24"/>
        </w:rPr>
        <w:t xml:space="preserve">ids </w:t>
      </w:r>
      <w:r>
        <w:rPr>
          <w:b/>
          <w:i/>
          <w:spacing w:val="3"/>
          <w:sz w:val="24"/>
          <w:szCs w:val="24"/>
        </w:rPr>
        <w:t xml:space="preserve"> </w:t>
      </w:r>
      <w:r>
        <w:rPr>
          <w:b/>
          <w:i/>
          <w:spacing w:val="-2"/>
          <w:sz w:val="24"/>
          <w:szCs w:val="24"/>
        </w:rPr>
        <w:t>w</w:t>
      </w:r>
      <w:r>
        <w:rPr>
          <w:b/>
          <w:i/>
          <w:sz w:val="24"/>
          <w:szCs w:val="24"/>
        </w:rPr>
        <w:t>i</w:t>
      </w:r>
      <w:r>
        <w:rPr>
          <w:b/>
          <w:i/>
          <w:spacing w:val="1"/>
          <w:sz w:val="24"/>
          <w:szCs w:val="24"/>
        </w:rPr>
        <w:t>th</w:t>
      </w:r>
      <w:r>
        <w:rPr>
          <w:b/>
          <w:i/>
          <w:sz w:val="24"/>
          <w:szCs w:val="24"/>
        </w:rPr>
        <w:t>o</w:t>
      </w:r>
      <w:r>
        <w:rPr>
          <w:b/>
          <w:i/>
          <w:spacing w:val="1"/>
          <w:sz w:val="24"/>
          <w:szCs w:val="24"/>
        </w:rPr>
        <w:t>u</w:t>
      </w:r>
      <w:r>
        <w:rPr>
          <w:b/>
          <w:i/>
          <w:sz w:val="24"/>
          <w:szCs w:val="24"/>
        </w:rPr>
        <w:t>t</w:t>
      </w:r>
      <w:proofErr w:type="gramEnd"/>
      <w:r>
        <w:rPr>
          <w:b/>
          <w:i/>
          <w:sz w:val="24"/>
          <w:szCs w:val="24"/>
        </w:rPr>
        <w:t xml:space="preserve">  t</w:t>
      </w:r>
      <w:r>
        <w:rPr>
          <w:b/>
          <w:i/>
          <w:spacing w:val="1"/>
          <w:sz w:val="24"/>
          <w:szCs w:val="24"/>
        </w:rPr>
        <w:t>h</w:t>
      </w:r>
      <w:r>
        <w:rPr>
          <w:b/>
          <w:i/>
          <w:sz w:val="24"/>
          <w:szCs w:val="24"/>
        </w:rPr>
        <w:t>e</w:t>
      </w:r>
      <w:r>
        <w:rPr>
          <w:b/>
          <w:i/>
          <w:spacing w:val="59"/>
          <w:sz w:val="24"/>
          <w:szCs w:val="24"/>
        </w:rPr>
        <w:t xml:space="preserve"> </w:t>
      </w:r>
      <w:r>
        <w:rPr>
          <w:b/>
          <w:i/>
          <w:sz w:val="24"/>
          <w:szCs w:val="24"/>
        </w:rPr>
        <w:t>Gua</w:t>
      </w:r>
      <w:r>
        <w:rPr>
          <w:b/>
          <w:i/>
          <w:spacing w:val="-2"/>
          <w:sz w:val="24"/>
          <w:szCs w:val="24"/>
        </w:rPr>
        <w:t>r</w:t>
      </w:r>
      <w:r>
        <w:rPr>
          <w:b/>
          <w:i/>
          <w:sz w:val="24"/>
          <w:szCs w:val="24"/>
        </w:rPr>
        <w:t>a</w:t>
      </w:r>
      <w:r>
        <w:rPr>
          <w:b/>
          <w:i/>
          <w:spacing w:val="1"/>
          <w:sz w:val="24"/>
          <w:szCs w:val="24"/>
        </w:rPr>
        <w:t>n</w:t>
      </w:r>
      <w:r>
        <w:rPr>
          <w:b/>
          <w:i/>
          <w:sz w:val="24"/>
          <w:szCs w:val="24"/>
        </w:rPr>
        <w:t>te</w:t>
      </w:r>
      <w:r>
        <w:rPr>
          <w:b/>
          <w:i/>
          <w:spacing w:val="-1"/>
          <w:sz w:val="24"/>
          <w:szCs w:val="24"/>
        </w:rPr>
        <w:t>e</w:t>
      </w:r>
      <w:r>
        <w:rPr>
          <w:b/>
          <w:i/>
          <w:sz w:val="24"/>
          <w:szCs w:val="24"/>
        </w:rPr>
        <w:t xml:space="preserve">d </w:t>
      </w:r>
      <w:r>
        <w:rPr>
          <w:b/>
          <w:i/>
          <w:spacing w:val="2"/>
          <w:sz w:val="24"/>
          <w:szCs w:val="24"/>
        </w:rPr>
        <w:t>T</w:t>
      </w:r>
      <w:r>
        <w:rPr>
          <w:b/>
          <w:i/>
          <w:spacing w:val="-1"/>
          <w:sz w:val="24"/>
          <w:szCs w:val="24"/>
        </w:rPr>
        <w:t>ec</w:t>
      </w:r>
      <w:r>
        <w:rPr>
          <w:b/>
          <w:i/>
          <w:spacing w:val="1"/>
          <w:sz w:val="24"/>
          <w:szCs w:val="24"/>
        </w:rPr>
        <w:t>hn</w:t>
      </w:r>
      <w:r>
        <w:rPr>
          <w:b/>
          <w:i/>
          <w:sz w:val="24"/>
          <w:szCs w:val="24"/>
        </w:rPr>
        <w:t>ical</w:t>
      </w:r>
      <w:r>
        <w:rPr>
          <w:b/>
          <w:i/>
          <w:spacing w:val="2"/>
          <w:sz w:val="24"/>
          <w:szCs w:val="24"/>
        </w:rPr>
        <w:t xml:space="preserve"> P</w:t>
      </w:r>
      <w:r>
        <w:rPr>
          <w:b/>
          <w:i/>
          <w:sz w:val="24"/>
          <w:szCs w:val="24"/>
        </w:rPr>
        <w:t>a</w:t>
      </w:r>
      <w:r>
        <w:rPr>
          <w:b/>
          <w:i/>
          <w:spacing w:val="-2"/>
          <w:sz w:val="24"/>
          <w:szCs w:val="24"/>
        </w:rPr>
        <w:t>r</w:t>
      </w:r>
      <w:r>
        <w:rPr>
          <w:b/>
          <w:i/>
          <w:sz w:val="24"/>
          <w:szCs w:val="24"/>
        </w:rPr>
        <w:t>t</w:t>
      </w:r>
      <w:r>
        <w:rPr>
          <w:b/>
          <w:i/>
          <w:spacing w:val="1"/>
          <w:sz w:val="24"/>
          <w:szCs w:val="24"/>
        </w:rPr>
        <w:t>i</w:t>
      </w:r>
      <w:r>
        <w:rPr>
          <w:b/>
          <w:i/>
          <w:spacing w:val="-1"/>
          <w:sz w:val="24"/>
          <w:szCs w:val="24"/>
        </w:rPr>
        <w:t>c</w:t>
      </w:r>
      <w:r>
        <w:rPr>
          <w:b/>
          <w:i/>
          <w:spacing w:val="1"/>
          <w:sz w:val="24"/>
          <w:szCs w:val="24"/>
        </w:rPr>
        <w:t>u</w:t>
      </w:r>
      <w:r>
        <w:rPr>
          <w:b/>
          <w:i/>
          <w:sz w:val="24"/>
          <w:szCs w:val="24"/>
        </w:rPr>
        <w:t>la</w:t>
      </w:r>
      <w:r>
        <w:rPr>
          <w:b/>
          <w:i/>
          <w:spacing w:val="-2"/>
          <w:sz w:val="24"/>
          <w:szCs w:val="24"/>
        </w:rPr>
        <w:t>r</w:t>
      </w:r>
      <w:r>
        <w:rPr>
          <w:b/>
          <w:i/>
          <w:sz w:val="24"/>
          <w:szCs w:val="24"/>
        </w:rPr>
        <w:t xml:space="preserve">s </w:t>
      </w:r>
      <w:r>
        <w:rPr>
          <w:b/>
          <w:i/>
          <w:spacing w:val="-2"/>
          <w:sz w:val="24"/>
          <w:szCs w:val="24"/>
        </w:rPr>
        <w:t>s</w:t>
      </w:r>
      <w:r>
        <w:rPr>
          <w:b/>
          <w:i/>
          <w:spacing w:val="1"/>
          <w:sz w:val="24"/>
          <w:szCs w:val="24"/>
        </w:rPr>
        <w:t>h</w:t>
      </w:r>
      <w:r>
        <w:rPr>
          <w:b/>
          <w:i/>
          <w:sz w:val="24"/>
          <w:szCs w:val="24"/>
        </w:rPr>
        <w:t>all</w:t>
      </w:r>
      <w:r>
        <w:rPr>
          <w:b/>
          <w:i/>
          <w:spacing w:val="3"/>
          <w:sz w:val="24"/>
          <w:szCs w:val="24"/>
        </w:rPr>
        <w:t xml:space="preserve"> </w:t>
      </w:r>
      <w:r>
        <w:rPr>
          <w:b/>
          <w:i/>
          <w:sz w:val="24"/>
          <w:szCs w:val="24"/>
        </w:rPr>
        <w:t>be</w:t>
      </w:r>
      <w:r>
        <w:rPr>
          <w:b/>
          <w:i/>
          <w:spacing w:val="-4"/>
          <w:sz w:val="24"/>
          <w:szCs w:val="24"/>
        </w:rPr>
        <w:t xml:space="preserve"> </w:t>
      </w:r>
      <w:r>
        <w:rPr>
          <w:b/>
          <w:i/>
          <w:sz w:val="24"/>
          <w:szCs w:val="24"/>
        </w:rPr>
        <w:t>t</w:t>
      </w:r>
      <w:r>
        <w:rPr>
          <w:b/>
          <w:i/>
          <w:spacing w:val="-2"/>
          <w:sz w:val="24"/>
          <w:szCs w:val="24"/>
        </w:rPr>
        <w:t>r</w:t>
      </w:r>
      <w:r>
        <w:rPr>
          <w:b/>
          <w:i/>
          <w:spacing w:val="-1"/>
          <w:sz w:val="24"/>
          <w:szCs w:val="24"/>
        </w:rPr>
        <w:t>e</w:t>
      </w:r>
      <w:r>
        <w:rPr>
          <w:b/>
          <w:i/>
          <w:sz w:val="24"/>
          <w:szCs w:val="24"/>
        </w:rPr>
        <w:t>ated</w:t>
      </w:r>
      <w:r>
        <w:rPr>
          <w:b/>
          <w:i/>
          <w:spacing w:val="2"/>
          <w:sz w:val="24"/>
          <w:szCs w:val="24"/>
        </w:rPr>
        <w:t xml:space="preserve"> </w:t>
      </w:r>
      <w:r>
        <w:rPr>
          <w:b/>
          <w:i/>
          <w:sz w:val="24"/>
          <w:szCs w:val="24"/>
        </w:rPr>
        <w:t>as No</w:t>
      </w:r>
      <w:r>
        <w:rPr>
          <w:b/>
          <w:i/>
          <w:spacing w:val="6"/>
          <w:sz w:val="24"/>
          <w:szCs w:val="24"/>
        </w:rPr>
        <w:t>n</w:t>
      </w:r>
      <w:r>
        <w:rPr>
          <w:b/>
          <w:i/>
          <w:spacing w:val="2"/>
          <w:sz w:val="24"/>
          <w:szCs w:val="24"/>
        </w:rPr>
        <w:t>-</w:t>
      </w:r>
      <w:r>
        <w:rPr>
          <w:b/>
          <w:i/>
          <w:spacing w:val="-2"/>
          <w:sz w:val="24"/>
          <w:szCs w:val="24"/>
        </w:rPr>
        <w:t>R</w:t>
      </w:r>
      <w:r>
        <w:rPr>
          <w:b/>
          <w:i/>
          <w:spacing w:val="-6"/>
          <w:sz w:val="24"/>
          <w:szCs w:val="24"/>
        </w:rPr>
        <w:t>e</w:t>
      </w:r>
      <w:r>
        <w:rPr>
          <w:b/>
          <w:i/>
          <w:spacing w:val="-2"/>
          <w:sz w:val="24"/>
          <w:szCs w:val="24"/>
        </w:rPr>
        <w:t>s</w:t>
      </w:r>
      <w:r>
        <w:rPr>
          <w:b/>
          <w:i/>
          <w:sz w:val="24"/>
          <w:szCs w:val="24"/>
        </w:rPr>
        <w:t>po</w:t>
      </w:r>
      <w:r>
        <w:rPr>
          <w:b/>
          <w:i/>
          <w:spacing w:val="1"/>
          <w:sz w:val="24"/>
          <w:szCs w:val="24"/>
        </w:rPr>
        <w:t>n</w:t>
      </w:r>
      <w:r>
        <w:rPr>
          <w:b/>
          <w:i/>
          <w:spacing w:val="-2"/>
          <w:sz w:val="24"/>
          <w:szCs w:val="24"/>
        </w:rPr>
        <w:t>s</w:t>
      </w:r>
      <w:r>
        <w:rPr>
          <w:b/>
          <w:i/>
          <w:sz w:val="24"/>
          <w:szCs w:val="24"/>
        </w:rPr>
        <w:t>iv</w:t>
      </w:r>
      <w:r>
        <w:rPr>
          <w:b/>
          <w:i/>
          <w:spacing w:val="-1"/>
          <w:sz w:val="24"/>
          <w:szCs w:val="24"/>
        </w:rPr>
        <w:t>e</w:t>
      </w:r>
      <w:r>
        <w:rPr>
          <w:b/>
          <w:i/>
          <w:spacing w:val="2"/>
          <w:sz w:val="24"/>
          <w:szCs w:val="24"/>
        </w:rPr>
        <w:t>.</w:t>
      </w:r>
      <w:r>
        <w:rPr>
          <w:b/>
          <w:i/>
          <w:sz w:val="24"/>
          <w:szCs w:val="24"/>
        </w:rPr>
        <w:t>”</w:t>
      </w:r>
    </w:p>
    <w:p w:rsidR="008D75EE" w:rsidRDefault="008D75EE">
      <w:pPr>
        <w:spacing w:before="8" w:line="200" w:lineRule="exact"/>
        <w:ind w:right="954"/>
      </w:pPr>
    </w:p>
    <w:p w:rsidR="008D75EE" w:rsidRDefault="008D75EE">
      <w:pPr>
        <w:ind w:left="120" w:right="954"/>
        <w:rPr>
          <w:b/>
          <w:sz w:val="24"/>
          <w:szCs w:val="24"/>
        </w:rPr>
      </w:pPr>
    </w:p>
    <w:p w:rsidR="008D75EE" w:rsidRDefault="00B30AA0">
      <w:pPr>
        <w:ind w:left="120" w:right="954"/>
        <w:rPr>
          <w:sz w:val="24"/>
          <w:szCs w:val="24"/>
        </w:rPr>
      </w:pPr>
      <w:r>
        <w:rPr>
          <w:b/>
          <w:sz w:val="24"/>
          <w:szCs w:val="24"/>
        </w:rPr>
        <w:t>1</w:t>
      </w:r>
      <w:r>
        <w:rPr>
          <w:b/>
          <w:spacing w:val="2"/>
          <w:sz w:val="24"/>
          <w:szCs w:val="24"/>
        </w:rPr>
        <w:t>.</w:t>
      </w:r>
      <w:r>
        <w:rPr>
          <w:b/>
          <w:sz w:val="24"/>
          <w:szCs w:val="24"/>
        </w:rPr>
        <w:t xml:space="preserve">4     </w:t>
      </w:r>
      <w:r>
        <w:rPr>
          <w:b/>
          <w:spacing w:val="58"/>
          <w:sz w:val="24"/>
          <w:szCs w:val="24"/>
        </w:rPr>
        <w:t xml:space="preserve"> </w:t>
      </w:r>
      <w:r>
        <w:rPr>
          <w:b/>
          <w:spacing w:val="-3"/>
          <w:sz w:val="24"/>
          <w:szCs w:val="24"/>
        </w:rPr>
        <w:t>P</w:t>
      </w:r>
      <w:r>
        <w:rPr>
          <w:b/>
          <w:spacing w:val="-2"/>
          <w:sz w:val="24"/>
          <w:szCs w:val="24"/>
        </w:rPr>
        <w:t>L</w:t>
      </w:r>
      <w:r>
        <w:rPr>
          <w:b/>
          <w:sz w:val="24"/>
          <w:szCs w:val="24"/>
        </w:rPr>
        <w:t>S</w:t>
      </w:r>
      <w:r>
        <w:rPr>
          <w:b/>
          <w:spacing w:val="3"/>
          <w:sz w:val="24"/>
          <w:szCs w:val="24"/>
        </w:rPr>
        <w:t xml:space="preserve"> </w:t>
      </w:r>
      <w:proofErr w:type="spellStart"/>
      <w:r>
        <w:rPr>
          <w:b/>
          <w:sz w:val="24"/>
          <w:szCs w:val="24"/>
        </w:rPr>
        <w:t>Cadd</w:t>
      </w:r>
      <w:proofErr w:type="spellEnd"/>
      <w:r>
        <w:rPr>
          <w:b/>
          <w:spacing w:val="3"/>
          <w:sz w:val="24"/>
          <w:szCs w:val="24"/>
        </w:rPr>
        <w:t xml:space="preserve"> </w:t>
      </w:r>
      <w:proofErr w:type="gramStart"/>
      <w:r>
        <w:rPr>
          <w:b/>
          <w:spacing w:val="-1"/>
          <w:sz w:val="24"/>
          <w:szCs w:val="24"/>
        </w:rPr>
        <w:t>c</w:t>
      </w:r>
      <w:r>
        <w:rPr>
          <w:b/>
          <w:sz w:val="24"/>
          <w:szCs w:val="24"/>
        </w:rPr>
        <w:t>a</w:t>
      </w:r>
      <w:r>
        <w:rPr>
          <w:b/>
          <w:spacing w:val="1"/>
          <w:sz w:val="24"/>
          <w:szCs w:val="24"/>
        </w:rPr>
        <w:t>b</w:t>
      </w:r>
      <w:r>
        <w:rPr>
          <w:b/>
          <w:spacing w:val="-4"/>
          <w:sz w:val="24"/>
          <w:szCs w:val="24"/>
        </w:rPr>
        <w:t>l</w:t>
      </w:r>
      <w:r>
        <w:rPr>
          <w:b/>
          <w:sz w:val="24"/>
          <w:szCs w:val="24"/>
        </w:rPr>
        <w:t>e</w:t>
      </w:r>
      <w:r>
        <w:rPr>
          <w:b/>
          <w:spacing w:val="1"/>
          <w:sz w:val="24"/>
          <w:szCs w:val="24"/>
        </w:rPr>
        <w:t xml:space="preserve"> </w:t>
      </w:r>
      <w:r>
        <w:rPr>
          <w:b/>
          <w:spacing w:val="-3"/>
          <w:sz w:val="24"/>
          <w:szCs w:val="24"/>
        </w:rPr>
        <w:t>f</w:t>
      </w:r>
      <w:r>
        <w:rPr>
          <w:b/>
          <w:sz w:val="24"/>
          <w:szCs w:val="24"/>
        </w:rPr>
        <w:t>i</w:t>
      </w:r>
      <w:r>
        <w:rPr>
          <w:b/>
          <w:spacing w:val="1"/>
          <w:sz w:val="24"/>
          <w:szCs w:val="24"/>
        </w:rPr>
        <w:t>l</w:t>
      </w:r>
      <w:r>
        <w:rPr>
          <w:b/>
          <w:sz w:val="24"/>
          <w:szCs w:val="24"/>
        </w:rPr>
        <w:t>e</w:t>
      </w:r>
      <w:proofErr w:type="gramEnd"/>
    </w:p>
    <w:p w:rsidR="008D75EE" w:rsidRDefault="008D75EE">
      <w:pPr>
        <w:spacing w:before="1" w:line="160" w:lineRule="exact"/>
        <w:ind w:right="954"/>
        <w:rPr>
          <w:sz w:val="16"/>
          <w:szCs w:val="16"/>
        </w:rPr>
      </w:pPr>
    </w:p>
    <w:p w:rsidR="008D75EE" w:rsidRDefault="00B30AA0">
      <w:pPr>
        <w:ind w:left="1134" w:right="954" w:hanging="992"/>
        <w:rPr>
          <w:sz w:val="24"/>
          <w:szCs w:val="24"/>
        </w:rPr>
      </w:pPr>
      <w:r>
        <w:rPr>
          <w:b/>
          <w:sz w:val="24"/>
          <w:szCs w:val="24"/>
        </w:rPr>
        <w:t>1</w:t>
      </w:r>
      <w:r>
        <w:rPr>
          <w:b/>
          <w:spacing w:val="2"/>
          <w:sz w:val="24"/>
          <w:szCs w:val="24"/>
        </w:rPr>
        <w:t>.</w:t>
      </w:r>
      <w:r>
        <w:rPr>
          <w:b/>
          <w:sz w:val="24"/>
          <w:szCs w:val="24"/>
        </w:rPr>
        <w:t>4</w:t>
      </w:r>
      <w:r>
        <w:rPr>
          <w:b/>
          <w:spacing w:val="2"/>
          <w:sz w:val="24"/>
          <w:szCs w:val="24"/>
        </w:rPr>
        <w:t>.</w:t>
      </w:r>
      <w:r>
        <w:rPr>
          <w:b/>
          <w:sz w:val="24"/>
          <w:szCs w:val="24"/>
        </w:rPr>
        <w:t xml:space="preserve">1  </w:t>
      </w:r>
      <w:r>
        <w:rPr>
          <w:b/>
          <w:spacing w:val="56"/>
          <w:sz w:val="24"/>
          <w:szCs w:val="24"/>
        </w:rPr>
        <w:t xml:space="preserve"> </w:t>
      </w:r>
      <w:r>
        <w:rPr>
          <w:spacing w:val="2"/>
          <w:sz w:val="24"/>
          <w:szCs w:val="24"/>
        </w:rPr>
        <w:t>T</w:t>
      </w:r>
      <w:r>
        <w:rPr>
          <w:spacing w:val="-5"/>
          <w:sz w:val="24"/>
          <w:szCs w:val="24"/>
        </w:rPr>
        <w:t>h</w:t>
      </w:r>
      <w:r>
        <w:rPr>
          <w:sz w:val="24"/>
          <w:szCs w:val="24"/>
        </w:rPr>
        <w:t>e</w:t>
      </w:r>
      <w:r>
        <w:rPr>
          <w:spacing w:val="44"/>
          <w:sz w:val="24"/>
          <w:szCs w:val="24"/>
        </w:rPr>
        <w:t xml:space="preserve"> </w:t>
      </w:r>
      <w:r>
        <w:rPr>
          <w:sz w:val="24"/>
          <w:szCs w:val="24"/>
        </w:rPr>
        <w:t>b</w:t>
      </w:r>
      <w:r>
        <w:rPr>
          <w:spacing w:val="-4"/>
          <w:sz w:val="24"/>
          <w:szCs w:val="24"/>
        </w:rPr>
        <w:t>i</w:t>
      </w:r>
      <w:r>
        <w:rPr>
          <w:sz w:val="24"/>
          <w:szCs w:val="24"/>
        </w:rPr>
        <w:t>d</w:t>
      </w:r>
      <w:r>
        <w:rPr>
          <w:spacing w:val="5"/>
          <w:sz w:val="24"/>
          <w:szCs w:val="24"/>
        </w:rPr>
        <w:t>d</w:t>
      </w:r>
      <w:r>
        <w:rPr>
          <w:spacing w:val="-1"/>
          <w:sz w:val="24"/>
          <w:szCs w:val="24"/>
        </w:rPr>
        <w:t>e</w:t>
      </w:r>
      <w:r>
        <w:rPr>
          <w:sz w:val="24"/>
          <w:szCs w:val="24"/>
        </w:rPr>
        <w:t>r</w:t>
      </w:r>
      <w:r>
        <w:rPr>
          <w:spacing w:val="47"/>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50"/>
          <w:sz w:val="24"/>
          <w:szCs w:val="24"/>
        </w:rPr>
        <w:t xml:space="preserve"> </w:t>
      </w:r>
      <w:r>
        <w:rPr>
          <w:spacing w:val="-2"/>
          <w:sz w:val="24"/>
          <w:szCs w:val="24"/>
        </w:rPr>
        <w:t>s</w:t>
      </w:r>
      <w:r>
        <w:rPr>
          <w:spacing w:val="5"/>
          <w:sz w:val="24"/>
          <w:szCs w:val="24"/>
        </w:rPr>
        <w:t>u</w:t>
      </w:r>
      <w:r>
        <w:rPr>
          <w:sz w:val="24"/>
          <w:szCs w:val="24"/>
        </w:rPr>
        <w:t>b</w:t>
      </w:r>
      <w:r>
        <w:rPr>
          <w:spacing w:val="-4"/>
          <w:sz w:val="24"/>
          <w:szCs w:val="24"/>
        </w:rPr>
        <w:t>m</w:t>
      </w:r>
      <w:r>
        <w:rPr>
          <w:spacing w:val="-9"/>
          <w:sz w:val="24"/>
          <w:szCs w:val="24"/>
        </w:rPr>
        <w:t>i</w:t>
      </w:r>
      <w:r>
        <w:rPr>
          <w:sz w:val="24"/>
          <w:szCs w:val="24"/>
        </w:rPr>
        <w:t>t</w:t>
      </w:r>
      <w:r>
        <w:rPr>
          <w:spacing w:val="50"/>
          <w:sz w:val="24"/>
          <w:szCs w:val="24"/>
        </w:rPr>
        <w:t xml:space="preserve"> </w:t>
      </w:r>
      <w:r>
        <w:rPr>
          <w:spacing w:val="1"/>
          <w:sz w:val="24"/>
          <w:szCs w:val="24"/>
        </w:rPr>
        <w:t>P</w:t>
      </w:r>
      <w:r>
        <w:rPr>
          <w:spacing w:val="-3"/>
          <w:sz w:val="24"/>
          <w:szCs w:val="24"/>
        </w:rPr>
        <w:t>L</w:t>
      </w:r>
      <w:r>
        <w:rPr>
          <w:sz w:val="24"/>
          <w:szCs w:val="24"/>
        </w:rPr>
        <w:t>S</w:t>
      </w:r>
      <w:r>
        <w:rPr>
          <w:spacing w:val="46"/>
          <w:sz w:val="24"/>
          <w:szCs w:val="24"/>
        </w:rPr>
        <w:t xml:space="preserve"> </w:t>
      </w:r>
      <w:proofErr w:type="spellStart"/>
      <w:r>
        <w:rPr>
          <w:spacing w:val="-2"/>
          <w:sz w:val="24"/>
          <w:szCs w:val="24"/>
        </w:rPr>
        <w:t>C</w:t>
      </w:r>
      <w:r>
        <w:rPr>
          <w:spacing w:val="-1"/>
          <w:sz w:val="24"/>
          <w:szCs w:val="24"/>
        </w:rPr>
        <w:t>a</w:t>
      </w:r>
      <w:r>
        <w:rPr>
          <w:sz w:val="24"/>
          <w:szCs w:val="24"/>
        </w:rPr>
        <w:t>dd</w:t>
      </w:r>
      <w:proofErr w:type="spellEnd"/>
      <w:r>
        <w:rPr>
          <w:spacing w:val="45"/>
          <w:sz w:val="24"/>
          <w:szCs w:val="24"/>
        </w:rPr>
        <w:t xml:space="preserve"> </w:t>
      </w:r>
      <w:r>
        <w:rPr>
          <w:spacing w:val="4"/>
          <w:sz w:val="24"/>
          <w:szCs w:val="24"/>
        </w:rPr>
        <w:t>ca</w:t>
      </w:r>
      <w:r>
        <w:rPr>
          <w:sz w:val="24"/>
          <w:szCs w:val="24"/>
        </w:rPr>
        <w:t>b</w:t>
      </w:r>
      <w:r>
        <w:rPr>
          <w:spacing w:val="-4"/>
          <w:sz w:val="24"/>
          <w:szCs w:val="24"/>
        </w:rPr>
        <w:t>l</w:t>
      </w:r>
      <w:r>
        <w:rPr>
          <w:sz w:val="24"/>
          <w:szCs w:val="24"/>
        </w:rPr>
        <w:t>e</w:t>
      </w:r>
      <w:r>
        <w:rPr>
          <w:spacing w:val="44"/>
          <w:sz w:val="24"/>
          <w:szCs w:val="24"/>
        </w:rPr>
        <w:t xml:space="preserve"> </w:t>
      </w:r>
      <w:r>
        <w:rPr>
          <w:sz w:val="24"/>
          <w:szCs w:val="24"/>
        </w:rPr>
        <w:t>d</w:t>
      </w:r>
      <w:r>
        <w:rPr>
          <w:spacing w:val="-1"/>
          <w:sz w:val="24"/>
          <w:szCs w:val="24"/>
        </w:rPr>
        <w:t>a</w:t>
      </w:r>
      <w:r>
        <w:rPr>
          <w:spacing w:val="5"/>
          <w:sz w:val="24"/>
          <w:szCs w:val="24"/>
        </w:rPr>
        <w:t>t</w:t>
      </w:r>
      <w:r>
        <w:rPr>
          <w:sz w:val="24"/>
          <w:szCs w:val="24"/>
        </w:rPr>
        <w:t>a</w:t>
      </w:r>
      <w:r>
        <w:rPr>
          <w:spacing w:val="44"/>
          <w:sz w:val="24"/>
          <w:szCs w:val="24"/>
        </w:rPr>
        <w:t xml:space="preserve"> </w:t>
      </w:r>
      <w:r>
        <w:rPr>
          <w:spacing w:val="8"/>
          <w:sz w:val="24"/>
          <w:szCs w:val="24"/>
        </w:rPr>
        <w:t>(</w:t>
      </w:r>
      <w:r>
        <w:rPr>
          <w:i/>
          <w:spacing w:val="2"/>
          <w:sz w:val="24"/>
          <w:szCs w:val="24"/>
        </w:rPr>
        <w:t>.</w:t>
      </w:r>
      <w:proofErr w:type="spellStart"/>
      <w:r>
        <w:rPr>
          <w:i/>
          <w:spacing w:val="-11"/>
          <w:sz w:val="24"/>
          <w:szCs w:val="24"/>
        </w:rPr>
        <w:t>w</w:t>
      </w:r>
      <w:r>
        <w:rPr>
          <w:i/>
          <w:spacing w:val="5"/>
          <w:sz w:val="24"/>
          <w:szCs w:val="24"/>
        </w:rPr>
        <w:t>i</w:t>
      </w:r>
      <w:r>
        <w:rPr>
          <w:i/>
          <w:sz w:val="24"/>
          <w:szCs w:val="24"/>
        </w:rPr>
        <w:t>r</w:t>
      </w:r>
      <w:proofErr w:type="spellEnd"/>
      <w:r>
        <w:rPr>
          <w:i/>
          <w:spacing w:val="49"/>
          <w:sz w:val="24"/>
          <w:szCs w:val="24"/>
        </w:rPr>
        <w:t xml:space="preserve"> </w:t>
      </w:r>
      <w:r>
        <w:rPr>
          <w:spacing w:val="-3"/>
          <w:sz w:val="24"/>
          <w:szCs w:val="24"/>
        </w:rPr>
        <w:t>f</w:t>
      </w:r>
      <w:r>
        <w:rPr>
          <w:sz w:val="24"/>
          <w:szCs w:val="24"/>
        </w:rPr>
        <w:t>i</w:t>
      </w:r>
      <w:r>
        <w:rPr>
          <w:spacing w:val="-4"/>
          <w:sz w:val="24"/>
          <w:szCs w:val="24"/>
        </w:rPr>
        <w:t>l</w:t>
      </w:r>
      <w:r>
        <w:rPr>
          <w:spacing w:val="-1"/>
          <w:sz w:val="24"/>
          <w:szCs w:val="24"/>
        </w:rPr>
        <w:t>e</w:t>
      </w:r>
      <w:proofErr w:type="gramStart"/>
      <w:r>
        <w:rPr>
          <w:sz w:val="24"/>
          <w:szCs w:val="24"/>
        </w:rPr>
        <w:t>)</w:t>
      </w:r>
      <w:r>
        <w:rPr>
          <w:spacing w:val="47"/>
          <w:sz w:val="24"/>
          <w:szCs w:val="24"/>
        </w:rPr>
        <w:t xml:space="preserve"> </w:t>
      </w:r>
      <w:r>
        <w:rPr>
          <w:spacing w:val="52"/>
          <w:sz w:val="24"/>
          <w:szCs w:val="24"/>
        </w:rPr>
        <w:t xml:space="preserve"> </w:t>
      </w:r>
      <w:r>
        <w:rPr>
          <w:spacing w:val="-8"/>
          <w:sz w:val="24"/>
          <w:szCs w:val="24"/>
        </w:rPr>
        <w:t>f</w:t>
      </w:r>
      <w:r>
        <w:rPr>
          <w:spacing w:val="5"/>
          <w:sz w:val="24"/>
          <w:szCs w:val="24"/>
        </w:rPr>
        <w:t>o</w:t>
      </w:r>
      <w:r>
        <w:rPr>
          <w:sz w:val="24"/>
          <w:szCs w:val="24"/>
        </w:rPr>
        <w:t>r</w:t>
      </w:r>
      <w:proofErr w:type="gramEnd"/>
      <w:r>
        <w:rPr>
          <w:spacing w:val="42"/>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50"/>
          <w:sz w:val="24"/>
          <w:szCs w:val="24"/>
        </w:rPr>
        <w:t xml:space="preserve"> </w:t>
      </w:r>
      <w:r>
        <w:rPr>
          <w:spacing w:val="-5"/>
          <w:sz w:val="24"/>
          <w:szCs w:val="24"/>
        </w:rPr>
        <w:t>A</w:t>
      </w:r>
      <w:r>
        <w:rPr>
          <w:spacing w:val="-2"/>
          <w:sz w:val="24"/>
          <w:szCs w:val="24"/>
        </w:rPr>
        <w:t>C</w:t>
      </w:r>
      <w:r>
        <w:rPr>
          <w:spacing w:val="1"/>
          <w:sz w:val="24"/>
          <w:szCs w:val="24"/>
        </w:rPr>
        <w:t>S</w:t>
      </w:r>
      <w:r>
        <w:rPr>
          <w:spacing w:val="4"/>
          <w:sz w:val="24"/>
          <w:szCs w:val="24"/>
        </w:rPr>
        <w:t>S</w:t>
      </w:r>
      <w:r>
        <w:rPr>
          <w:sz w:val="24"/>
          <w:szCs w:val="24"/>
        </w:rPr>
        <w:t>/RW</w:t>
      </w:r>
      <w:r>
        <w:rPr>
          <w:spacing w:val="40"/>
          <w:sz w:val="24"/>
          <w:szCs w:val="24"/>
        </w:rPr>
        <w:t xml:space="preserve"> </w:t>
      </w:r>
      <w:r>
        <w:rPr>
          <w:spacing w:val="5"/>
          <w:sz w:val="24"/>
          <w:szCs w:val="24"/>
        </w:rPr>
        <w:t>t</w:t>
      </w:r>
      <w:r>
        <w:rPr>
          <w:spacing w:val="-10"/>
          <w:sz w:val="24"/>
          <w:szCs w:val="24"/>
        </w:rPr>
        <w:t>y</w:t>
      </w:r>
      <w:r>
        <w:rPr>
          <w:spacing w:val="5"/>
          <w:sz w:val="24"/>
          <w:szCs w:val="24"/>
        </w:rPr>
        <w:t>p</w:t>
      </w:r>
      <w:r>
        <w:rPr>
          <w:sz w:val="24"/>
          <w:szCs w:val="24"/>
        </w:rPr>
        <w:t>e</w:t>
      </w:r>
      <w:r>
        <w:rPr>
          <w:spacing w:val="44"/>
          <w:sz w:val="24"/>
          <w:szCs w:val="24"/>
        </w:rPr>
        <w:t xml:space="preserve">  </w:t>
      </w:r>
      <w:r>
        <w:rPr>
          <w:sz w:val="24"/>
          <w:szCs w:val="24"/>
        </w:rPr>
        <w:t>H</w:t>
      </w:r>
      <w:r>
        <w:rPr>
          <w:spacing w:val="1"/>
          <w:sz w:val="24"/>
          <w:szCs w:val="24"/>
        </w:rPr>
        <w:t>T</w:t>
      </w:r>
      <w:r>
        <w:rPr>
          <w:spacing w:val="-3"/>
          <w:sz w:val="24"/>
          <w:szCs w:val="24"/>
        </w:rPr>
        <w:t>L</w:t>
      </w:r>
      <w:r>
        <w:rPr>
          <w:sz w:val="24"/>
          <w:szCs w:val="24"/>
        </w:rPr>
        <w:t xml:space="preserve">S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a</w:t>
      </w:r>
      <w:r>
        <w:rPr>
          <w:sz w:val="24"/>
          <w:szCs w:val="24"/>
        </w:rPr>
        <w:t>s p</w:t>
      </w:r>
      <w:r>
        <w:rPr>
          <w:spacing w:val="-1"/>
          <w:sz w:val="24"/>
          <w:szCs w:val="24"/>
        </w:rPr>
        <w:t>e</w:t>
      </w:r>
      <w:r>
        <w:rPr>
          <w:sz w:val="24"/>
          <w:szCs w:val="24"/>
        </w:rPr>
        <w:t>r</w:t>
      </w:r>
      <w:r>
        <w:rPr>
          <w:spacing w:val="-1"/>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8"/>
          <w:sz w:val="24"/>
          <w:szCs w:val="24"/>
        </w:rPr>
        <w:t>f</w:t>
      </w:r>
      <w:r>
        <w:rPr>
          <w:spacing w:val="9"/>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z w:val="24"/>
          <w:szCs w:val="24"/>
        </w:rPr>
        <w:t>ng:</w:t>
      </w:r>
    </w:p>
    <w:p w:rsidR="008D75EE" w:rsidRDefault="008D75EE">
      <w:pPr>
        <w:spacing w:before="6" w:line="160" w:lineRule="exact"/>
        <w:ind w:right="954"/>
        <w:rPr>
          <w:sz w:val="16"/>
          <w:szCs w:val="16"/>
        </w:rPr>
      </w:pPr>
    </w:p>
    <w:p w:rsidR="008D75EE" w:rsidRDefault="00B30AA0">
      <w:pPr>
        <w:pStyle w:val="ListParagraph"/>
        <w:numPr>
          <w:ilvl w:val="0"/>
          <w:numId w:val="2"/>
        </w:numPr>
        <w:ind w:left="1418" w:right="954" w:hanging="425"/>
        <w:jc w:val="both"/>
        <w:rPr>
          <w:sz w:val="24"/>
          <w:szCs w:val="24"/>
        </w:rPr>
      </w:pPr>
      <w:r>
        <w:rPr>
          <w:spacing w:val="1"/>
          <w:sz w:val="24"/>
          <w:szCs w:val="24"/>
        </w:rPr>
        <w:t>F</w:t>
      </w:r>
      <w:r>
        <w:rPr>
          <w:spacing w:val="-4"/>
          <w:sz w:val="24"/>
          <w:szCs w:val="24"/>
        </w:rPr>
        <w:t>i</w:t>
      </w:r>
      <w:r>
        <w:rPr>
          <w:sz w:val="24"/>
          <w:szCs w:val="24"/>
        </w:rPr>
        <w:t>n</w:t>
      </w:r>
      <w:r>
        <w:rPr>
          <w:spacing w:val="4"/>
          <w:sz w:val="24"/>
          <w:szCs w:val="24"/>
        </w:rPr>
        <w:t>a</w:t>
      </w:r>
      <w:r>
        <w:rPr>
          <w:sz w:val="24"/>
          <w:szCs w:val="24"/>
        </w:rPr>
        <w:t>l</w:t>
      </w:r>
      <w:r>
        <w:rPr>
          <w:spacing w:val="5"/>
          <w:sz w:val="24"/>
          <w:szCs w:val="24"/>
        </w:rPr>
        <w:t xml:space="preserve"> </w:t>
      </w:r>
      <w:r>
        <w:rPr>
          <w:spacing w:val="-5"/>
          <w:sz w:val="24"/>
          <w:szCs w:val="24"/>
        </w:rPr>
        <w:t>v</w:t>
      </w:r>
      <w:r>
        <w:rPr>
          <w:spacing w:val="4"/>
          <w:sz w:val="24"/>
          <w:szCs w:val="24"/>
        </w:rPr>
        <w:t>a</w:t>
      </w:r>
      <w:r>
        <w:rPr>
          <w:spacing w:val="-4"/>
          <w:sz w:val="24"/>
          <w:szCs w:val="24"/>
        </w:rPr>
        <w:t>l</w:t>
      </w:r>
      <w:r>
        <w:rPr>
          <w:sz w:val="24"/>
          <w:szCs w:val="24"/>
        </w:rPr>
        <w:t>u</w:t>
      </w:r>
      <w:r>
        <w:rPr>
          <w:spacing w:val="4"/>
          <w:sz w:val="24"/>
          <w:szCs w:val="24"/>
        </w:rPr>
        <w:t>e</w:t>
      </w:r>
      <w:r>
        <w:rPr>
          <w:sz w:val="24"/>
          <w:szCs w:val="24"/>
        </w:rPr>
        <w:t>s</w:t>
      </w:r>
      <w:r>
        <w:rPr>
          <w:spacing w:val="8"/>
          <w:sz w:val="24"/>
          <w:szCs w:val="24"/>
        </w:rPr>
        <w:t xml:space="preserve"> </w:t>
      </w:r>
      <w:r>
        <w:rPr>
          <w:spacing w:val="5"/>
          <w:sz w:val="24"/>
          <w:szCs w:val="24"/>
        </w:rPr>
        <w:t>o</w:t>
      </w:r>
      <w:r>
        <w:rPr>
          <w:sz w:val="24"/>
          <w:szCs w:val="24"/>
        </w:rPr>
        <w:t>f</w:t>
      </w:r>
      <w:r>
        <w:rPr>
          <w:spacing w:val="7"/>
          <w:sz w:val="24"/>
          <w:szCs w:val="24"/>
        </w:rPr>
        <w:t xml:space="preserve"> </w:t>
      </w:r>
      <w:r>
        <w:rPr>
          <w:spacing w:val="-9"/>
          <w:sz w:val="24"/>
          <w:szCs w:val="24"/>
        </w:rPr>
        <w:t>m</w:t>
      </w:r>
      <w:r>
        <w:rPr>
          <w:spacing w:val="5"/>
          <w:sz w:val="24"/>
          <w:szCs w:val="24"/>
        </w:rPr>
        <w:t>o</w:t>
      </w:r>
      <w:r>
        <w:rPr>
          <w:sz w:val="24"/>
          <w:szCs w:val="24"/>
        </w:rPr>
        <w:t>d</w:t>
      </w:r>
      <w:r>
        <w:rPr>
          <w:spacing w:val="5"/>
          <w:sz w:val="24"/>
          <w:szCs w:val="24"/>
        </w:rPr>
        <w:t>u</w:t>
      </w:r>
      <w:r>
        <w:rPr>
          <w:spacing w:val="-9"/>
          <w:sz w:val="24"/>
          <w:szCs w:val="24"/>
        </w:rPr>
        <w:t>l</w:t>
      </w:r>
      <w:r>
        <w:rPr>
          <w:sz w:val="24"/>
          <w:szCs w:val="24"/>
        </w:rPr>
        <w:t>us</w:t>
      </w:r>
      <w:r>
        <w:rPr>
          <w:spacing w:val="8"/>
          <w:sz w:val="24"/>
          <w:szCs w:val="24"/>
        </w:rPr>
        <w:t xml:space="preserve"> </w:t>
      </w:r>
      <w:r>
        <w:rPr>
          <w:spacing w:val="5"/>
          <w:sz w:val="24"/>
          <w:szCs w:val="24"/>
        </w:rPr>
        <w:t>o</w:t>
      </w:r>
      <w:r>
        <w:rPr>
          <w:sz w:val="24"/>
          <w:szCs w:val="24"/>
        </w:rPr>
        <w:t>f</w:t>
      </w:r>
      <w:r>
        <w:rPr>
          <w:spacing w:val="2"/>
          <w:sz w:val="24"/>
          <w:szCs w:val="24"/>
        </w:rPr>
        <w:t xml:space="preserve"> </w:t>
      </w:r>
      <w:r>
        <w:rPr>
          <w:spacing w:val="4"/>
          <w:sz w:val="24"/>
          <w:szCs w:val="24"/>
        </w:rPr>
        <w:t>e</w:t>
      </w:r>
      <w:r>
        <w:rPr>
          <w:spacing w:val="-9"/>
          <w:sz w:val="24"/>
          <w:szCs w:val="24"/>
        </w:rPr>
        <w:t>l</w:t>
      </w:r>
      <w:r>
        <w:rPr>
          <w:spacing w:val="4"/>
          <w:sz w:val="24"/>
          <w:szCs w:val="24"/>
        </w:rPr>
        <w:t>a</w:t>
      </w:r>
      <w:r>
        <w:rPr>
          <w:spacing w:val="-2"/>
          <w:sz w:val="24"/>
          <w:szCs w:val="24"/>
        </w:rPr>
        <w:t>s</w:t>
      </w:r>
      <w:r>
        <w:rPr>
          <w:spacing w:val="10"/>
          <w:sz w:val="24"/>
          <w:szCs w:val="24"/>
        </w:rPr>
        <w:t>t</w:t>
      </w:r>
      <w:r>
        <w:rPr>
          <w:spacing w:val="-9"/>
          <w:sz w:val="24"/>
          <w:szCs w:val="24"/>
        </w:rPr>
        <w:t>i</w:t>
      </w:r>
      <w:r>
        <w:rPr>
          <w:spacing w:val="4"/>
          <w:sz w:val="24"/>
          <w:szCs w:val="24"/>
        </w:rPr>
        <w:t>c</w:t>
      </w:r>
      <w:r>
        <w:rPr>
          <w:spacing w:val="-9"/>
          <w:sz w:val="24"/>
          <w:szCs w:val="24"/>
        </w:rPr>
        <w:t>i</w:t>
      </w:r>
      <w:r>
        <w:rPr>
          <w:spacing w:val="10"/>
          <w:sz w:val="24"/>
          <w:szCs w:val="24"/>
        </w:rPr>
        <w:t>t</w:t>
      </w:r>
      <w:r>
        <w:rPr>
          <w:sz w:val="24"/>
          <w:szCs w:val="24"/>
        </w:rPr>
        <w:t xml:space="preserve">y </w:t>
      </w:r>
      <w:r>
        <w:rPr>
          <w:spacing w:val="5"/>
          <w:sz w:val="24"/>
          <w:szCs w:val="24"/>
        </w:rPr>
        <w:t>o</w:t>
      </w:r>
      <w:r>
        <w:rPr>
          <w:sz w:val="24"/>
          <w:szCs w:val="24"/>
        </w:rPr>
        <w:t>f</w:t>
      </w:r>
      <w:r>
        <w:rPr>
          <w:spacing w:val="7"/>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10"/>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5"/>
          <w:sz w:val="24"/>
          <w:szCs w:val="24"/>
        </w:rPr>
        <w:t xml:space="preserve"> </w:t>
      </w:r>
      <w:r>
        <w:rPr>
          <w:sz w:val="24"/>
          <w:szCs w:val="24"/>
        </w:rPr>
        <w:t>Al</w:t>
      </w:r>
      <w:r>
        <w:rPr>
          <w:spacing w:val="-9"/>
          <w:sz w:val="24"/>
          <w:szCs w:val="24"/>
        </w:rPr>
        <w:t>l</w:t>
      </w:r>
      <w:r>
        <w:rPr>
          <w:spacing w:val="9"/>
          <w:sz w:val="24"/>
          <w:szCs w:val="24"/>
        </w:rPr>
        <w:t>o</w:t>
      </w:r>
      <w:r>
        <w:rPr>
          <w:spacing w:val="-5"/>
          <w:sz w:val="24"/>
          <w:szCs w:val="24"/>
        </w:rPr>
        <w:t>y</w:t>
      </w:r>
      <w:r>
        <w:rPr>
          <w:sz w:val="24"/>
          <w:szCs w:val="24"/>
        </w:rPr>
        <w:t>/</w:t>
      </w:r>
      <w:r>
        <w:rPr>
          <w:spacing w:val="10"/>
          <w:sz w:val="24"/>
          <w:szCs w:val="24"/>
        </w:rPr>
        <w:t xml:space="preserve"> </w:t>
      </w:r>
      <w:r>
        <w:rPr>
          <w:spacing w:val="-2"/>
          <w:sz w:val="24"/>
          <w:szCs w:val="24"/>
        </w:rPr>
        <w:t>C</w:t>
      </w:r>
      <w:r>
        <w:rPr>
          <w:spacing w:val="5"/>
          <w:sz w:val="24"/>
          <w:szCs w:val="24"/>
        </w:rPr>
        <w:t>o</w:t>
      </w:r>
      <w:r>
        <w:rPr>
          <w:spacing w:val="1"/>
          <w:sz w:val="24"/>
          <w:szCs w:val="24"/>
        </w:rPr>
        <w:t>r</w:t>
      </w:r>
      <w:r>
        <w:rPr>
          <w:spacing w:val="-6"/>
          <w:sz w:val="24"/>
          <w:szCs w:val="24"/>
        </w:rPr>
        <w:t>e</w:t>
      </w:r>
      <w:r>
        <w:rPr>
          <w:sz w:val="24"/>
          <w:szCs w:val="24"/>
        </w:rPr>
        <w:t>,</w:t>
      </w:r>
      <w:r>
        <w:rPr>
          <w:spacing w:val="12"/>
          <w:sz w:val="24"/>
          <w:szCs w:val="24"/>
        </w:rPr>
        <w:t xml:space="preserve"> </w:t>
      </w:r>
      <w:r>
        <w:rPr>
          <w:spacing w:val="-6"/>
          <w:sz w:val="24"/>
          <w:szCs w:val="24"/>
        </w:rPr>
        <w:t>C</w:t>
      </w:r>
      <w:r>
        <w:rPr>
          <w:spacing w:val="5"/>
          <w:sz w:val="24"/>
          <w:szCs w:val="24"/>
        </w:rPr>
        <w:t>o</w:t>
      </w:r>
      <w:r>
        <w:rPr>
          <w:spacing w:val="-1"/>
          <w:sz w:val="24"/>
          <w:szCs w:val="24"/>
        </w:rPr>
        <w:t>e</w:t>
      </w:r>
      <w:r>
        <w:rPr>
          <w:spacing w:val="-3"/>
          <w:sz w:val="24"/>
          <w:szCs w:val="24"/>
        </w:rPr>
        <w:t>ff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 xml:space="preserve">t </w:t>
      </w:r>
      <w:r>
        <w:rPr>
          <w:spacing w:val="5"/>
          <w:sz w:val="24"/>
          <w:szCs w:val="24"/>
        </w:rPr>
        <w:t>o</w:t>
      </w:r>
      <w:r>
        <w:rPr>
          <w:sz w:val="24"/>
          <w:szCs w:val="24"/>
        </w:rPr>
        <w:t>f</w:t>
      </w:r>
      <w:r>
        <w:rPr>
          <w:spacing w:val="-1"/>
          <w:sz w:val="24"/>
          <w:szCs w:val="24"/>
        </w:rPr>
        <w:t xml:space="preserve"> </w:t>
      </w:r>
      <w:r>
        <w:rPr>
          <w:spacing w:val="2"/>
          <w:sz w:val="24"/>
          <w:szCs w:val="24"/>
        </w:rPr>
        <w:t>L</w:t>
      </w:r>
      <w:r>
        <w:rPr>
          <w:spacing w:val="-4"/>
          <w:sz w:val="24"/>
          <w:szCs w:val="24"/>
        </w:rPr>
        <w:t>i</w:t>
      </w:r>
      <w:r>
        <w:rPr>
          <w:sz w:val="24"/>
          <w:szCs w:val="24"/>
        </w:rPr>
        <w:t>n</w:t>
      </w:r>
      <w:r>
        <w:rPr>
          <w:spacing w:val="-1"/>
          <w:sz w:val="24"/>
          <w:szCs w:val="24"/>
        </w:rPr>
        <w:t>ea</w:t>
      </w:r>
      <w:r>
        <w:rPr>
          <w:sz w:val="24"/>
          <w:szCs w:val="24"/>
        </w:rPr>
        <w:t>r</w:t>
      </w:r>
      <w:r>
        <w:rPr>
          <w:spacing w:val="8"/>
          <w:sz w:val="24"/>
          <w:szCs w:val="24"/>
        </w:rPr>
        <w:t xml:space="preserve"> </w:t>
      </w:r>
      <w:r>
        <w:rPr>
          <w:spacing w:val="2"/>
          <w:sz w:val="24"/>
          <w:szCs w:val="24"/>
        </w:rPr>
        <w:t>E</w:t>
      </w:r>
      <w:r>
        <w:rPr>
          <w:spacing w:val="-5"/>
          <w:sz w:val="24"/>
          <w:szCs w:val="24"/>
        </w:rPr>
        <w:t>x</w:t>
      </w:r>
      <w:r>
        <w:rPr>
          <w:sz w:val="24"/>
          <w:szCs w:val="24"/>
        </w:rPr>
        <w:t>p</w:t>
      </w:r>
      <w:r>
        <w:rPr>
          <w:spacing w:val="4"/>
          <w:sz w:val="24"/>
          <w:szCs w:val="24"/>
        </w:rPr>
        <w:t>a</w:t>
      </w:r>
      <w:r>
        <w:rPr>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2"/>
          <w:sz w:val="24"/>
          <w:szCs w:val="24"/>
        </w:rPr>
        <w:t xml:space="preserve"> </w:t>
      </w:r>
      <w:r>
        <w:rPr>
          <w:spacing w:val="5"/>
          <w:sz w:val="24"/>
          <w:szCs w:val="24"/>
        </w:rPr>
        <w:t>o</w:t>
      </w:r>
      <w:r>
        <w:rPr>
          <w:sz w:val="24"/>
          <w:szCs w:val="24"/>
        </w:rPr>
        <w:t>f</w:t>
      </w:r>
      <w:r>
        <w:rPr>
          <w:spacing w:val="4"/>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12"/>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z w:val="24"/>
          <w:szCs w:val="24"/>
        </w:rPr>
        <w:t>n</w:t>
      </w:r>
      <w:r>
        <w:rPr>
          <w:spacing w:val="-4"/>
          <w:sz w:val="24"/>
          <w:szCs w:val="24"/>
        </w:rPr>
        <w:t>i</w:t>
      </w:r>
      <w:r>
        <w:rPr>
          <w:spacing w:val="5"/>
          <w:sz w:val="24"/>
          <w:szCs w:val="24"/>
        </w:rPr>
        <w:t>u</w:t>
      </w:r>
      <w:r>
        <w:rPr>
          <w:sz w:val="24"/>
          <w:szCs w:val="24"/>
        </w:rPr>
        <w:t>m</w:t>
      </w:r>
      <w:proofErr w:type="spellEnd"/>
      <w:r>
        <w:rPr>
          <w:spacing w:val="7"/>
          <w:sz w:val="24"/>
          <w:szCs w:val="24"/>
        </w:rPr>
        <w:t xml:space="preserve"> </w:t>
      </w:r>
      <w:r>
        <w:rPr>
          <w:sz w:val="24"/>
          <w:szCs w:val="24"/>
        </w:rPr>
        <w:t>Al</w:t>
      </w:r>
      <w:r>
        <w:rPr>
          <w:spacing w:val="-9"/>
          <w:sz w:val="24"/>
          <w:szCs w:val="24"/>
        </w:rPr>
        <w:t>l</w:t>
      </w:r>
      <w:r>
        <w:rPr>
          <w:spacing w:val="9"/>
          <w:sz w:val="24"/>
          <w:szCs w:val="24"/>
        </w:rPr>
        <w:t>o</w:t>
      </w:r>
      <w:r>
        <w:rPr>
          <w:spacing w:val="-5"/>
          <w:sz w:val="24"/>
          <w:szCs w:val="24"/>
        </w:rPr>
        <w:t>y</w:t>
      </w:r>
      <w:r>
        <w:rPr>
          <w:sz w:val="24"/>
          <w:szCs w:val="24"/>
        </w:rPr>
        <w:t>/</w:t>
      </w:r>
      <w:r>
        <w:rPr>
          <w:spacing w:val="7"/>
          <w:sz w:val="24"/>
          <w:szCs w:val="24"/>
        </w:rPr>
        <w:t xml:space="preserve"> </w:t>
      </w:r>
      <w:r>
        <w:rPr>
          <w:spacing w:val="-2"/>
          <w:sz w:val="24"/>
          <w:szCs w:val="24"/>
        </w:rPr>
        <w:t>C</w:t>
      </w:r>
      <w:r>
        <w:rPr>
          <w:spacing w:val="5"/>
          <w:sz w:val="24"/>
          <w:szCs w:val="24"/>
        </w:rPr>
        <w:t>o</w:t>
      </w:r>
      <w:r>
        <w:rPr>
          <w:spacing w:val="1"/>
          <w:sz w:val="24"/>
          <w:szCs w:val="24"/>
        </w:rPr>
        <w:t>r</w:t>
      </w:r>
      <w:r>
        <w:rPr>
          <w:spacing w:val="-1"/>
          <w:sz w:val="24"/>
          <w:szCs w:val="24"/>
        </w:rPr>
        <w:t>e</w:t>
      </w:r>
      <w:r>
        <w:rPr>
          <w:sz w:val="24"/>
          <w:szCs w:val="24"/>
        </w:rPr>
        <w:t>,</w:t>
      </w:r>
      <w:r>
        <w:rPr>
          <w:spacing w:val="9"/>
          <w:sz w:val="24"/>
          <w:szCs w:val="24"/>
        </w:rPr>
        <w:t xml:space="preserve"> </w:t>
      </w:r>
      <w:r>
        <w:rPr>
          <w:spacing w:val="-4"/>
          <w:sz w:val="24"/>
          <w:szCs w:val="24"/>
        </w:rPr>
        <w:t>S</w:t>
      </w:r>
      <w:r>
        <w:rPr>
          <w:sz w:val="24"/>
          <w:szCs w:val="24"/>
        </w:rPr>
        <w:t>t</w:t>
      </w:r>
      <w:r>
        <w:rPr>
          <w:spacing w:val="2"/>
          <w:sz w:val="24"/>
          <w:szCs w:val="24"/>
        </w:rPr>
        <w:t>r</w:t>
      </w:r>
      <w:r>
        <w:rPr>
          <w:spacing w:val="-1"/>
          <w:sz w:val="24"/>
          <w:szCs w:val="24"/>
        </w:rPr>
        <w:t>e</w:t>
      </w:r>
      <w:r>
        <w:rPr>
          <w:spacing w:val="-2"/>
          <w:sz w:val="24"/>
          <w:szCs w:val="24"/>
        </w:rPr>
        <w:t>s</w:t>
      </w:r>
      <w:r>
        <w:rPr>
          <w:spacing w:val="6"/>
          <w:sz w:val="24"/>
          <w:szCs w:val="24"/>
        </w:rPr>
        <w:t>s</w:t>
      </w:r>
      <w:r>
        <w:rPr>
          <w:spacing w:val="2"/>
          <w:sz w:val="24"/>
          <w:szCs w:val="24"/>
        </w:rPr>
        <w:t>-</w:t>
      </w:r>
      <w:r>
        <w:rPr>
          <w:spacing w:val="1"/>
          <w:sz w:val="24"/>
          <w:szCs w:val="24"/>
        </w:rPr>
        <w:t>S</w:t>
      </w:r>
      <w:r>
        <w:rPr>
          <w:sz w:val="24"/>
          <w:szCs w:val="24"/>
        </w:rPr>
        <w:t>t</w:t>
      </w:r>
      <w:r>
        <w:rPr>
          <w:spacing w:val="2"/>
          <w:sz w:val="24"/>
          <w:szCs w:val="24"/>
        </w:rPr>
        <w:t>r</w:t>
      </w:r>
      <w:r>
        <w:rPr>
          <w:spacing w:val="-1"/>
          <w:sz w:val="24"/>
          <w:szCs w:val="24"/>
        </w:rPr>
        <w:t>a</w:t>
      </w:r>
      <w:r>
        <w:rPr>
          <w:spacing w:val="-4"/>
          <w:sz w:val="24"/>
          <w:szCs w:val="24"/>
        </w:rPr>
        <w:t>i</w:t>
      </w:r>
      <w:r>
        <w:rPr>
          <w:sz w:val="24"/>
          <w:szCs w:val="24"/>
        </w:rPr>
        <w:t>n</w:t>
      </w:r>
      <w:r>
        <w:rPr>
          <w:spacing w:val="2"/>
          <w:sz w:val="24"/>
          <w:szCs w:val="24"/>
        </w:rPr>
        <w:t xml:space="preserve"> </w:t>
      </w:r>
      <w:r>
        <w:rPr>
          <w:spacing w:val="-1"/>
          <w:sz w:val="24"/>
          <w:szCs w:val="24"/>
        </w:rPr>
        <w:t>c</w:t>
      </w:r>
      <w:r>
        <w:rPr>
          <w:spacing w:val="5"/>
          <w:sz w:val="24"/>
          <w:szCs w:val="24"/>
        </w:rPr>
        <w:t>o</w:t>
      </w:r>
      <w:r>
        <w:rPr>
          <w:spacing w:val="4"/>
          <w:sz w:val="24"/>
          <w:szCs w:val="24"/>
        </w:rPr>
        <w:t>e</w:t>
      </w:r>
      <w:r>
        <w:rPr>
          <w:spacing w:val="-3"/>
          <w:sz w:val="24"/>
          <w:szCs w:val="24"/>
        </w:rPr>
        <w:t>f</w:t>
      </w:r>
      <w:r>
        <w:rPr>
          <w:spacing w:val="1"/>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pacing w:val="5"/>
          <w:sz w:val="24"/>
          <w:szCs w:val="24"/>
        </w:rPr>
        <w:t>t</w:t>
      </w:r>
      <w:r>
        <w:rPr>
          <w:sz w:val="24"/>
          <w:szCs w:val="24"/>
        </w:rPr>
        <w:t>s</w:t>
      </w:r>
      <w:r>
        <w:rPr>
          <w:spacing w:val="5"/>
          <w:sz w:val="24"/>
          <w:szCs w:val="24"/>
        </w:rPr>
        <w:t xml:space="preserve"> </w:t>
      </w:r>
      <w:r>
        <w:rPr>
          <w:sz w:val="24"/>
          <w:szCs w:val="24"/>
        </w:rPr>
        <w:t xml:space="preserve">&amp; </w:t>
      </w:r>
      <w:r>
        <w:rPr>
          <w:spacing w:val="-2"/>
          <w:sz w:val="24"/>
          <w:szCs w:val="24"/>
        </w:rPr>
        <w:t>C</w:t>
      </w:r>
      <w:r>
        <w:rPr>
          <w:spacing w:val="1"/>
          <w:sz w:val="24"/>
          <w:szCs w:val="24"/>
        </w:rPr>
        <w:t>r</w:t>
      </w:r>
      <w:r>
        <w:rPr>
          <w:spacing w:val="-1"/>
          <w:sz w:val="24"/>
          <w:szCs w:val="24"/>
        </w:rPr>
        <w:t>ee</w:t>
      </w:r>
      <w:r>
        <w:rPr>
          <w:sz w:val="24"/>
          <w:szCs w:val="24"/>
        </w:rPr>
        <w:t>p</w:t>
      </w:r>
      <w:r>
        <w:rPr>
          <w:spacing w:val="9"/>
          <w:sz w:val="24"/>
          <w:szCs w:val="24"/>
        </w:rPr>
        <w:t xml:space="preserve"> </w:t>
      </w:r>
      <w:r>
        <w:rPr>
          <w:spacing w:val="-1"/>
          <w:sz w:val="24"/>
          <w:szCs w:val="24"/>
        </w:rPr>
        <w:t>c</w:t>
      </w:r>
      <w:r>
        <w:rPr>
          <w:spacing w:val="5"/>
          <w:sz w:val="24"/>
          <w:szCs w:val="24"/>
        </w:rPr>
        <w:t>o</w:t>
      </w:r>
      <w:r>
        <w:rPr>
          <w:spacing w:val="-1"/>
          <w:sz w:val="24"/>
          <w:szCs w:val="24"/>
        </w:rPr>
        <w:t>e</w:t>
      </w:r>
      <w:r>
        <w:rPr>
          <w:spacing w:val="-3"/>
          <w:sz w:val="24"/>
          <w:szCs w:val="24"/>
        </w:rPr>
        <w:t>ff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pacing w:val="5"/>
          <w:sz w:val="24"/>
          <w:szCs w:val="24"/>
        </w:rPr>
        <w:t>t</w:t>
      </w:r>
      <w:r>
        <w:rPr>
          <w:sz w:val="24"/>
          <w:szCs w:val="24"/>
        </w:rPr>
        <w:t>s</w:t>
      </w:r>
      <w:r>
        <w:rPr>
          <w:spacing w:val="7"/>
          <w:sz w:val="24"/>
          <w:szCs w:val="24"/>
        </w:rPr>
        <w:t xml:space="preserve"> </w:t>
      </w:r>
      <w:r>
        <w:rPr>
          <w:spacing w:val="5"/>
          <w:sz w:val="24"/>
          <w:szCs w:val="24"/>
        </w:rPr>
        <w:t>o</w:t>
      </w:r>
      <w:r>
        <w:rPr>
          <w:sz w:val="24"/>
          <w:szCs w:val="24"/>
        </w:rPr>
        <w:t>f</w:t>
      </w:r>
      <w:r>
        <w:rPr>
          <w:spacing w:val="1"/>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9"/>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z w:val="24"/>
          <w:szCs w:val="24"/>
        </w:rPr>
        <w:t xml:space="preserve"> </w:t>
      </w:r>
      <w:r>
        <w:rPr>
          <w:spacing w:val="4"/>
          <w:sz w:val="24"/>
          <w:szCs w:val="24"/>
        </w:rPr>
        <w:t>a</w:t>
      </w:r>
      <w:r>
        <w:rPr>
          <w:sz w:val="24"/>
          <w:szCs w:val="24"/>
        </w:rPr>
        <w:t>l</w:t>
      </w:r>
      <w:r>
        <w:rPr>
          <w:spacing w:val="-9"/>
          <w:sz w:val="24"/>
          <w:szCs w:val="24"/>
        </w:rPr>
        <w:t>l</w:t>
      </w:r>
      <w:r>
        <w:rPr>
          <w:spacing w:val="9"/>
          <w:sz w:val="24"/>
          <w:szCs w:val="24"/>
        </w:rPr>
        <w:t>o</w:t>
      </w:r>
      <w:r>
        <w:rPr>
          <w:sz w:val="24"/>
          <w:szCs w:val="24"/>
        </w:rPr>
        <w:t>y</w:t>
      </w:r>
      <w:r>
        <w:rPr>
          <w:spacing w:val="9"/>
          <w:sz w:val="24"/>
          <w:szCs w:val="24"/>
        </w:rPr>
        <w:t xml:space="preserve"> </w:t>
      </w:r>
      <w:r>
        <w:rPr>
          <w:sz w:val="24"/>
          <w:szCs w:val="24"/>
        </w:rPr>
        <w:t>/</w:t>
      </w:r>
      <w:r>
        <w:rPr>
          <w:spacing w:val="9"/>
          <w:sz w:val="24"/>
          <w:szCs w:val="24"/>
        </w:rPr>
        <w:t xml:space="preserve"> </w:t>
      </w:r>
      <w:r>
        <w:rPr>
          <w:spacing w:val="-6"/>
          <w:sz w:val="24"/>
          <w:szCs w:val="24"/>
        </w:rPr>
        <w:t>c</w:t>
      </w:r>
      <w:r>
        <w:rPr>
          <w:sz w:val="24"/>
          <w:szCs w:val="24"/>
        </w:rPr>
        <w:t>o</w:t>
      </w:r>
      <w:r>
        <w:rPr>
          <w:spacing w:val="1"/>
          <w:sz w:val="24"/>
          <w:szCs w:val="24"/>
        </w:rPr>
        <w:t>r</w:t>
      </w:r>
      <w:r>
        <w:rPr>
          <w:sz w:val="24"/>
          <w:szCs w:val="24"/>
        </w:rPr>
        <w:t>e</w:t>
      </w:r>
      <w:r>
        <w:rPr>
          <w:spacing w:val="8"/>
          <w:sz w:val="24"/>
          <w:szCs w:val="24"/>
        </w:rPr>
        <w:t xml:space="preserve"> </w:t>
      </w:r>
      <w:r>
        <w:rPr>
          <w:spacing w:val="-4"/>
          <w:sz w:val="24"/>
          <w:szCs w:val="24"/>
        </w:rPr>
        <w:t>i</w:t>
      </w:r>
      <w:r>
        <w:rPr>
          <w:sz w:val="24"/>
          <w:szCs w:val="24"/>
        </w:rPr>
        <w:t>n</w:t>
      </w:r>
      <w:r>
        <w:rPr>
          <w:spacing w:val="4"/>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ca</w:t>
      </w:r>
      <w:r>
        <w:rPr>
          <w:sz w:val="24"/>
          <w:szCs w:val="24"/>
        </w:rPr>
        <w:t>b</w:t>
      </w:r>
      <w:r>
        <w:rPr>
          <w:spacing w:val="-4"/>
          <w:sz w:val="24"/>
          <w:szCs w:val="24"/>
        </w:rPr>
        <w:t>l</w:t>
      </w:r>
      <w:r>
        <w:rPr>
          <w:sz w:val="24"/>
          <w:szCs w:val="24"/>
        </w:rPr>
        <w:t>e</w:t>
      </w:r>
      <w:r>
        <w:rPr>
          <w:spacing w:val="8"/>
          <w:sz w:val="24"/>
          <w:szCs w:val="24"/>
        </w:rPr>
        <w:t xml:space="preserve"> </w:t>
      </w:r>
      <w:r>
        <w:rPr>
          <w:sz w:val="24"/>
          <w:szCs w:val="24"/>
        </w:rPr>
        <w:t>d</w:t>
      </w:r>
      <w:r>
        <w:rPr>
          <w:spacing w:val="-1"/>
          <w:sz w:val="24"/>
          <w:szCs w:val="24"/>
        </w:rPr>
        <w:t>a</w:t>
      </w:r>
      <w:r>
        <w:rPr>
          <w:spacing w:val="5"/>
          <w:sz w:val="24"/>
          <w:szCs w:val="24"/>
        </w:rPr>
        <w:t>t</w:t>
      </w:r>
      <w:r>
        <w:rPr>
          <w:sz w:val="24"/>
          <w:szCs w:val="24"/>
        </w:rPr>
        <w:t>a</w:t>
      </w:r>
      <w:r>
        <w:rPr>
          <w:spacing w:val="8"/>
          <w:sz w:val="24"/>
          <w:szCs w:val="24"/>
        </w:rPr>
        <w:t xml:space="preserve"> </w:t>
      </w:r>
      <w:r>
        <w:rPr>
          <w:spacing w:val="7"/>
          <w:sz w:val="24"/>
          <w:szCs w:val="24"/>
        </w:rPr>
        <w:t>(</w:t>
      </w:r>
      <w:r>
        <w:rPr>
          <w:i/>
          <w:spacing w:val="7"/>
          <w:sz w:val="24"/>
          <w:szCs w:val="24"/>
        </w:rPr>
        <w:t>.</w:t>
      </w:r>
      <w:proofErr w:type="spellStart"/>
      <w:r>
        <w:rPr>
          <w:i/>
          <w:spacing w:val="-11"/>
          <w:sz w:val="24"/>
          <w:szCs w:val="24"/>
        </w:rPr>
        <w:t>w</w:t>
      </w:r>
      <w:r>
        <w:rPr>
          <w:i/>
          <w:sz w:val="24"/>
          <w:szCs w:val="24"/>
        </w:rPr>
        <w:t>ir</w:t>
      </w:r>
      <w:proofErr w:type="spellEnd"/>
      <w:r>
        <w:rPr>
          <w:i/>
          <w:spacing w:val="12"/>
          <w:sz w:val="24"/>
          <w:szCs w:val="24"/>
        </w:rPr>
        <w:t xml:space="preserve"> </w:t>
      </w:r>
      <w:r>
        <w:rPr>
          <w:spacing w:val="-3"/>
          <w:sz w:val="24"/>
          <w:szCs w:val="24"/>
        </w:rPr>
        <w:t>f</w:t>
      </w:r>
      <w:r>
        <w:rPr>
          <w:sz w:val="24"/>
          <w:szCs w:val="24"/>
        </w:rPr>
        <w:t>i</w:t>
      </w:r>
      <w:r>
        <w:rPr>
          <w:spacing w:val="-4"/>
          <w:sz w:val="24"/>
          <w:szCs w:val="24"/>
        </w:rPr>
        <w:t>l</w:t>
      </w:r>
      <w:r>
        <w:rPr>
          <w:spacing w:val="-1"/>
          <w:sz w:val="24"/>
          <w:szCs w:val="24"/>
        </w:rPr>
        <w:t>e</w:t>
      </w:r>
      <w:r>
        <w:rPr>
          <w:sz w:val="24"/>
          <w:szCs w:val="24"/>
        </w:rPr>
        <w:t>)</w:t>
      </w:r>
      <w:r>
        <w:rPr>
          <w:spacing w:val="10"/>
          <w:sz w:val="24"/>
          <w:szCs w:val="24"/>
        </w:rPr>
        <w:t xml:space="preserve"> </w:t>
      </w:r>
      <w:r>
        <w:rPr>
          <w:sz w:val="24"/>
          <w:szCs w:val="24"/>
        </w:rPr>
        <w:t>u</w:t>
      </w:r>
      <w:r>
        <w:rPr>
          <w:spacing w:val="-2"/>
          <w:sz w:val="24"/>
          <w:szCs w:val="24"/>
        </w:rPr>
        <w:t>s</w:t>
      </w:r>
      <w:r>
        <w:rPr>
          <w:spacing w:val="-1"/>
          <w:sz w:val="24"/>
          <w:szCs w:val="24"/>
        </w:rPr>
        <w:t>e</w:t>
      </w:r>
      <w:r>
        <w:rPr>
          <w:sz w:val="24"/>
          <w:szCs w:val="24"/>
        </w:rPr>
        <w:t xml:space="preserve">d </w:t>
      </w:r>
      <w:r>
        <w:rPr>
          <w:spacing w:val="-8"/>
          <w:sz w:val="24"/>
          <w:szCs w:val="24"/>
        </w:rPr>
        <w:t>f</w:t>
      </w:r>
      <w:r>
        <w:rPr>
          <w:spacing w:val="5"/>
          <w:sz w:val="24"/>
          <w:szCs w:val="24"/>
        </w:rPr>
        <w:t>o</w:t>
      </w:r>
      <w:r>
        <w:rPr>
          <w:sz w:val="24"/>
          <w:szCs w:val="24"/>
        </w:rPr>
        <w:t>r</w:t>
      </w:r>
      <w:r>
        <w:rPr>
          <w:spacing w:val="4"/>
          <w:sz w:val="24"/>
          <w:szCs w:val="24"/>
        </w:rPr>
        <w:t xml:space="preserve">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1"/>
          <w:sz w:val="24"/>
          <w:szCs w:val="24"/>
        </w:rPr>
        <w:t>a</w:t>
      </w:r>
      <w:r>
        <w:rPr>
          <w:sz w:val="24"/>
          <w:szCs w:val="24"/>
        </w:rPr>
        <w:t>g</w:t>
      </w:r>
      <w:r>
        <w:rPr>
          <w:spacing w:val="7"/>
          <w:sz w:val="24"/>
          <w:szCs w:val="24"/>
        </w:rPr>
        <w:t xml:space="preserve"> </w:t>
      </w:r>
      <w:r>
        <w:rPr>
          <w:spacing w:val="-4"/>
          <w:sz w:val="24"/>
          <w:szCs w:val="24"/>
        </w:rPr>
        <w:t>i</w:t>
      </w:r>
      <w:r>
        <w:rPr>
          <w:sz w:val="24"/>
          <w:szCs w:val="24"/>
        </w:rPr>
        <w:t>n</w:t>
      </w:r>
      <w:r>
        <w:rPr>
          <w:spacing w:val="-3"/>
          <w:sz w:val="24"/>
          <w:szCs w:val="24"/>
        </w:rPr>
        <w:t xml:space="preserve"> </w:t>
      </w:r>
      <w:r>
        <w:rPr>
          <w:spacing w:val="6"/>
          <w:sz w:val="24"/>
          <w:szCs w:val="24"/>
        </w:rPr>
        <w:t>P</w:t>
      </w:r>
      <w:r>
        <w:rPr>
          <w:spacing w:val="-3"/>
          <w:sz w:val="24"/>
          <w:szCs w:val="24"/>
        </w:rPr>
        <w:t>L</w:t>
      </w:r>
      <w:r>
        <w:rPr>
          <w:spacing w:val="1"/>
          <w:sz w:val="24"/>
          <w:szCs w:val="24"/>
        </w:rPr>
        <w:t>S</w:t>
      </w:r>
      <w:r>
        <w:rPr>
          <w:spacing w:val="3"/>
          <w:sz w:val="24"/>
          <w:szCs w:val="24"/>
        </w:rPr>
        <w:t>C</w:t>
      </w:r>
      <w:r>
        <w:rPr>
          <w:spacing w:val="-5"/>
          <w:sz w:val="24"/>
          <w:szCs w:val="24"/>
        </w:rPr>
        <w:t>A</w:t>
      </w:r>
      <w:r>
        <w:rPr>
          <w:sz w:val="24"/>
          <w:szCs w:val="24"/>
        </w:rPr>
        <w:t>D</w:t>
      </w:r>
      <w:r>
        <w:rPr>
          <w:spacing w:val="2"/>
          <w:sz w:val="24"/>
          <w:szCs w:val="24"/>
        </w:rPr>
        <w:t xml:space="preserve"> s</w:t>
      </w:r>
      <w:r>
        <w:rPr>
          <w:spacing w:val="-5"/>
          <w:sz w:val="24"/>
          <w:szCs w:val="24"/>
        </w:rPr>
        <w:t>h</w:t>
      </w:r>
      <w:r>
        <w:rPr>
          <w:spacing w:val="4"/>
          <w:sz w:val="24"/>
          <w:szCs w:val="24"/>
        </w:rPr>
        <w:t>a</w:t>
      </w:r>
      <w:r>
        <w:rPr>
          <w:sz w:val="24"/>
          <w:szCs w:val="24"/>
        </w:rPr>
        <w:t>ll</w:t>
      </w:r>
      <w:r>
        <w:rPr>
          <w:spacing w:val="-2"/>
          <w:sz w:val="24"/>
          <w:szCs w:val="24"/>
        </w:rPr>
        <w:t xml:space="preserve"> </w:t>
      </w:r>
      <w:r>
        <w:rPr>
          <w:sz w:val="24"/>
          <w:szCs w:val="24"/>
        </w:rPr>
        <w:t>be</w:t>
      </w:r>
      <w:r>
        <w:rPr>
          <w:spacing w:val="1"/>
          <w:sz w:val="24"/>
          <w:szCs w:val="24"/>
        </w:rPr>
        <w:t xml:space="preserve"> </w:t>
      </w:r>
      <w:r>
        <w:rPr>
          <w:spacing w:val="-5"/>
          <w:sz w:val="24"/>
          <w:szCs w:val="24"/>
        </w:rPr>
        <w:t>b</w:t>
      </w:r>
      <w:r>
        <w:rPr>
          <w:spacing w:val="4"/>
          <w:sz w:val="24"/>
          <w:szCs w:val="24"/>
        </w:rPr>
        <w:t>a</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on</w:t>
      </w:r>
      <w:r>
        <w:rPr>
          <w:spacing w:val="-3"/>
          <w:sz w:val="24"/>
          <w:szCs w:val="24"/>
        </w:rPr>
        <w:t xml:space="preserve"> </w:t>
      </w:r>
      <w:r>
        <w:rPr>
          <w:spacing w:val="4"/>
          <w:sz w:val="24"/>
          <w:szCs w:val="24"/>
        </w:rPr>
        <w:t>e</w:t>
      </w:r>
      <w:r>
        <w:rPr>
          <w:spacing w:val="-9"/>
          <w:sz w:val="24"/>
          <w:szCs w:val="24"/>
        </w:rPr>
        <w:t>i</w:t>
      </w:r>
      <w:r>
        <w:rPr>
          <w:spacing w:val="5"/>
          <w:sz w:val="24"/>
          <w:szCs w:val="24"/>
        </w:rPr>
        <w:t>t</w:t>
      </w:r>
      <w:r>
        <w:rPr>
          <w:sz w:val="24"/>
          <w:szCs w:val="24"/>
        </w:rPr>
        <w:t>h</w:t>
      </w:r>
      <w:r>
        <w:rPr>
          <w:spacing w:val="-1"/>
          <w:sz w:val="24"/>
          <w:szCs w:val="24"/>
        </w:rPr>
        <w:t>e</w:t>
      </w:r>
      <w:r>
        <w:rPr>
          <w:sz w:val="24"/>
          <w:szCs w:val="24"/>
        </w:rPr>
        <w:t>r</w:t>
      </w:r>
      <w:r>
        <w:rPr>
          <w:spacing w:val="4"/>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8"/>
          <w:sz w:val="24"/>
          <w:szCs w:val="24"/>
        </w:rPr>
        <w:t>f</w:t>
      </w:r>
      <w:r>
        <w:rPr>
          <w:spacing w:val="9"/>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z w:val="24"/>
          <w:szCs w:val="24"/>
        </w:rPr>
        <w:t>ng</w:t>
      </w:r>
      <w:r>
        <w:rPr>
          <w:spacing w:val="2"/>
          <w:sz w:val="24"/>
          <w:szCs w:val="24"/>
        </w:rPr>
        <w:t xml:space="preserve"> </w:t>
      </w:r>
      <w:r>
        <w:rPr>
          <w:spacing w:val="12"/>
          <w:sz w:val="24"/>
          <w:szCs w:val="24"/>
        </w:rPr>
        <w:t>:</w:t>
      </w:r>
      <w:r>
        <w:rPr>
          <w:sz w:val="24"/>
          <w:szCs w:val="24"/>
        </w:rPr>
        <w:t>-</w:t>
      </w:r>
    </w:p>
    <w:p w:rsidR="008D75EE" w:rsidRDefault="008D75EE">
      <w:pPr>
        <w:ind w:left="1418" w:right="954"/>
        <w:jc w:val="both"/>
        <w:rPr>
          <w:sz w:val="24"/>
          <w:szCs w:val="24"/>
        </w:rPr>
      </w:pPr>
    </w:p>
    <w:p w:rsidR="008D75EE" w:rsidRDefault="00B30AA0">
      <w:pPr>
        <w:spacing w:before="2"/>
        <w:ind w:left="1023" w:right="954"/>
      </w:pPr>
      <w:r>
        <w:rPr>
          <w:spacing w:val="-1"/>
          <w:sz w:val="24"/>
          <w:szCs w:val="24"/>
        </w:rPr>
        <w:t xml:space="preserve">  a</w:t>
      </w:r>
      <w:r>
        <w:rPr>
          <w:sz w:val="24"/>
          <w:szCs w:val="24"/>
        </w:rPr>
        <w:t xml:space="preserve">) </w:t>
      </w:r>
      <w:r>
        <w:rPr>
          <w:spacing w:val="2"/>
          <w:sz w:val="24"/>
          <w:szCs w:val="24"/>
        </w:rPr>
        <w:t>E</w:t>
      </w:r>
      <w:r>
        <w:rPr>
          <w:sz w:val="24"/>
          <w:szCs w:val="24"/>
        </w:rPr>
        <w:t>x</w:t>
      </w:r>
      <w:r>
        <w:rPr>
          <w:spacing w:val="-4"/>
          <w:sz w:val="24"/>
          <w:szCs w:val="24"/>
        </w:rPr>
        <w:t>i</w:t>
      </w:r>
      <w:r>
        <w:rPr>
          <w:spacing w:val="-2"/>
          <w:sz w:val="24"/>
          <w:szCs w:val="24"/>
        </w:rPr>
        <w:t>s</w:t>
      </w:r>
      <w:r>
        <w:rPr>
          <w:spacing w:val="10"/>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3"/>
          <w:sz w:val="24"/>
          <w:szCs w:val="24"/>
        </w:rPr>
        <w:t>‘</w:t>
      </w:r>
      <w:r>
        <w:rPr>
          <w:spacing w:val="2"/>
          <w:sz w:val="24"/>
          <w:szCs w:val="24"/>
        </w:rPr>
        <w:t>.</w:t>
      </w:r>
      <w:proofErr w:type="spellStart"/>
      <w:r>
        <w:rPr>
          <w:spacing w:val="4"/>
          <w:sz w:val="24"/>
          <w:szCs w:val="24"/>
        </w:rPr>
        <w:t>w</w:t>
      </w:r>
      <w:r>
        <w:rPr>
          <w:spacing w:val="-9"/>
          <w:sz w:val="24"/>
          <w:szCs w:val="24"/>
        </w:rPr>
        <w:t>i</w:t>
      </w:r>
      <w:r>
        <w:rPr>
          <w:spacing w:val="6"/>
          <w:sz w:val="24"/>
          <w:szCs w:val="24"/>
        </w:rPr>
        <w:t>r</w:t>
      </w:r>
      <w:proofErr w:type="spellEnd"/>
      <w:r>
        <w:rPr>
          <w:sz w:val="24"/>
          <w:szCs w:val="24"/>
        </w:rPr>
        <w:t>’</w:t>
      </w:r>
      <w:r>
        <w:rPr>
          <w:spacing w:val="4"/>
          <w:sz w:val="24"/>
          <w:szCs w:val="24"/>
        </w:rPr>
        <w:t xml:space="preserve"> </w:t>
      </w:r>
      <w:r>
        <w:rPr>
          <w:spacing w:val="-3"/>
          <w:sz w:val="24"/>
          <w:szCs w:val="24"/>
        </w:rPr>
        <w:t>f</w:t>
      </w:r>
      <w:r>
        <w:rPr>
          <w:sz w:val="24"/>
          <w:szCs w:val="24"/>
        </w:rPr>
        <w:t>i</w:t>
      </w:r>
      <w:r>
        <w:rPr>
          <w:spacing w:val="-4"/>
          <w:sz w:val="24"/>
          <w:szCs w:val="24"/>
        </w:rPr>
        <w:t>l</w:t>
      </w:r>
      <w:r>
        <w:rPr>
          <w:spacing w:val="-1"/>
          <w:sz w:val="24"/>
          <w:szCs w:val="24"/>
        </w:rPr>
        <w:t>e</w:t>
      </w:r>
      <w:r>
        <w:rPr>
          <w:sz w:val="24"/>
          <w:szCs w:val="24"/>
        </w:rPr>
        <w:t>s</w:t>
      </w:r>
      <w:r>
        <w:rPr>
          <w:spacing w:val="5"/>
          <w:sz w:val="24"/>
          <w:szCs w:val="24"/>
        </w:rPr>
        <w:t xml:space="preserve"> </w:t>
      </w:r>
      <w:r>
        <w:rPr>
          <w:spacing w:val="-8"/>
          <w:sz w:val="24"/>
          <w:szCs w:val="24"/>
        </w:rPr>
        <w:t>f</w:t>
      </w:r>
      <w:r>
        <w:rPr>
          <w:spacing w:val="5"/>
          <w:sz w:val="24"/>
          <w:szCs w:val="24"/>
        </w:rPr>
        <w:t>o</w:t>
      </w:r>
      <w:r>
        <w:rPr>
          <w:sz w:val="24"/>
          <w:szCs w:val="24"/>
        </w:rPr>
        <w:t>r</w:t>
      </w:r>
      <w:r>
        <w:rPr>
          <w:spacing w:val="-1"/>
          <w:sz w:val="24"/>
          <w:szCs w:val="24"/>
        </w:rPr>
        <w:t xml:space="preserve">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pacing w:val="-1"/>
          <w:sz w:val="24"/>
          <w:szCs w:val="24"/>
        </w:rPr>
        <w:t>a</w:t>
      </w:r>
      <w:r>
        <w:rPr>
          <w:sz w:val="24"/>
          <w:szCs w:val="24"/>
        </w:rPr>
        <w:t xml:space="preserve">s </w:t>
      </w:r>
      <w:r>
        <w:rPr>
          <w:spacing w:val="-1"/>
          <w:sz w:val="24"/>
          <w:szCs w:val="24"/>
        </w:rPr>
        <w:t>a</w:t>
      </w:r>
      <w:r>
        <w:rPr>
          <w:spacing w:val="-5"/>
          <w:sz w:val="24"/>
          <w:szCs w:val="24"/>
        </w:rPr>
        <w:t>v</w:t>
      </w:r>
      <w:r>
        <w:rPr>
          <w:spacing w:val="4"/>
          <w:sz w:val="24"/>
          <w:szCs w:val="24"/>
        </w:rPr>
        <w:t>a</w:t>
      </w:r>
      <w:r>
        <w:rPr>
          <w:spacing w:val="-4"/>
          <w:sz w:val="24"/>
          <w:szCs w:val="24"/>
        </w:rPr>
        <w:t>il</w:t>
      </w:r>
      <w:r>
        <w:rPr>
          <w:spacing w:val="4"/>
          <w:sz w:val="24"/>
          <w:szCs w:val="24"/>
        </w:rPr>
        <w:t>a</w:t>
      </w:r>
      <w:r>
        <w:rPr>
          <w:sz w:val="24"/>
          <w:szCs w:val="24"/>
        </w:rPr>
        <w:t>b</w:t>
      </w:r>
      <w:r>
        <w:rPr>
          <w:spacing w:val="-4"/>
          <w:sz w:val="24"/>
          <w:szCs w:val="24"/>
        </w:rPr>
        <w:t>l</w:t>
      </w:r>
      <w:r>
        <w:rPr>
          <w:sz w:val="24"/>
          <w:szCs w:val="24"/>
        </w:rPr>
        <w:t>e</w:t>
      </w:r>
      <w:r>
        <w:rPr>
          <w:spacing w:val="1"/>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P</w:t>
      </w:r>
      <w:r>
        <w:rPr>
          <w:spacing w:val="-3"/>
          <w:sz w:val="24"/>
          <w:szCs w:val="24"/>
        </w:rPr>
        <w:t>L</w:t>
      </w:r>
      <w:r>
        <w:rPr>
          <w:sz w:val="24"/>
          <w:szCs w:val="24"/>
        </w:rPr>
        <w:t>S</w:t>
      </w:r>
      <w:r>
        <w:rPr>
          <w:spacing w:val="3"/>
          <w:sz w:val="24"/>
          <w:szCs w:val="24"/>
        </w:rPr>
        <w:t xml:space="preserve"> </w:t>
      </w:r>
      <w:r>
        <w:rPr>
          <w:sz w:val="24"/>
          <w:szCs w:val="24"/>
        </w:rPr>
        <w:t>w</w:t>
      </w:r>
      <w:r>
        <w:rPr>
          <w:spacing w:val="-1"/>
          <w:sz w:val="24"/>
          <w:szCs w:val="24"/>
        </w:rPr>
        <w:t>e</w:t>
      </w:r>
      <w:r>
        <w:rPr>
          <w:spacing w:val="-5"/>
          <w:sz w:val="24"/>
          <w:szCs w:val="24"/>
        </w:rPr>
        <w:t>b</w:t>
      </w:r>
      <w:r>
        <w:rPr>
          <w:spacing w:val="2"/>
          <w:sz w:val="24"/>
          <w:szCs w:val="24"/>
        </w:rPr>
        <w:t>s</w:t>
      </w:r>
      <w:r>
        <w:rPr>
          <w:spacing w:val="-9"/>
          <w:sz w:val="24"/>
          <w:szCs w:val="24"/>
        </w:rPr>
        <w:t>i</w:t>
      </w:r>
      <w:r>
        <w:rPr>
          <w:spacing w:val="5"/>
          <w:sz w:val="24"/>
          <w:szCs w:val="24"/>
        </w:rPr>
        <w:t>t</w:t>
      </w:r>
      <w:r>
        <w:rPr>
          <w:spacing w:val="-1"/>
          <w:sz w:val="24"/>
          <w:szCs w:val="24"/>
        </w:rPr>
        <w:t>e</w:t>
      </w:r>
      <w:r>
        <w:rPr>
          <w:sz w:val="24"/>
          <w:szCs w:val="24"/>
        </w:rPr>
        <w:t>.</w:t>
      </w:r>
    </w:p>
    <w:p w:rsidR="008D75EE" w:rsidRDefault="008D75EE">
      <w:pPr>
        <w:spacing w:line="200" w:lineRule="exact"/>
        <w:ind w:right="954"/>
      </w:pPr>
    </w:p>
    <w:p w:rsidR="008D75EE" w:rsidRDefault="00B30AA0">
      <w:pPr>
        <w:tabs>
          <w:tab w:val="left" w:pos="1701"/>
        </w:tabs>
        <w:spacing w:before="29" w:line="271" w:lineRule="auto"/>
        <w:ind w:left="1701" w:right="954" w:hanging="598"/>
        <w:rPr>
          <w:sz w:val="24"/>
          <w:szCs w:val="24"/>
        </w:rPr>
      </w:pPr>
      <w:r>
        <w:rPr>
          <w:spacing w:val="-5"/>
          <w:sz w:val="24"/>
          <w:szCs w:val="24"/>
        </w:rPr>
        <w:t>b</w:t>
      </w:r>
      <w:r>
        <w:rPr>
          <w:sz w:val="24"/>
          <w:szCs w:val="24"/>
        </w:rPr>
        <w:t>) A</w:t>
      </w:r>
      <w:r>
        <w:rPr>
          <w:spacing w:val="30"/>
          <w:sz w:val="24"/>
          <w:szCs w:val="24"/>
        </w:rPr>
        <w:t xml:space="preserve"> </w:t>
      </w:r>
      <w:r>
        <w:rPr>
          <w:spacing w:val="-3"/>
          <w:sz w:val="24"/>
          <w:szCs w:val="24"/>
        </w:rPr>
        <w:t>f</w:t>
      </w:r>
      <w:r>
        <w:rPr>
          <w:sz w:val="24"/>
          <w:szCs w:val="24"/>
        </w:rPr>
        <w:t>i</w:t>
      </w:r>
      <w:r>
        <w:rPr>
          <w:spacing w:val="-4"/>
          <w:sz w:val="24"/>
          <w:szCs w:val="24"/>
        </w:rPr>
        <w:t>l</w:t>
      </w:r>
      <w:r>
        <w:rPr>
          <w:sz w:val="24"/>
          <w:szCs w:val="24"/>
        </w:rPr>
        <w:t>e</w:t>
      </w:r>
      <w:r>
        <w:rPr>
          <w:spacing w:val="30"/>
          <w:sz w:val="24"/>
          <w:szCs w:val="24"/>
        </w:rPr>
        <w:t xml:space="preserve"> </w:t>
      </w:r>
      <w:r>
        <w:rPr>
          <w:sz w:val="24"/>
          <w:szCs w:val="24"/>
        </w:rPr>
        <w:t>d</w:t>
      </w:r>
      <w:r>
        <w:rPr>
          <w:spacing w:val="-1"/>
          <w:sz w:val="24"/>
          <w:szCs w:val="24"/>
        </w:rPr>
        <w:t>e</w:t>
      </w:r>
      <w:r>
        <w:rPr>
          <w:spacing w:val="6"/>
          <w:sz w:val="24"/>
          <w:szCs w:val="24"/>
        </w:rPr>
        <w:t>r</w:t>
      </w:r>
      <w:r>
        <w:rPr>
          <w:spacing w:val="-4"/>
          <w:sz w:val="24"/>
          <w:szCs w:val="24"/>
        </w:rPr>
        <w:t>i</w:t>
      </w:r>
      <w:r>
        <w:rPr>
          <w:sz w:val="24"/>
          <w:szCs w:val="24"/>
        </w:rPr>
        <w:t>v</w:t>
      </w:r>
      <w:r>
        <w:rPr>
          <w:spacing w:val="-1"/>
          <w:sz w:val="24"/>
          <w:szCs w:val="24"/>
        </w:rPr>
        <w:t>e</w:t>
      </w:r>
      <w:r>
        <w:rPr>
          <w:sz w:val="24"/>
          <w:szCs w:val="24"/>
        </w:rPr>
        <w:t>d</w:t>
      </w:r>
      <w:r>
        <w:rPr>
          <w:spacing w:val="36"/>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22"/>
          <w:sz w:val="24"/>
          <w:szCs w:val="24"/>
        </w:rPr>
        <w:t xml:space="preserve"> </w:t>
      </w:r>
      <w:r>
        <w:rPr>
          <w:spacing w:val="4"/>
          <w:sz w:val="24"/>
          <w:szCs w:val="24"/>
        </w:rPr>
        <w:t>e</w:t>
      </w:r>
      <w:r>
        <w:rPr>
          <w:sz w:val="24"/>
          <w:szCs w:val="24"/>
        </w:rPr>
        <w:t>x</w:t>
      </w:r>
      <w:r>
        <w:rPr>
          <w:spacing w:val="-4"/>
          <w:sz w:val="24"/>
          <w:szCs w:val="24"/>
        </w:rPr>
        <w:t>i</w:t>
      </w:r>
      <w:r>
        <w:rPr>
          <w:spacing w:val="-2"/>
          <w:sz w:val="24"/>
          <w:szCs w:val="24"/>
        </w:rPr>
        <w:t>s</w:t>
      </w:r>
      <w:r>
        <w:rPr>
          <w:spacing w:val="10"/>
          <w:sz w:val="24"/>
          <w:szCs w:val="24"/>
        </w:rPr>
        <w:t>t</w:t>
      </w:r>
      <w:r>
        <w:rPr>
          <w:spacing w:val="-4"/>
          <w:sz w:val="24"/>
          <w:szCs w:val="24"/>
        </w:rPr>
        <w:t>i</w:t>
      </w:r>
      <w:r>
        <w:rPr>
          <w:spacing w:val="-5"/>
          <w:sz w:val="24"/>
          <w:szCs w:val="24"/>
        </w:rPr>
        <w:t>n</w:t>
      </w:r>
      <w:r>
        <w:rPr>
          <w:sz w:val="24"/>
          <w:szCs w:val="24"/>
        </w:rPr>
        <w:t>g</w:t>
      </w:r>
      <w:r>
        <w:rPr>
          <w:spacing w:val="31"/>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pacing w:val="5"/>
          <w:sz w:val="24"/>
          <w:szCs w:val="24"/>
        </w:rPr>
        <w:t>d</w:t>
      </w:r>
      <w:r>
        <w:rPr>
          <w:spacing w:val="-1"/>
          <w:sz w:val="24"/>
          <w:szCs w:val="24"/>
        </w:rPr>
        <w:t>a</w:t>
      </w:r>
      <w:r>
        <w:rPr>
          <w:spacing w:val="1"/>
          <w:sz w:val="24"/>
          <w:szCs w:val="24"/>
        </w:rPr>
        <w:t>r</w:t>
      </w:r>
      <w:r>
        <w:rPr>
          <w:sz w:val="24"/>
          <w:szCs w:val="24"/>
        </w:rPr>
        <w:t>d</w:t>
      </w:r>
      <w:r>
        <w:rPr>
          <w:spacing w:val="36"/>
          <w:sz w:val="24"/>
          <w:szCs w:val="24"/>
        </w:rPr>
        <w:t xml:space="preserve"> </w:t>
      </w:r>
      <w:r>
        <w:rPr>
          <w:spacing w:val="-3"/>
          <w:sz w:val="24"/>
          <w:szCs w:val="24"/>
        </w:rPr>
        <w:t>f</w:t>
      </w:r>
      <w:r>
        <w:rPr>
          <w:spacing w:val="-4"/>
          <w:sz w:val="24"/>
          <w:szCs w:val="24"/>
        </w:rPr>
        <w:t>il</w:t>
      </w:r>
      <w:r>
        <w:rPr>
          <w:sz w:val="24"/>
          <w:szCs w:val="24"/>
        </w:rPr>
        <w:t>e</w:t>
      </w:r>
      <w:r>
        <w:rPr>
          <w:spacing w:val="35"/>
          <w:sz w:val="24"/>
          <w:szCs w:val="24"/>
        </w:rPr>
        <w:t xml:space="preserve"> </w:t>
      </w:r>
      <w:r>
        <w:rPr>
          <w:spacing w:val="-8"/>
          <w:sz w:val="24"/>
          <w:szCs w:val="24"/>
        </w:rPr>
        <w:t>f</w:t>
      </w:r>
      <w:r>
        <w:rPr>
          <w:spacing w:val="5"/>
          <w:sz w:val="24"/>
          <w:szCs w:val="24"/>
        </w:rPr>
        <w:t>o</w:t>
      </w:r>
      <w:r>
        <w:rPr>
          <w:sz w:val="24"/>
          <w:szCs w:val="24"/>
        </w:rPr>
        <w:t>r</w:t>
      </w:r>
      <w:r>
        <w:rPr>
          <w:spacing w:val="3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3"/>
          <w:sz w:val="24"/>
          <w:szCs w:val="24"/>
        </w:rPr>
        <w:t xml:space="preserve"> </w:t>
      </w:r>
      <w:r>
        <w:rPr>
          <w:spacing w:val="5"/>
          <w:sz w:val="24"/>
          <w:szCs w:val="24"/>
        </w:rPr>
        <w:t>o</w:t>
      </w:r>
      <w:r>
        <w:rPr>
          <w:sz w:val="24"/>
          <w:szCs w:val="24"/>
        </w:rPr>
        <w:t>f</w:t>
      </w:r>
      <w:r>
        <w:rPr>
          <w:spacing w:val="23"/>
          <w:sz w:val="24"/>
          <w:szCs w:val="24"/>
        </w:rPr>
        <w:t xml:space="preserve"> </w:t>
      </w:r>
      <w:r>
        <w:rPr>
          <w:spacing w:val="-1"/>
          <w:sz w:val="24"/>
          <w:szCs w:val="24"/>
        </w:rPr>
        <w:t>e</w:t>
      </w:r>
      <w:r>
        <w:rPr>
          <w:sz w:val="24"/>
          <w:szCs w:val="24"/>
        </w:rPr>
        <w:t>q</w:t>
      </w:r>
      <w:r>
        <w:rPr>
          <w:spacing w:val="5"/>
          <w:sz w:val="24"/>
          <w:szCs w:val="24"/>
        </w:rPr>
        <w:t>u</w:t>
      </w:r>
      <w:r>
        <w:rPr>
          <w:spacing w:val="-4"/>
          <w:sz w:val="24"/>
          <w:szCs w:val="24"/>
        </w:rPr>
        <w:t>i</w:t>
      </w:r>
      <w:r>
        <w:rPr>
          <w:sz w:val="24"/>
          <w:szCs w:val="24"/>
        </w:rPr>
        <w:t>v</w:t>
      </w:r>
      <w:r>
        <w:rPr>
          <w:spacing w:val="4"/>
          <w:sz w:val="24"/>
          <w:szCs w:val="24"/>
        </w:rPr>
        <w:t>a</w:t>
      </w:r>
      <w:r>
        <w:rPr>
          <w:spacing w:val="-4"/>
          <w:sz w:val="24"/>
          <w:szCs w:val="24"/>
        </w:rPr>
        <w:t>l</w:t>
      </w:r>
      <w:r>
        <w:rPr>
          <w:spacing w:val="4"/>
          <w:sz w:val="24"/>
          <w:szCs w:val="24"/>
        </w:rPr>
        <w:t>e</w:t>
      </w:r>
      <w:r>
        <w:rPr>
          <w:spacing w:val="-5"/>
          <w:sz w:val="24"/>
          <w:szCs w:val="24"/>
        </w:rPr>
        <w:t>n</w:t>
      </w:r>
      <w:r>
        <w:rPr>
          <w:spacing w:val="5"/>
          <w:sz w:val="24"/>
          <w:szCs w:val="24"/>
        </w:rPr>
        <w:t>t</w:t>
      </w:r>
      <w:r>
        <w:rPr>
          <w:sz w:val="24"/>
          <w:szCs w:val="24"/>
        </w:rPr>
        <w:t>/</w:t>
      </w:r>
      <w:r>
        <w:rPr>
          <w:spacing w:val="31"/>
          <w:sz w:val="24"/>
          <w:szCs w:val="24"/>
        </w:rPr>
        <w:t xml:space="preserve"> </w:t>
      </w:r>
      <w:r>
        <w:rPr>
          <w:spacing w:val="-5"/>
          <w:sz w:val="24"/>
          <w:szCs w:val="24"/>
        </w:rPr>
        <w:t>n</w:t>
      </w:r>
      <w:r>
        <w:rPr>
          <w:spacing w:val="-1"/>
          <w:sz w:val="24"/>
          <w:szCs w:val="24"/>
        </w:rPr>
        <w:t>ea</w:t>
      </w:r>
      <w:r>
        <w:rPr>
          <w:sz w:val="24"/>
          <w:szCs w:val="24"/>
        </w:rPr>
        <w:t>r</w:t>
      </w:r>
      <w:r>
        <w:rPr>
          <w:spacing w:val="32"/>
          <w:sz w:val="24"/>
          <w:szCs w:val="24"/>
        </w:rPr>
        <w:t xml:space="preserve"> </w:t>
      </w:r>
      <w:r>
        <w:rPr>
          <w:spacing w:val="-1"/>
          <w:sz w:val="24"/>
          <w:szCs w:val="24"/>
        </w:rPr>
        <w:t>e</w:t>
      </w:r>
      <w:r>
        <w:rPr>
          <w:sz w:val="24"/>
          <w:szCs w:val="24"/>
        </w:rPr>
        <w:t>q</w:t>
      </w:r>
      <w:r>
        <w:rPr>
          <w:spacing w:val="5"/>
          <w:sz w:val="24"/>
          <w:szCs w:val="24"/>
        </w:rPr>
        <w:t>u</w:t>
      </w:r>
      <w:r>
        <w:rPr>
          <w:spacing w:val="-4"/>
          <w:sz w:val="24"/>
          <w:szCs w:val="24"/>
        </w:rPr>
        <w:t>i</w:t>
      </w:r>
      <w:r>
        <w:rPr>
          <w:spacing w:val="-5"/>
          <w:sz w:val="24"/>
          <w:szCs w:val="24"/>
        </w:rPr>
        <w:t>v</w:t>
      </w:r>
      <w:r>
        <w:rPr>
          <w:spacing w:val="4"/>
          <w:sz w:val="24"/>
          <w:szCs w:val="24"/>
        </w:rPr>
        <w:t>a</w:t>
      </w:r>
      <w:r>
        <w:rPr>
          <w:spacing w:val="-4"/>
          <w:sz w:val="24"/>
          <w:szCs w:val="24"/>
        </w:rPr>
        <w:t>l</w:t>
      </w:r>
      <w:r>
        <w:rPr>
          <w:spacing w:val="4"/>
          <w:sz w:val="24"/>
          <w:szCs w:val="24"/>
        </w:rPr>
        <w:t>e</w:t>
      </w:r>
      <w:r>
        <w:rPr>
          <w:spacing w:val="-5"/>
          <w:sz w:val="24"/>
          <w:szCs w:val="24"/>
        </w:rPr>
        <w:t>n</w:t>
      </w:r>
      <w:r>
        <w:rPr>
          <w:sz w:val="24"/>
          <w:szCs w:val="24"/>
        </w:rPr>
        <w:t xml:space="preserve">t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pacing w:val="1"/>
          <w:sz w:val="24"/>
          <w:szCs w:val="24"/>
        </w:rPr>
        <w:t>g</w:t>
      </w:r>
      <w:r>
        <w:rPr>
          <w:sz w:val="24"/>
          <w:szCs w:val="24"/>
        </w:rPr>
        <w:t>.</w:t>
      </w:r>
    </w:p>
    <w:p w:rsidR="008D75EE" w:rsidRDefault="00B30AA0">
      <w:pPr>
        <w:spacing w:before="6"/>
        <w:ind w:left="1103" w:right="954"/>
        <w:jc w:val="both"/>
        <w:rPr>
          <w:sz w:val="24"/>
          <w:szCs w:val="24"/>
        </w:rPr>
      </w:pPr>
      <w:r>
        <w:rPr>
          <w:spacing w:val="-1"/>
          <w:sz w:val="24"/>
          <w:szCs w:val="24"/>
        </w:rPr>
        <w:t>c</w:t>
      </w:r>
      <w:r>
        <w:rPr>
          <w:sz w:val="24"/>
          <w:szCs w:val="24"/>
        </w:rPr>
        <w:t>) A</w:t>
      </w:r>
      <w:r>
        <w:rPr>
          <w:spacing w:val="2"/>
          <w:sz w:val="24"/>
          <w:szCs w:val="24"/>
        </w:rPr>
        <w:t xml:space="preserve"> </w:t>
      </w:r>
      <w:r>
        <w:rPr>
          <w:spacing w:val="-3"/>
          <w:sz w:val="24"/>
          <w:szCs w:val="24"/>
        </w:rPr>
        <w:t>f</w:t>
      </w:r>
      <w:r>
        <w:rPr>
          <w:sz w:val="24"/>
          <w:szCs w:val="24"/>
        </w:rPr>
        <w:t>i</w:t>
      </w:r>
      <w:r>
        <w:rPr>
          <w:spacing w:val="-4"/>
          <w:sz w:val="24"/>
          <w:szCs w:val="24"/>
        </w:rPr>
        <w:t>l</w:t>
      </w:r>
      <w:r>
        <w:rPr>
          <w:sz w:val="24"/>
          <w:szCs w:val="24"/>
        </w:rPr>
        <w:t>e</w:t>
      </w:r>
      <w:r>
        <w:rPr>
          <w:spacing w:val="1"/>
          <w:sz w:val="24"/>
          <w:szCs w:val="24"/>
        </w:rPr>
        <w:t xml:space="preserve"> </w:t>
      </w:r>
      <w:r>
        <w:rPr>
          <w:sz w:val="24"/>
          <w:szCs w:val="24"/>
        </w:rPr>
        <w:t>d</w:t>
      </w:r>
      <w:r>
        <w:rPr>
          <w:spacing w:val="-1"/>
          <w:sz w:val="24"/>
          <w:szCs w:val="24"/>
        </w:rPr>
        <w:t>e</w:t>
      </w:r>
      <w:r>
        <w:rPr>
          <w:spacing w:val="6"/>
          <w:sz w:val="24"/>
          <w:szCs w:val="24"/>
        </w:rPr>
        <w:t>r</w:t>
      </w:r>
      <w:r>
        <w:rPr>
          <w:spacing w:val="-4"/>
          <w:sz w:val="24"/>
          <w:szCs w:val="24"/>
        </w:rPr>
        <w:t>i</w:t>
      </w:r>
      <w:r>
        <w:rPr>
          <w:sz w:val="24"/>
          <w:szCs w:val="24"/>
        </w:rPr>
        <w:t>v</w:t>
      </w:r>
      <w:r>
        <w:rPr>
          <w:spacing w:val="-1"/>
          <w:sz w:val="24"/>
          <w:szCs w:val="24"/>
        </w:rPr>
        <w:t>e</w:t>
      </w:r>
      <w:r>
        <w:rPr>
          <w:sz w:val="24"/>
          <w:szCs w:val="24"/>
        </w:rPr>
        <w:t>d</w:t>
      </w:r>
      <w:r>
        <w:rPr>
          <w:spacing w:val="7"/>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7"/>
          <w:sz w:val="24"/>
          <w:szCs w:val="24"/>
        </w:rPr>
        <w:t xml:space="preserve"> </w:t>
      </w:r>
      <w:r>
        <w:rPr>
          <w:spacing w:val="10"/>
          <w:sz w:val="24"/>
          <w:szCs w:val="24"/>
        </w:rPr>
        <w:t>t</w:t>
      </w:r>
      <w:r>
        <w:rPr>
          <w:spacing w:val="-10"/>
          <w:sz w:val="24"/>
          <w:szCs w:val="24"/>
        </w:rPr>
        <w:t>y</w:t>
      </w:r>
      <w:r>
        <w:rPr>
          <w:sz w:val="24"/>
          <w:szCs w:val="24"/>
        </w:rPr>
        <w:t>pe</w:t>
      </w:r>
      <w:r>
        <w:rPr>
          <w:spacing w:val="1"/>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z w:val="24"/>
          <w:szCs w:val="24"/>
        </w:rPr>
        <w:t>ng.</w:t>
      </w:r>
    </w:p>
    <w:p w:rsidR="008D75EE" w:rsidRDefault="008D75EE">
      <w:pPr>
        <w:spacing w:before="5" w:line="100" w:lineRule="exact"/>
        <w:ind w:right="954"/>
        <w:rPr>
          <w:sz w:val="11"/>
          <w:szCs w:val="11"/>
        </w:rPr>
      </w:pPr>
    </w:p>
    <w:p w:rsidR="008D75EE" w:rsidRDefault="00B30AA0">
      <w:pPr>
        <w:spacing w:line="271" w:lineRule="auto"/>
        <w:ind w:left="1418" w:right="954"/>
        <w:jc w:val="both"/>
        <w:rPr>
          <w:sz w:val="24"/>
          <w:szCs w:val="24"/>
        </w:rPr>
      </w:pPr>
      <w:r>
        <w:rPr>
          <w:spacing w:val="1"/>
          <w:sz w:val="24"/>
          <w:szCs w:val="24"/>
        </w:rPr>
        <w:t>I</w:t>
      </w:r>
      <w:r>
        <w:rPr>
          <w:sz w:val="24"/>
          <w:szCs w:val="24"/>
        </w:rPr>
        <w:t>n</w:t>
      </w:r>
      <w:r>
        <w:rPr>
          <w:spacing w:val="4"/>
          <w:sz w:val="24"/>
          <w:szCs w:val="24"/>
        </w:rPr>
        <w:t xml:space="preserve"> </w:t>
      </w:r>
      <w:r>
        <w:rPr>
          <w:spacing w:val="-1"/>
          <w:sz w:val="24"/>
          <w:szCs w:val="24"/>
        </w:rPr>
        <w:t>ea</w:t>
      </w:r>
      <w:r>
        <w:rPr>
          <w:spacing w:val="4"/>
          <w:sz w:val="24"/>
          <w:szCs w:val="24"/>
        </w:rPr>
        <w:t>c</w:t>
      </w:r>
      <w:r>
        <w:rPr>
          <w:sz w:val="24"/>
          <w:szCs w:val="24"/>
        </w:rPr>
        <w:t>h</w:t>
      </w:r>
      <w:r>
        <w:rPr>
          <w:spacing w:val="4"/>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8"/>
          <w:sz w:val="24"/>
          <w:szCs w:val="24"/>
        </w:rPr>
        <w:t xml:space="preserve"> </w:t>
      </w:r>
      <w:r>
        <w:rPr>
          <w:spacing w:val="-1"/>
          <w:sz w:val="24"/>
          <w:szCs w:val="24"/>
        </w:rPr>
        <w:t>c</w:t>
      </w:r>
      <w:r>
        <w:rPr>
          <w:spacing w:val="4"/>
          <w:sz w:val="24"/>
          <w:szCs w:val="24"/>
        </w:rPr>
        <w:t>a</w:t>
      </w:r>
      <w:r>
        <w:rPr>
          <w:spacing w:val="-2"/>
          <w:sz w:val="24"/>
          <w:szCs w:val="24"/>
        </w:rPr>
        <w:t>s</w:t>
      </w:r>
      <w:r>
        <w:rPr>
          <w:spacing w:val="4"/>
          <w:sz w:val="24"/>
          <w:szCs w:val="24"/>
        </w:rPr>
        <w:t>e</w:t>
      </w:r>
      <w:r>
        <w:rPr>
          <w:spacing w:val="-2"/>
          <w:sz w:val="24"/>
          <w:szCs w:val="24"/>
        </w:rPr>
        <w:t>s</w:t>
      </w:r>
      <w:r>
        <w:rPr>
          <w:sz w:val="24"/>
          <w:szCs w:val="24"/>
        </w:rPr>
        <w:t>,</w:t>
      </w:r>
      <w:r>
        <w:rPr>
          <w:spacing w:val="11"/>
          <w:sz w:val="24"/>
          <w:szCs w:val="24"/>
        </w:rPr>
        <w:t xml:space="preserve"> </w:t>
      </w:r>
      <w:r>
        <w:rPr>
          <w:sz w:val="24"/>
          <w:szCs w:val="24"/>
        </w:rPr>
        <w:t>p</w:t>
      </w:r>
      <w:r>
        <w:rPr>
          <w:spacing w:val="-3"/>
          <w:sz w:val="24"/>
          <w:szCs w:val="24"/>
        </w:rPr>
        <w:t>r</w:t>
      </w:r>
      <w:r>
        <w:rPr>
          <w:spacing w:val="5"/>
          <w:sz w:val="24"/>
          <w:szCs w:val="24"/>
        </w:rPr>
        <w:t>o</w:t>
      </w:r>
      <w:r>
        <w:rPr>
          <w:sz w:val="24"/>
          <w:szCs w:val="24"/>
        </w:rPr>
        <w:t>p</w:t>
      </w:r>
      <w:r>
        <w:rPr>
          <w:spacing w:val="-1"/>
          <w:sz w:val="24"/>
          <w:szCs w:val="24"/>
        </w:rPr>
        <w:t>e</w:t>
      </w:r>
      <w:r>
        <w:rPr>
          <w:sz w:val="24"/>
          <w:szCs w:val="24"/>
        </w:rPr>
        <w:t>r</w:t>
      </w:r>
      <w:r>
        <w:rPr>
          <w:spacing w:val="11"/>
          <w:sz w:val="24"/>
          <w:szCs w:val="24"/>
        </w:rPr>
        <w:t xml:space="preserve"> </w:t>
      </w:r>
      <w:r>
        <w:rPr>
          <w:spacing w:val="-9"/>
          <w:sz w:val="24"/>
          <w:szCs w:val="24"/>
        </w:rPr>
        <w:t>j</w:t>
      </w:r>
      <w:r>
        <w:rPr>
          <w:sz w:val="24"/>
          <w:szCs w:val="24"/>
        </w:rPr>
        <w:t>u</w:t>
      </w:r>
      <w:r>
        <w:rPr>
          <w:spacing w:val="-2"/>
          <w:sz w:val="24"/>
          <w:szCs w:val="24"/>
        </w:rPr>
        <w:t>s</w:t>
      </w:r>
      <w:r>
        <w:rPr>
          <w:spacing w:val="10"/>
          <w:sz w:val="24"/>
          <w:szCs w:val="24"/>
        </w:rPr>
        <w:t>t</w:t>
      </w:r>
      <w:r>
        <w:rPr>
          <w:spacing w:val="-4"/>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9"/>
          <w:sz w:val="24"/>
          <w:szCs w:val="24"/>
        </w:rPr>
        <w:t xml:space="preserve"> </w:t>
      </w:r>
      <w:r>
        <w:rPr>
          <w:spacing w:val="-4"/>
          <w:sz w:val="24"/>
          <w:szCs w:val="24"/>
        </w:rPr>
        <w:t>i</w:t>
      </w:r>
      <w:r>
        <w:rPr>
          <w:sz w:val="24"/>
          <w:szCs w:val="24"/>
        </w:rPr>
        <w:t>n</w:t>
      </w:r>
      <w:r>
        <w:rPr>
          <w:spacing w:val="9"/>
          <w:sz w:val="24"/>
          <w:szCs w:val="24"/>
        </w:rPr>
        <w:t xml:space="preserve"> </w:t>
      </w:r>
      <w:r>
        <w:rPr>
          <w:spacing w:val="5"/>
          <w:sz w:val="24"/>
          <w:szCs w:val="24"/>
        </w:rPr>
        <w:t>t</w:t>
      </w:r>
      <w:r>
        <w:rPr>
          <w:spacing w:val="-5"/>
          <w:sz w:val="24"/>
          <w:szCs w:val="24"/>
        </w:rPr>
        <w:t>h</w:t>
      </w:r>
      <w:r>
        <w:rPr>
          <w:sz w:val="24"/>
          <w:szCs w:val="24"/>
        </w:rPr>
        <w:t>e</w:t>
      </w:r>
      <w:r>
        <w:rPr>
          <w:spacing w:val="13"/>
          <w:sz w:val="24"/>
          <w:szCs w:val="24"/>
        </w:rPr>
        <w:t xml:space="preserve"> </w:t>
      </w:r>
      <w:r>
        <w:rPr>
          <w:spacing w:val="-8"/>
          <w:sz w:val="24"/>
          <w:szCs w:val="24"/>
        </w:rPr>
        <w:t>f</w:t>
      </w:r>
      <w:r>
        <w:rPr>
          <w:spacing w:val="5"/>
          <w:sz w:val="24"/>
          <w:szCs w:val="24"/>
        </w:rPr>
        <w:t>o</w:t>
      </w:r>
      <w:r>
        <w:rPr>
          <w:spacing w:val="1"/>
          <w:sz w:val="24"/>
          <w:szCs w:val="24"/>
        </w:rPr>
        <w:t>r</w:t>
      </w:r>
      <w:r>
        <w:rPr>
          <w:sz w:val="24"/>
          <w:szCs w:val="24"/>
        </w:rPr>
        <w:t xml:space="preserve">m </w:t>
      </w:r>
      <w:r>
        <w:rPr>
          <w:spacing w:val="9"/>
          <w:sz w:val="24"/>
          <w:szCs w:val="24"/>
        </w:rPr>
        <w:t>o</w:t>
      </w:r>
      <w:r>
        <w:rPr>
          <w:sz w:val="24"/>
          <w:szCs w:val="24"/>
        </w:rPr>
        <w:t>f</w:t>
      </w:r>
      <w:r>
        <w:rPr>
          <w:spacing w:val="1"/>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0"/>
          <w:sz w:val="24"/>
          <w:szCs w:val="24"/>
        </w:rPr>
        <w:t xml:space="preserve"> </w:t>
      </w:r>
      <w:r>
        <w:rPr>
          <w:spacing w:val="1"/>
          <w:sz w:val="24"/>
          <w:szCs w:val="24"/>
        </w:rPr>
        <w:t>r</w:t>
      </w:r>
      <w:r>
        <w:rPr>
          <w:spacing w:val="-1"/>
          <w:sz w:val="24"/>
          <w:szCs w:val="24"/>
        </w:rPr>
        <w:t>e</w:t>
      </w:r>
      <w:r>
        <w:rPr>
          <w:spacing w:val="-5"/>
          <w:sz w:val="24"/>
          <w:szCs w:val="24"/>
        </w:rPr>
        <w:t>p</w:t>
      </w:r>
      <w:r>
        <w:rPr>
          <w:spacing w:val="5"/>
          <w:sz w:val="24"/>
          <w:szCs w:val="24"/>
        </w:rPr>
        <w:t>o</w:t>
      </w:r>
      <w:r>
        <w:rPr>
          <w:spacing w:val="-3"/>
          <w:sz w:val="24"/>
          <w:szCs w:val="24"/>
        </w:rPr>
        <w:t>r</w:t>
      </w:r>
      <w:r>
        <w:rPr>
          <w:spacing w:val="5"/>
          <w:sz w:val="24"/>
          <w:szCs w:val="24"/>
        </w:rPr>
        <w:t>t</w:t>
      </w:r>
      <w:r>
        <w:rPr>
          <w:spacing w:val="-2"/>
          <w:sz w:val="24"/>
          <w:szCs w:val="24"/>
        </w:rPr>
        <w:t>s</w:t>
      </w:r>
      <w:r>
        <w:rPr>
          <w:sz w:val="24"/>
          <w:szCs w:val="24"/>
        </w:rPr>
        <w:t>/</w:t>
      </w:r>
      <w:r>
        <w:rPr>
          <w:spacing w:val="5"/>
          <w:sz w:val="24"/>
          <w:szCs w:val="24"/>
        </w:rPr>
        <w:t xml:space="preserve"> </w:t>
      </w:r>
      <w:r>
        <w:rPr>
          <w:spacing w:val="-1"/>
          <w:sz w:val="24"/>
          <w:szCs w:val="24"/>
        </w:rPr>
        <w:t>c</w:t>
      </w:r>
      <w:r>
        <w:rPr>
          <w:spacing w:val="4"/>
          <w:sz w:val="24"/>
          <w:szCs w:val="24"/>
        </w:rPr>
        <w:t>a</w:t>
      </w:r>
      <w:r>
        <w:rPr>
          <w:spacing w:val="-9"/>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 p</w:t>
      </w:r>
      <w:r>
        <w:rPr>
          <w:spacing w:val="6"/>
          <w:sz w:val="24"/>
          <w:szCs w:val="24"/>
        </w:rPr>
        <w:t>r</w:t>
      </w:r>
      <w:r>
        <w:rPr>
          <w:spacing w:val="-4"/>
          <w:sz w:val="24"/>
          <w:szCs w:val="24"/>
        </w:rPr>
        <w:t>i</w:t>
      </w:r>
      <w:r>
        <w:rPr>
          <w:spacing w:val="-5"/>
          <w:sz w:val="24"/>
          <w:szCs w:val="24"/>
        </w:rPr>
        <w:t>n</w:t>
      </w:r>
      <w:r>
        <w:rPr>
          <w:sz w:val="24"/>
          <w:szCs w:val="24"/>
        </w:rPr>
        <w:t>t</w:t>
      </w:r>
      <w:r>
        <w:rPr>
          <w:spacing w:val="8"/>
          <w:sz w:val="24"/>
          <w:szCs w:val="24"/>
        </w:rPr>
        <w:t xml:space="preserve"> </w:t>
      </w:r>
      <w:r>
        <w:rPr>
          <w:spacing w:val="5"/>
          <w:sz w:val="24"/>
          <w:szCs w:val="24"/>
        </w:rPr>
        <w:t>o</w:t>
      </w:r>
      <w:r>
        <w:rPr>
          <w:spacing w:val="-5"/>
          <w:sz w:val="24"/>
          <w:szCs w:val="24"/>
        </w:rPr>
        <w:t>u</w:t>
      </w:r>
      <w:r>
        <w:rPr>
          <w:sz w:val="24"/>
          <w:szCs w:val="24"/>
        </w:rPr>
        <w:t>t</w:t>
      </w:r>
      <w:r>
        <w:rPr>
          <w:spacing w:val="8"/>
          <w:sz w:val="24"/>
          <w:szCs w:val="24"/>
        </w:rPr>
        <w:t xml:space="preserve"> </w:t>
      </w:r>
      <w:r>
        <w:rPr>
          <w:spacing w:val="5"/>
          <w:sz w:val="24"/>
          <w:szCs w:val="24"/>
        </w:rPr>
        <w:t>o</w:t>
      </w:r>
      <w:r>
        <w:rPr>
          <w:sz w:val="24"/>
          <w:szCs w:val="24"/>
        </w:rPr>
        <w:t xml:space="preserve">f </w:t>
      </w:r>
      <w:r>
        <w:rPr>
          <w:spacing w:val="-3"/>
          <w:sz w:val="24"/>
          <w:szCs w:val="24"/>
        </w:rPr>
        <w:t>‘</w:t>
      </w:r>
      <w:r>
        <w:rPr>
          <w:spacing w:val="2"/>
          <w:sz w:val="24"/>
          <w:szCs w:val="24"/>
        </w:rPr>
        <w:t>.</w:t>
      </w:r>
      <w:proofErr w:type="spellStart"/>
      <w:r>
        <w:rPr>
          <w:spacing w:val="4"/>
          <w:sz w:val="24"/>
          <w:szCs w:val="24"/>
        </w:rPr>
        <w:t>w</w:t>
      </w:r>
      <w:r>
        <w:rPr>
          <w:spacing w:val="-9"/>
          <w:sz w:val="24"/>
          <w:szCs w:val="24"/>
        </w:rPr>
        <w:t>i</w:t>
      </w:r>
      <w:r>
        <w:rPr>
          <w:spacing w:val="9"/>
          <w:sz w:val="24"/>
          <w:szCs w:val="24"/>
        </w:rPr>
        <w:t>r</w:t>
      </w:r>
      <w:proofErr w:type="spellEnd"/>
      <w:r>
        <w:rPr>
          <w:sz w:val="24"/>
          <w:szCs w:val="24"/>
        </w:rPr>
        <w:t>’</w:t>
      </w:r>
      <w:r>
        <w:rPr>
          <w:spacing w:val="9"/>
          <w:sz w:val="24"/>
          <w:szCs w:val="24"/>
        </w:rPr>
        <w:t xml:space="preserve"> </w:t>
      </w:r>
      <w:r>
        <w:rPr>
          <w:spacing w:val="-3"/>
          <w:sz w:val="24"/>
          <w:szCs w:val="24"/>
        </w:rPr>
        <w:t>f</w:t>
      </w:r>
      <w:r>
        <w:rPr>
          <w:sz w:val="24"/>
          <w:szCs w:val="24"/>
        </w:rPr>
        <w:t>i</w:t>
      </w:r>
      <w:r>
        <w:rPr>
          <w:spacing w:val="-4"/>
          <w:sz w:val="24"/>
          <w:szCs w:val="24"/>
        </w:rPr>
        <w:t>l</w:t>
      </w:r>
      <w:r>
        <w:rPr>
          <w:sz w:val="24"/>
          <w:szCs w:val="24"/>
        </w:rPr>
        <w:t>e</w:t>
      </w:r>
      <w:r>
        <w:rPr>
          <w:spacing w:val="7"/>
          <w:sz w:val="24"/>
          <w:szCs w:val="24"/>
        </w:rPr>
        <w:t xml:space="preserve"> </w:t>
      </w:r>
      <w:r>
        <w:rPr>
          <w:spacing w:val="4"/>
          <w:sz w:val="24"/>
          <w:szCs w:val="24"/>
        </w:rPr>
        <w:t>a</w:t>
      </w:r>
      <w:r>
        <w:rPr>
          <w:sz w:val="24"/>
          <w:szCs w:val="24"/>
        </w:rPr>
        <w:t>s</w:t>
      </w:r>
      <w:r>
        <w:rPr>
          <w:spacing w:val="6"/>
          <w:sz w:val="24"/>
          <w:szCs w:val="24"/>
        </w:rPr>
        <w:t xml:space="preserve"> </w:t>
      </w:r>
      <w:r>
        <w:rPr>
          <w:spacing w:val="4"/>
          <w:sz w:val="24"/>
          <w:szCs w:val="24"/>
        </w:rPr>
        <w:t>a</w:t>
      </w:r>
      <w:r>
        <w:rPr>
          <w:spacing w:val="-5"/>
          <w:sz w:val="24"/>
          <w:szCs w:val="24"/>
        </w:rPr>
        <w:t>v</w:t>
      </w:r>
      <w:r>
        <w:rPr>
          <w:spacing w:val="4"/>
          <w:sz w:val="24"/>
          <w:szCs w:val="24"/>
        </w:rPr>
        <w:t>a</w:t>
      </w:r>
      <w:r>
        <w:rPr>
          <w:sz w:val="24"/>
          <w:szCs w:val="24"/>
        </w:rPr>
        <w:t>i</w:t>
      </w:r>
      <w:r>
        <w:rPr>
          <w:spacing w:val="-4"/>
          <w:sz w:val="24"/>
          <w:szCs w:val="24"/>
        </w:rPr>
        <w:t>l</w:t>
      </w:r>
      <w:r>
        <w:rPr>
          <w:spacing w:val="4"/>
          <w:sz w:val="24"/>
          <w:szCs w:val="24"/>
        </w:rPr>
        <w:t>a</w:t>
      </w:r>
      <w:r>
        <w:rPr>
          <w:sz w:val="24"/>
          <w:szCs w:val="24"/>
        </w:rPr>
        <w:t>b</w:t>
      </w:r>
      <w:r>
        <w:rPr>
          <w:spacing w:val="-4"/>
          <w:sz w:val="24"/>
          <w:szCs w:val="24"/>
        </w:rPr>
        <w:t>l</w:t>
      </w:r>
      <w:r>
        <w:rPr>
          <w:sz w:val="24"/>
          <w:szCs w:val="24"/>
        </w:rPr>
        <w:t>e</w:t>
      </w:r>
      <w:r>
        <w:rPr>
          <w:spacing w:val="7"/>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P</w:t>
      </w:r>
      <w:r>
        <w:rPr>
          <w:spacing w:val="-3"/>
          <w:sz w:val="24"/>
          <w:szCs w:val="24"/>
        </w:rPr>
        <w:t>L</w:t>
      </w:r>
      <w:r>
        <w:rPr>
          <w:sz w:val="24"/>
          <w:szCs w:val="24"/>
        </w:rPr>
        <w:t>S</w:t>
      </w:r>
      <w:r>
        <w:rPr>
          <w:spacing w:val="8"/>
          <w:sz w:val="24"/>
          <w:szCs w:val="24"/>
        </w:rPr>
        <w:t xml:space="preserve"> </w:t>
      </w:r>
      <w:r>
        <w:rPr>
          <w:sz w:val="24"/>
          <w:szCs w:val="24"/>
        </w:rPr>
        <w:t>w</w:t>
      </w:r>
      <w:r>
        <w:rPr>
          <w:spacing w:val="3"/>
          <w:sz w:val="24"/>
          <w:szCs w:val="24"/>
        </w:rPr>
        <w:t>e</w:t>
      </w:r>
      <w:r>
        <w:rPr>
          <w:spacing w:val="-5"/>
          <w:sz w:val="24"/>
          <w:szCs w:val="24"/>
        </w:rPr>
        <w:t>b</w:t>
      </w:r>
      <w:r>
        <w:rPr>
          <w:spacing w:val="2"/>
          <w:sz w:val="24"/>
          <w:szCs w:val="24"/>
        </w:rPr>
        <w:t>s</w:t>
      </w:r>
      <w:r>
        <w:rPr>
          <w:spacing w:val="-9"/>
          <w:sz w:val="24"/>
          <w:szCs w:val="24"/>
        </w:rPr>
        <w:t>i</w:t>
      </w:r>
      <w:r>
        <w:rPr>
          <w:spacing w:val="5"/>
          <w:sz w:val="24"/>
          <w:szCs w:val="24"/>
        </w:rPr>
        <w:t>t</w:t>
      </w:r>
      <w:r>
        <w:rPr>
          <w:spacing w:val="4"/>
          <w:sz w:val="24"/>
          <w:szCs w:val="24"/>
        </w:rPr>
        <w:t>e</w:t>
      </w:r>
      <w:r>
        <w:rPr>
          <w:sz w:val="24"/>
          <w:szCs w:val="24"/>
        </w:rPr>
        <w:t>,</w:t>
      </w:r>
      <w:r>
        <w:rPr>
          <w:spacing w:val="10"/>
          <w:sz w:val="24"/>
          <w:szCs w:val="24"/>
        </w:rPr>
        <w:t xml:space="preserve"> </w:t>
      </w:r>
      <w:r>
        <w:rPr>
          <w:spacing w:val="-6"/>
          <w:sz w:val="24"/>
          <w:szCs w:val="24"/>
        </w:rPr>
        <w:t>e</w:t>
      </w:r>
      <w:r>
        <w:rPr>
          <w:spacing w:val="5"/>
          <w:sz w:val="24"/>
          <w:szCs w:val="24"/>
        </w:rPr>
        <w:t>t</w:t>
      </w:r>
      <w:r>
        <w:rPr>
          <w:spacing w:val="-1"/>
          <w:sz w:val="24"/>
          <w:szCs w:val="24"/>
        </w:rPr>
        <w:t>c</w:t>
      </w:r>
      <w:r>
        <w:rPr>
          <w:sz w:val="24"/>
          <w:szCs w:val="24"/>
        </w:rPr>
        <w:t>.</w:t>
      </w:r>
      <w:r>
        <w:rPr>
          <w:spacing w:val="10"/>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b</w:t>
      </w:r>
      <w:r>
        <w:rPr>
          <w:sz w:val="24"/>
          <w:szCs w:val="24"/>
        </w:rPr>
        <w:t>e</w:t>
      </w:r>
      <w:r>
        <w:rPr>
          <w:spacing w:val="7"/>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4"/>
          <w:sz w:val="24"/>
          <w:szCs w:val="24"/>
        </w:rPr>
        <w:t>i</w:t>
      </w:r>
      <w:r>
        <w:rPr>
          <w:spacing w:val="1"/>
          <w:sz w:val="24"/>
          <w:szCs w:val="24"/>
        </w:rPr>
        <w:t>r</w:t>
      </w:r>
      <w:r>
        <w:rPr>
          <w:spacing w:val="-1"/>
          <w:sz w:val="24"/>
          <w:szCs w:val="24"/>
        </w:rPr>
        <w:t>e</w:t>
      </w:r>
      <w:r>
        <w:rPr>
          <w:sz w:val="24"/>
          <w:szCs w:val="24"/>
        </w:rPr>
        <w:t>d</w:t>
      </w:r>
      <w:r>
        <w:rPr>
          <w:spacing w:val="8"/>
          <w:sz w:val="24"/>
          <w:szCs w:val="24"/>
        </w:rPr>
        <w:t xml:space="preserve"> </w:t>
      </w:r>
      <w:r>
        <w:rPr>
          <w:sz w:val="24"/>
          <w:szCs w:val="24"/>
        </w:rPr>
        <w:t>to</w:t>
      </w:r>
      <w:r>
        <w:rPr>
          <w:spacing w:val="13"/>
          <w:sz w:val="24"/>
          <w:szCs w:val="24"/>
        </w:rPr>
        <w:t xml:space="preserve"> </w:t>
      </w:r>
      <w:r>
        <w:rPr>
          <w:spacing w:val="-5"/>
          <w:sz w:val="24"/>
          <w:szCs w:val="24"/>
        </w:rPr>
        <w:t>b</w:t>
      </w:r>
      <w:r>
        <w:rPr>
          <w:sz w:val="24"/>
          <w:szCs w:val="24"/>
        </w:rPr>
        <w:t>e</w:t>
      </w:r>
      <w:r>
        <w:rPr>
          <w:spacing w:val="7"/>
          <w:sz w:val="24"/>
          <w:szCs w:val="24"/>
        </w:rPr>
        <w:t xml:space="preserve"> </w:t>
      </w:r>
      <w:r>
        <w:rPr>
          <w:spacing w:val="-2"/>
          <w:sz w:val="24"/>
          <w:szCs w:val="24"/>
        </w:rPr>
        <w:t>s</w:t>
      </w:r>
      <w:r>
        <w:rPr>
          <w:spacing w:val="5"/>
          <w:sz w:val="24"/>
          <w:szCs w:val="24"/>
        </w:rPr>
        <w:t>u</w:t>
      </w:r>
      <w:r>
        <w:rPr>
          <w:sz w:val="24"/>
          <w:szCs w:val="24"/>
        </w:rPr>
        <w:t>b</w:t>
      </w:r>
      <w:r>
        <w:rPr>
          <w:spacing w:val="-4"/>
          <w:sz w:val="24"/>
          <w:szCs w:val="24"/>
        </w:rPr>
        <w:t>m</w:t>
      </w:r>
      <w:r>
        <w:rPr>
          <w:spacing w:val="-9"/>
          <w:sz w:val="24"/>
          <w:szCs w:val="24"/>
        </w:rPr>
        <w:t>i</w:t>
      </w:r>
      <w:r>
        <w:rPr>
          <w:spacing w:val="5"/>
          <w:sz w:val="24"/>
          <w:szCs w:val="24"/>
        </w:rPr>
        <w:t>tt</w:t>
      </w:r>
      <w:r>
        <w:rPr>
          <w:spacing w:val="-1"/>
          <w:sz w:val="24"/>
          <w:szCs w:val="24"/>
        </w:rPr>
        <w:t>e</w:t>
      </w:r>
      <w:r>
        <w:rPr>
          <w:sz w:val="24"/>
          <w:szCs w:val="24"/>
        </w:rPr>
        <w:t>d du</w:t>
      </w:r>
      <w:r>
        <w:rPr>
          <w:spacing w:val="6"/>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2"/>
          <w:sz w:val="24"/>
          <w:szCs w:val="24"/>
        </w:rPr>
        <w:t xml:space="preserve"> </w:t>
      </w:r>
      <w:r>
        <w:rPr>
          <w:spacing w:val="4"/>
          <w:sz w:val="24"/>
          <w:szCs w:val="24"/>
        </w:rPr>
        <w:t>e</w:t>
      </w:r>
      <w:r>
        <w:rPr>
          <w:spacing w:val="-5"/>
          <w:sz w:val="24"/>
          <w:szCs w:val="24"/>
        </w:rPr>
        <w:t>n</w:t>
      </w:r>
      <w:r>
        <w:rPr>
          <w:spacing w:val="5"/>
          <w:sz w:val="24"/>
          <w:szCs w:val="24"/>
        </w:rPr>
        <w:t>g</w:t>
      </w:r>
      <w:r>
        <w:rPr>
          <w:spacing w:val="-4"/>
          <w:sz w:val="24"/>
          <w:szCs w:val="24"/>
        </w:rPr>
        <w:t>i</w:t>
      </w:r>
      <w:r>
        <w:rPr>
          <w:sz w:val="24"/>
          <w:szCs w:val="24"/>
        </w:rPr>
        <w:t>n</w:t>
      </w:r>
      <w:r>
        <w:rPr>
          <w:spacing w:val="-1"/>
          <w:sz w:val="24"/>
          <w:szCs w:val="24"/>
        </w:rPr>
        <w:t>ee</w:t>
      </w:r>
      <w:r>
        <w:rPr>
          <w:spacing w:val="6"/>
          <w:sz w:val="24"/>
          <w:szCs w:val="24"/>
        </w:rPr>
        <w:t>r</w:t>
      </w:r>
      <w:r>
        <w:rPr>
          <w:spacing w:val="-4"/>
          <w:sz w:val="24"/>
          <w:szCs w:val="24"/>
        </w:rPr>
        <w:t>i</w:t>
      </w:r>
      <w:r>
        <w:rPr>
          <w:sz w:val="24"/>
          <w:szCs w:val="24"/>
        </w:rPr>
        <w:t>ng.</w:t>
      </w:r>
    </w:p>
    <w:p w:rsidR="008D75EE" w:rsidRDefault="008D75EE">
      <w:pPr>
        <w:spacing w:before="8" w:line="200" w:lineRule="exact"/>
        <w:ind w:right="954"/>
      </w:pPr>
    </w:p>
    <w:p w:rsidR="008D75EE" w:rsidRDefault="00B30AA0">
      <w:pPr>
        <w:ind w:left="1134" w:right="954" w:hanging="992"/>
        <w:jc w:val="both"/>
        <w:rPr>
          <w:sz w:val="24"/>
          <w:szCs w:val="24"/>
        </w:rPr>
      </w:pPr>
      <w:r>
        <w:rPr>
          <w:b/>
          <w:sz w:val="24"/>
          <w:szCs w:val="24"/>
        </w:rPr>
        <w:t>1</w:t>
      </w:r>
      <w:r>
        <w:rPr>
          <w:b/>
          <w:spacing w:val="2"/>
          <w:sz w:val="24"/>
          <w:szCs w:val="24"/>
        </w:rPr>
        <w:t>.</w:t>
      </w:r>
      <w:r>
        <w:rPr>
          <w:b/>
          <w:sz w:val="24"/>
          <w:szCs w:val="24"/>
        </w:rPr>
        <w:t>4</w:t>
      </w:r>
      <w:r>
        <w:rPr>
          <w:b/>
          <w:spacing w:val="2"/>
          <w:sz w:val="24"/>
          <w:szCs w:val="24"/>
        </w:rPr>
        <w:t>.</w:t>
      </w:r>
      <w:r>
        <w:rPr>
          <w:b/>
          <w:sz w:val="24"/>
          <w:szCs w:val="24"/>
        </w:rPr>
        <w:t xml:space="preserve">2       </w:t>
      </w:r>
      <w:proofErr w:type="gramStart"/>
      <w:r>
        <w:rPr>
          <w:b/>
          <w:sz w:val="24"/>
          <w:szCs w:val="24"/>
        </w:rPr>
        <w:t>Va</w:t>
      </w:r>
      <w:r>
        <w:rPr>
          <w:b/>
          <w:spacing w:val="-6"/>
          <w:sz w:val="24"/>
          <w:szCs w:val="24"/>
        </w:rPr>
        <w:t>r</w:t>
      </w:r>
      <w:r>
        <w:rPr>
          <w:b/>
          <w:sz w:val="24"/>
          <w:szCs w:val="24"/>
        </w:rPr>
        <w:t>io</w:t>
      </w:r>
      <w:r>
        <w:rPr>
          <w:b/>
          <w:spacing w:val="1"/>
          <w:sz w:val="24"/>
          <w:szCs w:val="24"/>
        </w:rPr>
        <w:t>u</w:t>
      </w:r>
      <w:r>
        <w:rPr>
          <w:b/>
          <w:sz w:val="24"/>
          <w:szCs w:val="24"/>
        </w:rPr>
        <w:t xml:space="preserve">s </w:t>
      </w:r>
      <w:r>
        <w:rPr>
          <w:b/>
          <w:spacing w:val="55"/>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or</w:t>
      </w:r>
      <w:proofErr w:type="gramEnd"/>
      <w:r>
        <w:rPr>
          <w:b/>
          <w:sz w:val="24"/>
          <w:szCs w:val="24"/>
        </w:rPr>
        <w:t xml:space="preserve"> </w:t>
      </w:r>
      <w:r>
        <w:rPr>
          <w:b/>
          <w:spacing w:val="52"/>
          <w:sz w:val="24"/>
          <w:szCs w:val="24"/>
        </w:rPr>
        <w:t xml:space="preserve"> </w:t>
      </w:r>
      <w:r>
        <w:rPr>
          <w:b/>
          <w:spacing w:val="1"/>
          <w:sz w:val="24"/>
          <w:szCs w:val="24"/>
        </w:rPr>
        <w:t>p</w:t>
      </w:r>
      <w:r>
        <w:rPr>
          <w:b/>
          <w:sz w:val="24"/>
          <w:szCs w:val="24"/>
        </w:rPr>
        <w:t>a</w:t>
      </w:r>
      <w:r>
        <w:rPr>
          <w:b/>
          <w:spacing w:val="-6"/>
          <w:sz w:val="24"/>
          <w:szCs w:val="24"/>
        </w:rPr>
        <w:t>r</w:t>
      </w:r>
      <w:r>
        <w:rPr>
          <w:b/>
          <w:spacing w:val="5"/>
          <w:sz w:val="24"/>
          <w:szCs w:val="24"/>
        </w:rPr>
        <w:t>a</w:t>
      </w:r>
      <w:r>
        <w:rPr>
          <w:b/>
          <w:spacing w:val="-3"/>
          <w:sz w:val="24"/>
          <w:szCs w:val="24"/>
        </w:rPr>
        <w:t>m</w:t>
      </w:r>
      <w:r>
        <w:rPr>
          <w:b/>
          <w:spacing w:val="-1"/>
          <w:sz w:val="24"/>
          <w:szCs w:val="24"/>
        </w:rPr>
        <w:t>e</w:t>
      </w:r>
      <w:r>
        <w:rPr>
          <w:b/>
          <w:spacing w:val="1"/>
          <w:sz w:val="24"/>
          <w:szCs w:val="24"/>
        </w:rPr>
        <w:t>t</w:t>
      </w:r>
      <w:r>
        <w:rPr>
          <w:b/>
          <w:spacing w:val="4"/>
          <w:sz w:val="24"/>
          <w:szCs w:val="24"/>
        </w:rPr>
        <w:t>e</w:t>
      </w:r>
      <w:r>
        <w:rPr>
          <w:b/>
          <w:spacing w:val="-1"/>
          <w:sz w:val="24"/>
          <w:szCs w:val="24"/>
        </w:rPr>
        <w:t>r</w:t>
      </w:r>
      <w:r>
        <w:rPr>
          <w:b/>
          <w:sz w:val="24"/>
          <w:szCs w:val="24"/>
        </w:rPr>
        <w:t xml:space="preserve">s </w:t>
      </w:r>
      <w:r>
        <w:rPr>
          <w:b/>
          <w:spacing w:val="55"/>
          <w:sz w:val="24"/>
          <w:szCs w:val="24"/>
        </w:rPr>
        <w:t xml:space="preserve"> </w:t>
      </w:r>
      <w:r>
        <w:rPr>
          <w:b/>
          <w:spacing w:val="1"/>
          <w:sz w:val="24"/>
          <w:szCs w:val="24"/>
        </w:rPr>
        <w:t>(</w:t>
      </w:r>
      <w:r>
        <w:rPr>
          <w:b/>
          <w:sz w:val="24"/>
          <w:szCs w:val="24"/>
        </w:rPr>
        <w:t>vi</w:t>
      </w:r>
      <w:r>
        <w:rPr>
          <w:b/>
          <w:spacing w:val="-5"/>
          <w:sz w:val="24"/>
          <w:szCs w:val="24"/>
        </w:rPr>
        <w:t>z</w:t>
      </w:r>
      <w:r>
        <w:rPr>
          <w:b/>
          <w:sz w:val="24"/>
          <w:szCs w:val="24"/>
        </w:rPr>
        <w:t xml:space="preserve">.   </w:t>
      </w:r>
      <w:proofErr w:type="gramStart"/>
      <w:r>
        <w:rPr>
          <w:b/>
          <w:spacing w:val="-3"/>
          <w:sz w:val="24"/>
          <w:szCs w:val="24"/>
        </w:rPr>
        <w:t>m</w:t>
      </w:r>
      <w:r>
        <w:rPr>
          <w:b/>
          <w:sz w:val="24"/>
          <w:szCs w:val="24"/>
        </w:rPr>
        <w:t>o</w:t>
      </w:r>
      <w:r>
        <w:rPr>
          <w:b/>
          <w:spacing w:val="1"/>
          <w:sz w:val="24"/>
          <w:szCs w:val="24"/>
        </w:rPr>
        <w:t>du</w:t>
      </w:r>
      <w:r>
        <w:rPr>
          <w:b/>
          <w:spacing w:val="-4"/>
          <w:sz w:val="24"/>
          <w:szCs w:val="24"/>
        </w:rPr>
        <w:t>l</w:t>
      </w:r>
      <w:r>
        <w:rPr>
          <w:b/>
          <w:spacing w:val="1"/>
          <w:sz w:val="24"/>
          <w:szCs w:val="24"/>
        </w:rPr>
        <w:t>u</w:t>
      </w:r>
      <w:r>
        <w:rPr>
          <w:b/>
          <w:sz w:val="24"/>
          <w:szCs w:val="24"/>
        </w:rPr>
        <w:t xml:space="preserve">s </w:t>
      </w:r>
      <w:r>
        <w:rPr>
          <w:b/>
          <w:spacing w:val="55"/>
          <w:sz w:val="24"/>
          <w:szCs w:val="24"/>
        </w:rPr>
        <w:t xml:space="preserve"> </w:t>
      </w:r>
      <w:r>
        <w:rPr>
          <w:b/>
          <w:sz w:val="24"/>
          <w:szCs w:val="24"/>
        </w:rPr>
        <w:t>of</w:t>
      </w:r>
      <w:proofErr w:type="gramEnd"/>
      <w:r>
        <w:rPr>
          <w:b/>
          <w:sz w:val="24"/>
          <w:szCs w:val="24"/>
        </w:rPr>
        <w:t xml:space="preserve"> </w:t>
      </w:r>
      <w:r>
        <w:rPr>
          <w:b/>
          <w:spacing w:val="54"/>
          <w:sz w:val="24"/>
          <w:szCs w:val="24"/>
        </w:rPr>
        <w:t xml:space="preserve"> </w:t>
      </w:r>
      <w:r>
        <w:rPr>
          <w:b/>
          <w:spacing w:val="-1"/>
          <w:sz w:val="24"/>
          <w:szCs w:val="24"/>
        </w:rPr>
        <w:t>e</w:t>
      </w:r>
      <w:r>
        <w:rPr>
          <w:b/>
          <w:spacing w:val="-4"/>
          <w:sz w:val="24"/>
          <w:szCs w:val="24"/>
        </w:rPr>
        <w:t>l</w:t>
      </w:r>
      <w:r>
        <w:rPr>
          <w:b/>
          <w:sz w:val="24"/>
          <w:szCs w:val="24"/>
        </w:rPr>
        <w:t>a</w:t>
      </w:r>
      <w:r>
        <w:rPr>
          <w:b/>
          <w:spacing w:val="-2"/>
          <w:sz w:val="24"/>
          <w:szCs w:val="24"/>
        </w:rPr>
        <w:t>s</w:t>
      </w:r>
      <w:r>
        <w:rPr>
          <w:b/>
          <w:spacing w:val="1"/>
          <w:sz w:val="24"/>
          <w:szCs w:val="24"/>
        </w:rPr>
        <w:t>t</w:t>
      </w:r>
      <w:r>
        <w:rPr>
          <w:b/>
          <w:sz w:val="24"/>
          <w:szCs w:val="24"/>
        </w:rPr>
        <w:t>ici</w:t>
      </w:r>
      <w:r>
        <w:rPr>
          <w:b/>
          <w:spacing w:val="1"/>
          <w:sz w:val="24"/>
          <w:szCs w:val="24"/>
        </w:rPr>
        <w:t>t</w:t>
      </w:r>
      <w:r>
        <w:rPr>
          <w:b/>
          <w:sz w:val="24"/>
          <w:szCs w:val="24"/>
        </w:rPr>
        <w:t xml:space="preserve">y,   </w:t>
      </w:r>
      <w:r>
        <w:rPr>
          <w:b/>
          <w:spacing w:val="-1"/>
          <w:sz w:val="24"/>
          <w:szCs w:val="24"/>
        </w:rPr>
        <w:t>c</w:t>
      </w:r>
      <w:r>
        <w:rPr>
          <w:b/>
          <w:sz w:val="24"/>
          <w:szCs w:val="24"/>
        </w:rPr>
        <w:t>o</w:t>
      </w:r>
      <w:r>
        <w:rPr>
          <w:b/>
          <w:spacing w:val="-1"/>
          <w:sz w:val="24"/>
          <w:szCs w:val="24"/>
        </w:rPr>
        <w:t>e</w:t>
      </w:r>
      <w:r>
        <w:rPr>
          <w:b/>
          <w:spacing w:val="-3"/>
          <w:sz w:val="24"/>
          <w:szCs w:val="24"/>
        </w:rPr>
        <w:t>ff</w:t>
      </w:r>
      <w:r>
        <w:rPr>
          <w:b/>
          <w:sz w:val="24"/>
          <w:szCs w:val="24"/>
        </w:rPr>
        <w:t>ici</w:t>
      </w:r>
      <w:r>
        <w:rPr>
          <w:b/>
          <w:spacing w:val="-1"/>
          <w:sz w:val="24"/>
          <w:szCs w:val="24"/>
        </w:rPr>
        <w:t>e</w:t>
      </w:r>
      <w:r>
        <w:rPr>
          <w:b/>
          <w:spacing w:val="1"/>
          <w:sz w:val="24"/>
          <w:szCs w:val="24"/>
        </w:rPr>
        <w:t>n</w:t>
      </w:r>
      <w:r>
        <w:rPr>
          <w:b/>
          <w:sz w:val="24"/>
          <w:szCs w:val="24"/>
        </w:rPr>
        <w:t xml:space="preserve">t </w:t>
      </w:r>
      <w:r>
        <w:rPr>
          <w:b/>
          <w:spacing w:val="59"/>
          <w:sz w:val="24"/>
          <w:szCs w:val="24"/>
        </w:rPr>
        <w:t xml:space="preserve"> </w:t>
      </w:r>
      <w:r>
        <w:rPr>
          <w:b/>
          <w:sz w:val="24"/>
          <w:szCs w:val="24"/>
        </w:rPr>
        <w:t xml:space="preserve">of </w:t>
      </w:r>
      <w:r>
        <w:rPr>
          <w:b/>
          <w:spacing w:val="54"/>
          <w:sz w:val="24"/>
          <w:szCs w:val="24"/>
        </w:rPr>
        <w:t xml:space="preserve"> </w:t>
      </w:r>
      <w:r>
        <w:rPr>
          <w:b/>
          <w:spacing w:val="-4"/>
          <w:sz w:val="24"/>
          <w:szCs w:val="24"/>
        </w:rPr>
        <w:t>l</w:t>
      </w:r>
      <w:r>
        <w:rPr>
          <w:b/>
          <w:sz w:val="24"/>
          <w:szCs w:val="24"/>
        </w:rPr>
        <w:t>i</w:t>
      </w:r>
      <w:r>
        <w:rPr>
          <w:b/>
          <w:spacing w:val="1"/>
          <w:sz w:val="24"/>
          <w:szCs w:val="24"/>
        </w:rPr>
        <w:t>n</w:t>
      </w:r>
      <w:r>
        <w:rPr>
          <w:b/>
          <w:spacing w:val="-1"/>
          <w:sz w:val="24"/>
          <w:szCs w:val="24"/>
        </w:rPr>
        <w:t>e</w:t>
      </w:r>
      <w:r>
        <w:rPr>
          <w:b/>
          <w:sz w:val="24"/>
          <w:szCs w:val="24"/>
        </w:rPr>
        <w:t xml:space="preserve">ar </w:t>
      </w:r>
      <w:r>
        <w:rPr>
          <w:b/>
          <w:spacing w:val="-1"/>
          <w:sz w:val="24"/>
          <w:szCs w:val="24"/>
        </w:rPr>
        <w:t>e</w:t>
      </w:r>
      <w:r>
        <w:rPr>
          <w:b/>
          <w:spacing w:val="-5"/>
          <w:sz w:val="24"/>
          <w:szCs w:val="24"/>
        </w:rPr>
        <w:t>x</w:t>
      </w:r>
      <w:r>
        <w:rPr>
          <w:b/>
          <w:spacing w:val="1"/>
          <w:sz w:val="24"/>
          <w:szCs w:val="24"/>
        </w:rPr>
        <w:t>p</w:t>
      </w:r>
      <w:r>
        <w:rPr>
          <w:b/>
          <w:sz w:val="24"/>
          <w:szCs w:val="24"/>
        </w:rPr>
        <w:t>a</w:t>
      </w:r>
      <w:r>
        <w:rPr>
          <w:b/>
          <w:spacing w:val="1"/>
          <w:sz w:val="24"/>
          <w:szCs w:val="24"/>
        </w:rPr>
        <w:t>n</w:t>
      </w:r>
      <w:r>
        <w:rPr>
          <w:b/>
          <w:spacing w:val="-2"/>
          <w:sz w:val="24"/>
          <w:szCs w:val="24"/>
        </w:rPr>
        <w:t>s</w:t>
      </w:r>
      <w:r>
        <w:rPr>
          <w:b/>
          <w:sz w:val="24"/>
          <w:szCs w:val="24"/>
        </w:rPr>
        <w:t>io</w:t>
      </w:r>
      <w:r>
        <w:rPr>
          <w:b/>
          <w:spacing w:val="1"/>
          <w:sz w:val="24"/>
          <w:szCs w:val="24"/>
        </w:rPr>
        <w:t>n</w:t>
      </w:r>
      <w:r>
        <w:rPr>
          <w:b/>
          <w:sz w:val="24"/>
          <w:szCs w:val="24"/>
        </w:rPr>
        <w:t>,</w:t>
      </w:r>
      <w:r>
        <w:rPr>
          <w:b/>
          <w:spacing w:val="6"/>
          <w:sz w:val="24"/>
          <w:szCs w:val="24"/>
        </w:rPr>
        <w:t xml:space="preserve"> </w:t>
      </w:r>
      <w:r>
        <w:rPr>
          <w:b/>
          <w:spacing w:val="-2"/>
          <w:sz w:val="24"/>
          <w:szCs w:val="24"/>
        </w:rPr>
        <w:t>s</w:t>
      </w:r>
      <w:r>
        <w:rPr>
          <w:b/>
          <w:spacing w:val="6"/>
          <w:sz w:val="24"/>
          <w:szCs w:val="24"/>
        </w:rPr>
        <w:t>t</w:t>
      </w:r>
      <w:r>
        <w:rPr>
          <w:b/>
          <w:spacing w:val="-6"/>
          <w:sz w:val="24"/>
          <w:szCs w:val="24"/>
        </w:rPr>
        <w:t>r</w:t>
      </w:r>
      <w:r>
        <w:rPr>
          <w:b/>
          <w:spacing w:val="-1"/>
          <w:sz w:val="24"/>
          <w:szCs w:val="24"/>
        </w:rPr>
        <w:t>e</w:t>
      </w:r>
      <w:r>
        <w:rPr>
          <w:b/>
          <w:spacing w:val="2"/>
          <w:sz w:val="24"/>
          <w:szCs w:val="24"/>
        </w:rPr>
        <w:t>s</w:t>
      </w:r>
      <w:r>
        <w:rPr>
          <w:b/>
          <w:sz w:val="24"/>
          <w:szCs w:val="24"/>
        </w:rPr>
        <w:t>s</w:t>
      </w:r>
      <w:r>
        <w:rPr>
          <w:b/>
          <w:spacing w:val="2"/>
          <w:sz w:val="24"/>
          <w:szCs w:val="24"/>
        </w:rPr>
        <w:t>-</w:t>
      </w:r>
      <w:r>
        <w:rPr>
          <w:b/>
          <w:spacing w:val="-2"/>
          <w:sz w:val="24"/>
          <w:szCs w:val="24"/>
        </w:rPr>
        <w:t>s</w:t>
      </w:r>
      <w:r>
        <w:rPr>
          <w:b/>
          <w:spacing w:val="6"/>
          <w:sz w:val="24"/>
          <w:szCs w:val="24"/>
        </w:rPr>
        <w:t>t</w:t>
      </w:r>
      <w:r>
        <w:rPr>
          <w:b/>
          <w:spacing w:val="-6"/>
          <w:sz w:val="24"/>
          <w:szCs w:val="24"/>
        </w:rPr>
        <w:t>r</w:t>
      </w:r>
      <w:r>
        <w:rPr>
          <w:b/>
          <w:sz w:val="24"/>
          <w:szCs w:val="24"/>
        </w:rPr>
        <w:t>ain</w:t>
      </w:r>
      <w:r>
        <w:rPr>
          <w:b/>
          <w:spacing w:val="5"/>
          <w:sz w:val="24"/>
          <w:szCs w:val="24"/>
        </w:rPr>
        <w:t xml:space="preserve"> </w:t>
      </w:r>
      <w:r>
        <w:rPr>
          <w:b/>
          <w:sz w:val="24"/>
          <w:szCs w:val="24"/>
        </w:rPr>
        <w:t>a</w:t>
      </w:r>
      <w:r>
        <w:rPr>
          <w:b/>
          <w:spacing w:val="1"/>
          <w:sz w:val="24"/>
          <w:szCs w:val="24"/>
        </w:rPr>
        <w:t>n</w:t>
      </w:r>
      <w:r>
        <w:rPr>
          <w:b/>
          <w:sz w:val="24"/>
          <w:szCs w:val="24"/>
        </w:rPr>
        <w:t>d</w:t>
      </w:r>
      <w:r>
        <w:rPr>
          <w:b/>
          <w:spacing w:val="4"/>
          <w:sz w:val="24"/>
          <w:szCs w:val="24"/>
        </w:rPr>
        <w:t xml:space="preserve"> </w:t>
      </w:r>
      <w:r>
        <w:rPr>
          <w:b/>
          <w:spacing w:val="-1"/>
          <w:sz w:val="24"/>
          <w:szCs w:val="24"/>
        </w:rPr>
        <w:t>c</w:t>
      </w:r>
      <w:r>
        <w:rPr>
          <w:b/>
          <w:spacing w:val="-6"/>
          <w:sz w:val="24"/>
          <w:szCs w:val="24"/>
        </w:rPr>
        <w:t>r</w:t>
      </w:r>
      <w:r>
        <w:rPr>
          <w:b/>
          <w:spacing w:val="-1"/>
          <w:sz w:val="24"/>
          <w:szCs w:val="24"/>
        </w:rPr>
        <w:t>ee</w:t>
      </w:r>
      <w:r>
        <w:rPr>
          <w:b/>
          <w:spacing w:val="1"/>
          <w:sz w:val="24"/>
          <w:szCs w:val="24"/>
        </w:rPr>
        <w:t>p</w:t>
      </w:r>
      <w:r>
        <w:rPr>
          <w:b/>
          <w:sz w:val="24"/>
          <w:szCs w:val="24"/>
        </w:rPr>
        <w:t>,</w:t>
      </w:r>
      <w:r>
        <w:rPr>
          <w:b/>
          <w:spacing w:val="6"/>
          <w:sz w:val="24"/>
          <w:szCs w:val="24"/>
        </w:rPr>
        <w:t xml:space="preserve"> </w:t>
      </w:r>
      <w:r>
        <w:rPr>
          <w:b/>
          <w:spacing w:val="-1"/>
          <w:sz w:val="24"/>
          <w:szCs w:val="24"/>
        </w:rPr>
        <w:t>e</w:t>
      </w:r>
      <w:r>
        <w:rPr>
          <w:b/>
          <w:spacing w:val="1"/>
          <w:sz w:val="24"/>
          <w:szCs w:val="24"/>
        </w:rPr>
        <w:t>t</w:t>
      </w:r>
      <w:r>
        <w:rPr>
          <w:b/>
          <w:spacing w:val="-1"/>
          <w:sz w:val="24"/>
          <w:szCs w:val="24"/>
        </w:rPr>
        <w:t>c</w:t>
      </w:r>
      <w:r>
        <w:rPr>
          <w:b/>
          <w:spacing w:val="2"/>
          <w:sz w:val="24"/>
          <w:szCs w:val="24"/>
        </w:rPr>
        <w:t>.</w:t>
      </w:r>
      <w:r>
        <w:rPr>
          <w:b/>
          <w:sz w:val="24"/>
          <w:szCs w:val="24"/>
        </w:rPr>
        <w:t>)</w:t>
      </w:r>
      <w:r>
        <w:rPr>
          <w:b/>
          <w:spacing w:val="5"/>
          <w:sz w:val="24"/>
          <w:szCs w:val="24"/>
        </w:rPr>
        <w:t xml:space="preserve"> </w:t>
      </w:r>
      <w:proofErr w:type="gramStart"/>
      <w:r>
        <w:rPr>
          <w:b/>
          <w:spacing w:val="-1"/>
          <w:sz w:val="24"/>
          <w:szCs w:val="24"/>
        </w:rPr>
        <w:t>c</w:t>
      </w:r>
      <w:r>
        <w:rPr>
          <w:b/>
          <w:sz w:val="24"/>
          <w:szCs w:val="24"/>
        </w:rPr>
        <w:t>o</w:t>
      </w:r>
      <w:r>
        <w:rPr>
          <w:b/>
          <w:spacing w:val="1"/>
          <w:sz w:val="24"/>
          <w:szCs w:val="24"/>
        </w:rPr>
        <w:t>n</w:t>
      </w:r>
      <w:r>
        <w:rPr>
          <w:b/>
          <w:spacing w:val="-2"/>
          <w:sz w:val="24"/>
          <w:szCs w:val="24"/>
        </w:rPr>
        <w:t>s</w:t>
      </w:r>
      <w:r>
        <w:rPr>
          <w:b/>
          <w:sz w:val="24"/>
          <w:szCs w:val="24"/>
        </w:rPr>
        <w:t>i</w:t>
      </w:r>
      <w:r>
        <w:rPr>
          <w:b/>
          <w:spacing w:val="1"/>
          <w:sz w:val="24"/>
          <w:szCs w:val="24"/>
        </w:rPr>
        <w:t>d</w:t>
      </w:r>
      <w:r>
        <w:rPr>
          <w:b/>
          <w:spacing w:val="-1"/>
          <w:sz w:val="24"/>
          <w:szCs w:val="24"/>
        </w:rPr>
        <w:t>e</w:t>
      </w:r>
      <w:r>
        <w:rPr>
          <w:b/>
          <w:spacing w:val="-6"/>
          <w:sz w:val="24"/>
          <w:szCs w:val="24"/>
        </w:rPr>
        <w:t>r</w:t>
      </w:r>
      <w:r>
        <w:rPr>
          <w:b/>
          <w:spacing w:val="-1"/>
          <w:sz w:val="24"/>
          <w:szCs w:val="24"/>
        </w:rPr>
        <w:t>e</w:t>
      </w:r>
      <w:r>
        <w:rPr>
          <w:b/>
          <w:sz w:val="24"/>
          <w:szCs w:val="24"/>
        </w:rPr>
        <w:t>d</w:t>
      </w:r>
      <w:proofErr w:type="gramEnd"/>
      <w:r>
        <w:rPr>
          <w:b/>
          <w:spacing w:val="4"/>
          <w:sz w:val="24"/>
          <w:szCs w:val="24"/>
        </w:rPr>
        <w:t xml:space="preserve"> </w:t>
      </w:r>
      <w:r>
        <w:rPr>
          <w:b/>
          <w:sz w:val="24"/>
          <w:szCs w:val="24"/>
        </w:rPr>
        <w:t>a</w:t>
      </w:r>
      <w:r>
        <w:rPr>
          <w:b/>
          <w:spacing w:val="1"/>
          <w:sz w:val="24"/>
          <w:szCs w:val="24"/>
        </w:rPr>
        <w:t>b</w:t>
      </w:r>
      <w:r>
        <w:rPr>
          <w:b/>
          <w:sz w:val="24"/>
          <w:szCs w:val="24"/>
        </w:rPr>
        <w:t>ove</w:t>
      </w:r>
      <w:r>
        <w:rPr>
          <w:b/>
          <w:spacing w:val="3"/>
          <w:sz w:val="24"/>
          <w:szCs w:val="24"/>
        </w:rPr>
        <w:t xml:space="preserve"> </w:t>
      </w:r>
      <w:r>
        <w:rPr>
          <w:b/>
          <w:sz w:val="24"/>
          <w:szCs w:val="24"/>
        </w:rPr>
        <w:t>in</w:t>
      </w:r>
      <w:r>
        <w:rPr>
          <w:b/>
          <w:spacing w:val="5"/>
          <w:sz w:val="24"/>
          <w:szCs w:val="24"/>
        </w:rPr>
        <w:t xml:space="preserve"> </w:t>
      </w:r>
      <w:r>
        <w:rPr>
          <w:b/>
          <w:spacing w:val="1"/>
          <w:sz w:val="24"/>
          <w:szCs w:val="24"/>
        </w:rPr>
        <w:t>t</w:t>
      </w:r>
      <w:r>
        <w:rPr>
          <w:b/>
          <w:spacing w:val="8"/>
          <w:sz w:val="24"/>
          <w:szCs w:val="24"/>
        </w:rPr>
        <w:t>h</w:t>
      </w:r>
      <w:r>
        <w:rPr>
          <w:b/>
          <w:sz w:val="24"/>
          <w:szCs w:val="24"/>
        </w:rPr>
        <w:t>e</w:t>
      </w:r>
      <w:r>
        <w:rPr>
          <w:b/>
          <w:spacing w:val="3"/>
          <w:sz w:val="24"/>
          <w:szCs w:val="24"/>
        </w:rPr>
        <w:t xml:space="preserve"> </w:t>
      </w:r>
      <w:r>
        <w:rPr>
          <w:b/>
          <w:spacing w:val="-1"/>
          <w:sz w:val="24"/>
          <w:szCs w:val="24"/>
        </w:rPr>
        <w:t>c</w:t>
      </w:r>
      <w:r>
        <w:rPr>
          <w:b/>
          <w:sz w:val="24"/>
          <w:szCs w:val="24"/>
        </w:rPr>
        <w:t>a</w:t>
      </w:r>
      <w:r>
        <w:rPr>
          <w:b/>
          <w:spacing w:val="-4"/>
          <w:sz w:val="24"/>
          <w:szCs w:val="24"/>
        </w:rPr>
        <w:t>l</w:t>
      </w:r>
      <w:r>
        <w:rPr>
          <w:b/>
          <w:spacing w:val="-1"/>
          <w:sz w:val="24"/>
          <w:szCs w:val="24"/>
        </w:rPr>
        <w:t>c</w:t>
      </w:r>
      <w:r>
        <w:rPr>
          <w:b/>
          <w:spacing w:val="6"/>
          <w:sz w:val="24"/>
          <w:szCs w:val="24"/>
        </w:rPr>
        <w:t>u</w:t>
      </w:r>
      <w:r>
        <w:rPr>
          <w:b/>
          <w:spacing w:val="-4"/>
          <w:sz w:val="24"/>
          <w:szCs w:val="24"/>
        </w:rPr>
        <w:t>l</w:t>
      </w:r>
      <w:r>
        <w:rPr>
          <w:b/>
          <w:sz w:val="24"/>
          <w:szCs w:val="24"/>
        </w:rPr>
        <w:t>a</w:t>
      </w:r>
      <w:r>
        <w:rPr>
          <w:b/>
          <w:spacing w:val="1"/>
          <w:sz w:val="24"/>
          <w:szCs w:val="24"/>
        </w:rPr>
        <w:t>t</w:t>
      </w:r>
      <w:r>
        <w:rPr>
          <w:b/>
          <w:sz w:val="24"/>
          <w:szCs w:val="24"/>
        </w:rPr>
        <w:t>ion</w:t>
      </w:r>
      <w:r>
        <w:rPr>
          <w:b/>
          <w:spacing w:val="5"/>
          <w:sz w:val="24"/>
          <w:szCs w:val="24"/>
        </w:rPr>
        <w:t xml:space="preserve"> </w:t>
      </w:r>
      <w:r>
        <w:rPr>
          <w:b/>
          <w:spacing w:val="-2"/>
          <w:sz w:val="24"/>
          <w:szCs w:val="24"/>
        </w:rPr>
        <w:t>s</w:t>
      </w:r>
      <w:r>
        <w:rPr>
          <w:b/>
          <w:spacing w:val="1"/>
          <w:sz w:val="24"/>
          <w:szCs w:val="24"/>
        </w:rPr>
        <w:t>h</w:t>
      </w:r>
      <w:r>
        <w:rPr>
          <w:b/>
          <w:sz w:val="24"/>
          <w:szCs w:val="24"/>
        </w:rPr>
        <w:t xml:space="preserve">all </w:t>
      </w:r>
      <w:r>
        <w:rPr>
          <w:b/>
          <w:spacing w:val="1"/>
          <w:sz w:val="24"/>
          <w:szCs w:val="24"/>
        </w:rPr>
        <w:t>b</w:t>
      </w:r>
      <w:r>
        <w:rPr>
          <w:b/>
          <w:sz w:val="24"/>
          <w:szCs w:val="24"/>
        </w:rPr>
        <w:t>e v</w:t>
      </w:r>
      <w:r>
        <w:rPr>
          <w:b/>
          <w:spacing w:val="-1"/>
          <w:sz w:val="24"/>
          <w:szCs w:val="24"/>
        </w:rPr>
        <w:t>e</w:t>
      </w:r>
      <w:r>
        <w:rPr>
          <w:b/>
          <w:spacing w:val="-6"/>
          <w:sz w:val="24"/>
          <w:szCs w:val="24"/>
        </w:rPr>
        <w:t>r</w:t>
      </w:r>
      <w:r>
        <w:rPr>
          <w:b/>
          <w:spacing w:val="5"/>
          <w:sz w:val="24"/>
          <w:szCs w:val="24"/>
        </w:rPr>
        <w:t>i</w:t>
      </w:r>
      <w:r>
        <w:rPr>
          <w:b/>
          <w:spacing w:val="-3"/>
          <w:sz w:val="24"/>
          <w:szCs w:val="24"/>
        </w:rPr>
        <w:t>f</w:t>
      </w:r>
      <w:r>
        <w:rPr>
          <w:b/>
          <w:sz w:val="24"/>
          <w:szCs w:val="24"/>
        </w:rPr>
        <w:t>ied</w:t>
      </w:r>
      <w:r>
        <w:rPr>
          <w:b/>
          <w:spacing w:val="3"/>
          <w:sz w:val="24"/>
          <w:szCs w:val="24"/>
        </w:rPr>
        <w:t xml:space="preserve"> </w:t>
      </w:r>
      <w:r>
        <w:rPr>
          <w:b/>
          <w:spacing w:val="1"/>
          <w:sz w:val="24"/>
          <w:szCs w:val="24"/>
        </w:rPr>
        <w:t>du</w:t>
      </w:r>
      <w:r>
        <w:rPr>
          <w:b/>
          <w:spacing w:val="-6"/>
          <w:sz w:val="24"/>
          <w:szCs w:val="24"/>
        </w:rPr>
        <w:t>r</w:t>
      </w:r>
      <w:r>
        <w:rPr>
          <w:b/>
          <w:sz w:val="24"/>
          <w:szCs w:val="24"/>
        </w:rPr>
        <w:t>i</w:t>
      </w:r>
      <w:r>
        <w:rPr>
          <w:b/>
          <w:spacing w:val="1"/>
          <w:sz w:val="24"/>
          <w:szCs w:val="24"/>
        </w:rPr>
        <w:t>n</w:t>
      </w:r>
      <w:r>
        <w:rPr>
          <w:b/>
          <w:sz w:val="24"/>
          <w:szCs w:val="24"/>
        </w:rPr>
        <w:t>g</w:t>
      </w:r>
      <w:r>
        <w:rPr>
          <w:b/>
          <w:spacing w:val="2"/>
          <w:sz w:val="24"/>
          <w:szCs w:val="24"/>
        </w:rPr>
        <w:t xml:space="preserve"> </w:t>
      </w:r>
      <w:r>
        <w:rPr>
          <w:b/>
          <w:spacing w:val="1"/>
          <w:sz w:val="24"/>
          <w:szCs w:val="24"/>
        </w:rPr>
        <w:t>d</w:t>
      </w:r>
      <w:r>
        <w:rPr>
          <w:b/>
          <w:spacing w:val="-1"/>
          <w:sz w:val="24"/>
          <w:szCs w:val="24"/>
        </w:rPr>
        <w:t>e</w:t>
      </w:r>
      <w:r>
        <w:rPr>
          <w:b/>
          <w:spacing w:val="1"/>
          <w:sz w:val="24"/>
          <w:szCs w:val="24"/>
        </w:rPr>
        <w:t>t</w:t>
      </w:r>
      <w:r>
        <w:rPr>
          <w:b/>
          <w:sz w:val="24"/>
          <w:szCs w:val="24"/>
        </w:rPr>
        <w:t>ai</w:t>
      </w:r>
      <w:r>
        <w:rPr>
          <w:b/>
          <w:spacing w:val="-4"/>
          <w:sz w:val="24"/>
          <w:szCs w:val="24"/>
        </w:rPr>
        <w:t>l</w:t>
      </w:r>
      <w:r>
        <w:rPr>
          <w:b/>
          <w:spacing w:val="-1"/>
          <w:sz w:val="24"/>
          <w:szCs w:val="24"/>
        </w:rPr>
        <w:t>e</w:t>
      </w:r>
      <w:r>
        <w:rPr>
          <w:b/>
          <w:sz w:val="24"/>
          <w:szCs w:val="24"/>
        </w:rPr>
        <w:t>d</w:t>
      </w:r>
      <w:r>
        <w:rPr>
          <w:b/>
          <w:spacing w:val="3"/>
          <w:sz w:val="24"/>
          <w:szCs w:val="24"/>
        </w:rPr>
        <w:t xml:space="preserve"> </w:t>
      </w:r>
      <w:r>
        <w:rPr>
          <w:b/>
          <w:spacing w:val="-1"/>
          <w:sz w:val="24"/>
          <w:szCs w:val="24"/>
        </w:rPr>
        <w:t>e</w:t>
      </w:r>
      <w:r>
        <w:rPr>
          <w:b/>
          <w:spacing w:val="1"/>
          <w:sz w:val="24"/>
          <w:szCs w:val="24"/>
        </w:rPr>
        <w:t>n</w:t>
      </w:r>
      <w:r>
        <w:rPr>
          <w:b/>
          <w:sz w:val="24"/>
          <w:szCs w:val="24"/>
        </w:rPr>
        <w:t>gi</w:t>
      </w:r>
      <w:r>
        <w:rPr>
          <w:b/>
          <w:spacing w:val="1"/>
          <w:sz w:val="24"/>
          <w:szCs w:val="24"/>
        </w:rPr>
        <w:t>n</w:t>
      </w:r>
      <w:r>
        <w:rPr>
          <w:b/>
          <w:spacing w:val="-1"/>
          <w:sz w:val="24"/>
          <w:szCs w:val="24"/>
        </w:rPr>
        <w:t>ee</w:t>
      </w:r>
      <w:r>
        <w:rPr>
          <w:b/>
          <w:spacing w:val="-6"/>
          <w:sz w:val="24"/>
          <w:szCs w:val="24"/>
        </w:rPr>
        <w:t>r</w:t>
      </w:r>
      <w:r>
        <w:rPr>
          <w:b/>
          <w:sz w:val="24"/>
          <w:szCs w:val="24"/>
        </w:rPr>
        <w:t>i</w:t>
      </w:r>
      <w:r>
        <w:rPr>
          <w:b/>
          <w:spacing w:val="1"/>
          <w:sz w:val="24"/>
          <w:szCs w:val="24"/>
        </w:rPr>
        <w:t>n</w:t>
      </w:r>
      <w:r>
        <w:rPr>
          <w:b/>
          <w:sz w:val="24"/>
          <w:szCs w:val="24"/>
        </w:rPr>
        <w:t>g</w:t>
      </w:r>
      <w:r>
        <w:rPr>
          <w:b/>
          <w:spacing w:val="2"/>
          <w:sz w:val="24"/>
          <w:szCs w:val="24"/>
        </w:rPr>
        <w:t xml:space="preserve"> </w:t>
      </w:r>
      <w:r>
        <w:rPr>
          <w:b/>
          <w:spacing w:val="1"/>
          <w:sz w:val="24"/>
          <w:szCs w:val="24"/>
        </w:rPr>
        <w:t>b</w:t>
      </w:r>
      <w:r>
        <w:rPr>
          <w:b/>
          <w:sz w:val="24"/>
          <w:szCs w:val="24"/>
        </w:rPr>
        <w:t>a</w:t>
      </w:r>
      <w:r>
        <w:rPr>
          <w:b/>
          <w:spacing w:val="-2"/>
          <w:sz w:val="24"/>
          <w:szCs w:val="24"/>
        </w:rPr>
        <w:t>s</w:t>
      </w:r>
      <w:r>
        <w:rPr>
          <w:b/>
          <w:spacing w:val="-1"/>
          <w:sz w:val="24"/>
          <w:szCs w:val="24"/>
        </w:rPr>
        <w:t>e</w:t>
      </w:r>
      <w:r>
        <w:rPr>
          <w:b/>
          <w:sz w:val="24"/>
          <w:szCs w:val="24"/>
        </w:rPr>
        <w:t>d</w:t>
      </w:r>
      <w:r>
        <w:rPr>
          <w:b/>
          <w:spacing w:val="3"/>
          <w:sz w:val="24"/>
          <w:szCs w:val="24"/>
        </w:rPr>
        <w:t xml:space="preserve"> </w:t>
      </w:r>
      <w:r>
        <w:rPr>
          <w:b/>
          <w:sz w:val="24"/>
          <w:szCs w:val="24"/>
        </w:rPr>
        <w:t>on</w:t>
      </w:r>
      <w:r>
        <w:rPr>
          <w:b/>
          <w:spacing w:val="3"/>
          <w:sz w:val="24"/>
          <w:szCs w:val="24"/>
        </w:rPr>
        <w:t xml:space="preserve"> </w:t>
      </w:r>
      <w:r>
        <w:rPr>
          <w:b/>
          <w:spacing w:val="1"/>
          <w:sz w:val="24"/>
          <w:szCs w:val="24"/>
        </w:rPr>
        <w:t>t</w:t>
      </w:r>
      <w:r>
        <w:rPr>
          <w:b/>
          <w:spacing w:val="-5"/>
          <w:sz w:val="24"/>
          <w:szCs w:val="24"/>
        </w:rPr>
        <w:t>y</w:t>
      </w:r>
      <w:r>
        <w:rPr>
          <w:b/>
          <w:spacing w:val="1"/>
          <w:sz w:val="24"/>
          <w:szCs w:val="24"/>
        </w:rPr>
        <w:t>p</w:t>
      </w:r>
      <w:r>
        <w:rPr>
          <w:b/>
          <w:sz w:val="24"/>
          <w:szCs w:val="24"/>
        </w:rPr>
        <w:t>e</w:t>
      </w:r>
      <w:r>
        <w:rPr>
          <w:b/>
          <w:spacing w:val="1"/>
          <w:sz w:val="24"/>
          <w:szCs w:val="24"/>
        </w:rPr>
        <w:t xml:space="preserve"> t</w:t>
      </w:r>
      <w:r>
        <w:rPr>
          <w:b/>
          <w:spacing w:val="-1"/>
          <w:sz w:val="24"/>
          <w:szCs w:val="24"/>
        </w:rPr>
        <w:t>e</w:t>
      </w:r>
      <w:r>
        <w:rPr>
          <w:b/>
          <w:spacing w:val="-2"/>
          <w:sz w:val="24"/>
          <w:szCs w:val="24"/>
        </w:rPr>
        <w:t>s</w:t>
      </w:r>
      <w:r>
        <w:rPr>
          <w:b/>
          <w:spacing w:val="1"/>
          <w:sz w:val="24"/>
          <w:szCs w:val="24"/>
        </w:rPr>
        <w:t>t</w:t>
      </w:r>
      <w:r>
        <w:rPr>
          <w:b/>
          <w:sz w:val="24"/>
          <w:szCs w:val="24"/>
        </w:rPr>
        <w:t xml:space="preserve">s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pacing w:val="-1"/>
          <w:sz w:val="24"/>
          <w:szCs w:val="24"/>
        </w:rPr>
        <w:t>e</w:t>
      </w:r>
      <w:r>
        <w:rPr>
          <w:b/>
          <w:spacing w:val="-4"/>
          <w:sz w:val="24"/>
          <w:szCs w:val="24"/>
        </w:rPr>
        <w:t>d</w:t>
      </w:r>
      <w:r>
        <w:rPr>
          <w:b/>
          <w:sz w:val="24"/>
          <w:szCs w:val="24"/>
        </w:rPr>
        <w:t>.</w:t>
      </w:r>
    </w:p>
    <w:p w:rsidR="008D75EE" w:rsidRDefault="008D75EE">
      <w:pPr>
        <w:spacing w:before="1" w:line="280" w:lineRule="exact"/>
        <w:rPr>
          <w:sz w:val="28"/>
          <w:szCs w:val="28"/>
        </w:rPr>
      </w:pPr>
    </w:p>
    <w:p w:rsidR="008D75EE" w:rsidRDefault="00B30AA0">
      <w:pPr>
        <w:ind w:left="200"/>
        <w:rPr>
          <w:sz w:val="24"/>
          <w:szCs w:val="24"/>
        </w:rPr>
      </w:pPr>
      <w:r>
        <w:rPr>
          <w:b/>
          <w:sz w:val="24"/>
          <w:szCs w:val="24"/>
        </w:rPr>
        <w:t>1</w:t>
      </w:r>
      <w:r>
        <w:rPr>
          <w:b/>
          <w:spacing w:val="2"/>
          <w:sz w:val="24"/>
          <w:szCs w:val="24"/>
        </w:rPr>
        <w:t>.</w:t>
      </w:r>
      <w:r>
        <w:rPr>
          <w:b/>
          <w:sz w:val="24"/>
          <w:szCs w:val="24"/>
        </w:rPr>
        <w:t>5         Wo</w:t>
      </w:r>
      <w:r>
        <w:rPr>
          <w:b/>
          <w:spacing w:val="-1"/>
          <w:sz w:val="24"/>
          <w:szCs w:val="24"/>
        </w:rPr>
        <w:t>r</w:t>
      </w:r>
      <w:r>
        <w:rPr>
          <w:b/>
          <w:spacing w:val="1"/>
          <w:sz w:val="24"/>
          <w:szCs w:val="24"/>
        </w:rPr>
        <w:t>k</w:t>
      </w:r>
      <w:r>
        <w:rPr>
          <w:b/>
          <w:spacing w:val="-3"/>
          <w:sz w:val="24"/>
          <w:szCs w:val="24"/>
        </w:rPr>
        <w:t>m</w:t>
      </w:r>
      <w:r>
        <w:rPr>
          <w:b/>
          <w:sz w:val="24"/>
          <w:szCs w:val="24"/>
        </w:rPr>
        <w:t>a</w:t>
      </w:r>
      <w:r>
        <w:rPr>
          <w:b/>
          <w:spacing w:val="1"/>
          <w:sz w:val="24"/>
          <w:szCs w:val="24"/>
        </w:rPr>
        <w:t>n</w:t>
      </w:r>
      <w:r>
        <w:rPr>
          <w:b/>
          <w:spacing w:val="-2"/>
          <w:sz w:val="24"/>
          <w:szCs w:val="24"/>
        </w:rPr>
        <w:t>s</w:t>
      </w:r>
      <w:r>
        <w:rPr>
          <w:b/>
          <w:spacing w:val="1"/>
          <w:sz w:val="24"/>
          <w:szCs w:val="24"/>
        </w:rPr>
        <w:t>h</w:t>
      </w:r>
      <w:r>
        <w:rPr>
          <w:b/>
          <w:sz w:val="24"/>
          <w:szCs w:val="24"/>
        </w:rPr>
        <w:t>ip</w:t>
      </w:r>
    </w:p>
    <w:p w:rsidR="008D75EE" w:rsidRDefault="008D75EE">
      <w:pPr>
        <w:spacing w:before="4" w:line="200" w:lineRule="exact"/>
      </w:pPr>
    </w:p>
    <w:p w:rsidR="008D75EE" w:rsidRDefault="00B30AA0">
      <w:pPr>
        <w:ind w:left="1134" w:right="671" w:hanging="811"/>
        <w:jc w:val="both"/>
        <w:rPr>
          <w:sz w:val="24"/>
          <w:szCs w:val="24"/>
        </w:rPr>
      </w:pPr>
      <w:r>
        <w:rPr>
          <w:b/>
          <w:sz w:val="24"/>
          <w:szCs w:val="24"/>
        </w:rPr>
        <w:t>1</w:t>
      </w:r>
      <w:r>
        <w:rPr>
          <w:b/>
          <w:spacing w:val="2"/>
          <w:sz w:val="24"/>
          <w:szCs w:val="24"/>
        </w:rPr>
        <w:t>.</w:t>
      </w:r>
      <w:r>
        <w:rPr>
          <w:b/>
          <w:sz w:val="24"/>
          <w:szCs w:val="24"/>
        </w:rPr>
        <w:t>5</w:t>
      </w:r>
      <w:r>
        <w:rPr>
          <w:b/>
          <w:spacing w:val="2"/>
          <w:sz w:val="24"/>
          <w:szCs w:val="24"/>
        </w:rPr>
        <w:t>.</w:t>
      </w:r>
      <w:r>
        <w:rPr>
          <w:b/>
          <w:sz w:val="24"/>
          <w:szCs w:val="24"/>
        </w:rPr>
        <w:t xml:space="preserve">1    </w:t>
      </w:r>
      <w:r>
        <w:rPr>
          <w:b/>
          <w:spacing w:val="27"/>
          <w:sz w:val="24"/>
          <w:szCs w:val="24"/>
        </w:rPr>
        <w:t xml:space="preserve"> </w:t>
      </w:r>
      <w:r>
        <w:rPr>
          <w:sz w:val="24"/>
          <w:szCs w:val="24"/>
        </w:rPr>
        <w:t>All</w:t>
      </w:r>
      <w:r>
        <w:rPr>
          <w:spacing w:val="17"/>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3"/>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2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2"/>
          <w:sz w:val="24"/>
          <w:szCs w:val="24"/>
        </w:rPr>
        <w:t xml:space="preserve"> </w:t>
      </w:r>
      <w:r>
        <w:rPr>
          <w:spacing w:val="-5"/>
          <w:sz w:val="24"/>
          <w:szCs w:val="24"/>
        </w:rPr>
        <w:t>b</w:t>
      </w:r>
      <w:r>
        <w:rPr>
          <w:sz w:val="24"/>
          <w:szCs w:val="24"/>
        </w:rPr>
        <w:t>e</w:t>
      </w:r>
      <w:r>
        <w:rPr>
          <w:spacing w:val="25"/>
          <w:sz w:val="24"/>
          <w:szCs w:val="24"/>
        </w:rPr>
        <w:t xml:space="preserve"> </w:t>
      </w:r>
      <w:r>
        <w:rPr>
          <w:spacing w:val="2"/>
          <w:sz w:val="24"/>
          <w:szCs w:val="24"/>
        </w:rPr>
        <w:t>s</w:t>
      </w:r>
      <w:r>
        <w:rPr>
          <w:spacing w:val="-9"/>
          <w:sz w:val="24"/>
          <w:szCs w:val="24"/>
        </w:rPr>
        <w:t>m</w:t>
      </w:r>
      <w:r>
        <w:rPr>
          <w:spacing w:val="5"/>
          <w:sz w:val="24"/>
          <w:szCs w:val="24"/>
        </w:rPr>
        <w:t>oot</w:t>
      </w:r>
      <w:r>
        <w:rPr>
          <w:spacing w:val="-5"/>
          <w:sz w:val="24"/>
          <w:szCs w:val="24"/>
        </w:rPr>
        <w:t>h</w:t>
      </w:r>
      <w:r>
        <w:rPr>
          <w:sz w:val="24"/>
          <w:szCs w:val="24"/>
        </w:rPr>
        <w:t>,</w:t>
      </w:r>
      <w:r>
        <w:rPr>
          <w:spacing w:val="24"/>
          <w:sz w:val="24"/>
          <w:szCs w:val="24"/>
        </w:rPr>
        <w:t xml:space="preserve"> </w:t>
      </w:r>
      <w:r>
        <w:rPr>
          <w:sz w:val="24"/>
          <w:szCs w:val="24"/>
        </w:rPr>
        <w:t>un</w:t>
      </w:r>
      <w:r>
        <w:rPr>
          <w:spacing w:val="-4"/>
          <w:sz w:val="24"/>
          <w:szCs w:val="24"/>
        </w:rPr>
        <w:t>i</w:t>
      </w:r>
      <w:r>
        <w:rPr>
          <w:spacing w:val="-8"/>
          <w:sz w:val="24"/>
          <w:szCs w:val="24"/>
        </w:rPr>
        <w:t>f</w:t>
      </w:r>
      <w:r>
        <w:rPr>
          <w:spacing w:val="5"/>
          <w:sz w:val="24"/>
          <w:szCs w:val="24"/>
        </w:rPr>
        <w:t>o</w:t>
      </w:r>
      <w:r>
        <w:rPr>
          <w:spacing w:val="1"/>
          <w:sz w:val="24"/>
          <w:szCs w:val="24"/>
        </w:rPr>
        <w:t>r</w:t>
      </w:r>
      <w:r>
        <w:rPr>
          <w:sz w:val="24"/>
          <w:szCs w:val="24"/>
        </w:rPr>
        <w:t>m</w:t>
      </w:r>
      <w:r>
        <w:rPr>
          <w:spacing w:val="17"/>
          <w:sz w:val="24"/>
          <w:szCs w:val="24"/>
        </w:rPr>
        <w:t xml:space="preserve"> </w:t>
      </w:r>
      <w:r>
        <w:rPr>
          <w:spacing w:val="4"/>
          <w:sz w:val="24"/>
          <w:szCs w:val="24"/>
        </w:rPr>
        <w:t>a</w:t>
      </w:r>
      <w:r>
        <w:rPr>
          <w:spacing w:val="-5"/>
          <w:sz w:val="24"/>
          <w:szCs w:val="24"/>
        </w:rPr>
        <w:t>n</w:t>
      </w:r>
      <w:r>
        <w:rPr>
          <w:sz w:val="24"/>
          <w:szCs w:val="24"/>
        </w:rPr>
        <w:t>d</w:t>
      </w:r>
      <w:r>
        <w:rPr>
          <w:spacing w:val="31"/>
          <w:sz w:val="24"/>
          <w:szCs w:val="24"/>
        </w:rPr>
        <w:t xml:space="preserve"> </w:t>
      </w:r>
      <w:r>
        <w:rPr>
          <w:spacing w:val="-8"/>
          <w:sz w:val="24"/>
          <w:szCs w:val="24"/>
        </w:rPr>
        <w:t>f</w:t>
      </w:r>
      <w:r>
        <w:rPr>
          <w:spacing w:val="1"/>
          <w:sz w:val="24"/>
          <w:szCs w:val="24"/>
        </w:rPr>
        <w:t>r</w:t>
      </w:r>
      <w:r>
        <w:rPr>
          <w:spacing w:val="-1"/>
          <w:sz w:val="24"/>
          <w:szCs w:val="24"/>
        </w:rPr>
        <w:t>e</w:t>
      </w:r>
      <w:r>
        <w:rPr>
          <w:sz w:val="24"/>
          <w:szCs w:val="24"/>
        </w:rPr>
        <w:t>e</w:t>
      </w:r>
      <w:r>
        <w:rPr>
          <w:spacing w:val="30"/>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17"/>
          <w:sz w:val="24"/>
          <w:szCs w:val="24"/>
        </w:rPr>
        <w:t xml:space="preserve"> </w:t>
      </w:r>
      <w:r>
        <w:rPr>
          <w:spacing w:val="4"/>
          <w:sz w:val="24"/>
          <w:szCs w:val="24"/>
        </w:rPr>
        <w:t>a</w:t>
      </w:r>
      <w:r>
        <w:rPr>
          <w:spacing w:val="-4"/>
          <w:sz w:val="24"/>
          <w:szCs w:val="24"/>
        </w:rPr>
        <w:t>l</w:t>
      </w:r>
      <w:r>
        <w:rPr>
          <w:sz w:val="24"/>
          <w:szCs w:val="24"/>
        </w:rPr>
        <w:t>l</w:t>
      </w:r>
      <w:r>
        <w:rPr>
          <w:spacing w:val="22"/>
          <w:sz w:val="24"/>
          <w:szCs w:val="24"/>
        </w:rPr>
        <w:t xml:space="preserve"> </w:t>
      </w:r>
      <w:r>
        <w:rPr>
          <w:sz w:val="24"/>
          <w:szCs w:val="24"/>
        </w:rPr>
        <w:t>i</w:t>
      </w:r>
      <w:r>
        <w:rPr>
          <w:spacing w:val="-4"/>
          <w:sz w:val="24"/>
          <w:szCs w:val="24"/>
        </w:rPr>
        <w:t>m</w:t>
      </w:r>
      <w:r>
        <w:rPr>
          <w:sz w:val="24"/>
          <w:szCs w:val="24"/>
        </w:rPr>
        <w:t>p</w:t>
      </w:r>
      <w:r>
        <w:rPr>
          <w:spacing w:val="-1"/>
          <w:sz w:val="24"/>
          <w:szCs w:val="24"/>
        </w:rPr>
        <w:t>e</w:t>
      </w:r>
      <w:r>
        <w:rPr>
          <w:spacing w:val="6"/>
          <w:sz w:val="24"/>
          <w:szCs w:val="24"/>
        </w:rPr>
        <w:t>r</w:t>
      </w:r>
      <w:r>
        <w:rPr>
          <w:spacing w:val="-3"/>
          <w:sz w:val="24"/>
          <w:szCs w:val="24"/>
        </w:rPr>
        <w:t>f</w:t>
      </w:r>
      <w:r>
        <w:rPr>
          <w:spacing w:val="-1"/>
          <w:sz w:val="24"/>
          <w:szCs w:val="24"/>
        </w:rPr>
        <w:t>ec</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r>
        <w:rPr>
          <w:spacing w:val="28"/>
          <w:sz w:val="24"/>
          <w:szCs w:val="24"/>
        </w:rPr>
        <w:t xml:space="preserve"> </w:t>
      </w:r>
      <w:r>
        <w:rPr>
          <w:spacing w:val="-2"/>
          <w:sz w:val="24"/>
          <w:szCs w:val="24"/>
        </w:rPr>
        <w:t>s</w:t>
      </w:r>
      <w:r>
        <w:rPr>
          <w:sz w:val="24"/>
          <w:szCs w:val="24"/>
        </w:rPr>
        <w:t>u</w:t>
      </w:r>
      <w:r>
        <w:rPr>
          <w:spacing w:val="-1"/>
          <w:sz w:val="24"/>
          <w:szCs w:val="24"/>
        </w:rPr>
        <w:t>c</w:t>
      </w:r>
      <w:r>
        <w:rPr>
          <w:sz w:val="24"/>
          <w:szCs w:val="24"/>
        </w:rPr>
        <w:t>h</w:t>
      </w:r>
      <w:r>
        <w:rPr>
          <w:spacing w:val="21"/>
          <w:sz w:val="24"/>
          <w:szCs w:val="24"/>
        </w:rPr>
        <w:t xml:space="preserve"> </w:t>
      </w:r>
      <w:r>
        <w:rPr>
          <w:spacing w:val="-1"/>
          <w:sz w:val="24"/>
          <w:szCs w:val="24"/>
        </w:rPr>
        <w:t>a</w:t>
      </w:r>
      <w:r>
        <w:rPr>
          <w:sz w:val="24"/>
          <w:szCs w:val="24"/>
        </w:rPr>
        <w:t>s</w:t>
      </w:r>
      <w:r>
        <w:rPr>
          <w:spacing w:val="24"/>
          <w:sz w:val="24"/>
          <w:szCs w:val="24"/>
        </w:rPr>
        <w:t xml:space="preserve"> </w:t>
      </w:r>
      <w:r>
        <w:rPr>
          <w:spacing w:val="-2"/>
          <w:sz w:val="24"/>
          <w:szCs w:val="24"/>
        </w:rPr>
        <w:t>s</w:t>
      </w:r>
      <w:r>
        <w:rPr>
          <w:spacing w:val="5"/>
          <w:sz w:val="24"/>
          <w:szCs w:val="24"/>
        </w:rPr>
        <w:t>p</w:t>
      </w:r>
      <w:r>
        <w:rPr>
          <w:spacing w:val="-4"/>
          <w:sz w:val="24"/>
          <w:szCs w:val="24"/>
        </w:rPr>
        <w:t>i</w:t>
      </w:r>
      <w:r>
        <w:rPr>
          <w:sz w:val="24"/>
          <w:szCs w:val="24"/>
        </w:rPr>
        <w:t>l</w:t>
      </w:r>
      <w:r>
        <w:rPr>
          <w:spacing w:val="1"/>
          <w:sz w:val="24"/>
          <w:szCs w:val="24"/>
        </w:rPr>
        <w:t>l</w:t>
      </w:r>
      <w:r>
        <w:rPr>
          <w:sz w:val="24"/>
          <w:szCs w:val="24"/>
        </w:rPr>
        <w:t xml:space="preserve">s </w:t>
      </w:r>
      <w:r>
        <w:rPr>
          <w:spacing w:val="-1"/>
          <w:sz w:val="24"/>
          <w:szCs w:val="24"/>
        </w:rPr>
        <w:t>a</w:t>
      </w:r>
      <w:r>
        <w:rPr>
          <w:spacing w:val="-5"/>
          <w:sz w:val="24"/>
          <w:szCs w:val="24"/>
        </w:rPr>
        <w:t>n</w:t>
      </w:r>
      <w:r>
        <w:rPr>
          <w:sz w:val="24"/>
          <w:szCs w:val="24"/>
        </w:rPr>
        <w:t>d</w:t>
      </w:r>
      <w:r>
        <w:rPr>
          <w:spacing w:val="2"/>
          <w:sz w:val="24"/>
          <w:szCs w:val="24"/>
        </w:rPr>
        <w:t xml:space="preserve"> </w:t>
      </w:r>
      <w:r>
        <w:rPr>
          <w:spacing w:val="-2"/>
          <w:sz w:val="24"/>
          <w:szCs w:val="24"/>
        </w:rPr>
        <w:t>s</w:t>
      </w:r>
      <w:r>
        <w:rPr>
          <w:spacing w:val="5"/>
          <w:sz w:val="24"/>
          <w:szCs w:val="24"/>
        </w:rPr>
        <w:t>p</w:t>
      </w:r>
      <w:r>
        <w:rPr>
          <w:sz w:val="24"/>
          <w:szCs w:val="24"/>
        </w:rPr>
        <w:t>l</w:t>
      </w:r>
      <w:r>
        <w:rPr>
          <w:spacing w:val="-9"/>
          <w:sz w:val="24"/>
          <w:szCs w:val="24"/>
        </w:rPr>
        <w:t>i</w:t>
      </w:r>
      <w:r>
        <w:rPr>
          <w:spacing w:val="5"/>
          <w:sz w:val="24"/>
          <w:szCs w:val="24"/>
        </w:rPr>
        <w:t>t</w:t>
      </w:r>
      <w:r>
        <w:rPr>
          <w:spacing w:val="-2"/>
          <w:sz w:val="24"/>
          <w:szCs w:val="24"/>
        </w:rPr>
        <w:t>s</w:t>
      </w:r>
      <w:r>
        <w:rPr>
          <w:sz w:val="24"/>
          <w:szCs w:val="24"/>
        </w:rPr>
        <w:t>,</w:t>
      </w:r>
      <w:r>
        <w:rPr>
          <w:spacing w:val="4"/>
          <w:sz w:val="24"/>
          <w:szCs w:val="24"/>
        </w:rPr>
        <w:t xml:space="preserve"> </w:t>
      </w:r>
      <w:r>
        <w:rPr>
          <w:spacing w:val="-1"/>
          <w:sz w:val="24"/>
          <w:szCs w:val="24"/>
        </w:rPr>
        <w:t>c</w:t>
      </w:r>
      <w:r>
        <w:rPr>
          <w:spacing w:val="1"/>
          <w:sz w:val="24"/>
          <w:szCs w:val="24"/>
        </w:rPr>
        <w:t>r</w:t>
      </w:r>
      <w:r>
        <w:rPr>
          <w:spacing w:val="-1"/>
          <w:sz w:val="24"/>
          <w:szCs w:val="24"/>
        </w:rPr>
        <w:t>ac</w:t>
      </w:r>
      <w:r>
        <w:rPr>
          <w:sz w:val="24"/>
          <w:szCs w:val="24"/>
        </w:rPr>
        <w:t>k</w:t>
      </w:r>
      <w:r>
        <w:rPr>
          <w:spacing w:val="-2"/>
          <w:sz w:val="24"/>
          <w:szCs w:val="24"/>
        </w:rPr>
        <w:t>s</w:t>
      </w:r>
      <w:r>
        <w:rPr>
          <w:sz w:val="24"/>
          <w:szCs w:val="24"/>
        </w:rPr>
        <w:t>,</w:t>
      </w:r>
      <w:r>
        <w:rPr>
          <w:spacing w:val="4"/>
          <w:sz w:val="24"/>
          <w:szCs w:val="24"/>
        </w:rPr>
        <w:t xml:space="preserve"> </w:t>
      </w:r>
      <w:r>
        <w:rPr>
          <w:spacing w:val="5"/>
          <w:sz w:val="24"/>
          <w:szCs w:val="24"/>
        </w:rPr>
        <w:t>d</w:t>
      </w:r>
      <w:r>
        <w:rPr>
          <w:spacing w:val="-9"/>
          <w:sz w:val="24"/>
          <w:szCs w:val="24"/>
        </w:rPr>
        <w:t>i</w:t>
      </w:r>
      <w:r>
        <w:rPr>
          <w:sz w:val="24"/>
          <w:szCs w:val="24"/>
        </w:rPr>
        <w:t>e</w:t>
      </w:r>
      <w:r>
        <w:rPr>
          <w:spacing w:val="6"/>
          <w:sz w:val="24"/>
          <w:szCs w:val="24"/>
        </w:rPr>
        <w:t xml:space="preserve"> </w:t>
      </w:r>
      <w:r>
        <w:rPr>
          <w:spacing w:val="-4"/>
          <w:sz w:val="24"/>
          <w:szCs w:val="24"/>
        </w:rPr>
        <w:t>m</w:t>
      </w:r>
      <w:r>
        <w:rPr>
          <w:spacing w:val="-1"/>
          <w:sz w:val="24"/>
          <w:szCs w:val="24"/>
        </w:rPr>
        <w:t>a</w:t>
      </w:r>
      <w:r>
        <w:rPr>
          <w:spacing w:val="1"/>
          <w:sz w:val="24"/>
          <w:szCs w:val="24"/>
        </w:rPr>
        <w:t>r</w:t>
      </w:r>
      <w:r>
        <w:rPr>
          <w:sz w:val="24"/>
          <w:szCs w:val="24"/>
        </w:rPr>
        <w:t>k</w:t>
      </w:r>
      <w:r>
        <w:rPr>
          <w:spacing w:val="-2"/>
          <w:sz w:val="24"/>
          <w:szCs w:val="24"/>
        </w:rPr>
        <w:t>s</w:t>
      </w:r>
      <w:r>
        <w:rPr>
          <w:sz w:val="24"/>
          <w:szCs w:val="24"/>
        </w:rPr>
        <w:t>,</w:t>
      </w:r>
      <w:r>
        <w:rPr>
          <w:spacing w:val="4"/>
          <w:sz w:val="24"/>
          <w:szCs w:val="24"/>
        </w:rPr>
        <w:t xml:space="preserve"> </w:t>
      </w:r>
      <w:r>
        <w:rPr>
          <w:spacing w:val="-2"/>
          <w:sz w:val="24"/>
          <w:szCs w:val="24"/>
        </w:rPr>
        <w:t>s</w:t>
      </w:r>
      <w:r>
        <w:rPr>
          <w:spacing w:val="-1"/>
          <w:sz w:val="24"/>
          <w:szCs w:val="24"/>
        </w:rPr>
        <w:t>c</w:t>
      </w:r>
      <w:r>
        <w:rPr>
          <w:spacing w:val="1"/>
          <w:sz w:val="24"/>
          <w:szCs w:val="24"/>
        </w:rPr>
        <w:t>r</w:t>
      </w:r>
      <w:r>
        <w:rPr>
          <w:spacing w:val="-1"/>
          <w:sz w:val="24"/>
          <w:szCs w:val="24"/>
        </w:rPr>
        <w:t>a</w:t>
      </w:r>
      <w:r>
        <w:rPr>
          <w:spacing w:val="5"/>
          <w:sz w:val="24"/>
          <w:szCs w:val="24"/>
        </w:rPr>
        <w:t>t</w:t>
      </w:r>
      <w:r>
        <w:rPr>
          <w:spacing w:val="-1"/>
          <w:sz w:val="24"/>
          <w:szCs w:val="24"/>
        </w:rPr>
        <w:t>c</w:t>
      </w:r>
      <w:r>
        <w:rPr>
          <w:spacing w:val="-5"/>
          <w:sz w:val="24"/>
          <w:szCs w:val="24"/>
        </w:rPr>
        <w:t>h</w:t>
      </w:r>
      <w:r>
        <w:rPr>
          <w:spacing w:val="-1"/>
          <w:sz w:val="24"/>
          <w:szCs w:val="24"/>
        </w:rPr>
        <w:t>e</w:t>
      </w:r>
      <w:r>
        <w:rPr>
          <w:spacing w:val="-2"/>
          <w:sz w:val="24"/>
          <w:szCs w:val="24"/>
        </w:rPr>
        <w:t>s</w:t>
      </w:r>
      <w:r>
        <w:rPr>
          <w:sz w:val="24"/>
          <w:szCs w:val="24"/>
        </w:rPr>
        <w:t>,</w:t>
      </w:r>
      <w:r>
        <w:rPr>
          <w:spacing w:val="4"/>
          <w:sz w:val="24"/>
          <w:szCs w:val="24"/>
        </w:rPr>
        <w:t xml:space="preserve"> </w:t>
      </w:r>
      <w:r>
        <w:rPr>
          <w:spacing w:val="5"/>
          <w:sz w:val="24"/>
          <w:szCs w:val="24"/>
        </w:rPr>
        <w:t>a</w:t>
      </w:r>
      <w:r>
        <w:rPr>
          <w:spacing w:val="-5"/>
          <w:sz w:val="24"/>
          <w:szCs w:val="24"/>
        </w:rPr>
        <w:t>b</w:t>
      </w:r>
      <w:r>
        <w:rPr>
          <w:spacing w:val="1"/>
          <w:sz w:val="24"/>
          <w:szCs w:val="24"/>
        </w:rPr>
        <w:t>r</w:t>
      </w:r>
      <w:r>
        <w:rPr>
          <w:spacing w:val="-1"/>
          <w:sz w:val="24"/>
          <w:szCs w:val="24"/>
        </w:rPr>
        <w:t>a</w:t>
      </w:r>
      <w:r>
        <w:rPr>
          <w:spacing w:val="2"/>
          <w:sz w:val="24"/>
          <w:szCs w:val="24"/>
        </w:rPr>
        <w:t>s</w:t>
      </w:r>
      <w:r>
        <w:rPr>
          <w:spacing w:val="-9"/>
          <w:sz w:val="24"/>
          <w:szCs w:val="24"/>
        </w:rPr>
        <w:t>i</w:t>
      </w:r>
      <w:r>
        <w:rPr>
          <w:spacing w:val="9"/>
          <w:sz w:val="24"/>
          <w:szCs w:val="24"/>
        </w:rPr>
        <w:t>o</w:t>
      </w:r>
      <w:r>
        <w:rPr>
          <w:sz w:val="24"/>
          <w:szCs w:val="24"/>
        </w:rPr>
        <w:t>n</w:t>
      </w:r>
      <w:r>
        <w:rPr>
          <w:spacing w:val="-2"/>
          <w:sz w:val="24"/>
          <w:szCs w:val="24"/>
        </w:rPr>
        <w:t>s</w:t>
      </w:r>
      <w:r>
        <w:rPr>
          <w:sz w:val="24"/>
          <w:szCs w:val="24"/>
        </w:rPr>
        <w:t>,</w:t>
      </w:r>
      <w:r>
        <w:rPr>
          <w:spacing w:val="4"/>
          <w:sz w:val="24"/>
          <w:szCs w:val="24"/>
        </w:rPr>
        <w:t xml:space="preserve"> </w:t>
      </w:r>
      <w:r>
        <w:rPr>
          <w:spacing w:val="1"/>
          <w:sz w:val="24"/>
          <w:szCs w:val="24"/>
        </w:rPr>
        <w:t>r</w:t>
      </w:r>
      <w:r>
        <w:rPr>
          <w:sz w:val="24"/>
          <w:szCs w:val="24"/>
        </w:rPr>
        <w:t>u</w:t>
      </w:r>
      <w:r>
        <w:rPr>
          <w:spacing w:val="-2"/>
          <w:sz w:val="24"/>
          <w:szCs w:val="24"/>
        </w:rPr>
        <w:t>s</w:t>
      </w:r>
      <w:r>
        <w:rPr>
          <w:sz w:val="24"/>
          <w:szCs w:val="24"/>
        </w:rPr>
        <w:t>t</w:t>
      </w:r>
      <w:r>
        <w:rPr>
          <w:spacing w:val="3"/>
          <w:sz w:val="24"/>
          <w:szCs w:val="24"/>
        </w:rPr>
        <w:t xml:space="preserve"> </w:t>
      </w:r>
      <w:r>
        <w:rPr>
          <w:spacing w:val="-1"/>
          <w:sz w:val="24"/>
          <w:szCs w:val="24"/>
        </w:rPr>
        <w:t>e</w:t>
      </w:r>
      <w:r>
        <w:rPr>
          <w:spacing w:val="5"/>
          <w:sz w:val="24"/>
          <w:szCs w:val="24"/>
        </w:rPr>
        <w:t>t</w:t>
      </w:r>
      <w:r>
        <w:rPr>
          <w:spacing w:val="-6"/>
          <w:sz w:val="24"/>
          <w:szCs w:val="24"/>
        </w:rPr>
        <w:t>c</w:t>
      </w:r>
      <w:r>
        <w:rPr>
          <w:sz w:val="24"/>
          <w:szCs w:val="24"/>
        </w:rPr>
        <w:t>.</w:t>
      </w:r>
    </w:p>
    <w:p w:rsidR="008D75EE" w:rsidRDefault="008D75EE">
      <w:pPr>
        <w:spacing w:before="4" w:line="160" w:lineRule="exact"/>
        <w:rPr>
          <w:sz w:val="16"/>
          <w:szCs w:val="16"/>
        </w:rPr>
      </w:pPr>
    </w:p>
    <w:p w:rsidR="008D75EE" w:rsidRDefault="00B30AA0">
      <w:pPr>
        <w:ind w:left="1134" w:right="662" w:hanging="811"/>
        <w:jc w:val="both"/>
        <w:rPr>
          <w:spacing w:val="4"/>
          <w:sz w:val="24"/>
          <w:szCs w:val="24"/>
        </w:rPr>
      </w:pPr>
      <w:r>
        <w:rPr>
          <w:sz w:val="24"/>
          <w:szCs w:val="24"/>
        </w:rPr>
        <w:t>1</w:t>
      </w:r>
      <w:r>
        <w:rPr>
          <w:spacing w:val="2"/>
          <w:sz w:val="24"/>
          <w:szCs w:val="24"/>
        </w:rPr>
        <w:t>.</w:t>
      </w:r>
      <w:r>
        <w:rPr>
          <w:sz w:val="24"/>
          <w:szCs w:val="24"/>
        </w:rPr>
        <w:t>5</w:t>
      </w:r>
      <w:r>
        <w:rPr>
          <w:spacing w:val="2"/>
          <w:sz w:val="24"/>
          <w:szCs w:val="24"/>
        </w:rPr>
        <w:t>.</w:t>
      </w:r>
      <w:r>
        <w:rPr>
          <w:sz w:val="24"/>
          <w:szCs w:val="24"/>
        </w:rPr>
        <w:t xml:space="preserve">2    </w:t>
      </w:r>
      <w:r>
        <w:rPr>
          <w:spacing w:val="27"/>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pacing w:val="-3"/>
          <w:sz w:val="24"/>
          <w:szCs w:val="24"/>
        </w:rPr>
        <w:t>f</w:t>
      </w:r>
      <w:r>
        <w:rPr>
          <w:spacing w:val="-4"/>
          <w:sz w:val="24"/>
          <w:szCs w:val="24"/>
        </w:rPr>
        <w:t>i</w:t>
      </w:r>
      <w:r>
        <w:rPr>
          <w:spacing w:val="5"/>
          <w:sz w:val="24"/>
          <w:szCs w:val="24"/>
        </w:rPr>
        <w:t>n</w:t>
      </w:r>
      <w:r>
        <w:rPr>
          <w:spacing w:val="-4"/>
          <w:sz w:val="24"/>
          <w:szCs w:val="24"/>
        </w:rPr>
        <w:t>i</w:t>
      </w:r>
      <w:r>
        <w:rPr>
          <w:spacing w:val="2"/>
          <w:sz w:val="24"/>
          <w:szCs w:val="24"/>
        </w:rPr>
        <w:t>s</w:t>
      </w:r>
      <w:r>
        <w:rPr>
          <w:spacing w:val="-5"/>
          <w:sz w:val="24"/>
          <w:szCs w:val="24"/>
        </w:rPr>
        <w:t>h</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b</w:t>
      </w:r>
      <w:r>
        <w:rPr>
          <w:sz w:val="24"/>
          <w:szCs w:val="24"/>
        </w:rPr>
        <w:t>e</w:t>
      </w:r>
      <w:r>
        <w:rPr>
          <w:spacing w:val="1"/>
          <w:sz w:val="24"/>
          <w:szCs w:val="24"/>
        </w:rPr>
        <w:t xml:space="preserve"> </w:t>
      </w:r>
      <w:r>
        <w:rPr>
          <w:spacing w:val="2"/>
          <w:sz w:val="24"/>
          <w:szCs w:val="24"/>
        </w:rPr>
        <w:t>s</w:t>
      </w:r>
      <w:r>
        <w:rPr>
          <w:spacing w:val="-9"/>
          <w:sz w:val="24"/>
          <w:szCs w:val="24"/>
        </w:rPr>
        <w:t>m</w:t>
      </w:r>
      <w:r>
        <w:rPr>
          <w:spacing w:val="5"/>
          <w:sz w:val="24"/>
          <w:szCs w:val="24"/>
        </w:rPr>
        <w:t>oot</w:t>
      </w:r>
      <w:r>
        <w:rPr>
          <w:spacing w:val="-5"/>
          <w:sz w:val="24"/>
          <w:szCs w:val="24"/>
        </w:rPr>
        <w:t>h</w:t>
      </w:r>
      <w:r>
        <w:rPr>
          <w:sz w:val="24"/>
          <w:szCs w:val="24"/>
        </w:rPr>
        <w:t>,</w:t>
      </w:r>
      <w:r>
        <w:rPr>
          <w:spacing w:val="4"/>
          <w:sz w:val="24"/>
          <w:szCs w:val="24"/>
        </w:rPr>
        <w:t xml:space="preserve"> </w:t>
      </w:r>
      <w:r>
        <w:rPr>
          <w:spacing w:val="-6"/>
          <w:sz w:val="24"/>
          <w:szCs w:val="24"/>
        </w:rPr>
        <w:t>c</w:t>
      </w:r>
      <w:r>
        <w:rPr>
          <w:spacing w:val="5"/>
          <w:sz w:val="24"/>
          <w:szCs w:val="24"/>
        </w:rPr>
        <w:t>o</w:t>
      </w:r>
      <w:r>
        <w:rPr>
          <w:spacing w:val="-9"/>
          <w:sz w:val="24"/>
          <w:szCs w:val="24"/>
        </w:rPr>
        <w:t>m</w:t>
      </w:r>
      <w:r>
        <w:rPr>
          <w:sz w:val="24"/>
          <w:szCs w:val="24"/>
        </w:rPr>
        <w:t>p</w:t>
      </w:r>
      <w:r>
        <w:rPr>
          <w:spacing w:val="-1"/>
          <w:sz w:val="24"/>
          <w:szCs w:val="24"/>
        </w:rPr>
        <w:t>ac</w:t>
      </w:r>
      <w:r>
        <w:rPr>
          <w:spacing w:val="5"/>
          <w:sz w:val="24"/>
          <w:szCs w:val="24"/>
        </w:rPr>
        <w:t>t</w:t>
      </w:r>
      <w:r>
        <w:rPr>
          <w:sz w:val="24"/>
          <w:szCs w:val="24"/>
        </w:rPr>
        <w:t>, uni</w:t>
      </w:r>
      <w:r>
        <w:rPr>
          <w:spacing w:val="-7"/>
          <w:sz w:val="24"/>
          <w:szCs w:val="24"/>
        </w:rPr>
        <w:t>f</w:t>
      </w:r>
      <w:r>
        <w:rPr>
          <w:spacing w:val="5"/>
          <w:sz w:val="24"/>
          <w:szCs w:val="24"/>
        </w:rPr>
        <w:t>o</w:t>
      </w:r>
      <w:r>
        <w:rPr>
          <w:spacing w:val="6"/>
          <w:sz w:val="24"/>
          <w:szCs w:val="24"/>
        </w:rPr>
        <w:t>r</w:t>
      </w:r>
      <w:r>
        <w:rPr>
          <w:sz w:val="24"/>
          <w:szCs w:val="24"/>
        </w:rPr>
        <w:t>m</w:t>
      </w:r>
      <w:r>
        <w:rPr>
          <w:spacing w:val="-7"/>
          <w:sz w:val="24"/>
          <w:szCs w:val="24"/>
        </w:rPr>
        <w:t xml:space="preserve"> </w:t>
      </w:r>
      <w:r>
        <w:rPr>
          <w:spacing w:val="4"/>
          <w:sz w:val="24"/>
          <w:szCs w:val="24"/>
        </w:rPr>
        <w:t>a</w:t>
      </w:r>
      <w:r>
        <w:rPr>
          <w:spacing w:val="-5"/>
          <w:sz w:val="24"/>
          <w:szCs w:val="24"/>
        </w:rPr>
        <w:t>n</w:t>
      </w:r>
      <w:r>
        <w:rPr>
          <w:sz w:val="24"/>
          <w:szCs w:val="24"/>
        </w:rPr>
        <w:t>d</w:t>
      </w:r>
      <w:r>
        <w:rPr>
          <w:spacing w:val="7"/>
          <w:sz w:val="24"/>
          <w:szCs w:val="24"/>
        </w:rPr>
        <w:t xml:space="preserve"> </w:t>
      </w:r>
      <w:r>
        <w:rPr>
          <w:spacing w:val="-8"/>
          <w:sz w:val="24"/>
          <w:szCs w:val="24"/>
        </w:rPr>
        <w:t>f</w:t>
      </w:r>
      <w:r>
        <w:rPr>
          <w:spacing w:val="1"/>
          <w:sz w:val="24"/>
          <w:szCs w:val="24"/>
        </w:rPr>
        <w:t>r</w:t>
      </w:r>
      <w:r>
        <w:rPr>
          <w:spacing w:val="-1"/>
          <w:sz w:val="24"/>
          <w:szCs w:val="24"/>
        </w:rPr>
        <w:t>e</w:t>
      </w:r>
      <w:r>
        <w:rPr>
          <w:sz w:val="24"/>
          <w:szCs w:val="24"/>
        </w:rPr>
        <w:t>e</w:t>
      </w:r>
      <w:r>
        <w:rPr>
          <w:spacing w:val="6"/>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7"/>
          <w:sz w:val="24"/>
          <w:szCs w:val="24"/>
        </w:rPr>
        <w:t xml:space="preserve"> </w:t>
      </w:r>
      <w:r>
        <w:rPr>
          <w:spacing w:val="4"/>
          <w:sz w:val="24"/>
          <w:szCs w:val="24"/>
        </w:rPr>
        <w:t>a</w:t>
      </w:r>
      <w:r>
        <w:rPr>
          <w:sz w:val="24"/>
          <w:szCs w:val="24"/>
        </w:rPr>
        <w:t>ll</w:t>
      </w:r>
      <w:r>
        <w:rPr>
          <w:spacing w:val="-2"/>
          <w:sz w:val="24"/>
          <w:szCs w:val="24"/>
        </w:rPr>
        <w:t xml:space="preserve"> </w:t>
      </w:r>
      <w:r>
        <w:rPr>
          <w:sz w:val="24"/>
          <w:szCs w:val="24"/>
        </w:rPr>
        <w:t>i</w:t>
      </w:r>
      <w:r>
        <w:rPr>
          <w:spacing w:val="-4"/>
          <w:sz w:val="24"/>
          <w:szCs w:val="24"/>
        </w:rPr>
        <w:t>m</w:t>
      </w:r>
      <w:r>
        <w:rPr>
          <w:sz w:val="24"/>
          <w:szCs w:val="24"/>
        </w:rPr>
        <w:t>p</w:t>
      </w:r>
      <w:r>
        <w:rPr>
          <w:spacing w:val="-1"/>
          <w:sz w:val="24"/>
          <w:szCs w:val="24"/>
        </w:rPr>
        <w:t>e</w:t>
      </w:r>
      <w:r>
        <w:rPr>
          <w:spacing w:val="6"/>
          <w:sz w:val="24"/>
          <w:szCs w:val="24"/>
        </w:rPr>
        <w:t>r</w:t>
      </w:r>
      <w:r>
        <w:rPr>
          <w:spacing w:val="-3"/>
          <w:sz w:val="24"/>
          <w:szCs w:val="24"/>
        </w:rPr>
        <w:t>f</w:t>
      </w:r>
      <w:r>
        <w:rPr>
          <w:spacing w:val="-1"/>
          <w:sz w:val="24"/>
          <w:szCs w:val="24"/>
        </w:rPr>
        <w:t>ec</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5"/>
          <w:sz w:val="24"/>
          <w:szCs w:val="24"/>
        </w:rPr>
        <w:t xml:space="preserve"> </w:t>
      </w:r>
      <w:r>
        <w:rPr>
          <w:spacing w:val="-4"/>
          <w:sz w:val="24"/>
          <w:szCs w:val="24"/>
        </w:rPr>
        <w:t>i</w:t>
      </w:r>
      <w:r>
        <w:rPr>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 xml:space="preserve">ng </w:t>
      </w:r>
      <w:r>
        <w:rPr>
          <w:spacing w:val="5"/>
          <w:sz w:val="24"/>
          <w:szCs w:val="24"/>
        </w:rPr>
        <w:t>k</w:t>
      </w:r>
      <w:r>
        <w:rPr>
          <w:spacing w:val="-4"/>
          <w:sz w:val="24"/>
          <w:szCs w:val="24"/>
        </w:rPr>
        <w:t>i</w:t>
      </w:r>
      <w:r>
        <w:rPr>
          <w:spacing w:val="-5"/>
          <w:sz w:val="24"/>
          <w:szCs w:val="24"/>
        </w:rPr>
        <w:t>n</w:t>
      </w:r>
      <w:r>
        <w:rPr>
          <w:sz w:val="24"/>
          <w:szCs w:val="24"/>
        </w:rPr>
        <w:t>ks</w:t>
      </w:r>
      <w:r>
        <w:rPr>
          <w:spacing w:val="6"/>
          <w:sz w:val="24"/>
          <w:szCs w:val="24"/>
        </w:rPr>
        <w:t xml:space="preserve"> </w:t>
      </w:r>
      <w:r>
        <w:rPr>
          <w:spacing w:val="1"/>
          <w:sz w:val="24"/>
          <w:szCs w:val="24"/>
        </w:rPr>
        <w:t>(</w:t>
      </w:r>
      <w:r>
        <w:rPr>
          <w:sz w:val="24"/>
          <w:szCs w:val="24"/>
        </w:rPr>
        <w:t>p</w:t>
      </w:r>
      <w:r>
        <w:rPr>
          <w:spacing w:val="1"/>
          <w:sz w:val="24"/>
          <w:szCs w:val="24"/>
        </w:rPr>
        <w:t>r</w:t>
      </w:r>
      <w:r>
        <w:rPr>
          <w:sz w:val="24"/>
          <w:szCs w:val="24"/>
        </w:rPr>
        <w:t>o</w:t>
      </w:r>
      <w:r>
        <w:rPr>
          <w:spacing w:val="5"/>
          <w:sz w:val="24"/>
          <w:szCs w:val="24"/>
        </w:rPr>
        <w:t>t</w:t>
      </w:r>
      <w:r>
        <w:rPr>
          <w:sz w:val="24"/>
          <w:szCs w:val="24"/>
        </w:rPr>
        <w:t>r</w:t>
      </w:r>
      <w:r>
        <w:rPr>
          <w:spacing w:val="-2"/>
          <w:sz w:val="24"/>
          <w:szCs w:val="24"/>
        </w:rPr>
        <w:t>u</w:t>
      </w:r>
      <w:r>
        <w:rPr>
          <w:spacing w:val="-9"/>
          <w:sz w:val="24"/>
          <w:szCs w:val="24"/>
        </w:rPr>
        <w:t>s</w:t>
      </w:r>
      <w:r>
        <w:rPr>
          <w:spacing w:val="5"/>
          <w:sz w:val="24"/>
          <w:szCs w:val="24"/>
        </w:rPr>
        <w:t>i</w:t>
      </w:r>
      <w:r>
        <w:rPr>
          <w:sz w:val="24"/>
          <w:szCs w:val="24"/>
        </w:rPr>
        <w:t>on</w:t>
      </w:r>
      <w:r>
        <w:rPr>
          <w:spacing w:val="4"/>
          <w:sz w:val="24"/>
          <w:szCs w:val="24"/>
        </w:rPr>
        <w:t xml:space="preserve"> </w:t>
      </w:r>
      <w:r>
        <w:rPr>
          <w:spacing w:val="5"/>
          <w:sz w:val="24"/>
          <w:szCs w:val="24"/>
        </w:rPr>
        <w:t>o</w:t>
      </w:r>
      <w:r>
        <w:rPr>
          <w:sz w:val="24"/>
          <w:szCs w:val="24"/>
        </w:rPr>
        <w:t xml:space="preserve">f </w:t>
      </w:r>
      <w:r>
        <w:rPr>
          <w:spacing w:val="4"/>
          <w:sz w:val="24"/>
          <w:szCs w:val="24"/>
        </w:rPr>
        <w:t>w</w:t>
      </w:r>
      <w:r>
        <w:rPr>
          <w:spacing w:val="-9"/>
          <w:sz w:val="24"/>
          <w:szCs w:val="24"/>
        </w:rPr>
        <w:t>i</w:t>
      </w:r>
      <w:r>
        <w:rPr>
          <w:spacing w:val="1"/>
          <w:sz w:val="24"/>
          <w:szCs w:val="24"/>
        </w:rPr>
        <w:t>r</w:t>
      </w:r>
      <w:r>
        <w:rPr>
          <w:spacing w:val="-1"/>
          <w:sz w:val="24"/>
          <w:szCs w:val="24"/>
        </w:rPr>
        <w:t>e</w:t>
      </w:r>
      <w:r>
        <w:rPr>
          <w:spacing w:val="-2"/>
          <w:sz w:val="24"/>
          <w:szCs w:val="24"/>
        </w:rPr>
        <w:t>s</w:t>
      </w:r>
      <w:r>
        <w:rPr>
          <w:spacing w:val="1"/>
          <w:sz w:val="24"/>
          <w:szCs w:val="24"/>
        </w:rPr>
        <w:t>)</w:t>
      </w:r>
      <w:r>
        <w:rPr>
          <w:sz w:val="24"/>
          <w:szCs w:val="24"/>
        </w:rPr>
        <w:t>,</w:t>
      </w:r>
      <w:r>
        <w:rPr>
          <w:spacing w:val="11"/>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7"/>
          <w:sz w:val="24"/>
          <w:szCs w:val="24"/>
        </w:rPr>
        <w:t xml:space="preserve"> </w:t>
      </w:r>
      <w:r>
        <w:rPr>
          <w:spacing w:val="-1"/>
          <w:sz w:val="24"/>
          <w:szCs w:val="24"/>
        </w:rPr>
        <w:t>c</w:t>
      </w:r>
      <w:r>
        <w:rPr>
          <w:spacing w:val="1"/>
          <w:sz w:val="24"/>
          <w:szCs w:val="24"/>
        </w:rPr>
        <w:t>r</w:t>
      </w:r>
      <w:r>
        <w:rPr>
          <w:spacing w:val="5"/>
          <w:sz w:val="24"/>
          <w:szCs w:val="24"/>
        </w:rPr>
        <w:t>o</w:t>
      </w:r>
      <w:r>
        <w:rPr>
          <w:spacing w:val="-2"/>
          <w:sz w:val="24"/>
          <w:szCs w:val="24"/>
        </w:rPr>
        <w:t>s</w:t>
      </w:r>
      <w:r>
        <w:rPr>
          <w:sz w:val="24"/>
          <w:szCs w:val="24"/>
        </w:rPr>
        <w:t>s</w:t>
      </w:r>
      <w:r>
        <w:rPr>
          <w:spacing w:val="1"/>
          <w:sz w:val="24"/>
          <w:szCs w:val="24"/>
        </w:rPr>
        <w:t xml:space="preserve"> </w:t>
      </w:r>
      <w:r>
        <w:rPr>
          <w:spacing w:val="5"/>
          <w:sz w:val="24"/>
          <w:szCs w:val="24"/>
        </w:rPr>
        <w:t>o</w:t>
      </w:r>
      <w:r>
        <w:rPr>
          <w:spacing w:val="-5"/>
          <w:sz w:val="24"/>
          <w:szCs w:val="24"/>
        </w:rPr>
        <w:t>v</w:t>
      </w:r>
      <w:r>
        <w:rPr>
          <w:spacing w:val="-1"/>
          <w:sz w:val="24"/>
          <w:szCs w:val="24"/>
        </w:rPr>
        <w:t>e</w:t>
      </w:r>
      <w:r>
        <w:rPr>
          <w:spacing w:val="1"/>
          <w:sz w:val="24"/>
          <w:szCs w:val="24"/>
        </w:rPr>
        <w:t>r</w:t>
      </w:r>
      <w:r>
        <w:rPr>
          <w:sz w:val="24"/>
          <w:szCs w:val="24"/>
        </w:rPr>
        <w:t>,</w:t>
      </w:r>
      <w:r>
        <w:rPr>
          <w:spacing w:val="1"/>
          <w:sz w:val="24"/>
          <w:szCs w:val="24"/>
        </w:rPr>
        <w:t xml:space="preserve"> </w:t>
      </w:r>
      <w:r>
        <w:rPr>
          <w:spacing w:val="5"/>
          <w:sz w:val="24"/>
          <w:szCs w:val="24"/>
        </w:rPr>
        <w:t>o</w:t>
      </w:r>
      <w:r>
        <w:rPr>
          <w:spacing w:val="-5"/>
          <w:sz w:val="24"/>
          <w:szCs w:val="24"/>
        </w:rPr>
        <w:t>v</w:t>
      </w:r>
      <w:r>
        <w:rPr>
          <w:spacing w:val="-1"/>
          <w:sz w:val="24"/>
          <w:szCs w:val="24"/>
        </w:rPr>
        <w:t>e</w:t>
      </w:r>
      <w:r>
        <w:rPr>
          <w:sz w:val="24"/>
          <w:szCs w:val="24"/>
        </w:rPr>
        <w:t>r</w:t>
      </w:r>
      <w:r>
        <w:rPr>
          <w:spacing w:val="10"/>
          <w:sz w:val="24"/>
          <w:szCs w:val="24"/>
        </w:rPr>
        <w:t xml:space="preserve"> </w:t>
      </w:r>
      <w:r>
        <w:rPr>
          <w:spacing w:val="1"/>
          <w:sz w:val="24"/>
          <w:szCs w:val="24"/>
        </w:rPr>
        <w:t>r</w:t>
      </w:r>
      <w:r>
        <w:rPr>
          <w:spacing w:val="-9"/>
          <w:sz w:val="24"/>
          <w:szCs w:val="24"/>
        </w:rPr>
        <w:t>i</w:t>
      </w:r>
      <w:r>
        <w:rPr>
          <w:spacing w:val="5"/>
          <w:sz w:val="24"/>
          <w:szCs w:val="24"/>
        </w:rPr>
        <w:t>d</w:t>
      </w:r>
      <w:r>
        <w:rPr>
          <w:spacing w:val="-4"/>
          <w:sz w:val="24"/>
          <w:szCs w:val="24"/>
        </w:rPr>
        <w:t>i</w:t>
      </w:r>
      <w:r>
        <w:rPr>
          <w:spacing w:val="-5"/>
          <w:sz w:val="24"/>
          <w:szCs w:val="24"/>
        </w:rPr>
        <w:t>n</w:t>
      </w:r>
      <w:r>
        <w:rPr>
          <w:sz w:val="24"/>
          <w:szCs w:val="24"/>
        </w:rPr>
        <w:t>g,</w:t>
      </w:r>
      <w:r>
        <w:rPr>
          <w:spacing w:val="15"/>
          <w:sz w:val="24"/>
          <w:szCs w:val="24"/>
        </w:rPr>
        <w:t xml:space="preserve"> </w:t>
      </w:r>
      <w:r>
        <w:rPr>
          <w:spacing w:val="-9"/>
          <w:sz w:val="24"/>
          <w:szCs w:val="24"/>
        </w:rPr>
        <w:t>l</w:t>
      </w:r>
      <w:r>
        <w:rPr>
          <w:spacing w:val="5"/>
          <w:sz w:val="24"/>
          <w:szCs w:val="24"/>
        </w:rPr>
        <w:t>oo</w:t>
      </w:r>
      <w:r>
        <w:rPr>
          <w:spacing w:val="-2"/>
          <w:sz w:val="24"/>
          <w:szCs w:val="24"/>
        </w:rPr>
        <w:t>s</w:t>
      </w:r>
      <w:r>
        <w:rPr>
          <w:spacing w:val="-1"/>
          <w:sz w:val="24"/>
          <w:szCs w:val="24"/>
        </w:rPr>
        <w:t>e</w:t>
      </w:r>
      <w:r>
        <w:rPr>
          <w:spacing w:val="-5"/>
          <w:sz w:val="24"/>
          <w:szCs w:val="24"/>
        </w:rPr>
        <w:t>n</w:t>
      </w:r>
      <w:r>
        <w:rPr>
          <w:spacing w:val="-1"/>
          <w:sz w:val="24"/>
          <w:szCs w:val="24"/>
        </w:rPr>
        <w:t>e</w:t>
      </w:r>
      <w:r>
        <w:rPr>
          <w:spacing w:val="2"/>
          <w:sz w:val="24"/>
          <w:szCs w:val="24"/>
        </w:rPr>
        <w:t>s</w:t>
      </w:r>
      <w:r>
        <w:rPr>
          <w:sz w:val="24"/>
          <w:szCs w:val="24"/>
        </w:rPr>
        <w:t>s</w:t>
      </w:r>
      <w:r>
        <w:rPr>
          <w:spacing w:val="6"/>
          <w:sz w:val="24"/>
          <w:szCs w:val="24"/>
        </w:rPr>
        <w:t xml:space="preserve"> </w:t>
      </w:r>
      <w:r>
        <w:rPr>
          <w:spacing w:val="1"/>
          <w:sz w:val="24"/>
          <w:szCs w:val="24"/>
        </w:rPr>
        <w:t>(</w:t>
      </w:r>
      <w:r>
        <w:rPr>
          <w:spacing w:val="4"/>
          <w:sz w:val="24"/>
          <w:szCs w:val="24"/>
        </w:rPr>
        <w:t>w</w:t>
      </w:r>
      <w:r>
        <w:rPr>
          <w:spacing w:val="-9"/>
          <w:sz w:val="24"/>
          <w:szCs w:val="24"/>
        </w:rPr>
        <w:t>i</w:t>
      </w:r>
      <w:r>
        <w:rPr>
          <w:spacing w:val="1"/>
          <w:sz w:val="24"/>
          <w:szCs w:val="24"/>
        </w:rPr>
        <w:t>r</w:t>
      </w:r>
      <w:r>
        <w:rPr>
          <w:sz w:val="24"/>
          <w:szCs w:val="24"/>
        </w:rPr>
        <w:t>e</w:t>
      </w:r>
      <w:r>
        <w:rPr>
          <w:spacing w:val="7"/>
          <w:sz w:val="24"/>
          <w:szCs w:val="24"/>
        </w:rPr>
        <w:t xml:space="preserve"> </w:t>
      </w:r>
      <w:r>
        <w:rPr>
          <w:spacing w:val="-5"/>
          <w:sz w:val="24"/>
          <w:szCs w:val="24"/>
        </w:rPr>
        <w:t>b</w:t>
      </w:r>
      <w:r>
        <w:rPr>
          <w:spacing w:val="4"/>
          <w:sz w:val="24"/>
          <w:szCs w:val="24"/>
        </w:rPr>
        <w:t>e</w:t>
      </w:r>
      <w:r>
        <w:rPr>
          <w:spacing w:val="-4"/>
          <w:sz w:val="24"/>
          <w:szCs w:val="24"/>
        </w:rPr>
        <w:t>i</w:t>
      </w:r>
      <w:r>
        <w:rPr>
          <w:sz w:val="24"/>
          <w:szCs w:val="24"/>
        </w:rPr>
        <w:t>ng</w:t>
      </w:r>
      <w:r>
        <w:rPr>
          <w:spacing w:val="8"/>
          <w:sz w:val="24"/>
          <w:szCs w:val="24"/>
        </w:rPr>
        <w:t xml:space="preserve"> </w:t>
      </w:r>
      <w:r>
        <w:rPr>
          <w:spacing w:val="5"/>
          <w:sz w:val="24"/>
          <w:szCs w:val="24"/>
        </w:rPr>
        <w:t>d</w:t>
      </w:r>
      <w:r>
        <w:rPr>
          <w:spacing w:val="-9"/>
          <w:sz w:val="24"/>
          <w:szCs w:val="24"/>
        </w:rPr>
        <w:t>i</w:t>
      </w:r>
      <w:r>
        <w:rPr>
          <w:spacing w:val="2"/>
          <w:sz w:val="24"/>
          <w:szCs w:val="24"/>
        </w:rPr>
        <w:t>s</w:t>
      </w:r>
      <w:r>
        <w:rPr>
          <w:spacing w:val="-9"/>
          <w:sz w:val="24"/>
          <w:szCs w:val="24"/>
        </w:rPr>
        <w:t>l</w:t>
      </w:r>
      <w:r>
        <w:rPr>
          <w:spacing w:val="5"/>
          <w:sz w:val="24"/>
          <w:szCs w:val="24"/>
        </w:rPr>
        <w:t>o</w:t>
      </w:r>
      <w:r>
        <w:rPr>
          <w:spacing w:val="4"/>
          <w:sz w:val="24"/>
          <w:szCs w:val="24"/>
        </w:rPr>
        <w:t>c</w:t>
      </w:r>
      <w:r>
        <w:rPr>
          <w:spacing w:val="-1"/>
          <w:sz w:val="24"/>
          <w:szCs w:val="24"/>
        </w:rPr>
        <w:t>a</w:t>
      </w:r>
      <w:r>
        <w:rPr>
          <w:spacing w:val="5"/>
          <w:sz w:val="24"/>
          <w:szCs w:val="24"/>
        </w:rPr>
        <w:t>t</w:t>
      </w:r>
      <w:r>
        <w:rPr>
          <w:spacing w:val="-1"/>
          <w:sz w:val="24"/>
          <w:szCs w:val="24"/>
        </w:rPr>
        <w:t>e</w:t>
      </w:r>
      <w:r>
        <w:rPr>
          <w:sz w:val="24"/>
          <w:szCs w:val="24"/>
        </w:rPr>
        <w:t>d</w:t>
      </w:r>
      <w:r>
        <w:rPr>
          <w:spacing w:val="8"/>
          <w:sz w:val="24"/>
          <w:szCs w:val="24"/>
        </w:rPr>
        <w:t xml:space="preserve"> </w:t>
      </w:r>
      <w:r>
        <w:rPr>
          <w:sz w:val="24"/>
          <w:szCs w:val="24"/>
        </w:rPr>
        <w:t xml:space="preserve">by </w:t>
      </w:r>
      <w:r>
        <w:rPr>
          <w:spacing w:val="1"/>
          <w:sz w:val="24"/>
          <w:szCs w:val="24"/>
        </w:rPr>
        <w:t>f</w:t>
      </w:r>
      <w:r>
        <w:rPr>
          <w:spacing w:val="-4"/>
          <w:sz w:val="24"/>
          <w:szCs w:val="24"/>
        </w:rPr>
        <w:t>i</w:t>
      </w:r>
      <w:r>
        <w:rPr>
          <w:sz w:val="24"/>
          <w:szCs w:val="24"/>
        </w:rPr>
        <w:t>ng</w:t>
      </w:r>
      <w:r>
        <w:rPr>
          <w:spacing w:val="-1"/>
          <w:sz w:val="24"/>
          <w:szCs w:val="24"/>
        </w:rPr>
        <w:t>e</w:t>
      </w:r>
      <w:r>
        <w:rPr>
          <w:spacing w:val="1"/>
          <w:sz w:val="24"/>
          <w:szCs w:val="24"/>
        </w:rPr>
        <w:t>r</w:t>
      </w:r>
      <w:r>
        <w:rPr>
          <w:sz w:val="24"/>
          <w:szCs w:val="24"/>
        </w:rPr>
        <w:t>/</w:t>
      </w:r>
      <w:r>
        <w:rPr>
          <w:spacing w:val="-4"/>
          <w:sz w:val="24"/>
          <w:szCs w:val="24"/>
        </w:rPr>
        <w:t>h</w:t>
      </w:r>
      <w:r>
        <w:rPr>
          <w:spacing w:val="4"/>
          <w:sz w:val="24"/>
          <w:szCs w:val="24"/>
        </w:rPr>
        <w:t>a</w:t>
      </w:r>
      <w:r>
        <w:rPr>
          <w:spacing w:val="-5"/>
          <w:sz w:val="24"/>
          <w:szCs w:val="24"/>
        </w:rPr>
        <w:t>n</w:t>
      </w:r>
      <w:r>
        <w:rPr>
          <w:sz w:val="24"/>
          <w:szCs w:val="24"/>
        </w:rPr>
        <w:t xml:space="preserve">d </w:t>
      </w:r>
      <w:r>
        <w:rPr>
          <w:spacing w:val="5"/>
          <w:sz w:val="24"/>
          <w:szCs w:val="24"/>
        </w:rPr>
        <w:t xml:space="preserve"> </w:t>
      </w:r>
      <w:r>
        <w:rPr>
          <w:sz w:val="24"/>
          <w:szCs w:val="24"/>
        </w:rPr>
        <w:t>p</w:t>
      </w:r>
      <w:r>
        <w:rPr>
          <w:spacing w:val="1"/>
          <w:sz w:val="24"/>
          <w:szCs w:val="24"/>
        </w:rPr>
        <w:t>r</w:t>
      </w:r>
      <w:r>
        <w:rPr>
          <w:spacing w:val="-1"/>
          <w:sz w:val="24"/>
          <w:szCs w:val="24"/>
        </w:rPr>
        <w:t>e</w:t>
      </w:r>
      <w:r>
        <w:rPr>
          <w:spacing w:val="2"/>
          <w:sz w:val="24"/>
          <w:szCs w:val="24"/>
        </w:rPr>
        <w:t>s</w:t>
      </w:r>
      <w:r>
        <w:rPr>
          <w:spacing w:val="-2"/>
          <w:sz w:val="24"/>
          <w:szCs w:val="24"/>
        </w:rPr>
        <w:t>s</w:t>
      </w:r>
      <w:r>
        <w:rPr>
          <w:sz w:val="24"/>
          <w:szCs w:val="24"/>
        </w:rPr>
        <w:t>u</w:t>
      </w:r>
      <w:r>
        <w:rPr>
          <w:spacing w:val="1"/>
          <w:sz w:val="24"/>
          <w:szCs w:val="24"/>
        </w:rPr>
        <w:t>r</w:t>
      </w:r>
      <w:r>
        <w:rPr>
          <w:sz w:val="24"/>
          <w:szCs w:val="24"/>
        </w:rPr>
        <w:t xml:space="preserve">e </w:t>
      </w:r>
      <w:r>
        <w:rPr>
          <w:spacing w:val="4"/>
          <w:sz w:val="24"/>
          <w:szCs w:val="24"/>
        </w:rPr>
        <w:t xml:space="preserve"> a</w:t>
      </w:r>
      <w:r>
        <w:rPr>
          <w:spacing w:val="-5"/>
          <w:sz w:val="24"/>
          <w:szCs w:val="24"/>
        </w:rPr>
        <w:t>n</w:t>
      </w:r>
      <w:r>
        <w:rPr>
          <w:sz w:val="24"/>
          <w:szCs w:val="24"/>
        </w:rPr>
        <w:t>d/</w:t>
      </w:r>
      <w:r>
        <w:rPr>
          <w:spacing w:val="5"/>
          <w:sz w:val="24"/>
          <w:szCs w:val="24"/>
        </w:rPr>
        <w:t>o</w:t>
      </w:r>
      <w:r>
        <w:rPr>
          <w:sz w:val="24"/>
          <w:szCs w:val="24"/>
        </w:rPr>
        <w:t xml:space="preserve">r </w:t>
      </w:r>
      <w:r>
        <w:rPr>
          <w:spacing w:val="6"/>
          <w:sz w:val="24"/>
          <w:szCs w:val="24"/>
        </w:rPr>
        <w:t xml:space="preserve"> </w:t>
      </w:r>
      <w:r>
        <w:rPr>
          <w:sz w:val="24"/>
          <w:szCs w:val="24"/>
        </w:rPr>
        <w:t>u</w:t>
      </w:r>
      <w:r>
        <w:rPr>
          <w:spacing w:val="-5"/>
          <w:sz w:val="24"/>
          <w:szCs w:val="24"/>
        </w:rPr>
        <w:t>n</w:t>
      </w:r>
      <w:r>
        <w:rPr>
          <w:sz w:val="24"/>
          <w:szCs w:val="24"/>
        </w:rPr>
        <w:t>u</w:t>
      </w:r>
      <w:r>
        <w:rPr>
          <w:spacing w:val="-2"/>
          <w:sz w:val="24"/>
          <w:szCs w:val="24"/>
        </w:rPr>
        <w:t>s</w:t>
      </w:r>
      <w:r>
        <w:rPr>
          <w:sz w:val="24"/>
          <w:szCs w:val="24"/>
        </w:rPr>
        <w:t>u</w:t>
      </w:r>
      <w:r>
        <w:rPr>
          <w:spacing w:val="4"/>
          <w:sz w:val="24"/>
          <w:szCs w:val="24"/>
        </w:rPr>
        <w:t>a</w:t>
      </w:r>
      <w:r>
        <w:rPr>
          <w:sz w:val="24"/>
          <w:szCs w:val="24"/>
        </w:rPr>
        <w:t>l  b</w:t>
      </w:r>
      <w:r>
        <w:rPr>
          <w:spacing w:val="4"/>
          <w:sz w:val="24"/>
          <w:szCs w:val="24"/>
        </w:rPr>
        <w:t>a</w:t>
      </w:r>
      <w:r>
        <w:rPr>
          <w:spacing w:val="-5"/>
          <w:sz w:val="24"/>
          <w:szCs w:val="24"/>
        </w:rPr>
        <w:t>n</w:t>
      </w:r>
      <w:r>
        <w:rPr>
          <w:spacing w:val="5"/>
          <w:sz w:val="24"/>
          <w:szCs w:val="24"/>
        </w:rPr>
        <w:t>g</w:t>
      </w:r>
      <w:r>
        <w:rPr>
          <w:spacing w:val="-4"/>
          <w:sz w:val="24"/>
          <w:szCs w:val="24"/>
        </w:rPr>
        <w:t>l</w:t>
      </w:r>
      <w:r>
        <w:rPr>
          <w:sz w:val="24"/>
          <w:szCs w:val="24"/>
        </w:rPr>
        <w:t xml:space="preserve">e </w:t>
      </w:r>
      <w:r>
        <w:rPr>
          <w:spacing w:val="8"/>
          <w:sz w:val="24"/>
          <w:szCs w:val="24"/>
        </w:rPr>
        <w:t xml:space="preserve"> </w:t>
      </w:r>
      <w:r>
        <w:rPr>
          <w:spacing w:val="-5"/>
          <w:sz w:val="24"/>
          <w:szCs w:val="24"/>
        </w:rPr>
        <w:t>n</w:t>
      </w:r>
      <w:r>
        <w:rPr>
          <w:spacing w:val="9"/>
          <w:sz w:val="24"/>
          <w:szCs w:val="24"/>
        </w:rPr>
        <w:t>o</w:t>
      </w:r>
      <w:r>
        <w:rPr>
          <w:spacing w:val="-4"/>
          <w:sz w:val="24"/>
          <w:szCs w:val="24"/>
        </w:rPr>
        <w:t>i</w:t>
      </w:r>
      <w:r>
        <w:rPr>
          <w:spacing w:val="-2"/>
          <w:sz w:val="24"/>
          <w:szCs w:val="24"/>
        </w:rPr>
        <w:t>s</w:t>
      </w:r>
      <w:r>
        <w:rPr>
          <w:sz w:val="24"/>
          <w:szCs w:val="24"/>
        </w:rPr>
        <w:t xml:space="preserve">e </w:t>
      </w:r>
      <w:r>
        <w:rPr>
          <w:spacing w:val="4"/>
          <w:sz w:val="24"/>
          <w:szCs w:val="24"/>
        </w:rPr>
        <w:t xml:space="preserve"> </w:t>
      </w:r>
      <w:r>
        <w:rPr>
          <w:spacing w:val="5"/>
          <w:sz w:val="24"/>
          <w:szCs w:val="24"/>
        </w:rPr>
        <w:t>o</w:t>
      </w:r>
      <w:r>
        <w:rPr>
          <w:sz w:val="24"/>
          <w:szCs w:val="24"/>
        </w:rPr>
        <w:t xml:space="preserve">n  </w:t>
      </w:r>
      <w:r>
        <w:rPr>
          <w:spacing w:val="5"/>
          <w:sz w:val="24"/>
          <w:szCs w:val="24"/>
        </w:rPr>
        <w:t>t</w:t>
      </w:r>
      <w:r>
        <w:rPr>
          <w:spacing w:val="-1"/>
          <w:sz w:val="24"/>
          <w:szCs w:val="24"/>
        </w:rPr>
        <w:t>a</w:t>
      </w:r>
      <w:r>
        <w:rPr>
          <w:sz w:val="24"/>
          <w:szCs w:val="24"/>
        </w:rPr>
        <w:t>pp</w:t>
      </w:r>
      <w:r>
        <w:rPr>
          <w:spacing w:val="-4"/>
          <w:sz w:val="24"/>
          <w:szCs w:val="24"/>
        </w:rPr>
        <w:t>i</w:t>
      </w:r>
      <w:r>
        <w:rPr>
          <w:spacing w:val="-5"/>
          <w:sz w:val="24"/>
          <w:szCs w:val="24"/>
        </w:rPr>
        <w:t>n</w:t>
      </w:r>
      <w:r>
        <w:rPr>
          <w:sz w:val="24"/>
          <w:szCs w:val="24"/>
        </w:rPr>
        <w:t>g</w:t>
      </w:r>
      <w:r>
        <w:rPr>
          <w:spacing w:val="1"/>
          <w:sz w:val="24"/>
          <w:szCs w:val="24"/>
        </w:rPr>
        <w:t>)</w:t>
      </w:r>
      <w:r>
        <w:rPr>
          <w:sz w:val="24"/>
          <w:szCs w:val="24"/>
        </w:rPr>
        <w:t xml:space="preserve">, </w:t>
      </w:r>
      <w:r>
        <w:rPr>
          <w:spacing w:val="12"/>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1"/>
          <w:sz w:val="24"/>
          <w:szCs w:val="24"/>
        </w:rPr>
        <w:t>r</w:t>
      </w:r>
      <w:r>
        <w:rPr>
          <w:spacing w:val="-4"/>
          <w:sz w:val="24"/>
          <w:szCs w:val="24"/>
        </w:rPr>
        <w:t>i</w:t>
      </w:r>
      <w:r>
        <w:rPr>
          <w:spacing w:val="4"/>
          <w:sz w:val="24"/>
          <w:szCs w:val="24"/>
        </w:rPr>
        <w:t>a</w:t>
      </w:r>
      <w:r>
        <w:rPr>
          <w:sz w:val="24"/>
          <w:szCs w:val="24"/>
        </w:rPr>
        <w:t xml:space="preserve">l  </w:t>
      </w:r>
      <w:r>
        <w:rPr>
          <w:spacing w:val="-4"/>
          <w:sz w:val="24"/>
          <w:szCs w:val="24"/>
        </w:rPr>
        <w:t>i</w:t>
      </w:r>
      <w:r>
        <w:rPr>
          <w:sz w:val="24"/>
          <w:szCs w:val="24"/>
        </w:rPr>
        <w:t>n</w:t>
      </w:r>
      <w:r>
        <w:rPr>
          <w:spacing w:val="4"/>
          <w:sz w:val="24"/>
          <w:szCs w:val="24"/>
        </w:rPr>
        <w:t>c</w:t>
      </w:r>
      <w:r>
        <w:rPr>
          <w:spacing w:val="-4"/>
          <w:sz w:val="24"/>
          <w:szCs w:val="24"/>
        </w:rPr>
        <w:t>l</w:t>
      </w:r>
      <w:r>
        <w:rPr>
          <w:spacing w:val="5"/>
          <w:sz w:val="24"/>
          <w:szCs w:val="24"/>
        </w:rPr>
        <w:t>u</w:t>
      </w:r>
      <w:r>
        <w:rPr>
          <w:spacing w:val="2"/>
          <w:sz w:val="24"/>
          <w:szCs w:val="24"/>
        </w:rPr>
        <w:t>s</w:t>
      </w:r>
      <w:r>
        <w:rPr>
          <w:spacing w:val="-9"/>
          <w:sz w:val="24"/>
          <w:szCs w:val="24"/>
        </w:rPr>
        <w:t>i</w:t>
      </w:r>
      <w:r>
        <w:rPr>
          <w:spacing w:val="5"/>
          <w:sz w:val="24"/>
          <w:szCs w:val="24"/>
        </w:rPr>
        <w:t>o</w:t>
      </w:r>
      <w:r>
        <w:rPr>
          <w:sz w:val="24"/>
          <w:szCs w:val="24"/>
        </w:rPr>
        <w:t>n</w:t>
      </w:r>
      <w:r>
        <w:rPr>
          <w:spacing w:val="-2"/>
          <w:sz w:val="24"/>
          <w:szCs w:val="24"/>
        </w:rPr>
        <w:t>s</w:t>
      </w:r>
      <w:r>
        <w:rPr>
          <w:sz w:val="24"/>
          <w:szCs w:val="24"/>
        </w:rPr>
        <w:t xml:space="preserve">, </w:t>
      </w:r>
      <w:r>
        <w:rPr>
          <w:spacing w:val="7"/>
          <w:sz w:val="24"/>
          <w:szCs w:val="24"/>
        </w:rPr>
        <w:t xml:space="preserve"> </w:t>
      </w:r>
      <w:r>
        <w:rPr>
          <w:sz w:val="24"/>
          <w:szCs w:val="24"/>
        </w:rPr>
        <w:t>wh</w:t>
      </w:r>
      <w:r>
        <w:rPr>
          <w:spacing w:val="-10"/>
          <w:sz w:val="24"/>
          <w:szCs w:val="24"/>
        </w:rPr>
        <w:t>i</w:t>
      </w:r>
      <w:r>
        <w:rPr>
          <w:spacing w:val="5"/>
          <w:sz w:val="24"/>
          <w:szCs w:val="24"/>
        </w:rPr>
        <w:t>t</w:t>
      </w:r>
      <w:r>
        <w:rPr>
          <w:sz w:val="24"/>
          <w:szCs w:val="24"/>
        </w:rPr>
        <w:t xml:space="preserve">e </w:t>
      </w:r>
      <w:r>
        <w:rPr>
          <w:spacing w:val="4"/>
          <w:sz w:val="24"/>
          <w:szCs w:val="24"/>
        </w:rPr>
        <w:t xml:space="preserve"> </w:t>
      </w:r>
    </w:p>
    <w:p w:rsidR="008D75EE" w:rsidRDefault="00B30AA0">
      <w:pPr>
        <w:ind w:left="1134" w:right="662"/>
        <w:jc w:val="both"/>
        <w:rPr>
          <w:sz w:val="24"/>
          <w:szCs w:val="24"/>
        </w:rPr>
      </w:pPr>
      <w:proofErr w:type="gramStart"/>
      <w:r>
        <w:rPr>
          <w:spacing w:val="1"/>
          <w:sz w:val="24"/>
          <w:szCs w:val="24"/>
        </w:rPr>
        <w:t>r</w:t>
      </w:r>
      <w:r>
        <w:rPr>
          <w:sz w:val="24"/>
          <w:szCs w:val="24"/>
        </w:rPr>
        <w:t>u</w:t>
      </w:r>
      <w:r>
        <w:rPr>
          <w:spacing w:val="-2"/>
          <w:sz w:val="24"/>
          <w:szCs w:val="24"/>
        </w:rPr>
        <w:t>s</w:t>
      </w:r>
      <w:r>
        <w:rPr>
          <w:spacing w:val="5"/>
          <w:sz w:val="24"/>
          <w:szCs w:val="24"/>
        </w:rPr>
        <w:t>t</w:t>
      </w:r>
      <w:proofErr w:type="gramEnd"/>
      <w:r>
        <w:rPr>
          <w:sz w:val="24"/>
          <w:szCs w:val="24"/>
        </w:rPr>
        <w:t>, p</w:t>
      </w:r>
      <w:r>
        <w:rPr>
          <w:spacing w:val="5"/>
          <w:sz w:val="24"/>
          <w:szCs w:val="24"/>
        </w:rPr>
        <w:t>o</w:t>
      </w:r>
      <w:r>
        <w:rPr>
          <w:sz w:val="24"/>
          <w:szCs w:val="24"/>
        </w:rPr>
        <w:t>wd</w:t>
      </w:r>
      <w:r>
        <w:rPr>
          <w:spacing w:val="-1"/>
          <w:sz w:val="24"/>
          <w:szCs w:val="24"/>
        </w:rPr>
        <w:t>e</w:t>
      </w:r>
      <w:r>
        <w:rPr>
          <w:sz w:val="24"/>
          <w:szCs w:val="24"/>
        </w:rPr>
        <w:t>r</w:t>
      </w:r>
      <w:r>
        <w:rPr>
          <w:spacing w:val="-1"/>
          <w:sz w:val="24"/>
          <w:szCs w:val="24"/>
        </w:rPr>
        <w:t xml:space="preserve"> </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r</w:t>
      </w:r>
      <w:r>
        <w:rPr>
          <w:spacing w:val="-1"/>
          <w:sz w:val="24"/>
          <w:szCs w:val="24"/>
        </w:rPr>
        <w:t xml:space="preserve"> </w:t>
      </w:r>
      <w:r>
        <w:rPr>
          <w:sz w:val="24"/>
          <w:szCs w:val="24"/>
        </w:rPr>
        <w:t>b</w:t>
      </w:r>
      <w:r>
        <w:rPr>
          <w:spacing w:val="-9"/>
          <w:sz w:val="24"/>
          <w:szCs w:val="24"/>
        </w:rPr>
        <w:t>l</w:t>
      </w:r>
      <w:r>
        <w:rPr>
          <w:spacing w:val="-1"/>
          <w:sz w:val="24"/>
          <w:szCs w:val="24"/>
        </w:rPr>
        <w:t>ac</w:t>
      </w:r>
      <w:r>
        <w:rPr>
          <w:sz w:val="24"/>
          <w:szCs w:val="24"/>
        </w:rPr>
        <w:t>k</w:t>
      </w:r>
      <w:r>
        <w:rPr>
          <w:spacing w:val="2"/>
          <w:sz w:val="24"/>
          <w:szCs w:val="24"/>
        </w:rPr>
        <w:t xml:space="preserve"> </w:t>
      </w:r>
      <w:r>
        <w:rPr>
          <w:spacing w:val="-2"/>
          <w:sz w:val="24"/>
          <w:szCs w:val="24"/>
        </w:rPr>
        <w:t>s</w:t>
      </w:r>
      <w:r>
        <w:rPr>
          <w:sz w:val="24"/>
          <w:szCs w:val="24"/>
        </w:rPr>
        <w:t>p</w:t>
      </w:r>
      <w:r>
        <w:rPr>
          <w:spacing w:val="5"/>
          <w:sz w:val="24"/>
          <w:szCs w:val="24"/>
        </w:rPr>
        <w:t>o</w:t>
      </w:r>
      <w:r>
        <w:rPr>
          <w:sz w:val="24"/>
          <w:szCs w:val="24"/>
        </w:rPr>
        <w:t>t</w:t>
      </w:r>
      <w:r>
        <w:rPr>
          <w:spacing w:val="3"/>
          <w:sz w:val="24"/>
          <w:szCs w:val="24"/>
        </w:rPr>
        <w:t xml:space="preserve"> </w:t>
      </w:r>
      <w:r>
        <w:rPr>
          <w:spacing w:val="-3"/>
          <w:sz w:val="24"/>
          <w:szCs w:val="24"/>
        </w:rPr>
        <w:t>(</w:t>
      </w:r>
      <w:r>
        <w:rPr>
          <w:spacing w:val="5"/>
          <w:sz w:val="24"/>
          <w:szCs w:val="24"/>
        </w:rPr>
        <w:t>o</w:t>
      </w:r>
      <w:r>
        <w:rPr>
          <w:sz w:val="24"/>
          <w:szCs w:val="24"/>
        </w:rPr>
        <w:t>n</w:t>
      </w:r>
      <w:r>
        <w:rPr>
          <w:spacing w:val="-3"/>
          <w:sz w:val="24"/>
          <w:szCs w:val="24"/>
        </w:rPr>
        <w:t xml:space="preserve"> </w:t>
      </w:r>
      <w:r>
        <w:rPr>
          <w:spacing w:val="-1"/>
          <w:sz w:val="24"/>
          <w:szCs w:val="24"/>
        </w:rPr>
        <w:t>acc</w:t>
      </w:r>
      <w:r>
        <w:rPr>
          <w:spacing w:val="5"/>
          <w:sz w:val="24"/>
          <w:szCs w:val="24"/>
        </w:rPr>
        <w:t>o</w:t>
      </w:r>
      <w:r>
        <w:rPr>
          <w:sz w:val="24"/>
          <w:szCs w:val="24"/>
        </w:rPr>
        <w:t>u</w:t>
      </w:r>
      <w:r>
        <w:rPr>
          <w:spacing w:val="-5"/>
          <w:sz w:val="24"/>
          <w:szCs w:val="24"/>
        </w:rPr>
        <w:t>n</w:t>
      </w:r>
      <w:r>
        <w:rPr>
          <w:sz w:val="24"/>
          <w:szCs w:val="24"/>
        </w:rPr>
        <w:t>t</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r</w:t>
      </w:r>
      <w:r>
        <w:rPr>
          <w:spacing w:val="-1"/>
          <w:sz w:val="24"/>
          <w:szCs w:val="24"/>
        </w:rPr>
        <w:t>eac</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3"/>
          <w:sz w:val="24"/>
          <w:szCs w:val="24"/>
        </w:rPr>
        <w:t xml:space="preserve"> </w:t>
      </w:r>
      <w:r>
        <w:rPr>
          <w:spacing w:val="5"/>
          <w:sz w:val="24"/>
          <w:szCs w:val="24"/>
        </w:rPr>
        <w:t>t</w:t>
      </w:r>
      <w:r>
        <w:rPr>
          <w:spacing w:val="1"/>
          <w:sz w:val="24"/>
          <w:szCs w:val="24"/>
        </w:rPr>
        <w:t>r</w:t>
      </w:r>
      <w:r>
        <w:rPr>
          <w:spacing w:val="-1"/>
          <w:sz w:val="24"/>
          <w:szCs w:val="24"/>
        </w:rPr>
        <w:t>a</w:t>
      </w:r>
      <w:r>
        <w:rPr>
          <w:sz w:val="24"/>
          <w:szCs w:val="24"/>
        </w:rPr>
        <w:t>pp</w:t>
      </w:r>
      <w:r>
        <w:rPr>
          <w:spacing w:val="-1"/>
          <w:sz w:val="24"/>
          <w:szCs w:val="24"/>
        </w:rPr>
        <w:t>e</w:t>
      </w:r>
      <w:r>
        <w:rPr>
          <w:sz w:val="24"/>
          <w:szCs w:val="24"/>
        </w:rPr>
        <w:t>d</w:t>
      </w:r>
      <w:r>
        <w:rPr>
          <w:spacing w:val="2"/>
          <w:sz w:val="24"/>
          <w:szCs w:val="24"/>
        </w:rPr>
        <w:t xml:space="preserve"> </w:t>
      </w:r>
      <w:r>
        <w:rPr>
          <w:spacing w:val="1"/>
          <w:sz w:val="24"/>
          <w:szCs w:val="24"/>
        </w:rPr>
        <w:t>r</w:t>
      </w:r>
      <w:r>
        <w:rPr>
          <w:spacing w:val="-1"/>
          <w:sz w:val="24"/>
          <w:szCs w:val="24"/>
        </w:rPr>
        <w:t>a</w:t>
      </w:r>
      <w:r>
        <w:rPr>
          <w:spacing w:val="-4"/>
          <w:sz w:val="24"/>
          <w:szCs w:val="24"/>
        </w:rPr>
        <w:t>i</w:t>
      </w:r>
      <w:r>
        <w:rPr>
          <w:sz w:val="24"/>
          <w:szCs w:val="24"/>
        </w:rPr>
        <w:t>n</w:t>
      </w:r>
      <w:r>
        <w:rPr>
          <w:spacing w:val="-3"/>
          <w:sz w:val="24"/>
          <w:szCs w:val="24"/>
        </w:rPr>
        <w:t xml:space="preserve"> </w:t>
      </w:r>
      <w:r>
        <w:rPr>
          <w:sz w:val="24"/>
          <w:szCs w:val="24"/>
        </w:rPr>
        <w:t>w</w:t>
      </w:r>
      <w:r>
        <w:rPr>
          <w:spacing w:val="-1"/>
          <w:sz w:val="24"/>
          <w:szCs w:val="24"/>
        </w:rPr>
        <w:t>a</w:t>
      </w:r>
      <w:r>
        <w:rPr>
          <w:spacing w:val="5"/>
          <w:sz w:val="24"/>
          <w:szCs w:val="24"/>
        </w:rPr>
        <w:t>t</w:t>
      </w:r>
      <w:r>
        <w:rPr>
          <w:spacing w:val="-1"/>
          <w:sz w:val="24"/>
          <w:szCs w:val="24"/>
        </w:rPr>
        <w:t>e</w:t>
      </w:r>
      <w:r>
        <w:rPr>
          <w:sz w:val="24"/>
          <w:szCs w:val="24"/>
        </w:rPr>
        <w:t>r</w:t>
      </w:r>
      <w:r>
        <w:rPr>
          <w:spacing w:val="4"/>
          <w:sz w:val="24"/>
          <w:szCs w:val="24"/>
        </w:rPr>
        <w:t xml:space="preserve"> </w:t>
      </w:r>
      <w:r>
        <w:rPr>
          <w:spacing w:val="-6"/>
          <w:sz w:val="24"/>
          <w:szCs w:val="24"/>
        </w:rPr>
        <w:t>e</w:t>
      </w:r>
      <w:r>
        <w:rPr>
          <w:spacing w:val="5"/>
          <w:sz w:val="24"/>
          <w:szCs w:val="24"/>
        </w:rPr>
        <w:t>t</w:t>
      </w:r>
      <w:r>
        <w:rPr>
          <w:spacing w:val="-1"/>
          <w:sz w:val="24"/>
          <w:szCs w:val="24"/>
        </w:rPr>
        <w:t>c</w:t>
      </w:r>
      <w:r>
        <w:rPr>
          <w:spacing w:val="-2"/>
          <w:sz w:val="24"/>
          <w:szCs w:val="24"/>
        </w:rPr>
        <w:t>.</w:t>
      </w:r>
      <w:r>
        <w:rPr>
          <w:spacing w:val="1"/>
          <w:sz w:val="24"/>
          <w:szCs w:val="24"/>
        </w:rPr>
        <w:t>)</w:t>
      </w:r>
      <w:r>
        <w:rPr>
          <w:sz w:val="24"/>
          <w:szCs w:val="24"/>
        </w:rPr>
        <w:t>, d</w:t>
      </w:r>
      <w:r>
        <w:rPr>
          <w:spacing w:val="-9"/>
          <w:sz w:val="24"/>
          <w:szCs w:val="24"/>
        </w:rPr>
        <w:t>i</w:t>
      </w:r>
      <w:r>
        <w:rPr>
          <w:spacing w:val="1"/>
          <w:sz w:val="24"/>
          <w:szCs w:val="24"/>
        </w:rPr>
        <w:t>r</w:t>
      </w:r>
      <w:r>
        <w:rPr>
          <w:spacing w:val="5"/>
          <w:sz w:val="24"/>
          <w:szCs w:val="24"/>
        </w:rPr>
        <w:t>t</w:t>
      </w:r>
      <w:r>
        <w:rPr>
          <w:sz w:val="24"/>
          <w:szCs w:val="24"/>
        </w:rPr>
        <w:t>,</w:t>
      </w:r>
      <w:r>
        <w:rPr>
          <w:spacing w:val="4"/>
          <w:sz w:val="24"/>
          <w:szCs w:val="24"/>
        </w:rPr>
        <w:t xml:space="preserve"> </w:t>
      </w:r>
      <w:r>
        <w:rPr>
          <w:spacing w:val="-5"/>
          <w:sz w:val="24"/>
          <w:szCs w:val="24"/>
        </w:rPr>
        <w:t>g</w:t>
      </w:r>
      <w:r>
        <w:rPr>
          <w:spacing w:val="1"/>
          <w:sz w:val="24"/>
          <w:szCs w:val="24"/>
        </w:rPr>
        <w:t>r</w:t>
      </w:r>
      <w:r>
        <w:rPr>
          <w:spacing w:val="-9"/>
          <w:sz w:val="24"/>
          <w:szCs w:val="24"/>
        </w:rPr>
        <w:t>i</w:t>
      </w:r>
      <w:r>
        <w:rPr>
          <w:sz w:val="24"/>
          <w:szCs w:val="24"/>
        </w:rPr>
        <w:t>t</w:t>
      </w:r>
      <w:r>
        <w:rPr>
          <w:spacing w:val="7"/>
          <w:sz w:val="24"/>
          <w:szCs w:val="24"/>
        </w:rPr>
        <w:t xml:space="preserve"> </w:t>
      </w:r>
      <w:r>
        <w:rPr>
          <w:spacing w:val="-1"/>
          <w:sz w:val="24"/>
          <w:szCs w:val="24"/>
        </w:rPr>
        <w:t>e</w:t>
      </w:r>
      <w:r>
        <w:rPr>
          <w:spacing w:val="5"/>
          <w:sz w:val="24"/>
          <w:szCs w:val="24"/>
        </w:rPr>
        <w:t>t</w:t>
      </w:r>
      <w:r>
        <w:rPr>
          <w:spacing w:val="-6"/>
          <w:sz w:val="24"/>
          <w:szCs w:val="24"/>
        </w:rPr>
        <w:t>c</w:t>
      </w:r>
      <w:r>
        <w:rPr>
          <w:sz w:val="24"/>
          <w:szCs w:val="24"/>
        </w:rPr>
        <w:t>.</w:t>
      </w:r>
    </w:p>
    <w:p w:rsidR="008D75EE" w:rsidRDefault="008D75EE">
      <w:pPr>
        <w:spacing w:before="3" w:line="160" w:lineRule="exact"/>
        <w:rPr>
          <w:sz w:val="17"/>
          <w:szCs w:val="17"/>
        </w:rPr>
      </w:pPr>
    </w:p>
    <w:p w:rsidR="008D75EE" w:rsidRDefault="00B30AA0">
      <w:pPr>
        <w:ind w:left="200"/>
        <w:rPr>
          <w:sz w:val="24"/>
          <w:szCs w:val="24"/>
        </w:rPr>
      </w:pPr>
      <w:r>
        <w:rPr>
          <w:b/>
          <w:sz w:val="24"/>
          <w:szCs w:val="24"/>
        </w:rPr>
        <w:t>1</w:t>
      </w:r>
      <w:r>
        <w:rPr>
          <w:b/>
          <w:spacing w:val="2"/>
          <w:sz w:val="24"/>
          <w:szCs w:val="24"/>
        </w:rPr>
        <w:t>.</w:t>
      </w:r>
      <w:r>
        <w:rPr>
          <w:b/>
          <w:sz w:val="24"/>
          <w:szCs w:val="24"/>
        </w:rPr>
        <w:t>6          Joi</w:t>
      </w:r>
      <w:r>
        <w:rPr>
          <w:b/>
          <w:spacing w:val="1"/>
          <w:sz w:val="24"/>
          <w:szCs w:val="24"/>
        </w:rPr>
        <w:t>nt</w:t>
      </w:r>
      <w:r>
        <w:rPr>
          <w:b/>
          <w:sz w:val="24"/>
          <w:szCs w:val="24"/>
        </w:rPr>
        <w:t>s in</w:t>
      </w:r>
      <w:r>
        <w:rPr>
          <w:b/>
          <w:spacing w:val="-1"/>
          <w:sz w:val="24"/>
          <w:szCs w:val="24"/>
        </w:rPr>
        <w:t xml:space="preserve"> </w:t>
      </w:r>
      <w:r>
        <w:rPr>
          <w:b/>
          <w:sz w:val="24"/>
          <w:szCs w:val="24"/>
        </w:rPr>
        <w:t>Wi</w:t>
      </w:r>
      <w:r>
        <w:rPr>
          <w:b/>
          <w:spacing w:val="-5"/>
          <w:sz w:val="24"/>
          <w:szCs w:val="24"/>
        </w:rPr>
        <w:t>r</w:t>
      </w:r>
      <w:r>
        <w:rPr>
          <w:b/>
          <w:spacing w:val="-1"/>
          <w:sz w:val="24"/>
          <w:szCs w:val="24"/>
        </w:rPr>
        <w:t>e</w:t>
      </w:r>
      <w:r>
        <w:rPr>
          <w:b/>
          <w:sz w:val="24"/>
          <w:szCs w:val="24"/>
        </w:rPr>
        <w:t>s</w:t>
      </w:r>
    </w:p>
    <w:p w:rsidR="008D75EE" w:rsidRDefault="008D75EE">
      <w:pPr>
        <w:spacing w:before="4" w:line="200" w:lineRule="exact"/>
      </w:pPr>
    </w:p>
    <w:p w:rsidR="008D75EE" w:rsidRDefault="00B30AA0">
      <w:pPr>
        <w:ind w:left="200"/>
        <w:rPr>
          <w:sz w:val="24"/>
          <w:szCs w:val="24"/>
        </w:rPr>
      </w:pPr>
      <w:r>
        <w:rPr>
          <w:sz w:val="24"/>
          <w:szCs w:val="24"/>
        </w:rPr>
        <w:t>1</w:t>
      </w:r>
      <w:r>
        <w:rPr>
          <w:spacing w:val="2"/>
          <w:sz w:val="24"/>
          <w:szCs w:val="24"/>
        </w:rPr>
        <w:t>.</w:t>
      </w:r>
      <w:r>
        <w:rPr>
          <w:sz w:val="24"/>
          <w:szCs w:val="24"/>
        </w:rPr>
        <w:t>6</w:t>
      </w:r>
      <w:r>
        <w:rPr>
          <w:spacing w:val="2"/>
          <w:sz w:val="24"/>
          <w:szCs w:val="24"/>
        </w:rPr>
        <w:t>.</w:t>
      </w:r>
      <w:r>
        <w:rPr>
          <w:sz w:val="24"/>
          <w:szCs w:val="24"/>
        </w:rPr>
        <w:t xml:space="preserve">1     </w:t>
      </w:r>
      <w:r>
        <w:rPr>
          <w:spacing w:val="58"/>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3"/>
          <w:sz w:val="24"/>
          <w:szCs w:val="24"/>
        </w:rPr>
        <w:t>m</w:t>
      </w:r>
      <w:r>
        <w:rPr>
          <w:b/>
          <w:sz w:val="24"/>
          <w:szCs w:val="24"/>
        </w:rPr>
        <w:t>i</w:t>
      </w:r>
      <w:r>
        <w:rPr>
          <w:b/>
          <w:spacing w:val="1"/>
          <w:sz w:val="24"/>
          <w:szCs w:val="24"/>
        </w:rPr>
        <w:t>n</w:t>
      </w:r>
      <w:r>
        <w:rPr>
          <w:b/>
          <w:sz w:val="24"/>
          <w:szCs w:val="24"/>
        </w:rPr>
        <w:t>i</w:t>
      </w:r>
      <w:r>
        <w:rPr>
          <w:b/>
          <w:spacing w:val="1"/>
          <w:sz w:val="24"/>
          <w:szCs w:val="24"/>
        </w:rPr>
        <w:t>u</w:t>
      </w:r>
      <w:r>
        <w:rPr>
          <w:b/>
          <w:sz w:val="24"/>
          <w:szCs w:val="24"/>
        </w:rPr>
        <w:t>m</w:t>
      </w:r>
      <w:proofErr w:type="spellEnd"/>
      <w:r>
        <w:rPr>
          <w:b/>
          <w:spacing w:val="-1"/>
          <w:sz w:val="24"/>
          <w:szCs w:val="24"/>
        </w:rPr>
        <w:t xml:space="preserve"> </w:t>
      </w:r>
      <w:r>
        <w:rPr>
          <w:b/>
          <w:spacing w:val="4"/>
          <w:sz w:val="24"/>
          <w:szCs w:val="24"/>
        </w:rPr>
        <w:t>A</w:t>
      </w:r>
      <w:r>
        <w:rPr>
          <w:b/>
          <w:sz w:val="24"/>
          <w:szCs w:val="24"/>
        </w:rPr>
        <w:t>l</w:t>
      </w:r>
      <w:r>
        <w:rPr>
          <w:b/>
          <w:spacing w:val="-4"/>
          <w:sz w:val="24"/>
          <w:szCs w:val="24"/>
        </w:rPr>
        <w:t>l</w:t>
      </w:r>
      <w:r>
        <w:rPr>
          <w:b/>
          <w:sz w:val="24"/>
          <w:szCs w:val="24"/>
        </w:rPr>
        <w:t>oy</w:t>
      </w:r>
      <w:r>
        <w:rPr>
          <w:b/>
          <w:spacing w:val="2"/>
          <w:sz w:val="24"/>
          <w:szCs w:val="24"/>
        </w:rPr>
        <w:t xml:space="preserve"> </w:t>
      </w:r>
      <w:r>
        <w:rPr>
          <w:b/>
          <w:sz w:val="24"/>
          <w:szCs w:val="24"/>
        </w:rPr>
        <w:t>Wir</w:t>
      </w:r>
      <w:r>
        <w:rPr>
          <w:b/>
          <w:spacing w:val="-1"/>
          <w:sz w:val="24"/>
          <w:szCs w:val="24"/>
        </w:rPr>
        <w:t>e</w:t>
      </w:r>
      <w:r>
        <w:rPr>
          <w:b/>
          <w:sz w:val="24"/>
          <w:szCs w:val="24"/>
        </w:rPr>
        <w:t>s</w:t>
      </w:r>
    </w:p>
    <w:p w:rsidR="008D75EE" w:rsidRDefault="008D75EE">
      <w:pPr>
        <w:spacing w:before="9" w:line="200" w:lineRule="exact"/>
      </w:pPr>
    </w:p>
    <w:p w:rsidR="008D75EE" w:rsidRDefault="00B30AA0">
      <w:pPr>
        <w:spacing w:line="276" w:lineRule="auto"/>
        <w:ind w:left="1103" w:right="658" w:hanging="902"/>
        <w:jc w:val="both"/>
        <w:rPr>
          <w:sz w:val="24"/>
          <w:szCs w:val="24"/>
        </w:rPr>
      </w:pPr>
      <w:r>
        <w:rPr>
          <w:sz w:val="24"/>
          <w:szCs w:val="24"/>
        </w:rPr>
        <w:t>1</w:t>
      </w:r>
      <w:r>
        <w:rPr>
          <w:spacing w:val="2"/>
          <w:sz w:val="24"/>
          <w:szCs w:val="24"/>
        </w:rPr>
        <w:t>.</w:t>
      </w:r>
      <w:r>
        <w:rPr>
          <w:sz w:val="24"/>
          <w:szCs w:val="24"/>
        </w:rPr>
        <w:t>6</w:t>
      </w:r>
      <w:r>
        <w:rPr>
          <w:spacing w:val="2"/>
          <w:sz w:val="24"/>
          <w:szCs w:val="24"/>
        </w:rPr>
        <w:t>.</w:t>
      </w:r>
      <w:r>
        <w:rPr>
          <w:spacing w:val="-5"/>
          <w:sz w:val="24"/>
          <w:szCs w:val="24"/>
        </w:rPr>
        <w:t>1</w:t>
      </w:r>
      <w:r>
        <w:rPr>
          <w:spacing w:val="2"/>
          <w:sz w:val="24"/>
          <w:szCs w:val="24"/>
        </w:rPr>
        <w:t>.</w:t>
      </w:r>
      <w:r>
        <w:rPr>
          <w:sz w:val="24"/>
          <w:szCs w:val="24"/>
        </w:rPr>
        <w:t>1    Du</w:t>
      </w:r>
      <w:r>
        <w:rPr>
          <w:spacing w:val="6"/>
          <w:sz w:val="24"/>
          <w:szCs w:val="24"/>
        </w:rPr>
        <w:t>r</w:t>
      </w:r>
      <w:r>
        <w:rPr>
          <w:spacing w:val="-4"/>
          <w:sz w:val="24"/>
          <w:szCs w:val="24"/>
        </w:rPr>
        <w:t>i</w:t>
      </w:r>
      <w:r>
        <w:rPr>
          <w:spacing w:val="-5"/>
          <w:sz w:val="24"/>
          <w:szCs w:val="24"/>
        </w:rPr>
        <w:t>n</w:t>
      </w:r>
      <w:r>
        <w:rPr>
          <w:sz w:val="24"/>
          <w:szCs w:val="24"/>
        </w:rPr>
        <w:t>g</w:t>
      </w:r>
      <w:r>
        <w:rPr>
          <w:spacing w:val="1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18"/>
          <w:sz w:val="24"/>
          <w:szCs w:val="24"/>
        </w:rPr>
        <w:t xml:space="preserve"> </w:t>
      </w:r>
      <w:r>
        <w:rPr>
          <w:spacing w:val="-5"/>
          <w:sz w:val="24"/>
          <w:szCs w:val="24"/>
        </w:rPr>
        <w:t>n</w:t>
      </w:r>
      <w:r>
        <w:rPr>
          <w:sz w:val="24"/>
          <w:szCs w:val="24"/>
        </w:rPr>
        <w:t>o</w:t>
      </w:r>
      <w:r>
        <w:rPr>
          <w:spacing w:val="20"/>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25"/>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6"/>
          <w:sz w:val="24"/>
          <w:szCs w:val="24"/>
        </w:rPr>
        <w:t>u</w:t>
      </w:r>
      <w:r>
        <w:rPr>
          <w:sz w:val="24"/>
          <w:szCs w:val="24"/>
        </w:rPr>
        <w:t>m</w:t>
      </w:r>
      <w:proofErr w:type="spellEnd"/>
      <w:r>
        <w:rPr>
          <w:spacing w:val="16"/>
          <w:sz w:val="24"/>
          <w:szCs w:val="24"/>
        </w:rPr>
        <w:t xml:space="preserve"> </w:t>
      </w:r>
      <w:r>
        <w:rPr>
          <w:sz w:val="24"/>
          <w:szCs w:val="24"/>
        </w:rPr>
        <w:t>A</w:t>
      </w:r>
      <w:r>
        <w:rPr>
          <w:spacing w:val="-5"/>
          <w:sz w:val="24"/>
          <w:szCs w:val="24"/>
        </w:rPr>
        <w:t>l</w:t>
      </w:r>
      <w:r>
        <w:rPr>
          <w:sz w:val="24"/>
          <w:szCs w:val="24"/>
        </w:rPr>
        <w:t>l</w:t>
      </w:r>
      <w:r>
        <w:rPr>
          <w:spacing w:val="5"/>
          <w:sz w:val="24"/>
          <w:szCs w:val="24"/>
        </w:rPr>
        <w:t>o</w:t>
      </w:r>
      <w:r>
        <w:rPr>
          <w:sz w:val="24"/>
          <w:szCs w:val="24"/>
        </w:rPr>
        <w:t>y</w:t>
      </w:r>
      <w:r>
        <w:rPr>
          <w:spacing w:val="6"/>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16"/>
          <w:sz w:val="24"/>
          <w:szCs w:val="24"/>
        </w:rPr>
        <w:t xml:space="preserve"> </w:t>
      </w:r>
      <w:r>
        <w:rPr>
          <w:sz w:val="24"/>
          <w:szCs w:val="24"/>
        </w:rPr>
        <w:t>w</w:t>
      </w:r>
      <w:r>
        <w:rPr>
          <w:spacing w:val="3"/>
          <w:sz w:val="24"/>
          <w:szCs w:val="24"/>
        </w:rPr>
        <w:t>e</w:t>
      </w:r>
      <w:r>
        <w:rPr>
          <w:spacing w:val="-4"/>
          <w:sz w:val="24"/>
          <w:szCs w:val="24"/>
        </w:rPr>
        <w:t>l</w:t>
      </w:r>
      <w:r>
        <w:rPr>
          <w:sz w:val="24"/>
          <w:szCs w:val="24"/>
        </w:rPr>
        <w:t>ds</w:t>
      </w:r>
      <w:r>
        <w:rPr>
          <w:spacing w:val="13"/>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6"/>
          <w:sz w:val="24"/>
          <w:szCs w:val="24"/>
        </w:rPr>
        <w:t xml:space="preserve"> </w:t>
      </w:r>
      <w:r>
        <w:rPr>
          <w:spacing w:val="-5"/>
          <w:sz w:val="24"/>
          <w:szCs w:val="24"/>
        </w:rPr>
        <w:t>b</w:t>
      </w:r>
      <w:r>
        <w:rPr>
          <w:sz w:val="24"/>
          <w:szCs w:val="24"/>
        </w:rPr>
        <w:t>e</w:t>
      </w:r>
      <w:r>
        <w:rPr>
          <w:spacing w:val="19"/>
          <w:sz w:val="24"/>
          <w:szCs w:val="24"/>
        </w:rPr>
        <w:t xml:space="preserve"> </w:t>
      </w:r>
      <w:r>
        <w:rPr>
          <w:spacing w:val="-4"/>
          <w:sz w:val="24"/>
          <w:szCs w:val="24"/>
        </w:rPr>
        <w:t>m</w:t>
      </w:r>
      <w:r>
        <w:rPr>
          <w:spacing w:val="-1"/>
          <w:sz w:val="24"/>
          <w:szCs w:val="24"/>
        </w:rPr>
        <w:t>a</w:t>
      </w:r>
      <w:r>
        <w:rPr>
          <w:sz w:val="24"/>
          <w:szCs w:val="24"/>
        </w:rPr>
        <w:t>de</w:t>
      </w:r>
      <w:r>
        <w:rPr>
          <w:spacing w:val="19"/>
          <w:sz w:val="24"/>
          <w:szCs w:val="24"/>
        </w:rPr>
        <w:t xml:space="preserve"> </w:t>
      </w:r>
      <w:r>
        <w:rPr>
          <w:spacing w:val="-8"/>
          <w:sz w:val="24"/>
          <w:szCs w:val="24"/>
        </w:rPr>
        <w:t>f</w:t>
      </w:r>
      <w:r>
        <w:rPr>
          <w:spacing w:val="5"/>
          <w:sz w:val="24"/>
          <w:szCs w:val="24"/>
        </w:rPr>
        <w:t>o</w:t>
      </w:r>
      <w:r>
        <w:rPr>
          <w:sz w:val="24"/>
          <w:szCs w:val="24"/>
        </w:rPr>
        <w:t>r</w:t>
      </w:r>
      <w:r>
        <w:rPr>
          <w:spacing w:val="12"/>
          <w:sz w:val="24"/>
          <w:szCs w:val="24"/>
        </w:rPr>
        <w:t xml:space="preserve"> </w:t>
      </w:r>
      <w:r>
        <w:rPr>
          <w:spacing w:val="5"/>
          <w:sz w:val="24"/>
          <w:szCs w:val="24"/>
        </w:rPr>
        <w:t>t</w:t>
      </w:r>
      <w:r>
        <w:rPr>
          <w:spacing w:val="-5"/>
          <w:sz w:val="24"/>
          <w:szCs w:val="24"/>
        </w:rPr>
        <w:t>h</w:t>
      </w:r>
      <w:r>
        <w:rPr>
          <w:sz w:val="24"/>
          <w:szCs w:val="24"/>
        </w:rPr>
        <w:t>e</w:t>
      </w:r>
      <w:r>
        <w:rPr>
          <w:spacing w:val="15"/>
          <w:sz w:val="24"/>
          <w:szCs w:val="24"/>
        </w:rPr>
        <w:t xml:space="preserve"> </w:t>
      </w:r>
      <w:r>
        <w:rPr>
          <w:sz w:val="24"/>
          <w:szCs w:val="24"/>
        </w:rPr>
        <w:t>pu</w:t>
      </w:r>
      <w:r>
        <w:rPr>
          <w:spacing w:val="1"/>
          <w:sz w:val="24"/>
          <w:szCs w:val="24"/>
        </w:rPr>
        <w:t>r</w:t>
      </w:r>
      <w:r>
        <w:rPr>
          <w:spacing w:val="-5"/>
          <w:sz w:val="24"/>
          <w:szCs w:val="24"/>
        </w:rPr>
        <w:t>p</w:t>
      </w:r>
      <w:r>
        <w:rPr>
          <w:spacing w:val="5"/>
          <w:sz w:val="24"/>
          <w:szCs w:val="24"/>
        </w:rPr>
        <w:t>o</w:t>
      </w:r>
      <w:r>
        <w:rPr>
          <w:spacing w:val="-2"/>
          <w:sz w:val="24"/>
          <w:szCs w:val="24"/>
        </w:rPr>
        <w:t>s</w:t>
      </w:r>
      <w:r>
        <w:rPr>
          <w:sz w:val="24"/>
          <w:szCs w:val="24"/>
        </w:rPr>
        <w:t>e</w:t>
      </w:r>
      <w:r>
        <w:rPr>
          <w:spacing w:val="10"/>
          <w:sz w:val="24"/>
          <w:szCs w:val="24"/>
        </w:rPr>
        <w:t xml:space="preserve"> </w:t>
      </w:r>
      <w:r>
        <w:rPr>
          <w:spacing w:val="5"/>
          <w:sz w:val="24"/>
          <w:szCs w:val="24"/>
        </w:rPr>
        <w:t>o</w:t>
      </w:r>
      <w:r>
        <w:rPr>
          <w:sz w:val="24"/>
          <w:szCs w:val="24"/>
        </w:rPr>
        <w:t xml:space="preserve">f </w:t>
      </w:r>
      <w:r>
        <w:rPr>
          <w:spacing w:val="-1"/>
          <w:sz w:val="24"/>
          <w:szCs w:val="24"/>
        </w:rPr>
        <w:t>ac</w:t>
      </w:r>
      <w:r>
        <w:rPr>
          <w:sz w:val="24"/>
          <w:szCs w:val="24"/>
        </w:rPr>
        <w:t>h</w:t>
      </w:r>
      <w:r>
        <w:rPr>
          <w:spacing w:val="-4"/>
          <w:sz w:val="24"/>
          <w:szCs w:val="24"/>
        </w:rPr>
        <w:t>i</w:t>
      </w:r>
      <w:r>
        <w:rPr>
          <w:spacing w:val="4"/>
          <w:sz w:val="24"/>
          <w:szCs w:val="24"/>
        </w:rPr>
        <w:t>e</w:t>
      </w:r>
      <w:r>
        <w:rPr>
          <w:sz w:val="24"/>
          <w:szCs w:val="24"/>
        </w:rPr>
        <w:t>v</w:t>
      </w:r>
      <w:r>
        <w:rPr>
          <w:spacing w:val="-4"/>
          <w:sz w:val="24"/>
          <w:szCs w:val="24"/>
        </w:rPr>
        <w:t>i</w:t>
      </w:r>
      <w:r>
        <w:rPr>
          <w:sz w:val="24"/>
          <w:szCs w:val="24"/>
        </w:rPr>
        <w:t>ng</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4"/>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w:t>
      </w:r>
    </w:p>
    <w:p w:rsidR="008D75EE" w:rsidRDefault="008D75EE">
      <w:pPr>
        <w:spacing w:line="160" w:lineRule="exact"/>
        <w:rPr>
          <w:sz w:val="16"/>
          <w:szCs w:val="16"/>
        </w:rPr>
      </w:pPr>
    </w:p>
    <w:p w:rsidR="008D75EE" w:rsidRDefault="00B30AA0">
      <w:pPr>
        <w:spacing w:line="276" w:lineRule="auto"/>
        <w:ind w:left="1103" w:right="653" w:hanging="902"/>
        <w:jc w:val="both"/>
        <w:rPr>
          <w:sz w:val="24"/>
          <w:szCs w:val="24"/>
        </w:rPr>
      </w:pPr>
      <w:r>
        <w:rPr>
          <w:sz w:val="24"/>
          <w:szCs w:val="24"/>
        </w:rPr>
        <w:t>1</w:t>
      </w:r>
      <w:r>
        <w:rPr>
          <w:spacing w:val="2"/>
          <w:sz w:val="24"/>
          <w:szCs w:val="24"/>
        </w:rPr>
        <w:t>.</w:t>
      </w:r>
      <w:r>
        <w:rPr>
          <w:sz w:val="24"/>
          <w:szCs w:val="24"/>
        </w:rPr>
        <w:t>6</w:t>
      </w:r>
      <w:r>
        <w:rPr>
          <w:spacing w:val="2"/>
          <w:sz w:val="24"/>
          <w:szCs w:val="24"/>
        </w:rPr>
        <w:t>.</w:t>
      </w:r>
      <w:r>
        <w:rPr>
          <w:spacing w:val="-5"/>
          <w:sz w:val="24"/>
          <w:szCs w:val="24"/>
        </w:rPr>
        <w:t>1</w:t>
      </w:r>
      <w:r>
        <w:rPr>
          <w:spacing w:val="2"/>
          <w:sz w:val="24"/>
          <w:szCs w:val="24"/>
        </w:rPr>
        <w:t>.</w:t>
      </w:r>
      <w:r>
        <w:rPr>
          <w:sz w:val="24"/>
          <w:szCs w:val="24"/>
        </w:rPr>
        <w:t xml:space="preserve">2    </w:t>
      </w:r>
      <w:r>
        <w:rPr>
          <w:b/>
          <w:spacing w:val="-59"/>
          <w:sz w:val="24"/>
          <w:szCs w:val="24"/>
        </w:rPr>
        <w:t xml:space="preserve"> </w:t>
      </w:r>
      <w:r>
        <w:rPr>
          <w:b/>
          <w:sz w:val="24"/>
          <w:szCs w:val="24"/>
          <w:u w:val="thick" w:color="000000"/>
        </w:rPr>
        <w:t>No</w:t>
      </w:r>
      <w:r>
        <w:rPr>
          <w:b/>
          <w:spacing w:val="54"/>
          <w:sz w:val="24"/>
          <w:szCs w:val="24"/>
          <w:u w:val="thick" w:color="000000"/>
        </w:rPr>
        <w:t xml:space="preserve"> </w:t>
      </w:r>
      <w:r>
        <w:rPr>
          <w:b/>
          <w:spacing w:val="1"/>
          <w:sz w:val="24"/>
          <w:szCs w:val="24"/>
          <w:u w:val="thick" w:color="000000"/>
        </w:rPr>
        <w:t>j</w:t>
      </w:r>
      <w:r>
        <w:rPr>
          <w:b/>
          <w:sz w:val="24"/>
          <w:szCs w:val="24"/>
          <w:u w:val="thick" w:color="000000"/>
        </w:rPr>
        <w:t>oi</w:t>
      </w:r>
      <w:r>
        <w:rPr>
          <w:b/>
          <w:spacing w:val="1"/>
          <w:sz w:val="24"/>
          <w:szCs w:val="24"/>
          <w:u w:val="thick" w:color="000000"/>
        </w:rPr>
        <w:t>nt</w:t>
      </w:r>
      <w:r>
        <w:rPr>
          <w:b/>
          <w:sz w:val="24"/>
          <w:szCs w:val="24"/>
          <w:u w:val="thick" w:color="000000"/>
        </w:rPr>
        <w:t>s</w:t>
      </w:r>
      <w:r>
        <w:rPr>
          <w:b/>
          <w:spacing w:val="5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6"/>
          <w:sz w:val="24"/>
          <w:szCs w:val="24"/>
        </w:rPr>
        <w:t xml:space="preserve"> </w:t>
      </w:r>
      <w:r>
        <w:rPr>
          <w:spacing w:val="-5"/>
          <w:sz w:val="24"/>
          <w:szCs w:val="24"/>
        </w:rPr>
        <w:t>b</w:t>
      </w:r>
      <w:r>
        <w:rPr>
          <w:sz w:val="24"/>
          <w:szCs w:val="24"/>
        </w:rPr>
        <w:t>e</w:t>
      </w:r>
      <w:r>
        <w:rPr>
          <w:spacing w:val="54"/>
          <w:sz w:val="24"/>
          <w:szCs w:val="24"/>
        </w:rPr>
        <w:t xml:space="preserve"> </w:t>
      </w:r>
      <w:r>
        <w:rPr>
          <w:sz w:val="24"/>
          <w:szCs w:val="24"/>
        </w:rPr>
        <w:t>p</w:t>
      </w:r>
      <w:r>
        <w:rPr>
          <w:spacing w:val="-1"/>
          <w:sz w:val="24"/>
          <w:szCs w:val="24"/>
        </w:rPr>
        <w:t>e</w:t>
      </w:r>
      <w:r>
        <w:rPr>
          <w:spacing w:val="6"/>
          <w:sz w:val="24"/>
          <w:szCs w:val="24"/>
        </w:rPr>
        <w:t>r</w:t>
      </w:r>
      <w:r>
        <w:rPr>
          <w:spacing w:val="-4"/>
          <w:sz w:val="24"/>
          <w:szCs w:val="24"/>
        </w:rPr>
        <w:t>m</w:t>
      </w:r>
      <w:r>
        <w:rPr>
          <w:spacing w:val="-9"/>
          <w:sz w:val="24"/>
          <w:szCs w:val="24"/>
        </w:rPr>
        <w:t>i</w:t>
      </w:r>
      <w:r>
        <w:rPr>
          <w:spacing w:val="5"/>
          <w:sz w:val="24"/>
          <w:szCs w:val="24"/>
        </w:rPr>
        <w:t>tt</w:t>
      </w:r>
      <w:r>
        <w:rPr>
          <w:spacing w:val="-1"/>
          <w:sz w:val="24"/>
          <w:szCs w:val="24"/>
        </w:rPr>
        <w:t>e</w:t>
      </w:r>
      <w:r>
        <w:rPr>
          <w:sz w:val="24"/>
          <w:szCs w:val="24"/>
        </w:rPr>
        <w:t>d in</w:t>
      </w:r>
      <w:r>
        <w:rPr>
          <w:spacing w:val="50"/>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pacing w:val="-4"/>
          <w:sz w:val="24"/>
          <w:szCs w:val="24"/>
        </w:rPr>
        <w:t>i</w:t>
      </w:r>
      <w:r>
        <w:rPr>
          <w:sz w:val="24"/>
          <w:szCs w:val="24"/>
        </w:rPr>
        <w:t>n</w:t>
      </w:r>
      <w:r>
        <w:rPr>
          <w:spacing w:val="5"/>
          <w:sz w:val="24"/>
          <w:szCs w:val="24"/>
        </w:rPr>
        <w:t>d</w:t>
      </w:r>
      <w:r>
        <w:rPr>
          <w:spacing w:val="-4"/>
          <w:sz w:val="24"/>
          <w:szCs w:val="24"/>
        </w:rPr>
        <w:t>i</w:t>
      </w:r>
      <w:r>
        <w:rPr>
          <w:spacing w:val="5"/>
          <w:sz w:val="24"/>
          <w:szCs w:val="24"/>
        </w:rPr>
        <w:t>v</w:t>
      </w:r>
      <w:r>
        <w:rPr>
          <w:spacing w:val="-4"/>
          <w:sz w:val="24"/>
          <w:szCs w:val="24"/>
        </w:rPr>
        <w:t>i</w:t>
      </w:r>
      <w:r>
        <w:rPr>
          <w:sz w:val="24"/>
          <w:szCs w:val="24"/>
        </w:rPr>
        <w:t>du</w:t>
      </w:r>
      <w:r>
        <w:rPr>
          <w:spacing w:val="4"/>
          <w:sz w:val="24"/>
          <w:szCs w:val="24"/>
        </w:rPr>
        <w:t>a</w:t>
      </w:r>
      <w:r>
        <w:rPr>
          <w:sz w:val="24"/>
          <w:szCs w:val="24"/>
        </w:rPr>
        <w:t>l</w:t>
      </w:r>
      <w:r>
        <w:rPr>
          <w:spacing w:val="55"/>
          <w:sz w:val="24"/>
          <w:szCs w:val="24"/>
        </w:rPr>
        <w:t xml:space="preserve">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s</w:t>
      </w:r>
      <w:r>
        <w:rPr>
          <w:spacing w:val="58"/>
          <w:sz w:val="24"/>
          <w:szCs w:val="24"/>
        </w:rPr>
        <w:t xml:space="preserve"> </w:t>
      </w:r>
      <w:r>
        <w:rPr>
          <w:spacing w:val="-4"/>
          <w:sz w:val="24"/>
          <w:szCs w:val="24"/>
        </w:rPr>
        <w:t>i</w:t>
      </w:r>
      <w:r>
        <w:rPr>
          <w:sz w:val="24"/>
          <w:szCs w:val="24"/>
        </w:rPr>
        <w:t>n</w:t>
      </w:r>
      <w:r>
        <w:rPr>
          <w:spacing w:val="55"/>
          <w:sz w:val="24"/>
          <w:szCs w:val="24"/>
        </w:rPr>
        <w:t xml:space="preserve"> </w:t>
      </w:r>
      <w:r>
        <w:rPr>
          <w:spacing w:val="5"/>
          <w:sz w:val="24"/>
          <w:szCs w:val="24"/>
        </w:rPr>
        <w:t>t</w:t>
      </w:r>
      <w:r>
        <w:rPr>
          <w:spacing w:val="-5"/>
          <w:sz w:val="24"/>
          <w:szCs w:val="24"/>
        </w:rPr>
        <w:t>h</w:t>
      </w:r>
      <w:r>
        <w:rPr>
          <w:sz w:val="24"/>
          <w:szCs w:val="24"/>
        </w:rPr>
        <w:t>e</w:t>
      </w:r>
      <w:r>
        <w:rPr>
          <w:spacing w:val="54"/>
          <w:sz w:val="24"/>
          <w:szCs w:val="24"/>
        </w:rPr>
        <w:t xml:space="preserve"> </w:t>
      </w:r>
      <w:r>
        <w:rPr>
          <w:spacing w:val="5"/>
          <w:sz w:val="24"/>
          <w:szCs w:val="24"/>
        </w:rPr>
        <w:t>o</w:t>
      </w:r>
      <w:r>
        <w:rPr>
          <w:sz w:val="24"/>
          <w:szCs w:val="24"/>
        </w:rPr>
        <w:t>u</w:t>
      </w:r>
      <w:r>
        <w:rPr>
          <w:spacing w:val="5"/>
          <w:sz w:val="24"/>
          <w:szCs w:val="24"/>
        </w:rPr>
        <w:t>t</w:t>
      </w:r>
      <w:r>
        <w:rPr>
          <w:spacing w:val="-1"/>
          <w:sz w:val="24"/>
          <w:szCs w:val="24"/>
        </w:rPr>
        <w:t>e</w:t>
      </w:r>
      <w:r>
        <w:rPr>
          <w:sz w:val="24"/>
          <w:szCs w:val="24"/>
        </w:rPr>
        <w:t>r</w:t>
      </w:r>
      <w:r>
        <w:rPr>
          <w:spacing w:val="56"/>
          <w:sz w:val="24"/>
          <w:szCs w:val="24"/>
        </w:rPr>
        <w:t xml:space="preserve"> </w:t>
      </w:r>
      <w:r>
        <w:rPr>
          <w:spacing w:val="-9"/>
          <w:sz w:val="24"/>
          <w:szCs w:val="24"/>
        </w:rPr>
        <w:t>m</w:t>
      </w:r>
      <w:r>
        <w:rPr>
          <w:spacing w:val="5"/>
          <w:sz w:val="24"/>
          <w:szCs w:val="24"/>
        </w:rPr>
        <w:t>o</w:t>
      </w:r>
      <w:r>
        <w:rPr>
          <w:spacing w:val="-2"/>
          <w:sz w:val="24"/>
          <w:szCs w:val="24"/>
        </w:rPr>
        <w:t>s</w:t>
      </w:r>
      <w:r>
        <w:rPr>
          <w:sz w:val="24"/>
          <w:szCs w:val="24"/>
        </w:rPr>
        <w:t>t layer</w:t>
      </w:r>
      <w:r>
        <w:rPr>
          <w:spacing w:val="56"/>
          <w:sz w:val="24"/>
          <w:szCs w:val="24"/>
        </w:rPr>
        <w:t xml:space="preserve"> </w:t>
      </w:r>
      <w:r>
        <w:rPr>
          <w:spacing w:val="5"/>
          <w:sz w:val="24"/>
          <w:szCs w:val="24"/>
        </w:rPr>
        <w:t>o</w:t>
      </w:r>
      <w:r>
        <w:rPr>
          <w:sz w:val="24"/>
          <w:szCs w:val="24"/>
        </w:rPr>
        <w:t>f</w:t>
      </w:r>
      <w:r>
        <w:rPr>
          <w:spacing w:val="47"/>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pacing w:val="-3"/>
          <w:sz w:val="24"/>
          <w:szCs w:val="24"/>
        </w:rPr>
        <w:t>f</w:t>
      </w:r>
      <w:r>
        <w:rPr>
          <w:spacing w:val="-4"/>
          <w:sz w:val="24"/>
          <w:szCs w:val="24"/>
        </w:rPr>
        <w:t>i</w:t>
      </w:r>
      <w:r>
        <w:rPr>
          <w:spacing w:val="5"/>
          <w:sz w:val="24"/>
          <w:szCs w:val="24"/>
        </w:rPr>
        <w:t>n</w:t>
      </w:r>
      <w:r>
        <w:rPr>
          <w:spacing w:val="-4"/>
          <w:sz w:val="24"/>
          <w:szCs w:val="24"/>
        </w:rPr>
        <w:t>i</w:t>
      </w:r>
      <w:r>
        <w:rPr>
          <w:spacing w:val="2"/>
          <w:sz w:val="24"/>
          <w:szCs w:val="24"/>
        </w:rPr>
        <w:t>s</w:t>
      </w:r>
      <w:r>
        <w:rPr>
          <w:sz w:val="24"/>
          <w:szCs w:val="24"/>
        </w:rPr>
        <w:t>h</w:t>
      </w:r>
      <w:r>
        <w:rPr>
          <w:spacing w:val="-1"/>
          <w:sz w:val="24"/>
          <w:szCs w:val="24"/>
        </w:rPr>
        <w:t>e</w:t>
      </w:r>
      <w:r>
        <w:rPr>
          <w:sz w:val="24"/>
          <w:szCs w:val="24"/>
        </w:rPr>
        <w:t xml:space="preserve">d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4"/>
          <w:sz w:val="24"/>
          <w:szCs w:val="24"/>
        </w:rPr>
        <w:t xml:space="preserve"> </w:t>
      </w:r>
      <w:r>
        <w:rPr>
          <w:spacing w:val="-5"/>
          <w:sz w:val="24"/>
          <w:szCs w:val="24"/>
        </w:rPr>
        <w:t>H</w:t>
      </w:r>
      <w:r>
        <w:rPr>
          <w:spacing w:val="5"/>
          <w:sz w:val="24"/>
          <w:szCs w:val="24"/>
        </w:rPr>
        <w:t>o</w:t>
      </w:r>
      <w:r>
        <w:rPr>
          <w:sz w:val="24"/>
          <w:szCs w:val="24"/>
        </w:rPr>
        <w:t>w</w:t>
      </w:r>
      <w:r>
        <w:rPr>
          <w:spacing w:val="-1"/>
          <w:sz w:val="24"/>
          <w:szCs w:val="24"/>
        </w:rPr>
        <w:t>e</w:t>
      </w:r>
      <w:r>
        <w:rPr>
          <w:spacing w:val="-5"/>
          <w:sz w:val="24"/>
          <w:szCs w:val="24"/>
        </w:rPr>
        <w:t>v</w:t>
      </w:r>
      <w:r>
        <w:rPr>
          <w:spacing w:val="-1"/>
          <w:sz w:val="24"/>
          <w:szCs w:val="24"/>
        </w:rPr>
        <w:t>e</w:t>
      </w:r>
      <w:r>
        <w:rPr>
          <w:sz w:val="24"/>
          <w:szCs w:val="24"/>
        </w:rPr>
        <w:t>r,</w:t>
      </w:r>
      <w:r>
        <w:rPr>
          <w:spacing w:val="8"/>
          <w:sz w:val="24"/>
          <w:szCs w:val="24"/>
        </w:rPr>
        <w:t xml:space="preserve">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 xml:space="preserve">s </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p</w:t>
      </w:r>
      <w:r>
        <w:rPr>
          <w:spacing w:val="-1"/>
          <w:sz w:val="24"/>
          <w:szCs w:val="24"/>
        </w:rPr>
        <w:t>e</w:t>
      </w:r>
      <w:r>
        <w:rPr>
          <w:spacing w:val="6"/>
          <w:sz w:val="24"/>
          <w:szCs w:val="24"/>
        </w:rPr>
        <w:t>r</w:t>
      </w:r>
      <w:r>
        <w:rPr>
          <w:spacing w:val="-4"/>
          <w:sz w:val="24"/>
          <w:szCs w:val="24"/>
        </w:rPr>
        <w:t>m</w:t>
      </w:r>
      <w:r>
        <w:rPr>
          <w:spacing w:val="-9"/>
          <w:sz w:val="24"/>
          <w:szCs w:val="24"/>
        </w:rPr>
        <w:t>i</w:t>
      </w:r>
      <w:r>
        <w:rPr>
          <w:spacing w:val="5"/>
          <w:sz w:val="24"/>
          <w:szCs w:val="24"/>
        </w:rPr>
        <w:t>tt</w:t>
      </w:r>
      <w:r>
        <w:rPr>
          <w:spacing w:val="-1"/>
          <w:sz w:val="24"/>
          <w:szCs w:val="24"/>
        </w:rPr>
        <w:t>e</w:t>
      </w:r>
      <w:r>
        <w:rPr>
          <w:sz w:val="24"/>
          <w:szCs w:val="24"/>
        </w:rPr>
        <w:t>d</w:t>
      </w:r>
      <w:r>
        <w:rPr>
          <w:spacing w:val="7"/>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4"/>
          <w:sz w:val="24"/>
          <w:szCs w:val="24"/>
        </w:rPr>
        <w:t>i</w:t>
      </w:r>
      <w:r>
        <w:rPr>
          <w:sz w:val="24"/>
          <w:szCs w:val="24"/>
        </w:rPr>
        <w:t>nn</w:t>
      </w:r>
      <w:r>
        <w:rPr>
          <w:spacing w:val="-1"/>
          <w:sz w:val="24"/>
          <w:szCs w:val="24"/>
        </w:rPr>
        <w:t>e</w:t>
      </w:r>
      <w:r>
        <w:rPr>
          <w:sz w:val="24"/>
          <w:szCs w:val="24"/>
        </w:rPr>
        <w:t>r</w:t>
      </w:r>
      <w:r>
        <w:rPr>
          <w:spacing w:val="8"/>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pacing w:val="1"/>
          <w:sz w:val="24"/>
          <w:szCs w:val="24"/>
        </w:rPr>
        <w:t>r(</w:t>
      </w:r>
      <w:r>
        <w:rPr>
          <w:spacing w:val="-2"/>
          <w:sz w:val="24"/>
          <w:szCs w:val="24"/>
        </w:rPr>
        <w:t>s</w:t>
      </w:r>
      <w:r>
        <w:rPr>
          <w:sz w:val="24"/>
          <w:szCs w:val="24"/>
        </w:rPr>
        <w:t>)</w:t>
      </w:r>
      <w:r>
        <w:rPr>
          <w:spacing w:val="4"/>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1"/>
          <w:sz w:val="24"/>
          <w:szCs w:val="24"/>
        </w:rPr>
        <w:t xml:space="preserve"> </w:t>
      </w:r>
      <w:r>
        <w:rPr>
          <w:sz w:val="24"/>
          <w:szCs w:val="24"/>
        </w:rPr>
        <w:t>u</w:t>
      </w:r>
      <w:r>
        <w:rPr>
          <w:spacing w:val="-5"/>
          <w:sz w:val="24"/>
          <w:szCs w:val="24"/>
        </w:rPr>
        <w:t>n</w:t>
      </w:r>
      <w:r>
        <w:rPr>
          <w:spacing w:val="4"/>
          <w:sz w:val="24"/>
          <w:szCs w:val="24"/>
        </w:rPr>
        <w:t>a</w:t>
      </w:r>
      <w:r>
        <w:rPr>
          <w:spacing w:val="-5"/>
          <w:sz w:val="24"/>
          <w:szCs w:val="24"/>
        </w:rPr>
        <w:t>v</w:t>
      </w:r>
      <w:r>
        <w:rPr>
          <w:spacing w:val="9"/>
          <w:sz w:val="24"/>
          <w:szCs w:val="24"/>
        </w:rPr>
        <w:t>o</w:t>
      </w:r>
      <w:r>
        <w:rPr>
          <w:spacing w:val="-9"/>
          <w:sz w:val="24"/>
          <w:szCs w:val="24"/>
        </w:rPr>
        <w:t>i</w:t>
      </w:r>
      <w:r>
        <w:rPr>
          <w:sz w:val="24"/>
          <w:szCs w:val="24"/>
        </w:rPr>
        <w:t>d</w:t>
      </w:r>
      <w:r>
        <w:rPr>
          <w:spacing w:val="4"/>
          <w:sz w:val="24"/>
          <w:szCs w:val="24"/>
        </w:rPr>
        <w:t>a</w:t>
      </w:r>
      <w:r>
        <w:rPr>
          <w:sz w:val="24"/>
          <w:szCs w:val="24"/>
        </w:rPr>
        <w:t>bly</w:t>
      </w:r>
      <w:r>
        <w:rPr>
          <w:spacing w:val="-2"/>
          <w:sz w:val="24"/>
          <w:szCs w:val="24"/>
        </w:rPr>
        <w:t xml:space="preserve"> </w:t>
      </w:r>
      <w:r>
        <w:rPr>
          <w:spacing w:val="-5"/>
          <w:sz w:val="24"/>
          <w:szCs w:val="24"/>
        </w:rPr>
        <w:t>b</w:t>
      </w:r>
      <w:r>
        <w:rPr>
          <w:spacing w:val="1"/>
          <w:sz w:val="24"/>
          <w:szCs w:val="24"/>
        </w:rPr>
        <w:t>r</w:t>
      </w:r>
      <w:r>
        <w:rPr>
          <w:spacing w:val="5"/>
          <w:sz w:val="24"/>
          <w:szCs w:val="24"/>
        </w:rPr>
        <w:t>o</w:t>
      </w:r>
      <w:r>
        <w:rPr>
          <w:sz w:val="24"/>
          <w:szCs w:val="24"/>
        </w:rPr>
        <w:t>k</w:t>
      </w:r>
      <w:r>
        <w:rPr>
          <w:spacing w:val="-1"/>
          <w:sz w:val="24"/>
          <w:szCs w:val="24"/>
        </w:rPr>
        <w:t>e</w:t>
      </w:r>
      <w:r>
        <w:rPr>
          <w:sz w:val="24"/>
          <w:szCs w:val="24"/>
        </w:rPr>
        <w:t>n du</w:t>
      </w:r>
      <w:r>
        <w:rPr>
          <w:spacing w:val="6"/>
          <w:sz w:val="24"/>
          <w:szCs w:val="24"/>
        </w:rPr>
        <w:t>r</w:t>
      </w:r>
      <w:r>
        <w:rPr>
          <w:spacing w:val="-4"/>
          <w:sz w:val="24"/>
          <w:szCs w:val="24"/>
        </w:rPr>
        <w:t>i</w:t>
      </w:r>
      <w:r>
        <w:rPr>
          <w:spacing w:val="-5"/>
          <w:sz w:val="24"/>
          <w:szCs w:val="24"/>
        </w:rPr>
        <w:t>n</w:t>
      </w:r>
      <w:r>
        <w:rPr>
          <w:sz w:val="24"/>
          <w:szCs w:val="24"/>
        </w:rPr>
        <w:t>g</w:t>
      </w:r>
      <w:r>
        <w:rPr>
          <w:spacing w:val="5"/>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5"/>
          <w:sz w:val="24"/>
          <w:szCs w:val="24"/>
        </w:rPr>
        <w:t xml:space="preserve"> </w:t>
      </w:r>
      <w:r>
        <w:rPr>
          <w:sz w:val="24"/>
          <w:szCs w:val="24"/>
        </w:rPr>
        <w:t>p</w:t>
      </w:r>
      <w:r>
        <w:rPr>
          <w:spacing w:val="1"/>
          <w:sz w:val="24"/>
          <w:szCs w:val="24"/>
        </w:rPr>
        <w:t>r</w:t>
      </w:r>
      <w:r>
        <w:rPr>
          <w:spacing w:val="5"/>
          <w:sz w:val="24"/>
          <w:szCs w:val="24"/>
        </w:rPr>
        <w:t>o</w:t>
      </w:r>
      <w:r>
        <w:rPr>
          <w:sz w:val="24"/>
          <w:szCs w:val="24"/>
        </w:rPr>
        <w:t>v</w:t>
      </w:r>
      <w:r>
        <w:rPr>
          <w:spacing w:val="-4"/>
          <w:sz w:val="24"/>
          <w:szCs w:val="24"/>
        </w:rPr>
        <w:t>i</w:t>
      </w:r>
      <w:r>
        <w:rPr>
          <w:sz w:val="24"/>
          <w:szCs w:val="24"/>
        </w:rPr>
        <w:t>d</w:t>
      </w:r>
      <w:r>
        <w:rPr>
          <w:spacing w:val="-1"/>
          <w:sz w:val="24"/>
          <w:szCs w:val="24"/>
        </w:rPr>
        <w:t>e</w:t>
      </w:r>
      <w:r>
        <w:rPr>
          <w:sz w:val="24"/>
          <w:szCs w:val="24"/>
        </w:rPr>
        <w:t>d</w:t>
      </w:r>
      <w:r>
        <w:rPr>
          <w:spacing w:val="5"/>
          <w:sz w:val="24"/>
          <w:szCs w:val="24"/>
        </w:rPr>
        <w:t xml:space="preserve"> </w:t>
      </w:r>
      <w:r>
        <w:rPr>
          <w:spacing w:val="-2"/>
          <w:sz w:val="24"/>
          <w:szCs w:val="24"/>
        </w:rPr>
        <w:t>s</w:t>
      </w:r>
      <w:r>
        <w:rPr>
          <w:sz w:val="24"/>
          <w:szCs w:val="24"/>
        </w:rPr>
        <w:t>u</w:t>
      </w:r>
      <w:r>
        <w:rPr>
          <w:spacing w:val="4"/>
          <w:sz w:val="24"/>
          <w:szCs w:val="24"/>
        </w:rPr>
        <w:t>c</w:t>
      </w:r>
      <w:r>
        <w:rPr>
          <w:sz w:val="24"/>
          <w:szCs w:val="24"/>
        </w:rPr>
        <w:t>h</w:t>
      </w:r>
      <w:r>
        <w:rPr>
          <w:spacing w:val="5"/>
          <w:sz w:val="24"/>
          <w:szCs w:val="24"/>
        </w:rPr>
        <w:t xml:space="preserve"> </w:t>
      </w:r>
      <w:r>
        <w:rPr>
          <w:spacing w:val="-5"/>
          <w:sz w:val="24"/>
          <w:szCs w:val="24"/>
        </w:rPr>
        <w:t>b</w:t>
      </w:r>
      <w:r>
        <w:rPr>
          <w:spacing w:val="1"/>
          <w:sz w:val="24"/>
          <w:szCs w:val="24"/>
        </w:rPr>
        <w:t>r</w:t>
      </w:r>
      <w:r>
        <w:rPr>
          <w:spacing w:val="-1"/>
          <w:sz w:val="24"/>
          <w:szCs w:val="24"/>
        </w:rPr>
        <w:t>ea</w:t>
      </w:r>
      <w:r>
        <w:rPr>
          <w:sz w:val="24"/>
          <w:szCs w:val="24"/>
        </w:rPr>
        <w:t>ks</w:t>
      </w:r>
      <w:r>
        <w:rPr>
          <w:spacing w:val="2"/>
          <w:sz w:val="24"/>
          <w:szCs w:val="24"/>
        </w:rPr>
        <w:t xml:space="preserve"> </w:t>
      </w:r>
      <w:r>
        <w:rPr>
          <w:spacing w:val="-1"/>
          <w:sz w:val="24"/>
          <w:szCs w:val="24"/>
        </w:rPr>
        <w:t>a</w:t>
      </w:r>
      <w:r>
        <w:rPr>
          <w:spacing w:val="1"/>
          <w:sz w:val="24"/>
          <w:szCs w:val="24"/>
        </w:rPr>
        <w:t>r</w:t>
      </w:r>
      <w:r>
        <w:rPr>
          <w:sz w:val="24"/>
          <w:szCs w:val="24"/>
        </w:rPr>
        <w:t>e</w:t>
      </w:r>
      <w:r>
        <w:rPr>
          <w:spacing w:val="8"/>
          <w:sz w:val="24"/>
          <w:szCs w:val="24"/>
        </w:rPr>
        <w:t xml:space="preserve"> </w:t>
      </w:r>
      <w:r>
        <w:rPr>
          <w:spacing w:val="-5"/>
          <w:sz w:val="24"/>
          <w:szCs w:val="24"/>
        </w:rPr>
        <w:t>n</w:t>
      </w:r>
      <w:r>
        <w:rPr>
          <w:spacing w:val="5"/>
          <w:sz w:val="24"/>
          <w:szCs w:val="24"/>
        </w:rPr>
        <w:t>o</w:t>
      </w:r>
      <w:r>
        <w:rPr>
          <w:sz w:val="24"/>
          <w:szCs w:val="24"/>
        </w:rPr>
        <w:t>t</w:t>
      </w:r>
      <w:r>
        <w:rPr>
          <w:spacing w:val="10"/>
          <w:sz w:val="24"/>
          <w:szCs w:val="24"/>
        </w:rPr>
        <w:t xml:space="preserve"> </w:t>
      </w:r>
      <w:r>
        <w:rPr>
          <w:spacing w:val="-1"/>
          <w:sz w:val="24"/>
          <w:szCs w:val="24"/>
        </w:rPr>
        <w:t>a</w:t>
      </w:r>
      <w:r>
        <w:rPr>
          <w:spacing w:val="-2"/>
          <w:sz w:val="24"/>
          <w:szCs w:val="24"/>
        </w:rPr>
        <w:t>ss</w:t>
      </w:r>
      <w:r>
        <w:rPr>
          <w:spacing w:val="5"/>
          <w:sz w:val="24"/>
          <w:szCs w:val="24"/>
        </w:rPr>
        <w:t>o</w:t>
      </w:r>
      <w:r>
        <w:rPr>
          <w:spacing w:val="-1"/>
          <w:sz w:val="24"/>
          <w:szCs w:val="24"/>
        </w:rPr>
        <w:t>c</w:t>
      </w:r>
      <w:r>
        <w:rPr>
          <w:spacing w:val="-9"/>
          <w:sz w:val="24"/>
          <w:szCs w:val="24"/>
        </w:rPr>
        <w:t>i</w:t>
      </w:r>
      <w:r>
        <w:rPr>
          <w:spacing w:val="-1"/>
          <w:sz w:val="24"/>
          <w:szCs w:val="24"/>
        </w:rPr>
        <w:t>a</w:t>
      </w:r>
      <w:r>
        <w:rPr>
          <w:spacing w:val="5"/>
          <w:sz w:val="24"/>
          <w:szCs w:val="24"/>
        </w:rPr>
        <w:t>t</w:t>
      </w:r>
      <w:r>
        <w:rPr>
          <w:spacing w:val="-1"/>
          <w:sz w:val="24"/>
          <w:szCs w:val="24"/>
        </w:rPr>
        <w:t>e</w:t>
      </w:r>
      <w:r>
        <w:rPr>
          <w:sz w:val="24"/>
          <w:szCs w:val="24"/>
        </w:rPr>
        <w:t>d</w:t>
      </w:r>
      <w:r>
        <w:rPr>
          <w:spacing w:val="5"/>
          <w:sz w:val="24"/>
          <w:szCs w:val="24"/>
        </w:rPr>
        <w:t xml:space="preserve"> </w:t>
      </w:r>
      <w:r>
        <w:rPr>
          <w:spacing w:val="4"/>
          <w:sz w:val="24"/>
          <w:szCs w:val="24"/>
        </w:rPr>
        <w:t>w</w:t>
      </w:r>
      <w:r>
        <w:rPr>
          <w:spacing w:val="-9"/>
          <w:sz w:val="24"/>
          <w:szCs w:val="24"/>
        </w:rPr>
        <w:t>i</w:t>
      </w:r>
      <w:r>
        <w:rPr>
          <w:spacing w:val="5"/>
          <w:sz w:val="24"/>
          <w:szCs w:val="24"/>
        </w:rPr>
        <w:t>t</w:t>
      </w:r>
      <w:r>
        <w:rPr>
          <w:sz w:val="24"/>
          <w:szCs w:val="24"/>
        </w:rPr>
        <w:t xml:space="preserve">h </w:t>
      </w:r>
      <w:r>
        <w:rPr>
          <w:spacing w:val="4"/>
          <w:sz w:val="24"/>
          <w:szCs w:val="24"/>
        </w:rPr>
        <w:t>e</w:t>
      </w:r>
      <w:r>
        <w:rPr>
          <w:spacing w:val="-9"/>
          <w:sz w:val="24"/>
          <w:szCs w:val="24"/>
        </w:rPr>
        <w:t>i</w:t>
      </w:r>
      <w:r>
        <w:rPr>
          <w:spacing w:val="10"/>
          <w:sz w:val="24"/>
          <w:szCs w:val="24"/>
        </w:rPr>
        <w:t>t</w:t>
      </w:r>
      <w:r>
        <w:rPr>
          <w:spacing w:val="-5"/>
          <w:sz w:val="24"/>
          <w:szCs w:val="24"/>
        </w:rPr>
        <w:t>h</w:t>
      </w:r>
      <w:r>
        <w:rPr>
          <w:spacing w:val="-1"/>
          <w:sz w:val="24"/>
          <w:szCs w:val="24"/>
        </w:rPr>
        <w:t>e</w:t>
      </w:r>
      <w:r>
        <w:rPr>
          <w:sz w:val="24"/>
          <w:szCs w:val="24"/>
        </w:rPr>
        <w:t>r</w:t>
      </w:r>
      <w:r>
        <w:rPr>
          <w:spacing w:val="11"/>
          <w:sz w:val="24"/>
          <w:szCs w:val="24"/>
        </w:rPr>
        <w:t xml:space="preserve"> </w:t>
      </w:r>
      <w:r>
        <w:rPr>
          <w:spacing w:val="-4"/>
          <w:sz w:val="24"/>
          <w:szCs w:val="24"/>
        </w:rPr>
        <w:t>i</w:t>
      </w:r>
      <w:r>
        <w:rPr>
          <w:sz w:val="24"/>
          <w:szCs w:val="24"/>
        </w:rPr>
        <w:t>n</w:t>
      </w:r>
      <w:r>
        <w:rPr>
          <w:spacing w:val="-5"/>
          <w:sz w:val="24"/>
          <w:szCs w:val="24"/>
        </w:rPr>
        <w:t>h</w:t>
      </w:r>
      <w:r>
        <w:rPr>
          <w:spacing w:val="-1"/>
          <w:sz w:val="24"/>
          <w:szCs w:val="24"/>
        </w:rPr>
        <w:t>e</w:t>
      </w:r>
      <w:r>
        <w:rPr>
          <w:spacing w:val="11"/>
          <w:sz w:val="24"/>
          <w:szCs w:val="24"/>
        </w:rPr>
        <w:t>r</w:t>
      </w:r>
      <w:r>
        <w:rPr>
          <w:spacing w:val="4"/>
          <w:sz w:val="24"/>
          <w:szCs w:val="24"/>
        </w:rPr>
        <w:t>e</w:t>
      </w:r>
      <w:r>
        <w:rPr>
          <w:spacing w:val="-5"/>
          <w:sz w:val="24"/>
          <w:szCs w:val="24"/>
        </w:rPr>
        <w:t>n</w:t>
      </w:r>
      <w:r>
        <w:rPr>
          <w:spacing w:val="10"/>
          <w:sz w:val="24"/>
          <w:szCs w:val="24"/>
        </w:rPr>
        <w:t>t</w:t>
      </w:r>
      <w:r>
        <w:rPr>
          <w:spacing w:val="-4"/>
          <w:sz w:val="24"/>
          <w:szCs w:val="24"/>
        </w:rPr>
        <w:t>l</w:t>
      </w:r>
      <w:r>
        <w:rPr>
          <w:sz w:val="24"/>
          <w:szCs w:val="24"/>
        </w:rPr>
        <w:t>y d</w:t>
      </w:r>
      <w:r>
        <w:rPr>
          <w:spacing w:val="4"/>
          <w:sz w:val="24"/>
          <w:szCs w:val="24"/>
        </w:rPr>
        <w:t>e</w:t>
      </w:r>
      <w:r>
        <w:rPr>
          <w:spacing w:val="-3"/>
          <w:sz w:val="24"/>
          <w:szCs w:val="24"/>
        </w:rPr>
        <w:t>f</w:t>
      </w:r>
      <w:r>
        <w:rPr>
          <w:spacing w:val="-1"/>
          <w:sz w:val="24"/>
          <w:szCs w:val="24"/>
        </w:rPr>
        <w:t>ec</w:t>
      </w:r>
      <w:r>
        <w:rPr>
          <w:spacing w:val="10"/>
          <w:sz w:val="24"/>
          <w:szCs w:val="24"/>
        </w:rPr>
        <w:t>t</w:t>
      </w:r>
      <w:r>
        <w:rPr>
          <w:spacing w:val="-4"/>
          <w:sz w:val="24"/>
          <w:szCs w:val="24"/>
        </w:rPr>
        <w:t>i</w:t>
      </w:r>
      <w:r>
        <w:rPr>
          <w:spacing w:val="-5"/>
          <w:sz w:val="24"/>
          <w:szCs w:val="24"/>
        </w:rPr>
        <w:t>v</w:t>
      </w:r>
      <w:r>
        <w:rPr>
          <w:sz w:val="24"/>
          <w:szCs w:val="24"/>
        </w:rPr>
        <w:t>e</w:t>
      </w:r>
      <w:r>
        <w:rPr>
          <w:spacing w:val="4"/>
          <w:sz w:val="24"/>
          <w:szCs w:val="24"/>
        </w:rPr>
        <w:t xml:space="preserve"> w</w:t>
      </w:r>
      <w:r>
        <w:rPr>
          <w:spacing w:val="-9"/>
          <w:sz w:val="24"/>
          <w:szCs w:val="24"/>
        </w:rPr>
        <w:t>i</w:t>
      </w:r>
      <w:r>
        <w:rPr>
          <w:spacing w:val="1"/>
          <w:sz w:val="24"/>
          <w:szCs w:val="24"/>
        </w:rPr>
        <w:t>r</w:t>
      </w:r>
      <w:r>
        <w:rPr>
          <w:sz w:val="24"/>
          <w:szCs w:val="24"/>
        </w:rPr>
        <w:t>e</w:t>
      </w:r>
      <w:r>
        <w:rPr>
          <w:spacing w:val="4"/>
          <w:sz w:val="24"/>
          <w:szCs w:val="24"/>
        </w:rPr>
        <w:t xml:space="preserve"> </w:t>
      </w:r>
      <w:r>
        <w:rPr>
          <w:spacing w:val="5"/>
          <w:sz w:val="24"/>
          <w:szCs w:val="24"/>
        </w:rPr>
        <w:t>o</w:t>
      </w:r>
      <w:r>
        <w:rPr>
          <w:sz w:val="24"/>
          <w:szCs w:val="24"/>
        </w:rPr>
        <w:t xml:space="preserve">r </w:t>
      </w:r>
      <w:r>
        <w:rPr>
          <w:spacing w:val="4"/>
          <w:sz w:val="24"/>
          <w:szCs w:val="24"/>
        </w:rPr>
        <w:t>w</w:t>
      </w:r>
      <w:r>
        <w:rPr>
          <w:spacing w:val="-9"/>
          <w:sz w:val="24"/>
          <w:szCs w:val="24"/>
        </w:rPr>
        <w:t>i</w:t>
      </w:r>
      <w:r>
        <w:rPr>
          <w:spacing w:val="5"/>
          <w:sz w:val="24"/>
          <w:szCs w:val="24"/>
        </w:rPr>
        <w:t>t</w:t>
      </w:r>
      <w:r>
        <w:rPr>
          <w:sz w:val="24"/>
          <w:szCs w:val="24"/>
        </w:rPr>
        <w:t>h</w:t>
      </w:r>
      <w:r>
        <w:rPr>
          <w:spacing w:val="36"/>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z w:val="24"/>
          <w:szCs w:val="24"/>
        </w:rPr>
        <w:t>u</w:t>
      </w:r>
      <w:r>
        <w:rPr>
          <w:spacing w:val="-2"/>
          <w:sz w:val="24"/>
          <w:szCs w:val="24"/>
        </w:rPr>
        <w:t>s</w:t>
      </w:r>
      <w:r>
        <w:rPr>
          <w:sz w:val="24"/>
          <w:szCs w:val="24"/>
        </w:rPr>
        <w:t>e</w:t>
      </w:r>
      <w:r>
        <w:rPr>
          <w:spacing w:val="35"/>
          <w:sz w:val="24"/>
          <w:szCs w:val="24"/>
        </w:rPr>
        <w:t xml:space="preserve"> </w:t>
      </w:r>
      <w:r>
        <w:rPr>
          <w:spacing w:val="5"/>
          <w:sz w:val="24"/>
          <w:szCs w:val="24"/>
        </w:rPr>
        <w:t>o</w:t>
      </w:r>
      <w:r>
        <w:rPr>
          <w:sz w:val="24"/>
          <w:szCs w:val="24"/>
        </w:rPr>
        <w:t>f</w:t>
      </w:r>
      <w:r>
        <w:rPr>
          <w:spacing w:val="33"/>
          <w:sz w:val="24"/>
          <w:szCs w:val="24"/>
        </w:rPr>
        <w:t xml:space="preserve"> </w:t>
      </w:r>
      <w:r>
        <w:rPr>
          <w:spacing w:val="-2"/>
          <w:sz w:val="24"/>
          <w:szCs w:val="24"/>
        </w:rPr>
        <w:t>s</w:t>
      </w:r>
      <w:r>
        <w:rPr>
          <w:spacing w:val="-5"/>
          <w:sz w:val="24"/>
          <w:szCs w:val="24"/>
        </w:rPr>
        <w:t>h</w:t>
      </w:r>
      <w:r>
        <w:rPr>
          <w:spacing w:val="5"/>
          <w:sz w:val="24"/>
          <w:szCs w:val="24"/>
        </w:rPr>
        <w:t>o</w:t>
      </w:r>
      <w:r>
        <w:rPr>
          <w:spacing w:val="-3"/>
          <w:sz w:val="24"/>
          <w:szCs w:val="24"/>
        </w:rPr>
        <w:t>r</w:t>
      </w:r>
      <w:r>
        <w:rPr>
          <w:sz w:val="24"/>
          <w:szCs w:val="24"/>
        </w:rPr>
        <w:t>t</w:t>
      </w:r>
      <w:r>
        <w:rPr>
          <w:spacing w:val="41"/>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hs</w:t>
      </w:r>
      <w:r>
        <w:rPr>
          <w:spacing w:val="38"/>
          <w:sz w:val="24"/>
          <w:szCs w:val="24"/>
        </w:rPr>
        <w:t xml:space="preserve"> </w:t>
      </w:r>
      <w:r>
        <w:rPr>
          <w:spacing w:val="5"/>
          <w:sz w:val="24"/>
          <w:szCs w:val="24"/>
        </w:rPr>
        <w:t>o</w:t>
      </w:r>
      <w:r>
        <w:rPr>
          <w:sz w:val="24"/>
          <w:szCs w:val="24"/>
        </w:rPr>
        <w:t>f</w:t>
      </w:r>
      <w:r>
        <w:rPr>
          <w:spacing w:val="33"/>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48"/>
          <w:sz w:val="24"/>
          <w:szCs w:val="24"/>
        </w:rPr>
        <w:t xml:space="preserve"> </w:t>
      </w:r>
      <w:proofErr w:type="spellStart"/>
      <w:r>
        <w:rPr>
          <w:sz w:val="24"/>
          <w:szCs w:val="24"/>
        </w:rPr>
        <w:t>Al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36"/>
          <w:sz w:val="24"/>
          <w:szCs w:val="24"/>
        </w:rPr>
        <w:t xml:space="preserve"> </w:t>
      </w:r>
      <w:r>
        <w:rPr>
          <w:sz w:val="24"/>
          <w:szCs w:val="24"/>
        </w:rPr>
        <w:t>A</w:t>
      </w:r>
      <w:r>
        <w:rPr>
          <w:spacing w:val="-5"/>
          <w:sz w:val="24"/>
          <w:szCs w:val="24"/>
        </w:rPr>
        <w:t>l</w:t>
      </w:r>
      <w:r>
        <w:rPr>
          <w:spacing w:val="-9"/>
          <w:sz w:val="24"/>
          <w:szCs w:val="24"/>
        </w:rPr>
        <w:t>l</w:t>
      </w:r>
      <w:r>
        <w:rPr>
          <w:spacing w:val="9"/>
          <w:sz w:val="24"/>
          <w:szCs w:val="24"/>
        </w:rPr>
        <w:t>o</w:t>
      </w:r>
      <w:r>
        <w:rPr>
          <w:sz w:val="24"/>
          <w:szCs w:val="24"/>
        </w:rPr>
        <w:t>y</w:t>
      </w:r>
      <w:r>
        <w:rPr>
          <w:spacing w:val="38"/>
          <w:sz w:val="24"/>
          <w:szCs w:val="24"/>
        </w:rPr>
        <w:t xml:space="preserve"> </w:t>
      </w:r>
      <w:r>
        <w:rPr>
          <w:spacing w:val="4"/>
          <w:sz w:val="24"/>
          <w:szCs w:val="24"/>
        </w:rPr>
        <w:t>w</w:t>
      </w:r>
      <w:r>
        <w:rPr>
          <w:spacing w:val="-9"/>
          <w:sz w:val="24"/>
          <w:szCs w:val="24"/>
        </w:rPr>
        <w:t>i</w:t>
      </w:r>
      <w:r>
        <w:rPr>
          <w:spacing w:val="1"/>
          <w:sz w:val="24"/>
          <w:szCs w:val="24"/>
        </w:rPr>
        <w:t>r</w:t>
      </w:r>
      <w:r>
        <w:rPr>
          <w:spacing w:val="4"/>
          <w:sz w:val="24"/>
          <w:szCs w:val="24"/>
        </w:rPr>
        <w:t>e</w:t>
      </w:r>
      <w:r>
        <w:rPr>
          <w:spacing w:val="-2"/>
          <w:sz w:val="24"/>
          <w:szCs w:val="24"/>
        </w:rPr>
        <w:t>s</w:t>
      </w:r>
      <w:r>
        <w:rPr>
          <w:sz w:val="24"/>
          <w:szCs w:val="24"/>
        </w:rPr>
        <w:t>.</w:t>
      </w:r>
      <w:r>
        <w:rPr>
          <w:spacing w:val="43"/>
          <w:sz w:val="24"/>
          <w:szCs w:val="24"/>
        </w:rPr>
        <w:t xml:space="preserve"> </w:t>
      </w:r>
      <w:r>
        <w:rPr>
          <w:spacing w:val="1"/>
          <w:sz w:val="24"/>
          <w:szCs w:val="24"/>
        </w:rPr>
        <w:t>S</w:t>
      </w:r>
      <w:r>
        <w:rPr>
          <w:sz w:val="24"/>
          <w:szCs w:val="24"/>
        </w:rPr>
        <w:t>u</w:t>
      </w:r>
      <w:r>
        <w:rPr>
          <w:spacing w:val="-1"/>
          <w:sz w:val="24"/>
          <w:szCs w:val="24"/>
        </w:rPr>
        <w:t>c</w:t>
      </w:r>
      <w:r>
        <w:rPr>
          <w:sz w:val="24"/>
          <w:szCs w:val="24"/>
        </w:rPr>
        <w:t>h</w:t>
      </w:r>
      <w:r>
        <w:rPr>
          <w:spacing w:val="36"/>
          <w:sz w:val="24"/>
          <w:szCs w:val="24"/>
        </w:rPr>
        <w:t xml:space="preserve">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3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7"/>
          <w:sz w:val="24"/>
          <w:szCs w:val="24"/>
        </w:rPr>
        <w:t xml:space="preserve"> </w:t>
      </w:r>
      <w:r>
        <w:rPr>
          <w:spacing w:val="-5"/>
          <w:sz w:val="24"/>
          <w:szCs w:val="24"/>
        </w:rPr>
        <w:t>n</w:t>
      </w:r>
      <w:r>
        <w:rPr>
          <w:spacing w:val="5"/>
          <w:sz w:val="24"/>
          <w:szCs w:val="24"/>
        </w:rPr>
        <w:t>o</w:t>
      </w:r>
      <w:r>
        <w:rPr>
          <w:sz w:val="24"/>
          <w:szCs w:val="24"/>
        </w:rPr>
        <w:t>t</w:t>
      </w:r>
      <w:r>
        <w:rPr>
          <w:spacing w:val="41"/>
          <w:sz w:val="24"/>
          <w:szCs w:val="24"/>
        </w:rPr>
        <w:t xml:space="preserve"> </w:t>
      </w:r>
      <w:r>
        <w:rPr>
          <w:spacing w:val="-5"/>
          <w:sz w:val="24"/>
          <w:szCs w:val="24"/>
        </w:rPr>
        <w:t>b</w:t>
      </w:r>
      <w:r>
        <w:rPr>
          <w:sz w:val="24"/>
          <w:szCs w:val="24"/>
        </w:rPr>
        <w:t xml:space="preserve">e </w:t>
      </w:r>
      <w:r>
        <w:rPr>
          <w:spacing w:val="-9"/>
          <w:sz w:val="24"/>
          <w:szCs w:val="24"/>
        </w:rPr>
        <w:t>m</w:t>
      </w:r>
      <w:r>
        <w:rPr>
          <w:spacing w:val="5"/>
          <w:sz w:val="24"/>
          <w:szCs w:val="24"/>
        </w:rPr>
        <w:t>o</w:t>
      </w:r>
      <w:r>
        <w:rPr>
          <w:spacing w:val="1"/>
          <w:sz w:val="24"/>
          <w:szCs w:val="24"/>
        </w:rPr>
        <w:t>r</w:t>
      </w:r>
      <w:r>
        <w:rPr>
          <w:sz w:val="24"/>
          <w:szCs w:val="24"/>
        </w:rPr>
        <w:t>e</w:t>
      </w:r>
      <w:r>
        <w:rPr>
          <w:spacing w:val="4"/>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5"/>
          <w:sz w:val="24"/>
          <w:szCs w:val="24"/>
        </w:rPr>
        <w:t xml:space="preserve"> </w:t>
      </w:r>
      <w:r>
        <w:rPr>
          <w:spacing w:val="-8"/>
          <w:sz w:val="24"/>
          <w:szCs w:val="24"/>
        </w:rPr>
        <w:t>f</w:t>
      </w:r>
      <w:r>
        <w:rPr>
          <w:spacing w:val="5"/>
          <w:sz w:val="24"/>
          <w:szCs w:val="24"/>
        </w:rPr>
        <w:t>o</w:t>
      </w:r>
      <w:r>
        <w:rPr>
          <w:sz w:val="24"/>
          <w:szCs w:val="24"/>
        </w:rPr>
        <w:t>ur</w:t>
      </w:r>
      <w:r>
        <w:rPr>
          <w:spacing w:val="6"/>
          <w:sz w:val="24"/>
          <w:szCs w:val="24"/>
        </w:rPr>
        <w:t xml:space="preserve"> </w:t>
      </w:r>
      <w:r>
        <w:rPr>
          <w:spacing w:val="1"/>
          <w:sz w:val="24"/>
          <w:szCs w:val="24"/>
        </w:rPr>
        <w:t>(</w:t>
      </w:r>
      <w:r>
        <w:rPr>
          <w:sz w:val="24"/>
          <w:szCs w:val="24"/>
        </w:rPr>
        <w:t>4</w:t>
      </w:r>
      <w:r>
        <w:rPr>
          <w:spacing w:val="5"/>
          <w:sz w:val="24"/>
          <w:szCs w:val="24"/>
        </w:rPr>
        <w:t xml:space="preserve"> </w:t>
      </w:r>
      <w:r>
        <w:rPr>
          <w:sz w:val="24"/>
          <w:szCs w:val="24"/>
        </w:rPr>
        <w:t>)</w:t>
      </w:r>
      <w:r>
        <w:rPr>
          <w:spacing w:val="1"/>
          <w:sz w:val="24"/>
          <w:szCs w:val="24"/>
        </w:rPr>
        <w:t xml:space="preserve"> </w:t>
      </w:r>
      <w:r>
        <w:rPr>
          <w:sz w:val="24"/>
          <w:szCs w:val="24"/>
        </w:rPr>
        <w:t>p</w:t>
      </w:r>
      <w:r>
        <w:rPr>
          <w:spacing w:val="-1"/>
          <w:sz w:val="24"/>
          <w:szCs w:val="24"/>
        </w:rPr>
        <w:t>e</w:t>
      </w:r>
      <w:r>
        <w:rPr>
          <w:sz w:val="24"/>
          <w:szCs w:val="24"/>
        </w:rPr>
        <w:t>r</w:t>
      </w:r>
      <w:r>
        <w:rPr>
          <w:spacing w:val="6"/>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4"/>
          <w:sz w:val="24"/>
          <w:szCs w:val="24"/>
        </w:rPr>
        <w:t>a</w:t>
      </w:r>
      <w:r>
        <w:rPr>
          <w:spacing w:val="-5"/>
          <w:sz w:val="24"/>
          <w:szCs w:val="24"/>
        </w:rPr>
        <w:t>n</w:t>
      </w:r>
      <w:r>
        <w:rPr>
          <w:sz w:val="24"/>
          <w:szCs w:val="24"/>
        </w:rPr>
        <w:t>d</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n</w:t>
      </w:r>
      <w:r>
        <w:rPr>
          <w:spacing w:val="5"/>
          <w:sz w:val="24"/>
          <w:szCs w:val="24"/>
        </w:rPr>
        <w:t>o</w:t>
      </w:r>
      <w:r>
        <w:rPr>
          <w:sz w:val="24"/>
          <w:szCs w:val="24"/>
        </w:rPr>
        <w:t>t</w:t>
      </w:r>
      <w:r>
        <w:rPr>
          <w:spacing w:val="10"/>
          <w:sz w:val="24"/>
          <w:szCs w:val="24"/>
        </w:rPr>
        <w:t xml:space="preserve"> </w:t>
      </w:r>
      <w:r>
        <w:rPr>
          <w:spacing w:val="-5"/>
          <w:sz w:val="24"/>
          <w:szCs w:val="24"/>
        </w:rPr>
        <w:t>b</w:t>
      </w:r>
      <w:r>
        <w:rPr>
          <w:sz w:val="24"/>
          <w:szCs w:val="24"/>
        </w:rPr>
        <w:t>e</w:t>
      </w:r>
      <w:r>
        <w:rPr>
          <w:spacing w:val="4"/>
          <w:sz w:val="24"/>
          <w:szCs w:val="24"/>
        </w:rPr>
        <w:t xml:space="preserve"> c</w:t>
      </w:r>
      <w:r>
        <w:rPr>
          <w:spacing w:val="-9"/>
          <w:sz w:val="24"/>
          <w:szCs w:val="24"/>
        </w:rPr>
        <w:t>l</w:t>
      </w:r>
      <w:r>
        <w:rPr>
          <w:spacing w:val="5"/>
          <w:sz w:val="24"/>
          <w:szCs w:val="24"/>
        </w:rPr>
        <w:t>o</w:t>
      </w:r>
      <w:r>
        <w:rPr>
          <w:spacing w:val="-2"/>
          <w:sz w:val="24"/>
          <w:szCs w:val="24"/>
        </w:rPr>
        <w:t>s</w:t>
      </w:r>
      <w:r>
        <w:rPr>
          <w:spacing w:val="-1"/>
          <w:sz w:val="24"/>
          <w:szCs w:val="24"/>
        </w:rPr>
        <w:t>e</w:t>
      </w:r>
      <w:r>
        <w:rPr>
          <w:sz w:val="24"/>
          <w:szCs w:val="24"/>
        </w:rPr>
        <w:t>r</w:t>
      </w:r>
      <w:r>
        <w:rPr>
          <w:spacing w:val="6"/>
          <w:sz w:val="24"/>
          <w:szCs w:val="24"/>
        </w:rPr>
        <w:t xml:space="preserve"> </w:t>
      </w:r>
      <w:r>
        <w:rPr>
          <w:spacing w:val="5"/>
          <w:sz w:val="24"/>
          <w:szCs w:val="24"/>
        </w:rPr>
        <w:t>t</w:t>
      </w:r>
      <w:r>
        <w:rPr>
          <w:spacing w:val="-5"/>
          <w:sz w:val="24"/>
          <w:szCs w:val="24"/>
        </w:rPr>
        <w:t>h</w:t>
      </w:r>
      <w:r>
        <w:rPr>
          <w:spacing w:val="-1"/>
          <w:sz w:val="24"/>
          <w:szCs w:val="24"/>
        </w:rPr>
        <w:t>a</w:t>
      </w:r>
      <w:r>
        <w:rPr>
          <w:sz w:val="24"/>
          <w:szCs w:val="24"/>
        </w:rPr>
        <w:t>n 15</w:t>
      </w:r>
      <w:r>
        <w:rPr>
          <w:spacing w:val="9"/>
          <w:sz w:val="24"/>
          <w:szCs w:val="24"/>
        </w:rPr>
        <w:t xml:space="preserve"> </w:t>
      </w:r>
      <w:r>
        <w:rPr>
          <w:spacing w:val="-9"/>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s</w:t>
      </w:r>
      <w:r>
        <w:rPr>
          <w:spacing w:val="2"/>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9"/>
          <w:sz w:val="24"/>
          <w:szCs w:val="24"/>
        </w:rPr>
        <w:t>j</w:t>
      </w:r>
      <w:r>
        <w:rPr>
          <w:spacing w:val="9"/>
          <w:sz w:val="24"/>
          <w:szCs w:val="24"/>
        </w:rPr>
        <w:t>o</w:t>
      </w:r>
      <w:r>
        <w:rPr>
          <w:spacing w:val="-4"/>
          <w:sz w:val="24"/>
          <w:szCs w:val="24"/>
        </w:rPr>
        <w:t>i</w:t>
      </w:r>
      <w:r>
        <w:rPr>
          <w:spacing w:val="-5"/>
          <w:sz w:val="24"/>
          <w:szCs w:val="24"/>
        </w:rPr>
        <w:t>n</w:t>
      </w:r>
      <w:r>
        <w:rPr>
          <w:sz w:val="24"/>
          <w:szCs w:val="24"/>
        </w:rPr>
        <w:t>t</w:t>
      </w:r>
      <w:r>
        <w:rPr>
          <w:spacing w:val="14"/>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z w:val="24"/>
          <w:szCs w:val="24"/>
        </w:rPr>
        <w:t xml:space="preserve">e </w:t>
      </w:r>
      <w:r>
        <w:rPr>
          <w:spacing w:val="-2"/>
          <w:sz w:val="24"/>
          <w:szCs w:val="24"/>
        </w:rPr>
        <w:t>s</w:t>
      </w:r>
      <w:r>
        <w:rPr>
          <w:spacing w:val="4"/>
          <w:sz w:val="24"/>
          <w:szCs w:val="24"/>
        </w:rPr>
        <w:t>a</w:t>
      </w:r>
      <w:r>
        <w:rPr>
          <w:spacing w:val="-4"/>
          <w:sz w:val="24"/>
          <w:szCs w:val="24"/>
        </w:rPr>
        <w:t>m</w:t>
      </w:r>
      <w:r>
        <w:rPr>
          <w:sz w:val="24"/>
          <w:szCs w:val="24"/>
        </w:rPr>
        <w:t>e</w:t>
      </w:r>
      <w:r>
        <w:rPr>
          <w:spacing w:val="7"/>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7"/>
          <w:sz w:val="24"/>
          <w:szCs w:val="24"/>
        </w:rPr>
        <w:t xml:space="preserve"> </w:t>
      </w:r>
      <w:r>
        <w:rPr>
          <w:spacing w:val="5"/>
          <w:sz w:val="24"/>
          <w:szCs w:val="24"/>
        </w:rPr>
        <w:t>o</w:t>
      </w:r>
      <w:r>
        <w:rPr>
          <w:sz w:val="24"/>
          <w:szCs w:val="24"/>
        </w:rPr>
        <w:t>r</w:t>
      </w:r>
      <w:r>
        <w:rPr>
          <w:spacing w:val="15"/>
          <w:sz w:val="24"/>
          <w:szCs w:val="24"/>
        </w:rPr>
        <w:t xml:space="preserve"> </w:t>
      </w:r>
      <w:r>
        <w:rPr>
          <w:spacing w:val="-4"/>
          <w:sz w:val="24"/>
          <w:szCs w:val="24"/>
        </w:rPr>
        <w:t>i</w:t>
      </w:r>
      <w:r>
        <w:rPr>
          <w:sz w:val="24"/>
          <w:szCs w:val="24"/>
        </w:rPr>
        <w:t>n</w:t>
      </w:r>
      <w:r>
        <w:rPr>
          <w:spacing w:val="4"/>
          <w:sz w:val="24"/>
          <w:szCs w:val="24"/>
        </w:rPr>
        <w:t xml:space="preserve"> a</w:t>
      </w:r>
      <w:r>
        <w:rPr>
          <w:sz w:val="24"/>
          <w:szCs w:val="24"/>
        </w:rPr>
        <w:t>ny</w:t>
      </w:r>
      <w:r>
        <w:rPr>
          <w:spacing w:val="4"/>
          <w:sz w:val="24"/>
          <w:szCs w:val="24"/>
        </w:rPr>
        <w:t xml:space="preserve"> </w:t>
      </w:r>
      <w:r>
        <w:rPr>
          <w:spacing w:val="5"/>
          <w:sz w:val="24"/>
          <w:szCs w:val="24"/>
        </w:rPr>
        <w:t>ot</w:t>
      </w:r>
      <w:r>
        <w:rPr>
          <w:spacing w:val="-5"/>
          <w:sz w:val="24"/>
          <w:szCs w:val="24"/>
        </w:rPr>
        <w:t>h</w:t>
      </w:r>
      <w:r>
        <w:rPr>
          <w:spacing w:val="-1"/>
          <w:sz w:val="24"/>
          <w:szCs w:val="24"/>
        </w:rPr>
        <w:t>e</w:t>
      </w:r>
      <w:r>
        <w:rPr>
          <w:sz w:val="24"/>
          <w:szCs w:val="24"/>
        </w:rPr>
        <w:t>r</w:t>
      </w:r>
      <w:r>
        <w:rPr>
          <w:spacing w:val="15"/>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9"/>
          <w:sz w:val="24"/>
          <w:szCs w:val="24"/>
        </w:rPr>
        <w:t xml:space="preserve"> </w:t>
      </w:r>
      <w:r>
        <w:rPr>
          <w:sz w:val="24"/>
          <w:szCs w:val="24"/>
        </w:rPr>
        <w:t>A</w:t>
      </w:r>
      <w:r>
        <w:rPr>
          <w:spacing w:val="-5"/>
          <w:sz w:val="24"/>
          <w:szCs w:val="24"/>
        </w:rPr>
        <w:t>l</w:t>
      </w:r>
      <w:r>
        <w:rPr>
          <w:spacing w:val="-9"/>
          <w:sz w:val="24"/>
          <w:szCs w:val="24"/>
        </w:rPr>
        <w:t>l</w:t>
      </w:r>
      <w:r>
        <w:rPr>
          <w:spacing w:val="9"/>
          <w:sz w:val="24"/>
          <w:szCs w:val="24"/>
        </w:rPr>
        <w:t>o</w:t>
      </w:r>
      <w:r>
        <w:rPr>
          <w:sz w:val="24"/>
          <w:szCs w:val="24"/>
        </w:rPr>
        <w:t>y</w:t>
      </w:r>
      <w:r>
        <w:rPr>
          <w:spacing w:val="5"/>
          <w:sz w:val="24"/>
          <w:szCs w:val="24"/>
        </w:rPr>
        <w:t xml:space="preserve"> </w:t>
      </w:r>
      <w:r>
        <w:rPr>
          <w:spacing w:val="4"/>
          <w:sz w:val="24"/>
          <w:szCs w:val="24"/>
        </w:rPr>
        <w:t>w</w:t>
      </w:r>
      <w:r>
        <w:rPr>
          <w:spacing w:val="-4"/>
          <w:sz w:val="24"/>
          <w:szCs w:val="24"/>
        </w:rPr>
        <w:t>i</w:t>
      </w:r>
      <w:r>
        <w:rPr>
          <w:spacing w:val="1"/>
          <w:sz w:val="24"/>
          <w:szCs w:val="24"/>
        </w:rPr>
        <w:t>r</w:t>
      </w:r>
      <w:r>
        <w:rPr>
          <w:sz w:val="24"/>
          <w:szCs w:val="24"/>
        </w:rPr>
        <w:t>e</w:t>
      </w:r>
      <w:r>
        <w:rPr>
          <w:spacing w:val="12"/>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5"/>
          <w:sz w:val="24"/>
          <w:szCs w:val="24"/>
        </w:rPr>
        <w:t>t</w:t>
      </w:r>
      <w:r>
        <w:rPr>
          <w:spacing w:val="-1"/>
          <w:sz w:val="24"/>
          <w:szCs w:val="24"/>
        </w:rPr>
        <w:t>e</w:t>
      </w:r>
      <w:r>
        <w:rPr>
          <w:sz w:val="24"/>
          <w:szCs w:val="24"/>
        </w:rPr>
        <w:t>d</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w:t>
      </w:r>
      <w:r>
        <w:rPr>
          <w:spacing w:val="1"/>
          <w:sz w:val="24"/>
          <w:szCs w:val="24"/>
        </w:rPr>
        <w:t>r</w:t>
      </w:r>
      <w:r>
        <w:rPr>
          <w:sz w:val="24"/>
          <w:szCs w:val="24"/>
        </w:rPr>
        <w:t>.</w:t>
      </w:r>
      <w:r>
        <w:rPr>
          <w:spacing w:val="11"/>
          <w:sz w:val="24"/>
          <w:szCs w:val="24"/>
        </w:rPr>
        <w:t xml:space="preserve"> </w:t>
      </w:r>
      <w:r>
        <w:rPr>
          <w:sz w:val="24"/>
          <w:szCs w:val="24"/>
        </w:rPr>
        <w:t>A</w:t>
      </w:r>
      <w:r>
        <w:rPr>
          <w:spacing w:val="3"/>
          <w:sz w:val="24"/>
          <w:szCs w:val="24"/>
        </w:rPr>
        <w:t xml:space="preserve"> </w:t>
      </w:r>
      <w:r>
        <w:rPr>
          <w:spacing w:val="1"/>
          <w:sz w:val="24"/>
          <w:szCs w:val="24"/>
        </w:rPr>
        <w:t>r</w:t>
      </w:r>
      <w:r>
        <w:rPr>
          <w:spacing w:val="-1"/>
          <w:sz w:val="24"/>
          <w:szCs w:val="24"/>
        </w:rPr>
        <w:t>ec</w:t>
      </w:r>
      <w:r>
        <w:rPr>
          <w:sz w:val="24"/>
          <w:szCs w:val="24"/>
        </w:rPr>
        <w:t>o</w:t>
      </w:r>
      <w:r>
        <w:rPr>
          <w:spacing w:val="1"/>
          <w:sz w:val="24"/>
          <w:szCs w:val="24"/>
        </w:rPr>
        <w:t>r</w:t>
      </w:r>
      <w:r>
        <w:rPr>
          <w:sz w:val="24"/>
          <w:szCs w:val="24"/>
        </w:rPr>
        <w:t>d</w:t>
      </w:r>
      <w:r>
        <w:rPr>
          <w:spacing w:val="4"/>
          <w:sz w:val="24"/>
          <w:szCs w:val="24"/>
        </w:rPr>
        <w:t xml:space="preserve"> </w:t>
      </w:r>
      <w:r>
        <w:rPr>
          <w:spacing w:val="5"/>
          <w:sz w:val="24"/>
          <w:szCs w:val="24"/>
        </w:rPr>
        <w:t>o</w:t>
      </w:r>
      <w:r>
        <w:rPr>
          <w:sz w:val="24"/>
          <w:szCs w:val="24"/>
        </w:rPr>
        <w:t xml:space="preserve">f </w:t>
      </w:r>
      <w:r>
        <w:rPr>
          <w:spacing w:val="-2"/>
          <w:sz w:val="24"/>
          <w:szCs w:val="24"/>
        </w:rPr>
        <w:t>s</w:t>
      </w:r>
      <w:r>
        <w:rPr>
          <w:sz w:val="24"/>
          <w:szCs w:val="24"/>
        </w:rPr>
        <w:t>u</w:t>
      </w:r>
      <w:r>
        <w:rPr>
          <w:spacing w:val="4"/>
          <w:sz w:val="24"/>
          <w:szCs w:val="24"/>
        </w:rPr>
        <w:t>c</w:t>
      </w:r>
      <w:r>
        <w:rPr>
          <w:sz w:val="24"/>
          <w:szCs w:val="24"/>
        </w:rPr>
        <w:t xml:space="preserve">h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11"/>
          <w:sz w:val="24"/>
          <w:szCs w:val="24"/>
        </w:rPr>
        <w:t xml:space="preserve"> </w:t>
      </w:r>
      <w:r>
        <w:rPr>
          <w:spacing w:val="-8"/>
          <w:sz w:val="24"/>
          <w:szCs w:val="24"/>
        </w:rPr>
        <w:t>f</w:t>
      </w:r>
      <w:r>
        <w:rPr>
          <w:spacing w:val="5"/>
          <w:sz w:val="24"/>
          <w:szCs w:val="24"/>
        </w:rPr>
        <w:t>o</w:t>
      </w:r>
      <w:r>
        <w:rPr>
          <w:sz w:val="24"/>
          <w:szCs w:val="24"/>
        </w:rPr>
        <w:t>r</w:t>
      </w:r>
      <w:r>
        <w:rPr>
          <w:spacing w:val="10"/>
          <w:sz w:val="24"/>
          <w:szCs w:val="24"/>
        </w:rPr>
        <w:t xml:space="preserve"> </w:t>
      </w:r>
      <w:r>
        <w:rPr>
          <w:spacing w:val="-1"/>
          <w:sz w:val="24"/>
          <w:szCs w:val="24"/>
        </w:rPr>
        <w:t>ea</w:t>
      </w:r>
      <w:r>
        <w:rPr>
          <w:spacing w:val="4"/>
          <w:sz w:val="24"/>
          <w:szCs w:val="24"/>
        </w:rPr>
        <w:t>c</w:t>
      </w:r>
      <w:r>
        <w:rPr>
          <w:sz w:val="24"/>
          <w:szCs w:val="24"/>
        </w:rPr>
        <w:t>h</w:t>
      </w:r>
      <w:r>
        <w:rPr>
          <w:spacing w:val="8"/>
          <w:sz w:val="24"/>
          <w:szCs w:val="24"/>
        </w:rPr>
        <w:t xml:space="preserve"> </w:t>
      </w:r>
      <w:r>
        <w:rPr>
          <w:spacing w:val="-4"/>
          <w:sz w:val="24"/>
          <w:szCs w:val="24"/>
        </w:rPr>
        <w:t>i</w:t>
      </w:r>
      <w:r>
        <w:rPr>
          <w:sz w:val="24"/>
          <w:szCs w:val="24"/>
        </w:rPr>
        <w:t>n</w:t>
      </w:r>
      <w:r>
        <w:rPr>
          <w:spacing w:val="5"/>
          <w:sz w:val="24"/>
          <w:szCs w:val="24"/>
        </w:rPr>
        <w:t>d</w:t>
      </w:r>
      <w:r>
        <w:rPr>
          <w:spacing w:val="-4"/>
          <w:sz w:val="24"/>
          <w:szCs w:val="24"/>
        </w:rPr>
        <w:t>i</w:t>
      </w:r>
      <w:r>
        <w:rPr>
          <w:sz w:val="24"/>
          <w:szCs w:val="24"/>
        </w:rPr>
        <w:t>v</w:t>
      </w:r>
      <w:r>
        <w:rPr>
          <w:spacing w:val="-4"/>
          <w:sz w:val="24"/>
          <w:szCs w:val="24"/>
        </w:rPr>
        <w:t>i</w:t>
      </w:r>
      <w:r>
        <w:rPr>
          <w:sz w:val="24"/>
          <w:szCs w:val="24"/>
        </w:rPr>
        <w:t>d</w:t>
      </w:r>
      <w:r>
        <w:rPr>
          <w:spacing w:val="5"/>
          <w:sz w:val="24"/>
          <w:szCs w:val="24"/>
        </w:rPr>
        <w:t>u</w:t>
      </w:r>
      <w:r>
        <w:rPr>
          <w:spacing w:val="4"/>
          <w:sz w:val="24"/>
          <w:szCs w:val="24"/>
        </w:rPr>
        <w:t>a</w:t>
      </w:r>
      <w:r>
        <w:rPr>
          <w:sz w:val="24"/>
          <w:szCs w:val="24"/>
        </w:rPr>
        <w:t>l</w:t>
      </w:r>
      <w:r>
        <w:rPr>
          <w:spacing w:val="4"/>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4"/>
          <w:sz w:val="24"/>
          <w:szCs w:val="24"/>
        </w:rPr>
        <w:t xml:space="preserve"> </w:t>
      </w:r>
      <w:r>
        <w:rPr>
          <w:spacing w:val="9"/>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w:t>
      </w:r>
      <w:r>
        <w:rPr>
          <w:spacing w:val="5"/>
          <w:sz w:val="24"/>
          <w:szCs w:val="24"/>
        </w:rPr>
        <w:t>u</w:t>
      </w:r>
      <w:r>
        <w:rPr>
          <w:spacing w:val="-1"/>
          <w:sz w:val="24"/>
          <w:szCs w:val="24"/>
        </w:rPr>
        <w:t>c</w:t>
      </w:r>
      <w:r>
        <w:rPr>
          <w:sz w:val="24"/>
          <w:szCs w:val="24"/>
        </w:rPr>
        <w:t>t</w:t>
      </w:r>
      <w:r>
        <w:rPr>
          <w:spacing w:val="5"/>
          <w:sz w:val="24"/>
          <w:szCs w:val="24"/>
        </w:rPr>
        <w:t>o</w:t>
      </w:r>
      <w:r>
        <w:rPr>
          <w:sz w:val="24"/>
          <w:szCs w:val="24"/>
        </w:rPr>
        <w:t>r</w:t>
      </w:r>
      <w:r>
        <w:rPr>
          <w:spacing w:val="10"/>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z w:val="24"/>
          <w:szCs w:val="24"/>
        </w:rPr>
        <w:t>e</w:t>
      </w:r>
      <w:r>
        <w:rPr>
          <w:spacing w:val="12"/>
          <w:sz w:val="24"/>
          <w:szCs w:val="24"/>
        </w:rPr>
        <w:t xml:space="preserve"> </w:t>
      </w:r>
      <w:r>
        <w:rPr>
          <w:spacing w:val="-4"/>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pacing w:val="-4"/>
          <w:sz w:val="24"/>
          <w:szCs w:val="24"/>
        </w:rPr>
        <w:t>i</w:t>
      </w:r>
      <w:r>
        <w:rPr>
          <w:sz w:val="24"/>
          <w:szCs w:val="24"/>
        </w:rPr>
        <w:t>n</w:t>
      </w:r>
      <w:r>
        <w:rPr>
          <w:spacing w:val="-1"/>
          <w:sz w:val="24"/>
          <w:szCs w:val="24"/>
        </w:rPr>
        <w:t>e</w:t>
      </w:r>
      <w:r>
        <w:rPr>
          <w:sz w:val="24"/>
          <w:szCs w:val="24"/>
        </w:rPr>
        <w:t>d</w:t>
      </w:r>
      <w:r>
        <w:rPr>
          <w:spacing w:val="13"/>
          <w:sz w:val="24"/>
          <w:szCs w:val="24"/>
        </w:rPr>
        <w:t xml:space="preserve"> </w:t>
      </w:r>
      <w:r>
        <w:rPr>
          <w:sz w:val="24"/>
          <w:szCs w:val="24"/>
        </w:rPr>
        <w:t>by</w:t>
      </w:r>
      <w:r>
        <w:rPr>
          <w:spacing w:val="4"/>
          <w:sz w:val="24"/>
          <w:szCs w:val="24"/>
        </w:rPr>
        <w:t xml:space="preserve"> </w:t>
      </w:r>
      <w:r>
        <w:rPr>
          <w:spacing w:val="5"/>
          <w:sz w:val="24"/>
          <w:szCs w:val="24"/>
        </w:rPr>
        <w:t>t</w:t>
      </w:r>
      <w:r>
        <w:rPr>
          <w:spacing w:val="-5"/>
          <w:sz w:val="24"/>
          <w:szCs w:val="24"/>
        </w:rPr>
        <w:t>h</w:t>
      </w:r>
      <w:r>
        <w:rPr>
          <w:sz w:val="24"/>
          <w:szCs w:val="24"/>
        </w:rPr>
        <w:t>e</w:t>
      </w:r>
      <w:r>
        <w:rPr>
          <w:spacing w:val="19"/>
          <w:sz w:val="24"/>
          <w:szCs w:val="24"/>
        </w:rPr>
        <w:t xml:space="preserve"> </w:t>
      </w:r>
      <w:r>
        <w:rPr>
          <w:spacing w:val="1"/>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r</w:t>
      </w:r>
      <w:r>
        <w:rPr>
          <w:spacing w:val="16"/>
          <w:sz w:val="24"/>
          <w:szCs w:val="24"/>
        </w:rPr>
        <w:t xml:space="preserve"> </w:t>
      </w:r>
      <w:r>
        <w:rPr>
          <w:spacing w:val="-8"/>
          <w:sz w:val="24"/>
          <w:szCs w:val="24"/>
        </w:rPr>
        <w:t>f</w:t>
      </w:r>
      <w:r>
        <w:rPr>
          <w:spacing w:val="5"/>
          <w:sz w:val="24"/>
          <w:szCs w:val="24"/>
        </w:rPr>
        <w:t>o</w:t>
      </w:r>
      <w:r>
        <w:rPr>
          <w:sz w:val="24"/>
          <w:szCs w:val="24"/>
        </w:rPr>
        <w:t xml:space="preserve">r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7"/>
          <w:sz w:val="24"/>
          <w:szCs w:val="24"/>
        </w:rPr>
        <w:t>r</w:t>
      </w:r>
      <w:r>
        <w:rPr>
          <w:spacing w:val="-3"/>
          <w:sz w:val="24"/>
          <w:szCs w:val="24"/>
        </w:rPr>
        <w:t>’</w:t>
      </w:r>
      <w:r>
        <w:rPr>
          <w:sz w:val="24"/>
          <w:szCs w:val="24"/>
        </w:rPr>
        <w:t xml:space="preserve">s </w:t>
      </w:r>
      <w:r>
        <w:rPr>
          <w:spacing w:val="1"/>
          <w:sz w:val="24"/>
          <w:szCs w:val="24"/>
        </w:rPr>
        <w:t>r</w:t>
      </w:r>
      <w:r>
        <w:rPr>
          <w:spacing w:val="4"/>
          <w:sz w:val="24"/>
          <w:szCs w:val="24"/>
        </w:rPr>
        <w:t>e</w:t>
      </w:r>
      <w:r>
        <w:rPr>
          <w:sz w:val="24"/>
          <w:szCs w:val="24"/>
        </w:rPr>
        <w:t>v</w:t>
      </w:r>
      <w:r>
        <w:rPr>
          <w:spacing w:val="-4"/>
          <w:sz w:val="24"/>
          <w:szCs w:val="24"/>
        </w:rPr>
        <w:t>i</w:t>
      </w:r>
      <w:r>
        <w:rPr>
          <w:spacing w:val="-1"/>
          <w:sz w:val="24"/>
          <w:szCs w:val="24"/>
        </w:rPr>
        <w:t>e</w:t>
      </w:r>
      <w:r>
        <w:rPr>
          <w:sz w:val="24"/>
          <w:szCs w:val="24"/>
        </w:rPr>
        <w:t>w.</w:t>
      </w:r>
    </w:p>
    <w:p w:rsidR="008D75EE" w:rsidRDefault="008D75EE">
      <w:pPr>
        <w:spacing w:before="8" w:line="160" w:lineRule="exact"/>
        <w:rPr>
          <w:sz w:val="16"/>
          <w:szCs w:val="16"/>
        </w:rPr>
      </w:pPr>
    </w:p>
    <w:p w:rsidR="008D75EE" w:rsidRDefault="00B30AA0">
      <w:pPr>
        <w:spacing w:line="276" w:lineRule="auto"/>
        <w:ind w:left="1103" w:right="657" w:hanging="902"/>
        <w:jc w:val="both"/>
        <w:rPr>
          <w:sz w:val="24"/>
          <w:szCs w:val="24"/>
        </w:rPr>
      </w:pPr>
      <w:r>
        <w:rPr>
          <w:sz w:val="24"/>
          <w:szCs w:val="24"/>
        </w:rPr>
        <w:t>1</w:t>
      </w:r>
      <w:r>
        <w:rPr>
          <w:spacing w:val="2"/>
          <w:sz w:val="24"/>
          <w:szCs w:val="24"/>
        </w:rPr>
        <w:t>.</w:t>
      </w:r>
      <w:r>
        <w:rPr>
          <w:sz w:val="24"/>
          <w:szCs w:val="24"/>
        </w:rPr>
        <w:t>6</w:t>
      </w:r>
      <w:r>
        <w:rPr>
          <w:spacing w:val="2"/>
          <w:sz w:val="24"/>
          <w:szCs w:val="24"/>
        </w:rPr>
        <w:t>.</w:t>
      </w:r>
      <w:r>
        <w:rPr>
          <w:spacing w:val="-5"/>
          <w:sz w:val="24"/>
          <w:szCs w:val="24"/>
        </w:rPr>
        <w:t>1</w:t>
      </w:r>
      <w:r>
        <w:rPr>
          <w:spacing w:val="2"/>
          <w:sz w:val="24"/>
          <w:szCs w:val="24"/>
        </w:rPr>
        <w:t>.</w:t>
      </w:r>
      <w:r>
        <w:rPr>
          <w:sz w:val="24"/>
          <w:szCs w:val="24"/>
        </w:rPr>
        <w:t xml:space="preserve">3   </w:t>
      </w:r>
      <w:r>
        <w:rPr>
          <w:spacing w:val="1"/>
          <w:sz w:val="24"/>
          <w:szCs w:val="24"/>
        </w:rPr>
        <w:t xml:space="preserve"> </w:t>
      </w:r>
      <w:r>
        <w:rPr>
          <w:spacing w:val="-2"/>
          <w:sz w:val="24"/>
          <w:szCs w:val="24"/>
        </w:rPr>
        <w:t>J</w:t>
      </w:r>
      <w:r>
        <w:rPr>
          <w:spacing w:val="5"/>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11"/>
          <w:sz w:val="24"/>
          <w:szCs w:val="24"/>
        </w:rPr>
        <w:t xml:space="preserve"> </w:t>
      </w:r>
      <w:r>
        <w:rPr>
          <w:spacing w:val="-9"/>
          <w:sz w:val="24"/>
          <w:szCs w:val="24"/>
        </w:rPr>
        <w:t>m</w:t>
      </w:r>
      <w:r>
        <w:rPr>
          <w:spacing w:val="-1"/>
          <w:sz w:val="24"/>
          <w:szCs w:val="24"/>
        </w:rPr>
        <w:t>a</w:t>
      </w:r>
      <w:r>
        <w:rPr>
          <w:spacing w:val="5"/>
          <w:sz w:val="24"/>
          <w:szCs w:val="24"/>
        </w:rPr>
        <w:t>d</w:t>
      </w:r>
      <w:r>
        <w:rPr>
          <w:sz w:val="24"/>
          <w:szCs w:val="24"/>
        </w:rPr>
        <w:t>e</w:t>
      </w:r>
      <w:r>
        <w:rPr>
          <w:spacing w:val="6"/>
          <w:sz w:val="24"/>
          <w:szCs w:val="24"/>
        </w:rPr>
        <w:t xml:space="preserve"> </w:t>
      </w:r>
      <w:r>
        <w:rPr>
          <w:sz w:val="24"/>
          <w:szCs w:val="24"/>
        </w:rPr>
        <w:t>by</w:t>
      </w:r>
      <w:r>
        <w:rPr>
          <w:spacing w:val="2"/>
          <w:sz w:val="24"/>
          <w:szCs w:val="24"/>
        </w:rPr>
        <w:t xml:space="preserve"> </w:t>
      </w:r>
      <w:r>
        <w:rPr>
          <w:spacing w:val="-1"/>
          <w:sz w:val="24"/>
          <w:szCs w:val="24"/>
        </w:rPr>
        <w:t>c</w:t>
      </w:r>
      <w:r>
        <w:rPr>
          <w:spacing w:val="5"/>
          <w:sz w:val="24"/>
          <w:szCs w:val="24"/>
        </w:rPr>
        <w:t>o</w:t>
      </w:r>
      <w:r>
        <w:rPr>
          <w:spacing w:val="-9"/>
          <w:sz w:val="24"/>
          <w:szCs w:val="24"/>
        </w:rPr>
        <w:t>l</w:t>
      </w:r>
      <w:r>
        <w:rPr>
          <w:sz w:val="24"/>
          <w:szCs w:val="24"/>
        </w:rPr>
        <w:t>d</w:t>
      </w:r>
      <w:r>
        <w:rPr>
          <w:spacing w:val="7"/>
          <w:sz w:val="24"/>
          <w:szCs w:val="24"/>
        </w:rPr>
        <w:t xml:space="preserve"> </w:t>
      </w:r>
      <w:r>
        <w:rPr>
          <w:sz w:val="24"/>
          <w:szCs w:val="24"/>
        </w:rPr>
        <w:t>p</w:t>
      </w:r>
      <w:r>
        <w:rPr>
          <w:spacing w:val="1"/>
          <w:sz w:val="24"/>
          <w:szCs w:val="24"/>
        </w:rPr>
        <w:t>r</w:t>
      </w:r>
      <w:r>
        <w:rPr>
          <w:spacing w:val="-1"/>
          <w:sz w:val="24"/>
          <w:szCs w:val="24"/>
        </w:rPr>
        <w:t>e</w:t>
      </w:r>
      <w:r>
        <w:rPr>
          <w:spacing w:val="2"/>
          <w:sz w:val="24"/>
          <w:szCs w:val="24"/>
        </w:rPr>
        <w:t>s</w:t>
      </w:r>
      <w:r>
        <w:rPr>
          <w:spacing w:val="-2"/>
          <w:sz w:val="24"/>
          <w:szCs w:val="24"/>
        </w:rPr>
        <w:t>s</w:t>
      </w:r>
      <w:r>
        <w:rPr>
          <w:sz w:val="24"/>
          <w:szCs w:val="24"/>
        </w:rPr>
        <w:t>u</w:t>
      </w:r>
      <w:r>
        <w:rPr>
          <w:spacing w:val="1"/>
          <w:sz w:val="24"/>
          <w:szCs w:val="24"/>
        </w:rPr>
        <w:t>r</w:t>
      </w:r>
      <w:r>
        <w:rPr>
          <w:sz w:val="24"/>
          <w:szCs w:val="24"/>
        </w:rPr>
        <w:t>e</w:t>
      </w:r>
      <w:r>
        <w:rPr>
          <w:spacing w:val="6"/>
          <w:sz w:val="24"/>
          <w:szCs w:val="24"/>
        </w:rPr>
        <w:t xml:space="preserve"> </w:t>
      </w:r>
      <w:r>
        <w:rPr>
          <w:spacing w:val="-5"/>
          <w:sz w:val="24"/>
          <w:szCs w:val="24"/>
        </w:rPr>
        <w:t>b</w:t>
      </w:r>
      <w:r>
        <w:rPr>
          <w:sz w:val="24"/>
          <w:szCs w:val="24"/>
        </w:rPr>
        <w:t>u</w:t>
      </w:r>
      <w:r>
        <w:rPr>
          <w:spacing w:val="5"/>
          <w:sz w:val="24"/>
          <w:szCs w:val="24"/>
        </w:rPr>
        <w:t>t</w:t>
      </w:r>
      <w:r>
        <w:rPr>
          <w:sz w:val="24"/>
          <w:szCs w:val="24"/>
        </w:rPr>
        <w:t>t</w:t>
      </w:r>
      <w:r>
        <w:rPr>
          <w:spacing w:val="7"/>
          <w:sz w:val="24"/>
          <w:szCs w:val="24"/>
        </w:rPr>
        <w:t xml:space="preserve"> </w:t>
      </w:r>
      <w:r>
        <w:rPr>
          <w:sz w:val="24"/>
          <w:szCs w:val="24"/>
        </w:rPr>
        <w:t>w</w:t>
      </w:r>
      <w:r>
        <w:rPr>
          <w:spacing w:val="-1"/>
          <w:sz w:val="24"/>
          <w:szCs w:val="24"/>
        </w:rPr>
        <w:t>e</w:t>
      </w:r>
      <w:r>
        <w:rPr>
          <w:spacing w:val="-9"/>
          <w:sz w:val="24"/>
          <w:szCs w:val="24"/>
        </w:rPr>
        <w:t>l</w:t>
      </w:r>
      <w:r>
        <w:rPr>
          <w:spacing w:val="5"/>
          <w:sz w:val="24"/>
          <w:szCs w:val="24"/>
        </w:rPr>
        <w:t>d</w:t>
      </w:r>
      <w:r>
        <w:rPr>
          <w:spacing w:val="-4"/>
          <w:sz w:val="24"/>
          <w:szCs w:val="24"/>
        </w:rPr>
        <w:t>i</w:t>
      </w:r>
      <w:r>
        <w:rPr>
          <w:sz w:val="24"/>
          <w:szCs w:val="24"/>
        </w:rPr>
        <w:t>ng</w:t>
      </w:r>
      <w:r>
        <w:rPr>
          <w:spacing w:val="12"/>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4"/>
          <w:sz w:val="24"/>
          <w:szCs w:val="24"/>
        </w:rPr>
        <w:t>w</w:t>
      </w:r>
      <w:r>
        <w:rPr>
          <w:spacing w:val="-9"/>
          <w:sz w:val="24"/>
          <w:szCs w:val="24"/>
        </w:rPr>
        <w:t>i</w:t>
      </w:r>
      <w:r>
        <w:rPr>
          <w:spacing w:val="10"/>
          <w:sz w:val="24"/>
          <w:szCs w:val="24"/>
        </w:rPr>
        <w:t>t</w:t>
      </w:r>
      <w:r>
        <w:rPr>
          <w:spacing w:val="-5"/>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7"/>
          <w:sz w:val="24"/>
          <w:szCs w:val="24"/>
        </w:rPr>
        <w:t xml:space="preserve"> </w:t>
      </w:r>
      <w:r>
        <w:rPr>
          <w:sz w:val="24"/>
          <w:szCs w:val="24"/>
        </w:rPr>
        <w:t>a</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2"/>
          <w:sz w:val="24"/>
          <w:szCs w:val="24"/>
        </w:rPr>
        <w:t>s</w:t>
      </w:r>
      <w:r>
        <w:rPr>
          <w:sz w:val="24"/>
          <w:szCs w:val="24"/>
        </w:rPr>
        <w:t xml:space="preserve">s </w:t>
      </w:r>
      <w:r>
        <w:rPr>
          <w:spacing w:val="5"/>
          <w:sz w:val="24"/>
          <w:szCs w:val="24"/>
        </w:rPr>
        <w:t>o</w:t>
      </w:r>
      <w:r>
        <w:rPr>
          <w:sz w:val="24"/>
          <w:szCs w:val="24"/>
        </w:rPr>
        <w:t>f</w:t>
      </w:r>
      <w:r>
        <w:rPr>
          <w:spacing w:val="-1"/>
          <w:sz w:val="24"/>
          <w:szCs w:val="24"/>
        </w:rPr>
        <w:t xml:space="preserve"> </w:t>
      </w:r>
      <w:r>
        <w:rPr>
          <w:spacing w:val="-5"/>
          <w:sz w:val="24"/>
          <w:szCs w:val="24"/>
        </w:rPr>
        <w:t>n</w:t>
      </w:r>
      <w:r>
        <w:rPr>
          <w:spacing w:val="5"/>
          <w:sz w:val="24"/>
          <w:szCs w:val="24"/>
        </w:rPr>
        <w:t>o</w:t>
      </w:r>
      <w:r>
        <w:rPr>
          <w:sz w:val="24"/>
          <w:szCs w:val="24"/>
        </w:rPr>
        <w:t>t</w:t>
      </w:r>
      <w:r>
        <w:rPr>
          <w:spacing w:val="24"/>
          <w:sz w:val="24"/>
          <w:szCs w:val="24"/>
        </w:rPr>
        <w:t xml:space="preserve"> </w:t>
      </w:r>
      <w:r>
        <w:rPr>
          <w:spacing w:val="-9"/>
          <w:sz w:val="24"/>
          <w:szCs w:val="24"/>
        </w:rPr>
        <w:t>l</w:t>
      </w:r>
      <w:r>
        <w:rPr>
          <w:spacing w:val="-1"/>
          <w:sz w:val="24"/>
          <w:szCs w:val="24"/>
        </w:rPr>
        <w:t>e</w:t>
      </w:r>
      <w:r>
        <w:rPr>
          <w:spacing w:val="2"/>
          <w:sz w:val="24"/>
          <w:szCs w:val="24"/>
        </w:rPr>
        <w:t>s</w:t>
      </w:r>
      <w:r>
        <w:rPr>
          <w:sz w:val="24"/>
          <w:szCs w:val="24"/>
        </w:rPr>
        <w:t>s</w:t>
      </w:r>
      <w:r>
        <w:rPr>
          <w:spacing w:val="5"/>
          <w:sz w:val="24"/>
          <w:szCs w:val="24"/>
        </w:rPr>
        <w:t xml:space="preserve"> t</w:t>
      </w:r>
      <w:r>
        <w:rPr>
          <w:spacing w:val="-5"/>
          <w:sz w:val="24"/>
          <w:szCs w:val="24"/>
        </w:rPr>
        <w:t>h</w:t>
      </w:r>
      <w:r>
        <w:rPr>
          <w:spacing w:val="-1"/>
          <w:sz w:val="24"/>
          <w:szCs w:val="24"/>
        </w:rPr>
        <w:t>a</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z w:val="24"/>
          <w:szCs w:val="24"/>
        </w:rPr>
        <w:t>ng</w:t>
      </w:r>
      <w:r>
        <w:rPr>
          <w:spacing w:val="2"/>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1"/>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5"/>
          <w:sz w:val="24"/>
          <w:szCs w:val="24"/>
        </w:rPr>
        <w:t>v</w:t>
      </w:r>
      <w:r>
        <w:rPr>
          <w:spacing w:val="-4"/>
          <w:sz w:val="24"/>
          <w:szCs w:val="24"/>
        </w:rPr>
        <w:t>i</w:t>
      </w:r>
      <w:r>
        <w:rPr>
          <w:sz w:val="24"/>
          <w:szCs w:val="24"/>
        </w:rPr>
        <w:t>du</w:t>
      </w:r>
      <w:r>
        <w:rPr>
          <w:spacing w:val="4"/>
          <w:sz w:val="24"/>
          <w:szCs w:val="24"/>
        </w:rPr>
        <w:t>a</w:t>
      </w:r>
      <w:r>
        <w:rPr>
          <w:sz w:val="24"/>
          <w:szCs w:val="24"/>
        </w:rPr>
        <w:t>l</w:t>
      </w:r>
      <w:r>
        <w:rPr>
          <w:spacing w:val="-2"/>
          <w:sz w:val="24"/>
          <w:szCs w:val="24"/>
        </w:rPr>
        <w:t xml:space="preserve"> 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p>
    <w:p w:rsidR="008D75EE" w:rsidRDefault="008D75EE">
      <w:pPr>
        <w:spacing w:before="5" w:line="160" w:lineRule="exact"/>
        <w:rPr>
          <w:sz w:val="16"/>
          <w:szCs w:val="16"/>
        </w:rPr>
      </w:pPr>
    </w:p>
    <w:p w:rsidR="008D75EE" w:rsidRDefault="00B30AA0">
      <w:pPr>
        <w:ind w:left="200"/>
        <w:rPr>
          <w:sz w:val="24"/>
          <w:szCs w:val="24"/>
        </w:rPr>
      </w:pPr>
      <w:r>
        <w:rPr>
          <w:sz w:val="24"/>
          <w:szCs w:val="24"/>
        </w:rPr>
        <w:t>1</w:t>
      </w:r>
      <w:r>
        <w:rPr>
          <w:spacing w:val="2"/>
          <w:sz w:val="24"/>
          <w:szCs w:val="24"/>
        </w:rPr>
        <w:t>.</w:t>
      </w:r>
      <w:r>
        <w:rPr>
          <w:sz w:val="24"/>
          <w:szCs w:val="24"/>
        </w:rPr>
        <w:t>6</w:t>
      </w:r>
      <w:r>
        <w:rPr>
          <w:spacing w:val="2"/>
          <w:sz w:val="24"/>
          <w:szCs w:val="24"/>
        </w:rPr>
        <w:t>.</w:t>
      </w:r>
      <w:r>
        <w:rPr>
          <w:sz w:val="24"/>
          <w:szCs w:val="24"/>
        </w:rPr>
        <w:t xml:space="preserve">2       </w:t>
      </w:r>
      <w:r>
        <w:rPr>
          <w:spacing w:val="1"/>
          <w:sz w:val="24"/>
          <w:szCs w:val="24"/>
        </w:rPr>
        <w:t xml:space="preserve"> </w:t>
      </w:r>
      <w:r>
        <w:rPr>
          <w:b/>
          <w:sz w:val="24"/>
          <w:szCs w:val="24"/>
        </w:rPr>
        <w:t>Co</w:t>
      </w:r>
      <w:r>
        <w:rPr>
          <w:b/>
          <w:spacing w:val="-6"/>
          <w:sz w:val="24"/>
          <w:szCs w:val="24"/>
        </w:rPr>
        <w:t>r</w:t>
      </w:r>
      <w:r>
        <w:rPr>
          <w:b/>
          <w:sz w:val="24"/>
          <w:szCs w:val="24"/>
        </w:rPr>
        <w:t>e</w:t>
      </w:r>
      <w:r>
        <w:rPr>
          <w:b/>
          <w:spacing w:val="1"/>
          <w:sz w:val="24"/>
          <w:szCs w:val="24"/>
        </w:rPr>
        <w:t xml:space="preserve"> </w:t>
      </w:r>
      <w:r>
        <w:rPr>
          <w:b/>
          <w:sz w:val="24"/>
          <w:szCs w:val="24"/>
        </w:rPr>
        <w:t>W</w:t>
      </w:r>
      <w:r>
        <w:rPr>
          <w:b/>
          <w:spacing w:val="5"/>
          <w:sz w:val="24"/>
          <w:szCs w:val="24"/>
        </w:rPr>
        <w:t>i</w:t>
      </w:r>
      <w:r>
        <w:rPr>
          <w:b/>
          <w:spacing w:val="-6"/>
          <w:sz w:val="24"/>
          <w:szCs w:val="24"/>
        </w:rPr>
        <w:t>r</w:t>
      </w:r>
      <w:r>
        <w:rPr>
          <w:b/>
          <w:spacing w:val="-1"/>
          <w:sz w:val="24"/>
          <w:szCs w:val="24"/>
        </w:rPr>
        <w:t>e</w:t>
      </w:r>
      <w:r>
        <w:rPr>
          <w:b/>
          <w:sz w:val="24"/>
          <w:szCs w:val="24"/>
        </w:rPr>
        <w:t>s</w:t>
      </w:r>
    </w:p>
    <w:p w:rsidR="008D75EE" w:rsidRDefault="008D75EE">
      <w:pPr>
        <w:spacing w:before="9" w:line="200" w:lineRule="exact"/>
      </w:pPr>
    </w:p>
    <w:p w:rsidR="008D75EE" w:rsidRDefault="00B30AA0">
      <w:pPr>
        <w:spacing w:line="276" w:lineRule="auto"/>
        <w:ind w:left="1103" w:right="666"/>
        <w:jc w:val="both"/>
        <w:rPr>
          <w:sz w:val="24"/>
          <w:szCs w:val="24"/>
        </w:rPr>
      </w:pPr>
      <w:r>
        <w:rPr>
          <w:spacing w:val="2"/>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4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7"/>
          <w:sz w:val="24"/>
          <w:szCs w:val="24"/>
        </w:rPr>
        <w:t xml:space="preserve"> </w:t>
      </w:r>
      <w:r>
        <w:rPr>
          <w:sz w:val="24"/>
          <w:szCs w:val="24"/>
        </w:rPr>
        <w:t xml:space="preserve">be no </w:t>
      </w:r>
      <w:r>
        <w:rPr>
          <w:b/>
          <w:spacing w:val="1"/>
          <w:sz w:val="24"/>
          <w:szCs w:val="24"/>
          <w:u w:val="thick" w:color="000000"/>
        </w:rPr>
        <w:t>j</w:t>
      </w:r>
      <w:r>
        <w:rPr>
          <w:b/>
          <w:sz w:val="24"/>
          <w:szCs w:val="24"/>
          <w:u w:val="thick" w:color="000000"/>
        </w:rPr>
        <w:t>oi</w:t>
      </w:r>
      <w:r>
        <w:rPr>
          <w:b/>
          <w:spacing w:val="1"/>
          <w:sz w:val="24"/>
          <w:szCs w:val="24"/>
          <w:u w:val="thick" w:color="000000"/>
        </w:rPr>
        <w:t>n</w:t>
      </w:r>
      <w:r>
        <w:rPr>
          <w:b/>
          <w:sz w:val="24"/>
          <w:szCs w:val="24"/>
          <w:u w:val="thick" w:color="000000"/>
        </w:rPr>
        <w:t>t</w:t>
      </w:r>
      <w:r>
        <w:rPr>
          <w:b/>
          <w:spacing w:val="34"/>
          <w:sz w:val="24"/>
          <w:szCs w:val="24"/>
        </w:rPr>
        <w:t xml:space="preserve"> </w:t>
      </w:r>
      <w:r>
        <w:rPr>
          <w:spacing w:val="5"/>
          <w:sz w:val="24"/>
          <w:szCs w:val="24"/>
        </w:rPr>
        <w:t>o</w:t>
      </w:r>
      <w:r>
        <w:rPr>
          <w:sz w:val="24"/>
          <w:szCs w:val="24"/>
        </w:rPr>
        <w:t>f</w:t>
      </w:r>
      <w:r>
        <w:rPr>
          <w:spacing w:val="33"/>
          <w:sz w:val="24"/>
          <w:szCs w:val="24"/>
        </w:rPr>
        <w:t xml:space="preserve"> </w:t>
      </w:r>
      <w:r>
        <w:rPr>
          <w:spacing w:val="4"/>
          <w:sz w:val="24"/>
          <w:szCs w:val="24"/>
        </w:rPr>
        <w:t>a</w:t>
      </w:r>
      <w:r>
        <w:rPr>
          <w:sz w:val="24"/>
          <w:szCs w:val="24"/>
        </w:rPr>
        <w:t>ny</w:t>
      </w:r>
      <w:r>
        <w:rPr>
          <w:spacing w:val="36"/>
          <w:sz w:val="24"/>
          <w:szCs w:val="24"/>
        </w:rPr>
        <w:t xml:space="preserve"> </w:t>
      </w:r>
      <w:r>
        <w:rPr>
          <w:spacing w:val="5"/>
          <w:sz w:val="24"/>
          <w:szCs w:val="24"/>
        </w:rPr>
        <w:t>k</w:t>
      </w:r>
      <w:r>
        <w:rPr>
          <w:spacing w:val="-4"/>
          <w:sz w:val="24"/>
          <w:szCs w:val="24"/>
        </w:rPr>
        <w:t>i</w:t>
      </w:r>
      <w:r>
        <w:rPr>
          <w:sz w:val="24"/>
          <w:szCs w:val="24"/>
        </w:rPr>
        <w:t>nd</w:t>
      </w:r>
      <w:r>
        <w:rPr>
          <w:spacing w:val="45"/>
          <w:sz w:val="24"/>
          <w:szCs w:val="24"/>
        </w:rPr>
        <w:t xml:space="preserve"> </w:t>
      </w:r>
      <w:r>
        <w:rPr>
          <w:spacing w:val="-4"/>
          <w:sz w:val="24"/>
          <w:szCs w:val="24"/>
        </w:rPr>
        <w:t>i</w:t>
      </w:r>
      <w:r>
        <w:rPr>
          <w:sz w:val="24"/>
          <w:szCs w:val="24"/>
        </w:rPr>
        <w:t>n</w:t>
      </w:r>
      <w:r>
        <w:rPr>
          <w:spacing w:val="36"/>
          <w:sz w:val="24"/>
          <w:szCs w:val="24"/>
        </w:rPr>
        <w:t xml:space="preserve"> </w:t>
      </w:r>
      <w:r>
        <w:rPr>
          <w:spacing w:val="5"/>
          <w:sz w:val="24"/>
          <w:szCs w:val="24"/>
        </w:rPr>
        <w:t>t</w:t>
      </w:r>
      <w:r>
        <w:rPr>
          <w:spacing w:val="-5"/>
          <w:sz w:val="24"/>
          <w:szCs w:val="24"/>
        </w:rPr>
        <w:t>h</w:t>
      </w:r>
      <w:r>
        <w:rPr>
          <w:sz w:val="24"/>
          <w:szCs w:val="24"/>
        </w:rPr>
        <w:t>e</w:t>
      </w:r>
      <w:r>
        <w:rPr>
          <w:spacing w:val="44"/>
          <w:sz w:val="24"/>
          <w:szCs w:val="24"/>
        </w:rPr>
        <w:t xml:space="preserve"> </w:t>
      </w:r>
      <w:r>
        <w:rPr>
          <w:spacing w:val="-3"/>
          <w:sz w:val="24"/>
          <w:szCs w:val="24"/>
        </w:rPr>
        <w:t>f</w:t>
      </w:r>
      <w:r>
        <w:rPr>
          <w:spacing w:val="-4"/>
          <w:sz w:val="24"/>
          <w:szCs w:val="24"/>
        </w:rPr>
        <w:t>i</w:t>
      </w:r>
      <w:r>
        <w:rPr>
          <w:spacing w:val="5"/>
          <w:sz w:val="24"/>
          <w:szCs w:val="24"/>
        </w:rPr>
        <w:t>n</w:t>
      </w:r>
      <w:r>
        <w:rPr>
          <w:spacing w:val="-4"/>
          <w:sz w:val="24"/>
          <w:szCs w:val="24"/>
        </w:rPr>
        <w:t>i</w:t>
      </w:r>
      <w:r>
        <w:rPr>
          <w:spacing w:val="2"/>
          <w:sz w:val="24"/>
          <w:szCs w:val="24"/>
        </w:rPr>
        <w:t>s</w:t>
      </w:r>
      <w:r>
        <w:rPr>
          <w:spacing w:val="-5"/>
          <w:sz w:val="24"/>
          <w:szCs w:val="24"/>
        </w:rPr>
        <w:t>h</w:t>
      </w:r>
      <w:r>
        <w:rPr>
          <w:spacing w:val="-1"/>
          <w:sz w:val="24"/>
          <w:szCs w:val="24"/>
        </w:rPr>
        <w:t>e</w:t>
      </w:r>
      <w:r>
        <w:rPr>
          <w:sz w:val="24"/>
          <w:szCs w:val="24"/>
        </w:rPr>
        <w:t>d</w:t>
      </w:r>
      <w:r>
        <w:rPr>
          <w:spacing w:val="41"/>
          <w:sz w:val="24"/>
          <w:szCs w:val="24"/>
        </w:rPr>
        <w:t xml:space="preserve"> </w:t>
      </w:r>
      <w:r>
        <w:rPr>
          <w:spacing w:val="4"/>
          <w:sz w:val="24"/>
          <w:szCs w:val="24"/>
        </w:rPr>
        <w:t>w</w:t>
      </w:r>
      <w:r>
        <w:rPr>
          <w:spacing w:val="-4"/>
          <w:sz w:val="24"/>
          <w:szCs w:val="24"/>
        </w:rPr>
        <w:t>i</w:t>
      </w:r>
      <w:r>
        <w:rPr>
          <w:spacing w:val="1"/>
          <w:sz w:val="24"/>
          <w:szCs w:val="24"/>
        </w:rPr>
        <w:t>r</w:t>
      </w:r>
      <w:r>
        <w:rPr>
          <w:sz w:val="24"/>
          <w:szCs w:val="24"/>
        </w:rPr>
        <w:t>e</w:t>
      </w:r>
      <w:r>
        <w:rPr>
          <w:spacing w:val="40"/>
          <w:sz w:val="24"/>
          <w:szCs w:val="24"/>
        </w:rPr>
        <w:t xml:space="preserve"> </w:t>
      </w:r>
      <w:r>
        <w:rPr>
          <w:spacing w:val="4"/>
          <w:sz w:val="24"/>
          <w:szCs w:val="24"/>
        </w:rPr>
        <w:t>e</w:t>
      </w:r>
      <w:r>
        <w:rPr>
          <w:spacing w:val="-5"/>
          <w:sz w:val="24"/>
          <w:szCs w:val="24"/>
        </w:rPr>
        <w:t>n</w:t>
      </w:r>
      <w:r>
        <w:rPr>
          <w:spacing w:val="5"/>
          <w:sz w:val="24"/>
          <w:szCs w:val="24"/>
        </w:rPr>
        <w:t>t</w:t>
      </w:r>
      <w:r>
        <w:rPr>
          <w:spacing w:val="-1"/>
          <w:sz w:val="24"/>
          <w:szCs w:val="24"/>
        </w:rPr>
        <w:t>e</w:t>
      </w:r>
      <w:r>
        <w:rPr>
          <w:spacing w:val="1"/>
          <w:sz w:val="24"/>
          <w:szCs w:val="24"/>
        </w:rPr>
        <w:t>r</w:t>
      </w:r>
      <w:r>
        <w:rPr>
          <w:spacing w:val="-4"/>
          <w:sz w:val="24"/>
          <w:szCs w:val="24"/>
        </w:rPr>
        <w:t>i</w:t>
      </w:r>
      <w:r>
        <w:rPr>
          <w:spacing w:val="-5"/>
          <w:sz w:val="24"/>
          <w:szCs w:val="24"/>
        </w:rPr>
        <w:t>n</w:t>
      </w:r>
      <w:r>
        <w:rPr>
          <w:sz w:val="24"/>
          <w:szCs w:val="24"/>
        </w:rPr>
        <w:t>g</w:t>
      </w:r>
      <w:r>
        <w:rPr>
          <w:spacing w:val="45"/>
          <w:sz w:val="24"/>
          <w:szCs w:val="24"/>
        </w:rPr>
        <w:t xml:space="preserve"> </w:t>
      </w:r>
      <w:r>
        <w:rPr>
          <w:spacing w:val="-4"/>
          <w:sz w:val="24"/>
          <w:szCs w:val="24"/>
        </w:rPr>
        <w:t>i</w:t>
      </w:r>
      <w:r>
        <w:rPr>
          <w:spacing w:val="-5"/>
          <w:sz w:val="24"/>
          <w:szCs w:val="24"/>
        </w:rPr>
        <w:t>n</w:t>
      </w:r>
      <w:r>
        <w:rPr>
          <w:spacing w:val="5"/>
          <w:sz w:val="24"/>
          <w:szCs w:val="24"/>
        </w:rPr>
        <w:t>t</w:t>
      </w:r>
      <w:r>
        <w:rPr>
          <w:sz w:val="24"/>
          <w:szCs w:val="24"/>
        </w:rPr>
        <w:t>o</w:t>
      </w:r>
      <w:r>
        <w:rPr>
          <w:spacing w:val="40"/>
          <w:sz w:val="24"/>
          <w:szCs w:val="24"/>
        </w:rPr>
        <w:t xml:space="preserve"> </w:t>
      </w:r>
      <w:r>
        <w:rPr>
          <w:spacing w:val="5"/>
          <w:sz w:val="24"/>
          <w:szCs w:val="24"/>
        </w:rPr>
        <w:t>t</w:t>
      </w:r>
      <w:r>
        <w:rPr>
          <w:spacing w:val="-5"/>
          <w:sz w:val="24"/>
          <w:szCs w:val="24"/>
        </w:rPr>
        <w:t>h</w:t>
      </w:r>
      <w:r>
        <w:rPr>
          <w:sz w:val="24"/>
          <w:szCs w:val="24"/>
        </w:rPr>
        <w:t>e</w:t>
      </w:r>
      <w:r>
        <w:rPr>
          <w:spacing w:val="44"/>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40"/>
          <w:sz w:val="24"/>
          <w:szCs w:val="24"/>
        </w:rPr>
        <w:t xml:space="preserve"> </w:t>
      </w:r>
      <w:r>
        <w:rPr>
          <w:spacing w:val="5"/>
          <w:sz w:val="24"/>
          <w:szCs w:val="24"/>
        </w:rPr>
        <w:t>o</w:t>
      </w:r>
      <w:r>
        <w:rPr>
          <w:sz w:val="24"/>
          <w:szCs w:val="24"/>
        </w:rPr>
        <w:t>f</w:t>
      </w:r>
      <w:r>
        <w:rPr>
          <w:spacing w:val="33"/>
          <w:sz w:val="24"/>
          <w:szCs w:val="24"/>
        </w:rPr>
        <w:t xml:space="preserve"> </w:t>
      </w:r>
      <w:r>
        <w:rPr>
          <w:spacing w:val="5"/>
          <w:sz w:val="24"/>
          <w:szCs w:val="24"/>
        </w:rPr>
        <w:t>t</w:t>
      </w:r>
      <w:r>
        <w:rPr>
          <w:spacing w:val="-5"/>
          <w:sz w:val="24"/>
          <w:szCs w:val="24"/>
        </w:rPr>
        <w:t>h</w:t>
      </w:r>
      <w:r>
        <w:rPr>
          <w:sz w:val="24"/>
          <w:szCs w:val="24"/>
        </w:rPr>
        <w:t xml:space="preserve">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4"/>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4"/>
          <w:sz w:val="24"/>
          <w:szCs w:val="24"/>
        </w:rPr>
        <w:t>a</w:t>
      </w:r>
      <w:r>
        <w:rPr>
          <w:spacing w:val="-4"/>
          <w:sz w:val="24"/>
          <w:szCs w:val="24"/>
        </w:rPr>
        <w:t>l</w:t>
      </w:r>
      <w:r>
        <w:rPr>
          <w:spacing w:val="-2"/>
          <w:sz w:val="24"/>
          <w:szCs w:val="24"/>
        </w:rPr>
        <w:t>s</w:t>
      </w:r>
      <w:r>
        <w:rPr>
          <w:sz w:val="24"/>
          <w:szCs w:val="24"/>
        </w:rPr>
        <w:t>o</w:t>
      </w:r>
      <w:r>
        <w:rPr>
          <w:spacing w:val="7"/>
          <w:sz w:val="24"/>
          <w:szCs w:val="24"/>
        </w:rPr>
        <w:t xml:space="preserve"> </w:t>
      </w:r>
      <w:r>
        <w:rPr>
          <w:spacing w:val="-5"/>
          <w:sz w:val="24"/>
          <w:szCs w:val="24"/>
        </w:rPr>
        <w:t>b</w:t>
      </w:r>
      <w:r>
        <w:rPr>
          <w:sz w:val="24"/>
          <w:szCs w:val="24"/>
        </w:rPr>
        <w:t>e</w:t>
      </w:r>
      <w:r>
        <w:rPr>
          <w:spacing w:val="6"/>
          <w:sz w:val="24"/>
          <w:szCs w:val="24"/>
        </w:rPr>
        <w:t xml:space="preserve"> </w:t>
      </w:r>
      <w:r>
        <w:rPr>
          <w:spacing w:val="-5"/>
          <w:sz w:val="24"/>
          <w:szCs w:val="24"/>
        </w:rPr>
        <w:t>n</w:t>
      </w:r>
      <w:r>
        <w:rPr>
          <w:sz w:val="24"/>
          <w:szCs w:val="24"/>
        </w:rPr>
        <w:t>o</w:t>
      </w:r>
      <w:r>
        <w:rPr>
          <w:spacing w:val="7"/>
          <w:sz w:val="24"/>
          <w:szCs w:val="24"/>
        </w:rPr>
        <w:t xml:space="preserve">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 xml:space="preserve">s </w:t>
      </w:r>
      <w:r>
        <w:rPr>
          <w:spacing w:val="5"/>
          <w:sz w:val="24"/>
          <w:szCs w:val="24"/>
        </w:rPr>
        <w:t>o</w:t>
      </w:r>
      <w:r>
        <w:rPr>
          <w:sz w:val="24"/>
          <w:szCs w:val="24"/>
        </w:rPr>
        <w:t>r</w:t>
      </w:r>
      <w:r>
        <w:rPr>
          <w:spacing w:val="-1"/>
          <w:sz w:val="24"/>
          <w:szCs w:val="24"/>
        </w:rPr>
        <w:t xml:space="preserve"> </w:t>
      </w:r>
      <w:r>
        <w:rPr>
          <w:spacing w:val="-2"/>
          <w:sz w:val="24"/>
          <w:szCs w:val="24"/>
        </w:rPr>
        <w:t>s</w:t>
      </w:r>
      <w:r>
        <w:rPr>
          <w:sz w:val="24"/>
          <w:szCs w:val="24"/>
        </w:rPr>
        <w:t>p</w:t>
      </w:r>
      <w:r>
        <w:rPr>
          <w:spacing w:val="-4"/>
          <w:sz w:val="24"/>
          <w:szCs w:val="24"/>
        </w:rPr>
        <w:t>li</w:t>
      </w:r>
      <w:r>
        <w:rPr>
          <w:spacing w:val="4"/>
          <w:sz w:val="24"/>
          <w:szCs w:val="24"/>
        </w:rPr>
        <w:t>c</w:t>
      </w:r>
      <w:r>
        <w:rPr>
          <w:spacing w:val="-1"/>
          <w:sz w:val="24"/>
          <w:szCs w:val="24"/>
        </w:rPr>
        <w:t>e</w:t>
      </w:r>
      <w:r>
        <w:rPr>
          <w:sz w:val="24"/>
          <w:szCs w:val="24"/>
        </w:rPr>
        <w:t>s</w:t>
      </w:r>
      <w:r>
        <w:rPr>
          <w:spacing w:val="5"/>
          <w:sz w:val="24"/>
          <w:szCs w:val="24"/>
        </w:rPr>
        <w:t xml:space="preserve"> </w:t>
      </w:r>
      <w:r>
        <w:rPr>
          <w:spacing w:val="-4"/>
          <w:sz w:val="24"/>
          <w:szCs w:val="24"/>
        </w:rPr>
        <w:t>i</w:t>
      </w:r>
      <w:r>
        <w:rPr>
          <w:sz w:val="24"/>
          <w:szCs w:val="24"/>
        </w:rPr>
        <w:t>n</w:t>
      </w:r>
      <w:r>
        <w:rPr>
          <w:spacing w:val="-3"/>
          <w:sz w:val="24"/>
          <w:szCs w:val="24"/>
        </w:rPr>
        <w:t xml:space="preserve"> </w:t>
      </w:r>
      <w:r>
        <w:rPr>
          <w:spacing w:val="4"/>
          <w:sz w:val="24"/>
          <w:szCs w:val="24"/>
        </w:rPr>
        <w:t>a</w:t>
      </w:r>
      <w:r>
        <w:rPr>
          <w:sz w:val="24"/>
          <w:szCs w:val="24"/>
        </w:rPr>
        <w:t>ny</w:t>
      </w:r>
      <w:r>
        <w:rPr>
          <w:spacing w:val="-3"/>
          <w:sz w:val="24"/>
          <w:szCs w:val="24"/>
        </w:rPr>
        <w:t xml:space="preserve"> </w:t>
      </w:r>
      <w:r>
        <w:rPr>
          <w:spacing w:val="-4"/>
          <w:sz w:val="24"/>
          <w:szCs w:val="24"/>
        </w:rPr>
        <w:t>l</w:t>
      </w:r>
      <w:r>
        <w:rPr>
          <w:spacing w:val="4"/>
          <w:sz w:val="24"/>
          <w:szCs w:val="24"/>
        </w:rPr>
        <w:t>e</w:t>
      </w:r>
      <w:r>
        <w:rPr>
          <w:sz w:val="24"/>
          <w:szCs w:val="24"/>
        </w:rPr>
        <w:t>ng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5"/>
          <w:sz w:val="24"/>
          <w:szCs w:val="24"/>
        </w:rPr>
        <w:t>t</w:t>
      </w:r>
      <w:r>
        <w:rPr>
          <w:spacing w:val="10"/>
          <w:sz w:val="24"/>
          <w:szCs w:val="24"/>
        </w:rPr>
        <w:t>e</w:t>
      </w:r>
      <w:r>
        <w:rPr>
          <w:sz w:val="24"/>
          <w:szCs w:val="24"/>
        </w:rPr>
        <w:t>d</w:t>
      </w:r>
      <w:r>
        <w:rPr>
          <w:spacing w:val="2"/>
          <w:sz w:val="24"/>
          <w:szCs w:val="24"/>
        </w:rPr>
        <w:t xml:space="preserve"> </w:t>
      </w:r>
      <w:r>
        <w:rPr>
          <w:spacing w:val="-1"/>
          <w:sz w:val="24"/>
          <w:szCs w:val="24"/>
        </w:rPr>
        <w:t>c</w:t>
      </w:r>
      <w:r>
        <w:rPr>
          <w:sz w:val="24"/>
          <w:szCs w:val="24"/>
        </w:rPr>
        <w:t>o</w:t>
      </w:r>
      <w:r>
        <w:rPr>
          <w:spacing w:val="1"/>
          <w:sz w:val="24"/>
          <w:szCs w:val="24"/>
        </w:rPr>
        <w:t>r</w:t>
      </w:r>
      <w:r>
        <w:rPr>
          <w:spacing w:val="-1"/>
          <w:sz w:val="24"/>
          <w:szCs w:val="24"/>
        </w:rPr>
        <w:t>e</w:t>
      </w:r>
      <w:r>
        <w:rPr>
          <w:sz w:val="24"/>
          <w:szCs w:val="24"/>
        </w:rPr>
        <w:t>.</w:t>
      </w:r>
    </w:p>
    <w:p w:rsidR="008D75EE" w:rsidRDefault="008D75EE">
      <w:pPr>
        <w:spacing w:before="10" w:line="160" w:lineRule="exact"/>
        <w:rPr>
          <w:sz w:val="16"/>
          <w:szCs w:val="16"/>
        </w:rPr>
      </w:pPr>
    </w:p>
    <w:p w:rsidR="008D75EE" w:rsidRDefault="00B30AA0">
      <w:pPr>
        <w:ind w:left="200"/>
        <w:rPr>
          <w:sz w:val="24"/>
          <w:szCs w:val="24"/>
        </w:rPr>
      </w:pPr>
      <w:r>
        <w:rPr>
          <w:b/>
          <w:sz w:val="24"/>
          <w:szCs w:val="24"/>
        </w:rPr>
        <w:t>1</w:t>
      </w:r>
      <w:r>
        <w:rPr>
          <w:b/>
          <w:spacing w:val="2"/>
          <w:sz w:val="24"/>
          <w:szCs w:val="24"/>
        </w:rPr>
        <w:t>.</w:t>
      </w:r>
      <w:r>
        <w:rPr>
          <w:b/>
          <w:sz w:val="24"/>
          <w:szCs w:val="24"/>
        </w:rPr>
        <w:t xml:space="preserve">7          </w:t>
      </w:r>
      <w:r>
        <w:rPr>
          <w:b/>
          <w:spacing w:val="-2"/>
          <w:sz w:val="24"/>
          <w:szCs w:val="24"/>
        </w:rPr>
        <w:t>T</w:t>
      </w:r>
      <w:r>
        <w:rPr>
          <w:b/>
          <w:sz w:val="24"/>
          <w:szCs w:val="24"/>
        </w:rPr>
        <w:t>o</w:t>
      </w:r>
      <w:r>
        <w:rPr>
          <w:b/>
          <w:spacing w:val="-4"/>
          <w:sz w:val="24"/>
          <w:szCs w:val="24"/>
        </w:rPr>
        <w:t>l</w:t>
      </w:r>
      <w:r>
        <w:rPr>
          <w:b/>
          <w:spacing w:val="4"/>
          <w:sz w:val="24"/>
          <w:szCs w:val="24"/>
        </w:rPr>
        <w:t>e</w:t>
      </w:r>
      <w:r>
        <w:rPr>
          <w:b/>
          <w:spacing w:val="-1"/>
          <w:sz w:val="24"/>
          <w:szCs w:val="24"/>
        </w:rPr>
        <w:t>r</w:t>
      </w:r>
      <w:r>
        <w:rPr>
          <w:b/>
          <w:sz w:val="24"/>
          <w:szCs w:val="24"/>
        </w:rPr>
        <w:t>a</w:t>
      </w:r>
      <w:r>
        <w:rPr>
          <w:b/>
          <w:spacing w:val="1"/>
          <w:sz w:val="24"/>
          <w:szCs w:val="24"/>
        </w:rPr>
        <w:t>n</w:t>
      </w:r>
      <w:r>
        <w:rPr>
          <w:b/>
          <w:spacing w:val="-1"/>
          <w:sz w:val="24"/>
          <w:szCs w:val="24"/>
        </w:rPr>
        <w:t>ce</w:t>
      </w:r>
      <w:r>
        <w:rPr>
          <w:b/>
          <w:sz w:val="24"/>
          <w:szCs w:val="24"/>
        </w:rPr>
        <w:t>s</w:t>
      </w:r>
    </w:p>
    <w:p w:rsidR="008D75EE" w:rsidRDefault="008D75EE">
      <w:pPr>
        <w:spacing w:before="5" w:line="200" w:lineRule="exact"/>
      </w:pPr>
    </w:p>
    <w:p w:rsidR="008D75EE" w:rsidRDefault="00B30AA0">
      <w:pPr>
        <w:spacing w:line="271" w:lineRule="auto"/>
        <w:ind w:left="1103" w:right="657"/>
        <w:jc w:val="both"/>
        <w:rPr>
          <w:sz w:val="24"/>
          <w:szCs w:val="24"/>
        </w:rPr>
      </w:pPr>
      <w:proofErr w:type="gramStart"/>
      <w:r>
        <w:rPr>
          <w:spacing w:val="-2"/>
          <w:sz w:val="24"/>
          <w:szCs w:val="24"/>
        </w:rPr>
        <w:t>M</w:t>
      </w:r>
      <w:r>
        <w:rPr>
          <w:spacing w:val="4"/>
          <w:sz w:val="24"/>
          <w:szCs w:val="24"/>
        </w:rPr>
        <w:t>a</w:t>
      </w:r>
      <w:r>
        <w:rPr>
          <w:spacing w:val="-5"/>
          <w:sz w:val="24"/>
          <w:szCs w:val="24"/>
        </w:rPr>
        <w:t>n</w:t>
      </w:r>
      <w:r>
        <w:rPr>
          <w:spacing w:val="5"/>
          <w:sz w:val="24"/>
          <w:szCs w:val="24"/>
        </w:rPr>
        <w:t>u</w:t>
      </w:r>
      <w:r>
        <w:rPr>
          <w:spacing w:val="-8"/>
          <w:sz w:val="24"/>
          <w:szCs w:val="24"/>
        </w:rPr>
        <w:t>f</w:t>
      </w:r>
      <w:r>
        <w:rPr>
          <w:spacing w:val="4"/>
          <w:sz w:val="24"/>
          <w:szCs w:val="24"/>
        </w:rPr>
        <w:t>a</w:t>
      </w:r>
      <w:r>
        <w:rPr>
          <w:spacing w:val="-1"/>
          <w:sz w:val="24"/>
          <w:szCs w:val="24"/>
        </w:rPr>
        <w:t>c</w:t>
      </w:r>
      <w:r>
        <w:rPr>
          <w:spacing w:val="5"/>
          <w:sz w:val="24"/>
          <w:szCs w:val="24"/>
        </w:rPr>
        <w:t>t</w:t>
      </w:r>
      <w:r>
        <w:rPr>
          <w:sz w:val="24"/>
          <w:szCs w:val="24"/>
        </w:rPr>
        <w:t>u</w:t>
      </w:r>
      <w:r>
        <w:rPr>
          <w:spacing w:val="1"/>
          <w:sz w:val="24"/>
          <w:szCs w:val="24"/>
        </w:rPr>
        <w:t>r</w:t>
      </w:r>
      <w:r>
        <w:rPr>
          <w:spacing w:val="-4"/>
          <w:sz w:val="24"/>
          <w:szCs w:val="24"/>
        </w:rPr>
        <w:t>i</w:t>
      </w:r>
      <w:r>
        <w:rPr>
          <w:spacing w:val="-5"/>
          <w:sz w:val="24"/>
          <w:szCs w:val="24"/>
        </w:rPr>
        <w:t>n</w:t>
      </w:r>
      <w:r>
        <w:rPr>
          <w:sz w:val="24"/>
          <w:szCs w:val="24"/>
        </w:rPr>
        <w:t xml:space="preserve">g  </w:t>
      </w:r>
      <w:r>
        <w:rPr>
          <w:spacing w:val="5"/>
          <w:sz w:val="24"/>
          <w:szCs w:val="24"/>
        </w:rPr>
        <w:t>to</w:t>
      </w:r>
      <w:r>
        <w:rPr>
          <w:spacing w:val="-9"/>
          <w:sz w:val="24"/>
          <w:szCs w:val="24"/>
        </w:rPr>
        <w:t>l</w:t>
      </w:r>
      <w:r>
        <w:rPr>
          <w:spacing w:val="-1"/>
          <w:sz w:val="24"/>
          <w:szCs w:val="24"/>
        </w:rPr>
        <w:t>e</w:t>
      </w:r>
      <w:r>
        <w:rPr>
          <w:spacing w:val="1"/>
          <w:sz w:val="24"/>
          <w:szCs w:val="24"/>
        </w:rPr>
        <w:t>r</w:t>
      </w:r>
      <w:r>
        <w:rPr>
          <w:spacing w:val="4"/>
          <w:sz w:val="24"/>
          <w:szCs w:val="24"/>
        </w:rPr>
        <w:t>a</w:t>
      </w:r>
      <w:r>
        <w:rPr>
          <w:spacing w:val="-5"/>
          <w:sz w:val="24"/>
          <w:szCs w:val="24"/>
        </w:rPr>
        <w:t>n</w:t>
      </w:r>
      <w:r>
        <w:rPr>
          <w:spacing w:val="-1"/>
          <w:sz w:val="24"/>
          <w:szCs w:val="24"/>
        </w:rPr>
        <w:t>c</w:t>
      </w:r>
      <w:r>
        <w:rPr>
          <w:spacing w:val="4"/>
          <w:sz w:val="24"/>
          <w:szCs w:val="24"/>
        </w:rPr>
        <w:t>e</w:t>
      </w:r>
      <w:r>
        <w:rPr>
          <w:sz w:val="24"/>
          <w:szCs w:val="24"/>
        </w:rPr>
        <w:t>s</w:t>
      </w:r>
      <w:proofErr w:type="gramEnd"/>
      <w:r>
        <w:rPr>
          <w:spacing w:val="58"/>
          <w:sz w:val="24"/>
          <w:szCs w:val="24"/>
        </w:rPr>
        <w:t xml:space="preserve"> </w:t>
      </w:r>
      <w:r>
        <w:rPr>
          <w:spacing w:val="5"/>
          <w:sz w:val="24"/>
          <w:szCs w:val="24"/>
        </w:rPr>
        <w:t>o</w:t>
      </w:r>
      <w:r>
        <w:rPr>
          <w:sz w:val="24"/>
          <w:szCs w:val="24"/>
        </w:rPr>
        <w:t>n</w:t>
      </w:r>
      <w:r>
        <w:rPr>
          <w:spacing w:val="55"/>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pacing w:val="5"/>
          <w:sz w:val="24"/>
          <w:szCs w:val="24"/>
        </w:rPr>
        <w:t>d</w:t>
      </w:r>
      <w:r>
        <w:rPr>
          <w:spacing w:val="-4"/>
          <w:sz w:val="24"/>
          <w:szCs w:val="24"/>
        </w:rPr>
        <w:t>im</w:t>
      </w:r>
      <w:r>
        <w:rPr>
          <w:spacing w:val="4"/>
          <w:sz w:val="24"/>
          <w:szCs w:val="24"/>
        </w:rPr>
        <w:t>e</w:t>
      </w:r>
      <w:r>
        <w:rPr>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z w:val="24"/>
          <w:szCs w:val="24"/>
        </w:rPr>
        <w:t>s</w:t>
      </w:r>
      <w:r>
        <w:rPr>
          <w:spacing w:val="58"/>
          <w:sz w:val="24"/>
          <w:szCs w:val="24"/>
        </w:rPr>
        <w:t xml:space="preserve"> </w:t>
      </w:r>
      <w:r>
        <w:rPr>
          <w:spacing w:val="5"/>
          <w:sz w:val="24"/>
          <w:szCs w:val="24"/>
        </w:rPr>
        <w:t>t</w:t>
      </w:r>
      <w:r>
        <w:rPr>
          <w:sz w:val="24"/>
          <w:szCs w:val="24"/>
        </w:rPr>
        <w:t xml:space="preserve">o  </w:t>
      </w:r>
      <w:r>
        <w:rPr>
          <w:spacing w:val="5"/>
          <w:sz w:val="24"/>
          <w:szCs w:val="24"/>
        </w:rPr>
        <w:t>t</w:t>
      </w:r>
      <w:r>
        <w:rPr>
          <w:spacing w:val="-5"/>
          <w:sz w:val="24"/>
          <w:szCs w:val="24"/>
        </w:rPr>
        <w:t>h</w:t>
      </w:r>
      <w:r>
        <w:rPr>
          <w:sz w:val="24"/>
          <w:szCs w:val="24"/>
        </w:rPr>
        <w:t>e</w:t>
      </w:r>
      <w:r>
        <w:rPr>
          <w:spacing w:val="59"/>
          <w:sz w:val="24"/>
          <w:szCs w:val="24"/>
        </w:rPr>
        <w:t xml:space="preserve"> </w:t>
      </w:r>
      <w:r>
        <w:rPr>
          <w:spacing w:val="-1"/>
          <w:sz w:val="24"/>
          <w:szCs w:val="24"/>
        </w:rPr>
        <w:t>e</w:t>
      </w:r>
      <w:r>
        <w:rPr>
          <w:spacing w:val="-5"/>
          <w:sz w:val="24"/>
          <w:szCs w:val="24"/>
        </w:rPr>
        <w:t>x</w:t>
      </w:r>
      <w:r>
        <w:rPr>
          <w:spacing w:val="5"/>
          <w:sz w:val="24"/>
          <w:szCs w:val="24"/>
        </w:rPr>
        <w:t>t</w:t>
      </w:r>
      <w:r>
        <w:rPr>
          <w:spacing w:val="-1"/>
          <w:sz w:val="24"/>
          <w:szCs w:val="24"/>
        </w:rPr>
        <w:t>e</w:t>
      </w:r>
      <w:r>
        <w:rPr>
          <w:spacing w:val="-5"/>
          <w:sz w:val="24"/>
          <w:szCs w:val="24"/>
        </w:rPr>
        <w:t>n</w:t>
      </w:r>
      <w:r>
        <w:rPr>
          <w:sz w:val="24"/>
          <w:szCs w:val="24"/>
        </w:rPr>
        <w:t xml:space="preserve">t </w:t>
      </w:r>
      <w:r>
        <w:rPr>
          <w:spacing w:val="5"/>
          <w:sz w:val="24"/>
          <w:szCs w:val="24"/>
        </w:rPr>
        <w:t xml:space="preserve"> o</w:t>
      </w:r>
      <w:r>
        <w:rPr>
          <w:sz w:val="24"/>
          <w:szCs w:val="24"/>
        </w:rPr>
        <w:t>f</w:t>
      </w:r>
      <w:r>
        <w:rPr>
          <w:spacing w:val="52"/>
          <w:sz w:val="24"/>
          <w:szCs w:val="24"/>
        </w:rPr>
        <w:t xml:space="preserve"> </w:t>
      </w:r>
      <w:r>
        <w:rPr>
          <w:spacing w:val="5"/>
          <w:sz w:val="24"/>
          <w:szCs w:val="24"/>
        </w:rPr>
        <w:t>o</w:t>
      </w:r>
      <w:r>
        <w:rPr>
          <w:spacing w:val="-5"/>
          <w:sz w:val="24"/>
          <w:szCs w:val="24"/>
        </w:rPr>
        <w:t>n</w:t>
      </w:r>
      <w:r>
        <w:rPr>
          <w:sz w:val="24"/>
          <w:szCs w:val="24"/>
        </w:rPr>
        <w:t>e</w:t>
      </w:r>
      <w:r>
        <w:rPr>
          <w:spacing w:val="59"/>
          <w:sz w:val="24"/>
          <w:szCs w:val="24"/>
        </w:rPr>
        <w:t xml:space="preserve"> </w:t>
      </w:r>
      <w:r>
        <w:rPr>
          <w:sz w:val="24"/>
          <w:szCs w:val="24"/>
        </w:rPr>
        <w:t>p</w:t>
      </w:r>
      <w:r>
        <w:rPr>
          <w:spacing w:val="-1"/>
          <w:sz w:val="24"/>
          <w:szCs w:val="24"/>
        </w:rPr>
        <w:t>e</w:t>
      </w:r>
      <w:r>
        <w:rPr>
          <w:spacing w:val="1"/>
          <w:sz w:val="24"/>
          <w:szCs w:val="24"/>
        </w:rPr>
        <w:t>r</w:t>
      </w:r>
      <w:r>
        <w:rPr>
          <w:spacing w:val="-1"/>
          <w:sz w:val="24"/>
          <w:szCs w:val="24"/>
        </w:rPr>
        <w:t>c</w:t>
      </w:r>
      <w:r>
        <w:rPr>
          <w:spacing w:val="4"/>
          <w:sz w:val="24"/>
          <w:szCs w:val="24"/>
        </w:rPr>
        <w:t>e</w:t>
      </w:r>
      <w:r>
        <w:rPr>
          <w:spacing w:val="-5"/>
          <w:sz w:val="24"/>
          <w:szCs w:val="24"/>
        </w:rPr>
        <w:t>n</w:t>
      </w:r>
      <w:r>
        <w:rPr>
          <w:sz w:val="24"/>
          <w:szCs w:val="24"/>
        </w:rPr>
        <w:t xml:space="preserve">t </w:t>
      </w:r>
      <w:r>
        <w:rPr>
          <w:spacing w:val="5"/>
          <w:sz w:val="24"/>
          <w:szCs w:val="24"/>
        </w:rPr>
        <w:t xml:space="preserve"> </w:t>
      </w:r>
      <w:r>
        <w:rPr>
          <w:spacing w:val="1"/>
          <w:sz w:val="24"/>
          <w:szCs w:val="24"/>
        </w:rPr>
        <w:t>(</w:t>
      </w:r>
      <w:r>
        <w:rPr>
          <w:spacing w:val="-1"/>
          <w:sz w:val="24"/>
          <w:szCs w:val="24"/>
        </w:rPr>
        <w:t>+</w:t>
      </w:r>
      <w:r>
        <w:rPr>
          <w:spacing w:val="13"/>
          <w:sz w:val="24"/>
          <w:szCs w:val="24"/>
        </w:rPr>
        <w:t>/</w:t>
      </w:r>
      <w:r>
        <w:rPr>
          <w:spacing w:val="2"/>
          <w:sz w:val="24"/>
          <w:szCs w:val="24"/>
        </w:rPr>
        <w:t>-</w:t>
      </w:r>
      <w:r>
        <w:rPr>
          <w:sz w:val="24"/>
          <w:szCs w:val="24"/>
        </w:rPr>
        <w:t xml:space="preserve">1  </w:t>
      </w:r>
      <w:r>
        <w:rPr>
          <w:spacing w:val="-3"/>
          <w:sz w:val="24"/>
          <w:szCs w:val="24"/>
        </w:rPr>
        <w:t>%</w:t>
      </w:r>
      <w:r>
        <w:rPr>
          <w:sz w:val="24"/>
          <w:szCs w:val="24"/>
        </w:rPr>
        <w:t xml:space="preserve">) </w:t>
      </w:r>
      <w:r>
        <w:rPr>
          <w:spacing w:val="1"/>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  be p</w:t>
      </w:r>
      <w:r>
        <w:rPr>
          <w:spacing w:val="-1"/>
          <w:sz w:val="24"/>
          <w:szCs w:val="24"/>
        </w:rPr>
        <w:t>e</w:t>
      </w:r>
      <w:r>
        <w:rPr>
          <w:spacing w:val="6"/>
          <w:sz w:val="24"/>
          <w:szCs w:val="24"/>
        </w:rPr>
        <w:t>r</w:t>
      </w:r>
      <w:r>
        <w:rPr>
          <w:spacing w:val="-4"/>
          <w:sz w:val="24"/>
          <w:szCs w:val="24"/>
        </w:rPr>
        <w:t>m</w:t>
      </w:r>
      <w:r>
        <w:rPr>
          <w:spacing w:val="-9"/>
          <w:sz w:val="24"/>
          <w:szCs w:val="24"/>
        </w:rPr>
        <w:t>i</w:t>
      </w:r>
      <w:r>
        <w:rPr>
          <w:spacing w:val="5"/>
          <w:sz w:val="24"/>
          <w:szCs w:val="24"/>
        </w:rPr>
        <w:t>tt</w:t>
      </w:r>
      <w:r>
        <w:rPr>
          <w:spacing w:val="-1"/>
          <w:sz w:val="24"/>
          <w:szCs w:val="24"/>
        </w:rPr>
        <w:t>e</w:t>
      </w:r>
      <w:r>
        <w:rPr>
          <w:sz w:val="24"/>
          <w:szCs w:val="24"/>
        </w:rPr>
        <w:t>d</w:t>
      </w:r>
      <w:r>
        <w:rPr>
          <w:spacing w:val="41"/>
          <w:sz w:val="24"/>
          <w:szCs w:val="24"/>
        </w:rPr>
        <w:t xml:space="preserve"> </w:t>
      </w:r>
      <w:r>
        <w:rPr>
          <w:spacing w:val="-8"/>
          <w:sz w:val="24"/>
          <w:szCs w:val="24"/>
        </w:rPr>
        <w:t>f</w:t>
      </w:r>
      <w:r>
        <w:rPr>
          <w:spacing w:val="5"/>
          <w:sz w:val="24"/>
          <w:szCs w:val="24"/>
        </w:rPr>
        <w:t>o</w:t>
      </w:r>
      <w:r>
        <w:rPr>
          <w:sz w:val="24"/>
          <w:szCs w:val="24"/>
        </w:rPr>
        <w:t>r</w:t>
      </w:r>
      <w:r>
        <w:rPr>
          <w:spacing w:val="42"/>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5"/>
          <w:sz w:val="24"/>
          <w:szCs w:val="24"/>
        </w:rPr>
        <w:t>v</w:t>
      </w:r>
      <w:r>
        <w:rPr>
          <w:spacing w:val="-4"/>
          <w:sz w:val="24"/>
          <w:szCs w:val="24"/>
        </w:rPr>
        <w:t>i</w:t>
      </w:r>
      <w:r>
        <w:rPr>
          <w:sz w:val="24"/>
          <w:szCs w:val="24"/>
        </w:rPr>
        <w:t>du</w:t>
      </w:r>
      <w:r>
        <w:rPr>
          <w:spacing w:val="4"/>
          <w:sz w:val="24"/>
          <w:szCs w:val="24"/>
        </w:rPr>
        <w:t>a</w:t>
      </w:r>
      <w:r>
        <w:rPr>
          <w:sz w:val="24"/>
          <w:szCs w:val="24"/>
        </w:rPr>
        <w:t>l</w:t>
      </w:r>
      <w:r>
        <w:rPr>
          <w:spacing w:val="3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38"/>
          <w:sz w:val="24"/>
          <w:szCs w:val="24"/>
        </w:rPr>
        <w:t xml:space="preserve"> </w:t>
      </w:r>
      <w:r>
        <w:rPr>
          <w:spacing w:val="-1"/>
          <w:sz w:val="24"/>
          <w:szCs w:val="24"/>
        </w:rPr>
        <w:t>a</w:t>
      </w:r>
      <w:r>
        <w:rPr>
          <w:spacing w:val="-5"/>
          <w:sz w:val="24"/>
          <w:szCs w:val="24"/>
        </w:rPr>
        <w:t>n</w:t>
      </w:r>
      <w:r>
        <w:rPr>
          <w:sz w:val="24"/>
          <w:szCs w:val="24"/>
        </w:rPr>
        <w:t>d</w:t>
      </w:r>
      <w:r>
        <w:rPr>
          <w:spacing w:val="41"/>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1"/>
          <w:sz w:val="24"/>
          <w:szCs w:val="24"/>
        </w:rPr>
        <w:t>c</w:t>
      </w:r>
      <w:r>
        <w:rPr>
          <w:spacing w:val="9"/>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5"/>
          <w:sz w:val="24"/>
          <w:szCs w:val="24"/>
        </w:rPr>
        <w:t>t</w:t>
      </w:r>
      <w:r>
        <w:rPr>
          <w:sz w:val="24"/>
          <w:szCs w:val="24"/>
        </w:rPr>
        <w:t>e</w:t>
      </w:r>
      <w:r>
        <w:rPr>
          <w:spacing w:val="4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38"/>
          <w:sz w:val="24"/>
          <w:szCs w:val="24"/>
        </w:rPr>
        <w:t xml:space="preserve"> </w:t>
      </w:r>
      <w:r>
        <w:rPr>
          <w:spacing w:val="1"/>
          <w:sz w:val="24"/>
          <w:szCs w:val="24"/>
        </w:rPr>
        <w:t>I</w:t>
      </w:r>
      <w:r>
        <w:rPr>
          <w:sz w:val="24"/>
          <w:szCs w:val="24"/>
        </w:rPr>
        <w:t>n</w:t>
      </w:r>
      <w:r>
        <w:rPr>
          <w:spacing w:val="36"/>
          <w:sz w:val="24"/>
          <w:szCs w:val="24"/>
        </w:rPr>
        <w:t xml:space="preserve"> </w:t>
      </w:r>
      <w:r>
        <w:rPr>
          <w:spacing w:val="-1"/>
          <w:sz w:val="24"/>
          <w:szCs w:val="24"/>
        </w:rPr>
        <w:t>ca</w:t>
      </w:r>
      <w:r>
        <w:rPr>
          <w:spacing w:val="-2"/>
          <w:sz w:val="24"/>
          <w:szCs w:val="24"/>
        </w:rPr>
        <w:t>s</w:t>
      </w:r>
      <w:r>
        <w:rPr>
          <w:sz w:val="24"/>
          <w:szCs w:val="24"/>
        </w:rPr>
        <w:t>e</w:t>
      </w:r>
      <w:r>
        <w:rPr>
          <w:spacing w:val="44"/>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6"/>
          <w:sz w:val="24"/>
          <w:szCs w:val="24"/>
        </w:rPr>
        <w:t>r</w:t>
      </w:r>
      <w:r>
        <w:rPr>
          <w:spacing w:val="-4"/>
          <w:sz w:val="24"/>
          <w:szCs w:val="24"/>
        </w:rPr>
        <w:t>i</w:t>
      </w:r>
      <w:r>
        <w:rPr>
          <w:spacing w:val="-5"/>
          <w:sz w:val="24"/>
          <w:szCs w:val="24"/>
        </w:rPr>
        <w:t>n</w:t>
      </w:r>
      <w:r>
        <w:rPr>
          <w:sz w:val="24"/>
          <w:szCs w:val="24"/>
        </w:rPr>
        <w:t>g</w:t>
      </w:r>
      <w:r>
        <w:rPr>
          <w:spacing w:val="41"/>
          <w:sz w:val="24"/>
          <w:szCs w:val="24"/>
        </w:rPr>
        <w:t xml:space="preserve"> </w:t>
      </w:r>
      <w:r>
        <w:rPr>
          <w:sz w:val="24"/>
          <w:szCs w:val="24"/>
        </w:rPr>
        <w:t>t</w:t>
      </w:r>
      <w:r>
        <w:rPr>
          <w:spacing w:val="5"/>
          <w:sz w:val="24"/>
          <w:szCs w:val="24"/>
        </w:rPr>
        <w:t>o</w:t>
      </w:r>
      <w:r>
        <w:rPr>
          <w:spacing w:val="-9"/>
          <w:sz w:val="24"/>
          <w:szCs w:val="24"/>
        </w:rPr>
        <w:t>l</w:t>
      </w:r>
      <w:r>
        <w:rPr>
          <w:spacing w:val="-1"/>
          <w:sz w:val="24"/>
          <w:szCs w:val="24"/>
        </w:rPr>
        <w:t>e</w:t>
      </w:r>
      <w:r>
        <w:rPr>
          <w:spacing w:val="1"/>
          <w:sz w:val="24"/>
          <w:szCs w:val="24"/>
        </w:rPr>
        <w:t>r</w:t>
      </w:r>
      <w:r>
        <w:rPr>
          <w:spacing w:val="4"/>
          <w:sz w:val="24"/>
          <w:szCs w:val="24"/>
        </w:rPr>
        <w:t>a</w:t>
      </w:r>
      <w:r>
        <w:rPr>
          <w:spacing w:val="-5"/>
          <w:sz w:val="24"/>
          <w:szCs w:val="24"/>
        </w:rPr>
        <w:t>n</w:t>
      </w:r>
      <w:r>
        <w:rPr>
          <w:spacing w:val="-1"/>
          <w:sz w:val="24"/>
          <w:szCs w:val="24"/>
        </w:rPr>
        <w:t>c</w:t>
      </w:r>
      <w:r>
        <w:rPr>
          <w:spacing w:val="4"/>
          <w:sz w:val="24"/>
          <w:szCs w:val="24"/>
        </w:rPr>
        <w:t>e</w:t>
      </w:r>
      <w:r>
        <w:rPr>
          <w:sz w:val="24"/>
          <w:szCs w:val="24"/>
        </w:rPr>
        <w:t xml:space="preserve">s </w:t>
      </w:r>
      <w:r>
        <w:rPr>
          <w:spacing w:val="-9"/>
          <w:sz w:val="24"/>
          <w:szCs w:val="24"/>
        </w:rPr>
        <w:t>m</w:t>
      </w:r>
      <w:r>
        <w:rPr>
          <w:spacing w:val="5"/>
          <w:sz w:val="24"/>
          <w:szCs w:val="24"/>
        </w:rPr>
        <w:t>o</w:t>
      </w:r>
      <w:r>
        <w:rPr>
          <w:spacing w:val="1"/>
          <w:sz w:val="24"/>
          <w:szCs w:val="24"/>
        </w:rPr>
        <w:t>r</w:t>
      </w:r>
      <w:r>
        <w:rPr>
          <w:sz w:val="24"/>
          <w:szCs w:val="24"/>
        </w:rPr>
        <w:t>e</w:t>
      </w:r>
      <w:r>
        <w:rPr>
          <w:spacing w:val="6"/>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2"/>
          <w:sz w:val="24"/>
          <w:szCs w:val="24"/>
        </w:rPr>
        <w:t xml:space="preserve"> </w:t>
      </w:r>
      <w:r>
        <w:rPr>
          <w:spacing w:val="5"/>
          <w:sz w:val="24"/>
          <w:szCs w:val="24"/>
        </w:rPr>
        <w:t>o</w:t>
      </w:r>
      <w:r>
        <w:rPr>
          <w:spacing w:val="-5"/>
          <w:sz w:val="24"/>
          <w:szCs w:val="24"/>
        </w:rPr>
        <w:t>n</w:t>
      </w:r>
      <w:r>
        <w:rPr>
          <w:sz w:val="24"/>
          <w:szCs w:val="24"/>
        </w:rPr>
        <w:t>e</w:t>
      </w:r>
      <w:r>
        <w:rPr>
          <w:spacing w:val="6"/>
          <w:sz w:val="24"/>
          <w:szCs w:val="24"/>
        </w:rPr>
        <w:t xml:space="preserve"> </w:t>
      </w:r>
      <w:r>
        <w:rPr>
          <w:sz w:val="24"/>
          <w:szCs w:val="24"/>
        </w:rPr>
        <w:t>p</w:t>
      </w:r>
      <w:r>
        <w:rPr>
          <w:spacing w:val="-1"/>
          <w:sz w:val="24"/>
          <w:szCs w:val="24"/>
        </w:rPr>
        <w:t>e</w:t>
      </w:r>
      <w:r>
        <w:rPr>
          <w:spacing w:val="1"/>
          <w:sz w:val="24"/>
          <w:szCs w:val="24"/>
        </w:rPr>
        <w:t>r</w:t>
      </w:r>
      <w:r>
        <w:rPr>
          <w:spacing w:val="-1"/>
          <w:sz w:val="24"/>
          <w:szCs w:val="24"/>
        </w:rPr>
        <w:t>c</w:t>
      </w:r>
      <w:r>
        <w:rPr>
          <w:spacing w:val="4"/>
          <w:sz w:val="24"/>
          <w:szCs w:val="24"/>
        </w:rPr>
        <w:t>e</w:t>
      </w:r>
      <w:r>
        <w:rPr>
          <w:spacing w:val="-5"/>
          <w:sz w:val="24"/>
          <w:szCs w:val="24"/>
        </w:rPr>
        <w:t>n</w:t>
      </w:r>
      <w:r>
        <w:rPr>
          <w:sz w:val="24"/>
          <w:szCs w:val="24"/>
        </w:rPr>
        <w:t>t</w:t>
      </w:r>
      <w:r>
        <w:rPr>
          <w:spacing w:val="12"/>
          <w:sz w:val="24"/>
          <w:szCs w:val="24"/>
        </w:rPr>
        <w:t xml:space="preserve"> </w:t>
      </w:r>
      <w:r>
        <w:rPr>
          <w:spacing w:val="1"/>
          <w:sz w:val="24"/>
          <w:szCs w:val="24"/>
        </w:rPr>
        <w:t>(</w:t>
      </w:r>
      <w:r>
        <w:rPr>
          <w:spacing w:val="-1"/>
          <w:sz w:val="24"/>
          <w:szCs w:val="24"/>
        </w:rPr>
        <w:t>+</w:t>
      </w:r>
      <w:r>
        <w:rPr>
          <w:spacing w:val="5"/>
          <w:sz w:val="24"/>
          <w:szCs w:val="24"/>
        </w:rPr>
        <w:t>/</w:t>
      </w:r>
      <w:r>
        <w:rPr>
          <w:spacing w:val="2"/>
          <w:sz w:val="24"/>
          <w:szCs w:val="24"/>
        </w:rPr>
        <w:t>-</w:t>
      </w:r>
      <w:r>
        <w:rPr>
          <w:sz w:val="24"/>
          <w:szCs w:val="24"/>
        </w:rPr>
        <w:t>1</w:t>
      </w:r>
      <w:r>
        <w:rPr>
          <w:spacing w:val="7"/>
          <w:sz w:val="24"/>
          <w:szCs w:val="24"/>
        </w:rPr>
        <w:t xml:space="preserve"> </w:t>
      </w:r>
      <w:r>
        <w:rPr>
          <w:spacing w:val="1"/>
          <w:sz w:val="24"/>
          <w:szCs w:val="24"/>
        </w:rPr>
        <w:t>%</w:t>
      </w:r>
      <w:r>
        <w:rPr>
          <w:sz w:val="24"/>
          <w:szCs w:val="24"/>
        </w:rPr>
        <w:t>)</w:t>
      </w:r>
      <w:r>
        <w:rPr>
          <w:spacing w:val="8"/>
          <w:sz w:val="24"/>
          <w:szCs w:val="24"/>
        </w:rPr>
        <w:t xml:space="preserve"> </w:t>
      </w:r>
      <w:r>
        <w:rPr>
          <w:spacing w:val="-9"/>
          <w:sz w:val="24"/>
          <w:szCs w:val="24"/>
        </w:rPr>
        <w:t>i</w:t>
      </w:r>
      <w:r>
        <w:rPr>
          <w:sz w:val="24"/>
          <w:szCs w:val="24"/>
        </w:rPr>
        <w:t>s</w:t>
      </w:r>
      <w:r>
        <w:rPr>
          <w:spacing w:val="5"/>
          <w:sz w:val="24"/>
          <w:szCs w:val="24"/>
        </w:rPr>
        <w:t xml:space="preserve"> </w:t>
      </w:r>
      <w:r>
        <w:rPr>
          <w:sz w:val="24"/>
          <w:szCs w:val="24"/>
        </w:rPr>
        <w:t>p</w:t>
      </w:r>
      <w:r>
        <w:rPr>
          <w:spacing w:val="1"/>
          <w:sz w:val="24"/>
          <w:szCs w:val="24"/>
        </w:rPr>
        <w:t>r</w:t>
      </w:r>
      <w:r>
        <w:rPr>
          <w:spacing w:val="5"/>
          <w:sz w:val="24"/>
          <w:szCs w:val="24"/>
        </w:rPr>
        <w:t>o</w:t>
      </w:r>
      <w:r>
        <w:rPr>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7"/>
          <w:sz w:val="24"/>
          <w:szCs w:val="24"/>
        </w:rPr>
        <w:t xml:space="preserve"> </w:t>
      </w:r>
      <w:r>
        <w:rPr>
          <w:spacing w:val="-8"/>
          <w:sz w:val="24"/>
          <w:szCs w:val="24"/>
        </w:rPr>
        <w:t>f</w:t>
      </w:r>
      <w:r>
        <w:rPr>
          <w:spacing w:val="5"/>
          <w:sz w:val="24"/>
          <w:szCs w:val="24"/>
        </w:rPr>
        <w:t>o</w:t>
      </w:r>
      <w:r>
        <w:rPr>
          <w:sz w:val="24"/>
          <w:szCs w:val="24"/>
        </w:rPr>
        <w:t>r</w:t>
      </w:r>
      <w:r>
        <w:rPr>
          <w:spacing w:val="8"/>
          <w:sz w:val="24"/>
          <w:szCs w:val="24"/>
        </w:rPr>
        <w:t xml:space="preserve"> </w:t>
      </w:r>
      <w:r>
        <w:rPr>
          <w:sz w:val="24"/>
          <w:szCs w:val="24"/>
        </w:rPr>
        <w:t>in</w:t>
      </w:r>
      <w:r>
        <w:rPr>
          <w:spacing w:val="5"/>
          <w:sz w:val="24"/>
          <w:szCs w:val="24"/>
        </w:rPr>
        <w:t>d</w:t>
      </w:r>
      <w:r>
        <w:rPr>
          <w:spacing w:val="-4"/>
          <w:sz w:val="24"/>
          <w:szCs w:val="24"/>
        </w:rPr>
        <w:t>i</w:t>
      </w:r>
      <w:r>
        <w:rPr>
          <w:sz w:val="24"/>
          <w:szCs w:val="24"/>
        </w:rPr>
        <w:t>v</w:t>
      </w:r>
      <w:r>
        <w:rPr>
          <w:spacing w:val="-4"/>
          <w:sz w:val="24"/>
          <w:szCs w:val="24"/>
        </w:rPr>
        <w:t>i</w:t>
      </w:r>
      <w:r>
        <w:rPr>
          <w:sz w:val="24"/>
          <w:szCs w:val="24"/>
        </w:rPr>
        <w:t>du</w:t>
      </w:r>
      <w:r>
        <w:rPr>
          <w:spacing w:val="4"/>
          <w:sz w:val="24"/>
          <w:szCs w:val="24"/>
        </w:rPr>
        <w:t>a</w:t>
      </w:r>
      <w:r>
        <w:rPr>
          <w:sz w:val="24"/>
          <w:szCs w:val="24"/>
        </w:rPr>
        <w:t>l</w:t>
      </w:r>
      <w:r>
        <w:rPr>
          <w:spacing w:val="3"/>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5"/>
          <w:sz w:val="24"/>
          <w:szCs w:val="24"/>
        </w:rPr>
        <w:t xml:space="preserve"> </w:t>
      </w:r>
      <w:r>
        <w:rPr>
          <w:spacing w:val="9"/>
          <w:sz w:val="24"/>
          <w:szCs w:val="24"/>
        </w:rPr>
        <w:t>o</w:t>
      </w:r>
      <w:r>
        <w:rPr>
          <w:sz w:val="24"/>
          <w:szCs w:val="24"/>
        </w:rPr>
        <w:t>f</w:t>
      </w:r>
      <w:r>
        <w:rPr>
          <w:spacing w:val="-1"/>
          <w:sz w:val="24"/>
          <w:szCs w:val="24"/>
        </w:rPr>
        <w:t xml:space="preserve"> </w:t>
      </w:r>
      <w:r>
        <w:rPr>
          <w:sz w:val="24"/>
          <w:szCs w:val="24"/>
        </w:rPr>
        <w:t>a</w:t>
      </w:r>
      <w:r>
        <w:rPr>
          <w:spacing w:val="6"/>
          <w:sz w:val="24"/>
          <w:szCs w:val="24"/>
        </w:rPr>
        <w:t xml:space="preserve"> </w:t>
      </w:r>
      <w:r>
        <w:rPr>
          <w:sz w:val="24"/>
          <w:szCs w:val="24"/>
        </w:rPr>
        <w:t>p</w:t>
      </w:r>
      <w:r>
        <w:rPr>
          <w:spacing w:val="-1"/>
          <w:sz w:val="24"/>
          <w:szCs w:val="24"/>
        </w:rPr>
        <w:t>a</w:t>
      </w:r>
      <w:r>
        <w:rPr>
          <w:spacing w:val="1"/>
          <w:sz w:val="24"/>
          <w:szCs w:val="24"/>
        </w:rPr>
        <w:t>r</w:t>
      </w:r>
      <w:r>
        <w:rPr>
          <w:spacing w:val="10"/>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z w:val="24"/>
          <w:szCs w:val="24"/>
        </w:rPr>
        <w:t>r</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8"/>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p</w:t>
      </w:r>
      <w:r>
        <w:rPr>
          <w:spacing w:val="-1"/>
          <w:sz w:val="24"/>
          <w:szCs w:val="24"/>
        </w:rPr>
        <w:t>e</w:t>
      </w:r>
      <w:r>
        <w:rPr>
          <w:sz w:val="24"/>
          <w:szCs w:val="24"/>
        </w:rPr>
        <w:t xml:space="preserve">r </w:t>
      </w:r>
    </w:p>
    <w:p w:rsidR="008D75EE" w:rsidRDefault="00B30AA0">
      <w:pPr>
        <w:spacing w:line="271" w:lineRule="auto"/>
        <w:ind w:left="1103" w:right="657"/>
        <w:jc w:val="both"/>
        <w:rPr>
          <w:sz w:val="24"/>
          <w:szCs w:val="24"/>
        </w:rPr>
      </w:pPr>
      <w:proofErr w:type="gramStart"/>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proofErr w:type="gramEnd"/>
      <w:r>
        <w:rPr>
          <w:spacing w:val="40"/>
          <w:sz w:val="24"/>
          <w:szCs w:val="24"/>
        </w:rPr>
        <w:t xml:space="preserve"> </w:t>
      </w:r>
      <w:r>
        <w:rPr>
          <w:spacing w:val="6"/>
          <w:sz w:val="24"/>
          <w:szCs w:val="24"/>
        </w:rPr>
        <w:t>I</w:t>
      </w:r>
      <w:r>
        <w:rPr>
          <w:spacing w:val="-5"/>
          <w:sz w:val="24"/>
          <w:szCs w:val="24"/>
        </w:rPr>
        <w:t>n</w:t>
      </w:r>
      <w:r>
        <w:rPr>
          <w:spacing w:val="5"/>
          <w:sz w:val="24"/>
          <w:szCs w:val="24"/>
        </w:rPr>
        <w:t>d</w:t>
      </w:r>
      <w:r>
        <w:rPr>
          <w:spacing w:val="-4"/>
          <w:sz w:val="24"/>
          <w:szCs w:val="24"/>
        </w:rPr>
        <w:t>i</w:t>
      </w:r>
      <w:r>
        <w:rPr>
          <w:spacing w:val="4"/>
          <w:sz w:val="24"/>
          <w:szCs w:val="24"/>
        </w:rPr>
        <w:t>a</w:t>
      </w:r>
      <w:r>
        <w:rPr>
          <w:spacing w:val="-5"/>
          <w:sz w:val="24"/>
          <w:szCs w:val="24"/>
        </w:rPr>
        <w:t>n</w:t>
      </w:r>
      <w:r>
        <w:rPr>
          <w:sz w:val="24"/>
          <w:szCs w:val="24"/>
        </w:rPr>
        <w:t>/</w:t>
      </w:r>
      <w:r>
        <w:rPr>
          <w:spacing w:val="41"/>
          <w:sz w:val="24"/>
          <w:szCs w:val="24"/>
        </w:rPr>
        <w:t xml:space="preserve"> </w:t>
      </w:r>
      <w:r>
        <w:rPr>
          <w:spacing w:val="1"/>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36"/>
          <w:sz w:val="24"/>
          <w:szCs w:val="24"/>
        </w:rPr>
        <w:t xml:space="preserve"> </w:t>
      </w:r>
      <w:r>
        <w:rPr>
          <w:spacing w:val="-2"/>
          <w:sz w:val="24"/>
          <w:szCs w:val="24"/>
        </w:rPr>
        <w:t>s</w:t>
      </w:r>
      <w:r>
        <w:rPr>
          <w:spacing w:val="5"/>
          <w:sz w:val="24"/>
          <w:szCs w:val="24"/>
        </w:rPr>
        <w:t>t</w:t>
      </w:r>
      <w:r>
        <w:rPr>
          <w:spacing w:val="4"/>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43"/>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2"/>
          <w:sz w:val="24"/>
          <w:szCs w:val="24"/>
        </w:rPr>
        <w:t>s</w:t>
      </w:r>
      <w:r>
        <w:rPr>
          <w:spacing w:val="-1"/>
          <w:sz w:val="24"/>
          <w:szCs w:val="24"/>
        </w:rPr>
        <w:t>a</w:t>
      </w:r>
      <w:r>
        <w:rPr>
          <w:spacing w:val="-4"/>
          <w:sz w:val="24"/>
          <w:szCs w:val="24"/>
        </w:rPr>
        <w:t>m</w:t>
      </w:r>
      <w:r>
        <w:rPr>
          <w:sz w:val="24"/>
          <w:szCs w:val="24"/>
        </w:rPr>
        <w:t>e</w:t>
      </w:r>
      <w:r>
        <w:rPr>
          <w:spacing w:val="44"/>
          <w:sz w:val="24"/>
          <w:szCs w:val="24"/>
        </w:rPr>
        <w:t xml:space="preserve"> </w:t>
      </w:r>
      <w:r>
        <w:rPr>
          <w:spacing w:val="-4"/>
          <w:sz w:val="24"/>
          <w:szCs w:val="24"/>
        </w:rPr>
        <w:t>m</w:t>
      </w:r>
      <w:r>
        <w:rPr>
          <w:spacing w:val="4"/>
          <w:sz w:val="24"/>
          <w:szCs w:val="24"/>
        </w:rPr>
        <w:t>a</w:t>
      </w:r>
      <w:r>
        <w:rPr>
          <w:sz w:val="24"/>
          <w:szCs w:val="24"/>
        </w:rPr>
        <w:t>y</w:t>
      </w:r>
      <w:r>
        <w:rPr>
          <w:spacing w:val="41"/>
          <w:sz w:val="24"/>
          <w:szCs w:val="24"/>
        </w:rPr>
        <w:t xml:space="preserve"> </w:t>
      </w:r>
      <w:r>
        <w:rPr>
          <w:spacing w:val="-5"/>
          <w:sz w:val="24"/>
          <w:szCs w:val="24"/>
        </w:rPr>
        <w:t>b</w:t>
      </w:r>
      <w:r>
        <w:rPr>
          <w:sz w:val="24"/>
          <w:szCs w:val="24"/>
        </w:rPr>
        <w:t>e</w:t>
      </w:r>
      <w:r>
        <w:rPr>
          <w:spacing w:val="40"/>
          <w:sz w:val="24"/>
          <w:szCs w:val="24"/>
        </w:rPr>
        <w:t xml:space="preserve"> </w:t>
      </w:r>
      <w:r>
        <w:rPr>
          <w:sz w:val="24"/>
          <w:szCs w:val="24"/>
        </w:rPr>
        <w:t>p</w:t>
      </w:r>
      <w:r>
        <w:rPr>
          <w:spacing w:val="-1"/>
          <w:sz w:val="24"/>
          <w:szCs w:val="24"/>
        </w:rPr>
        <w:t>e</w:t>
      </w:r>
      <w:r>
        <w:rPr>
          <w:spacing w:val="6"/>
          <w:sz w:val="24"/>
          <w:szCs w:val="24"/>
        </w:rPr>
        <w:t>r</w:t>
      </w:r>
      <w:r>
        <w:rPr>
          <w:sz w:val="24"/>
          <w:szCs w:val="24"/>
        </w:rPr>
        <w:t>m</w:t>
      </w:r>
      <w:r>
        <w:rPr>
          <w:spacing w:val="-9"/>
          <w:sz w:val="24"/>
          <w:szCs w:val="24"/>
        </w:rPr>
        <w:t>i</w:t>
      </w:r>
      <w:r>
        <w:rPr>
          <w:spacing w:val="5"/>
          <w:sz w:val="24"/>
          <w:szCs w:val="24"/>
        </w:rPr>
        <w:t>tt</w:t>
      </w:r>
      <w:r>
        <w:rPr>
          <w:spacing w:val="-1"/>
          <w:sz w:val="24"/>
          <w:szCs w:val="24"/>
        </w:rPr>
        <w:t>e</w:t>
      </w:r>
      <w:r>
        <w:rPr>
          <w:sz w:val="24"/>
          <w:szCs w:val="24"/>
        </w:rPr>
        <w:t>d</w:t>
      </w:r>
      <w:r>
        <w:rPr>
          <w:spacing w:val="41"/>
          <w:sz w:val="24"/>
          <w:szCs w:val="24"/>
        </w:rPr>
        <w:t xml:space="preserve"> </w:t>
      </w:r>
      <w:r>
        <w:rPr>
          <w:spacing w:val="-2"/>
          <w:sz w:val="24"/>
          <w:szCs w:val="24"/>
        </w:rPr>
        <w:t>s</w:t>
      </w:r>
      <w:r>
        <w:rPr>
          <w:sz w:val="24"/>
          <w:szCs w:val="24"/>
        </w:rPr>
        <w:t>ub</w:t>
      </w:r>
      <w:r>
        <w:rPr>
          <w:spacing w:val="-4"/>
          <w:sz w:val="24"/>
          <w:szCs w:val="24"/>
        </w:rPr>
        <w:t>j</w:t>
      </w:r>
      <w:r>
        <w:rPr>
          <w:spacing w:val="-1"/>
          <w:sz w:val="24"/>
          <w:szCs w:val="24"/>
        </w:rPr>
        <w:t>ec</w:t>
      </w:r>
      <w:r>
        <w:rPr>
          <w:sz w:val="24"/>
          <w:szCs w:val="24"/>
        </w:rPr>
        <w:t>t</w:t>
      </w:r>
      <w:r>
        <w:rPr>
          <w:spacing w:val="46"/>
          <w:sz w:val="24"/>
          <w:szCs w:val="24"/>
        </w:rPr>
        <w:t xml:space="preserve"> </w:t>
      </w:r>
      <w:r>
        <w:rPr>
          <w:sz w:val="24"/>
          <w:szCs w:val="24"/>
        </w:rPr>
        <w:t>to</w:t>
      </w:r>
      <w:r>
        <w:rPr>
          <w:spacing w:val="46"/>
          <w:sz w:val="24"/>
          <w:szCs w:val="24"/>
        </w:rPr>
        <w:t xml:space="preserve"> </w:t>
      </w:r>
      <w:r>
        <w:rPr>
          <w:spacing w:val="-2"/>
          <w:sz w:val="24"/>
          <w:szCs w:val="24"/>
        </w:rPr>
        <w:t>s</w:t>
      </w:r>
      <w:r>
        <w:rPr>
          <w:sz w:val="24"/>
          <w:szCs w:val="24"/>
        </w:rPr>
        <w:t>ub</w:t>
      </w:r>
      <w:r>
        <w:rPr>
          <w:spacing w:val="-4"/>
          <w:sz w:val="24"/>
          <w:szCs w:val="24"/>
        </w:rPr>
        <w:t>mi</w:t>
      </w:r>
      <w:r>
        <w:rPr>
          <w:spacing w:val="2"/>
          <w:sz w:val="24"/>
          <w:szCs w:val="24"/>
        </w:rPr>
        <w:t>ss</w:t>
      </w:r>
      <w:r>
        <w:rPr>
          <w:spacing w:val="-9"/>
          <w:sz w:val="24"/>
          <w:szCs w:val="24"/>
        </w:rPr>
        <w:t>i</w:t>
      </w:r>
      <w:r>
        <w:rPr>
          <w:spacing w:val="9"/>
          <w:sz w:val="24"/>
          <w:szCs w:val="24"/>
        </w:rPr>
        <w:t>o</w:t>
      </w:r>
      <w:r>
        <w:rPr>
          <w:sz w:val="24"/>
          <w:szCs w:val="24"/>
        </w:rPr>
        <w:t>n</w:t>
      </w:r>
      <w:r>
        <w:rPr>
          <w:spacing w:val="36"/>
          <w:sz w:val="24"/>
          <w:szCs w:val="24"/>
        </w:rPr>
        <w:t xml:space="preserve"> </w:t>
      </w:r>
      <w:r>
        <w:rPr>
          <w:spacing w:val="5"/>
          <w:sz w:val="24"/>
          <w:szCs w:val="24"/>
        </w:rPr>
        <w:t>o</w:t>
      </w:r>
      <w:r>
        <w:rPr>
          <w:sz w:val="24"/>
          <w:szCs w:val="24"/>
        </w:rPr>
        <w:t xml:space="preserve">f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d</w:t>
      </w:r>
      <w:r>
        <w:rPr>
          <w:spacing w:val="5"/>
          <w:sz w:val="24"/>
          <w:szCs w:val="24"/>
        </w:rPr>
        <w:t>o</w:t>
      </w:r>
      <w:r>
        <w:rPr>
          <w:spacing w:val="-1"/>
          <w:sz w:val="24"/>
          <w:szCs w:val="24"/>
        </w:rPr>
        <w:t>c</w:t>
      </w:r>
      <w:r>
        <w:rPr>
          <w:spacing w:val="5"/>
          <w:sz w:val="24"/>
          <w:szCs w:val="24"/>
        </w:rPr>
        <w:t>u</w:t>
      </w:r>
      <w:r>
        <w:rPr>
          <w:spacing w:val="-9"/>
          <w:sz w:val="24"/>
          <w:szCs w:val="24"/>
        </w:rPr>
        <w:t>m</w:t>
      </w:r>
      <w:r>
        <w:rPr>
          <w:spacing w:val="4"/>
          <w:sz w:val="24"/>
          <w:szCs w:val="24"/>
        </w:rPr>
        <w:t>e</w:t>
      </w:r>
      <w:r>
        <w:rPr>
          <w:spacing w:val="-5"/>
          <w:sz w:val="24"/>
          <w:szCs w:val="24"/>
        </w:rPr>
        <w:t>n</w:t>
      </w:r>
      <w:r>
        <w:rPr>
          <w:spacing w:val="5"/>
          <w:sz w:val="24"/>
          <w:szCs w:val="24"/>
        </w:rPr>
        <w:t>t</w:t>
      </w:r>
      <w:r>
        <w:rPr>
          <w:spacing w:val="-2"/>
          <w:sz w:val="24"/>
          <w:szCs w:val="24"/>
        </w:rPr>
        <w:t>s</w:t>
      </w:r>
      <w:r>
        <w:rPr>
          <w:sz w:val="24"/>
          <w:szCs w:val="24"/>
        </w:rPr>
        <w:t>/</w:t>
      </w:r>
      <w:r>
        <w:rPr>
          <w:spacing w:val="3"/>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z w:val="24"/>
          <w:szCs w:val="24"/>
        </w:rPr>
        <w:t>s</w:t>
      </w:r>
      <w:r>
        <w:rPr>
          <w:spacing w:val="9"/>
          <w:sz w:val="24"/>
          <w:szCs w:val="24"/>
        </w:rPr>
        <w:t xml:space="preserve"> </w:t>
      </w:r>
      <w:r>
        <w:rPr>
          <w:sz w:val="24"/>
          <w:szCs w:val="24"/>
        </w:rPr>
        <w:t>by</w:t>
      </w:r>
      <w:r>
        <w:rPr>
          <w:spacing w:val="-3"/>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5"/>
          <w:sz w:val="24"/>
          <w:szCs w:val="24"/>
        </w:rPr>
        <w:t xml:space="preserve"> </w:t>
      </w:r>
      <w:r>
        <w:rPr>
          <w:spacing w:val="4"/>
          <w:sz w:val="24"/>
          <w:szCs w:val="24"/>
        </w:rPr>
        <w:t>w</w:t>
      </w:r>
      <w:r>
        <w:rPr>
          <w:sz w:val="24"/>
          <w:szCs w:val="24"/>
        </w:rPr>
        <w:t>hi</w:t>
      </w:r>
      <w:r>
        <w:rPr>
          <w:spacing w:val="1"/>
          <w:sz w:val="24"/>
          <w:szCs w:val="24"/>
        </w:rPr>
        <w:t>l</w:t>
      </w:r>
      <w:r>
        <w:rPr>
          <w:sz w:val="24"/>
          <w:szCs w:val="24"/>
        </w:rPr>
        <w:t>e</w:t>
      </w:r>
      <w:r>
        <w:rPr>
          <w:spacing w:val="1"/>
          <w:sz w:val="24"/>
          <w:szCs w:val="24"/>
        </w:rPr>
        <w:t xml:space="preserve"> </w:t>
      </w:r>
      <w:r>
        <w:rPr>
          <w:spacing w:val="-1"/>
          <w:sz w:val="24"/>
          <w:szCs w:val="24"/>
        </w:rPr>
        <w:t>a</w:t>
      </w:r>
      <w:r>
        <w:rPr>
          <w:sz w:val="24"/>
          <w:szCs w:val="24"/>
        </w:rPr>
        <w:t>pp</w:t>
      </w:r>
      <w:r>
        <w:rPr>
          <w:spacing w:val="1"/>
          <w:sz w:val="24"/>
          <w:szCs w:val="24"/>
        </w:rPr>
        <w:t>r</w:t>
      </w:r>
      <w:r>
        <w:rPr>
          <w:spacing w:val="5"/>
          <w:sz w:val="24"/>
          <w:szCs w:val="24"/>
        </w:rPr>
        <w:t>o</w:t>
      </w:r>
      <w:r>
        <w:rPr>
          <w:spacing w:val="-5"/>
          <w:sz w:val="24"/>
          <w:szCs w:val="24"/>
        </w:rPr>
        <w:t>v</w:t>
      </w:r>
      <w:r>
        <w:rPr>
          <w:spacing w:val="4"/>
          <w:sz w:val="24"/>
          <w:szCs w:val="24"/>
        </w:rPr>
        <w:t>a</w:t>
      </w:r>
      <w:r>
        <w:rPr>
          <w:sz w:val="24"/>
          <w:szCs w:val="24"/>
        </w:rPr>
        <w:t>l</w:t>
      </w:r>
      <w:r>
        <w:rPr>
          <w:spacing w:val="-7"/>
          <w:sz w:val="24"/>
          <w:szCs w:val="24"/>
        </w:rPr>
        <w:t xml:space="preserve"> </w:t>
      </w:r>
      <w:r>
        <w:rPr>
          <w:spacing w:val="9"/>
          <w:sz w:val="24"/>
          <w:szCs w:val="24"/>
        </w:rPr>
        <w:t>o</w:t>
      </w:r>
      <w:r>
        <w:rPr>
          <w:sz w:val="24"/>
          <w:szCs w:val="24"/>
        </w:rPr>
        <w:t>f</w:t>
      </w:r>
      <w:r>
        <w:rPr>
          <w:spacing w:val="-6"/>
          <w:sz w:val="24"/>
          <w:szCs w:val="24"/>
        </w:rPr>
        <w:t xml:space="preserve"> </w:t>
      </w:r>
      <w:r>
        <w:rPr>
          <w:sz w:val="24"/>
          <w:szCs w:val="24"/>
        </w:rPr>
        <w:t>G</w:t>
      </w:r>
      <w:r>
        <w:rPr>
          <w:spacing w:val="1"/>
          <w:sz w:val="24"/>
          <w:szCs w:val="24"/>
        </w:rPr>
        <w:t>T</w:t>
      </w:r>
      <w:r>
        <w:rPr>
          <w:sz w:val="24"/>
          <w:szCs w:val="24"/>
        </w:rPr>
        <w:t>P</w:t>
      </w:r>
      <w:r>
        <w:rPr>
          <w:spacing w:val="3"/>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d</w:t>
      </w:r>
      <w:r>
        <w:rPr>
          <w:spacing w:val="-1"/>
          <w:sz w:val="24"/>
          <w:szCs w:val="24"/>
        </w:rPr>
        <w:t>e</w:t>
      </w:r>
      <w:r>
        <w:rPr>
          <w:spacing w:val="5"/>
          <w:sz w:val="24"/>
          <w:szCs w:val="24"/>
        </w:rPr>
        <w:t>t</w:t>
      </w:r>
      <w:r>
        <w:rPr>
          <w:spacing w:val="4"/>
          <w:sz w:val="24"/>
          <w:szCs w:val="24"/>
        </w:rPr>
        <w:t>a</w:t>
      </w:r>
      <w:r>
        <w:rPr>
          <w:spacing w:val="-4"/>
          <w:sz w:val="24"/>
          <w:szCs w:val="24"/>
        </w:rPr>
        <w:t>il</w:t>
      </w:r>
      <w:r>
        <w:rPr>
          <w:spacing w:val="-1"/>
          <w:sz w:val="24"/>
          <w:szCs w:val="24"/>
        </w:rPr>
        <w:t>e</w:t>
      </w:r>
      <w:r>
        <w:rPr>
          <w:sz w:val="24"/>
          <w:szCs w:val="24"/>
        </w:rPr>
        <w:t>d</w:t>
      </w:r>
      <w:r>
        <w:rPr>
          <w:spacing w:val="2"/>
          <w:sz w:val="24"/>
          <w:szCs w:val="24"/>
        </w:rPr>
        <w:t xml:space="preserve"> </w:t>
      </w:r>
      <w:r>
        <w:rPr>
          <w:spacing w:val="4"/>
          <w:sz w:val="24"/>
          <w:szCs w:val="24"/>
        </w:rPr>
        <w:t>e</w:t>
      </w:r>
      <w:r>
        <w:rPr>
          <w:spacing w:val="-5"/>
          <w:sz w:val="24"/>
          <w:szCs w:val="24"/>
        </w:rPr>
        <w:t>n</w:t>
      </w:r>
      <w:r>
        <w:rPr>
          <w:spacing w:val="5"/>
          <w:sz w:val="24"/>
          <w:szCs w:val="24"/>
        </w:rPr>
        <w:t>g</w:t>
      </w:r>
      <w:r>
        <w:rPr>
          <w:spacing w:val="-4"/>
          <w:sz w:val="24"/>
          <w:szCs w:val="24"/>
        </w:rPr>
        <w:t>i</w:t>
      </w:r>
      <w:r>
        <w:rPr>
          <w:sz w:val="24"/>
          <w:szCs w:val="24"/>
        </w:rPr>
        <w:t>n</w:t>
      </w:r>
      <w:r>
        <w:rPr>
          <w:spacing w:val="-1"/>
          <w:sz w:val="24"/>
          <w:szCs w:val="24"/>
        </w:rPr>
        <w:t>ee</w:t>
      </w:r>
      <w:r>
        <w:rPr>
          <w:spacing w:val="6"/>
          <w:sz w:val="24"/>
          <w:szCs w:val="24"/>
        </w:rPr>
        <w:t>r</w:t>
      </w:r>
      <w:r>
        <w:rPr>
          <w:spacing w:val="-4"/>
          <w:sz w:val="24"/>
          <w:szCs w:val="24"/>
        </w:rPr>
        <w:t>i</w:t>
      </w:r>
      <w:r>
        <w:rPr>
          <w:sz w:val="24"/>
          <w:szCs w:val="24"/>
        </w:rPr>
        <w:t>ng.</w:t>
      </w:r>
    </w:p>
    <w:p w:rsidR="008D75EE" w:rsidRDefault="008D75EE">
      <w:pPr>
        <w:spacing w:line="140" w:lineRule="exact"/>
        <w:rPr>
          <w:sz w:val="14"/>
          <w:szCs w:val="14"/>
        </w:rPr>
      </w:pPr>
    </w:p>
    <w:p w:rsidR="008D75EE" w:rsidRDefault="008D75EE">
      <w:pPr>
        <w:spacing w:line="200" w:lineRule="exact"/>
      </w:pPr>
    </w:p>
    <w:p w:rsidR="008D75EE" w:rsidRDefault="00B30AA0">
      <w:pPr>
        <w:ind w:left="100"/>
        <w:rPr>
          <w:sz w:val="24"/>
          <w:szCs w:val="24"/>
        </w:rPr>
      </w:pPr>
      <w:r>
        <w:rPr>
          <w:b/>
          <w:sz w:val="24"/>
          <w:szCs w:val="24"/>
        </w:rPr>
        <w:t>1</w:t>
      </w:r>
      <w:r>
        <w:rPr>
          <w:b/>
          <w:spacing w:val="2"/>
          <w:sz w:val="24"/>
          <w:szCs w:val="24"/>
        </w:rPr>
        <w:t>.</w:t>
      </w:r>
      <w:r>
        <w:rPr>
          <w:b/>
          <w:sz w:val="24"/>
          <w:szCs w:val="24"/>
        </w:rPr>
        <w:t xml:space="preserve">8          </w:t>
      </w:r>
      <w:r>
        <w:rPr>
          <w:b/>
          <w:spacing w:val="4"/>
          <w:sz w:val="24"/>
          <w:szCs w:val="24"/>
        </w:rPr>
        <w:t>M</w:t>
      </w:r>
      <w:r>
        <w:rPr>
          <w:b/>
          <w:sz w:val="24"/>
          <w:szCs w:val="24"/>
        </w:rPr>
        <w:t>a</w:t>
      </w:r>
      <w:r>
        <w:rPr>
          <w:b/>
          <w:spacing w:val="1"/>
          <w:sz w:val="24"/>
          <w:szCs w:val="24"/>
        </w:rPr>
        <w:t>t</w:t>
      </w:r>
      <w:r>
        <w:rPr>
          <w:b/>
          <w:spacing w:val="-1"/>
          <w:sz w:val="24"/>
          <w:szCs w:val="24"/>
        </w:rPr>
        <w:t>e</w:t>
      </w:r>
      <w:r>
        <w:rPr>
          <w:b/>
          <w:spacing w:val="-6"/>
          <w:sz w:val="24"/>
          <w:szCs w:val="24"/>
        </w:rPr>
        <w:t>r</w:t>
      </w:r>
      <w:r>
        <w:rPr>
          <w:b/>
          <w:sz w:val="24"/>
          <w:szCs w:val="24"/>
        </w:rPr>
        <w:t>ia</w:t>
      </w:r>
      <w:r>
        <w:rPr>
          <w:b/>
          <w:spacing w:val="-3"/>
          <w:sz w:val="24"/>
          <w:szCs w:val="24"/>
        </w:rPr>
        <w:t>l</w:t>
      </w:r>
      <w:r>
        <w:rPr>
          <w:b/>
          <w:sz w:val="24"/>
          <w:szCs w:val="24"/>
        </w:rPr>
        <w:t>s</w:t>
      </w:r>
    </w:p>
    <w:p w:rsidR="008D75EE" w:rsidRDefault="008D75EE">
      <w:pPr>
        <w:spacing w:before="5" w:line="200" w:lineRule="exact"/>
      </w:pPr>
    </w:p>
    <w:p w:rsidR="008D75EE" w:rsidRDefault="00B30AA0">
      <w:pPr>
        <w:spacing w:line="276" w:lineRule="auto"/>
        <w:ind w:left="1003" w:right="664"/>
        <w:jc w:val="both"/>
        <w:rPr>
          <w:sz w:val="24"/>
          <w:szCs w:val="24"/>
        </w:rPr>
      </w:pPr>
      <w:r>
        <w:rPr>
          <w:spacing w:val="2"/>
          <w:sz w:val="24"/>
          <w:szCs w:val="24"/>
        </w:rPr>
        <w:t>T</w:t>
      </w:r>
      <w:r>
        <w:rPr>
          <w:spacing w:val="-5"/>
          <w:sz w:val="24"/>
          <w:szCs w:val="24"/>
        </w:rPr>
        <w:t>h</w:t>
      </w:r>
      <w:r>
        <w:rPr>
          <w:sz w:val="24"/>
          <w:szCs w:val="24"/>
        </w:rPr>
        <w:t>e</w:t>
      </w:r>
      <w:r>
        <w:rPr>
          <w:spacing w:val="12"/>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pacing w:val="-4"/>
          <w:sz w:val="24"/>
          <w:szCs w:val="24"/>
        </w:rPr>
        <w:t>l</w:t>
      </w:r>
      <w:r>
        <w:rPr>
          <w:sz w:val="24"/>
          <w:szCs w:val="24"/>
        </w:rPr>
        <w:t>s</w:t>
      </w:r>
      <w:r>
        <w:rPr>
          <w:spacing w:val="6"/>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13"/>
          <w:sz w:val="24"/>
          <w:szCs w:val="24"/>
        </w:rPr>
        <w:t xml:space="preserve"> </w:t>
      </w:r>
      <w:r>
        <w:rPr>
          <w:spacing w:val="-8"/>
          <w:sz w:val="24"/>
          <w:szCs w:val="24"/>
        </w:rPr>
        <w:t>f</w:t>
      </w:r>
      <w:r>
        <w:rPr>
          <w:spacing w:val="5"/>
          <w:sz w:val="24"/>
          <w:szCs w:val="24"/>
        </w:rPr>
        <w:t>o</w:t>
      </w:r>
      <w:r>
        <w:rPr>
          <w:sz w:val="24"/>
          <w:szCs w:val="24"/>
        </w:rPr>
        <w:t>r</w:t>
      </w:r>
      <w:r>
        <w:rPr>
          <w:spacing w:val="10"/>
          <w:sz w:val="24"/>
          <w:szCs w:val="24"/>
        </w:rPr>
        <w:t xml:space="preserve"> </w:t>
      </w:r>
      <w:r>
        <w:rPr>
          <w:spacing w:val="-6"/>
          <w:sz w:val="24"/>
          <w:szCs w:val="24"/>
        </w:rPr>
        <w:t>c</w:t>
      </w:r>
      <w:r>
        <w:rPr>
          <w:spacing w:val="5"/>
          <w:sz w:val="24"/>
          <w:szCs w:val="24"/>
        </w:rPr>
        <w:t>o</w:t>
      </w:r>
      <w:r>
        <w:rPr>
          <w:spacing w:val="-5"/>
          <w:sz w:val="24"/>
          <w:szCs w:val="24"/>
        </w:rPr>
        <w:t>n</w:t>
      </w:r>
      <w:r>
        <w:rPr>
          <w:spacing w:val="-2"/>
          <w:sz w:val="24"/>
          <w:szCs w:val="24"/>
        </w:rPr>
        <w:t>s</w:t>
      </w:r>
      <w:r>
        <w:rPr>
          <w:spacing w:val="5"/>
          <w:sz w:val="24"/>
          <w:szCs w:val="24"/>
        </w:rPr>
        <w:t>t</w:t>
      </w:r>
      <w:r>
        <w:rPr>
          <w:spacing w:val="1"/>
          <w:sz w:val="24"/>
          <w:szCs w:val="24"/>
        </w:rPr>
        <w:t>r</w:t>
      </w:r>
      <w:r>
        <w:rPr>
          <w:sz w:val="24"/>
          <w:szCs w:val="24"/>
        </w:rPr>
        <w:t>u</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w:t>
      </w:r>
      <w:r>
        <w:rPr>
          <w:spacing w:val="5"/>
          <w:sz w:val="24"/>
          <w:szCs w:val="24"/>
        </w:rPr>
        <w:t>u</w:t>
      </w:r>
      <w:r>
        <w:rPr>
          <w:spacing w:val="-1"/>
          <w:sz w:val="24"/>
          <w:szCs w:val="24"/>
        </w:rPr>
        <w:t>c</w:t>
      </w:r>
      <w:r>
        <w:rPr>
          <w:sz w:val="24"/>
          <w:szCs w:val="24"/>
        </w:rPr>
        <w:t>t</w:t>
      </w:r>
      <w:r>
        <w:rPr>
          <w:spacing w:val="5"/>
          <w:sz w:val="24"/>
          <w:szCs w:val="24"/>
        </w:rPr>
        <w:t>o</w:t>
      </w:r>
      <w:r>
        <w:rPr>
          <w:sz w:val="24"/>
          <w:szCs w:val="24"/>
        </w:rPr>
        <w:t>r</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pacing w:val="-5"/>
          <w:sz w:val="24"/>
          <w:szCs w:val="24"/>
        </w:rPr>
        <w:t>b</w:t>
      </w:r>
      <w:r>
        <w:rPr>
          <w:sz w:val="24"/>
          <w:szCs w:val="24"/>
        </w:rPr>
        <w:t>e</w:t>
      </w:r>
      <w:r>
        <w:rPr>
          <w:spacing w:val="7"/>
          <w:sz w:val="24"/>
          <w:szCs w:val="24"/>
        </w:rPr>
        <w:t xml:space="preserve"> </w:t>
      </w:r>
      <w:r>
        <w:rPr>
          <w:spacing w:val="-2"/>
          <w:sz w:val="24"/>
          <w:szCs w:val="24"/>
        </w:rPr>
        <w:t>s</w:t>
      </w:r>
      <w:r>
        <w:rPr>
          <w:spacing w:val="5"/>
          <w:sz w:val="24"/>
          <w:szCs w:val="24"/>
        </w:rPr>
        <w:t>u</w:t>
      </w:r>
      <w:r>
        <w:rPr>
          <w:spacing w:val="4"/>
          <w:sz w:val="24"/>
          <w:szCs w:val="24"/>
        </w:rPr>
        <w:t>c</w:t>
      </w:r>
      <w:r>
        <w:rPr>
          <w:sz w:val="24"/>
          <w:szCs w:val="24"/>
        </w:rPr>
        <w:t>h</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8"/>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0"/>
          <w:sz w:val="24"/>
          <w:szCs w:val="24"/>
        </w:rPr>
        <w:t xml:space="preserve"> </w:t>
      </w:r>
      <w:r>
        <w:rPr>
          <w:spacing w:val="-9"/>
          <w:sz w:val="24"/>
          <w:szCs w:val="24"/>
        </w:rPr>
        <w:t>m</w:t>
      </w:r>
      <w:r>
        <w:rPr>
          <w:spacing w:val="-1"/>
          <w:sz w:val="24"/>
          <w:szCs w:val="24"/>
        </w:rPr>
        <w:t>ee</w:t>
      </w:r>
      <w:r>
        <w:rPr>
          <w:spacing w:val="5"/>
          <w:sz w:val="24"/>
          <w:szCs w:val="24"/>
        </w:rPr>
        <w:t>t</w:t>
      </w:r>
      <w:r>
        <w:rPr>
          <w:sz w:val="24"/>
          <w:szCs w:val="24"/>
        </w:rPr>
        <w:t>s</w:t>
      </w:r>
      <w:r>
        <w:rPr>
          <w:spacing w:val="6"/>
          <w:sz w:val="24"/>
          <w:szCs w:val="24"/>
        </w:rPr>
        <w:t xml:space="preserve"> </w:t>
      </w:r>
      <w:r>
        <w:rPr>
          <w:spacing w:val="5"/>
          <w:sz w:val="24"/>
          <w:szCs w:val="24"/>
        </w:rPr>
        <w:t>t</w:t>
      </w:r>
      <w:r>
        <w:rPr>
          <w:spacing w:val="-5"/>
          <w:sz w:val="24"/>
          <w:szCs w:val="24"/>
        </w:rPr>
        <w:t>h</w:t>
      </w:r>
      <w:r>
        <w:rPr>
          <w:sz w:val="24"/>
          <w:szCs w:val="24"/>
        </w:rPr>
        <w:t xml:space="preserve">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2"/>
          <w:sz w:val="24"/>
          <w:szCs w:val="24"/>
        </w:rPr>
        <w:t xml:space="preserve"> </w:t>
      </w:r>
      <w:r>
        <w:rPr>
          <w:spacing w:val="5"/>
          <w:sz w:val="24"/>
          <w:szCs w:val="24"/>
        </w:rPr>
        <w:t>t</w:t>
      </w:r>
      <w:r>
        <w:rPr>
          <w:spacing w:val="-1"/>
          <w:sz w:val="24"/>
          <w:szCs w:val="24"/>
        </w:rPr>
        <w:t>ec</w:t>
      </w:r>
      <w:r>
        <w:rPr>
          <w:sz w:val="24"/>
          <w:szCs w:val="24"/>
        </w:rPr>
        <w:t>hn</w:t>
      </w:r>
      <w:r>
        <w:rPr>
          <w:spacing w:val="-4"/>
          <w:sz w:val="24"/>
          <w:szCs w:val="24"/>
        </w:rPr>
        <w:t>i</w:t>
      </w:r>
      <w:r>
        <w:rPr>
          <w:spacing w:val="-1"/>
          <w:sz w:val="24"/>
          <w:szCs w:val="24"/>
        </w:rPr>
        <w:t>c</w:t>
      </w:r>
      <w:r>
        <w:rPr>
          <w:spacing w:val="4"/>
          <w:sz w:val="24"/>
          <w:szCs w:val="24"/>
        </w:rPr>
        <w:t>a</w:t>
      </w:r>
      <w:r>
        <w:rPr>
          <w:sz w:val="24"/>
          <w:szCs w:val="24"/>
        </w:rPr>
        <w:t>l</w:t>
      </w:r>
      <w:r>
        <w:rPr>
          <w:spacing w:val="-2"/>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z w:val="24"/>
          <w:szCs w:val="24"/>
        </w:rPr>
        <w:t>p</w:t>
      </w:r>
      <w:r>
        <w:rPr>
          <w:spacing w:val="-1"/>
          <w:sz w:val="24"/>
          <w:szCs w:val="24"/>
        </w:rPr>
        <w:t>e</w:t>
      </w:r>
      <w:r>
        <w:rPr>
          <w:spacing w:val="6"/>
          <w:sz w:val="24"/>
          <w:szCs w:val="24"/>
        </w:rPr>
        <w:t>r</w:t>
      </w:r>
      <w:r>
        <w:rPr>
          <w:spacing w:val="-8"/>
          <w:sz w:val="24"/>
          <w:szCs w:val="24"/>
        </w:rPr>
        <w:t>f</w:t>
      </w:r>
      <w:r>
        <w:rPr>
          <w:spacing w:val="5"/>
          <w:sz w:val="24"/>
          <w:szCs w:val="24"/>
        </w:rPr>
        <w:t>o</w:t>
      </w:r>
      <w:r>
        <w:rPr>
          <w:spacing w:val="6"/>
          <w:sz w:val="24"/>
          <w:szCs w:val="24"/>
        </w:rPr>
        <w:t>r</w:t>
      </w:r>
      <w:r>
        <w:rPr>
          <w:spacing w:val="-9"/>
          <w:sz w:val="24"/>
          <w:szCs w:val="24"/>
        </w:rPr>
        <w:t>m</w:t>
      </w:r>
      <w:r>
        <w:rPr>
          <w:spacing w:val="4"/>
          <w:sz w:val="24"/>
          <w:szCs w:val="24"/>
        </w:rPr>
        <w:t>a</w:t>
      </w:r>
      <w:r>
        <w:rPr>
          <w:spacing w:val="-5"/>
          <w:sz w:val="24"/>
          <w:szCs w:val="24"/>
        </w:rPr>
        <w:t>n</w:t>
      </w:r>
      <w:r>
        <w:rPr>
          <w:spacing w:val="-1"/>
          <w:sz w:val="24"/>
          <w:szCs w:val="24"/>
        </w:rPr>
        <w:t>c</w:t>
      </w:r>
      <w:r>
        <w:rPr>
          <w:sz w:val="24"/>
          <w:szCs w:val="24"/>
        </w:rPr>
        <w:t>e</w:t>
      </w:r>
      <w:r>
        <w:rPr>
          <w:spacing w:val="1"/>
          <w:sz w:val="24"/>
          <w:szCs w:val="24"/>
        </w:rPr>
        <w:t xml:space="preserve"> 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pacing w:val="-2"/>
          <w:sz w:val="24"/>
          <w:szCs w:val="24"/>
        </w:rPr>
        <w:t>s</w:t>
      </w:r>
      <w:r>
        <w:rPr>
          <w:sz w:val="24"/>
          <w:szCs w:val="24"/>
        </w:rPr>
        <w:t>.</w:t>
      </w:r>
    </w:p>
    <w:p w:rsidR="008D75EE" w:rsidRDefault="008D75EE">
      <w:pPr>
        <w:spacing w:before="5" w:line="160" w:lineRule="exact"/>
        <w:rPr>
          <w:sz w:val="16"/>
          <w:szCs w:val="16"/>
        </w:rPr>
      </w:pPr>
    </w:p>
    <w:p w:rsidR="008D75EE" w:rsidRDefault="00B30AA0">
      <w:pPr>
        <w:ind w:left="100"/>
        <w:rPr>
          <w:sz w:val="24"/>
          <w:szCs w:val="24"/>
        </w:rPr>
      </w:pPr>
      <w:r>
        <w:rPr>
          <w:sz w:val="24"/>
          <w:szCs w:val="24"/>
        </w:rPr>
        <w:t>1</w:t>
      </w:r>
      <w:r>
        <w:rPr>
          <w:spacing w:val="2"/>
          <w:sz w:val="24"/>
          <w:szCs w:val="24"/>
        </w:rPr>
        <w:t>.</w:t>
      </w:r>
      <w:r>
        <w:rPr>
          <w:sz w:val="24"/>
          <w:szCs w:val="24"/>
        </w:rPr>
        <w:t>8</w:t>
      </w:r>
      <w:r>
        <w:rPr>
          <w:spacing w:val="2"/>
          <w:sz w:val="24"/>
          <w:szCs w:val="24"/>
        </w:rPr>
        <w:t>.</w:t>
      </w:r>
      <w:r>
        <w:rPr>
          <w:sz w:val="24"/>
          <w:szCs w:val="24"/>
        </w:rPr>
        <w:t xml:space="preserve">1     </w:t>
      </w:r>
      <w:r>
        <w:rPr>
          <w:spacing w:val="58"/>
          <w:sz w:val="24"/>
          <w:szCs w:val="24"/>
        </w:rPr>
        <w:t xml:space="preserve"> </w:t>
      </w:r>
      <w:r>
        <w:rPr>
          <w:b/>
          <w:sz w:val="24"/>
          <w:szCs w:val="24"/>
        </w:rPr>
        <w:t>O</w:t>
      </w:r>
      <w:r>
        <w:rPr>
          <w:b/>
          <w:spacing w:val="1"/>
          <w:sz w:val="24"/>
          <w:szCs w:val="24"/>
        </w:rPr>
        <w:t>ut</w:t>
      </w:r>
      <w:r>
        <w:rPr>
          <w:b/>
          <w:spacing w:val="-1"/>
          <w:sz w:val="24"/>
          <w:szCs w:val="24"/>
        </w:rPr>
        <w:t>e</w:t>
      </w:r>
      <w:r>
        <w:rPr>
          <w:b/>
          <w:sz w:val="24"/>
          <w:szCs w:val="24"/>
        </w:rPr>
        <w:t>r</w:t>
      </w:r>
      <w:r>
        <w:rPr>
          <w:b/>
          <w:spacing w:val="-4"/>
          <w:sz w:val="24"/>
          <w:szCs w:val="24"/>
        </w:rPr>
        <w:t xml:space="preserve"> l</w:t>
      </w:r>
      <w:r>
        <w:rPr>
          <w:b/>
          <w:sz w:val="24"/>
          <w:szCs w:val="24"/>
        </w:rPr>
        <w:t>ay</w:t>
      </w:r>
      <w:r>
        <w:rPr>
          <w:b/>
          <w:spacing w:val="4"/>
          <w:sz w:val="24"/>
          <w:szCs w:val="24"/>
        </w:rPr>
        <w:t>e</w:t>
      </w:r>
      <w:r>
        <w:rPr>
          <w:b/>
          <w:sz w:val="24"/>
          <w:szCs w:val="24"/>
        </w:rPr>
        <w:t>r</w:t>
      </w:r>
    </w:p>
    <w:p w:rsidR="008D75EE" w:rsidRDefault="008D75EE">
      <w:pPr>
        <w:spacing w:before="9" w:line="200" w:lineRule="exact"/>
      </w:pPr>
    </w:p>
    <w:p w:rsidR="008D75EE" w:rsidRDefault="00B30AA0">
      <w:pPr>
        <w:spacing w:line="276" w:lineRule="auto"/>
        <w:ind w:left="1003" w:right="665"/>
        <w:jc w:val="both"/>
        <w:rPr>
          <w:sz w:val="24"/>
          <w:szCs w:val="24"/>
        </w:rPr>
      </w:pPr>
      <w:r>
        <w:rPr>
          <w:spacing w:val="2"/>
          <w:sz w:val="24"/>
          <w:szCs w:val="24"/>
        </w:rPr>
        <w:t>T</w:t>
      </w:r>
      <w:r>
        <w:rPr>
          <w:spacing w:val="-5"/>
          <w:sz w:val="24"/>
          <w:szCs w:val="24"/>
        </w:rPr>
        <w:t>h</w:t>
      </w:r>
      <w:r>
        <w:rPr>
          <w:sz w:val="24"/>
          <w:szCs w:val="24"/>
        </w:rPr>
        <w:t>e</w:t>
      </w:r>
      <w:r>
        <w:rPr>
          <w:spacing w:val="13"/>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 xml:space="preserve">l </w:t>
      </w:r>
      <w:r>
        <w:rPr>
          <w:spacing w:val="5"/>
          <w:sz w:val="24"/>
          <w:szCs w:val="24"/>
        </w:rPr>
        <w:t>o</w:t>
      </w:r>
      <w:r>
        <w:rPr>
          <w:sz w:val="24"/>
          <w:szCs w:val="24"/>
        </w:rPr>
        <w:t>f</w:t>
      </w:r>
      <w:r>
        <w:rPr>
          <w:spacing w:val="1"/>
          <w:sz w:val="24"/>
          <w:szCs w:val="24"/>
        </w:rPr>
        <w:t xml:space="preserve"> </w:t>
      </w:r>
      <w:r>
        <w:rPr>
          <w:spacing w:val="5"/>
          <w:sz w:val="24"/>
          <w:szCs w:val="24"/>
        </w:rPr>
        <w:t>o</w:t>
      </w:r>
      <w:r>
        <w:rPr>
          <w:sz w:val="24"/>
          <w:szCs w:val="24"/>
        </w:rPr>
        <w:t>u</w:t>
      </w:r>
      <w:r>
        <w:rPr>
          <w:spacing w:val="5"/>
          <w:sz w:val="24"/>
          <w:szCs w:val="24"/>
        </w:rPr>
        <w:t>t</w:t>
      </w:r>
      <w:r>
        <w:rPr>
          <w:spacing w:val="-6"/>
          <w:sz w:val="24"/>
          <w:szCs w:val="24"/>
        </w:rPr>
        <w:t>e</w:t>
      </w:r>
      <w:r>
        <w:rPr>
          <w:sz w:val="24"/>
          <w:szCs w:val="24"/>
        </w:rPr>
        <w:t>r</w:t>
      </w:r>
      <w:r>
        <w:rPr>
          <w:spacing w:val="11"/>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11"/>
          <w:sz w:val="24"/>
          <w:szCs w:val="24"/>
        </w:rPr>
        <w:t xml:space="preserve"> </w:t>
      </w:r>
      <w:r>
        <w:rPr>
          <w:spacing w:val="5"/>
          <w:sz w:val="24"/>
          <w:szCs w:val="24"/>
        </w:rPr>
        <w:t>o</w:t>
      </w:r>
      <w:r>
        <w:rPr>
          <w:sz w:val="24"/>
          <w:szCs w:val="24"/>
        </w:rPr>
        <w:t>f</w:t>
      </w:r>
      <w:r>
        <w:rPr>
          <w:spacing w:val="1"/>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10"/>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0"/>
          <w:sz w:val="24"/>
          <w:szCs w:val="24"/>
        </w:rPr>
        <w:t xml:space="preserve"> </w:t>
      </w:r>
      <w:r>
        <w:rPr>
          <w:spacing w:val="-5"/>
          <w:sz w:val="24"/>
          <w:szCs w:val="24"/>
        </w:rPr>
        <w:t>b</w:t>
      </w:r>
      <w:r>
        <w:rPr>
          <w:sz w:val="24"/>
          <w:szCs w:val="24"/>
        </w:rPr>
        <w:t>e</w:t>
      </w:r>
      <w:r>
        <w:rPr>
          <w:spacing w:val="8"/>
          <w:sz w:val="24"/>
          <w:szCs w:val="24"/>
        </w:rPr>
        <w:t xml:space="preserve"> </w:t>
      </w:r>
      <w:r>
        <w:rPr>
          <w:spacing w:val="5"/>
          <w:sz w:val="24"/>
          <w:szCs w:val="24"/>
        </w:rPr>
        <w:t>o</w:t>
      </w:r>
      <w:r>
        <w:rPr>
          <w:sz w:val="24"/>
          <w:szCs w:val="24"/>
        </w:rPr>
        <w:t>f</w:t>
      </w:r>
      <w:r>
        <w:rPr>
          <w:spacing w:val="1"/>
          <w:sz w:val="24"/>
          <w:szCs w:val="24"/>
        </w:rPr>
        <w:t xml:space="preserve"> </w:t>
      </w:r>
      <w:r>
        <w:rPr>
          <w:spacing w:val="-1"/>
          <w:sz w:val="24"/>
          <w:szCs w:val="24"/>
        </w:rPr>
        <w:t>a</w:t>
      </w:r>
      <w:r>
        <w:rPr>
          <w:sz w:val="24"/>
          <w:szCs w:val="24"/>
        </w:rPr>
        <w:t>n</w:t>
      </w:r>
      <w:r>
        <w:rPr>
          <w:spacing w:val="-5"/>
          <w:sz w:val="24"/>
          <w:szCs w:val="24"/>
        </w:rPr>
        <w:t>n</w:t>
      </w:r>
      <w:r>
        <w:rPr>
          <w:spacing w:val="-1"/>
          <w:sz w:val="24"/>
          <w:szCs w:val="24"/>
        </w:rPr>
        <w:t>e</w:t>
      </w:r>
      <w:r>
        <w:rPr>
          <w:spacing w:val="4"/>
          <w:sz w:val="24"/>
          <w:szCs w:val="24"/>
        </w:rPr>
        <w:t>a</w:t>
      </w:r>
      <w:r>
        <w:rPr>
          <w:spacing w:val="-4"/>
          <w:sz w:val="24"/>
          <w:szCs w:val="24"/>
        </w:rPr>
        <w:t>l</w:t>
      </w:r>
      <w:r>
        <w:rPr>
          <w:spacing w:val="-1"/>
          <w:sz w:val="24"/>
          <w:szCs w:val="24"/>
        </w:rPr>
        <w:t>e</w:t>
      </w:r>
      <w:r>
        <w:rPr>
          <w:sz w:val="24"/>
          <w:szCs w:val="24"/>
        </w:rPr>
        <w:t>d</w:t>
      </w:r>
      <w:r>
        <w:rPr>
          <w:spacing w:val="9"/>
          <w:sz w:val="24"/>
          <w:szCs w:val="24"/>
        </w:rPr>
        <w:t xml:space="preserve"> </w:t>
      </w:r>
      <w:proofErr w:type="spellStart"/>
      <w:r>
        <w:rPr>
          <w:spacing w:val="4"/>
          <w:sz w:val="24"/>
          <w:szCs w:val="24"/>
        </w:rPr>
        <w:t>a</w:t>
      </w:r>
      <w:r>
        <w:rPr>
          <w:spacing w:val="-4"/>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z w:val="24"/>
          <w:szCs w:val="24"/>
        </w:rPr>
        <w:t xml:space="preserve"> </w:t>
      </w:r>
      <w:r>
        <w:rPr>
          <w:spacing w:val="1"/>
          <w:sz w:val="24"/>
          <w:szCs w:val="24"/>
        </w:rPr>
        <w:t>(</w:t>
      </w:r>
      <w:r>
        <w:rPr>
          <w:sz w:val="24"/>
          <w:szCs w:val="24"/>
        </w:rPr>
        <w:t>0</w:t>
      </w:r>
      <w:r>
        <w:rPr>
          <w:spacing w:val="9"/>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e</w:t>
      </w:r>
      <w:r>
        <w:rPr>
          <w:sz w:val="24"/>
          <w:szCs w:val="24"/>
        </w:rPr>
        <w:t xml:space="preserve">d) </w:t>
      </w:r>
      <w:r>
        <w:rPr>
          <w:spacing w:val="-5"/>
          <w:sz w:val="24"/>
          <w:szCs w:val="24"/>
        </w:rPr>
        <w:t>h</w:t>
      </w:r>
      <w:r>
        <w:rPr>
          <w:spacing w:val="4"/>
          <w:sz w:val="24"/>
          <w:szCs w:val="24"/>
        </w:rPr>
        <w:t>a</w:t>
      </w:r>
      <w:r>
        <w:rPr>
          <w:sz w:val="24"/>
          <w:szCs w:val="24"/>
        </w:rPr>
        <w:t>v</w:t>
      </w:r>
      <w:r>
        <w:rPr>
          <w:spacing w:val="-4"/>
          <w:sz w:val="24"/>
          <w:szCs w:val="24"/>
        </w:rPr>
        <w:t>i</w:t>
      </w:r>
      <w:r>
        <w:rPr>
          <w:sz w:val="24"/>
          <w:szCs w:val="24"/>
        </w:rPr>
        <w:t>ng</w:t>
      </w:r>
      <w:r>
        <w:rPr>
          <w:spacing w:val="10"/>
          <w:sz w:val="24"/>
          <w:szCs w:val="24"/>
        </w:rPr>
        <w:t xml:space="preserve"> </w:t>
      </w:r>
      <w:r>
        <w:rPr>
          <w:sz w:val="24"/>
          <w:szCs w:val="24"/>
        </w:rPr>
        <w:t>pu</w:t>
      </w:r>
      <w:r>
        <w:rPr>
          <w:spacing w:val="6"/>
          <w:sz w:val="24"/>
          <w:szCs w:val="24"/>
        </w:rPr>
        <w:t>r</w:t>
      </w:r>
      <w:r>
        <w:rPr>
          <w:spacing w:val="-9"/>
          <w:sz w:val="24"/>
          <w:szCs w:val="24"/>
        </w:rPr>
        <w:t>i</w:t>
      </w:r>
      <w:r>
        <w:rPr>
          <w:spacing w:val="10"/>
          <w:sz w:val="24"/>
          <w:szCs w:val="24"/>
        </w:rPr>
        <w:t>t</w:t>
      </w:r>
      <w:r>
        <w:rPr>
          <w:sz w:val="24"/>
          <w:szCs w:val="24"/>
        </w:rPr>
        <w:t xml:space="preserve">y </w:t>
      </w:r>
      <w:r>
        <w:rPr>
          <w:spacing w:val="-5"/>
          <w:sz w:val="24"/>
          <w:szCs w:val="24"/>
        </w:rPr>
        <w:t>n</w:t>
      </w:r>
      <w:r>
        <w:rPr>
          <w:spacing w:val="5"/>
          <w:sz w:val="24"/>
          <w:szCs w:val="24"/>
        </w:rPr>
        <w:t>o</w:t>
      </w:r>
      <w:r>
        <w:rPr>
          <w:sz w:val="24"/>
          <w:szCs w:val="24"/>
        </w:rPr>
        <w:t>t</w:t>
      </w:r>
      <w:r>
        <w:rPr>
          <w:spacing w:val="10"/>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8"/>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5"/>
          <w:sz w:val="24"/>
          <w:szCs w:val="24"/>
        </w:rPr>
        <w:t xml:space="preserve"> </w:t>
      </w:r>
      <w:r>
        <w:rPr>
          <w:sz w:val="24"/>
          <w:szCs w:val="24"/>
        </w:rPr>
        <w:t>99</w:t>
      </w:r>
      <w:r>
        <w:rPr>
          <w:spacing w:val="2"/>
          <w:sz w:val="24"/>
          <w:szCs w:val="24"/>
        </w:rPr>
        <w:t>.</w:t>
      </w:r>
      <w:r>
        <w:rPr>
          <w:sz w:val="24"/>
          <w:szCs w:val="24"/>
        </w:rPr>
        <w:t>5%</w:t>
      </w:r>
      <w:r>
        <w:rPr>
          <w:spacing w:val="7"/>
          <w:sz w:val="24"/>
          <w:szCs w:val="24"/>
        </w:rPr>
        <w:t xml:space="preserve"> </w:t>
      </w:r>
      <w:r>
        <w:rPr>
          <w:spacing w:val="-1"/>
          <w:sz w:val="24"/>
          <w:szCs w:val="24"/>
        </w:rPr>
        <w:t>a</w:t>
      </w:r>
      <w:r>
        <w:rPr>
          <w:spacing w:val="-5"/>
          <w:sz w:val="24"/>
          <w:szCs w:val="24"/>
        </w:rPr>
        <w:t>n</w:t>
      </w:r>
      <w:r>
        <w:rPr>
          <w:sz w:val="24"/>
          <w:szCs w:val="24"/>
        </w:rPr>
        <w:t>d</w:t>
      </w:r>
      <w:r>
        <w:rPr>
          <w:spacing w:val="10"/>
          <w:sz w:val="24"/>
          <w:szCs w:val="24"/>
        </w:rPr>
        <w:t xml:space="preserve"> </w:t>
      </w:r>
      <w:r>
        <w:rPr>
          <w:sz w:val="24"/>
          <w:szCs w:val="24"/>
        </w:rPr>
        <w:t>a</w:t>
      </w:r>
      <w:r>
        <w:rPr>
          <w:spacing w:val="9"/>
          <w:sz w:val="24"/>
          <w:szCs w:val="24"/>
        </w:rPr>
        <w:t xml:space="preserve"> </w:t>
      </w:r>
      <w:r>
        <w:rPr>
          <w:spacing w:val="-6"/>
          <w:sz w:val="24"/>
          <w:szCs w:val="24"/>
        </w:rPr>
        <w:t>c</w:t>
      </w:r>
      <w:r>
        <w:rPr>
          <w:spacing w:val="5"/>
          <w:sz w:val="24"/>
          <w:szCs w:val="24"/>
        </w:rPr>
        <w:t>o</w:t>
      </w:r>
      <w:r>
        <w:rPr>
          <w:sz w:val="24"/>
          <w:szCs w:val="24"/>
        </w:rPr>
        <w:t>pp</w:t>
      </w:r>
      <w:r>
        <w:rPr>
          <w:spacing w:val="-1"/>
          <w:sz w:val="24"/>
          <w:szCs w:val="24"/>
        </w:rPr>
        <w:t>e</w:t>
      </w:r>
      <w:r>
        <w:rPr>
          <w:sz w:val="24"/>
          <w:szCs w:val="24"/>
        </w:rPr>
        <w:t>r</w:t>
      </w:r>
      <w:r>
        <w:rPr>
          <w:spacing w:val="11"/>
          <w:sz w:val="24"/>
          <w:szCs w:val="24"/>
        </w:rPr>
        <w:t xml:space="preserve"> </w:t>
      </w:r>
      <w:r>
        <w:rPr>
          <w:spacing w:val="-6"/>
          <w:sz w:val="24"/>
          <w:szCs w:val="24"/>
        </w:rPr>
        <w:t>c</w:t>
      </w:r>
      <w:r>
        <w:rPr>
          <w:sz w:val="24"/>
          <w:szCs w:val="24"/>
        </w:rPr>
        <w:t>o</w:t>
      </w:r>
      <w:r>
        <w:rPr>
          <w:spacing w:val="-5"/>
          <w:sz w:val="24"/>
          <w:szCs w:val="24"/>
        </w:rPr>
        <w:t>n</w:t>
      </w:r>
      <w:r>
        <w:rPr>
          <w:spacing w:val="5"/>
          <w:sz w:val="24"/>
          <w:szCs w:val="24"/>
        </w:rPr>
        <w:t>t</w:t>
      </w:r>
      <w:r>
        <w:rPr>
          <w:spacing w:val="-1"/>
          <w:sz w:val="24"/>
          <w:szCs w:val="24"/>
        </w:rPr>
        <w:t>e</w:t>
      </w:r>
      <w:r>
        <w:rPr>
          <w:spacing w:val="-5"/>
          <w:sz w:val="24"/>
          <w:szCs w:val="24"/>
        </w:rPr>
        <w:t>n</w:t>
      </w:r>
      <w:r>
        <w:rPr>
          <w:sz w:val="24"/>
          <w:szCs w:val="24"/>
        </w:rPr>
        <w:t>t</w:t>
      </w:r>
      <w:r>
        <w:rPr>
          <w:spacing w:val="15"/>
          <w:sz w:val="24"/>
          <w:szCs w:val="24"/>
        </w:rPr>
        <w:t xml:space="preserve"> </w:t>
      </w:r>
      <w:r>
        <w:rPr>
          <w:spacing w:val="-5"/>
          <w:sz w:val="24"/>
          <w:szCs w:val="24"/>
        </w:rPr>
        <w:t>n</w:t>
      </w:r>
      <w:r>
        <w:rPr>
          <w:sz w:val="24"/>
          <w:szCs w:val="24"/>
        </w:rPr>
        <w:t>ot</w:t>
      </w:r>
      <w:r>
        <w:rPr>
          <w:spacing w:val="10"/>
          <w:sz w:val="24"/>
          <w:szCs w:val="24"/>
        </w:rPr>
        <w:t xml:space="preserve"> </w:t>
      </w:r>
      <w:r>
        <w:rPr>
          <w:spacing w:val="-1"/>
          <w:sz w:val="24"/>
          <w:szCs w:val="24"/>
        </w:rPr>
        <w:t>e</w:t>
      </w:r>
      <w:r>
        <w:rPr>
          <w:spacing w:val="-5"/>
          <w:sz w:val="24"/>
          <w:szCs w:val="24"/>
        </w:rPr>
        <w:t>x</w:t>
      </w:r>
      <w:r>
        <w:rPr>
          <w:spacing w:val="-1"/>
          <w:sz w:val="24"/>
          <w:szCs w:val="24"/>
        </w:rPr>
        <w:t>cee</w:t>
      </w:r>
      <w:r>
        <w:rPr>
          <w:spacing w:val="5"/>
          <w:sz w:val="24"/>
          <w:szCs w:val="24"/>
        </w:rPr>
        <w:t>d</w:t>
      </w:r>
      <w:r>
        <w:rPr>
          <w:spacing w:val="-4"/>
          <w:sz w:val="24"/>
          <w:szCs w:val="24"/>
        </w:rPr>
        <w:t>i</w:t>
      </w:r>
      <w:r>
        <w:rPr>
          <w:sz w:val="24"/>
          <w:szCs w:val="24"/>
        </w:rPr>
        <w:t>ng</w:t>
      </w:r>
      <w:r>
        <w:rPr>
          <w:spacing w:val="10"/>
          <w:sz w:val="24"/>
          <w:szCs w:val="24"/>
        </w:rPr>
        <w:t xml:space="preserve"> </w:t>
      </w:r>
      <w:r>
        <w:rPr>
          <w:sz w:val="24"/>
          <w:szCs w:val="24"/>
        </w:rPr>
        <w:t>0</w:t>
      </w:r>
      <w:r>
        <w:rPr>
          <w:spacing w:val="2"/>
          <w:sz w:val="24"/>
          <w:szCs w:val="24"/>
        </w:rPr>
        <w:t>.</w:t>
      </w:r>
      <w:r>
        <w:rPr>
          <w:sz w:val="24"/>
          <w:szCs w:val="24"/>
        </w:rPr>
        <w:t>04</w:t>
      </w:r>
      <w:r>
        <w:rPr>
          <w:spacing w:val="1"/>
          <w:sz w:val="24"/>
          <w:szCs w:val="24"/>
        </w:rPr>
        <w:t>%</w:t>
      </w:r>
      <w:r>
        <w:rPr>
          <w:spacing w:val="2"/>
          <w:sz w:val="24"/>
          <w:szCs w:val="24"/>
        </w:rPr>
        <w:t>.T</w:t>
      </w:r>
      <w:r>
        <w:rPr>
          <w:spacing w:val="-5"/>
          <w:sz w:val="24"/>
          <w:szCs w:val="24"/>
        </w:rPr>
        <w:t>h</w:t>
      </w:r>
      <w:r>
        <w:rPr>
          <w:sz w:val="24"/>
          <w:szCs w:val="24"/>
        </w:rPr>
        <w:t>e</w:t>
      </w:r>
      <w:r>
        <w:rPr>
          <w:spacing w:val="9"/>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8"/>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0"/>
          <w:sz w:val="24"/>
          <w:szCs w:val="24"/>
        </w:rPr>
        <w:t xml:space="preserve"> </w:t>
      </w:r>
      <w:r>
        <w:rPr>
          <w:spacing w:val="-5"/>
          <w:sz w:val="24"/>
          <w:szCs w:val="24"/>
        </w:rPr>
        <w:t>b</w:t>
      </w:r>
      <w:r>
        <w:rPr>
          <w:sz w:val="24"/>
          <w:szCs w:val="24"/>
        </w:rPr>
        <w:t xml:space="preserve">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d</w:t>
      </w:r>
      <w:r>
        <w:rPr>
          <w:spacing w:val="2"/>
          <w:sz w:val="24"/>
          <w:szCs w:val="24"/>
        </w:rPr>
        <w:t xml:space="preserve"> </w:t>
      </w:r>
      <w:r>
        <w:rPr>
          <w:spacing w:val="5"/>
          <w:sz w:val="24"/>
          <w:szCs w:val="24"/>
        </w:rPr>
        <w:t>t</w:t>
      </w:r>
      <w:r>
        <w:rPr>
          <w:spacing w:val="-5"/>
          <w:sz w:val="24"/>
          <w:szCs w:val="24"/>
        </w:rPr>
        <w:t>h</w:t>
      </w:r>
      <w:r>
        <w:rPr>
          <w:spacing w:val="1"/>
          <w:sz w:val="24"/>
          <w:szCs w:val="24"/>
        </w:rPr>
        <w:t>r</w:t>
      </w:r>
      <w:r>
        <w:rPr>
          <w:spacing w:val="5"/>
          <w:sz w:val="24"/>
          <w:szCs w:val="24"/>
        </w:rPr>
        <w:t>o</w:t>
      </w:r>
      <w:r>
        <w:rPr>
          <w:sz w:val="24"/>
          <w:szCs w:val="24"/>
        </w:rPr>
        <w:t>ugh</w:t>
      </w:r>
      <w:r>
        <w:rPr>
          <w:spacing w:val="2"/>
          <w:sz w:val="24"/>
          <w:szCs w:val="24"/>
        </w:rPr>
        <w:t xml:space="preserve"> </w:t>
      </w:r>
      <w:r>
        <w:rPr>
          <w:spacing w:val="-1"/>
          <w:sz w:val="24"/>
          <w:szCs w:val="24"/>
        </w:rPr>
        <w:t>a</w:t>
      </w:r>
      <w:r>
        <w:rPr>
          <w:sz w:val="24"/>
          <w:szCs w:val="24"/>
        </w:rPr>
        <w:t>pp</w:t>
      </w:r>
      <w:r>
        <w:rPr>
          <w:spacing w:val="-3"/>
          <w:sz w:val="24"/>
          <w:szCs w:val="24"/>
        </w:rPr>
        <w:t>r</w:t>
      </w:r>
      <w:r>
        <w:rPr>
          <w:spacing w:val="5"/>
          <w:sz w:val="24"/>
          <w:szCs w:val="24"/>
        </w:rPr>
        <w:t>o</w:t>
      </w:r>
      <w:r>
        <w:rPr>
          <w:spacing w:val="-5"/>
          <w:sz w:val="24"/>
          <w:szCs w:val="24"/>
        </w:rPr>
        <w:t>p</w:t>
      </w:r>
      <w:r>
        <w:rPr>
          <w:spacing w:val="1"/>
          <w:sz w:val="24"/>
          <w:szCs w:val="24"/>
        </w:rPr>
        <w:t>r</w:t>
      </w:r>
      <w:r>
        <w:rPr>
          <w:spacing w:val="-9"/>
          <w:sz w:val="24"/>
          <w:szCs w:val="24"/>
        </w:rPr>
        <w:t>i</w:t>
      </w:r>
      <w:r>
        <w:rPr>
          <w:spacing w:val="-1"/>
          <w:sz w:val="24"/>
          <w:szCs w:val="24"/>
        </w:rPr>
        <w:t>a</w:t>
      </w:r>
      <w:r>
        <w:rPr>
          <w:spacing w:val="5"/>
          <w:sz w:val="24"/>
          <w:szCs w:val="24"/>
        </w:rPr>
        <w:t>t</w:t>
      </w:r>
      <w:r>
        <w:rPr>
          <w:sz w:val="24"/>
          <w:szCs w:val="24"/>
        </w:rPr>
        <w:t>e</w:t>
      </w:r>
      <w:r>
        <w:rPr>
          <w:spacing w:val="11"/>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4"/>
          <w:sz w:val="24"/>
          <w:szCs w:val="24"/>
        </w:rPr>
        <w:t>i</w:t>
      </w:r>
      <w:r>
        <w:rPr>
          <w:spacing w:val="-5"/>
          <w:sz w:val="24"/>
          <w:szCs w:val="24"/>
        </w:rPr>
        <w:t>n</w:t>
      </w:r>
      <w:r>
        <w:rPr>
          <w:sz w:val="24"/>
          <w:szCs w:val="24"/>
        </w:rPr>
        <w:t>g</w:t>
      </w:r>
      <w:r>
        <w:rPr>
          <w:spacing w:val="7"/>
          <w:sz w:val="24"/>
          <w:szCs w:val="24"/>
        </w:rPr>
        <w:t xml:space="preserve"> </w:t>
      </w:r>
      <w:r>
        <w:rPr>
          <w:sz w:val="24"/>
          <w:szCs w:val="24"/>
        </w:rPr>
        <w:t>p</w:t>
      </w:r>
      <w:r>
        <w:rPr>
          <w:spacing w:val="1"/>
          <w:sz w:val="24"/>
          <w:szCs w:val="24"/>
        </w:rPr>
        <w:t>r</w:t>
      </w:r>
      <w:r>
        <w:rPr>
          <w:spacing w:val="5"/>
          <w:sz w:val="24"/>
          <w:szCs w:val="24"/>
        </w:rPr>
        <w:t>o</w:t>
      </w:r>
      <w:r>
        <w:rPr>
          <w:spacing w:val="-1"/>
          <w:sz w:val="24"/>
          <w:szCs w:val="24"/>
        </w:rPr>
        <w:t>ce</w:t>
      </w:r>
      <w:r>
        <w:rPr>
          <w:spacing w:val="-2"/>
          <w:sz w:val="24"/>
          <w:szCs w:val="24"/>
        </w:rPr>
        <w:t>s</w:t>
      </w:r>
      <w:r>
        <w:rPr>
          <w:sz w:val="24"/>
          <w:szCs w:val="24"/>
        </w:rPr>
        <w:t>s to</w:t>
      </w:r>
      <w:r>
        <w:rPr>
          <w:spacing w:val="12"/>
          <w:sz w:val="24"/>
          <w:szCs w:val="24"/>
        </w:rPr>
        <w:t xml:space="preserve"> </w:t>
      </w:r>
      <w:r>
        <w:rPr>
          <w:spacing w:val="-1"/>
          <w:sz w:val="24"/>
          <w:szCs w:val="24"/>
        </w:rPr>
        <w:t>e</w:t>
      </w:r>
      <w:r>
        <w:rPr>
          <w:spacing w:val="-5"/>
          <w:sz w:val="24"/>
          <w:szCs w:val="24"/>
        </w:rPr>
        <w:t>n</w:t>
      </w:r>
      <w:r>
        <w:rPr>
          <w:spacing w:val="-2"/>
          <w:sz w:val="24"/>
          <w:szCs w:val="24"/>
        </w:rPr>
        <w:t>s</w:t>
      </w:r>
      <w:r>
        <w:rPr>
          <w:sz w:val="24"/>
          <w:szCs w:val="24"/>
        </w:rPr>
        <w:t>u</w:t>
      </w:r>
      <w:r>
        <w:rPr>
          <w:spacing w:val="1"/>
          <w:sz w:val="24"/>
          <w:szCs w:val="24"/>
        </w:rPr>
        <w:t>r</w:t>
      </w:r>
      <w:r>
        <w:rPr>
          <w:sz w:val="24"/>
          <w:szCs w:val="24"/>
        </w:rPr>
        <w:t>e</w:t>
      </w:r>
      <w:r>
        <w:rPr>
          <w:spacing w:val="6"/>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1"/>
          <w:sz w:val="24"/>
          <w:szCs w:val="24"/>
        </w:rPr>
        <w:t>i</w:t>
      </w:r>
      <w:r>
        <w:rPr>
          <w:spacing w:val="-2"/>
          <w:sz w:val="24"/>
          <w:szCs w:val="24"/>
        </w:rPr>
        <w:t>s</w:t>
      </w:r>
      <w:r>
        <w:rPr>
          <w:spacing w:val="5"/>
          <w:sz w:val="24"/>
          <w:szCs w:val="24"/>
        </w:rPr>
        <w:t>t</w:t>
      </w:r>
      <w:r>
        <w:rPr>
          <w:spacing w:val="-1"/>
          <w:sz w:val="24"/>
          <w:szCs w:val="24"/>
        </w:rPr>
        <w:t>e</w:t>
      </w:r>
      <w:r>
        <w:rPr>
          <w:spacing w:val="-5"/>
          <w:sz w:val="24"/>
          <w:szCs w:val="24"/>
        </w:rPr>
        <w:t>n</w:t>
      </w:r>
      <w:r>
        <w:rPr>
          <w:sz w:val="24"/>
          <w:szCs w:val="24"/>
        </w:rPr>
        <w:t>t</w:t>
      </w:r>
      <w:r>
        <w:rPr>
          <w:spacing w:val="12"/>
          <w:sz w:val="24"/>
          <w:szCs w:val="24"/>
        </w:rPr>
        <w:t xml:space="preserve"> </w:t>
      </w:r>
      <w:r>
        <w:rPr>
          <w:spacing w:val="4"/>
          <w:sz w:val="24"/>
          <w:szCs w:val="24"/>
        </w:rPr>
        <w:t>e</w:t>
      </w:r>
      <w:r>
        <w:rPr>
          <w:spacing w:val="-9"/>
          <w:sz w:val="24"/>
          <w:szCs w:val="24"/>
        </w:rPr>
        <w:t>l</w:t>
      </w:r>
      <w:r>
        <w:rPr>
          <w:spacing w:val="-1"/>
          <w:sz w:val="24"/>
          <w:szCs w:val="24"/>
        </w:rPr>
        <w:t>ec</w:t>
      </w:r>
      <w:r>
        <w:rPr>
          <w:spacing w:val="5"/>
          <w:sz w:val="24"/>
          <w:szCs w:val="24"/>
        </w:rPr>
        <w:t>t</w:t>
      </w:r>
      <w:r>
        <w:rPr>
          <w:spacing w:val="1"/>
          <w:sz w:val="24"/>
          <w:szCs w:val="24"/>
        </w:rPr>
        <w:t>r</w:t>
      </w:r>
      <w:r>
        <w:rPr>
          <w:spacing w:val="-4"/>
          <w:sz w:val="24"/>
          <w:szCs w:val="24"/>
        </w:rPr>
        <w:t>i</w:t>
      </w:r>
      <w:r>
        <w:rPr>
          <w:spacing w:val="-1"/>
          <w:sz w:val="24"/>
          <w:szCs w:val="24"/>
        </w:rPr>
        <w:t>c</w:t>
      </w:r>
      <w:r>
        <w:rPr>
          <w:spacing w:val="4"/>
          <w:sz w:val="24"/>
          <w:szCs w:val="24"/>
        </w:rPr>
        <w:t>a</w:t>
      </w:r>
      <w:r>
        <w:rPr>
          <w:spacing w:val="-9"/>
          <w:sz w:val="24"/>
          <w:szCs w:val="24"/>
        </w:rPr>
        <w:t>l</w:t>
      </w:r>
      <w:r>
        <w:rPr>
          <w:sz w:val="24"/>
          <w:szCs w:val="24"/>
        </w:rPr>
        <w:t xml:space="preserve">, </w:t>
      </w:r>
      <w:r>
        <w:rPr>
          <w:spacing w:val="-4"/>
          <w:sz w:val="24"/>
          <w:szCs w:val="24"/>
        </w:rPr>
        <w:t>m</w:t>
      </w:r>
      <w:r>
        <w:rPr>
          <w:spacing w:val="-1"/>
          <w:sz w:val="24"/>
          <w:szCs w:val="24"/>
        </w:rPr>
        <w:t>e</w:t>
      </w:r>
      <w:r>
        <w:rPr>
          <w:spacing w:val="4"/>
          <w:sz w:val="24"/>
          <w:szCs w:val="24"/>
        </w:rPr>
        <w:t>c</w:t>
      </w:r>
      <w:r>
        <w:rPr>
          <w:spacing w:val="-5"/>
          <w:sz w:val="24"/>
          <w:szCs w:val="24"/>
        </w:rPr>
        <w:t>h</w:t>
      </w:r>
      <w:r>
        <w:rPr>
          <w:spacing w:val="4"/>
          <w:sz w:val="24"/>
          <w:szCs w:val="24"/>
        </w:rPr>
        <w:t>a</w:t>
      </w:r>
      <w:r>
        <w:rPr>
          <w:sz w:val="24"/>
          <w:szCs w:val="24"/>
        </w:rPr>
        <w:t>n</w:t>
      </w:r>
      <w:r>
        <w:rPr>
          <w:spacing w:val="-4"/>
          <w:sz w:val="24"/>
          <w:szCs w:val="24"/>
        </w:rPr>
        <w:t>i</w:t>
      </w:r>
      <w:r>
        <w:rPr>
          <w:spacing w:val="4"/>
          <w:sz w:val="24"/>
          <w:szCs w:val="24"/>
        </w:rPr>
        <w:t>ca</w:t>
      </w:r>
      <w:r>
        <w:rPr>
          <w:sz w:val="24"/>
          <w:szCs w:val="24"/>
        </w:rPr>
        <w:t>l</w:t>
      </w:r>
      <w:r>
        <w:rPr>
          <w:spacing w:val="46"/>
          <w:sz w:val="24"/>
          <w:szCs w:val="24"/>
        </w:rPr>
        <w:t xml:space="preserve"> </w:t>
      </w:r>
      <w:proofErr w:type="gramStart"/>
      <w:r>
        <w:rPr>
          <w:spacing w:val="4"/>
          <w:sz w:val="24"/>
          <w:szCs w:val="24"/>
        </w:rPr>
        <w:t>a</w:t>
      </w:r>
      <w:r>
        <w:rPr>
          <w:spacing w:val="-5"/>
          <w:sz w:val="24"/>
          <w:szCs w:val="24"/>
        </w:rPr>
        <w:t>n</w:t>
      </w:r>
      <w:r>
        <w:rPr>
          <w:sz w:val="24"/>
          <w:szCs w:val="24"/>
        </w:rPr>
        <w:t xml:space="preserve">d  </w:t>
      </w:r>
      <w:r>
        <w:rPr>
          <w:spacing w:val="-9"/>
          <w:sz w:val="24"/>
          <w:szCs w:val="24"/>
        </w:rPr>
        <w:t>m</w:t>
      </w:r>
      <w:r>
        <w:rPr>
          <w:spacing w:val="-1"/>
          <w:sz w:val="24"/>
          <w:szCs w:val="24"/>
        </w:rPr>
        <w:t>e</w:t>
      </w:r>
      <w:r>
        <w:rPr>
          <w:spacing w:val="5"/>
          <w:sz w:val="24"/>
          <w:szCs w:val="24"/>
        </w:rPr>
        <w:t>t</w:t>
      </w:r>
      <w:r>
        <w:rPr>
          <w:spacing w:val="4"/>
          <w:sz w:val="24"/>
          <w:szCs w:val="24"/>
        </w:rPr>
        <w:t>a</w:t>
      </w:r>
      <w:r>
        <w:rPr>
          <w:spacing w:val="-4"/>
          <w:sz w:val="24"/>
          <w:szCs w:val="24"/>
        </w:rPr>
        <w:t>ll</w:t>
      </w:r>
      <w:r>
        <w:rPr>
          <w:sz w:val="24"/>
          <w:szCs w:val="24"/>
        </w:rPr>
        <w:t>u</w:t>
      </w:r>
      <w:r>
        <w:rPr>
          <w:spacing w:val="1"/>
          <w:sz w:val="24"/>
          <w:szCs w:val="24"/>
        </w:rPr>
        <w:t>r</w:t>
      </w:r>
      <w:r>
        <w:rPr>
          <w:spacing w:val="5"/>
          <w:sz w:val="24"/>
          <w:szCs w:val="24"/>
        </w:rPr>
        <w:t>g</w:t>
      </w:r>
      <w:r>
        <w:rPr>
          <w:spacing w:val="-4"/>
          <w:sz w:val="24"/>
          <w:szCs w:val="24"/>
        </w:rPr>
        <w:t>i</w:t>
      </w:r>
      <w:r>
        <w:rPr>
          <w:spacing w:val="-1"/>
          <w:sz w:val="24"/>
          <w:szCs w:val="24"/>
        </w:rPr>
        <w:t>c</w:t>
      </w:r>
      <w:r>
        <w:rPr>
          <w:spacing w:val="4"/>
          <w:sz w:val="24"/>
          <w:szCs w:val="24"/>
        </w:rPr>
        <w:t>a</w:t>
      </w:r>
      <w:r>
        <w:rPr>
          <w:sz w:val="24"/>
          <w:szCs w:val="24"/>
        </w:rPr>
        <w:t>l</w:t>
      </w:r>
      <w:proofErr w:type="gramEnd"/>
      <w:r>
        <w:rPr>
          <w:spacing w:val="46"/>
          <w:sz w:val="24"/>
          <w:szCs w:val="24"/>
        </w:rPr>
        <w:t xml:space="preserve"> </w:t>
      </w:r>
      <w:r>
        <w:rPr>
          <w:sz w:val="24"/>
          <w:szCs w:val="24"/>
        </w:rPr>
        <w:t>p</w:t>
      </w:r>
      <w:r>
        <w:rPr>
          <w:spacing w:val="1"/>
          <w:sz w:val="24"/>
          <w:szCs w:val="24"/>
        </w:rPr>
        <w:t>r</w:t>
      </w:r>
      <w:r>
        <w:rPr>
          <w:spacing w:val="5"/>
          <w:sz w:val="24"/>
          <w:szCs w:val="24"/>
        </w:rPr>
        <w:t>o</w:t>
      </w:r>
      <w:r>
        <w:rPr>
          <w:sz w:val="24"/>
          <w:szCs w:val="24"/>
        </w:rPr>
        <w:t>p</w:t>
      </w:r>
      <w:r>
        <w:rPr>
          <w:spacing w:val="-1"/>
          <w:sz w:val="24"/>
          <w:szCs w:val="24"/>
        </w:rPr>
        <w:t>e</w:t>
      </w:r>
      <w:r>
        <w:rPr>
          <w:spacing w:val="1"/>
          <w:sz w:val="24"/>
          <w:szCs w:val="24"/>
        </w:rPr>
        <w:t>r</w:t>
      </w:r>
      <w:r>
        <w:rPr>
          <w:spacing w:val="5"/>
          <w:sz w:val="24"/>
          <w:szCs w:val="24"/>
        </w:rPr>
        <w:t>t</w:t>
      </w:r>
      <w:r>
        <w:rPr>
          <w:spacing w:val="-9"/>
          <w:sz w:val="24"/>
          <w:szCs w:val="24"/>
        </w:rPr>
        <w:t>i</w:t>
      </w:r>
      <w:r>
        <w:rPr>
          <w:spacing w:val="-1"/>
          <w:sz w:val="24"/>
          <w:szCs w:val="24"/>
        </w:rPr>
        <w:t>e</w:t>
      </w:r>
      <w:r>
        <w:rPr>
          <w:sz w:val="24"/>
          <w:szCs w:val="24"/>
        </w:rPr>
        <w:t>s</w:t>
      </w:r>
      <w:r>
        <w:rPr>
          <w:spacing w:val="53"/>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56"/>
          <w:sz w:val="24"/>
          <w:szCs w:val="24"/>
        </w:rPr>
        <w:t xml:space="preserve"> </w:t>
      </w:r>
      <w:r>
        <w:rPr>
          <w:spacing w:val="4"/>
          <w:sz w:val="24"/>
          <w:szCs w:val="24"/>
        </w:rPr>
        <w:t>c</w:t>
      </w:r>
      <w:r>
        <w:rPr>
          <w:spacing w:val="5"/>
          <w:sz w:val="24"/>
          <w:szCs w:val="24"/>
        </w:rPr>
        <w:t>o</w:t>
      </w:r>
      <w:r>
        <w:rPr>
          <w:spacing w:val="-5"/>
          <w:sz w:val="24"/>
          <w:szCs w:val="24"/>
        </w:rPr>
        <w:t>n</w:t>
      </w:r>
      <w:r>
        <w:rPr>
          <w:spacing w:val="5"/>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53"/>
          <w:sz w:val="24"/>
          <w:szCs w:val="24"/>
        </w:rPr>
        <w:t xml:space="preserve"> </w:t>
      </w:r>
      <w:r>
        <w:rPr>
          <w:sz w:val="24"/>
          <w:szCs w:val="24"/>
        </w:rPr>
        <w:t>h</w:t>
      </w:r>
      <w:r>
        <w:rPr>
          <w:spacing w:val="-9"/>
          <w:sz w:val="24"/>
          <w:szCs w:val="24"/>
        </w:rPr>
        <w:t>i</w:t>
      </w:r>
      <w:r>
        <w:rPr>
          <w:spacing w:val="5"/>
          <w:sz w:val="24"/>
          <w:szCs w:val="24"/>
        </w:rPr>
        <w:t>g</w:t>
      </w:r>
      <w:r>
        <w:rPr>
          <w:sz w:val="24"/>
          <w:szCs w:val="24"/>
        </w:rPr>
        <w:t>h</w:t>
      </w:r>
      <w:r>
        <w:rPr>
          <w:spacing w:val="50"/>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4"/>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57"/>
          <w:sz w:val="24"/>
          <w:szCs w:val="24"/>
        </w:rPr>
        <w:t xml:space="preserve"> </w:t>
      </w:r>
      <w:r>
        <w:rPr>
          <w:spacing w:val="3"/>
          <w:sz w:val="24"/>
          <w:szCs w:val="24"/>
        </w:rPr>
        <w:t>B</w:t>
      </w:r>
      <w:r>
        <w:rPr>
          <w:spacing w:val="-9"/>
          <w:sz w:val="24"/>
          <w:szCs w:val="24"/>
        </w:rPr>
        <w:t>i</w:t>
      </w:r>
      <w:r>
        <w:rPr>
          <w:sz w:val="24"/>
          <w:szCs w:val="24"/>
        </w:rPr>
        <w:t>dd</w:t>
      </w:r>
      <w:r>
        <w:rPr>
          <w:spacing w:val="-1"/>
          <w:sz w:val="24"/>
          <w:szCs w:val="24"/>
        </w:rPr>
        <w:t>e</w:t>
      </w:r>
      <w:r>
        <w:rPr>
          <w:sz w:val="24"/>
          <w:szCs w:val="24"/>
        </w:rPr>
        <w:t xml:space="preserve">r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z w:val="24"/>
          <w:szCs w:val="24"/>
        </w:rPr>
        <w:t>gu</w:t>
      </w:r>
      <w:r>
        <w:rPr>
          <w:spacing w:val="-1"/>
          <w:sz w:val="24"/>
          <w:szCs w:val="24"/>
        </w:rPr>
        <w:t>a</w:t>
      </w:r>
      <w:r>
        <w:rPr>
          <w:spacing w:val="1"/>
          <w:sz w:val="24"/>
          <w:szCs w:val="24"/>
        </w:rPr>
        <w:t>r</w:t>
      </w:r>
      <w:r>
        <w:rPr>
          <w:spacing w:val="4"/>
          <w:sz w:val="24"/>
          <w:szCs w:val="24"/>
        </w:rPr>
        <w:t>a</w:t>
      </w:r>
      <w:r>
        <w:rPr>
          <w:spacing w:val="-5"/>
          <w:sz w:val="24"/>
          <w:szCs w:val="24"/>
        </w:rPr>
        <w:t>n</w:t>
      </w:r>
      <w:r>
        <w:rPr>
          <w:spacing w:val="5"/>
          <w:sz w:val="24"/>
          <w:szCs w:val="24"/>
        </w:rPr>
        <w:t>t</w:t>
      </w:r>
      <w:r>
        <w:rPr>
          <w:spacing w:val="-1"/>
          <w:sz w:val="24"/>
          <w:szCs w:val="24"/>
        </w:rPr>
        <w:t>e</w:t>
      </w:r>
      <w:r>
        <w:rPr>
          <w:sz w:val="24"/>
          <w:szCs w:val="24"/>
        </w:rPr>
        <w:t>e</w:t>
      </w:r>
      <w:r>
        <w:rPr>
          <w:spacing w:val="1"/>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h</w:t>
      </w:r>
      <w:r>
        <w:rPr>
          <w:spacing w:val="4"/>
          <w:sz w:val="24"/>
          <w:szCs w:val="24"/>
        </w:rPr>
        <w:t>e</w:t>
      </w:r>
      <w:r>
        <w:rPr>
          <w:sz w:val="24"/>
          <w:szCs w:val="24"/>
        </w:rPr>
        <w:t>m</w:t>
      </w:r>
      <w:r>
        <w:rPr>
          <w:spacing w:val="-4"/>
          <w:sz w:val="24"/>
          <w:szCs w:val="24"/>
        </w:rPr>
        <w:t>i</w:t>
      </w:r>
      <w:r>
        <w:rPr>
          <w:spacing w:val="-1"/>
          <w:sz w:val="24"/>
          <w:szCs w:val="24"/>
        </w:rPr>
        <w:t>c</w:t>
      </w:r>
      <w:r>
        <w:rPr>
          <w:spacing w:val="4"/>
          <w:sz w:val="24"/>
          <w:szCs w:val="24"/>
        </w:rPr>
        <w:t>a</w:t>
      </w:r>
      <w:r>
        <w:rPr>
          <w:sz w:val="24"/>
          <w:szCs w:val="24"/>
        </w:rPr>
        <w:t>l</w:t>
      </w:r>
      <w:r>
        <w:rPr>
          <w:spacing w:val="-2"/>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4"/>
          <w:sz w:val="24"/>
          <w:szCs w:val="24"/>
        </w:rPr>
        <w:t>c</w:t>
      </w:r>
      <w:r>
        <w:rPr>
          <w:spacing w:val="-5"/>
          <w:sz w:val="24"/>
          <w:szCs w:val="24"/>
        </w:rPr>
        <w:t>h</w:t>
      </w:r>
      <w:r>
        <w:rPr>
          <w:spacing w:val="-1"/>
          <w:sz w:val="24"/>
          <w:szCs w:val="24"/>
        </w:rPr>
        <w:t>e</w:t>
      </w:r>
      <w:r>
        <w:rPr>
          <w:sz w:val="24"/>
          <w:szCs w:val="24"/>
        </w:rPr>
        <w:t>d</w:t>
      </w:r>
      <w:r>
        <w:rPr>
          <w:spacing w:val="5"/>
          <w:sz w:val="24"/>
          <w:szCs w:val="24"/>
        </w:rPr>
        <w:t>u</w:t>
      </w:r>
      <w:r>
        <w:rPr>
          <w:spacing w:val="-4"/>
          <w:sz w:val="24"/>
          <w:szCs w:val="24"/>
        </w:rPr>
        <w:t>l</w:t>
      </w:r>
      <w:r>
        <w:rPr>
          <w:sz w:val="24"/>
          <w:szCs w:val="24"/>
        </w:rPr>
        <w:t>e</w:t>
      </w:r>
      <w:r>
        <w:rPr>
          <w:spacing w:val="1"/>
          <w:sz w:val="24"/>
          <w:szCs w:val="24"/>
        </w:rPr>
        <w:t xml:space="preserve"> </w:t>
      </w:r>
      <w:r>
        <w:rPr>
          <w:sz w:val="24"/>
          <w:szCs w:val="24"/>
        </w:rPr>
        <w:t>G</w:t>
      </w:r>
      <w:r>
        <w:rPr>
          <w:spacing w:val="1"/>
          <w:sz w:val="24"/>
          <w:szCs w:val="24"/>
        </w:rPr>
        <w:t>T</w:t>
      </w:r>
      <w:r>
        <w:rPr>
          <w:sz w:val="24"/>
          <w:szCs w:val="24"/>
        </w:rPr>
        <w:t>P</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B</w:t>
      </w:r>
      <w:r>
        <w:rPr>
          <w:spacing w:val="1"/>
          <w:sz w:val="24"/>
          <w:szCs w:val="24"/>
        </w:rPr>
        <w:t>P</w:t>
      </w:r>
      <w:r>
        <w:rPr>
          <w:sz w:val="24"/>
          <w:szCs w:val="24"/>
        </w:rPr>
        <w:t>S</w:t>
      </w:r>
      <w:r>
        <w:rPr>
          <w:spacing w:val="3"/>
          <w:sz w:val="24"/>
          <w:szCs w:val="24"/>
        </w:rPr>
        <w:t xml:space="preserve"> </w:t>
      </w:r>
      <w:r>
        <w:rPr>
          <w:spacing w:val="-1"/>
          <w:sz w:val="24"/>
          <w:szCs w:val="24"/>
        </w:rPr>
        <w:t>a</w:t>
      </w:r>
      <w:r>
        <w:rPr>
          <w:spacing w:val="-5"/>
          <w:sz w:val="24"/>
          <w:szCs w:val="24"/>
        </w:rPr>
        <w:t>n</w:t>
      </w:r>
      <w:r>
        <w:rPr>
          <w:sz w:val="24"/>
          <w:szCs w:val="24"/>
        </w:rPr>
        <w:t>d</w:t>
      </w:r>
      <w:r>
        <w:rPr>
          <w:spacing w:val="2"/>
          <w:sz w:val="24"/>
          <w:szCs w:val="24"/>
        </w:rPr>
        <w:t xml:space="preserve"> </w:t>
      </w:r>
      <w:r>
        <w:rPr>
          <w:spacing w:val="4"/>
          <w:sz w:val="24"/>
          <w:szCs w:val="24"/>
        </w:rPr>
        <w:t>a</w:t>
      </w:r>
      <w:r>
        <w:rPr>
          <w:spacing w:val="-4"/>
          <w:sz w:val="24"/>
          <w:szCs w:val="24"/>
        </w:rPr>
        <w:t>l</w:t>
      </w:r>
      <w:r>
        <w:rPr>
          <w:spacing w:val="-2"/>
          <w:sz w:val="24"/>
          <w:szCs w:val="24"/>
        </w:rPr>
        <w:t>s</w:t>
      </w:r>
      <w:r>
        <w:rPr>
          <w:sz w:val="24"/>
          <w:szCs w:val="24"/>
        </w:rPr>
        <w:t>o</w:t>
      </w:r>
      <w:r>
        <w:rPr>
          <w:spacing w:val="7"/>
          <w:sz w:val="24"/>
          <w:szCs w:val="24"/>
        </w:rPr>
        <w:t xml:space="preserve"> </w:t>
      </w:r>
      <w:r>
        <w:rPr>
          <w:spacing w:val="-8"/>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z w:val="24"/>
          <w:szCs w:val="24"/>
        </w:rPr>
        <w:t>h</w:t>
      </w:r>
      <w:r>
        <w:rPr>
          <w:spacing w:val="-3"/>
          <w:sz w:val="24"/>
          <w:szCs w:val="24"/>
        </w:rPr>
        <w:t xml:space="preserve"> </w:t>
      </w:r>
      <w:r>
        <w:rPr>
          <w:sz w:val="24"/>
          <w:szCs w:val="24"/>
        </w:rPr>
        <w:t>d</w:t>
      </w:r>
      <w:r>
        <w:rPr>
          <w:spacing w:val="4"/>
          <w:sz w:val="24"/>
          <w:szCs w:val="24"/>
        </w:rPr>
        <w:t>e</w:t>
      </w:r>
      <w:r>
        <w:rPr>
          <w:spacing w:val="-2"/>
          <w:sz w:val="24"/>
          <w:szCs w:val="24"/>
        </w:rPr>
        <w:t>s</w:t>
      </w:r>
      <w:r>
        <w:rPr>
          <w:spacing w:val="-1"/>
          <w:sz w:val="24"/>
          <w:szCs w:val="24"/>
        </w:rPr>
        <w:t>c</w:t>
      </w:r>
      <w:r>
        <w:rPr>
          <w:spacing w:val="6"/>
          <w:sz w:val="24"/>
          <w:szCs w:val="24"/>
        </w:rPr>
        <w:t>r</w:t>
      </w:r>
      <w:r>
        <w:rPr>
          <w:spacing w:val="-9"/>
          <w:sz w:val="24"/>
          <w:szCs w:val="24"/>
        </w:rPr>
        <w:t>i</w:t>
      </w:r>
      <w:r>
        <w:rPr>
          <w:sz w:val="24"/>
          <w:szCs w:val="24"/>
        </w:rPr>
        <w:t>p</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p</w:t>
      </w:r>
      <w:r>
        <w:rPr>
          <w:spacing w:val="1"/>
          <w:sz w:val="24"/>
          <w:szCs w:val="24"/>
        </w:rPr>
        <w:t>r</w:t>
      </w:r>
      <w:r>
        <w:rPr>
          <w:spacing w:val="5"/>
          <w:sz w:val="24"/>
          <w:szCs w:val="24"/>
        </w:rPr>
        <w:t>o</w:t>
      </w:r>
      <w:r>
        <w:rPr>
          <w:spacing w:val="-1"/>
          <w:sz w:val="24"/>
          <w:szCs w:val="24"/>
        </w:rPr>
        <w:t>ce</w:t>
      </w:r>
      <w:r>
        <w:rPr>
          <w:spacing w:val="-2"/>
          <w:sz w:val="24"/>
          <w:szCs w:val="24"/>
        </w:rPr>
        <w:t>s</w:t>
      </w:r>
      <w:r>
        <w:rPr>
          <w:sz w:val="24"/>
          <w:szCs w:val="24"/>
        </w:rPr>
        <w:t>s</w:t>
      </w:r>
      <w:r>
        <w:rPr>
          <w:spacing w:val="5"/>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3"/>
          <w:sz w:val="24"/>
          <w:szCs w:val="24"/>
        </w:rPr>
        <w:t>B</w:t>
      </w:r>
      <w:r>
        <w:rPr>
          <w:spacing w:val="-9"/>
          <w:sz w:val="24"/>
          <w:szCs w:val="24"/>
        </w:rPr>
        <w:t>i</w:t>
      </w:r>
      <w:r>
        <w:rPr>
          <w:sz w:val="24"/>
          <w:szCs w:val="24"/>
        </w:rPr>
        <w:t>d.</w:t>
      </w:r>
    </w:p>
    <w:p w:rsidR="008D75EE" w:rsidRDefault="008D75EE">
      <w:pPr>
        <w:spacing w:before="4" w:line="160" w:lineRule="exact"/>
        <w:rPr>
          <w:sz w:val="17"/>
          <w:szCs w:val="17"/>
        </w:rPr>
      </w:pPr>
    </w:p>
    <w:p w:rsidR="008D75EE" w:rsidRDefault="00B30AA0">
      <w:pPr>
        <w:ind w:left="100"/>
        <w:rPr>
          <w:sz w:val="24"/>
          <w:szCs w:val="24"/>
        </w:rPr>
      </w:pPr>
      <w:r>
        <w:rPr>
          <w:sz w:val="24"/>
          <w:szCs w:val="24"/>
        </w:rPr>
        <w:t>1</w:t>
      </w:r>
      <w:r>
        <w:rPr>
          <w:spacing w:val="2"/>
          <w:sz w:val="24"/>
          <w:szCs w:val="24"/>
        </w:rPr>
        <w:t>.</w:t>
      </w:r>
      <w:r>
        <w:rPr>
          <w:sz w:val="24"/>
          <w:szCs w:val="24"/>
        </w:rPr>
        <w:t>8</w:t>
      </w:r>
      <w:r>
        <w:rPr>
          <w:spacing w:val="2"/>
          <w:sz w:val="24"/>
          <w:szCs w:val="24"/>
        </w:rPr>
        <w:t>.</w:t>
      </w:r>
      <w:r>
        <w:rPr>
          <w:spacing w:val="-5"/>
          <w:sz w:val="24"/>
          <w:szCs w:val="24"/>
        </w:rPr>
        <w:t>1</w:t>
      </w:r>
      <w:r>
        <w:rPr>
          <w:spacing w:val="2"/>
          <w:sz w:val="24"/>
          <w:szCs w:val="24"/>
        </w:rPr>
        <w:t>.</w:t>
      </w:r>
      <w:r>
        <w:rPr>
          <w:sz w:val="24"/>
          <w:szCs w:val="24"/>
        </w:rPr>
        <w:t xml:space="preserve">1   </w:t>
      </w:r>
      <w:r>
        <w:rPr>
          <w:spacing w:val="1"/>
          <w:sz w:val="24"/>
          <w:szCs w:val="24"/>
        </w:rPr>
        <w:t xml:space="preserve"> </w:t>
      </w:r>
      <w:r>
        <w:rPr>
          <w:b/>
          <w:spacing w:val="-2"/>
          <w:sz w:val="24"/>
          <w:szCs w:val="24"/>
        </w:rPr>
        <w:t>T</w:t>
      </w:r>
      <w:r>
        <w:rPr>
          <w:b/>
          <w:spacing w:val="1"/>
          <w:sz w:val="24"/>
          <w:szCs w:val="24"/>
        </w:rPr>
        <w:t>h</w:t>
      </w:r>
      <w:r>
        <w:rPr>
          <w:b/>
          <w:sz w:val="24"/>
          <w:szCs w:val="24"/>
        </w:rPr>
        <w:t>e</w:t>
      </w:r>
      <w:r>
        <w:rPr>
          <w:b/>
          <w:spacing w:val="1"/>
          <w:sz w:val="24"/>
          <w:szCs w:val="24"/>
        </w:rPr>
        <w:t xml:space="preserve"> </w:t>
      </w:r>
      <w:r>
        <w:rPr>
          <w:b/>
          <w:spacing w:val="-3"/>
          <w:sz w:val="24"/>
          <w:szCs w:val="24"/>
        </w:rPr>
        <w:t>f</w:t>
      </w:r>
      <w:r>
        <w:rPr>
          <w:b/>
          <w:spacing w:val="1"/>
          <w:sz w:val="24"/>
          <w:szCs w:val="24"/>
        </w:rPr>
        <w:t>u</w:t>
      </w:r>
      <w:r>
        <w:rPr>
          <w:b/>
          <w:sz w:val="24"/>
          <w:szCs w:val="24"/>
        </w:rPr>
        <w:t>l</w:t>
      </w:r>
      <w:r>
        <w:rPr>
          <w:b/>
          <w:spacing w:val="-4"/>
          <w:sz w:val="24"/>
          <w:szCs w:val="24"/>
        </w:rPr>
        <w:t>l</w:t>
      </w:r>
      <w:r>
        <w:rPr>
          <w:b/>
          <w:sz w:val="24"/>
          <w:szCs w:val="24"/>
        </w:rPr>
        <w:t>y</w:t>
      </w:r>
      <w:r>
        <w:rPr>
          <w:b/>
          <w:spacing w:val="2"/>
          <w:sz w:val="24"/>
          <w:szCs w:val="24"/>
        </w:rPr>
        <w:t xml:space="preserve"> </w:t>
      </w:r>
      <w:r>
        <w:rPr>
          <w:b/>
          <w:sz w:val="24"/>
          <w:szCs w:val="24"/>
        </w:rPr>
        <w:t>a</w:t>
      </w:r>
      <w:r>
        <w:rPr>
          <w:b/>
          <w:spacing w:val="1"/>
          <w:sz w:val="24"/>
          <w:szCs w:val="24"/>
        </w:rPr>
        <w:t>nn</w:t>
      </w:r>
      <w:r>
        <w:rPr>
          <w:b/>
          <w:spacing w:val="-1"/>
          <w:sz w:val="24"/>
          <w:szCs w:val="24"/>
        </w:rPr>
        <w:t>e</w:t>
      </w:r>
      <w:r>
        <w:rPr>
          <w:b/>
          <w:sz w:val="24"/>
          <w:szCs w:val="24"/>
        </w:rPr>
        <w:t>a</w:t>
      </w:r>
      <w:r>
        <w:rPr>
          <w:b/>
          <w:spacing w:val="-4"/>
          <w:sz w:val="24"/>
          <w:szCs w:val="24"/>
        </w:rPr>
        <w:t>l</w:t>
      </w:r>
      <w:r>
        <w:rPr>
          <w:b/>
          <w:spacing w:val="-1"/>
          <w:sz w:val="24"/>
          <w:szCs w:val="24"/>
        </w:rPr>
        <w:t>e</w:t>
      </w:r>
      <w:r>
        <w:rPr>
          <w:b/>
          <w:sz w:val="24"/>
          <w:szCs w:val="24"/>
        </w:rPr>
        <w:t>d</w:t>
      </w:r>
      <w:r>
        <w:rPr>
          <w:b/>
          <w:spacing w:val="3"/>
          <w:sz w:val="24"/>
          <w:szCs w:val="24"/>
        </w:rPr>
        <w:t xml:space="preserve"> </w:t>
      </w:r>
      <w:r>
        <w:rPr>
          <w:b/>
          <w:spacing w:val="1"/>
          <w:sz w:val="24"/>
          <w:szCs w:val="24"/>
        </w:rPr>
        <w:t>t</w:t>
      </w:r>
      <w:r>
        <w:rPr>
          <w:b/>
          <w:sz w:val="24"/>
          <w:szCs w:val="24"/>
        </w:rPr>
        <w:t>y</w:t>
      </w:r>
      <w:r>
        <w:rPr>
          <w:b/>
          <w:spacing w:val="1"/>
          <w:sz w:val="24"/>
          <w:szCs w:val="24"/>
        </w:rPr>
        <w:t>p</w:t>
      </w:r>
      <w:r>
        <w:rPr>
          <w:b/>
          <w:sz w:val="24"/>
          <w:szCs w:val="24"/>
        </w:rPr>
        <w:t>e</w:t>
      </w:r>
      <w:r>
        <w:rPr>
          <w:b/>
          <w:spacing w:val="1"/>
          <w:sz w:val="24"/>
          <w:szCs w:val="24"/>
        </w:rPr>
        <w:t xml:space="preserve"> (</w:t>
      </w:r>
      <w:r>
        <w:rPr>
          <w:b/>
          <w:sz w:val="24"/>
          <w:szCs w:val="24"/>
        </w:rPr>
        <w:t>0</w:t>
      </w:r>
      <w:r>
        <w:rPr>
          <w:b/>
          <w:spacing w:val="2"/>
          <w:sz w:val="24"/>
          <w:szCs w:val="24"/>
        </w:rPr>
        <w:t xml:space="preserve"> </w:t>
      </w:r>
      <w:r>
        <w:rPr>
          <w:b/>
          <w:spacing w:val="1"/>
          <w:sz w:val="24"/>
          <w:szCs w:val="24"/>
        </w:rPr>
        <w:t>t</w:t>
      </w:r>
      <w:r>
        <w:rPr>
          <w:b/>
          <w:spacing w:val="-1"/>
          <w:sz w:val="24"/>
          <w:szCs w:val="24"/>
        </w:rPr>
        <w:t>e</w:t>
      </w:r>
      <w:r>
        <w:rPr>
          <w:b/>
          <w:spacing w:val="-3"/>
          <w:sz w:val="24"/>
          <w:szCs w:val="24"/>
        </w:rPr>
        <w:t>m</w:t>
      </w:r>
      <w:r>
        <w:rPr>
          <w:b/>
          <w:spacing w:val="1"/>
          <w:sz w:val="24"/>
          <w:szCs w:val="24"/>
        </w:rPr>
        <w:t>p</w:t>
      </w:r>
      <w:r>
        <w:rPr>
          <w:b/>
          <w:spacing w:val="-1"/>
          <w:sz w:val="24"/>
          <w:szCs w:val="24"/>
        </w:rPr>
        <w:t>e</w:t>
      </w:r>
      <w:r>
        <w:rPr>
          <w:b/>
          <w:spacing w:val="-6"/>
          <w:sz w:val="24"/>
          <w:szCs w:val="24"/>
        </w:rPr>
        <w:t>r</w:t>
      </w:r>
      <w:r>
        <w:rPr>
          <w:b/>
          <w:spacing w:val="-1"/>
          <w:sz w:val="24"/>
          <w:szCs w:val="24"/>
        </w:rPr>
        <w:t>e</w:t>
      </w:r>
      <w:r>
        <w:rPr>
          <w:b/>
          <w:spacing w:val="1"/>
          <w:sz w:val="24"/>
          <w:szCs w:val="24"/>
        </w:rPr>
        <w:t>d</w:t>
      </w:r>
      <w:r>
        <w:rPr>
          <w:b/>
          <w:sz w:val="24"/>
          <w:szCs w:val="24"/>
        </w:rPr>
        <w:t>)</w:t>
      </w:r>
      <w:r>
        <w:rPr>
          <w:b/>
          <w:spacing w:val="4"/>
          <w:sz w:val="24"/>
          <w:szCs w:val="24"/>
        </w:rPr>
        <w:t xml:space="preserve"> </w:t>
      </w:r>
      <w:proofErr w:type="spellStart"/>
      <w:r>
        <w:rPr>
          <w:b/>
          <w:sz w:val="24"/>
          <w:szCs w:val="24"/>
        </w:rPr>
        <w:t>a</w:t>
      </w:r>
      <w:r>
        <w:rPr>
          <w:b/>
          <w:spacing w:val="-4"/>
          <w:sz w:val="24"/>
          <w:szCs w:val="24"/>
        </w:rPr>
        <w:t>l</w:t>
      </w:r>
      <w:r>
        <w:rPr>
          <w:b/>
          <w:spacing w:val="1"/>
          <w:sz w:val="24"/>
          <w:szCs w:val="24"/>
        </w:rPr>
        <w:t>u</w:t>
      </w:r>
      <w:r>
        <w:rPr>
          <w:b/>
          <w:spacing w:val="-3"/>
          <w:sz w:val="24"/>
          <w:szCs w:val="24"/>
        </w:rPr>
        <w:t>m</w:t>
      </w:r>
      <w:r>
        <w:rPr>
          <w:b/>
          <w:sz w:val="24"/>
          <w:szCs w:val="24"/>
        </w:rPr>
        <w:t>i</w:t>
      </w:r>
      <w:r>
        <w:rPr>
          <w:b/>
          <w:spacing w:val="1"/>
          <w:sz w:val="24"/>
          <w:szCs w:val="24"/>
        </w:rPr>
        <w:t>n</w:t>
      </w:r>
      <w:r>
        <w:rPr>
          <w:b/>
          <w:sz w:val="24"/>
          <w:szCs w:val="24"/>
        </w:rPr>
        <w:t>i</w:t>
      </w:r>
      <w:r>
        <w:rPr>
          <w:b/>
          <w:spacing w:val="6"/>
          <w:sz w:val="24"/>
          <w:szCs w:val="24"/>
        </w:rPr>
        <w:t>u</w:t>
      </w:r>
      <w:r>
        <w:rPr>
          <w:b/>
          <w:sz w:val="24"/>
          <w:szCs w:val="24"/>
        </w:rPr>
        <w:t>m</w:t>
      </w:r>
      <w:proofErr w:type="spellEnd"/>
      <w:r>
        <w:rPr>
          <w:b/>
          <w:spacing w:val="-1"/>
          <w:sz w:val="24"/>
          <w:szCs w:val="24"/>
        </w:rPr>
        <w:t xml:space="preserve"> </w:t>
      </w:r>
      <w:r>
        <w:rPr>
          <w:b/>
          <w:spacing w:val="-2"/>
          <w:sz w:val="24"/>
          <w:szCs w:val="24"/>
        </w:rPr>
        <w:t>s</w:t>
      </w:r>
      <w:r>
        <w:rPr>
          <w:b/>
          <w:spacing w:val="1"/>
          <w:sz w:val="24"/>
          <w:szCs w:val="24"/>
        </w:rPr>
        <w:t>t</w:t>
      </w:r>
      <w:r>
        <w:rPr>
          <w:b/>
          <w:spacing w:val="-6"/>
          <w:sz w:val="24"/>
          <w:szCs w:val="24"/>
        </w:rPr>
        <w:t>r</w:t>
      </w:r>
      <w:r>
        <w:rPr>
          <w:b/>
          <w:sz w:val="24"/>
          <w:szCs w:val="24"/>
        </w:rPr>
        <w:t>a</w:t>
      </w:r>
      <w:r>
        <w:rPr>
          <w:b/>
          <w:spacing w:val="1"/>
          <w:sz w:val="24"/>
          <w:szCs w:val="24"/>
        </w:rPr>
        <w:t>nd</w:t>
      </w:r>
      <w:r>
        <w:rPr>
          <w:b/>
          <w:sz w:val="24"/>
          <w:szCs w:val="24"/>
        </w:rPr>
        <w:t>s</w:t>
      </w:r>
      <w:r>
        <w:rPr>
          <w:b/>
          <w:spacing w:val="9"/>
          <w:sz w:val="24"/>
          <w:szCs w:val="24"/>
        </w:rPr>
        <w:t xml:space="preserve"> </w:t>
      </w:r>
      <w:r>
        <w:rPr>
          <w:b/>
          <w:sz w:val="24"/>
          <w:szCs w:val="24"/>
        </w:rPr>
        <w:t>/</w:t>
      </w:r>
      <w:r>
        <w:rPr>
          <w:b/>
          <w:spacing w:val="7"/>
          <w:sz w:val="24"/>
          <w:szCs w:val="24"/>
        </w:rPr>
        <w:t>round</w:t>
      </w:r>
      <w:r>
        <w:rPr>
          <w:b/>
          <w:sz w:val="24"/>
          <w:szCs w:val="24"/>
        </w:rPr>
        <w:t xml:space="preserve"> w</w:t>
      </w:r>
      <w:r>
        <w:rPr>
          <w:b/>
          <w:spacing w:val="5"/>
          <w:sz w:val="24"/>
          <w:szCs w:val="24"/>
        </w:rPr>
        <w:t>i</w:t>
      </w:r>
      <w:r>
        <w:rPr>
          <w:b/>
          <w:spacing w:val="-6"/>
          <w:sz w:val="24"/>
          <w:szCs w:val="24"/>
        </w:rPr>
        <w:t>r</w:t>
      </w:r>
      <w:r>
        <w:rPr>
          <w:b/>
          <w:sz w:val="24"/>
          <w:szCs w:val="24"/>
        </w:rPr>
        <w:t>e</w:t>
      </w:r>
      <w:r>
        <w:rPr>
          <w:b/>
          <w:spacing w:val="1"/>
          <w:sz w:val="24"/>
          <w:szCs w:val="24"/>
        </w:rPr>
        <w:t xml:space="preserve"> </w:t>
      </w:r>
      <w:r>
        <w:rPr>
          <w:b/>
          <w:spacing w:val="-2"/>
          <w:sz w:val="24"/>
          <w:szCs w:val="24"/>
        </w:rPr>
        <w:t>s</w:t>
      </w:r>
      <w:r>
        <w:rPr>
          <w:b/>
          <w:spacing w:val="1"/>
          <w:sz w:val="24"/>
          <w:szCs w:val="24"/>
        </w:rPr>
        <w:t>h</w:t>
      </w:r>
      <w:r>
        <w:rPr>
          <w:b/>
          <w:spacing w:val="5"/>
          <w:sz w:val="24"/>
          <w:szCs w:val="24"/>
        </w:rPr>
        <w:t>a</w:t>
      </w:r>
      <w:r>
        <w:rPr>
          <w:b/>
          <w:sz w:val="24"/>
          <w:szCs w:val="24"/>
        </w:rPr>
        <w:t>ll</w:t>
      </w:r>
      <w:r>
        <w:rPr>
          <w:b/>
          <w:spacing w:val="-2"/>
          <w:sz w:val="24"/>
          <w:szCs w:val="24"/>
        </w:rPr>
        <w:t xml:space="preserve"> </w:t>
      </w:r>
      <w:r>
        <w:rPr>
          <w:b/>
          <w:spacing w:val="1"/>
          <w:sz w:val="24"/>
          <w:szCs w:val="24"/>
        </w:rPr>
        <w:t>b</w:t>
      </w:r>
      <w:r>
        <w:rPr>
          <w:b/>
          <w:sz w:val="24"/>
          <w:szCs w:val="24"/>
        </w:rPr>
        <w:t>e</w:t>
      </w:r>
      <w:r>
        <w:rPr>
          <w:b/>
          <w:spacing w:val="1"/>
          <w:sz w:val="24"/>
          <w:szCs w:val="24"/>
        </w:rPr>
        <w:t xml:space="preserve"> </w:t>
      </w:r>
      <w:r>
        <w:rPr>
          <w:b/>
          <w:sz w:val="24"/>
          <w:szCs w:val="24"/>
        </w:rPr>
        <w:t>a</w:t>
      </w:r>
      <w:r>
        <w:rPr>
          <w:b/>
          <w:spacing w:val="-1"/>
          <w:sz w:val="24"/>
          <w:szCs w:val="24"/>
        </w:rPr>
        <w:t>cce</w:t>
      </w:r>
      <w:r>
        <w:rPr>
          <w:b/>
          <w:spacing w:val="1"/>
          <w:sz w:val="24"/>
          <w:szCs w:val="24"/>
        </w:rPr>
        <w:t>pt</w:t>
      </w:r>
      <w:r>
        <w:rPr>
          <w:b/>
          <w:spacing w:val="-1"/>
          <w:sz w:val="24"/>
          <w:szCs w:val="24"/>
        </w:rPr>
        <w:t>e</w:t>
      </w:r>
      <w:r>
        <w:rPr>
          <w:b/>
          <w:spacing w:val="1"/>
          <w:sz w:val="24"/>
          <w:szCs w:val="24"/>
        </w:rPr>
        <w:t>d</w:t>
      </w:r>
      <w:r>
        <w:rPr>
          <w:b/>
          <w:sz w:val="24"/>
          <w:szCs w:val="24"/>
        </w:rPr>
        <w:t>.</w:t>
      </w:r>
    </w:p>
    <w:p w:rsidR="008D75EE" w:rsidRDefault="008D75EE">
      <w:pPr>
        <w:spacing w:before="9" w:line="200" w:lineRule="exact"/>
      </w:pPr>
    </w:p>
    <w:p w:rsidR="008D75EE" w:rsidRDefault="00B30AA0">
      <w:pPr>
        <w:ind w:left="100"/>
        <w:rPr>
          <w:sz w:val="24"/>
          <w:szCs w:val="24"/>
        </w:rPr>
      </w:pPr>
      <w:r>
        <w:rPr>
          <w:sz w:val="24"/>
          <w:szCs w:val="24"/>
        </w:rPr>
        <w:t>1</w:t>
      </w:r>
      <w:r>
        <w:rPr>
          <w:spacing w:val="2"/>
          <w:sz w:val="24"/>
          <w:szCs w:val="24"/>
        </w:rPr>
        <w:t>.</w:t>
      </w:r>
      <w:r>
        <w:rPr>
          <w:sz w:val="24"/>
          <w:szCs w:val="24"/>
        </w:rPr>
        <w:t>8</w:t>
      </w:r>
      <w:r>
        <w:rPr>
          <w:spacing w:val="2"/>
          <w:sz w:val="24"/>
          <w:szCs w:val="24"/>
        </w:rPr>
        <w:t>.</w:t>
      </w:r>
      <w:r>
        <w:rPr>
          <w:sz w:val="24"/>
          <w:szCs w:val="24"/>
        </w:rPr>
        <w:t xml:space="preserve">2     </w:t>
      </w:r>
      <w:r>
        <w:rPr>
          <w:spacing w:val="58"/>
          <w:sz w:val="24"/>
          <w:szCs w:val="24"/>
        </w:rPr>
        <w:t xml:space="preserve"> </w:t>
      </w:r>
      <w:r>
        <w:rPr>
          <w:b/>
          <w:sz w:val="24"/>
          <w:szCs w:val="24"/>
        </w:rPr>
        <w:t>Co</w:t>
      </w:r>
      <w:r>
        <w:rPr>
          <w:b/>
          <w:spacing w:val="-6"/>
          <w:sz w:val="24"/>
          <w:szCs w:val="24"/>
        </w:rPr>
        <w:t>r</w:t>
      </w:r>
      <w:r>
        <w:rPr>
          <w:b/>
          <w:sz w:val="24"/>
          <w:szCs w:val="24"/>
        </w:rPr>
        <w:t>e</w:t>
      </w:r>
    </w:p>
    <w:p w:rsidR="008D75EE" w:rsidRDefault="008D75EE">
      <w:pPr>
        <w:spacing w:before="9" w:line="200" w:lineRule="exact"/>
      </w:pPr>
    </w:p>
    <w:p w:rsidR="008D75EE" w:rsidRDefault="00B30AA0">
      <w:pPr>
        <w:spacing w:line="276" w:lineRule="auto"/>
        <w:ind w:left="1003" w:right="654" w:hanging="902"/>
        <w:jc w:val="both"/>
        <w:rPr>
          <w:sz w:val="24"/>
          <w:szCs w:val="24"/>
        </w:rPr>
      </w:pPr>
      <w:r>
        <w:rPr>
          <w:sz w:val="24"/>
          <w:szCs w:val="24"/>
        </w:rPr>
        <w:t>1</w:t>
      </w:r>
      <w:r>
        <w:rPr>
          <w:spacing w:val="2"/>
          <w:sz w:val="24"/>
          <w:szCs w:val="24"/>
        </w:rPr>
        <w:t>.</w:t>
      </w:r>
      <w:r>
        <w:rPr>
          <w:sz w:val="24"/>
          <w:szCs w:val="24"/>
        </w:rPr>
        <w:t>8</w:t>
      </w:r>
      <w:r>
        <w:rPr>
          <w:spacing w:val="2"/>
          <w:sz w:val="24"/>
          <w:szCs w:val="24"/>
        </w:rPr>
        <w:t>.</w:t>
      </w:r>
      <w:r>
        <w:rPr>
          <w:spacing w:val="-5"/>
          <w:sz w:val="24"/>
          <w:szCs w:val="24"/>
        </w:rPr>
        <w:t>2</w:t>
      </w:r>
      <w:r>
        <w:rPr>
          <w:spacing w:val="2"/>
          <w:sz w:val="24"/>
          <w:szCs w:val="24"/>
        </w:rPr>
        <w:t>.</w:t>
      </w:r>
      <w:r>
        <w:rPr>
          <w:sz w:val="24"/>
          <w:szCs w:val="24"/>
        </w:rPr>
        <w:t xml:space="preserve">1    </w:t>
      </w:r>
      <w:r>
        <w:rPr>
          <w:spacing w:val="2"/>
          <w:sz w:val="24"/>
          <w:szCs w:val="24"/>
        </w:rPr>
        <w:t>T</w:t>
      </w:r>
      <w:r>
        <w:rPr>
          <w:spacing w:val="-5"/>
          <w:sz w:val="24"/>
          <w:szCs w:val="24"/>
        </w:rPr>
        <w:t>h</w:t>
      </w:r>
      <w:r>
        <w:rPr>
          <w:sz w:val="24"/>
          <w:szCs w:val="24"/>
        </w:rPr>
        <w:t>e</w:t>
      </w:r>
      <w:r>
        <w:rPr>
          <w:spacing w:val="19"/>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5"/>
          <w:sz w:val="24"/>
          <w:szCs w:val="24"/>
        </w:rPr>
        <w:t xml:space="preserve"> </w:t>
      </w:r>
      <w:r>
        <w:rPr>
          <w:sz w:val="24"/>
          <w:szCs w:val="24"/>
        </w:rPr>
        <w:t>w</w:t>
      </w:r>
      <w:r>
        <w:rPr>
          <w:spacing w:val="-10"/>
          <w:sz w:val="24"/>
          <w:szCs w:val="24"/>
        </w:rPr>
        <w:t>i</w:t>
      </w:r>
      <w:r>
        <w:rPr>
          <w:spacing w:val="1"/>
          <w:sz w:val="24"/>
          <w:szCs w:val="24"/>
        </w:rPr>
        <w:t>r</w:t>
      </w:r>
      <w:r>
        <w:rPr>
          <w:sz w:val="24"/>
          <w:szCs w:val="24"/>
        </w:rPr>
        <w:t>e</w:t>
      </w:r>
      <w:r>
        <w:rPr>
          <w:spacing w:val="19"/>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w:t>
      </w:r>
      <w:r>
        <w:rPr>
          <w:spacing w:val="-2"/>
          <w:sz w:val="24"/>
          <w:szCs w:val="24"/>
        </w:rPr>
        <w:t>s</w:t>
      </w:r>
      <w:r>
        <w:rPr>
          <w:sz w:val="24"/>
          <w:szCs w:val="24"/>
        </w:rPr>
        <w:t>)</w:t>
      </w:r>
      <w:r>
        <w:rPr>
          <w:spacing w:val="22"/>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7"/>
          <w:sz w:val="24"/>
          <w:szCs w:val="24"/>
        </w:rPr>
        <w:t xml:space="preserve"> </w:t>
      </w:r>
      <w:r>
        <w:rPr>
          <w:spacing w:val="-5"/>
          <w:sz w:val="24"/>
          <w:szCs w:val="24"/>
        </w:rPr>
        <w:t>b</w:t>
      </w:r>
      <w:r>
        <w:rPr>
          <w:sz w:val="24"/>
          <w:szCs w:val="24"/>
        </w:rPr>
        <w:t>e</w:t>
      </w:r>
      <w:r>
        <w:rPr>
          <w:spacing w:val="19"/>
          <w:sz w:val="24"/>
          <w:szCs w:val="24"/>
        </w:rPr>
        <w:t xml:space="preserve"> </w:t>
      </w:r>
      <w:r>
        <w:rPr>
          <w:spacing w:val="5"/>
          <w:sz w:val="24"/>
          <w:szCs w:val="24"/>
        </w:rPr>
        <w:t>o</w:t>
      </w:r>
      <w:r>
        <w:rPr>
          <w:sz w:val="24"/>
          <w:szCs w:val="24"/>
        </w:rPr>
        <w:t>f</w:t>
      </w:r>
      <w:r>
        <w:rPr>
          <w:spacing w:val="12"/>
          <w:sz w:val="24"/>
          <w:szCs w:val="24"/>
        </w:rPr>
        <w:t xml:space="preserve"> </w:t>
      </w:r>
      <w:r>
        <w:rPr>
          <w:sz w:val="24"/>
          <w:szCs w:val="24"/>
        </w:rPr>
        <w:t>g</w:t>
      </w:r>
      <w:r>
        <w:rPr>
          <w:spacing w:val="4"/>
          <w:sz w:val="24"/>
          <w:szCs w:val="24"/>
        </w:rPr>
        <w:t>a</w:t>
      </w:r>
      <w:r>
        <w:rPr>
          <w:spacing w:val="-4"/>
          <w:sz w:val="24"/>
          <w:szCs w:val="24"/>
        </w:rPr>
        <w:t>l</w:t>
      </w:r>
      <w:r>
        <w:rPr>
          <w:sz w:val="24"/>
          <w:szCs w:val="24"/>
        </w:rPr>
        <w:t>v</w:t>
      </w:r>
      <w:r>
        <w:rPr>
          <w:spacing w:val="4"/>
          <w:sz w:val="24"/>
          <w:szCs w:val="24"/>
        </w:rPr>
        <w:t>a</w:t>
      </w:r>
      <w:r>
        <w:rPr>
          <w:sz w:val="24"/>
          <w:szCs w:val="24"/>
        </w:rPr>
        <w:t>n</w:t>
      </w:r>
      <w:r>
        <w:rPr>
          <w:spacing w:val="-4"/>
          <w:sz w:val="24"/>
          <w:szCs w:val="24"/>
        </w:rPr>
        <w:t>i</w:t>
      </w:r>
      <w:r>
        <w:rPr>
          <w:spacing w:val="-1"/>
          <w:sz w:val="24"/>
          <w:szCs w:val="24"/>
        </w:rPr>
        <w:t>ze</w:t>
      </w:r>
      <w:r>
        <w:rPr>
          <w:sz w:val="24"/>
          <w:szCs w:val="24"/>
        </w:rPr>
        <w:t>d</w:t>
      </w:r>
      <w:r>
        <w:rPr>
          <w:spacing w:val="20"/>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11"/>
          <w:sz w:val="24"/>
          <w:szCs w:val="24"/>
        </w:rPr>
        <w:t xml:space="preserve"> </w:t>
      </w:r>
      <w:r>
        <w:rPr>
          <w:spacing w:val="5"/>
          <w:sz w:val="24"/>
          <w:szCs w:val="24"/>
        </w:rPr>
        <w:t>o</w:t>
      </w:r>
      <w:r>
        <w:rPr>
          <w:sz w:val="24"/>
          <w:szCs w:val="24"/>
        </w:rPr>
        <w:t>r</w:t>
      </w:r>
      <w:r>
        <w:rPr>
          <w:spacing w:val="17"/>
          <w:sz w:val="24"/>
          <w:szCs w:val="24"/>
        </w:rPr>
        <w:t xml:space="preserve"> </w:t>
      </w:r>
      <w:r>
        <w:rPr>
          <w:spacing w:val="2"/>
          <w:sz w:val="24"/>
          <w:szCs w:val="24"/>
        </w:rPr>
        <w:t>Z</w:t>
      </w:r>
      <w:r>
        <w:rPr>
          <w:spacing w:val="-4"/>
          <w:sz w:val="24"/>
          <w:szCs w:val="24"/>
        </w:rPr>
        <w:t>i</w:t>
      </w:r>
      <w:r>
        <w:rPr>
          <w:spacing w:val="-5"/>
          <w:sz w:val="24"/>
          <w:szCs w:val="24"/>
        </w:rPr>
        <w:t>n</w:t>
      </w:r>
      <w:r>
        <w:rPr>
          <w:spacing w:val="8"/>
          <w:sz w:val="24"/>
          <w:szCs w:val="24"/>
        </w:rPr>
        <w:t>c</w:t>
      </w:r>
      <w:r>
        <w:rPr>
          <w:spacing w:val="2"/>
          <w:sz w:val="24"/>
          <w:szCs w:val="24"/>
        </w:rPr>
        <w:t>-</w:t>
      </w:r>
      <w:r>
        <w:rPr>
          <w:sz w:val="24"/>
          <w:szCs w:val="24"/>
        </w:rPr>
        <w:t>5%</w:t>
      </w:r>
      <w:r>
        <w:rPr>
          <w:spacing w:val="22"/>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3"/>
          <w:sz w:val="24"/>
          <w:szCs w:val="24"/>
        </w:rPr>
        <w:t xml:space="preserve"> </w:t>
      </w:r>
      <w:r>
        <w:rPr>
          <w:sz w:val="24"/>
          <w:szCs w:val="24"/>
        </w:rPr>
        <w:t>–</w:t>
      </w:r>
      <w:r>
        <w:rPr>
          <w:spacing w:val="21"/>
          <w:sz w:val="24"/>
          <w:szCs w:val="24"/>
        </w:rPr>
        <w:t xml:space="preserve"> </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proofErr w:type="spellEnd"/>
      <w:r>
        <w:rPr>
          <w:spacing w:val="20"/>
          <w:sz w:val="24"/>
          <w:szCs w:val="24"/>
        </w:rPr>
        <w:t xml:space="preserve"> </w:t>
      </w:r>
      <w:r>
        <w:rPr>
          <w:spacing w:val="-4"/>
          <w:sz w:val="24"/>
          <w:szCs w:val="24"/>
        </w:rPr>
        <w:t>m</w:t>
      </w:r>
      <w:r>
        <w:rPr>
          <w:spacing w:val="-1"/>
          <w:sz w:val="24"/>
          <w:szCs w:val="24"/>
        </w:rPr>
        <w:t>e</w:t>
      </w:r>
      <w:r>
        <w:rPr>
          <w:spacing w:val="5"/>
          <w:sz w:val="24"/>
          <w:szCs w:val="24"/>
        </w:rPr>
        <w:t>t</w:t>
      </w:r>
      <w:r>
        <w:rPr>
          <w:spacing w:val="4"/>
          <w:sz w:val="24"/>
          <w:szCs w:val="24"/>
        </w:rPr>
        <w:t>a</w:t>
      </w:r>
      <w:r>
        <w:rPr>
          <w:sz w:val="24"/>
          <w:szCs w:val="24"/>
        </w:rPr>
        <w:t>l</w:t>
      </w:r>
      <w:r>
        <w:rPr>
          <w:spacing w:val="11"/>
          <w:sz w:val="24"/>
          <w:szCs w:val="24"/>
        </w:rPr>
        <w:t xml:space="preserve"> </w:t>
      </w:r>
      <w:r>
        <w:rPr>
          <w:spacing w:val="4"/>
          <w:sz w:val="24"/>
          <w:szCs w:val="24"/>
        </w:rPr>
        <w:t>a</w:t>
      </w:r>
      <w:r>
        <w:rPr>
          <w:spacing w:val="-4"/>
          <w:sz w:val="24"/>
          <w:szCs w:val="24"/>
        </w:rPr>
        <w:t>l</w:t>
      </w:r>
      <w:r>
        <w:rPr>
          <w:spacing w:val="-9"/>
          <w:sz w:val="24"/>
          <w:szCs w:val="24"/>
        </w:rPr>
        <w:t>l</w:t>
      </w:r>
      <w:r>
        <w:rPr>
          <w:spacing w:val="9"/>
          <w:sz w:val="24"/>
          <w:szCs w:val="24"/>
        </w:rPr>
        <w:t>o</w:t>
      </w:r>
      <w:r>
        <w:rPr>
          <w:sz w:val="24"/>
          <w:szCs w:val="24"/>
        </w:rPr>
        <w:t xml:space="preserve">y </w:t>
      </w:r>
      <w:r>
        <w:rPr>
          <w:spacing w:val="-1"/>
          <w:sz w:val="24"/>
          <w:szCs w:val="24"/>
        </w:rPr>
        <w:t>c</w:t>
      </w:r>
      <w:r>
        <w:rPr>
          <w:spacing w:val="5"/>
          <w:sz w:val="24"/>
          <w:szCs w:val="24"/>
        </w:rPr>
        <w:t>o</w:t>
      </w:r>
      <w:r>
        <w:rPr>
          <w:spacing w:val="-6"/>
          <w:sz w:val="24"/>
          <w:szCs w:val="24"/>
        </w:rPr>
        <w:t>a</w:t>
      </w:r>
      <w:r>
        <w:rPr>
          <w:spacing w:val="5"/>
          <w:sz w:val="24"/>
          <w:szCs w:val="24"/>
        </w:rPr>
        <w:t>t</w:t>
      </w:r>
      <w:r>
        <w:rPr>
          <w:spacing w:val="-1"/>
          <w:sz w:val="24"/>
          <w:szCs w:val="24"/>
        </w:rPr>
        <w:t>e</w:t>
      </w:r>
      <w:r>
        <w:rPr>
          <w:sz w:val="24"/>
          <w:szCs w:val="24"/>
        </w:rPr>
        <w:t>d</w:t>
      </w:r>
      <w:r>
        <w:rPr>
          <w:spacing w:val="22"/>
          <w:sz w:val="24"/>
          <w:szCs w:val="24"/>
        </w:rPr>
        <w:t xml:space="preserve"> </w:t>
      </w:r>
      <w:r>
        <w:rPr>
          <w:spacing w:val="-2"/>
          <w:sz w:val="24"/>
          <w:szCs w:val="24"/>
        </w:rPr>
        <w:t>s</w:t>
      </w:r>
      <w:r>
        <w:rPr>
          <w:spacing w:val="5"/>
          <w:sz w:val="24"/>
          <w:szCs w:val="24"/>
        </w:rPr>
        <w:t>t</w:t>
      </w:r>
      <w:r>
        <w:rPr>
          <w:spacing w:val="-1"/>
          <w:sz w:val="24"/>
          <w:szCs w:val="24"/>
        </w:rPr>
        <w:t>ee</w:t>
      </w:r>
      <w:r>
        <w:rPr>
          <w:sz w:val="24"/>
          <w:szCs w:val="24"/>
        </w:rPr>
        <w:t>l</w:t>
      </w:r>
      <w:r>
        <w:rPr>
          <w:spacing w:val="18"/>
          <w:sz w:val="24"/>
          <w:szCs w:val="24"/>
        </w:rPr>
        <w:t xml:space="preserve">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s   or</w:t>
      </w:r>
      <w:r>
        <w:rPr>
          <w:spacing w:val="24"/>
          <w:sz w:val="24"/>
          <w:szCs w:val="24"/>
        </w:rPr>
        <w:t xml:space="preserve"> </w:t>
      </w:r>
      <w:proofErr w:type="spellStart"/>
      <w:r>
        <w:rPr>
          <w:spacing w:val="-1"/>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8"/>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27"/>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18"/>
          <w:sz w:val="24"/>
          <w:szCs w:val="24"/>
        </w:rPr>
        <w:t xml:space="preserve"> </w:t>
      </w:r>
      <w:r>
        <w:rPr>
          <w:spacing w:val="4"/>
          <w:sz w:val="24"/>
          <w:szCs w:val="24"/>
        </w:rPr>
        <w:t>w</w:t>
      </w:r>
      <w:r>
        <w:rPr>
          <w:spacing w:val="-9"/>
          <w:sz w:val="24"/>
          <w:szCs w:val="24"/>
        </w:rPr>
        <w:t>i</w:t>
      </w:r>
      <w:r>
        <w:rPr>
          <w:spacing w:val="1"/>
          <w:sz w:val="24"/>
          <w:szCs w:val="24"/>
        </w:rPr>
        <w:t>r</w:t>
      </w:r>
      <w:r>
        <w:rPr>
          <w:spacing w:val="4"/>
          <w:sz w:val="24"/>
          <w:szCs w:val="24"/>
        </w:rPr>
        <w:t>e</w:t>
      </w:r>
      <w:r>
        <w:rPr>
          <w:sz w:val="24"/>
          <w:szCs w:val="24"/>
        </w:rPr>
        <w:t xml:space="preserve">s  </w:t>
      </w:r>
      <w:r>
        <w:rPr>
          <w:spacing w:val="8"/>
          <w:sz w:val="24"/>
          <w:szCs w:val="24"/>
        </w:rPr>
        <w:t xml:space="preserve"> </w:t>
      </w:r>
      <w:r>
        <w:rPr>
          <w:spacing w:val="-1"/>
          <w:sz w:val="24"/>
          <w:szCs w:val="24"/>
        </w:rPr>
        <w:t>a</w:t>
      </w:r>
      <w:r>
        <w:rPr>
          <w:spacing w:val="-5"/>
          <w:sz w:val="24"/>
          <w:szCs w:val="24"/>
        </w:rPr>
        <w:t>n</w:t>
      </w:r>
      <w:r>
        <w:rPr>
          <w:sz w:val="24"/>
          <w:szCs w:val="24"/>
        </w:rPr>
        <w:t>d</w:t>
      </w:r>
      <w:r>
        <w:rPr>
          <w:spacing w:val="27"/>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22"/>
          <w:sz w:val="24"/>
          <w:szCs w:val="24"/>
        </w:rPr>
        <w:t xml:space="preserve"> </w:t>
      </w:r>
      <w:r>
        <w:rPr>
          <w:spacing w:val="-5"/>
          <w:sz w:val="24"/>
          <w:szCs w:val="24"/>
        </w:rPr>
        <w:t>h</w:t>
      </w:r>
      <w:r>
        <w:rPr>
          <w:spacing w:val="4"/>
          <w:sz w:val="24"/>
          <w:szCs w:val="24"/>
        </w:rPr>
        <w:t>a</w:t>
      </w:r>
      <w:r>
        <w:rPr>
          <w:sz w:val="24"/>
          <w:szCs w:val="24"/>
        </w:rPr>
        <w:t>ve</w:t>
      </w:r>
      <w:r>
        <w:rPr>
          <w:spacing w:val="26"/>
          <w:sz w:val="24"/>
          <w:szCs w:val="24"/>
        </w:rPr>
        <w:t xml:space="preserve"> </w:t>
      </w:r>
      <w:r>
        <w:rPr>
          <w:sz w:val="24"/>
          <w:szCs w:val="24"/>
        </w:rPr>
        <w:t>p</w:t>
      </w:r>
      <w:r>
        <w:rPr>
          <w:spacing w:val="-3"/>
          <w:sz w:val="24"/>
          <w:szCs w:val="24"/>
        </w:rPr>
        <w:t>r</w:t>
      </w:r>
      <w:r>
        <w:rPr>
          <w:spacing w:val="5"/>
          <w:sz w:val="24"/>
          <w:szCs w:val="24"/>
        </w:rPr>
        <w:t>o</w:t>
      </w:r>
      <w:r>
        <w:rPr>
          <w:sz w:val="24"/>
          <w:szCs w:val="24"/>
        </w:rPr>
        <w:t>p</w:t>
      </w:r>
      <w:r>
        <w:rPr>
          <w:spacing w:val="-1"/>
          <w:sz w:val="24"/>
          <w:szCs w:val="24"/>
        </w:rPr>
        <w:t>e</w:t>
      </w:r>
      <w:r>
        <w:rPr>
          <w:spacing w:val="-3"/>
          <w:sz w:val="24"/>
          <w:szCs w:val="24"/>
        </w:rPr>
        <w:t>r</w:t>
      </w:r>
      <w:r>
        <w:rPr>
          <w:spacing w:val="5"/>
          <w:sz w:val="24"/>
          <w:szCs w:val="24"/>
        </w:rPr>
        <w:t>t</w:t>
      </w:r>
      <w:r>
        <w:rPr>
          <w:spacing w:val="-9"/>
          <w:sz w:val="24"/>
          <w:szCs w:val="24"/>
        </w:rPr>
        <w:t>i</w:t>
      </w:r>
      <w:r>
        <w:rPr>
          <w:spacing w:val="4"/>
          <w:sz w:val="24"/>
          <w:szCs w:val="24"/>
        </w:rPr>
        <w:t>e</w:t>
      </w:r>
      <w:r>
        <w:rPr>
          <w:sz w:val="24"/>
          <w:szCs w:val="24"/>
        </w:rPr>
        <w:t>s</w:t>
      </w:r>
      <w:r>
        <w:rPr>
          <w:spacing w:val="25"/>
          <w:sz w:val="24"/>
          <w:szCs w:val="24"/>
        </w:rPr>
        <w:t xml:space="preserve"> </w:t>
      </w:r>
      <w:r>
        <w:rPr>
          <w:spacing w:val="-1"/>
          <w:sz w:val="24"/>
          <w:szCs w:val="24"/>
        </w:rPr>
        <w:t>c</w:t>
      </w:r>
      <w:r>
        <w:rPr>
          <w:spacing w:val="5"/>
          <w:sz w:val="24"/>
          <w:szCs w:val="24"/>
        </w:rPr>
        <w:t>o</w:t>
      </w:r>
      <w:r>
        <w:rPr>
          <w:spacing w:val="-5"/>
          <w:sz w:val="24"/>
          <w:szCs w:val="24"/>
        </w:rPr>
        <w:t>n</w:t>
      </w:r>
      <w:r>
        <w:rPr>
          <w:spacing w:val="-8"/>
          <w:sz w:val="24"/>
          <w:szCs w:val="24"/>
        </w:rPr>
        <w:t>f</w:t>
      </w:r>
      <w:r>
        <w:rPr>
          <w:spacing w:val="5"/>
          <w:sz w:val="24"/>
          <w:szCs w:val="24"/>
        </w:rPr>
        <w:t>o</w:t>
      </w:r>
      <w:r>
        <w:rPr>
          <w:spacing w:val="6"/>
          <w:sz w:val="24"/>
          <w:szCs w:val="24"/>
        </w:rPr>
        <w:t>r</w:t>
      </w:r>
      <w:r>
        <w:rPr>
          <w:spacing w:val="-4"/>
          <w:sz w:val="24"/>
          <w:szCs w:val="24"/>
        </w:rPr>
        <w:t>mi</w:t>
      </w:r>
      <w:r>
        <w:rPr>
          <w:sz w:val="24"/>
          <w:szCs w:val="24"/>
        </w:rPr>
        <w:t>ng</w:t>
      </w:r>
      <w:r>
        <w:rPr>
          <w:spacing w:val="27"/>
          <w:sz w:val="24"/>
          <w:szCs w:val="24"/>
        </w:rPr>
        <w:t xml:space="preserve"> </w:t>
      </w:r>
      <w:r>
        <w:rPr>
          <w:sz w:val="24"/>
          <w:szCs w:val="24"/>
        </w:rPr>
        <w:t>to</w:t>
      </w:r>
      <w:r>
        <w:rPr>
          <w:spacing w:val="22"/>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ec</w:t>
      </w:r>
      <w:r>
        <w:rPr>
          <w:spacing w:val="-5"/>
          <w:sz w:val="24"/>
          <w:szCs w:val="24"/>
        </w:rPr>
        <w:t>h</w:t>
      </w:r>
      <w:r>
        <w:rPr>
          <w:sz w:val="24"/>
          <w:szCs w:val="24"/>
        </w:rPr>
        <w:t>n</w:t>
      </w:r>
      <w:r>
        <w:rPr>
          <w:spacing w:val="-4"/>
          <w:sz w:val="24"/>
          <w:szCs w:val="24"/>
        </w:rPr>
        <w:t>i</w:t>
      </w:r>
      <w:r>
        <w:rPr>
          <w:spacing w:val="4"/>
          <w:sz w:val="24"/>
          <w:szCs w:val="24"/>
        </w:rPr>
        <w:t>ca</w:t>
      </w:r>
      <w:r>
        <w:rPr>
          <w:sz w:val="24"/>
          <w:szCs w:val="24"/>
        </w:rPr>
        <w:t>l p</w:t>
      </w:r>
      <w:r>
        <w:rPr>
          <w:spacing w:val="-1"/>
          <w:sz w:val="24"/>
          <w:szCs w:val="24"/>
        </w:rPr>
        <w:t>e</w:t>
      </w:r>
      <w:r>
        <w:rPr>
          <w:spacing w:val="6"/>
          <w:sz w:val="24"/>
          <w:szCs w:val="24"/>
        </w:rPr>
        <w:t>r</w:t>
      </w:r>
      <w:r>
        <w:rPr>
          <w:spacing w:val="-8"/>
          <w:sz w:val="24"/>
          <w:szCs w:val="24"/>
        </w:rPr>
        <w:t>f</w:t>
      </w:r>
      <w:r>
        <w:rPr>
          <w:spacing w:val="5"/>
          <w:sz w:val="24"/>
          <w:szCs w:val="24"/>
        </w:rPr>
        <w:t>o</w:t>
      </w:r>
      <w:r>
        <w:rPr>
          <w:spacing w:val="6"/>
          <w:sz w:val="24"/>
          <w:szCs w:val="24"/>
        </w:rPr>
        <w:t>r</w:t>
      </w:r>
      <w:r>
        <w:rPr>
          <w:spacing w:val="-9"/>
          <w:sz w:val="24"/>
          <w:szCs w:val="24"/>
        </w:rPr>
        <w:t>m</w:t>
      </w:r>
      <w:r>
        <w:rPr>
          <w:spacing w:val="4"/>
          <w:sz w:val="24"/>
          <w:szCs w:val="24"/>
        </w:rPr>
        <w:t>a</w:t>
      </w:r>
      <w:r>
        <w:rPr>
          <w:sz w:val="24"/>
          <w:szCs w:val="24"/>
        </w:rPr>
        <w:t>n</w:t>
      </w:r>
      <w:r>
        <w:rPr>
          <w:spacing w:val="-1"/>
          <w:sz w:val="24"/>
          <w:szCs w:val="24"/>
        </w:rPr>
        <w:t>c</w:t>
      </w:r>
      <w:r>
        <w:rPr>
          <w:sz w:val="24"/>
          <w:szCs w:val="24"/>
        </w:rPr>
        <w:t>e</w:t>
      </w:r>
      <w:r>
        <w:rPr>
          <w:spacing w:val="8"/>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7"/>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13"/>
          <w:sz w:val="24"/>
          <w:szCs w:val="24"/>
        </w:rPr>
        <w:t xml:space="preserve"> </w:t>
      </w:r>
      <w:r>
        <w:rPr>
          <w:spacing w:val="1"/>
          <w:sz w:val="24"/>
          <w:szCs w:val="24"/>
        </w:rPr>
        <w:t>f</w:t>
      </w:r>
      <w:r>
        <w:rPr>
          <w:spacing w:val="-4"/>
          <w:sz w:val="24"/>
          <w:szCs w:val="24"/>
        </w:rPr>
        <w:t>i</w:t>
      </w:r>
      <w:r>
        <w:rPr>
          <w:spacing w:val="5"/>
          <w:sz w:val="24"/>
          <w:szCs w:val="24"/>
        </w:rPr>
        <w:t>n</w:t>
      </w:r>
      <w:r>
        <w:rPr>
          <w:spacing w:val="-4"/>
          <w:sz w:val="24"/>
          <w:szCs w:val="24"/>
        </w:rPr>
        <w:t>i</w:t>
      </w:r>
      <w:r>
        <w:rPr>
          <w:spacing w:val="2"/>
          <w:sz w:val="24"/>
          <w:szCs w:val="24"/>
        </w:rPr>
        <w:t>s</w:t>
      </w:r>
      <w:r>
        <w:rPr>
          <w:sz w:val="24"/>
          <w:szCs w:val="24"/>
        </w:rPr>
        <w:t>h</w:t>
      </w:r>
      <w:r>
        <w:rPr>
          <w:spacing w:val="-1"/>
          <w:sz w:val="24"/>
          <w:szCs w:val="24"/>
        </w:rPr>
        <w:t>e</w:t>
      </w:r>
      <w:r>
        <w:rPr>
          <w:sz w:val="24"/>
          <w:szCs w:val="24"/>
        </w:rPr>
        <w:t>d</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11"/>
          <w:sz w:val="24"/>
          <w:szCs w:val="24"/>
        </w:rPr>
        <w:t xml:space="preserve"> </w:t>
      </w:r>
      <w:r>
        <w:rPr>
          <w:spacing w:val="1"/>
          <w:sz w:val="24"/>
          <w:szCs w:val="24"/>
        </w:rPr>
        <w:t>I</w:t>
      </w:r>
      <w:r>
        <w:rPr>
          <w:sz w:val="24"/>
          <w:szCs w:val="24"/>
        </w:rPr>
        <w:t>n</w:t>
      </w:r>
      <w:r>
        <w:rPr>
          <w:spacing w:val="4"/>
          <w:sz w:val="24"/>
          <w:szCs w:val="24"/>
        </w:rPr>
        <w:t xml:space="preserve"> </w:t>
      </w:r>
      <w:r>
        <w:rPr>
          <w:spacing w:val="-1"/>
          <w:sz w:val="24"/>
          <w:szCs w:val="24"/>
        </w:rPr>
        <w:t>ca</w:t>
      </w:r>
      <w:r>
        <w:rPr>
          <w:spacing w:val="-2"/>
          <w:sz w:val="24"/>
          <w:szCs w:val="24"/>
        </w:rPr>
        <w:t>s</w:t>
      </w:r>
      <w:r>
        <w:rPr>
          <w:spacing w:val="-1"/>
          <w:sz w:val="24"/>
          <w:szCs w:val="24"/>
        </w:rPr>
        <w:t>e</w:t>
      </w:r>
      <w:r>
        <w:rPr>
          <w:sz w:val="24"/>
          <w:szCs w:val="24"/>
        </w:rPr>
        <w:t>,</w:t>
      </w:r>
      <w:r>
        <w:rPr>
          <w:spacing w:val="1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14"/>
          <w:sz w:val="24"/>
          <w:szCs w:val="24"/>
        </w:rPr>
        <w:t xml:space="preserve">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8"/>
          <w:sz w:val="24"/>
          <w:szCs w:val="24"/>
        </w:rPr>
        <w:t xml:space="preserve"> </w:t>
      </w:r>
      <w:r>
        <w:rPr>
          <w:spacing w:val="5"/>
          <w:sz w:val="24"/>
          <w:szCs w:val="24"/>
        </w:rPr>
        <w:t>o</w:t>
      </w:r>
      <w:r>
        <w:rPr>
          <w:sz w:val="24"/>
          <w:szCs w:val="24"/>
        </w:rPr>
        <w:t xml:space="preserve">f </w:t>
      </w:r>
      <w:r>
        <w:rPr>
          <w:spacing w:val="1"/>
          <w:sz w:val="24"/>
          <w:szCs w:val="24"/>
        </w:rPr>
        <w:t xml:space="preserve"> </w:t>
      </w:r>
      <w:r>
        <w:rPr>
          <w:spacing w:val="5"/>
          <w:sz w:val="24"/>
          <w:szCs w:val="24"/>
        </w:rPr>
        <w:t>t</w:t>
      </w:r>
      <w:r>
        <w:rPr>
          <w:spacing w:val="-5"/>
          <w:sz w:val="24"/>
          <w:szCs w:val="24"/>
        </w:rPr>
        <w:t>h</w:t>
      </w:r>
      <w:r>
        <w:rPr>
          <w:sz w:val="24"/>
          <w:szCs w:val="24"/>
        </w:rPr>
        <w:t xml:space="preserve">e </w:t>
      </w:r>
      <w:r>
        <w:rPr>
          <w:spacing w:val="8"/>
          <w:sz w:val="24"/>
          <w:szCs w:val="24"/>
        </w:rPr>
        <w:t xml:space="preserve">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 xml:space="preserve">d </w:t>
      </w:r>
      <w:r>
        <w:rPr>
          <w:spacing w:val="9"/>
          <w:sz w:val="24"/>
          <w:szCs w:val="24"/>
        </w:rPr>
        <w:t xml:space="preserve"> </w:t>
      </w:r>
      <w:r>
        <w:rPr>
          <w:sz w:val="24"/>
          <w:szCs w:val="24"/>
        </w:rPr>
        <w:t>H</w:t>
      </w:r>
      <w:r>
        <w:rPr>
          <w:spacing w:val="1"/>
          <w:sz w:val="24"/>
          <w:szCs w:val="24"/>
        </w:rPr>
        <w:t>T</w:t>
      </w:r>
      <w:r>
        <w:rPr>
          <w:spacing w:val="-3"/>
          <w:sz w:val="24"/>
          <w:szCs w:val="24"/>
        </w:rPr>
        <w:t>L</w:t>
      </w:r>
      <w:r>
        <w:rPr>
          <w:sz w:val="24"/>
          <w:szCs w:val="24"/>
        </w:rPr>
        <w:t xml:space="preserve">S </w:t>
      </w:r>
      <w:r>
        <w:rPr>
          <w:spacing w:val="1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6"/>
          <w:sz w:val="24"/>
          <w:szCs w:val="24"/>
        </w:rPr>
        <w:t xml:space="preserve"> </w:t>
      </w:r>
      <w:r>
        <w:rPr>
          <w:spacing w:val="-1"/>
          <w:sz w:val="24"/>
          <w:szCs w:val="24"/>
        </w:rPr>
        <w:t>e</w:t>
      </w:r>
      <w:r>
        <w:rPr>
          <w:spacing w:val="-5"/>
          <w:sz w:val="24"/>
          <w:szCs w:val="24"/>
        </w:rPr>
        <w:t>x</w:t>
      </w:r>
      <w:r>
        <w:rPr>
          <w:spacing w:val="4"/>
          <w:sz w:val="24"/>
          <w:szCs w:val="24"/>
        </w:rPr>
        <w:t>c</w:t>
      </w:r>
      <w:r>
        <w:rPr>
          <w:spacing w:val="-1"/>
          <w:sz w:val="24"/>
          <w:szCs w:val="24"/>
        </w:rPr>
        <w:t>ee</w:t>
      </w:r>
      <w:r>
        <w:rPr>
          <w:sz w:val="24"/>
          <w:szCs w:val="24"/>
        </w:rPr>
        <w:t xml:space="preserve">ds </w:t>
      </w:r>
      <w:r>
        <w:rPr>
          <w:spacing w:val="7"/>
          <w:sz w:val="24"/>
          <w:szCs w:val="24"/>
        </w:rPr>
        <w:t xml:space="preserve"> </w:t>
      </w:r>
      <w:r>
        <w:rPr>
          <w:sz w:val="24"/>
          <w:szCs w:val="24"/>
        </w:rPr>
        <w:t xml:space="preserve">180 </w:t>
      </w:r>
      <w:r>
        <w:rPr>
          <w:spacing w:val="9"/>
          <w:sz w:val="24"/>
          <w:szCs w:val="24"/>
        </w:rPr>
        <w:t xml:space="preserve"> </w:t>
      </w:r>
      <w:proofErr w:type="spellStart"/>
      <w:r>
        <w:rPr>
          <w:sz w:val="24"/>
          <w:szCs w:val="24"/>
        </w:rPr>
        <w:t>d</w:t>
      </w:r>
      <w:r>
        <w:rPr>
          <w:spacing w:val="-1"/>
          <w:sz w:val="24"/>
          <w:szCs w:val="24"/>
        </w:rPr>
        <w:t>e</w:t>
      </w:r>
      <w:r>
        <w:rPr>
          <w:sz w:val="24"/>
          <w:szCs w:val="24"/>
        </w:rPr>
        <w:t>g</w:t>
      </w:r>
      <w:proofErr w:type="spellEnd"/>
      <w:r>
        <w:rPr>
          <w:sz w:val="24"/>
          <w:szCs w:val="24"/>
        </w:rPr>
        <w:t xml:space="preserve"> </w:t>
      </w:r>
      <w:r>
        <w:rPr>
          <w:spacing w:val="9"/>
          <w:sz w:val="24"/>
          <w:szCs w:val="24"/>
        </w:rPr>
        <w:t xml:space="preserve"> </w:t>
      </w:r>
      <w:r>
        <w:rPr>
          <w:spacing w:val="-2"/>
          <w:sz w:val="24"/>
          <w:szCs w:val="24"/>
        </w:rPr>
        <w:t>C</w:t>
      </w:r>
      <w:r>
        <w:rPr>
          <w:sz w:val="24"/>
          <w:szCs w:val="24"/>
        </w:rPr>
        <w:t xml:space="preserve">, </w:t>
      </w:r>
      <w:r>
        <w:rPr>
          <w:spacing w:val="11"/>
          <w:sz w:val="24"/>
          <w:szCs w:val="24"/>
        </w:rPr>
        <w:t xml:space="preserve"> </w:t>
      </w:r>
      <w:r>
        <w:rPr>
          <w:spacing w:val="5"/>
          <w:sz w:val="24"/>
          <w:szCs w:val="24"/>
        </w:rPr>
        <w:t>o</w:t>
      </w:r>
      <w:r>
        <w:rPr>
          <w:spacing w:val="1"/>
          <w:sz w:val="24"/>
          <w:szCs w:val="24"/>
        </w:rPr>
        <w:t>r</w:t>
      </w:r>
      <w:r>
        <w:rPr>
          <w:sz w:val="24"/>
          <w:szCs w:val="24"/>
        </w:rPr>
        <w:t>d</w:t>
      </w:r>
      <w:r>
        <w:rPr>
          <w:spacing w:val="-4"/>
          <w:sz w:val="24"/>
          <w:szCs w:val="24"/>
        </w:rPr>
        <w:t>i</w:t>
      </w:r>
      <w:r>
        <w:rPr>
          <w:sz w:val="24"/>
          <w:szCs w:val="24"/>
        </w:rPr>
        <w:t>n</w:t>
      </w:r>
      <w:r>
        <w:rPr>
          <w:spacing w:val="-1"/>
          <w:sz w:val="24"/>
          <w:szCs w:val="24"/>
        </w:rPr>
        <w:t>a</w:t>
      </w:r>
      <w:r>
        <w:rPr>
          <w:spacing w:val="6"/>
          <w:sz w:val="24"/>
          <w:szCs w:val="24"/>
        </w:rPr>
        <w:t>r</w:t>
      </w:r>
      <w:r>
        <w:rPr>
          <w:sz w:val="24"/>
          <w:szCs w:val="24"/>
        </w:rPr>
        <w:t xml:space="preserve">y  </w:t>
      </w:r>
      <w:r>
        <w:rPr>
          <w:spacing w:val="4"/>
          <w:sz w:val="24"/>
          <w:szCs w:val="24"/>
        </w:rPr>
        <w:t>z</w:t>
      </w:r>
      <w:r>
        <w:rPr>
          <w:spacing w:val="-4"/>
          <w:sz w:val="24"/>
          <w:szCs w:val="24"/>
        </w:rPr>
        <w:t>i</w:t>
      </w:r>
      <w:r>
        <w:rPr>
          <w:sz w:val="24"/>
          <w:szCs w:val="24"/>
        </w:rPr>
        <w:t xml:space="preserve">nc </w:t>
      </w:r>
      <w:r>
        <w:rPr>
          <w:spacing w:val="13"/>
          <w:sz w:val="24"/>
          <w:szCs w:val="24"/>
        </w:rPr>
        <w:t xml:space="preserve"> </w:t>
      </w:r>
      <w:r>
        <w:rPr>
          <w:spacing w:val="-1"/>
          <w:sz w:val="24"/>
          <w:szCs w:val="24"/>
        </w:rPr>
        <w:t>c</w:t>
      </w:r>
      <w:r>
        <w:rPr>
          <w:spacing w:val="5"/>
          <w:sz w:val="24"/>
          <w:szCs w:val="24"/>
        </w:rPr>
        <w:t>o</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 g</w:t>
      </w:r>
      <w:r>
        <w:rPr>
          <w:spacing w:val="4"/>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4"/>
          <w:sz w:val="24"/>
          <w:szCs w:val="24"/>
        </w:rPr>
        <w:t>z</w:t>
      </w:r>
      <w:r>
        <w:rPr>
          <w:spacing w:val="-4"/>
          <w:sz w:val="24"/>
          <w:szCs w:val="24"/>
        </w:rPr>
        <w:t>i</w:t>
      </w:r>
      <w:r>
        <w:rPr>
          <w:sz w:val="24"/>
          <w:szCs w:val="24"/>
        </w:rPr>
        <w:t>ng</w:t>
      </w:r>
      <w:r>
        <w:rPr>
          <w:spacing w:val="7"/>
          <w:sz w:val="24"/>
          <w:szCs w:val="24"/>
        </w:rPr>
        <w:t xml:space="preserve"> </w:t>
      </w:r>
      <w:r>
        <w:rPr>
          <w:spacing w:val="9"/>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S</w:t>
      </w:r>
      <w:r>
        <w:rPr>
          <w:spacing w:val="5"/>
          <w:sz w:val="24"/>
          <w:szCs w:val="24"/>
        </w:rPr>
        <w:t>t</w:t>
      </w:r>
      <w:r>
        <w:rPr>
          <w:spacing w:val="-1"/>
          <w:sz w:val="24"/>
          <w:szCs w:val="24"/>
        </w:rPr>
        <w:t>ee</w:t>
      </w:r>
      <w:r>
        <w:rPr>
          <w:sz w:val="24"/>
          <w:szCs w:val="24"/>
        </w:rPr>
        <w:t>l</w:t>
      </w:r>
      <w:r>
        <w:rPr>
          <w:spacing w:val="-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6"/>
          <w:sz w:val="24"/>
          <w:szCs w:val="24"/>
        </w:rPr>
        <w:t xml:space="preserve">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s</w:t>
      </w:r>
      <w:r>
        <w:rPr>
          <w:spacing w:val="1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n</w:t>
      </w:r>
      <w:r>
        <w:rPr>
          <w:spacing w:val="5"/>
          <w:sz w:val="24"/>
          <w:szCs w:val="24"/>
        </w:rPr>
        <w:t>o</w:t>
      </w:r>
      <w:r>
        <w:rPr>
          <w:sz w:val="24"/>
          <w:szCs w:val="24"/>
        </w:rPr>
        <w:t>t</w:t>
      </w:r>
      <w:r>
        <w:rPr>
          <w:spacing w:val="12"/>
          <w:sz w:val="24"/>
          <w:szCs w:val="24"/>
        </w:rPr>
        <w:t xml:space="preserve"> </w:t>
      </w:r>
      <w:r>
        <w:rPr>
          <w:spacing w:val="-5"/>
          <w:sz w:val="24"/>
          <w:szCs w:val="24"/>
        </w:rPr>
        <w:t>b</w:t>
      </w:r>
      <w:r>
        <w:rPr>
          <w:sz w:val="24"/>
          <w:szCs w:val="24"/>
        </w:rPr>
        <w:t>e</w:t>
      </w:r>
      <w:r>
        <w:rPr>
          <w:spacing w:val="6"/>
          <w:sz w:val="24"/>
          <w:szCs w:val="24"/>
        </w:rPr>
        <w:t xml:space="preserve"> </w:t>
      </w:r>
      <w:r>
        <w:rPr>
          <w:spacing w:val="-1"/>
          <w:sz w:val="24"/>
          <w:szCs w:val="24"/>
        </w:rPr>
        <w:t>a</w:t>
      </w:r>
      <w:r>
        <w:rPr>
          <w:spacing w:val="4"/>
          <w:sz w:val="24"/>
          <w:szCs w:val="24"/>
        </w:rPr>
        <w:t>c</w:t>
      </w:r>
      <w:r>
        <w:rPr>
          <w:spacing w:val="-1"/>
          <w:sz w:val="24"/>
          <w:szCs w:val="24"/>
        </w:rPr>
        <w:t>ce</w:t>
      </w:r>
      <w:r>
        <w:rPr>
          <w:sz w:val="24"/>
          <w:szCs w:val="24"/>
        </w:rPr>
        <w:t>p</w:t>
      </w:r>
      <w:r>
        <w:rPr>
          <w:spacing w:val="5"/>
          <w:sz w:val="24"/>
          <w:szCs w:val="24"/>
        </w:rPr>
        <w:t>t</w:t>
      </w:r>
      <w:r>
        <w:rPr>
          <w:spacing w:val="-1"/>
          <w:sz w:val="24"/>
          <w:szCs w:val="24"/>
        </w:rPr>
        <w:t>e</w:t>
      </w:r>
      <w:r>
        <w:rPr>
          <w:sz w:val="24"/>
          <w:szCs w:val="24"/>
        </w:rPr>
        <w:t>d</w:t>
      </w:r>
      <w:r>
        <w:rPr>
          <w:spacing w:val="7"/>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pacing w:val="5"/>
          <w:sz w:val="24"/>
          <w:szCs w:val="24"/>
        </w:rPr>
        <w:t>o</w:t>
      </w:r>
      <w:r>
        <w:rPr>
          <w:sz w:val="24"/>
          <w:szCs w:val="24"/>
        </w:rPr>
        <w:t>n</w:t>
      </w:r>
      <w:r>
        <w:rPr>
          <w:spacing w:val="-4"/>
          <w:sz w:val="24"/>
          <w:szCs w:val="24"/>
        </w:rPr>
        <w:t>l</w:t>
      </w:r>
      <w:r>
        <w:rPr>
          <w:sz w:val="24"/>
          <w:szCs w:val="24"/>
        </w:rPr>
        <w:t>y</w:t>
      </w:r>
      <w:r>
        <w:rPr>
          <w:spacing w:val="2"/>
          <w:sz w:val="24"/>
          <w:szCs w:val="24"/>
        </w:rPr>
        <w:t xml:space="preserve"> </w:t>
      </w:r>
      <w:proofErr w:type="spellStart"/>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3"/>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7"/>
          <w:sz w:val="24"/>
          <w:szCs w:val="24"/>
        </w:rPr>
        <w:t xml:space="preserve"> </w:t>
      </w:r>
      <w:r>
        <w:rPr>
          <w:spacing w:val="5"/>
          <w:sz w:val="24"/>
          <w:szCs w:val="24"/>
        </w:rPr>
        <w:t>o</w:t>
      </w:r>
      <w:r>
        <w:rPr>
          <w:sz w:val="24"/>
          <w:szCs w:val="24"/>
        </w:rPr>
        <w:t>r</w:t>
      </w:r>
      <w:r>
        <w:rPr>
          <w:spacing w:val="8"/>
          <w:sz w:val="24"/>
          <w:szCs w:val="24"/>
        </w:rPr>
        <w:t xml:space="preserve"> </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proofErr w:type="spellEnd"/>
      <w:r>
        <w:rPr>
          <w:spacing w:val="7"/>
          <w:sz w:val="24"/>
          <w:szCs w:val="24"/>
        </w:rPr>
        <w:t xml:space="preserve"> </w:t>
      </w:r>
      <w:r>
        <w:rPr>
          <w:spacing w:val="-4"/>
          <w:sz w:val="24"/>
          <w:szCs w:val="24"/>
        </w:rPr>
        <w:t>m</w:t>
      </w:r>
      <w:r>
        <w:rPr>
          <w:spacing w:val="-1"/>
          <w:sz w:val="24"/>
          <w:szCs w:val="24"/>
        </w:rPr>
        <w:t>e</w:t>
      </w:r>
      <w:r>
        <w:rPr>
          <w:spacing w:val="5"/>
          <w:sz w:val="24"/>
          <w:szCs w:val="24"/>
        </w:rPr>
        <w:t>t</w:t>
      </w:r>
      <w:r>
        <w:rPr>
          <w:spacing w:val="4"/>
          <w:sz w:val="24"/>
          <w:szCs w:val="24"/>
        </w:rPr>
        <w:t>a</w:t>
      </w:r>
      <w:r>
        <w:rPr>
          <w:sz w:val="24"/>
          <w:szCs w:val="24"/>
        </w:rPr>
        <w:t xml:space="preserve">l </w:t>
      </w:r>
      <w:r>
        <w:rPr>
          <w:spacing w:val="-1"/>
          <w:sz w:val="24"/>
          <w:szCs w:val="24"/>
        </w:rPr>
        <w:t>c</w:t>
      </w:r>
      <w:r>
        <w:rPr>
          <w:spacing w:val="5"/>
          <w:sz w:val="24"/>
          <w:szCs w:val="24"/>
        </w:rPr>
        <w:t>o</w:t>
      </w:r>
      <w:r>
        <w:rPr>
          <w:spacing w:val="-6"/>
          <w:sz w:val="24"/>
          <w:szCs w:val="24"/>
        </w:rPr>
        <w:t>a</w:t>
      </w:r>
      <w:r>
        <w:rPr>
          <w:spacing w:val="5"/>
          <w:sz w:val="24"/>
          <w:szCs w:val="24"/>
        </w:rPr>
        <w:t>t</w:t>
      </w:r>
      <w:r>
        <w:rPr>
          <w:spacing w:val="-1"/>
          <w:sz w:val="24"/>
          <w:szCs w:val="24"/>
        </w:rPr>
        <w:t>e</w:t>
      </w:r>
      <w:r>
        <w:rPr>
          <w:sz w:val="24"/>
          <w:szCs w:val="24"/>
        </w:rPr>
        <w:t>d</w:t>
      </w:r>
      <w:r>
        <w:rPr>
          <w:spacing w:val="8"/>
          <w:sz w:val="24"/>
          <w:szCs w:val="24"/>
        </w:rPr>
        <w:t xml:space="preserve"> </w:t>
      </w:r>
      <w:r>
        <w:rPr>
          <w:sz w:val="24"/>
          <w:szCs w:val="24"/>
        </w:rPr>
        <w:t>w</w:t>
      </w:r>
      <w:r>
        <w:rPr>
          <w:spacing w:val="-10"/>
          <w:sz w:val="24"/>
          <w:szCs w:val="24"/>
        </w:rPr>
        <w:t>i</w:t>
      </w:r>
      <w:r>
        <w:rPr>
          <w:spacing w:val="1"/>
          <w:sz w:val="24"/>
          <w:szCs w:val="24"/>
        </w:rPr>
        <w:t>r</w:t>
      </w:r>
      <w:r>
        <w:rPr>
          <w:spacing w:val="-1"/>
          <w:sz w:val="24"/>
          <w:szCs w:val="24"/>
        </w:rPr>
        <w:t>e</w:t>
      </w:r>
      <w:r>
        <w:rPr>
          <w:sz w:val="24"/>
          <w:szCs w:val="24"/>
        </w:rPr>
        <w:t>s</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9"/>
          <w:sz w:val="24"/>
          <w:szCs w:val="24"/>
        </w:rPr>
        <w:t xml:space="preserve"> </w:t>
      </w:r>
      <w:r>
        <w:rPr>
          <w:spacing w:val="-5"/>
          <w:sz w:val="24"/>
          <w:szCs w:val="24"/>
        </w:rPr>
        <w:t>b</w:t>
      </w:r>
      <w:r>
        <w:rPr>
          <w:sz w:val="24"/>
          <w:szCs w:val="24"/>
        </w:rPr>
        <w:t>e</w:t>
      </w:r>
      <w:r>
        <w:rPr>
          <w:spacing w:val="7"/>
          <w:sz w:val="24"/>
          <w:szCs w:val="24"/>
        </w:rPr>
        <w:t xml:space="preserve"> </w:t>
      </w:r>
      <w:r>
        <w:rPr>
          <w:sz w:val="24"/>
          <w:szCs w:val="24"/>
        </w:rPr>
        <w:t>p</w:t>
      </w:r>
      <w:r>
        <w:rPr>
          <w:spacing w:val="-1"/>
          <w:sz w:val="24"/>
          <w:szCs w:val="24"/>
        </w:rPr>
        <w:t>e</w:t>
      </w:r>
      <w:r>
        <w:rPr>
          <w:spacing w:val="6"/>
          <w:sz w:val="24"/>
          <w:szCs w:val="24"/>
        </w:rPr>
        <w:t>r</w:t>
      </w:r>
      <w:r>
        <w:rPr>
          <w:spacing w:val="-4"/>
          <w:sz w:val="24"/>
          <w:szCs w:val="24"/>
        </w:rPr>
        <w:t>m</w:t>
      </w:r>
      <w:r>
        <w:rPr>
          <w:spacing w:val="-9"/>
          <w:sz w:val="24"/>
          <w:szCs w:val="24"/>
        </w:rPr>
        <w:t>i</w:t>
      </w:r>
      <w:r>
        <w:rPr>
          <w:spacing w:val="5"/>
          <w:sz w:val="24"/>
          <w:szCs w:val="24"/>
        </w:rPr>
        <w:t>tt</w:t>
      </w:r>
      <w:r>
        <w:rPr>
          <w:spacing w:val="-1"/>
          <w:sz w:val="24"/>
          <w:szCs w:val="24"/>
        </w:rPr>
        <w:t>e</w:t>
      </w:r>
      <w:r>
        <w:rPr>
          <w:sz w:val="24"/>
          <w:szCs w:val="24"/>
        </w:rPr>
        <w:t>d.</w:t>
      </w:r>
      <w:r>
        <w:rPr>
          <w:spacing w:val="10"/>
          <w:sz w:val="24"/>
          <w:szCs w:val="24"/>
        </w:rPr>
        <w:t xml:space="preserve"> </w:t>
      </w:r>
      <w:r>
        <w:rPr>
          <w:spacing w:val="-2"/>
          <w:sz w:val="24"/>
          <w:szCs w:val="24"/>
        </w:rPr>
        <w:t>B</w:t>
      </w:r>
      <w:r>
        <w:rPr>
          <w:spacing w:val="-9"/>
          <w:sz w:val="24"/>
          <w:szCs w:val="24"/>
        </w:rPr>
        <w:t>i</w:t>
      </w:r>
      <w:r>
        <w:rPr>
          <w:sz w:val="24"/>
          <w:szCs w:val="24"/>
        </w:rPr>
        <w:t>dd</w:t>
      </w:r>
      <w:r>
        <w:rPr>
          <w:spacing w:val="-1"/>
          <w:sz w:val="24"/>
          <w:szCs w:val="24"/>
        </w:rPr>
        <w:t>e</w:t>
      </w:r>
      <w:r>
        <w:rPr>
          <w:sz w:val="24"/>
          <w:szCs w:val="24"/>
        </w:rPr>
        <w:t>r</w:t>
      </w:r>
      <w:r>
        <w:rPr>
          <w:spacing w:val="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pacing w:val="-3"/>
          <w:sz w:val="24"/>
          <w:szCs w:val="24"/>
        </w:rPr>
        <w:t>f</w:t>
      </w:r>
      <w:r>
        <w:rPr>
          <w:sz w:val="24"/>
          <w:szCs w:val="24"/>
        </w:rPr>
        <w:t>u</w:t>
      </w:r>
      <w:r>
        <w:rPr>
          <w:spacing w:val="6"/>
          <w:sz w:val="24"/>
          <w:szCs w:val="24"/>
        </w:rPr>
        <w:t>r</w:t>
      </w:r>
      <w:r>
        <w:rPr>
          <w:sz w:val="24"/>
          <w:szCs w:val="24"/>
        </w:rPr>
        <w:t>ni</w:t>
      </w:r>
      <w:r>
        <w:rPr>
          <w:spacing w:val="-2"/>
          <w:sz w:val="24"/>
          <w:szCs w:val="24"/>
        </w:rPr>
        <w:t>s</w:t>
      </w:r>
      <w:r>
        <w:rPr>
          <w:sz w:val="24"/>
          <w:szCs w:val="24"/>
        </w:rPr>
        <w:t>h</w:t>
      </w:r>
      <w:r>
        <w:rPr>
          <w:spacing w:val="3"/>
          <w:sz w:val="24"/>
          <w:szCs w:val="24"/>
        </w:rPr>
        <w:t xml:space="preserve"> </w:t>
      </w:r>
      <w:r>
        <w:rPr>
          <w:sz w:val="24"/>
          <w:szCs w:val="24"/>
        </w:rPr>
        <w:t>p</w:t>
      </w:r>
      <w:r>
        <w:rPr>
          <w:spacing w:val="1"/>
          <w:sz w:val="24"/>
          <w:szCs w:val="24"/>
        </w:rPr>
        <w:t>r</w:t>
      </w:r>
      <w:r>
        <w:rPr>
          <w:spacing w:val="5"/>
          <w:sz w:val="24"/>
          <w:szCs w:val="24"/>
        </w:rPr>
        <w:t>o</w:t>
      </w:r>
      <w:r>
        <w:rPr>
          <w:sz w:val="24"/>
          <w:szCs w:val="24"/>
        </w:rPr>
        <w:t>p</w:t>
      </w:r>
      <w:r>
        <w:rPr>
          <w:spacing w:val="-1"/>
          <w:sz w:val="24"/>
          <w:szCs w:val="24"/>
        </w:rPr>
        <w:t>e</w:t>
      </w:r>
      <w:r>
        <w:rPr>
          <w:spacing w:val="-3"/>
          <w:sz w:val="24"/>
          <w:szCs w:val="24"/>
        </w:rPr>
        <w:t>r</w:t>
      </w:r>
      <w:r>
        <w:rPr>
          <w:spacing w:val="5"/>
          <w:sz w:val="24"/>
          <w:szCs w:val="24"/>
        </w:rPr>
        <w:t>t</w:t>
      </w:r>
      <w:r>
        <w:rPr>
          <w:spacing w:val="-9"/>
          <w:sz w:val="24"/>
          <w:szCs w:val="24"/>
        </w:rPr>
        <w:t>i</w:t>
      </w:r>
      <w:r>
        <w:rPr>
          <w:spacing w:val="4"/>
          <w:sz w:val="24"/>
          <w:szCs w:val="24"/>
        </w:rPr>
        <w:t>e</w:t>
      </w:r>
      <w:r>
        <w:rPr>
          <w:sz w:val="24"/>
          <w:szCs w:val="24"/>
        </w:rPr>
        <w:t>s</w:t>
      </w:r>
      <w:r>
        <w:rPr>
          <w:spacing w:val="5"/>
          <w:sz w:val="24"/>
          <w:szCs w:val="24"/>
        </w:rPr>
        <w:t xml:space="preserve"> </w:t>
      </w:r>
      <w:r>
        <w:rPr>
          <w:spacing w:val="4"/>
          <w:sz w:val="24"/>
          <w:szCs w:val="24"/>
        </w:rPr>
        <w:t>a</w:t>
      </w:r>
      <w:r>
        <w:rPr>
          <w:spacing w:val="-5"/>
          <w:sz w:val="24"/>
          <w:szCs w:val="24"/>
        </w:rPr>
        <w:t>n</w:t>
      </w:r>
      <w:r>
        <w:rPr>
          <w:sz w:val="24"/>
          <w:szCs w:val="24"/>
        </w:rPr>
        <w:t>d</w:t>
      </w:r>
      <w:r>
        <w:rPr>
          <w:spacing w:val="8"/>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7"/>
          <w:sz w:val="24"/>
          <w:szCs w:val="24"/>
        </w:rPr>
        <w:t xml:space="preserve"> </w:t>
      </w:r>
      <w:r>
        <w:rPr>
          <w:sz w:val="24"/>
          <w:szCs w:val="24"/>
        </w:rPr>
        <w:t>w</w:t>
      </w:r>
      <w:r>
        <w:rPr>
          <w:spacing w:val="-10"/>
          <w:sz w:val="24"/>
          <w:szCs w:val="24"/>
        </w:rPr>
        <w:t>i</w:t>
      </w:r>
      <w:r>
        <w:rPr>
          <w:spacing w:val="1"/>
          <w:sz w:val="24"/>
          <w:szCs w:val="24"/>
        </w:rPr>
        <w:t>r</w:t>
      </w:r>
      <w:r>
        <w:rPr>
          <w:sz w:val="24"/>
          <w:szCs w:val="24"/>
        </w:rPr>
        <w:t xml:space="preserve">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w:t>
      </w:r>
      <w:r>
        <w:rPr>
          <w:spacing w:val="-2"/>
          <w:sz w:val="24"/>
          <w:szCs w:val="24"/>
        </w:rPr>
        <w:t>s</w:t>
      </w:r>
      <w:r>
        <w:rPr>
          <w:sz w:val="24"/>
          <w:szCs w:val="24"/>
        </w:rPr>
        <w:t>)</w:t>
      </w:r>
      <w:r>
        <w:rPr>
          <w:spacing w:val="4"/>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4"/>
          <w:sz w:val="24"/>
          <w:szCs w:val="24"/>
        </w:rPr>
        <w:t>c</w:t>
      </w:r>
      <w:r>
        <w:rPr>
          <w:spacing w:val="-5"/>
          <w:sz w:val="24"/>
          <w:szCs w:val="24"/>
        </w:rPr>
        <w:t>h</w:t>
      </w:r>
      <w:r>
        <w:rPr>
          <w:spacing w:val="-1"/>
          <w:sz w:val="24"/>
          <w:szCs w:val="24"/>
        </w:rPr>
        <w:t>e</w:t>
      </w:r>
      <w:r>
        <w:rPr>
          <w:sz w:val="24"/>
          <w:szCs w:val="24"/>
        </w:rPr>
        <w:t>d</w:t>
      </w:r>
      <w:r>
        <w:rPr>
          <w:spacing w:val="5"/>
          <w:sz w:val="24"/>
          <w:szCs w:val="24"/>
        </w:rPr>
        <w:t>u</w:t>
      </w:r>
      <w:r>
        <w:rPr>
          <w:spacing w:val="-4"/>
          <w:sz w:val="24"/>
          <w:szCs w:val="24"/>
        </w:rPr>
        <w:t>l</w:t>
      </w:r>
      <w:r>
        <w:rPr>
          <w:sz w:val="24"/>
          <w:szCs w:val="24"/>
        </w:rPr>
        <w:t>e</w:t>
      </w:r>
      <w:r>
        <w:rPr>
          <w:spacing w:val="1"/>
          <w:sz w:val="24"/>
          <w:szCs w:val="24"/>
        </w:rPr>
        <w:t xml:space="preserve"> </w:t>
      </w:r>
      <w:proofErr w:type="gramStart"/>
      <w:r>
        <w:rPr>
          <w:sz w:val="24"/>
          <w:szCs w:val="24"/>
        </w:rPr>
        <w:t>G</w:t>
      </w:r>
      <w:r>
        <w:rPr>
          <w:spacing w:val="1"/>
          <w:sz w:val="24"/>
          <w:szCs w:val="24"/>
        </w:rPr>
        <w:t>T</w:t>
      </w:r>
      <w:r>
        <w:rPr>
          <w:sz w:val="24"/>
          <w:szCs w:val="24"/>
        </w:rPr>
        <w:t>P</w:t>
      </w:r>
      <w:r>
        <w:rPr>
          <w:spacing w:val="3"/>
          <w:sz w:val="24"/>
          <w:szCs w:val="24"/>
        </w:rPr>
        <w:t xml:space="preserve"> </w:t>
      </w:r>
      <w:r>
        <w:rPr>
          <w:sz w:val="24"/>
          <w:szCs w:val="24"/>
        </w:rPr>
        <w:t>.</w:t>
      </w:r>
      <w:proofErr w:type="gramEnd"/>
    </w:p>
    <w:p w:rsidR="008D75EE" w:rsidRDefault="008D75EE">
      <w:pPr>
        <w:spacing w:before="3" w:line="160" w:lineRule="exact"/>
        <w:rPr>
          <w:sz w:val="16"/>
          <w:szCs w:val="16"/>
        </w:rPr>
      </w:pPr>
    </w:p>
    <w:p w:rsidR="008D75EE" w:rsidRDefault="00B30AA0">
      <w:pPr>
        <w:spacing w:line="276" w:lineRule="auto"/>
        <w:ind w:left="1003" w:right="657" w:hanging="902"/>
        <w:jc w:val="both"/>
        <w:rPr>
          <w:sz w:val="24"/>
          <w:szCs w:val="24"/>
        </w:rPr>
      </w:pPr>
      <w:r>
        <w:rPr>
          <w:sz w:val="24"/>
          <w:szCs w:val="24"/>
        </w:rPr>
        <w:t>1</w:t>
      </w:r>
      <w:r>
        <w:rPr>
          <w:spacing w:val="2"/>
          <w:sz w:val="24"/>
          <w:szCs w:val="24"/>
        </w:rPr>
        <w:t>.</w:t>
      </w:r>
      <w:r>
        <w:rPr>
          <w:sz w:val="24"/>
          <w:szCs w:val="24"/>
        </w:rPr>
        <w:t>8</w:t>
      </w:r>
      <w:r>
        <w:rPr>
          <w:spacing w:val="2"/>
          <w:sz w:val="24"/>
          <w:szCs w:val="24"/>
        </w:rPr>
        <w:t>.</w:t>
      </w:r>
      <w:r>
        <w:rPr>
          <w:spacing w:val="-5"/>
          <w:sz w:val="24"/>
          <w:szCs w:val="24"/>
        </w:rPr>
        <w:t>2</w:t>
      </w:r>
      <w:r>
        <w:rPr>
          <w:spacing w:val="2"/>
          <w:sz w:val="24"/>
          <w:szCs w:val="24"/>
        </w:rPr>
        <w:t>.</w:t>
      </w:r>
      <w:r>
        <w:rPr>
          <w:sz w:val="24"/>
          <w:szCs w:val="24"/>
        </w:rPr>
        <w:t xml:space="preserve">2    </w:t>
      </w:r>
      <w:r>
        <w:rPr>
          <w:spacing w:val="2"/>
          <w:sz w:val="24"/>
          <w:szCs w:val="24"/>
        </w:rPr>
        <w:t>T</w:t>
      </w:r>
      <w:r>
        <w:rPr>
          <w:spacing w:val="-5"/>
          <w:sz w:val="24"/>
          <w:szCs w:val="24"/>
        </w:rPr>
        <w:t>h</w:t>
      </w:r>
      <w:r>
        <w:rPr>
          <w:sz w:val="24"/>
          <w:szCs w:val="24"/>
        </w:rPr>
        <w:t>e</w:t>
      </w:r>
      <w:r>
        <w:rPr>
          <w:spacing w:val="19"/>
          <w:sz w:val="24"/>
          <w:szCs w:val="24"/>
        </w:rPr>
        <w:t xml:space="preserve"> </w:t>
      </w:r>
      <w:r>
        <w:rPr>
          <w:spacing w:val="4"/>
          <w:sz w:val="24"/>
          <w:szCs w:val="24"/>
        </w:rPr>
        <w:t>z</w:t>
      </w:r>
      <w:r>
        <w:rPr>
          <w:spacing w:val="-4"/>
          <w:sz w:val="24"/>
          <w:szCs w:val="24"/>
        </w:rPr>
        <w:t>i</w:t>
      </w:r>
      <w:r>
        <w:rPr>
          <w:sz w:val="24"/>
          <w:szCs w:val="24"/>
        </w:rPr>
        <w:t>nc</w:t>
      </w:r>
      <w:r>
        <w:rPr>
          <w:spacing w:val="19"/>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5"/>
          <w:sz w:val="24"/>
          <w:szCs w:val="24"/>
        </w:rPr>
        <w:t xml:space="preserve"> </w:t>
      </w:r>
      <w:r>
        <w:rPr>
          <w:spacing w:val="-8"/>
          <w:sz w:val="24"/>
          <w:szCs w:val="24"/>
        </w:rPr>
        <w:t>f</w:t>
      </w:r>
      <w:r>
        <w:rPr>
          <w:spacing w:val="5"/>
          <w:sz w:val="24"/>
          <w:szCs w:val="24"/>
        </w:rPr>
        <w:t>o</w:t>
      </w:r>
      <w:r>
        <w:rPr>
          <w:sz w:val="24"/>
          <w:szCs w:val="24"/>
        </w:rPr>
        <w:t>r</w:t>
      </w:r>
      <w:r>
        <w:rPr>
          <w:spacing w:val="22"/>
          <w:sz w:val="24"/>
          <w:szCs w:val="24"/>
        </w:rPr>
        <w:t xml:space="preserve"> </w:t>
      </w:r>
      <w:r>
        <w:rPr>
          <w:sz w:val="24"/>
          <w:szCs w:val="24"/>
        </w:rPr>
        <w:t>g</w:t>
      </w:r>
      <w:r>
        <w:rPr>
          <w:spacing w:val="4"/>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4"/>
          <w:sz w:val="24"/>
          <w:szCs w:val="24"/>
        </w:rPr>
        <w:t>z</w:t>
      </w:r>
      <w:r>
        <w:rPr>
          <w:spacing w:val="-4"/>
          <w:sz w:val="24"/>
          <w:szCs w:val="24"/>
        </w:rPr>
        <w:t>i</w:t>
      </w:r>
      <w:r>
        <w:rPr>
          <w:sz w:val="24"/>
          <w:szCs w:val="24"/>
        </w:rPr>
        <w:t>ng</w:t>
      </w:r>
      <w:r>
        <w:rPr>
          <w:spacing w:val="20"/>
          <w:sz w:val="24"/>
          <w:szCs w:val="24"/>
        </w:rPr>
        <w:t xml:space="preserve"> </w:t>
      </w:r>
      <w:r>
        <w:rPr>
          <w:spacing w:val="5"/>
          <w:sz w:val="24"/>
          <w:szCs w:val="24"/>
        </w:rPr>
        <w:t>o</w:t>
      </w:r>
      <w:r>
        <w:rPr>
          <w:sz w:val="24"/>
          <w:szCs w:val="24"/>
        </w:rPr>
        <w:t>f</w:t>
      </w:r>
      <w:r>
        <w:rPr>
          <w:spacing w:val="1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9"/>
          <w:sz w:val="24"/>
          <w:szCs w:val="24"/>
        </w:rPr>
        <w:t xml:space="preserve"> </w:t>
      </w:r>
      <w:r>
        <w:rPr>
          <w:spacing w:val="1"/>
          <w:sz w:val="24"/>
          <w:szCs w:val="24"/>
        </w:rPr>
        <w:t>(</w:t>
      </w:r>
      <w:r>
        <w:rPr>
          <w:spacing w:val="-4"/>
          <w:sz w:val="24"/>
          <w:szCs w:val="24"/>
        </w:rPr>
        <w:t>i</w:t>
      </w:r>
      <w:r>
        <w:rPr>
          <w:sz w:val="24"/>
          <w:szCs w:val="24"/>
        </w:rPr>
        <w:t>f</w:t>
      </w:r>
      <w:r>
        <w:rPr>
          <w:spacing w:val="17"/>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2"/>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1"/>
          <w:sz w:val="24"/>
          <w:szCs w:val="24"/>
        </w:rPr>
        <w:t xml:space="preserve"> </w:t>
      </w:r>
      <w:r>
        <w:rPr>
          <w:spacing w:val="-5"/>
          <w:sz w:val="24"/>
          <w:szCs w:val="24"/>
        </w:rPr>
        <w:t>b</w:t>
      </w:r>
      <w:r>
        <w:rPr>
          <w:sz w:val="24"/>
          <w:szCs w:val="24"/>
        </w:rPr>
        <w:t>e</w:t>
      </w:r>
      <w:r>
        <w:rPr>
          <w:spacing w:val="28"/>
          <w:sz w:val="24"/>
          <w:szCs w:val="24"/>
        </w:rPr>
        <w:t xml:space="preserve"> </w:t>
      </w:r>
      <w:r>
        <w:rPr>
          <w:spacing w:val="4"/>
          <w:sz w:val="24"/>
          <w:szCs w:val="24"/>
        </w:rPr>
        <w:t>e</w:t>
      </w:r>
      <w:r>
        <w:rPr>
          <w:spacing w:val="-4"/>
          <w:sz w:val="24"/>
          <w:szCs w:val="24"/>
        </w:rPr>
        <w:t>l</w:t>
      </w:r>
      <w:r>
        <w:rPr>
          <w:spacing w:val="-1"/>
          <w:sz w:val="24"/>
          <w:szCs w:val="24"/>
        </w:rPr>
        <w:t>ec</w:t>
      </w:r>
      <w:r>
        <w:rPr>
          <w:spacing w:val="5"/>
          <w:sz w:val="24"/>
          <w:szCs w:val="24"/>
        </w:rPr>
        <w:t>t</w:t>
      </w:r>
      <w:r>
        <w:rPr>
          <w:spacing w:val="1"/>
          <w:sz w:val="24"/>
          <w:szCs w:val="24"/>
        </w:rPr>
        <w:t>r</w:t>
      </w:r>
      <w:r>
        <w:rPr>
          <w:spacing w:val="5"/>
          <w:sz w:val="24"/>
          <w:szCs w:val="24"/>
        </w:rPr>
        <w:t>o</w:t>
      </w:r>
      <w:r>
        <w:rPr>
          <w:spacing w:val="-4"/>
          <w:sz w:val="24"/>
          <w:szCs w:val="24"/>
        </w:rPr>
        <w:t>l</w:t>
      </w:r>
      <w:r>
        <w:rPr>
          <w:spacing w:val="-10"/>
          <w:sz w:val="24"/>
          <w:szCs w:val="24"/>
        </w:rPr>
        <w:t>y</w:t>
      </w:r>
      <w:r>
        <w:rPr>
          <w:spacing w:val="10"/>
          <w:sz w:val="24"/>
          <w:szCs w:val="24"/>
        </w:rPr>
        <w:t>t</w:t>
      </w:r>
      <w:r>
        <w:rPr>
          <w:spacing w:val="-9"/>
          <w:sz w:val="24"/>
          <w:szCs w:val="24"/>
        </w:rPr>
        <w:t>i</w:t>
      </w:r>
      <w:r>
        <w:rPr>
          <w:sz w:val="24"/>
          <w:szCs w:val="24"/>
        </w:rPr>
        <w:t>c</w:t>
      </w:r>
      <w:r>
        <w:rPr>
          <w:spacing w:val="19"/>
          <w:sz w:val="24"/>
          <w:szCs w:val="24"/>
        </w:rPr>
        <w:t xml:space="preserve"> </w:t>
      </w:r>
      <w:r>
        <w:rPr>
          <w:spacing w:val="4"/>
          <w:sz w:val="24"/>
          <w:szCs w:val="24"/>
        </w:rPr>
        <w:t>H</w:t>
      </w:r>
      <w:r>
        <w:rPr>
          <w:spacing w:val="-4"/>
          <w:sz w:val="24"/>
          <w:szCs w:val="24"/>
        </w:rPr>
        <w:t>i</w:t>
      </w:r>
      <w:r>
        <w:rPr>
          <w:spacing w:val="5"/>
          <w:sz w:val="24"/>
          <w:szCs w:val="24"/>
        </w:rPr>
        <w:t>g</w:t>
      </w:r>
      <w:r>
        <w:rPr>
          <w:sz w:val="24"/>
          <w:szCs w:val="24"/>
        </w:rPr>
        <w:t>h</w:t>
      </w:r>
      <w:r>
        <w:rPr>
          <w:spacing w:val="16"/>
          <w:sz w:val="24"/>
          <w:szCs w:val="24"/>
        </w:rPr>
        <w:t xml:space="preserve"> </w:t>
      </w:r>
      <w:r>
        <w:rPr>
          <w:sz w:val="24"/>
          <w:szCs w:val="24"/>
        </w:rPr>
        <w:t>G</w:t>
      </w:r>
      <w:r>
        <w:rPr>
          <w:spacing w:val="1"/>
          <w:sz w:val="24"/>
          <w:szCs w:val="24"/>
        </w:rPr>
        <w:t>r</w:t>
      </w:r>
      <w:r>
        <w:rPr>
          <w:spacing w:val="-1"/>
          <w:sz w:val="24"/>
          <w:szCs w:val="24"/>
        </w:rPr>
        <w:t>a</w:t>
      </w:r>
      <w:r>
        <w:rPr>
          <w:sz w:val="24"/>
          <w:szCs w:val="24"/>
        </w:rPr>
        <w:t>de</w:t>
      </w:r>
      <w:r>
        <w:rPr>
          <w:spacing w:val="19"/>
          <w:sz w:val="24"/>
          <w:szCs w:val="24"/>
        </w:rPr>
        <w:t xml:space="preserve"> </w:t>
      </w:r>
      <w:r>
        <w:rPr>
          <w:spacing w:val="2"/>
          <w:sz w:val="24"/>
          <w:szCs w:val="24"/>
        </w:rPr>
        <w:t>Z</w:t>
      </w:r>
      <w:r>
        <w:rPr>
          <w:spacing w:val="-4"/>
          <w:sz w:val="24"/>
          <w:szCs w:val="24"/>
        </w:rPr>
        <w:t>i</w:t>
      </w:r>
      <w:r>
        <w:rPr>
          <w:sz w:val="24"/>
          <w:szCs w:val="24"/>
        </w:rPr>
        <w:t>nc</w:t>
      </w:r>
      <w:r>
        <w:rPr>
          <w:spacing w:val="19"/>
          <w:sz w:val="24"/>
          <w:szCs w:val="24"/>
        </w:rPr>
        <w:t xml:space="preserve"> </w:t>
      </w:r>
      <w:r>
        <w:rPr>
          <w:spacing w:val="9"/>
          <w:sz w:val="24"/>
          <w:szCs w:val="24"/>
        </w:rPr>
        <w:t>o</w:t>
      </w:r>
      <w:r>
        <w:rPr>
          <w:sz w:val="24"/>
          <w:szCs w:val="24"/>
        </w:rPr>
        <w:t>f</w:t>
      </w:r>
      <w:r>
        <w:rPr>
          <w:spacing w:val="12"/>
          <w:sz w:val="24"/>
          <w:szCs w:val="24"/>
        </w:rPr>
        <w:t xml:space="preserve"> </w:t>
      </w:r>
      <w:r>
        <w:rPr>
          <w:sz w:val="24"/>
          <w:szCs w:val="24"/>
        </w:rPr>
        <w:t>99</w:t>
      </w:r>
      <w:r>
        <w:rPr>
          <w:spacing w:val="2"/>
          <w:sz w:val="24"/>
          <w:szCs w:val="24"/>
        </w:rPr>
        <w:t>.</w:t>
      </w:r>
      <w:r>
        <w:rPr>
          <w:sz w:val="24"/>
          <w:szCs w:val="24"/>
        </w:rPr>
        <w:t>95% pu</w:t>
      </w:r>
      <w:r>
        <w:rPr>
          <w:spacing w:val="6"/>
          <w:sz w:val="24"/>
          <w:szCs w:val="24"/>
        </w:rPr>
        <w:t>r</w:t>
      </w:r>
      <w:r>
        <w:rPr>
          <w:spacing w:val="-9"/>
          <w:sz w:val="24"/>
          <w:szCs w:val="24"/>
        </w:rPr>
        <w:t>i</w:t>
      </w:r>
      <w:r>
        <w:rPr>
          <w:spacing w:val="5"/>
          <w:sz w:val="24"/>
          <w:szCs w:val="24"/>
        </w:rPr>
        <w:t>t</w:t>
      </w:r>
      <w:r>
        <w:rPr>
          <w:spacing w:val="-10"/>
          <w:sz w:val="24"/>
          <w:szCs w:val="24"/>
        </w:rPr>
        <w:t>y</w:t>
      </w:r>
      <w:r>
        <w:rPr>
          <w:sz w:val="24"/>
          <w:szCs w:val="24"/>
        </w:rPr>
        <w:t>.</w:t>
      </w:r>
      <w:r>
        <w:rPr>
          <w:spacing w:val="12"/>
          <w:sz w:val="24"/>
          <w:szCs w:val="24"/>
        </w:rPr>
        <w:t xml:space="preserve"> </w:t>
      </w:r>
      <w:r>
        <w:rPr>
          <w:spacing w:val="1"/>
          <w:sz w:val="24"/>
          <w:szCs w:val="24"/>
        </w:rPr>
        <w:t>I</w:t>
      </w:r>
      <w:r>
        <w:rPr>
          <w:sz w:val="24"/>
          <w:szCs w:val="24"/>
        </w:rPr>
        <w:t>t</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w:t>
      </w:r>
      <w:r>
        <w:rPr>
          <w:spacing w:val="1"/>
          <w:sz w:val="24"/>
          <w:szCs w:val="24"/>
        </w:rPr>
        <w:t xml:space="preserve"> </w:t>
      </w:r>
      <w:r>
        <w:rPr>
          <w:sz w:val="24"/>
          <w:szCs w:val="24"/>
        </w:rPr>
        <w:t>to</w:t>
      </w:r>
      <w:r>
        <w:rPr>
          <w:spacing w:val="15"/>
          <w:sz w:val="24"/>
          <w:szCs w:val="24"/>
        </w:rPr>
        <w:t xml:space="preserve"> </w:t>
      </w:r>
      <w:r>
        <w:rPr>
          <w:spacing w:val="-1"/>
          <w:sz w:val="24"/>
          <w:szCs w:val="24"/>
        </w:rPr>
        <w:t>a</w:t>
      </w:r>
      <w:r>
        <w:rPr>
          <w:spacing w:val="-5"/>
          <w:sz w:val="24"/>
          <w:szCs w:val="24"/>
        </w:rPr>
        <w:t>n</w:t>
      </w:r>
      <w:r>
        <w:rPr>
          <w:sz w:val="24"/>
          <w:szCs w:val="24"/>
        </w:rPr>
        <w:t>d</w:t>
      </w:r>
      <w:r>
        <w:rPr>
          <w:spacing w:val="10"/>
          <w:sz w:val="24"/>
          <w:szCs w:val="24"/>
        </w:rPr>
        <w:t xml:space="preserve"> </w:t>
      </w:r>
      <w:r>
        <w:rPr>
          <w:spacing w:val="-2"/>
          <w:sz w:val="24"/>
          <w:szCs w:val="24"/>
        </w:rPr>
        <w:t>s</w:t>
      </w:r>
      <w:r>
        <w:rPr>
          <w:spacing w:val="-1"/>
          <w:sz w:val="24"/>
          <w:szCs w:val="24"/>
        </w:rPr>
        <w:t>a</w:t>
      </w:r>
      <w:r>
        <w:rPr>
          <w:spacing w:val="5"/>
          <w:sz w:val="24"/>
          <w:szCs w:val="24"/>
        </w:rPr>
        <w:t>t</w:t>
      </w:r>
      <w:r>
        <w:rPr>
          <w:spacing w:val="-9"/>
          <w:sz w:val="24"/>
          <w:szCs w:val="24"/>
        </w:rPr>
        <w:t>i</w:t>
      </w:r>
      <w:r>
        <w:rPr>
          <w:spacing w:val="2"/>
          <w:sz w:val="24"/>
          <w:szCs w:val="24"/>
        </w:rPr>
        <w:t>s</w:t>
      </w:r>
      <w:r>
        <w:rPr>
          <w:spacing w:val="1"/>
          <w:sz w:val="24"/>
          <w:szCs w:val="24"/>
        </w:rPr>
        <w:t>f</w:t>
      </w:r>
      <w:r>
        <w:rPr>
          <w:sz w:val="24"/>
          <w:szCs w:val="24"/>
        </w:rPr>
        <w:t xml:space="preserve">y </w:t>
      </w:r>
      <w:r>
        <w:rPr>
          <w:spacing w:val="4"/>
          <w:sz w:val="24"/>
          <w:szCs w:val="24"/>
        </w:rPr>
        <w:t>a</w:t>
      </w:r>
      <w:r>
        <w:rPr>
          <w:sz w:val="24"/>
          <w:szCs w:val="24"/>
        </w:rPr>
        <w:t>ll</w:t>
      </w:r>
      <w:r>
        <w:rPr>
          <w:spacing w:val="6"/>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4"/>
          <w:sz w:val="24"/>
          <w:szCs w:val="24"/>
        </w:rPr>
        <w:t>i</w:t>
      </w:r>
      <w:r>
        <w:rPr>
          <w:spacing w:val="1"/>
          <w:sz w:val="24"/>
          <w:szCs w:val="24"/>
        </w:rPr>
        <w:t>r</w:t>
      </w:r>
      <w:r>
        <w:rPr>
          <w:spacing w:val="4"/>
          <w:sz w:val="24"/>
          <w:szCs w:val="24"/>
        </w:rPr>
        <w:t>e</w:t>
      </w:r>
      <w:r>
        <w:rPr>
          <w:spacing w:val="-9"/>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8"/>
          <w:sz w:val="24"/>
          <w:szCs w:val="24"/>
        </w:rPr>
        <w:t xml:space="preserve"> </w:t>
      </w:r>
      <w:r>
        <w:rPr>
          <w:spacing w:val="5"/>
          <w:sz w:val="24"/>
          <w:szCs w:val="24"/>
        </w:rPr>
        <w:t>o</w:t>
      </w:r>
      <w:r>
        <w:rPr>
          <w:sz w:val="24"/>
          <w:szCs w:val="24"/>
        </w:rPr>
        <w:t>f</w:t>
      </w:r>
      <w:r>
        <w:rPr>
          <w:spacing w:val="2"/>
          <w:sz w:val="24"/>
          <w:szCs w:val="24"/>
        </w:rPr>
        <w:t xml:space="preserve"> </w:t>
      </w:r>
      <w:r>
        <w:rPr>
          <w:spacing w:val="1"/>
          <w:sz w:val="24"/>
          <w:szCs w:val="24"/>
        </w:rPr>
        <w:t>IS</w:t>
      </w:r>
      <w:r>
        <w:rPr>
          <w:sz w:val="24"/>
          <w:szCs w:val="24"/>
        </w:rPr>
        <w:t>:</w:t>
      </w:r>
      <w:r>
        <w:rPr>
          <w:spacing w:val="10"/>
          <w:sz w:val="24"/>
          <w:szCs w:val="24"/>
        </w:rPr>
        <w:t xml:space="preserve"> </w:t>
      </w:r>
      <w:r>
        <w:rPr>
          <w:sz w:val="24"/>
          <w:szCs w:val="24"/>
        </w:rPr>
        <w:t>20</w:t>
      </w:r>
      <w:r>
        <w:rPr>
          <w:spacing w:val="-5"/>
          <w:sz w:val="24"/>
          <w:szCs w:val="24"/>
        </w:rPr>
        <w:t>9</w:t>
      </w:r>
      <w:r>
        <w:rPr>
          <w:sz w:val="24"/>
          <w:szCs w:val="24"/>
        </w:rPr>
        <w:t>.</w:t>
      </w:r>
      <w:r>
        <w:rPr>
          <w:spacing w:val="7"/>
          <w:sz w:val="24"/>
          <w:szCs w:val="24"/>
        </w:rPr>
        <w:t xml:space="preserve"> </w:t>
      </w:r>
      <w:r>
        <w:rPr>
          <w:spacing w:val="2"/>
          <w:sz w:val="24"/>
          <w:szCs w:val="24"/>
        </w:rPr>
        <w:t>T</w:t>
      </w:r>
      <w:r>
        <w:rPr>
          <w:spacing w:val="-5"/>
          <w:sz w:val="24"/>
          <w:szCs w:val="24"/>
        </w:rPr>
        <w:t>h</w:t>
      </w:r>
      <w:r>
        <w:rPr>
          <w:sz w:val="24"/>
          <w:szCs w:val="24"/>
        </w:rPr>
        <w:t>e</w:t>
      </w:r>
      <w:r>
        <w:rPr>
          <w:spacing w:val="14"/>
          <w:sz w:val="24"/>
          <w:szCs w:val="24"/>
        </w:rPr>
        <w:t xml:space="preserve"> </w:t>
      </w:r>
      <w:r>
        <w:rPr>
          <w:spacing w:val="-4"/>
          <w:sz w:val="24"/>
          <w:szCs w:val="24"/>
        </w:rPr>
        <w:t>mi</w:t>
      </w:r>
      <w:r>
        <w:rPr>
          <w:spacing w:val="5"/>
          <w:sz w:val="24"/>
          <w:szCs w:val="24"/>
        </w:rPr>
        <w:t>n</w:t>
      </w:r>
      <w:r>
        <w:rPr>
          <w:spacing w:val="-4"/>
          <w:sz w:val="24"/>
          <w:szCs w:val="24"/>
        </w:rPr>
        <w:t>im</w:t>
      </w:r>
      <w:r>
        <w:rPr>
          <w:spacing w:val="5"/>
          <w:sz w:val="24"/>
          <w:szCs w:val="24"/>
        </w:rPr>
        <w:t>u</w:t>
      </w:r>
      <w:r>
        <w:rPr>
          <w:sz w:val="24"/>
          <w:szCs w:val="24"/>
        </w:rPr>
        <w:t>m</w:t>
      </w:r>
      <w:r>
        <w:rPr>
          <w:spacing w:val="10"/>
          <w:sz w:val="24"/>
          <w:szCs w:val="24"/>
        </w:rPr>
        <w:t xml:space="preserve"> </w:t>
      </w:r>
      <w:r>
        <w:rPr>
          <w:spacing w:val="-4"/>
          <w:sz w:val="24"/>
          <w:szCs w:val="24"/>
        </w:rPr>
        <w:t>m</w:t>
      </w:r>
      <w:r>
        <w:rPr>
          <w:spacing w:val="-1"/>
          <w:sz w:val="24"/>
          <w:szCs w:val="24"/>
        </w:rPr>
        <w:t>a</w:t>
      </w:r>
      <w:r>
        <w:rPr>
          <w:spacing w:val="2"/>
          <w:sz w:val="24"/>
          <w:szCs w:val="24"/>
        </w:rPr>
        <w:t>s</w:t>
      </w:r>
      <w:r>
        <w:rPr>
          <w:sz w:val="24"/>
          <w:szCs w:val="24"/>
        </w:rPr>
        <w:t>s</w:t>
      </w:r>
      <w:r>
        <w:rPr>
          <w:spacing w:val="8"/>
          <w:sz w:val="24"/>
          <w:szCs w:val="24"/>
        </w:rPr>
        <w:t xml:space="preserve"> </w:t>
      </w:r>
      <w:r>
        <w:rPr>
          <w:spacing w:val="5"/>
          <w:sz w:val="24"/>
          <w:szCs w:val="24"/>
        </w:rPr>
        <w:t>o</w:t>
      </w:r>
      <w:r>
        <w:rPr>
          <w:sz w:val="24"/>
          <w:szCs w:val="24"/>
        </w:rPr>
        <w:t>f</w:t>
      </w:r>
      <w:r>
        <w:rPr>
          <w:spacing w:val="2"/>
          <w:sz w:val="24"/>
          <w:szCs w:val="24"/>
        </w:rPr>
        <w:t xml:space="preserve"> </w:t>
      </w:r>
      <w:r>
        <w:rPr>
          <w:spacing w:val="4"/>
          <w:sz w:val="24"/>
          <w:szCs w:val="24"/>
        </w:rPr>
        <w:t>z</w:t>
      </w:r>
      <w:r>
        <w:rPr>
          <w:spacing w:val="-4"/>
          <w:sz w:val="24"/>
          <w:szCs w:val="24"/>
        </w:rPr>
        <w:t>i</w:t>
      </w:r>
      <w:r>
        <w:rPr>
          <w:sz w:val="24"/>
          <w:szCs w:val="24"/>
        </w:rPr>
        <w:t xml:space="preserve">nc </w:t>
      </w:r>
      <w:r>
        <w:rPr>
          <w:spacing w:val="-1"/>
          <w:sz w:val="24"/>
          <w:szCs w:val="24"/>
        </w:rPr>
        <w:t>c</w:t>
      </w:r>
      <w:r>
        <w:rPr>
          <w:spacing w:val="5"/>
          <w:sz w:val="24"/>
          <w:szCs w:val="24"/>
        </w:rPr>
        <w:t>o</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 to</w:t>
      </w:r>
      <w:r>
        <w:rPr>
          <w:spacing w:val="5"/>
          <w:sz w:val="24"/>
          <w:szCs w:val="24"/>
        </w:rPr>
        <w:t xml:space="preserve"> t</w:t>
      </w:r>
      <w:r>
        <w:rPr>
          <w:spacing w:val="-5"/>
          <w:sz w:val="24"/>
          <w:szCs w:val="24"/>
        </w:rPr>
        <w:t>h</w:t>
      </w:r>
      <w:r>
        <w:rPr>
          <w:sz w:val="24"/>
          <w:szCs w:val="24"/>
        </w:rPr>
        <w:t>e</w:t>
      </w:r>
      <w:r>
        <w:rPr>
          <w:spacing w:val="9"/>
          <w:sz w:val="24"/>
          <w:szCs w:val="24"/>
        </w:rPr>
        <w:t xml:space="preserve"> </w:t>
      </w:r>
      <w:r>
        <w:rPr>
          <w:spacing w:val="1"/>
          <w:sz w:val="24"/>
          <w:szCs w:val="24"/>
        </w:rPr>
        <w:t>r</w:t>
      </w:r>
      <w:r>
        <w:rPr>
          <w:spacing w:val="-1"/>
          <w:sz w:val="24"/>
          <w:szCs w:val="24"/>
        </w:rPr>
        <w:t>e</w:t>
      </w:r>
      <w:r>
        <w:rPr>
          <w:sz w:val="24"/>
          <w:szCs w:val="24"/>
        </w:rPr>
        <w:t>qu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7"/>
          <w:sz w:val="24"/>
          <w:szCs w:val="24"/>
        </w:rPr>
        <w:t xml:space="preserve"> </w:t>
      </w:r>
      <w:r>
        <w:rPr>
          <w:spacing w:val="5"/>
          <w:sz w:val="24"/>
          <w:szCs w:val="24"/>
        </w:rPr>
        <w:t>o</w:t>
      </w:r>
      <w:r>
        <w:rPr>
          <w:sz w:val="24"/>
          <w:szCs w:val="24"/>
        </w:rPr>
        <w:t>f</w:t>
      </w:r>
      <w:r>
        <w:rPr>
          <w:spacing w:val="2"/>
          <w:sz w:val="24"/>
          <w:szCs w:val="24"/>
        </w:rPr>
        <w:t xml:space="preserve"> </w:t>
      </w:r>
      <w:r>
        <w:rPr>
          <w:spacing w:val="1"/>
          <w:sz w:val="24"/>
          <w:szCs w:val="24"/>
        </w:rPr>
        <w:t>r</w:t>
      </w:r>
      <w:r>
        <w:rPr>
          <w:spacing w:val="-1"/>
          <w:sz w:val="24"/>
          <w:szCs w:val="24"/>
        </w:rPr>
        <w:t>e</w:t>
      </w:r>
      <w:r>
        <w:rPr>
          <w:spacing w:val="-9"/>
          <w:sz w:val="24"/>
          <w:szCs w:val="24"/>
        </w:rPr>
        <w:t>l</w:t>
      </w:r>
      <w:r>
        <w:rPr>
          <w:spacing w:val="4"/>
          <w:sz w:val="24"/>
          <w:szCs w:val="24"/>
        </w:rPr>
        <w:t>e</w:t>
      </w:r>
      <w:r>
        <w:rPr>
          <w:spacing w:val="-5"/>
          <w:sz w:val="24"/>
          <w:szCs w:val="24"/>
        </w:rPr>
        <w:t>v</w:t>
      </w:r>
      <w:r>
        <w:rPr>
          <w:spacing w:val="4"/>
          <w:sz w:val="24"/>
          <w:szCs w:val="24"/>
        </w:rPr>
        <w:t>a</w:t>
      </w:r>
      <w:r>
        <w:rPr>
          <w:spacing w:val="-5"/>
          <w:sz w:val="24"/>
          <w:szCs w:val="24"/>
        </w:rPr>
        <w:t>n</w:t>
      </w:r>
      <w:r>
        <w:rPr>
          <w:sz w:val="24"/>
          <w:szCs w:val="24"/>
        </w:rPr>
        <w:t>t</w:t>
      </w:r>
      <w:r>
        <w:rPr>
          <w:spacing w:val="15"/>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19"/>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w:t>
      </w:r>
      <w:r>
        <w:rPr>
          <w:spacing w:val="-6"/>
          <w:sz w:val="24"/>
          <w:szCs w:val="24"/>
        </w:rPr>
        <w:t>e</w:t>
      </w:r>
      <w:r>
        <w:rPr>
          <w:sz w:val="24"/>
          <w:szCs w:val="24"/>
        </w:rPr>
        <w:t>r</w:t>
      </w:r>
      <w:r>
        <w:rPr>
          <w:spacing w:val="6"/>
          <w:sz w:val="24"/>
          <w:szCs w:val="24"/>
        </w:rPr>
        <w:t xml:space="preserve"> </w:t>
      </w:r>
      <w:r>
        <w:rPr>
          <w:spacing w:val="1"/>
          <w:sz w:val="24"/>
          <w:szCs w:val="24"/>
        </w:rPr>
        <w:t>I</w:t>
      </w:r>
      <w:r>
        <w:rPr>
          <w:spacing w:val="2"/>
          <w:sz w:val="24"/>
          <w:szCs w:val="24"/>
        </w:rPr>
        <w:t>E</w:t>
      </w:r>
      <w:r>
        <w:rPr>
          <w:sz w:val="24"/>
          <w:szCs w:val="24"/>
        </w:rPr>
        <w:t>C</w:t>
      </w:r>
      <w:r>
        <w:rPr>
          <w:spacing w:val="2"/>
          <w:sz w:val="24"/>
          <w:szCs w:val="24"/>
        </w:rPr>
        <w:t>-</w:t>
      </w:r>
      <w:r>
        <w:rPr>
          <w:sz w:val="24"/>
          <w:szCs w:val="24"/>
        </w:rPr>
        <w:t>88</w:t>
      </w:r>
      <w:r>
        <w:rPr>
          <w:spacing w:val="-5"/>
          <w:sz w:val="24"/>
          <w:szCs w:val="24"/>
        </w:rPr>
        <w:t>8</w:t>
      </w:r>
      <w:r>
        <w:rPr>
          <w:sz w:val="24"/>
          <w:szCs w:val="24"/>
        </w:rPr>
        <w:t>.</w:t>
      </w:r>
      <w:r>
        <w:rPr>
          <w:spacing w:val="7"/>
          <w:sz w:val="24"/>
          <w:szCs w:val="24"/>
        </w:rPr>
        <w:t xml:space="preserve"> </w:t>
      </w:r>
      <w:r>
        <w:rPr>
          <w:spacing w:val="2"/>
          <w:sz w:val="24"/>
          <w:szCs w:val="24"/>
        </w:rPr>
        <w:t>Z</w:t>
      </w:r>
      <w:r>
        <w:rPr>
          <w:spacing w:val="-4"/>
          <w:sz w:val="24"/>
          <w:szCs w:val="24"/>
        </w:rPr>
        <w:t>i</w:t>
      </w:r>
      <w:r>
        <w:rPr>
          <w:spacing w:val="-5"/>
          <w:sz w:val="24"/>
          <w:szCs w:val="24"/>
        </w:rPr>
        <w:t>n</w:t>
      </w:r>
      <w:r>
        <w:rPr>
          <w:sz w:val="24"/>
          <w:szCs w:val="24"/>
        </w:rPr>
        <w:t>c</w:t>
      </w:r>
      <w:r>
        <w:rPr>
          <w:spacing w:val="2"/>
          <w:sz w:val="24"/>
          <w:szCs w:val="24"/>
        </w:rPr>
        <w:t>-</w:t>
      </w:r>
      <w:r>
        <w:rPr>
          <w:sz w:val="24"/>
          <w:szCs w:val="24"/>
        </w:rPr>
        <w:t xml:space="preserve">5%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9"/>
          <w:sz w:val="24"/>
          <w:szCs w:val="24"/>
        </w:rPr>
        <w:t xml:space="preserve"> </w:t>
      </w:r>
      <w:r>
        <w:rPr>
          <w:spacing w:val="5"/>
          <w:sz w:val="24"/>
          <w:szCs w:val="24"/>
        </w:rPr>
        <w:t>–</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r>
        <w:rPr>
          <w:spacing w:val="-4"/>
          <w:sz w:val="24"/>
          <w:szCs w:val="24"/>
        </w:rPr>
        <w:t>m</w:t>
      </w:r>
      <w:r>
        <w:rPr>
          <w:spacing w:val="-1"/>
          <w:sz w:val="24"/>
          <w:szCs w:val="24"/>
        </w:rPr>
        <w:t>e</w:t>
      </w:r>
      <w:r>
        <w:rPr>
          <w:spacing w:val="5"/>
          <w:sz w:val="24"/>
          <w:szCs w:val="24"/>
        </w:rPr>
        <w:t>t</w:t>
      </w:r>
      <w:r>
        <w:rPr>
          <w:spacing w:val="4"/>
          <w:sz w:val="24"/>
          <w:szCs w:val="24"/>
        </w:rPr>
        <w:t>a</w:t>
      </w:r>
      <w:r>
        <w:rPr>
          <w:sz w:val="24"/>
          <w:szCs w:val="24"/>
        </w:rPr>
        <w:t>l</w:t>
      </w:r>
      <w:proofErr w:type="spellEnd"/>
      <w:r>
        <w:rPr>
          <w:spacing w:val="12"/>
          <w:sz w:val="24"/>
          <w:szCs w:val="24"/>
        </w:rPr>
        <w:t xml:space="preserve"> </w:t>
      </w:r>
      <w:r>
        <w:rPr>
          <w:spacing w:val="4"/>
          <w:sz w:val="24"/>
          <w:szCs w:val="24"/>
        </w:rPr>
        <w:t>a</w:t>
      </w:r>
      <w:r>
        <w:rPr>
          <w:spacing w:val="-4"/>
          <w:sz w:val="24"/>
          <w:szCs w:val="24"/>
        </w:rPr>
        <w:t>l</w:t>
      </w:r>
      <w:r>
        <w:rPr>
          <w:spacing w:val="-9"/>
          <w:sz w:val="24"/>
          <w:szCs w:val="24"/>
        </w:rPr>
        <w:t>l</w:t>
      </w:r>
      <w:r>
        <w:rPr>
          <w:spacing w:val="9"/>
          <w:sz w:val="24"/>
          <w:szCs w:val="24"/>
        </w:rPr>
        <w:t>o</w:t>
      </w:r>
      <w:r>
        <w:rPr>
          <w:sz w:val="24"/>
          <w:szCs w:val="24"/>
        </w:rPr>
        <w:t>y</w:t>
      </w:r>
      <w:r>
        <w:rPr>
          <w:spacing w:val="17"/>
          <w:sz w:val="24"/>
          <w:szCs w:val="24"/>
        </w:rPr>
        <w:t xml:space="preserve"> </w:t>
      </w:r>
      <w:r>
        <w:rPr>
          <w:spacing w:val="-1"/>
          <w:sz w:val="24"/>
          <w:szCs w:val="24"/>
        </w:rPr>
        <w:t>c</w:t>
      </w:r>
      <w:r>
        <w:rPr>
          <w:spacing w:val="5"/>
          <w:sz w:val="24"/>
          <w:szCs w:val="24"/>
        </w:rPr>
        <w:t>o</w:t>
      </w:r>
      <w:r>
        <w:rPr>
          <w:spacing w:val="2"/>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24"/>
          <w:sz w:val="24"/>
          <w:szCs w:val="24"/>
        </w:rPr>
        <w:t xml:space="preserve"> </w:t>
      </w:r>
      <w:r>
        <w:rPr>
          <w:spacing w:val="-4"/>
          <w:sz w:val="24"/>
          <w:szCs w:val="24"/>
        </w:rPr>
        <w:t>i</w:t>
      </w:r>
      <w:r>
        <w:rPr>
          <w:sz w:val="24"/>
          <w:szCs w:val="24"/>
        </w:rPr>
        <w:t>f</w:t>
      </w:r>
      <w:r>
        <w:rPr>
          <w:spacing w:val="9"/>
          <w:sz w:val="24"/>
          <w:szCs w:val="24"/>
        </w:rPr>
        <w:t xml:space="preserve"> </w:t>
      </w:r>
      <w:r>
        <w:rPr>
          <w:spacing w:val="5"/>
          <w:sz w:val="24"/>
          <w:szCs w:val="24"/>
        </w:rPr>
        <w:t>u</w:t>
      </w:r>
      <w:r>
        <w:rPr>
          <w:spacing w:val="-2"/>
          <w:sz w:val="24"/>
          <w:szCs w:val="24"/>
        </w:rPr>
        <w:t>s</w:t>
      </w:r>
      <w:r>
        <w:rPr>
          <w:spacing w:val="-1"/>
          <w:sz w:val="24"/>
          <w:szCs w:val="24"/>
        </w:rPr>
        <w:t>e</w:t>
      </w:r>
      <w:r>
        <w:rPr>
          <w:sz w:val="24"/>
          <w:szCs w:val="24"/>
        </w:rPr>
        <w:t>d,</w:t>
      </w:r>
      <w:r>
        <w:rPr>
          <w:spacing w:val="1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w:t>
      </w:r>
      <w:r>
        <w:rPr>
          <w:spacing w:val="7"/>
          <w:sz w:val="24"/>
          <w:szCs w:val="24"/>
        </w:rPr>
        <w:t xml:space="preserve"> </w:t>
      </w:r>
      <w:r>
        <w:rPr>
          <w:spacing w:val="5"/>
          <w:sz w:val="24"/>
          <w:szCs w:val="24"/>
        </w:rPr>
        <w:t>t</w:t>
      </w:r>
      <w:r>
        <w:rPr>
          <w:sz w:val="24"/>
          <w:szCs w:val="24"/>
        </w:rPr>
        <w:t>o</w:t>
      </w:r>
      <w:r>
        <w:rPr>
          <w:spacing w:val="21"/>
          <w:sz w:val="24"/>
          <w:szCs w:val="24"/>
        </w:rPr>
        <w:t xml:space="preserve"> </w:t>
      </w:r>
      <w:r>
        <w:rPr>
          <w:spacing w:val="-1"/>
          <w:sz w:val="24"/>
          <w:szCs w:val="24"/>
        </w:rPr>
        <w:t>a</w:t>
      </w:r>
      <w:r>
        <w:rPr>
          <w:spacing w:val="-5"/>
          <w:sz w:val="24"/>
          <w:szCs w:val="24"/>
        </w:rPr>
        <w:t>n</w:t>
      </w:r>
      <w:r>
        <w:rPr>
          <w:sz w:val="24"/>
          <w:szCs w:val="24"/>
        </w:rPr>
        <w:t>d</w:t>
      </w:r>
      <w:r>
        <w:rPr>
          <w:spacing w:val="17"/>
          <w:sz w:val="24"/>
          <w:szCs w:val="24"/>
        </w:rPr>
        <w:t xml:space="preserve"> </w:t>
      </w:r>
      <w:r>
        <w:rPr>
          <w:spacing w:val="-2"/>
          <w:sz w:val="24"/>
          <w:szCs w:val="24"/>
        </w:rPr>
        <w:t>s</w:t>
      </w:r>
      <w:r>
        <w:rPr>
          <w:spacing w:val="-1"/>
          <w:sz w:val="24"/>
          <w:szCs w:val="24"/>
        </w:rPr>
        <w:t>a</w:t>
      </w:r>
      <w:r>
        <w:rPr>
          <w:spacing w:val="10"/>
          <w:sz w:val="24"/>
          <w:szCs w:val="24"/>
        </w:rPr>
        <w:t>t</w:t>
      </w:r>
      <w:r>
        <w:rPr>
          <w:spacing w:val="-9"/>
          <w:sz w:val="24"/>
          <w:szCs w:val="24"/>
        </w:rPr>
        <w:t>i</w:t>
      </w:r>
      <w:r>
        <w:rPr>
          <w:spacing w:val="2"/>
          <w:sz w:val="24"/>
          <w:szCs w:val="24"/>
        </w:rPr>
        <w:t>s</w:t>
      </w:r>
      <w:r>
        <w:rPr>
          <w:spacing w:val="1"/>
          <w:sz w:val="24"/>
          <w:szCs w:val="24"/>
        </w:rPr>
        <w:t>f</w:t>
      </w:r>
      <w:r>
        <w:rPr>
          <w:sz w:val="24"/>
          <w:szCs w:val="24"/>
        </w:rPr>
        <w:t>y</w:t>
      </w:r>
      <w:r>
        <w:rPr>
          <w:spacing w:val="12"/>
          <w:sz w:val="24"/>
          <w:szCs w:val="24"/>
        </w:rPr>
        <w:t xml:space="preserve"> </w:t>
      </w:r>
      <w:r>
        <w:rPr>
          <w:spacing w:val="4"/>
          <w:sz w:val="24"/>
          <w:szCs w:val="24"/>
        </w:rPr>
        <w:t>a</w:t>
      </w:r>
      <w:r>
        <w:rPr>
          <w:sz w:val="24"/>
          <w:szCs w:val="24"/>
        </w:rPr>
        <w:t>ll</w:t>
      </w:r>
      <w:r>
        <w:rPr>
          <w:spacing w:val="13"/>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 xml:space="preserve">s </w:t>
      </w:r>
      <w:r>
        <w:rPr>
          <w:spacing w:val="5"/>
          <w:sz w:val="24"/>
          <w:szCs w:val="24"/>
        </w:rPr>
        <w:t>o</w:t>
      </w:r>
      <w:r>
        <w:rPr>
          <w:sz w:val="24"/>
          <w:szCs w:val="24"/>
        </w:rPr>
        <w:t>f</w:t>
      </w:r>
      <w:r>
        <w:rPr>
          <w:spacing w:val="-6"/>
          <w:sz w:val="24"/>
          <w:szCs w:val="24"/>
        </w:rPr>
        <w:t xml:space="preserve"> </w:t>
      </w:r>
      <w:r>
        <w:rPr>
          <w:spacing w:val="-5"/>
          <w:sz w:val="24"/>
          <w:szCs w:val="24"/>
        </w:rPr>
        <w:t>A</w:t>
      </w:r>
      <w:r>
        <w:rPr>
          <w:spacing w:val="1"/>
          <w:sz w:val="24"/>
          <w:szCs w:val="24"/>
        </w:rPr>
        <w:t>S</w:t>
      </w:r>
      <w:r>
        <w:rPr>
          <w:spacing w:val="2"/>
          <w:sz w:val="24"/>
          <w:szCs w:val="24"/>
        </w:rPr>
        <w:t>T</w:t>
      </w:r>
      <w:r>
        <w:rPr>
          <w:sz w:val="24"/>
          <w:szCs w:val="24"/>
        </w:rPr>
        <w:t>M B 803</w:t>
      </w:r>
      <w:r>
        <w:rPr>
          <w:spacing w:val="2"/>
          <w:sz w:val="24"/>
          <w:szCs w:val="24"/>
        </w:rPr>
        <w:t xml:space="preserve"> </w:t>
      </w:r>
      <w:r>
        <w:rPr>
          <w:sz w:val="24"/>
          <w:szCs w:val="24"/>
        </w:rPr>
        <w:t>/</w:t>
      </w:r>
      <w:r>
        <w:rPr>
          <w:spacing w:val="3"/>
          <w:sz w:val="24"/>
          <w:szCs w:val="24"/>
        </w:rPr>
        <w:t xml:space="preserve"> </w:t>
      </w:r>
      <w:r>
        <w:rPr>
          <w:sz w:val="24"/>
          <w:szCs w:val="24"/>
        </w:rPr>
        <w:t>B 958.</w:t>
      </w:r>
    </w:p>
    <w:p w:rsidR="008D75EE" w:rsidRDefault="008D75EE">
      <w:pPr>
        <w:spacing w:before="3" w:line="160" w:lineRule="exact"/>
        <w:rPr>
          <w:sz w:val="16"/>
          <w:szCs w:val="16"/>
        </w:rPr>
      </w:pPr>
    </w:p>
    <w:p w:rsidR="008D75EE" w:rsidRDefault="00B30AA0">
      <w:pPr>
        <w:spacing w:line="276" w:lineRule="auto"/>
        <w:ind w:left="1003" w:right="656" w:hanging="902"/>
        <w:jc w:val="both"/>
        <w:rPr>
          <w:sz w:val="24"/>
          <w:szCs w:val="24"/>
        </w:rPr>
      </w:pPr>
      <w:r>
        <w:rPr>
          <w:sz w:val="24"/>
          <w:szCs w:val="24"/>
        </w:rPr>
        <w:t>1</w:t>
      </w:r>
      <w:r>
        <w:rPr>
          <w:spacing w:val="2"/>
          <w:sz w:val="24"/>
          <w:szCs w:val="24"/>
        </w:rPr>
        <w:t>.</w:t>
      </w:r>
      <w:r>
        <w:rPr>
          <w:sz w:val="24"/>
          <w:szCs w:val="24"/>
        </w:rPr>
        <w:t>8</w:t>
      </w:r>
      <w:r>
        <w:rPr>
          <w:spacing w:val="2"/>
          <w:sz w:val="24"/>
          <w:szCs w:val="24"/>
        </w:rPr>
        <w:t>.</w:t>
      </w:r>
      <w:r>
        <w:rPr>
          <w:spacing w:val="-5"/>
          <w:sz w:val="24"/>
          <w:szCs w:val="24"/>
        </w:rPr>
        <w:t>2</w:t>
      </w:r>
      <w:r>
        <w:rPr>
          <w:spacing w:val="2"/>
          <w:sz w:val="24"/>
          <w:szCs w:val="24"/>
        </w:rPr>
        <w:t>.</w:t>
      </w:r>
      <w:r>
        <w:rPr>
          <w:sz w:val="24"/>
          <w:szCs w:val="24"/>
        </w:rPr>
        <w:t xml:space="preserve">3    </w:t>
      </w:r>
      <w:r>
        <w:rPr>
          <w:spacing w:val="2"/>
          <w:sz w:val="24"/>
          <w:szCs w:val="24"/>
        </w:rPr>
        <w:t>T</w:t>
      </w:r>
      <w:r>
        <w:rPr>
          <w:spacing w:val="-5"/>
          <w:sz w:val="24"/>
          <w:szCs w:val="24"/>
        </w:rPr>
        <w:t>h</w:t>
      </w:r>
      <w:r>
        <w:rPr>
          <w:sz w:val="24"/>
          <w:szCs w:val="24"/>
        </w:rPr>
        <w:t>e</w:t>
      </w:r>
      <w:r>
        <w:rPr>
          <w:spacing w:val="10"/>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5"/>
          <w:sz w:val="24"/>
          <w:szCs w:val="24"/>
        </w:rPr>
        <w:t>d</w:t>
      </w:r>
      <w:r>
        <w:rPr>
          <w:spacing w:val="-4"/>
          <w:sz w:val="24"/>
          <w:szCs w:val="24"/>
        </w:rPr>
        <w:t>i</w:t>
      </w:r>
      <w:r>
        <w:rPr>
          <w:sz w:val="24"/>
          <w:szCs w:val="24"/>
        </w:rPr>
        <w:t>ng</w:t>
      </w:r>
      <w:r>
        <w:rPr>
          <w:spacing w:val="11"/>
          <w:sz w:val="24"/>
          <w:szCs w:val="24"/>
        </w:rPr>
        <w:t xml:space="preserve"> </w:t>
      </w:r>
      <w:r>
        <w:rPr>
          <w:spacing w:val="5"/>
          <w:sz w:val="24"/>
          <w:szCs w:val="24"/>
        </w:rPr>
        <w:t>o</w:t>
      </w:r>
      <w:r>
        <w:rPr>
          <w:sz w:val="24"/>
          <w:szCs w:val="24"/>
        </w:rPr>
        <w:t>f</w:t>
      </w:r>
      <w:r>
        <w:rPr>
          <w:spacing w:val="3"/>
          <w:sz w:val="24"/>
          <w:szCs w:val="24"/>
        </w:rPr>
        <w:t xml:space="preserve"> </w:t>
      </w:r>
      <w:r>
        <w:rPr>
          <w:sz w:val="24"/>
          <w:szCs w:val="24"/>
        </w:rPr>
        <w:t>w</w:t>
      </w:r>
      <w:r>
        <w:rPr>
          <w:spacing w:val="-10"/>
          <w:sz w:val="24"/>
          <w:szCs w:val="24"/>
        </w:rPr>
        <w:t>i</w:t>
      </w:r>
      <w:r>
        <w:rPr>
          <w:spacing w:val="1"/>
          <w:sz w:val="24"/>
          <w:szCs w:val="24"/>
        </w:rPr>
        <w:t>r</w:t>
      </w:r>
      <w:r>
        <w:rPr>
          <w:spacing w:val="4"/>
          <w:sz w:val="24"/>
          <w:szCs w:val="24"/>
        </w:rPr>
        <w:t>e</w:t>
      </w:r>
      <w:r>
        <w:rPr>
          <w:sz w:val="24"/>
          <w:szCs w:val="24"/>
        </w:rPr>
        <w:t>s</w:t>
      </w:r>
      <w:r>
        <w:rPr>
          <w:spacing w:val="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7"/>
          <w:sz w:val="24"/>
          <w:szCs w:val="24"/>
        </w:rPr>
        <w:t xml:space="preserve"> </w:t>
      </w:r>
      <w:r>
        <w:rPr>
          <w:spacing w:val="-5"/>
          <w:sz w:val="24"/>
          <w:szCs w:val="24"/>
        </w:rPr>
        <w:t>b</w:t>
      </w:r>
      <w:r>
        <w:rPr>
          <w:sz w:val="24"/>
          <w:szCs w:val="24"/>
        </w:rPr>
        <w:t>e</w:t>
      </w:r>
      <w:r>
        <w:rPr>
          <w:spacing w:val="10"/>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13"/>
          <w:sz w:val="24"/>
          <w:szCs w:val="24"/>
        </w:rPr>
        <w:t xml:space="preserve"> </w:t>
      </w:r>
      <w:proofErr w:type="spellStart"/>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8"/>
          <w:sz w:val="24"/>
          <w:szCs w:val="24"/>
        </w:rPr>
        <w:t xml:space="preserve"> </w:t>
      </w:r>
      <w:r>
        <w:rPr>
          <w:spacing w:val="-5"/>
          <w:sz w:val="24"/>
          <w:szCs w:val="24"/>
        </w:rPr>
        <w:t>h</w:t>
      </w:r>
      <w:r>
        <w:rPr>
          <w:spacing w:val="4"/>
          <w:sz w:val="24"/>
          <w:szCs w:val="24"/>
        </w:rPr>
        <w:t>a</w:t>
      </w:r>
      <w:r>
        <w:rPr>
          <w:sz w:val="24"/>
          <w:szCs w:val="24"/>
        </w:rPr>
        <w:t>v</w:t>
      </w:r>
      <w:r>
        <w:rPr>
          <w:spacing w:val="-4"/>
          <w:sz w:val="24"/>
          <w:szCs w:val="24"/>
        </w:rPr>
        <w:t>i</w:t>
      </w:r>
      <w:r>
        <w:rPr>
          <w:sz w:val="24"/>
          <w:szCs w:val="24"/>
        </w:rPr>
        <w:t>ng</w:t>
      </w:r>
      <w:r>
        <w:rPr>
          <w:spacing w:val="11"/>
          <w:sz w:val="24"/>
          <w:szCs w:val="24"/>
        </w:rPr>
        <w:t xml:space="preserve"> </w:t>
      </w:r>
      <w:r>
        <w:rPr>
          <w:sz w:val="24"/>
          <w:szCs w:val="24"/>
        </w:rPr>
        <w:t>pu</w:t>
      </w:r>
      <w:r>
        <w:rPr>
          <w:spacing w:val="1"/>
          <w:sz w:val="24"/>
          <w:szCs w:val="24"/>
        </w:rPr>
        <w:t>r</w:t>
      </w:r>
      <w:r>
        <w:rPr>
          <w:spacing w:val="-9"/>
          <w:sz w:val="24"/>
          <w:szCs w:val="24"/>
        </w:rPr>
        <w:t>i</w:t>
      </w:r>
      <w:r>
        <w:rPr>
          <w:spacing w:val="10"/>
          <w:sz w:val="24"/>
          <w:szCs w:val="24"/>
        </w:rPr>
        <w:t>t</w:t>
      </w:r>
      <w:r>
        <w:rPr>
          <w:sz w:val="24"/>
          <w:szCs w:val="24"/>
        </w:rPr>
        <w:t>y</w:t>
      </w:r>
      <w:r>
        <w:rPr>
          <w:spacing w:val="1"/>
          <w:sz w:val="24"/>
          <w:szCs w:val="24"/>
        </w:rPr>
        <w:t xml:space="preserve"> </w:t>
      </w:r>
      <w:r>
        <w:rPr>
          <w:spacing w:val="-5"/>
          <w:sz w:val="24"/>
          <w:szCs w:val="24"/>
        </w:rPr>
        <w:t>n</w:t>
      </w:r>
      <w:r>
        <w:rPr>
          <w:spacing w:val="5"/>
          <w:sz w:val="24"/>
          <w:szCs w:val="24"/>
        </w:rPr>
        <w:t>o</w:t>
      </w:r>
      <w:r>
        <w:rPr>
          <w:sz w:val="24"/>
          <w:szCs w:val="24"/>
        </w:rPr>
        <w:t>t</w:t>
      </w:r>
      <w:r>
        <w:rPr>
          <w:spacing w:val="11"/>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9"/>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6"/>
          <w:sz w:val="24"/>
          <w:szCs w:val="24"/>
        </w:rPr>
        <w:t xml:space="preserve"> </w:t>
      </w:r>
      <w:r>
        <w:rPr>
          <w:sz w:val="24"/>
          <w:szCs w:val="24"/>
        </w:rPr>
        <w:t>99</w:t>
      </w:r>
      <w:r>
        <w:rPr>
          <w:spacing w:val="2"/>
          <w:sz w:val="24"/>
          <w:szCs w:val="24"/>
        </w:rPr>
        <w:t>.</w:t>
      </w:r>
      <w:r>
        <w:rPr>
          <w:sz w:val="24"/>
          <w:szCs w:val="24"/>
        </w:rPr>
        <w:t>5</w:t>
      </w:r>
      <w:r>
        <w:rPr>
          <w:spacing w:val="11"/>
          <w:sz w:val="24"/>
          <w:szCs w:val="24"/>
        </w:rPr>
        <w:t xml:space="preserve"> </w:t>
      </w:r>
      <w:r>
        <w:rPr>
          <w:sz w:val="24"/>
          <w:szCs w:val="24"/>
        </w:rPr>
        <w:t>%</w:t>
      </w:r>
      <w:r>
        <w:rPr>
          <w:spacing w:val="8"/>
          <w:sz w:val="24"/>
          <w:szCs w:val="24"/>
        </w:rPr>
        <w:t xml:space="preserve"> </w:t>
      </w:r>
      <w:r>
        <w:rPr>
          <w:spacing w:val="-1"/>
          <w:sz w:val="24"/>
          <w:szCs w:val="24"/>
        </w:rPr>
        <w:t>a</w:t>
      </w:r>
      <w:r>
        <w:rPr>
          <w:spacing w:val="-5"/>
          <w:sz w:val="24"/>
          <w:szCs w:val="24"/>
        </w:rPr>
        <w:t>n</w:t>
      </w:r>
      <w:r>
        <w:rPr>
          <w:sz w:val="24"/>
          <w:szCs w:val="24"/>
        </w:rPr>
        <w:t xml:space="preserve">d </w:t>
      </w:r>
      <w:proofErr w:type="gramStart"/>
      <w:r>
        <w:rPr>
          <w:spacing w:val="-2"/>
          <w:sz w:val="24"/>
          <w:szCs w:val="24"/>
        </w:rPr>
        <w:t>s</w:t>
      </w:r>
      <w:r>
        <w:rPr>
          <w:sz w:val="24"/>
          <w:szCs w:val="24"/>
        </w:rPr>
        <w:t>h</w:t>
      </w:r>
      <w:r>
        <w:rPr>
          <w:spacing w:val="4"/>
          <w:sz w:val="24"/>
          <w:szCs w:val="24"/>
        </w:rPr>
        <w:t>a</w:t>
      </w:r>
      <w:r>
        <w:rPr>
          <w:spacing w:val="-4"/>
          <w:sz w:val="24"/>
          <w:szCs w:val="24"/>
        </w:rPr>
        <w:t>l</w:t>
      </w:r>
      <w:r>
        <w:rPr>
          <w:sz w:val="24"/>
          <w:szCs w:val="24"/>
        </w:rPr>
        <w:t>l  be</w:t>
      </w:r>
      <w:proofErr w:type="gramEnd"/>
      <w:r>
        <w:rPr>
          <w:sz w:val="24"/>
          <w:szCs w:val="24"/>
        </w:rPr>
        <w:t xml:space="preserve"> </w:t>
      </w:r>
      <w:r>
        <w:rPr>
          <w:spacing w:val="4"/>
          <w:sz w:val="24"/>
          <w:szCs w:val="24"/>
        </w:rPr>
        <w:t xml:space="preserve"> </w:t>
      </w:r>
      <w:r>
        <w:rPr>
          <w:spacing w:val="5"/>
          <w:sz w:val="24"/>
          <w:szCs w:val="24"/>
        </w:rPr>
        <w:t>t</w:t>
      </w:r>
      <w:r>
        <w:rPr>
          <w:spacing w:val="-5"/>
          <w:sz w:val="24"/>
          <w:szCs w:val="24"/>
        </w:rPr>
        <w:t>h</w:t>
      </w:r>
      <w:r>
        <w:rPr>
          <w:sz w:val="24"/>
          <w:szCs w:val="24"/>
        </w:rPr>
        <w:t>o</w:t>
      </w:r>
      <w:r>
        <w:rPr>
          <w:spacing w:val="-3"/>
          <w:sz w:val="24"/>
          <w:szCs w:val="24"/>
        </w:rPr>
        <w:t>r</w:t>
      </w:r>
      <w:r>
        <w:rPr>
          <w:spacing w:val="5"/>
          <w:sz w:val="24"/>
          <w:szCs w:val="24"/>
        </w:rPr>
        <w:t>o</w:t>
      </w:r>
      <w:r>
        <w:rPr>
          <w:sz w:val="24"/>
          <w:szCs w:val="24"/>
        </w:rPr>
        <w:t>ugh</w:t>
      </w:r>
      <w:r>
        <w:rPr>
          <w:spacing w:val="-4"/>
          <w:sz w:val="24"/>
          <w:szCs w:val="24"/>
        </w:rPr>
        <w:t>l</w:t>
      </w:r>
      <w:r>
        <w:rPr>
          <w:sz w:val="24"/>
          <w:szCs w:val="24"/>
        </w:rPr>
        <w:t xml:space="preserve">y  </w:t>
      </w:r>
      <w:r>
        <w:rPr>
          <w:spacing w:val="-5"/>
          <w:sz w:val="24"/>
          <w:szCs w:val="24"/>
        </w:rPr>
        <w:t>b</w:t>
      </w:r>
      <w:r>
        <w:rPr>
          <w:spacing w:val="5"/>
          <w:sz w:val="24"/>
          <w:szCs w:val="24"/>
        </w:rPr>
        <w:t>o</w:t>
      </w:r>
      <w:r>
        <w:rPr>
          <w:spacing w:val="-5"/>
          <w:sz w:val="24"/>
          <w:szCs w:val="24"/>
        </w:rPr>
        <w:t>n</w:t>
      </w:r>
      <w:r>
        <w:rPr>
          <w:sz w:val="24"/>
          <w:szCs w:val="24"/>
        </w:rPr>
        <w:t>d</w:t>
      </w:r>
      <w:r>
        <w:rPr>
          <w:spacing w:val="-1"/>
          <w:sz w:val="24"/>
          <w:szCs w:val="24"/>
        </w:rPr>
        <w:t>e</w:t>
      </w:r>
      <w:r>
        <w:rPr>
          <w:sz w:val="24"/>
          <w:szCs w:val="24"/>
        </w:rPr>
        <w:t xml:space="preserve">d </w:t>
      </w:r>
      <w:r>
        <w:rPr>
          <w:spacing w:val="5"/>
          <w:sz w:val="24"/>
          <w:szCs w:val="24"/>
        </w:rPr>
        <w:t xml:space="preserve"> </w:t>
      </w:r>
      <w:r>
        <w:rPr>
          <w:sz w:val="24"/>
          <w:szCs w:val="24"/>
        </w:rPr>
        <w:t xml:space="preserve">to  </w:t>
      </w:r>
      <w:r>
        <w:rPr>
          <w:spacing w:val="5"/>
          <w:sz w:val="24"/>
          <w:szCs w:val="24"/>
        </w:rPr>
        <w:t>t</w:t>
      </w:r>
      <w:r>
        <w:rPr>
          <w:spacing w:val="-5"/>
          <w:sz w:val="24"/>
          <w:szCs w:val="24"/>
        </w:rPr>
        <w:t>h</w:t>
      </w:r>
      <w:r>
        <w:rPr>
          <w:sz w:val="24"/>
          <w:szCs w:val="24"/>
        </w:rPr>
        <w:t xml:space="preserve">e </w:t>
      </w:r>
      <w:r>
        <w:rPr>
          <w:spacing w:val="4"/>
          <w:sz w:val="24"/>
          <w:szCs w:val="24"/>
        </w:rPr>
        <w:t xml:space="preserve"> </w:t>
      </w:r>
      <w:r>
        <w:rPr>
          <w:spacing w:val="-6"/>
          <w:sz w:val="24"/>
          <w:szCs w:val="24"/>
        </w:rPr>
        <w:t>c</w:t>
      </w:r>
      <w:r>
        <w:rPr>
          <w:spacing w:val="5"/>
          <w:sz w:val="24"/>
          <w:szCs w:val="24"/>
        </w:rPr>
        <w:t>o</w:t>
      </w:r>
      <w:r>
        <w:rPr>
          <w:spacing w:val="1"/>
          <w:sz w:val="24"/>
          <w:szCs w:val="24"/>
        </w:rPr>
        <w:t>r</w:t>
      </w:r>
      <w:r>
        <w:rPr>
          <w:sz w:val="24"/>
          <w:szCs w:val="24"/>
        </w:rPr>
        <w:t>e</w:t>
      </w:r>
      <w:r>
        <w:rPr>
          <w:spacing w:val="59"/>
          <w:sz w:val="24"/>
          <w:szCs w:val="24"/>
        </w:rPr>
        <w:t xml:space="preserve"> </w:t>
      </w:r>
      <w:r>
        <w:rPr>
          <w:sz w:val="24"/>
          <w:szCs w:val="24"/>
        </w:rPr>
        <w:t>w</w:t>
      </w:r>
      <w:r>
        <w:rPr>
          <w:spacing w:val="-10"/>
          <w:sz w:val="24"/>
          <w:szCs w:val="24"/>
        </w:rPr>
        <w:t>i</w:t>
      </w:r>
      <w:r>
        <w:rPr>
          <w:spacing w:val="1"/>
          <w:sz w:val="24"/>
          <w:szCs w:val="24"/>
        </w:rPr>
        <w:t>r</w:t>
      </w:r>
      <w:r>
        <w:rPr>
          <w:sz w:val="24"/>
          <w:szCs w:val="24"/>
        </w:rPr>
        <w:t xml:space="preserve">e </w:t>
      </w:r>
      <w:r>
        <w:rPr>
          <w:spacing w:val="4"/>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w:t>
      </w:r>
      <w:r>
        <w:rPr>
          <w:spacing w:val="-2"/>
          <w:sz w:val="24"/>
          <w:szCs w:val="24"/>
        </w:rPr>
        <w:t>s</w:t>
      </w:r>
      <w:r>
        <w:rPr>
          <w:spacing w:val="1"/>
          <w:sz w:val="24"/>
          <w:szCs w:val="24"/>
        </w:rPr>
        <w:t>)</w:t>
      </w:r>
      <w:r>
        <w:rPr>
          <w:sz w:val="24"/>
          <w:szCs w:val="24"/>
        </w:rPr>
        <w:t xml:space="preserve">. </w:t>
      </w:r>
      <w:r>
        <w:rPr>
          <w:spacing w:val="7"/>
          <w:sz w:val="24"/>
          <w:szCs w:val="24"/>
        </w:rPr>
        <w:t xml:space="preserve"> </w:t>
      </w:r>
      <w:r>
        <w:rPr>
          <w:spacing w:val="1"/>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5"/>
          <w:sz w:val="24"/>
          <w:szCs w:val="24"/>
        </w:rPr>
        <w:t xml:space="preserve"> </w:t>
      </w:r>
      <w:r>
        <w:rPr>
          <w:spacing w:val="-1"/>
          <w:sz w:val="24"/>
          <w:szCs w:val="24"/>
        </w:rPr>
        <w:t>c</w:t>
      </w:r>
      <w:r>
        <w:rPr>
          <w:spacing w:val="5"/>
          <w:sz w:val="24"/>
          <w:szCs w:val="24"/>
        </w:rPr>
        <w:t>o</w:t>
      </w:r>
      <w:r>
        <w:rPr>
          <w:sz w:val="24"/>
          <w:szCs w:val="24"/>
        </w:rPr>
        <w:t>n</w:t>
      </w:r>
      <w:r>
        <w:rPr>
          <w:spacing w:val="1"/>
          <w:sz w:val="24"/>
          <w:szCs w:val="24"/>
        </w:rPr>
        <w:t>f</w:t>
      </w:r>
      <w:r>
        <w:rPr>
          <w:spacing w:val="5"/>
          <w:sz w:val="24"/>
          <w:szCs w:val="24"/>
        </w:rPr>
        <w:t>o</w:t>
      </w:r>
      <w:r>
        <w:rPr>
          <w:spacing w:val="6"/>
          <w:sz w:val="24"/>
          <w:szCs w:val="24"/>
        </w:rPr>
        <w:t>r</w:t>
      </w:r>
      <w:r>
        <w:rPr>
          <w:sz w:val="24"/>
          <w:szCs w:val="24"/>
        </w:rPr>
        <w:t>m</w:t>
      </w:r>
      <w:r>
        <w:rPr>
          <w:spacing w:val="55"/>
          <w:sz w:val="24"/>
          <w:szCs w:val="24"/>
        </w:rPr>
        <w:t xml:space="preserve"> </w:t>
      </w:r>
      <w:proofErr w:type="gramStart"/>
      <w:r>
        <w:rPr>
          <w:sz w:val="24"/>
          <w:szCs w:val="24"/>
        </w:rPr>
        <w:t xml:space="preserve">to </w:t>
      </w:r>
      <w:r>
        <w:rPr>
          <w:spacing w:val="5"/>
          <w:sz w:val="24"/>
          <w:szCs w:val="24"/>
        </w:rPr>
        <w:t xml:space="preserve"> </w:t>
      </w:r>
      <w:r>
        <w:rPr>
          <w:spacing w:val="-1"/>
          <w:sz w:val="24"/>
          <w:szCs w:val="24"/>
        </w:rPr>
        <w:t>a</w:t>
      </w:r>
      <w:r>
        <w:rPr>
          <w:spacing w:val="-5"/>
          <w:sz w:val="24"/>
          <w:szCs w:val="24"/>
        </w:rPr>
        <w:t>n</w:t>
      </w:r>
      <w:r>
        <w:rPr>
          <w:sz w:val="24"/>
          <w:szCs w:val="24"/>
        </w:rPr>
        <w:t>d</w:t>
      </w:r>
      <w:proofErr w:type="gramEnd"/>
      <w:r>
        <w:rPr>
          <w:sz w:val="24"/>
          <w:szCs w:val="24"/>
        </w:rPr>
        <w:t xml:space="preserve"> </w:t>
      </w:r>
      <w:r>
        <w:rPr>
          <w:spacing w:val="5"/>
          <w:sz w:val="24"/>
          <w:szCs w:val="24"/>
        </w:rPr>
        <w:t xml:space="preserve"> </w:t>
      </w:r>
      <w:r>
        <w:rPr>
          <w:spacing w:val="-2"/>
          <w:sz w:val="24"/>
          <w:szCs w:val="24"/>
        </w:rPr>
        <w:t>s</w:t>
      </w:r>
      <w:r>
        <w:rPr>
          <w:spacing w:val="-1"/>
          <w:sz w:val="24"/>
          <w:szCs w:val="24"/>
        </w:rPr>
        <w:t>a</w:t>
      </w:r>
      <w:r>
        <w:rPr>
          <w:spacing w:val="5"/>
          <w:sz w:val="24"/>
          <w:szCs w:val="24"/>
        </w:rPr>
        <w:t>t</w:t>
      </w:r>
      <w:r>
        <w:rPr>
          <w:spacing w:val="-9"/>
          <w:sz w:val="24"/>
          <w:szCs w:val="24"/>
        </w:rPr>
        <w:t>i</w:t>
      </w:r>
      <w:r>
        <w:rPr>
          <w:spacing w:val="2"/>
          <w:sz w:val="24"/>
          <w:szCs w:val="24"/>
        </w:rPr>
        <w:t>s</w:t>
      </w:r>
      <w:r>
        <w:rPr>
          <w:spacing w:val="1"/>
          <w:sz w:val="24"/>
          <w:szCs w:val="24"/>
        </w:rPr>
        <w:t>f</w:t>
      </w:r>
      <w:r>
        <w:rPr>
          <w:sz w:val="24"/>
          <w:szCs w:val="24"/>
        </w:rPr>
        <w:t>y</w:t>
      </w:r>
      <w:r>
        <w:rPr>
          <w:spacing w:val="55"/>
          <w:sz w:val="24"/>
          <w:szCs w:val="24"/>
        </w:rPr>
        <w:t xml:space="preserve"> </w:t>
      </w:r>
      <w:r>
        <w:rPr>
          <w:spacing w:val="4"/>
          <w:sz w:val="24"/>
          <w:szCs w:val="24"/>
        </w:rPr>
        <w:t>a</w:t>
      </w:r>
      <w:r>
        <w:rPr>
          <w:sz w:val="24"/>
          <w:szCs w:val="24"/>
        </w:rPr>
        <w:t>ll</w:t>
      </w:r>
      <w:r>
        <w:rPr>
          <w:spacing w:val="56"/>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5"/>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I</w:t>
      </w:r>
      <w:r>
        <w:rPr>
          <w:spacing w:val="2"/>
          <w:sz w:val="24"/>
          <w:szCs w:val="24"/>
        </w:rPr>
        <w:t>E</w:t>
      </w:r>
      <w:r>
        <w:rPr>
          <w:sz w:val="24"/>
          <w:szCs w:val="24"/>
        </w:rPr>
        <w:t>C 1232.</w:t>
      </w:r>
    </w:p>
    <w:p w:rsidR="008D75EE" w:rsidRDefault="008D75EE">
      <w:pPr>
        <w:spacing w:line="276" w:lineRule="auto"/>
        <w:ind w:left="1003" w:right="656" w:hanging="902"/>
        <w:jc w:val="both"/>
        <w:rPr>
          <w:sz w:val="24"/>
          <w:szCs w:val="24"/>
        </w:rPr>
      </w:pPr>
    </w:p>
    <w:p w:rsidR="008D75EE" w:rsidRDefault="008D75EE">
      <w:pPr>
        <w:spacing w:before="7" w:line="160" w:lineRule="exact"/>
        <w:rPr>
          <w:sz w:val="17"/>
          <w:szCs w:val="17"/>
        </w:rPr>
      </w:pPr>
    </w:p>
    <w:p w:rsidR="008D75EE" w:rsidRDefault="00B30AA0">
      <w:pPr>
        <w:ind w:left="100"/>
        <w:rPr>
          <w:sz w:val="24"/>
          <w:szCs w:val="24"/>
        </w:rPr>
      </w:pPr>
      <w:r>
        <w:rPr>
          <w:b/>
          <w:sz w:val="24"/>
          <w:szCs w:val="24"/>
        </w:rPr>
        <w:t>1</w:t>
      </w:r>
      <w:r>
        <w:rPr>
          <w:b/>
          <w:spacing w:val="2"/>
          <w:sz w:val="24"/>
          <w:szCs w:val="24"/>
        </w:rPr>
        <w:t>.</w:t>
      </w:r>
      <w:r>
        <w:rPr>
          <w:b/>
          <w:sz w:val="24"/>
          <w:szCs w:val="24"/>
        </w:rPr>
        <w:t xml:space="preserve">9          </w:t>
      </w:r>
      <w:r>
        <w:rPr>
          <w:b/>
          <w:spacing w:val="1"/>
          <w:sz w:val="24"/>
          <w:szCs w:val="24"/>
        </w:rPr>
        <w:t>St</w:t>
      </w:r>
      <w:r>
        <w:rPr>
          <w:b/>
          <w:sz w:val="24"/>
          <w:szCs w:val="24"/>
        </w:rPr>
        <w:t>a</w:t>
      </w:r>
      <w:r>
        <w:rPr>
          <w:b/>
          <w:spacing w:val="1"/>
          <w:sz w:val="24"/>
          <w:szCs w:val="24"/>
        </w:rPr>
        <w:t>nd</w:t>
      </w:r>
      <w:r>
        <w:rPr>
          <w:b/>
          <w:sz w:val="24"/>
          <w:szCs w:val="24"/>
        </w:rPr>
        <w:t>a</w:t>
      </w:r>
      <w:r>
        <w:rPr>
          <w:b/>
          <w:spacing w:val="-6"/>
          <w:sz w:val="24"/>
          <w:szCs w:val="24"/>
        </w:rPr>
        <w:t>r</w:t>
      </w:r>
      <w:r>
        <w:rPr>
          <w:b/>
          <w:sz w:val="24"/>
          <w:szCs w:val="24"/>
        </w:rPr>
        <w:t>d</w:t>
      </w:r>
      <w:r>
        <w:rPr>
          <w:b/>
          <w:spacing w:val="3"/>
          <w:sz w:val="24"/>
          <w:szCs w:val="24"/>
        </w:rPr>
        <w:t xml:space="preserve"> </w:t>
      </w:r>
      <w:r>
        <w:rPr>
          <w:b/>
          <w:spacing w:val="-2"/>
          <w:sz w:val="24"/>
          <w:szCs w:val="24"/>
        </w:rPr>
        <w:t>L</w:t>
      </w:r>
      <w:r>
        <w:rPr>
          <w:b/>
          <w:spacing w:val="-1"/>
          <w:sz w:val="24"/>
          <w:szCs w:val="24"/>
        </w:rPr>
        <w:t>e</w:t>
      </w:r>
      <w:r>
        <w:rPr>
          <w:b/>
          <w:spacing w:val="1"/>
          <w:sz w:val="24"/>
          <w:szCs w:val="24"/>
        </w:rPr>
        <w:t>n</w:t>
      </w:r>
      <w:r>
        <w:rPr>
          <w:b/>
          <w:sz w:val="24"/>
          <w:szCs w:val="24"/>
        </w:rPr>
        <w:t>g</w:t>
      </w:r>
      <w:r>
        <w:rPr>
          <w:b/>
          <w:spacing w:val="1"/>
          <w:sz w:val="24"/>
          <w:szCs w:val="24"/>
        </w:rPr>
        <w:t>t</w:t>
      </w:r>
      <w:r>
        <w:rPr>
          <w:b/>
          <w:sz w:val="24"/>
          <w:szCs w:val="24"/>
        </w:rPr>
        <w:t>h</w:t>
      </w:r>
    </w:p>
    <w:p w:rsidR="008D75EE" w:rsidRDefault="008D75EE">
      <w:pPr>
        <w:spacing w:before="10" w:line="180" w:lineRule="exact"/>
        <w:rPr>
          <w:sz w:val="19"/>
          <w:szCs w:val="19"/>
        </w:rPr>
      </w:pPr>
    </w:p>
    <w:p w:rsidR="008D75EE" w:rsidRDefault="00B30AA0">
      <w:pPr>
        <w:spacing w:line="276" w:lineRule="auto"/>
        <w:ind w:left="1003" w:right="650" w:hanging="902"/>
        <w:jc w:val="both"/>
        <w:rPr>
          <w:sz w:val="24"/>
          <w:szCs w:val="24"/>
        </w:rPr>
      </w:pPr>
      <w:r>
        <w:rPr>
          <w:sz w:val="24"/>
          <w:szCs w:val="24"/>
        </w:rPr>
        <w:t>1</w:t>
      </w:r>
      <w:r>
        <w:rPr>
          <w:spacing w:val="2"/>
          <w:sz w:val="24"/>
          <w:szCs w:val="24"/>
        </w:rPr>
        <w:t>.</w:t>
      </w:r>
      <w:r>
        <w:rPr>
          <w:sz w:val="24"/>
          <w:szCs w:val="24"/>
        </w:rPr>
        <w:t>9</w:t>
      </w:r>
      <w:r>
        <w:rPr>
          <w:spacing w:val="2"/>
          <w:sz w:val="24"/>
          <w:szCs w:val="24"/>
        </w:rPr>
        <w:t>.</w:t>
      </w:r>
      <w:r>
        <w:rPr>
          <w:sz w:val="24"/>
          <w:szCs w:val="24"/>
        </w:rPr>
        <w:t xml:space="preserve">1     </w:t>
      </w:r>
      <w:r>
        <w:rPr>
          <w:spacing w:val="51"/>
          <w:sz w:val="24"/>
          <w:szCs w:val="24"/>
        </w:rPr>
        <w:t xml:space="preserve"> </w:t>
      </w:r>
      <w:r>
        <w:rPr>
          <w:spacing w:val="2"/>
          <w:sz w:val="24"/>
          <w:szCs w:val="24"/>
        </w:rPr>
        <w:t>T</w:t>
      </w:r>
      <w:r>
        <w:rPr>
          <w:spacing w:val="-5"/>
          <w:sz w:val="24"/>
          <w:szCs w:val="24"/>
        </w:rPr>
        <w:t>h</w:t>
      </w:r>
      <w:r>
        <w:rPr>
          <w:sz w:val="24"/>
          <w:szCs w:val="24"/>
        </w:rPr>
        <w:t>e</w:t>
      </w:r>
      <w:r>
        <w:rPr>
          <w:spacing w:val="9"/>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14"/>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5"/>
          <w:sz w:val="24"/>
          <w:szCs w:val="24"/>
        </w:rPr>
        <w:t xml:space="preserve"> </w:t>
      </w:r>
      <w:r>
        <w:rPr>
          <w:spacing w:val="9"/>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z w:val="24"/>
          <w:szCs w:val="24"/>
        </w:rPr>
        <w:t>be</w:t>
      </w:r>
      <w:r>
        <w:rPr>
          <w:spacing w:val="13"/>
          <w:sz w:val="24"/>
          <w:szCs w:val="24"/>
        </w:rPr>
        <w:t xml:space="preserve"> </w:t>
      </w:r>
      <w:r>
        <w:rPr>
          <w:spacing w:val="-4"/>
          <w:sz w:val="24"/>
          <w:szCs w:val="24"/>
        </w:rPr>
        <w:t>i</w:t>
      </w:r>
      <w:r>
        <w:rPr>
          <w:spacing w:val="-5"/>
          <w:sz w:val="24"/>
          <w:szCs w:val="24"/>
        </w:rPr>
        <w:t>n</w:t>
      </w:r>
      <w:r>
        <w:rPr>
          <w:spacing w:val="5"/>
          <w:sz w:val="24"/>
          <w:szCs w:val="24"/>
        </w:rPr>
        <w:t>d</w:t>
      </w:r>
      <w:r>
        <w:rPr>
          <w:sz w:val="24"/>
          <w:szCs w:val="24"/>
        </w:rPr>
        <w:t>ic</w:t>
      </w:r>
      <w:r>
        <w:rPr>
          <w:spacing w:val="-1"/>
          <w:sz w:val="24"/>
          <w:szCs w:val="24"/>
        </w:rPr>
        <w:t>a</w:t>
      </w:r>
      <w:r>
        <w:rPr>
          <w:spacing w:val="5"/>
          <w:sz w:val="24"/>
          <w:szCs w:val="24"/>
        </w:rPr>
        <w:t>t</w:t>
      </w:r>
      <w:r>
        <w:rPr>
          <w:spacing w:val="-1"/>
          <w:sz w:val="24"/>
          <w:szCs w:val="24"/>
        </w:rPr>
        <w:t>e</w:t>
      </w:r>
      <w:r>
        <w:rPr>
          <w:sz w:val="24"/>
          <w:szCs w:val="24"/>
        </w:rPr>
        <w:t>d</w:t>
      </w:r>
      <w:r>
        <w:rPr>
          <w:spacing w:val="10"/>
          <w:sz w:val="24"/>
          <w:szCs w:val="24"/>
        </w:rPr>
        <w:t xml:space="preserve"> </w:t>
      </w:r>
      <w:r>
        <w:rPr>
          <w:spacing w:val="-4"/>
          <w:sz w:val="24"/>
          <w:szCs w:val="24"/>
        </w:rPr>
        <w:t>i</w:t>
      </w:r>
      <w:r>
        <w:rPr>
          <w:sz w:val="24"/>
          <w:szCs w:val="24"/>
        </w:rPr>
        <w:t>n</w:t>
      </w:r>
      <w:r>
        <w:rPr>
          <w:spacing w:val="5"/>
          <w:sz w:val="24"/>
          <w:szCs w:val="24"/>
        </w:rPr>
        <w:t xml:space="preserve"> t</w:t>
      </w:r>
      <w:r>
        <w:rPr>
          <w:spacing w:val="-5"/>
          <w:sz w:val="24"/>
          <w:szCs w:val="24"/>
        </w:rPr>
        <w:t>h</w:t>
      </w:r>
      <w:r>
        <w:rPr>
          <w:sz w:val="24"/>
          <w:szCs w:val="24"/>
        </w:rPr>
        <w:t>e</w:t>
      </w:r>
      <w:r>
        <w:rPr>
          <w:spacing w:val="9"/>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10"/>
          <w:sz w:val="24"/>
          <w:szCs w:val="24"/>
        </w:rPr>
        <w:t xml:space="preserve"> </w:t>
      </w:r>
      <w:r>
        <w:rPr>
          <w:spacing w:val="5"/>
          <w:sz w:val="24"/>
          <w:szCs w:val="24"/>
        </w:rPr>
        <w:t>t</w:t>
      </w:r>
      <w:r>
        <w:rPr>
          <w:spacing w:val="-1"/>
          <w:sz w:val="24"/>
          <w:szCs w:val="24"/>
        </w:rPr>
        <w:t>ec</w:t>
      </w:r>
      <w:r>
        <w:rPr>
          <w:spacing w:val="-5"/>
          <w:sz w:val="24"/>
          <w:szCs w:val="24"/>
        </w:rPr>
        <w:t>h</w:t>
      </w:r>
      <w:r>
        <w:rPr>
          <w:sz w:val="24"/>
          <w:szCs w:val="24"/>
        </w:rPr>
        <w:t>n</w:t>
      </w:r>
      <w:r>
        <w:rPr>
          <w:spacing w:val="-4"/>
          <w:sz w:val="24"/>
          <w:szCs w:val="24"/>
        </w:rPr>
        <w:t>i</w:t>
      </w:r>
      <w:r>
        <w:rPr>
          <w:spacing w:val="4"/>
          <w:sz w:val="24"/>
          <w:szCs w:val="24"/>
        </w:rPr>
        <w:t>ca</w:t>
      </w:r>
      <w:r>
        <w:rPr>
          <w:sz w:val="24"/>
          <w:szCs w:val="24"/>
        </w:rPr>
        <w:t>l p</w:t>
      </w:r>
      <w:r>
        <w:rPr>
          <w:spacing w:val="-1"/>
          <w:sz w:val="24"/>
          <w:szCs w:val="24"/>
        </w:rPr>
        <w:t>a</w:t>
      </w:r>
      <w:r>
        <w:rPr>
          <w:spacing w:val="1"/>
          <w:sz w:val="24"/>
          <w:szCs w:val="24"/>
        </w:rPr>
        <w:t>r</w:t>
      </w:r>
      <w:r>
        <w:rPr>
          <w:spacing w:val="10"/>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pacing w:val="1"/>
          <w:sz w:val="24"/>
          <w:szCs w:val="24"/>
        </w:rPr>
        <w:t>r</w:t>
      </w:r>
      <w:r>
        <w:rPr>
          <w:sz w:val="24"/>
          <w:szCs w:val="24"/>
        </w:rPr>
        <w:t>s</w:t>
      </w:r>
      <w:r>
        <w:rPr>
          <w:spacing w:val="7"/>
          <w:sz w:val="24"/>
          <w:szCs w:val="24"/>
        </w:rPr>
        <w:t xml:space="preserve"> </w:t>
      </w:r>
      <w:r>
        <w:rPr>
          <w:spacing w:val="5"/>
          <w:sz w:val="24"/>
          <w:szCs w:val="24"/>
        </w:rPr>
        <w:t>o</w:t>
      </w:r>
      <w:r>
        <w:rPr>
          <w:sz w:val="24"/>
          <w:szCs w:val="24"/>
        </w:rPr>
        <w:t xml:space="preserve">f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z w:val="24"/>
          <w:szCs w:val="24"/>
        </w:rPr>
        <w:t>.</w:t>
      </w:r>
      <w:r>
        <w:rPr>
          <w:spacing w:val="11"/>
          <w:sz w:val="24"/>
          <w:szCs w:val="24"/>
        </w:rPr>
        <w:t xml:space="preserve"> </w:t>
      </w:r>
      <w:r>
        <w:rPr>
          <w:sz w:val="24"/>
          <w:szCs w:val="24"/>
        </w:rPr>
        <w:t>A</w:t>
      </w:r>
      <w:r>
        <w:rPr>
          <w:spacing w:val="4"/>
          <w:sz w:val="24"/>
          <w:szCs w:val="24"/>
        </w:rPr>
        <w:t xml:space="preserve"> </w:t>
      </w:r>
      <w:r>
        <w:rPr>
          <w:sz w:val="24"/>
          <w:szCs w:val="24"/>
        </w:rPr>
        <w:t>t</w:t>
      </w:r>
      <w:r>
        <w:rPr>
          <w:spacing w:val="5"/>
          <w:sz w:val="24"/>
          <w:szCs w:val="24"/>
        </w:rPr>
        <w:t>o</w:t>
      </w:r>
      <w:r>
        <w:rPr>
          <w:spacing w:val="-9"/>
          <w:sz w:val="24"/>
          <w:szCs w:val="24"/>
        </w:rPr>
        <w:t>l</w:t>
      </w:r>
      <w:r>
        <w:rPr>
          <w:spacing w:val="-1"/>
          <w:sz w:val="24"/>
          <w:szCs w:val="24"/>
        </w:rPr>
        <w:t>e</w:t>
      </w:r>
      <w:r>
        <w:rPr>
          <w:spacing w:val="1"/>
          <w:sz w:val="24"/>
          <w:szCs w:val="24"/>
        </w:rPr>
        <w:t>r</w:t>
      </w:r>
      <w:r>
        <w:rPr>
          <w:spacing w:val="4"/>
          <w:sz w:val="24"/>
          <w:szCs w:val="24"/>
        </w:rPr>
        <w:t>a</w:t>
      </w:r>
      <w:r>
        <w:rPr>
          <w:spacing w:val="-5"/>
          <w:sz w:val="24"/>
          <w:szCs w:val="24"/>
        </w:rPr>
        <w:t>n</w:t>
      </w:r>
      <w:r>
        <w:rPr>
          <w:spacing w:val="-1"/>
          <w:sz w:val="24"/>
          <w:szCs w:val="24"/>
        </w:rPr>
        <w:t>c</w:t>
      </w:r>
      <w:r>
        <w:rPr>
          <w:sz w:val="24"/>
          <w:szCs w:val="24"/>
        </w:rPr>
        <w:t>e</w:t>
      </w:r>
      <w:r>
        <w:rPr>
          <w:spacing w:val="8"/>
          <w:sz w:val="24"/>
          <w:szCs w:val="24"/>
        </w:rPr>
        <w:t xml:space="preserve"> </w:t>
      </w:r>
      <w:r>
        <w:rPr>
          <w:spacing w:val="5"/>
          <w:sz w:val="24"/>
          <w:szCs w:val="24"/>
        </w:rPr>
        <w:t>o</w:t>
      </w:r>
      <w:r>
        <w:rPr>
          <w:sz w:val="24"/>
          <w:szCs w:val="24"/>
        </w:rPr>
        <w:t>f</w:t>
      </w:r>
      <w:r>
        <w:rPr>
          <w:spacing w:val="1"/>
          <w:sz w:val="24"/>
          <w:szCs w:val="24"/>
        </w:rPr>
        <w:t xml:space="preserve"> </w:t>
      </w:r>
      <w:r>
        <w:rPr>
          <w:spacing w:val="-1"/>
          <w:sz w:val="24"/>
          <w:szCs w:val="24"/>
        </w:rPr>
        <w:t>+</w:t>
      </w:r>
      <w:r>
        <w:rPr>
          <w:spacing w:val="4"/>
          <w:sz w:val="24"/>
          <w:szCs w:val="24"/>
        </w:rPr>
        <w:t>/</w:t>
      </w:r>
      <w:r>
        <w:rPr>
          <w:spacing w:val="2"/>
          <w:sz w:val="24"/>
          <w:szCs w:val="24"/>
        </w:rPr>
        <w:t>-</w:t>
      </w:r>
      <w:r>
        <w:rPr>
          <w:sz w:val="24"/>
          <w:szCs w:val="24"/>
        </w:rPr>
        <w:t>5%</w:t>
      </w:r>
      <w:r>
        <w:rPr>
          <w:spacing w:val="6"/>
          <w:sz w:val="24"/>
          <w:szCs w:val="24"/>
        </w:rPr>
        <w:t xml:space="preserve"> </w:t>
      </w:r>
      <w:r>
        <w:rPr>
          <w:spacing w:val="5"/>
          <w:sz w:val="24"/>
          <w:szCs w:val="24"/>
        </w:rPr>
        <w:t>o</w:t>
      </w:r>
      <w:r>
        <w:rPr>
          <w:sz w:val="24"/>
          <w:szCs w:val="24"/>
        </w:rPr>
        <w:t xml:space="preserve">n </w:t>
      </w:r>
      <w:r>
        <w:rPr>
          <w:spacing w:val="5"/>
          <w:sz w:val="24"/>
          <w:szCs w:val="24"/>
        </w:rPr>
        <w:t>t</w:t>
      </w:r>
      <w:r>
        <w:rPr>
          <w:spacing w:val="-5"/>
          <w:sz w:val="24"/>
          <w:szCs w:val="24"/>
        </w:rPr>
        <w:t>h</w:t>
      </w:r>
      <w:r>
        <w:rPr>
          <w:sz w:val="24"/>
          <w:szCs w:val="24"/>
        </w:rPr>
        <w:t>e</w:t>
      </w:r>
      <w:r>
        <w:rPr>
          <w:spacing w:val="8"/>
          <w:sz w:val="24"/>
          <w:szCs w:val="24"/>
        </w:rPr>
        <w:t xml:space="preserve"> </w:t>
      </w:r>
      <w:r>
        <w:rPr>
          <w:spacing w:val="-7"/>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9"/>
          <w:sz w:val="24"/>
          <w:szCs w:val="24"/>
        </w:rPr>
        <w:t xml:space="preserve"> </w:t>
      </w:r>
      <w:r>
        <w:rPr>
          <w:spacing w:val="-4"/>
          <w:sz w:val="24"/>
          <w:szCs w:val="24"/>
        </w:rPr>
        <w:t>l</w:t>
      </w:r>
      <w:r>
        <w:rPr>
          <w:spacing w:val="4"/>
          <w:sz w:val="24"/>
          <w:szCs w:val="24"/>
        </w:rPr>
        <w:t>e</w:t>
      </w:r>
      <w:r>
        <w:rPr>
          <w:sz w:val="24"/>
          <w:szCs w:val="24"/>
        </w:rPr>
        <w:t>ng</w:t>
      </w:r>
      <w:r>
        <w:rPr>
          <w:spacing w:val="5"/>
          <w:sz w:val="24"/>
          <w:szCs w:val="24"/>
        </w:rPr>
        <w:t>t</w:t>
      </w:r>
      <w:r>
        <w:rPr>
          <w:sz w:val="24"/>
          <w:szCs w:val="24"/>
        </w:rPr>
        <w:t xml:space="preserve">h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d</w:t>
      </w:r>
      <w:r>
        <w:rPr>
          <w:spacing w:val="9"/>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8"/>
          <w:sz w:val="24"/>
          <w:szCs w:val="24"/>
        </w:rPr>
        <w:t xml:space="preserve"> </w:t>
      </w:r>
      <w:r>
        <w:rPr>
          <w:spacing w:val="3"/>
          <w:sz w:val="24"/>
          <w:szCs w:val="24"/>
        </w:rPr>
        <w:t>B</w:t>
      </w:r>
      <w:r>
        <w:rPr>
          <w:spacing w:val="-9"/>
          <w:sz w:val="24"/>
          <w:szCs w:val="24"/>
        </w:rPr>
        <w:t>i</w:t>
      </w:r>
      <w:r>
        <w:rPr>
          <w:sz w:val="24"/>
          <w:szCs w:val="24"/>
        </w:rPr>
        <w:t>dd</w:t>
      </w:r>
      <w:r>
        <w:rPr>
          <w:spacing w:val="-1"/>
          <w:sz w:val="24"/>
          <w:szCs w:val="24"/>
        </w:rPr>
        <w:t>e</w:t>
      </w:r>
      <w:r>
        <w:rPr>
          <w:sz w:val="24"/>
          <w:szCs w:val="24"/>
        </w:rPr>
        <w:t>r</w:t>
      </w:r>
      <w:r>
        <w:rPr>
          <w:spacing w:val="11"/>
          <w:sz w:val="24"/>
          <w:szCs w:val="24"/>
        </w:rPr>
        <w:t xml:space="preserve"> </w:t>
      </w:r>
      <w:r>
        <w:rPr>
          <w:spacing w:val="-2"/>
          <w:sz w:val="24"/>
          <w:szCs w:val="24"/>
        </w:rPr>
        <w:t>s</w:t>
      </w:r>
      <w:r>
        <w:rPr>
          <w:sz w:val="24"/>
          <w:szCs w:val="24"/>
        </w:rPr>
        <w:t>h</w:t>
      </w:r>
      <w:r>
        <w:rPr>
          <w:spacing w:val="4"/>
          <w:sz w:val="24"/>
          <w:szCs w:val="24"/>
        </w:rPr>
        <w:t>a</w:t>
      </w:r>
      <w:r>
        <w:rPr>
          <w:spacing w:val="3"/>
          <w:sz w:val="24"/>
          <w:szCs w:val="24"/>
        </w:rPr>
        <w:t>l</w:t>
      </w:r>
      <w:r>
        <w:rPr>
          <w:sz w:val="24"/>
          <w:szCs w:val="24"/>
        </w:rPr>
        <w:t>l</w:t>
      </w:r>
      <w:r>
        <w:rPr>
          <w:spacing w:val="10"/>
          <w:sz w:val="24"/>
          <w:szCs w:val="24"/>
        </w:rPr>
        <w:t xml:space="preserve"> </w:t>
      </w:r>
      <w:r>
        <w:rPr>
          <w:spacing w:val="-5"/>
          <w:sz w:val="24"/>
          <w:szCs w:val="24"/>
        </w:rPr>
        <w:t>b</w:t>
      </w:r>
      <w:r>
        <w:rPr>
          <w:sz w:val="24"/>
          <w:szCs w:val="24"/>
        </w:rPr>
        <w:t>e</w:t>
      </w:r>
      <w:r>
        <w:rPr>
          <w:spacing w:val="8"/>
          <w:sz w:val="24"/>
          <w:szCs w:val="24"/>
        </w:rPr>
        <w:t xml:space="preserve"> </w:t>
      </w:r>
      <w:r>
        <w:rPr>
          <w:sz w:val="24"/>
          <w:szCs w:val="24"/>
        </w:rPr>
        <w:t>p</w:t>
      </w:r>
      <w:r>
        <w:rPr>
          <w:spacing w:val="-1"/>
          <w:sz w:val="24"/>
          <w:szCs w:val="24"/>
        </w:rPr>
        <w:t>e</w:t>
      </w:r>
      <w:r>
        <w:rPr>
          <w:spacing w:val="6"/>
          <w:sz w:val="24"/>
          <w:szCs w:val="24"/>
        </w:rPr>
        <w:t>r</w:t>
      </w:r>
      <w:r>
        <w:rPr>
          <w:spacing w:val="-4"/>
          <w:sz w:val="24"/>
          <w:szCs w:val="24"/>
        </w:rPr>
        <w:t>m</w:t>
      </w:r>
      <w:r>
        <w:rPr>
          <w:spacing w:val="-9"/>
          <w:sz w:val="24"/>
          <w:szCs w:val="24"/>
        </w:rPr>
        <w:t>i</w:t>
      </w:r>
      <w:r>
        <w:rPr>
          <w:spacing w:val="5"/>
          <w:sz w:val="24"/>
          <w:szCs w:val="24"/>
        </w:rPr>
        <w:t>tt</w:t>
      </w:r>
      <w:r>
        <w:rPr>
          <w:spacing w:val="-1"/>
          <w:sz w:val="24"/>
          <w:szCs w:val="24"/>
        </w:rPr>
        <w:t>e</w:t>
      </w:r>
      <w:r>
        <w:rPr>
          <w:sz w:val="24"/>
          <w:szCs w:val="24"/>
        </w:rPr>
        <w:t xml:space="preserve">d. </w:t>
      </w:r>
      <w:r>
        <w:rPr>
          <w:spacing w:val="1"/>
          <w:sz w:val="24"/>
          <w:szCs w:val="24"/>
          <w:shd w:val="clear" w:color="auto" w:fill="FFFF00"/>
        </w:rPr>
        <w:t>S</w:t>
      </w:r>
      <w:r>
        <w:rPr>
          <w:spacing w:val="5"/>
          <w:sz w:val="24"/>
          <w:szCs w:val="24"/>
          <w:shd w:val="clear" w:color="auto" w:fill="FFFF00"/>
        </w:rPr>
        <w:t>t</w:t>
      </w:r>
      <w:r>
        <w:rPr>
          <w:spacing w:val="-1"/>
          <w:sz w:val="24"/>
          <w:szCs w:val="24"/>
          <w:shd w:val="clear" w:color="auto" w:fill="FFFF00"/>
        </w:rPr>
        <w:t>a</w:t>
      </w:r>
      <w:r>
        <w:rPr>
          <w:spacing w:val="-5"/>
          <w:sz w:val="24"/>
          <w:szCs w:val="24"/>
          <w:shd w:val="clear" w:color="auto" w:fill="FFFF00"/>
        </w:rPr>
        <w:t>n</w:t>
      </w:r>
      <w:r>
        <w:rPr>
          <w:sz w:val="24"/>
          <w:szCs w:val="24"/>
          <w:shd w:val="clear" w:color="auto" w:fill="FFFF00"/>
        </w:rPr>
        <w:t>d</w:t>
      </w:r>
      <w:r>
        <w:rPr>
          <w:spacing w:val="-1"/>
          <w:sz w:val="24"/>
          <w:szCs w:val="24"/>
          <w:shd w:val="clear" w:color="auto" w:fill="FFFF00"/>
        </w:rPr>
        <w:t>a</w:t>
      </w:r>
      <w:r>
        <w:rPr>
          <w:spacing w:val="1"/>
          <w:sz w:val="24"/>
          <w:szCs w:val="24"/>
          <w:shd w:val="clear" w:color="auto" w:fill="FFFF00"/>
        </w:rPr>
        <w:t>r</w:t>
      </w:r>
      <w:r>
        <w:rPr>
          <w:sz w:val="24"/>
          <w:szCs w:val="24"/>
          <w:shd w:val="clear" w:color="auto" w:fill="FFFF00"/>
        </w:rPr>
        <w:t>d</w:t>
      </w:r>
      <w:r>
        <w:rPr>
          <w:spacing w:val="26"/>
          <w:sz w:val="24"/>
          <w:szCs w:val="24"/>
          <w:shd w:val="clear" w:color="auto" w:fill="FFFF00"/>
        </w:rPr>
        <w:t xml:space="preserve"> </w:t>
      </w:r>
      <w:r>
        <w:rPr>
          <w:spacing w:val="-3"/>
          <w:sz w:val="24"/>
          <w:szCs w:val="24"/>
          <w:shd w:val="clear" w:color="auto" w:fill="FFFF00"/>
        </w:rPr>
        <w:t>L</w:t>
      </w:r>
      <w:r>
        <w:rPr>
          <w:spacing w:val="-1"/>
          <w:sz w:val="24"/>
          <w:szCs w:val="24"/>
          <w:shd w:val="clear" w:color="auto" w:fill="FFFF00"/>
        </w:rPr>
        <w:t>e</w:t>
      </w:r>
      <w:r>
        <w:rPr>
          <w:spacing w:val="-5"/>
          <w:sz w:val="24"/>
          <w:szCs w:val="24"/>
          <w:shd w:val="clear" w:color="auto" w:fill="FFFF00"/>
        </w:rPr>
        <w:t>n</w:t>
      </w:r>
      <w:r>
        <w:rPr>
          <w:sz w:val="24"/>
          <w:szCs w:val="24"/>
          <w:shd w:val="clear" w:color="auto" w:fill="FFFF00"/>
        </w:rPr>
        <w:t>g</w:t>
      </w:r>
      <w:r>
        <w:rPr>
          <w:spacing w:val="5"/>
          <w:sz w:val="24"/>
          <w:szCs w:val="24"/>
          <w:shd w:val="clear" w:color="auto" w:fill="FFFF00"/>
        </w:rPr>
        <w:t>t</w:t>
      </w:r>
      <w:r>
        <w:rPr>
          <w:sz w:val="24"/>
          <w:szCs w:val="24"/>
          <w:shd w:val="clear" w:color="auto" w:fill="FFFF00"/>
        </w:rPr>
        <w:t>h</w:t>
      </w:r>
      <w:r>
        <w:rPr>
          <w:spacing w:val="21"/>
          <w:sz w:val="24"/>
          <w:szCs w:val="24"/>
          <w:shd w:val="clear" w:color="auto" w:fill="FFFF00"/>
        </w:rPr>
        <w:t xml:space="preserve"> </w:t>
      </w:r>
      <w:r>
        <w:rPr>
          <w:spacing w:val="2"/>
          <w:sz w:val="24"/>
          <w:szCs w:val="24"/>
          <w:shd w:val="clear" w:color="auto" w:fill="FFFF00"/>
        </w:rPr>
        <w:t>s</w:t>
      </w:r>
      <w:r>
        <w:rPr>
          <w:sz w:val="24"/>
          <w:szCs w:val="24"/>
          <w:shd w:val="clear" w:color="auto" w:fill="FFFF00"/>
        </w:rPr>
        <w:t>h</w:t>
      </w:r>
      <w:r>
        <w:rPr>
          <w:spacing w:val="4"/>
          <w:sz w:val="24"/>
          <w:szCs w:val="24"/>
          <w:shd w:val="clear" w:color="auto" w:fill="FFFF00"/>
        </w:rPr>
        <w:t>a</w:t>
      </w:r>
      <w:r>
        <w:rPr>
          <w:spacing w:val="-4"/>
          <w:sz w:val="24"/>
          <w:szCs w:val="24"/>
          <w:shd w:val="clear" w:color="auto" w:fill="FFFF00"/>
        </w:rPr>
        <w:t>l</w:t>
      </w:r>
      <w:r>
        <w:rPr>
          <w:sz w:val="24"/>
          <w:szCs w:val="24"/>
          <w:shd w:val="clear" w:color="auto" w:fill="FFFF00"/>
        </w:rPr>
        <w:t>l</w:t>
      </w:r>
      <w:r>
        <w:rPr>
          <w:spacing w:val="27"/>
          <w:sz w:val="24"/>
          <w:szCs w:val="24"/>
          <w:shd w:val="clear" w:color="auto" w:fill="FFFF00"/>
        </w:rPr>
        <w:t xml:space="preserve"> </w:t>
      </w:r>
      <w:r>
        <w:rPr>
          <w:spacing w:val="-5"/>
          <w:sz w:val="24"/>
          <w:szCs w:val="24"/>
          <w:shd w:val="clear" w:color="auto" w:fill="FFFF00"/>
        </w:rPr>
        <w:t>n</w:t>
      </w:r>
      <w:r>
        <w:rPr>
          <w:spacing w:val="5"/>
          <w:sz w:val="24"/>
          <w:szCs w:val="24"/>
          <w:shd w:val="clear" w:color="auto" w:fill="FFFF00"/>
        </w:rPr>
        <w:t>o</w:t>
      </w:r>
      <w:r>
        <w:rPr>
          <w:sz w:val="24"/>
          <w:szCs w:val="24"/>
          <w:shd w:val="clear" w:color="auto" w:fill="FFFF00"/>
        </w:rPr>
        <w:t>t</w:t>
      </w:r>
      <w:r>
        <w:rPr>
          <w:spacing w:val="31"/>
          <w:sz w:val="24"/>
          <w:szCs w:val="24"/>
          <w:shd w:val="clear" w:color="auto" w:fill="FFFF00"/>
        </w:rPr>
        <w:t xml:space="preserve"> </w:t>
      </w:r>
      <w:r>
        <w:rPr>
          <w:spacing w:val="-5"/>
          <w:sz w:val="24"/>
          <w:szCs w:val="24"/>
          <w:shd w:val="clear" w:color="auto" w:fill="FFFF00"/>
        </w:rPr>
        <w:t>b</w:t>
      </w:r>
      <w:r>
        <w:rPr>
          <w:sz w:val="24"/>
          <w:szCs w:val="24"/>
          <w:shd w:val="clear" w:color="auto" w:fill="FFFF00"/>
        </w:rPr>
        <w:t>e</w:t>
      </w:r>
      <w:r>
        <w:rPr>
          <w:spacing w:val="30"/>
          <w:sz w:val="24"/>
          <w:szCs w:val="24"/>
          <w:shd w:val="clear" w:color="auto" w:fill="FFFF00"/>
        </w:rPr>
        <w:t xml:space="preserve"> </w:t>
      </w:r>
      <w:r>
        <w:rPr>
          <w:spacing w:val="-9"/>
          <w:sz w:val="24"/>
          <w:szCs w:val="24"/>
          <w:shd w:val="clear" w:color="auto" w:fill="FFFF00"/>
        </w:rPr>
        <w:t>m</w:t>
      </w:r>
      <w:r>
        <w:rPr>
          <w:spacing w:val="5"/>
          <w:sz w:val="24"/>
          <w:szCs w:val="24"/>
          <w:shd w:val="clear" w:color="auto" w:fill="FFFF00"/>
        </w:rPr>
        <w:t>o</w:t>
      </w:r>
      <w:r>
        <w:rPr>
          <w:spacing w:val="1"/>
          <w:sz w:val="24"/>
          <w:szCs w:val="24"/>
          <w:shd w:val="clear" w:color="auto" w:fill="FFFF00"/>
        </w:rPr>
        <w:t>r</w:t>
      </w:r>
      <w:r>
        <w:rPr>
          <w:sz w:val="24"/>
          <w:szCs w:val="24"/>
          <w:shd w:val="clear" w:color="auto" w:fill="FFFF00"/>
        </w:rPr>
        <w:t>e</w:t>
      </w:r>
      <w:r>
        <w:rPr>
          <w:spacing w:val="20"/>
          <w:sz w:val="24"/>
          <w:szCs w:val="24"/>
          <w:shd w:val="clear" w:color="auto" w:fill="FFFF00"/>
        </w:rPr>
        <w:t xml:space="preserve"> </w:t>
      </w:r>
      <w:r>
        <w:rPr>
          <w:spacing w:val="5"/>
          <w:sz w:val="24"/>
          <w:szCs w:val="24"/>
          <w:shd w:val="clear" w:color="auto" w:fill="FFFF00"/>
        </w:rPr>
        <w:t>t</w:t>
      </w:r>
      <w:r>
        <w:rPr>
          <w:spacing w:val="-5"/>
          <w:sz w:val="24"/>
          <w:szCs w:val="24"/>
          <w:shd w:val="clear" w:color="auto" w:fill="FFFF00"/>
        </w:rPr>
        <w:t>h</w:t>
      </w:r>
      <w:r>
        <w:rPr>
          <w:spacing w:val="-1"/>
          <w:sz w:val="24"/>
          <w:szCs w:val="24"/>
          <w:shd w:val="clear" w:color="auto" w:fill="FFFF00"/>
        </w:rPr>
        <w:t>a</w:t>
      </w:r>
      <w:r>
        <w:rPr>
          <w:sz w:val="24"/>
          <w:szCs w:val="24"/>
          <w:shd w:val="clear" w:color="auto" w:fill="FFFF00"/>
        </w:rPr>
        <w:t>n</w:t>
      </w:r>
      <w:r>
        <w:rPr>
          <w:spacing w:val="21"/>
          <w:sz w:val="24"/>
          <w:szCs w:val="24"/>
          <w:shd w:val="clear" w:color="auto" w:fill="FFFF00"/>
        </w:rPr>
        <w:t xml:space="preserve"> </w:t>
      </w:r>
      <w:r>
        <w:rPr>
          <w:sz w:val="24"/>
          <w:szCs w:val="24"/>
          <w:shd w:val="clear" w:color="auto" w:fill="FFFF00"/>
        </w:rPr>
        <w:t>2500</w:t>
      </w:r>
      <w:r>
        <w:rPr>
          <w:spacing w:val="31"/>
          <w:sz w:val="24"/>
          <w:szCs w:val="24"/>
          <w:shd w:val="clear" w:color="auto" w:fill="FFFF00"/>
        </w:rPr>
        <w:t xml:space="preserve"> </w:t>
      </w:r>
      <w:r>
        <w:rPr>
          <w:spacing w:val="-4"/>
          <w:sz w:val="24"/>
          <w:szCs w:val="24"/>
          <w:shd w:val="clear" w:color="auto" w:fill="FFFF00"/>
        </w:rPr>
        <w:t>m</w:t>
      </w:r>
      <w:r>
        <w:rPr>
          <w:spacing w:val="4"/>
          <w:sz w:val="24"/>
          <w:szCs w:val="24"/>
          <w:shd w:val="clear" w:color="auto" w:fill="FFFF00"/>
        </w:rPr>
        <w:t>e</w:t>
      </w:r>
      <w:r>
        <w:rPr>
          <w:spacing w:val="5"/>
          <w:sz w:val="24"/>
          <w:szCs w:val="24"/>
          <w:shd w:val="clear" w:color="auto" w:fill="FFFF00"/>
        </w:rPr>
        <w:t>t</w:t>
      </w:r>
      <w:r>
        <w:rPr>
          <w:spacing w:val="-1"/>
          <w:sz w:val="24"/>
          <w:szCs w:val="24"/>
          <w:shd w:val="clear" w:color="auto" w:fill="FFFF00"/>
        </w:rPr>
        <w:t>e</w:t>
      </w:r>
      <w:r>
        <w:rPr>
          <w:spacing w:val="1"/>
          <w:sz w:val="24"/>
          <w:szCs w:val="24"/>
          <w:shd w:val="clear" w:color="auto" w:fill="FFFF00"/>
        </w:rPr>
        <w:t>r</w:t>
      </w:r>
      <w:r>
        <w:rPr>
          <w:spacing w:val="-2"/>
          <w:sz w:val="24"/>
          <w:szCs w:val="24"/>
          <w:shd w:val="clear" w:color="auto" w:fill="FFFF00"/>
        </w:rPr>
        <w:t>s</w:t>
      </w:r>
      <w:r>
        <w:rPr>
          <w:sz w:val="24"/>
          <w:szCs w:val="24"/>
          <w:shd w:val="clear" w:color="auto" w:fill="FFFF00"/>
        </w:rPr>
        <w:t>.</w:t>
      </w:r>
      <w:r>
        <w:rPr>
          <w:spacing w:val="24"/>
          <w:sz w:val="24"/>
          <w:szCs w:val="24"/>
        </w:rPr>
        <w:t xml:space="preserve"> </w:t>
      </w:r>
      <w:r>
        <w:rPr>
          <w:sz w:val="24"/>
          <w:szCs w:val="24"/>
        </w:rPr>
        <w:t>A</w:t>
      </w:r>
      <w:r>
        <w:rPr>
          <w:spacing w:val="-5"/>
          <w:sz w:val="24"/>
          <w:szCs w:val="24"/>
        </w:rPr>
        <w:t>l</w:t>
      </w:r>
      <w:r>
        <w:rPr>
          <w:sz w:val="24"/>
          <w:szCs w:val="24"/>
        </w:rPr>
        <w:t>l</w:t>
      </w:r>
      <w:r>
        <w:rPr>
          <w:spacing w:val="27"/>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hs</w:t>
      </w:r>
      <w:r>
        <w:rPr>
          <w:spacing w:val="24"/>
          <w:sz w:val="24"/>
          <w:szCs w:val="24"/>
        </w:rPr>
        <w:t xml:space="preserve"> </w:t>
      </w:r>
      <w:r>
        <w:rPr>
          <w:spacing w:val="5"/>
          <w:sz w:val="24"/>
          <w:szCs w:val="24"/>
        </w:rPr>
        <w:t>o</w:t>
      </w:r>
      <w:r>
        <w:rPr>
          <w:spacing w:val="-5"/>
          <w:sz w:val="24"/>
          <w:szCs w:val="24"/>
        </w:rPr>
        <w:t>u</w:t>
      </w:r>
      <w:r>
        <w:rPr>
          <w:spacing w:val="5"/>
          <w:sz w:val="24"/>
          <w:szCs w:val="24"/>
        </w:rPr>
        <w:t>t</w:t>
      </w:r>
      <w:r>
        <w:rPr>
          <w:spacing w:val="2"/>
          <w:sz w:val="24"/>
          <w:szCs w:val="24"/>
        </w:rPr>
        <w:t>s</w:t>
      </w:r>
      <w:r>
        <w:rPr>
          <w:spacing w:val="-9"/>
          <w:sz w:val="24"/>
          <w:szCs w:val="24"/>
        </w:rPr>
        <w:t>i</w:t>
      </w:r>
      <w:r>
        <w:rPr>
          <w:sz w:val="24"/>
          <w:szCs w:val="24"/>
        </w:rPr>
        <w:t>de</w:t>
      </w:r>
      <w:r>
        <w:rPr>
          <w:spacing w:val="25"/>
          <w:sz w:val="24"/>
          <w:szCs w:val="24"/>
        </w:rPr>
        <w:t xml:space="preserve"> </w:t>
      </w:r>
      <w:r>
        <w:rPr>
          <w:spacing w:val="5"/>
          <w:sz w:val="24"/>
          <w:szCs w:val="24"/>
        </w:rPr>
        <w:t>t</w:t>
      </w:r>
      <w:r>
        <w:rPr>
          <w:sz w:val="24"/>
          <w:szCs w:val="24"/>
        </w:rPr>
        <w:t>h</w:t>
      </w:r>
      <w:r>
        <w:rPr>
          <w:spacing w:val="-4"/>
          <w:sz w:val="24"/>
          <w:szCs w:val="24"/>
        </w:rPr>
        <w:t>i</w:t>
      </w:r>
      <w:r>
        <w:rPr>
          <w:sz w:val="24"/>
          <w:szCs w:val="24"/>
        </w:rPr>
        <w:t>s</w:t>
      </w:r>
      <w:r>
        <w:rPr>
          <w:spacing w:val="29"/>
          <w:sz w:val="24"/>
          <w:szCs w:val="24"/>
        </w:rPr>
        <w:t xml:space="preserve"> </w:t>
      </w:r>
      <w:r>
        <w:rPr>
          <w:spacing w:val="-4"/>
          <w:sz w:val="24"/>
          <w:szCs w:val="24"/>
        </w:rPr>
        <w:t>l</w:t>
      </w:r>
      <w:r>
        <w:rPr>
          <w:sz w:val="24"/>
          <w:szCs w:val="24"/>
        </w:rPr>
        <w:t>i</w:t>
      </w:r>
      <w:r>
        <w:rPr>
          <w:spacing w:val="1"/>
          <w:sz w:val="24"/>
          <w:szCs w:val="24"/>
        </w:rPr>
        <w:t>m</w:t>
      </w:r>
      <w:r>
        <w:rPr>
          <w:spacing w:val="-9"/>
          <w:sz w:val="24"/>
          <w:szCs w:val="24"/>
        </w:rPr>
        <w:t>i</w:t>
      </w:r>
      <w:r>
        <w:rPr>
          <w:sz w:val="24"/>
          <w:szCs w:val="24"/>
        </w:rPr>
        <w:t>t</w:t>
      </w:r>
      <w:r>
        <w:rPr>
          <w:spacing w:val="31"/>
          <w:sz w:val="24"/>
          <w:szCs w:val="24"/>
        </w:rPr>
        <w:t xml:space="preserve"> </w:t>
      </w:r>
      <w:r>
        <w:rPr>
          <w:spacing w:val="9"/>
          <w:sz w:val="24"/>
          <w:szCs w:val="24"/>
        </w:rPr>
        <w:t>o</w:t>
      </w:r>
      <w:r>
        <w:rPr>
          <w:sz w:val="24"/>
          <w:szCs w:val="24"/>
        </w:rPr>
        <w:t>f</w:t>
      </w:r>
      <w:r>
        <w:rPr>
          <w:spacing w:val="18"/>
          <w:sz w:val="24"/>
          <w:szCs w:val="24"/>
        </w:rPr>
        <w:t xml:space="preserve"> </w:t>
      </w:r>
      <w:r>
        <w:rPr>
          <w:sz w:val="24"/>
          <w:szCs w:val="24"/>
        </w:rPr>
        <w:t>t</w:t>
      </w:r>
      <w:r>
        <w:rPr>
          <w:spacing w:val="5"/>
          <w:sz w:val="24"/>
          <w:szCs w:val="24"/>
        </w:rPr>
        <w:t>o</w:t>
      </w:r>
      <w:r>
        <w:rPr>
          <w:spacing w:val="-9"/>
          <w:sz w:val="24"/>
          <w:szCs w:val="24"/>
        </w:rPr>
        <w:t>l</w:t>
      </w:r>
      <w:r>
        <w:rPr>
          <w:spacing w:val="-1"/>
          <w:sz w:val="24"/>
          <w:szCs w:val="24"/>
        </w:rPr>
        <w:t>e</w:t>
      </w:r>
      <w:r>
        <w:rPr>
          <w:spacing w:val="1"/>
          <w:sz w:val="24"/>
          <w:szCs w:val="24"/>
        </w:rPr>
        <w:t>r</w:t>
      </w:r>
      <w:r>
        <w:rPr>
          <w:spacing w:val="4"/>
          <w:sz w:val="24"/>
          <w:szCs w:val="24"/>
        </w:rPr>
        <w:t>a</w:t>
      </w:r>
      <w:r>
        <w:rPr>
          <w:spacing w:val="-5"/>
          <w:sz w:val="24"/>
          <w:szCs w:val="24"/>
        </w:rPr>
        <w:t>n</w:t>
      </w:r>
      <w:r>
        <w:rPr>
          <w:spacing w:val="-1"/>
          <w:sz w:val="24"/>
          <w:szCs w:val="24"/>
        </w:rPr>
        <w:t>c</w:t>
      </w:r>
      <w:r>
        <w:rPr>
          <w:sz w:val="24"/>
          <w:szCs w:val="24"/>
        </w:rPr>
        <w:t xml:space="preserve">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b</w:t>
      </w:r>
      <w:r>
        <w:rPr>
          <w:sz w:val="24"/>
          <w:szCs w:val="24"/>
        </w:rPr>
        <w:t>e</w:t>
      </w:r>
      <w:r>
        <w:rPr>
          <w:spacing w:val="1"/>
          <w:sz w:val="24"/>
          <w:szCs w:val="24"/>
        </w:rPr>
        <w:t xml:space="preserve"> </w:t>
      </w:r>
      <w:r>
        <w:rPr>
          <w:spacing w:val="5"/>
          <w:sz w:val="24"/>
          <w:szCs w:val="24"/>
        </w:rPr>
        <w:t>t</w:t>
      </w:r>
      <w:r>
        <w:rPr>
          <w:spacing w:val="1"/>
          <w:sz w:val="24"/>
          <w:szCs w:val="24"/>
        </w:rPr>
        <w:t>r</w:t>
      </w:r>
      <w:r>
        <w:rPr>
          <w:spacing w:val="-1"/>
          <w:sz w:val="24"/>
          <w:szCs w:val="24"/>
        </w:rPr>
        <w:t>e</w:t>
      </w:r>
      <w:r>
        <w:rPr>
          <w:spacing w:val="-6"/>
          <w:sz w:val="24"/>
          <w:szCs w:val="24"/>
        </w:rPr>
        <w:t>a</w:t>
      </w:r>
      <w:r>
        <w:rPr>
          <w:spacing w:val="5"/>
          <w:sz w:val="24"/>
          <w:szCs w:val="24"/>
        </w:rPr>
        <w:t>t</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 xml:space="preserve">s </w:t>
      </w:r>
      <w:r>
        <w:rPr>
          <w:spacing w:val="1"/>
          <w:sz w:val="24"/>
          <w:szCs w:val="24"/>
        </w:rPr>
        <w:t>r</w:t>
      </w:r>
      <w:r>
        <w:rPr>
          <w:spacing w:val="-1"/>
          <w:sz w:val="24"/>
          <w:szCs w:val="24"/>
        </w:rPr>
        <w:t>a</w:t>
      </w:r>
      <w:r>
        <w:rPr>
          <w:spacing w:val="-5"/>
          <w:sz w:val="24"/>
          <w:szCs w:val="24"/>
        </w:rPr>
        <w:t>n</w:t>
      </w:r>
      <w:r>
        <w:rPr>
          <w:sz w:val="24"/>
          <w:szCs w:val="24"/>
        </w:rPr>
        <w:t>d</w:t>
      </w:r>
      <w:r>
        <w:rPr>
          <w:spacing w:val="5"/>
          <w:sz w:val="24"/>
          <w:szCs w:val="24"/>
        </w:rPr>
        <w:t>o</w:t>
      </w:r>
      <w:r>
        <w:rPr>
          <w:sz w:val="24"/>
          <w:szCs w:val="24"/>
        </w:rPr>
        <w:t>m</w:t>
      </w:r>
      <w:r>
        <w:rPr>
          <w:spacing w:val="-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pacing w:val="-2"/>
          <w:sz w:val="24"/>
          <w:szCs w:val="24"/>
        </w:rPr>
        <w:t>s</w:t>
      </w:r>
      <w:r>
        <w:rPr>
          <w:sz w:val="24"/>
          <w:szCs w:val="24"/>
        </w:rPr>
        <w:t>.</w:t>
      </w:r>
    </w:p>
    <w:p w:rsidR="008D75EE" w:rsidRDefault="008D75EE">
      <w:pPr>
        <w:spacing w:before="2" w:line="160" w:lineRule="exact"/>
        <w:rPr>
          <w:sz w:val="16"/>
          <w:szCs w:val="16"/>
        </w:rPr>
      </w:pPr>
    </w:p>
    <w:p w:rsidR="008D75EE" w:rsidRDefault="00B30AA0">
      <w:pPr>
        <w:spacing w:line="276" w:lineRule="auto"/>
        <w:ind w:left="1003" w:right="653" w:hanging="902"/>
        <w:jc w:val="both"/>
      </w:pPr>
      <w:r>
        <w:rPr>
          <w:sz w:val="24"/>
          <w:szCs w:val="24"/>
        </w:rPr>
        <w:t>1</w:t>
      </w:r>
      <w:r>
        <w:rPr>
          <w:spacing w:val="2"/>
          <w:sz w:val="24"/>
          <w:szCs w:val="24"/>
        </w:rPr>
        <w:t>.</w:t>
      </w:r>
      <w:r>
        <w:rPr>
          <w:sz w:val="24"/>
          <w:szCs w:val="24"/>
        </w:rPr>
        <w:t>9</w:t>
      </w:r>
      <w:r>
        <w:rPr>
          <w:spacing w:val="2"/>
          <w:sz w:val="24"/>
          <w:szCs w:val="24"/>
        </w:rPr>
        <w:t>.</w:t>
      </w:r>
      <w:r>
        <w:rPr>
          <w:sz w:val="24"/>
          <w:szCs w:val="24"/>
        </w:rPr>
        <w:t xml:space="preserve">2     </w:t>
      </w:r>
      <w:r>
        <w:rPr>
          <w:spacing w:val="58"/>
          <w:sz w:val="24"/>
          <w:szCs w:val="24"/>
        </w:rPr>
        <w:t xml:space="preserve"> </w:t>
      </w:r>
      <w:r>
        <w:rPr>
          <w:spacing w:val="-2"/>
          <w:sz w:val="24"/>
          <w:szCs w:val="24"/>
        </w:rPr>
        <w:t>R</w:t>
      </w:r>
      <w:r>
        <w:rPr>
          <w:spacing w:val="4"/>
          <w:sz w:val="24"/>
          <w:szCs w:val="24"/>
        </w:rPr>
        <w:t>a</w:t>
      </w:r>
      <w:r>
        <w:rPr>
          <w:spacing w:val="-5"/>
          <w:sz w:val="24"/>
          <w:szCs w:val="24"/>
        </w:rPr>
        <w:t>n</w:t>
      </w:r>
      <w:r>
        <w:rPr>
          <w:sz w:val="24"/>
          <w:szCs w:val="24"/>
        </w:rPr>
        <w:t>d</w:t>
      </w:r>
      <w:r>
        <w:rPr>
          <w:spacing w:val="5"/>
          <w:sz w:val="24"/>
          <w:szCs w:val="24"/>
        </w:rPr>
        <w:t>o</w:t>
      </w:r>
      <w:r>
        <w:rPr>
          <w:sz w:val="24"/>
          <w:szCs w:val="24"/>
        </w:rPr>
        <w:t>m</w:t>
      </w:r>
      <w:r>
        <w:rPr>
          <w:spacing w:val="1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s</w:t>
      </w:r>
      <w:r>
        <w:rPr>
          <w:spacing w:val="14"/>
          <w:sz w:val="24"/>
          <w:szCs w:val="24"/>
        </w:rPr>
        <w:t xml:space="preserve"> </w:t>
      </w:r>
      <w:r>
        <w:rPr>
          <w:spacing w:val="4"/>
          <w:sz w:val="24"/>
          <w:szCs w:val="24"/>
        </w:rPr>
        <w:t>w</w:t>
      </w:r>
      <w:r>
        <w:rPr>
          <w:sz w:val="24"/>
          <w:szCs w:val="24"/>
        </w:rPr>
        <w:t>i</w:t>
      </w:r>
      <w:r>
        <w:rPr>
          <w:spacing w:val="1"/>
          <w:sz w:val="24"/>
          <w:szCs w:val="24"/>
        </w:rPr>
        <w:t>l</w:t>
      </w:r>
      <w:r>
        <w:rPr>
          <w:sz w:val="24"/>
          <w:szCs w:val="24"/>
        </w:rPr>
        <w:t>l</w:t>
      </w:r>
      <w:r>
        <w:rPr>
          <w:spacing w:val="12"/>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a</w:t>
      </w:r>
      <w:r>
        <w:rPr>
          <w:spacing w:val="4"/>
          <w:sz w:val="24"/>
          <w:szCs w:val="24"/>
        </w:rPr>
        <w:t>c</w:t>
      </w:r>
      <w:r>
        <w:rPr>
          <w:spacing w:val="-1"/>
          <w:sz w:val="24"/>
          <w:szCs w:val="24"/>
        </w:rPr>
        <w:t>ce</w:t>
      </w:r>
      <w:r>
        <w:rPr>
          <w:sz w:val="24"/>
          <w:szCs w:val="24"/>
        </w:rPr>
        <w:t>p</w:t>
      </w:r>
      <w:r>
        <w:rPr>
          <w:spacing w:val="5"/>
          <w:sz w:val="24"/>
          <w:szCs w:val="24"/>
        </w:rPr>
        <w:t>t</w:t>
      </w:r>
      <w:r>
        <w:rPr>
          <w:spacing w:val="-1"/>
          <w:sz w:val="24"/>
          <w:szCs w:val="24"/>
        </w:rPr>
        <w:t>e</w:t>
      </w:r>
      <w:r>
        <w:rPr>
          <w:sz w:val="24"/>
          <w:szCs w:val="24"/>
        </w:rPr>
        <w:t>d</w:t>
      </w:r>
      <w:r>
        <w:rPr>
          <w:spacing w:val="17"/>
          <w:sz w:val="24"/>
          <w:szCs w:val="24"/>
        </w:rPr>
        <w:t xml:space="preserve"> </w:t>
      </w:r>
      <w:r>
        <w:rPr>
          <w:sz w:val="24"/>
          <w:szCs w:val="24"/>
        </w:rPr>
        <w:t>p</w:t>
      </w:r>
      <w:r>
        <w:rPr>
          <w:spacing w:val="-3"/>
          <w:sz w:val="24"/>
          <w:szCs w:val="24"/>
        </w:rPr>
        <w:t>r</w:t>
      </w:r>
      <w:r>
        <w:rPr>
          <w:spacing w:val="5"/>
          <w:sz w:val="24"/>
          <w:szCs w:val="24"/>
        </w:rPr>
        <w:t>o</w:t>
      </w:r>
      <w:r>
        <w:rPr>
          <w:sz w:val="24"/>
          <w:szCs w:val="24"/>
        </w:rPr>
        <w:t>v</w:t>
      </w:r>
      <w:r>
        <w:rPr>
          <w:spacing w:val="-9"/>
          <w:sz w:val="24"/>
          <w:szCs w:val="24"/>
        </w:rPr>
        <w:t>i</w:t>
      </w:r>
      <w:r>
        <w:rPr>
          <w:sz w:val="24"/>
          <w:szCs w:val="24"/>
        </w:rPr>
        <w:t>d</w:t>
      </w:r>
      <w:r>
        <w:rPr>
          <w:spacing w:val="-1"/>
          <w:sz w:val="24"/>
          <w:szCs w:val="24"/>
        </w:rPr>
        <w:t>e</w:t>
      </w:r>
      <w:r>
        <w:rPr>
          <w:sz w:val="24"/>
          <w:szCs w:val="24"/>
        </w:rPr>
        <w:t>d</w:t>
      </w:r>
      <w:r>
        <w:rPr>
          <w:spacing w:val="21"/>
          <w:sz w:val="24"/>
          <w:szCs w:val="24"/>
        </w:rPr>
        <w:t xml:space="preserve"> </w:t>
      </w:r>
      <w:r>
        <w:rPr>
          <w:spacing w:val="-5"/>
          <w:sz w:val="24"/>
          <w:szCs w:val="24"/>
        </w:rPr>
        <w:t>n</w:t>
      </w:r>
      <w:r>
        <w:rPr>
          <w:sz w:val="24"/>
          <w:szCs w:val="24"/>
        </w:rPr>
        <w:t>o</w:t>
      </w:r>
      <w:r>
        <w:rPr>
          <w:spacing w:val="21"/>
          <w:sz w:val="24"/>
          <w:szCs w:val="24"/>
        </w:rPr>
        <w:t xml:space="preserve"> </w:t>
      </w:r>
      <w:r>
        <w:rPr>
          <w:spacing w:val="-9"/>
          <w:sz w:val="24"/>
          <w:szCs w:val="24"/>
        </w:rPr>
        <w:t>l</w:t>
      </w:r>
      <w:r>
        <w:rPr>
          <w:spacing w:val="4"/>
          <w:sz w:val="24"/>
          <w:szCs w:val="24"/>
        </w:rPr>
        <w:t>e</w:t>
      </w:r>
      <w:r>
        <w:rPr>
          <w:sz w:val="24"/>
          <w:szCs w:val="24"/>
        </w:rPr>
        <w:t>ng</w:t>
      </w:r>
      <w:r>
        <w:rPr>
          <w:spacing w:val="5"/>
          <w:sz w:val="24"/>
          <w:szCs w:val="24"/>
        </w:rPr>
        <w:t>t</w:t>
      </w:r>
      <w:r>
        <w:rPr>
          <w:sz w:val="24"/>
          <w:szCs w:val="24"/>
        </w:rPr>
        <w:t>h</w:t>
      </w:r>
      <w:r>
        <w:rPr>
          <w:spacing w:val="12"/>
          <w:sz w:val="24"/>
          <w:szCs w:val="24"/>
        </w:rPr>
        <w:t xml:space="preserve"> </w:t>
      </w:r>
      <w:r>
        <w:rPr>
          <w:spacing w:val="-4"/>
          <w:sz w:val="24"/>
          <w:szCs w:val="24"/>
        </w:rPr>
        <w:t>i</w:t>
      </w:r>
      <w:r>
        <w:rPr>
          <w:sz w:val="24"/>
          <w:szCs w:val="24"/>
        </w:rPr>
        <w:t>s</w:t>
      </w:r>
      <w:r>
        <w:rPr>
          <w:spacing w:val="19"/>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14"/>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12"/>
          <w:sz w:val="24"/>
          <w:szCs w:val="24"/>
        </w:rPr>
        <w:t xml:space="preserve"> </w:t>
      </w:r>
      <w:r>
        <w:rPr>
          <w:sz w:val="24"/>
          <w:szCs w:val="24"/>
        </w:rPr>
        <w:t>70%</w:t>
      </w:r>
      <w:r>
        <w:rPr>
          <w:spacing w:val="18"/>
          <w:sz w:val="24"/>
          <w:szCs w:val="24"/>
        </w:rPr>
        <w:t xml:space="preserve"> </w:t>
      </w:r>
      <w:r>
        <w:rPr>
          <w:spacing w:val="5"/>
          <w:sz w:val="24"/>
          <w:szCs w:val="24"/>
        </w:rPr>
        <w:t>o</w:t>
      </w:r>
      <w:r>
        <w:rPr>
          <w:sz w:val="24"/>
          <w:szCs w:val="24"/>
        </w:rPr>
        <w:t>f</w:t>
      </w:r>
      <w:r>
        <w:rPr>
          <w:spacing w:val="9"/>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17"/>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12"/>
          <w:sz w:val="24"/>
          <w:szCs w:val="24"/>
        </w:rPr>
        <w:t xml:space="preserve"> </w:t>
      </w:r>
      <w:r>
        <w:rPr>
          <w:spacing w:val="-1"/>
          <w:sz w:val="24"/>
          <w:szCs w:val="24"/>
        </w:rPr>
        <w:t>a</w:t>
      </w:r>
      <w:r>
        <w:rPr>
          <w:spacing w:val="-5"/>
          <w:sz w:val="24"/>
          <w:szCs w:val="24"/>
        </w:rPr>
        <w:t>n</w:t>
      </w:r>
      <w:r>
        <w:rPr>
          <w:sz w:val="24"/>
          <w:szCs w:val="24"/>
        </w:rPr>
        <w:t xml:space="preserve">d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to</w:t>
      </w:r>
      <w:r>
        <w:rPr>
          <w:spacing w:val="7"/>
          <w:sz w:val="24"/>
          <w:szCs w:val="24"/>
        </w:rPr>
        <w:t>t</w:t>
      </w:r>
      <w:r>
        <w:rPr>
          <w:spacing w:val="-1"/>
          <w:sz w:val="24"/>
          <w:szCs w:val="24"/>
        </w:rPr>
        <w:t>a</w:t>
      </w:r>
      <w:r>
        <w:rPr>
          <w:sz w:val="24"/>
          <w:szCs w:val="24"/>
        </w:rPr>
        <w:t>l</w:t>
      </w:r>
      <w:r>
        <w:rPr>
          <w:spacing w:val="-7"/>
          <w:sz w:val="24"/>
          <w:szCs w:val="24"/>
        </w:rPr>
        <w:t xml:space="preserve"> </w:t>
      </w:r>
      <w:r>
        <w:rPr>
          <w:sz w:val="24"/>
          <w:szCs w:val="24"/>
        </w:rPr>
        <w:t>qu</w:t>
      </w:r>
      <w:r>
        <w:rPr>
          <w:spacing w:val="4"/>
          <w:sz w:val="24"/>
          <w:szCs w:val="24"/>
        </w:rPr>
        <w:t>a</w:t>
      </w:r>
      <w:r>
        <w:rPr>
          <w:spacing w:val="-5"/>
          <w:sz w:val="24"/>
          <w:szCs w:val="24"/>
        </w:rPr>
        <w:t>n</w:t>
      </w:r>
      <w:r>
        <w:rPr>
          <w:spacing w:val="10"/>
          <w:sz w:val="24"/>
          <w:szCs w:val="24"/>
        </w:rPr>
        <w:t>t</w:t>
      </w:r>
      <w:r>
        <w:rPr>
          <w:spacing w:val="-9"/>
          <w:sz w:val="24"/>
          <w:szCs w:val="24"/>
        </w:rPr>
        <w:t>i</w:t>
      </w:r>
      <w:r>
        <w:rPr>
          <w:spacing w:val="10"/>
          <w:sz w:val="24"/>
          <w:szCs w:val="24"/>
        </w:rPr>
        <w:t>t</w:t>
      </w:r>
      <w:r>
        <w:rPr>
          <w:sz w:val="24"/>
          <w:szCs w:val="24"/>
        </w:rPr>
        <w:t>y</w:t>
      </w:r>
      <w:r>
        <w:rPr>
          <w:spacing w:val="-7"/>
          <w:sz w:val="24"/>
          <w:szCs w:val="24"/>
        </w:rPr>
        <w:t xml:space="preserve"> </w:t>
      </w:r>
      <w:r>
        <w:rPr>
          <w:spacing w:val="5"/>
          <w:sz w:val="24"/>
          <w:szCs w:val="24"/>
        </w:rPr>
        <w:t>o</w:t>
      </w:r>
      <w:r>
        <w:rPr>
          <w:sz w:val="24"/>
          <w:szCs w:val="24"/>
        </w:rPr>
        <w:t>f</w:t>
      </w:r>
      <w:r>
        <w:rPr>
          <w:spacing w:val="-1"/>
          <w:sz w:val="24"/>
          <w:szCs w:val="24"/>
        </w:rPr>
        <w:t xml:space="preserve"> </w:t>
      </w:r>
      <w:r>
        <w:rPr>
          <w:spacing w:val="-2"/>
          <w:sz w:val="24"/>
          <w:szCs w:val="24"/>
        </w:rPr>
        <w:t>s</w:t>
      </w:r>
      <w:r>
        <w:rPr>
          <w:sz w:val="24"/>
          <w:szCs w:val="24"/>
        </w:rPr>
        <w:t>u</w:t>
      </w:r>
      <w:r>
        <w:rPr>
          <w:spacing w:val="4"/>
          <w:sz w:val="24"/>
          <w:szCs w:val="24"/>
        </w:rPr>
        <w:t>c</w:t>
      </w:r>
      <w:r>
        <w:rPr>
          <w:sz w:val="24"/>
          <w:szCs w:val="24"/>
        </w:rPr>
        <w:t>h</w:t>
      </w:r>
      <w:r>
        <w:rPr>
          <w:spacing w:val="-3"/>
          <w:sz w:val="24"/>
          <w:szCs w:val="24"/>
        </w:rPr>
        <w:t xml:space="preserve"> </w:t>
      </w:r>
      <w:r>
        <w:rPr>
          <w:spacing w:val="1"/>
          <w:sz w:val="24"/>
          <w:szCs w:val="24"/>
        </w:rPr>
        <w:t>r</w:t>
      </w:r>
      <w:r>
        <w:rPr>
          <w:spacing w:val="4"/>
          <w:sz w:val="24"/>
          <w:szCs w:val="24"/>
        </w:rPr>
        <w:t>a</w:t>
      </w:r>
      <w:r>
        <w:rPr>
          <w:spacing w:val="-5"/>
          <w:sz w:val="24"/>
          <w:szCs w:val="24"/>
        </w:rPr>
        <w:t>n</w:t>
      </w:r>
      <w:r>
        <w:rPr>
          <w:sz w:val="24"/>
          <w:szCs w:val="24"/>
        </w:rPr>
        <w:t>d</w:t>
      </w:r>
      <w:r>
        <w:rPr>
          <w:spacing w:val="5"/>
          <w:sz w:val="24"/>
          <w:szCs w:val="24"/>
        </w:rPr>
        <w:t>o</w:t>
      </w:r>
      <w:r>
        <w:rPr>
          <w:sz w:val="24"/>
          <w:szCs w:val="24"/>
        </w:rPr>
        <w:t>m</w:t>
      </w:r>
      <w:r>
        <w:rPr>
          <w:spacing w:val="-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hs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n</w:t>
      </w:r>
      <w:r>
        <w:rPr>
          <w:spacing w:val="5"/>
          <w:sz w:val="24"/>
          <w:szCs w:val="24"/>
        </w:rPr>
        <w:t>o</w:t>
      </w:r>
      <w:r>
        <w:rPr>
          <w:sz w:val="24"/>
          <w:szCs w:val="24"/>
        </w:rPr>
        <w:t>t</w:t>
      </w:r>
      <w:r>
        <w:rPr>
          <w:spacing w:val="3"/>
          <w:sz w:val="24"/>
          <w:szCs w:val="24"/>
        </w:rPr>
        <w:t xml:space="preserve"> </w:t>
      </w:r>
      <w:proofErr w:type="gramStart"/>
      <w:r>
        <w:rPr>
          <w:spacing w:val="-5"/>
          <w:sz w:val="24"/>
          <w:szCs w:val="24"/>
        </w:rPr>
        <w:t>b</w:t>
      </w:r>
      <w:r>
        <w:rPr>
          <w:sz w:val="24"/>
          <w:szCs w:val="24"/>
        </w:rPr>
        <w:t>e</w:t>
      </w:r>
      <w:proofErr w:type="gramEnd"/>
      <w:r>
        <w:rPr>
          <w:spacing w:val="6"/>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1"/>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3"/>
          <w:sz w:val="24"/>
          <w:szCs w:val="24"/>
        </w:rPr>
        <w:t xml:space="preserve"> </w:t>
      </w:r>
      <w:r>
        <w:rPr>
          <w:sz w:val="24"/>
          <w:szCs w:val="24"/>
        </w:rPr>
        <w:t>10%</w:t>
      </w:r>
      <w:r>
        <w:rPr>
          <w:spacing w:val="4"/>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t</w:t>
      </w:r>
      <w:r>
        <w:rPr>
          <w:sz w:val="24"/>
          <w:szCs w:val="24"/>
        </w:rPr>
        <w:t>o</w:t>
      </w:r>
      <w:r>
        <w:rPr>
          <w:spacing w:val="5"/>
          <w:sz w:val="24"/>
          <w:szCs w:val="24"/>
        </w:rPr>
        <w:t>t</w:t>
      </w:r>
      <w:r>
        <w:rPr>
          <w:spacing w:val="-1"/>
          <w:sz w:val="24"/>
          <w:szCs w:val="24"/>
        </w:rPr>
        <w:t>a</w:t>
      </w:r>
      <w:r>
        <w:rPr>
          <w:sz w:val="24"/>
          <w:szCs w:val="24"/>
        </w:rPr>
        <w:t>l</w:t>
      </w:r>
      <w:r>
        <w:rPr>
          <w:spacing w:val="-7"/>
          <w:sz w:val="24"/>
          <w:szCs w:val="24"/>
        </w:rPr>
        <w:t xml:space="preserve"> </w:t>
      </w:r>
      <w:r>
        <w:rPr>
          <w:sz w:val="24"/>
          <w:szCs w:val="24"/>
        </w:rPr>
        <w:t>qu</w:t>
      </w:r>
      <w:r>
        <w:rPr>
          <w:spacing w:val="4"/>
          <w:sz w:val="24"/>
          <w:szCs w:val="24"/>
        </w:rPr>
        <w:t>a</w:t>
      </w:r>
      <w:r>
        <w:rPr>
          <w:spacing w:val="-5"/>
          <w:sz w:val="24"/>
          <w:szCs w:val="24"/>
        </w:rPr>
        <w:t>n</w:t>
      </w:r>
      <w:r>
        <w:rPr>
          <w:spacing w:val="10"/>
          <w:sz w:val="24"/>
          <w:szCs w:val="24"/>
        </w:rPr>
        <w:t>t</w:t>
      </w:r>
      <w:r>
        <w:rPr>
          <w:spacing w:val="-9"/>
          <w:sz w:val="24"/>
          <w:szCs w:val="24"/>
        </w:rPr>
        <w:t>i</w:t>
      </w:r>
      <w:r>
        <w:rPr>
          <w:spacing w:val="10"/>
          <w:sz w:val="24"/>
          <w:szCs w:val="24"/>
        </w:rPr>
        <w:t>t</w:t>
      </w:r>
      <w:r>
        <w:rPr>
          <w:sz w:val="24"/>
          <w:szCs w:val="24"/>
        </w:rPr>
        <w:t>y</w:t>
      </w:r>
      <w:r>
        <w:rPr>
          <w:spacing w:val="-7"/>
          <w:sz w:val="24"/>
          <w:szCs w:val="24"/>
        </w:rPr>
        <w:t xml:space="preserve"> </w:t>
      </w:r>
      <w:r>
        <w:rPr>
          <w:spacing w:val="5"/>
          <w:sz w:val="24"/>
          <w:szCs w:val="24"/>
        </w:rPr>
        <w:t>o</w:t>
      </w:r>
      <w:r>
        <w:rPr>
          <w:spacing w:val="1"/>
          <w:sz w:val="24"/>
          <w:szCs w:val="24"/>
        </w:rPr>
        <w:t>r</w:t>
      </w:r>
      <w:r>
        <w:rPr>
          <w:sz w:val="24"/>
          <w:szCs w:val="24"/>
        </w:rPr>
        <w:t>d</w:t>
      </w:r>
      <w:r>
        <w:rPr>
          <w:spacing w:val="-1"/>
          <w:sz w:val="24"/>
          <w:szCs w:val="24"/>
        </w:rPr>
        <w:t>e</w:t>
      </w:r>
      <w:r>
        <w:rPr>
          <w:spacing w:val="1"/>
          <w:sz w:val="24"/>
          <w:szCs w:val="24"/>
        </w:rPr>
        <w:t>r</w:t>
      </w:r>
      <w:r>
        <w:rPr>
          <w:spacing w:val="-1"/>
          <w:sz w:val="24"/>
          <w:szCs w:val="24"/>
        </w:rPr>
        <w:t>e</w:t>
      </w:r>
      <w:r>
        <w:rPr>
          <w:sz w:val="24"/>
          <w:szCs w:val="24"/>
        </w:rPr>
        <w:t xml:space="preserve">d. </w:t>
      </w:r>
      <w:r>
        <w:rPr>
          <w:spacing w:val="-5"/>
          <w:sz w:val="24"/>
          <w:szCs w:val="24"/>
        </w:rPr>
        <w:t>A</w:t>
      </w:r>
      <w:r>
        <w:rPr>
          <w:sz w:val="24"/>
          <w:szCs w:val="24"/>
        </w:rPr>
        <w:t>t</w:t>
      </w:r>
      <w:r>
        <w:rPr>
          <w:spacing w:val="7"/>
          <w:sz w:val="24"/>
          <w:szCs w:val="24"/>
        </w:rPr>
        <w:t xml:space="preserve"> </w:t>
      </w:r>
      <w:r>
        <w:rPr>
          <w:spacing w:val="-5"/>
          <w:sz w:val="24"/>
          <w:szCs w:val="24"/>
        </w:rPr>
        <w:t>n</w:t>
      </w:r>
      <w:r>
        <w:rPr>
          <w:sz w:val="24"/>
          <w:szCs w:val="24"/>
        </w:rPr>
        <w:t>o</w:t>
      </w:r>
      <w:r>
        <w:rPr>
          <w:spacing w:val="7"/>
          <w:sz w:val="24"/>
          <w:szCs w:val="24"/>
        </w:rPr>
        <w:t xml:space="preserve"> </w:t>
      </w:r>
      <w:r>
        <w:rPr>
          <w:sz w:val="24"/>
          <w:szCs w:val="24"/>
        </w:rPr>
        <w:t>p</w:t>
      </w:r>
      <w:r>
        <w:rPr>
          <w:spacing w:val="5"/>
          <w:sz w:val="24"/>
          <w:szCs w:val="24"/>
        </w:rPr>
        <w:t>o</w:t>
      </w:r>
      <w:r>
        <w:rPr>
          <w:spacing w:val="-4"/>
          <w:sz w:val="24"/>
          <w:szCs w:val="24"/>
        </w:rPr>
        <w:t>i</w:t>
      </w:r>
      <w:r>
        <w:rPr>
          <w:spacing w:val="-5"/>
          <w:sz w:val="24"/>
          <w:szCs w:val="24"/>
        </w:rPr>
        <w:t>n</w:t>
      </w:r>
      <w:r>
        <w:rPr>
          <w:spacing w:val="5"/>
          <w:sz w:val="24"/>
          <w:szCs w:val="24"/>
        </w:rPr>
        <w:t>t</w:t>
      </w:r>
      <w:r>
        <w:rPr>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u</w:t>
      </w:r>
      <w:r>
        <w:rPr>
          <w:spacing w:val="-9"/>
          <w:sz w:val="24"/>
          <w:szCs w:val="24"/>
        </w:rPr>
        <w:t>m</w:t>
      </w:r>
      <w:r>
        <w:rPr>
          <w:spacing w:val="5"/>
          <w:sz w:val="24"/>
          <w:szCs w:val="24"/>
        </w:rPr>
        <w:t>u</w:t>
      </w:r>
      <w:r>
        <w:rPr>
          <w:spacing w:val="-4"/>
          <w:sz w:val="24"/>
          <w:szCs w:val="24"/>
        </w:rPr>
        <w:t>l</w:t>
      </w:r>
      <w:r>
        <w:rPr>
          <w:spacing w:val="-1"/>
          <w:sz w:val="24"/>
          <w:szCs w:val="24"/>
        </w:rPr>
        <w:t>a</w:t>
      </w:r>
      <w:r>
        <w:rPr>
          <w:spacing w:val="10"/>
          <w:sz w:val="24"/>
          <w:szCs w:val="24"/>
        </w:rPr>
        <w:t>t</w:t>
      </w:r>
      <w:r>
        <w:rPr>
          <w:spacing w:val="-4"/>
          <w:sz w:val="24"/>
          <w:szCs w:val="24"/>
        </w:rPr>
        <w:t>i</w:t>
      </w:r>
      <w:r>
        <w:rPr>
          <w:spacing w:val="-5"/>
          <w:sz w:val="24"/>
          <w:szCs w:val="24"/>
        </w:rPr>
        <w:t>v</w:t>
      </w:r>
      <w:r>
        <w:rPr>
          <w:sz w:val="24"/>
          <w:szCs w:val="24"/>
        </w:rPr>
        <w:t>e</w:t>
      </w:r>
      <w:r>
        <w:rPr>
          <w:spacing w:val="1"/>
          <w:sz w:val="24"/>
          <w:szCs w:val="24"/>
        </w:rPr>
        <w:t xml:space="preserve"> </w:t>
      </w:r>
      <w:r>
        <w:rPr>
          <w:sz w:val="24"/>
          <w:szCs w:val="24"/>
        </w:rPr>
        <w:t>qu</w:t>
      </w:r>
      <w:r>
        <w:rPr>
          <w:spacing w:val="4"/>
          <w:sz w:val="24"/>
          <w:szCs w:val="24"/>
        </w:rPr>
        <w:t>a</w:t>
      </w:r>
      <w:r>
        <w:rPr>
          <w:spacing w:val="-5"/>
          <w:sz w:val="24"/>
          <w:szCs w:val="24"/>
        </w:rPr>
        <w:t>n</w:t>
      </w:r>
      <w:r>
        <w:rPr>
          <w:spacing w:val="10"/>
          <w:sz w:val="24"/>
          <w:szCs w:val="24"/>
        </w:rPr>
        <w:t>t</w:t>
      </w:r>
      <w:r>
        <w:rPr>
          <w:spacing w:val="-9"/>
          <w:sz w:val="24"/>
          <w:szCs w:val="24"/>
        </w:rPr>
        <w:t>i</w:t>
      </w:r>
      <w:r>
        <w:rPr>
          <w:spacing w:val="10"/>
          <w:sz w:val="24"/>
          <w:szCs w:val="24"/>
        </w:rPr>
        <w:t>t</w:t>
      </w:r>
      <w:r>
        <w:rPr>
          <w:sz w:val="24"/>
          <w:szCs w:val="24"/>
        </w:rPr>
        <w:t>y</w:t>
      </w:r>
      <w:r>
        <w:rPr>
          <w:spacing w:val="-7"/>
          <w:sz w:val="24"/>
          <w:szCs w:val="24"/>
        </w:rPr>
        <w:t xml:space="preserve"> </w:t>
      </w:r>
      <w:r>
        <w:rPr>
          <w:spacing w:val="-2"/>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d</w:t>
      </w:r>
      <w:r>
        <w:rPr>
          <w:spacing w:val="2"/>
          <w:sz w:val="24"/>
          <w:szCs w:val="24"/>
        </w:rPr>
        <w:t xml:space="preserve"> </w:t>
      </w:r>
      <w:r>
        <w:rPr>
          <w:spacing w:val="9"/>
          <w:sz w:val="24"/>
          <w:szCs w:val="24"/>
        </w:rPr>
        <w:t>o</w:t>
      </w:r>
      <w:r>
        <w:rPr>
          <w:sz w:val="24"/>
          <w:szCs w:val="24"/>
        </w:rPr>
        <w:t>f</w:t>
      </w:r>
      <w:r>
        <w:rPr>
          <w:spacing w:val="-6"/>
          <w:sz w:val="24"/>
          <w:szCs w:val="24"/>
        </w:rPr>
        <w:t xml:space="preserve"> </w:t>
      </w:r>
      <w:r>
        <w:rPr>
          <w:spacing w:val="-2"/>
          <w:sz w:val="24"/>
          <w:szCs w:val="24"/>
        </w:rPr>
        <w:t>s</w:t>
      </w:r>
      <w:r>
        <w:rPr>
          <w:spacing w:val="5"/>
          <w:sz w:val="24"/>
          <w:szCs w:val="24"/>
        </w:rPr>
        <w:t>u</w:t>
      </w:r>
      <w:r>
        <w:rPr>
          <w:spacing w:val="-1"/>
          <w:sz w:val="24"/>
          <w:szCs w:val="24"/>
        </w:rPr>
        <w:t>c</w:t>
      </w:r>
      <w:r>
        <w:rPr>
          <w:sz w:val="24"/>
          <w:szCs w:val="24"/>
        </w:rPr>
        <w:t>h</w:t>
      </w:r>
      <w:r>
        <w:rPr>
          <w:spacing w:val="-3"/>
          <w:sz w:val="24"/>
          <w:szCs w:val="24"/>
        </w:rPr>
        <w:t xml:space="preserve"> </w:t>
      </w:r>
      <w:r>
        <w:rPr>
          <w:spacing w:val="1"/>
          <w:sz w:val="24"/>
          <w:szCs w:val="24"/>
        </w:rPr>
        <w:t>r</w:t>
      </w:r>
      <w:r>
        <w:rPr>
          <w:spacing w:val="4"/>
          <w:sz w:val="24"/>
          <w:szCs w:val="24"/>
        </w:rPr>
        <w:t>a</w:t>
      </w:r>
      <w:r>
        <w:rPr>
          <w:spacing w:val="-5"/>
          <w:sz w:val="24"/>
          <w:szCs w:val="24"/>
        </w:rPr>
        <w:t>n</w:t>
      </w:r>
      <w:r>
        <w:rPr>
          <w:sz w:val="24"/>
          <w:szCs w:val="24"/>
        </w:rPr>
        <w:t>d</w:t>
      </w:r>
      <w:r>
        <w:rPr>
          <w:spacing w:val="9"/>
          <w:sz w:val="24"/>
          <w:szCs w:val="24"/>
        </w:rPr>
        <w:t>o</w:t>
      </w:r>
      <w:r>
        <w:rPr>
          <w:sz w:val="24"/>
          <w:szCs w:val="24"/>
        </w:rPr>
        <w:t>m</w:t>
      </w:r>
      <w:r>
        <w:rPr>
          <w:spacing w:val="-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s</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6"/>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1"/>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3"/>
          <w:sz w:val="24"/>
          <w:szCs w:val="24"/>
        </w:rPr>
        <w:t xml:space="preserve"> </w:t>
      </w:r>
      <w:r>
        <w:rPr>
          <w:sz w:val="24"/>
          <w:szCs w:val="24"/>
        </w:rPr>
        <w:t>12</w:t>
      </w:r>
      <w:r>
        <w:rPr>
          <w:spacing w:val="2"/>
          <w:sz w:val="24"/>
          <w:szCs w:val="24"/>
        </w:rPr>
        <w:t>.</w:t>
      </w:r>
      <w:r>
        <w:rPr>
          <w:sz w:val="24"/>
          <w:szCs w:val="24"/>
        </w:rPr>
        <w:t>5%</w:t>
      </w:r>
      <w:r>
        <w:rPr>
          <w:spacing w:val="4"/>
          <w:sz w:val="24"/>
          <w:szCs w:val="24"/>
        </w:rPr>
        <w:t xml:space="preserve"> </w:t>
      </w:r>
      <w:r>
        <w:rPr>
          <w:spacing w:val="5"/>
          <w:sz w:val="24"/>
          <w:szCs w:val="24"/>
        </w:rPr>
        <w:t>o</w:t>
      </w:r>
      <w:r>
        <w:rPr>
          <w:sz w:val="24"/>
          <w:szCs w:val="24"/>
        </w:rPr>
        <w:t xml:space="preserve">f </w:t>
      </w:r>
      <w:r>
        <w:rPr>
          <w:spacing w:val="5"/>
          <w:sz w:val="24"/>
          <w:szCs w:val="24"/>
        </w:rPr>
        <w:lastRenderedPageBreak/>
        <w:t>t</w:t>
      </w:r>
      <w:r>
        <w:rPr>
          <w:spacing w:val="-5"/>
          <w:sz w:val="24"/>
          <w:szCs w:val="24"/>
        </w:rPr>
        <w:t>h</w:t>
      </w:r>
      <w:r>
        <w:rPr>
          <w:sz w:val="24"/>
          <w:szCs w:val="24"/>
        </w:rPr>
        <w:t>e</w:t>
      </w:r>
      <w:r>
        <w:rPr>
          <w:spacing w:val="20"/>
          <w:sz w:val="24"/>
          <w:szCs w:val="24"/>
        </w:rPr>
        <w:t xml:space="preserve"> </w:t>
      </w:r>
      <w:r>
        <w:rPr>
          <w:sz w:val="24"/>
          <w:szCs w:val="24"/>
        </w:rPr>
        <w:t>to</w:t>
      </w:r>
      <w:r>
        <w:rPr>
          <w:spacing w:val="6"/>
          <w:sz w:val="24"/>
          <w:szCs w:val="24"/>
        </w:rPr>
        <w:t>t</w:t>
      </w:r>
      <w:r>
        <w:rPr>
          <w:spacing w:val="-1"/>
          <w:sz w:val="24"/>
          <w:szCs w:val="24"/>
        </w:rPr>
        <w:t>a</w:t>
      </w:r>
      <w:r>
        <w:rPr>
          <w:sz w:val="24"/>
          <w:szCs w:val="24"/>
        </w:rPr>
        <w:t>l</w:t>
      </w:r>
      <w:r>
        <w:rPr>
          <w:spacing w:val="12"/>
          <w:sz w:val="24"/>
          <w:szCs w:val="24"/>
        </w:rPr>
        <w:t xml:space="preserve"> </w:t>
      </w:r>
      <w:r>
        <w:rPr>
          <w:spacing w:val="-1"/>
          <w:sz w:val="24"/>
          <w:szCs w:val="24"/>
        </w:rPr>
        <w:t>c</w:t>
      </w:r>
      <w:r>
        <w:rPr>
          <w:spacing w:val="5"/>
          <w:sz w:val="24"/>
          <w:szCs w:val="24"/>
        </w:rPr>
        <w:t>u</w:t>
      </w:r>
      <w:r>
        <w:rPr>
          <w:spacing w:val="-9"/>
          <w:sz w:val="24"/>
          <w:szCs w:val="24"/>
        </w:rPr>
        <w:t>m</w:t>
      </w:r>
      <w:r>
        <w:rPr>
          <w:spacing w:val="5"/>
          <w:sz w:val="24"/>
          <w:szCs w:val="24"/>
        </w:rPr>
        <w:t>u</w:t>
      </w:r>
      <w:r>
        <w:rPr>
          <w:spacing w:val="-4"/>
          <w:sz w:val="24"/>
          <w:szCs w:val="24"/>
        </w:rPr>
        <w:t>l</w:t>
      </w:r>
      <w:r>
        <w:rPr>
          <w:spacing w:val="-1"/>
          <w:sz w:val="24"/>
          <w:szCs w:val="24"/>
        </w:rPr>
        <w:t>a</w:t>
      </w:r>
      <w:r>
        <w:rPr>
          <w:spacing w:val="10"/>
          <w:sz w:val="24"/>
          <w:szCs w:val="24"/>
        </w:rPr>
        <w:t>t</w:t>
      </w:r>
      <w:r>
        <w:rPr>
          <w:spacing w:val="-4"/>
          <w:sz w:val="24"/>
          <w:szCs w:val="24"/>
        </w:rPr>
        <w:t>i</w:t>
      </w:r>
      <w:r>
        <w:rPr>
          <w:spacing w:val="-5"/>
          <w:sz w:val="24"/>
          <w:szCs w:val="24"/>
        </w:rPr>
        <w:t>v</w:t>
      </w:r>
      <w:r>
        <w:rPr>
          <w:sz w:val="24"/>
          <w:szCs w:val="24"/>
        </w:rPr>
        <w:t>e</w:t>
      </w:r>
      <w:r>
        <w:rPr>
          <w:spacing w:val="20"/>
          <w:sz w:val="24"/>
          <w:szCs w:val="24"/>
        </w:rPr>
        <w:t xml:space="preserve"> </w:t>
      </w:r>
      <w:r>
        <w:rPr>
          <w:sz w:val="24"/>
          <w:szCs w:val="24"/>
        </w:rPr>
        <w:t>qu</w:t>
      </w:r>
      <w:r>
        <w:rPr>
          <w:spacing w:val="4"/>
          <w:sz w:val="24"/>
          <w:szCs w:val="24"/>
        </w:rPr>
        <w:t>a</w:t>
      </w:r>
      <w:r>
        <w:rPr>
          <w:spacing w:val="-5"/>
          <w:sz w:val="24"/>
          <w:szCs w:val="24"/>
        </w:rPr>
        <w:t>n</w:t>
      </w:r>
      <w:r>
        <w:rPr>
          <w:spacing w:val="10"/>
          <w:sz w:val="24"/>
          <w:szCs w:val="24"/>
        </w:rPr>
        <w:t>t</w:t>
      </w:r>
      <w:r>
        <w:rPr>
          <w:spacing w:val="-9"/>
          <w:sz w:val="24"/>
          <w:szCs w:val="24"/>
        </w:rPr>
        <w:t>i</w:t>
      </w:r>
      <w:r>
        <w:rPr>
          <w:spacing w:val="10"/>
          <w:sz w:val="24"/>
          <w:szCs w:val="24"/>
        </w:rPr>
        <w:t>t</w:t>
      </w:r>
      <w:r>
        <w:rPr>
          <w:sz w:val="24"/>
          <w:szCs w:val="24"/>
        </w:rPr>
        <w:t>y</w:t>
      </w:r>
      <w:r>
        <w:rPr>
          <w:spacing w:val="12"/>
          <w:sz w:val="24"/>
          <w:szCs w:val="24"/>
        </w:rPr>
        <w:t xml:space="preserve"> </w:t>
      </w:r>
      <w:r>
        <w:rPr>
          <w:spacing w:val="-2"/>
          <w:sz w:val="24"/>
          <w:szCs w:val="24"/>
        </w:rPr>
        <w:t>s</w:t>
      </w:r>
      <w:r>
        <w:rPr>
          <w:sz w:val="24"/>
          <w:szCs w:val="24"/>
        </w:rPr>
        <w:t>up</w:t>
      </w:r>
      <w:r>
        <w:rPr>
          <w:spacing w:val="5"/>
          <w:sz w:val="24"/>
          <w:szCs w:val="24"/>
        </w:rPr>
        <w:t>p</w:t>
      </w:r>
      <w:r>
        <w:rPr>
          <w:spacing w:val="-4"/>
          <w:sz w:val="24"/>
          <w:szCs w:val="24"/>
        </w:rPr>
        <w:t>li</w:t>
      </w:r>
      <w:r>
        <w:rPr>
          <w:spacing w:val="4"/>
          <w:sz w:val="24"/>
          <w:szCs w:val="24"/>
        </w:rPr>
        <w:t>e</w:t>
      </w:r>
      <w:r>
        <w:rPr>
          <w:sz w:val="24"/>
          <w:szCs w:val="24"/>
        </w:rPr>
        <w:t>d</w:t>
      </w:r>
      <w:r>
        <w:rPr>
          <w:spacing w:val="26"/>
          <w:sz w:val="24"/>
          <w:szCs w:val="24"/>
        </w:rPr>
        <w:t xml:space="preserve"> </w:t>
      </w:r>
      <w:r>
        <w:rPr>
          <w:spacing w:val="-4"/>
          <w:sz w:val="24"/>
          <w:szCs w:val="24"/>
        </w:rPr>
        <w:t>i</w:t>
      </w:r>
      <w:r>
        <w:rPr>
          <w:spacing w:val="-5"/>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ng</w:t>
      </w:r>
      <w:r>
        <w:rPr>
          <w:spacing w:val="21"/>
          <w:sz w:val="24"/>
          <w:szCs w:val="24"/>
        </w:rPr>
        <w:t xml:space="preserve"> </w:t>
      </w:r>
      <w:r>
        <w:rPr>
          <w:spacing w:val="2"/>
          <w:sz w:val="24"/>
          <w:szCs w:val="24"/>
        </w:rPr>
        <w:t>s</w:t>
      </w:r>
      <w:r>
        <w:rPr>
          <w:sz w:val="24"/>
          <w:szCs w:val="24"/>
        </w:rPr>
        <w:t>u</w:t>
      </w:r>
      <w:r>
        <w:rPr>
          <w:spacing w:val="-1"/>
          <w:sz w:val="24"/>
          <w:szCs w:val="24"/>
        </w:rPr>
        <w:t>c</w:t>
      </w:r>
      <w:r>
        <w:rPr>
          <w:sz w:val="24"/>
          <w:szCs w:val="24"/>
        </w:rPr>
        <w:t>h</w:t>
      </w:r>
      <w:r>
        <w:rPr>
          <w:spacing w:val="17"/>
          <w:sz w:val="24"/>
          <w:szCs w:val="24"/>
        </w:rPr>
        <w:t xml:space="preserve"> </w:t>
      </w:r>
      <w:r>
        <w:rPr>
          <w:spacing w:val="1"/>
          <w:sz w:val="24"/>
          <w:szCs w:val="24"/>
        </w:rPr>
        <w:t>r</w:t>
      </w:r>
      <w:r>
        <w:rPr>
          <w:spacing w:val="4"/>
          <w:sz w:val="24"/>
          <w:szCs w:val="24"/>
        </w:rPr>
        <w:t>a</w:t>
      </w:r>
      <w:r>
        <w:rPr>
          <w:spacing w:val="-5"/>
          <w:sz w:val="24"/>
          <w:szCs w:val="24"/>
        </w:rPr>
        <w:t>n</w:t>
      </w:r>
      <w:r>
        <w:rPr>
          <w:sz w:val="24"/>
          <w:szCs w:val="24"/>
        </w:rPr>
        <w:t>d</w:t>
      </w:r>
      <w:r>
        <w:rPr>
          <w:spacing w:val="5"/>
          <w:sz w:val="24"/>
          <w:szCs w:val="24"/>
        </w:rPr>
        <w:t>o</w:t>
      </w:r>
      <w:r>
        <w:rPr>
          <w:sz w:val="24"/>
          <w:szCs w:val="24"/>
        </w:rPr>
        <w:t>m</w:t>
      </w:r>
      <w:r>
        <w:rPr>
          <w:spacing w:val="17"/>
          <w:sz w:val="24"/>
          <w:szCs w:val="24"/>
        </w:rPr>
        <w:t xml:space="preserve"> </w:t>
      </w:r>
      <w:r>
        <w:rPr>
          <w:spacing w:val="-4"/>
          <w:sz w:val="24"/>
          <w:szCs w:val="24"/>
        </w:rPr>
        <w:t>l</w:t>
      </w:r>
      <w:r>
        <w:rPr>
          <w:spacing w:val="4"/>
          <w:sz w:val="24"/>
          <w:szCs w:val="24"/>
        </w:rPr>
        <w:t>e</w:t>
      </w:r>
      <w:r>
        <w:rPr>
          <w:spacing w:val="-5"/>
          <w:sz w:val="24"/>
          <w:szCs w:val="24"/>
        </w:rPr>
        <w:t>n</w:t>
      </w:r>
      <w:r>
        <w:rPr>
          <w:spacing w:val="8"/>
          <w:sz w:val="24"/>
          <w:szCs w:val="24"/>
        </w:rPr>
        <w:t>g</w:t>
      </w:r>
      <w:r>
        <w:rPr>
          <w:spacing w:val="5"/>
          <w:sz w:val="24"/>
          <w:szCs w:val="24"/>
        </w:rPr>
        <w:t>t</w:t>
      </w:r>
      <w:r>
        <w:rPr>
          <w:spacing w:val="-5"/>
          <w:sz w:val="24"/>
          <w:szCs w:val="24"/>
        </w:rPr>
        <w:t>h</w:t>
      </w:r>
      <w:r>
        <w:rPr>
          <w:spacing w:val="-2"/>
          <w:sz w:val="24"/>
          <w:szCs w:val="24"/>
        </w:rPr>
        <w:t>s</w:t>
      </w:r>
      <w:r>
        <w:rPr>
          <w:sz w:val="24"/>
          <w:szCs w:val="24"/>
        </w:rPr>
        <w:t>.</w:t>
      </w:r>
      <w:r>
        <w:rPr>
          <w:spacing w:val="24"/>
          <w:sz w:val="24"/>
          <w:szCs w:val="24"/>
        </w:rPr>
        <w:t xml:space="preserve"> </w:t>
      </w:r>
      <w:r>
        <w:rPr>
          <w:sz w:val="24"/>
          <w:szCs w:val="24"/>
        </w:rPr>
        <w:t>H</w:t>
      </w:r>
      <w:r>
        <w:rPr>
          <w:spacing w:val="4"/>
          <w:sz w:val="24"/>
          <w:szCs w:val="24"/>
        </w:rPr>
        <w:t>o</w:t>
      </w:r>
      <w:r>
        <w:rPr>
          <w:sz w:val="24"/>
          <w:szCs w:val="24"/>
        </w:rPr>
        <w:t>w</w:t>
      </w:r>
      <w:r>
        <w:rPr>
          <w:spacing w:val="-1"/>
          <w:sz w:val="24"/>
          <w:szCs w:val="24"/>
        </w:rPr>
        <w:t>e</w:t>
      </w:r>
      <w:r>
        <w:rPr>
          <w:spacing w:val="-5"/>
          <w:sz w:val="24"/>
          <w:szCs w:val="24"/>
        </w:rPr>
        <w:t>v</w:t>
      </w:r>
      <w:r>
        <w:rPr>
          <w:spacing w:val="-1"/>
          <w:sz w:val="24"/>
          <w:szCs w:val="24"/>
        </w:rPr>
        <w:t>e</w:t>
      </w:r>
      <w:r>
        <w:rPr>
          <w:spacing w:val="1"/>
          <w:sz w:val="24"/>
          <w:szCs w:val="24"/>
        </w:rPr>
        <w:t>r</w:t>
      </w:r>
      <w:r>
        <w:rPr>
          <w:sz w:val="24"/>
          <w:szCs w:val="24"/>
        </w:rPr>
        <w:t>,</w:t>
      </w:r>
      <w:r>
        <w:rPr>
          <w:spacing w:val="24"/>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4"/>
          <w:sz w:val="24"/>
          <w:szCs w:val="24"/>
        </w:rPr>
        <w:t>l</w:t>
      </w:r>
      <w:r>
        <w:rPr>
          <w:spacing w:val="-1"/>
          <w:sz w:val="24"/>
          <w:szCs w:val="24"/>
        </w:rPr>
        <w:t>a</w:t>
      </w:r>
      <w:r>
        <w:rPr>
          <w:spacing w:val="-2"/>
          <w:sz w:val="24"/>
          <w:szCs w:val="24"/>
        </w:rPr>
        <w:t>s</w:t>
      </w:r>
      <w:r>
        <w:rPr>
          <w:sz w:val="24"/>
          <w:szCs w:val="24"/>
        </w:rPr>
        <w:t>t</w:t>
      </w:r>
      <w:r>
        <w:rPr>
          <w:spacing w:val="26"/>
          <w:sz w:val="24"/>
          <w:szCs w:val="24"/>
        </w:rPr>
        <w:t xml:space="preserve"> </w:t>
      </w:r>
      <w:r>
        <w:rPr>
          <w:sz w:val="24"/>
          <w:szCs w:val="24"/>
        </w:rPr>
        <w:t>20%</w:t>
      </w:r>
      <w:r>
        <w:rPr>
          <w:spacing w:val="18"/>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qu</w:t>
      </w:r>
      <w:r>
        <w:rPr>
          <w:spacing w:val="-1"/>
          <w:sz w:val="24"/>
          <w:szCs w:val="24"/>
        </w:rPr>
        <w:t>a</w:t>
      </w:r>
      <w:r>
        <w:rPr>
          <w:spacing w:val="-5"/>
          <w:sz w:val="24"/>
          <w:szCs w:val="24"/>
        </w:rPr>
        <w:t>n</w:t>
      </w:r>
      <w:r>
        <w:rPr>
          <w:spacing w:val="10"/>
          <w:sz w:val="24"/>
          <w:szCs w:val="24"/>
        </w:rPr>
        <w:t>t</w:t>
      </w:r>
      <w:r>
        <w:rPr>
          <w:spacing w:val="-9"/>
          <w:sz w:val="24"/>
          <w:szCs w:val="24"/>
        </w:rPr>
        <w:t>i</w:t>
      </w:r>
      <w:r>
        <w:rPr>
          <w:spacing w:val="5"/>
          <w:sz w:val="24"/>
          <w:szCs w:val="24"/>
        </w:rPr>
        <w:t>t</w:t>
      </w:r>
      <w:r>
        <w:rPr>
          <w:sz w:val="24"/>
          <w:szCs w:val="24"/>
        </w:rPr>
        <w:t>y</w:t>
      </w:r>
      <w:r>
        <w:rPr>
          <w:spacing w:val="-7"/>
          <w:sz w:val="24"/>
          <w:szCs w:val="24"/>
        </w:rPr>
        <w:t xml:space="preserve"> </w:t>
      </w:r>
      <w:r>
        <w:rPr>
          <w:spacing w:val="5"/>
          <w:sz w:val="24"/>
          <w:szCs w:val="24"/>
        </w:rPr>
        <w:t>o</w:t>
      </w:r>
      <w:r>
        <w:rPr>
          <w:spacing w:val="1"/>
          <w:sz w:val="24"/>
          <w:szCs w:val="24"/>
        </w:rPr>
        <w:t>r</w:t>
      </w:r>
      <w:r>
        <w:rPr>
          <w:sz w:val="24"/>
          <w:szCs w:val="24"/>
        </w:rPr>
        <w:t>d</w:t>
      </w:r>
      <w:r>
        <w:rPr>
          <w:spacing w:val="-1"/>
          <w:sz w:val="24"/>
          <w:szCs w:val="24"/>
        </w:rPr>
        <w:t>e</w:t>
      </w:r>
      <w:r>
        <w:rPr>
          <w:spacing w:val="1"/>
          <w:sz w:val="24"/>
          <w:szCs w:val="24"/>
        </w:rPr>
        <w:t>r</w:t>
      </w:r>
      <w:r>
        <w:rPr>
          <w:spacing w:val="-1"/>
          <w:sz w:val="24"/>
          <w:szCs w:val="24"/>
        </w:rPr>
        <w:t>e</w:t>
      </w:r>
      <w:r>
        <w:rPr>
          <w:sz w:val="24"/>
          <w:szCs w:val="24"/>
        </w:rPr>
        <w:t>d</w:t>
      </w:r>
      <w:r>
        <w:rPr>
          <w:spacing w:val="2"/>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b</w:t>
      </w:r>
      <w:r>
        <w:rPr>
          <w:sz w:val="24"/>
          <w:szCs w:val="24"/>
        </w:rPr>
        <w:t>e</w:t>
      </w:r>
      <w:r>
        <w:rPr>
          <w:spacing w:val="1"/>
          <w:sz w:val="24"/>
          <w:szCs w:val="24"/>
        </w:rPr>
        <w:t xml:space="preserve"> </w:t>
      </w:r>
      <w:r>
        <w:rPr>
          <w:spacing w:val="-2"/>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d</w:t>
      </w:r>
      <w:r>
        <w:rPr>
          <w:spacing w:val="2"/>
          <w:sz w:val="24"/>
          <w:szCs w:val="24"/>
        </w:rPr>
        <w:t xml:space="preserve"> </w:t>
      </w:r>
      <w:r>
        <w:rPr>
          <w:spacing w:val="5"/>
          <w:sz w:val="24"/>
          <w:szCs w:val="24"/>
        </w:rPr>
        <w:t>o</w:t>
      </w:r>
      <w:r>
        <w:rPr>
          <w:sz w:val="24"/>
          <w:szCs w:val="24"/>
        </w:rPr>
        <w:t>n</w:t>
      </w:r>
      <w:r>
        <w:rPr>
          <w:spacing w:val="-4"/>
          <w:sz w:val="24"/>
          <w:szCs w:val="24"/>
        </w:rPr>
        <w:t>l</w:t>
      </w:r>
      <w:r>
        <w:rPr>
          <w:sz w:val="24"/>
          <w:szCs w:val="24"/>
        </w:rPr>
        <w:t>y</w:t>
      </w:r>
      <w:r>
        <w:rPr>
          <w:spacing w:val="2"/>
          <w:sz w:val="24"/>
          <w:szCs w:val="24"/>
        </w:rPr>
        <w:t xml:space="preserve"> </w:t>
      </w:r>
      <w:r>
        <w:rPr>
          <w:spacing w:val="-4"/>
          <w:sz w:val="24"/>
          <w:szCs w:val="24"/>
        </w:rPr>
        <w:t>i</w:t>
      </w:r>
      <w:r>
        <w:rPr>
          <w:sz w:val="24"/>
          <w:szCs w:val="24"/>
        </w:rPr>
        <w:t>n</w:t>
      </w:r>
      <w:r>
        <w:rPr>
          <w:spacing w:val="2"/>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pacing w:val="5"/>
          <w:sz w:val="24"/>
          <w:szCs w:val="24"/>
        </w:rPr>
        <w:t>d</w:t>
      </w:r>
      <w:r>
        <w:rPr>
          <w:spacing w:val="-1"/>
          <w:sz w:val="24"/>
          <w:szCs w:val="24"/>
        </w:rPr>
        <w:t>a</w:t>
      </w:r>
      <w:r>
        <w:rPr>
          <w:spacing w:val="1"/>
          <w:sz w:val="24"/>
          <w:szCs w:val="24"/>
        </w:rPr>
        <w:t>r</w:t>
      </w:r>
      <w:r>
        <w:rPr>
          <w:sz w:val="24"/>
          <w:szCs w:val="24"/>
        </w:rPr>
        <w:t>d</w:t>
      </w:r>
      <w:r>
        <w:rPr>
          <w:spacing w:val="2"/>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hs </w:t>
      </w:r>
      <w:r>
        <w:rPr>
          <w:spacing w:val="-1"/>
          <w:sz w:val="24"/>
          <w:szCs w:val="24"/>
        </w:rPr>
        <w:t>a</w:t>
      </w:r>
      <w:r>
        <w:rPr>
          <w:sz w:val="24"/>
          <w:szCs w:val="24"/>
        </w:rPr>
        <w:t xml:space="preserve">s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2"/>
          <w:sz w:val="24"/>
          <w:szCs w:val="24"/>
        </w:rPr>
        <w:t>f</w:t>
      </w:r>
      <w:r>
        <w:rPr>
          <w:spacing w:val="-4"/>
          <w:sz w:val="24"/>
          <w:szCs w:val="24"/>
        </w:rPr>
        <w:t>i</w:t>
      </w:r>
      <w:r>
        <w:rPr>
          <w:spacing w:val="-1"/>
          <w:sz w:val="24"/>
          <w:szCs w:val="24"/>
        </w:rPr>
        <w:t>e</w:t>
      </w:r>
      <w:r>
        <w:rPr>
          <w:sz w:val="24"/>
          <w:szCs w:val="24"/>
        </w:rPr>
        <w:t>d.</w:t>
      </w:r>
    </w:p>
    <w:p w:rsidR="008D75EE" w:rsidRDefault="008D75EE">
      <w:pPr>
        <w:spacing w:line="200" w:lineRule="exact"/>
      </w:pPr>
    </w:p>
    <w:p w:rsidR="008D75EE" w:rsidRDefault="008D75EE">
      <w:pPr>
        <w:spacing w:before="7" w:line="240" w:lineRule="exact"/>
        <w:rPr>
          <w:sz w:val="24"/>
          <w:szCs w:val="24"/>
        </w:rPr>
      </w:pPr>
    </w:p>
    <w:p w:rsidR="008D75EE" w:rsidRDefault="00B30AA0">
      <w:pPr>
        <w:spacing w:before="29"/>
        <w:ind w:left="820" w:right="664" w:hanging="720"/>
        <w:jc w:val="both"/>
        <w:rPr>
          <w:sz w:val="24"/>
          <w:szCs w:val="24"/>
        </w:rPr>
      </w:pPr>
      <w:r>
        <w:rPr>
          <w:sz w:val="24"/>
          <w:szCs w:val="24"/>
        </w:rPr>
        <w:t>1</w:t>
      </w:r>
      <w:r>
        <w:rPr>
          <w:spacing w:val="2"/>
          <w:sz w:val="24"/>
          <w:szCs w:val="24"/>
        </w:rPr>
        <w:t>.</w:t>
      </w:r>
      <w:r>
        <w:rPr>
          <w:sz w:val="24"/>
          <w:szCs w:val="24"/>
        </w:rPr>
        <w:t>9</w:t>
      </w:r>
      <w:r>
        <w:rPr>
          <w:spacing w:val="2"/>
          <w:sz w:val="24"/>
          <w:szCs w:val="24"/>
        </w:rPr>
        <w:t>.</w:t>
      </w:r>
      <w:r>
        <w:rPr>
          <w:sz w:val="24"/>
          <w:szCs w:val="24"/>
        </w:rPr>
        <w:t xml:space="preserve">3   </w:t>
      </w:r>
      <w:r>
        <w:rPr>
          <w:spacing w:val="34"/>
          <w:sz w:val="24"/>
          <w:szCs w:val="24"/>
        </w:rPr>
        <w:t xml:space="preserve"> </w:t>
      </w:r>
      <w:r>
        <w:rPr>
          <w:spacing w:val="3"/>
          <w:sz w:val="24"/>
          <w:szCs w:val="24"/>
        </w:rPr>
        <w:t>B</w:t>
      </w:r>
      <w:r>
        <w:rPr>
          <w:spacing w:val="-9"/>
          <w:sz w:val="24"/>
          <w:szCs w:val="24"/>
        </w:rPr>
        <w:t>i</w:t>
      </w:r>
      <w:r>
        <w:rPr>
          <w:sz w:val="24"/>
          <w:szCs w:val="24"/>
        </w:rPr>
        <w:t>dd</w:t>
      </w:r>
      <w:r>
        <w:rPr>
          <w:spacing w:val="-1"/>
          <w:sz w:val="24"/>
          <w:szCs w:val="24"/>
        </w:rPr>
        <w:t>e</w:t>
      </w:r>
      <w:r>
        <w:rPr>
          <w:sz w:val="24"/>
          <w:szCs w:val="24"/>
        </w:rPr>
        <w:t xml:space="preserve">r </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1"/>
          <w:sz w:val="24"/>
          <w:szCs w:val="24"/>
        </w:rPr>
        <w:t xml:space="preserve"> </w:t>
      </w:r>
      <w:r>
        <w:rPr>
          <w:spacing w:val="4"/>
          <w:sz w:val="24"/>
          <w:szCs w:val="24"/>
        </w:rPr>
        <w:t>a</w:t>
      </w:r>
      <w:r>
        <w:rPr>
          <w:spacing w:val="-4"/>
          <w:sz w:val="24"/>
          <w:szCs w:val="24"/>
        </w:rPr>
        <w:t>l</w:t>
      </w:r>
      <w:r>
        <w:rPr>
          <w:spacing w:val="-2"/>
          <w:sz w:val="24"/>
          <w:szCs w:val="24"/>
        </w:rPr>
        <w:t>s</w:t>
      </w:r>
      <w:r>
        <w:rPr>
          <w:sz w:val="24"/>
          <w:szCs w:val="24"/>
        </w:rPr>
        <w:t xml:space="preserve">o </w:t>
      </w:r>
      <w:r>
        <w:rPr>
          <w:spacing w:val="14"/>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z w:val="24"/>
          <w:szCs w:val="24"/>
        </w:rPr>
        <w:t xml:space="preserve">e </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8"/>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2"/>
          <w:sz w:val="24"/>
          <w:szCs w:val="24"/>
        </w:rPr>
        <w:t>s</w:t>
      </w:r>
      <w:r>
        <w:rPr>
          <w:spacing w:val="-4"/>
          <w:sz w:val="24"/>
          <w:szCs w:val="24"/>
        </w:rPr>
        <w:t>i</w:t>
      </w:r>
      <w:r>
        <w:rPr>
          <w:sz w:val="24"/>
          <w:szCs w:val="24"/>
        </w:rPr>
        <w:t>n</w:t>
      </w:r>
      <w:r>
        <w:rPr>
          <w:spacing w:val="5"/>
          <w:sz w:val="24"/>
          <w:szCs w:val="24"/>
        </w:rPr>
        <w:t>g</w:t>
      </w:r>
      <w:r>
        <w:rPr>
          <w:spacing w:val="-4"/>
          <w:sz w:val="24"/>
          <w:szCs w:val="24"/>
        </w:rPr>
        <w:t>l</w:t>
      </w:r>
      <w:r>
        <w:rPr>
          <w:sz w:val="24"/>
          <w:szCs w:val="24"/>
        </w:rPr>
        <w:t xml:space="preserve">e </w:t>
      </w:r>
      <w:r>
        <w:rPr>
          <w:spacing w:val="8"/>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 xml:space="preserve">, </w:t>
      </w:r>
      <w:r>
        <w:rPr>
          <w:spacing w:val="7"/>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z w:val="24"/>
          <w:szCs w:val="24"/>
        </w:rPr>
        <w:t xml:space="preserve">e </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4"/>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 xml:space="preserve">d </w:t>
      </w:r>
      <w:r>
        <w:rPr>
          <w:spacing w:val="9"/>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 xml:space="preserve">, </w:t>
      </w:r>
      <w:r>
        <w:rPr>
          <w:spacing w:val="7"/>
          <w:sz w:val="24"/>
          <w:szCs w:val="24"/>
        </w:rPr>
        <w:t xml:space="preserve"> </w:t>
      </w:r>
      <w:r>
        <w:rPr>
          <w:spacing w:val="-5"/>
          <w:sz w:val="24"/>
          <w:szCs w:val="24"/>
        </w:rPr>
        <w:t>h</w:t>
      </w:r>
      <w:r>
        <w:rPr>
          <w:sz w:val="24"/>
          <w:szCs w:val="24"/>
        </w:rPr>
        <w:t xml:space="preserve">e </w:t>
      </w:r>
      <w:r>
        <w:rPr>
          <w:spacing w:val="8"/>
          <w:sz w:val="24"/>
          <w:szCs w:val="24"/>
        </w:rPr>
        <w:t xml:space="preserve"> </w:t>
      </w:r>
      <w:r>
        <w:rPr>
          <w:spacing w:val="-1"/>
          <w:sz w:val="24"/>
          <w:szCs w:val="24"/>
        </w:rPr>
        <w:t>c</w:t>
      </w:r>
      <w:r>
        <w:rPr>
          <w:spacing w:val="4"/>
          <w:sz w:val="24"/>
          <w:szCs w:val="24"/>
        </w:rPr>
        <w:t>a</w:t>
      </w:r>
      <w:r>
        <w:rPr>
          <w:sz w:val="24"/>
          <w:szCs w:val="24"/>
        </w:rPr>
        <w:t xml:space="preserve">n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30"/>
          <w:sz w:val="24"/>
          <w:szCs w:val="24"/>
        </w:rPr>
        <w:t xml:space="preserve"> </w:t>
      </w:r>
      <w:r>
        <w:rPr>
          <w:spacing w:val="-4"/>
          <w:sz w:val="24"/>
          <w:szCs w:val="24"/>
        </w:rPr>
        <w:t>i</w:t>
      </w:r>
      <w:r>
        <w:rPr>
          <w:sz w:val="24"/>
          <w:szCs w:val="24"/>
        </w:rPr>
        <w:t>n</w:t>
      </w:r>
      <w:r>
        <w:rPr>
          <w:spacing w:val="26"/>
          <w:sz w:val="24"/>
          <w:szCs w:val="24"/>
        </w:rPr>
        <w:t xml:space="preserve"> </w:t>
      </w:r>
      <w:r>
        <w:rPr>
          <w:spacing w:val="5"/>
          <w:sz w:val="24"/>
          <w:szCs w:val="24"/>
        </w:rPr>
        <w:t>t</w:t>
      </w:r>
      <w:r>
        <w:rPr>
          <w:spacing w:val="-5"/>
          <w:sz w:val="24"/>
          <w:szCs w:val="24"/>
        </w:rPr>
        <w:t>h</w:t>
      </w:r>
      <w:r>
        <w:rPr>
          <w:sz w:val="24"/>
          <w:szCs w:val="24"/>
        </w:rPr>
        <w:t>e</w:t>
      </w:r>
      <w:r>
        <w:rPr>
          <w:spacing w:val="30"/>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26"/>
          <w:sz w:val="24"/>
          <w:szCs w:val="24"/>
        </w:rPr>
        <w:t xml:space="preserve"> </w:t>
      </w:r>
      <w:r>
        <w:rPr>
          <w:spacing w:val="5"/>
          <w:sz w:val="24"/>
          <w:szCs w:val="24"/>
        </w:rPr>
        <w:t>t</w:t>
      </w:r>
      <w:r>
        <w:rPr>
          <w:spacing w:val="-1"/>
          <w:sz w:val="24"/>
          <w:szCs w:val="24"/>
        </w:rPr>
        <w:t>ec</w:t>
      </w:r>
      <w:r>
        <w:rPr>
          <w:spacing w:val="-5"/>
          <w:sz w:val="24"/>
          <w:szCs w:val="24"/>
        </w:rPr>
        <w:t>h</w:t>
      </w:r>
      <w:r>
        <w:rPr>
          <w:sz w:val="24"/>
          <w:szCs w:val="24"/>
        </w:rPr>
        <w:t>n</w:t>
      </w:r>
      <w:r>
        <w:rPr>
          <w:spacing w:val="-4"/>
          <w:sz w:val="24"/>
          <w:szCs w:val="24"/>
        </w:rPr>
        <w:t>i</w:t>
      </w:r>
      <w:r>
        <w:rPr>
          <w:spacing w:val="-1"/>
          <w:sz w:val="24"/>
          <w:szCs w:val="24"/>
        </w:rPr>
        <w:t>c</w:t>
      </w:r>
      <w:r>
        <w:rPr>
          <w:spacing w:val="4"/>
          <w:sz w:val="24"/>
          <w:szCs w:val="24"/>
        </w:rPr>
        <w:t>a</w:t>
      </w:r>
      <w:r>
        <w:rPr>
          <w:sz w:val="24"/>
          <w:szCs w:val="24"/>
        </w:rPr>
        <w:t>l</w:t>
      </w:r>
      <w:r>
        <w:rPr>
          <w:spacing w:val="22"/>
          <w:sz w:val="24"/>
          <w:szCs w:val="24"/>
        </w:rPr>
        <w:t xml:space="preserve"> </w:t>
      </w:r>
      <w:r>
        <w:rPr>
          <w:sz w:val="24"/>
          <w:szCs w:val="24"/>
        </w:rPr>
        <w:t>p</w:t>
      </w:r>
      <w:r>
        <w:rPr>
          <w:spacing w:val="-1"/>
          <w:sz w:val="24"/>
          <w:szCs w:val="24"/>
        </w:rPr>
        <w:t>a</w:t>
      </w:r>
      <w:r>
        <w:rPr>
          <w:spacing w:val="1"/>
          <w:sz w:val="24"/>
          <w:szCs w:val="24"/>
        </w:rPr>
        <w:t>r</w:t>
      </w:r>
      <w:r>
        <w:rPr>
          <w:spacing w:val="10"/>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4"/>
          <w:sz w:val="24"/>
          <w:szCs w:val="24"/>
        </w:rPr>
        <w:t>a</w:t>
      </w:r>
      <w:r>
        <w:rPr>
          <w:spacing w:val="1"/>
          <w:sz w:val="24"/>
          <w:szCs w:val="24"/>
        </w:rPr>
        <w:t>r</w:t>
      </w:r>
      <w:r>
        <w:rPr>
          <w:sz w:val="24"/>
          <w:szCs w:val="24"/>
        </w:rPr>
        <w:t>s</w:t>
      </w:r>
      <w:r>
        <w:rPr>
          <w:spacing w:val="24"/>
          <w:sz w:val="24"/>
          <w:szCs w:val="24"/>
        </w:rPr>
        <w:t xml:space="preserve"> </w:t>
      </w:r>
      <w:r>
        <w:rPr>
          <w:spacing w:val="5"/>
          <w:sz w:val="24"/>
          <w:szCs w:val="24"/>
        </w:rPr>
        <w:t>o</w:t>
      </w:r>
      <w:r>
        <w:rPr>
          <w:sz w:val="24"/>
          <w:szCs w:val="24"/>
        </w:rPr>
        <w:t>f</w:t>
      </w:r>
      <w:r>
        <w:rPr>
          <w:spacing w:val="23"/>
          <w:sz w:val="24"/>
          <w:szCs w:val="24"/>
        </w:rPr>
        <w:t xml:space="preserve"> </w:t>
      </w:r>
      <w:r>
        <w:rPr>
          <w:spacing w:val="5"/>
          <w:sz w:val="24"/>
          <w:szCs w:val="24"/>
        </w:rPr>
        <w:t>o</w:t>
      </w:r>
      <w:r>
        <w:rPr>
          <w:spacing w:val="-3"/>
          <w:sz w:val="24"/>
          <w:szCs w:val="24"/>
        </w:rPr>
        <w:t>f</w:t>
      </w:r>
      <w:r>
        <w:rPr>
          <w:spacing w:val="-8"/>
          <w:sz w:val="24"/>
          <w:szCs w:val="24"/>
        </w:rPr>
        <w:t>f</w:t>
      </w:r>
      <w:r>
        <w:rPr>
          <w:spacing w:val="7"/>
          <w:sz w:val="24"/>
          <w:szCs w:val="24"/>
        </w:rPr>
        <w:t>e</w:t>
      </w:r>
      <w:r>
        <w:rPr>
          <w:spacing w:val="1"/>
          <w:sz w:val="24"/>
          <w:szCs w:val="24"/>
        </w:rPr>
        <w:t>r</w:t>
      </w:r>
      <w:r>
        <w:rPr>
          <w:sz w:val="24"/>
          <w:szCs w:val="24"/>
        </w:rPr>
        <w:t>.</w:t>
      </w:r>
      <w:r>
        <w:rPr>
          <w:spacing w:val="33"/>
          <w:sz w:val="24"/>
          <w:szCs w:val="24"/>
        </w:rPr>
        <w:t xml:space="preserve"> </w:t>
      </w:r>
      <w:r>
        <w:rPr>
          <w:spacing w:val="2"/>
          <w:sz w:val="24"/>
          <w:szCs w:val="24"/>
        </w:rPr>
        <w:t>T</w:t>
      </w:r>
      <w:r>
        <w:rPr>
          <w:sz w:val="24"/>
          <w:szCs w:val="24"/>
        </w:rPr>
        <w:t>h</w:t>
      </w:r>
      <w:r>
        <w:rPr>
          <w:spacing w:val="-4"/>
          <w:sz w:val="24"/>
          <w:szCs w:val="24"/>
        </w:rPr>
        <w:t>i</w:t>
      </w:r>
      <w:r>
        <w:rPr>
          <w:sz w:val="24"/>
          <w:szCs w:val="24"/>
        </w:rPr>
        <w:t>s</w:t>
      </w:r>
      <w:r>
        <w:rPr>
          <w:spacing w:val="34"/>
          <w:sz w:val="24"/>
          <w:szCs w:val="24"/>
        </w:rPr>
        <w:t xml:space="preserve"> </w:t>
      </w:r>
      <w:r>
        <w:rPr>
          <w:spacing w:val="-9"/>
          <w:sz w:val="24"/>
          <w:szCs w:val="24"/>
        </w:rPr>
        <w:t>i</w:t>
      </w:r>
      <w:r>
        <w:rPr>
          <w:sz w:val="24"/>
          <w:szCs w:val="24"/>
        </w:rPr>
        <w:t>s</w:t>
      </w:r>
      <w:r>
        <w:rPr>
          <w:spacing w:val="29"/>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36"/>
          <w:sz w:val="24"/>
          <w:szCs w:val="24"/>
        </w:rPr>
        <w:t xml:space="preserve"> </w:t>
      </w:r>
      <w:r>
        <w:rPr>
          <w:spacing w:val="-8"/>
          <w:sz w:val="24"/>
          <w:szCs w:val="24"/>
        </w:rPr>
        <w:t>f</w:t>
      </w:r>
      <w:r>
        <w:rPr>
          <w:spacing w:val="5"/>
          <w:sz w:val="24"/>
          <w:szCs w:val="24"/>
        </w:rPr>
        <w:t>o</w:t>
      </w:r>
      <w:r>
        <w:rPr>
          <w:sz w:val="24"/>
          <w:szCs w:val="24"/>
        </w:rPr>
        <w:t>r</w:t>
      </w:r>
      <w:r>
        <w:rPr>
          <w:spacing w:val="28"/>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9"/>
          <w:sz w:val="24"/>
          <w:szCs w:val="24"/>
        </w:rPr>
        <w:t>i</w:t>
      </w:r>
      <w:r>
        <w:rPr>
          <w:spacing w:val="4"/>
          <w:sz w:val="24"/>
          <w:szCs w:val="24"/>
        </w:rPr>
        <w:t>a</w:t>
      </w:r>
      <w:r>
        <w:rPr>
          <w:sz w:val="24"/>
          <w:szCs w:val="24"/>
        </w:rPr>
        <w:t>l</w:t>
      </w:r>
      <w:r>
        <w:rPr>
          <w:spacing w:val="27"/>
          <w:sz w:val="24"/>
          <w:szCs w:val="24"/>
        </w:rPr>
        <w:t xml:space="preserve"> </w:t>
      </w:r>
      <w:r>
        <w:rPr>
          <w:spacing w:val="-2"/>
          <w:sz w:val="24"/>
          <w:szCs w:val="24"/>
        </w:rPr>
        <w:t>s</w:t>
      </w:r>
      <w:r>
        <w:rPr>
          <w:spacing w:val="5"/>
          <w:sz w:val="24"/>
          <w:szCs w:val="24"/>
        </w:rPr>
        <w:t>t</w:t>
      </w:r>
      <w:r>
        <w:rPr>
          <w:spacing w:val="1"/>
          <w:sz w:val="24"/>
          <w:szCs w:val="24"/>
        </w:rPr>
        <w:t>r</w:t>
      </w:r>
      <w:r>
        <w:rPr>
          <w:spacing w:val="-6"/>
          <w:sz w:val="24"/>
          <w:szCs w:val="24"/>
        </w:rPr>
        <w:t>e</w:t>
      </w:r>
      <w:r>
        <w:rPr>
          <w:spacing w:val="5"/>
          <w:sz w:val="24"/>
          <w:szCs w:val="24"/>
        </w:rPr>
        <w:t>t</w:t>
      </w:r>
      <w:r>
        <w:rPr>
          <w:spacing w:val="-1"/>
          <w:sz w:val="24"/>
          <w:szCs w:val="24"/>
        </w:rPr>
        <w:t>c</w:t>
      </w:r>
      <w:r>
        <w:rPr>
          <w:spacing w:val="-5"/>
          <w:sz w:val="24"/>
          <w:szCs w:val="24"/>
        </w:rPr>
        <w:t>h</w:t>
      </w:r>
      <w:r>
        <w:rPr>
          <w:spacing w:val="-1"/>
          <w:sz w:val="24"/>
          <w:szCs w:val="24"/>
        </w:rPr>
        <w:t>e</w:t>
      </w:r>
      <w:r>
        <w:rPr>
          <w:sz w:val="24"/>
          <w:szCs w:val="24"/>
        </w:rPr>
        <w:t>s l</w:t>
      </w:r>
      <w:r>
        <w:rPr>
          <w:spacing w:val="-4"/>
          <w:sz w:val="24"/>
          <w:szCs w:val="24"/>
        </w:rPr>
        <w:t>i</w:t>
      </w:r>
      <w:r>
        <w:rPr>
          <w:sz w:val="24"/>
          <w:szCs w:val="24"/>
        </w:rPr>
        <w:t>ke</w:t>
      </w:r>
      <w:r>
        <w:rPr>
          <w:spacing w:val="4"/>
          <w:sz w:val="24"/>
          <w:szCs w:val="24"/>
        </w:rPr>
        <w:t xml:space="preserve"> </w:t>
      </w:r>
      <w:r>
        <w:rPr>
          <w:spacing w:val="6"/>
          <w:sz w:val="24"/>
          <w:szCs w:val="24"/>
        </w:rPr>
        <w:t>r</w:t>
      </w:r>
      <w:r>
        <w:rPr>
          <w:spacing w:val="-4"/>
          <w:sz w:val="24"/>
          <w:szCs w:val="24"/>
        </w:rPr>
        <w:t>i</w:t>
      </w:r>
      <w:r>
        <w:rPr>
          <w:spacing w:val="-5"/>
          <w:sz w:val="24"/>
          <w:szCs w:val="24"/>
        </w:rPr>
        <w:t>v</w:t>
      </w:r>
      <w:r>
        <w:rPr>
          <w:spacing w:val="-1"/>
          <w:sz w:val="24"/>
          <w:szCs w:val="24"/>
        </w:rPr>
        <w:t>e</w:t>
      </w:r>
      <w:r>
        <w:rPr>
          <w:sz w:val="24"/>
          <w:szCs w:val="24"/>
        </w:rPr>
        <w:t>r</w:t>
      </w:r>
      <w:r>
        <w:rPr>
          <w:spacing w:val="6"/>
          <w:sz w:val="24"/>
          <w:szCs w:val="24"/>
        </w:rPr>
        <w:t xml:space="preserve"> </w:t>
      </w:r>
      <w:r>
        <w:rPr>
          <w:spacing w:val="-1"/>
          <w:sz w:val="24"/>
          <w:szCs w:val="24"/>
        </w:rPr>
        <w:t>c</w:t>
      </w:r>
      <w:r>
        <w:rPr>
          <w:spacing w:val="1"/>
          <w:sz w:val="24"/>
          <w:szCs w:val="24"/>
        </w:rPr>
        <w:t>r</w:t>
      </w:r>
      <w:r>
        <w:rPr>
          <w:spacing w:val="5"/>
          <w:sz w:val="24"/>
          <w:szCs w:val="24"/>
        </w:rPr>
        <w:t>o</w:t>
      </w:r>
      <w:r>
        <w:rPr>
          <w:spacing w:val="-2"/>
          <w:sz w:val="24"/>
          <w:szCs w:val="24"/>
        </w:rPr>
        <w:t>s</w:t>
      </w:r>
      <w:r>
        <w:rPr>
          <w:spacing w:val="2"/>
          <w:sz w:val="24"/>
          <w:szCs w:val="24"/>
        </w:rPr>
        <w:t>s</w:t>
      </w:r>
      <w:r>
        <w:rPr>
          <w:spacing w:val="-4"/>
          <w:sz w:val="24"/>
          <w:szCs w:val="24"/>
        </w:rPr>
        <w:t>i</w:t>
      </w:r>
      <w:r>
        <w:rPr>
          <w:spacing w:val="-5"/>
          <w:sz w:val="24"/>
          <w:szCs w:val="24"/>
        </w:rPr>
        <w:t>n</w:t>
      </w:r>
      <w:r>
        <w:rPr>
          <w:sz w:val="24"/>
          <w:szCs w:val="24"/>
        </w:rPr>
        <w:t>g</w:t>
      </w:r>
      <w:r>
        <w:rPr>
          <w:spacing w:val="5"/>
          <w:sz w:val="24"/>
          <w:szCs w:val="24"/>
        </w:rPr>
        <w:t xml:space="preserve"> </w:t>
      </w:r>
      <w:r>
        <w:rPr>
          <w:spacing w:val="-1"/>
          <w:sz w:val="24"/>
          <w:szCs w:val="24"/>
        </w:rPr>
        <w:t>e</w:t>
      </w:r>
      <w:r>
        <w:rPr>
          <w:spacing w:val="5"/>
          <w:sz w:val="24"/>
          <w:szCs w:val="24"/>
        </w:rPr>
        <w:t>t</w:t>
      </w:r>
      <w:r>
        <w:rPr>
          <w:spacing w:val="-1"/>
          <w:sz w:val="24"/>
          <w:szCs w:val="24"/>
        </w:rPr>
        <w:t>c</w:t>
      </w:r>
      <w:r>
        <w:rPr>
          <w:sz w:val="24"/>
          <w:szCs w:val="24"/>
        </w:rPr>
        <w:t>.</w:t>
      </w:r>
      <w:r>
        <w:rPr>
          <w:spacing w:val="2"/>
          <w:sz w:val="24"/>
          <w:szCs w:val="24"/>
        </w:rPr>
        <w:t xml:space="preserve"> T</w:t>
      </w:r>
      <w:r>
        <w:rPr>
          <w:spacing w:val="-5"/>
          <w:sz w:val="24"/>
          <w:szCs w:val="24"/>
        </w:rPr>
        <w:t>h</w:t>
      </w:r>
      <w:r>
        <w:rPr>
          <w:sz w:val="24"/>
          <w:szCs w:val="24"/>
        </w:rPr>
        <w:t>e</w:t>
      </w:r>
      <w:r>
        <w:rPr>
          <w:spacing w:val="8"/>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8"/>
          <w:sz w:val="24"/>
          <w:szCs w:val="24"/>
        </w:rPr>
        <w:t xml:space="preserve"> </w:t>
      </w:r>
      <w:r>
        <w:rPr>
          <w:spacing w:val="1"/>
          <w:sz w:val="24"/>
          <w:szCs w:val="24"/>
        </w:rPr>
        <w:t>r</w:t>
      </w:r>
      <w:r>
        <w:rPr>
          <w:spacing w:val="-1"/>
          <w:sz w:val="24"/>
          <w:szCs w:val="24"/>
        </w:rPr>
        <w:t>e</w:t>
      </w:r>
      <w:r>
        <w:rPr>
          <w:spacing w:val="-2"/>
          <w:sz w:val="24"/>
          <w:szCs w:val="24"/>
        </w:rPr>
        <w:t>s</w:t>
      </w:r>
      <w:r>
        <w:rPr>
          <w:spacing w:val="-1"/>
          <w:sz w:val="24"/>
          <w:szCs w:val="24"/>
        </w:rPr>
        <w:t>e</w:t>
      </w:r>
      <w:r>
        <w:rPr>
          <w:spacing w:val="1"/>
          <w:sz w:val="24"/>
          <w:szCs w:val="24"/>
        </w:rPr>
        <w:t>r</w:t>
      </w:r>
      <w:r>
        <w:rPr>
          <w:spacing w:val="-5"/>
          <w:sz w:val="24"/>
          <w:szCs w:val="24"/>
        </w:rPr>
        <w:t>v</w:t>
      </w:r>
      <w:r>
        <w:rPr>
          <w:spacing w:val="-1"/>
          <w:sz w:val="24"/>
          <w:szCs w:val="24"/>
        </w:rPr>
        <w:t>e</w:t>
      </w:r>
      <w:r>
        <w:rPr>
          <w:sz w:val="24"/>
          <w:szCs w:val="24"/>
        </w:rPr>
        <w:t>s</w:t>
      </w:r>
      <w:r>
        <w:rPr>
          <w:spacing w:val="3"/>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6"/>
          <w:sz w:val="24"/>
          <w:szCs w:val="24"/>
        </w:rPr>
        <w:t>r</w:t>
      </w:r>
      <w:r>
        <w:rPr>
          <w:spacing w:val="-9"/>
          <w:sz w:val="24"/>
          <w:szCs w:val="24"/>
        </w:rPr>
        <w:t>i</w:t>
      </w:r>
      <w:r>
        <w:rPr>
          <w:spacing w:val="5"/>
          <w:sz w:val="24"/>
          <w:szCs w:val="24"/>
        </w:rPr>
        <w:t>g</w:t>
      </w:r>
      <w:r>
        <w:rPr>
          <w:spacing w:val="-5"/>
          <w:sz w:val="24"/>
          <w:szCs w:val="24"/>
        </w:rPr>
        <w:t>h</w:t>
      </w:r>
      <w:r>
        <w:rPr>
          <w:sz w:val="24"/>
          <w:szCs w:val="24"/>
        </w:rPr>
        <w:t>t</w:t>
      </w:r>
      <w:r>
        <w:rPr>
          <w:spacing w:val="5"/>
          <w:sz w:val="24"/>
          <w:szCs w:val="24"/>
        </w:rPr>
        <w:t xml:space="preserve"> </w:t>
      </w:r>
      <w:r>
        <w:rPr>
          <w:sz w:val="24"/>
          <w:szCs w:val="24"/>
        </w:rPr>
        <w:t>to</w:t>
      </w:r>
      <w:r>
        <w:rPr>
          <w:spacing w:val="5"/>
          <w:sz w:val="24"/>
          <w:szCs w:val="24"/>
        </w:rPr>
        <w:t xml:space="preserve"> </w:t>
      </w:r>
      <w:r>
        <w:rPr>
          <w:sz w:val="24"/>
          <w:szCs w:val="24"/>
        </w:rPr>
        <w:t>p</w:t>
      </w:r>
      <w:r>
        <w:rPr>
          <w:spacing w:val="-9"/>
          <w:sz w:val="24"/>
          <w:szCs w:val="24"/>
        </w:rPr>
        <w:t>l</w:t>
      </w:r>
      <w:r>
        <w:rPr>
          <w:spacing w:val="-1"/>
          <w:sz w:val="24"/>
          <w:szCs w:val="24"/>
        </w:rPr>
        <w:t>ac</w:t>
      </w:r>
      <w:r>
        <w:rPr>
          <w:sz w:val="24"/>
          <w:szCs w:val="24"/>
        </w:rPr>
        <w:t>e</w:t>
      </w:r>
      <w:r>
        <w:rPr>
          <w:spacing w:val="4"/>
          <w:sz w:val="24"/>
          <w:szCs w:val="24"/>
        </w:rPr>
        <w:t xml:space="preserve"> </w:t>
      </w:r>
      <w:r>
        <w:rPr>
          <w:spacing w:val="5"/>
          <w:sz w:val="24"/>
          <w:szCs w:val="24"/>
        </w:rPr>
        <w:t>o</w:t>
      </w:r>
      <w:r>
        <w:rPr>
          <w:spacing w:val="1"/>
          <w:sz w:val="24"/>
          <w:szCs w:val="24"/>
        </w:rPr>
        <w:t>r</w:t>
      </w:r>
      <w:r>
        <w:rPr>
          <w:sz w:val="24"/>
          <w:szCs w:val="24"/>
        </w:rPr>
        <w:t>d</w:t>
      </w:r>
      <w:r>
        <w:rPr>
          <w:spacing w:val="-1"/>
          <w:sz w:val="24"/>
          <w:szCs w:val="24"/>
        </w:rPr>
        <w:t>e</w:t>
      </w:r>
      <w:r>
        <w:rPr>
          <w:spacing w:val="1"/>
          <w:sz w:val="24"/>
          <w:szCs w:val="24"/>
        </w:rPr>
        <w:t>r</w:t>
      </w:r>
      <w:r>
        <w:rPr>
          <w:sz w:val="24"/>
          <w:szCs w:val="24"/>
        </w:rPr>
        <w:t>s</w:t>
      </w:r>
      <w:r>
        <w:rPr>
          <w:spacing w:val="3"/>
          <w:sz w:val="24"/>
          <w:szCs w:val="24"/>
        </w:rPr>
        <w:t xml:space="preserve"> </w:t>
      </w:r>
      <w:r>
        <w:rPr>
          <w:spacing w:val="-8"/>
          <w:sz w:val="24"/>
          <w:szCs w:val="24"/>
        </w:rPr>
        <w:t>f</w:t>
      </w:r>
      <w:r>
        <w:rPr>
          <w:spacing w:val="5"/>
          <w:sz w:val="24"/>
          <w:szCs w:val="24"/>
        </w:rPr>
        <w:t>o</w:t>
      </w:r>
      <w:r>
        <w:rPr>
          <w:sz w:val="24"/>
          <w:szCs w:val="24"/>
        </w:rPr>
        <w:t>r</w:t>
      </w:r>
      <w:r>
        <w:rPr>
          <w:spacing w:val="1"/>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9"/>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s</w:t>
      </w:r>
      <w:r>
        <w:rPr>
          <w:spacing w:val="3"/>
          <w:sz w:val="24"/>
          <w:szCs w:val="24"/>
        </w:rPr>
        <w:t xml:space="preserve"> </w:t>
      </w:r>
      <w:r>
        <w:rPr>
          <w:spacing w:val="5"/>
          <w:sz w:val="24"/>
          <w:szCs w:val="24"/>
        </w:rPr>
        <w:t>o</w:t>
      </w:r>
      <w:r>
        <w:rPr>
          <w:sz w:val="24"/>
          <w:szCs w:val="24"/>
        </w:rPr>
        <w:t xml:space="preserve">n </w:t>
      </w:r>
      <w:r>
        <w:rPr>
          <w:spacing w:val="5"/>
          <w:sz w:val="24"/>
          <w:szCs w:val="24"/>
        </w:rPr>
        <w:t>t</w:t>
      </w:r>
      <w:r>
        <w:rPr>
          <w:spacing w:val="-5"/>
          <w:sz w:val="24"/>
          <w:szCs w:val="24"/>
        </w:rPr>
        <w:t>h</w:t>
      </w:r>
      <w:r>
        <w:rPr>
          <w:sz w:val="24"/>
          <w:szCs w:val="24"/>
        </w:rPr>
        <w:t xml:space="preserve">e </w:t>
      </w:r>
      <w:r>
        <w:rPr>
          <w:spacing w:val="-2"/>
          <w:sz w:val="24"/>
          <w:szCs w:val="24"/>
        </w:rPr>
        <w:t>s</w:t>
      </w:r>
      <w:r>
        <w:rPr>
          <w:spacing w:val="4"/>
          <w:sz w:val="24"/>
          <w:szCs w:val="24"/>
        </w:rPr>
        <w:t>a</w:t>
      </w:r>
      <w:r>
        <w:rPr>
          <w:spacing w:val="-4"/>
          <w:sz w:val="24"/>
          <w:szCs w:val="24"/>
        </w:rPr>
        <w:t>m</w:t>
      </w:r>
      <w:r>
        <w:rPr>
          <w:sz w:val="24"/>
          <w:szCs w:val="24"/>
        </w:rPr>
        <w:t>e</w:t>
      </w:r>
      <w:r>
        <w:rPr>
          <w:spacing w:val="1"/>
          <w:sz w:val="24"/>
          <w:szCs w:val="24"/>
        </w:rPr>
        <w:t xml:space="preserve"> </w:t>
      </w:r>
      <w:r>
        <w:rPr>
          <w:spacing w:val="5"/>
          <w:sz w:val="24"/>
          <w:szCs w:val="24"/>
        </w:rPr>
        <w:t>t</w:t>
      </w:r>
      <w:r>
        <w:rPr>
          <w:spacing w:val="-1"/>
          <w:sz w:val="24"/>
          <w:szCs w:val="24"/>
        </w:rPr>
        <w:t>e</w:t>
      </w:r>
      <w:r>
        <w:rPr>
          <w:spacing w:val="1"/>
          <w:sz w:val="24"/>
          <w:szCs w:val="24"/>
        </w:rPr>
        <w:t>r</w:t>
      </w:r>
      <w:r>
        <w:rPr>
          <w:spacing w:val="-9"/>
          <w:sz w:val="24"/>
          <w:szCs w:val="24"/>
        </w:rPr>
        <w:t>m</w:t>
      </w:r>
      <w:r>
        <w:rPr>
          <w:sz w:val="24"/>
          <w:szCs w:val="24"/>
        </w:rPr>
        <w:t xml:space="preserve">s </w:t>
      </w:r>
      <w:r>
        <w:rPr>
          <w:spacing w:val="4"/>
          <w:sz w:val="24"/>
          <w:szCs w:val="24"/>
        </w:rPr>
        <w:t>a</w:t>
      </w:r>
      <w:r>
        <w:rPr>
          <w:spacing w:val="-5"/>
          <w:sz w:val="24"/>
          <w:szCs w:val="24"/>
        </w:rPr>
        <w:t>n</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 xml:space="preserve">ns </w:t>
      </w:r>
      <w:r>
        <w:rPr>
          <w:spacing w:val="-1"/>
          <w:sz w:val="24"/>
          <w:szCs w:val="24"/>
        </w:rPr>
        <w:t>a</w:t>
      </w:r>
      <w:r>
        <w:rPr>
          <w:sz w:val="24"/>
          <w:szCs w:val="24"/>
        </w:rPr>
        <w:t>p</w:t>
      </w:r>
      <w:r>
        <w:rPr>
          <w:spacing w:val="5"/>
          <w:sz w:val="24"/>
          <w:szCs w:val="24"/>
        </w:rPr>
        <w:t>p</w:t>
      </w:r>
      <w:r>
        <w:rPr>
          <w:spacing w:val="-4"/>
          <w:sz w:val="24"/>
          <w:szCs w:val="24"/>
        </w:rPr>
        <w:t>li</w:t>
      </w:r>
      <w:r>
        <w:rPr>
          <w:spacing w:val="4"/>
          <w:sz w:val="24"/>
          <w:szCs w:val="24"/>
        </w:rPr>
        <w:t>ca</w:t>
      </w:r>
      <w:r>
        <w:rPr>
          <w:sz w:val="24"/>
          <w:szCs w:val="24"/>
        </w:rPr>
        <w:t>b</w:t>
      </w:r>
      <w:r>
        <w:rPr>
          <w:spacing w:val="-4"/>
          <w:sz w:val="24"/>
          <w:szCs w:val="24"/>
        </w:rPr>
        <w:t>l</w:t>
      </w:r>
      <w:r>
        <w:rPr>
          <w:sz w:val="24"/>
          <w:szCs w:val="24"/>
        </w:rPr>
        <w:t>e</w:t>
      </w:r>
      <w:r>
        <w:rPr>
          <w:spacing w:val="6"/>
          <w:sz w:val="24"/>
          <w:szCs w:val="24"/>
        </w:rPr>
        <w:t xml:space="preserve"> </w:t>
      </w:r>
      <w:r>
        <w:rPr>
          <w:spacing w:val="-8"/>
          <w:sz w:val="24"/>
          <w:szCs w:val="24"/>
        </w:rPr>
        <w:t>f</w:t>
      </w:r>
      <w:r>
        <w:rPr>
          <w:spacing w:val="5"/>
          <w:sz w:val="24"/>
          <w:szCs w:val="24"/>
        </w:rPr>
        <w:t>o</w:t>
      </w:r>
      <w:r>
        <w:rPr>
          <w:sz w:val="24"/>
          <w:szCs w:val="24"/>
        </w:rPr>
        <w:t>r</w:t>
      </w:r>
      <w:r>
        <w:rPr>
          <w:spacing w:val="-1"/>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hs du</w:t>
      </w:r>
      <w:r>
        <w:rPr>
          <w:spacing w:val="6"/>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p</w:t>
      </w:r>
      <w:r>
        <w:rPr>
          <w:spacing w:val="-1"/>
          <w:sz w:val="24"/>
          <w:szCs w:val="24"/>
        </w:rPr>
        <w:t>e</w:t>
      </w:r>
      <w:r>
        <w:rPr>
          <w:spacing w:val="-5"/>
          <w:sz w:val="24"/>
          <w:szCs w:val="24"/>
        </w:rPr>
        <w:t>n</w:t>
      </w:r>
      <w:r>
        <w:rPr>
          <w:sz w:val="24"/>
          <w:szCs w:val="24"/>
        </w:rPr>
        <w:t>d</w:t>
      </w:r>
      <w:r>
        <w:rPr>
          <w:spacing w:val="4"/>
          <w:sz w:val="24"/>
          <w:szCs w:val="24"/>
        </w:rPr>
        <w:t>e</w:t>
      </w:r>
      <w:r>
        <w:rPr>
          <w:spacing w:val="-5"/>
          <w:sz w:val="24"/>
          <w:szCs w:val="24"/>
        </w:rPr>
        <w:t>n</w:t>
      </w:r>
      <w:r>
        <w:rPr>
          <w:spacing w:val="4"/>
          <w:sz w:val="24"/>
          <w:szCs w:val="24"/>
        </w:rPr>
        <w:t>c</w:t>
      </w:r>
      <w:r>
        <w:rPr>
          <w:sz w:val="24"/>
          <w:szCs w:val="24"/>
        </w:rPr>
        <w:t>y</w:t>
      </w:r>
      <w:r>
        <w:rPr>
          <w:spacing w:val="-3"/>
          <w:sz w:val="24"/>
          <w:szCs w:val="24"/>
        </w:rPr>
        <w:t xml:space="preserve"> </w:t>
      </w:r>
      <w:r>
        <w:rPr>
          <w:spacing w:val="9"/>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C</w:t>
      </w:r>
      <w:r>
        <w:rPr>
          <w:spacing w:val="5"/>
          <w:sz w:val="24"/>
          <w:szCs w:val="24"/>
        </w:rPr>
        <w:t>o</w:t>
      </w:r>
      <w:r>
        <w:rPr>
          <w:spacing w:val="-5"/>
          <w:sz w:val="24"/>
          <w:szCs w:val="24"/>
        </w:rPr>
        <w:t>n</w:t>
      </w:r>
      <w:r>
        <w:rPr>
          <w:sz w:val="24"/>
          <w:szCs w:val="24"/>
        </w:rPr>
        <w:t>t</w:t>
      </w:r>
      <w:r>
        <w:rPr>
          <w:spacing w:val="2"/>
          <w:sz w:val="24"/>
          <w:szCs w:val="24"/>
        </w:rPr>
        <w:t>r</w:t>
      </w:r>
      <w:r>
        <w:rPr>
          <w:spacing w:val="-1"/>
          <w:sz w:val="24"/>
          <w:szCs w:val="24"/>
        </w:rPr>
        <w:t>ac</w:t>
      </w:r>
      <w:r>
        <w:rPr>
          <w:sz w:val="24"/>
          <w:szCs w:val="24"/>
        </w:rPr>
        <w:t>t.</w:t>
      </w:r>
    </w:p>
    <w:p w:rsidR="008D75EE" w:rsidRDefault="008D75EE">
      <w:pPr>
        <w:spacing w:before="29"/>
        <w:ind w:left="820" w:right="664" w:hanging="720"/>
        <w:jc w:val="both"/>
        <w:rPr>
          <w:sz w:val="24"/>
          <w:szCs w:val="24"/>
        </w:rPr>
      </w:pPr>
    </w:p>
    <w:p w:rsidR="008D75EE" w:rsidRDefault="008D75EE">
      <w:pPr>
        <w:spacing w:before="29"/>
        <w:ind w:left="820" w:right="664" w:hanging="720"/>
        <w:jc w:val="both"/>
        <w:rPr>
          <w:sz w:val="24"/>
          <w:szCs w:val="24"/>
        </w:rPr>
      </w:pPr>
    </w:p>
    <w:p w:rsidR="008D75EE" w:rsidRDefault="008D75EE">
      <w:pPr>
        <w:spacing w:before="29"/>
        <w:ind w:left="820" w:right="664" w:hanging="720"/>
        <w:jc w:val="both"/>
        <w:rPr>
          <w:sz w:val="24"/>
          <w:szCs w:val="24"/>
        </w:rPr>
      </w:pPr>
    </w:p>
    <w:p w:rsidR="008D75EE" w:rsidRDefault="008D75EE">
      <w:pPr>
        <w:spacing w:before="29"/>
        <w:ind w:left="820" w:right="664" w:hanging="720"/>
        <w:jc w:val="both"/>
        <w:rPr>
          <w:sz w:val="24"/>
          <w:szCs w:val="24"/>
        </w:rPr>
      </w:pPr>
    </w:p>
    <w:p w:rsidR="008D75EE" w:rsidRDefault="008D75EE">
      <w:pPr>
        <w:spacing w:before="1" w:line="280" w:lineRule="exact"/>
        <w:rPr>
          <w:sz w:val="28"/>
          <w:szCs w:val="28"/>
        </w:rPr>
      </w:pPr>
    </w:p>
    <w:p w:rsidR="008D75EE" w:rsidRDefault="008D75EE">
      <w:pPr>
        <w:ind w:left="369" w:right="656" w:firstLine="1148"/>
        <w:jc w:val="both"/>
        <w:rPr>
          <w:sz w:val="24"/>
          <w:szCs w:val="24"/>
        </w:rPr>
      </w:pPr>
    </w:p>
    <w:p w:rsidR="008D75EE" w:rsidRDefault="00B30AA0">
      <w:pPr>
        <w:ind w:right="656"/>
        <w:jc w:val="both"/>
        <w:rPr>
          <w:sz w:val="24"/>
          <w:szCs w:val="24"/>
        </w:rPr>
      </w:pP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0       </w:t>
      </w:r>
      <w:r>
        <w:rPr>
          <w:rFonts w:ascii="Palatino Linotype" w:eastAsia="Palatino Linotype" w:hAnsi="Palatino Linotype" w:cs="Palatino Linotype"/>
          <w:b/>
          <w:spacing w:val="11"/>
          <w:sz w:val="22"/>
          <w:szCs w:val="22"/>
        </w:rPr>
        <w:t xml:space="preserve"> </w:t>
      </w:r>
      <w:r>
        <w:rPr>
          <w:b/>
          <w:spacing w:val="-6"/>
          <w:sz w:val="24"/>
          <w:szCs w:val="24"/>
        </w:rPr>
        <w:t>T</w:t>
      </w:r>
      <w:r>
        <w:rPr>
          <w:b/>
          <w:spacing w:val="-1"/>
          <w:sz w:val="24"/>
          <w:szCs w:val="24"/>
        </w:rPr>
        <w:t>e</w:t>
      </w:r>
      <w:r>
        <w:rPr>
          <w:b/>
          <w:spacing w:val="-7"/>
          <w:sz w:val="24"/>
          <w:szCs w:val="24"/>
        </w:rPr>
        <w:t>s</w:t>
      </w:r>
      <w:r>
        <w:rPr>
          <w:b/>
          <w:spacing w:val="1"/>
          <w:sz w:val="24"/>
          <w:szCs w:val="24"/>
        </w:rPr>
        <w:t>t</w:t>
      </w:r>
      <w:r>
        <w:rPr>
          <w:b/>
          <w:sz w:val="24"/>
          <w:szCs w:val="24"/>
        </w:rPr>
        <w:t>s</w:t>
      </w:r>
      <w:r>
        <w:rPr>
          <w:b/>
          <w:spacing w:val="-9"/>
          <w:sz w:val="24"/>
          <w:szCs w:val="24"/>
        </w:rPr>
        <w:t xml:space="preserve"> </w:t>
      </w:r>
      <w:r>
        <w:rPr>
          <w:b/>
          <w:spacing w:val="-5"/>
          <w:sz w:val="24"/>
          <w:szCs w:val="24"/>
        </w:rPr>
        <w:t>a</w:t>
      </w:r>
      <w:r>
        <w:rPr>
          <w:b/>
          <w:spacing w:val="1"/>
          <w:sz w:val="24"/>
          <w:szCs w:val="24"/>
        </w:rPr>
        <w:t>n</w:t>
      </w:r>
      <w:r>
        <w:rPr>
          <w:b/>
          <w:sz w:val="24"/>
          <w:szCs w:val="24"/>
        </w:rPr>
        <w:t xml:space="preserve">d </w:t>
      </w:r>
      <w:r>
        <w:rPr>
          <w:b/>
          <w:spacing w:val="-4"/>
          <w:sz w:val="24"/>
          <w:szCs w:val="24"/>
        </w:rPr>
        <w:t>S</w:t>
      </w:r>
      <w:r>
        <w:rPr>
          <w:b/>
          <w:spacing w:val="-3"/>
          <w:sz w:val="24"/>
          <w:szCs w:val="24"/>
        </w:rPr>
        <w:t>t</w:t>
      </w:r>
      <w:r>
        <w:rPr>
          <w:b/>
          <w:spacing w:val="-5"/>
          <w:sz w:val="24"/>
          <w:szCs w:val="24"/>
        </w:rPr>
        <w:t>a</w:t>
      </w:r>
      <w:r>
        <w:rPr>
          <w:b/>
          <w:spacing w:val="-4"/>
          <w:sz w:val="24"/>
          <w:szCs w:val="24"/>
        </w:rPr>
        <w:t>nd</w:t>
      </w:r>
      <w:r>
        <w:rPr>
          <w:b/>
          <w:sz w:val="24"/>
          <w:szCs w:val="24"/>
        </w:rPr>
        <w:t>a</w:t>
      </w:r>
      <w:r>
        <w:rPr>
          <w:b/>
          <w:spacing w:val="-6"/>
          <w:sz w:val="24"/>
          <w:szCs w:val="24"/>
        </w:rPr>
        <w:t>r</w:t>
      </w:r>
      <w:r>
        <w:rPr>
          <w:b/>
          <w:spacing w:val="1"/>
          <w:sz w:val="24"/>
          <w:szCs w:val="24"/>
        </w:rPr>
        <w:t>d</w:t>
      </w:r>
      <w:r>
        <w:rPr>
          <w:b/>
          <w:sz w:val="24"/>
          <w:szCs w:val="24"/>
        </w:rPr>
        <w:t>s</w:t>
      </w:r>
    </w:p>
    <w:p w:rsidR="008D75EE" w:rsidRDefault="008D75EE">
      <w:pPr>
        <w:spacing w:before="4" w:line="140" w:lineRule="exact"/>
        <w:rPr>
          <w:sz w:val="15"/>
          <w:szCs w:val="15"/>
        </w:rPr>
      </w:pPr>
    </w:p>
    <w:p w:rsidR="008D75EE" w:rsidRDefault="00B30AA0">
      <w:pPr>
        <w:ind w:left="100" w:right="9191"/>
        <w:jc w:val="both"/>
        <w:rPr>
          <w:sz w:val="24"/>
          <w:szCs w:val="24"/>
        </w:rPr>
      </w:pPr>
      <w:r>
        <w:rPr>
          <w:rFonts w:ascii="Palatino Linotype" w:eastAsia="Palatino Linotype" w:hAnsi="Palatino Linotype" w:cs="Palatino Linotype"/>
          <w:b/>
          <w:sz w:val="22"/>
          <w:szCs w:val="22"/>
        </w:rPr>
        <w:t>2</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1       </w:t>
      </w:r>
      <w:r>
        <w:rPr>
          <w:rFonts w:ascii="Palatino Linotype" w:eastAsia="Palatino Linotype" w:hAnsi="Palatino Linotype" w:cs="Palatino Linotype"/>
          <w:b/>
          <w:spacing w:val="2"/>
          <w:sz w:val="22"/>
          <w:szCs w:val="22"/>
        </w:rPr>
        <w:t xml:space="preserve"> </w:t>
      </w:r>
      <w:r>
        <w:rPr>
          <w:b/>
          <w:spacing w:val="-2"/>
          <w:sz w:val="24"/>
          <w:szCs w:val="24"/>
        </w:rPr>
        <w:t>T</w:t>
      </w:r>
      <w:r>
        <w:rPr>
          <w:b/>
          <w:sz w:val="24"/>
          <w:szCs w:val="24"/>
        </w:rPr>
        <w:t>y</w:t>
      </w:r>
      <w:r>
        <w:rPr>
          <w:b/>
          <w:spacing w:val="1"/>
          <w:sz w:val="24"/>
          <w:szCs w:val="24"/>
        </w:rPr>
        <w:t>p</w:t>
      </w:r>
      <w:r>
        <w:rPr>
          <w:b/>
          <w:sz w:val="24"/>
          <w:szCs w:val="24"/>
        </w:rPr>
        <w:t>e</w:t>
      </w:r>
      <w:r>
        <w:rPr>
          <w:b/>
          <w:spacing w:val="1"/>
          <w:sz w:val="24"/>
          <w:szCs w:val="24"/>
        </w:rPr>
        <w:t xml:space="preserve"> </w:t>
      </w:r>
      <w:r>
        <w:rPr>
          <w:b/>
          <w:spacing w:val="-2"/>
          <w:sz w:val="24"/>
          <w:szCs w:val="24"/>
        </w:rPr>
        <w:t>T</w:t>
      </w:r>
      <w:r>
        <w:rPr>
          <w:b/>
          <w:spacing w:val="-1"/>
          <w:sz w:val="24"/>
          <w:szCs w:val="24"/>
        </w:rPr>
        <w:t>e</w:t>
      </w:r>
      <w:r>
        <w:rPr>
          <w:b/>
          <w:spacing w:val="-2"/>
          <w:sz w:val="24"/>
          <w:szCs w:val="24"/>
        </w:rPr>
        <w:t>s</w:t>
      </w:r>
      <w:r>
        <w:rPr>
          <w:b/>
          <w:spacing w:val="1"/>
          <w:sz w:val="24"/>
          <w:szCs w:val="24"/>
        </w:rPr>
        <w:t>t</w:t>
      </w:r>
      <w:r>
        <w:rPr>
          <w:b/>
          <w:sz w:val="24"/>
          <w:szCs w:val="24"/>
        </w:rPr>
        <w:t>s</w:t>
      </w:r>
    </w:p>
    <w:p w:rsidR="008D75EE" w:rsidRDefault="008D75EE">
      <w:pPr>
        <w:spacing w:before="4" w:line="140" w:lineRule="exact"/>
        <w:rPr>
          <w:sz w:val="15"/>
          <w:szCs w:val="15"/>
        </w:rPr>
      </w:pPr>
    </w:p>
    <w:p w:rsidR="008D75EE" w:rsidRDefault="00B30AA0">
      <w:pPr>
        <w:ind w:left="100" w:right="5504"/>
        <w:jc w:val="both"/>
        <w:rPr>
          <w:sz w:val="24"/>
          <w:szCs w:val="24"/>
        </w:rPr>
      </w:pPr>
      <w:r>
        <w:rPr>
          <w:rFonts w:ascii="Palatino Linotype" w:eastAsia="Palatino Linotype" w:hAnsi="Palatino Linotype" w:cs="Palatino Linotype"/>
          <w:sz w:val="22"/>
          <w:szCs w:val="22"/>
        </w:rPr>
        <w:t>2</w:t>
      </w: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z w:val="22"/>
          <w:szCs w:val="22"/>
        </w:rPr>
        <w:t>1</w:t>
      </w: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z w:val="22"/>
          <w:szCs w:val="22"/>
        </w:rPr>
        <w:t xml:space="preserve">1   </w:t>
      </w:r>
      <w:r>
        <w:rPr>
          <w:rFonts w:ascii="Palatino Linotype" w:eastAsia="Palatino Linotype" w:hAnsi="Palatino Linotype" w:cs="Palatino Linotype"/>
          <w:spacing w:val="54"/>
          <w:sz w:val="22"/>
          <w:szCs w:val="22"/>
        </w:rPr>
        <w:t xml:space="preserve"> </w:t>
      </w:r>
      <w:r>
        <w:rPr>
          <w:spacing w:val="7"/>
          <w:sz w:val="24"/>
          <w:szCs w:val="24"/>
        </w:rPr>
        <w:t>T</w:t>
      </w:r>
      <w:r>
        <w:rPr>
          <w:spacing w:val="-10"/>
          <w:sz w:val="24"/>
          <w:szCs w:val="24"/>
        </w:rPr>
        <w:t>y</w:t>
      </w:r>
      <w:r>
        <w:rPr>
          <w:sz w:val="24"/>
          <w:szCs w:val="24"/>
        </w:rPr>
        <w:t>pe</w:t>
      </w:r>
      <w:r>
        <w:rPr>
          <w:spacing w:val="2"/>
          <w:sz w:val="24"/>
          <w:szCs w:val="24"/>
        </w:rPr>
        <w:t xml:space="preserve"> T</w:t>
      </w:r>
      <w:r>
        <w:rPr>
          <w:spacing w:val="-1"/>
          <w:sz w:val="24"/>
          <w:szCs w:val="24"/>
        </w:rPr>
        <w:t>e</w:t>
      </w:r>
      <w:r>
        <w:rPr>
          <w:spacing w:val="-2"/>
          <w:sz w:val="24"/>
          <w:szCs w:val="24"/>
        </w:rPr>
        <w:t>s</w:t>
      </w:r>
      <w:r>
        <w:rPr>
          <w:spacing w:val="5"/>
          <w:sz w:val="24"/>
          <w:szCs w:val="24"/>
        </w:rPr>
        <w:t>t</w:t>
      </w:r>
      <w:r>
        <w:rPr>
          <w:sz w:val="24"/>
          <w:szCs w:val="24"/>
        </w:rPr>
        <w:t>s</w:t>
      </w:r>
      <w:r>
        <w:rPr>
          <w:spacing w:val="-4"/>
          <w:sz w:val="24"/>
          <w:szCs w:val="24"/>
        </w:rPr>
        <w:t xml:space="preserve"> </w:t>
      </w:r>
      <w:r>
        <w:rPr>
          <w:spacing w:val="5"/>
          <w:sz w:val="24"/>
          <w:szCs w:val="24"/>
        </w:rPr>
        <w:t>o</w:t>
      </w:r>
      <w:r>
        <w:rPr>
          <w:sz w:val="24"/>
          <w:szCs w:val="24"/>
        </w:rPr>
        <w:t>n</w:t>
      </w:r>
      <w:r>
        <w:rPr>
          <w:spacing w:val="-3"/>
          <w:sz w:val="24"/>
          <w:szCs w:val="24"/>
        </w:rPr>
        <w:t xml:space="preserve"> </w:t>
      </w:r>
      <w:r>
        <w:rPr>
          <w:spacing w:val="-4"/>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1"/>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w:t>
      </w:r>
      <w:r>
        <w:rPr>
          <w:spacing w:val="1"/>
          <w:sz w:val="24"/>
          <w:szCs w:val="24"/>
        </w:rPr>
        <w:t>r</w:t>
      </w:r>
      <w:r>
        <w:rPr>
          <w:sz w:val="24"/>
          <w:szCs w:val="24"/>
        </w:rPr>
        <w:t>/</w:t>
      </w:r>
      <w:r>
        <w:rPr>
          <w:spacing w:val="-1"/>
          <w:sz w:val="24"/>
          <w:szCs w:val="24"/>
        </w:rPr>
        <w:t xml:space="preserve"> </w:t>
      </w:r>
      <w:r>
        <w:rPr>
          <w:spacing w:val="-4"/>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p>
    <w:p w:rsidR="008D75EE" w:rsidRDefault="008D75EE">
      <w:pPr>
        <w:spacing w:before="6" w:line="160" w:lineRule="exact"/>
        <w:rPr>
          <w:sz w:val="16"/>
          <w:szCs w:val="16"/>
        </w:rPr>
      </w:pPr>
    </w:p>
    <w:p w:rsidR="008D75EE" w:rsidRDefault="00B30AA0">
      <w:pPr>
        <w:spacing w:line="260" w:lineRule="exact"/>
        <w:ind w:left="820" w:right="1430"/>
        <w:rPr>
          <w:sz w:val="24"/>
          <w:szCs w:val="24"/>
        </w:rPr>
      </w:pPr>
      <w:r>
        <w:rPr>
          <w:b/>
          <w:spacing w:val="-2"/>
          <w:sz w:val="24"/>
          <w:szCs w:val="24"/>
        </w:rPr>
        <w:t>T</w:t>
      </w:r>
      <w:r>
        <w:rPr>
          <w:b/>
          <w:spacing w:val="1"/>
          <w:sz w:val="24"/>
          <w:szCs w:val="24"/>
        </w:rPr>
        <w:t>h</w:t>
      </w:r>
      <w:r>
        <w:rPr>
          <w:b/>
          <w:sz w:val="24"/>
          <w:szCs w:val="24"/>
        </w:rPr>
        <w:t>e</w:t>
      </w:r>
      <w:r>
        <w:rPr>
          <w:b/>
          <w:spacing w:val="12"/>
          <w:sz w:val="24"/>
          <w:szCs w:val="24"/>
        </w:rPr>
        <w:t xml:space="preserve"> </w:t>
      </w:r>
      <w:r>
        <w:rPr>
          <w:b/>
          <w:spacing w:val="-3"/>
          <w:sz w:val="24"/>
          <w:szCs w:val="24"/>
        </w:rPr>
        <w:t>f</w:t>
      </w:r>
      <w:r>
        <w:rPr>
          <w:b/>
          <w:sz w:val="24"/>
          <w:szCs w:val="24"/>
        </w:rPr>
        <w:t>ol</w:t>
      </w:r>
      <w:r>
        <w:rPr>
          <w:b/>
          <w:spacing w:val="-4"/>
          <w:sz w:val="24"/>
          <w:szCs w:val="24"/>
        </w:rPr>
        <w:t>l</w:t>
      </w:r>
      <w:r>
        <w:rPr>
          <w:b/>
          <w:sz w:val="24"/>
          <w:szCs w:val="24"/>
        </w:rPr>
        <w:t>owi</w:t>
      </w:r>
      <w:r>
        <w:rPr>
          <w:b/>
          <w:spacing w:val="1"/>
          <w:sz w:val="24"/>
          <w:szCs w:val="24"/>
        </w:rPr>
        <w:t>n</w:t>
      </w:r>
      <w:r>
        <w:rPr>
          <w:b/>
          <w:sz w:val="24"/>
          <w:szCs w:val="24"/>
        </w:rPr>
        <w:t>g</w:t>
      </w:r>
      <w:r>
        <w:rPr>
          <w:b/>
          <w:spacing w:val="12"/>
          <w:sz w:val="24"/>
          <w:szCs w:val="24"/>
        </w:rPr>
        <w:t xml:space="preserve"> </w:t>
      </w:r>
      <w:r>
        <w:rPr>
          <w:b/>
          <w:spacing w:val="1"/>
          <w:sz w:val="24"/>
          <w:szCs w:val="24"/>
        </w:rPr>
        <w:t>t</w:t>
      </w:r>
      <w:r>
        <w:rPr>
          <w:b/>
          <w:spacing w:val="-1"/>
          <w:sz w:val="24"/>
          <w:szCs w:val="24"/>
        </w:rPr>
        <w:t>e</w:t>
      </w:r>
      <w:r>
        <w:rPr>
          <w:b/>
          <w:spacing w:val="-2"/>
          <w:sz w:val="24"/>
          <w:szCs w:val="24"/>
        </w:rPr>
        <w:t>s</w:t>
      </w:r>
      <w:r>
        <w:rPr>
          <w:b/>
          <w:spacing w:val="1"/>
          <w:sz w:val="24"/>
          <w:szCs w:val="24"/>
        </w:rPr>
        <w:t>t</w:t>
      </w:r>
      <w:r>
        <w:rPr>
          <w:b/>
          <w:sz w:val="24"/>
          <w:szCs w:val="24"/>
        </w:rPr>
        <w:t>s</w:t>
      </w:r>
      <w:r>
        <w:rPr>
          <w:b/>
          <w:spacing w:val="16"/>
          <w:sz w:val="24"/>
          <w:szCs w:val="24"/>
        </w:rPr>
        <w:t xml:space="preserve"> </w:t>
      </w:r>
      <w:r>
        <w:rPr>
          <w:b/>
          <w:spacing w:val="-2"/>
          <w:sz w:val="24"/>
          <w:szCs w:val="24"/>
        </w:rPr>
        <w:t>s</w:t>
      </w:r>
      <w:r>
        <w:rPr>
          <w:b/>
          <w:spacing w:val="1"/>
          <w:sz w:val="24"/>
          <w:szCs w:val="24"/>
        </w:rPr>
        <w:t>h</w:t>
      </w:r>
      <w:r>
        <w:rPr>
          <w:b/>
          <w:sz w:val="24"/>
          <w:szCs w:val="24"/>
        </w:rPr>
        <w:t>all</w:t>
      </w:r>
      <w:r>
        <w:rPr>
          <w:b/>
          <w:spacing w:val="8"/>
          <w:sz w:val="24"/>
          <w:szCs w:val="24"/>
        </w:rPr>
        <w:t xml:space="preserve"> </w:t>
      </w:r>
      <w:r>
        <w:rPr>
          <w:b/>
          <w:spacing w:val="1"/>
          <w:sz w:val="24"/>
          <w:szCs w:val="24"/>
        </w:rPr>
        <w:t>b</w:t>
      </w:r>
      <w:r>
        <w:rPr>
          <w:b/>
          <w:sz w:val="24"/>
          <w:szCs w:val="24"/>
        </w:rPr>
        <w:t>e</w:t>
      </w:r>
      <w:r>
        <w:rPr>
          <w:b/>
          <w:spacing w:val="12"/>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pacing w:val="-1"/>
          <w:sz w:val="24"/>
          <w:szCs w:val="24"/>
        </w:rPr>
        <w:t>e</w:t>
      </w:r>
      <w:r>
        <w:rPr>
          <w:b/>
          <w:sz w:val="24"/>
          <w:szCs w:val="24"/>
        </w:rPr>
        <w:t>d</w:t>
      </w:r>
      <w:r>
        <w:rPr>
          <w:b/>
          <w:spacing w:val="14"/>
          <w:sz w:val="24"/>
          <w:szCs w:val="24"/>
        </w:rPr>
        <w:t xml:space="preserve"> </w:t>
      </w:r>
      <w:r>
        <w:rPr>
          <w:b/>
          <w:sz w:val="24"/>
          <w:szCs w:val="24"/>
        </w:rPr>
        <w:t>o</w:t>
      </w:r>
      <w:r>
        <w:rPr>
          <w:b/>
          <w:spacing w:val="1"/>
          <w:sz w:val="24"/>
          <w:szCs w:val="24"/>
        </w:rPr>
        <w:t>n</w:t>
      </w:r>
      <w:r>
        <w:rPr>
          <w:b/>
          <w:spacing w:val="-1"/>
          <w:sz w:val="24"/>
          <w:szCs w:val="24"/>
        </w:rPr>
        <w:t>c</w:t>
      </w:r>
      <w:r>
        <w:rPr>
          <w:b/>
          <w:sz w:val="24"/>
          <w:szCs w:val="24"/>
        </w:rPr>
        <w:t>e</w:t>
      </w:r>
      <w:r>
        <w:rPr>
          <w:b/>
          <w:spacing w:val="12"/>
          <w:sz w:val="24"/>
          <w:szCs w:val="24"/>
        </w:rPr>
        <w:t xml:space="preserve"> </w:t>
      </w:r>
      <w:r>
        <w:rPr>
          <w:b/>
          <w:sz w:val="24"/>
          <w:szCs w:val="24"/>
        </w:rPr>
        <w:t>on</w:t>
      </w:r>
      <w:r>
        <w:rPr>
          <w:b/>
          <w:spacing w:val="3"/>
          <w:sz w:val="24"/>
          <w:szCs w:val="24"/>
        </w:rPr>
        <w:t xml:space="preserve"> </w:t>
      </w:r>
      <w:r>
        <w:rPr>
          <w:b/>
          <w:spacing w:val="-2"/>
          <w:sz w:val="24"/>
          <w:szCs w:val="24"/>
        </w:rPr>
        <w:t>s</w:t>
      </w:r>
      <w:r>
        <w:rPr>
          <w:b/>
          <w:sz w:val="24"/>
          <w:szCs w:val="24"/>
        </w:rPr>
        <w:t>a</w:t>
      </w:r>
      <w:r>
        <w:rPr>
          <w:b/>
          <w:spacing w:val="-3"/>
          <w:sz w:val="24"/>
          <w:szCs w:val="24"/>
        </w:rPr>
        <w:t>m</w:t>
      </w:r>
      <w:r>
        <w:rPr>
          <w:b/>
          <w:spacing w:val="6"/>
          <w:sz w:val="24"/>
          <w:szCs w:val="24"/>
        </w:rPr>
        <w:t>p</w:t>
      </w:r>
      <w:r>
        <w:rPr>
          <w:b/>
          <w:spacing w:val="-4"/>
          <w:sz w:val="24"/>
          <w:szCs w:val="24"/>
        </w:rPr>
        <w:t>l</w:t>
      </w:r>
      <w:r>
        <w:rPr>
          <w:b/>
          <w:spacing w:val="-1"/>
          <w:sz w:val="24"/>
          <w:szCs w:val="24"/>
        </w:rPr>
        <w:t>e</w:t>
      </w:r>
      <w:r>
        <w:rPr>
          <w:b/>
          <w:sz w:val="24"/>
          <w:szCs w:val="24"/>
        </w:rPr>
        <w:t>/</w:t>
      </w:r>
      <w:r>
        <w:rPr>
          <w:b/>
          <w:spacing w:val="-2"/>
          <w:sz w:val="24"/>
          <w:szCs w:val="24"/>
        </w:rPr>
        <w:t>s</w:t>
      </w:r>
      <w:r>
        <w:rPr>
          <w:b/>
          <w:spacing w:val="5"/>
          <w:sz w:val="24"/>
          <w:szCs w:val="24"/>
        </w:rPr>
        <w:t>a</w:t>
      </w:r>
      <w:r>
        <w:rPr>
          <w:b/>
          <w:spacing w:val="-3"/>
          <w:sz w:val="24"/>
          <w:szCs w:val="24"/>
        </w:rPr>
        <w:t>m</w:t>
      </w:r>
      <w:r>
        <w:rPr>
          <w:b/>
          <w:spacing w:val="6"/>
          <w:sz w:val="24"/>
          <w:szCs w:val="24"/>
        </w:rPr>
        <w:t>p</w:t>
      </w:r>
      <w:r>
        <w:rPr>
          <w:b/>
          <w:spacing w:val="-4"/>
          <w:sz w:val="24"/>
          <w:szCs w:val="24"/>
        </w:rPr>
        <w:t>l</w:t>
      </w:r>
      <w:r>
        <w:rPr>
          <w:b/>
          <w:spacing w:val="-1"/>
          <w:sz w:val="24"/>
          <w:szCs w:val="24"/>
        </w:rPr>
        <w:t>e</w:t>
      </w:r>
      <w:r>
        <w:rPr>
          <w:b/>
          <w:sz w:val="24"/>
          <w:szCs w:val="24"/>
        </w:rPr>
        <w:t>s</w:t>
      </w:r>
      <w:r>
        <w:rPr>
          <w:b/>
          <w:spacing w:val="11"/>
          <w:sz w:val="24"/>
          <w:szCs w:val="24"/>
        </w:rPr>
        <w:t xml:space="preserve"> </w:t>
      </w:r>
      <w:r>
        <w:rPr>
          <w:b/>
          <w:spacing w:val="5"/>
          <w:sz w:val="24"/>
          <w:szCs w:val="24"/>
        </w:rPr>
        <w:t>o</w:t>
      </w:r>
      <w:r>
        <w:rPr>
          <w:b/>
          <w:sz w:val="24"/>
          <w:szCs w:val="24"/>
        </w:rPr>
        <w:t>f</w:t>
      </w:r>
      <w:r>
        <w:rPr>
          <w:b/>
          <w:spacing w:val="14"/>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w:t>
      </w:r>
      <w:r>
        <w:rPr>
          <w:b/>
          <w:spacing w:val="5"/>
          <w:sz w:val="24"/>
          <w:szCs w:val="24"/>
        </w:rPr>
        <w:t>r</w:t>
      </w:r>
      <w:r>
        <w:rPr>
          <w:b/>
          <w:spacing w:val="1"/>
          <w:sz w:val="24"/>
          <w:szCs w:val="24"/>
        </w:rPr>
        <w:t xml:space="preserve"> </w:t>
      </w:r>
      <w:r>
        <w:rPr>
          <w:b/>
          <w:spacing w:val="-6"/>
          <w:sz w:val="24"/>
          <w:szCs w:val="24"/>
        </w:rPr>
        <w:t>f</w:t>
      </w:r>
      <w:r>
        <w:rPr>
          <w:b/>
          <w:sz w:val="24"/>
          <w:szCs w:val="24"/>
        </w:rPr>
        <w:t>rom</w:t>
      </w:r>
      <w:r>
        <w:rPr>
          <w:b/>
          <w:spacing w:val="-5"/>
          <w:sz w:val="24"/>
          <w:szCs w:val="24"/>
        </w:rPr>
        <w:t xml:space="preserve"> </w:t>
      </w:r>
      <w:r>
        <w:rPr>
          <w:b/>
          <w:spacing w:val="-1"/>
          <w:sz w:val="24"/>
          <w:szCs w:val="24"/>
        </w:rPr>
        <w:t>e</w:t>
      </w:r>
      <w:r>
        <w:rPr>
          <w:b/>
          <w:sz w:val="24"/>
          <w:szCs w:val="24"/>
        </w:rPr>
        <w:t>a</w:t>
      </w:r>
      <w:r>
        <w:rPr>
          <w:b/>
          <w:spacing w:val="-1"/>
          <w:sz w:val="24"/>
          <w:szCs w:val="24"/>
        </w:rPr>
        <w:t>c</w:t>
      </w:r>
      <w:r>
        <w:rPr>
          <w:b/>
          <w:sz w:val="24"/>
          <w:szCs w:val="24"/>
        </w:rPr>
        <w:t xml:space="preserve">h </w:t>
      </w:r>
      <w:r>
        <w:rPr>
          <w:b/>
          <w:spacing w:val="-3"/>
          <w:sz w:val="24"/>
          <w:szCs w:val="24"/>
        </w:rPr>
        <w:t>m</w:t>
      </w:r>
      <w:r>
        <w:rPr>
          <w:b/>
          <w:sz w:val="24"/>
          <w:szCs w:val="24"/>
        </w:rPr>
        <w:t>a</w:t>
      </w:r>
      <w:r>
        <w:rPr>
          <w:b/>
          <w:spacing w:val="1"/>
          <w:sz w:val="24"/>
          <w:szCs w:val="24"/>
        </w:rPr>
        <w:t>nu</w:t>
      </w:r>
      <w:r>
        <w:rPr>
          <w:b/>
          <w:spacing w:val="-3"/>
          <w:sz w:val="24"/>
          <w:szCs w:val="24"/>
        </w:rPr>
        <w:t>f</w:t>
      </w:r>
      <w:r>
        <w:rPr>
          <w:b/>
          <w:sz w:val="24"/>
          <w:szCs w:val="24"/>
        </w:rPr>
        <w:t>a</w:t>
      </w:r>
      <w:r>
        <w:rPr>
          <w:b/>
          <w:spacing w:val="-1"/>
          <w:sz w:val="24"/>
          <w:szCs w:val="24"/>
        </w:rPr>
        <w:t>c</w:t>
      </w:r>
      <w:r>
        <w:rPr>
          <w:b/>
          <w:spacing w:val="1"/>
          <w:sz w:val="24"/>
          <w:szCs w:val="24"/>
        </w:rPr>
        <w:t>t</w:t>
      </w:r>
      <w:r>
        <w:rPr>
          <w:b/>
          <w:spacing w:val="6"/>
          <w:sz w:val="24"/>
          <w:szCs w:val="24"/>
        </w:rPr>
        <w:t>u</w:t>
      </w:r>
      <w:r>
        <w:rPr>
          <w:b/>
          <w:spacing w:val="-6"/>
          <w:sz w:val="24"/>
          <w:szCs w:val="24"/>
        </w:rPr>
        <w:t>r</w:t>
      </w:r>
      <w:r>
        <w:rPr>
          <w:b/>
          <w:sz w:val="24"/>
          <w:szCs w:val="24"/>
        </w:rPr>
        <w:t>i</w:t>
      </w:r>
      <w:r>
        <w:rPr>
          <w:b/>
          <w:spacing w:val="1"/>
          <w:sz w:val="24"/>
          <w:szCs w:val="24"/>
        </w:rPr>
        <w:t>n</w:t>
      </w:r>
      <w:r>
        <w:rPr>
          <w:b/>
          <w:sz w:val="24"/>
          <w:szCs w:val="24"/>
        </w:rPr>
        <w:t>g</w:t>
      </w:r>
      <w:r>
        <w:rPr>
          <w:b/>
          <w:spacing w:val="2"/>
          <w:sz w:val="24"/>
          <w:szCs w:val="24"/>
        </w:rPr>
        <w:t xml:space="preserve"> </w:t>
      </w:r>
      <w:r>
        <w:rPr>
          <w:b/>
          <w:spacing w:val="-3"/>
          <w:sz w:val="24"/>
          <w:szCs w:val="24"/>
        </w:rPr>
        <w:t>f</w:t>
      </w:r>
      <w:r>
        <w:rPr>
          <w:b/>
          <w:sz w:val="24"/>
          <w:szCs w:val="24"/>
        </w:rPr>
        <w:t>a</w:t>
      </w:r>
      <w:r>
        <w:rPr>
          <w:b/>
          <w:spacing w:val="-1"/>
          <w:sz w:val="24"/>
          <w:szCs w:val="24"/>
        </w:rPr>
        <w:t>c</w:t>
      </w:r>
      <w:r>
        <w:rPr>
          <w:b/>
          <w:spacing w:val="5"/>
          <w:sz w:val="24"/>
          <w:szCs w:val="24"/>
        </w:rPr>
        <w:t>i</w:t>
      </w:r>
      <w:r>
        <w:rPr>
          <w:b/>
          <w:spacing w:val="-4"/>
          <w:sz w:val="24"/>
          <w:szCs w:val="24"/>
        </w:rPr>
        <w:t>l</w:t>
      </w:r>
      <w:r>
        <w:rPr>
          <w:b/>
          <w:sz w:val="24"/>
          <w:szCs w:val="24"/>
        </w:rPr>
        <w:t>i</w:t>
      </w:r>
      <w:r>
        <w:rPr>
          <w:b/>
          <w:spacing w:val="2"/>
          <w:sz w:val="24"/>
          <w:szCs w:val="24"/>
        </w:rPr>
        <w:t>t</w:t>
      </w:r>
      <w:r>
        <w:rPr>
          <w:b/>
          <w:sz w:val="24"/>
          <w:szCs w:val="24"/>
        </w:rPr>
        <w:t>y:</w:t>
      </w:r>
    </w:p>
    <w:p w:rsidR="008D75EE" w:rsidRDefault="008D75EE">
      <w:pPr>
        <w:spacing w:before="5" w:line="160" w:lineRule="exact"/>
        <w:rPr>
          <w:sz w:val="16"/>
          <w:szCs w:val="16"/>
        </w:rPr>
      </w:pPr>
    </w:p>
    <w:p w:rsidR="008D75EE" w:rsidRDefault="00B30AA0">
      <w:pPr>
        <w:rPr>
          <w:sz w:val="24"/>
          <w:szCs w:val="24"/>
        </w:rPr>
      </w:pPr>
      <w:r>
        <w:rPr>
          <w:rFonts w:ascii="Palatino Linotype" w:eastAsia="Palatino Linotype" w:hAnsi="Palatino Linotype" w:cs="Palatino Linotype"/>
          <w:b/>
          <w:spacing w:val="-6"/>
          <w:sz w:val="22"/>
          <w:szCs w:val="22"/>
        </w:rPr>
        <w:t xml:space="preserve">                    (</w:t>
      </w:r>
      <w:r>
        <w:rPr>
          <w:rFonts w:ascii="Palatino Linotype" w:eastAsia="Palatino Linotype" w:hAnsi="Palatino Linotype" w:cs="Palatino Linotype"/>
          <w:b/>
          <w:spacing w:val="-2"/>
          <w:sz w:val="22"/>
          <w:szCs w:val="22"/>
        </w:rPr>
        <w:t>i</w:t>
      </w:r>
      <w:r>
        <w:rPr>
          <w:rFonts w:ascii="Palatino Linotype" w:eastAsia="Palatino Linotype" w:hAnsi="Palatino Linotype" w:cs="Palatino Linotype"/>
          <w:b/>
          <w:sz w:val="22"/>
          <w:szCs w:val="22"/>
        </w:rPr>
        <w:t xml:space="preserve">) </w:t>
      </w:r>
      <w:r>
        <w:rPr>
          <w:rFonts w:ascii="Palatino Linotype" w:eastAsia="Palatino Linotype" w:hAnsi="Palatino Linotype" w:cs="Palatino Linotype"/>
          <w:b/>
          <w:spacing w:val="37"/>
          <w:sz w:val="22"/>
          <w:szCs w:val="22"/>
        </w:rPr>
        <w:t xml:space="preserve"> </w:t>
      </w:r>
      <w:r>
        <w:rPr>
          <w:b/>
          <w:spacing w:val="-4"/>
          <w:sz w:val="24"/>
          <w:szCs w:val="24"/>
        </w:rPr>
        <w:t>O</w:t>
      </w:r>
      <w:r>
        <w:rPr>
          <w:b/>
          <w:sz w:val="24"/>
          <w:szCs w:val="24"/>
        </w:rPr>
        <w:t>n</w:t>
      </w:r>
      <w:r>
        <w:rPr>
          <w:b/>
          <w:spacing w:val="-6"/>
          <w:sz w:val="24"/>
          <w:szCs w:val="24"/>
        </w:rPr>
        <w:t xml:space="preserve"> c</w:t>
      </w:r>
      <w:r>
        <w:rPr>
          <w:b/>
          <w:sz w:val="24"/>
          <w:szCs w:val="24"/>
        </w:rPr>
        <w:t>o</w:t>
      </w:r>
      <w:r>
        <w:rPr>
          <w:b/>
          <w:spacing w:val="-8"/>
          <w:sz w:val="24"/>
          <w:szCs w:val="24"/>
        </w:rPr>
        <w:t>m</w:t>
      </w:r>
      <w:r>
        <w:rPr>
          <w:b/>
          <w:spacing w:val="1"/>
          <w:sz w:val="24"/>
          <w:szCs w:val="24"/>
        </w:rPr>
        <w:t>p</w:t>
      </w:r>
      <w:r>
        <w:rPr>
          <w:b/>
          <w:spacing w:val="-4"/>
          <w:sz w:val="24"/>
          <w:szCs w:val="24"/>
        </w:rPr>
        <w:t>l</w:t>
      </w:r>
      <w:r>
        <w:rPr>
          <w:b/>
          <w:spacing w:val="-6"/>
          <w:sz w:val="24"/>
          <w:szCs w:val="24"/>
        </w:rPr>
        <w:t>e</w:t>
      </w:r>
      <w:r>
        <w:rPr>
          <w:b/>
          <w:spacing w:val="-3"/>
          <w:sz w:val="24"/>
          <w:szCs w:val="24"/>
        </w:rPr>
        <w:t>t</w:t>
      </w:r>
      <w:r>
        <w:rPr>
          <w:b/>
          <w:sz w:val="24"/>
          <w:szCs w:val="24"/>
        </w:rPr>
        <w:t>e</w:t>
      </w:r>
      <w:r>
        <w:rPr>
          <w:b/>
          <w:spacing w:val="-8"/>
          <w:sz w:val="24"/>
          <w:szCs w:val="24"/>
        </w:rPr>
        <w:t xml:space="preserve"> </w:t>
      </w:r>
      <w:r>
        <w:rPr>
          <w:b/>
          <w:sz w:val="24"/>
          <w:szCs w:val="24"/>
        </w:rPr>
        <w:t>C</w:t>
      </w:r>
      <w:r>
        <w:rPr>
          <w:b/>
          <w:spacing w:val="-5"/>
          <w:sz w:val="24"/>
          <w:szCs w:val="24"/>
        </w:rPr>
        <w:t>o</w:t>
      </w:r>
      <w:r>
        <w:rPr>
          <w:b/>
          <w:spacing w:val="-4"/>
          <w:sz w:val="24"/>
          <w:szCs w:val="24"/>
        </w:rPr>
        <w:t>nd</w:t>
      </w:r>
      <w:r>
        <w:rPr>
          <w:b/>
          <w:spacing w:val="1"/>
          <w:sz w:val="24"/>
          <w:szCs w:val="24"/>
        </w:rPr>
        <w:t>u</w:t>
      </w:r>
      <w:r>
        <w:rPr>
          <w:b/>
          <w:spacing w:val="-6"/>
          <w:sz w:val="24"/>
          <w:szCs w:val="24"/>
        </w:rPr>
        <w:t>c</w:t>
      </w:r>
      <w:r>
        <w:rPr>
          <w:b/>
          <w:spacing w:val="-3"/>
          <w:sz w:val="24"/>
          <w:szCs w:val="24"/>
        </w:rPr>
        <w:t>t</w:t>
      </w:r>
      <w:r>
        <w:rPr>
          <w:b/>
          <w:sz w:val="24"/>
          <w:szCs w:val="24"/>
        </w:rPr>
        <w:t>or</w:t>
      </w:r>
    </w:p>
    <w:p w:rsidR="008D75EE" w:rsidRDefault="008D75EE">
      <w:pPr>
        <w:spacing w:before="20" w:line="240" w:lineRule="exact"/>
        <w:rPr>
          <w:sz w:val="24"/>
          <w:szCs w:val="24"/>
        </w:rPr>
      </w:pPr>
    </w:p>
    <w:tbl>
      <w:tblPr>
        <w:tblW w:w="8052" w:type="dxa"/>
        <w:tblInd w:w="1228" w:type="dxa"/>
        <w:tblLayout w:type="fixed"/>
        <w:tblCellMar>
          <w:left w:w="6" w:type="dxa"/>
          <w:right w:w="6" w:type="dxa"/>
        </w:tblCellMar>
        <w:tblLook w:val="01E0" w:firstRow="1" w:lastRow="1" w:firstColumn="1" w:lastColumn="1" w:noHBand="0" w:noVBand="0"/>
      </w:tblPr>
      <w:tblGrid>
        <w:gridCol w:w="768"/>
        <w:gridCol w:w="4704"/>
        <w:gridCol w:w="2580"/>
      </w:tblGrid>
      <w:tr w:rsidR="008D75EE">
        <w:trPr>
          <w:trHeight w:hRule="exact" w:val="449"/>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1"/>
                <w:sz w:val="24"/>
                <w:szCs w:val="24"/>
              </w:rPr>
              <w:t>a)</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DC</w:t>
            </w:r>
            <w:r>
              <w:rPr>
                <w:spacing w:val="-4"/>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2"/>
                <w:sz w:val="24"/>
                <w:szCs w:val="24"/>
              </w:rPr>
              <w:t xml:space="preserve"> 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5"/>
                <w:sz w:val="24"/>
                <w:szCs w:val="24"/>
              </w:rPr>
              <w:t>b)</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U</w:t>
            </w:r>
            <w:r>
              <w:rPr>
                <w:spacing w:val="1"/>
                <w:sz w:val="24"/>
                <w:szCs w:val="24"/>
              </w:rPr>
              <w:t>T</w:t>
            </w:r>
            <w:r>
              <w:rPr>
                <w:sz w:val="24"/>
                <w:szCs w:val="24"/>
              </w:rPr>
              <w:t>S</w:t>
            </w:r>
            <w:r>
              <w:rPr>
                <w:spacing w:val="-6"/>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3"/>
                <w:sz w:val="24"/>
                <w:szCs w:val="24"/>
              </w:rPr>
              <w:t xml:space="preserve"> </w:t>
            </w:r>
            <w:r>
              <w:rPr>
                <w:spacing w:val="5"/>
                <w:sz w:val="24"/>
                <w:szCs w:val="24"/>
              </w:rPr>
              <w:t>o</w:t>
            </w:r>
            <w:r>
              <w:rPr>
                <w:sz w:val="24"/>
                <w:szCs w:val="24"/>
              </w:rPr>
              <w:t>n</w:t>
            </w:r>
            <w:r>
              <w:rPr>
                <w:spacing w:val="-2"/>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1"/>
                <w:sz w:val="24"/>
                <w:szCs w:val="24"/>
              </w:rPr>
              <w:t xml:space="preserve"> 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p w:rsidR="008D75EE" w:rsidRDefault="00B30AA0">
            <w:pPr>
              <w:spacing w:before="5"/>
              <w:ind w:left="105"/>
              <w:rPr>
                <w:sz w:val="24"/>
                <w:szCs w:val="24"/>
              </w:rPr>
            </w:pPr>
            <w:r>
              <w:rPr>
                <w:rFonts w:ascii="Palatino Linotype" w:eastAsia="Palatino Linotype" w:hAnsi="Palatino Linotype" w:cs="Palatino Linotype"/>
                <w:spacing w:val="3"/>
                <w:sz w:val="22"/>
                <w:szCs w:val="22"/>
              </w:rPr>
              <w:t>i</w:t>
            </w:r>
            <w:r>
              <w:rPr>
                <w:rFonts w:ascii="Palatino Linotype" w:eastAsia="Palatino Linotype" w:hAnsi="Palatino Linotype" w:cs="Palatino Linotype"/>
                <w:sz w:val="22"/>
                <w:szCs w:val="22"/>
              </w:rPr>
              <w:t>)</w:t>
            </w:r>
            <w:r>
              <w:rPr>
                <w:rFonts w:ascii="Palatino Linotype" w:eastAsia="Palatino Linotype" w:hAnsi="Palatino Linotype" w:cs="Palatino Linotype"/>
                <w:spacing w:val="1"/>
                <w:sz w:val="22"/>
                <w:szCs w:val="22"/>
              </w:rPr>
              <w:t xml:space="preserve"> </w:t>
            </w:r>
            <w:r>
              <w:rPr>
                <w:spacing w:val="-2"/>
                <w:sz w:val="24"/>
                <w:szCs w:val="24"/>
              </w:rPr>
              <w:t>R</w:t>
            </w:r>
            <w:r>
              <w:rPr>
                <w:sz w:val="24"/>
                <w:szCs w:val="24"/>
              </w:rPr>
              <w:t>o</w:t>
            </w:r>
            <w:r>
              <w:rPr>
                <w:spacing w:val="5"/>
                <w:sz w:val="24"/>
                <w:szCs w:val="24"/>
              </w:rPr>
              <w:t>o</w:t>
            </w:r>
            <w:r>
              <w:rPr>
                <w:sz w:val="24"/>
                <w:szCs w:val="24"/>
              </w:rPr>
              <w:t>m</w:t>
            </w:r>
            <w:r>
              <w:rPr>
                <w:spacing w:val="-11"/>
                <w:sz w:val="24"/>
                <w:szCs w:val="24"/>
              </w:rPr>
              <w:t xml:space="preserve"> </w:t>
            </w:r>
            <w:r>
              <w:rPr>
                <w:spacing w:val="2"/>
                <w:sz w:val="24"/>
                <w:szCs w:val="24"/>
              </w:rPr>
              <w:t>T</w:t>
            </w:r>
            <w:r>
              <w:rPr>
                <w:spacing w:val="4"/>
                <w:sz w:val="24"/>
                <w:szCs w:val="24"/>
              </w:rPr>
              <w:t>e</w:t>
            </w:r>
            <w:r>
              <w:rPr>
                <w:spacing w:val="-4"/>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1"/>
                <w:sz w:val="24"/>
                <w:szCs w:val="24"/>
              </w:rPr>
              <w:t>a</w:t>
            </w:r>
            <w:r>
              <w:rPr>
                <w:spacing w:val="-5"/>
                <w:sz w:val="24"/>
                <w:szCs w:val="24"/>
              </w:rPr>
              <w:t>n</w:t>
            </w:r>
            <w:r>
              <w:rPr>
                <w:sz w:val="24"/>
                <w:szCs w:val="24"/>
              </w:rPr>
              <w:t>d</w:t>
            </w:r>
          </w:p>
          <w:p w:rsidR="008D75EE" w:rsidRDefault="00B30AA0">
            <w:pPr>
              <w:spacing w:line="280" w:lineRule="exact"/>
              <w:ind w:left="109"/>
              <w:rPr>
                <w:sz w:val="24"/>
                <w:szCs w:val="24"/>
              </w:rPr>
            </w:pPr>
            <w:r>
              <w:rPr>
                <w:rFonts w:ascii="Palatino Linotype" w:eastAsia="Palatino Linotype" w:hAnsi="Palatino Linotype" w:cs="Palatino Linotype"/>
                <w:spacing w:val="3"/>
                <w:position w:val="1"/>
                <w:sz w:val="22"/>
                <w:szCs w:val="22"/>
              </w:rPr>
              <w:t>ii</w:t>
            </w:r>
            <w:r>
              <w:rPr>
                <w:rFonts w:ascii="Palatino Linotype" w:eastAsia="Palatino Linotype" w:hAnsi="Palatino Linotype" w:cs="Palatino Linotype"/>
                <w:position w:val="1"/>
                <w:sz w:val="22"/>
                <w:szCs w:val="22"/>
              </w:rPr>
              <w:t>)</w:t>
            </w:r>
            <w:r>
              <w:rPr>
                <w:rFonts w:ascii="Palatino Linotype" w:eastAsia="Palatino Linotype" w:hAnsi="Palatino Linotype" w:cs="Palatino Linotype"/>
                <w:spacing w:val="-3"/>
                <w:position w:val="1"/>
                <w:sz w:val="22"/>
                <w:szCs w:val="22"/>
              </w:rPr>
              <w:t xml:space="preserve"> </w:t>
            </w:r>
            <w:r>
              <w:rPr>
                <w:spacing w:val="2"/>
                <w:position w:val="1"/>
                <w:sz w:val="24"/>
                <w:szCs w:val="24"/>
              </w:rPr>
              <w:t>E</w:t>
            </w:r>
            <w:r>
              <w:rPr>
                <w:spacing w:val="-4"/>
                <w:position w:val="1"/>
                <w:sz w:val="24"/>
                <w:szCs w:val="24"/>
              </w:rPr>
              <w:t>l</w:t>
            </w:r>
            <w:r>
              <w:rPr>
                <w:spacing w:val="4"/>
                <w:position w:val="1"/>
                <w:sz w:val="24"/>
                <w:szCs w:val="24"/>
              </w:rPr>
              <w:t>e</w:t>
            </w:r>
            <w:r>
              <w:rPr>
                <w:spacing w:val="-5"/>
                <w:position w:val="1"/>
                <w:sz w:val="24"/>
                <w:szCs w:val="24"/>
              </w:rPr>
              <w:t>v</w:t>
            </w:r>
            <w:r>
              <w:rPr>
                <w:spacing w:val="-1"/>
                <w:position w:val="1"/>
                <w:sz w:val="24"/>
                <w:szCs w:val="24"/>
              </w:rPr>
              <w:t>a</w:t>
            </w:r>
            <w:r>
              <w:rPr>
                <w:spacing w:val="5"/>
                <w:position w:val="1"/>
                <w:sz w:val="24"/>
                <w:szCs w:val="24"/>
              </w:rPr>
              <w:t>t</w:t>
            </w:r>
            <w:r>
              <w:rPr>
                <w:spacing w:val="-1"/>
                <w:position w:val="1"/>
                <w:sz w:val="24"/>
                <w:szCs w:val="24"/>
              </w:rPr>
              <w:t>e</w:t>
            </w:r>
            <w:r>
              <w:rPr>
                <w:position w:val="1"/>
                <w:sz w:val="24"/>
                <w:szCs w:val="24"/>
              </w:rPr>
              <w:t>d</w:t>
            </w:r>
            <w:r>
              <w:rPr>
                <w:spacing w:val="-2"/>
                <w:position w:val="1"/>
                <w:sz w:val="24"/>
                <w:szCs w:val="24"/>
              </w:rPr>
              <w:t xml:space="preserve"> </w:t>
            </w:r>
            <w:r>
              <w:rPr>
                <w:spacing w:val="2"/>
                <w:position w:val="1"/>
                <w:sz w:val="24"/>
                <w:szCs w:val="24"/>
              </w:rPr>
              <w:t>T</w:t>
            </w:r>
            <w:r>
              <w:rPr>
                <w:spacing w:val="-1"/>
                <w:position w:val="1"/>
                <w:sz w:val="24"/>
                <w:szCs w:val="24"/>
              </w:rPr>
              <w:t>e</w:t>
            </w:r>
            <w:r>
              <w:rPr>
                <w:spacing w:val="-9"/>
                <w:position w:val="1"/>
                <w:sz w:val="24"/>
                <w:szCs w:val="24"/>
              </w:rPr>
              <w:t>m</w:t>
            </w:r>
            <w:r>
              <w:rPr>
                <w:position w:val="1"/>
                <w:sz w:val="24"/>
                <w:szCs w:val="24"/>
              </w:rPr>
              <w:t>p</w:t>
            </w:r>
            <w:r>
              <w:rPr>
                <w:spacing w:val="-1"/>
                <w:position w:val="1"/>
                <w:sz w:val="24"/>
                <w:szCs w:val="24"/>
              </w:rPr>
              <w:t>e</w:t>
            </w:r>
            <w:r>
              <w:rPr>
                <w:spacing w:val="1"/>
                <w:position w:val="1"/>
                <w:sz w:val="24"/>
                <w:szCs w:val="24"/>
              </w:rPr>
              <w:t>r</w:t>
            </w:r>
            <w:r>
              <w:rPr>
                <w:spacing w:val="-1"/>
                <w:position w:val="1"/>
                <w:sz w:val="24"/>
                <w:szCs w:val="24"/>
              </w:rPr>
              <w:t>a</w:t>
            </w:r>
            <w:r>
              <w:rPr>
                <w:spacing w:val="5"/>
                <w:position w:val="1"/>
                <w:sz w:val="24"/>
                <w:szCs w:val="24"/>
              </w:rPr>
              <w:t>t</w:t>
            </w:r>
            <w:r>
              <w:rPr>
                <w:position w:val="1"/>
                <w:sz w:val="24"/>
                <w:szCs w:val="24"/>
              </w:rPr>
              <w:t>u</w:t>
            </w:r>
            <w:r>
              <w:rPr>
                <w:spacing w:val="1"/>
                <w:position w:val="1"/>
                <w:sz w:val="24"/>
                <w:szCs w:val="24"/>
              </w:rPr>
              <w:t>r</w:t>
            </w:r>
            <w:r>
              <w:rPr>
                <w:position w:val="1"/>
                <w:sz w:val="24"/>
                <w:szCs w:val="24"/>
              </w:rPr>
              <w:t>e</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3"/>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1"/>
                <w:sz w:val="24"/>
                <w:szCs w:val="24"/>
              </w:rPr>
              <w:t>c)</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z w:val="24"/>
                <w:szCs w:val="24"/>
              </w:rPr>
            </w:pPr>
            <w:r>
              <w:rPr>
                <w:spacing w:val="-2"/>
                <w:sz w:val="24"/>
                <w:szCs w:val="24"/>
              </w:rPr>
              <w:t>R</w:t>
            </w:r>
            <w:r>
              <w:rPr>
                <w:spacing w:val="-1"/>
                <w:sz w:val="24"/>
                <w:szCs w:val="24"/>
              </w:rPr>
              <w:t>a</w:t>
            </w:r>
            <w:r>
              <w:rPr>
                <w:spacing w:val="5"/>
                <w:sz w:val="24"/>
                <w:szCs w:val="24"/>
              </w:rPr>
              <w:t>d</w:t>
            </w:r>
            <w:r>
              <w:rPr>
                <w:spacing w:val="-9"/>
                <w:sz w:val="24"/>
                <w:szCs w:val="24"/>
              </w:rPr>
              <w:t>i</w:t>
            </w:r>
            <w:r>
              <w:rPr>
                <w:sz w:val="24"/>
                <w:szCs w:val="24"/>
              </w:rPr>
              <w:t>o</w:t>
            </w:r>
            <w:r>
              <w:rPr>
                <w:spacing w:val="8"/>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6"/>
                <w:sz w:val="24"/>
                <w:szCs w:val="24"/>
              </w:rPr>
              <w:t>r</w:t>
            </w:r>
            <w:r>
              <w:rPr>
                <w:spacing w:val="-8"/>
                <w:sz w:val="24"/>
                <w:szCs w:val="24"/>
              </w:rPr>
              <w:t>f</w:t>
            </w:r>
            <w:r>
              <w:rPr>
                <w:spacing w:val="-1"/>
                <w:sz w:val="24"/>
                <w:szCs w:val="24"/>
              </w:rPr>
              <w:t>e</w:t>
            </w:r>
            <w:r>
              <w:rPr>
                <w:spacing w:val="1"/>
                <w:sz w:val="24"/>
                <w:szCs w:val="24"/>
              </w:rPr>
              <w:t>r</w:t>
            </w:r>
            <w:r>
              <w:rPr>
                <w:spacing w:val="4"/>
                <w:sz w:val="24"/>
                <w:szCs w:val="24"/>
              </w:rPr>
              <w:t>e</w:t>
            </w:r>
            <w:r>
              <w:rPr>
                <w:spacing w:val="-5"/>
                <w:sz w:val="24"/>
                <w:szCs w:val="24"/>
              </w:rPr>
              <w:t>n</w:t>
            </w:r>
            <w:r>
              <w:rPr>
                <w:spacing w:val="-1"/>
                <w:sz w:val="24"/>
                <w:szCs w:val="24"/>
              </w:rPr>
              <w:t>c</w:t>
            </w:r>
            <w:r>
              <w:rPr>
                <w:sz w:val="24"/>
                <w:szCs w:val="24"/>
              </w:rPr>
              <w:t>e</w:t>
            </w:r>
            <w:r>
              <w:rPr>
                <w:spacing w:val="3"/>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
                <w:sz w:val="24"/>
                <w:szCs w:val="24"/>
              </w:rPr>
              <w:t xml:space="preserve"> </w:t>
            </w:r>
            <w:r>
              <w:rPr>
                <w:spacing w:val="1"/>
                <w:sz w:val="24"/>
                <w:szCs w:val="24"/>
              </w:rPr>
              <w:t>(</w:t>
            </w:r>
            <w:r>
              <w:rPr>
                <w:sz w:val="24"/>
                <w:szCs w:val="24"/>
              </w:rPr>
              <w:t>d</w:t>
            </w:r>
            <w:r>
              <w:rPr>
                <w:spacing w:val="1"/>
                <w:sz w:val="24"/>
                <w:szCs w:val="24"/>
              </w:rPr>
              <w:t>r</w:t>
            </w:r>
            <w:r>
              <w:rPr>
                <w:spacing w:val="-10"/>
                <w:sz w:val="24"/>
                <w:szCs w:val="24"/>
              </w:rPr>
              <w:t>y</w:t>
            </w:r>
            <w:r>
              <w:rPr>
                <w:sz w:val="24"/>
                <w:szCs w:val="24"/>
              </w:rPr>
              <w:t xml:space="preserve">) </w:t>
            </w:r>
            <w:r>
              <w:rPr>
                <w:spacing w:val="1"/>
                <w:sz w:val="24"/>
                <w:szCs w:val="24"/>
              </w:rPr>
              <w:t>(</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3"/>
                <w:sz w:val="24"/>
                <w:szCs w:val="24"/>
              </w:rPr>
              <w:t xml:space="preserve"> </w:t>
            </w:r>
            <w:r>
              <w:rPr>
                <w:spacing w:val="-8"/>
                <w:sz w:val="24"/>
                <w:szCs w:val="24"/>
              </w:rPr>
              <w:t>f</w:t>
            </w:r>
            <w:r>
              <w:rPr>
                <w:spacing w:val="5"/>
                <w:sz w:val="24"/>
                <w:szCs w:val="24"/>
              </w:rPr>
              <w:t>o</w:t>
            </w:r>
            <w:r>
              <w:rPr>
                <w:sz w:val="24"/>
                <w:szCs w:val="24"/>
              </w:rPr>
              <w:t xml:space="preserve">r </w:t>
            </w:r>
            <w:r>
              <w:rPr>
                <w:color w:val="FF0000"/>
                <w:sz w:val="24"/>
                <w:szCs w:val="24"/>
              </w:rPr>
              <w:t>400KV</w:t>
            </w:r>
            <w:r>
              <w:rPr>
                <w:color w:val="FF0000"/>
                <w:spacing w:val="-8"/>
                <w:sz w:val="24"/>
                <w:szCs w:val="24"/>
              </w:rPr>
              <w:t xml:space="preserve"> </w:t>
            </w:r>
            <w:r>
              <w:rPr>
                <w:sz w:val="24"/>
                <w:szCs w:val="24"/>
              </w:rPr>
              <w:t>&amp;</w:t>
            </w:r>
            <w:r>
              <w:rPr>
                <w:spacing w:val="-7"/>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2"/>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 xml:space="preserve">ge </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d)</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z w:val="24"/>
                <w:szCs w:val="24"/>
              </w:rPr>
            </w:pPr>
            <w:r>
              <w:rPr>
                <w:spacing w:val="-2"/>
                <w:sz w:val="24"/>
                <w:szCs w:val="24"/>
              </w:rPr>
              <w:t>C</w:t>
            </w:r>
            <w:r>
              <w:rPr>
                <w:spacing w:val="5"/>
                <w:sz w:val="24"/>
                <w:szCs w:val="24"/>
              </w:rPr>
              <w:t>o</w:t>
            </w:r>
            <w:r>
              <w:rPr>
                <w:spacing w:val="-3"/>
                <w:sz w:val="24"/>
                <w:szCs w:val="24"/>
              </w:rPr>
              <w:t>r</w:t>
            </w:r>
            <w:r>
              <w:rPr>
                <w:spacing w:val="5"/>
                <w:sz w:val="24"/>
                <w:szCs w:val="24"/>
              </w:rPr>
              <w:t>o</w:t>
            </w:r>
            <w:r>
              <w:rPr>
                <w:spacing w:val="-5"/>
                <w:sz w:val="24"/>
                <w:szCs w:val="24"/>
              </w:rPr>
              <w:t>n</w:t>
            </w:r>
            <w:r>
              <w:rPr>
                <w:sz w:val="24"/>
                <w:szCs w:val="24"/>
              </w:rPr>
              <w:t>a</w:t>
            </w:r>
            <w:r>
              <w:rPr>
                <w:spacing w:val="2"/>
                <w:sz w:val="24"/>
                <w:szCs w:val="24"/>
              </w:rPr>
              <w:t xml:space="preserve"> </w:t>
            </w:r>
            <w:r>
              <w:rPr>
                <w:spacing w:val="-1"/>
                <w:sz w:val="24"/>
                <w:szCs w:val="24"/>
              </w:rPr>
              <w:t>e</w:t>
            </w:r>
            <w:r>
              <w:rPr>
                <w:spacing w:val="-5"/>
                <w:sz w:val="24"/>
                <w:szCs w:val="24"/>
              </w:rPr>
              <w:t>x</w:t>
            </w:r>
            <w:r>
              <w:rPr>
                <w:spacing w:val="5"/>
                <w:sz w:val="24"/>
                <w:szCs w:val="24"/>
              </w:rPr>
              <w:t>t</w:t>
            </w:r>
            <w:r>
              <w:rPr>
                <w:spacing w:val="-4"/>
                <w:sz w:val="24"/>
                <w:szCs w:val="24"/>
              </w:rPr>
              <w:t>i</w:t>
            </w:r>
            <w:r>
              <w:rPr>
                <w:spacing w:val="-5"/>
                <w:sz w:val="24"/>
                <w:szCs w:val="24"/>
              </w:rPr>
              <w:t>n</w:t>
            </w:r>
            <w:r>
              <w:rPr>
                <w:spacing w:val="-1"/>
                <w:sz w:val="24"/>
                <w:szCs w:val="24"/>
              </w:rPr>
              <w:t>c</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2"/>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4"/>
                <w:sz w:val="24"/>
                <w:szCs w:val="24"/>
              </w:rPr>
              <w:t xml:space="preserve"> </w:t>
            </w:r>
            <w:r>
              <w:rPr>
                <w:spacing w:val="1"/>
                <w:sz w:val="24"/>
                <w:szCs w:val="24"/>
              </w:rPr>
              <w:t>(</w:t>
            </w:r>
            <w:r>
              <w:rPr>
                <w:sz w:val="24"/>
                <w:szCs w:val="24"/>
              </w:rPr>
              <w:t>d</w:t>
            </w:r>
            <w:r>
              <w:rPr>
                <w:spacing w:val="1"/>
                <w:sz w:val="24"/>
                <w:szCs w:val="24"/>
              </w:rPr>
              <w:t>r</w:t>
            </w:r>
            <w:r>
              <w:rPr>
                <w:spacing w:val="-10"/>
                <w:sz w:val="24"/>
                <w:szCs w:val="24"/>
              </w:rPr>
              <w:t>y</w:t>
            </w:r>
            <w:r>
              <w:rPr>
                <w:sz w:val="24"/>
                <w:szCs w:val="24"/>
              </w:rPr>
              <w:t xml:space="preserve">) </w:t>
            </w:r>
            <w:r>
              <w:rPr>
                <w:spacing w:val="1"/>
                <w:sz w:val="24"/>
                <w:szCs w:val="24"/>
              </w:rPr>
              <w:t>(</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3"/>
                <w:sz w:val="24"/>
                <w:szCs w:val="24"/>
              </w:rPr>
              <w:t xml:space="preserve"> </w:t>
            </w:r>
            <w:r>
              <w:rPr>
                <w:spacing w:val="-8"/>
                <w:sz w:val="24"/>
                <w:szCs w:val="24"/>
              </w:rPr>
              <w:t>f</w:t>
            </w:r>
            <w:r>
              <w:rPr>
                <w:spacing w:val="5"/>
                <w:sz w:val="24"/>
                <w:szCs w:val="24"/>
              </w:rPr>
              <w:t>o</w:t>
            </w:r>
            <w:r>
              <w:rPr>
                <w:sz w:val="24"/>
                <w:szCs w:val="24"/>
              </w:rPr>
              <w:t xml:space="preserve">r </w:t>
            </w:r>
            <w:r>
              <w:rPr>
                <w:spacing w:val="-8"/>
                <w:sz w:val="24"/>
                <w:szCs w:val="24"/>
              </w:rPr>
              <w:t xml:space="preserve"> </w:t>
            </w:r>
            <w:r>
              <w:rPr>
                <w:color w:val="FF0000"/>
                <w:spacing w:val="-8"/>
                <w:sz w:val="24"/>
                <w:szCs w:val="24"/>
              </w:rPr>
              <w:t xml:space="preserve">400KV </w:t>
            </w:r>
            <w:r>
              <w:rPr>
                <w:sz w:val="24"/>
                <w:szCs w:val="24"/>
              </w:rPr>
              <w:t>&amp;</w:t>
            </w:r>
            <w:r>
              <w:rPr>
                <w:spacing w:val="-7"/>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2"/>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 xml:space="preserve">ge </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1"/>
                <w:sz w:val="24"/>
                <w:szCs w:val="24"/>
              </w:rPr>
              <w:t>e)</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pacing w:val="1"/>
                <w:sz w:val="24"/>
                <w:szCs w:val="24"/>
              </w:rPr>
              <w:t>S</w:t>
            </w:r>
            <w:r>
              <w:rPr>
                <w:sz w:val="24"/>
                <w:szCs w:val="24"/>
              </w:rPr>
              <w:t>t</w:t>
            </w:r>
            <w:r>
              <w:rPr>
                <w:spacing w:val="2"/>
                <w:sz w:val="24"/>
                <w:szCs w:val="24"/>
              </w:rPr>
              <w:t>r</w:t>
            </w:r>
            <w:r>
              <w:rPr>
                <w:spacing w:val="-1"/>
                <w:sz w:val="24"/>
                <w:szCs w:val="24"/>
              </w:rPr>
              <w:t>e</w:t>
            </w:r>
            <w:r>
              <w:rPr>
                <w:spacing w:val="-2"/>
                <w:sz w:val="24"/>
                <w:szCs w:val="24"/>
              </w:rPr>
              <w:t>s</w:t>
            </w:r>
            <w:r>
              <w:rPr>
                <w:spacing w:val="-1"/>
                <w:sz w:val="24"/>
                <w:szCs w:val="24"/>
              </w:rPr>
              <w:t>s</w:t>
            </w:r>
            <w:r>
              <w:rPr>
                <w:sz w:val="24"/>
                <w:szCs w:val="24"/>
              </w:rPr>
              <w:t>-</w:t>
            </w:r>
            <w:r>
              <w:rPr>
                <w:spacing w:val="4"/>
                <w:sz w:val="24"/>
                <w:szCs w:val="24"/>
              </w:rPr>
              <w:t xml:space="preserve"> </w:t>
            </w:r>
            <w:r>
              <w:rPr>
                <w:spacing w:val="-4"/>
                <w:sz w:val="24"/>
                <w:szCs w:val="24"/>
              </w:rPr>
              <w:t>S</w:t>
            </w:r>
            <w:r>
              <w:rPr>
                <w:spacing w:val="5"/>
                <w:sz w:val="24"/>
                <w:szCs w:val="24"/>
              </w:rPr>
              <w:t>t</w:t>
            </w:r>
            <w:r>
              <w:rPr>
                <w:spacing w:val="1"/>
                <w:sz w:val="24"/>
                <w:szCs w:val="24"/>
              </w:rPr>
              <w:t>r</w:t>
            </w:r>
            <w:r>
              <w:rPr>
                <w:spacing w:val="-1"/>
                <w:sz w:val="24"/>
                <w:szCs w:val="24"/>
              </w:rPr>
              <w:t>a</w:t>
            </w:r>
            <w:r>
              <w:rPr>
                <w:spacing w:val="-4"/>
                <w:sz w:val="24"/>
                <w:szCs w:val="24"/>
              </w:rPr>
              <w:t>i</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a</w:t>
            </w:r>
            <w:r>
              <w:rPr>
                <w:spacing w:val="-5"/>
                <w:sz w:val="24"/>
                <w:szCs w:val="24"/>
              </w:rPr>
              <w:t>n</w:t>
            </w:r>
            <w:r>
              <w:rPr>
                <w:sz w:val="24"/>
                <w:szCs w:val="24"/>
              </w:rPr>
              <w:t xml:space="preserve">d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pacing w:val="-6"/>
                <w:sz w:val="24"/>
                <w:szCs w:val="24"/>
              </w:rPr>
              <w:t>a</w:t>
            </w:r>
            <w:r>
              <w:rPr>
                <w:sz w:val="24"/>
                <w:szCs w:val="24"/>
              </w:rPr>
              <w:t>t</w:t>
            </w:r>
            <w:r>
              <w:rPr>
                <w:spacing w:val="7"/>
                <w:sz w:val="24"/>
                <w:szCs w:val="24"/>
              </w:rPr>
              <w:t xml:space="preserve"> </w:t>
            </w:r>
            <w:r>
              <w:rPr>
                <w:spacing w:val="-3"/>
                <w:sz w:val="24"/>
                <w:szCs w:val="24"/>
              </w:rPr>
              <w:t>r</w:t>
            </w:r>
            <w:r>
              <w:rPr>
                <w:sz w:val="24"/>
                <w:szCs w:val="24"/>
              </w:rPr>
              <w:t>o</w:t>
            </w:r>
            <w:r>
              <w:rPr>
                <w:spacing w:val="5"/>
                <w:sz w:val="24"/>
                <w:szCs w:val="24"/>
              </w:rPr>
              <w:t>o</w:t>
            </w:r>
            <w:r>
              <w:rPr>
                <w:sz w:val="24"/>
                <w:szCs w:val="24"/>
              </w:rPr>
              <w:t>m</w:t>
            </w:r>
            <w:r>
              <w:rPr>
                <w:spacing w:val="-11"/>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1"/>
                <w:sz w:val="24"/>
                <w:szCs w:val="24"/>
              </w:rPr>
              <w:t>I</w:t>
            </w:r>
            <w:r>
              <w:rPr>
                <w:spacing w:val="2"/>
                <w:sz w:val="24"/>
                <w:szCs w:val="24"/>
              </w:rPr>
              <w:t>E</w:t>
            </w:r>
            <w:r>
              <w:rPr>
                <w:sz w:val="24"/>
                <w:szCs w:val="24"/>
              </w:rPr>
              <w:t>C</w:t>
            </w:r>
            <w:r>
              <w:rPr>
                <w:spacing w:val="-4"/>
                <w:sz w:val="24"/>
                <w:szCs w:val="24"/>
              </w:rPr>
              <w:t xml:space="preserve"> </w:t>
            </w:r>
            <w:r>
              <w:rPr>
                <w:sz w:val="24"/>
                <w:szCs w:val="24"/>
              </w:rPr>
              <w:t>1089</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8"/>
                <w:sz w:val="24"/>
                <w:szCs w:val="24"/>
              </w:rPr>
              <w:t>f)</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pacing w:val="1"/>
                <w:sz w:val="24"/>
                <w:szCs w:val="24"/>
              </w:rPr>
              <w:t>S</w:t>
            </w:r>
            <w:r>
              <w:rPr>
                <w:sz w:val="24"/>
                <w:szCs w:val="24"/>
              </w:rPr>
              <w:t>t</w:t>
            </w:r>
            <w:r>
              <w:rPr>
                <w:spacing w:val="2"/>
                <w:sz w:val="24"/>
                <w:szCs w:val="24"/>
              </w:rPr>
              <w:t>r</w:t>
            </w:r>
            <w:r>
              <w:rPr>
                <w:spacing w:val="-1"/>
                <w:sz w:val="24"/>
                <w:szCs w:val="24"/>
              </w:rPr>
              <w:t>e</w:t>
            </w:r>
            <w:r>
              <w:rPr>
                <w:spacing w:val="-2"/>
                <w:sz w:val="24"/>
                <w:szCs w:val="24"/>
              </w:rPr>
              <w:t>s</w:t>
            </w:r>
            <w:r>
              <w:rPr>
                <w:spacing w:val="-1"/>
                <w:sz w:val="24"/>
                <w:szCs w:val="24"/>
              </w:rPr>
              <w:t>s</w:t>
            </w:r>
            <w:r>
              <w:rPr>
                <w:spacing w:val="2"/>
                <w:sz w:val="24"/>
                <w:szCs w:val="24"/>
              </w:rPr>
              <w:t>-</w:t>
            </w:r>
            <w:r>
              <w:rPr>
                <w:spacing w:val="-2"/>
                <w:sz w:val="24"/>
                <w:szCs w:val="24"/>
              </w:rPr>
              <w:t>s</w:t>
            </w:r>
            <w:r>
              <w:rPr>
                <w:spacing w:val="5"/>
                <w:sz w:val="24"/>
                <w:szCs w:val="24"/>
              </w:rPr>
              <w:t>t</w:t>
            </w:r>
            <w:r>
              <w:rPr>
                <w:spacing w:val="1"/>
                <w:sz w:val="24"/>
                <w:szCs w:val="24"/>
              </w:rPr>
              <w:t>r</w:t>
            </w:r>
            <w:r>
              <w:rPr>
                <w:spacing w:val="-1"/>
                <w:sz w:val="24"/>
                <w:szCs w:val="24"/>
              </w:rPr>
              <w:t>a</w:t>
            </w:r>
            <w:r>
              <w:rPr>
                <w:spacing w:val="-4"/>
                <w:sz w:val="24"/>
                <w:szCs w:val="24"/>
              </w:rPr>
              <w:t>i</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5"/>
                <w:sz w:val="24"/>
                <w:szCs w:val="24"/>
              </w:rPr>
              <w:t>o</w:t>
            </w:r>
            <w:r>
              <w:rPr>
                <w:sz w:val="24"/>
                <w:szCs w:val="24"/>
              </w:rPr>
              <w:t xml:space="preserve">n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a</w:t>
            </w:r>
            <w:r>
              <w:rPr>
                <w:spacing w:val="-5"/>
                <w:sz w:val="24"/>
                <w:szCs w:val="24"/>
              </w:rPr>
              <w:t>n</w:t>
            </w:r>
            <w:r>
              <w:rPr>
                <w:sz w:val="24"/>
                <w:szCs w:val="24"/>
              </w:rPr>
              <w:t xml:space="preserve">d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pacing w:val="-6"/>
                <w:sz w:val="24"/>
                <w:szCs w:val="24"/>
              </w:rPr>
              <w:t>a</w:t>
            </w:r>
            <w:r>
              <w:rPr>
                <w:sz w:val="24"/>
                <w:szCs w:val="24"/>
              </w:rPr>
              <w:t>t</w:t>
            </w:r>
            <w:r>
              <w:rPr>
                <w:spacing w:val="-2"/>
                <w:sz w:val="24"/>
                <w:szCs w:val="24"/>
              </w:rPr>
              <w:t xml:space="preserve"> </w:t>
            </w:r>
            <w:r>
              <w:rPr>
                <w:spacing w:val="-1"/>
                <w:sz w:val="24"/>
                <w:szCs w:val="24"/>
              </w:rPr>
              <w:t>e</w:t>
            </w:r>
            <w:r>
              <w:rPr>
                <w:spacing w:val="-9"/>
                <w:sz w:val="24"/>
                <w:szCs w:val="24"/>
              </w:rPr>
              <w:t>l</w:t>
            </w:r>
            <w:r>
              <w:rPr>
                <w:spacing w:val="4"/>
                <w:sz w:val="24"/>
                <w:szCs w:val="24"/>
              </w:rPr>
              <w:t>e</w:t>
            </w:r>
            <w:r>
              <w:rPr>
                <w:sz w:val="24"/>
                <w:szCs w:val="24"/>
              </w:rPr>
              <w:t>v</w:t>
            </w:r>
            <w:r>
              <w:rPr>
                <w:spacing w:val="-1"/>
                <w:sz w:val="24"/>
                <w:szCs w:val="24"/>
              </w:rPr>
              <w:t>a</w:t>
            </w:r>
            <w:r>
              <w:rPr>
                <w:spacing w:val="5"/>
                <w:sz w:val="24"/>
                <w:szCs w:val="24"/>
              </w:rPr>
              <w:t>t</w:t>
            </w:r>
            <w:r>
              <w:rPr>
                <w:spacing w:val="-1"/>
                <w:sz w:val="24"/>
                <w:szCs w:val="24"/>
              </w:rPr>
              <w:t>e</w:t>
            </w:r>
            <w:r>
              <w:rPr>
                <w:sz w:val="24"/>
                <w:szCs w:val="24"/>
              </w:rPr>
              <w:t>d</w:t>
            </w:r>
            <w:r>
              <w:rPr>
                <w:spacing w:val="-1"/>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As p</w:t>
            </w:r>
            <w:r>
              <w:rPr>
                <w:spacing w:val="-1"/>
                <w:sz w:val="24"/>
                <w:szCs w:val="24"/>
              </w:rPr>
              <w:t>e</w:t>
            </w:r>
            <w:r>
              <w:rPr>
                <w:sz w:val="24"/>
                <w:szCs w:val="24"/>
              </w:rPr>
              <w:t xml:space="preserve">r </w:t>
            </w:r>
            <w:r>
              <w:rPr>
                <w:spacing w:val="-5"/>
                <w:sz w:val="24"/>
                <w:szCs w:val="24"/>
              </w:rPr>
              <w:t>A</w:t>
            </w:r>
            <w:r>
              <w:rPr>
                <w:sz w:val="24"/>
                <w:szCs w:val="24"/>
              </w:rPr>
              <w:t>nn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2"/>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g)</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pacing w:val="4"/>
                <w:sz w:val="24"/>
                <w:szCs w:val="24"/>
              </w:rPr>
              <w:t>H</w:t>
            </w:r>
            <w:r>
              <w:rPr>
                <w:spacing w:val="-9"/>
                <w:sz w:val="24"/>
                <w:szCs w:val="24"/>
              </w:rPr>
              <w:t>i</w:t>
            </w:r>
            <w:r>
              <w:rPr>
                <w:spacing w:val="5"/>
                <w:sz w:val="24"/>
                <w:szCs w:val="24"/>
              </w:rPr>
              <w:t>g</w:t>
            </w:r>
            <w:r>
              <w:rPr>
                <w:sz w:val="24"/>
                <w:szCs w:val="24"/>
              </w:rPr>
              <w:t>h</w:t>
            </w:r>
            <w:r>
              <w:rPr>
                <w:spacing w:val="-2"/>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1"/>
                <w:sz w:val="24"/>
                <w:szCs w:val="24"/>
              </w:rPr>
              <w:t>e</w:t>
            </w:r>
            <w:r>
              <w:rPr>
                <w:spacing w:val="-5"/>
                <w:sz w:val="24"/>
                <w:szCs w:val="24"/>
              </w:rPr>
              <w:t>n</w:t>
            </w:r>
            <w:r>
              <w:rPr>
                <w:sz w:val="24"/>
                <w:szCs w:val="24"/>
              </w:rPr>
              <w:t>du</w:t>
            </w:r>
            <w:r>
              <w:rPr>
                <w:spacing w:val="1"/>
                <w:sz w:val="24"/>
                <w:szCs w:val="24"/>
              </w:rPr>
              <w:t>r</w:t>
            </w:r>
            <w:r>
              <w:rPr>
                <w:spacing w:val="4"/>
                <w:sz w:val="24"/>
                <w:szCs w:val="24"/>
              </w:rPr>
              <w:t>a</w:t>
            </w:r>
            <w:r>
              <w:rPr>
                <w:spacing w:val="-5"/>
                <w:sz w:val="24"/>
                <w:szCs w:val="24"/>
              </w:rPr>
              <w:t>n</w:t>
            </w:r>
            <w:r>
              <w:rPr>
                <w:spacing w:val="-1"/>
                <w:sz w:val="24"/>
                <w:szCs w:val="24"/>
              </w:rPr>
              <w:t>c</w:t>
            </w:r>
            <w:r>
              <w:rPr>
                <w:sz w:val="24"/>
                <w:szCs w:val="24"/>
              </w:rPr>
              <w:t>e</w:t>
            </w:r>
            <w:r>
              <w:rPr>
                <w:spacing w:val="2"/>
                <w:sz w:val="24"/>
                <w:szCs w:val="24"/>
              </w:rPr>
              <w:t xml:space="preserve"> </w:t>
            </w:r>
            <w:r>
              <w:rPr>
                <w:sz w:val="24"/>
                <w:szCs w:val="24"/>
              </w:rPr>
              <w:t>&amp;</w:t>
            </w:r>
            <w:r>
              <w:rPr>
                <w:spacing w:val="-7"/>
                <w:sz w:val="24"/>
                <w:szCs w:val="24"/>
              </w:rPr>
              <w:t xml:space="preserve"> </w:t>
            </w:r>
            <w:r>
              <w:rPr>
                <w:spacing w:val="-1"/>
                <w:sz w:val="24"/>
                <w:szCs w:val="24"/>
              </w:rPr>
              <w:t>c</w:t>
            </w:r>
            <w:r>
              <w:rPr>
                <w:spacing w:val="1"/>
                <w:sz w:val="24"/>
                <w:szCs w:val="24"/>
              </w:rPr>
              <w:t>r</w:t>
            </w:r>
            <w:r>
              <w:rPr>
                <w:spacing w:val="-1"/>
                <w:sz w:val="24"/>
                <w:szCs w:val="24"/>
              </w:rPr>
              <w:t>ee</w:t>
            </w:r>
            <w:r>
              <w:rPr>
                <w:sz w:val="24"/>
                <w:szCs w:val="24"/>
              </w:rPr>
              <w:t>p</w:t>
            </w:r>
            <w:r>
              <w:rPr>
                <w:spacing w:val="3"/>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1"/>
                <w:sz w:val="24"/>
                <w:szCs w:val="24"/>
              </w:rPr>
              <w:t xml:space="preserve"> </w:t>
            </w:r>
            <w:r>
              <w:rPr>
                <w:spacing w:val="5"/>
                <w:sz w:val="24"/>
                <w:szCs w:val="24"/>
              </w:rPr>
              <w:t xml:space="preserve">on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5"/>
                <w:sz w:val="24"/>
                <w:szCs w:val="24"/>
              </w:rPr>
              <w:lastRenderedPageBreak/>
              <w:t>h)</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pacing w:val="1"/>
                <w:sz w:val="24"/>
                <w:szCs w:val="24"/>
              </w:rPr>
              <w:t>S</w:t>
            </w:r>
            <w:r>
              <w:rPr>
                <w:spacing w:val="-5"/>
                <w:sz w:val="24"/>
                <w:szCs w:val="24"/>
              </w:rPr>
              <w:t>h</w:t>
            </w:r>
            <w:r>
              <w:rPr>
                <w:spacing w:val="-1"/>
                <w:sz w:val="24"/>
                <w:szCs w:val="24"/>
              </w:rPr>
              <w:t>e</w:t>
            </w:r>
            <w:r>
              <w:rPr>
                <w:spacing w:val="4"/>
                <w:sz w:val="24"/>
                <w:szCs w:val="24"/>
              </w:rPr>
              <w:t>a</w:t>
            </w:r>
            <w:r>
              <w:rPr>
                <w:spacing w:val="-5"/>
                <w:sz w:val="24"/>
                <w:szCs w:val="24"/>
              </w:rPr>
              <w:t>v</w:t>
            </w:r>
            <w:r>
              <w:rPr>
                <w:spacing w:val="4"/>
                <w:sz w:val="24"/>
                <w:szCs w:val="24"/>
              </w:rPr>
              <w:t>e</w:t>
            </w:r>
            <w:r>
              <w:rPr>
                <w:sz w:val="24"/>
                <w:szCs w:val="24"/>
              </w:rPr>
              <w:t xml:space="preserve">s </w:t>
            </w:r>
            <w:r>
              <w:rPr>
                <w:spacing w:val="2"/>
                <w:sz w:val="24"/>
                <w:szCs w:val="24"/>
              </w:rPr>
              <w:t>T</w:t>
            </w:r>
            <w:r>
              <w:rPr>
                <w:spacing w:val="-1"/>
                <w:sz w:val="24"/>
                <w:szCs w:val="24"/>
              </w:rPr>
              <w:t>e</w:t>
            </w:r>
            <w:r>
              <w:rPr>
                <w:spacing w:val="-2"/>
                <w:sz w:val="24"/>
                <w:szCs w:val="24"/>
              </w:rPr>
              <w:t>s</w:t>
            </w:r>
            <w:r>
              <w:rPr>
                <w:sz w:val="24"/>
                <w:szCs w:val="24"/>
              </w:rPr>
              <w:t>t</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4"/>
                <w:sz w:val="24"/>
                <w:szCs w:val="24"/>
              </w:rPr>
              <w:t>i)</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z w:val="24"/>
                <w:szCs w:val="24"/>
              </w:rPr>
              <w:t>Ax</w:t>
            </w:r>
            <w:r>
              <w:rPr>
                <w:spacing w:val="-5"/>
                <w:sz w:val="24"/>
                <w:szCs w:val="24"/>
              </w:rPr>
              <w:t>i</w:t>
            </w:r>
            <w:r>
              <w:rPr>
                <w:spacing w:val="4"/>
                <w:sz w:val="24"/>
                <w:szCs w:val="24"/>
              </w:rPr>
              <w:t>a</w:t>
            </w:r>
            <w:r>
              <w:rPr>
                <w:sz w:val="24"/>
                <w:szCs w:val="24"/>
              </w:rPr>
              <w:t>l</w:t>
            </w:r>
            <w:r>
              <w:rPr>
                <w:spacing w:val="-6"/>
                <w:sz w:val="24"/>
                <w:szCs w:val="24"/>
              </w:rPr>
              <w:t xml:space="preserve"> </w:t>
            </w:r>
            <w:r>
              <w:rPr>
                <w:spacing w:val="6"/>
                <w:sz w:val="24"/>
                <w:szCs w:val="24"/>
              </w:rPr>
              <w:t>I</w:t>
            </w:r>
            <w:r>
              <w:rPr>
                <w:spacing w:val="-4"/>
                <w:sz w:val="24"/>
                <w:szCs w:val="24"/>
              </w:rPr>
              <w:t>m</w:t>
            </w:r>
            <w:r>
              <w:rPr>
                <w:sz w:val="24"/>
                <w:szCs w:val="24"/>
              </w:rPr>
              <w:t>p</w:t>
            </w:r>
            <w:r>
              <w:rPr>
                <w:spacing w:val="-1"/>
                <w:sz w:val="24"/>
                <w:szCs w:val="24"/>
              </w:rPr>
              <w:t>ac</w:t>
            </w:r>
            <w:r>
              <w:rPr>
                <w:sz w:val="24"/>
                <w:szCs w:val="24"/>
              </w:rPr>
              <w:t>t</w:t>
            </w:r>
            <w:r>
              <w:rPr>
                <w:spacing w:val="8"/>
                <w:sz w:val="24"/>
                <w:szCs w:val="24"/>
              </w:rPr>
              <w:t xml:space="preserve"> </w:t>
            </w:r>
            <w:r>
              <w:rPr>
                <w:spacing w:val="2"/>
                <w:sz w:val="24"/>
                <w:szCs w:val="24"/>
              </w:rPr>
              <w:t>T</w:t>
            </w:r>
            <w:r>
              <w:rPr>
                <w:spacing w:val="-1"/>
                <w:sz w:val="24"/>
                <w:szCs w:val="24"/>
              </w:rPr>
              <w:t>e</w:t>
            </w:r>
            <w:r>
              <w:rPr>
                <w:spacing w:val="-7"/>
                <w:sz w:val="24"/>
                <w:szCs w:val="24"/>
              </w:rPr>
              <w:t>s</w:t>
            </w:r>
            <w:r>
              <w:rPr>
                <w:sz w:val="24"/>
                <w:szCs w:val="24"/>
              </w:rPr>
              <w:t>t</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4"/>
                <w:sz w:val="24"/>
                <w:szCs w:val="24"/>
              </w:rPr>
              <w:t>j)</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pacing w:val="-2"/>
                <w:sz w:val="24"/>
                <w:szCs w:val="24"/>
              </w:rPr>
              <w:t>R</w:t>
            </w:r>
            <w:r>
              <w:rPr>
                <w:spacing w:val="-1"/>
                <w:sz w:val="24"/>
                <w:szCs w:val="24"/>
              </w:rPr>
              <w:t>a</w:t>
            </w:r>
            <w:r>
              <w:rPr>
                <w:spacing w:val="5"/>
                <w:sz w:val="24"/>
                <w:szCs w:val="24"/>
              </w:rPr>
              <w:t>d</w:t>
            </w:r>
            <w:r>
              <w:rPr>
                <w:spacing w:val="-4"/>
                <w:sz w:val="24"/>
                <w:szCs w:val="24"/>
              </w:rPr>
              <w:t>i</w:t>
            </w:r>
            <w:r>
              <w:rPr>
                <w:spacing w:val="4"/>
                <w:sz w:val="24"/>
                <w:szCs w:val="24"/>
              </w:rPr>
              <w:t>a</w:t>
            </w:r>
            <w:r>
              <w:rPr>
                <w:sz w:val="24"/>
                <w:szCs w:val="24"/>
              </w:rPr>
              <w:t>l</w:t>
            </w:r>
            <w:r>
              <w:rPr>
                <w:spacing w:val="-6"/>
                <w:sz w:val="24"/>
                <w:szCs w:val="24"/>
              </w:rPr>
              <w:t xml:space="preserve"> </w:t>
            </w:r>
            <w:r>
              <w:rPr>
                <w:spacing w:val="-2"/>
                <w:sz w:val="24"/>
                <w:szCs w:val="24"/>
              </w:rPr>
              <w:t>C</w:t>
            </w:r>
            <w:r>
              <w:rPr>
                <w:spacing w:val="1"/>
                <w:sz w:val="24"/>
                <w:szCs w:val="24"/>
              </w:rPr>
              <w:t>r</w:t>
            </w:r>
            <w:r>
              <w:rPr>
                <w:sz w:val="24"/>
                <w:szCs w:val="24"/>
              </w:rPr>
              <w:t>u</w:t>
            </w:r>
            <w:r>
              <w:rPr>
                <w:spacing w:val="2"/>
                <w:sz w:val="24"/>
                <w:szCs w:val="24"/>
              </w:rPr>
              <w:t>s</w:t>
            </w:r>
            <w:r>
              <w:rPr>
                <w:sz w:val="24"/>
                <w:szCs w:val="24"/>
              </w:rPr>
              <w:t>h</w:t>
            </w:r>
            <w:r>
              <w:rPr>
                <w:spacing w:val="-2"/>
                <w:sz w:val="24"/>
                <w:szCs w:val="24"/>
              </w:rPr>
              <w:t xml:space="preserve"> </w:t>
            </w:r>
            <w:r>
              <w:rPr>
                <w:spacing w:val="2"/>
                <w:sz w:val="24"/>
                <w:szCs w:val="24"/>
              </w:rPr>
              <w:t>T</w:t>
            </w:r>
            <w:r>
              <w:rPr>
                <w:spacing w:val="-1"/>
                <w:sz w:val="24"/>
                <w:szCs w:val="24"/>
              </w:rPr>
              <w:t>e</w:t>
            </w:r>
            <w:r>
              <w:rPr>
                <w:spacing w:val="-2"/>
                <w:sz w:val="24"/>
                <w:szCs w:val="24"/>
              </w:rPr>
              <w:t>s</w:t>
            </w:r>
            <w:r>
              <w:rPr>
                <w:sz w:val="24"/>
                <w:szCs w:val="24"/>
              </w:rPr>
              <w:t>t</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918"/>
        </w:trPr>
        <w:tc>
          <w:tcPr>
            <w:tcW w:w="768"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k)</w:t>
            </w:r>
          </w:p>
        </w:tc>
        <w:tc>
          <w:tcPr>
            <w:tcW w:w="470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649"/>
              <w:rPr>
                <w:spacing w:val="-2"/>
                <w:sz w:val="24"/>
                <w:szCs w:val="24"/>
              </w:rPr>
            </w:pPr>
            <w:r>
              <w:rPr>
                <w:spacing w:val="2"/>
                <w:sz w:val="24"/>
                <w:szCs w:val="24"/>
              </w:rPr>
              <w:t>T</w:t>
            </w:r>
            <w:r>
              <w:rPr>
                <w:sz w:val="24"/>
                <w:szCs w:val="24"/>
              </w:rPr>
              <w:t>o</w:t>
            </w:r>
            <w:r>
              <w:rPr>
                <w:spacing w:val="1"/>
                <w:sz w:val="24"/>
                <w:szCs w:val="24"/>
              </w:rPr>
              <w:t>r</w:t>
            </w:r>
            <w:r>
              <w:rPr>
                <w:spacing w:val="2"/>
                <w:sz w:val="24"/>
                <w:szCs w:val="24"/>
              </w:rPr>
              <w:t>s</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5"/>
                <w:sz w:val="24"/>
                <w:szCs w:val="24"/>
              </w:rPr>
              <w:t xml:space="preserve"> </w:t>
            </w:r>
            <w:r>
              <w:rPr>
                <w:sz w:val="24"/>
                <w:szCs w:val="24"/>
              </w:rPr>
              <w:t>Du</w:t>
            </w:r>
            <w:r>
              <w:rPr>
                <w:spacing w:val="-1"/>
                <w:sz w:val="24"/>
                <w:szCs w:val="24"/>
              </w:rPr>
              <w:t>c</w:t>
            </w:r>
            <w:r>
              <w:rPr>
                <w:spacing w:val="10"/>
                <w:sz w:val="24"/>
                <w:szCs w:val="24"/>
              </w:rPr>
              <w:t>t</w:t>
            </w:r>
            <w:r>
              <w:rPr>
                <w:spacing w:val="-4"/>
                <w:sz w:val="24"/>
                <w:szCs w:val="24"/>
              </w:rPr>
              <w:t>i</w:t>
            </w:r>
            <w:r>
              <w:rPr>
                <w:sz w:val="24"/>
                <w:szCs w:val="24"/>
              </w:rPr>
              <w:t>l</w:t>
            </w:r>
            <w:r>
              <w:rPr>
                <w:spacing w:val="-9"/>
                <w:sz w:val="24"/>
                <w:szCs w:val="24"/>
              </w:rPr>
              <w:t>i</w:t>
            </w:r>
            <w:r>
              <w:rPr>
                <w:spacing w:val="10"/>
                <w:sz w:val="24"/>
                <w:szCs w:val="24"/>
              </w:rPr>
              <w:t>t</w:t>
            </w:r>
            <w:r>
              <w:rPr>
                <w:sz w:val="24"/>
                <w:szCs w:val="24"/>
              </w:rPr>
              <w:t>y</w:t>
            </w:r>
            <w:r>
              <w:rPr>
                <w:spacing w:val="-6"/>
                <w:sz w:val="24"/>
                <w:szCs w:val="24"/>
              </w:rPr>
              <w:t xml:space="preserve"> </w:t>
            </w:r>
            <w:r>
              <w:rPr>
                <w:spacing w:val="2"/>
                <w:sz w:val="24"/>
                <w:szCs w:val="24"/>
              </w:rPr>
              <w:t>T</w:t>
            </w:r>
            <w:r>
              <w:rPr>
                <w:spacing w:val="4"/>
                <w:sz w:val="24"/>
                <w:szCs w:val="24"/>
              </w:rPr>
              <w:t>e</w:t>
            </w:r>
            <w:r>
              <w:rPr>
                <w:spacing w:val="-2"/>
                <w:sz w:val="24"/>
                <w:szCs w:val="24"/>
              </w:rPr>
              <w:t>s</w:t>
            </w:r>
            <w:r>
              <w:rPr>
                <w:sz w:val="24"/>
                <w:szCs w:val="24"/>
              </w:rPr>
              <w:t>t</w:t>
            </w:r>
          </w:p>
        </w:tc>
        <w:tc>
          <w:tcPr>
            <w:tcW w:w="258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bl>
    <w:p w:rsidR="008D75EE" w:rsidRDefault="00B30AA0">
      <w:pPr>
        <w:sectPr w:rsidR="008D75EE">
          <w:headerReference w:type="default" r:id="rId8"/>
          <w:footerReference w:type="default" r:id="rId9"/>
          <w:pgSz w:w="12240" w:h="15840"/>
          <w:pgMar w:top="1135" w:right="220" w:bottom="1418" w:left="860" w:header="194" w:footer="0" w:gutter="0"/>
          <w:cols w:space="720"/>
          <w:formProt w:val="0"/>
          <w:docGrid w:linePitch="100" w:charSpace="8192"/>
        </w:sectPr>
      </w:pPr>
      <w:r>
        <w:tab/>
      </w:r>
    </w:p>
    <w:p w:rsidR="008D75EE" w:rsidRDefault="008D75EE">
      <w:pPr>
        <w:spacing w:before="19" w:line="260" w:lineRule="exact"/>
        <w:rPr>
          <w:sz w:val="26"/>
          <w:szCs w:val="26"/>
        </w:rPr>
      </w:pPr>
    </w:p>
    <w:tbl>
      <w:tblPr>
        <w:tblW w:w="7961" w:type="dxa"/>
        <w:tblInd w:w="703" w:type="dxa"/>
        <w:tblLayout w:type="fixed"/>
        <w:tblCellMar>
          <w:left w:w="6" w:type="dxa"/>
          <w:right w:w="6" w:type="dxa"/>
        </w:tblCellMar>
        <w:tblLook w:val="01E0" w:firstRow="1" w:lastRow="1" w:firstColumn="1" w:lastColumn="1" w:noHBand="0" w:noVBand="0"/>
      </w:tblPr>
      <w:tblGrid>
        <w:gridCol w:w="538"/>
        <w:gridCol w:w="4851"/>
        <w:gridCol w:w="2519"/>
        <w:gridCol w:w="53"/>
      </w:tblGrid>
      <w:tr w:rsidR="008D75EE">
        <w:trPr>
          <w:trHeight w:hRule="exact" w:val="442"/>
        </w:trPr>
        <w:tc>
          <w:tcPr>
            <w:tcW w:w="538"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105"/>
              <w:rPr>
                <w:sz w:val="24"/>
                <w:szCs w:val="24"/>
              </w:rPr>
            </w:pPr>
            <w:r>
              <w:rPr>
                <w:spacing w:val="-4"/>
                <w:sz w:val="24"/>
                <w:szCs w:val="24"/>
              </w:rPr>
              <w:t>l)</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105"/>
              <w:rPr>
                <w:sz w:val="24"/>
                <w:szCs w:val="24"/>
              </w:rPr>
            </w:pPr>
            <w:r>
              <w:rPr>
                <w:spacing w:val="-5"/>
                <w:sz w:val="24"/>
                <w:szCs w:val="24"/>
              </w:rPr>
              <w:t>A</w:t>
            </w:r>
            <w:r>
              <w:rPr>
                <w:spacing w:val="-1"/>
                <w:sz w:val="24"/>
                <w:szCs w:val="24"/>
              </w:rPr>
              <w:t>e</w:t>
            </w:r>
            <w:r>
              <w:rPr>
                <w:spacing w:val="9"/>
                <w:sz w:val="24"/>
                <w:szCs w:val="24"/>
              </w:rPr>
              <w:t>o</w:t>
            </w:r>
            <w:r>
              <w:rPr>
                <w:spacing w:val="-4"/>
                <w:sz w:val="24"/>
                <w:szCs w:val="24"/>
              </w:rPr>
              <w:t>li</w:t>
            </w:r>
            <w:r>
              <w:rPr>
                <w:spacing w:val="4"/>
                <w:sz w:val="24"/>
                <w:szCs w:val="24"/>
              </w:rPr>
              <w:t>a</w:t>
            </w:r>
            <w:r>
              <w:rPr>
                <w:sz w:val="24"/>
                <w:szCs w:val="24"/>
              </w:rPr>
              <w:t>n</w:t>
            </w:r>
            <w:r>
              <w:rPr>
                <w:spacing w:val="-6"/>
                <w:sz w:val="24"/>
                <w:szCs w:val="24"/>
              </w:rPr>
              <w:t xml:space="preserve"> </w:t>
            </w:r>
            <w:r>
              <w:rPr>
                <w:spacing w:val="4"/>
                <w:sz w:val="24"/>
                <w:szCs w:val="24"/>
              </w:rPr>
              <w:t>V</w:t>
            </w:r>
            <w:r>
              <w:rPr>
                <w:spacing w:val="-4"/>
                <w:sz w:val="24"/>
                <w:szCs w:val="24"/>
              </w:rPr>
              <w:t>i</w:t>
            </w:r>
            <w:r>
              <w:rPr>
                <w:sz w:val="24"/>
                <w:szCs w:val="24"/>
              </w:rPr>
              <w:t>b</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6"/>
                <w:sz w:val="24"/>
                <w:szCs w:val="24"/>
              </w:rPr>
              <w:t xml:space="preserve"> </w:t>
            </w:r>
            <w:r>
              <w:rPr>
                <w:spacing w:val="2"/>
                <w:sz w:val="24"/>
                <w:szCs w:val="24"/>
              </w:rPr>
              <w:t>T</w:t>
            </w:r>
            <w:r>
              <w:rPr>
                <w:spacing w:val="-1"/>
                <w:sz w:val="24"/>
                <w:szCs w:val="24"/>
              </w:rPr>
              <w:t>e</w:t>
            </w:r>
            <w:r>
              <w:rPr>
                <w:spacing w:val="-2"/>
                <w:sz w:val="24"/>
                <w:szCs w:val="24"/>
              </w:rPr>
              <w:t>s</w:t>
            </w:r>
            <w:r>
              <w:rPr>
                <w:sz w:val="24"/>
                <w:szCs w:val="24"/>
              </w:rPr>
              <w:t>t</w:t>
            </w:r>
          </w:p>
        </w:tc>
        <w:tc>
          <w:tcPr>
            <w:tcW w:w="2519"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c>
          <w:tcPr>
            <w:tcW w:w="53" w:type="dxa"/>
            <w:vMerge w:val="restart"/>
            <w:tcBorders>
              <w:left w:val="single" w:sz="4" w:space="0" w:color="000000"/>
              <w:bottom w:val="single" w:sz="4" w:space="0" w:color="000000"/>
            </w:tcBorders>
          </w:tcPr>
          <w:p w:rsidR="008D75EE" w:rsidRDefault="008D75EE"/>
        </w:tc>
      </w:tr>
      <w:tr w:rsidR="008D75EE">
        <w:trPr>
          <w:trHeight w:hRule="exact" w:val="461"/>
        </w:trPr>
        <w:tc>
          <w:tcPr>
            <w:tcW w:w="538"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4"/>
                <w:sz w:val="24"/>
                <w:szCs w:val="24"/>
              </w:rPr>
              <w:t>m)</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2"/>
                <w:sz w:val="24"/>
                <w:szCs w:val="24"/>
              </w:rPr>
              <w:t>C</w:t>
            </w:r>
            <w:r>
              <w:rPr>
                <w:spacing w:val="-10"/>
                <w:sz w:val="24"/>
                <w:szCs w:val="24"/>
              </w:rPr>
              <w:t>y</w:t>
            </w:r>
            <w:r>
              <w:rPr>
                <w:spacing w:val="4"/>
                <w:sz w:val="24"/>
                <w:szCs w:val="24"/>
              </w:rPr>
              <w:t>c</w:t>
            </w:r>
            <w:r>
              <w:rPr>
                <w:spacing w:val="-4"/>
                <w:sz w:val="24"/>
                <w:szCs w:val="24"/>
              </w:rPr>
              <w:t>l</w:t>
            </w:r>
            <w:r>
              <w:rPr>
                <w:sz w:val="24"/>
                <w:szCs w:val="24"/>
              </w:rPr>
              <w:t>e</w:t>
            </w:r>
            <w:r>
              <w:rPr>
                <w:spacing w:val="2"/>
                <w:sz w:val="24"/>
                <w:szCs w:val="24"/>
              </w:rPr>
              <w:t xml:space="preserve"> T</w:t>
            </w:r>
            <w:r>
              <w:rPr>
                <w:spacing w:val="-1"/>
                <w:sz w:val="24"/>
                <w:szCs w:val="24"/>
              </w:rPr>
              <w:t>e</w:t>
            </w:r>
            <w:r>
              <w:rPr>
                <w:spacing w:val="-2"/>
                <w:sz w:val="24"/>
                <w:szCs w:val="24"/>
              </w:rPr>
              <w:t>s</w:t>
            </w:r>
            <w:r>
              <w:rPr>
                <w:sz w:val="24"/>
                <w:szCs w:val="24"/>
              </w:rPr>
              <w:t>t</w:t>
            </w:r>
          </w:p>
        </w:tc>
        <w:tc>
          <w:tcPr>
            <w:tcW w:w="2519"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c>
          <w:tcPr>
            <w:tcW w:w="53" w:type="dxa"/>
            <w:vMerge/>
            <w:tcBorders>
              <w:left w:val="single" w:sz="4" w:space="0" w:color="000000"/>
              <w:bottom w:val="single" w:sz="4" w:space="0" w:color="000000"/>
            </w:tcBorders>
          </w:tcPr>
          <w:p w:rsidR="008D75EE" w:rsidRDefault="008D75EE"/>
        </w:tc>
      </w:tr>
      <w:tr w:rsidR="008D75EE">
        <w:trPr>
          <w:trHeight w:hRule="exact" w:val="1195"/>
        </w:trPr>
        <w:tc>
          <w:tcPr>
            <w:tcW w:w="538" w:type="dxa"/>
            <w:tcBorders>
              <w:top w:val="single" w:sz="4" w:space="0" w:color="000000"/>
              <w:left w:val="single" w:sz="4" w:space="0" w:color="000000"/>
              <w:bottom w:val="single" w:sz="4" w:space="0" w:color="000000"/>
              <w:right w:val="single" w:sz="4" w:space="0" w:color="000000"/>
            </w:tcBorders>
          </w:tcPr>
          <w:p w:rsidR="008D75EE" w:rsidRDefault="00B30AA0">
            <w:pPr>
              <w:spacing w:before="30"/>
              <w:ind w:left="162"/>
              <w:rPr>
                <w:sz w:val="24"/>
                <w:szCs w:val="24"/>
              </w:rPr>
            </w:pPr>
            <w:r>
              <w:rPr>
                <w:spacing w:val="-5"/>
                <w:sz w:val="24"/>
                <w:szCs w:val="24"/>
              </w:rPr>
              <w:t>n)</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34" w:line="252" w:lineRule="auto"/>
              <w:ind w:left="167" w:right="226"/>
              <w:rPr>
                <w:sz w:val="24"/>
                <w:szCs w:val="24"/>
              </w:rPr>
            </w:pPr>
            <w:r>
              <w:rPr>
                <w:spacing w:val="1"/>
                <w:sz w:val="24"/>
                <w:szCs w:val="24"/>
              </w:rPr>
              <w:t>S</w:t>
            </w:r>
            <w:r>
              <w:rPr>
                <w:spacing w:val="4"/>
                <w:sz w:val="24"/>
                <w:szCs w:val="24"/>
              </w:rPr>
              <w:t>a</w:t>
            </w:r>
            <w:r>
              <w:rPr>
                <w:spacing w:val="-9"/>
                <w:sz w:val="24"/>
                <w:szCs w:val="24"/>
              </w:rPr>
              <w:t>l</w:t>
            </w:r>
            <w:r>
              <w:rPr>
                <w:sz w:val="24"/>
                <w:szCs w:val="24"/>
              </w:rPr>
              <w:t>t</w:t>
            </w:r>
            <w:r>
              <w:rPr>
                <w:spacing w:val="7"/>
                <w:sz w:val="24"/>
                <w:szCs w:val="24"/>
              </w:rPr>
              <w:t xml:space="preserve"> </w:t>
            </w:r>
            <w:r>
              <w:rPr>
                <w:spacing w:val="1"/>
                <w:sz w:val="24"/>
                <w:szCs w:val="24"/>
              </w:rPr>
              <w:t>S</w:t>
            </w:r>
            <w:r>
              <w:rPr>
                <w:sz w:val="24"/>
                <w:szCs w:val="24"/>
              </w:rPr>
              <w:t>p</w:t>
            </w:r>
            <w:r>
              <w:rPr>
                <w:spacing w:val="1"/>
                <w:sz w:val="24"/>
                <w:szCs w:val="24"/>
              </w:rPr>
              <w:t>r</w:t>
            </w:r>
            <w:r>
              <w:rPr>
                <w:spacing w:val="-1"/>
                <w:sz w:val="24"/>
                <w:szCs w:val="24"/>
              </w:rPr>
              <w:t>a</w:t>
            </w:r>
            <w:r>
              <w:rPr>
                <w:sz w:val="24"/>
                <w:szCs w:val="24"/>
              </w:rPr>
              <w:t>y</w:t>
            </w:r>
            <w:r>
              <w:rPr>
                <w:spacing w:val="-7"/>
                <w:sz w:val="24"/>
                <w:szCs w:val="24"/>
              </w:rPr>
              <w:t xml:space="preserve"> </w:t>
            </w:r>
            <w:r>
              <w:rPr>
                <w:spacing w:val="2"/>
                <w:sz w:val="24"/>
                <w:szCs w:val="24"/>
              </w:rPr>
              <w:t>T</w:t>
            </w:r>
            <w:r>
              <w:rPr>
                <w:spacing w:val="-1"/>
                <w:sz w:val="24"/>
                <w:szCs w:val="24"/>
              </w:rPr>
              <w:t>e</w:t>
            </w:r>
            <w:r>
              <w:rPr>
                <w:spacing w:val="-2"/>
                <w:sz w:val="24"/>
                <w:szCs w:val="24"/>
              </w:rPr>
              <w:t>s</w:t>
            </w:r>
            <w:r>
              <w:rPr>
                <w:sz w:val="24"/>
                <w:szCs w:val="24"/>
              </w:rPr>
              <w:t>t</w:t>
            </w:r>
            <w:r>
              <w:rPr>
                <w:spacing w:val="7"/>
                <w:sz w:val="24"/>
                <w:szCs w:val="24"/>
              </w:rPr>
              <w:t xml:space="preserve"> </w:t>
            </w:r>
            <w:r>
              <w:rPr>
                <w:spacing w:val="1"/>
                <w:sz w:val="24"/>
                <w:szCs w:val="24"/>
              </w:rPr>
              <w:t>(</w:t>
            </w:r>
            <w:r>
              <w:rPr>
                <w:spacing w:val="-1"/>
                <w:sz w:val="24"/>
                <w:szCs w:val="24"/>
              </w:rPr>
              <w:t>a</w:t>
            </w:r>
            <w:r>
              <w:rPr>
                <w:sz w:val="24"/>
                <w:szCs w:val="24"/>
              </w:rPr>
              <w:t>pp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6"/>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 xml:space="preserve">d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1"/>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w:t>
            </w:r>
            <w:r>
              <w:rPr>
                <w:spacing w:val="2"/>
                <w:sz w:val="24"/>
                <w:szCs w:val="24"/>
              </w:rPr>
              <w:t>r</w:t>
            </w:r>
            <w:r>
              <w:rPr>
                <w:sz w:val="24"/>
                <w:szCs w:val="24"/>
              </w:rPr>
              <w:t xml:space="preserve">s </w:t>
            </w:r>
            <w:r>
              <w:rPr>
                <w:spacing w:val="-5"/>
                <w:sz w:val="24"/>
                <w:szCs w:val="24"/>
              </w:rPr>
              <w:t>h</w:t>
            </w:r>
            <w:r>
              <w:rPr>
                <w:spacing w:val="4"/>
                <w:sz w:val="24"/>
                <w:szCs w:val="24"/>
              </w:rPr>
              <w:t>a</w:t>
            </w:r>
            <w:r>
              <w:rPr>
                <w:sz w:val="24"/>
                <w:szCs w:val="24"/>
              </w:rPr>
              <w:t>v</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g</w:t>
            </w:r>
            <w:r>
              <w:rPr>
                <w:spacing w:val="4"/>
                <w:sz w:val="24"/>
                <w:szCs w:val="24"/>
              </w:rPr>
              <w:t>a</w:t>
            </w:r>
            <w:r>
              <w:rPr>
                <w:spacing w:val="-4"/>
                <w:sz w:val="24"/>
                <w:szCs w:val="24"/>
              </w:rPr>
              <w:t>l</w:t>
            </w:r>
            <w:r>
              <w:rPr>
                <w:sz w:val="24"/>
                <w:szCs w:val="24"/>
              </w:rPr>
              <w:t>v</w:t>
            </w:r>
            <w:r>
              <w:rPr>
                <w:spacing w:val="4"/>
                <w:sz w:val="24"/>
                <w:szCs w:val="24"/>
              </w:rPr>
              <w:t>a</w:t>
            </w:r>
            <w:r>
              <w:rPr>
                <w:sz w:val="24"/>
                <w:szCs w:val="24"/>
              </w:rPr>
              <w:t>n</w:t>
            </w:r>
            <w:r>
              <w:rPr>
                <w:spacing w:val="-4"/>
                <w:sz w:val="24"/>
                <w:szCs w:val="24"/>
              </w:rPr>
              <w:t>i</w:t>
            </w:r>
            <w:r>
              <w:rPr>
                <w:sz w:val="24"/>
                <w:szCs w:val="24"/>
              </w:rPr>
              <w:t>c p</w:t>
            </w:r>
            <w:r>
              <w:rPr>
                <w:spacing w:val="1"/>
                <w:sz w:val="24"/>
                <w:szCs w:val="24"/>
              </w:rPr>
              <w:t>r</w:t>
            </w:r>
            <w:r>
              <w:rPr>
                <w:sz w:val="24"/>
                <w:szCs w:val="24"/>
              </w:rPr>
              <w:t>o</w:t>
            </w:r>
            <w:r>
              <w:rPr>
                <w:spacing w:val="5"/>
                <w:sz w:val="24"/>
                <w:szCs w:val="24"/>
              </w:rPr>
              <w:t>t</w:t>
            </w:r>
            <w:r>
              <w:rPr>
                <w:spacing w:val="-1"/>
                <w:sz w:val="24"/>
                <w:szCs w:val="24"/>
              </w:rPr>
              <w:t>e</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z w:val="24"/>
                <w:szCs w:val="24"/>
              </w:rPr>
              <w:t xml:space="preserve">r </w:t>
            </w:r>
            <w:r>
              <w:rPr>
                <w:spacing w:val="-5"/>
                <w:sz w:val="24"/>
                <w:szCs w:val="24"/>
              </w:rPr>
              <w:t>n</w:t>
            </w:r>
            <w:r>
              <w:rPr>
                <w:spacing w:val="5"/>
                <w:sz w:val="24"/>
                <w:szCs w:val="24"/>
              </w:rPr>
              <w:t>o</w:t>
            </w:r>
            <w:r>
              <w:rPr>
                <w:sz w:val="24"/>
                <w:szCs w:val="24"/>
              </w:rPr>
              <w:t>t</w:t>
            </w:r>
            <w:r>
              <w:rPr>
                <w:spacing w:val="3"/>
                <w:sz w:val="24"/>
                <w:szCs w:val="24"/>
              </w:rPr>
              <w:t xml:space="preserve"> </w:t>
            </w:r>
            <w:r>
              <w:rPr>
                <w:spacing w:val="-6"/>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pacing w:val="-4"/>
                <w:sz w:val="24"/>
                <w:szCs w:val="24"/>
              </w:rPr>
              <w:t>mi</w:t>
            </w:r>
            <w:r>
              <w:rPr>
                <w:spacing w:val="-5"/>
                <w:sz w:val="24"/>
                <w:szCs w:val="24"/>
              </w:rPr>
              <w:t>n</w:t>
            </w:r>
            <w:r>
              <w:rPr>
                <w:sz w:val="24"/>
                <w:szCs w:val="24"/>
              </w:rPr>
              <w:t>g</w:t>
            </w:r>
            <w:r>
              <w:rPr>
                <w:spacing w:val="2"/>
                <w:sz w:val="24"/>
                <w:szCs w:val="24"/>
              </w:rPr>
              <w:t xml:space="preserve"> </w:t>
            </w:r>
            <w:r>
              <w:rPr>
                <w:spacing w:val="5"/>
                <w:sz w:val="24"/>
                <w:szCs w:val="24"/>
              </w:rPr>
              <w:t>t</w:t>
            </w:r>
            <w:r>
              <w:rPr>
                <w:sz w:val="24"/>
                <w:szCs w:val="24"/>
              </w:rPr>
              <w:t>o</w:t>
            </w:r>
            <w:r>
              <w:rPr>
                <w:spacing w:val="-1"/>
                <w:sz w:val="24"/>
                <w:szCs w:val="24"/>
              </w:rPr>
              <w:t xml:space="preserve"> </w:t>
            </w:r>
            <w:r>
              <w:rPr>
                <w:spacing w:val="-5"/>
                <w:sz w:val="24"/>
                <w:szCs w:val="24"/>
              </w:rPr>
              <w:t>A</w:t>
            </w:r>
            <w:r>
              <w:rPr>
                <w:spacing w:val="1"/>
                <w:sz w:val="24"/>
                <w:szCs w:val="24"/>
              </w:rPr>
              <w:t>S</w:t>
            </w:r>
            <w:r>
              <w:rPr>
                <w:spacing w:val="2"/>
                <w:sz w:val="24"/>
                <w:szCs w:val="24"/>
              </w:rPr>
              <w:t>T</w:t>
            </w:r>
            <w:r>
              <w:rPr>
                <w:sz w:val="24"/>
                <w:szCs w:val="24"/>
              </w:rPr>
              <w:t xml:space="preserve">M </w:t>
            </w:r>
            <w:r>
              <w:rPr>
                <w:spacing w:val="-2"/>
                <w:sz w:val="24"/>
                <w:szCs w:val="24"/>
              </w:rPr>
              <w:t>B</w:t>
            </w:r>
            <w:r>
              <w:rPr>
                <w:sz w:val="24"/>
                <w:szCs w:val="24"/>
              </w:rPr>
              <w:t>987)</w:t>
            </w:r>
          </w:p>
        </w:tc>
        <w:tc>
          <w:tcPr>
            <w:tcW w:w="2519" w:type="dxa"/>
            <w:tcBorders>
              <w:top w:val="single" w:sz="4" w:space="0" w:color="000000"/>
              <w:left w:val="single" w:sz="4" w:space="0" w:color="000000"/>
              <w:bottom w:val="single" w:sz="4" w:space="0" w:color="000000"/>
              <w:right w:val="single" w:sz="4" w:space="0" w:color="000000"/>
            </w:tcBorders>
          </w:tcPr>
          <w:p w:rsidR="008D75EE" w:rsidRDefault="00B30AA0">
            <w:pPr>
              <w:spacing w:before="30"/>
              <w:ind w:left="162"/>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c>
          <w:tcPr>
            <w:tcW w:w="53" w:type="dxa"/>
            <w:tcBorders>
              <w:top w:val="single" w:sz="4" w:space="0" w:color="000000"/>
              <w:left w:val="single" w:sz="4" w:space="0" w:color="000000"/>
              <w:bottom w:val="single" w:sz="4" w:space="0" w:color="000000"/>
            </w:tcBorders>
          </w:tcPr>
          <w:p w:rsidR="008D75EE" w:rsidRDefault="008D75EE"/>
        </w:tc>
      </w:tr>
    </w:tbl>
    <w:p w:rsidR="008D75EE" w:rsidRDefault="008D75EE">
      <w:pPr>
        <w:spacing w:before="1" w:line="220" w:lineRule="exact"/>
        <w:rPr>
          <w:sz w:val="22"/>
          <w:szCs w:val="22"/>
        </w:rPr>
      </w:pPr>
    </w:p>
    <w:p w:rsidR="008D75EE" w:rsidRDefault="00B30AA0">
      <w:pPr>
        <w:spacing w:before="22" w:line="280" w:lineRule="exact"/>
        <w:rPr>
          <w:sz w:val="24"/>
          <w:szCs w:val="24"/>
        </w:rPr>
      </w:pPr>
      <w:r>
        <w:rPr>
          <w:rFonts w:ascii="Palatino Linotype" w:eastAsia="Palatino Linotype" w:hAnsi="Palatino Linotype" w:cs="Palatino Linotype"/>
          <w:b/>
          <w:spacing w:val="-2"/>
          <w:sz w:val="22"/>
          <w:szCs w:val="22"/>
        </w:rPr>
        <w:t>(ii</w:t>
      </w:r>
      <w:r>
        <w:rPr>
          <w:rFonts w:ascii="Palatino Linotype" w:eastAsia="Palatino Linotype" w:hAnsi="Palatino Linotype" w:cs="Palatino Linotype"/>
          <w:b/>
          <w:sz w:val="22"/>
          <w:szCs w:val="22"/>
        </w:rPr>
        <w:t xml:space="preserve">)   </w:t>
      </w:r>
      <w:r>
        <w:rPr>
          <w:rFonts w:ascii="Palatino Linotype" w:eastAsia="Palatino Linotype" w:hAnsi="Palatino Linotype" w:cs="Palatino Linotype"/>
          <w:b/>
          <w:spacing w:val="33"/>
          <w:sz w:val="22"/>
          <w:szCs w:val="22"/>
        </w:rPr>
        <w:t xml:space="preserve"> </w:t>
      </w:r>
      <w:r>
        <w:rPr>
          <w:b/>
          <w:sz w:val="24"/>
          <w:szCs w:val="24"/>
        </w:rPr>
        <w:t>On</w:t>
      </w:r>
      <w:r>
        <w:rPr>
          <w:b/>
          <w:spacing w:val="-6"/>
          <w:sz w:val="24"/>
          <w:szCs w:val="24"/>
        </w:rPr>
        <w:t xml:space="preserve"> </w:t>
      </w:r>
      <w:r>
        <w:rPr>
          <w:b/>
          <w:sz w:val="24"/>
          <w:szCs w:val="24"/>
        </w:rPr>
        <w:t>Con</w:t>
      </w:r>
      <w:r>
        <w:rPr>
          <w:b/>
          <w:spacing w:val="1"/>
          <w:sz w:val="24"/>
          <w:szCs w:val="24"/>
        </w:rPr>
        <w:t>du</w:t>
      </w:r>
      <w:r>
        <w:rPr>
          <w:b/>
          <w:spacing w:val="-1"/>
          <w:sz w:val="24"/>
          <w:szCs w:val="24"/>
        </w:rPr>
        <w:t>c</w:t>
      </w:r>
      <w:r>
        <w:rPr>
          <w:b/>
          <w:spacing w:val="1"/>
          <w:sz w:val="24"/>
          <w:szCs w:val="24"/>
        </w:rPr>
        <w:t>t</w:t>
      </w:r>
      <w:r>
        <w:rPr>
          <w:b/>
          <w:sz w:val="24"/>
          <w:szCs w:val="24"/>
        </w:rPr>
        <w:t>or</w:t>
      </w:r>
      <w:r>
        <w:rPr>
          <w:b/>
          <w:spacing w:val="-7"/>
          <w:sz w:val="24"/>
          <w:szCs w:val="24"/>
        </w:rPr>
        <w:t xml:space="preserve"> </w:t>
      </w:r>
      <w:r>
        <w:rPr>
          <w:b/>
          <w:spacing w:val="1"/>
          <w:sz w:val="24"/>
          <w:szCs w:val="24"/>
        </w:rPr>
        <w:t>St</w:t>
      </w:r>
      <w:r>
        <w:rPr>
          <w:b/>
          <w:spacing w:val="-6"/>
          <w:sz w:val="24"/>
          <w:szCs w:val="24"/>
        </w:rPr>
        <w:t>r</w:t>
      </w:r>
      <w:r>
        <w:rPr>
          <w:b/>
          <w:sz w:val="24"/>
          <w:szCs w:val="24"/>
        </w:rPr>
        <w:t>a</w:t>
      </w:r>
      <w:r>
        <w:rPr>
          <w:b/>
          <w:spacing w:val="1"/>
          <w:sz w:val="24"/>
          <w:szCs w:val="24"/>
        </w:rPr>
        <w:t>nd</w:t>
      </w:r>
      <w:r>
        <w:rPr>
          <w:b/>
          <w:sz w:val="24"/>
          <w:szCs w:val="24"/>
        </w:rPr>
        <w:t>/co</w:t>
      </w:r>
      <w:r>
        <w:rPr>
          <w:b/>
          <w:spacing w:val="-6"/>
          <w:sz w:val="24"/>
          <w:szCs w:val="24"/>
        </w:rPr>
        <w:t>r</w:t>
      </w:r>
      <w:r>
        <w:rPr>
          <w:b/>
          <w:sz w:val="24"/>
          <w:szCs w:val="24"/>
        </w:rPr>
        <w:t>e</w:t>
      </w:r>
    </w:p>
    <w:p w:rsidR="008D75EE" w:rsidRDefault="008D75EE">
      <w:pPr>
        <w:spacing w:before="4" w:line="260" w:lineRule="exact"/>
        <w:rPr>
          <w:sz w:val="26"/>
          <w:szCs w:val="26"/>
        </w:rPr>
      </w:pPr>
    </w:p>
    <w:tbl>
      <w:tblPr>
        <w:tblW w:w="7908" w:type="dxa"/>
        <w:tblInd w:w="703" w:type="dxa"/>
        <w:tblLayout w:type="fixed"/>
        <w:tblCellMar>
          <w:left w:w="6" w:type="dxa"/>
          <w:right w:w="6" w:type="dxa"/>
        </w:tblCellMar>
        <w:tblLook w:val="01E0" w:firstRow="1" w:lastRow="1" w:firstColumn="1" w:lastColumn="1" w:noHBand="0" w:noVBand="0"/>
      </w:tblPr>
      <w:tblGrid>
        <w:gridCol w:w="536"/>
        <w:gridCol w:w="4850"/>
        <w:gridCol w:w="2522"/>
      </w:tblGrid>
      <w:tr w:rsidR="008D75EE">
        <w:trPr>
          <w:trHeight w:hRule="exact" w:val="600"/>
        </w:trPr>
        <w:tc>
          <w:tcPr>
            <w:tcW w:w="536"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pacing w:val="-1"/>
                <w:sz w:val="24"/>
                <w:szCs w:val="24"/>
              </w:rPr>
              <w:t>a)</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9" w:right="525"/>
              <w:rPr>
                <w:sz w:val="24"/>
                <w:szCs w:val="24"/>
              </w:rPr>
            </w:pPr>
            <w:r>
              <w:rPr>
                <w:sz w:val="24"/>
                <w:szCs w:val="24"/>
              </w:rPr>
              <w:t>H</w:t>
            </w:r>
            <w:r>
              <w:rPr>
                <w:spacing w:val="-1"/>
                <w:sz w:val="24"/>
                <w:szCs w:val="24"/>
              </w:rPr>
              <w:t>ea</w:t>
            </w:r>
            <w:r>
              <w:rPr>
                <w:sz w:val="24"/>
                <w:szCs w:val="24"/>
              </w:rPr>
              <w:t>t</w:t>
            </w:r>
            <w:r>
              <w:rPr>
                <w:spacing w:val="3"/>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7"/>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
                <w:sz w:val="24"/>
                <w:szCs w:val="24"/>
              </w:rPr>
              <w:t xml:space="preserve"> </w:t>
            </w:r>
            <w:r>
              <w:rPr>
                <w:sz w:val="24"/>
                <w:szCs w:val="24"/>
              </w:rPr>
              <w:t>A</w:t>
            </w:r>
            <w:r>
              <w:rPr>
                <w:spacing w:val="-5"/>
                <w:sz w:val="24"/>
                <w:szCs w:val="24"/>
              </w:rPr>
              <w:t>l</w:t>
            </w:r>
            <w:r>
              <w:rPr>
                <w:spacing w:val="-9"/>
                <w:sz w:val="24"/>
                <w:szCs w:val="24"/>
              </w:rPr>
              <w:t>l</w:t>
            </w:r>
            <w:r>
              <w:rPr>
                <w:spacing w:val="9"/>
                <w:sz w:val="24"/>
                <w:szCs w:val="24"/>
              </w:rPr>
              <w:t>o</w:t>
            </w:r>
            <w:r>
              <w:rPr>
                <w:sz w:val="24"/>
                <w:szCs w:val="24"/>
              </w:rPr>
              <w:t xml:space="preserve">y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tc>
        <w:tc>
          <w:tcPr>
            <w:tcW w:w="252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605"/>
        </w:trPr>
        <w:tc>
          <w:tcPr>
            <w:tcW w:w="536"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pacing w:val="-5"/>
                <w:sz w:val="24"/>
                <w:szCs w:val="24"/>
              </w:rPr>
              <w:t>b)</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9" w:right="618"/>
              <w:rPr>
                <w:sz w:val="24"/>
                <w:szCs w:val="24"/>
              </w:rPr>
            </w:pPr>
            <w:r>
              <w:rPr>
                <w:spacing w:val="-2"/>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7"/>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5"/>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pacing w:val="1"/>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tc>
        <w:tc>
          <w:tcPr>
            <w:tcW w:w="252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600"/>
        </w:trPr>
        <w:tc>
          <w:tcPr>
            <w:tcW w:w="536"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pacing w:val="-1"/>
                <w:sz w:val="24"/>
                <w:szCs w:val="24"/>
              </w:rPr>
              <w:t>c)</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9" w:right="166"/>
              <w:rPr>
                <w:sz w:val="24"/>
                <w:szCs w:val="24"/>
              </w:rPr>
            </w:pPr>
            <w:r>
              <w:rPr>
                <w:spacing w:val="-2"/>
                <w:sz w:val="24"/>
                <w:szCs w:val="24"/>
              </w:rPr>
              <w:t>C</w:t>
            </w:r>
            <w:r>
              <w:rPr>
                <w:spacing w:val="5"/>
                <w:sz w:val="24"/>
                <w:szCs w:val="24"/>
              </w:rPr>
              <w:t>o</w:t>
            </w:r>
            <w:r>
              <w:rPr>
                <w:spacing w:val="-9"/>
                <w:sz w:val="24"/>
                <w:szCs w:val="24"/>
              </w:rPr>
              <w:t>m</w:t>
            </w:r>
            <w:r>
              <w:rPr>
                <w:sz w:val="24"/>
                <w:szCs w:val="24"/>
              </w:rPr>
              <w:t>p</w:t>
            </w:r>
            <w:r>
              <w:rPr>
                <w:spacing w:val="1"/>
                <w:sz w:val="24"/>
                <w:szCs w:val="24"/>
              </w:rPr>
              <w:t>r</w:t>
            </w:r>
            <w:r>
              <w:rPr>
                <w:spacing w:val="4"/>
                <w:sz w:val="24"/>
                <w:szCs w:val="24"/>
              </w:rPr>
              <w:t>e</w:t>
            </w:r>
            <w:r>
              <w:rPr>
                <w:spacing w:val="-2"/>
                <w:sz w:val="24"/>
                <w:szCs w:val="24"/>
              </w:rPr>
              <w:t>s</w:t>
            </w:r>
            <w:r>
              <w:rPr>
                <w:spacing w:val="2"/>
                <w:sz w:val="24"/>
                <w:szCs w:val="24"/>
              </w:rPr>
              <w:t>s</w:t>
            </w:r>
            <w:r>
              <w:rPr>
                <w:spacing w:val="-9"/>
                <w:sz w:val="24"/>
                <w:szCs w:val="24"/>
              </w:rPr>
              <w:t>i</w:t>
            </w:r>
            <w:r>
              <w:rPr>
                <w:spacing w:val="9"/>
                <w:sz w:val="24"/>
                <w:szCs w:val="24"/>
              </w:rPr>
              <w:t>o</w:t>
            </w:r>
            <w:r>
              <w:rPr>
                <w:sz w:val="24"/>
                <w:szCs w:val="24"/>
              </w:rPr>
              <w:t xml:space="preserve">n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2"/>
                <w:sz w:val="24"/>
                <w:szCs w:val="24"/>
              </w:rPr>
              <w:t xml:space="preserve"> </w:t>
            </w:r>
            <w:proofErr w:type="spellStart"/>
            <w:r>
              <w:rPr>
                <w:spacing w:val="-1"/>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0"/>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pacing w:val="1"/>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tc>
        <w:tc>
          <w:tcPr>
            <w:tcW w:w="252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605"/>
        </w:trPr>
        <w:tc>
          <w:tcPr>
            <w:tcW w:w="536"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z w:val="24"/>
                <w:szCs w:val="24"/>
              </w:rPr>
              <w:t>d)</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2" w:lineRule="auto"/>
              <w:ind w:left="109" w:right="154"/>
              <w:rPr>
                <w:sz w:val="24"/>
                <w:szCs w:val="24"/>
              </w:rPr>
            </w:pPr>
            <w:r>
              <w:rPr>
                <w:spacing w:val="-2"/>
                <w:sz w:val="24"/>
                <w:szCs w:val="24"/>
              </w:rPr>
              <w:t>C</w:t>
            </w:r>
            <w:r>
              <w:rPr>
                <w:spacing w:val="5"/>
                <w:sz w:val="24"/>
                <w:szCs w:val="24"/>
              </w:rPr>
              <w:t>o</w:t>
            </w:r>
            <w:r>
              <w:rPr>
                <w:spacing w:val="-1"/>
                <w:sz w:val="24"/>
                <w:szCs w:val="24"/>
              </w:rPr>
              <w:t>e</w:t>
            </w:r>
            <w:r>
              <w:rPr>
                <w:spacing w:val="-3"/>
                <w:sz w:val="24"/>
                <w:szCs w:val="24"/>
              </w:rPr>
              <w:t>f</w:t>
            </w:r>
            <w:r>
              <w:rPr>
                <w:spacing w:val="1"/>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t</w:t>
            </w:r>
            <w:r>
              <w:rPr>
                <w:spacing w:val="4"/>
                <w:sz w:val="24"/>
                <w:szCs w:val="24"/>
              </w:rPr>
              <w:t xml:space="preserve"> </w:t>
            </w:r>
            <w:r>
              <w:rPr>
                <w:spacing w:val="5"/>
                <w:sz w:val="24"/>
                <w:szCs w:val="24"/>
              </w:rPr>
              <w:t>o</w:t>
            </w:r>
            <w:r>
              <w:rPr>
                <w:sz w:val="24"/>
                <w:szCs w:val="24"/>
              </w:rPr>
              <w:t>f</w:t>
            </w:r>
            <w:r>
              <w:rPr>
                <w:spacing w:val="-5"/>
                <w:sz w:val="24"/>
                <w:szCs w:val="24"/>
              </w:rPr>
              <w:t xml:space="preserve"> </w:t>
            </w:r>
            <w:r>
              <w:rPr>
                <w:spacing w:val="-4"/>
                <w:sz w:val="24"/>
                <w:szCs w:val="24"/>
              </w:rPr>
              <w:t>li</w:t>
            </w:r>
            <w:r>
              <w:rPr>
                <w:sz w:val="24"/>
                <w:szCs w:val="24"/>
              </w:rPr>
              <w:t>n</w:t>
            </w:r>
            <w:r>
              <w:rPr>
                <w:spacing w:val="-1"/>
                <w:sz w:val="24"/>
                <w:szCs w:val="24"/>
              </w:rPr>
              <w:t>ea</w:t>
            </w:r>
            <w:r>
              <w:rPr>
                <w:sz w:val="24"/>
                <w:szCs w:val="24"/>
              </w:rPr>
              <w:t>r</w:t>
            </w:r>
            <w:r>
              <w:rPr>
                <w:spacing w:val="-1"/>
                <w:sz w:val="24"/>
                <w:szCs w:val="24"/>
              </w:rPr>
              <w:t xml:space="preserve"> </w:t>
            </w:r>
            <w:r>
              <w:rPr>
                <w:spacing w:val="4"/>
                <w:sz w:val="24"/>
                <w:szCs w:val="24"/>
              </w:rPr>
              <w:t>e</w:t>
            </w:r>
            <w:r>
              <w:rPr>
                <w:spacing w:val="-5"/>
                <w:sz w:val="24"/>
                <w:szCs w:val="24"/>
              </w:rPr>
              <w:t>x</w:t>
            </w:r>
            <w:r>
              <w:rPr>
                <w:sz w:val="24"/>
                <w:szCs w:val="24"/>
              </w:rPr>
              <w:t>p</w:t>
            </w:r>
            <w:r>
              <w:rPr>
                <w:spacing w:val="4"/>
                <w:sz w:val="24"/>
                <w:szCs w:val="24"/>
              </w:rPr>
              <w:t>a</w:t>
            </w:r>
            <w:r>
              <w:rPr>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3"/>
                <w:sz w:val="24"/>
                <w:szCs w:val="24"/>
              </w:rPr>
              <w:t xml:space="preserve"> </w:t>
            </w:r>
            <w:r>
              <w:rPr>
                <w:spacing w:val="5"/>
                <w:sz w:val="24"/>
                <w:szCs w:val="24"/>
              </w:rPr>
              <w:t>o</w:t>
            </w:r>
            <w:r>
              <w:rPr>
                <w:sz w:val="24"/>
                <w:szCs w:val="24"/>
              </w:rPr>
              <w:t>n</w:t>
            </w:r>
            <w:r>
              <w:rPr>
                <w:spacing w:val="-5"/>
                <w:sz w:val="24"/>
                <w:szCs w:val="24"/>
              </w:rPr>
              <w:t xml:space="preserve"> </w:t>
            </w:r>
            <w:r>
              <w:rPr>
                <w:spacing w:val="-1"/>
                <w:sz w:val="24"/>
                <w:szCs w:val="24"/>
              </w:rPr>
              <w:t>c</w:t>
            </w:r>
            <w:r>
              <w:rPr>
                <w:spacing w:val="5"/>
                <w:sz w:val="24"/>
                <w:szCs w:val="24"/>
              </w:rPr>
              <w:t>o</w:t>
            </w:r>
            <w:r>
              <w:rPr>
                <w:spacing w:val="1"/>
                <w:sz w:val="24"/>
                <w:szCs w:val="24"/>
              </w:rPr>
              <w:t>r</w:t>
            </w:r>
            <w:r>
              <w:rPr>
                <w:spacing w:val="-1"/>
                <w:sz w:val="24"/>
                <w:szCs w:val="24"/>
              </w:rPr>
              <w:t>e</w:t>
            </w:r>
            <w:r>
              <w:rPr>
                <w:sz w:val="24"/>
                <w:szCs w:val="24"/>
              </w:rPr>
              <w:t>/</w:t>
            </w:r>
            <w:r>
              <w:rPr>
                <w:spacing w:val="-6"/>
                <w:sz w:val="24"/>
                <w:szCs w:val="24"/>
              </w:rPr>
              <w:t xml:space="preserve"> </w:t>
            </w:r>
            <w:r>
              <w:rPr>
                <w:spacing w:val="-1"/>
                <w:sz w:val="24"/>
                <w:szCs w:val="24"/>
              </w:rPr>
              <w:t>c</w:t>
            </w:r>
            <w:r>
              <w:rPr>
                <w:sz w:val="24"/>
                <w:szCs w:val="24"/>
              </w:rPr>
              <w:t>o</w:t>
            </w:r>
            <w:r>
              <w:rPr>
                <w:spacing w:val="1"/>
                <w:sz w:val="24"/>
                <w:szCs w:val="24"/>
              </w:rPr>
              <w:t>r</w:t>
            </w:r>
            <w:r>
              <w:rPr>
                <w:sz w:val="24"/>
                <w:szCs w:val="24"/>
              </w:rPr>
              <w:t xml:space="preserve">e </w:t>
            </w:r>
            <w:r>
              <w:rPr>
                <w:spacing w:val="4"/>
                <w:sz w:val="24"/>
                <w:szCs w:val="24"/>
              </w:rPr>
              <w:t>w</w:t>
            </w:r>
            <w:r>
              <w:rPr>
                <w:spacing w:val="-9"/>
                <w:sz w:val="24"/>
                <w:szCs w:val="24"/>
              </w:rPr>
              <w:t>i</w:t>
            </w:r>
            <w:r>
              <w:rPr>
                <w:spacing w:val="1"/>
                <w:sz w:val="24"/>
                <w:szCs w:val="24"/>
              </w:rPr>
              <w:t>r</w:t>
            </w:r>
            <w:r>
              <w:rPr>
                <w:sz w:val="24"/>
                <w:szCs w:val="24"/>
              </w:rPr>
              <w:t>e</w:t>
            </w:r>
          </w:p>
        </w:tc>
        <w:tc>
          <w:tcPr>
            <w:tcW w:w="252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600"/>
        </w:trPr>
        <w:tc>
          <w:tcPr>
            <w:tcW w:w="536"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pacing w:val="-1"/>
                <w:sz w:val="24"/>
                <w:szCs w:val="24"/>
              </w:rPr>
              <w:t>e)</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9" w:right="526"/>
              <w:rPr>
                <w:sz w:val="24"/>
                <w:szCs w:val="24"/>
              </w:rPr>
            </w:pPr>
            <w:r>
              <w:rPr>
                <w:spacing w:val="-2"/>
                <w:sz w:val="24"/>
                <w:szCs w:val="24"/>
              </w:rPr>
              <w:t>B</w:t>
            </w:r>
            <w:r>
              <w:rPr>
                <w:spacing w:val="6"/>
                <w:sz w:val="24"/>
                <w:szCs w:val="24"/>
              </w:rPr>
              <w:t>r</w:t>
            </w:r>
            <w:r>
              <w:rPr>
                <w:spacing w:val="-9"/>
                <w:sz w:val="24"/>
                <w:szCs w:val="24"/>
              </w:rPr>
              <w:t>i</w:t>
            </w:r>
            <w:r>
              <w:rPr>
                <w:spacing w:val="5"/>
                <w:sz w:val="24"/>
                <w:szCs w:val="24"/>
              </w:rPr>
              <w:t>tt</w:t>
            </w:r>
            <w:r>
              <w:rPr>
                <w:spacing w:val="-9"/>
                <w:sz w:val="24"/>
                <w:szCs w:val="24"/>
              </w:rPr>
              <w:t>l</w:t>
            </w:r>
            <w:r>
              <w:rPr>
                <w:sz w:val="24"/>
                <w:szCs w:val="24"/>
              </w:rPr>
              <w:t>e</w:t>
            </w:r>
            <w:r>
              <w:rPr>
                <w:spacing w:val="3"/>
                <w:sz w:val="24"/>
                <w:szCs w:val="24"/>
              </w:rPr>
              <w:t xml:space="preserve"> </w:t>
            </w:r>
            <w:r>
              <w:rPr>
                <w:spacing w:val="-8"/>
                <w:sz w:val="24"/>
                <w:szCs w:val="24"/>
              </w:rPr>
              <w:t>f</w:t>
            </w:r>
            <w:r>
              <w:rPr>
                <w:spacing w:val="1"/>
                <w:sz w:val="24"/>
                <w:szCs w:val="24"/>
              </w:rPr>
              <w:t>r</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6"/>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3"/>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3"/>
                <w:sz w:val="24"/>
                <w:szCs w:val="24"/>
              </w:rPr>
              <w:t xml:space="preserve"> </w:t>
            </w:r>
            <w:r>
              <w:rPr>
                <w:spacing w:val="1"/>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tc>
        <w:tc>
          <w:tcPr>
            <w:tcW w:w="252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605"/>
        </w:trPr>
        <w:tc>
          <w:tcPr>
            <w:tcW w:w="536"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9"/>
              <w:rPr>
                <w:sz w:val="24"/>
                <w:szCs w:val="24"/>
              </w:rPr>
            </w:pPr>
            <w:r>
              <w:rPr>
                <w:spacing w:val="-8"/>
                <w:sz w:val="24"/>
                <w:szCs w:val="24"/>
              </w:rPr>
              <w:t>f)</w:t>
            </w:r>
          </w:p>
        </w:tc>
        <w:tc>
          <w:tcPr>
            <w:tcW w:w="4850"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9" w:right="1124"/>
              <w:rPr>
                <w:sz w:val="24"/>
                <w:szCs w:val="24"/>
              </w:rPr>
            </w:pPr>
            <w:r>
              <w:rPr>
                <w:spacing w:val="-2"/>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5"/>
                <w:sz w:val="24"/>
                <w:szCs w:val="24"/>
              </w:rPr>
              <w:t>o</w:t>
            </w:r>
            <w:r>
              <w:rPr>
                <w:sz w:val="24"/>
                <w:szCs w:val="24"/>
              </w:rPr>
              <w:t xml:space="preserve">n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1"/>
                <w:sz w:val="24"/>
                <w:szCs w:val="24"/>
              </w:rPr>
              <w:t xml:space="preserve"> </w:t>
            </w:r>
            <w:r>
              <w:rPr>
                <w:spacing w:val="-6"/>
                <w:sz w:val="24"/>
                <w:szCs w:val="24"/>
              </w:rPr>
              <w:t>c</w:t>
            </w:r>
            <w:r>
              <w:rPr>
                <w:spacing w:val="5"/>
                <w:sz w:val="24"/>
                <w:szCs w:val="24"/>
              </w:rPr>
              <w:t>o</w:t>
            </w:r>
            <w:r>
              <w:rPr>
                <w:spacing w:val="1"/>
                <w:sz w:val="24"/>
                <w:szCs w:val="24"/>
              </w:rPr>
              <w:t>r</w:t>
            </w:r>
            <w:r>
              <w:rPr>
                <w:sz w:val="24"/>
                <w:szCs w:val="24"/>
              </w:rPr>
              <w:t>e</w:t>
            </w:r>
            <w:r>
              <w:rPr>
                <w:spacing w:val="-3"/>
                <w:sz w:val="24"/>
                <w:szCs w:val="24"/>
              </w:rPr>
              <w:t xml:space="preserve"> </w:t>
            </w:r>
            <w:r>
              <w:rPr>
                <w:spacing w:val="1"/>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tc>
        <w:tc>
          <w:tcPr>
            <w:tcW w:w="2522"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bl>
    <w:p w:rsidR="008D75EE" w:rsidRDefault="008D75EE">
      <w:pPr>
        <w:spacing w:before="5" w:line="240" w:lineRule="exact"/>
        <w:rPr>
          <w:sz w:val="24"/>
          <w:szCs w:val="24"/>
        </w:rPr>
      </w:pPr>
    </w:p>
    <w:p w:rsidR="008D75EE" w:rsidRDefault="00B30AA0">
      <w:pPr>
        <w:spacing w:before="29" w:line="276" w:lineRule="auto"/>
        <w:ind w:left="709" w:right="772" w:hanging="1135"/>
        <w:jc w:val="both"/>
        <w:rPr>
          <w:sz w:val="24"/>
          <w:szCs w:val="24"/>
        </w:rPr>
      </w:pPr>
      <w:r>
        <w:rPr>
          <w:sz w:val="24"/>
          <w:szCs w:val="24"/>
        </w:rPr>
        <w:t>2</w:t>
      </w:r>
      <w:r>
        <w:rPr>
          <w:spacing w:val="2"/>
          <w:sz w:val="24"/>
          <w:szCs w:val="24"/>
        </w:rPr>
        <w:t>.</w:t>
      </w:r>
      <w:r>
        <w:rPr>
          <w:sz w:val="24"/>
          <w:szCs w:val="24"/>
        </w:rPr>
        <w:t>1</w:t>
      </w:r>
      <w:r>
        <w:rPr>
          <w:spacing w:val="2"/>
          <w:sz w:val="24"/>
          <w:szCs w:val="24"/>
        </w:rPr>
        <w:t>.</w:t>
      </w:r>
      <w:r>
        <w:rPr>
          <w:sz w:val="24"/>
          <w:szCs w:val="24"/>
        </w:rPr>
        <w:t xml:space="preserve">2          </w:t>
      </w:r>
      <w:r>
        <w:rPr>
          <w:spacing w:val="7"/>
          <w:sz w:val="24"/>
          <w:szCs w:val="24"/>
        </w:rPr>
        <w:t>T</w:t>
      </w:r>
      <w:r>
        <w:rPr>
          <w:spacing w:val="-10"/>
          <w:sz w:val="24"/>
          <w:szCs w:val="24"/>
        </w:rPr>
        <w:t>y</w:t>
      </w:r>
      <w:r>
        <w:rPr>
          <w:sz w:val="24"/>
          <w:szCs w:val="24"/>
        </w:rPr>
        <w:t>pe</w:t>
      </w:r>
      <w:r>
        <w:rPr>
          <w:spacing w:val="16"/>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14"/>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17"/>
          <w:sz w:val="24"/>
          <w:szCs w:val="24"/>
        </w:rPr>
        <w:t xml:space="preserve"> </w:t>
      </w:r>
      <w:r>
        <w:rPr>
          <w:spacing w:val="5"/>
          <w:sz w:val="24"/>
          <w:szCs w:val="24"/>
        </w:rPr>
        <w:t>u</w:t>
      </w:r>
      <w:r>
        <w:rPr>
          <w:spacing w:val="-5"/>
          <w:sz w:val="24"/>
          <w:szCs w:val="24"/>
        </w:rPr>
        <w:t>n</w:t>
      </w:r>
      <w:r>
        <w:rPr>
          <w:sz w:val="24"/>
          <w:szCs w:val="24"/>
        </w:rPr>
        <w:t>d</w:t>
      </w:r>
      <w:r>
        <w:rPr>
          <w:spacing w:val="-1"/>
          <w:sz w:val="24"/>
          <w:szCs w:val="24"/>
        </w:rPr>
        <w:t>e</w:t>
      </w:r>
      <w:r>
        <w:rPr>
          <w:sz w:val="24"/>
          <w:szCs w:val="24"/>
        </w:rPr>
        <w:t>r</w:t>
      </w:r>
      <w:r>
        <w:rPr>
          <w:spacing w:val="18"/>
          <w:sz w:val="24"/>
          <w:szCs w:val="24"/>
        </w:rPr>
        <w:t xml:space="preserve"> </w:t>
      </w:r>
      <w:r>
        <w:rPr>
          <w:spacing w:val="3"/>
          <w:sz w:val="24"/>
          <w:szCs w:val="24"/>
        </w:rPr>
        <w:t>C</w:t>
      </w:r>
      <w:r>
        <w:rPr>
          <w:spacing w:val="-4"/>
          <w:sz w:val="24"/>
          <w:szCs w:val="24"/>
        </w:rPr>
        <w:t>l</w:t>
      </w:r>
      <w:r>
        <w:rPr>
          <w:spacing w:val="-1"/>
          <w:sz w:val="24"/>
          <w:szCs w:val="24"/>
        </w:rPr>
        <w:t>a</w:t>
      </w:r>
      <w:r>
        <w:rPr>
          <w:sz w:val="24"/>
          <w:szCs w:val="24"/>
        </w:rPr>
        <w:t>u</w:t>
      </w:r>
      <w:r>
        <w:rPr>
          <w:spacing w:val="-2"/>
          <w:sz w:val="24"/>
          <w:szCs w:val="24"/>
        </w:rPr>
        <w:t>s</w:t>
      </w:r>
      <w:r>
        <w:rPr>
          <w:sz w:val="24"/>
          <w:szCs w:val="24"/>
        </w:rPr>
        <w:t>e</w:t>
      </w:r>
      <w:r>
        <w:rPr>
          <w:spacing w:val="20"/>
          <w:sz w:val="24"/>
          <w:szCs w:val="24"/>
        </w:rPr>
        <w:t xml:space="preserve"> </w:t>
      </w:r>
      <w:r>
        <w:rPr>
          <w:sz w:val="24"/>
          <w:szCs w:val="24"/>
        </w:rPr>
        <w:t>2</w:t>
      </w:r>
      <w:r>
        <w:rPr>
          <w:spacing w:val="2"/>
          <w:sz w:val="24"/>
          <w:szCs w:val="24"/>
        </w:rPr>
        <w:t>.</w:t>
      </w:r>
      <w:r>
        <w:rPr>
          <w:sz w:val="24"/>
          <w:szCs w:val="24"/>
        </w:rPr>
        <w:t>1</w:t>
      </w:r>
      <w:r>
        <w:rPr>
          <w:spacing w:val="2"/>
          <w:sz w:val="24"/>
          <w:szCs w:val="24"/>
        </w:rPr>
        <w:t>.</w:t>
      </w:r>
      <w:r>
        <w:rPr>
          <w:sz w:val="24"/>
          <w:szCs w:val="24"/>
        </w:rPr>
        <w:t>1</w:t>
      </w:r>
      <w:r>
        <w:rPr>
          <w:spacing w:val="1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8"/>
          <w:sz w:val="24"/>
          <w:szCs w:val="24"/>
        </w:rPr>
        <w:t xml:space="preserve"> </w:t>
      </w:r>
      <w:r>
        <w:rPr>
          <w:spacing w:val="-5"/>
          <w:sz w:val="24"/>
          <w:szCs w:val="24"/>
        </w:rPr>
        <w:t>n</w:t>
      </w:r>
      <w:r>
        <w:rPr>
          <w:sz w:val="24"/>
          <w:szCs w:val="24"/>
        </w:rPr>
        <w:t>ot</w:t>
      </w:r>
      <w:r>
        <w:rPr>
          <w:spacing w:val="17"/>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6"/>
          <w:sz w:val="24"/>
          <w:szCs w:val="24"/>
        </w:rPr>
        <w:t>r</w:t>
      </w:r>
      <w:r>
        <w:rPr>
          <w:spacing w:val="-1"/>
          <w:sz w:val="24"/>
          <w:szCs w:val="24"/>
        </w:rPr>
        <w:t>e</w:t>
      </w:r>
      <w:r>
        <w:rPr>
          <w:sz w:val="24"/>
          <w:szCs w:val="24"/>
        </w:rPr>
        <w:t>d</w:t>
      </w:r>
      <w:r>
        <w:rPr>
          <w:spacing w:val="17"/>
          <w:sz w:val="24"/>
          <w:szCs w:val="24"/>
        </w:rPr>
        <w:t xml:space="preserve"> </w:t>
      </w:r>
      <w:r>
        <w:rPr>
          <w:sz w:val="24"/>
          <w:szCs w:val="24"/>
        </w:rPr>
        <w:t>to</w:t>
      </w:r>
      <w:r>
        <w:rPr>
          <w:spacing w:val="22"/>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ca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17"/>
          <w:sz w:val="24"/>
          <w:szCs w:val="24"/>
        </w:rPr>
        <w:t xml:space="preserve"> </w:t>
      </w:r>
      <w:r>
        <w:rPr>
          <w:spacing w:val="5"/>
          <w:sz w:val="24"/>
          <w:szCs w:val="24"/>
        </w:rPr>
        <w:t>o</w:t>
      </w:r>
      <w:r>
        <w:rPr>
          <w:sz w:val="24"/>
          <w:szCs w:val="24"/>
        </w:rPr>
        <w:t>ut</w:t>
      </w:r>
      <w:r>
        <w:rPr>
          <w:spacing w:val="22"/>
          <w:sz w:val="24"/>
          <w:szCs w:val="24"/>
        </w:rPr>
        <w:t xml:space="preserve"> </w:t>
      </w:r>
      <w:r>
        <w:rPr>
          <w:spacing w:val="-4"/>
          <w:sz w:val="24"/>
          <w:szCs w:val="24"/>
        </w:rPr>
        <w:t>i</w:t>
      </w:r>
      <w:r>
        <w:rPr>
          <w:sz w:val="24"/>
          <w:szCs w:val="24"/>
        </w:rPr>
        <w:t>f</w:t>
      </w:r>
      <w:r>
        <w:rPr>
          <w:spacing w:val="9"/>
          <w:sz w:val="24"/>
          <w:szCs w:val="24"/>
        </w:rPr>
        <w:t xml:space="preserve"> </w:t>
      </w:r>
      <w:r>
        <w:rPr>
          <w:sz w:val="24"/>
          <w:szCs w:val="24"/>
        </w:rPr>
        <w:t>a</w:t>
      </w:r>
      <w:r>
        <w:rPr>
          <w:spacing w:val="20"/>
          <w:sz w:val="24"/>
          <w:szCs w:val="24"/>
        </w:rPr>
        <w:t xml:space="preserve"> </w:t>
      </w:r>
      <w:r>
        <w:rPr>
          <w:spacing w:val="-5"/>
          <w:sz w:val="24"/>
          <w:szCs w:val="24"/>
        </w:rPr>
        <w:t>v</w:t>
      </w:r>
      <w:r>
        <w:rPr>
          <w:spacing w:val="4"/>
          <w:sz w:val="24"/>
          <w:szCs w:val="24"/>
        </w:rPr>
        <w:t>a</w:t>
      </w:r>
      <w:r>
        <w:rPr>
          <w:sz w:val="24"/>
          <w:szCs w:val="24"/>
        </w:rPr>
        <w:t>l</w:t>
      </w:r>
      <w:r>
        <w:rPr>
          <w:spacing w:val="1"/>
          <w:sz w:val="24"/>
          <w:szCs w:val="24"/>
        </w:rPr>
        <w:t>i</w:t>
      </w:r>
      <w:r>
        <w:rPr>
          <w:sz w:val="24"/>
          <w:szCs w:val="24"/>
        </w:rPr>
        <w:t xml:space="preserve">d </w:t>
      </w:r>
      <w:r>
        <w:rPr>
          <w:spacing w:val="5"/>
          <w:sz w:val="24"/>
          <w:szCs w:val="24"/>
        </w:rPr>
        <w:t>t</w:t>
      </w:r>
      <w:r>
        <w:rPr>
          <w:spacing w:val="-1"/>
          <w:sz w:val="24"/>
          <w:szCs w:val="24"/>
        </w:rPr>
        <w:t>e</w:t>
      </w:r>
      <w:r>
        <w:rPr>
          <w:spacing w:val="-7"/>
          <w:sz w:val="24"/>
          <w:szCs w:val="24"/>
        </w:rPr>
        <w:t>s</w:t>
      </w:r>
      <w:r>
        <w:rPr>
          <w:sz w:val="24"/>
          <w:szCs w:val="24"/>
        </w:rPr>
        <w:t>t</w:t>
      </w:r>
      <w:r>
        <w:rPr>
          <w:spacing w:val="12"/>
          <w:sz w:val="24"/>
          <w:szCs w:val="24"/>
        </w:rPr>
        <w:t xml:space="preserve"> </w:t>
      </w:r>
      <w:r>
        <w:rPr>
          <w:spacing w:val="-1"/>
          <w:sz w:val="24"/>
          <w:szCs w:val="24"/>
        </w:rPr>
        <w:t>ce</w:t>
      </w:r>
      <w:r>
        <w:rPr>
          <w:spacing w:val="-3"/>
          <w:sz w:val="24"/>
          <w:szCs w:val="24"/>
        </w:rPr>
        <w:t>r</w:t>
      </w:r>
      <w:r>
        <w:rPr>
          <w:spacing w:val="5"/>
          <w:sz w:val="24"/>
          <w:szCs w:val="24"/>
        </w:rPr>
        <w:t>t</w:t>
      </w:r>
      <w:r>
        <w:rPr>
          <w:spacing w:val="-4"/>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z w:val="24"/>
          <w:szCs w:val="24"/>
        </w:rPr>
        <w:t>e</w:t>
      </w:r>
      <w:r>
        <w:rPr>
          <w:spacing w:val="6"/>
          <w:sz w:val="24"/>
          <w:szCs w:val="24"/>
        </w:rPr>
        <w:t xml:space="preserve"> </w:t>
      </w:r>
      <w:r>
        <w:rPr>
          <w:spacing w:val="-4"/>
          <w:sz w:val="24"/>
          <w:szCs w:val="24"/>
        </w:rPr>
        <w:t>i</w:t>
      </w:r>
      <w:r>
        <w:rPr>
          <w:sz w:val="24"/>
          <w:szCs w:val="24"/>
        </w:rPr>
        <w:t>s</w:t>
      </w:r>
      <w:r>
        <w:rPr>
          <w:spacing w:val="5"/>
          <w:sz w:val="24"/>
          <w:szCs w:val="24"/>
        </w:rPr>
        <w:t xml:space="preserve"> </w:t>
      </w:r>
      <w:r>
        <w:rPr>
          <w:spacing w:val="-1"/>
          <w:sz w:val="24"/>
          <w:szCs w:val="24"/>
        </w:rPr>
        <w:t>a</w:t>
      </w:r>
      <w:r>
        <w:rPr>
          <w:sz w:val="24"/>
          <w:szCs w:val="24"/>
        </w:rPr>
        <w:t>v</w:t>
      </w:r>
      <w:r>
        <w:rPr>
          <w:spacing w:val="4"/>
          <w:sz w:val="24"/>
          <w:szCs w:val="24"/>
        </w:rPr>
        <w:t>a</w:t>
      </w:r>
      <w:r>
        <w:rPr>
          <w:spacing w:val="-4"/>
          <w:sz w:val="24"/>
          <w:szCs w:val="24"/>
        </w:rPr>
        <w:t>il</w:t>
      </w:r>
      <w:r>
        <w:rPr>
          <w:spacing w:val="4"/>
          <w:sz w:val="24"/>
          <w:szCs w:val="24"/>
        </w:rPr>
        <w:t>a</w:t>
      </w:r>
      <w:r>
        <w:rPr>
          <w:sz w:val="24"/>
          <w:szCs w:val="24"/>
        </w:rPr>
        <w:t>b</w:t>
      </w:r>
      <w:r>
        <w:rPr>
          <w:spacing w:val="-4"/>
          <w:sz w:val="24"/>
          <w:szCs w:val="24"/>
        </w:rPr>
        <w:t>l</w:t>
      </w:r>
      <w:r>
        <w:rPr>
          <w:sz w:val="24"/>
          <w:szCs w:val="24"/>
        </w:rPr>
        <w:t>e</w:t>
      </w:r>
      <w:r>
        <w:rPr>
          <w:spacing w:val="11"/>
          <w:sz w:val="24"/>
          <w:szCs w:val="24"/>
        </w:rPr>
        <w:t xml:space="preserve"> </w:t>
      </w:r>
      <w:r>
        <w:rPr>
          <w:spacing w:val="-8"/>
          <w:sz w:val="24"/>
          <w:szCs w:val="24"/>
        </w:rPr>
        <w:t>f</w:t>
      </w:r>
      <w:r>
        <w:rPr>
          <w:spacing w:val="5"/>
          <w:sz w:val="24"/>
          <w:szCs w:val="24"/>
        </w:rPr>
        <w:t>o</w:t>
      </w:r>
      <w:r>
        <w:rPr>
          <w:sz w:val="24"/>
          <w:szCs w:val="24"/>
        </w:rPr>
        <w:t>r</w:t>
      </w:r>
      <w:r>
        <w:rPr>
          <w:spacing w:val="8"/>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color w:val="C9211E"/>
          <w:sz w:val="24"/>
          <w:szCs w:val="24"/>
          <w:shd w:val="clear" w:color="auto" w:fill="FFFF00"/>
        </w:rPr>
        <w:t>/higher</w:t>
      </w:r>
      <w:r>
        <w:rPr>
          <w:color w:val="C9211E"/>
          <w:spacing w:val="7"/>
          <w:sz w:val="24"/>
          <w:szCs w:val="24"/>
          <w:shd w:val="clear" w:color="auto" w:fill="FFFF00"/>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z w:val="24"/>
          <w:szCs w:val="24"/>
        </w:rPr>
        <w:t>,</w:t>
      </w:r>
      <w:r>
        <w:rPr>
          <w:spacing w:val="14"/>
          <w:sz w:val="24"/>
          <w:szCs w:val="24"/>
        </w:rPr>
        <w:t xml:space="preserve"> </w:t>
      </w:r>
      <w:r>
        <w:rPr>
          <w:spacing w:val="-4"/>
          <w:sz w:val="24"/>
          <w:szCs w:val="24"/>
        </w:rPr>
        <w:t>i</w:t>
      </w:r>
      <w:r>
        <w:rPr>
          <w:spacing w:val="2"/>
          <w:sz w:val="24"/>
          <w:szCs w:val="24"/>
        </w:rPr>
        <w:t>.</w:t>
      </w:r>
      <w:r>
        <w:rPr>
          <w:spacing w:val="-1"/>
          <w:sz w:val="24"/>
          <w:szCs w:val="24"/>
        </w:rPr>
        <w:t>e</w:t>
      </w:r>
      <w:r>
        <w:rPr>
          <w:spacing w:val="2"/>
          <w:sz w:val="24"/>
          <w:szCs w:val="24"/>
        </w:rPr>
        <w:t>.</w:t>
      </w:r>
      <w:r>
        <w:rPr>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5"/>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7"/>
          <w:sz w:val="24"/>
          <w:szCs w:val="24"/>
        </w:rPr>
        <w:t xml:space="preserve"> </w:t>
      </w:r>
      <w:r>
        <w:rPr>
          <w:spacing w:val="-1"/>
          <w:sz w:val="24"/>
          <w:szCs w:val="24"/>
        </w:rPr>
        <w:t>ea</w:t>
      </w:r>
      <w:r>
        <w:rPr>
          <w:spacing w:val="1"/>
          <w:sz w:val="24"/>
          <w:szCs w:val="24"/>
        </w:rPr>
        <w:t>r</w:t>
      </w:r>
      <w:r>
        <w:rPr>
          <w:spacing w:val="-4"/>
          <w:sz w:val="24"/>
          <w:szCs w:val="24"/>
        </w:rPr>
        <w:t>li</w:t>
      </w:r>
      <w:r>
        <w:rPr>
          <w:spacing w:val="-1"/>
          <w:sz w:val="24"/>
          <w:szCs w:val="24"/>
        </w:rPr>
        <w:t>e</w:t>
      </w:r>
      <w:r>
        <w:rPr>
          <w:sz w:val="24"/>
          <w:szCs w:val="24"/>
        </w:rPr>
        <w:t>r</w:t>
      </w:r>
      <w:r>
        <w:rPr>
          <w:spacing w:val="8"/>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12"/>
          <w:sz w:val="24"/>
          <w:szCs w:val="24"/>
        </w:rPr>
        <w:t xml:space="preserve"> </w:t>
      </w:r>
      <w:r>
        <w:rPr>
          <w:spacing w:val="-5"/>
          <w:sz w:val="24"/>
          <w:szCs w:val="24"/>
        </w:rPr>
        <w:t>h</w:t>
      </w:r>
      <w:r>
        <w:rPr>
          <w:spacing w:val="4"/>
          <w:sz w:val="24"/>
          <w:szCs w:val="24"/>
        </w:rPr>
        <w:t>a</w:t>
      </w:r>
      <w:r>
        <w:rPr>
          <w:sz w:val="24"/>
          <w:szCs w:val="24"/>
        </w:rPr>
        <w:t xml:space="preserve">ve </w:t>
      </w:r>
      <w:r>
        <w:rPr>
          <w:spacing w:val="-5"/>
          <w:sz w:val="24"/>
          <w:szCs w:val="24"/>
        </w:rPr>
        <w:t>b</w:t>
      </w:r>
      <w:r>
        <w:rPr>
          <w:spacing w:val="-1"/>
          <w:sz w:val="24"/>
          <w:szCs w:val="24"/>
        </w:rPr>
        <w:t>e</w:t>
      </w:r>
      <w:r>
        <w:rPr>
          <w:spacing w:val="4"/>
          <w:sz w:val="24"/>
          <w:szCs w:val="24"/>
        </w:rPr>
        <w:t>e</w:t>
      </w:r>
      <w:r>
        <w:rPr>
          <w:sz w:val="24"/>
          <w:szCs w:val="24"/>
        </w:rPr>
        <w:t>n</w:t>
      </w:r>
      <w:r>
        <w:rPr>
          <w:spacing w:val="2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32"/>
          <w:sz w:val="24"/>
          <w:szCs w:val="24"/>
        </w:rPr>
        <w:t xml:space="preserve"> </w:t>
      </w:r>
      <w:r>
        <w:rPr>
          <w:spacing w:val="-4"/>
          <w:sz w:val="24"/>
          <w:szCs w:val="24"/>
        </w:rPr>
        <w:t>i</w:t>
      </w:r>
      <w:r>
        <w:rPr>
          <w:sz w:val="24"/>
          <w:szCs w:val="24"/>
        </w:rPr>
        <w:t>n</w:t>
      </w:r>
      <w:r>
        <w:rPr>
          <w:spacing w:val="27"/>
          <w:sz w:val="24"/>
          <w:szCs w:val="24"/>
        </w:rPr>
        <w:t xml:space="preserve"> </w:t>
      </w:r>
      <w:r>
        <w:rPr>
          <w:spacing w:val="-1"/>
          <w:sz w:val="24"/>
          <w:szCs w:val="24"/>
        </w:rPr>
        <w:t>acc</w:t>
      </w:r>
      <w:r>
        <w:rPr>
          <w:spacing w:val="1"/>
          <w:sz w:val="24"/>
          <w:szCs w:val="24"/>
        </w:rPr>
        <w:t>r</w:t>
      </w:r>
      <w:r>
        <w:rPr>
          <w:spacing w:val="-1"/>
          <w:sz w:val="24"/>
          <w:szCs w:val="24"/>
        </w:rPr>
        <w:t>e</w:t>
      </w:r>
      <w:r>
        <w:rPr>
          <w:spacing w:val="5"/>
          <w:sz w:val="24"/>
          <w:szCs w:val="24"/>
        </w:rPr>
        <w:t>d</w:t>
      </w:r>
      <w:r>
        <w:rPr>
          <w:spacing w:val="-9"/>
          <w:sz w:val="24"/>
          <w:szCs w:val="24"/>
        </w:rPr>
        <w:t>i</w:t>
      </w:r>
      <w:r>
        <w:rPr>
          <w:spacing w:val="5"/>
          <w:sz w:val="24"/>
          <w:szCs w:val="24"/>
        </w:rPr>
        <w:t>t</w:t>
      </w:r>
      <w:r>
        <w:rPr>
          <w:spacing w:val="-1"/>
          <w:sz w:val="24"/>
          <w:szCs w:val="24"/>
        </w:rPr>
        <w:t>e</w:t>
      </w:r>
      <w:r>
        <w:rPr>
          <w:sz w:val="24"/>
          <w:szCs w:val="24"/>
        </w:rPr>
        <w:t>d</w:t>
      </w:r>
      <w:r>
        <w:rPr>
          <w:spacing w:val="32"/>
          <w:sz w:val="24"/>
          <w:szCs w:val="24"/>
        </w:rPr>
        <w:t xml:space="preserve"> </w:t>
      </w:r>
      <w:r>
        <w:rPr>
          <w:spacing w:val="-4"/>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6"/>
          <w:sz w:val="24"/>
          <w:szCs w:val="24"/>
        </w:rPr>
        <w:t>a</w:t>
      </w:r>
      <w:r>
        <w:rPr>
          <w:sz w:val="24"/>
          <w:szCs w:val="24"/>
        </w:rPr>
        <w:t>t</w:t>
      </w:r>
      <w:r>
        <w:rPr>
          <w:spacing w:val="5"/>
          <w:sz w:val="24"/>
          <w:szCs w:val="24"/>
        </w:rPr>
        <w:t>o</w:t>
      </w:r>
      <w:r>
        <w:rPr>
          <w:spacing w:val="1"/>
          <w:sz w:val="24"/>
          <w:szCs w:val="24"/>
        </w:rPr>
        <w:t>r</w:t>
      </w:r>
      <w:r>
        <w:rPr>
          <w:sz w:val="24"/>
          <w:szCs w:val="24"/>
        </w:rPr>
        <w:t>y</w:t>
      </w:r>
      <w:r>
        <w:rPr>
          <w:spacing w:val="23"/>
          <w:sz w:val="24"/>
          <w:szCs w:val="24"/>
        </w:rPr>
        <w:t xml:space="preserve"> </w:t>
      </w:r>
      <w:r>
        <w:rPr>
          <w:spacing w:val="1"/>
          <w:sz w:val="24"/>
          <w:szCs w:val="24"/>
        </w:rPr>
        <w:t>(</w:t>
      </w:r>
      <w:r>
        <w:rPr>
          <w:spacing w:val="-1"/>
          <w:sz w:val="24"/>
          <w:szCs w:val="24"/>
        </w:rPr>
        <w:t>acc</w:t>
      </w:r>
      <w:r>
        <w:rPr>
          <w:spacing w:val="1"/>
          <w:sz w:val="24"/>
          <w:szCs w:val="24"/>
        </w:rPr>
        <w:t>r</w:t>
      </w:r>
      <w:r>
        <w:rPr>
          <w:spacing w:val="-1"/>
          <w:sz w:val="24"/>
          <w:szCs w:val="24"/>
        </w:rPr>
        <w:t>e</w:t>
      </w:r>
      <w:r>
        <w:rPr>
          <w:spacing w:val="5"/>
          <w:sz w:val="24"/>
          <w:szCs w:val="24"/>
        </w:rPr>
        <w:t>d</w:t>
      </w:r>
      <w:r>
        <w:rPr>
          <w:spacing w:val="-9"/>
          <w:sz w:val="24"/>
          <w:szCs w:val="24"/>
        </w:rPr>
        <w:t>i</w:t>
      </w:r>
      <w:r>
        <w:rPr>
          <w:spacing w:val="5"/>
          <w:sz w:val="24"/>
          <w:szCs w:val="24"/>
        </w:rPr>
        <w:t>t</w:t>
      </w:r>
      <w:r>
        <w:rPr>
          <w:spacing w:val="-1"/>
          <w:sz w:val="24"/>
          <w:szCs w:val="24"/>
        </w:rPr>
        <w:t>e</w:t>
      </w:r>
      <w:r>
        <w:rPr>
          <w:sz w:val="24"/>
          <w:szCs w:val="24"/>
        </w:rPr>
        <w:t>d</w:t>
      </w:r>
      <w:r>
        <w:rPr>
          <w:spacing w:val="33"/>
          <w:sz w:val="24"/>
          <w:szCs w:val="24"/>
        </w:rPr>
        <w:t xml:space="preserve"> </w:t>
      </w:r>
      <w:r>
        <w:rPr>
          <w:spacing w:val="-5"/>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32"/>
          <w:sz w:val="24"/>
          <w:szCs w:val="24"/>
        </w:rPr>
        <w:t xml:space="preserve"> </w:t>
      </w:r>
      <w:r>
        <w:rPr>
          <w:spacing w:val="5"/>
          <w:sz w:val="24"/>
          <w:szCs w:val="24"/>
        </w:rPr>
        <w:t>o</w:t>
      </w:r>
      <w:r>
        <w:rPr>
          <w:sz w:val="24"/>
          <w:szCs w:val="24"/>
        </w:rPr>
        <w:t>n</w:t>
      </w:r>
      <w:r>
        <w:rPr>
          <w:spacing w:val="26"/>
          <w:sz w:val="24"/>
          <w:szCs w:val="24"/>
        </w:rPr>
        <w:t xml:space="preserve"> </w:t>
      </w:r>
      <w:r>
        <w:rPr>
          <w:spacing w:val="-3"/>
          <w:sz w:val="24"/>
          <w:szCs w:val="24"/>
        </w:rPr>
        <w:t>I</w:t>
      </w:r>
      <w:r>
        <w:rPr>
          <w:spacing w:val="1"/>
          <w:sz w:val="24"/>
          <w:szCs w:val="24"/>
        </w:rPr>
        <w:t>S</w:t>
      </w:r>
      <w:r>
        <w:rPr>
          <w:sz w:val="24"/>
          <w:szCs w:val="24"/>
        </w:rPr>
        <w:t>O/</w:t>
      </w:r>
      <w:r>
        <w:rPr>
          <w:spacing w:val="1"/>
          <w:sz w:val="24"/>
          <w:szCs w:val="24"/>
        </w:rPr>
        <w:t>I</w:t>
      </w:r>
      <w:r>
        <w:rPr>
          <w:spacing w:val="2"/>
          <w:sz w:val="24"/>
          <w:szCs w:val="24"/>
        </w:rPr>
        <w:t>E</w:t>
      </w:r>
      <w:r>
        <w:rPr>
          <w:sz w:val="24"/>
          <w:szCs w:val="24"/>
        </w:rPr>
        <w:t>C</w:t>
      </w:r>
      <w:r>
        <w:rPr>
          <w:spacing w:val="21"/>
          <w:sz w:val="24"/>
          <w:szCs w:val="24"/>
        </w:rPr>
        <w:t xml:space="preserve"> </w:t>
      </w:r>
      <w:r>
        <w:rPr>
          <w:sz w:val="24"/>
          <w:szCs w:val="24"/>
        </w:rPr>
        <w:t>gu</w:t>
      </w:r>
      <w:r>
        <w:rPr>
          <w:spacing w:val="-9"/>
          <w:sz w:val="24"/>
          <w:szCs w:val="24"/>
        </w:rPr>
        <w:t>i</w:t>
      </w:r>
      <w:r>
        <w:rPr>
          <w:sz w:val="24"/>
          <w:szCs w:val="24"/>
        </w:rPr>
        <w:t>de</w:t>
      </w:r>
      <w:r>
        <w:rPr>
          <w:spacing w:val="25"/>
          <w:sz w:val="24"/>
          <w:szCs w:val="24"/>
        </w:rPr>
        <w:t xml:space="preserve"> </w:t>
      </w:r>
      <w:r>
        <w:rPr>
          <w:sz w:val="24"/>
          <w:szCs w:val="24"/>
        </w:rPr>
        <w:t xml:space="preserve">25/17025 </w:t>
      </w:r>
      <w:r>
        <w:rPr>
          <w:spacing w:val="5"/>
          <w:sz w:val="24"/>
          <w:szCs w:val="24"/>
        </w:rPr>
        <w:t>o</w:t>
      </w:r>
      <w:r>
        <w:rPr>
          <w:sz w:val="24"/>
          <w:szCs w:val="24"/>
        </w:rPr>
        <w:t>r</w:t>
      </w:r>
      <w:r>
        <w:rPr>
          <w:spacing w:val="6"/>
          <w:sz w:val="24"/>
          <w:szCs w:val="24"/>
        </w:rPr>
        <w:t xml:space="preserve"> </w:t>
      </w:r>
      <w:r>
        <w:rPr>
          <w:spacing w:val="2"/>
          <w:sz w:val="24"/>
          <w:szCs w:val="24"/>
        </w:rPr>
        <w:t>E</w:t>
      </w:r>
      <w:r>
        <w:rPr>
          <w:sz w:val="24"/>
          <w:szCs w:val="24"/>
        </w:rPr>
        <w:t>N</w:t>
      </w:r>
      <w:r>
        <w:rPr>
          <w:spacing w:val="9"/>
          <w:sz w:val="24"/>
          <w:szCs w:val="24"/>
        </w:rPr>
        <w:t xml:space="preserve"> </w:t>
      </w:r>
      <w:r>
        <w:rPr>
          <w:sz w:val="24"/>
          <w:szCs w:val="24"/>
        </w:rPr>
        <w:t>45001</w:t>
      </w:r>
      <w:r>
        <w:rPr>
          <w:spacing w:val="9"/>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10"/>
          <w:sz w:val="24"/>
          <w:szCs w:val="24"/>
        </w:rPr>
        <w:t xml:space="preserve"> </w:t>
      </w:r>
      <w:r>
        <w:rPr>
          <w:spacing w:val="-5"/>
          <w:sz w:val="24"/>
          <w:szCs w:val="24"/>
        </w:rPr>
        <w:t>A</w:t>
      </w:r>
      <w:r>
        <w:rPr>
          <w:spacing w:val="-1"/>
          <w:sz w:val="24"/>
          <w:szCs w:val="24"/>
        </w:rPr>
        <w:t>cc</w:t>
      </w:r>
      <w:r>
        <w:rPr>
          <w:spacing w:val="1"/>
          <w:sz w:val="24"/>
          <w:szCs w:val="24"/>
        </w:rPr>
        <w:t>r</w:t>
      </w:r>
      <w:r>
        <w:rPr>
          <w:spacing w:val="-1"/>
          <w:sz w:val="24"/>
          <w:szCs w:val="24"/>
        </w:rPr>
        <w:t>e</w:t>
      </w:r>
      <w:r>
        <w:rPr>
          <w:spacing w:val="5"/>
          <w:sz w:val="24"/>
          <w:szCs w:val="24"/>
        </w:rPr>
        <w:t>d</w:t>
      </w:r>
      <w:r>
        <w:rPr>
          <w:spacing w:val="-9"/>
          <w:sz w:val="24"/>
          <w:szCs w:val="24"/>
        </w:rPr>
        <w:t>i</w:t>
      </w:r>
      <w:r>
        <w:rPr>
          <w:spacing w:val="5"/>
          <w:sz w:val="24"/>
          <w:szCs w:val="24"/>
        </w:rPr>
        <w:t>t</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9"/>
          <w:sz w:val="24"/>
          <w:szCs w:val="24"/>
        </w:rPr>
        <w:t xml:space="preserve"> </w:t>
      </w:r>
      <w:r>
        <w:rPr>
          <w:spacing w:val="-5"/>
          <w:sz w:val="24"/>
          <w:szCs w:val="24"/>
        </w:rPr>
        <w:t>b</w:t>
      </w:r>
      <w:r>
        <w:rPr>
          <w:spacing w:val="5"/>
          <w:sz w:val="24"/>
          <w:szCs w:val="24"/>
        </w:rPr>
        <w:t>o</w:t>
      </w:r>
      <w:r>
        <w:rPr>
          <w:sz w:val="24"/>
          <w:szCs w:val="24"/>
        </w:rPr>
        <w:t>dy</w:t>
      </w:r>
      <w:r>
        <w:rPr>
          <w:spacing w:val="5"/>
          <w:sz w:val="24"/>
          <w:szCs w:val="24"/>
        </w:rPr>
        <w:t xml:space="preserve"> </w:t>
      </w:r>
      <w:r>
        <w:rPr>
          <w:spacing w:val="9"/>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c</w:t>
      </w:r>
      <w:r>
        <w:rPr>
          <w:spacing w:val="5"/>
          <w:sz w:val="24"/>
          <w:szCs w:val="24"/>
        </w:rPr>
        <w:t>o</w:t>
      </w:r>
      <w:r>
        <w:rPr>
          <w:sz w:val="24"/>
          <w:szCs w:val="24"/>
        </w:rPr>
        <w:t>u</w:t>
      </w:r>
      <w:r>
        <w:rPr>
          <w:spacing w:val="-5"/>
          <w:sz w:val="24"/>
          <w:szCs w:val="24"/>
        </w:rPr>
        <w:t>n</w:t>
      </w:r>
      <w:r>
        <w:rPr>
          <w:spacing w:val="5"/>
          <w:sz w:val="24"/>
          <w:szCs w:val="24"/>
        </w:rPr>
        <w:t>t</w:t>
      </w:r>
      <w:r>
        <w:rPr>
          <w:spacing w:val="1"/>
          <w:sz w:val="24"/>
          <w:szCs w:val="24"/>
        </w:rPr>
        <w:t>r</w:t>
      </w:r>
      <w:r>
        <w:rPr>
          <w:sz w:val="24"/>
          <w:szCs w:val="24"/>
        </w:rPr>
        <w:t xml:space="preserve">y </w:t>
      </w:r>
      <w:r>
        <w:rPr>
          <w:spacing w:val="4"/>
          <w:sz w:val="24"/>
          <w:szCs w:val="24"/>
        </w:rPr>
        <w:t>w</w:t>
      </w:r>
      <w:r>
        <w:rPr>
          <w:spacing w:val="-5"/>
          <w:sz w:val="24"/>
          <w:szCs w:val="24"/>
        </w:rPr>
        <w:t>h</w:t>
      </w:r>
      <w:r>
        <w:rPr>
          <w:spacing w:val="-1"/>
          <w:sz w:val="24"/>
          <w:szCs w:val="24"/>
        </w:rPr>
        <w:t>e</w:t>
      </w:r>
      <w:r>
        <w:rPr>
          <w:spacing w:val="1"/>
          <w:sz w:val="24"/>
          <w:szCs w:val="24"/>
        </w:rPr>
        <w:t>r</w:t>
      </w:r>
      <w:r>
        <w:rPr>
          <w:sz w:val="24"/>
          <w:szCs w:val="24"/>
        </w:rPr>
        <w:t>e</w:t>
      </w:r>
      <w:r>
        <w:rPr>
          <w:spacing w:val="13"/>
          <w:sz w:val="24"/>
          <w:szCs w:val="24"/>
        </w:rPr>
        <w:t xml:space="preserve"> </w:t>
      </w:r>
      <w:r>
        <w:rPr>
          <w:spacing w:val="-4"/>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1"/>
          <w:sz w:val="24"/>
          <w:szCs w:val="24"/>
        </w:rPr>
        <w:t>a</w:t>
      </w:r>
      <w:r>
        <w:rPr>
          <w:sz w:val="24"/>
          <w:szCs w:val="24"/>
        </w:rPr>
        <w:t>to</w:t>
      </w:r>
      <w:r>
        <w:rPr>
          <w:spacing w:val="2"/>
          <w:sz w:val="24"/>
          <w:szCs w:val="24"/>
        </w:rPr>
        <w:t>r</w:t>
      </w:r>
      <w:r>
        <w:rPr>
          <w:sz w:val="24"/>
          <w:szCs w:val="24"/>
        </w:rPr>
        <w:t>y</w:t>
      </w:r>
      <w:r>
        <w:rPr>
          <w:spacing w:val="5"/>
          <w:sz w:val="24"/>
          <w:szCs w:val="24"/>
        </w:rPr>
        <w:t xml:space="preserve"> </w:t>
      </w:r>
      <w:r>
        <w:rPr>
          <w:sz w:val="24"/>
          <w:szCs w:val="24"/>
        </w:rPr>
        <w:t xml:space="preserve">is </w:t>
      </w:r>
      <w:r>
        <w:rPr>
          <w:spacing w:val="-9"/>
          <w:sz w:val="24"/>
          <w:szCs w:val="24"/>
        </w:rPr>
        <w:t>l</w:t>
      </w:r>
      <w:r>
        <w:rPr>
          <w:spacing w:val="5"/>
          <w:sz w:val="24"/>
          <w:szCs w:val="24"/>
        </w:rPr>
        <w:t>o</w:t>
      </w:r>
      <w:r>
        <w:rPr>
          <w:spacing w:val="-1"/>
          <w:sz w:val="24"/>
          <w:szCs w:val="24"/>
        </w:rPr>
        <w:t>ca</w:t>
      </w:r>
      <w:r>
        <w:rPr>
          <w:spacing w:val="5"/>
          <w:sz w:val="24"/>
          <w:szCs w:val="24"/>
        </w:rPr>
        <w:t>t</w:t>
      </w:r>
      <w:r>
        <w:rPr>
          <w:spacing w:val="-1"/>
          <w:sz w:val="24"/>
          <w:szCs w:val="24"/>
        </w:rPr>
        <w:t>e</w:t>
      </w:r>
      <w:r>
        <w:rPr>
          <w:sz w:val="24"/>
          <w:szCs w:val="24"/>
        </w:rPr>
        <w:t xml:space="preserve">d) </w:t>
      </w:r>
      <w:r>
        <w:rPr>
          <w:spacing w:val="5"/>
          <w:sz w:val="24"/>
          <w:szCs w:val="24"/>
        </w:rPr>
        <w:t>o</w:t>
      </w:r>
      <w:r>
        <w:rPr>
          <w:sz w:val="24"/>
          <w:szCs w:val="24"/>
        </w:rPr>
        <w:t>r</w:t>
      </w:r>
      <w:r>
        <w:rPr>
          <w:spacing w:val="-1"/>
          <w:sz w:val="24"/>
          <w:szCs w:val="24"/>
        </w:rPr>
        <w:t xml:space="preserve"> </w:t>
      </w:r>
      <w:r>
        <w:rPr>
          <w:sz w:val="24"/>
          <w:szCs w:val="24"/>
        </w:rPr>
        <w:t>w</w:t>
      </w:r>
      <w:r>
        <w:rPr>
          <w:spacing w:val="-10"/>
          <w:sz w:val="24"/>
          <w:szCs w:val="24"/>
        </w:rPr>
        <w:t>i</w:t>
      </w:r>
      <w:r>
        <w:rPr>
          <w:spacing w:val="5"/>
          <w:sz w:val="24"/>
          <w:szCs w:val="24"/>
        </w:rPr>
        <w:t>t</w:t>
      </w:r>
      <w:r>
        <w:rPr>
          <w:spacing w:val="-5"/>
          <w:sz w:val="24"/>
          <w:szCs w:val="24"/>
        </w:rPr>
        <w:t>n</w:t>
      </w:r>
      <w:r>
        <w:rPr>
          <w:spacing w:val="-1"/>
          <w:sz w:val="24"/>
          <w:szCs w:val="24"/>
        </w:rPr>
        <w:t>e</w:t>
      </w:r>
      <w:r>
        <w:rPr>
          <w:spacing w:val="2"/>
          <w:sz w:val="24"/>
          <w:szCs w:val="24"/>
        </w:rPr>
        <w:t>s</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by</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4"/>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9"/>
          <w:sz w:val="24"/>
          <w:szCs w:val="24"/>
        </w:rPr>
        <w:t>i</w:t>
      </w:r>
      <w:r>
        <w:rPr>
          <w:sz w:val="24"/>
          <w:szCs w:val="24"/>
        </w:rPr>
        <w:t>ve</w:t>
      </w:r>
      <w:r>
        <w:rPr>
          <w:spacing w:val="4"/>
          <w:sz w:val="24"/>
          <w:szCs w:val="24"/>
        </w:rPr>
        <w:t xml:space="preserve"> </w:t>
      </w:r>
      <w:r>
        <w:rPr>
          <w:spacing w:val="1"/>
          <w:sz w:val="24"/>
          <w:szCs w:val="24"/>
        </w:rPr>
        <w:t>(</w:t>
      </w:r>
      <w:r>
        <w:rPr>
          <w:spacing w:val="-2"/>
          <w:sz w:val="24"/>
          <w:szCs w:val="24"/>
        </w:rPr>
        <w:t>s</w:t>
      </w:r>
      <w:r>
        <w:rPr>
          <w:sz w:val="24"/>
          <w:szCs w:val="24"/>
        </w:rPr>
        <w:t>)</w:t>
      </w:r>
      <w:r>
        <w:rPr>
          <w:spacing w:val="-1"/>
          <w:sz w:val="24"/>
          <w:szCs w:val="24"/>
        </w:rPr>
        <w:t xml:space="preserve"> </w:t>
      </w:r>
      <w:r>
        <w:rPr>
          <w:spacing w:val="5"/>
          <w:sz w:val="24"/>
          <w:szCs w:val="24"/>
        </w:rPr>
        <w:t>o</w:t>
      </w:r>
      <w:r>
        <w:rPr>
          <w:sz w:val="24"/>
          <w:szCs w:val="24"/>
        </w:rPr>
        <w:t>f</w:t>
      </w:r>
      <w:r>
        <w:rPr>
          <w:spacing w:val="-9"/>
          <w:sz w:val="24"/>
          <w:szCs w:val="24"/>
        </w:rPr>
        <w:t xml:space="preserve"> </w:t>
      </w:r>
      <w:r>
        <w:rPr>
          <w:spacing w:val="1"/>
          <w:sz w:val="24"/>
          <w:szCs w:val="24"/>
        </w:rPr>
        <w:t>P</w:t>
      </w:r>
      <w:r>
        <w:rPr>
          <w:sz w:val="24"/>
          <w:szCs w:val="24"/>
        </w:rPr>
        <w:t>O</w:t>
      </w:r>
      <w:r>
        <w:rPr>
          <w:spacing w:val="-6"/>
          <w:sz w:val="24"/>
          <w:szCs w:val="24"/>
        </w:rPr>
        <w:t>W</w:t>
      </w:r>
      <w:r>
        <w:rPr>
          <w:spacing w:val="2"/>
          <w:sz w:val="24"/>
          <w:szCs w:val="24"/>
        </w:rPr>
        <w:t>E</w:t>
      </w:r>
      <w:r>
        <w:rPr>
          <w:spacing w:val="-2"/>
          <w:sz w:val="24"/>
          <w:szCs w:val="24"/>
        </w:rPr>
        <w:t>R</w:t>
      </w:r>
      <w:r>
        <w:rPr>
          <w:spacing w:val="4"/>
          <w:sz w:val="24"/>
          <w:szCs w:val="24"/>
        </w:rPr>
        <w:t>G</w:t>
      </w:r>
      <w:r>
        <w:rPr>
          <w:spacing w:val="-2"/>
          <w:sz w:val="24"/>
          <w:szCs w:val="24"/>
        </w:rPr>
        <w:t>R</w:t>
      </w:r>
      <w:r>
        <w:rPr>
          <w:spacing w:val="1"/>
          <w:sz w:val="24"/>
          <w:szCs w:val="24"/>
        </w:rPr>
        <w:t>I</w:t>
      </w:r>
      <w:r>
        <w:rPr>
          <w:sz w:val="24"/>
          <w:szCs w:val="24"/>
        </w:rPr>
        <w:t>D</w:t>
      </w:r>
      <w:r>
        <w:rPr>
          <w:spacing w:val="3"/>
          <w:sz w:val="24"/>
          <w:szCs w:val="24"/>
        </w:rPr>
        <w:t xml:space="preserve"> </w:t>
      </w:r>
      <w:r>
        <w:rPr>
          <w:sz w:val="24"/>
          <w:szCs w:val="24"/>
        </w:rPr>
        <w:t>or</w:t>
      </w:r>
      <w:r>
        <w:rPr>
          <w:spacing w:val="-1"/>
          <w:sz w:val="24"/>
          <w:szCs w:val="24"/>
        </w:rPr>
        <w:t xml:space="preserve"> any other </w:t>
      </w:r>
      <w:r>
        <w:rPr>
          <w:spacing w:val="-5"/>
          <w:sz w:val="24"/>
          <w:szCs w:val="24"/>
        </w:rPr>
        <w:t>U</w:t>
      </w:r>
      <w:r>
        <w:rPr>
          <w:spacing w:val="5"/>
          <w:sz w:val="24"/>
          <w:szCs w:val="24"/>
        </w:rPr>
        <w:t>t</w:t>
      </w:r>
      <w:r>
        <w:rPr>
          <w:spacing w:val="-4"/>
          <w:sz w:val="24"/>
          <w:szCs w:val="24"/>
        </w:rPr>
        <w:t>i</w:t>
      </w:r>
      <w:r>
        <w:rPr>
          <w:sz w:val="24"/>
          <w:szCs w:val="24"/>
        </w:rPr>
        <w:t>l</w:t>
      </w:r>
      <w:r>
        <w:rPr>
          <w:spacing w:val="-9"/>
          <w:sz w:val="24"/>
          <w:szCs w:val="24"/>
        </w:rPr>
        <w:t>i</w:t>
      </w:r>
      <w:r>
        <w:rPr>
          <w:spacing w:val="10"/>
          <w:sz w:val="24"/>
          <w:szCs w:val="24"/>
        </w:rPr>
        <w:t>t</w:t>
      </w:r>
      <w:r>
        <w:rPr>
          <w:spacing w:val="-10"/>
          <w:sz w:val="24"/>
          <w:szCs w:val="24"/>
        </w:rPr>
        <w:t>y</w:t>
      </w:r>
      <w:r>
        <w:rPr>
          <w:sz w:val="24"/>
          <w:szCs w:val="24"/>
        </w:rPr>
        <w:t>.</w:t>
      </w:r>
    </w:p>
    <w:p w:rsidR="008D75EE" w:rsidRDefault="008D75EE">
      <w:pPr>
        <w:spacing w:before="29" w:line="276" w:lineRule="auto"/>
        <w:ind w:left="709" w:right="772" w:hanging="1565"/>
        <w:jc w:val="both"/>
        <w:rPr>
          <w:sz w:val="24"/>
          <w:szCs w:val="24"/>
        </w:rPr>
      </w:pPr>
    </w:p>
    <w:p w:rsidR="00B30AA0" w:rsidRDefault="00B30AA0" w:rsidP="00B30AA0">
      <w:pPr>
        <w:spacing w:before="2" w:line="276" w:lineRule="auto"/>
        <w:ind w:left="709" w:right="1177"/>
        <w:jc w:val="both"/>
        <w:rPr>
          <w:sz w:val="24"/>
          <w:szCs w:val="24"/>
        </w:rPr>
      </w:pPr>
      <w:r>
        <w:rPr>
          <w:spacing w:val="1"/>
          <w:sz w:val="24"/>
          <w:szCs w:val="24"/>
        </w:rPr>
        <w:t>I</w:t>
      </w:r>
      <w:r>
        <w:rPr>
          <w:sz w:val="24"/>
          <w:szCs w:val="24"/>
        </w:rPr>
        <w:t>n</w:t>
      </w:r>
      <w:r>
        <w:rPr>
          <w:spacing w:val="5"/>
          <w:sz w:val="24"/>
          <w:szCs w:val="24"/>
        </w:rPr>
        <w:t xml:space="preserve"> t</w:t>
      </w:r>
      <w:r>
        <w:rPr>
          <w:spacing w:val="-5"/>
          <w:sz w:val="24"/>
          <w:szCs w:val="24"/>
        </w:rPr>
        <w:t>h</w:t>
      </w:r>
      <w:r>
        <w:rPr>
          <w:sz w:val="24"/>
          <w:szCs w:val="24"/>
        </w:rPr>
        <w:t>e</w:t>
      </w:r>
      <w:r>
        <w:rPr>
          <w:spacing w:val="9"/>
          <w:sz w:val="24"/>
          <w:szCs w:val="24"/>
        </w:rPr>
        <w:t xml:space="preserve"> </w:t>
      </w:r>
      <w:r>
        <w:rPr>
          <w:spacing w:val="-1"/>
          <w:sz w:val="24"/>
          <w:szCs w:val="24"/>
        </w:rPr>
        <w:t>e</w:t>
      </w:r>
      <w:r>
        <w:rPr>
          <w:spacing w:val="-5"/>
          <w:sz w:val="24"/>
          <w:szCs w:val="24"/>
        </w:rPr>
        <w:t>v</w:t>
      </w:r>
      <w:r>
        <w:rPr>
          <w:spacing w:val="4"/>
          <w:sz w:val="24"/>
          <w:szCs w:val="24"/>
        </w:rPr>
        <w:t>e</w:t>
      </w:r>
      <w:r>
        <w:rPr>
          <w:spacing w:val="-5"/>
          <w:sz w:val="24"/>
          <w:szCs w:val="24"/>
        </w:rPr>
        <w:t>n</w:t>
      </w:r>
      <w:r>
        <w:rPr>
          <w:sz w:val="24"/>
          <w:szCs w:val="24"/>
        </w:rPr>
        <w:t>t</w:t>
      </w:r>
      <w:r>
        <w:rPr>
          <w:spacing w:val="10"/>
          <w:sz w:val="24"/>
          <w:szCs w:val="24"/>
        </w:rPr>
        <w:t xml:space="preserve"> </w:t>
      </w:r>
      <w:r>
        <w:rPr>
          <w:spacing w:val="5"/>
          <w:sz w:val="24"/>
          <w:szCs w:val="24"/>
        </w:rPr>
        <w:t>o</w:t>
      </w:r>
      <w:r>
        <w:rPr>
          <w:sz w:val="24"/>
          <w:szCs w:val="24"/>
        </w:rPr>
        <w:t>f</w:t>
      </w:r>
      <w:r>
        <w:rPr>
          <w:spacing w:val="2"/>
          <w:sz w:val="24"/>
          <w:szCs w:val="24"/>
        </w:rPr>
        <w:t xml:space="preserve"> </w:t>
      </w:r>
      <w:r>
        <w:rPr>
          <w:spacing w:val="-1"/>
          <w:sz w:val="24"/>
          <w:szCs w:val="24"/>
        </w:rPr>
        <w:t>a</w:t>
      </w:r>
      <w:r>
        <w:rPr>
          <w:sz w:val="24"/>
          <w:szCs w:val="24"/>
        </w:rPr>
        <w:t>ny</w:t>
      </w:r>
      <w:r>
        <w:rPr>
          <w:spacing w:val="8"/>
          <w:sz w:val="24"/>
          <w:szCs w:val="24"/>
        </w:rPr>
        <w:t xml:space="preserve"> </w:t>
      </w:r>
      <w:r>
        <w:rPr>
          <w:spacing w:val="5"/>
          <w:sz w:val="24"/>
          <w:szCs w:val="24"/>
        </w:rPr>
        <w:t>d</w:t>
      </w:r>
      <w:r>
        <w:rPr>
          <w:spacing w:val="-4"/>
          <w:sz w:val="24"/>
          <w:szCs w:val="24"/>
        </w:rPr>
        <w:t>i</w:t>
      </w:r>
      <w:r>
        <w:rPr>
          <w:spacing w:val="-2"/>
          <w:sz w:val="24"/>
          <w:szCs w:val="24"/>
        </w:rPr>
        <w:t>s</w:t>
      </w:r>
      <w:r>
        <w:rPr>
          <w:spacing w:val="-1"/>
          <w:sz w:val="24"/>
          <w:szCs w:val="24"/>
        </w:rPr>
        <w:t>c</w:t>
      </w:r>
      <w:r>
        <w:rPr>
          <w:spacing w:val="1"/>
          <w:sz w:val="24"/>
          <w:szCs w:val="24"/>
        </w:rPr>
        <w:t>r</w:t>
      </w:r>
      <w:r>
        <w:rPr>
          <w:spacing w:val="-1"/>
          <w:sz w:val="24"/>
          <w:szCs w:val="24"/>
        </w:rPr>
        <w:t>e</w:t>
      </w:r>
      <w:r>
        <w:rPr>
          <w:sz w:val="24"/>
          <w:szCs w:val="24"/>
        </w:rPr>
        <w:t>p</w:t>
      </w:r>
      <w:r>
        <w:rPr>
          <w:spacing w:val="4"/>
          <w:sz w:val="24"/>
          <w:szCs w:val="24"/>
        </w:rPr>
        <w:t>a</w:t>
      </w:r>
      <w:r>
        <w:rPr>
          <w:spacing w:val="-5"/>
          <w:sz w:val="24"/>
          <w:szCs w:val="24"/>
        </w:rPr>
        <w:t>n</w:t>
      </w:r>
      <w:r>
        <w:rPr>
          <w:spacing w:val="4"/>
          <w:sz w:val="24"/>
          <w:szCs w:val="24"/>
        </w:rPr>
        <w:t>c</w:t>
      </w:r>
      <w:r>
        <w:rPr>
          <w:sz w:val="24"/>
          <w:szCs w:val="24"/>
        </w:rPr>
        <w:t>y</w:t>
      </w:r>
      <w:r>
        <w:rPr>
          <w:spacing w:val="10"/>
          <w:sz w:val="24"/>
          <w:szCs w:val="24"/>
        </w:rPr>
        <w:t xml:space="preserve"> </w:t>
      </w:r>
      <w:r>
        <w:rPr>
          <w:spacing w:val="-4"/>
          <w:sz w:val="24"/>
          <w:szCs w:val="24"/>
        </w:rPr>
        <w:t>i</w:t>
      </w:r>
      <w:r>
        <w:rPr>
          <w:sz w:val="24"/>
          <w:szCs w:val="24"/>
        </w:rPr>
        <w:t>n</w:t>
      </w:r>
      <w:r>
        <w:rPr>
          <w:spacing w:val="5"/>
          <w:sz w:val="24"/>
          <w:szCs w:val="24"/>
        </w:rPr>
        <w:t xml:space="preserve"> t</w:t>
      </w:r>
      <w:r>
        <w:rPr>
          <w:spacing w:val="-5"/>
          <w:sz w:val="24"/>
          <w:szCs w:val="24"/>
        </w:rPr>
        <w:t>h</w:t>
      </w:r>
      <w:r>
        <w:rPr>
          <w:sz w:val="24"/>
          <w:szCs w:val="24"/>
        </w:rPr>
        <w:t>e</w:t>
      </w:r>
      <w:r>
        <w:rPr>
          <w:spacing w:val="9"/>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0"/>
          <w:sz w:val="24"/>
          <w:szCs w:val="24"/>
        </w:rPr>
        <w:t xml:space="preserve"> </w:t>
      </w:r>
      <w:r>
        <w:rPr>
          <w:spacing w:val="1"/>
          <w:sz w:val="24"/>
          <w:szCs w:val="24"/>
        </w:rPr>
        <w:t>r</w:t>
      </w:r>
      <w:r>
        <w:rPr>
          <w:spacing w:val="-1"/>
          <w:sz w:val="24"/>
          <w:szCs w:val="24"/>
        </w:rPr>
        <w:t>e</w:t>
      </w:r>
      <w:r>
        <w:rPr>
          <w:spacing w:val="-5"/>
          <w:sz w:val="24"/>
          <w:szCs w:val="24"/>
        </w:rPr>
        <w:t>p</w:t>
      </w:r>
      <w:r>
        <w:rPr>
          <w:spacing w:val="5"/>
          <w:sz w:val="24"/>
          <w:szCs w:val="24"/>
        </w:rPr>
        <w:t>o</w:t>
      </w:r>
      <w:r>
        <w:rPr>
          <w:spacing w:val="-3"/>
          <w:sz w:val="24"/>
          <w:szCs w:val="24"/>
        </w:rPr>
        <w:t>r</w:t>
      </w:r>
      <w:r>
        <w:rPr>
          <w:sz w:val="24"/>
          <w:szCs w:val="24"/>
        </w:rPr>
        <w:t>t</w:t>
      </w:r>
      <w:r>
        <w:rPr>
          <w:spacing w:val="10"/>
          <w:sz w:val="24"/>
          <w:szCs w:val="24"/>
        </w:rPr>
        <w:t xml:space="preserve"> </w:t>
      </w:r>
      <w:r>
        <w:rPr>
          <w:spacing w:val="-3"/>
          <w:sz w:val="24"/>
          <w:szCs w:val="24"/>
        </w:rPr>
        <w:t>(</w:t>
      </w:r>
      <w:r>
        <w:rPr>
          <w:spacing w:val="-9"/>
          <w:sz w:val="24"/>
          <w:szCs w:val="24"/>
        </w:rPr>
        <w:t>i</w:t>
      </w:r>
      <w:r>
        <w:rPr>
          <w:spacing w:val="7"/>
          <w:sz w:val="24"/>
          <w:szCs w:val="24"/>
        </w:rPr>
        <w:t>.</w:t>
      </w:r>
      <w:r>
        <w:rPr>
          <w:spacing w:val="-1"/>
          <w:sz w:val="24"/>
          <w:szCs w:val="24"/>
        </w:rPr>
        <w:t>e</w:t>
      </w:r>
      <w:r>
        <w:rPr>
          <w:spacing w:val="2"/>
          <w:sz w:val="24"/>
          <w:szCs w:val="24"/>
        </w:rPr>
        <w:t>.</w:t>
      </w:r>
      <w:r>
        <w:rPr>
          <w:sz w:val="24"/>
          <w:szCs w:val="24"/>
        </w:rPr>
        <w:t>,</w:t>
      </w:r>
      <w:r>
        <w:rPr>
          <w:spacing w:val="12"/>
          <w:sz w:val="24"/>
          <w:szCs w:val="24"/>
        </w:rPr>
        <w:t xml:space="preserve"> </w:t>
      </w:r>
      <w:r>
        <w:rPr>
          <w:spacing w:val="-1"/>
          <w:sz w:val="24"/>
          <w:szCs w:val="24"/>
        </w:rPr>
        <w:t>a</w:t>
      </w:r>
      <w:r>
        <w:rPr>
          <w:sz w:val="24"/>
          <w:szCs w:val="24"/>
        </w:rPr>
        <w:t xml:space="preserve">ny </w:t>
      </w:r>
      <w:r>
        <w:rPr>
          <w:spacing w:val="5"/>
          <w:sz w:val="24"/>
          <w:szCs w:val="24"/>
        </w:rPr>
        <w:t>t</w:t>
      </w:r>
      <w:r>
        <w:rPr>
          <w:spacing w:val="-1"/>
          <w:sz w:val="24"/>
          <w:szCs w:val="24"/>
        </w:rPr>
        <w:t>e</w:t>
      </w:r>
      <w:r>
        <w:rPr>
          <w:spacing w:val="-2"/>
          <w:sz w:val="24"/>
          <w:szCs w:val="24"/>
        </w:rPr>
        <w:t>s</w:t>
      </w:r>
      <w:r>
        <w:rPr>
          <w:sz w:val="24"/>
          <w:szCs w:val="24"/>
        </w:rPr>
        <w:t>t</w:t>
      </w:r>
      <w:r>
        <w:rPr>
          <w:spacing w:val="10"/>
          <w:sz w:val="24"/>
          <w:szCs w:val="24"/>
        </w:rPr>
        <w:t xml:space="preserve"> </w:t>
      </w:r>
      <w:r>
        <w:rPr>
          <w:spacing w:val="1"/>
          <w:sz w:val="24"/>
          <w:szCs w:val="24"/>
        </w:rPr>
        <w:t>r</w:t>
      </w:r>
      <w:r>
        <w:rPr>
          <w:spacing w:val="-1"/>
          <w:sz w:val="24"/>
          <w:szCs w:val="24"/>
        </w:rPr>
        <w:t>e</w:t>
      </w:r>
      <w:r>
        <w:rPr>
          <w:spacing w:val="-5"/>
          <w:sz w:val="24"/>
          <w:szCs w:val="24"/>
        </w:rPr>
        <w:t>p</w:t>
      </w:r>
      <w:r>
        <w:rPr>
          <w:spacing w:val="5"/>
          <w:sz w:val="24"/>
          <w:szCs w:val="24"/>
        </w:rPr>
        <w:t>o</w:t>
      </w:r>
      <w:r>
        <w:rPr>
          <w:spacing w:val="-3"/>
          <w:sz w:val="24"/>
          <w:szCs w:val="24"/>
        </w:rPr>
        <w:t>r</w:t>
      </w:r>
      <w:r>
        <w:rPr>
          <w:sz w:val="24"/>
          <w:szCs w:val="24"/>
        </w:rPr>
        <w:t>t</w:t>
      </w:r>
      <w:r>
        <w:rPr>
          <w:spacing w:val="10"/>
          <w:sz w:val="24"/>
          <w:szCs w:val="24"/>
        </w:rPr>
        <w:t xml:space="preserve"> </w:t>
      </w:r>
      <w:r>
        <w:rPr>
          <w:spacing w:val="-5"/>
          <w:sz w:val="24"/>
          <w:szCs w:val="24"/>
        </w:rPr>
        <w:t>n</w:t>
      </w:r>
      <w:r>
        <w:rPr>
          <w:sz w:val="24"/>
          <w:szCs w:val="24"/>
        </w:rPr>
        <w:t>ot</w:t>
      </w:r>
      <w:r>
        <w:rPr>
          <w:spacing w:val="10"/>
          <w:sz w:val="24"/>
          <w:szCs w:val="24"/>
        </w:rPr>
        <w:t xml:space="preserve"> </w:t>
      </w:r>
      <w:r>
        <w:rPr>
          <w:spacing w:val="-1"/>
          <w:sz w:val="24"/>
          <w:szCs w:val="24"/>
        </w:rPr>
        <w:t>a</w:t>
      </w:r>
      <w:r>
        <w:rPr>
          <w:sz w:val="24"/>
          <w:szCs w:val="24"/>
        </w:rPr>
        <w:t>pp</w:t>
      </w:r>
      <w:r>
        <w:rPr>
          <w:spacing w:val="-4"/>
          <w:sz w:val="24"/>
          <w:szCs w:val="24"/>
        </w:rPr>
        <w:t>li</w:t>
      </w:r>
      <w:r>
        <w:rPr>
          <w:spacing w:val="4"/>
          <w:sz w:val="24"/>
          <w:szCs w:val="24"/>
        </w:rPr>
        <w:t>ca</w:t>
      </w:r>
      <w:r>
        <w:rPr>
          <w:sz w:val="24"/>
          <w:szCs w:val="24"/>
        </w:rPr>
        <w:t>b</w:t>
      </w:r>
      <w:r>
        <w:rPr>
          <w:spacing w:val="-4"/>
          <w:sz w:val="24"/>
          <w:szCs w:val="24"/>
        </w:rPr>
        <w:t>l</w:t>
      </w:r>
      <w:r>
        <w:rPr>
          <w:sz w:val="24"/>
          <w:szCs w:val="24"/>
        </w:rPr>
        <w:t>e due</w:t>
      </w:r>
      <w:r>
        <w:rPr>
          <w:spacing w:val="4"/>
          <w:sz w:val="24"/>
          <w:szCs w:val="24"/>
        </w:rPr>
        <w:t xml:space="preserve"> </w:t>
      </w:r>
      <w:r>
        <w:rPr>
          <w:sz w:val="24"/>
          <w:szCs w:val="24"/>
        </w:rPr>
        <w:t>to</w:t>
      </w:r>
      <w:r>
        <w:rPr>
          <w:spacing w:val="10"/>
          <w:sz w:val="24"/>
          <w:szCs w:val="24"/>
        </w:rPr>
        <w:t xml:space="preserve"> </w:t>
      </w:r>
      <w:r>
        <w:rPr>
          <w:spacing w:val="-1"/>
          <w:sz w:val="24"/>
          <w:szCs w:val="24"/>
        </w:rPr>
        <w:t>a</w:t>
      </w:r>
      <w:r>
        <w:rPr>
          <w:sz w:val="24"/>
          <w:szCs w:val="24"/>
        </w:rPr>
        <w:t>ny d</w:t>
      </w:r>
      <w:r>
        <w:rPr>
          <w:spacing w:val="-1"/>
          <w:sz w:val="24"/>
          <w:szCs w:val="24"/>
        </w:rPr>
        <w:t>e</w:t>
      </w:r>
      <w:r>
        <w:rPr>
          <w:spacing w:val="2"/>
          <w:sz w:val="24"/>
          <w:szCs w:val="24"/>
        </w:rPr>
        <w:t>s</w:t>
      </w:r>
      <w:r>
        <w:rPr>
          <w:spacing w:val="-4"/>
          <w:sz w:val="24"/>
          <w:szCs w:val="24"/>
        </w:rPr>
        <w:t>i</w:t>
      </w:r>
      <w:r>
        <w:rPr>
          <w:spacing w:val="5"/>
          <w:sz w:val="24"/>
          <w:szCs w:val="24"/>
        </w:rPr>
        <w:t>g</w:t>
      </w:r>
      <w:r>
        <w:rPr>
          <w:sz w:val="24"/>
          <w:szCs w:val="24"/>
        </w:rPr>
        <w:t>n</w:t>
      </w:r>
      <w:r>
        <w:rPr>
          <w:spacing w:val="5"/>
          <w:sz w:val="24"/>
          <w:szCs w:val="24"/>
        </w:rPr>
        <w:t xml:space="preserve"> </w:t>
      </w:r>
      <w:r>
        <w:rPr>
          <w:sz w:val="24"/>
          <w:szCs w:val="24"/>
        </w:rPr>
        <w:t>/</w:t>
      </w:r>
      <w:r>
        <w:rPr>
          <w:spacing w:val="10"/>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pacing w:val="-4"/>
          <w:sz w:val="24"/>
          <w:szCs w:val="24"/>
        </w:rPr>
        <w:t>l</w:t>
      </w:r>
      <w:r>
        <w:rPr>
          <w:spacing w:val="5"/>
          <w:sz w:val="24"/>
          <w:szCs w:val="24"/>
        </w:rPr>
        <w:t>/</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4"/>
          <w:sz w:val="24"/>
          <w:szCs w:val="24"/>
        </w:rPr>
        <w:t>i</w:t>
      </w:r>
      <w:r>
        <w:rPr>
          <w:spacing w:val="-5"/>
          <w:sz w:val="24"/>
          <w:szCs w:val="24"/>
        </w:rPr>
        <w:t>n</w:t>
      </w:r>
      <w:r>
        <w:rPr>
          <w:sz w:val="24"/>
          <w:szCs w:val="24"/>
        </w:rPr>
        <w:t>g</w:t>
      </w:r>
      <w:r>
        <w:rPr>
          <w:spacing w:val="10"/>
          <w:sz w:val="24"/>
          <w:szCs w:val="24"/>
        </w:rPr>
        <w:t xml:space="preserve"> </w:t>
      </w:r>
      <w:r>
        <w:rPr>
          <w:sz w:val="24"/>
          <w:szCs w:val="24"/>
        </w:rPr>
        <w:t>p</w:t>
      </w:r>
      <w:r>
        <w:rPr>
          <w:spacing w:val="1"/>
          <w:sz w:val="24"/>
          <w:szCs w:val="24"/>
        </w:rPr>
        <w:t>r</w:t>
      </w:r>
      <w:r>
        <w:rPr>
          <w:spacing w:val="5"/>
          <w:sz w:val="24"/>
          <w:szCs w:val="24"/>
        </w:rPr>
        <w:t>o</w:t>
      </w:r>
      <w:r>
        <w:rPr>
          <w:spacing w:val="-1"/>
          <w:sz w:val="24"/>
          <w:szCs w:val="24"/>
        </w:rPr>
        <w:t>ce</w:t>
      </w:r>
      <w:r>
        <w:rPr>
          <w:spacing w:val="-2"/>
          <w:sz w:val="24"/>
          <w:szCs w:val="24"/>
        </w:rPr>
        <w:t>s</w:t>
      </w:r>
      <w:r>
        <w:rPr>
          <w:sz w:val="24"/>
          <w:szCs w:val="24"/>
        </w:rPr>
        <w:t>s</w:t>
      </w:r>
      <w:r>
        <w:rPr>
          <w:spacing w:val="7"/>
          <w:sz w:val="24"/>
          <w:szCs w:val="24"/>
        </w:rPr>
        <w:t xml:space="preserve"> </w:t>
      </w:r>
      <w:r>
        <w:rPr>
          <w:spacing w:val="-1"/>
          <w:sz w:val="24"/>
          <w:szCs w:val="24"/>
        </w:rPr>
        <w:t>c</w:t>
      </w:r>
      <w:r>
        <w:rPr>
          <w:spacing w:val="-5"/>
          <w:sz w:val="24"/>
          <w:szCs w:val="24"/>
        </w:rPr>
        <w:t>h</w:t>
      </w:r>
      <w:r>
        <w:rPr>
          <w:spacing w:val="4"/>
          <w:sz w:val="24"/>
          <w:szCs w:val="24"/>
        </w:rPr>
        <w:t>a</w:t>
      </w:r>
      <w:r>
        <w:rPr>
          <w:spacing w:val="-5"/>
          <w:sz w:val="24"/>
          <w:szCs w:val="24"/>
        </w:rPr>
        <w:t>n</w:t>
      </w:r>
      <w:r>
        <w:rPr>
          <w:sz w:val="24"/>
          <w:szCs w:val="24"/>
        </w:rPr>
        <w:t>ge</w:t>
      </w:r>
      <w:r>
        <w:rPr>
          <w:spacing w:val="13"/>
          <w:sz w:val="24"/>
          <w:szCs w:val="24"/>
        </w:rPr>
        <w:t xml:space="preserve"> </w:t>
      </w:r>
      <w:r>
        <w:rPr>
          <w:spacing w:val="-4"/>
          <w:sz w:val="24"/>
          <w:szCs w:val="24"/>
        </w:rPr>
        <w:t>i</w:t>
      </w:r>
      <w:r>
        <w:rPr>
          <w:spacing w:val="-5"/>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ng</w:t>
      </w:r>
      <w:r>
        <w:rPr>
          <w:spacing w:val="10"/>
          <w:sz w:val="24"/>
          <w:szCs w:val="24"/>
        </w:rPr>
        <w:t xml:space="preserve"> </w:t>
      </w:r>
      <w:r>
        <w:rPr>
          <w:spacing w:val="-2"/>
          <w:sz w:val="24"/>
          <w:szCs w:val="24"/>
        </w:rPr>
        <w:t>s</w:t>
      </w:r>
      <w:r>
        <w:rPr>
          <w:spacing w:val="5"/>
          <w:sz w:val="24"/>
          <w:szCs w:val="24"/>
        </w:rPr>
        <w:t>u</w:t>
      </w:r>
      <w:r>
        <w:rPr>
          <w:spacing w:val="-5"/>
          <w:sz w:val="24"/>
          <w:szCs w:val="24"/>
        </w:rPr>
        <w:t>b</w:t>
      </w:r>
      <w:r>
        <w:rPr>
          <w:spacing w:val="-2"/>
          <w:sz w:val="24"/>
          <w:szCs w:val="24"/>
        </w:rPr>
        <w:t>s</w:t>
      </w:r>
      <w:r>
        <w:rPr>
          <w:spacing w:val="10"/>
          <w:sz w:val="24"/>
          <w:szCs w:val="24"/>
        </w:rPr>
        <w:t>t</w:t>
      </w:r>
      <w:r>
        <w:rPr>
          <w:spacing w:val="-9"/>
          <w:sz w:val="24"/>
          <w:szCs w:val="24"/>
        </w:rPr>
        <w:t>i</w:t>
      </w:r>
      <w:r>
        <w:rPr>
          <w:spacing w:val="5"/>
          <w:sz w:val="24"/>
          <w:szCs w:val="24"/>
        </w:rPr>
        <w:t>t</w:t>
      </w:r>
      <w:r>
        <w:rPr>
          <w:sz w:val="24"/>
          <w:szCs w:val="24"/>
        </w:rPr>
        <w:t>u</w:t>
      </w:r>
      <w:r>
        <w:rPr>
          <w:spacing w:val="5"/>
          <w:sz w:val="24"/>
          <w:szCs w:val="24"/>
        </w:rPr>
        <w:t>t</w:t>
      </w:r>
      <w:r>
        <w:rPr>
          <w:spacing w:val="-9"/>
          <w:sz w:val="24"/>
          <w:szCs w:val="24"/>
        </w:rPr>
        <w:t>i</w:t>
      </w:r>
      <w:r>
        <w:rPr>
          <w:spacing w:val="5"/>
          <w:sz w:val="24"/>
          <w:szCs w:val="24"/>
        </w:rPr>
        <w:t>o</w:t>
      </w:r>
      <w:r>
        <w:rPr>
          <w:sz w:val="24"/>
          <w:szCs w:val="24"/>
        </w:rPr>
        <w:t>n</w:t>
      </w:r>
      <w:r>
        <w:rPr>
          <w:spacing w:val="15"/>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5"/>
          <w:sz w:val="24"/>
          <w:szCs w:val="24"/>
        </w:rPr>
        <w:t>n</w:t>
      </w:r>
      <w:r>
        <w:rPr>
          <w:spacing w:val="4"/>
          <w:sz w:val="24"/>
          <w:szCs w:val="24"/>
        </w:rPr>
        <w:t>e</w:t>
      </w:r>
      <w:r>
        <w:rPr>
          <w:spacing w:val="-5"/>
          <w:sz w:val="24"/>
          <w:szCs w:val="24"/>
        </w:rPr>
        <w:t>n</w:t>
      </w:r>
      <w:r>
        <w:rPr>
          <w:spacing w:val="5"/>
          <w:sz w:val="24"/>
          <w:szCs w:val="24"/>
        </w:rPr>
        <w:t>t</w:t>
      </w:r>
      <w:r>
        <w:rPr>
          <w:sz w:val="24"/>
          <w:szCs w:val="24"/>
        </w:rPr>
        <w:t>s</w:t>
      </w:r>
      <w:r>
        <w:rPr>
          <w:spacing w:val="3"/>
          <w:sz w:val="24"/>
          <w:szCs w:val="24"/>
        </w:rPr>
        <w:t xml:space="preserve"> </w:t>
      </w:r>
      <w:r>
        <w:rPr>
          <w:sz w:val="24"/>
          <w:szCs w:val="24"/>
        </w:rPr>
        <w:t>or</w:t>
      </w:r>
      <w:r>
        <w:rPr>
          <w:spacing w:val="2"/>
          <w:sz w:val="24"/>
          <w:szCs w:val="24"/>
        </w:rPr>
        <w:t xml:space="preserve"> </w:t>
      </w:r>
      <w:r>
        <w:rPr>
          <w:sz w:val="24"/>
          <w:szCs w:val="24"/>
        </w:rPr>
        <w:t>due to</w:t>
      </w:r>
      <w:r>
        <w:rPr>
          <w:spacing w:val="6"/>
          <w:sz w:val="24"/>
          <w:szCs w:val="24"/>
        </w:rPr>
        <w:t xml:space="preserve"> </w:t>
      </w:r>
      <w:r>
        <w:rPr>
          <w:spacing w:val="-5"/>
          <w:sz w:val="24"/>
          <w:szCs w:val="24"/>
        </w:rPr>
        <w:t>n</w:t>
      </w:r>
      <w:r>
        <w:rPr>
          <w:spacing w:val="5"/>
          <w:sz w:val="24"/>
          <w:szCs w:val="24"/>
        </w:rPr>
        <w:t>o</w:t>
      </w:r>
      <w:r>
        <w:rPr>
          <w:spacing w:val="-2"/>
          <w:sz w:val="24"/>
          <w:szCs w:val="24"/>
        </w:rPr>
        <w:t>n</w:t>
      </w:r>
      <w:r>
        <w:rPr>
          <w:spacing w:val="2"/>
          <w:sz w:val="24"/>
          <w:szCs w:val="24"/>
        </w:rPr>
        <w:t>-</w:t>
      </w:r>
      <w:r>
        <w:rPr>
          <w:spacing w:val="-1"/>
          <w:sz w:val="24"/>
          <w:szCs w:val="24"/>
        </w:rPr>
        <w:t>c</w:t>
      </w:r>
      <w:r>
        <w:rPr>
          <w:spacing w:val="5"/>
          <w:sz w:val="24"/>
          <w:szCs w:val="24"/>
        </w:rPr>
        <w:t>o</w:t>
      </w:r>
      <w:r>
        <w:rPr>
          <w:spacing w:val="-9"/>
          <w:sz w:val="24"/>
          <w:szCs w:val="24"/>
        </w:rPr>
        <w:t>m</w:t>
      </w:r>
      <w:r>
        <w:rPr>
          <w:spacing w:val="5"/>
          <w:sz w:val="24"/>
          <w:szCs w:val="24"/>
        </w:rPr>
        <w:t>p</w:t>
      </w:r>
      <w:r>
        <w:rPr>
          <w:spacing w:val="-4"/>
          <w:sz w:val="24"/>
          <w:szCs w:val="24"/>
        </w:rPr>
        <w:t>li</w:t>
      </w:r>
      <w:r>
        <w:rPr>
          <w:spacing w:val="4"/>
          <w:sz w:val="24"/>
          <w:szCs w:val="24"/>
        </w:rPr>
        <w:t>a</w:t>
      </w:r>
      <w:r>
        <w:rPr>
          <w:sz w:val="24"/>
          <w:szCs w:val="24"/>
        </w:rPr>
        <w:t>n</w:t>
      </w:r>
      <w:r>
        <w:rPr>
          <w:spacing w:val="-1"/>
          <w:sz w:val="24"/>
          <w:szCs w:val="24"/>
        </w:rPr>
        <w:t>c</w:t>
      </w:r>
      <w:r>
        <w:rPr>
          <w:sz w:val="24"/>
          <w:szCs w:val="24"/>
        </w:rPr>
        <w:t>e</w:t>
      </w:r>
      <w:r>
        <w:rPr>
          <w:spacing w:val="5"/>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1"/>
          <w:sz w:val="24"/>
          <w:szCs w:val="24"/>
        </w:rPr>
        <w:t xml:space="preserve"> </w:t>
      </w:r>
      <w:r>
        <w:rPr>
          <w:sz w:val="24"/>
          <w:szCs w:val="24"/>
        </w:rPr>
        <w:t>t</w:t>
      </w:r>
      <w:r>
        <w:rPr>
          <w:spacing w:val="-4"/>
          <w:sz w:val="24"/>
          <w:szCs w:val="24"/>
        </w:rPr>
        <w:t>h</w:t>
      </w:r>
      <w:r>
        <w:rPr>
          <w:sz w:val="24"/>
          <w:szCs w:val="24"/>
        </w:rPr>
        <w:t>e</w:t>
      </w:r>
      <w:r>
        <w:rPr>
          <w:spacing w:val="5"/>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11"/>
          <w:sz w:val="24"/>
          <w:szCs w:val="24"/>
        </w:rPr>
        <w:t xml:space="preserve"> </w:t>
      </w:r>
      <w:r>
        <w:rPr>
          <w:spacing w:val="-7"/>
          <w:sz w:val="24"/>
          <w:szCs w:val="24"/>
        </w:rPr>
        <w:t>s</w:t>
      </w:r>
      <w:r>
        <w:rPr>
          <w:spacing w:val="5"/>
          <w:sz w:val="24"/>
          <w:szCs w:val="24"/>
        </w:rPr>
        <w:t>t</w:t>
      </w:r>
      <w:r>
        <w:rPr>
          <w:spacing w:val="-9"/>
          <w:sz w:val="24"/>
          <w:szCs w:val="24"/>
        </w:rPr>
        <w:t>i</w:t>
      </w:r>
      <w:r>
        <w:rPr>
          <w:sz w:val="24"/>
          <w:szCs w:val="24"/>
        </w:rPr>
        <w:t>p</w:t>
      </w:r>
      <w:r>
        <w:rPr>
          <w:spacing w:val="5"/>
          <w:sz w:val="24"/>
          <w:szCs w:val="24"/>
        </w:rPr>
        <w:t>u</w:t>
      </w:r>
      <w:r>
        <w:rPr>
          <w:spacing w:val="-4"/>
          <w:sz w:val="24"/>
          <w:szCs w:val="24"/>
        </w:rPr>
        <w:t>l</w:t>
      </w:r>
      <w:r>
        <w:rPr>
          <w:spacing w:val="-1"/>
          <w:sz w:val="24"/>
          <w:szCs w:val="24"/>
        </w:rPr>
        <w:t>a</w:t>
      </w:r>
      <w:r>
        <w:rPr>
          <w:spacing w:val="5"/>
          <w:sz w:val="24"/>
          <w:szCs w:val="24"/>
        </w:rPr>
        <w:t>t</w:t>
      </w:r>
      <w:r>
        <w:rPr>
          <w:spacing w:val="-1"/>
          <w:sz w:val="24"/>
          <w:szCs w:val="24"/>
        </w:rPr>
        <w:t>e</w:t>
      </w:r>
      <w:r>
        <w:rPr>
          <w:sz w:val="24"/>
          <w:szCs w:val="24"/>
        </w:rPr>
        <w:t>d</w:t>
      </w:r>
      <w:r>
        <w:rPr>
          <w:spacing w:val="6"/>
          <w:sz w:val="24"/>
          <w:szCs w:val="24"/>
        </w:rPr>
        <w:t xml:space="preserve"> </w:t>
      </w:r>
      <w:r>
        <w:rPr>
          <w:spacing w:val="-4"/>
          <w:sz w:val="24"/>
          <w:szCs w:val="24"/>
        </w:rPr>
        <w:t>i</w:t>
      </w:r>
      <w:r>
        <w:rPr>
          <w:sz w:val="24"/>
          <w:szCs w:val="24"/>
        </w:rPr>
        <w:t>n</w:t>
      </w:r>
      <w:r>
        <w:rPr>
          <w:spacing w:val="1"/>
          <w:sz w:val="24"/>
          <w:szCs w:val="24"/>
        </w:rPr>
        <w:t xml:space="preserve"> </w:t>
      </w:r>
      <w:r>
        <w:rPr>
          <w:spacing w:val="5"/>
          <w:sz w:val="24"/>
          <w:szCs w:val="24"/>
        </w:rPr>
        <w:t>t</w:t>
      </w:r>
      <w:r>
        <w:rPr>
          <w:spacing w:val="-5"/>
          <w:sz w:val="24"/>
          <w:szCs w:val="24"/>
        </w:rPr>
        <w:t>h</w:t>
      </w:r>
      <w:r>
        <w:rPr>
          <w:sz w:val="24"/>
          <w:szCs w:val="24"/>
        </w:rPr>
        <w:t xml:space="preserve">e </w:t>
      </w:r>
      <w:r>
        <w:rPr>
          <w:spacing w:val="2"/>
          <w:sz w:val="24"/>
          <w:szCs w:val="24"/>
        </w:rPr>
        <w:t>T</w:t>
      </w:r>
      <w:r>
        <w:rPr>
          <w:spacing w:val="-1"/>
          <w:sz w:val="24"/>
          <w:szCs w:val="24"/>
        </w:rPr>
        <w:t>ec</w:t>
      </w:r>
      <w:r>
        <w:rPr>
          <w:sz w:val="24"/>
          <w:szCs w:val="24"/>
        </w:rPr>
        <w:t>hn</w:t>
      </w:r>
      <w:r>
        <w:rPr>
          <w:spacing w:val="-4"/>
          <w:sz w:val="24"/>
          <w:szCs w:val="24"/>
        </w:rPr>
        <w:t>i</w:t>
      </w:r>
      <w:r>
        <w:rPr>
          <w:spacing w:val="-1"/>
          <w:sz w:val="24"/>
          <w:szCs w:val="24"/>
        </w:rPr>
        <w:t>c</w:t>
      </w:r>
      <w:r>
        <w:rPr>
          <w:spacing w:val="4"/>
          <w:sz w:val="24"/>
          <w:szCs w:val="24"/>
        </w:rPr>
        <w:t>a</w:t>
      </w:r>
      <w:r>
        <w:rPr>
          <w:sz w:val="24"/>
          <w:szCs w:val="24"/>
        </w:rPr>
        <w:t>l</w:t>
      </w:r>
      <w:r>
        <w:rPr>
          <w:spacing w:val="1"/>
          <w:sz w:val="24"/>
          <w:szCs w:val="24"/>
        </w:rPr>
        <w:t xml:space="preserve"> S</w:t>
      </w:r>
      <w:r>
        <w:rPr>
          <w:sz w:val="24"/>
          <w:szCs w:val="24"/>
        </w:rPr>
        <w:t>p</w:t>
      </w:r>
      <w:r>
        <w:rPr>
          <w:spacing w:val="-1"/>
          <w:sz w:val="24"/>
          <w:szCs w:val="24"/>
        </w:rPr>
        <w:t>e</w:t>
      </w:r>
      <w:r>
        <w:rPr>
          <w:spacing w:val="4"/>
          <w:sz w:val="24"/>
          <w:szCs w:val="24"/>
        </w:rPr>
        <w:t>c</w:t>
      </w:r>
      <w:r>
        <w:rPr>
          <w:sz w:val="24"/>
          <w:szCs w:val="24"/>
        </w:rPr>
        <w:t>i</w:t>
      </w:r>
      <w:r>
        <w:rPr>
          <w:spacing w:val="2"/>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6"/>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5"/>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r</w:t>
      </w:r>
      <w:r>
        <w:rPr>
          <w:spacing w:val="7"/>
          <w:sz w:val="24"/>
          <w:szCs w:val="24"/>
        </w:rPr>
        <w:t xml:space="preserve"> </w:t>
      </w:r>
      <w:r>
        <w:rPr>
          <w:spacing w:val="-1"/>
          <w:sz w:val="24"/>
          <w:szCs w:val="24"/>
        </w:rPr>
        <w:t>a</w:t>
      </w:r>
      <w:r>
        <w:rPr>
          <w:sz w:val="24"/>
          <w:szCs w:val="24"/>
        </w:rPr>
        <w:t>t</w:t>
      </w:r>
      <w:r>
        <w:rPr>
          <w:spacing w:val="10"/>
          <w:sz w:val="24"/>
          <w:szCs w:val="24"/>
        </w:rPr>
        <w:t xml:space="preserve"> </w:t>
      </w:r>
      <w:r>
        <w:rPr>
          <w:spacing w:val="-5"/>
          <w:sz w:val="24"/>
          <w:szCs w:val="24"/>
        </w:rPr>
        <w:t>n</w:t>
      </w:r>
      <w:r>
        <w:rPr>
          <w:sz w:val="24"/>
          <w:szCs w:val="24"/>
        </w:rPr>
        <w:t>o</w:t>
      </w:r>
      <w:r>
        <w:rPr>
          <w:spacing w:val="10"/>
          <w:sz w:val="24"/>
          <w:szCs w:val="24"/>
        </w:rPr>
        <w:t xml:space="preserve"> </w:t>
      </w:r>
      <w:r>
        <w:rPr>
          <w:spacing w:val="-1"/>
          <w:sz w:val="24"/>
          <w:szCs w:val="24"/>
        </w:rPr>
        <w:t>e</w:t>
      </w:r>
      <w:r>
        <w:rPr>
          <w:spacing w:val="-5"/>
          <w:sz w:val="24"/>
          <w:szCs w:val="24"/>
        </w:rPr>
        <w:t>x</w:t>
      </w:r>
      <w:r>
        <w:rPr>
          <w:spacing w:val="5"/>
          <w:sz w:val="24"/>
          <w:szCs w:val="24"/>
        </w:rPr>
        <w:t>t</w:t>
      </w:r>
      <w:r>
        <w:rPr>
          <w:spacing w:val="1"/>
          <w:sz w:val="24"/>
          <w:szCs w:val="24"/>
        </w:rPr>
        <w:t>r</w:t>
      </w:r>
      <w:r>
        <w:rPr>
          <w:sz w:val="24"/>
          <w:szCs w:val="24"/>
        </w:rPr>
        <w:t>a</w:t>
      </w:r>
      <w:r>
        <w:rPr>
          <w:spacing w:val="6"/>
          <w:sz w:val="24"/>
          <w:szCs w:val="24"/>
        </w:rPr>
        <w:t xml:space="preserve"> </w:t>
      </w:r>
      <w:r>
        <w:rPr>
          <w:spacing w:val="-1"/>
          <w:sz w:val="24"/>
          <w:szCs w:val="24"/>
        </w:rPr>
        <w:t>c</w:t>
      </w:r>
      <w:r>
        <w:rPr>
          <w:spacing w:val="5"/>
          <w:sz w:val="24"/>
          <w:szCs w:val="24"/>
        </w:rPr>
        <w:t>o</w:t>
      </w:r>
      <w:r>
        <w:rPr>
          <w:spacing w:val="-7"/>
          <w:sz w:val="24"/>
          <w:szCs w:val="24"/>
        </w:rPr>
        <w:t>s</w:t>
      </w:r>
      <w:r>
        <w:rPr>
          <w:sz w:val="24"/>
          <w:szCs w:val="24"/>
        </w:rPr>
        <w:t>t to</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E</w:t>
      </w:r>
      <w:r>
        <w:rPr>
          <w:spacing w:val="-9"/>
          <w:sz w:val="24"/>
          <w:szCs w:val="24"/>
        </w:rPr>
        <w:t>m</w:t>
      </w:r>
      <w:r>
        <w:rPr>
          <w:spacing w:val="5"/>
          <w:sz w:val="24"/>
          <w:szCs w:val="24"/>
        </w:rPr>
        <w:t>p</w:t>
      </w:r>
      <w:r>
        <w:rPr>
          <w:spacing w:val="-9"/>
          <w:sz w:val="24"/>
          <w:szCs w:val="24"/>
        </w:rPr>
        <w:t>l</w:t>
      </w:r>
      <w:r>
        <w:rPr>
          <w:spacing w:val="9"/>
          <w:sz w:val="24"/>
          <w:szCs w:val="24"/>
        </w:rPr>
        <w:t>o</w:t>
      </w:r>
      <w:r>
        <w:rPr>
          <w:spacing w:val="-5"/>
          <w:sz w:val="24"/>
          <w:szCs w:val="24"/>
        </w:rPr>
        <w:t>y</w:t>
      </w:r>
      <w:r>
        <w:rPr>
          <w:spacing w:val="-1"/>
          <w:sz w:val="24"/>
          <w:szCs w:val="24"/>
        </w:rPr>
        <w:t>e</w:t>
      </w:r>
      <w:r>
        <w:rPr>
          <w:spacing w:val="1"/>
          <w:sz w:val="24"/>
          <w:szCs w:val="24"/>
        </w:rPr>
        <w:t>r</w:t>
      </w:r>
      <w:r>
        <w:rPr>
          <w:sz w:val="24"/>
          <w:szCs w:val="24"/>
        </w:rPr>
        <w:t>/</w:t>
      </w:r>
      <w:r>
        <w:rPr>
          <w:spacing w:val="5"/>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3"/>
          <w:sz w:val="24"/>
          <w:szCs w:val="24"/>
        </w:rPr>
        <w:t>r</w:t>
      </w:r>
      <w:r>
        <w:rPr>
          <w:sz w:val="24"/>
          <w:szCs w:val="24"/>
        </w:rPr>
        <w:t>.</w:t>
      </w:r>
    </w:p>
    <w:p w:rsidR="00B30AA0" w:rsidRDefault="00B30AA0">
      <w:pPr>
        <w:spacing w:before="2" w:line="276" w:lineRule="auto"/>
        <w:ind w:left="709" w:right="1177"/>
        <w:jc w:val="both"/>
        <w:rPr>
          <w:sz w:val="24"/>
          <w:szCs w:val="24"/>
        </w:rPr>
      </w:pPr>
    </w:p>
    <w:p w:rsidR="00B30AA0" w:rsidRDefault="00B30AA0">
      <w:pPr>
        <w:spacing w:before="2" w:line="276" w:lineRule="auto"/>
        <w:ind w:left="709" w:right="1177"/>
        <w:jc w:val="both"/>
        <w:rPr>
          <w:sz w:val="24"/>
          <w:szCs w:val="24"/>
        </w:rPr>
      </w:pPr>
    </w:p>
    <w:p w:rsidR="00B30AA0" w:rsidRDefault="00B30AA0">
      <w:pPr>
        <w:spacing w:before="2" w:line="276" w:lineRule="auto"/>
        <w:ind w:left="709" w:right="1177"/>
        <w:jc w:val="both"/>
        <w:rPr>
          <w:sz w:val="24"/>
          <w:szCs w:val="24"/>
        </w:rPr>
      </w:pPr>
    </w:p>
    <w:p w:rsidR="00B30AA0" w:rsidRDefault="00B30AA0">
      <w:pPr>
        <w:spacing w:before="2" w:line="276" w:lineRule="auto"/>
        <w:ind w:left="709" w:right="1177"/>
        <w:jc w:val="both"/>
        <w:rPr>
          <w:sz w:val="24"/>
          <w:szCs w:val="24"/>
        </w:rPr>
      </w:pPr>
    </w:p>
    <w:p w:rsidR="00B30AA0" w:rsidRDefault="00B30AA0">
      <w:pPr>
        <w:spacing w:before="2" w:line="276" w:lineRule="auto"/>
        <w:ind w:left="709" w:right="1177"/>
        <w:jc w:val="both"/>
        <w:rPr>
          <w:sz w:val="24"/>
          <w:szCs w:val="24"/>
        </w:rPr>
      </w:pPr>
    </w:p>
    <w:p w:rsidR="00B30AA0" w:rsidRDefault="00B30AA0">
      <w:pPr>
        <w:spacing w:before="2" w:line="276" w:lineRule="auto"/>
        <w:ind w:left="709" w:right="1177"/>
        <w:jc w:val="both"/>
        <w:rPr>
          <w:sz w:val="24"/>
          <w:szCs w:val="24"/>
        </w:rPr>
      </w:pPr>
    </w:p>
    <w:p w:rsidR="00B30AA0" w:rsidRDefault="00B30AA0">
      <w:pPr>
        <w:spacing w:before="2" w:line="276" w:lineRule="auto"/>
        <w:ind w:left="709" w:right="1177"/>
        <w:jc w:val="both"/>
        <w:rPr>
          <w:sz w:val="24"/>
          <w:szCs w:val="24"/>
        </w:rPr>
      </w:pPr>
    </w:p>
    <w:p w:rsidR="008D75EE" w:rsidRPr="00B30AA0" w:rsidRDefault="00B30AA0" w:rsidP="00B30AA0">
      <w:pPr>
        <w:rPr>
          <w:sz w:val="24"/>
          <w:szCs w:val="24"/>
        </w:rPr>
      </w:pPr>
      <w:r>
        <w:rPr>
          <w:rFonts w:ascii="Palatino Linotype" w:eastAsia="Palatino Linotype" w:hAnsi="Palatino Linotype" w:cs="Palatino Linotype"/>
          <w:b/>
          <w:spacing w:val="-5"/>
          <w:sz w:val="22"/>
          <w:szCs w:val="22"/>
        </w:rPr>
        <w:lastRenderedPageBreak/>
        <w:t>2</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2                   </w:t>
      </w:r>
      <w:r>
        <w:rPr>
          <w:rFonts w:ascii="Palatino Linotype" w:eastAsia="Palatino Linotype" w:hAnsi="Palatino Linotype" w:cs="Palatino Linotype"/>
          <w:b/>
          <w:spacing w:val="48"/>
          <w:sz w:val="22"/>
          <w:szCs w:val="22"/>
        </w:rPr>
        <w:t xml:space="preserve"> </w:t>
      </w:r>
      <w:r>
        <w:rPr>
          <w:b/>
          <w:spacing w:val="-5"/>
          <w:sz w:val="24"/>
          <w:szCs w:val="24"/>
        </w:rPr>
        <w:t>A</w:t>
      </w:r>
      <w:r>
        <w:rPr>
          <w:b/>
          <w:spacing w:val="-1"/>
          <w:sz w:val="24"/>
          <w:szCs w:val="24"/>
        </w:rPr>
        <w:t>c</w:t>
      </w:r>
      <w:r>
        <w:rPr>
          <w:b/>
          <w:spacing w:val="-6"/>
          <w:sz w:val="24"/>
          <w:szCs w:val="24"/>
        </w:rPr>
        <w:t>ce</w:t>
      </w:r>
      <w:r>
        <w:rPr>
          <w:b/>
          <w:spacing w:val="-4"/>
          <w:sz w:val="24"/>
          <w:szCs w:val="24"/>
        </w:rPr>
        <w:t>p</w:t>
      </w:r>
      <w:r>
        <w:rPr>
          <w:b/>
          <w:spacing w:val="1"/>
          <w:sz w:val="24"/>
          <w:szCs w:val="24"/>
        </w:rPr>
        <w:t>t</w:t>
      </w:r>
      <w:r>
        <w:rPr>
          <w:b/>
          <w:spacing w:val="-5"/>
          <w:sz w:val="24"/>
          <w:szCs w:val="24"/>
        </w:rPr>
        <w:t>a</w:t>
      </w:r>
      <w:r>
        <w:rPr>
          <w:b/>
          <w:spacing w:val="-4"/>
          <w:sz w:val="24"/>
          <w:szCs w:val="24"/>
        </w:rPr>
        <w:t>n</w:t>
      </w:r>
      <w:r>
        <w:rPr>
          <w:b/>
          <w:spacing w:val="-1"/>
          <w:sz w:val="24"/>
          <w:szCs w:val="24"/>
        </w:rPr>
        <w:t>c</w:t>
      </w:r>
      <w:r>
        <w:rPr>
          <w:b/>
          <w:sz w:val="24"/>
          <w:szCs w:val="24"/>
        </w:rPr>
        <w:t>e</w:t>
      </w:r>
      <w:r>
        <w:rPr>
          <w:b/>
          <w:spacing w:val="-3"/>
          <w:sz w:val="24"/>
          <w:szCs w:val="24"/>
        </w:rPr>
        <w:t xml:space="preserve"> </w:t>
      </w:r>
      <w:r>
        <w:rPr>
          <w:b/>
          <w:spacing w:val="-2"/>
          <w:sz w:val="24"/>
          <w:szCs w:val="24"/>
        </w:rPr>
        <w:t>T</w:t>
      </w:r>
      <w:r>
        <w:rPr>
          <w:b/>
          <w:spacing w:val="-1"/>
          <w:sz w:val="24"/>
          <w:szCs w:val="24"/>
        </w:rPr>
        <w:t>e</w:t>
      </w:r>
      <w:r>
        <w:rPr>
          <w:b/>
          <w:spacing w:val="-7"/>
          <w:sz w:val="24"/>
          <w:szCs w:val="24"/>
        </w:rPr>
        <w:t>s</w:t>
      </w:r>
      <w:r>
        <w:rPr>
          <w:b/>
          <w:spacing w:val="1"/>
          <w:sz w:val="24"/>
          <w:szCs w:val="24"/>
        </w:rPr>
        <w:t>t</w:t>
      </w:r>
      <w:r>
        <w:rPr>
          <w:b/>
          <w:sz w:val="24"/>
          <w:szCs w:val="24"/>
        </w:rPr>
        <w:t>s</w:t>
      </w:r>
    </w:p>
    <w:p w:rsidR="008D75EE" w:rsidRDefault="008D75EE" w:rsidP="00B30AA0">
      <w:pPr>
        <w:spacing w:line="200" w:lineRule="exact"/>
      </w:pPr>
    </w:p>
    <w:p w:rsidR="008D75EE" w:rsidRDefault="008D75EE" w:rsidP="00B30AA0">
      <w:pPr>
        <w:spacing w:before="6" w:line="280" w:lineRule="exact"/>
        <w:rPr>
          <w:sz w:val="28"/>
          <w:szCs w:val="28"/>
        </w:rPr>
      </w:pPr>
    </w:p>
    <w:p w:rsidR="008D75EE" w:rsidRDefault="00B30AA0" w:rsidP="00B30AA0">
      <w:pPr>
        <w:spacing w:before="29" w:line="260" w:lineRule="exact"/>
        <w:ind w:left="887"/>
        <w:rPr>
          <w:sz w:val="24"/>
          <w:szCs w:val="24"/>
        </w:rPr>
      </w:pPr>
      <w:r>
        <w:rPr>
          <w:spacing w:val="-1"/>
          <w:position w:val="-1"/>
          <w:sz w:val="24"/>
          <w:szCs w:val="24"/>
        </w:rPr>
        <w:t>a</w:t>
      </w:r>
      <w:r>
        <w:rPr>
          <w:position w:val="-1"/>
          <w:sz w:val="24"/>
          <w:szCs w:val="24"/>
        </w:rPr>
        <w:t xml:space="preserve">)    </w:t>
      </w:r>
      <w:r>
        <w:rPr>
          <w:spacing w:val="52"/>
          <w:position w:val="-1"/>
          <w:sz w:val="24"/>
          <w:szCs w:val="24"/>
        </w:rPr>
        <w:t xml:space="preserve"> </w:t>
      </w:r>
      <w:r>
        <w:rPr>
          <w:spacing w:val="4"/>
          <w:position w:val="-1"/>
          <w:sz w:val="24"/>
          <w:szCs w:val="24"/>
        </w:rPr>
        <w:t>V</w:t>
      </w:r>
      <w:r>
        <w:rPr>
          <w:spacing w:val="-9"/>
          <w:position w:val="-1"/>
          <w:sz w:val="24"/>
          <w:szCs w:val="24"/>
        </w:rPr>
        <w:t>i</w:t>
      </w:r>
      <w:r>
        <w:rPr>
          <w:spacing w:val="-2"/>
          <w:position w:val="-1"/>
          <w:sz w:val="24"/>
          <w:szCs w:val="24"/>
        </w:rPr>
        <w:t>s</w:t>
      </w:r>
      <w:r>
        <w:rPr>
          <w:spacing w:val="5"/>
          <w:position w:val="-1"/>
          <w:sz w:val="24"/>
          <w:szCs w:val="24"/>
        </w:rPr>
        <w:t>u</w:t>
      </w:r>
      <w:r>
        <w:rPr>
          <w:spacing w:val="4"/>
          <w:position w:val="-1"/>
          <w:sz w:val="24"/>
          <w:szCs w:val="24"/>
        </w:rPr>
        <w:t>a</w:t>
      </w:r>
      <w:r>
        <w:rPr>
          <w:position w:val="-1"/>
          <w:sz w:val="24"/>
          <w:szCs w:val="24"/>
        </w:rPr>
        <w:t>l</w:t>
      </w:r>
      <w:r>
        <w:rPr>
          <w:spacing w:val="-6"/>
          <w:position w:val="-1"/>
          <w:sz w:val="24"/>
          <w:szCs w:val="24"/>
        </w:rPr>
        <w:t xml:space="preserve"> </w:t>
      </w:r>
      <w:r>
        <w:rPr>
          <w:spacing w:val="4"/>
          <w:position w:val="-1"/>
          <w:sz w:val="24"/>
          <w:szCs w:val="24"/>
        </w:rPr>
        <w:t>a</w:t>
      </w:r>
      <w:r>
        <w:rPr>
          <w:spacing w:val="-5"/>
          <w:position w:val="-1"/>
          <w:sz w:val="24"/>
          <w:szCs w:val="24"/>
        </w:rPr>
        <w:t>n</w:t>
      </w:r>
      <w:r>
        <w:rPr>
          <w:position w:val="-1"/>
          <w:sz w:val="24"/>
          <w:szCs w:val="24"/>
        </w:rPr>
        <w:t>d</w:t>
      </w:r>
      <w:r>
        <w:rPr>
          <w:spacing w:val="3"/>
          <w:position w:val="-1"/>
          <w:sz w:val="24"/>
          <w:szCs w:val="24"/>
        </w:rPr>
        <w:t xml:space="preserve"> </w:t>
      </w:r>
      <w:r>
        <w:rPr>
          <w:spacing w:val="5"/>
          <w:position w:val="-1"/>
          <w:sz w:val="24"/>
          <w:szCs w:val="24"/>
        </w:rPr>
        <w:t>d</w:t>
      </w:r>
      <w:r>
        <w:rPr>
          <w:spacing w:val="-4"/>
          <w:position w:val="-1"/>
          <w:sz w:val="24"/>
          <w:szCs w:val="24"/>
        </w:rPr>
        <w:t>im</w:t>
      </w:r>
      <w:r>
        <w:rPr>
          <w:spacing w:val="4"/>
          <w:position w:val="-1"/>
          <w:sz w:val="24"/>
          <w:szCs w:val="24"/>
        </w:rPr>
        <w:t>e</w:t>
      </w:r>
      <w:r>
        <w:rPr>
          <w:spacing w:val="-5"/>
          <w:position w:val="-1"/>
          <w:sz w:val="24"/>
          <w:szCs w:val="24"/>
        </w:rPr>
        <w:t>n</w:t>
      </w:r>
      <w:r>
        <w:rPr>
          <w:spacing w:val="2"/>
          <w:position w:val="-1"/>
          <w:sz w:val="24"/>
          <w:szCs w:val="24"/>
        </w:rPr>
        <w:t>s</w:t>
      </w:r>
      <w:r>
        <w:rPr>
          <w:spacing w:val="-9"/>
          <w:position w:val="-1"/>
          <w:sz w:val="24"/>
          <w:szCs w:val="24"/>
        </w:rPr>
        <w:t>i</w:t>
      </w:r>
      <w:r>
        <w:rPr>
          <w:spacing w:val="9"/>
          <w:position w:val="-1"/>
          <w:sz w:val="24"/>
          <w:szCs w:val="24"/>
        </w:rPr>
        <w:t>o</w:t>
      </w:r>
      <w:r>
        <w:rPr>
          <w:position w:val="-1"/>
          <w:sz w:val="24"/>
          <w:szCs w:val="24"/>
        </w:rPr>
        <w:t>n</w:t>
      </w:r>
      <w:r>
        <w:rPr>
          <w:spacing w:val="4"/>
          <w:position w:val="-1"/>
          <w:sz w:val="24"/>
          <w:szCs w:val="24"/>
        </w:rPr>
        <w:t>a</w:t>
      </w:r>
      <w:r>
        <w:rPr>
          <w:position w:val="-1"/>
          <w:sz w:val="24"/>
          <w:szCs w:val="24"/>
        </w:rPr>
        <w:t>l</w:t>
      </w:r>
      <w:r>
        <w:rPr>
          <w:spacing w:val="-5"/>
          <w:position w:val="-1"/>
          <w:sz w:val="24"/>
          <w:szCs w:val="24"/>
        </w:rPr>
        <w:t xml:space="preserve"> </w:t>
      </w:r>
      <w:r>
        <w:rPr>
          <w:spacing w:val="4"/>
          <w:position w:val="-1"/>
          <w:sz w:val="24"/>
          <w:szCs w:val="24"/>
        </w:rPr>
        <w:t>c</w:t>
      </w:r>
      <w:r>
        <w:rPr>
          <w:spacing w:val="-5"/>
          <w:position w:val="-1"/>
          <w:sz w:val="24"/>
          <w:szCs w:val="24"/>
        </w:rPr>
        <w:t>h</w:t>
      </w:r>
      <w:r>
        <w:rPr>
          <w:spacing w:val="-1"/>
          <w:position w:val="-1"/>
          <w:sz w:val="24"/>
          <w:szCs w:val="24"/>
        </w:rPr>
        <w:t>ec</w:t>
      </w:r>
      <w:r>
        <w:rPr>
          <w:position w:val="-1"/>
          <w:sz w:val="24"/>
          <w:szCs w:val="24"/>
        </w:rPr>
        <w:t>k</w:t>
      </w:r>
      <w:r>
        <w:rPr>
          <w:spacing w:val="-2"/>
          <w:position w:val="-1"/>
          <w:sz w:val="24"/>
          <w:szCs w:val="24"/>
        </w:rPr>
        <w:t xml:space="preserve"> </w:t>
      </w:r>
      <w:r>
        <w:rPr>
          <w:spacing w:val="5"/>
          <w:position w:val="-1"/>
          <w:sz w:val="24"/>
          <w:szCs w:val="24"/>
        </w:rPr>
        <w:t>o</w:t>
      </w:r>
      <w:r>
        <w:rPr>
          <w:position w:val="-1"/>
          <w:sz w:val="24"/>
          <w:szCs w:val="24"/>
        </w:rPr>
        <w:t>n</w:t>
      </w:r>
      <w:r>
        <w:rPr>
          <w:spacing w:val="-2"/>
          <w:position w:val="-1"/>
          <w:sz w:val="24"/>
          <w:szCs w:val="24"/>
        </w:rPr>
        <w:t xml:space="preserve"> </w:t>
      </w:r>
      <w:r>
        <w:rPr>
          <w:position w:val="-1"/>
          <w:sz w:val="24"/>
          <w:szCs w:val="24"/>
        </w:rPr>
        <w:t>d</w:t>
      </w:r>
      <w:r>
        <w:rPr>
          <w:spacing w:val="1"/>
          <w:position w:val="-1"/>
          <w:sz w:val="24"/>
          <w:szCs w:val="24"/>
        </w:rPr>
        <w:t>r</w:t>
      </w:r>
      <w:r>
        <w:rPr>
          <w:spacing w:val="5"/>
          <w:position w:val="-1"/>
          <w:sz w:val="24"/>
          <w:szCs w:val="24"/>
        </w:rPr>
        <w:t>u</w:t>
      </w:r>
      <w:r>
        <w:rPr>
          <w:position w:val="-1"/>
          <w:sz w:val="24"/>
          <w:szCs w:val="24"/>
        </w:rPr>
        <w:t xml:space="preserve">m              </w:t>
      </w:r>
      <w:r>
        <w:rPr>
          <w:spacing w:val="28"/>
          <w:position w:val="-1"/>
          <w:sz w:val="24"/>
          <w:szCs w:val="24"/>
        </w:rPr>
        <w:t xml:space="preserve"> </w:t>
      </w:r>
      <w:r>
        <w:rPr>
          <w:position w:val="-1"/>
          <w:sz w:val="24"/>
          <w:szCs w:val="24"/>
        </w:rPr>
        <w:t>:</w:t>
      </w:r>
      <w:r>
        <w:rPr>
          <w:spacing w:val="3"/>
          <w:position w:val="-1"/>
          <w:sz w:val="24"/>
          <w:szCs w:val="24"/>
        </w:rPr>
        <w:t xml:space="preserve"> </w:t>
      </w:r>
      <w:r>
        <w:rPr>
          <w:spacing w:val="-5"/>
          <w:position w:val="-1"/>
          <w:sz w:val="24"/>
          <w:szCs w:val="24"/>
        </w:rPr>
        <w:t>A</w:t>
      </w:r>
      <w:r>
        <w:rPr>
          <w:position w:val="-1"/>
          <w:sz w:val="24"/>
          <w:szCs w:val="24"/>
        </w:rPr>
        <w:t>s p</w:t>
      </w:r>
      <w:r>
        <w:rPr>
          <w:spacing w:val="-1"/>
          <w:position w:val="-1"/>
          <w:sz w:val="24"/>
          <w:szCs w:val="24"/>
        </w:rPr>
        <w:t>e</w:t>
      </w:r>
      <w:r>
        <w:rPr>
          <w:position w:val="-1"/>
          <w:sz w:val="24"/>
          <w:szCs w:val="24"/>
        </w:rPr>
        <w:t xml:space="preserve">r </w:t>
      </w:r>
      <w:r>
        <w:rPr>
          <w:spacing w:val="-5"/>
          <w:position w:val="-1"/>
          <w:sz w:val="24"/>
          <w:szCs w:val="24"/>
        </w:rPr>
        <w:t>A</w:t>
      </w:r>
      <w:r>
        <w:rPr>
          <w:position w:val="-1"/>
          <w:sz w:val="24"/>
          <w:szCs w:val="24"/>
        </w:rPr>
        <w:t>n</w:t>
      </w:r>
      <w:r>
        <w:rPr>
          <w:spacing w:val="-5"/>
          <w:position w:val="-1"/>
          <w:sz w:val="24"/>
          <w:szCs w:val="24"/>
        </w:rPr>
        <w:t>n</w:t>
      </w:r>
      <w:r>
        <w:rPr>
          <w:spacing w:val="4"/>
          <w:position w:val="-1"/>
          <w:sz w:val="24"/>
          <w:szCs w:val="24"/>
        </w:rPr>
        <w:t>e</w:t>
      </w:r>
      <w:r>
        <w:rPr>
          <w:spacing w:val="-5"/>
          <w:position w:val="-1"/>
          <w:sz w:val="24"/>
          <w:szCs w:val="24"/>
        </w:rPr>
        <w:t>x</w:t>
      </w:r>
      <w:r>
        <w:rPr>
          <w:position w:val="-1"/>
          <w:sz w:val="24"/>
          <w:szCs w:val="24"/>
        </w:rPr>
        <w:t>u</w:t>
      </w:r>
      <w:r>
        <w:rPr>
          <w:spacing w:val="1"/>
          <w:position w:val="-1"/>
          <w:sz w:val="24"/>
          <w:szCs w:val="24"/>
        </w:rPr>
        <w:t>r</w:t>
      </w:r>
      <w:r>
        <w:rPr>
          <w:position w:val="-1"/>
          <w:sz w:val="24"/>
          <w:szCs w:val="24"/>
        </w:rPr>
        <w:t>e</w:t>
      </w:r>
      <w:r>
        <w:rPr>
          <w:spacing w:val="6"/>
          <w:position w:val="-1"/>
          <w:sz w:val="24"/>
          <w:szCs w:val="24"/>
        </w:rPr>
        <w:t>-</w:t>
      </w:r>
      <w:r>
        <w:rPr>
          <w:position w:val="-1"/>
          <w:sz w:val="24"/>
          <w:szCs w:val="24"/>
        </w:rPr>
        <w:t>A</w:t>
      </w:r>
    </w:p>
    <w:p w:rsidR="008D75EE" w:rsidRDefault="008D75EE" w:rsidP="00B30AA0">
      <w:pPr>
        <w:sectPr w:rsidR="008D75EE">
          <w:headerReference w:type="default" r:id="rId10"/>
          <w:footerReference w:type="default" r:id="rId11"/>
          <w:headerReference w:type="first" r:id="rId12"/>
          <w:footerReference w:type="first" r:id="rId13"/>
          <w:pgSz w:w="12240" w:h="15840"/>
          <w:pgMar w:top="1134" w:right="220" w:bottom="1560" w:left="1720" w:header="194" w:footer="0" w:gutter="0"/>
          <w:cols w:space="720"/>
          <w:formProt w:val="0"/>
          <w:docGrid w:linePitch="100" w:charSpace="8192"/>
        </w:sectPr>
      </w:pPr>
    </w:p>
    <w:p w:rsidR="008D75EE" w:rsidRDefault="00B30AA0" w:rsidP="00B30AA0">
      <w:pPr>
        <w:tabs>
          <w:tab w:val="left" w:pos="1420"/>
        </w:tabs>
        <w:spacing w:before="36" w:line="228" w:lineRule="auto"/>
        <w:ind w:left="1425" w:right="-41" w:hanging="538"/>
        <w:rPr>
          <w:sz w:val="24"/>
          <w:szCs w:val="24"/>
        </w:rPr>
      </w:pPr>
      <w:r>
        <w:rPr>
          <w:spacing w:val="-5"/>
          <w:position w:val="-2"/>
          <w:sz w:val="24"/>
          <w:szCs w:val="24"/>
        </w:rPr>
        <w:lastRenderedPageBreak/>
        <w:t>b</w:t>
      </w:r>
      <w:r>
        <w:rPr>
          <w:position w:val="-2"/>
          <w:sz w:val="24"/>
          <w:szCs w:val="24"/>
        </w:rPr>
        <w:t>)</w:t>
      </w:r>
      <w:r>
        <w:rPr>
          <w:position w:val="-2"/>
          <w:sz w:val="24"/>
          <w:szCs w:val="24"/>
        </w:rPr>
        <w:tab/>
      </w:r>
      <w:r>
        <w:rPr>
          <w:spacing w:val="4"/>
          <w:sz w:val="24"/>
          <w:szCs w:val="24"/>
        </w:rPr>
        <w:t>V</w:t>
      </w:r>
      <w:r>
        <w:rPr>
          <w:spacing w:val="-9"/>
          <w:sz w:val="24"/>
          <w:szCs w:val="24"/>
        </w:rPr>
        <w:t>i</w:t>
      </w:r>
      <w:r>
        <w:rPr>
          <w:spacing w:val="-2"/>
          <w:sz w:val="24"/>
          <w:szCs w:val="24"/>
        </w:rPr>
        <w:t>s</w:t>
      </w:r>
      <w:r>
        <w:rPr>
          <w:spacing w:val="5"/>
          <w:sz w:val="24"/>
          <w:szCs w:val="24"/>
        </w:rPr>
        <w:t>u</w:t>
      </w:r>
      <w:r>
        <w:rPr>
          <w:spacing w:val="4"/>
          <w:sz w:val="24"/>
          <w:szCs w:val="24"/>
        </w:rPr>
        <w:t>a</w:t>
      </w:r>
      <w:r>
        <w:rPr>
          <w:sz w:val="24"/>
          <w:szCs w:val="24"/>
        </w:rPr>
        <w:t>l</w:t>
      </w:r>
      <w:r>
        <w:rPr>
          <w:spacing w:val="-10"/>
          <w:sz w:val="24"/>
          <w:szCs w:val="24"/>
        </w:rPr>
        <w:t xml:space="preserve"> </w:t>
      </w:r>
      <w:r>
        <w:rPr>
          <w:spacing w:val="4"/>
          <w:sz w:val="24"/>
          <w:szCs w:val="24"/>
        </w:rPr>
        <w:t>c</w:t>
      </w:r>
      <w:r>
        <w:rPr>
          <w:spacing w:val="-5"/>
          <w:sz w:val="24"/>
          <w:szCs w:val="24"/>
        </w:rPr>
        <w:t>h</w:t>
      </w:r>
      <w:r>
        <w:rPr>
          <w:spacing w:val="4"/>
          <w:sz w:val="24"/>
          <w:szCs w:val="24"/>
        </w:rPr>
        <w:t>e</w:t>
      </w:r>
      <w:r>
        <w:rPr>
          <w:spacing w:val="-1"/>
          <w:sz w:val="24"/>
          <w:szCs w:val="24"/>
        </w:rPr>
        <w:t>c</w:t>
      </w:r>
      <w:r>
        <w:rPr>
          <w:sz w:val="24"/>
          <w:szCs w:val="24"/>
        </w:rPr>
        <w:t>k</w:t>
      </w:r>
      <w:r>
        <w:rPr>
          <w:spacing w:val="3"/>
          <w:sz w:val="24"/>
          <w:szCs w:val="24"/>
        </w:rPr>
        <w:t xml:space="preserve"> </w:t>
      </w:r>
      <w:r>
        <w:rPr>
          <w:spacing w:val="-8"/>
          <w:sz w:val="24"/>
          <w:szCs w:val="24"/>
        </w:rPr>
        <w:t>f</w:t>
      </w:r>
      <w:r>
        <w:rPr>
          <w:spacing w:val="5"/>
          <w:sz w:val="24"/>
          <w:szCs w:val="24"/>
        </w:rPr>
        <w:t>o</w:t>
      </w:r>
      <w:r>
        <w:rPr>
          <w:sz w:val="24"/>
          <w:szCs w:val="24"/>
        </w:rPr>
        <w:t xml:space="preserve">r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4"/>
          <w:sz w:val="24"/>
          <w:szCs w:val="24"/>
        </w:rPr>
        <w:t xml:space="preserve"> </w:t>
      </w:r>
      <w:r>
        <w:rPr>
          <w:spacing w:val="-2"/>
          <w:sz w:val="24"/>
          <w:szCs w:val="24"/>
        </w:rPr>
        <w:t>s</w:t>
      </w:r>
      <w:r>
        <w:rPr>
          <w:spacing w:val="-1"/>
          <w:sz w:val="24"/>
          <w:szCs w:val="24"/>
        </w:rPr>
        <w:t>c</w:t>
      </w:r>
      <w:r>
        <w:rPr>
          <w:spacing w:val="1"/>
          <w:sz w:val="24"/>
          <w:szCs w:val="24"/>
        </w:rPr>
        <w:t>r</w:t>
      </w:r>
      <w:r>
        <w:rPr>
          <w:spacing w:val="-1"/>
          <w:sz w:val="24"/>
          <w:szCs w:val="24"/>
        </w:rPr>
        <w:t>a</w:t>
      </w:r>
      <w:r>
        <w:rPr>
          <w:spacing w:val="5"/>
          <w:sz w:val="24"/>
          <w:szCs w:val="24"/>
        </w:rPr>
        <w:t>t</w:t>
      </w:r>
      <w:r>
        <w:rPr>
          <w:spacing w:val="-1"/>
          <w:sz w:val="24"/>
          <w:szCs w:val="24"/>
        </w:rPr>
        <w:t>c</w:t>
      </w:r>
      <w:r>
        <w:rPr>
          <w:spacing w:val="-5"/>
          <w:sz w:val="24"/>
          <w:szCs w:val="24"/>
        </w:rPr>
        <w:t>h</w:t>
      </w:r>
      <w:r>
        <w:rPr>
          <w:spacing w:val="4"/>
          <w:sz w:val="24"/>
          <w:szCs w:val="24"/>
        </w:rPr>
        <w:t>e</w:t>
      </w:r>
      <w:r>
        <w:rPr>
          <w:sz w:val="24"/>
          <w:szCs w:val="24"/>
        </w:rPr>
        <w:t>s</w:t>
      </w:r>
      <w:r>
        <w:rPr>
          <w:spacing w:val="1"/>
          <w:sz w:val="24"/>
          <w:szCs w:val="24"/>
        </w:rPr>
        <w:t xml:space="preserve"> </w:t>
      </w:r>
      <w:r>
        <w:rPr>
          <w:spacing w:val="-1"/>
          <w:sz w:val="24"/>
          <w:szCs w:val="24"/>
        </w:rPr>
        <w:t>e</w:t>
      </w:r>
      <w:r>
        <w:rPr>
          <w:spacing w:val="5"/>
          <w:sz w:val="24"/>
          <w:szCs w:val="24"/>
        </w:rPr>
        <w:t>t</w:t>
      </w:r>
      <w:r>
        <w:rPr>
          <w:spacing w:val="-6"/>
          <w:sz w:val="24"/>
          <w:szCs w:val="24"/>
        </w:rPr>
        <w:t>c</w:t>
      </w:r>
      <w:r>
        <w:rPr>
          <w:sz w:val="24"/>
          <w:szCs w:val="24"/>
        </w:rPr>
        <w:t>.</w:t>
      </w:r>
      <w:r>
        <w:rPr>
          <w:spacing w:val="4"/>
          <w:sz w:val="24"/>
          <w:szCs w:val="24"/>
        </w:rPr>
        <w:t xml:space="preserve"> </w:t>
      </w:r>
      <w:r>
        <w:rPr>
          <w:spacing w:val="-1"/>
          <w:sz w:val="24"/>
          <w:szCs w:val="24"/>
        </w:rPr>
        <w:t>a</w:t>
      </w:r>
      <w:r>
        <w:rPr>
          <w:spacing w:val="-5"/>
          <w:sz w:val="24"/>
          <w:szCs w:val="24"/>
        </w:rPr>
        <w:t>n</w:t>
      </w:r>
      <w:r>
        <w:rPr>
          <w:sz w:val="24"/>
          <w:szCs w:val="24"/>
        </w:rPr>
        <w:t xml:space="preserve">d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2"/>
          <w:sz w:val="24"/>
          <w:szCs w:val="24"/>
        </w:rPr>
        <w:t xml:space="preserve"> </w:t>
      </w:r>
      <w:r>
        <w:rPr>
          <w:spacing w:val="-4"/>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3"/>
          <w:sz w:val="24"/>
          <w:szCs w:val="24"/>
        </w:rPr>
        <w:t xml:space="preserve"> </w:t>
      </w:r>
      <w:r>
        <w:rPr>
          <w:spacing w:val="5"/>
          <w:sz w:val="24"/>
          <w:szCs w:val="24"/>
        </w:rPr>
        <w:t>o</w:t>
      </w:r>
      <w:r>
        <w:rPr>
          <w:sz w:val="24"/>
          <w:szCs w:val="24"/>
        </w:rPr>
        <w:t>f</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by </w:t>
      </w:r>
      <w:r>
        <w:rPr>
          <w:spacing w:val="1"/>
          <w:sz w:val="24"/>
          <w:szCs w:val="24"/>
        </w:rPr>
        <w:t>r</w:t>
      </w:r>
      <w:r>
        <w:rPr>
          <w:spacing w:val="-1"/>
          <w:sz w:val="24"/>
          <w:szCs w:val="24"/>
        </w:rPr>
        <w:t>e</w:t>
      </w:r>
      <w:r>
        <w:rPr>
          <w:spacing w:val="4"/>
          <w:sz w:val="24"/>
          <w:szCs w:val="24"/>
        </w:rPr>
        <w:t>w</w:t>
      </w:r>
      <w:r>
        <w:rPr>
          <w:spacing w:val="-4"/>
          <w:sz w:val="24"/>
          <w:szCs w:val="24"/>
        </w:rPr>
        <w:t>i</w:t>
      </w:r>
      <w:r>
        <w:rPr>
          <w:spacing w:val="-5"/>
          <w:sz w:val="24"/>
          <w:szCs w:val="24"/>
        </w:rPr>
        <w:t>n</w:t>
      </w:r>
      <w:r>
        <w:rPr>
          <w:spacing w:val="5"/>
          <w:sz w:val="24"/>
          <w:szCs w:val="24"/>
        </w:rPr>
        <w:t>d</w:t>
      </w:r>
      <w:r>
        <w:rPr>
          <w:spacing w:val="-4"/>
          <w:sz w:val="24"/>
          <w:szCs w:val="24"/>
        </w:rPr>
        <w:t>i</w:t>
      </w:r>
      <w:r>
        <w:rPr>
          <w:sz w:val="24"/>
          <w:szCs w:val="24"/>
        </w:rPr>
        <w:t>ng</w:t>
      </w:r>
    </w:p>
    <w:p w:rsidR="008D75EE" w:rsidRDefault="00B30AA0" w:rsidP="00B30AA0">
      <w:pPr>
        <w:spacing w:before="91"/>
        <w:ind w:left="887"/>
        <w:rPr>
          <w:sz w:val="24"/>
          <w:szCs w:val="24"/>
        </w:rPr>
      </w:pPr>
      <w:r>
        <w:rPr>
          <w:spacing w:val="-1"/>
          <w:sz w:val="24"/>
          <w:szCs w:val="24"/>
        </w:rPr>
        <w:t>c</w:t>
      </w:r>
      <w:r>
        <w:rPr>
          <w:sz w:val="24"/>
          <w:szCs w:val="24"/>
        </w:rPr>
        <w:t xml:space="preserve">)    </w:t>
      </w:r>
      <w:r>
        <w:rPr>
          <w:spacing w:val="52"/>
          <w:sz w:val="24"/>
          <w:szCs w:val="24"/>
        </w:rPr>
        <w:t xml:space="preserve"> </w:t>
      </w:r>
      <w:r>
        <w:rPr>
          <w:spacing w:val="4"/>
          <w:sz w:val="24"/>
          <w:szCs w:val="24"/>
        </w:rPr>
        <w:t>D</w:t>
      </w:r>
      <w:r>
        <w:rPr>
          <w:spacing w:val="-4"/>
          <w:sz w:val="24"/>
          <w:szCs w:val="24"/>
        </w:rPr>
        <w:t>im</w:t>
      </w:r>
      <w:r>
        <w:rPr>
          <w:spacing w:val="4"/>
          <w:sz w:val="24"/>
          <w:szCs w:val="24"/>
        </w:rPr>
        <w:t>e</w:t>
      </w:r>
      <w:r>
        <w:rPr>
          <w:sz w:val="24"/>
          <w:szCs w:val="24"/>
        </w:rPr>
        <w:t>n</w:t>
      </w:r>
      <w:r>
        <w:rPr>
          <w:spacing w:val="2"/>
          <w:sz w:val="24"/>
          <w:szCs w:val="24"/>
        </w:rPr>
        <w:t>s</w:t>
      </w:r>
      <w:r>
        <w:rPr>
          <w:spacing w:val="-9"/>
          <w:sz w:val="24"/>
          <w:szCs w:val="24"/>
        </w:rPr>
        <w:t>i</w:t>
      </w:r>
      <w:r>
        <w:rPr>
          <w:spacing w:val="5"/>
          <w:sz w:val="24"/>
          <w:szCs w:val="24"/>
        </w:rPr>
        <w:t>o</w:t>
      </w:r>
      <w:r>
        <w:rPr>
          <w:sz w:val="24"/>
          <w:szCs w:val="24"/>
        </w:rPr>
        <w:t>n</w:t>
      </w:r>
      <w:r>
        <w:rPr>
          <w:spacing w:val="4"/>
          <w:sz w:val="24"/>
          <w:szCs w:val="24"/>
        </w:rPr>
        <w:t>a</w:t>
      </w:r>
      <w:r>
        <w:rPr>
          <w:sz w:val="24"/>
          <w:szCs w:val="24"/>
        </w:rPr>
        <w:t>l</w:t>
      </w:r>
      <w:r>
        <w:rPr>
          <w:spacing w:val="-7"/>
          <w:sz w:val="24"/>
          <w:szCs w:val="24"/>
        </w:rPr>
        <w:t xml:space="preserve"> </w:t>
      </w:r>
      <w:r>
        <w:rPr>
          <w:spacing w:val="4"/>
          <w:sz w:val="24"/>
          <w:szCs w:val="24"/>
        </w:rPr>
        <w:t>c</w:t>
      </w:r>
      <w:r>
        <w:rPr>
          <w:spacing w:val="-5"/>
          <w:sz w:val="24"/>
          <w:szCs w:val="24"/>
        </w:rPr>
        <w:t>h</w:t>
      </w:r>
      <w:r>
        <w:rPr>
          <w:spacing w:val="4"/>
          <w:sz w:val="24"/>
          <w:szCs w:val="24"/>
        </w:rPr>
        <w:t>e</w:t>
      </w:r>
      <w:r>
        <w:rPr>
          <w:spacing w:val="-1"/>
          <w:sz w:val="24"/>
          <w:szCs w:val="24"/>
        </w:rPr>
        <w:t>c</w:t>
      </w:r>
      <w:r>
        <w:rPr>
          <w:sz w:val="24"/>
          <w:szCs w:val="24"/>
        </w:rPr>
        <w:t>k</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1"/>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 xml:space="preserve">ds </w:t>
      </w:r>
      <w:r>
        <w:rPr>
          <w:spacing w:val="-1"/>
          <w:sz w:val="24"/>
          <w:szCs w:val="24"/>
        </w:rPr>
        <w:t>a</w:t>
      </w:r>
      <w:r>
        <w:rPr>
          <w:spacing w:val="-5"/>
          <w:sz w:val="24"/>
          <w:szCs w:val="24"/>
        </w:rPr>
        <w:t>n</w:t>
      </w:r>
      <w:r>
        <w:rPr>
          <w:sz w:val="24"/>
          <w:szCs w:val="24"/>
        </w:rPr>
        <w:t>d</w:t>
      </w:r>
    </w:p>
    <w:p w:rsidR="008D75EE" w:rsidRDefault="00B30AA0" w:rsidP="00B30AA0">
      <w:pPr>
        <w:spacing w:before="21" w:line="260" w:lineRule="exact"/>
        <w:ind w:left="1425"/>
        <w:rPr>
          <w:sz w:val="24"/>
          <w:szCs w:val="24"/>
        </w:rPr>
      </w:pPr>
      <w:proofErr w:type="spellStart"/>
      <w:r>
        <w:rPr>
          <w:position w:val="-1"/>
          <w:sz w:val="24"/>
          <w:szCs w:val="24"/>
        </w:rPr>
        <w:t>A</w:t>
      </w:r>
      <w:r>
        <w:rPr>
          <w:spacing w:val="-5"/>
          <w:position w:val="-1"/>
          <w:sz w:val="24"/>
          <w:szCs w:val="24"/>
        </w:rPr>
        <w:t>l</w:t>
      </w:r>
      <w:r>
        <w:rPr>
          <w:spacing w:val="5"/>
          <w:position w:val="-1"/>
          <w:sz w:val="24"/>
          <w:szCs w:val="24"/>
        </w:rPr>
        <w:t>u</w:t>
      </w:r>
      <w:r>
        <w:rPr>
          <w:position w:val="-1"/>
          <w:sz w:val="24"/>
          <w:szCs w:val="24"/>
        </w:rPr>
        <w:t>m</w:t>
      </w:r>
      <w:r>
        <w:rPr>
          <w:spacing w:val="-4"/>
          <w:position w:val="-1"/>
          <w:sz w:val="24"/>
          <w:szCs w:val="24"/>
        </w:rPr>
        <w:t>i</w:t>
      </w:r>
      <w:r>
        <w:rPr>
          <w:spacing w:val="5"/>
          <w:position w:val="-1"/>
          <w:sz w:val="24"/>
          <w:szCs w:val="24"/>
        </w:rPr>
        <w:t>n</w:t>
      </w:r>
      <w:r>
        <w:rPr>
          <w:spacing w:val="-4"/>
          <w:position w:val="-1"/>
          <w:sz w:val="24"/>
          <w:szCs w:val="24"/>
        </w:rPr>
        <w:t>i</w:t>
      </w:r>
      <w:r>
        <w:rPr>
          <w:spacing w:val="5"/>
          <w:position w:val="-1"/>
          <w:sz w:val="24"/>
          <w:szCs w:val="24"/>
        </w:rPr>
        <w:t>u</w:t>
      </w:r>
      <w:r>
        <w:rPr>
          <w:spacing w:val="-9"/>
          <w:position w:val="-1"/>
          <w:sz w:val="24"/>
          <w:szCs w:val="24"/>
        </w:rPr>
        <w:t>m</w:t>
      </w:r>
      <w:proofErr w:type="spellEnd"/>
      <w:r>
        <w:rPr>
          <w:position w:val="-1"/>
          <w:sz w:val="24"/>
          <w:szCs w:val="24"/>
        </w:rPr>
        <w:t>/</w:t>
      </w:r>
      <w:r>
        <w:rPr>
          <w:spacing w:val="7"/>
          <w:position w:val="-1"/>
          <w:sz w:val="24"/>
          <w:szCs w:val="24"/>
        </w:rPr>
        <w:t xml:space="preserve"> </w:t>
      </w:r>
      <w:proofErr w:type="spellStart"/>
      <w:r>
        <w:rPr>
          <w:position w:val="-1"/>
          <w:sz w:val="24"/>
          <w:szCs w:val="24"/>
        </w:rPr>
        <w:t>A</w:t>
      </w:r>
      <w:r>
        <w:rPr>
          <w:spacing w:val="-5"/>
          <w:position w:val="-1"/>
          <w:sz w:val="24"/>
          <w:szCs w:val="24"/>
        </w:rPr>
        <w:t>l</w:t>
      </w:r>
      <w:r>
        <w:rPr>
          <w:spacing w:val="5"/>
          <w:position w:val="-1"/>
          <w:sz w:val="24"/>
          <w:szCs w:val="24"/>
        </w:rPr>
        <w:t>u</w:t>
      </w:r>
      <w:r>
        <w:rPr>
          <w:position w:val="-1"/>
          <w:sz w:val="24"/>
          <w:szCs w:val="24"/>
        </w:rPr>
        <w:t>m</w:t>
      </w:r>
      <w:r>
        <w:rPr>
          <w:spacing w:val="-4"/>
          <w:position w:val="-1"/>
          <w:sz w:val="24"/>
          <w:szCs w:val="24"/>
        </w:rPr>
        <w:t>i</w:t>
      </w:r>
      <w:r>
        <w:rPr>
          <w:spacing w:val="5"/>
          <w:position w:val="-1"/>
          <w:sz w:val="24"/>
          <w:szCs w:val="24"/>
        </w:rPr>
        <w:t>n</w:t>
      </w:r>
      <w:r>
        <w:rPr>
          <w:spacing w:val="-4"/>
          <w:position w:val="-1"/>
          <w:sz w:val="24"/>
          <w:szCs w:val="24"/>
        </w:rPr>
        <w:t>i</w:t>
      </w:r>
      <w:r>
        <w:rPr>
          <w:spacing w:val="5"/>
          <w:position w:val="-1"/>
          <w:sz w:val="24"/>
          <w:szCs w:val="24"/>
        </w:rPr>
        <w:t>u</w:t>
      </w:r>
      <w:r>
        <w:rPr>
          <w:position w:val="-1"/>
          <w:sz w:val="24"/>
          <w:szCs w:val="24"/>
        </w:rPr>
        <w:t>m</w:t>
      </w:r>
      <w:proofErr w:type="spellEnd"/>
      <w:r>
        <w:rPr>
          <w:spacing w:val="-4"/>
          <w:position w:val="-1"/>
          <w:sz w:val="24"/>
          <w:szCs w:val="24"/>
        </w:rPr>
        <w:t xml:space="preserve"> </w:t>
      </w:r>
      <w:r>
        <w:rPr>
          <w:position w:val="-1"/>
          <w:sz w:val="24"/>
          <w:szCs w:val="24"/>
        </w:rPr>
        <w:t>Al</w:t>
      </w:r>
      <w:r>
        <w:rPr>
          <w:spacing w:val="-9"/>
          <w:position w:val="-1"/>
          <w:sz w:val="24"/>
          <w:szCs w:val="24"/>
        </w:rPr>
        <w:t>l</w:t>
      </w:r>
      <w:r>
        <w:rPr>
          <w:spacing w:val="9"/>
          <w:position w:val="-1"/>
          <w:sz w:val="24"/>
          <w:szCs w:val="24"/>
        </w:rPr>
        <w:t>o</w:t>
      </w:r>
      <w:r>
        <w:rPr>
          <w:position w:val="-1"/>
          <w:sz w:val="24"/>
          <w:szCs w:val="24"/>
        </w:rPr>
        <w:t>y</w:t>
      </w:r>
      <w:r>
        <w:rPr>
          <w:spacing w:val="-7"/>
          <w:position w:val="-1"/>
          <w:sz w:val="24"/>
          <w:szCs w:val="24"/>
        </w:rPr>
        <w:t xml:space="preserve"> </w:t>
      </w:r>
      <w:r>
        <w:rPr>
          <w:spacing w:val="-2"/>
          <w:position w:val="-1"/>
          <w:sz w:val="24"/>
          <w:szCs w:val="24"/>
        </w:rPr>
        <w:t>s</w:t>
      </w:r>
      <w:r>
        <w:rPr>
          <w:spacing w:val="5"/>
          <w:position w:val="-1"/>
          <w:sz w:val="24"/>
          <w:szCs w:val="24"/>
        </w:rPr>
        <w:t>t</w:t>
      </w:r>
      <w:r>
        <w:rPr>
          <w:spacing w:val="1"/>
          <w:position w:val="-1"/>
          <w:sz w:val="24"/>
          <w:szCs w:val="24"/>
        </w:rPr>
        <w:t>r</w:t>
      </w:r>
      <w:r>
        <w:rPr>
          <w:spacing w:val="-1"/>
          <w:position w:val="-1"/>
          <w:sz w:val="24"/>
          <w:szCs w:val="24"/>
        </w:rPr>
        <w:t>a</w:t>
      </w:r>
      <w:r>
        <w:rPr>
          <w:spacing w:val="-5"/>
          <w:position w:val="-1"/>
          <w:sz w:val="24"/>
          <w:szCs w:val="24"/>
        </w:rPr>
        <w:t>n</w:t>
      </w:r>
      <w:r>
        <w:rPr>
          <w:position w:val="-1"/>
          <w:sz w:val="24"/>
          <w:szCs w:val="24"/>
        </w:rPr>
        <w:t>ds</w:t>
      </w:r>
    </w:p>
    <w:p w:rsidR="008D75EE" w:rsidRDefault="00B30AA0" w:rsidP="00B30AA0">
      <w:pPr>
        <w:rPr>
          <w:sz w:val="24"/>
          <w:szCs w:val="24"/>
        </w:rPr>
      </w:pPr>
      <w:r>
        <w:br w:type="column"/>
      </w:r>
      <w:r>
        <w:rPr>
          <w:sz w:val="24"/>
          <w:szCs w:val="24"/>
        </w:rPr>
        <w:lastRenderedPageBreak/>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pacing w:line="200" w:lineRule="exact"/>
      </w:pPr>
    </w:p>
    <w:p w:rsidR="008D75EE" w:rsidRDefault="008D75EE" w:rsidP="00B30AA0">
      <w:pPr>
        <w:spacing w:line="200" w:lineRule="exact"/>
      </w:pPr>
    </w:p>
    <w:p w:rsidR="008D75EE" w:rsidRDefault="008D75EE" w:rsidP="00B30AA0">
      <w:pPr>
        <w:spacing w:before="17" w:line="200" w:lineRule="exact"/>
      </w:pPr>
    </w:p>
    <w:p w:rsidR="008D75EE" w:rsidRDefault="00B30AA0" w:rsidP="00B30AA0">
      <w:pPr>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ectPr w:rsidR="008D75EE">
          <w:type w:val="continuous"/>
          <w:pgSz w:w="12240" w:h="15840"/>
          <w:pgMar w:top="1134" w:right="220" w:bottom="1560" w:left="1720" w:header="194" w:footer="0" w:gutter="0"/>
          <w:cols w:num="2" w:space="720" w:equalWidth="0">
            <w:col w:w="5333" w:space="768"/>
            <w:col w:w="4198"/>
          </w:cols>
          <w:formProt w:val="0"/>
          <w:docGrid w:linePitch="100" w:charSpace="8192"/>
        </w:sectPr>
      </w:pPr>
    </w:p>
    <w:p w:rsidR="008D75EE" w:rsidRDefault="008D75EE" w:rsidP="00B30AA0">
      <w:pPr>
        <w:spacing w:before="6" w:line="160" w:lineRule="exact"/>
        <w:rPr>
          <w:sz w:val="16"/>
          <w:szCs w:val="16"/>
        </w:rPr>
      </w:pPr>
    </w:p>
    <w:p w:rsidR="008D75EE" w:rsidRDefault="00B30AA0" w:rsidP="00B30AA0">
      <w:pPr>
        <w:spacing w:line="260" w:lineRule="exact"/>
        <w:ind w:left="887"/>
        <w:rPr>
          <w:sz w:val="24"/>
          <w:szCs w:val="24"/>
        </w:rPr>
      </w:pPr>
      <w:r>
        <w:rPr>
          <w:position w:val="-1"/>
          <w:sz w:val="24"/>
          <w:szCs w:val="24"/>
        </w:rPr>
        <w:t xml:space="preserve">d)    </w:t>
      </w:r>
      <w:r>
        <w:rPr>
          <w:spacing w:val="38"/>
          <w:position w:val="-1"/>
          <w:sz w:val="24"/>
          <w:szCs w:val="24"/>
        </w:rPr>
        <w:t xml:space="preserve"> </w:t>
      </w:r>
      <w:r>
        <w:rPr>
          <w:spacing w:val="-2"/>
          <w:position w:val="-1"/>
          <w:sz w:val="24"/>
          <w:szCs w:val="24"/>
        </w:rPr>
        <w:t>C</w:t>
      </w:r>
      <w:r>
        <w:rPr>
          <w:position w:val="-1"/>
          <w:sz w:val="24"/>
          <w:szCs w:val="24"/>
        </w:rPr>
        <w:t>h</w:t>
      </w:r>
      <w:r>
        <w:rPr>
          <w:spacing w:val="-1"/>
          <w:position w:val="-1"/>
          <w:sz w:val="24"/>
          <w:szCs w:val="24"/>
        </w:rPr>
        <w:t>ec</w:t>
      </w:r>
      <w:r>
        <w:rPr>
          <w:position w:val="-1"/>
          <w:sz w:val="24"/>
          <w:szCs w:val="24"/>
        </w:rPr>
        <w:t>k</w:t>
      </w:r>
      <w:r>
        <w:rPr>
          <w:spacing w:val="7"/>
          <w:position w:val="-1"/>
          <w:sz w:val="24"/>
          <w:szCs w:val="24"/>
        </w:rPr>
        <w:t xml:space="preserve"> </w:t>
      </w:r>
      <w:r>
        <w:rPr>
          <w:spacing w:val="-8"/>
          <w:position w:val="-1"/>
          <w:sz w:val="24"/>
          <w:szCs w:val="24"/>
        </w:rPr>
        <w:t>f</w:t>
      </w:r>
      <w:r>
        <w:rPr>
          <w:spacing w:val="5"/>
          <w:position w:val="-1"/>
          <w:sz w:val="24"/>
          <w:szCs w:val="24"/>
        </w:rPr>
        <w:t>o</w:t>
      </w:r>
      <w:r>
        <w:rPr>
          <w:position w:val="-1"/>
          <w:sz w:val="24"/>
          <w:szCs w:val="24"/>
        </w:rPr>
        <w:t xml:space="preserve">r </w:t>
      </w:r>
      <w:r>
        <w:rPr>
          <w:spacing w:val="-9"/>
          <w:position w:val="-1"/>
          <w:sz w:val="24"/>
          <w:szCs w:val="24"/>
        </w:rPr>
        <w:t>l</w:t>
      </w:r>
      <w:r>
        <w:rPr>
          <w:spacing w:val="4"/>
          <w:position w:val="-1"/>
          <w:sz w:val="24"/>
          <w:szCs w:val="24"/>
        </w:rPr>
        <w:t>a</w:t>
      </w:r>
      <w:r>
        <w:rPr>
          <w:spacing w:val="-5"/>
          <w:position w:val="-1"/>
          <w:sz w:val="24"/>
          <w:szCs w:val="24"/>
        </w:rPr>
        <w:t>y</w:t>
      </w:r>
      <w:r>
        <w:rPr>
          <w:spacing w:val="2"/>
          <w:position w:val="-1"/>
          <w:sz w:val="24"/>
          <w:szCs w:val="24"/>
        </w:rPr>
        <w:t>-</w:t>
      </w:r>
      <w:r>
        <w:rPr>
          <w:spacing w:val="1"/>
          <w:position w:val="-1"/>
          <w:sz w:val="24"/>
          <w:szCs w:val="24"/>
        </w:rPr>
        <w:t>r</w:t>
      </w:r>
      <w:r>
        <w:rPr>
          <w:spacing w:val="-1"/>
          <w:position w:val="-1"/>
          <w:sz w:val="24"/>
          <w:szCs w:val="24"/>
        </w:rPr>
        <w:t>a</w:t>
      </w:r>
      <w:r>
        <w:rPr>
          <w:spacing w:val="10"/>
          <w:position w:val="-1"/>
          <w:sz w:val="24"/>
          <w:szCs w:val="24"/>
        </w:rPr>
        <w:t>t</w:t>
      </w:r>
      <w:r>
        <w:rPr>
          <w:spacing w:val="-9"/>
          <w:position w:val="-1"/>
          <w:sz w:val="24"/>
          <w:szCs w:val="24"/>
        </w:rPr>
        <w:t>i</w:t>
      </w:r>
      <w:r>
        <w:rPr>
          <w:spacing w:val="5"/>
          <w:position w:val="-1"/>
          <w:sz w:val="24"/>
          <w:szCs w:val="24"/>
        </w:rPr>
        <w:t>o</w:t>
      </w:r>
      <w:r>
        <w:rPr>
          <w:position w:val="-1"/>
          <w:sz w:val="24"/>
          <w:szCs w:val="24"/>
        </w:rPr>
        <w:t>s</w:t>
      </w:r>
      <w:r>
        <w:rPr>
          <w:spacing w:val="1"/>
          <w:position w:val="-1"/>
          <w:sz w:val="24"/>
          <w:szCs w:val="24"/>
        </w:rPr>
        <w:t xml:space="preserve"> </w:t>
      </w:r>
      <w:r>
        <w:rPr>
          <w:spacing w:val="5"/>
          <w:position w:val="-1"/>
          <w:sz w:val="24"/>
          <w:szCs w:val="24"/>
        </w:rPr>
        <w:t>o</w:t>
      </w:r>
      <w:r>
        <w:rPr>
          <w:position w:val="-1"/>
          <w:sz w:val="24"/>
          <w:szCs w:val="24"/>
        </w:rPr>
        <w:t>f</w:t>
      </w:r>
      <w:r>
        <w:rPr>
          <w:spacing w:val="47"/>
          <w:position w:val="-1"/>
          <w:sz w:val="24"/>
          <w:szCs w:val="24"/>
        </w:rPr>
        <w:t xml:space="preserve"> </w:t>
      </w:r>
      <w:r>
        <w:rPr>
          <w:spacing w:val="-5"/>
          <w:position w:val="-1"/>
          <w:sz w:val="24"/>
          <w:szCs w:val="24"/>
        </w:rPr>
        <w:t>v</w:t>
      </w:r>
      <w:r>
        <w:rPr>
          <w:spacing w:val="-1"/>
          <w:position w:val="-1"/>
          <w:sz w:val="24"/>
          <w:szCs w:val="24"/>
        </w:rPr>
        <w:t>a</w:t>
      </w:r>
      <w:r>
        <w:rPr>
          <w:spacing w:val="6"/>
          <w:position w:val="-1"/>
          <w:sz w:val="24"/>
          <w:szCs w:val="24"/>
        </w:rPr>
        <w:t>r</w:t>
      </w:r>
      <w:r>
        <w:rPr>
          <w:spacing w:val="-9"/>
          <w:position w:val="-1"/>
          <w:sz w:val="24"/>
          <w:szCs w:val="24"/>
        </w:rPr>
        <w:t>i</w:t>
      </w:r>
      <w:r>
        <w:rPr>
          <w:spacing w:val="5"/>
          <w:position w:val="-1"/>
          <w:sz w:val="24"/>
          <w:szCs w:val="24"/>
        </w:rPr>
        <w:t>o</w:t>
      </w:r>
      <w:r>
        <w:rPr>
          <w:position w:val="-1"/>
          <w:sz w:val="24"/>
          <w:szCs w:val="24"/>
        </w:rPr>
        <w:t>us</w:t>
      </w:r>
      <w:r>
        <w:rPr>
          <w:spacing w:val="6"/>
          <w:position w:val="-1"/>
          <w:sz w:val="24"/>
          <w:szCs w:val="24"/>
        </w:rPr>
        <w:t xml:space="preserve"> </w:t>
      </w:r>
      <w:r>
        <w:rPr>
          <w:spacing w:val="-9"/>
          <w:position w:val="-1"/>
          <w:sz w:val="24"/>
          <w:szCs w:val="24"/>
        </w:rPr>
        <w:t>l</w:t>
      </w:r>
      <w:r>
        <w:rPr>
          <w:spacing w:val="4"/>
          <w:position w:val="-1"/>
          <w:sz w:val="24"/>
          <w:szCs w:val="24"/>
        </w:rPr>
        <w:t>a</w:t>
      </w:r>
      <w:r>
        <w:rPr>
          <w:spacing w:val="-5"/>
          <w:position w:val="-1"/>
          <w:sz w:val="24"/>
          <w:szCs w:val="24"/>
        </w:rPr>
        <w:t>y</w:t>
      </w:r>
      <w:r>
        <w:rPr>
          <w:spacing w:val="-1"/>
          <w:position w:val="-1"/>
          <w:sz w:val="24"/>
          <w:szCs w:val="24"/>
        </w:rPr>
        <w:t>e</w:t>
      </w:r>
      <w:r>
        <w:rPr>
          <w:spacing w:val="1"/>
          <w:position w:val="-1"/>
          <w:sz w:val="24"/>
          <w:szCs w:val="24"/>
        </w:rPr>
        <w:t>r</w:t>
      </w:r>
      <w:r>
        <w:rPr>
          <w:position w:val="-1"/>
          <w:sz w:val="24"/>
          <w:szCs w:val="24"/>
        </w:rPr>
        <w:t xml:space="preserve">s                </w:t>
      </w:r>
      <w:r>
        <w:rPr>
          <w:spacing w:val="35"/>
          <w:position w:val="-1"/>
          <w:sz w:val="24"/>
          <w:szCs w:val="24"/>
        </w:rPr>
        <w:t xml:space="preserve"> </w:t>
      </w:r>
      <w:r>
        <w:rPr>
          <w:position w:val="-1"/>
          <w:sz w:val="24"/>
          <w:szCs w:val="24"/>
        </w:rPr>
        <w:t>:</w:t>
      </w:r>
      <w:r>
        <w:rPr>
          <w:spacing w:val="3"/>
          <w:position w:val="-1"/>
          <w:sz w:val="24"/>
          <w:szCs w:val="24"/>
        </w:rPr>
        <w:t xml:space="preserve"> </w:t>
      </w:r>
      <w:r>
        <w:rPr>
          <w:spacing w:val="-5"/>
          <w:position w:val="-1"/>
          <w:sz w:val="24"/>
          <w:szCs w:val="24"/>
        </w:rPr>
        <w:t>A</w:t>
      </w:r>
      <w:r>
        <w:rPr>
          <w:position w:val="-1"/>
          <w:sz w:val="24"/>
          <w:szCs w:val="24"/>
        </w:rPr>
        <w:t>s p</w:t>
      </w:r>
      <w:r>
        <w:rPr>
          <w:spacing w:val="-1"/>
          <w:position w:val="-1"/>
          <w:sz w:val="24"/>
          <w:szCs w:val="24"/>
        </w:rPr>
        <w:t>e</w:t>
      </w:r>
      <w:r>
        <w:rPr>
          <w:position w:val="-1"/>
          <w:sz w:val="24"/>
          <w:szCs w:val="24"/>
        </w:rPr>
        <w:t xml:space="preserve">r </w:t>
      </w:r>
      <w:r>
        <w:rPr>
          <w:spacing w:val="-5"/>
          <w:position w:val="-1"/>
          <w:sz w:val="24"/>
          <w:szCs w:val="24"/>
        </w:rPr>
        <w:t>A</w:t>
      </w:r>
      <w:r>
        <w:rPr>
          <w:position w:val="-1"/>
          <w:sz w:val="24"/>
          <w:szCs w:val="24"/>
        </w:rPr>
        <w:t>n</w:t>
      </w:r>
      <w:r>
        <w:rPr>
          <w:spacing w:val="-5"/>
          <w:position w:val="-1"/>
          <w:sz w:val="24"/>
          <w:szCs w:val="24"/>
        </w:rPr>
        <w:t>n</w:t>
      </w:r>
      <w:r>
        <w:rPr>
          <w:spacing w:val="4"/>
          <w:position w:val="-1"/>
          <w:sz w:val="24"/>
          <w:szCs w:val="24"/>
        </w:rPr>
        <w:t>e</w:t>
      </w:r>
      <w:r>
        <w:rPr>
          <w:spacing w:val="-5"/>
          <w:position w:val="-1"/>
          <w:sz w:val="24"/>
          <w:szCs w:val="24"/>
        </w:rPr>
        <w:t>x</w:t>
      </w:r>
      <w:r>
        <w:rPr>
          <w:position w:val="-1"/>
          <w:sz w:val="24"/>
          <w:szCs w:val="24"/>
        </w:rPr>
        <w:t>u</w:t>
      </w:r>
      <w:r>
        <w:rPr>
          <w:spacing w:val="1"/>
          <w:position w:val="-1"/>
          <w:sz w:val="24"/>
          <w:szCs w:val="24"/>
        </w:rPr>
        <w:t>r</w:t>
      </w:r>
      <w:r>
        <w:rPr>
          <w:position w:val="-1"/>
          <w:sz w:val="24"/>
          <w:szCs w:val="24"/>
        </w:rPr>
        <w:t>e</w:t>
      </w:r>
      <w:r>
        <w:rPr>
          <w:spacing w:val="6"/>
          <w:position w:val="-1"/>
          <w:sz w:val="24"/>
          <w:szCs w:val="24"/>
        </w:rPr>
        <w:t>-</w:t>
      </w:r>
      <w:r>
        <w:rPr>
          <w:position w:val="-1"/>
          <w:sz w:val="24"/>
          <w:szCs w:val="24"/>
        </w:rPr>
        <w:t>A</w:t>
      </w:r>
    </w:p>
    <w:p w:rsidR="008D75EE" w:rsidRDefault="008D75EE" w:rsidP="00B30AA0">
      <w:pPr>
        <w:sectPr w:rsidR="008D75EE">
          <w:type w:val="continuous"/>
          <w:pgSz w:w="12240" w:h="15840"/>
          <w:pgMar w:top="1134" w:right="220" w:bottom="1560" w:left="1720" w:header="194" w:footer="0" w:gutter="0"/>
          <w:cols w:space="720"/>
          <w:formProt w:val="0"/>
          <w:docGrid w:linePitch="100" w:charSpace="8192"/>
        </w:sectPr>
      </w:pPr>
    </w:p>
    <w:p w:rsidR="008D75EE" w:rsidRDefault="00B30AA0" w:rsidP="00B30AA0">
      <w:pPr>
        <w:tabs>
          <w:tab w:val="left" w:pos="1420"/>
        </w:tabs>
        <w:spacing w:before="98" w:line="260" w:lineRule="exact"/>
        <w:ind w:left="1430" w:right="785" w:hanging="547"/>
        <w:rPr>
          <w:sz w:val="24"/>
          <w:szCs w:val="24"/>
        </w:rPr>
      </w:pPr>
      <w:r>
        <w:rPr>
          <w:spacing w:val="-1"/>
          <w:sz w:val="24"/>
          <w:szCs w:val="24"/>
        </w:rPr>
        <w:lastRenderedPageBreak/>
        <w:t>e</w:t>
      </w:r>
      <w:r>
        <w:rPr>
          <w:sz w:val="24"/>
          <w:szCs w:val="24"/>
        </w:rPr>
        <w:t>)</w:t>
      </w:r>
      <w:r>
        <w:rPr>
          <w:sz w:val="24"/>
          <w:szCs w:val="24"/>
        </w:rPr>
        <w:tab/>
      </w:r>
      <w:r>
        <w:rPr>
          <w:position w:val="1"/>
          <w:sz w:val="24"/>
          <w:szCs w:val="24"/>
        </w:rPr>
        <w:t>G</w:t>
      </w:r>
      <w:r>
        <w:rPr>
          <w:spacing w:val="3"/>
          <w:position w:val="1"/>
          <w:sz w:val="24"/>
          <w:szCs w:val="24"/>
        </w:rPr>
        <w:t>a</w:t>
      </w:r>
      <w:r>
        <w:rPr>
          <w:spacing w:val="-4"/>
          <w:position w:val="1"/>
          <w:sz w:val="24"/>
          <w:szCs w:val="24"/>
        </w:rPr>
        <w:t>l</w:t>
      </w:r>
      <w:r>
        <w:rPr>
          <w:spacing w:val="-5"/>
          <w:position w:val="1"/>
          <w:sz w:val="24"/>
          <w:szCs w:val="24"/>
        </w:rPr>
        <w:t>v</w:t>
      </w:r>
      <w:r>
        <w:rPr>
          <w:spacing w:val="4"/>
          <w:position w:val="1"/>
          <w:sz w:val="24"/>
          <w:szCs w:val="24"/>
        </w:rPr>
        <w:t>a</w:t>
      </w:r>
      <w:r>
        <w:rPr>
          <w:position w:val="1"/>
          <w:sz w:val="24"/>
          <w:szCs w:val="24"/>
        </w:rPr>
        <w:t>n</w:t>
      </w:r>
      <w:r>
        <w:rPr>
          <w:spacing w:val="-4"/>
          <w:position w:val="1"/>
          <w:sz w:val="24"/>
          <w:szCs w:val="24"/>
        </w:rPr>
        <w:t>i</w:t>
      </w:r>
      <w:r>
        <w:rPr>
          <w:spacing w:val="7"/>
          <w:position w:val="1"/>
          <w:sz w:val="24"/>
          <w:szCs w:val="24"/>
        </w:rPr>
        <w:t>z</w:t>
      </w:r>
      <w:r>
        <w:rPr>
          <w:spacing w:val="-4"/>
          <w:position w:val="1"/>
          <w:sz w:val="24"/>
          <w:szCs w:val="24"/>
        </w:rPr>
        <w:t>i</w:t>
      </w:r>
      <w:r>
        <w:rPr>
          <w:position w:val="1"/>
          <w:sz w:val="24"/>
          <w:szCs w:val="24"/>
        </w:rPr>
        <w:t>ng</w:t>
      </w:r>
      <w:r>
        <w:rPr>
          <w:spacing w:val="-1"/>
          <w:position w:val="1"/>
          <w:sz w:val="24"/>
          <w:szCs w:val="24"/>
        </w:rPr>
        <w:t xml:space="preserve"> </w:t>
      </w:r>
      <w:r>
        <w:rPr>
          <w:spacing w:val="5"/>
          <w:position w:val="1"/>
          <w:sz w:val="24"/>
          <w:szCs w:val="24"/>
        </w:rPr>
        <w:t>t</w:t>
      </w:r>
      <w:r>
        <w:rPr>
          <w:spacing w:val="-1"/>
          <w:position w:val="1"/>
          <w:sz w:val="24"/>
          <w:szCs w:val="24"/>
        </w:rPr>
        <w:t>e</w:t>
      </w:r>
      <w:r>
        <w:rPr>
          <w:spacing w:val="-2"/>
          <w:position w:val="1"/>
          <w:sz w:val="24"/>
          <w:szCs w:val="24"/>
        </w:rPr>
        <w:t>s</w:t>
      </w:r>
      <w:r>
        <w:rPr>
          <w:position w:val="1"/>
          <w:sz w:val="24"/>
          <w:szCs w:val="24"/>
        </w:rPr>
        <w:t>t</w:t>
      </w:r>
      <w:r>
        <w:rPr>
          <w:spacing w:val="-1"/>
          <w:position w:val="1"/>
          <w:sz w:val="24"/>
          <w:szCs w:val="24"/>
        </w:rPr>
        <w:t xml:space="preserve"> </w:t>
      </w:r>
      <w:r>
        <w:rPr>
          <w:spacing w:val="5"/>
          <w:position w:val="1"/>
          <w:sz w:val="24"/>
          <w:szCs w:val="24"/>
        </w:rPr>
        <w:t>o</w:t>
      </w:r>
      <w:r>
        <w:rPr>
          <w:position w:val="1"/>
          <w:sz w:val="24"/>
          <w:szCs w:val="24"/>
        </w:rPr>
        <w:t>n</w:t>
      </w:r>
      <w:r>
        <w:rPr>
          <w:spacing w:val="-7"/>
          <w:position w:val="1"/>
          <w:sz w:val="24"/>
          <w:szCs w:val="24"/>
        </w:rPr>
        <w:t xml:space="preserve"> </w:t>
      </w:r>
      <w:r>
        <w:rPr>
          <w:spacing w:val="-6"/>
          <w:position w:val="1"/>
          <w:sz w:val="24"/>
          <w:szCs w:val="24"/>
        </w:rPr>
        <w:t>c</w:t>
      </w:r>
      <w:r>
        <w:rPr>
          <w:spacing w:val="5"/>
          <w:position w:val="1"/>
          <w:sz w:val="24"/>
          <w:szCs w:val="24"/>
        </w:rPr>
        <w:t>o</w:t>
      </w:r>
      <w:r>
        <w:rPr>
          <w:spacing w:val="1"/>
          <w:position w:val="1"/>
          <w:sz w:val="24"/>
          <w:szCs w:val="24"/>
        </w:rPr>
        <w:t>r</w:t>
      </w:r>
      <w:r>
        <w:rPr>
          <w:position w:val="1"/>
          <w:sz w:val="24"/>
          <w:szCs w:val="24"/>
        </w:rPr>
        <w:t>e</w:t>
      </w:r>
      <w:r>
        <w:rPr>
          <w:spacing w:val="-3"/>
          <w:position w:val="1"/>
          <w:sz w:val="24"/>
          <w:szCs w:val="24"/>
        </w:rPr>
        <w:t xml:space="preserve"> </w:t>
      </w:r>
      <w:r>
        <w:rPr>
          <w:spacing w:val="-7"/>
          <w:position w:val="1"/>
          <w:sz w:val="24"/>
          <w:szCs w:val="24"/>
        </w:rPr>
        <w:t>s</w:t>
      </w:r>
      <w:r>
        <w:rPr>
          <w:spacing w:val="5"/>
          <w:position w:val="1"/>
          <w:sz w:val="24"/>
          <w:szCs w:val="24"/>
        </w:rPr>
        <w:t>t</w:t>
      </w:r>
      <w:r>
        <w:rPr>
          <w:spacing w:val="1"/>
          <w:position w:val="1"/>
          <w:sz w:val="24"/>
          <w:szCs w:val="24"/>
        </w:rPr>
        <w:t>r</w:t>
      </w:r>
      <w:r>
        <w:rPr>
          <w:spacing w:val="-1"/>
          <w:position w:val="1"/>
          <w:sz w:val="24"/>
          <w:szCs w:val="24"/>
        </w:rPr>
        <w:t>a</w:t>
      </w:r>
      <w:r>
        <w:rPr>
          <w:spacing w:val="-5"/>
          <w:position w:val="1"/>
          <w:sz w:val="24"/>
          <w:szCs w:val="24"/>
        </w:rPr>
        <w:t>n</w:t>
      </w:r>
      <w:r>
        <w:rPr>
          <w:position w:val="1"/>
          <w:sz w:val="24"/>
          <w:szCs w:val="24"/>
        </w:rPr>
        <w:t>ds</w:t>
      </w:r>
      <w:r>
        <w:rPr>
          <w:spacing w:val="-4"/>
          <w:position w:val="1"/>
          <w:sz w:val="24"/>
          <w:szCs w:val="24"/>
        </w:rPr>
        <w:t xml:space="preserve"> </w:t>
      </w:r>
      <w:r>
        <w:rPr>
          <w:spacing w:val="1"/>
          <w:position w:val="1"/>
          <w:sz w:val="24"/>
          <w:szCs w:val="24"/>
        </w:rPr>
        <w:t>(</w:t>
      </w:r>
      <w:r>
        <w:rPr>
          <w:spacing w:val="-4"/>
          <w:position w:val="1"/>
          <w:sz w:val="24"/>
          <w:szCs w:val="24"/>
        </w:rPr>
        <w:t>i</w:t>
      </w:r>
      <w:r>
        <w:rPr>
          <w:position w:val="1"/>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p w:rsidR="008D75EE" w:rsidRDefault="00B30AA0" w:rsidP="00B30AA0">
      <w:pPr>
        <w:tabs>
          <w:tab w:val="left" w:pos="1420"/>
        </w:tabs>
        <w:spacing w:before="47" w:line="242" w:lineRule="auto"/>
        <w:ind w:left="1430" w:right="175" w:hanging="547"/>
        <w:rPr>
          <w:sz w:val="24"/>
          <w:szCs w:val="24"/>
        </w:rPr>
      </w:pPr>
      <w:r>
        <w:rPr>
          <w:spacing w:val="-8"/>
          <w:sz w:val="24"/>
          <w:szCs w:val="24"/>
        </w:rPr>
        <w:t>f</w:t>
      </w:r>
      <w:r>
        <w:rPr>
          <w:sz w:val="24"/>
          <w:szCs w:val="24"/>
        </w:rPr>
        <w:t>)</w:t>
      </w:r>
      <w:r>
        <w:rPr>
          <w:sz w:val="24"/>
          <w:szCs w:val="24"/>
        </w:rPr>
        <w:tab/>
      </w:r>
      <w:r>
        <w:rPr>
          <w:spacing w:val="-2"/>
          <w:sz w:val="24"/>
          <w:szCs w:val="24"/>
        </w:rPr>
        <w:t>C</w:t>
      </w:r>
      <w:r>
        <w:rPr>
          <w:spacing w:val="5"/>
          <w:sz w:val="24"/>
          <w:szCs w:val="24"/>
        </w:rPr>
        <w:t>o</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3"/>
          <w:sz w:val="24"/>
          <w:szCs w:val="24"/>
        </w:rPr>
        <w:t xml:space="preserve"> </w:t>
      </w:r>
      <w:r>
        <w:rPr>
          <w:spacing w:val="2"/>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5"/>
          <w:sz w:val="24"/>
          <w:szCs w:val="24"/>
        </w:rPr>
        <w:t>o</w:t>
      </w:r>
      <w:r>
        <w:rPr>
          <w:sz w:val="24"/>
          <w:szCs w:val="24"/>
        </w:rPr>
        <w:t>n</w:t>
      </w:r>
      <w:r>
        <w:rPr>
          <w:spacing w:val="-3"/>
          <w:sz w:val="24"/>
          <w:szCs w:val="24"/>
        </w:rPr>
        <w:t xml:space="preserve"> Z</w:t>
      </w:r>
      <w:r>
        <w:rPr>
          <w:spacing w:val="-4"/>
          <w:sz w:val="24"/>
          <w:szCs w:val="24"/>
        </w:rPr>
        <w:t>i</w:t>
      </w:r>
      <w:r>
        <w:rPr>
          <w:sz w:val="24"/>
          <w:szCs w:val="24"/>
        </w:rPr>
        <w:t>nc</w:t>
      </w:r>
      <w:r>
        <w:rPr>
          <w:spacing w:val="2"/>
          <w:sz w:val="24"/>
          <w:szCs w:val="24"/>
        </w:rPr>
        <w:t>-</w:t>
      </w:r>
      <w:r>
        <w:rPr>
          <w:sz w:val="24"/>
          <w:szCs w:val="24"/>
        </w:rPr>
        <w:t>5%</w:t>
      </w:r>
      <w:r>
        <w:rPr>
          <w:spacing w:val="-1"/>
          <w:sz w:val="24"/>
          <w:szCs w:val="24"/>
        </w:rPr>
        <w:t xml:space="preserve"> </w:t>
      </w:r>
      <w:r>
        <w:rPr>
          <w:sz w:val="24"/>
          <w:szCs w:val="24"/>
        </w:rPr>
        <w:t>A</w:t>
      </w:r>
      <w:r>
        <w:rPr>
          <w:spacing w:val="-9"/>
          <w:sz w:val="24"/>
          <w:szCs w:val="24"/>
        </w:rPr>
        <w:t>l</w:t>
      </w:r>
      <w:r>
        <w:rPr>
          <w:spacing w:val="2"/>
          <w:sz w:val="24"/>
          <w:szCs w:val="24"/>
        </w:rPr>
        <w:t>-</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r>
        <w:rPr>
          <w:spacing w:val="-4"/>
          <w:sz w:val="24"/>
          <w:szCs w:val="24"/>
        </w:rPr>
        <w:t>m</w:t>
      </w:r>
      <w:r>
        <w:rPr>
          <w:spacing w:val="-1"/>
          <w:sz w:val="24"/>
          <w:szCs w:val="24"/>
        </w:rPr>
        <w:t>e</w:t>
      </w:r>
      <w:r>
        <w:rPr>
          <w:spacing w:val="5"/>
          <w:sz w:val="24"/>
          <w:szCs w:val="24"/>
        </w:rPr>
        <w:t>t</w:t>
      </w:r>
      <w:r>
        <w:rPr>
          <w:spacing w:val="4"/>
          <w:sz w:val="24"/>
          <w:szCs w:val="24"/>
        </w:rPr>
        <w:t>a</w:t>
      </w:r>
      <w:r>
        <w:rPr>
          <w:sz w:val="24"/>
          <w:szCs w:val="24"/>
        </w:rPr>
        <w:t>l</w:t>
      </w:r>
      <w:proofErr w:type="spellEnd"/>
      <w:r>
        <w:rPr>
          <w:sz w:val="24"/>
          <w:szCs w:val="24"/>
        </w:rPr>
        <w:t xml:space="preserve"> </w:t>
      </w:r>
      <w:r>
        <w:rPr>
          <w:spacing w:val="4"/>
          <w:sz w:val="24"/>
          <w:szCs w:val="24"/>
        </w:rPr>
        <w:t>a</w:t>
      </w:r>
      <w:r>
        <w:rPr>
          <w:spacing w:val="-4"/>
          <w:sz w:val="24"/>
          <w:szCs w:val="24"/>
        </w:rPr>
        <w:t>l</w:t>
      </w:r>
      <w:r>
        <w:rPr>
          <w:spacing w:val="-9"/>
          <w:sz w:val="24"/>
          <w:szCs w:val="24"/>
        </w:rPr>
        <w:t>l</w:t>
      </w:r>
      <w:r>
        <w:rPr>
          <w:spacing w:val="9"/>
          <w:sz w:val="24"/>
          <w:szCs w:val="24"/>
        </w:rPr>
        <w:t>o</w:t>
      </w:r>
      <w:r>
        <w:rPr>
          <w:sz w:val="24"/>
          <w:szCs w:val="24"/>
        </w:rPr>
        <w:t>y</w:t>
      </w:r>
      <w:r>
        <w:rPr>
          <w:spacing w:val="-6"/>
          <w:sz w:val="24"/>
          <w:szCs w:val="24"/>
        </w:rPr>
        <w:t xml:space="preserve"> </w:t>
      </w:r>
      <w:r>
        <w:rPr>
          <w:spacing w:val="-1"/>
          <w:sz w:val="24"/>
          <w:szCs w:val="24"/>
        </w:rPr>
        <w:t>c</w:t>
      </w:r>
      <w:r>
        <w:rPr>
          <w:spacing w:val="5"/>
          <w:sz w:val="24"/>
          <w:szCs w:val="24"/>
        </w:rPr>
        <w:t>o</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51"/>
          <w:sz w:val="24"/>
          <w:szCs w:val="24"/>
        </w:rPr>
        <w:t xml:space="preserve"> </w:t>
      </w:r>
      <w:r>
        <w:rPr>
          <w:spacing w:val="6"/>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p w:rsidR="008D75EE" w:rsidRDefault="00B30AA0" w:rsidP="00B30AA0">
      <w:pPr>
        <w:tabs>
          <w:tab w:val="left" w:pos="1420"/>
        </w:tabs>
        <w:spacing w:before="43" w:line="260" w:lineRule="exact"/>
        <w:ind w:left="1430" w:right="-41" w:hanging="547"/>
        <w:rPr>
          <w:sz w:val="24"/>
          <w:szCs w:val="24"/>
        </w:rPr>
      </w:pPr>
      <w:r>
        <w:rPr>
          <w:sz w:val="24"/>
          <w:szCs w:val="24"/>
        </w:rPr>
        <w:t>g)</w:t>
      </w:r>
      <w:r>
        <w:rPr>
          <w:sz w:val="24"/>
          <w:szCs w:val="24"/>
        </w:rPr>
        <w:tab/>
      </w:r>
      <w:r>
        <w:rPr>
          <w:spacing w:val="-5"/>
          <w:position w:val="1"/>
          <w:sz w:val="24"/>
          <w:szCs w:val="24"/>
        </w:rPr>
        <w:t>A</w:t>
      </w:r>
      <w:r>
        <w:rPr>
          <w:spacing w:val="5"/>
          <w:position w:val="1"/>
          <w:sz w:val="24"/>
          <w:szCs w:val="24"/>
        </w:rPr>
        <w:t>d</w:t>
      </w:r>
      <w:r>
        <w:rPr>
          <w:spacing w:val="-5"/>
          <w:position w:val="1"/>
          <w:sz w:val="24"/>
          <w:szCs w:val="24"/>
        </w:rPr>
        <w:t>h</w:t>
      </w:r>
      <w:r>
        <w:rPr>
          <w:spacing w:val="-1"/>
          <w:position w:val="1"/>
          <w:sz w:val="24"/>
          <w:szCs w:val="24"/>
        </w:rPr>
        <w:t>e</w:t>
      </w:r>
      <w:r>
        <w:rPr>
          <w:spacing w:val="1"/>
          <w:position w:val="1"/>
          <w:sz w:val="24"/>
          <w:szCs w:val="24"/>
        </w:rPr>
        <w:t>r</w:t>
      </w:r>
      <w:r>
        <w:rPr>
          <w:spacing w:val="4"/>
          <w:position w:val="1"/>
          <w:sz w:val="24"/>
          <w:szCs w:val="24"/>
        </w:rPr>
        <w:t>e</w:t>
      </w:r>
      <w:r>
        <w:rPr>
          <w:spacing w:val="-5"/>
          <w:position w:val="1"/>
          <w:sz w:val="24"/>
          <w:szCs w:val="24"/>
        </w:rPr>
        <w:t>n</w:t>
      </w:r>
      <w:r>
        <w:rPr>
          <w:spacing w:val="-1"/>
          <w:position w:val="1"/>
          <w:sz w:val="24"/>
          <w:szCs w:val="24"/>
        </w:rPr>
        <w:t>c</w:t>
      </w:r>
      <w:r>
        <w:rPr>
          <w:position w:val="1"/>
          <w:sz w:val="24"/>
          <w:szCs w:val="24"/>
        </w:rPr>
        <w:t>e</w:t>
      </w:r>
      <w:r>
        <w:rPr>
          <w:spacing w:val="3"/>
          <w:position w:val="1"/>
          <w:sz w:val="24"/>
          <w:szCs w:val="24"/>
        </w:rPr>
        <w:t xml:space="preserve"> </w:t>
      </w:r>
      <w:r>
        <w:rPr>
          <w:spacing w:val="5"/>
          <w:position w:val="1"/>
          <w:sz w:val="24"/>
          <w:szCs w:val="24"/>
        </w:rPr>
        <w:t>o</w:t>
      </w:r>
      <w:r>
        <w:rPr>
          <w:position w:val="1"/>
          <w:sz w:val="24"/>
          <w:szCs w:val="24"/>
        </w:rPr>
        <w:t>f</w:t>
      </w:r>
      <w:r>
        <w:rPr>
          <w:spacing w:val="-5"/>
          <w:position w:val="1"/>
          <w:sz w:val="24"/>
          <w:szCs w:val="24"/>
        </w:rPr>
        <w:t xml:space="preserve"> </w:t>
      </w:r>
      <w:r>
        <w:rPr>
          <w:spacing w:val="-2"/>
          <w:position w:val="1"/>
          <w:sz w:val="24"/>
          <w:szCs w:val="24"/>
        </w:rPr>
        <w:t>C</w:t>
      </w:r>
      <w:r>
        <w:rPr>
          <w:spacing w:val="5"/>
          <w:position w:val="1"/>
          <w:sz w:val="24"/>
          <w:szCs w:val="24"/>
        </w:rPr>
        <w:t>o</w:t>
      </w:r>
      <w:r>
        <w:rPr>
          <w:spacing w:val="-1"/>
          <w:position w:val="1"/>
          <w:sz w:val="24"/>
          <w:szCs w:val="24"/>
        </w:rPr>
        <w:t>a</w:t>
      </w:r>
      <w:r>
        <w:rPr>
          <w:spacing w:val="5"/>
          <w:position w:val="1"/>
          <w:sz w:val="24"/>
          <w:szCs w:val="24"/>
        </w:rPr>
        <w:t>t</w:t>
      </w:r>
      <w:r>
        <w:rPr>
          <w:spacing w:val="-4"/>
          <w:position w:val="1"/>
          <w:sz w:val="24"/>
          <w:szCs w:val="24"/>
        </w:rPr>
        <w:t>i</w:t>
      </w:r>
      <w:r>
        <w:rPr>
          <w:spacing w:val="-5"/>
          <w:position w:val="1"/>
          <w:sz w:val="24"/>
          <w:szCs w:val="24"/>
        </w:rPr>
        <w:t>n</w:t>
      </w:r>
      <w:r>
        <w:rPr>
          <w:position w:val="1"/>
          <w:sz w:val="24"/>
          <w:szCs w:val="24"/>
        </w:rPr>
        <w:t>g</w:t>
      </w:r>
      <w:r>
        <w:rPr>
          <w:spacing w:val="3"/>
          <w:position w:val="1"/>
          <w:sz w:val="24"/>
          <w:szCs w:val="24"/>
        </w:rPr>
        <w:t xml:space="preserve"> </w:t>
      </w:r>
      <w:r>
        <w:rPr>
          <w:spacing w:val="2"/>
          <w:position w:val="1"/>
          <w:sz w:val="24"/>
          <w:szCs w:val="24"/>
        </w:rPr>
        <w:t>T</w:t>
      </w:r>
      <w:r>
        <w:rPr>
          <w:spacing w:val="-1"/>
          <w:position w:val="1"/>
          <w:sz w:val="24"/>
          <w:szCs w:val="24"/>
        </w:rPr>
        <w:t>e</w:t>
      </w:r>
      <w:r>
        <w:rPr>
          <w:spacing w:val="-2"/>
          <w:position w:val="1"/>
          <w:sz w:val="24"/>
          <w:szCs w:val="24"/>
        </w:rPr>
        <w:t>s</w:t>
      </w:r>
      <w:r>
        <w:rPr>
          <w:position w:val="1"/>
          <w:sz w:val="24"/>
          <w:szCs w:val="24"/>
        </w:rPr>
        <w:t>t</w:t>
      </w:r>
      <w:r>
        <w:rPr>
          <w:spacing w:val="-1"/>
          <w:position w:val="1"/>
          <w:sz w:val="24"/>
          <w:szCs w:val="24"/>
        </w:rPr>
        <w:t xml:space="preserve"> </w:t>
      </w:r>
      <w:r>
        <w:rPr>
          <w:spacing w:val="5"/>
          <w:position w:val="1"/>
          <w:sz w:val="24"/>
          <w:szCs w:val="24"/>
        </w:rPr>
        <w:t>o</w:t>
      </w:r>
      <w:r>
        <w:rPr>
          <w:position w:val="1"/>
          <w:sz w:val="24"/>
          <w:szCs w:val="24"/>
        </w:rPr>
        <w:t>n</w:t>
      </w:r>
      <w:r>
        <w:rPr>
          <w:spacing w:val="-2"/>
          <w:position w:val="1"/>
          <w:sz w:val="24"/>
          <w:szCs w:val="24"/>
        </w:rPr>
        <w:t xml:space="preserve"> </w:t>
      </w:r>
      <w:r>
        <w:rPr>
          <w:spacing w:val="2"/>
          <w:position w:val="1"/>
          <w:sz w:val="24"/>
          <w:szCs w:val="24"/>
        </w:rPr>
        <w:t>Z</w:t>
      </w:r>
      <w:r>
        <w:rPr>
          <w:spacing w:val="-4"/>
          <w:position w:val="1"/>
          <w:sz w:val="24"/>
          <w:szCs w:val="24"/>
        </w:rPr>
        <w:t>i</w:t>
      </w:r>
      <w:r>
        <w:rPr>
          <w:spacing w:val="-5"/>
          <w:position w:val="1"/>
          <w:sz w:val="24"/>
          <w:szCs w:val="24"/>
        </w:rPr>
        <w:t>n</w:t>
      </w:r>
      <w:r>
        <w:rPr>
          <w:spacing w:val="-1"/>
          <w:position w:val="1"/>
          <w:sz w:val="24"/>
          <w:szCs w:val="24"/>
        </w:rPr>
        <w:t>c</w:t>
      </w:r>
      <w:r>
        <w:rPr>
          <w:spacing w:val="2"/>
          <w:position w:val="1"/>
          <w:sz w:val="24"/>
          <w:szCs w:val="24"/>
        </w:rPr>
        <w:t>-</w:t>
      </w:r>
      <w:r>
        <w:rPr>
          <w:position w:val="1"/>
          <w:sz w:val="24"/>
          <w:szCs w:val="24"/>
        </w:rPr>
        <w:t>5%</w:t>
      </w:r>
      <w:r>
        <w:rPr>
          <w:spacing w:val="-1"/>
          <w:position w:val="1"/>
          <w:sz w:val="24"/>
          <w:szCs w:val="24"/>
        </w:rPr>
        <w:t xml:space="preserve"> </w:t>
      </w:r>
      <w:r>
        <w:rPr>
          <w:position w:val="1"/>
          <w:sz w:val="24"/>
          <w:szCs w:val="24"/>
        </w:rPr>
        <w:t>A</w:t>
      </w:r>
      <w:r>
        <w:rPr>
          <w:spacing w:val="-4"/>
          <w:position w:val="1"/>
          <w:sz w:val="24"/>
          <w:szCs w:val="24"/>
        </w:rPr>
        <w:t>l</w:t>
      </w:r>
      <w:r>
        <w:rPr>
          <w:position w:val="1"/>
          <w:sz w:val="24"/>
          <w:szCs w:val="24"/>
        </w:rPr>
        <w:t xml:space="preserve">- </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r>
        <w:rPr>
          <w:spacing w:val="-4"/>
          <w:sz w:val="24"/>
          <w:szCs w:val="24"/>
        </w:rPr>
        <w:t>m</w:t>
      </w:r>
      <w:r>
        <w:rPr>
          <w:spacing w:val="-1"/>
          <w:sz w:val="24"/>
          <w:szCs w:val="24"/>
        </w:rPr>
        <w:t>e</w:t>
      </w:r>
      <w:r>
        <w:rPr>
          <w:spacing w:val="5"/>
          <w:sz w:val="24"/>
          <w:szCs w:val="24"/>
        </w:rPr>
        <w:t>t</w:t>
      </w:r>
      <w:r>
        <w:rPr>
          <w:spacing w:val="4"/>
          <w:sz w:val="24"/>
          <w:szCs w:val="24"/>
        </w:rPr>
        <w:t>a</w:t>
      </w:r>
      <w:r>
        <w:rPr>
          <w:sz w:val="24"/>
          <w:szCs w:val="24"/>
        </w:rPr>
        <w:t>l</w:t>
      </w:r>
      <w:proofErr w:type="spellEnd"/>
      <w:r>
        <w:rPr>
          <w:spacing w:val="-10"/>
          <w:sz w:val="24"/>
          <w:szCs w:val="24"/>
        </w:rPr>
        <w:t xml:space="preserve"> </w:t>
      </w:r>
      <w:r>
        <w:rPr>
          <w:spacing w:val="4"/>
          <w:sz w:val="24"/>
          <w:szCs w:val="24"/>
        </w:rPr>
        <w:t>a</w:t>
      </w:r>
      <w:r>
        <w:rPr>
          <w:spacing w:val="-4"/>
          <w:sz w:val="24"/>
          <w:szCs w:val="24"/>
        </w:rPr>
        <w:t>l</w:t>
      </w:r>
      <w:r>
        <w:rPr>
          <w:spacing w:val="-9"/>
          <w:sz w:val="24"/>
          <w:szCs w:val="24"/>
        </w:rPr>
        <w:t>l</w:t>
      </w:r>
      <w:r>
        <w:rPr>
          <w:spacing w:val="9"/>
          <w:sz w:val="24"/>
          <w:szCs w:val="24"/>
        </w:rPr>
        <w:t>o</w:t>
      </w:r>
      <w:r>
        <w:rPr>
          <w:sz w:val="24"/>
          <w:szCs w:val="24"/>
        </w:rPr>
        <w:t>y</w:t>
      </w:r>
      <w:r>
        <w:rPr>
          <w:spacing w:val="-1"/>
          <w:sz w:val="24"/>
          <w:szCs w:val="24"/>
        </w:rPr>
        <w:t xml:space="preserve"> c</w:t>
      </w:r>
      <w:r>
        <w:rPr>
          <w:spacing w:val="5"/>
          <w:sz w:val="24"/>
          <w:szCs w:val="24"/>
        </w:rPr>
        <w:t>o</w:t>
      </w:r>
      <w:r>
        <w:rPr>
          <w:spacing w:val="-1"/>
          <w:sz w:val="24"/>
          <w:szCs w:val="24"/>
        </w:rPr>
        <w:t>a</w:t>
      </w:r>
      <w:r>
        <w:rPr>
          <w:spacing w:val="5"/>
          <w:sz w:val="24"/>
          <w:szCs w:val="24"/>
        </w:rPr>
        <w:t>t</w:t>
      </w:r>
      <w:r>
        <w:rPr>
          <w:spacing w:val="-9"/>
          <w:sz w:val="24"/>
          <w:szCs w:val="24"/>
        </w:rPr>
        <w:t>i</w:t>
      </w:r>
      <w:r>
        <w:rPr>
          <w:spacing w:val="-5"/>
          <w:sz w:val="24"/>
          <w:szCs w:val="24"/>
        </w:rPr>
        <w:t>n</w:t>
      </w:r>
      <w:r>
        <w:rPr>
          <w:sz w:val="24"/>
          <w:szCs w:val="24"/>
        </w:rPr>
        <w:t>g</w:t>
      </w:r>
      <w:r>
        <w:rPr>
          <w:spacing w:val="51"/>
          <w:sz w:val="24"/>
          <w:szCs w:val="24"/>
        </w:rPr>
        <w:t xml:space="preserve"> </w:t>
      </w:r>
      <w:r>
        <w:rPr>
          <w:spacing w:val="6"/>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p w:rsidR="008D75EE" w:rsidRDefault="00B30AA0" w:rsidP="00B30AA0">
      <w:pPr>
        <w:tabs>
          <w:tab w:val="left" w:pos="1420"/>
        </w:tabs>
        <w:spacing w:before="47" w:line="242" w:lineRule="auto"/>
        <w:ind w:left="1430" w:right="2" w:hanging="547"/>
        <w:rPr>
          <w:sz w:val="24"/>
          <w:szCs w:val="24"/>
        </w:rPr>
      </w:pPr>
      <w:r>
        <w:rPr>
          <w:spacing w:val="-5"/>
          <w:sz w:val="24"/>
          <w:szCs w:val="24"/>
        </w:rPr>
        <w:t>h</w:t>
      </w:r>
      <w:r>
        <w:rPr>
          <w:sz w:val="24"/>
          <w:szCs w:val="24"/>
        </w:rPr>
        <w:t>)</w:t>
      </w:r>
      <w:r>
        <w:rPr>
          <w:sz w:val="24"/>
          <w:szCs w:val="24"/>
        </w:rPr>
        <w:tab/>
      </w:r>
      <w:r>
        <w:rPr>
          <w:spacing w:val="2"/>
          <w:sz w:val="24"/>
          <w:szCs w:val="24"/>
        </w:rPr>
        <w:t>T</w:t>
      </w:r>
      <w:r>
        <w:rPr>
          <w:sz w:val="24"/>
          <w:szCs w:val="24"/>
        </w:rPr>
        <w:t>h</w:t>
      </w:r>
      <w:r>
        <w:rPr>
          <w:spacing w:val="-4"/>
          <w:sz w:val="24"/>
          <w:szCs w:val="24"/>
        </w:rPr>
        <w:t>i</w:t>
      </w:r>
      <w:r>
        <w:rPr>
          <w:spacing w:val="-1"/>
          <w:sz w:val="24"/>
          <w:szCs w:val="24"/>
        </w:rPr>
        <w:t>c</w:t>
      </w:r>
      <w:r>
        <w:rPr>
          <w:spacing w:val="5"/>
          <w:sz w:val="24"/>
          <w:szCs w:val="24"/>
        </w:rPr>
        <w:t>k</w:t>
      </w:r>
      <w:r>
        <w:rPr>
          <w:spacing w:val="-5"/>
          <w:sz w:val="24"/>
          <w:szCs w:val="24"/>
        </w:rPr>
        <w:t>n</w:t>
      </w:r>
      <w:r>
        <w:rPr>
          <w:spacing w:val="-1"/>
          <w:sz w:val="24"/>
          <w:szCs w:val="24"/>
        </w:rPr>
        <w:t>e</w:t>
      </w:r>
      <w:r>
        <w:rPr>
          <w:spacing w:val="2"/>
          <w:sz w:val="24"/>
          <w:szCs w:val="24"/>
        </w:rPr>
        <w:t>s</w:t>
      </w:r>
      <w:r>
        <w:rPr>
          <w:sz w:val="24"/>
          <w:szCs w:val="24"/>
        </w:rPr>
        <w:t>s</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z w:val="24"/>
          <w:szCs w:val="24"/>
        </w:rPr>
        <w:t>n</w:t>
      </w:r>
      <w:r>
        <w:rPr>
          <w:spacing w:val="5"/>
          <w:sz w:val="24"/>
          <w:szCs w:val="24"/>
        </w:rPr>
        <w:t>u</w:t>
      </w:r>
      <w:r>
        <w:rPr>
          <w:sz w:val="24"/>
          <w:szCs w:val="24"/>
        </w:rPr>
        <w:t>m</w:t>
      </w:r>
      <w:r>
        <w:rPr>
          <w:spacing w:val="-10"/>
          <w:sz w:val="24"/>
          <w:szCs w:val="24"/>
        </w:rPr>
        <w:t xml:space="preserve"> </w:t>
      </w:r>
      <w:r>
        <w:rPr>
          <w:spacing w:val="5"/>
          <w:sz w:val="24"/>
          <w:szCs w:val="24"/>
        </w:rPr>
        <w:t>o</w:t>
      </w:r>
      <w:r>
        <w:rPr>
          <w:sz w:val="24"/>
          <w:szCs w:val="24"/>
        </w:rPr>
        <w:t>n</w:t>
      </w:r>
      <w:r>
        <w:rPr>
          <w:spacing w:val="-2"/>
          <w:sz w:val="24"/>
          <w:szCs w:val="24"/>
        </w:rPr>
        <w:t xml:space="preserve"> </w:t>
      </w:r>
      <w:proofErr w:type="spellStart"/>
      <w:r>
        <w:rPr>
          <w:spacing w:val="4"/>
          <w:sz w:val="24"/>
          <w:szCs w:val="24"/>
        </w:rPr>
        <w:t>a</w:t>
      </w:r>
      <w:r>
        <w:rPr>
          <w:spacing w:val="-4"/>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w:t>
      </w:r>
      <w:r>
        <w:rPr>
          <w:spacing w:val="4"/>
          <w:sz w:val="24"/>
          <w:szCs w:val="24"/>
        </w:rPr>
        <w:t>c</w:t>
      </w:r>
      <w:r>
        <w:rPr>
          <w:spacing w:val="-4"/>
          <w:sz w:val="24"/>
          <w:szCs w:val="24"/>
        </w:rPr>
        <w:t>l</w:t>
      </w:r>
      <w:r>
        <w:rPr>
          <w:spacing w:val="-1"/>
          <w:sz w:val="24"/>
          <w:szCs w:val="24"/>
        </w:rPr>
        <w:t>a</w:t>
      </w:r>
      <w:r>
        <w:rPr>
          <w:sz w:val="24"/>
          <w:szCs w:val="24"/>
        </w:rPr>
        <w:t xml:space="preserve">d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s</w:t>
      </w:r>
    </w:p>
    <w:p w:rsidR="008D75EE" w:rsidRDefault="00B30AA0" w:rsidP="00B30AA0">
      <w:pPr>
        <w:rPr>
          <w:sz w:val="24"/>
          <w:szCs w:val="24"/>
        </w:rPr>
      </w:pPr>
      <w:r>
        <w:br w:type="column"/>
      </w:r>
      <w:r>
        <w:rPr>
          <w:sz w:val="24"/>
          <w:szCs w:val="24"/>
        </w:rPr>
        <w:lastRenderedPageBreak/>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r An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pacing w:before="10" w:line="100" w:lineRule="exact"/>
        <w:rPr>
          <w:sz w:val="11"/>
          <w:szCs w:val="11"/>
        </w:rPr>
      </w:pPr>
    </w:p>
    <w:p w:rsidR="008D75EE" w:rsidRDefault="008D75EE" w:rsidP="00B30AA0">
      <w:pPr>
        <w:spacing w:line="200" w:lineRule="exact"/>
      </w:pPr>
    </w:p>
    <w:p w:rsidR="008D75EE" w:rsidRDefault="00B30AA0" w:rsidP="00B30AA0">
      <w:pPr>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pacing w:val="1"/>
          <w:sz w:val="24"/>
          <w:szCs w:val="24"/>
        </w:rPr>
        <w:t>S</w:t>
      </w:r>
      <w:r>
        <w:rPr>
          <w:spacing w:val="2"/>
          <w:sz w:val="24"/>
          <w:szCs w:val="24"/>
        </w:rPr>
        <w:t>T</w:t>
      </w:r>
      <w:r>
        <w:rPr>
          <w:sz w:val="24"/>
          <w:szCs w:val="24"/>
        </w:rPr>
        <w:t xml:space="preserve">M </w:t>
      </w:r>
      <w:r>
        <w:rPr>
          <w:spacing w:val="-2"/>
          <w:sz w:val="24"/>
          <w:szCs w:val="24"/>
        </w:rPr>
        <w:t>B</w:t>
      </w:r>
      <w:r>
        <w:rPr>
          <w:sz w:val="24"/>
          <w:szCs w:val="24"/>
        </w:rPr>
        <w:t>803/B</w:t>
      </w:r>
    </w:p>
    <w:p w:rsidR="008D75EE" w:rsidRDefault="00B30AA0" w:rsidP="00B30AA0">
      <w:pPr>
        <w:spacing w:before="12"/>
        <w:rPr>
          <w:sz w:val="24"/>
          <w:szCs w:val="24"/>
        </w:rPr>
      </w:pPr>
      <w:r>
        <w:rPr>
          <w:sz w:val="24"/>
          <w:szCs w:val="24"/>
        </w:rPr>
        <w:t>958</w:t>
      </w:r>
    </w:p>
    <w:p w:rsidR="008D75EE" w:rsidRDefault="00B30AA0" w:rsidP="00B30AA0">
      <w:pPr>
        <w:spacing w:before="36" w:line="242" w:lineRule="auto"/>
        <w:ind w:right="2673"/>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r</w:t>
      </w:r>
      <w:r>
        <w:rPr>
          <w:spacing w:val="4"/>
          <w:sz w:val="24"/>
          <w:szCs w:val="24"/>
        </w:rPr>
        <w:t xml:space="preserve"> </w:t>
      </w:r>
      <w:r>
        <w:rPr>
          <w:spacing w:val="-5"/>
          <w:sz w:val="24"/>
          <w:szCs w:val="24"/>
        </w:rPr>
        <w:t>A</w:t>
      </w:r>
      <w:r>
        <w:rPr>
          <w:spacing w:val="1"/>
          <w:sz w:val="24"/>
          <w:szCs w:val="24"/>
        </w:rPr>
        <w:t>S</w:t>
      </w:r>
      <w:r>
        <w:rPr>
          <w:spacing w:val="2"/>
          <w:sz w:val="24"/>
          <w:szCs w:val="24"/>
        </w:rPr>
        <w:t>T</w:t>
      </w:r>
      <w:r>
        <w:rPr>
          <w:sz w:val="24"/>
          <w:szCs w:val="24"/>
        </w:rPr>
        <w:t xml:space="preserve">M </w:t>
      </w:r>
      <w:r>
        <w:rPr>
          <w:spacing w:val="-2"/>
          <w:sz w:val="24"/>
          <w:szCs w:val="24"/>
        </w:rPr>
        <w:t>B</w:t>
      </w:r>
      <w:r>
        <w:rPr>
          <w:sz w:val="24"/>
          <w:szCs w:val="24"/>
        </w:rPr>
        <w:t>803/</w:t>
      </w:r>
      <w:r>
        <w:rPr>
          <w:spacing w:val="9"/>
          <w:sz w:val="24"/>
          <w:szCs w:val="24"/>
        </w:rPr>
        <w:t>B</w:t>
      </w:r>
      <w:r>
        <w:rPr>
          <w:sz w:val="24"/>
          <w:szCs w:val="24"/>
        </w:rPr>
        <w:t>958</w:t>
      </w:r>
    </w:p>
    <w:p w:rsidR="008D75EE" w:rsidRDefault="00B30AA0" w:rsidP="00B30AA0">
      <w:pPr>
        <w:spacing w:before="43"/>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ectPr w:rsidR="008D75EE">
          <w:type w:val="continuous"/>
          <w:pgSz w:w="12240" w:h="15840"/>
          <w:pgMar w:top="1134" w:right="220" w:bottom="1560" w:left="1720" w:header="194" w:footer="0" w:gutter="0"/>
          <w:cols w:num="2" w:space="720" w:equalWidth="0">
            <w:col w:w="5587" w:space="514"/>
            <w:col w:w="4198"/>
          </w:cols>
          <w:formProt w:val="0"/>
          <w:docGrid w:linePitch="100" w:charSpace="8192"/>
        </w:sectPr>
      </w:pPr>
    </w:p>
    <w:p w:rsidR="008D75EE" w:rsidRDefault="00B30AA0" w:rsidP="00B30AA0">
      <w:pPr>
        <w:spacing w:before="38" w:line="260" w:lineRule="exact"/>
        <w:ind w:left="883"/>
        <w:rPr>
          <w:sz w:val="24"/>
          <w:szCs w:val="24"/>
        </w:rPr>
      </w:pPr>
      <w:r>
        <w:rPr>
          <w:spacing w:val="-4"/>
          <w:position w:val="-1"/>
          <w:sz w:val="24"/>
          <w:szCs w:val="24"/>
        </w:rPr>
        <w:lastRenderedPageBreak/>
        <w:t>i</w:t>
      </w:r>
      <w:r>
        <w:rPr>
          <w:position w:val="-1"/>
          <w:sz w:val="24"/>
          <w:szCs w:val="24"/>
        </w:rPr>
        <w:t xml:space="preserve">)     </w:t>
      </w:r>
      <w:r>
        <w:rPr>
          <w:spacing w:val="45"/>
          <w:position w:val="-1"/>
          <w:sz w:val="24"/>
          <w:szCs w:val="24"/>
        </w:rPr>
        <w:t xml:space="preserve"> </w:t>
      </w:r>
      <w:r>
        <w:rPr>
          <w:spacing w:val="2"/>
          <w:position w:val="-1"/>
          <w:sz w:val="24"/>
          <w:szCs w:val="24"/>
        </w:rPr>
        <w:t>T</w:t>
      </w:r>
      <w:r>
        <w:rPr>
          <w:position w:val="-1"/>
          <w:sz w:val="24"/>
          <w:szCs w:val="24"/>
        </w:rPr>
        <w:t>o</w:t>
      </w:r>
      <w:r>
        <w:rPr>
          <w:spacing w:val="1"/>
          <w:position w:val="-1"/>
          <w:sz w:val="24"/>
          <w:szCs w:val="24"/>
        </w:rPr>
        <w:t>r</w:t>
      </w:r>
      <w:r>
        <w:rPr>
          <w:spacing w:val="2"/>
          <w:position w:val="-1"/>
          <w:sz w:val="24"/>
          <w:szCs w:val="24"/>
        </w:rPr>
        <w:t>s</w:t>
      </w:r>
      <w:r>
        <w:rPr>
          <w:spacing w:val="-9"/>
          <w:position w:val="-1"/>
          <w:sz w:val="24"/>
          <w:szCs w:val="24"/>
        </w:rPr>
        <w:t>i</w:t>
      </w:r>
      <w:r>
        <w:rPr>
          <w:spacing w:val="5"/>
          <w:position w:val="-1"/>
          <w:sz w:val="24"/>
          <w:szCs w:val="24"/>
        </w:rPr>
        <w:t>o</w:t>
      </w:r>
      <w:r>
        <w:rPr>
          <w:position w:val="-1"/>
          <w:sz w:val="24"/>
          <w:szCs w:val="24"/>
        </w:rPr>
        <w:t>n</w:t>
      </w:r>
      <w:r>
        <w:rPr>
          <w:spacing w:val="-1"/>
          <w:position w:val="-1"/>
          <w:sz w:val="24"/>
          <w:szCs w:val="24"/>
        </w:rPr>
        <w:t xml:space="preserve"> a</w:t>
      </w:r>
      <w:r>
        <w:rPr>
          <w:spacing w:val="-5"/>
          <w:position w:val="-1"/>
          <w:sz w:val="24"/>
          <w:szCs w:val="24"/>
        </w:rPr>
        <w:t>n</w:t>
      </w:r>
      <w:r>
        <w:rPr>
          <w:position w:val="-1"/>
          <w:sz w:val="24"/>
          <w:szCs w:val="24"/>
        </w:rPr>
        <w:t>d</w:t>
      </w:r>
      <w:r>
        <w:rPr>
          <w:spacing w:val="2"/>
          <w:position w:val="-1"/>
          <w:sz w:val="24"/>
          <w:szCs w:val="24"/>
        </w:rPr>
        <w:t xml:space="preserve"> E</w:t>
      </w:r>
      <w:r>
        <w:rPr>
          <w:spacing w:val="-9"/>
          <w:position w:val="-1"/>
          <w:sz w:val="24"/>
          <w:szCs w:val="24"/>
        </w:rPr>
        <w:t>l</w:t>
      </w:r>
      <w:r>
        <w:rPr>
          <w:spacing w:val="5"/>
          <w:position w:val="-1"/>
          <w:sz w:val="24"/>
          <w:szCs w:val="24"/>
        </w:rPr>
        <w:t>o</w:t>
      </w:r>
      <w:r>
        <w:rPr>
          <w:spacing w:val="-5"/>
          <w:position w:val="-1"/>
          <w:sz w:val="24"/>
          <w:szCs w:val="24"/>
        </w:rPr>
        <w:t>n</w:t>
      </w:r>
      <w:r>
        <w:rPr>
          <w:spacing w:val="5"/>
          <w:position w:val="-1"/>
          <w:sz w:val="24"/>
          <w:szCs w:val="24"/>
        </w:rPr>
        <w:t>g</w:t>
      </w:r>
      <w:r>
        <w:rPr>
          <w:spacing w:val="-1"/>
          <w:position w:val="-1"/>
          <w:sz w:val="24"/>
          <w:szCs w:val="24"/>
        </w:rPr>
        <w:t>a</w:t>
      </w:r>
      <w:r>
        <w:rPr>
          <w:spacing w:val="5"/>
          <w:position w:val="-1"/>
          <w:sz w:val="24"/>
          <w:szCs w:val="24"/>
        </w:rPr>
        <w:t>t</w:t>
      </w:r>
      <w:r>
        <w:rPr>
          <w:spacing w:val="-9"/>
          <w:position w:val="-1"/>
          <w:sz w:val="24"/>
          <w:szCs w:val="24"/>
        </w:rPr>
        <w:t>i</w:t>
      </w:r>
      <w:r>
        <w:rPr>
          <w:spacing w:val="5"/>
          <w:position w:val="-1"/>
          <w:sz w:val="24"/>
          <w:szCs w:val="24"/>
        </w:rPr>
        <w:t>o</w:t>
      </w:r>
      <w:r>
        <w:rPr>
          <w:position w:val="-1"/>
          <w:sz w:val="24"/>
          <w:szCs w:val="24"/>
        </w:rPr>
        <w:t>n</w:t>
      </w:r>
      <w:r>
        <w:rPr>
          <w:spacing w:val="-1"/>
          <w:position w:val="-1"/>
          <w:sz w:val="24"/>
          <w:szCs w:val="24"/>
        </w:rPr>
        <w:t xml:space="preserve"> </w:t>
      </w:r>
      <w:r>
        <w:rPr>
          <w:spacing w:val="5"/>
          <w:position w:val="-1"/>
          <w:sz w:val="24"/>
          <w:szCs w:val="24"/>
        </w:rPr>
        <w:t>t</w:t>
      </w:r>
      <w:r>
        <w:rPr>
          <w:spacing w:val="-1"/>
          <w:position w:val="-1"/>
          <w:sz w:val="24"/>
          <w:szCs w:val="24"/>
        </w:rPr>
        <w:t>e</w:t>
      </w:r>
      <w:r>
        <w:rPr>
          <w:spacing w:val="-2"/>
          <w:position w:val="-1"/>
          <w:sz w:val="24"/>
          <w:szCs w:val="24"/>
        </w:rPr>
        <w:t>s</w:t>
      </w:r>
      <w:r>
        <w:rPr>
          <w:spacing w:val="5"/>
          <w:position w:val="-1"/>
          <w:sz w:val="24"/>
          <w:szCs w:val="24"/>
        </w:rPr>
        <w:t>t</w:t>
      </w:r>
      <w:r>
        <w:rPr>
          <w:position w:val="-1"/>
          <w:sz w:val="24"/>
          <w:szCs w:val="24"/>
        </w:rPr>
        <w:t>s</w:t>
      </w:r>
      <w:r>
        <w:rPr>
          <w:spacing w:val="-4"/>
          <w:position w:val="-1"/>
          <w:sz w:val="24"/>
          <w:szCs w:val="24"/>
        </w:rPr>
        <w:t xml:space="preserve"> </w:t>
      </w:r>
      <w:r>
        <w:rPr>
          <w:spacing w:val="5"/>
          <w:position w:val="-1"/>
          <w:sz w:val="24"/>
          <w:szCs w:val="24"/>
        </w:rPr>
        <w:t>o</w:t>
      </w:r>
      <w:r>
        <w:rPr>
          <w:position w:val="-1"/>
          <w:sz w:val="24"/>
          <w:szCs w:val="24"/>
        </w:rPr>
        <w:t>n</w:t>
      </w:r>
      <w:r>
        <w:rPr>
          <w:spacing w:val="-7"/>
          <w:position w:val="-1"/>
          <w:sz w:val="24"/>
          <w:szCs w:val="24"/>
        </w:rPr>
        <w:t xml:space="preserve"> </w:t>
      </w:r>
      <w:r>
        <w:rPr>
          <w:spacing w:val="-1"/>
          <w:position w:val="-1"/>
          <w:sz w:val="24"/>
          <w:szCs w:val="24"/>
        </w:rPr>
        <w:t>c</w:t>
      </w:r>
      <w:r>
        <w:rPr>
          <w:position w:val="-1"/>
          <w:sz w:val="24"/>
          <w:szCs w:val="24"/>
        </w:rPr>
        <w:t>o</w:t>
      </w:r>
      <w:r>
        <w:rPr>
          <w:spacing w:val="1"/>
          <w:position w:val="-1"/>
          <w:sz w:val="24"/>
          <w:szCs w:val="24"/>
        </w:rPr>
        <w:t>r</w:t>
      </w:r>
      <w:r>
        <w:rPr>
          <w:position w:val="-1"/>
          <w:sz w:val="24"/>
          <w:szCs w:val="24"/>
        </w:rPr>
        <w:t>e</w:t>
      </w:r>
      <w:r>
        <w:rPr>
          <w:spacing w:val="-3"/>
          <w:position w:val="-1"/>
          <w:sz w:val="24"/>
          <w:szCs w:val="24"/>
        </w:rPr>
        <w:t xml:space="preserve"> </w:t>
      </w:r>
      <w:r>
        <w:rPr>
          <w:spacing w:val="-2"/>
          <w:position w:val="-1"/>
          <w:sz w:val="24"/>
          <w:szCs w:val="24"/>
        </w:rPr>
        <w:t>s</w:t>
      </w:r>
      <w:r>
        <w:rPr>
          <w:position w:val="-1"/>
          <w:sz w:val="24"/>
          <w:szCs w:val="24"/>
        </w:rPr>
        <w:t>t</w:t>
      </w:r>
      <w:r>
        <w:rPr>
          <w:spacing w:val="2"/>
          <w:position w:val="-1"/>
          <w:sz w:val="24"/>
          <w:szCs w:val="24"/>
        </w:rPr>
        <w:t>r</w:t>
      </w:r>
      <w:r>
        <w:rPr>
          <w:spacing w:val="-1"/>
          <w:position w:val="-1"/>
          <w:sz w:val="24"/>
          <w:szCs w:val="24"/>
        </w:rPr>
        <w:t>a</w:t>
      </w:r>
      <w:r>
        <w:rPr>
          <w:spacing w:val="-5"/>
          <w:position w:val="-1"/>
          <w:sz w:val="24"/>
          <w:szCs w:val="24"/>
        </w:rPr>
        <w:t>n</w:t>
      </w:r>
      <w:r>
        <w:rPr>
          <w:position w:val="-1"/>
          <w:sz w:val="24"/>
          <w:szCs w:val="24"/>
        </w:rPr>
        <w:t xml:space="preserve">ds      </w:t>
      </w:r>
      <w:r>
        <w:rPr>
          <w:spacing w:val="1"/>
          <w:position w:val="-1"/>
          <w:sz w:val="24"/>
          <w:szCs w:val="24"/>
        </w:rPr>
        <w:t xml:space="preserve"> </w:t>
      </w:r>
      <w:r>
        <w:rPr>
          <w:position w:val="-1"/>
          <w:sz w:val="24"/>
          <w:szCs w:val="24"/>
        </w:rPr>
        <w:t>:</w:t>
      </w:r>
      <w:r>
        <w:rPr>
          <w:spacing w:val="3"/>
          <w:position w:val="-1"/>
          <w:sz w:val="24"/>
          <w:szCs w:val="24"/>
        </w:rPr>
        <w:t xml:space="preserve"> </w:t>
      </w:r>
      <w:r>
        <w:rPr>
          <w:spacing w:val="-5"/>
          <w:position w:val="-1"/>
          <w:sz w:val="24"/>
          <w:szCs w:val="24"/>
        </w:rPr>
        <w:t>A</w:t>
      </w:r>
      <w:r>
        <w:rPr>
          <w:position w:val="-1"/>
          <w:sz w:val="24"/>
          <w:szCs w:val="24"/>
        </w:rPr>
        <w:t>s p</w:t>
      </w:r>
      <w:r>
        <w:rPr>
          <w:spacing w:val="-1"/>
          <w:position w:val="-1"/>
          <w:sz w:val="24"/>
          <w:szCs w:val="24"/>
        </w:rPr>
        <w:t>e</w:t>
      </w:r>
      <w:r>
        <w:rPr>
          <w:position w:val="-1"/>
          <w:sz w:val="24"/>
          <w:szCs w:val="24"/>
        </w:rPr>
        <w:t xml:space="preserve">r </w:t>
      </w:r>
      <w:r>
        <w:rPr>
          <w:spacing w:val="-5"/>
          <w:position w:val="-1"/>
          <w:sz w:val="24"/>
          <w:szCs w:val="24"/>
        </w:rPr>
        <w:t>A</w:t>
      </w:r>
      <w:r>
        <w:rPr>
          <w:position w:val="-1"/>
          <w:sz w:val="24"/>
          <w:szCs w:val="24"/>
        </w:rPr>
        <w:t>n</w:t>
      </w:r>
      <w:r>
        <w:rPr>
          <w:spacing w:val="-5"/>
          <w:position w:val="-1"/>
          <w:sz w:val="24"/>
          <w:szCs w:val="24"/>
        </w:rPr>
        <w:t>n</w:t>
      </w:r>
      <w:r>
        <w:rPr>
          <w:spacing w:val="4"/>
          <w:position w:val="-1"/>
          <w:sz w:val="24"/>
          <w:szCs w:val="24"/>
        </w:rPr>
        <w:t>e</w:t>
      </w:r>
      <w:r>
        <w:rPr>
          <w:spacing w:val="-5"/>
          <w:position w:val="-1"/>
          <w:sz w:val="24"/>
          <w:szCs w:val="24"/>
        </w:rPr>
        <w:t>x</w:t>
      </w:r>
      <w:r>
        <w:rPr>
          <w:position w:val="-1"/>
          <w:sz w:val="24"/>
          <w:szCs w:val="24"/>
        </w:rPr>
        <w:t>u</w:t>
      </w:r>
      <w:r>
        <w:rPr>
          <w:spacing w:val="1"/>
          <w:position w:val="-1"/>
          <w:sz w:val="24"/>
          <w:szCs w:val="24"/>
        </w:rPr>
        <w:t>r</w:t>
      </w:r>
      <w:r>
        <w:rPr>
          <w:position w:val="-1"/>
          <w:sz w:val="24"/>
          <w:szCs w:val="24"/>
        </w:rPr>
        <w:t>e</w:t>
      </w:r>
      <w:r>
        <w:rPr>
          <w:spacing w:val="6"/>
          <w:position w:val="-1"/>
          <w:sz w:val="24"/>
          <w:szCs w:val="24"/>
        </w:rPr>
        <w:t>-</w:t>
      </w:r>
      <w:r>
        <w:rPr>
          <w:position w:val="-1"/>
          <w:sz w:val="24"/>
          <w:szCs w:val="24"/>
        </w:rPr>
        <w:t>A</w:t>
      </w:r>
    </w:p>
    <w:p w:rsidR="008D75EE" w:rsidRDefault="008D75EE" w:rsidP="00B30AA0">
      <w:pPr>
        <w:sectPr w:rsidR="008D75EE">
          <w:type w:val="continuous"/>
          <w:pgSz w:w="12240" w:h="15840"/>
          <w:pgMar w:top="1134" w:right="220" w:bottom="1560" w:left="1720" w:header="194" w:footer="0" w:gutter="0"/>
          <w:cols w:space="720"/>
          <w:formProt w:val="0"/>
          <w:docGrid w:linePitch="100" w:charSpace="8192"/>
        </w:sectPr>
      </w:pPr>
    </w:p>
    <w:p w:rsidR="008D75EE" w:rsidRDefault="00B30AA0" w:rsidP="00B30AA0">
      <w:pPr>
        <w:spacing w:before="98"/>
        <w:ind w:left="883"/>
        <w:rPr>
          <w:sz w:val="24"/>
          <w:szCs w:val="24"/>
        </w:rPr>
      </w:pPr>
      <w:r>
        <w:rPr>
          <w:spacing w:val="-4"/>
          <w:sz w:val="24"/>
          <w:szCs w:val="24"/>
        </w:rPr>
        <w:lastRenderedPageBreak/>
        <w:t>j</w:t>
      </w:r>
      <w:r>
        <w:rPr>
          <w:sz w:val="24"/>
          <w:szCs w:val="24"/>
        </w:rPr>
        <w:t xml:space="preserve">)     </w:t>
      </w:r>
      <w:r>
        <w:rPr>
          <w:spacing w:val="45"/>
          <w:sz w:val="24"/>
          <w:szCs w:val="24"/>
        </w:rPr>
        <w:t xml:space="preserve"> </w:t>
      </w:r>
      <w:r>
        <w:rPr>
          <w:spacing w:val="-2"/>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pacing w:val="-5"/>
          <w:sz w:val="24"/>
          <w:szCs w:val="24"/>
        </w:rPr>
        <w:t>n</w:t>
      </w:r>
      <w:r>
        <w:rPr>
          <w:sz w:val="24"/>
          <w:szCs w:val="24"/>
        </w:rPr>
        <w:t>g</w:t>
      </w:r>
      <w:r>
        <w:rPr>
          <w:spacing w:val="7"/>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4"/>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 xml:space="preserve">ds </w:t>
      </w:r>
      <w:r>
        <w:rPr>
          <w:spacing w:val="4"/>
          <w:sz w:val="24"/>
          <w:szCs w:val="24"/>
        </w:rPr>
        <w:t>a</w:t>
      </w:r>
      <w:r>
        <w:rPr>
          <w:spacing w:val="-5"/>
          <w:sz w:val="24"/>
          <w:szCs w:val="24"/>
        </w:rPr>
        <w:t>n</w:t>
      </w:r>
      <w:r>
        <w:rPr>
          <w:sz w:val="24"/>
          <w:szCs w:val="24"/>
        </w:rPr>
        <w:t>d</w:t>
      </w:r>
    </w:p>
    <w:p w:rsidR="008D75EE" w:rsidRDefault="00B30AA0" w:rsidP="00B30AA0">
      <w:pPr>
        <w:spacing w:before="21"/>
        <w:ind w:left="1430"/>
        <w:rPr>
          <w:sz w:val="24"/>
          <w:szCs w:val="24"/>
        </w:rPr>
      </w:pP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pacing w:val="-9"/>
          <w:sz w:val="24"/>
          <w:szCs w:val="24"/>
        </w:rPr>
        <w:t>m</w:t>
      </w:r>
      <w:proofErr w:type="spellEnd"/>
      <w:r>
        <w:rPr>
          <w:sz w:val="24"/>
          <w:szCs w:val="24"/>
        </w:rPr>
        <w:t>/</w:t>
      </w:r>
      <w:r>
        <w:rPr>
          <w:spacing w:val="4"/>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1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p w:rsidR="008D75EE" w:rsidRDefault="008D75EE" w:rsidP="00B30AA0">
      <w:pPr>
        <w:spacing w:before="6" w:line="140" w:lineRule="exact"/>
        <w:rPr>
          <w:sz w:val="15"/>
          <w:szCs w:val="15"/>
        </w:rPr>
      </w:pPr>
    </w:p>
    <w:p w:rsidR="008D75EE" w:rsidRDefault="00B30AA0" w:rsidP="00B30AA0">
      <w:pPr>
        <w:ind w:left="1418" w:right="-61" w:hanging="567"/>
        <w:rPr>
          <w:sz w:val="24"/>
          <w:szCs w:val="24"/>
        </w:rPr>
      </w:pPr>
      <w:r>
        <w:rPr>
          <w:sz w:val="24"/>
          <w:szCs w:val="24"/>
        </w:rPr>
        <w:t xml:space="preserve">k)    </w:t>
      </w:r>
      <w:r>
        <w:rPr>
          <w:spacing w:val="47"/>
          <w:sz w:val="24"/>
          <w:szCs w:val="24"/>
        </w:rPr>
        <w:t xml:space="preserve"> </w:t>
      </w:r>
      <w:r>
        <w:rPr>
          <w:spacing w:val="-6"/>
          <w:sz w:val="24"/>
          <w:szCs w:val="24"/>
        </w:rPr>
        <w:t>W</w:t>
      </w:r>
      <w:r>
        <w:rPr>
          <w:spacing w:val="1"/>
          <w:sz w:val="24"/>
          <w:szCs w:val="24"/>
        </w:rPr>
        <w:t>r</w:t>
      </w:r>
      <w:r>
        <w:rPr>
          <w:spacing w:val="-1"/>
          <w:sz w:val="24"/>
          <w:szCs w:val="24"/>
        </w:rPr>
        <w:t>a</w:t>
      </w:r>
      <w:r>
        <w:rPr>
          <w:sz w:val="24"/>
          <w:szCs w:val="24"/>
        </w:rPr>
        <w:t>p</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7"/>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s</w:t>
      </w:r>
      <w:r>
        <w:rPr>
          <w:spacing w:val="6"/>
          <w:sz w:val="24"/>
          <w:szCs w:val="24"/>
        </w:rPr>
        <w:t xml:space="preserve"> (</w:t>
      </w:r>
      <w:r>
        <w:rPr>
          <w:spacing w:val="-4"/>
          <w:sz w:val="24"/>
          <w:szCs w:val="24"/>
        </w:rPr>
        <w:t>i</w:t>
      </w:r>
      <w:r>
        <w:rPr>
          <w:sz w:val="24"/>
          <w:szCs w:val="24"/>
        </w:rPr>
        <w:t>f</w:t>
      </w:r>
      <w:r>
        <w:rPr>
          <w:spacing w:val="-4"/>
          <w:sz w:val="24"/>
          <w:szCs w:val="24"/>
        </w:rPr>
        <w:t xml:space="preserve">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proofErr w:type="gramStart"/>
      <w:r>
        <w:rPr>
          <w:sz w:val="24"/>
          <w:szCs w:val="24"/>
        </w:rPr>
        <w:t>)</w:t>
      </w:r>
      <w:r>
        <w:rPr>
          <w:spacing w:val="5"/>
          <w:sz w:val="24"/>
          <w:szCs w:val="24"/>
        </w:rPr>
        <w:t xml:space="preserve">  </w:t>
      </w:r>
      <w:r>
        <w:rPr>
          <w:spacing w:val="-1"/>
          <w:sz w:val="24"/>
          <w:szCs w:val="24"/>
        </w:rPr>
        <w:t>a</w:t>
      </w:r>
      <w:r>
        <w:rPr>
          <w:spacing w:val="-5"/>
          <w:sz w:val="24"/>
          <w:szCs w:val="24"/>
        </w:rPr>
        <w:t>n</w:t>
      </w:r>
      <w:r>
        <w:rPr>
          <w:sz w:val="24"/>
          <w:szCs w:val="24"/>
        </w:rPr>
        <w:t>d</w:t>
      </w:r>
      <w:proofErr w:type="gramEnd"/>
      <w:r>
        <w:rPr>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pacing w:val="-9"/>
          <w:sz w:val="24"/>
          <w:szCs w:val="24"/>
        </w:rPr>
        <w:t>m</w:t>
      </w:r>
      <w:proofErr w:type="spellEnd"/>
      <w:r>
        <w:rPr>
          <w:sz w:val="24"/>
          <w:szCs w:val="24"/>
        </w:rPr>
        <w:t>/</w:t>
      </w:r>
      <w:r>
        <w:rPr>
          <w:spacing w:val="7"/>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4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z w:val="24"/>
          <w:szCs w:val="24"/>
        </w:rPr>
        <w:t>s</w:t>
      </w:r>
    </w:p>
    <w:p w:rsidR="008D75EE" w:rsidRDefault="00B30AA0" w:rsidP="00B30AA0">
      <w:pPr>
        <w:ind w:left="1418" w:right="-61" w:hanging="567"/>
        <w:rPr>
          <w:spacing w:val="45"/>
          <w:sz w:val="24"/>
          <w:szCs w:val="24"/>
        </w:rPr>
      </w:pPr>
      <w:r>
        <w:rPr>
          <w:position w:val="-2"/>
          <w:sz w:val="24"/>
          <w:szCs w:val="24"/>
        </w:rPr>
        <w:t xml:space="preserve">    </w:t>
      </w:r>
      <w:r>
        <w:rPr>
          <w:spacing w:val="45"/>
          <w:position w:val="-2"/>
          <w:sz w:val="24"/>
          <w:szCs w:val="24"/>
        </w:rPr>
        <w:t xml:space="preserve"> </w:t>
      </w:r>
    </w:p>
    <w:p w:rsidR="008D75EE" w:rsidRDefault="00B30AA0" w:rsidP="00B30AA0">
      <w:pPr>
        <w:ind w:left="1418" w:right="-61" w:hanging="567"/>
        <w:rPr>
          <w:sz w:val="24"/>
          <w:szCs w:val="24"/>
        </w:rPr>
      </w:pPr>
      <w:r>
        <w:rPr>
          <w:spacing w:val="2"/>
          <w:sz w:val="24"/>
          <w:szCs w:val="24"/>
        </w:rPr>
        <w:t>l)       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10"/>
          <w:sz w:val="24"/>
          <w:szCs w:val="24"/>
        </w:rPr>
        <w:t>t</w:t>
      </w:r>
      <w:r>
        <w:rPr>
          <w:spacing w:val="-4"/>
          <w:sz w:val="24"/>
          <w:szCs w:val="24"/>
        </w:rPr>
        <w:t>i</w:t>
      </w:r>
      <w:r>
        <w:rPr>
          <w:sz w:val="24"/>
          <w:szCs w:val="24"/>
        </w:rPr>
        <w:t>v</w:t>
      </w:r>
      <w:r>
        <w:rPr>
          <w:spacing w:val="-9"/>
          <w:sz w:val="24"/>
          <w:szCs w:val="24"/>
        </w:rPr>
        <w:t>i</w:t>
      </w:r>
      <w:r>
        <w:rPr>
          <w:spacing w:val="10"/>
          <w:sz w:val="24"/>
          <w:szCs w:val="24"/>
        </w:rPr>
        <w:t>t</w:t>
      </w:r>
      <w:r>
        <w:rPr>
          <w:sz w:val="24"/>
          <w:szCs w:val="24"/>
        </w:rPr>
        <w:t>y</w:t>
      </w:r>
      <w:r>
        <w:rPr>
          <w:spacing w:val="-7"/>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5"/>
          <w:sz w:val="24"/>
          <w:szCs w:val="24"/>
        </w:rPr>
        <w:t>o</w:t>
      </w:r>
      <w:r>
        <w:rPr>
          <w:sz w:val="24"/>
          <w:szCs w:val="24"/>
        </w:rPr>
        <w:t>n</w:t>
      </w:r>
      <w:r>
        <w:rPr>
          <w:spacing w:val="-7"/>
          <w:sz w:val="24"/>
          <w:szCs w:val="24"/>
        </w:rPr>
        <w:t xml:space="preserve"> </w:t>
      </w:r>
      <w:r>
        <w:rPr>
          <w:spacing w:val="5"/>
          <w:sz w:val="24"/>
          <w:szCs w:val="24"/>
        </w:rPr>
        <w:t>t</w:t>
      </w:r>
      <w:r>
        <w:rPr>
          <w:spacing w:val="-5"/>
          <w:sz w:val="24"/>
          <w:szCs w:val="24"/>
        </w:rPr>
        <w:t>h</w:t>
      </w:r>
      <w:r>
        <w:rPr>
          <w:spacing w:val="-1"/>
          <w:sz w:val="24"/>
          <w:szCs w:val="24"/>
        </w:rPr>
        <w:t>e</w:t>
      </w:r>
      <w:r>
        <w:rPr>
          <w:spacing w:val="6"/>
          <w:sz w:val="24"/>
          <w:szCs w:val="24"/>
        </w:rPr>
        <w:t>r</w:t>
      </w:r>
      <w:r>
        <w:rPr>
          <w:spacing w:val="-9"/>
          <w:sz w:val="24"/>
          <w:szCs w:val="24"/>
        </w:rPr>
        <w:t>m</w:t>
      </w:r>
      <w:r>
        <w:rPr>
          <w:spacing w:val="4"/>
          <w:sz w:val="24"/>
          <w:szCs w:val="24"/>
        </w:rPr>
        <w:t>a</w:t>
      </w:r>
      <w:r>
        <w:rPr>
          <w:sz w:val="24"/>
          <w:szCs w:val="24"/>
        </w:rPr>
        <w:t xml:space="preserve">l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t</w:t>
      </w:r>
      <w:r>
        <w:rPr>
          <w:spacing w:val="-1"/>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5"/>
          <w:sz w:val="24"/>
          <w:szCs w:val="24"/>
        </w:rPr>
        <w:t xml:space="preserve"> </w:t>
      </w:r>
      <w:r>
        <w:rPr>
          <w:sz w:val="24"/>
          <w:szCs w:val="24"/>
        </w:rPr>
        <w:t>Al</w:t>
      </w:r>
      <w:r>
        <w:rPr>
          <w:spacing w:val="-9"/>
          <w:sz w:val="24"/>
          <w:szCs w:val="24"/>
        </w:rPr>
        <w:t>l</w:t>
      </w:r>
      <w:r>
        <w:rPr>
          <w:spacing w:val="9"/>
          <w:sz w:val="24"/>
          <w:szCs w:val="24"/>
        </w:rPr>
        <w:t>o</w:t>
      </w:r>
      <w:r>
        <w:rPr>
          <w:spacing w:val="-5"/>
          <w:sz w:val="24"/>
          <w:szCs w:val="24"/>
        </w:rPr>
        <w:t>y</w:t>
      </w:r>
      <w:r>
        <w:rPr>
          <w:sz w:val="24"/>
          <w:szCs w:val="24"/>
        </w:rPr>
        <w:t>/</w:t>
      </w:r>
      <w:r>
        <w:rPr>
          <w:spacing w:val="-1"/>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p>
    <w:p w:rsidR="008D75EE" w:rsidRDefault="00B30AA0" w:rsidP="00B30AA0">
      <w:pPr>
        <w:spacing w:before="7"/>
        <w:ind w:left="1430"/>
        <w:rPr>
          <w:sz w:val="24"/>
          <w:szCs w:val="24"/>
        </w:rPr>
      </w:pPr>
      <w:proofErr w:type="gramStart"/>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roofErr w:type="gramEnd"/>
    </w:p>
    <w:p w:rsidR="008D75EE" w:rsidRDefault="00B30AA0" w:rsidP="00B30AA0">
      <w:pPr>
        <w:tabs>
          <w:tab w:val="left" w:pos="1420"/>
        </w:tabs>
        <w:spacing w:before="89" w:line="242" w:lineRule="auto"/>
        <w:ind w:left="1430" w:right="-31" w:hanging="547"/>
        <w:rPr>
          <w:sz w:val="24"/>
          <w:szCs w:val="24"/>
        </w:rPr>
      </w:pPr>
      <w:r>
        <w:rPr>
          <w:spacing w:val="-4"/>
          <w:sz w:val="24"/>
          <w:szCs w:val="24"/>
        </w:rPr>
        <w:t>m</w:t>
      </w:r>
      <w:r>
        <w:rPr>
          <w:sz w:val="24"/>
          <w:szCs w:val="24"/>
        </w:rPr>
        <w:t>)</w:t>
      </w:r>
      <w:r>
        <w:rPr>
          <w:sz w:val="24"/>
          <w:szCs w:val="24"/>
        </w:rPr>
        <w:tab/>
      </w:r>
      <w:r>
        <w:rPr>
          <w:spacing w:val="1"/>
          <w:sz w:val="24"/>
          <w:szCs w:val="24"/>
        </w:rPr>
        <w:t>P</w:t>
      </w:r>
      <w:r>
        <w:rPr>
          <w:spacing w:val="-3"/>
          <w:sz w:val="24"/>
          <w:szCs w:val="24"/>
        </w:rPr>
        <w:t>r</w:t>
      </w:r>
      <w:r>
        <w:rPr>
          <w:spacing w:val="5"/>
          <w:sz w:val="24"/>
          <w:szCs w:val="24"/>
        </w:rPr>
        <w:t>o</w:t>
      </w:r>
      <w:r>
        <w:rPr>
          <w:spacing w:val="-1"/>
          <w:sz w:val="24"/>
          <w:szCs w:val="24"/>
        </w:rPr>
        <w:t>ce</w:t>
      </w:r>
      <w:r>
        <w:rPr>
          <w:sz w:val="24"/>
          <w:szCs w:val="24"/>
        </w:rPr>
        <w:t>du</w:t>
      </w:r>
      <w:r>
        <w:rPr>
          <w:spacing w:val="1"/>
          <w:sz w:val="24"/>
          <w:szCs w:val="24"/>
        </w:rPr>
        <w:t>r</w:t>
      </w:r>
      <w:r>
        <w:rPr>
          <w:sz w:val="24"/>
          <w:szCs w:val="24"/>
        </w:rPr>
        <w:t>e</w:t>
      </w:r>
      <w:r>
        <w:rPr>
          <w:spacing w:val="-7"/>
          <w:sz w:val="24"/>
          <w:szCs w:val="24"/>
        </w:rPr>
        <w:t xml:space="preserve"> </w:t>
      </w:r>
      <w:r>
        <w:rPr>
          <w:sz w:val="24"/>
          <w:szCs w:val="24"/>
        </w:rPr>
        <w:t>qu</w:t>
      </w:r>
      <w:r>
        <w:rPr>
          <w:spacing w:val="4"/>
          <w:sz w:val="24"/>
          <w:szCs w:val="24"/>
        </w:rPr>
        <w:t>a</w:t>
      </w:r>
      <w:r>
        <w:rPr>
          <w:spacing w:val="-4"/>
          <w:sz w:val="24"/>
          <w:szCs w:val="24"/>
        </w:rPr>
        <w:t>li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 xml:space="preserve">t </w:t>
      </w:r>
      <w:r>
        <w:rPr>
          <w:spacing w:val="5"/>
          <w:sz w:val="24"/>
          <w:szCs w:val="24"/>
        </w:rPr>
        <w:t>o</w:t>
      </w:r>
      <w:r>
        <w:rPr>
          <w:sz w:val="24"/>
          <w:szCs w:val="24"/>
        </w:rPr>
        <w:t>n</w:t>
      </w:r>
      <w:r>
        <w:rPr>
          <w:spacing w:val="-7"/>
          <w:sz w:val="24"/>
          <w:szCs w:val="24"/>
        </w:rPr>
        <w:t xml:space="preserve"> </w:t>
      </w:r>
      <w:r>
        <w:rPr>
          <w:sz w:val="24"/>
          <w:szCs w:val="24"/>
        </w:rPr>
        <w:t>w</w:t>
      </w:r>
      <w:r>
        <w:rPr>
          <w:spacing w:val="3"/>
          <w:sz w:val="24"/>
          <w:szCs w:val="24"/>
        </w:rPr>
        <w:t>e</w:t>
      </w:r>
      <w:r>
        <w:rPr>
          <w:spacing w:val="-9"/>
          <w:sz w:val="24"/>
          <w:szCs w:val="24"/>
        </w:rPr>
        <w:t>l</w:t>
      </w:r>
      <w:r>
        <w:rPr>
          <w:sz w:val="24"/>
          <w:szCs w:val="24"/>
        </w:rPr>
        <w:t>d</w:t>
      </w:r>
      <w:r>
        <w:rPr>
          <w:spacing w:val="-1"/>
          <w:sz w:val="24"/>
          <w:szCs w:val="24"/>
        </w:rPr>
        <w:t>e</w:t>
      </w:r>
      <w:r>
        <w:rPr>
          <w:sz w:val="24"/>
          <w:szCs w:val="24"/>
        </w:rPr>
        <w:t>d</w:t>
      </w:r>
      <w:r>
        <w:rPr>
          <w:spacing w:val="3"/>
          <w:sz w:val="24"/>
          <w:szCs w:val="24"/>
        </w:rPr>
        <w:t xml:space="preserve"> </w:t>
      </w:r>
      <w:r>
        <w:rPr>
          <w:spacing w:val="-9"/>
          <w:sz w:val="24"/>
          <w:szCs w:val="24"/>
        </w:rPr>
        <w:t>j</w:t>
      </w:r>
      <w:r>
        <w:rPr>
          <w:spacing w:val="9"/>
          <w:sz w:val="24"/>
          <w:szCs w:val="24"/>
        </w:rPr>
        <w:t>o</w:t>
      </w:r>
      <w:r>
        <w:rPr>
          <w:spacing w:val="-4"/>
          <w:sz w:val="24"/>
          <w:szCs w:val="24"/>
        </w:rPr>
        <w:t>i</w:t>
      </w:r>
      <w:r>
        <w:rPr>
          <w:spacing w:val="-5"/>
          <w:sz w:val="24"/>
          <w:szCs w:val="24"/>
        </w:rPr>
        <w:t>n</w:t>
      </w:r>
      <w:r>
        <w:rPr>
          <w:sz w:val="24"/>
          <w:szCs w:val="24"/>
        </w:rPr>
        <w:t xml:space="preserve">t </w:t>
      </w:r>
      <w:r>
        <w:rPr>
          <w:spacing w:val="5"/>
          <w:sz w:val="24"/>
          <w:szCs w:val="24"/>
        </w:rPr>
        <w:t>o</w:t>
      </w:r>
      <w:r>
        <w:rPr>
          <w:sz w:val="24"/>
          <w:szCs w:val="24"/>
        </w:rPr>
        <w:t>f</w:t>
      </w:r>
      <w:r>
        <w:rPr>
          <w:spacing w:val="-5"/>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4"/>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p w:rsidR="008D75EE" w:rsidRDefault="00B30AA0" w:rsidP="00B30AA0">
      <w:pPr>
        <w:tabs>
          <w:tab w:val="left" w:pos="1420"/>
        </w:tabs>
        <w:spacing w:before="38" w:line="242" w:lineRule="auto"/>
        <w:ind w:left="1430" w:right="228" w:hanging="547"/>
        <w:rPr>
          <w:sz w:val="24"/>
          <w:szCs w:val="24"/>
        </w:rPr>
      </w:pPr>
      <w:r>
        <w:rPr>
          <w:spacing w:val="-5"/>
          <w:sz w:val="24"/>
          <w:szCs w:val="24"/>
        </w:rPr>
        <w:t>n</w:t>
      </w:r>
      <w:r>
        <w:rPr>
          <w:sz w:val="24"/>
          <w:szCs w:val="24"/>
        </w:rPr>
        <w:t>)</w:t>
      </w:r>
      <w:r>
        <w:rPr>
          <w:sz w:val="24"/>
          <w:szCs w:val="24"/>
        </w:rPr>
        <w:tab/>
        <w:t>H</w:t>
      </w:r>
      <w:r>
        <w:rPr>
          <w:spacing w:val="-1"/>
          <w:sz w:val="24"/>
          <w:szCs w:val="24"/>
        </w:rPr>
        <w:t>ea</w:t>
      </w:r>
      <w:r>
        <w:rPr>
          <w:sz w:val="24"/>
          <w:szCs w:val="24"/>
        </w:rPr>
        <w:t>t</w:t>
      </w:r>
      <w:r>
        <w:rPr>
          <w:spacing w:val="3"/>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7"/>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
          <w:sz w:val="24"/>
          <w:szCs w:val="24"/>
        </w:rPr>
        <w:t xml:space="preserve"> </w:t>
      </w:r>
      <w:r>
        <w:rPr>
          <w:sz w:val="24"/>
          <w:szCs w:val="24"/>
        </w:rPr>
        <w:t>A</w:t>
      </w:r>
      <w:r>
        <w:rPr>
          <w:spacing w:val="-5"/>
          <w:sz w:val="24"/>
          <w:szCs w:val="24"/>
        </w:rPr>
        <w:t>l</w:t>
      </w:r>
      <w:r>
        <w:rPr>
          <w:spacing w:val="-9"/>
          <w:sz w:val="24"/>
          <w:szCs w:val="24"/>
        </w:rPr>
        <w:t>l</w:t>
      </w:r>
      <w:r>
        <w:rPr>
          <w:spacing w:val="9"/>
          <w:sz w:val="24"/>
          <w:szCs w:val="24"/>
        </w:rPr>
        <w:t>o</w:t>
      </w:r>
      <w:r>
        <w:rPr>
          <w:sz w:val="24"/>
          <w:szCs w:val="24"/>
        </w:rPr>
        <w:t xml:space="preserve">y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p w:rsidR="008D75EE" w:rsidRDefault="00B30AA0" w:rsidP="00B30AA0">
      <w:pPr>
        <w:rPr>
          <w:sz w:val="24"/>
          <w:szCs w:val="24"/>
        </w:rPr>
      </w:pPr>
      <w:r>
        <w:br w:type="column"/>
      </w:r>
      <w:r>
        <w:rPr>
          <w:sz w:val="24"/>
          <w:szCs w:val="24"/>
        </w:rPr>
        <w:lastRenderedPageBreak/>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pacing w:line="200" w:lineRule="exact"/>
      </w:pPr>
    </w:p>
    <w:p w:rsidR="008D75EE" w:rsidRDefault="008D75EE" w:rsidP="00B30AA0">
      <w:pPr>
        <w:spacing w:before="9" w:line="240" w:lineRule="exact"/>
        <w:rPr>
          <w:sz w:val="24"/>
          <w:szCs w:val="24"/>
        </w:rPr>
      </w:pPr>
    </w:p>
    <w:p w:rsidR="008D75EE" w:rsidRDefault="00B30AA0" w:rsidP="00B30AA0">
      <w:pPr>
        <w:spacing w:line="242" w:lineRule="auto"/>
        <w:ind w:left="110" w:right="2272" w:hanging="110"/>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r</w:t>
      </w:r>
      <w:r>
        <w:rPr>
          <w:spacing w:val="4"/>
          <w:sz w:val="24"/>
          <w:szCs w:val="24"/>
        </w:rPr>
        <w:t xml:space="preserve"> </w:t>
      </w:r>
      <w:r>
        <w:rPr>
          <w:spacing w:val="1"/>
          <w:sz w:val="24"/>
          <w:szCs w:val="24"/>
        </w:rPr>
        <w:t>I</w:t>
      </w:r>
      <w:r>
        <w:rPr>
          <w:spacing w:val="2"/>
          <w:sz w:val="24"/>
          <w:szCs w:val="24"/>
        </w:rPr>
        <w:t>E</w:t>
      </w:r>
      <w:r>
        <w:rPr>
          <w:spacing w:val="-2"/>
          <w:sz w:val="24"/>
          <w:szCs w:val="24"/>
        </w:rPr>
        <w:t>C</w:t>
      </w:r>
      <w:proofErr w:type="gramStart"/>
      <w:r>
        <w:rPr>
          <w:sz w:val="24"/>
          <w:szCs w:val="24"/>
        </w:rPr>
        <w:t>:888</w:t>
      </w:r>
      <w:proofErr w:type="gramEnd"/>
      <w:r>
        <w:rPr>
          <w:spacing w:val="3"/>
          <w:sz w:val="24"/>
          <w:szCs w:val="24"/>
        </w:rPr>
        <w:t xml:space="preserve"> </w:t>
      </w:r>
      <w:r>
        <w:rPr>
          <w:sz w:val="24"/>
          <w:szCs w:val="24"/>
        </w:rPr>
        <w:t xml:space="preserve">&amp; </w:t>
      </w:r>
      <w:r>
        <w:rPr>
          <w:spacing w:val="1"/>
          <w:sz w:val="24"/>
          <w:szCs w:val="24"/>
        </w:rPr>
        <w:t>I</w:t>
      </w:r>
      <w:r>
        <w:rPr>
          <w:spacing w:val="2"/>
          <w:sz w:val="24"/>
          <w:szCs w:val="24"/>
        </w:rPr>
        <w:t>E</w:t>
      </w:r>
      <w:r>
        <w:rPr>
          <w:spacing w:val="-2"/>
          <w:sz w:val="24"/>
          <w:szCs w:val="24"/>
        </w:rPr>
        <w:t>C</w:t>
      </w:r>
      <w:r>
        <w:rPr>
          <w:sz w:val="24"/>
          <w:szCs w:val="24"/>
        </w:rPr>
        <w:t>:889</w:t>
      </w:r>
    </w:p>
    <w:p w:rsidR="008D75EE" w:rsidRDefault="008D75EE" w:rsidP="00B30AA0">
      <w:pPr>
        <w:spacing w:line="242" w:lineRule="auto"/>
        <w:ind w:left="110" w:right="2272" w:hanging="110"/>
        <w:rPr>
          <w:sz w:val="24"/>
          <w:szCs w:val="24"/>
        </w:rPr>
      </w:pPr>
    </w:p>
    <w:p w:rsidR="008D75EE" w:rsidRDefault="00B30AA0" w:rsidP="00B30AA0">
      <w:pPr>
        <w:spacing w:before="38"/>
        <w:rPr>
          <w:sz w:val="24"/>
          <w:szCs w:val="24"/>
        </w:rPr>
      </w:pPr>
      <w:r>
        <w:rPr>
          <w:sz w:val="24"/>
          <w:szCs w:val="24"/>
        </w:rPr>
        <w:t>:</w:t>
      </w:r>
      <w:r>
        <w:rPr>
          <w:spacing w:val="3"/>
          <w:sz w:val="24"/>
          <w:szCs w:val="24"/>
        </w:rPr>
        <w:t xml:space="preserve"> </w:t>
      </w:r>
      <w:r>
        <w:rPr>
          <w:spacing w:val="-5"/>
          <w:sz w:val="24"/>
          <w:szCs w:val="24"/>
        </w:rPr>
        <w:t>A</w:t>
      </w:r>
      <w:r>
        <w:rPr>
          <w:sz w:val="24"/>
          <w:szCs w:val="24"/>
        </w:rPr>
        <w:t>s</w:t>
      </w:r>
      <w:r>
        <w:rPr>
          <w:spacing w:val="-4"/>
          <w:sz w:val="24"/>
          <w:szCs w:val="24"/>
        </w:rPr>
        <w:t xml:space="preserve"> </w:t>
      </w:r>
      <w:r>
        <w:rPr>
          <w:sz w:val="24"/>
          <w:szCs w:val="24"/>
        </w:rPr>
        <w:t>p</w:t>
      </w:r>
      <w:r>
        <w:rPr>
          <w:spacing w:val="-1"/>
          <w:sz w:val="24"/>
          <w:szCs w:val="24"/>
        </w:rPr>
        <w:t>e</w:t>
      </w:r>
      <w:r>
        <w:rPr>
          <w:sz w:val="24"/>
          <w:szCs w:val="24"/>
        </w:rPr>
        <w:t>r</w:t>
      </w:r>
      <w:r>
        <w:rPr>
          <w:spacing w:val="5"/>
          <w:sz w:val="24"/>
          <w:szCs w:val="24"/>
        </w:rPr>
        <w:t xml:space="preserve"> </w:t>
      </w:r>
      <w:proofErr w:type="gramStart"/>
      <w:r>
        <w:rPr>
          <w:spacing w:val="1"/>
          <w:sz w:val="24"/>
          <w:szCs w:val="24"/>
        </w:rPr>
        <w:t>I</w:t>
      </w:r>
      <w:r>
        <w:rPr>
          <w:spacing w:val="2"/>
          <w:sz w:val="24"/>
          <w:szCs w:val="24"/>
        </w:rPr>
        <w:t>E</w:t>
      </w:r>
      <w:r>
        <w:rPr>
          <w:sz w:val="24"/>
          <w:szCs w:val="24"/>
        </w:rPr>
        <w:t>C</w:t>
      </w:r>
      <w:r>
        <w:rPr>
          <w:spacing w:val="1"/>
          <w:sz w:val="24"/>
          <w:szCs w:val="24"/>
        </w:rPr>
        <w:t xml:space="preserve"> </w:t>
      </w:r>
      <w:r>
        <w:rPr>
          <w:sz w:val="24"/>
          <w:szCs w:val="24"/>
        </w:rPr>
        <w:t>:</w:t>
      </w:r>
      <w:proofErr w:type="gramEnd"/>
      <w:r>
        <w:rPr>
          <w:spacing w:val="-2"/>
          <w:sz w:val="24"/>
          <w:szCs w:val="24"/>
        </w:rPr>
        <w:t xml:space="preserve"> </w:t>
      </w:r>
      <w:r>
        <w:rPr>
          <w:sz w:val="24"/>
          <w:szCs w:val="24"/>
        </w:rPr>
        <w:t>889</w:t>
      </w:r>
    </w:p>
    <w:p w:rsidR="008D75EE" w:rsidRDefault="008D75EE" w:rsidP="00B30AA0">
      <w:pPr>
        <w:spacing w:line="200" w:lineRule="exact"/>
      </w:pPr>
    </w:p>
    <w:p w:rsidR="008D75EE" w:rsidRDefault="008D75EE" w:rsidP="00B30AA0">
      <w:pPr>
        <w:spacing w:line="200" w:lineRule="exact"/>
      </w:pPr>
    </w:p>
    <w:p w:rsidR="008D75EE" w:rsidRDefault="008D75EE" w:rsidP="00B30AA0">
      <w:pPr>
        <w:spacing w:before="2" w:line="220" w:lineRule="exact"/>
        <w:rPr>
          <w:sz w:val="22"/>
          <w:szCs w:val="22"/>
        </w:rPr>
      </w:pPr>
    </w:p>
    <w:p w:rsidR="008D75EE" w:rsidRDefault="00B30AA0" w:rsidP="00B30AA0">
      <w:pPr>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pacing w:before="9" w:line="120" w:lineRule="exact"/>
        <w:rPr>
          <w:sz w:val="12"/>
          <w:szCs w:val="12"/>
        </w:rPr>
      </w:pPr>
    </w:p>
    <w:p w:rsidR="008D75EE" w:rsidRDefault="008D75EE" w:rsidP="00B30AA0">
      <w:pPr>
        <w:spacing w:line="200" w:lineRule="exact"/>
      </w:pPr>
    </w:p>
    <w:p w:rsidR="008D75EE" w:rsidRDefault="00B30AA0" w:rsidP="00B30AA0">
      <w:pPr>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ectPr w:rsidR="008D75EE">
          <w:type w:val="continuous"/>
          <w:pgSz w:w="12240" w:h="15840"/>
          <w:pgMar w:top="1134" w:right="220" w:bottom="1560" w:left="1720" w:header="194" w:footer="0" w:gutter="0"/>
          <w:cols w:num="2" w:space="720" w:equalWidth="0">
            <w:col w:w="5607" w:space="494"/>
            <w:col w:w="4198"/>
          </w:cols>
          <w:formProt w:val="0"/>
          <w:docGrid w:linePitch="100" w:charSpace="8192"/>
        </w:sectPr>
      </w:pPr>
    </w:p>
    <w:p w:rsidR="008D75EE" w:rsidRDefault="00B30AA0" w:rsidP="00B30AA0">
      <w:pPr>
        <w:spacing w:before="19" w:line="260" w:lineRule="exact"/>
        <w:ind w:left="883"/>
        <w:rPr>
          <w:sz w:val="24"/>
          <w:szCs w:val="24"/>
        </w:rPr>
      </w:pPr>
      <w:r>
        <w:rPr>
          <w:spacing w:val="5"/>
          <w:position w:val="-1"/>
          <w:sz w:val="24"/>
          <w:szCs w:val="24"/>
        </w:rPr>
        <w:lastRenderedPageBreak/>
        <w:t>o</w:t>
      </w:r>
      <w:r>
        <w:rPr>
          <w:position w:val="-1"/>
          <w:sz w:val="24"/>
          <w:szCs w:val="24"/>
        </w:rPr>
        <w:t xml:space="preserve">)    </w:t>
      </w:r>
      <w:r>
        <w:rPr>
          <w:spacing w:val="42"/>
          <w:position w:val="-1"/>
          <w:sz w:val="24"/>
          <w:szCs w:val="24"/>
        </w:rPr>
        <w:t xml:space="preserve"> </w:t>
      </w:r>
      <w:r>
        <w:rPr>
          <w:spacing w:val="-5"/>
          <w:position w:val="-1"/>
          <w:sz w:val="24"/>
          <w:szCs w:val="24"/>
        </w:rPr>
        <w:t>A</w:t>
      </w:r>
      <w:r>
        <w:rPr>
          <w:position w:val="-1"/>
          <w:sz w:val="24"/>
          <w:szCs w:val="24"/>
        </w:rPr>
        <w:t>g</w:t>
      </w:r>
      <w:r>
        <w:rPr>
          <w:spacing w:val="4"/>
          <w:position w:val="-1"/>
          <w:sz w:val="24"/>
          <w:szCs w:val="24"/>
        </w:rPr>
        <w:t>e</w:t>
      </w:r>
      <w:r>
        <w:rPr>
          <w:spacing w:val="-4"/>
          <w:position w:val="-1"/>
          <w:sz w:val="24"/>
          <w:szCs w:val="24"/>
        </w:rPr>
        <w:t>i</w:t>
      </w:r>
      <w:r>
        <w:rPr>
          <w:position w:val="-1"/>
          <w:sz w:val="24"/>
          <w:szCs w:val="24"/>
        </w:rPr>
        <w:t>ng</w:t>
      </w:r>
      <w:r>
        <w:rPr>
          <w:spacing w:val="-2"/>
          <w:position w:val="-1"/>
          <w:sz w:val="24"/>
          <w:szCs w:val="24"/>
        </w:rPr>
        <w:t xml:space="preserve"> </w:t>
      </w:r>
      <w:r>
        <w:rPr>
          <w:spacing w:val="5"/>
          <w:position w:val="-1"/>
          <w:sz w:val="24"/>
          <w:szCs w:val="24"/>
        </w:rPr>
        <w:t>t</w:t>
      </w:r>
      <w:r>
        <w:rPr>
          <w:spacing w:val="-1"/>
          <w:position w:val="-1"/>
          <w:sz w:val="24"/>
          <w:szCs w:val="24"/>
        </w:rPr>
        <w:t>e</w:t>
      </w:r>
      <w:r>
        <w:rPr>
          <w:spacing w:val="-2"/>
          <w:position w:val="-1"/>
          <w:sz w:val="24"/>
          <w:szCs w:val="24"/>
        </w:rPr>
        <w:t>s</w:t>
      </w:r>
      <w:r>
        <w:rPr>
          <w:position w:val="-1"/>
          <w:sz w:val="24"/>
          <w:szCs w:val="24"/>
        </w:rPr>
        <w:t>t</w:t>
      </w:r>
      <w:r>
        <w:rPr>
          <w:spacing w:val="-2"/>
          <w:position w:val="-1"/>
          <w:sz w:val="24"/>
          <w:szCs w:val="24"/>
        </w:rPr>
        <w:t xml:space="preserve"> </w:t>
      </w:r>
      <w:r>
        <w:rPr>
          <w:spacing w:val="5"/>
          <w:position w:val="-1"/>
          <w:sz w:val="24"/>
          <w:szCs w:val="24"/>
        </w:rPr>
        <w:t>o</w:t>
      </w:r>
      <w:r>
        <w:rPr>
          <w:position w:val="-1"/>
          <w:sz w:val="24"/>
          <w:szCs w:val="24"/>
        </w:rPr>
        <w:t>n</w:t>
      </w:r>
      <w:r>
        <w:rPr>
          <w:spacing w:val="-7"/>
          <w:position w:val="-1"/>
          <w:sz w:val="24"/>
          <w:szCs w:val="24"/>
        </w:rPr>
        <w:t xml:space="preserve"> </w:t>
      </w:r>
      <w:r>
        <w:rPr>
          <w:spacing w:val="-3"/>
          <w:position w:val="-1"/>
          <w:sz w:val="24"/>
          <w:szCs w:val="24"/>
        </w:rPr>
        <w:t>f</w:t>
      </w:r>
      <w:r>
        <w:rPr>
          <w:position w:val="-1"/>
          <w:sz w:val="24"/>
          <w:szCs w:val="24"/>
        </w:rPr>
        <w:t>i</w:t>
      </w:r>
      <w:r>
        <w:rPr>
          <w:spacing w:val="1"/>
          <w:position w:val="-1"/>
          <w:sz w:val="24"/>
          <w:szCs w:val="24"/>
        </w:rPr>
        <w:t>l</w:t>
      </w:r>
      <w:r>
        <w:rPr>
          <w:spacing w:val="-4"/>
          <w:position w:val="-1"/>
          <w:sz w:val="24"/>
          <w:szCs w:val="24"/>
        </w:rPr>
        <w:t>l</w:t>
      </w:r>
      <w:r>
        <w:rPr>
          <w:spacing w:val="-1"/>
          <w:position w:val="-1"/>
          <w:sz w:val="24"/>
          <w:szCs w:val="24"/>
        </w:rPr>
        <w:t>e</w:t>
      </w:r>
      <w:r>
        <w:rPr>
          <w:position w:val="-1"/>
          <w:sz w:val="24"/>
          <w:szCs w:val="24"/>
        </w:rPr>
        <w:t xml:space="preserve">r </w:t>
      </w:r>
      <w:r>
        <w:rPr>
          <w:spacing w:val="6"/>
          <w:position w:val="-1"/>
          <w:sz w:val="24"/>
          <w:szCs w:val="24"/>
        </w:rPr>
        <w:t>(</w:t>
      </w:r>
      <w:r>
        <w:rPr>
          <w:spacing w:val="-4"/>
          <w:position w:val="-1"/>
          <w:sz w:val="24"/>
          <w:szCs w:val="24"/>
        </w:rPr>
        <w:t>i</w:t>
      </w:r>
      <w:r>
        <w:rPr>
          <w:position w:val="-1"/>
          <w:sz w:val="24"/>
          <w:szCs w:val="24"/>
        </w:rPr>
        <w:t>f</w:t>
      </w:r>
      <w:r>
        <w:rPr>
          <w:spacing w:val="-6"/>
          <w:position w:val="-1"/>
          <w:sz w:val="24"/>
          <w:szCs w:val="24"/>
        </w:rPr>
        <w:t xml:space="preserve"> </w:t>
      </w:r>
      <w:r>
        <w:rPr>
          <w:spacing w:val="-1"/>
          <w:position w:val="-1"/>
          <w:sz w:val="24"/>
          <w:szCs w:val="24"/>
        </w:rPr>
        <w:t>a</w:t>
      </w:r>
      <w:r>
        <w:rPr>
          <w:position w:val="-1"/>
          <w:sz w:val="24"/>
          <w:szCs w:val="24"/>
        </w:rPr>
        <w:t>p</w:t>
      </w:r>
      <w:r>
        <w:rPr>
          <w:spacing w:val="5"/>
          <w:position w:val="-1"/>
          <w:sz w:val="24"/>
          <w:szCs w:val="24"/>
        </w:rPr>
        <w:t>p</w:t>
      </w:r>
      <w:r>
        <w:rPr>
          <w:position w:val="-1"/>
          <w:sz w:val="24"/>
          <w:szCs w:val="24"/>
        </w:rPr>
        <w:t>l</w:t>
      </w:r>
      <w:r>
        <w:rPr>
          <w:spacing w:val="-4"/>
          <w:position w:val="-1"/>
          <w:sz w:val="24"/>
          <w:szCs w:val="24"/>
        </w:rPr>
        <w:t>i</w:t>
      </w:r>
      <w:r>
        <w:rPr>
          <w:spacing w:val="-1"/>
          <w:position w:val="-1"/>
          <w:sz w:val="24"/>
          <w:szCs w:val="24"/>
        </w:rPr>
        <w:t>c</w:t>
      </w:r>
      <w:r>
        <w:rPr>
          <w:spacing w:val="4"/>
          <w:position w:val="-1"/>
          <w:sz w:val="24"/>
          <w:szCs w:val="24"/>
        </w:rPr>
        <w:t>a</w:t>
      </w:r>
      <w:r>
        <w:rPr>
          <w:position w:val="-1"/>
          <w:sz w:val="24"/>
          <w:szCs w:val="24"/>
        </w:rPr>
        <w:t>b</w:t>
      </w:r>
      <w:r>
        <w:rPr>
          <w:spacing w:val="-4"/>
          <w:position w:val="-1"/>
          <w:sz w:val="24"/>
          <w:szCs w:val="24"/>
        </w:rPr>
        <w:t>l</w:t>
      </w:r>
      <w:r>
        <w:rPr>
          <w:spacing w:val="-1"/>
          <w:position w:val="-1"/>
          <w:sz w:val="24"/>
          <w:szCs w:val="24"/>
        </w:rPr>
        <w:t>e</w:t>
      </w:r>
      <w:r>
        <w:rPr>
          <w:position w:val="-1"/>
          <w:sz w:val="24"/>
          <w:szCs w:val="24"/>
        </w:rPr>
        <w:t xml:space="preserve">)                     </w:t>
      </w:r>
      <w:r>
        <w:rPr>
          <w:spacing w:val="37"/>
          <w:position w:val="-1"/>
          <w:sz w:val="24"/>
          <w:szCs w:val="24"/>
        </w:rPr>
        <w:t xml:space="preserve"> </w:t>
      </w:r>
      <w:r>
        <w:rPr>
          <w:position w:val="-1"/>
          <w:sz w:val="24"/>
          <w:szCs w:val="24"/>
        </w:rPr>
        <w:t>:</w:t>
      </w:r>
      <w:r>
        <w:rPr>
          <w:spacing w:val="3"/>
          <w:position w:val="-1"/>
          <w:sz w:val="24"/>
          <w:szCs w:val="24"/>
        </w:rPr>
        <w:t xml:space="preserve"> </w:t>
      </w:r>
      <w:r>
        <w:rPr>
          <w:spacing w:val="-5"/>
          <w:position w:val="-1"/>
          <w:sz w:val="24"/>
          <w:szCs w:val="24"/>
        </w:rPr>
        <w:t>A</w:t>
      </w:r>
      <w:r>
        <w:rPr>
          <w:position w:val="-1"/>
          <w:sz w:val="24"/>
          <w:szCs w:val="24"/>
        </w:rPr>
        <w:t>s p</w:t>
      </w:r>
      <w:r>
        <w:rPr>
          <w:spacing w:val="-1"/>
          <w:position w:val="-1"/>
          <w:sz w:val="24"/>
          <w:szCs w:val="24"/>
        </w:rPr>
        <w:t>e</w:t>
      </w:r>
      <w:r>
        <w:rPr>
          <w:position w:val="-1"/>
          <w:sz w:val="24"/>
          <w:szCs w:val="24"/>
        </w:rPr>
        <w:t xml:space="preserve">r </w:t>
      </w:r>
      <w:r>
        <w:rPr>
          <w:spacing w:val="-5"/>
          <w:position w:val="-1"/>
          <w:sz w:val="24"/>
          <w:szCs w:val="24"/>
        </w:rPr>
        <w:t>A</w:t>
      </w:r>
      <w:r>
        <w:rPr>
          <w:position w:val="-1"/>
          <w:sz w:val="24"/>
          <w:szCs w:val="24"/>
        </w:rPr>
        <w:t>n</w:t>
      </w:r>
      <w:r>
        <w:rPr>
          <w:spacing w:val="-5"/>
          <w:position w:val="-1"/>
          <w:sz w:val="24"/>
          <w:szCs w:val="24"/>
        </w:rPr>
        <w:t>n</w:t>
      </w:r>
      <w:r>
        <w:rPr>
          <w:spacing w:val="4"/>
          <w:position w:val="-1"/>
          <w:sz w:val="24"/>
          <w:szCs w:val="24"/>
        </w:rPr>
        <w:t>e</w:t>
      </w:r>
      <w:r>
        <w:rPr>
          <w:spacing w:val="-5"/>
          <w:position w:val="-1"/>
          <w:sz w:val="24"/>
          <w:szCs w:val="24"/>
        </w:rPr>
        <w:t>x</w:t>
      </w:r>
      <w:r>
        <w:rPr>
          <w:position w:val="-1"/>
          <w:sz w:val="24"/>
          <w:szCs w:val="24"/>
        </w:rPr>
        <w:t>u</w:t>
      </w:r>
      <w:r>
        <w:rPr>
          <w:spacing w:val="1"/>
          <w:position w:val="-1"/>
          <w:sz w:val="24"/>
          <w:szCs w:val="24"/>
        </w:rPr>
        <w:t>r</w:t>
      </w:r>
      <w:r>
        <w:rPr>
          <w:position w:val="-1"/>
          <w:sz w:val="24"/>
          <w:szCs w:val="24"/>
        </w:rPr>
        <w:t>e</w:t>
      </w:r>
      <w:r>
        <w:rPr>
          <w:spacing w:val="6"/>
          <w:position w:val="-1"/>
          <w:sz w:val="24"/>
          <w:szCs w:val="24"/>
        </w:rPr>
        <w:t>-</w:t>
      </w:r>
      <w:r>
        <w:rPr>
          <w:position w:val="-1"/>
          <w:sz w:val="24"/>
          <w:szCs w:val="24"/>
        </w:rPr>
        <w:t>A</w:t>
      </w:r>
    </w:p>
    <w:p w:rsidR="008D75EE" w:rsidRDefault="008D75EE" w:rsidP="00B30AA0">
      <w:pPr>
        <w:sectPr w:rsidR="008D75EE">
          <w:type w:val="continuous"/>
          <w:pgSz w:w="12240" w:h="15840"/>
          <w:pgMar w:top="1134" w:right="220" w:bottom="1560" w:left="1720" w:header="194" w:footer="0" w:gutter="0"/>
          <w:cols w:space="720"/>
          <w:formProt w:val="0"/>
          <w:docGrid w:linePitch="100" w:charSpace="8192"/>
        </w:sectPr>
      </w:pPr>
    </w:p>
    <w:p w:rsidR="008D75EE" w:rsidRDefault="00B30AA0" w:rsidP="00B30AA0">
      <w:pPr>
        <w:tabs>
          <w:tab w:val="left" w:pos="1420"/>
        </w:tabs>
        <w:spacing w:before="40"/>
        <w:ind w:left="1430" w:right="-41" w:hanging="547"/>
        <w:rPr>
          <w:sz w:val="24"/>
          <w:szCs w:val="24"/>
        </w:rPr>
      </w:pPr>
      <w:r>
        <w:rPr>
          <w:sz w:val="24"/>
          <w:szCs w:val="24"/>
        </w:rPr>
        <w:lastRenderedPageBreak/>
        <w:t>p)</w:t>
      </w:r>
      <w:r>
        <w:rPr>
          <w:sz w:val="24"/>
          <w:szCs w:val="24"/>
        </w:rPr>
        <w:tab/>
      </w:r>
      <w:r>
        <w:rPr>
          <w:spacing w:val="2"/>
          <w:position w:val="1"/>
          <w:sz w:val="24"/>
          <w:szCs w:val="24"/>
        </w:rPr>
        <w:t>M</w:t>
      </w:r>
      <w:r>
        <w:rPr>
          <w:spacing w:val="-4"/>
          <w:position w:val="1"/>
          <w:sz w:val="24"/>
          <w:szCs w:val="24"/>
        </w:rPr>
        <w:t>i</w:t>
      </w:r>
      <w:r>
        <w:rPr>
          <w:position w:val="1"/>
          <w:sz w:val="24"/>
          <w:szCs w:val="24"/>
        </w:rPr>
        <w:t>ni</w:t>
      </w:r>
      <w:r>
        <w:rPr>
          <w:spacing w:val="-4"/>
          <w:position w:val="1"/>
          <w:sz w:val="24"/>
          <w:szCs w:val="24"/>
        </w:rPr>
        <w:t>m</w:t>
      </w:r>
      <w:r>
        <w:rPr>
          <w:spacing w:val="5"/>
          <w:position w:val="1"/>
          <w:sz w:val="24"/>
          <w:szCs w:val="24"/>
        </w:rPr>
        <w:t>u</w:t>
      </w:r>
      <w:r>
        <w:rPr>
          <w:position w:val="1"/>
          <w:sz w:val="24"/>
          <w:szCs w:val="24"/>
        </w:rPr>
        <w:t>m</w:t>
      </w:r>
      <w:r>
        <w:rPr>
          <w:spacing w:val="4"/>
          <w:position w:val="1"/>
          <w:sz w:val="24"/>
          <w:szCs w:val="24"/>
        </w:rPr>
        <w:t xml:space="preserve"> </w:t>
      </w:r>
      <w:r>
        <w:rPr>
          <w:spacing w:val="-1"/>
          <w:position w:val="1"/>
          <w:sz w:val="24"/>
          <w:szCs w:val="24"/>
        </w:rPr>
        <w:t>c</w:t>
      </w:r>
      <w:r>
        <w:rPr>
          <w:spacing w:val="5"/>
          <w:position w:val="1"/>
          <w:sz w:val="24"/>
          <w:szCs w:val="24"/>
        </w:rPr>
        <w:t>o</w:t>
      </w:r>
      <w:r>
        <w:rPr>
          <w:spacing w:val="-5"/>
          <w:position w:val="1"/>
          <w:sz w:val="24"/>
          <w:szCs w:val="24"/>
        </w:rPr>
        <w:t>n</w:t>
      </w:r>
      <w:r>
        <w:rPr>
          <w:position w:val="1"/>
          <w:sz w:val="24"/>
          <w:szCs w:val="24"/>
        </w:rPr>
        <w:t>du</w:t>
      </w:r>
      <w:r>
        <w:rPr>
          <w:spacing w:val="-1"/>
          <w:position w:val="1"/>
          <w:sz w:val="24"/>
          <w:szCs w:val="24"/>
        </w:rPr>
        <w:t>c</w:t>
      </w:r>
      <w:r>
        <w:rPr>
          <w:spacing w:val="10"/>
          <w:position w:val="1"/>
          <w:sz w:val="24"/>
          <w:szCs w:val="24"/>
        </w:rPr>
        <w:t>t</w:t>
      </w:r>
      <w:r>
        <w:rPr>
          <w:spacing w:val="-4"/>
          <w:position w:val="1"/>
          <w:sz w:val="24"/>
          <w:szCs w:val="24"/>
        </w:rPr>
        <w:t>i</w:t>
      </w:r>
      <w:r>
        <w:rPr>
          <w:position w:val="1"/>
          <w:sz w:val="24"/>
          <w:szCs w:val="24"/>
        </w:rPr>
        <w:t>v</w:t>
      </w:r>
      <w:r>
        <w:rPr>
          <w:spacing w:val="-9"/>
          <w:position w:val="1"/>
          <w:sz w:val="24"/>
          <w:szCs w:val="24"/>
        </w:rPr>
        <w:t>i</w:t>
      </w:r>
      <w:r>
        <w:rPr>
          <w:spacing w:val="10"/>
          <w:position w:val="1"/>
          <w:sz w:val="24"/>
          <w:szCs w:val="24"/>
        </w:rPr>
        <w:t>t</w:t>
      </w:r>
      <w:r>
        <w:rPr>
          <w:position w:val="1"/>
          <w:sz w:val="24"/>
          <w:szCs w:val="24"/>
        </w:rPr>
        <w:t>y</w:t>
      </w:r>
      <w:r>
        <w:rPr>
          <w:spacing w:val="-1"/>
          <w:position w:val="1"/>
          <w:sz w:val="24"/>
          <w:szCs w:val="24"/>
        </w:rPr>
        <w:t xml:space="preserve"> </w:t>
      </w:r>
      <w:r>
        <w:rPr>
          <w:spacing w:val="5"/>
          <w:position w:val="1"/>
          <w:sz w:val="24"/>
          <w:szCs w:val="24"/>
        </w:rPr>
        <w:t>t</w:t>
      </w:r>
      <w:r>
        <w:rPr>
          <w:spacing w:val="-1"/>
          <w:position w:val="1"/>
          <w:sz w:val="24"/>
          <w:szCs w:val="24"/>
        </w:rPr>
        <w:t>e</w:t>
      </w:r>
      <w:r>
        <w:rPr>
          <w:spacing w:val="-2"/>
          <w:position w:val="1"/>
          <w:sz w:val="24"/>
          <w:szCs w:val="24"/>
        </w:rPr>
        <w:t>s</w:t>
      </w:r>
      <w:r>
        <w:rPr>
          <w:position w:val="1"/>
          <w:sz w:val="24"/>
          <w:szCs w:val="24"/>
        </w:rPr>
        <w:t>t</w:t>
      </w:r>
      <w:r>
        <w:rPr>
          <w:spacing w:val="13"/>
          <w:position w:val="1"/>
          <w:sz w:val="24"/>
          <w:szCs w:val="24"/>
        </w:rPr>
        <w:t xml:space="preserve"> </w:t>
      </w:r>
      <w:r>
        <w:rPr>
          <w:spacing w:val="5"/>
          <w:position w:val="1"/>
          <w:sz w:val="24"/>
          <w:szCs w:val="24"/>
        </w:rPr>
        <w:t>o</w:t>
      </w:r>
      <w:r>
        <w:rPr>
          <w:position w:val="1"/>
          <w:sz w:val="24"/>
          <w:szCs w:val="24"/>
        </w:rPr>
        <w:t>n</w:t>
      </w:r>
      <w:r>
        <w:rPr>
          <w:spacing w:val="7"/>
          <w:position w:val="1"/>
          <w:sz w:val="24"/>
          <w:szCs w:val="24"/>
        </w:rPr>
        <w:t xml:space="preserve"> </w:t>
      </w:r>
      <w:proofErr w:type="spellStart"/>
      <w:r>
        <w:rPr>
          <w:spacing w:val="4"/>
          <w:position w:val="1"/>
          <w:sz w:val="24"/>
          <w:szCs w:val="24"/>
        </w:rPr>
        <w:t>a</w:t>
      </w:r>
      <w:r>
        <w:rPr>
          <w:spacing w:val="-9"/>
          <w:position w:val="1"/>
          <w:sz w:val="24"/>
          <w:szCs w:val="24"/>
        </w:rPr>
        <w:t>l</w:t>
      </w:r>
      <w:r>
        <w:rPr>
          <w:spacing w:val="5"/>
          <w:position w:val="1"/>
          <w:sz w:val="24"/>
          <w:szCs w:val="24"/>
        </w:rPr>
        <w:t>u</w:t>
      </w:r>
      <w:r>
        <w:rPr>
          <w:position w:val="1"/>
          <w:sz w:val="24"/>
          <w:szCs w:val="24"/>
        </w:rPr>
        <w:t>m</w:t>
      </w:r>
      <w:r>
        <w:rPr>
          <w:spacing w:val="-4"/>
          <w:position w:val="1"/>
          <w:sz w:val="24"/>
          <w:szCs w:val="24"/>
        </w:rPr>
        <w:t>i</w:t>
      </w:r>
      <w:r>
        <w:rPr>
          <w:spacing w:val="5"/>
          <w:position w:val="1"/>
          <w:sz w:val="24"/>
          <w:szCs w:val="24"/>
        </w:rPr>
        <w:t>n</w:t>
      </w:r>
      <w:r>
        <w:rPr>
          <w:spacing w:val="-4"/>
          <w:position w:val="1"/>
          <w:sz w:val="24"/>
          <w:szCs w:val="24"/>
        </w:rPr>
        <w:t>i</w:t>
      </w:r>
      <w:r>
        <w:rPr>
          <w:spacing w:val="5"/>
          <w:position w:val="1"/>
          <w:sz w:val="24"/>
          <w:szCs w:val="24"/>
        </w:rPr>
        <w:t>u</w:t>
      </w:r>
      <w:r>
        <w:rPr>
          <w:spacing w:val="2"/>
          <w:position w:val="1"/>
          <w:sz w:val="24"/>
          <w:szCs w:val="24"/>
        </w:rPr>
        <w:t>m</w:t>
      </w:r>
      <w:proofErr w:type="spellEnd"/>
      <w:r>
        <w:rPr>
          <w:spacing w:val="2"/>
          <w:position w:val="1"/>
          <w:sz w:val="24"/>
          <w:szCs w:val="24"/>
        </w:rPr>
        <w:t xml:space="preserve"> </w:t>
      </w:r>
      <w:r>
        <w:rPr>
          <w:spacing w:val="4"/>
          <w:position w:val="1"/>
          <w:sz w:val="24"/>
          <w:szCs w:val="24"/>
        </w:rPr>
        <w:t>c</w:t>
      </w:r>
      <w:r>
        <w:rPr>
          <w:spacing w:val="-4"/>
          <w:position w:val="1"/>
          <w:sz w:val="24"/>
          <w:szCs w:val="24"/>
        </w:rPr>
        <w:t>l</w:t>
      </w:r>
      <w:r>
        <w:rPr>
          <w:spacing w:val="4"/>
          <w:position w:val="1"/>
          <w:sz w:val="24"/>
          <w:szCs w:val="24"/>
        </w:rPr>
        <w:t>a</w:t>
      </w:r>
      <w:r>
        <w:rPr>
          <w:position w:val="1"/>
          <w:sz w:val="24"/>
          <w:szCs w:val="24"/>
        </w:rPr>
        <w:t xml:space="preserve">d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z w:val="24"/>
          <w:szCs w:val="24"/>
        </w:rPr>
        <w:t>w</w:t>
      </w:r>
      <w:r>
        <w:rPr>
          <w:spacing w:val="-10"/>
          <w:sz w:val="24"/>
          <w:szCs w:val="24"/>
        </w:rPr>
        <w:t>i</w:t>
      </w:r>
      <w:r>
        <w:rPr>
          <w:spacing w:val="1"/>
          <w:sz w:val="24"/>
          <w:szCs w:val="24"/>
        </w:rPr>
        <w:t>r</w:t>
      </w:r>
      <w:r>
        <w:rPr>
          <w:spacing w:val="-1"/>
          <w:sz w:val="24"/>
          <w:szCs w:val="24"/>
        </w:rPr>
        <w:t>e</w:t>
      </w:r>
      <w:r>
        <w:rPr>
          <w:sz w:val="24"/>
          <w:szCs w:val="24"/>
        </w:rPr>
        <w:t>s</w:t>
      </w:r>
      <w:r>
        <w:rPr>
          <w:spacing w:val="-4"/>
          <w:sz w:val="24"/>
          <w:szCs w:val="24"/>
        </w:rPr>
        <w:t xml:space="preserve"> </w:t>
      </w:r>
      <w:r>
        <w:rPr>
          <w:spacing w:val="6"/>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4"/>
          <w:sz w:val="24"/>
          <w:szCs w:val="24"/>
        </w:rPr>
        <w:t>ca</w:t>
      </w:r>
      <w:r>
        <w:rPr>
          <w:sz w:val="24"/>
          <w:szCs w:val="24"/>
        </w:rPr>
        <w:t>b</w:t>
      </w:r>
      <w:r>
        <w:rPr>
          <w:spacing w:val="-4"/>
          <w:sz w:val="24"/>
          <w:szCs w:val="24"/>
        </w:rPr>
        <w:t>l</w:t>
      </w:r>
      <w:r>
        <w:rPr>
          <w:spacing w:val="-1"/>
          <w:sz w:val="24"/>
          <w:szCs w:val="24"/>
        </w:rPr>
        <w:t>e</w:t>
      </w:r>
      <w:r>
        <w:rPr>
          <w:sz w:val="24"/>
          <w:szCs w:val="24"/>
        </w:rPr>
        <w:t>)</w:t>
      </w:r>
    </w:p>
    <w:p w:rsidR="008D75EE" w:rsidRDefault="00B30AA0" w:rsidP="00B30AA0">
      <w:pPr>
        <w:rPr>
          <w:sz w:val="24"/>
          <w:szCs w:val="24"/>
        </w:rPr>
      </w:pPr>
      <w:r>
        <w:br w:type="column"/>
      </w:r>
      <w:r>
        <w:rPr>
          <w:sz w:val="24"/>
          <w:szCs w:val="24"/>
        </w:rPr>
        <w:lastRenderedPageBreak/>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rsidP="00B30AA0">
      <w:pPr>
        <w:sectPr w:rsidR="008D75EE">
          <w:type w:val="continuous"/>
          <w:pgSz w:w="12240" w:h="15840"/>
          <w:pgMar w:top="1134" w:right="220" w:bottom="1560" w:left="1720" w:header="194" w:footer="0" w:gutter="0"/>
          <w:cols w:num="2" w:space="720" w:equalWidth="0">
            <w:col w:w="5880" w:space="222"/>
            <w:col w:w="4197"/>
          </w:cols>
          <w:formProt w:val="0"/>
          <w:docGrid w:linePitch="100" w:charSpace="8192"/>
        </w:sectPr>
      </w:pPr>
    </w:p>
    <w:p w:rsidR="008D75EE" w:rsidRDefault="00B30AA0" w:rsidP="00B30AA0">
      <w:pPr>
        <w:spacing w:before="34" w:line="280" w:lineRule="exact"/>
        <w:ind w:left="1418" w:right="-2035" w:hanging="567"/>
        <w:jc w:val="both"/>
        <w:rPr>
          <w:sz w:val="24"/>
          <w:szCs w:val="24"/>
        </w:rPr>
      </w:pPr>
      <w:r>
        <w:rPr>
          <w:position w:val="-1"/>
          <w:sz w:val="24"/>
          <w:szCs w:val="24"/>
        </w:rPr>
        <w:lastRenderedPageBreak/>
        <w:t xml:space="preserve">q)    </w:t>
      </w:r>
      <w:r>
        <w:rPr>
          <w:spacing w:val="4"/>
          <w:sz w:val="24"/>
          <w:szCs w:val="24"/>
        </w:rPr>
        <w:t>G</w:t>
      </w:r>
      <w:r>
        <w:rPr>
          <w:spacing w:val="-9"/>
          <w:sz w:val="24"/>
          <w:szCs w:val="24"/>
        </w:rPr>
        <w:t>l</w:t>
      </w:r>
      <w:r>
        <w:rPr>
          <w:spacing w:val="4"/>
          <w:sz w:val="24"/>
          <w:szCs w:val="24"/>
        </w:rPr>
        <w:t>a</w:t>
      </w:r>
      <w:r>
        <w:rPr>
          <w:spacing w:val="-2"/>
          <w:sz w:val="24"/>
          <w:szCs w:val="24"/>
        </w:rPr>
        <w:t>s</w:t>
      </w:r>
      <w:r>
        <w:rPr>
          <w:sz w:val="24"/>
          <w:szCs w:val="24"/>
        </w:rPr>
        <w:t xml:space="preserve">s   </w:t>
      </w:r>
      <w:r>
        <w:rPr>
          <w:spacing w:val="37"/>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 xml:space="preserve">n    </w:t>
      </w:r>
      <w:r>
        <w:rPr>
          <w:spacing w:val="9"/>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5"/>
          <w:sz w:val="24"/>
          <w:szCs w:val="24"/>
        </w:rPr>
        <w:t>u</w:t>
      </w:r>
      <w:r>
        <w:rPr>
          <w:spacing w:val="1"/>
          <w:sz w:val="24"/>
          <w:szCs w:val="24"/>
        </w:rPr>
        <w:t>r</w:t>
      </w:r>
      <w:r>
        <w:rPr>
          <w:sz w:val="24"/>
          <w:szCs w:val="24"/>
        </w:rPr>
        <w:t xml:space="preserve">e </w:t>
      </w:r>
      <w:proofErr w:type="spellStart"/>
      <w:r>
        <w:rPr>
          <w:sz w:val="24"/>
          <w:szCs w:val="24"/>
        </w:rPr>
        <w:t>te</w:t>
      </w:r>
      <w:r>
        <w:rPr>
          <w:spacing w:val="-7"/>
          <w:position w:val="-1"/>
          <w:sz w:val="24"/>
          <w:szCs w:val="24"/>
        </w:rPr>
        <w:t>s</w:t>
      </w:r>
      <w:r>
        <w:rPr>
          <w:position w:val="-1"/>
          <w:sz w:val="24"/>
          <w:szCs w:val="24"/>
        </w:rPr>
        <w:t>t</w:t>
      </w:r>
      <w:proofErr w:type="spellEnd"/>
    </w:p>
    <w:p w:rsidR="008D75EE" w:rsidRDefault="00B30AA0" w:rsidP="00DA40C3">
      <w:pPr>
        <w:spacing w:before="34" w:line="280" w:lineRule="exact"/>
        <w:ind w:left="1418" w:right="-2724" w:hanging="567"/>
        <w:jc w:val="both"/>
        <w:rPr>
          <w:sz w:val="24"/>
          <w:szCs w:val="24"/>
        </w:rPr>
      </w:pPr>
      <w:r>
        <w:rPr>
          <w:position w:val="-1"/>
          <w:sz w:val="24"/>
          <w:szCs w:val="24"/>
        </w:rPr>
        <w:t xml:space="preserve">          </w:t>
      </w:r>
      <w:proofErr w:type="gramStart"/>
      <w:r>
        <w:rPr>
          <w:position w:val="-1"/>
          <w:sz w:val="24"/>
          <w:szCs w:val="24"/>
        </w:rPr>
        <w:t>on</w:t>
      </w:r>
      <w:proofErr w:type="gramEnd"/>
      <w:r>
        <w:rPr>
          <w:position w:val="-1"/>
          <w:sz w:val="24"/>
          <w:szCs w:val="24"/>
        </w:rPr>
        <w:t xml:space="preserve"> composite core (if applicable)</w:t>
      </w:r>
      <w:r>
        <w:t xml:space="preserve">             </w:t>
      </w:r>
      <w:r w:rsidR="00DA40C3">
        <w:t xml:space="preserve">               </w:t>
      </w:r>
      <w:r w:rsidRPr="00DA40C3">
        <w:rPr>
          <w:sz w:val="24"/>
          <w:szCs w:val="24"/>
        </w:rPr>
        <w:t>: As pe</w:t>
      </w:r>
      <w:r w:rsidRPr="00DA40C3">
        <w:rPr>
          <w:sz w:val="24"/>
          <w:szCs w:val="24"/>
        </w:rPr>
        <w:t>r Annexure</w:t>
      </w:r>
      <w:r>
        <w:rPr>
          <w:position w:val="-1"/>
          <w:sz w:val="24"/>
          <w:szCs w:val="24"/>
        </w:rPr>
        <w:t>-A</w:t>
      </w:r>
    </w:p>
    <w:p w:rsidR="008D75EE" w:rsidRDefault="008D75EE" w:rsidP="00B30AA0">
      <w:pPr>
        <w:sectPr w:rsidR="008D75EE" w:rsidSect="00DA40C3">
          <w:type w:val="continuous"/>
          <w:pgSz w:w="12240" w:h="15840"/>
          <w:pgMar w:top="1134" w:right="450" w:bottom="1560" w:left="1720" w:header="194" w:footer="0" w:gutter="0"/>
          <w:cols w:num="3" w:space="720" w:equalWidth="0">
            <w:col w:w="7460" w:space="1158"/>
            <w:col w:w="820" w:space="2"/>
            <w:col w:w="630"/>
          </w:cols>
          <w:formProt w:val="0"/>
          <w:docGrid w:linePitch="100" w:charSpace="8192"/>
        </w:sectPr>
      </w:pPr>
    </w:p>
    <w:p w:rsidR="008D75EE" w:rsidRDefault="00B30AA0" w:rsidP="00B30AA0">
      <w:pPr>
        <w:tabs>
          <w:tab w:val="left" w:pos="1420"/>
        </w:tabs>
        <w:spacing w:before="36" w:line="242" w:lineRule="auto"/>
        <w:ind w:left="1430" w:right="-41" w:hanging="547"/>
        <w:rPr>
          <w:sz w:val="24"/>
          <w:szCs w:val="24"/>
        </w:rPr>
      </w:pPr>
      <w:r>
        <w:rPr>
          <w:spacing w:val="2"/>
          <w:sz w:val="24"/>
          <w:szCs w:val="24"/>
        </w:rPr>
        <w:lastRenderedPageBreak/>
        <w:t>r</w:t>
      </w:r>
      <w:r>
        <w:rPr>
          <w:sz w:val="24"/>
          <w:szCs w:val="24"/>
        </w:rPr>
        <w:t>)</w:t>
      </w:r>
      <w:r>
        <w:rPr>
          <w:sz w:val="24"/>
          <w:szCs w:val="24"/>
        </w:rPr>
        <w:tab/>
      </w:r>
      <w:r>
        <w:rPr>
          <w:spacing w:val="1"/>
          <w:sz w:val="24"/>
          <w:szCs w:val="24"/>
        </w:rPr>
        <w:t>F</w:t>
      </w:r>
      <w:r>
        <w:rPr>
          <w:spacing w:val="-4"/>
          <w:sz w:val="24"/>
          <w:szCs w:val="24"/>
        </w:rPr>
        <w:t>l</w:t>
      </w:r>
      <w:r>
        <w:rPr>
          <w:spacing w:val="4"/>
          <w:sz w:val="24"/>
          <w:szCs w:val="24"/>
        </w:rPr>
        <w:t>e</w:t>
      </w:r>
      <w:r>
        <w:rPr>
          <w:spacing w:val="-5"/>
          <w:sz w:val="24"/>
          <w:szCs w:val="24"/>
        </w:rPr>
        <w:t>x</w:t>
      </w:r>
      <w:r>
        <w:rPr>
          <w:sz w:val="24"/>
          <w:szCs w:val="24"/>
        </w:rPr>
        <w:t>u</w:t>
      </w:r>
      <w:r>
        <w:rPr>
          <w:spacing w:val="1"/>
          <w:sz w:val="24"/>
          <w:szCs w:val="24"/>
        </w:rPr>
        <w:t>r</w:t>
      </w:r>
      <w:r>
        <w:rPr>
          <w:spacing w:val="4"/>
          <w:sz w:val="24"/>
          <w:szCs w:val="24"/>
        </w:rPr>
        <w:t>a</w:t>
      </w:r>
      <w:r>
        <w:rPr>
          <w:sz w:val="24"/>
          <w:szCs w:val="24"/>
        </w:rPr>
        <w:t>l</w:t>
      </w:r>
      <w:r>
        <w:rPr>
          <w:spacing w:val="28"/>
          <w:sz w:val="24"/>
          <w:szCs w:val="24"/>
        </w:rPr>
        <w:t xml:space="preserve"> </w:t>
      </w:r>
      <w:r>
        <w:rPr>
          <w:spacing w:val="1"/>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28"/>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32"/>
          <w:sz w:val="24"/>
          <w:szCs w:val="24"/>
        </w:rPr>
        <w:t xml:space="preserve"> </w:t>
      </w:r>
      <w:r>
        <w:rPr>
          <w:spacing w:val="5"/>
          <w:sz w:val="24"/>
          <w:szCs w:val="24"/>
        </w:rPr>
        <w:t>o</w:t>
      </w:r>
      <w:r>
        <w:rPr>
          <w:sz w:val="24"/>
          <w:szCs w:val="24"/>
        </w:rPr>
        <w:t>n</w:t>
      </w:r>
      <w:r>
        <w:rPr>
          <w:spacing w:val="31"/>
          <w:sz w:val="24"/>
          <w:szCs w:val="24"/>
        </w:rPr>
        <w:t xml:space="preserve"> </w:t>
      </w:r>
      <w:r>
        <w:rPr>
          <w:spacing w:val="-6"/>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3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p>
    <w:p w:rsidR="008D75EE" w:rsidRDefault="00B30AA0" w:rsidP="00B30AA0">
      <w:pPr>
        <w:tabs>
          <w:tab w:val="left" w:pos="1420"/>
        </w:tabs>
        <w:spacing w:before="36" w:line="242" w:lineRule="auto"/>
        <w:ind w:left="1430" w:right="-41" w:hanging="547"/>
        <w:rPr>
          <w:sz w:val="24"/>
          <w:szCs w:val="24"/>
        </w:rPr>
      </w:pPr>
      <w:r>
        <w:rPr>
          <w:sz w:val="24"/>
          <w:szCs w:val="24"/>
        </w:rPr>
        <w:t xml:space="preserve">       </w:t>
      </w:r>
      <w:r>
        <w:rPr>
          <w:spacing w:val="22"/>
          <w:sz w:val="24"/>
          <w:szCs w:val="24"/>
        </w:rPr>
        <w:t xml:space="preserve"> </w:t>
      </w:r>
      <w:r>
        <w:rPr>
          <w:spacing w:val="1"/>
          <w:sz w:val="24"/>
          <w:szCs w:val="24"/>
        </w:rPr>
        <w:t>(</w:t>
      </w:r>
      <w:proofErr w:type="gramStart"/>
      <w:r>
        <w:rPr>
          <w:spacing w:val="-4"/>
          <w:sz w:val="24"/>
          <w:szCs w:val="24"/>
        </w:rPr>
        <w:t>i</w:t>
      </w:r>
      <w:r>
        <w:rPr>
          <w:sz w:val="24"/>
          <w:szCs w:val="24"/>
        </w:rPr>
        <w:t>f</w:t>
      </w:r>
      <w:proofErr w:type="gramEnd"/>
      <w:r>
        <w:rPr>
          <w:sz w:val="24"/>
          <w:szCs w:val="24"/>
        </w:rPr>
        <w:t xml:space="preserve">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p w:rsidR="008D75EE" w:rsidRDefault="00B30AA0" w:rsidP="00B30AA0">
      <w:pPr>
        <w:rPr>
          <w:sz w:val="24"/>
          <w:szCs w:val="24"/>
        </w:rPr>
      </w:pPr>
      <w:r>
        <w:br w:type="column"/>
      </w:r>
      <w:r>
        <w:rPr>
          <w:sz w:val="24"/>
          <w:szCs w:val="24"/>
        </w:rPr>
        <w:lastRenderedPageBreak/>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r</w:t>
      </w:r>
      <w:r>
        <w:rPr>
          <w:spacing w:val="5"/>
          <w:sz w:val="24"/>
          <w:szCs w:val="24"/>
        </w:rPr>
        <w:t xml:space="preserve">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pPr>
        <w:sectPr w:rsidR="008D75EE">
          <w:type w:val="continuous"/>
          <w:pgSz w:w="12240" w:h="15840"/>
          <w:pgMar w:top="1134" w:right="220" w:bottom="1560" w:left="1720" w:header="194" w:footer="0" w:gutter="0"/>
          <w:cols w:num="2" w:space="720" w:equalWidth="0">
            <w:col w:w="5778" w:space="324"/>
            <w:col w:w="4197"/>
          </w:cols>
          <w:formProt w:val="0"/>
          <w:docGrid w:linePitch="100" w:charSpace="8192"/>
        </w:sectPr>
      </w:pPr>
    </w:p>
    <w:p w:rsidR="008D75EE" w:rsidRDefault="00B30AA0">
      <w:pPr>
        <w:tabs>
          <w:tab w:val="left" w:pos="1420"/>
        </w:tabs>
        <w:spacing w:before="38"/>
        <w:ind w:left="1430" w:right="-41" w:hanging="547"/>
        <w:rPr>
          <w:sz w:val="24"/>
          <w:szCs w:val="24"/>
        </w:rPr>
      </w:pPr>
      <w:r>
        <w:rPr>
          <w:spacing w:val="-2"/>
          <w:sz w:val="24"/>
          <w:szCs w:val="24"/>
        </w:rPr>
        <w:lastRenderedPageBreak/>
        <w:t>s</w:t>
      </w:r>
      <w:r>
        <w:rPr>
          <w:sz w:val="24"/>
          <w:szCs w:val="24"/>
        </w:rPr>
        <w:t>)</w:t>
      </w:r>
      <w:r>
        <w:rPr>
          <w:sz w:val="24"/>
          <w:szCs w:val="24"/>
        </w:rPr>
        <w:tab/>
      </w:r>
      <w:r>
        <w:rPr>
          <w:spacing w:val="-2"/>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 xml:space="preserve">g   </w:t>
      </w:r>
      <w:r>
        <w:rPr>
          <w:spacing w:val="39"/>
          <w:sz w:val="24"/>
          <w:szCs w:val="24"/>
        </w:rPr>
        <w:t xml:space="preserve"> </w:t>
      </w:r>
      <w:r>
        <w:rPr>
          <w:spacing w:val="5"/>
          <w:sz w:val="24"/>
          <w:szCs w:val="24"/>
        </w:rPr>
        <w:t>t</w:t>
      </w:r>
      <w:r>
        <w:rPr>
          <w:spacing w:val="-1"/>
          <w:sz w:val="24"/>
          <w:szCs w:val="24"/>
        </w:rPr>
        <w:t>e</w:t>
      </w:r>
      <w:r>
        <w:rPr>
          <w:spacing w:val="-7"/>
          <w:sz w:val="24"/>
          <w:szCs w:val="24"/>
        </w:rPr>
        <w:t>s</w:t>
      </w:r>
      <w:r>
        <w:rPr>
          <w:sz w:val="24"/>
          <w:szCs w:val="24"/>
        </w:rPr>
        <w:t xml:space="preserve">t   </w:t>
      </w:r>
      <w:r>
        <w:rPr>
          <w:spacing w:val="45"/>
          <w:sz w:val="24"/>
          <w:szCs w:val="24"/>
        </w:rPr>
        <w:t xml:space="preserve"> </w:t>
      </w:r>
      <w:r>
        <w:rPr>
          <w:spacing w:val="5"/>
          <w:sz w:val="24"/>
          <w:szCs w:val="24"/>
        </w:rPr>
        <w:t>o</w:t>
      </w:r>
      <w:r>
        <w:rPr>
          <w:sz w:val="24"/>
          <w:szCs w:val="24"/>
        </w:rPr>
        <w:t xml:space="preserve">n   </w:t>
      </w:r>
      <w:r>
        <w:rPr>
          <w:spacing w:val="29"/>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 xml:space="preserve">e Core (if applicable) </w:t>
      </w:r>
    </w:p>
    <w:p w:rsidR="008D75EE" w:rsidRDefault="00B30AA0">
      <w:pPr>
        <w:ind w:left="77" w:right="-38"/>
        <w:jc w:val="center"/>
        <w:rPr>
          <w:sz w:val="24"/>
          <w:szCs w:val="24"/>
        </w:rPr>
      </w:pPr>
      <w:r>
        <w:br w:type="column"/>
      </w:r>
    </w:p>
    <w:p w:rsidR="008D75EE" w:rsidRDefault="00B30AA0">
      <w:pPr>
        <w:rPr>
          <w:sz w:val="24"/>
          <w:szCs w:val="24"/>
        </w:rPr>
      </w:pPr>
      <w:r>
        <w:br w:type="column"/>
      </w:r>
      <w:r>
        <w:rPr>
          <w:sz w:val="24"/>
          <w:szCs w:val="24"/>
        </w:rPr>
        <w:lastRenderedPageBreak/>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p w:rsidR="008D75EE" w:rsidRDefault="008D75EE">
      <w:pPr>
        <w:sectPr w:rsidR="008D75EE">
          <w:type w:val="continuous"/>
          <w:pgSz w:w="12240" w:h="15840"/>
          <w:pgMar w:top="1134" w:right="220" w:bottom="1560" w:left="1720" w:header="194" w:footer="0" w:gutter="0"/>
          <w:cols w:num="3" w:space="720" w:equalWidth="0">
            <w:col w:w="4624" w:space="320"/>
            <w:col w:w="938" w:space="218"/>
            <w:col w:w="4199"/>
          </w:cols>
          <w:formProt w:val="0"/>
          <w:docGrid w:linePitch="100" w:charSpace="8192"/>
        </w:sectPr>
      </w:pPr>
    </w:p>
    <w:p w:rsidR="008D75EE" w:rsidRDefault="00B30AA0">
      <w:pPr>
        <w:tabs>
          <w:tab w:val="left" w:pos="1420"/>
        </w:tabs>
        <w:spacing w:before="38"/>
        <w:ind w:left="1267" w:right="-41" w:hanging="547"/>
        <w:rPr>
          <w:sz w:val="24"/>
          <w:szCs w:val="24"/>
        </w:rPr>
      </w:pPr>
      <w:r>
        <w:rPr>
          <w:spacing w:val="5"/>
          <w:sz w:val="24"/>
          <w:szCs w:val="24"/>
        </w:rPr>
        <w:lastRenderedPageBreak/>
        <w:t>t</w:t>
      </w:r>
      <w:r>
        <w:rPr>
          <w:sz w:val="24"/>
          <w:szCs w:val="24"/>
        </w:rPr>
        <w:t>)</w:t>
      </w:r>
      <w:r>
        <w:rPr>
          <w:sz w:val="24"/>
          <w:szCs w:val="24"/>
        </w:rPr>
        <w:tab/>
      </w:r>
      <w:r>
        <w:rPr>
          <w:spacing w:val="-5"/>
          <w:sz w:val="24"/>
          <w:szCs w:val="24"/>
        </w:rPr>
        <w:t>Galvanic</w:t>
      </w:r>
      <w:r>
        <w:rPr>
          <w:spacing w:val="2"/>
          <w:sz w:val="24"/>
          <w:szCs w:val="24"/>
        </w:rPr>
        <w:t xml:space="preserve"> </w:t>
      </w:r>
      <w:r>
        <w:rPr>
          <w:spacing w:val="1"/>
          <w:sz w:val="24"/>
          <w:szCs w:val="24"/>
        </w:rPr>
        <w:t>Pr</w:t>
      </w:r>
      <w:r>
        <w:rPr>
          <w:sz w:val="24"/>
          <w:szCs w:val="24"/>
        </w:rPr>
        <w:t>o</w:t>
      </w:r>
      <w:r>
        <w:rPr>
          <w:spacing w:val="5"/>
          <w:sz w:val="24"/>
          <w:szCs w:val="24"/>
        </w:rPr>
        <w:t>t</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2"/>
          <w:sz w:val="24"/>
          <w:szCs w:val="24"/>
        </w:rPr>
        <w:t>B</w:t>
      </w:r>
      <w:r>
        <w:rPr>
          <w:spacing w:val="-1"/>
          <w:sz w:val="24"/>
          <w:szCs w:val="24"/>
        </w:rPr>
        <w:t>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r</w:t>
      </w:r>
      <w:r>
        <w:rPr>
          <w:spacing w:val="4"/>
          <w:sz w:val="24"/>
          <w:szCs w:val="24"/>
        </w:rPr>
        <w:t xml:space="preserve"> </w:t>
      </w:r>
      <w:r>
        <w:rPr>
          <w:spacing w:val="-3"/>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4"/>
          <w:sz w:val="24"/>
          <w:szCs w:val="24"/>
        </w:rPr>
        <w:t xml:space="preserve"> </w:t>
      </w:r>
      <w:r>
        <w:rPr>
          <w:spacing w:val="2"/>
          <w:sz w:val="24"/>
          <w:szCs w:val="24"/>
        </w:rPr>
        <w:t>T</w:t>
      </w:r>
      <w:r>
        <w:rPr>
          <w:sz w:val="24"/>
          <w:szCs w:val="24"/>
        </w:rPr>
        <w:t>h</w:t>
      </w:r>
      <w:r>
        <w:rPr>
          <w:spacing w:val="-4"/>
          <w:sz w:val="24"/>
          <w:szCs w:val="24"/>
        </w:rPr>
        <w:t>i</w:t>
      </w:r>
      <w:r>
        <w:rPr>
          <w:spacing w:val="-1"/>
          <w:sz w:val="24"/>
          <w:szCs w:val="24"/>
        </w:rPr>
        <w:t>c</w:t>
      </w:r>
      <w:r>
        <w:rPr>
          <w:spacing w:val="5"/>
          <w:sz w:val="24"/>
          <w:szCs w:val="24"/>
        </w:rPr>
        <w:t>k</w:t>
      </w:r>
      <w:r>
        <w:rPr>
          <w:spacing w:val="-5"/>
          <w:sz w:val="24"/>
          <w:szCs w:val="24"/>
        </w:rPr>
        <w:t>n</w:t>
      </w:r>
      <w:r>
        <w:rPr>
          <w:spacing w:val="-1"/>
          <w:sz w:val="24"/>
          <w:szCs w:val="24"/>
        </w:rPr>
        <w:t>e</w:t>
      </w:r>
      <w:r>
        <w:rPr>
          <w:spacing w:val="2"/>
          <w:sz w:val="24"/>
          <w:szCs w:val="24"/>
        </w:rPr>
        <w:t>s</w:t>
      </w:r>
      <w:r>
        <w:rPr>
          <w:sz w:val="24"/>
          <w:szCs w:val="24"/>
        </w:rPr>
        <w:t xml:space="preserve">s </w:t>
      </w:r>
      <w:r>
        <w:rPr>
          <w:spacing w:val="5"/>
          <w:sz w:val="24"/>
          <w:szCs w:val="24"/>
        </w:rPr>
        <w:t>t</w:t>
      </w:r>
      <w:r>
        <w:rPr>
          <w:spacing w:val="-1"/>
          <w:sz w:val="24"/>
          <w:szCs w:val="24"/>
        </w:rPr>
        <w:t>e</w:t>
      </w:r>
      <w:r>
        <w:rPr>
          <w:spacing w:val="-7"/>
          <w:sz w:val="24"/>
          <w:szCs w:val="24"/>
        </w:rPr>
        <w:t>s</w:t>
      </w:r>
      <w:r>
        <w:rPr>
          <w:sz w:val="24"/>
          <w:szCs w:val="24"/>
        </w:rPr>
        <w:t>t</w:t>
      </w:r>
      <w:r>
        <w:rPr>
          <w:spacing w:val="3"/>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1"/>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1"/>
          <w:sz w:val="24"/>
          <w:szCs w:val="24"/>
        </w:rPr>
        <w:t xml:space="preserve"> (</w:t>
      </w:r>
      <w:r>
        <w:rPr>
          <w:spacing w:val="-1"/>
          <w:sz w:val="24"/>
          <w:szCs w:val="24"/>
        </w:rPr>
        <w:t>a</w:t>
      </w:r>
      <w:r>
        <w:rPr>
          <w:sz w:val="24"/>
          <w:szCs w:val="24"/>
        </w:rPr>
        <w:t>pp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6"/>
          <w:sz w:val="24"/>
          <w:szCs w:val="24"/>
        </w:rPr>
        <w:t xml:space="preserve"> </w:t>
      </w:r>
      <w:r>
        <w:rPr>
          <w:spacing w:val="-8"/>
          <w:sz w:val="24"/>
          <w:szCs w:val="24"/>
        </w:rPr>
        <w:t>f</w:t>
      </w:r>
      <w:r>
        <w:rPr>
          <w:spacing w:val="5"/>
          <w:sz w:val="24"/>
          <w:szCs w:val="24"/>
        </w:rPr>
        <w:t>o</w:t>
      </w:r>
      <w:r>
        <w:rPr>
          <w:sz w:val="24"/>
          <w:szCs w:val="24"/>
        </w:rPr>
        <w:t xml:space="preserve">r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w:t>
      </w:r>
      <w:r>
        <w:rPr>
          <w:spacing w:val="2"/>
          <w:sz w:val="24"/>
          <w:szCs w:val="24"/>
        </w:rPr>
        <w:t>r</w:t>
      </w:r>
      <w:r>
        <w:rPr>
          <w:sz w:val="24"/>
          <w:szCs w:val="24"/>
        </w:rPr>
        <w:t xml:space="preserve">s </w:t>
      </w:r>
      <w:r>
        <w:rPr>
          <w:spacing w:val="-5"/>
          <w:sz w:val="24"/>
          <w:szCs w:val="24"/>
        </w:rPr>
        <w:t>h</w:t>
      </w:r>
      <w:r>
        <w:rPr>
          <w:spacing w:val="-1"/>
          <w:sz w:val="24"/>
          <w:szCs w:val="24"/>
        </w:rPr>
        <w:t>a</w:t>
      </w:r>
      <w:r>
        <w:rPr>
          <w:sz w:val="24"/>
          <w:szCs w:val="24"/>
        </w:rPr>
        <w:t>v</w:t>
      </w:r>
      <w:r>
        <w:rPr>
          <w:spacing w:val="-4"/>
          <w:sz w:val="24"/>
          <w:szCs w:val="24"/>
        </w:rPr>
        <w:t>i</w:t>
      </w:r>
      <w:r>
        <w:rPr>
          <w:sz w:val="24"/>
          <w:szCs w:val="24"/>
        </w:rPr>
        <w:t>ng</w:t>
      </w:r>
      <w:r>
        <w:rPr>
          <w:spacing w:val="-1"/>
          <w:sz w:val="24"/>
          <w:szCs w:val="24"/>
        </w:rPr>
        <w:t xml:space="preserve"> </w:t>
      </w:r>
      <w:r>
        <w:rPr>
          <w:sz w:val="24"/>
          <w:szCs w:val="24"/>
        </w:rPr>
        <w:t>g</w:t>
      </w:r>
      <w:r>
        <w:rPr>
          <w:spacing w:val="4"/>
          <w:sz w:val="24"/>
          <w:szCs w:val="24"/>
        </w:rPr>
        <w:t>a</w:t>
      </w:r>
      <w:r>
        <w:rPr>
          <w:spacing w:val="-4"/>
          <w:sz w:val="24"/>
          <w:szCs w:val="24"/>
        </w:rPr>
        <w:t>l</w:t>
      </w:r>
      <w:r>
        <w:rPr>
          <w:sz w:val="24"/>
          <w:szCs w:val="24"/>
        </w:rPr>
        <w:t>v</w:t>
      </w:r>
      <w:r>
        <w:rPr>
          <w:spacing w:val="4"/>
          <w:sz w:val="24"/>
          <w:szCs w:val="24"/>
        </w:rPr>
        <w:t>a</w:t>
      </w:r>
      <w:r>
        <w:rPr>
          <w:sz w:val="24"/>
          <w:szCs w:val="24"/>
        </w:rPr>
        <w:t>n</w:t>
      </w:r>
      <w:r>
        <w:rPr>
          <w:spacing w:val="-4"/>
          <w:sz w:val="24"/>
          <w:szCs w:val="24"/>
        </w:rPr>
        <w:t>i</w:t>
      </w:r>
      <w:r>
        <w:rPr>
          <w:sz w:val="24"/>
          <w:szCs w:val="24"/>
        </w:rPr>
        <w:t xml:space="preserve">c </w:t>
      </w:r>
      <w:r>
        <w:rPr>
          <w:spacing w:val="-5"/>
          <w:sz w:val="24"/>
          <w:szCs w:val="24"/>
        </w:rPr>
        <w:t>b</w:t>
      </w:r>
      <w:r>
        <w:rPr>
          <w:spacing w:val="-1"/>
          <w:sz w:val="24"/>
          <w:szCs w:val="24"/>
        </w:rPr>
        <w:t>a</w:t>
      </w:r>
      <w:r>
        <w:rPr>
          <w:spacing w:val="1"/>
          <w:sz w:val="24"/>
          <w:szCs w:val="24"/>
        </w:rPr>
        <w:t>r</w:t>
      </w:r>
      <w:r>
        <w:rPr>
          <w:spacing w:val="6"/>
          <w:sz w:val="24"/>
          <w:szCs w:val="24"/>
        </w:rPr>
        <w:t>r</w:t>
      </w:r>
      <w:r>
        <w:rPr>
          <w:spacing w:val="-4"/>
          <w:sz w:val="24"/>
          <w:szCs w:val="24"/>
        </w:rPr>
        <w:t>i</w:t>
      </w:r>
      <w:r>
        <w:rPr>
          <w:spacing w:val="-1"/>
          <w:sz w:val="24"/>
          <w:szCs w:val="24"/>
        </w:rPr>
        <w:t>e</w:t>
      </w:r>
      <w:r>
        <w:rPr>
          <w:sz w:val="24"/>
          <w:szCs w:val="24"/>
        </w:rPr>
        <w:t>r</w:t>
      </w:r>
      <w:r>
        <w:rPr>
          <w:spacing w:val="5"/>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4"/>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1"/>
          <w:sz w:val="24"/>
          <w:szCs w:val="24"/>
        </w:rPr>
        <w:t>r</w:t>
      </w:r>
      <w:r>
        <w:rPr>
          <w:spacing w:val="-4"/>
          <w:sz w:val="24"/>
          <w:szCs w:val="24"/>
        </w:rPr>
        <w:t>mi</w:t>
      </w:r>
      <w:r>
        <w:rPr>
          <w:sz w:val="24"/>
          <w:szCs w:val="24"/>
        </w:rPr>
        <w:t>ng</w:t>
      </w:r>
      <w:r>
        <w:rPr>
          <w:spacing w:val="-1"/>
          <w:sz w:val="24"/>
          <w:szCs w:val="24"/>
        </w:rPr>
        <w:t xml:space="preserve"> </w:t>
      </w:r>
      <w:r>
        <w:rPr>
          <w:sz w:val="24"/>
          <w:szCs w:val="24"/>
        </w:rPr>
        <w:t>to</w:t>
      </w:r>
      <w:r>
        <w:rPr>
          <w:spacing w:val="7"/>
          <w:sz w:val="24"/>
          <w:szCs w:val="24"/>
        </w:rPr>
        <w:t xml:space="preserve"> </w:t>
      </w:r>
      <w:smartTag w:uri="urn:schemas-microsoft-com:office:smarttags" w:element="stockticker">
        <w:r>
          <w:rPr>
            <w:spacing w:val="-5"/>
            <w:sz w:val="24"/>
            <w:szCs w:val="24"/>
          </w:rPr>
          <w:t>A</w:t>
        </w:r>
        <w:r>
          <w:rPr>
            <w:spacing w:val="1"/>
            <w:sz w:val="24"/>
            <w:szCs w:val="24"/>
          </w:rPr>
          <w:t>S</w:t>
        </w:r>
        <w:r>
          <w:rPr>
            <w:spacing w:val="2"/>
            <w:sz w:val="24"/>
            <w:szCs w:val="24"/>
          </w:rPr>
          <w:t>T</w:t>
        </w:r>
        <w:r>
          <w:rPr>
            <w:sz w:val="24"/>
            <w:szCs w:val="24"/>
          </w:rPr>
          <w:t>M</w:t>
        </w:r>
      </w:smartTag>
      <w:r>
        <w:rPr>
          <w:spacing w:val="-3"/>
          <w:sz w:val="24"/>
          <w:szCs w:val="24"/>
        </w:rPr>
        <w:t xml:space="preserve"> </w:t>
      </w:r>
      <w:r>
        <w:rPr>
          <w:spacing w:val="-2"/>
          <w:sz w:val="24"/>
          <w:szCs w:val="24"/>
        </w:rPr>
        <w:t>B</w:t>
      </w:r>
      <w:r>
        <w:rPr>
          <w:sz w:val="24"/>
          <w:szCs w:val="24"/>
        </w:rPr>
        <w:t>987)</w:t>
      </w:r>
      <w:r w:rsidR="00DA40C3">
        <w:rPr>
          <w:sz w:val="24"/>
          <w:szCs w:val="24"/>
        </w:rPr>
        <w:t xml:space="preserve">                                   : As per Annexure-A</w:t>
      </w:r>
    </w:p>
    <w:p w:rsidR="008D75EE" w:rsidRDefault="00B30AA0">
      <w:pPr>
        <w:tabs>
          <w:tab w:val="left" w:pos="1420"/>
        </w:tabs>
        <w:spacing w:before="40" w:line="247" w:lineRule="auto"/>
        <w:ind w:left="1319" w:right="-41" w:hanging="427"/>
        <w:rPr>
          <w:sz w:val="24"/>
          <w:szCs w:val="24"/>
        </w:rPr>
      </w:pPr>
      <w:r>
        <w:rPr>
          <w:sz w:val="24"/>
          <w:szCs w:val="24"/>
        </w:rPr>
        <w:lastRenderedPageBreak/>
        <w:t>u)</w:t>
      </w:r>
      <w:r>
        <w:rPr>
          <w:sz w:val="24"/>
          <w:szCs w:val="24"/>
        </w:rPr>
        <w:tab/>
      </w:r>
      <w:r>
        <w:rPr>
          <w:sz w:val="24"/>
          <w:szCs w:val="24"/>
        </w:rPr>
        <w:tab/>
      </w:r>
      <w:r>
        <w:rPr>
          <w:spacing w:val="-2"/>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 xml:space="preserve">t    </w:t>
      </w:r>
      <w:r>
        <w:rPr>
          <w:spacing w:val="57"/>
          <w:sz w:val="24"/>
          <w:szCs w:val="24"/>
        </w:rPr>
        <w:t xml:space="preserve"> </w:t>
      </w:r>
      <w:r>
        <w:rPr>
          <w:spacing w:val="5"/>
          <w:sz w:val="24"/>
          <w:szCs w:val="24"/>
        </w:rPr>
        <w:t>o</w:t>
      </w:r>
      <w:r>
        <w:rPr>
          <w:sz w:val="24"/>
          <w:szCs w:val="24"/>
        </w:rPr>
        <w:t xml:space="preserve">f    </w:t>
      </w:r>
      <w:r>
        <w:rPr>
          <w:spacing w:val="4"/>
          <w:sz w:val="24"/>
          <w:szCs w:val="24"/>
        </w:rPr>
        <w:t xml:space="preserve"> </w:t>
      </w:r>
      <w:proofErr w:type="spellStart"/>
      <w:r>
        <w:rPr>
          <w:sz w:val="24"/>
          <w:szCs w:val="24"/>
        </w:rPr>
        <w:t>A</w:t>
      </w:r>
      <w:r>
        <w:rPr>
          <w:spacing w:val="-5"/>
          <w:sz w:val="24"/>
          <w:szCs w:val="24"/>
        </w:rPr>
        <w:t>m</w:t>
      </w:r>
      <w:r>
        <w:rPr>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proofErr w:type="spellEnd"/>
      <w:r>
        <w:rPr>
          <w:sz w:val="24"/>
          <w:szCs w:val="24"/>
        </w:rPr>
        <w:t xml:space="preserve">    </w:t>
      </w:r>
      <w:r>
        <w:rPr>
          <w:spacing w:val="37"/>
          <w:sz w:val="24"/>
          <w:szCs w:val="24"/>
        </w:rPr>
        <w:t xml:space="preserve"> </w:t>
      </w:r>
      <w:r>
        <w:rPr>
          <w:spacing w:val="-1"/>
          <w:sz w:val="24"/>
          <w:szCs w:val="24"/>
        </w:rPr>
        <w:t>a</w:t>
      </w:r>
      <w:r>
        <w:rPr>
          <w:sz w:val="24"/>
          <w:szCs w:val="24"/>
        </w:rPr>
        <w:t xml:space="preserve">t    </w:t>
      </w:r>
      <w:r>
        <w:rPr>
          <w:spacing w:val="22"/>
          <w:sz w:val="24"/>
          <w:szCs w:val="24"/>
        </w:rPr>
        <w:t xml:space="preserve"> </w:t>
      </w:r>
      <w:r>
        <w:rPr>
          <w:spacing w:val="-2"/>
          <w:sz w:val="24"/>
          <w:szCs w:val="24"/>
        </w:rPr>
        <w:t>R</w:t>
      </w:r>
      <w:r>
        <w:rPr>
          <w:sz w:val="24"/>
          <w:szCs w:val="24"/>
        </w:rPr>
        <w:t>o</w:t>
      </w:r>
      <w:r>
        <w:rPr>
          <w:spacing w:val="5"/>
          <w:sz w:val="24"/>
          <w:szCs w:val="24"/>
        </w:rPr>
        <w:t>o</w:t>
      </w:r>
      <w:r>
        <w:rPr>
          <w:sz w:val="24"/>
          <w:szCs w:val="24"/>
        </w:rPr>
        <w:t xml:space="preserve">m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7"/>
          <w:sz w:val="24"/>
          <w:szCs w:val="24"/>
        </w:rPr>
        <w:t xml:space="preserve"> </w:t>
      </w:r>
      <w:r>
        <w:rPr>
          <w:spacing w:val="-1"/>
          <w:sz w:val="24"/>
          <w:szCs w:val="24"/>
        </w:rPr>
        <w:t>a</w:t>
      </w:r>
      <w:r>
        <w:rPr>
          <w:spacing w:val="-5"/>
          <w:sz w:val="24"/>
          <w:szCs w:val="24"/>
        </w:rPr>
        <w:t>n</w:t>
      </w:r>
      <w:r>
        <w:rPr>
          <w:sz w:val="24"/>
          <w:szCs w:val="24"/>
        </w:rPr>
        <w:t>d</w:t>
      </w:r>
      <w:r>
        <w:rPr>
          <w:spacing w:val="17"/>
          <w:sz w:val="24"/>
          <w:szCs w:val="24"/>
        </w:rPr>
        <w:t xml:space="preserve"> </w:t>
      </w:r>
      <w:r>
        <w:rPr>
          <w:spacing w:val="-1"/>
          <w:sz w:val="24"/>
          <w:szCs w:val="24"/>
        </w:rPr>
        <w:t>e</w:t>
      </w:r>
      <w:r>
        <w:rPr>
          <w:spacing w:val="-4"/>
          <w:sz w:val="24"/>
          <w:szCs w:val="24"/>
        </w:rPr>
        <w:t>l</w:t>
      </w:r>
      <w:r>
        <w:rPr>
          <w:spacing w:val="4"/>
          <w:sz w:val="24"/>
          <w:szCs w:val="24"/>
        </w:rPr>
        <w:t>e</w:t>
      </w:r>
      <w:r>
        <w:rPr>
          <w:spacing w:val="-5"/>
          <w:sz w:val="24"/>
          <w:szCs w:val="24"/>
        </w:rPr>
        <w:t>v</w:t>
      </w:r>
      <w:r>
        <w:rPr>
          <w:spacing w:val="-1"/>
          <w:sz w:val="24"/>
          <w:szCs w:val="24"/>
        </w:rPr>
        <w:t>a</w:t>
      </w:r>
      <w:r>
        <w:rPr>
          <w:spacing w:val="5"/>
          <w:sz w:val="24"/>
          <w:szCs w:val="24"/>
        </w:rPr>
        <w:t>t</w:t>
      </w:r>
      <w:r>
        <w:rPr>
          <w:spacing w:val="-1"/>
          <w:sz w:val="24"/>
          <w:szCs w:val="24"/>
        </w:rPr>
        <w:t>e</w:t>
      </w:r>
      <w:r>
        <w:rPr>
          <w:sz w:val="24"/>
          <w:szCs w:val="24"/>
        </w:rPr>
        <w:t>d</w:t>
      </w:r>
      <w:r>
        <w:rPr>
          <w:spacing w:val="12"/>
          <w:sz w:val="24"/>
          <w:szCs w:val="24"/>
        </w:rPr>
        <w:t xml:space="preserve"> </w:t>
      </w:r>
      <w:r>
        <w:rPr>
          <w:spacing w:val="2"/>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s</w:t>
      </w:r>
      <w:r>
        <w:rPr>
          <w:spacing w:val="16"/>
          <w:sz w:val="24"/>
          <w:szCs w:val="24"/>
        </w:rPr>
        <w:t xml:space="preserve"> </w:t>
      </w:r>
      <w:r>
        <w:rPr>
          <w:spacing w:val="-1"/>
          <w:sz w:val="24"/>
          <w:szCs w:val="24"/>
        </w:rPr>
        <w:t>a</w:t>
      </w:r>
      <w:r>
        <w:rPr>
          <w:sz w:val="24"/>
          <w:szCs w:val="24"/>
        </w:rPr>
        <w:t>s</w:t>
      </w:r>
      <w:r>
        <w:rPr>
          <w:spacing w:val="15"/>
          <w:sz w:val="24"/>
          <w:szCs w:val="24"/>
        </w:rPr>
        <w:t xml:space="preserve"> </w:t>
      </w:r>
      <w:r>
        <w:rPr>
          <w:sz w:val="24"/>
          <w:szCs w:val="24"/>
        </w:rPr>
        <w:t>p</w:t>
      </w:r>
      <w:r>
        <w:rPr>
          <w:spacing w:val="-1"/>
          <w:sz w:val="24"/>
          <w:szCs w:val="24"/>
        </w:rPr>
        <w:t>e</w:t>
      </w:r>
      <w:r>
        <w:rPr>
          <w:sz w:val="24"/>
          <w:szCs w:val="24"/>
        </w:rPr>
        <w:t xml:space="preserve">r </w:t>
      </w:r>
      <w:proofErr w:type="spellStart"/>
      <w:r>
        <w:rPr>
          <w:spacing w:val="-5"/>
          <w:sz w:val="24"/>
          <w:szCs w:val="24"/>
        </w:rPr>
        <w:t>A</w:t>
      </w:r>
      <w:r>
        <w:rPr>
          <w:spacing w:val="1"/>
          <w:sz w:val="24"/>
          <w:szCs w:val="24"/>
        </w:rPr>
        <w:t>P</w:t>
      </w:r>
      <w:r>
        <w:rPr>
          <w:spacing w:val="2"/>
          <w:sz w:val="24"/>
          <w:szCs w:val="24"/>
        </w:rPr>
        <w:t>T</w:t>
      </w:r>
      <w:r>
        <w:rPr>
          <w:spacing w:val="1"/>
          <w:sz w:val="24"/>
          <w:szCs w:val="24"/>
        </w:rPr>
        <w:t>r</w:t>
      </w:r>
      <w:r>
        <w:rPr>
          <w:spacing w:val="-1"/>
          <w:sz w:val="24"/>
          <w:szCs w:val="24"/>
        </w:rPr>
        <w:t>a</w:t>
      </w:r>
      <w:r>
        <w:rPr>
          <w:sz w:val="24"/>
          <w:szCs w:val="24"/>
        </w:rPr>
        <w:t>n</w:t>
      </w:r>
      <w:r>
        <w:rPr>
          <w:spacing w:val="-2"/>
          <w:sz w:val="24"/>
          <w:szCs w:val="24"/>
        </w:rPr>
        <w:t>s</w:t>
      </w:r>
      <w:r>
        <w:rPr>
          <w:spacing w:val="-1"/>
          <w:sz w:val="24"/>
          <w:szCs w:val="24"/>
        </w:rPr>
        <w:t>c</w:t>
      </w:r>
      <w:r>
        <w:rPr>
          <w:sz w:val="24"/>
          <w:szCs w:val="24"/>
        </w:rPr>
        <w:t>o</w:t>
      </w:r>
      <w:proofErr w:type="spellEnd"/>
      <w:r>
        <w:rPr>
          <w:spacing w:val="8"/>
          <w:sz w:val="24"/>
          <w:szCs w:val="24"/>
        </w:rPr>
        <w:t xml:space="preserve"> </w:t>
      </w:r>
      <w:r>
        <w:rPr>
          <w:sz w:val="24"/>
          <w:szCs w:val="24"/>
        </w:rPr>
        <w:t>G</w:t>
      </w:r>
      <w:r>
        <w:rPr>
          <w:spacing w:val="-3"/>
          <w:sz w:val="24"/>
          <w:szCs w:val="24"/>
        </w:rPr>
        <w:t>T</w:t>
      </w:r>
      <w:r>
        <w:rPr>
          <w:spacing w:val="1"/>
          <w:sz w:val="24"/>
          <w:szCs w:val="24"/>
        </w:rPr>
        <w:t>P</w:t>
      </w:r>
      <w:r>
        <w:rPr>
          <w:sz w:val="24"/>
          <w:szCs w:val="24"/>
        </w:rPr>
        <w:t>.</w:t>
      </w:r>
    </w:p>
    <w:tbl>
      <w:tblPr>
        <w:tblpPr w:leftFromText="180" w:rightFromText="180" w:vertAnchor="text" w:horzAnchor="page" w:tblpX="2640" w:tblpY="341"/>
        <w:tblW w:w="7923" w:type="dxa"/>
        <w:tblInd w:w="6" w:type="dxa"/>
        <w:tblLayout w:type="fixed"/>
        <w:tblCellMar>
          <w:left w:w="6" w:type="dxa"/>
          <w:right w:w="6" w:type="dxa"/>
        </w:tblCellMar>
        <w:tblLook w:val="01E0" w:firstRow="1" w:lastRow="1" w:firstColumn="1" w:lastColumn="1" w:noHBand="0" w:noVBand="0"/>
      </w:tblPr>
      <w:tblGrid>
        <w:gridCol w:w="537"/>
        <w:gridCol w:w="4681"/>
        <w:gridCol w:w="2705"/>
      </w:tblGrid>
      <w:tr w:rsidR="008D75EE">
        <w:trPr>
          <w:trHeight w:hRule="exact" w:val="902"/>
        </w:trPr>
        <w:tc>
          <w:tcPr>
            <w:tcW w:w="537"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114"/>
              <w:rPr>
                <w:sz w:val="24"/>
                <w:szCs w:val="24"/>
              </w:rPr>
            </w:pPr>
            <w:r>
              <w:br w:type="column"/>
            </w:r>
            <w:r>
              <w:rPr>
                <w:spacing w:val="-5"/>
                <w:sz w:val="24"/>
                <w:szCs w:val="24"/>
              </w:rPr>
              <w:t>v)</w:t>
            </w:r>
          </w:p>
        </w:tc>
        <w:tc>
          <w:tcPr>
            <w:tcW w:w="4681" w:type="dxa"/>
            <w:tcBorders>
              <w:top w:val="single" w:sz="4" w:space="0" w:color="000000"/>
              <w:left w:val="single" w:sz="4" w:space="0" w:color="000000"/>
              <w:bottom w:val="single" w:sz="4" w:space="0" w:color="000000"/>
              <w:right w:val="single" w:sz="4" w:space="0" w:color="000000"/>
            </w:tcBorders>
          </w:tcPr>
          <w:p w:rsidR="008D75EE" w:rsidRDefault="00B30AA0">
            <w:pPr>
              <w:spacing w:before="22" w:line="235" w:lineRule="auto"/>
              <w:ind w:left="109" w:right="1474" w:firstLine="5"/>
              <w:rPr>
                <w:sz w:val="24"/>
                <w:szCs w:val="24"/>
              </w:rPr>
            </w:pPr>
            <w:r>
              <w:rPr>
                <w:sz w:val="24"/>
                <w:szCs w:val="24"/>
              </w:rPr>
              <w:t>U</w:t>
            </w:r>
            <w:r>
              <w:rPr>
                <w:spacing w:val="1"/>
                <w:sz w:val="24"/>
                <w:szCs w:val="24"/>
              </w:rPr>
              <w:t>T</w:t>
            </w:r>
            <w:r>
              <w:rPr>
                <w:sz w:val="24"/>
                <w:szCs w:val="24"/>
              </w:rPr>
              <w:t>S</w:t>
            </w:r>
            <w:r>
              <w:rPr>
                <w:spacing w:val="-1"/>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4"/>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rFonts w:ascii="Palatino Linotype" w:eastAsia="Palatino Linotype" w:hAnsi="Palatino Linotype" w:cs="Palatino Linotype"/>
                <w:spacing w:val="3"/>
                <w:sz w:val="22"/>
                <w:szCs w:val="22"/>
              </w:rPr>
              <w:t>ii</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17"/>
                <w:sz w:val="22"/>
                <w:szCs w:val="22"/>
              </w:rPr>
              <w:t xml:space="preserve"> </w:t>
            </w:r>
            <w:r>
              <w:rPr>
                <w:spacing w:val="-2"/>
                <w:sz w:val="24"/>
                <w:szCs w:val="24"/>
              </w:rPr>
              <w:t>R</w:t>
            </w:r>
            <w:r>
              <w:rPr>
                <w:sz w:val="24"/>
                <w:szCs w:val="24"/>
              </w:rPr>
              <w:t>o</w:t>
            </w:r>
            <w:r>
              <w:rPr>
                <w:spacing w:val="5"/>
                <w:sz w:val="24"/>
                <w:szCs w:val="24"/>
              </w:rPr>
              <w:t>o</w:t>
            </w:r>
            <w:r>
              <w:rPr>
                <w:sz w:val="24"/>
                <w:szCs w:val="24"/>
              </w:rPr>
              <w:t>m</w:t>
            </w:r>
            <w:r>
              <w:rPr>
                <w:spacing w:val="-6"/>
                <w:sz w:val="24"/>
                <w:szCs w:val="24"/>
              </w:rPr>
              <w:t xml:space="preserve"> </w:t>
            </w:r>
            <w:r>
              <w:rPr>
                <w:spacing w:val="2"/>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
                <w:sz w:val="24"/>
                <w:szCs w:val="24"/>
              </w:rPr>
              <w:t xml:space="preserve"> </w:t>
            </w:r>
            <w:r>
              <w:rPr>
                <w:spacing w:val="-1"/>
                <w:sz w:val="24"/>
                <w:szCs w:val="24"/>
              </w:rPr>
              <w:t>a</w:t>
            </w:r>
            <w:r>
              <w:rPr>
                <w:spacing w:val="-5"/>
                <w:sz w:val="24"/>
                <w:szCs w:val="24"/>
              </w:rPr>
              <w:t>n</w:t>
            </w:r>
            <w:r>
              <w:rPr>
                <w:sz w:val="24"/>
                <w:szCs w:val="24"/>
              </w:rPr>
              <w:t xml:space="preserve">d </w:t>
            </w:r>
            <w:r>
              <w:rPr>
                <w:rFonts w:ascii="Palatino Linotype" w:eastAsia="Palatino Linotype" w:hAnsi="Palatino Linotype" w:cs="Palatino Linotype"/>
                <w:spacing w:val="3"/>
                <w:sz w:val="22"/>
                <w:szCs w:val="22"/>
              </w:rPr>
              <w:t>i</w:t>
            </w:r>
            <w:r>
              <w:rPr>
                <w:rFonts w:ascii="Palatino Linotype" w:eastAsia="Palatino Linotype" w:hAnsi="Palatino Linotype" w:cs="Palatino Linotype"/>
                <w:spacing w:val="-2"/>
                <w:sz w:val="22"/>
                <w:szCs w:val="22"/>
              </w:rPr>
              <w:t>i</w:t>
            </w:r>
            <w:r>
              <w:rPr>
                <w:rFonts w:ascii="Palatino Linotype" w:eastAsia="Palatino Linotype" w:hAnsi="Palatino Linotype" w:cs="Palatino Linotype"/>
                <w:spacing w:val="3"/>
                <w:sz w:val="22"/>
                <w:szCs w:val="22"/>
              </w:rPr>
              <w:t>i</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15"/>
                <w:sz w:val="22"/>
                <w:szCs w:val="22"/>
              </w:rPr>
              <w:t xml:space="preserve"> </w:t>
            </w:r>
            <w:r>
              <w:rPr>
                <w:spacing w:val="2"/>
                <w:sz w:val="24"/>
                <w:szCs w:val="24"/>
              </w:rPr>
              <w:t>E</w:t>
            </w:r>
            <w:r>
              <w:rPr>
                <w:spacing w:val="-4"/>
                <w:sz w:val="24"/>
                <w:szCs w:val="24"/>
              </w:rPr>
              <w:t>l</w:t>
            </w:r>
            <w:r>
              <w:rPr>
                <w:spacing w:val="4"/>
                <w:sz w:val="24"/>
                <w:szCs w:val="24"/>
              </w:rPr>
              <w:t>e</w:t>
            </w:r>
            <w:r>
              <w:rPr>
                <w:spacing w:val="-5"/>
                <w:sz w:val="24"/>
                <w:szCs w:val="24"/>
              </w:rPr>
              <w:t>v</w:t>
            </w:r>
            <w:r>
              <w:rPr>
                <w:spacing w:val="-1"/>
                <w:sz w:val="24"/>
                <w:szCs w:val="24"/>
              </w:rPr>
              <w:t>a</w:t>
            </w:r>
            <w:r>
              <w:rPr>
                <w:spacing w:val="5"/>
                <w:sz w:val="24"/>
                <w:szCs w:val="24"/>
              </w:rPr>
              <w:t>t</w:t>
            </w:r>
            <w:r>
              <w:rPr>
                <w:spacing w:val="-1"/>
                <w:sz w:val="24"/>
                <w:szCs w:val="24"/>
              </w:rPr>
              <w:t>e</w:t>
            </w:r>
            <w:r>
              <w:rPr>
                <w:sz w:val="24"/>
                <w:szCs w:val="24"/>
              </w:rPr>
              <w:t>d</w:t>
            </w:r>
            <w:r>
              <w:rPr>
                <w:spacing w:val="4"/>
                <w:sz w:val="24"/>
                <w:szCs w:val="24"/>
              </w:rPr>
              <w:t xml:space="preserve"> </w:t>
            </w:r>
            <w:r>
              <w:rPr>
                <w:spacing w:val="2"/>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2705"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57"/>
              <w:rPr>
                <w:sz w:val="24"/>
                <w:szCs w:val="24"/>
              </w:rPr>
            </w:pPr>
            <w:r>
              <w:rPr>
                <w:sz w:val="24"/>
                <w:szCs w:val="24"/>
              </w:rPr>
              <w:t>:</w:t>
            </w:r>
            <w:r>
              <w:rPr>
                <w:spacing w:val="3"/>
                <w:sz w:val="24"/>
                <w:szCs w:val="24"/>
              </w:rPr>
              <w:t xml:space="preserve"> </w:t>
            </w:r>
            <w:r>
              <w:rPr>
                <w:spacing w:val="-5"/>
                <w:sz w:val="24"/>
                <w:szCs w:val="24"/>
              </w:rPr>
              <w:t>A</w:t>
            </w:r>
            <w:r>
              <w:rPr>
                <w:sz w:val="24"/>
                <w:szCs w:val="24"/>
              </w:rPr>
              <w:t>s p</w:t>
            </w:r>
            <w:r>
              <w:rPr>
                <w:spacing w:val="-1"/>
                <w:sz w:val="24"/>
                <w:szCs w:val="24"/>
              </w:rPr>
              <w:t>e</w:t>
            </w:r>
            <w:r>
              <w:rPr>
                <w:sz w:val="24"/>
                <w:szCs w:val="24"/>
              </w:rPr>
              <w:t xml:space="preserve">r </w:t>
            </w:r>
            <w:r>
              <w:rPr>
                <w:spacing w:val="-5"/>
                <w:sz w:val="24"/>
                <w:szCs w:val="24"/>
              </w:rPr>
              <w:t>A</w:t>
            </w:r>
            <w:r>
              <w:rPr>
                <w:sz w:val="24"/>
                <w:szCs w:val="24"/>
              </w:rPr>
              <w:t>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z w:val="24"/>
                <w:szCs w:val="24"/>
              </w:rPr>
              <w:t>A</w:t>
            </w:r>
          </w:p>
        </w:tc>
      </w:tr>
      <w:tr w:rsidR="008D75EE">
        <w:trPr>
          <w:trHeight w:hRule="exact" w:val="1196"/>
        </w:trPr>
        <w:tc>
          <w:tcPr>
            <w:tcW w:w="7923" w:type="dxa"/>
            <w:gridSpan w:val="3"/>
            <w:tcBorders>
              <w:left w:val="single" w:sz="4" w:space="0" w:color="000000"/>
              <w:bottom w:val="single" w:sz="4" w:space="0" w:color="000000"/>
              <w:right w:val="single" w:sz="4" w:space="0" w:color="000000"/>
            </w:tcBorders>
          </w:tcPr>
          <w:p w:rsidR="008D75EE" w:rsidRDefault="00B30AA0">
            <w:pPr>
              <w:spacing w:before="20" w:line="252" w:lineRule="auto"/>
              <w:ind w:left="105" w:right="227"/>
              <w:rPr>
                <w:sz w:val="24"/>
                <w:szCs w:val="24"/>
              </w:rPr>
            </w:pPr>
            <w:r>
              <w:rPr>
                <w:sz w:val="24"/>
                <w:szCs w:val="24"/>
              </w:rPr>
              <w:t>No</w:t>
            </w:r>
            <w:r>
              <w:rPr>
                <w:spacing w:val="5"/>
                <w:sz w:val="24"/>
                <w:szCs w:val="24"/>
              </w:rPr>
              <w:t>t</w:t>
            </w:r>
            <w:r>
              <w:rPr>
                <w:spacing w:val="-1"/>
                <w:sz w:val="24"/>
                <w:szCs w:val="24"/>
              </w:rPr>
              <w:t>e</w:t>
            </w:r>
            <w:r>
              <w:rPr>
                <w:sz w:val="24"/>
                <w:szCs w:val="24"/>
              </w:rPr>
              <w:t>:</w:t>
            </w:r>
            <w:r>
              <w:rPr>
                <w:spacing w:val="3"/>
                <w:sz w:val="24"/>
                <w:szCs w:val="24"/>
              </w:rPr>
              <w:t xml:space="preserve"> </w:t>
            </w:r>
            <w:r>
              <w:rPr>
                <w:sz w:val="24"/>
                <w:szCs w:val="24"/>
              </w:rPr>
              <w:t>A</w:t>
            </w:r>
            <w:r>
              <w:rPr>
                <w:spacing w:val="-5"/>
                <w:sz w:val="24"/>
                <w:szCs w:val="24"/>
              </w:rPr>
              <w:t>l</w:t>
            </w:r>
            <w:r>
              <w:rPr>
                <w:sz w:val="24"/>
                <w:szCs w:val="24"/>
              </w:rPr>
              <w:t>l</w:t>
            </w:r>
            <w:r>
              <w:rPr>
                <w:spacing w:val="-7"/>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1"/>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 xml:space="preserve">s </w:t>
            </w:r>
            <w:r>
              <w:rPr>
                <w:spacing w:val="-1"/>
                <w:sz w:val="24"/>
                <w:szCs w:val="24"/>
              </w:rPr>
              <w:t>e</w:t>
            </w:r>
            <w:r>
              <w:rPr>
                <w:spacing w:val="-5"/>
                <w:sz w:val="24"/>
                <w:szCs w:val="24"/>
              </w:rPr>
              <w:t>x</w:t>
            </w:r>
            <w:r>
              <w:rPr>
                <w:spacing w:val="-1"/>
                <w:sz w:val="24"/>
                <w:szCs w:val="24"/>
              </w:rPr>
              <w:t>ce</w:t>
            </w:r>
            <w:r>
              <w:rPr>
                <w:sz w:val="24"/>
                <w:szCs w:val="24"/>
              </w:rPr>
              <w:t>pt</w:t>
            </w:r>
            <w:r>
              <w:rPr>
                <w:spacing w:val="3"/>
                <w:sz w:val="24"/>
                <w:szCs w:val="24"/>
              </w:rPr>
              <w:t xml:space="preserve"> </w:t>
            </w:r>
            <w:r>
              <w:rPr>
                <w:spacing w:val="1"/>
                <w:sz w:val="24"/>
                <w:szCs w:val="24"/>
              </w:rPr>
              <w:t>(</w:t>
            </w:r>
            <w:r>
              <w:rPr>
                <w:spacing w:val="-9"/>
                <w:sz w:val="24"/>
                <w:szCs w:val="24"/>
              </w:rPr>
              <w:t>m</w:t>
            </w:r>
            <w:r>
              <w:rPr>
                <w:sz w:val="24"/>
                <w:szCs w:val="24"/>
              </w:rPr>
              <w:t>)</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b</w:t>
            </w:r>
            <w:r>
              <w:rPr>
                <w:sz w:val="24"/>
                <w:szCs w:val="24"/>
              </w:rPr>
              <w:t>e</w:t>
            </w:r>
            <w:r>
              <w:rPr>
                <w:spacing w:val="1"/>
                <w:sz w:val="24"/>
                <w:szCs w:val="24"/>
              </w:rPr>
              <w:t xml:space="preserve"> </w:t>
            </w:r>
            <w:r>
              <w:rPr>
                <w:spacing w:val="-1"/>
                <w:sz w:val="24"/>
                <w:szCs w:val="24"/>
              </w:rPr>
              <w:t>ca</w:t>
            </w:r>
            <w:r>
              <w:rPr>
                <w:spacing w:val="1"/>
                <w:sz w:val="24"/>
                <w:szCs w:val="24"/>
              </w:rPr>
              <w:t>r</w:t>
            </w:r>
            <w:r>
              <w:rPr>
                <w:spacing w:val="6"/>
                <w:sz w:val="24"/>
                <w:szCs w:val="24"/>
              </w:rPr>
              <w:t>r</w:t>
            </w:r>
            <w:r>
              <w:rPr>
                <w:spacing w:val="-4"/>
                <w:sz w:val="24"/>
                <w:szCs w:val="24"/>
              </w:rPr>
              <w:t>i</w:t>
            </w:r>
            <w:r>
              <w:rPr>
                <w:spacing w:val="4"/>
                <w:sz w:val="24"/>
                <w:szCs w:val="24"/>
              </w:rPr>
              <w:t>e</w:t>
            </w:r>
            <w:r>
              <w:rPr>
                <w:sz w:val="24"/>
                <w:szCs w:val="24"/>
              </w:rPr>
              <w:t>d</w:t>
            </w:r>
            <w:r>
              <w:rPr>
                <w:spacing w:val="-2"/>
                <w:sz w:val="24"/>
                <w:szCs w:val="24"/>
              </w:rPr>
              <w:t xml:space="preserve"> </w:t>
            </w:r>
            <w:r>
              <w:rPr>
                <w:spacing w:val="5"/>
                <w:sz w:val="24"/>
                <w:szCs w:val="24"/>
              </w:rPr>
              <w:t>o</w:t>
            </w:r>
            <w:r>
              <w:rPr>
                <w:spacing w:val="-5"/>
                <w:sz w:val="24"/>
                <w:szCs w:val="24"/>
              </w:rPr>
              <w:t>u</w:t>
            </w:r>
            <w:r>
              <w:rPr>
                <w:sz w:val="24"/>
                <w:szCs w:val="24"/>
              </w:rPr>
              <w:t>t</w:t>
            </w:r>
            <w:r>
              <w:rPr>
                <w:spacing w:val="3"/>
                <w:sz w:val="24"/>
                <w:szCs w:val="24"/>
              </w:rPr>
              <w:t xml:space="preserve"> </w:t>
            </w:r>
            <w:r>
              <w:rPr>
                <w:spacing w:val="5"/>
                <w:sz w:val="24"/>
                <w:szCs w:val="24"/>
              </w:rPr>
              <w:t>o</w:t>
            </w:r>
            <w:r>
              <w:rPr>
                <w:sz w:val="24"/>
                <w:szCs w:val="24"/>
              </w:rPr>
              <w:t>n</w:t>
            </w:r>
            <w:r>
              <w:rPr>
                <w:spacing w:val="-3"/>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w:t>
            </w:r>
            <w:r>
              <w:rPr>
                <w:sz w:val="24"/>
                <w:szCs w:val="24"/>
              </w:rPr>
              <w:t>Al</w:t>
            </w:r>
            <w:r>
              <w:rPr>
                <w:spacing w:val="-9"/>
                <w:sz w:val="24"/>
                <w:szCs w:val="24"/>
              </w:rPr>
              <w:t>l</w:t>
            </w:r>
            <w:r>
              <w:rPr>
                <w:spacing w:val="9"/>
                <w:sz w:val="24"/>
                <w:szCs w:val="24"/>
              </w:rPr>
              <w:t>o</w:t>
            </w:r>
            <w:r>
              <w:rPr>
                <w:sz w:val="24"/>
                <w:szCs w:val="24"/>
              </w:rPr>
              <w:t xml:space="preserve">y </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 xml:space="preserve">ds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4"/>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o</w:t>
            </w:r>
            <w:r>
              <w:rPr>
                <w:sz w:val="24"/>
                <w:szCs w:val="24"/>
              </w:rPr>
              <w:t>nl</w:t>
            </w:r>
            <w:r>
              <w:rPr>
                <w:spacing w:val="-9"/>
                <w:sz w:val="24"/>
                <w:szCs w:val="24"/>
              </w:rPr>
              <w:t>y</w:t>
            </w:r>
            <w:r>
              <w:rPr>
                <w:sz w:val="24"/>
                <w:szCs w:val="24"/>
              </w:rPr>
              <w:t>.</w:t>
            </w:r>
            <w:r>
              <w:rPr>
                <w:spacing w:val="4"/>
                <w:sz w:val="24"/>
                <w:szCs w:val="24"/>
              </w:rPr>
              <w:t xml:space="preserve"> </w:t>
            </w:r>
            <w:proofErr w:type="spellStart"/>
            <w:r>
              <w:rPr>
                <w:spacing w:val="6"/>
                <w:sz w:val="24"/>
                <w:szCs w:val="24"/>
              </w:rPr>
              <w:t>S</w:t>
            </w:r>
            <w:r>
              <w:rPr>
                <w:spacing w:val="-9"/>
                <w:sz w:val="24"/>
                <w:szCs w:val="24"/>
              </w:rPr>
              <w:t>l</w:t>
            </w:r>
            <w:r>
              <w:rPr>
                <w:spacing w:val="2"/>
                <w:sz w:val="24"/>
                <w:szCs w:val="24"/>
              </w:rPr>
              <w:t>.</w:t>
            </w:r>
            <w:r>
              <w:rPr>
                <w:sz w:val="24"/>
                <w:szCs w:val="24"/>
              </w:rPr>
              <w:t>N</w:t>
            </w:r>
            <w:r>
              <w:rPr>
                <w:spacing w:val="4"/>
                <w:sz w:val="24"/>
                <w:szCs w:val="24"/>
              </w:rPr>
              <w:t>o</w:t>
            </w:r>
            <w:proofErr w:type="spellEnd"/>
            <w:r>
              <w:rPr>
                <w:sz w:val="24"/>
                <w:szCs w:val="24"/>
              </w:rPr>
              <w:t>.</w:t>
            </w:r>
            <w:r>
              <w:rPr>
                <w:spacing w:val="4"/>
                <w:sz w:val="24"/>
                <w:szCs w:val="24"/>
              </w:rPr>
              <w:t xml:space="preserve"> </w:t>
            </w:r>
            <w:r>
              <w:rPr>
                <w:spacing w:val="1"/>
                <w:sz w:val="24"/>
                <w:szCs w:val="24"/>
              </w:rPr>
              <w:t>(</w:t>
            </w:r>
            <w:r>
              <w:rPr>
                <w:spacing w:val="-5"/>
                <w:sz w:val="24"/>
                <w:szCs w:val="24"/>
              </w:rPr>
              <w:t>u</w:t>
            </w:r>
            <w:r>
              <w:rPr>
                <w:sz w:val="24"/>
                <w:szCs w:val="24"/>
              </w:rPr>
              <w:t>)</w:t>
            </w:r>
            <w:r>
              <w:rPr>
                <w:spacing w:val="11"/>
                <w:sz w:val="24"/>
                <w:szCs w:val="24"/>
              </w:rPr>
              <w:t xml:space="preserve"> </w:t>
            </w:r>
            <w:r>
              <w:rPr>
                <w:sz w:val="24"/>
                <w:szCs w:val="24"/>
              </w:rPr>
              <w:t>&amp;</w:t>
            </w:r>
            <w:r>
              <w:rPr>
                <w:spacing w:val="-7"/>
                <w:sz w:val="24"/>
                <w:szCs w:val="24"/>
              </w:rPr>
              <w:t xml:space="preserve"> </w:t>
            </w:r>
            <w:r>
              <w:rPr>
                <w:spacing w:val="1"/>
                <w:sz w:val="24"/>
                <w:szCs w:val="24"/>
              </w:rPr>
              <w:t>(</w:t>
            </w:r>
            <w:r>
              <w:rPr>
                <w:spacing w:val="-5"/>
                <w:sz w:val="24"/>
                <w:szCs w:val="24"/>
              </w:rPr>
              <w:t>v</w:t>
            </w:r>
            <w:r>
              <w:rPr>
                <w:sz w:val="24"/>
                <w:szCs w:val="24"/>
              </w:rPr>
              <w:t>)</w:t>
            </w:r>
            <w:r>
              <w:rPr>
                <w:spacing w:val="4"/>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 xml:space="preserve">s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b</w:t>
            </w:r>
            <w:r>
              <w:rPr>
                <w:sz w:val="24"/>
                <w:szCs w:val="24"/>
              </w:rPr>
              <w:t>e</w:t>
            </w:r>
            <w:r>
              <w:rPr>
                <w:spacing w:val="1"/>
                <w:sz w:val="24"/>
                <w:szCs w:val="24"/>
              </w:rPr>
              <w:t xml:space="preserve"> </w:t>
            </w:r>
            <w:r>
              <w:rPr>
                <w:spacing w:val="-1"/>
                <w:sz w:val="24"/>
                <w:szCs w:val="24"/>
              </w:rPr>
              <w:t>ca</w:t>
            </w:r>
            <w:r>
              <w:rPr>
                <w:spacing w:val="1"/>
                <w:sz w:val="24"/>
                <w:szCs w:val="24"/>
              </w:rPr>
              <w:t>r</w:t>
            </w:r>
            <w:r>
              <w:rPr>
                <w:spacing w:val="6"/>
                <w:sz w:val="24"/>
                <w:szCs w:val="24"/>
              </w:rPr>
              <w:t>r</w:t>
            </w:r>
            <w:r>
              <w:rPr>
                <w:spacing w:val="-4"/>
                <w:sz w:val="24"/>
                <w:szCs w:val="24"/>
              </w:rPr>
              <w:t>i</w:t>
            </w:r>
            <w:r>
              <w:rPr>
                <w:spacing w:val="-1"/>
                <w:sz w:val="24"/>
                <w:szCs w:val="24"/>
              </w:rPr>
              <w:t>e</w:t>
            </w:r>
            <w:r>
              <w:rPr>
                <w:sz w:val="24"/>
                <w:szCs w:val="24"/>
              </w:rPr>
              <w:t>d</w:t>
            </w:r>
            <w:r>
              <w:rPr>
                <w:spacing w:val="6"/>
                <w:sz w:val="24"/>
                <w:szCs w:val="24"/>
              </w:rPr>
              <w:t xml:space="preserve"> </w:t>
            </w:r>
            <w:r>
              <w:rPr>
                <w:spacing w:val="5"/>
                <w:sz w:val="24"/>
                <w:szCs w:val="24"/>
              </w:rPr>
              <w:t>o</w:t>
            </w:r>
            <w:r>
              <w:rPr>
                <w:spacing w:val="-5"/>
                <w:sz w:val="24"/>
                <w:szCs w:val="24"/>
              </w:rPr>
              <w:t>u</w:t>
            </w:r>
            <w:r>
              <w:rPr>
                <w:sz w:val="24"/>
                <w:szCs w:val="24"/>
              </w:rPr>
              <w:t>t</w:t>
            </w:r>
          </w:p>
          <w:p w:rsidR="008D75EE" w:rsidRDefault="00B30AA0">
            <w:pPr>
              <w:spacing w:line="280" w:lineRule="exact"/>
              <w:ind w:left="105"/>
              <w:rPr>
                <w:sz w:val="24"/>
                <w:szCs w:val="24"/>
              </w:rPr>
            </w:pPr>
            <w:r>
              <w:rPr>
                <w:spacing w:val="-1"/>
                <w:sz w:val="24"/>
                <w:szCs w:val="24"/>
              </w:rPr>
              <w:t>a</w:t>
            </w:r>
            <w:r>
              <w:rPr>
                <w:sz w:val="24"/>
                <w:szCs w:val="24"/>
              </w:rPr>
              <w:t>t</w:t>
            </w:r>
            <w:r>
              <w:rPr>
                <w:spacing w:val="3"/>
                <w:sz w:val="24"/>
                <w:szCs w:val="24"/>
              </w:rPr>
              <w:t xml:space="preserve"> </w:t>
            </w:r>
            <w:r>
              <w:rPr>
                <w:spacing w:val="-4"/>
                <w:sz w:val="24"/>
                <w:szCs w:val="24"/>
              </w:rPr>
              <w:t>i</w:t>
            </w:r>
            <w:r>
              <w:rPr>
                <w:spacing w:val="-5"/>
                <w:sz w:val="24"/>
                <w:szCs w:val="24"/>
              </w:rPr>
              <w:t>n</w:t>
            </w:r>
            <w:r>
              <w:rPr>
                <w:spacing w:val="2"/>
                <w:sz w:val="24"/>
                <w:szCs w:val="24"/>
              </w:rPr>
              <w:t>-</w:t>
            </w:r>
            <w:r>
              <w:rPr>
                <w:spacing w:val="-5"/>
                <w:sz w:val="24"/>
                <w:szCs w:val="24"/>
              </w:rPr>
              <w:t>h</w:t>
            </w:r>
            <w:r>
              <w:rPr>
                <w:spacing w:val="5"/>
                <w:sz w:val="24"/>
                <w:szCs w:val="24"/>
              </w:rPr>
              <w:t>o</w:t>
            </w:r>
            <w:r>
              <w:rPr>
                <w:sz w:val="24"/>
                <w:szCs w:val="24"/>
              </w:rPr>
              <w:t>u</w:t>
            </w:r>
            <w:r>
              <w:rPr>
                <w:spacing w:val="-2"/>
                <w:sz w:val="24"/>
                <w:szCs w:val="24"/>
              </w:rPr>
              <w:t>s</w:t>
            </w:r>
            <w:r>
              <w:rPr>
                <w:sz w:val="24"/>
                <w:szCs w:val="24"/>
              </w:rPr>
              <w:t>e</w:t>
            </w:r>
            <w:r>
              <w:rPr>
                <w:spacing w:val="1"/>
                <w:sz w:val="24"/>
                <w:szCs w:val="24"/>
              </w:rPr>
              <w:t xml:space="preserve"> </w:t>
            </w:r>
            <w:r>
              <w:rPr>
                <w:spacing w:val="5"/>
                <w:sz w:val="24"/>
                <w:szCs w:val="24"/>
              </w:rPr>
              <w:t>o</w:t>
            </w:r>
            <w:r>
              <w:rPr>
                <w:sz w:val="24"/>
                <w:szCs w:val="24"/>
              </w:rPr>
              <w:t xml:space="preserve">r </w:t>
            </w:r>
            <w:r>
              <w:rPr>
                <w:spacing w:val="1"/>
                <w:sz w:val="24"/>
                <w:szCs w:val="24"/>
              </w:rPr>
              <w:t>r</w:t>
            </w:r>
            <w:r>
              <w:rPr>
                <w:spacing w:val="-1"/>
                <w:sz w:val="24"/>
                <w:szCs w:val="24"/>
              </w:rPr>
              <w:t>e</w:t>
            </w:r>
            <w:r>
              <w:rPr>
                <w:sz w:val="24"/>
                <w:szCs w:val="24"/>
              </w:rPr>
              <w:t>p</w:t>
            </w:r>
            <w:r>
              <w:rPr>
                <w:spacing w:val="-5"/>
                <w:sz w:val="24"/>
                <w:szCs w:val="24"/>
              </w:rPr>
              <w:t>u</w:t>
            </w:r>
            <w:r>
              <w:rPr>
                <w:spacing w:val="5"/>
                <w:sz w:val="24"/>
                <w:szCs w:val="24"/>
              </w:rPr>
              <w:t>t</w:t>
            </w:r>
            <w:r>
              <w:rPr>
                <w:spacing w:val="-1"/>
                <w:sz w:val="24"/>
                <w:szCs w:val="24"/>
              </w:rPr>
              <w:t>e</w:t>
            </w:r>
            <w:r>
              <w:rPr>
                <w:sz w:val="24"/>
                <w:szCs w:val="24"/>
              </w:rPr>
              <w:t>d</w:t>
            </w:r>
            <w:r>
              <w:rPr>
                <w:spacing w:val="2"/>
                <w:sz w:val="24"/>
                <w:szCs w:val="24"/>
              </w:rPr>
              <w:t xml:space="preserve"> </w:t>
            </w:r>
            <w:r>
              <w:rPr>
                <w:spacing w:val="1"/>
                <w:sz w:val="24"/>
                <w:szCs w:val="24"/>
              </w:rPr>
              <w:t>3</w:t>
            </w:r>
            <w:proofErr w:type="spellStart"/>
            <w:r>
              <w:rPr>
                <w:spacing w:val="2"/>
                <w:position w:val="6"/>
                <w:sz w:val="24"/>
                <w:szCs w:val="24"/>
              </w:rPr>
              <w:t>r</w:t>
            </w:r>
            <w:r>
              <w:rPr>
                <w:position w:val="6"/>
                <w:sz w:val="24"/>
                <w:szCs w:val="24"/>
              </w:rPr>
              <w:t>d</w:t>
            </w:r>
            <w:proofErr w:type="spellEnd"/>
            <w:r>
              <w:rPr>
                <w:spacing w:val="22"/>
                <w:position w:val="6"/>
                <w:sz w:val="24"/>
                <w:szCs w:val="24"/>
              </w:rPr>
              <w:t xml:space="preserve"> </w:t>
            </w:r>
            <w:r>
              <w:rPr>
                <w:sz w:val="24"/>
                <w:szCs w:val="24"/>
              </w:rPr>
              <w:t>p</w:t>
            </w:r>
            <w:r>
              <w:rPr>
                <w:spacing w:val="-1"/>
                <w:sz w:val="24"/>
                <w:szCs w:val="24"/>
              </w:rPr>
              <w:t>a</w:t>
            </w:r>
            <w:r>
              <w:rPr>
                <w:spacing w:val="-3"/>
                <w:sz w:val="24"/>
                <w:szCs w:val="24"/>
              </w:rPr>
              <w:t>r</w:t>
            </w:r>
            <w:r>
              <w:rPr>
                <w:spacing w:val="5"/>
                <w:sz w:val="24"/>
                <w:szCs w:val="24"/>
              </w:rPr>
              <w:t>t</w:t>
            </w:r>
            <w:r>
              <w:rPr>
                <w:sz w:val="24"/>
                <w:szCs w:val="24"/>
              </w:rPr>
              <w:t>y</w:t>
            </w:r>
            <w:r>
              <w:rPr>
                <w:spacing w:val="-7"/>
                <w:sz w:val="24"/>
                <w:szCs w:val="24"/>
              </w:rPr>
              <w:t xml:space="preserve"> </w:t>
            </w:r>
            <w:r>
              <w:rPr>
                <w:sz w:val="24"/>
                <w:szCs w:val="24"/>
              </w:rPr>
              <w:t>N</w:t>
            </w:r>
            <w:r>
              <w:rPr>
                <w:spacing w:val="-6"/>
                <w:sz w:val="24"/>
                <w:szCs w:val="24"/>
              </w:rPr>
              <w:t>A</w:t>
            </w:r>
            <w:r>
              <w:rPr>
                <w:spacing w:val="3"/>
                <w:sz w:val="24"/>
                <w:szCs w:val="24"/>
              </w:rPr>
              <w:t>B</w:t>
            </w:r>
            <w:r>
              <w:rPr>
                <w:sz w:val="24"/>
                <w:szCs w:val="24"/>
              </w:rPr>
              <w:t>L</w:t>
            </w:r>
            <w:r>
              <w:rPr>
                <w:spacing w:val="1"/>
                <w:sz w:val="24"/>
                <w:szCs w:val="24"/>
              </w:rPr>
              <w:t xml:space="preserve"> </w:t>
            </w:r>
            <w:r>
              <w:rPr>
                <w:sz w:val="24"/>
                <w:szCs w:val="24"/>
              </w:rPr>
              <w:t>A</w:t>
            </w:r>
            <w:r>
              <w:rPr>
                <w:spacing w:val="-1"/>
                <w:sz w:val="24"/>
                <w:szCs w:val="24"/>
              </w:rPr>
              <w:t>cc</w:t>
            </w:r>
            <w:r>
              <w:rPr>
                <w:spacing w:val="1"/>
                <w:sz w:val="24"/>
                <w:szCs w:val="24"/>
              </w:rPr>
              <w:t>r</w:t>
            </w:r>
            <w:r>
              <w:rPr>
                <w:spacing w:val="-1"/>
                <w:sz w:val="24"/>
                <w:szCs w:val="24"/>
              </w:rPr>
              <w:t>e</w:t>
            </w:r>
            <w:r>
              <w:rPr>
                <w:spacing w:val="5"/>
                <w:sz w:val="24"/>
                <w:szCs w:val="24"/>
              </w:rPr>
              <w:t>d</w:t>
            </w:r>
            <w:r>
              <w:rPr>
                <w:spacing w:val="-9"/>
                <w:sz w:val="24"/>
                <w:szCs w:val="24"/>
              </w:rPr>
              <w:t>i</w:t>
            </w:r>
            <w:r>
              <w:rPr>
                <w:spacing w:val="5"/>
                <w:sz w:val="24"/>
                <w:szCs w:val="24"/>
              </w:rPr>
              <w:t>t</w:t>
            </w:r>
            <w:r>
              <w:rPr>
                <w:spacing w:val="-1"/>
                <w:sz w:val="24"/>
                <w:szCs w:val="24"/>
              </w:rPr>
              <w:t>e</w:t>
            </w:r>
            <w:r>
              <w:rPr>
                <w:sz w:val="24"/>
                <w:szCs w:val="24"/>
              </w:rPr>
              <w:t>d</w:t>
            </w:r>
            <w:r>
              <w:rPr>
                <w:spacing w:val="7"/>
                <w:sz w:val="24"/>
                <w:szCs w:val="24"/>
              </w:rPr>
              <w:t xml:space="preserve"> </w:t>
            </w:r>
            <w:r>
              <w:rPr>
                <w:spacing w:val="-4"/>
                <w:sz w:val="24"/>
                <w:szCs w:val="24"/>
              </w:rPr>
              <w:t>l</w:t>
            </w:r>
            <w:r>
              <w:rPr>
                <w:spacing w:val="4"/>
                <w:sz w:val="24"/>
                <w:szCs w:val="24"/>
              </w:rPr>
              <w:t>a</w:t>
            </w:r>
            <w:r>
              <w:rPr>
                <w:sz w:val="24"/>
                <w:szCs w:val="24"/>
              </w:rPr>
              <w:t>b</w:t>
            </w:r>
            <w:r>
              <w:rPr>
                <w:spacing w:val="4"/>
                <w:sz w:val="24"/>
                <w:szCs w:val="24"/>
              </w:rPr>
              <w:t xml:space="preserve"> </w:t>
            </w:r>
            <w:r>
              <w:rPr>
                <w:spacing w:val="-4"/>
                <w:sz w:val="24"/>
                <w:szCs w:val="24"/>
              </w:rPr>
              <w:t>l</w:t>
            </w:r>
            <w:r>
              <w:rPr>
                <w:spacing w:val="-9"/>
                <w:sz w:val="24"/>
                <w:szCs w:val="24"/>
              </w:rPr>
              <w:t>i</w:t>
            </w:r>
            <w:r>
              <w:rPr>
                <w:spacing w:val="5"/>
                <w:sz w:val="24"/>
                <w:szCs w:val="24"/>
              </w:rPr>
              <w:t>k</w:t>
            </w:r>
            <w:r>
              <w:rPr>
                <w:sz w:val="24"/>
                <w:szCs w:val="24"/>
              </w:rPr>
              <w:t xml:space="preserve">e </w:t>
            </w:r>
            <w:r>
              <w:rPr>
                <w:spacing w:val="-2"/>
                <w:sz w:val="24"/>
                <w:szCs w:val="24"/>
              </w:rPr>
              <w:t>C</w:t>
            </w:r>
            <w:r>
              <w:rPr>
                <w:spacing w:val="1"/>
                <w:sz w:val="24"/>
                <w:szCs w:val="24"/>
              </w:rPr>
              <w:t>P</w:t>
            </w:r>
            <w:r>
              <w:rPr>
                <w:spacing w:val="-2"/>
                <w:sz w:val="24"/>
                <w:szCs w:val="24"/>
              </w:rPr>
              <w:t>R</w:t>
            </w:r>
            <w:r>
              <w:rPr>
                <w:spacing w:val="1"/>
                <w:sz w:val="24"/>
                <w:szCs w:val="24"/>
              </w:rPr>
              <w:t>I</w:t>
            </w:r>
            <w:r>
              <w:rPr>
                <w:sz w:val="24"/>
                <w:szCs w:val="24"/>
              </w:rPr>
              <w:t>/</w:t>
            </w:r>
            <w:r>
              <w:rPr>
                <w:spacing w:val="2"/>
                <w:sz w:val="24"/>
                <w:szCs w:val="24"/>
              </w:rPr>
              <w:t>E</w:t>
            </w:r>
            <w:r>
              <w:rPr>
                <w:spacing w:val="-2"/>
                <w:sz w:val="24"/>
                <w:szCs w:val="24"/>
              </w:rPr>
              <w:t>R</w:t>
            </w:r>
            <w:r>
              <w:rPr>
                <w:sz w:val="24"/>
                <w:szCs w:val="24"/>
              </w:rPr>
              <w:t>D</w:t>
            </w:r>
            <w:r>
              <w:rPr>
                <w:spacing w:val="-6"/>
                <w:sz w:val="24"/>
                <w:szCs w:val="24"/>
              </w:rPr>
              <w:t>A</w:t>
            </w:r>
            <w:r>
              <w:rPr>
                <w:sz w:val="24"/>
                <w:szCs w:val="24"/>
              </w:rPr>
              <w:t>/</w:t>
            </w:r>
            <w:r>
              <w:rPr>
                <w:spacing w:val="2"/>
                <w:sz w:val="24"/>
                <w:szCs w:val="24"/>
              </w:rPr>
              <w:t>T</w:t>
            </w:r>
            <w:r>
              <w:rPr>
                <w:spacing w:val="-1"/>
                <w:sz w:val="24"/>
                <w:szCs w:val="24"/>
              </w:rPr>
              <w:t>a</w:t>
            </w:r>
            <w:r>
              <w:rPr>
                <w:sz w:val="24"/>
                <w:szCs w:val="24"/>
              </w:rPr>
              <w:t>g</w:t>
            </w:r>
            <w:r>
              <w:rPr>
                <w:spacing w:val="-1"/>
                <w:sz w:val="24"/>
                <w:szCs w:val="24"/>
              </w:rPr>
              <w:t xml:space="preserve"> e</w:t>
            </w:r>
            <w:r>
              <w:rPr>
                <w:spacing w:val="5"/>
                <w:sz w:val="24"/>
                <w:szCs w:val="24"/>
              </w:rPr>
              <w:t>t</w:t>
            </w:r>
            <w:r>
              <w:rPr>
                <w:spacing w:val="-1"/>
                <w:sz w:val="24"/>
                <w:szCs w:val="24"/>
              </w:rPr>
              <w:t>c</w:t>
            </w:r>
            <w:r>
              <w:rPr>
                <w:sz w:val="24"/>
                <w:szCs w:val="24"/>
              </w:rPr>
              <w:t>.</w:t>
            </w:r>
          </w:p>
        </w:tc>
      </w:tr>
    </w:tbl>
    <w:p w:rsidR="008D75EE" w:rsidRDefault="00B30AA0" w:rsidP="00DA40C3">
      <w:pPr>
        <w:ind w:left="5040" w:firstLine="720"/>
        <w:rPr>
          <w:sz w:val="24"/>
          <w:szCs w:val="24"/>
        </w:rPr>
      </w:pPr>
      <w:r>
        <w:rPr>
          <w:sz w:val="24"/>
          <w:szCs w:val="24"/>
        </w:rPr>
        <w:t>:</w:t>
      </w:r>
      <w:r>
        <w:rPr>
          <w:spacing w:val="3"/>
          <w:sz w:val="24"/>
          <w:szCs w:val="24"/>
        </w:rPr>
        <w:t xml:space="preserve"> </w:t>
      </w:r>
      <w:r>
        <w:rPr>
          <w:spacing w:val="-5"/>
          <w:sz w:val="24"/>
          <w:szCs w:val="24"/>
        </w:rPr>
        <w:t>A</w:t>
      </w:r>
      <w:r>
        <w:rPr>
          <w:spacing w:val="1"/>
          <w:sz w:val="24"/>
          <w:szCs w:val="24"/>
        </w:rPr>
        <w:t>P</w:t>
      </w:r>
      <w:r>
        <w:rPr>
          <w:spacing w:val="2"/>
          <w:sz w:val="24"/>
          <w:szCs w:val="24"/>
        </w:rPr>
        <w:t>T</w:t>
      </w:r>
      <w:r>
        <w:rPr>
          <w:spacing w:val="-2"/>
          <w:sz w:val="24"/>
          <w:szCs w:val="24"/>
        </w:rPr>
        <w:t>R</w:t>
      </w:r>
      <w:r>
        <w:rPr>
          <w:spacing w:val="-5"/>
          <w:sz w:val="24"/>
          <w:szCs w:val="24"/>
        </w:rPr>
        <w:t>A</w:t>
      </w:r>
      <w:r>
        <w:rPr>
          <w:sz w:val="24"/>
          <w:szCs w:val="24"/>
        </w:rPr>
        <w:t>NS</w:t>
      </w:r>
      <w:r>
        <w:rPr>
          <w:spacing w:val="-1"/>
          <w:sz w:val="24"/>
          <w:szCs w:val="24"/>
        </w:rPr>
        <w:t>C</w:t>
      </w:r>
      <w:r>
        <w:rPr>
          <w:sz w:val="24"/>
          <w:szCs w:val="24"/>
        </w:rPr>
        <w:t>O</w:t>
      </w:r>
      <w:r>
        <w:rPr>
          <w:spacing w:val="-2"/>
          <w:sz w:val="24"/>
          <w:szCs w:val="24"/>
        </w:rPr>
        <w:t xml:space="preserve"> </w:t>
      </w:r>
      <w:r>
        <w:rPr>
          <w:sz w:val="24"/>
          <w:szCs w:val="24"/>
        </w:rPr>
        <w:t>G</w:t>
      </w:r>
      <w:r>
        <w:rPr>
          <w:spacing w:val="1"/>
          <w:sz w:val="24"/>
          <w:szCs w:val="24"/>
        </w:rPr>
        <w:t>T</w:t>
      </w:r>
      <w:r>
        <w:rPr>
          <w:sz w:val="24"/>
          <w:szCs w:val="24"/>
        </w:rPr>
        <w:t>P</w:t>
      </w:r>
    </w:p>
    <w:p w:rsidR="00DA40C3" w:rsidRDefault="00DA40C3" w:rsidP="00DA40C3">
      <w:pPr>
        <w:ind w:left="5040" w:firstLine="720"/>
        <w:rPr>
          <w:sz w:val="24"/>
          <w:szCs w:val="24"/>
        </w:rPr>
      </w:pPr>
    </w:p>
    <w:p w:rsidR="00DA40C3" w:rsidRDefault="00DA40C3" w:rsidP="00DA40C3">
      <w:pPr>
        <w:ind w:left="5040" w:firstLine="720"/>
        <w:rPr>
          <w:sz w:val="24"/>
          <w:szCs w:val="24"/>
        </w:rPr>
      </w:pPr>
    </w:p>
    <w:p w:rsidR="00DA40C3" w:rsidRDefault="00DA40C3" w:rsidP="00DA40C3">
      <w:pPr>
        <w:ind w:left="5040" w:firstLine="720"/>
        <w:rPr>
          <w:sz w:val="24"/>
          <w:szCs w:val="24"/>
        </w:rPr>
      </w:pPr>
    </w:p>
    <w:p w:rsidR="00DA40C3" w:rsidRDefault="00DA40C3" w:rsidP="00DA40C3"/>
    <w:p w:rsidR="00DA40C3" w:rsidRDefault="00DA40C3" w:rsidP="00DA40C3"/>
    <w:p w:rsidR="00DA40C3" w:rsidRDefault="00DA40C3" w:rsidP="00DA40C3">
      <w:pPr>
        <w:ind w:left="1440" w:right="-280"/>
        <w:jc w:val="both"/>
      </w:pPr>
      <w:r>
        <w:t>Give</w:t>
      </w:r>
    </w:p>
    <w:p w:rsidR="00DA40C3" w:rsidRDefault="00DA40C3" w:rsidP="00DA40C3">
      <w:pPr>
        <w:ind w:left="1440" w:right="-280"/>
        <w:jc w:val="both"/>
      </w:pPr>
    </w:p>
    <w:p w:rsidR="00DA40C3" w:rsidRPr="00DA40C3" w:rsidRDefault="00DA40C3" w:rsidP="00DA40C3">
      <w:pPr>
        <w:ind w:left="1440" w:right="-280"/>
        <w:jc w:val="both"/>
        <w:rPr>
          <w:sz w:val="24"/>
          <w:szCs w:val="24"/>
        </w:rPr>
      </w:pPr>
      <w:r w:rsidRPr="00DA40C3">
        <w:rPr>
          <w:sz w:val="24"/>
          <w:szCs w:val="24"/>
        </w:rPr>
        <w:t>Give</w:t>
      </w:r>
      <w:r w:rsidRPr="00DA40C3">
        <w:rPr>
          <w:sz w:val="24"/>
          <w:szCs w:val="24"/>
        </w:rPr>
        <w:t>n the recent adoption of ACSS (HTLS) conductors and the necessity to ascertain their performance under elevated conditions, the following special acceptance tests are mandated, in addition to the regular acceptance tests.</w:t>
      </w:r>
    </w:p>
    <w:p w:rsidR="00DA40C3" w:rsidRPr="00DA40C3" w:rsidRDefault="00DA40C3" w:rsidP="00DA40C3">
      <w:pPr>
        <w:ind w:right="-157"/>
        <w:jc w:val="both"/>
        <w:rPr>
          <w:sz w:val="24"/>
          <w:szCs w:val="24"/>
        </w:rPr>
      </w:pPr>
    </w:p>
    <w:p w:rsidR="00DA40C3" w:rsidRPr="00DA40C3" w:rsidRDefault="00DA40C3" w:rsidP="00DA40C3">
      <w:pPr>
        <w:ind w:left="1440" w:right="-157"/>
        <w:jc w:val="both"/>
        <w:rPr>
          <w:sz w:val="24"/>
          <w:szCs w:val="24"/>
        </w:rPr>
      </w:pPr>
      <w:r w:rsidRPr="00DA40C3">
        <w:rPr>
          <w:sz w:val="24"/>
          <w:szCs w:val="24"/>
        </w:rPr>
        <w:t>These tests are to be conducted on samples selected by APTRANSCO engineers from the offered lot, even though type tests were previously conducted.</w:t>
      </w:r>
    </w:p>
    <w:p w:rsidR="00DA40C3" w:rsidRPr="00DA40C3" w:rsidRDefault="00DA40C3" w:rsidP="00DA40C3">
      <w:pPr>
        <w:ind w:right="-157"/>
        <w:jc w:val="both"/>
        <w:rPr>
          <w:sz w:val="24"/>
          <w:szCs w:val="24"/>
        </w:rPr>
      </w:pPr>
    </w:p>
    <w:p w:rsidR="00DA40C3" w:rsidRPr="00DA40C3" w:rsidRDefault="00DA40C3" w:rsidP="00DA40C3">
      <w:pPr>
        <w:ind w:left="720" w:right="-157" w:firstLine="720"/>
        <w:jc w:val="both"/>
        <w:rPr>
          <w:b/>
          <w:sz w:val="24"/>
          <w:szCs w:val="24"/>
        </w:rPr>
      </w:pPr>
      <w:r w:rsidRPr="00DA40C3">
        <w:rPr>
          <w:b/>
          <w:sz w:val="24"/>
          <w:szCs w:val="24"/>
        </w:rPr>
        <w:t>Special Acceptance Tests:</w:t>
      </w:r>
    </w:p>
    <w:p w:rsidR="00DA40C3" w:rsidRPr="00DA40C3" w:rsidRDefault="00DA40C3" w:rsidP="00DA40C3">
      <w:pPr>
        <w:ind w:right="-157"/>
        <w:jc w:val="both"/>
        <w:rPr>
          <w:sz w:val="24"/>
          <w:szCs w:val="24"/>
        </w:rPr>
      </w:pPr>
    </w:p>
    <w:p w:rsidR="00DA40C3" w:rsidRPr="00DA40C3" w:rsidRDefault="00DA40C3" w:rsidP="00DA40C3">
      <w:pPr>
        <w:ind w:left="1440" w:right="-157"/>
        <w:jc w:val="both"/>
        <w:rPr>
          <w:sz w:val="24"/>
          <w:szCs w:val="24"/>
        </w:rPr>
      </w:pPr>
      <w:r w:rsidRPr="00DA40C3">
        <w:rPr>
          <w:sz w:val="24"/>
          <w:szCs w:val="24"/>
        </w:rPr>
        <w:t>Ultimate Tensile Strength (UTS) of the entire conductor at both ambient and elevated temperatures.</w:t>
      </w:r>
    </w:p>
    <w:p w:rsidR="00DA40C3" w:rsidRPr="00DA40C3" w:rsidRDefault="00DA40C3" w:rsidP="00DA40C3">
      <w:pPr>
        <w:ind w:left="1440" w:right="-157"/>
        <w:jc w:val="both"/>
        <w:rPr>
          <w:sz w:val="24"/>
          <w:szCs w:val="24"/>
        </w:rPr>
      </w:pPr>
      <w:r w:rsidRPr="00DA40C3">
        <w:rPr>
          <w:sz w:val="24"/>
          <w:szCs w:val="24"/>
        </w:rPr>
        <w:t>DC Resistance of the entire conductor at ambient temperature.</w:t>
      </w:r>
    </w:p>
    <w:p w:rsidR="00DA40C3" w:rsidRPr="00DA40C3" w:rsidRDefault="00DA40C3" w:rsidP="00DA40C3">
      <w:pPr>
        <w:ind w:left="1440" w:right="-157"/>
        <w:jc w:val="both"/>
        <w:rPr>
          <w:sz w:val="24"/>
          <w:szCs w:val="24"/>
        </w:rPr>
      </w:pPr>
      <w:r w:rsidRPr="00DA40C3">
        <w:rPr>
          <w:sz w:val="24"/>
          <w:szCs w:val="24"/>
        </w:rPr>
        <w:t>These tests are to be carried out at a third-party NABL-accredited laboratory, with an APTRANSCO engineer present during the process.</w:t>
      </w:r>
    </w:p>
    <w:p w:rsidR="00DA40C3" w:rsidRPr="00DA40C3" w:rsidRDefault="00DA40C3" w:rsidP="00DA40C3">
      <w:pPr>
        <w:ind w:right="-157"/>
        <w:jc w:val="both"/>
        <w:rPr>
          <w:sz w:val="24"/>
          <w:szCs w:val="24"/>
        </w:rPr>
      </w:pPr>
    </w:p>
    <w:p w:rsidR="008D75EE" w:rsidRDefault="00DA40C3" w:rsidP="00DA40C3">
      <w:pPr>
        <w:ind w:left="1440" w:right="-157"/>
        <w:jc w:val="both"/>
      </w:pPr>
      <w:r w:rsidRPr="00DA40C3">
        <w:rPr>
          <w:sz w:val="24"/>
          <w:szCs w:val="24"/>
        </w:rPr>
        <w:t xml:space="preserve">This directive is to be implemented and the results of these tests will be considered for evaluating the performance of the conductors under actual </w:t>
      </w:r>
      <w:proofErr w:type="gramStart"/>
      <w:r w:rsidRPr="00DA40C3">
        <w:rPr>
          <w:sz w:val="24"/>
          <w:szCs w:val="24"/>
        </w:rPr>
        <w:t>working</w:t>
      </w:r>
      <w:proofErr w:type="gramEnd"/>
      <w:r w:rsidRPr="00DA40C3">
        <w:rPr>
          <w:sz w:val="24"/>
          <w:szCs w:val="24"/>
        </w:rPr>
        <w:t xml:space="preserve"> conditions</w:t>
      </w:r>
      <w:r>
        <w:t>.</w:t>
      </w:r>
    </w:p>
    <w:p w:rsidR="00DA40C3" w:rsidRDefault="00DA40C3" w:rsidP="00DA40C3">
      <w:pPr>
        <w:ind w:right="-157"/>
        <w:jc w:val="both"/>
        <w:sectPr w:rsidR="00DA40C3" w:rsidSect="00DA40C3">
          <w:type w:val="continuous"/>
          <w:pgSz w:w="12240" w:h="15840"/>
          <w:pgMar w:top="1134" w:right="1890" w:bottom="1560" w:left="1720" w:header="194" w:footer="0" w:gutter="0"/>
          <w:cols w:space="720"/>
          <w:formProt w:val="0"/>
          <w:docGrid w:linePitch="100" w:charSpace="8192"/>
        </w:sectPr>
      </w:pPr>
      <w:bookmarkStart w:id="0" w:name="_GoBack"/>
      <w:bookmarkEnd w:id="0"/>
    </w:p>
    <w:p w:rsidR="008D75EE" w:rsidRDefault="00B30AA0">
      <w:pPr>
        <w:spacing w:before="22"/>
        <w:rPr>
          <w:sz w:val="24"/>
          <w:szCs w:val="24"/>
        </w:rPr>
      </w:pPr>
      <w:r>
        <w:rPr>
          <w:rFonts w:ascii="Palatino Linotype" w:eastAsia="Palatino Linotype" w:hAnsi="Palatino Linotype" w:cs="Palatino Linotype"/>
          <w:b/>
          <w:sz w:val="22"/>
          <w:szCs w:val="22"/>
        </w:rPr>
        <w:lastRenderedPageBreak/>
        <w:t>2</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3                   </w:t>
      </w:r>
      <w:r>
        <w:rPr>
          <w:rFonts w:ascii="Palatino Linotype" w:eastAsia="Palatino Linotype" w:hAnsi="Palatino Linotype" w:cs="Palatino Linotype"/>
          <w:b/>
          <w:spacing w:val="34"/>
          <w:sz w:val="22"/>
          <w:szCs w:val="22"/>
        </w:rPr>
        <w:t xml:space="preserve"> </w:t>
      </w:r>
      <w:r>
        <w:rPr>
          <w:b/>
          <w:sz w:val="24"/>
          <w:szCs w:val="24"/>
        </w:rPr>
        <w:t>Rou</w:t>
      </w:r>
      <w:r>
        <w:rPr>
          <w:b/>
          <w:spacing w:val="2"/>
          <w:sz w:val="24"/>
          <w:szCs w:val="24"/>
        </w:rPr>
        <w:t>t</w:t>
      </w:r>
      <w:r>
        <w:rPr>
          <w:b/>
          <w:sz w:val="24"/>
          <w:szCs w:val="24"/>
        </w:rPr>
        <w:t>i</w:t>
      </w:r>
      <w:r>
        <w:rPr>
          <w:b/>
          <w:spacing w:val="1"/>
          <w:sz w:val="24"/>
          <w:szCs w:val="24"/>
        </w:rPr>
        <w:t>n</w:t>
      </w:r>
      <w:r>
        <w:rPr>
          <w:b/>
          <w:sz w:val="24"/>
          <w:szCs w:val="24"/>
        </w:rPr>
        <w:t>e</w:t>
      </w:r>
      <w:r>
        <w:rPr>
          <w:b/>
          <w:spacing w:val="2"/>
          <w:sz w:val="24"/>
          <w:szCs w:val="24"/>
        </w:rPr>
        <w:t xml:space="preserve"> </w:t>
      </w:r>
      <w:r>
        <w:rPr>
          <w:b/>
          <w:spacing w:val="-2"/>
          <w:sz w:val="24"/>
          <w:szCs w:val="24"/>
        </w:rPr>
        <w:t>T</w:t>
      </w:r>
      <w:r>
        <w:rPr>
          <w:b/>
          <w:spacing w:val="-1"/>
          <w:sz w:val="24"/>
          <w:szCs w:val="24"/>
        </w:rPr>
        <w:t>e</w:t>
      </w:r>
      <w:r>
        <w:rPr>
          <w:b/>
          <w:spacing w:val="-2"/>
          <w:sz w:val="24"/>
          <w:szCs w:val="24"/>
        </w:rPr>
        <w:t>s</w:t>
      </w:r>
      <w:r>
        <w:rPr>
          <w:b/>
          <w:sz w:val="24"/>
          <w:szCs w:val="24"/>
        </w:rPr>
        <w:t>t</w:t>
      </w:r>
    </w:p>
    <w:p w:rsidR="008D75EE" w:rsidRDefault="008D75EE">
      <w:pPr>
        <w:spacing w:before="5" w:line="260" w:lineRule="exact"/>
        <w:rPr>
          <w:sz w:val="26"/>
          <w:szCs w:val="26"/>
        </w:rPr>
      </w:pPr>
    </w:p>
    <w:p w:rsidR="008D75EE" w:rsidRDefault="00B30AA0">
      <w:pPr>
        <w:ind w:left="1687"/>
        <w:rPr>
          <w:sz w:val="24"/>
          <w:szCs w:val="24"/>
        </w:rPr>
      </w:pPr>
      <w:r>
        <w:rPr>
          <w:rFonts w:ascii="Palatino Linotype" w:eastAsia="Palatino Linotype" w:hAnsi="Palatino Linotype" w:cs="Palatino Linotype"/>
          <w:sz w:val="22"/>
          <w:szCs w:val="22"/>
        </w:rPr>
        <w:t xml:space="preserve">a)     </w:t>
      </w:r>
      <w:r>
        <w:rPr>
          <w:rFonts w:ascii="Palatino Linotype" w:eastAsia="Palatino Linotype" w:hAnsi="Palatino Linotype" w:cs="Palatino Linotype"/>
          <w:spacing w:val="28"/>
          <w:sz w:val="22"/>
          <w:szCs w:val="22"/>
        </w:rPr>
        <w:t xml:space="preserve"> </w:t>
      </w:r>
      <w:r>
        <w:rPr>
          <w:spacing w:val="-2"/>
          <w:sz w:val="24"/>
          <w:szCs w:val="24"/>
        </w:rPr>
        <w:t>C</w:t>
      </w:r>
      <w:r>
        <w:rPr>
          <w:sz w:val="24"/>
          <w:szCs w:val="24"/>
        </w:rPr>
        <w:t>h</w:t>
      </w:r>
      <w:r>
        <w:rPr>
          <w:spacing w:val="-1"/>
          <w:sz w:val="24"/>
          <w:szCs w:val="24"/>
        </w:rPr>
        <w:t>ec</w:t>
      </w:r>
      <w:r>
        <w:rPr>
          <w:sz w:val="24"/>
          <w:szCs w:val="24"/>
        </w:rPr>
        <w:t>k</w:t>
      </w:r>
      <w:r>
        <w:rPr>
          <w:spacing w:val="-2"/>
          <w:sz w:val="24"/>
          <w:szCs w:val="24"/>
        </w:rPr>
        <w:t xml:space="preserve"> </w:t>
      </w:r>
      <w:r>
        <w:rPr>
          <w:sz w:val="24"/>
          <w:szCs w:val="24"/>
        </w:rPr>
        <w:t>to</w:t>
      </w:r>
      <w:r>
        <w:rPr>
          <w:spacing w:val="2"/>
          <w:sz w:val="24"/>
          <w:szCs w:val="24"/>
        </w:rPr>
        <w:t xml:space="preserve"> </w:t>
      </w:r>
      <w:r>
        <w:rPr>
          <w:spacing w:val="-1"/>
          <w:sz w:val="24"/>
          <w:szCs w:val="24"/>
        </w:rPr>
        <w:t>e</w:t>
      </w:r>
      <w:r>
        <w:rPr>
          <w:spacing w:val="-5"/>
          <w:sz w:val="24"/>
          <w:szCs w:val="24"/>
        </w:rPr>
        <w:t>n</w:t>
      </w:r>
      <w:r>
        <w:rPr>
          <w:spacing w:val="-2"/>
          <w:sz w:val="24"/>
          <w:szCs w:val="24"/>
        </w:rPr>
        <w:t>s</w:t>
      </w:r>
      <w:r>
        <w:rPr>
          <w:sz w:val="24"/>
          <w:szCs w:val="24"/>
        </w:rPr>
        <w:t>u</w:t>
      </w:r>
      <w:r>
        <w:rPr>
          <w:spacing w:val="1"/>
          <w:sz w:val="24"/>
          <w:szCs w:val="24"/>
        </w:rPr>
        <w:t>r</w:t>
      </w:r>
      <w:r>
        <w:rPr>
          <w:sz w:val="24"/>
          <w:szCs w:val="24"/>
        </w:rPr>
        <w:t>e</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4"/>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1"/>
          <w:sz w:val="24"/>
          <w:szCs w:val="24"/>
        </w:rPr>
        <w:t xml:space="preserve"> </w:t>
      </w:r>
      <w:r>
        <w:rPr>
          <w:spacing w:val="-1"/>
          <w:sz w:val="24"/>
          <w:szCs w:val="24"/>
        </w:rPr>
        <w:t>a</w:t>
      </w:r>
      <w:r>
        <w:rPr>
          <w:spacing w:val="1"/>
          <w:sz w:val="24"/>
          <w:szCs w:val="24"/>
        </w:rPr>
        <w:t>r</w:t>
      </w:r>
      <w:r>
        <w:rPr>
          <w:sz w:val="24"/>
          <w:szCs w:val="24"/>
        </w:rPr>
        <w:t>e</w:t>
      </w:r>
      <w:r>
        <w:rPr>
          <w:spacing w:val="-3"/>
          <w:sz w:val="24"/>
          <w:szCs w:val="24"/>
        </w:rPr>
        <w:t xml:space="preserve"> </w:t>
      </w:r>
      <w:r>
        <w:rPr>
          <w:spacing w:val="-1"/>
          <w:sz w:val="24"/>
          <w:szCs w:val="24"/>
        </w:rPr>
        <w:t>a</w:t>
      </w:r>
      <w:r>
        <w:rPr>
          <w:sz w:val="24"/>
          <w:szCs w:val="24"/>
        </w:rPr>
        <w:t>s p</w:t>
      </w:r>
      <w:r>
        <w:rPr>
          <w:spacing w:val="-1"/>
          <w:sz w:val="24"/>
          <w:szCs w:val="24"/>
        </w:rPr>
        <w:t>e</w:t>
      </w:r>
      <w:r>
        <w:rPr>
          <w:sz w:val="24"/>
          <w:szCs w:val="24"/>
        </w:rPr>
        <w:t>r</w:t>
      </w:r>
      <w:r>
        <w:rPr>
          <w:spacing w:val="-1"/>
          <w:sz w:val="24"/>
          <w:szCs w:val="24"/>
        </w:rPr>
        <w:t xml:space="preserve"> </w:t>
      </w:r>
      <w:r>
        <w:rPr>
          <w:spacing w:val="1"/>
          <w:sz w:val="24"/>
          <w:szCs w:val="24"/>
        </w:rPr>
        <w:t>S</w:t>
      </w:r>
      <w:r>
        <w:rPr>
          <w:sz w:val="24"/>
          <w:szCs w:val="24"/>
        </w:rPr>
        <w:t>p</w:t>
      </w:r>
      <w:r>
        <w:rPr>
          <w:spacing w:val="-1"/>
          <w:sz w:val="24"/>
          <w:szCs w:val="24"/>
        </w:rPr>
        <w:t>ec</w:t>
      </w:r>
      <w:r>
        <w:rPr>
          <w:spacing w:val="-4"/>
          <w:sz w:val="24"/>
          <w:szCs w:val="24"/>
        </w:rPr>
        <w:t>i</w:t>
      </w:r>
      <w:r>
        <w:rPr>
          <w:spacing w:val="1"/>
          <w:sz w:val="24"/>
          <w:szCs w:val="24"/>
        </w:rPr>
        <w:t>f</w:t>
      </w:r>
      <w:r>
        <w:rPr>
          <w:spacing w:val="-4"/>
          <w:sz w:val="24"/>
          <w:szCs w:val="24"/>
        </w:rPr>
        <w:t>i</w:t>
      </w:r>
      <w:r>
        <w:rPr>
          <w:spacing w:val="-1"/>
          <w:sz w:val="24"/>
          <w:szCs w:val="24"/>
        </w:rPr>
        <w:t>ca</w:t>
      </w:r>
      <w:r>
        <w:rPr>
          <w:spacing w:val="5"/>
          <w:sz w:val="24"/>
          <w:szCs w:val="24"/>
        </w:rPr>
        <w:t>t</w:t>
      </w:r>
      <w:r>
        <w:rPr>
          <w:spacing w:val="-9"/>
          <w:sz w:val="24"/>
          <w:szCs w:val="24"/>
        </w:rPr>
        <w:t>i</w:t>
      </w:r>
      <w:r>
        <w:rPr>
          <w:spacing w:val="9"/>
          <w:sz w:val="24"/>
          <w:szCs w:val="24"/>
        </w:rPr>
        <w:t>o</w:t>
      </w:r>
      <w:r>
        <w:rPr>
          <w:sz w:val="24"/>
          <w:szCs w:val="24"/>
        </w:rPr>
        <w:t>n</w:t>
      </w:r>
    </w:p>
    <w:p w:rsidR="008D75EE" w:rsidRDefault="008D75EE">
      <w:pPr>
        <w:spacing w:before="1" w:line="120" w:lineRule="exact"/>
        <w:rPr>
          <w:sz w:val="12"/>
          <w:szCs w:val="12"/>
        </w:rPr>
      </w:pPr>
    </w:p>
    <w:p w:rsidR="008D75EE" w:rsidRDefault="00B30AA0">
      <w:pPr>
        <w:ind w:left="1687"/>
        <w:rPr>
          <w:sz w:val="24"/>
          <w:szCs w:val="24"/>
        </w:rPr>
      </w:pPr>
      <w:r>
        <w:rPr>
          <w:rFonts w:ascii="Palatino Linotype" w:eastAsia="Palatino Linotype" w:hAnsi="Palatino Linotype" w:cs="Palatino Linotype"/>
          <w:spacing w:val="-2"/>
          <w:sz w:val="22"/>
          <w:szCs w:val="22"/>
        </w:rPr>
        <w:t>b</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19"/>
          <w:sz w:val="22"/>
          <w:szCs w:val="22"/>
        </w:rPr>
        <w:t xml:space="preserve"> </w:t>
      </w:r>
      <w:r>
        <w:rPr>
          <w:spacing w:val="-2"/>
          <w:sz w:val="24"/>
          <w:szCs w:val="24"/>
        </w:rPr>
        <w:t>C</w:t>
      </w:r>
      <w:r>
        <w:rPr>
          <w:sz w:val="24"/>
          <w:szCs w:val="24"/>
        </w:rPr>
        <w:t>h</w:t>
      </w:r>
      <w:r>
        <w:rPr>
          <w:spacing w:val="-1"/>
          <w:sz w:val="24"/>
          <w:szCs w:val="24"/>
        </w:rPr>
        <w:t>ec</w:t>
      </w:r>
      <w:r>
        <w:rPr>
          <w:sz w:val="24"/>
          <w:szCs w:val="24"/>
        </w:rPr>
        <w:t>k</w:t>
      </w:r>
      <w:r>
        <w:rPr>
          <w:spacing w:val="-2"/>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3"/>
          <w:sz w:val="24"/>
          <w:szCs w:val="24"/>
        </w:rPr>
        <w:t xml:space="preserve"> </w:t>
      </w:r>
      <w:r>
        <w:rPr>
          <w:spacing w:val="5"/>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2"/>
          <w:sz w:val="24"/>
          <w:szCs w:val="24"/>
        </w:rPr>
        <w:t xml:space="preserve"> </w:t>
      </w:r>
      <w:r>
        <w:rPr>
          <w:spacing w:val="-1"/>
          <w:sz w:val="24"/>
          <w:szCs w:val="24"/>
        </w:rPr>
        <w:t>a</w:t>
      </w:r>
      <w:r>
        <w:rPr>
          <w:spacing w:val="1"/>
          <w:sz w:val="24"/>
          <w:szCs w:val="24"/>
        </w:rPr>
        <w:t>r</w:t>
      </w:r>
      <w:r>
        <w:rPr>
          <w:sz w:val="24"/>
          <w:szCs w:val="24"/>
        </w:rPr>
        <w:t>e</w:t>
      </w:r>
      <w:r>
        <w:rPr>
          <w:spacing w:val="-3"/>
          <w:sz w:val="24"/>
          <w:szCs w:val="24"/>
        </w:rPr>
        <w:t xml:space="preserve"> </w:t>
      </w:r>
      <w:r>
        <w:rPr>
          <w:spacing w:val="-5"/>
          <w:sz w:val="24"/>
          <w:szCs w:val="24"/>
        </w:rPr>
        <w:t>n</w:t>
      </w:r>
      <w:r>
        <w:rPr>
          <w:sz w:val="24"/>
          <w:szCs w:val="24"/>
        </w:rPr>
        <w:t>o</w:t>
      </w:r>
      <w:r>
        <w:rPr>
          <w:spacing w:val="-2"/>
          <w:sz w:val="24"/>
          <w:szCs w:val="24"/>
        </w:rPr>
        <w:t xml:space="preserve"> </w:t>
      </w:r>
      <w:r>
        <w:rPr>
          <w:spacing w:val="-1"/>
          <w:sz w:val="24"/>
          <w:szCs w:val="24"/>
        </w:rPr>
        <w:t>c</w:t>
      </w:r>
      <w:r>
        <w:rPr>
          <w:spacing w:val="-5"/>
          <w:sz w:val="24"/>
          <w:szCs w:val="24"/>
        </w:rPr>
        <w:t>u</w:t>
      </w:r>
      <w:r>
        <w:rPr>
          <w:spacing w:val="5"/>
          <w:sz w:val="24"/>
          <w:szCs w:val="24"/>
        </w:rPr>
        <w:t>t</w:t>
      </w:r>
      <w:r>
        <w:rPr>
          <w:spacing w:val="-2"/>
          <w:sz w:val="24"/>
          <w:szCs w:val="24"/>
        </w:rPr>
        <w:t>s</w:t>
      </w:r>
      <w:r>
        <w:rPr>
          <w:sz w:val="24"/>
          <w:szCs w:val="24"/>
        </w:rPr>
        <w:t xml:space="preserve">, </w:t>
      </w:r>
      <w:r>
        <w:rPr>
          <w:spacing w:val="-3"/>
          <w:sz w:val="24"/>
          <w:szCs w:val="24"/>
        </w:rPr>
        <w:t>f</w:t>
      </w:r>
      <w:r>
        <w:rPr>
          <w:spacing w:val="-4"/>
          <w:sz w:val="24"/>
          <w:szCs w:val="24"/>
        </w:rPr>
        <w:t>i</w:t>
      </w:r>
      <w:r>
        <w:rPr>
          <w:sz w:val="24"/>
          <w:szCs w:val="24"/>
        </w:rPr>
        <w:t>ns</w:t>
      </w:r>
      <w:r>
        <w:rPr>
          <w:spacing w:val="-5"/>
          <w:sz w:val="24"/>
          <w:szCs w:val="24"/>
        </w:rPr>
        <w:t xml:space="preserve"> </w:t>
      </w:r>
      <w:r>
        <w:rPr>
          <w:spacing w:val="-1"/>
          <w:sz w:val="24"/>
          <w:szCs w:val="24"/>
        </w:rPr>
        <w:t>e</w:t>
      </w:r>
      <w:r>
        <w:rPr>
          <w:spacing w:val="5"/>
          <w:sz w:val="24"/>
          <w:szCs w:val="24"/>
        </w:rPr>
        <w:t>t</w:t>
      </w:r>
      <w:r>
        <w:rPr>
          <w:spacing w:val="-1"/>
          <w:sz w:val="24"/>
          <w:szCs w:val="24"/>
        </w:rPr>
        <w:t>c</w:t>
      </w:r>
      <w:r>
        <w:rPr>
          <w:spacing w:val="2"/>
          <w:sz w:val="24"/>
          <w:szCs w:val="24"/>
        </w:rPr>
        <w:t>.</w:t>
      </w:r>
      <w:r>
        <w:rPr>
          <w:sz w:val="24"/>
          <w:szCs w:val="24"/>
        </w:rPr>
        <w:t>,</w:t>
      </w:r>
      <w:r>
        <w:rPr>
          <w:spacing w:val="-9"/>
          <w:sz w:val="24"/>
          <w:szCs w:val="24"/>
        </w:rPr>
        <w:t xml:space="preserve"> </w:t>
      </w:r>
      <w:r>
        <w:rPr>
          <w:spacing w:val="5"/>
          <w:sz w:val="24"/>
          <w:szCs w:val="24"/>
        </w:rPr>
        <w:t>o</w:t>
      </w:r>
      <w:r>
        <w:rPr>
          <w:sz w:val="24"/>
          <w:szCs w:val="24"/>
        </w:rPr>
        <w:t>n</w:t>
      </w:r>
      <w:r>
        <w:rPr>
          <w:spacing w:val="-7"/>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2"/>
          <w:sz w:val="24"/>
          <w:szCs w:val="24"/>
        </w:rPr>
        <w:t>s</w:t>
      </w:r>
      <w:r>
        <w:rPr>
          <w:sz w:val="24"/>
          <w:szCs w:val="24"/>
        </w:rPr>
        <w:t>.</w:t>
      </w:r>
    </w:p>
    <w:p w:rsidR="008D75EE" w:rsidRDefault="008D75EE">
      <w:pPr>
        <w:spacing w:before="6" w:line="120" w:lineRule="exact"/>
        <w:rPr>
          <w:sz w:val="12"/>
          <w:szCs w:val="12"/>
        </w:rPr>
      </w:pPr>
    </w:p>
    <w:p w:rsidR="008D75EE" w:rsidRDefault="00B30AA0">
      <w:pPr>
        <w:ind w:left="1687"/>
        <w:rPr>
          <w:sz w:val="24"/>
          <w:szCs w:val="24"/>
        </w:rPr>
      </w:pPr>
      <w:r>
        <w:rPr>
          <w:rFonts w:ascii="Palatino Linotype" w:eastAsia="Palatino Linotype" w:hAnsi="Palatino Linotype" w:cs="Palatino Linotype"/>
          <w:spacing w:val="3"/>
          <w:sz w:val="22"/>
          <w:szCs w:val="22"/>
        </w:rPr>
        <w:t>c</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8"/>
          <w:sz w:val="22"/>
          <w:szCs w:val="22"/>
        </w:rPr>
        <w:t xml:space="preserve"> </w:t>
      </w:r>
      <w:r>
        <w:rPr>
          <w:spacing w:val="-2"/>
          <w:sz w:val="24"/>
          <w:szCs w:val="24"/>
        </w:rPr>
        <w:t>C</w:t>
      </w:r>
      <w:r>
        <w:rPr>
          <w:sz w:val="24"/>
          <w:szCs w:val="24"/>
        </w:rPr>
        <w:t>h</w:t>
      </w:r>
      <w:r>
        <w:rPr>
          <w:spacing w:val="-1"/>
          <w:sz w:val="24"/>
          <w:szCs w:val="24"/>
        </w:rPr>
        <w:t>ec</w:t>
      </w:r>
      <w:r>
        <w:rPr>
          <w:sz w:val="24"/>
          <w:szCs w:val="24"/>
        </w:rPr>
        <w:t>k</w:t>
      </w:r>
      <w:r>
        <w:rPr>
          <w:spacing w:val="-2"/>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7"/>
          <w:sz w:val="24"/>
          <w:szCs w:val="24"/>
        </w:rPr>
        <w:t xml:space="preserve"> </w:t>
      </w:r>
      <w:r>
        <w:rPr>
          <w:spacing w:val="-5"/>
          <w:sz w:val="24"/>
          <w:szCs w:val="24"/>
        </w:rPr>
        <w:t>d</w:t>
      </w:r>
      <w:r>
        <w:rPr>
          <w:spacing w:val="1"/>
          <w:sz w:val="24"/>
          <w:szCs w:val="24"/>
        </w:rPr>
        <w:t>r</w:t>
      </w:r>
      <w:r>
        <w:rPr>
          <w:sz w:val="24"/>
          <w:szCs w:val="24"/>
        </w:rPr>
        <w:t>u</w:t>
      </w:r>
      <w:r>
        <w:rPr>
          <w:spacing w:val="-4"/>
          <w:sz w:val="24"/>
          <w:szCs w:val="24"/>
        </w:rPr>
        <w:t>m</w:t>
      </w:r>
      <w:r>
        <w:rPr>
          <w:sz w:val="24"/>
          <w:szCs w:val="24"/>
        </w:rPr>
        <w:t>s</w:t>
      </w:r>
      <w:r>
        <w:rPr>
          <w:spacing w:val="-4"/>
          <w:sz w:val="24"/>
          <w:szCs w:val="24"/>
        </w:rPr>
        <w:t xml:space="preserve"> </w:t>
      </w:r>
      <w:r>
        <w:rPr>
          <w:spacing w:val="-1"/>
          <w:sz w:val="24"/>
          <w:szCs w:val="24"/>
        </w:rPr>
        <w:t>a</w:t>
      </w:r>
      <w:r>
        <w:rPr>
          <w:spacing w:val="1"/>
          <w:sz w:val="24"/>
          <w:szCs w:val="24"/>
        </w:rPr>
        <w:t>r</w:t>
      </w:r>
      <w:r>
        <w:rPr>
          <w:sz w:val="24"/>
          <w:szCs w:val="24"/>
        </w:rPr>
        <w:t>e</w:t>
      </w:r>
      <w:r>
        <w:rPr>
          <w:spacing w:val="1"/>
          <w:sz w:val="24"/>
          <w:szCs w:val="24"/>
        </w:rPr>
        <w:t xml:space="preserve"> </w:t>
      </w:r>
      <w:r>
        <w:rPr>
          <w:spacing w:val="-1"/>
          <w:sz w:val="24"/>
          <w:szCs w:val="24"/>
        </w:rPr>
        <w:t>a</w:t>
      </w:r>
      <w:r>
        <w:rPr>
          <w:sz w:val="24"/>
          <w:szCs w:val="24"/>
        </w:rPr>
        <w:t>s</w:t>
      </w:r>
      <w:r>
        <w:rPr>
          <w:spacing w:val="-4"/>
          <w:sz w:val="24"/>
          <w:szCs w:val="24"/>
        </w:rPr>
        <w:t xml:space="preserve"> </w:t>
      </w:r>
      <w:r>
        <w:rPr>
          <w:sz w:val="24"/>
          <w:szCs w:val="24"/>
        </w:rPr>
        <w:t>p</w:t>
      </w:r>
      <w:r>
        <w:rPr>
          <w:spacing w:val="-1"/>
          <w:sz w:val="24"/>
          <w:szCs w:val="24"/>
        </w:rPr>
        <w:t>e</w:t>
      </w:r>
      <w:r>
        <w:rPr>
          <w:sz w:val="24"/>
          <w:szCs w:val="24"/>
        </w:rPr>
        <w:t>r</w:t>
      </w:r>
      <w:r>
        <w:rPr>
          <w:spacing w:val="4"/>
          <w:sz w:val="24"/>
          <w:szCs w:val="24"/>
        </w:rPr>
        <w:t xml:space="preserve"> </w:t>
      </w:r>
      <w:r>
        <w:rPr>
          <w:spacing w:val="1"/>
          <w:sz w:val="24"/>
          <w:szCs w:val="24"/>
        </w:rPr>
        <w:t>S</w:t>
      </w:r>
      <w:r>
        <w:rPr>
          <w:sz w:val="24"/>
          <w:szCs w:val="24"/>
        </w:rPr>
        <w:t>p</w:t>
      </w:r>
      <w:r>
        <w:rPr>
          <w:spacing w:val="-1"/>
          <w:sz w:val="24"/>
          <w:szCs w:val="24"/>
        </w:rPr>
        <w:t>ec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p>
    <w:p w:rsidR="008D75EE" w:rsidRDefault="008D75EE">
      <w:pPr>
        <w:spacing w:before="1" w:line="120" w:lineRule="exact"/>
        <w:rPr>
          <w:sz w:val="12"/>
          <w:szCs w:val="12"/>
        </w:rPr>
      </w:pPr>
    </w:p>
    <w:p w:rsidR="008D75EE" w:rsidRDefault="00B30AA0">
      <w:pPr>
        <w:tabs>
          <w:tab w:val="left" w:pos="2220"/>
        </w:tabs>
        <w:spacing w:line="280" w:lineRule="exact"/>
        <w:ind w:left="2229" w:right="1167" w:hanging="542"/>
        <w:rPr>
          <w:sz w:val="24"/>
          <w:szCs w:val="24"/>
        </w:rPr>
      </w:pPr>
      <w:r>
        <w:rPr>
          <w:rFonts w:ascii="Palatino Linotype" w:eastAsia="Palatino Linotype" w:hAnsi="Palatino Linotype" w:cs="Palatino Linotype"/>
          <w:spacing w:val="-1"/>
          <w:sz w:val="22"/>
          <w:szCs w:val="22"/>
        </w:rPr>
        <w:t>d</w:t>
      </w:r>
      <w:r>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ab/>
      </w:r>
      <w:r>
        <w:rPr>
          <w:sz w:val="24"/>
          <w:szCs w:val="24"/>
        </w:rPr>
        <w:t>All</w:t>
      </w:r>
      <w:r>
        <w:rPr>
          <w:spacing w:val="22"/>
          <w:sz w:val="24"/>
          <w:szCs w:val="24"/>
        </w:rPr>
        <w:t xml:space="preserve"> </w:t>
      </w:r>
      <w:r>
        <w:rPr>
          <w:spacing w:val="-1"/>
          <w:sz w:val="24"/>
          <w:szCs w:val="24"/>
        </w:rPr>
        <w:t>acce</w:t>
      </w:r>
      <w:r>
        <w:rPr>
          <w:sz w:val="24"/>
          <w:szCs w:val="24"/>
        </w:rPr>
        <w:t>p</w:t>
      </w:r>
      <w:r>
        <w:rPr>
          <w:spacing w:val="5"/>
          <w:sz w:val="24"/>
          <w:szCs w:val="24"/>
        </w:rPr>
        <w:t>t</w:t>
      </w:r>
      <w:r>
        <w:rPr>
          <w:spacing w:val="-1"/>
          <w:sz w:val="24"/>
          <w:szCs w:val="24"/>
        </w:rPr>
        <w:t>a</w:t>
      </w:r>
      <w:r>
        <w:rPr>
          <w:spacing w:val="-5"/>
          <w:sz w:val="24"/>
          <w:szCs w:val="24"/>
        </w:rPr>
        <w:t>n</w:t>
      </w:r>
      <w:r>
        <w:rPr>
          <w:spacing w:val="4"/>
          <w:sz w:val="24"/>
          <w:szCs w:val="24"/>
        </w:rPr>
        <w:t>c</w:t>
      </w:r>
      <w:r>
        <w:rPr>
          <w:sz w:val="24"/>
          <w:szCs w:val="24"/>
        </w:rPr>
        <w:t>e</w:t>
      </w:r>
      <w:r>
        <w:rPr>
          <w:spacing w:val="27"/>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20"/>
          <w:sz w:val="24"/>
          <w:szCs w:val="24"/>
        </w:rPr>
        <w:t xml:space="preserve"> </w:t>
      </w:r>
      <w:r>
        <w:rPr>
          <w:spacing w:val="-1"/>
          <w:sz w:val="24"/>
          <w:szCs w:val="24"/>
        </w:rPr>
        <w:t>a</w:t>
      </w:r>
      <w:r>
        <w:rPr>
          <w:sz w:val="24"/>
          <w:szCs w:val="24"/>
        </w:rPr>
        <w:t>s</w:t>
      </w:r>
      <w:r>
        <w:rPr>
          <w:spacing w:val="19"/>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28"/>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26"/>
          <w:sz w:val="24"/>
          <w:szCs w:val="24"/>
        </w:rPr>
        <w:t xml:space="preserve"> </w:t>
      </w:r>
      <w:r>
        <w:rPr>
          <w:sz w:val="24"/>
          <w:szCs w:val="24"/>
        </w:rPr>
        <w:t>to</w:t>
      </w:r>
      <w:r>
        <w:rPr>
          <w:spacing w:val="31"/>
          <w:sz w:val="24"/>
          <w:szCs w:val="24"/>
        </w:rPr>
        <w:t xml:space="preserve"> </w:t>
      </w:r>
      <w:r>
        <w:rPr>
          <w:spacing w:val="-5"/>
          <w:sz w:val="24"/>
          <w:szCs w:val="24"/>
        </w:rPr>
        <w:t>b</w:t>
      </w:r>
      <w:r>
        <w:rPr>
          <w:sz w:val="24"/>
          <w:szCs w:val="24"/>
        </w:rPr>
        <w:t>e</w:t>
      </w:r>
      <w:r>
        <w:rPr>
          <w:spacing w:val="21"/>
          <w:sz w:val="24"/>
          <w:szCs w:val="24"/>
        </w:rPr>
        <w:t xml:space="preserve"> </w:t>
      </w:r>
      <w:r>
        <w:rPr>
          <w:spacing w:val="-1"/>
          <w:sz w:val="24"/>
          <w:szCs w:val="24"/>
        </w:rPr>
        <w:t>ca</w:t>
      </w:r>
      <w:r>
        <w:rPr>
          <w:spacing w:val="1"/>
          <w:sz w:val="24"/>
          <w:szCs w:val="24"/>
        </w:rPr>
        <w:t>rr</w:t>
      </w:r>
      <w:r>
        <w:rPr>
          <w:spacing w:val="-9"/>
          <w:sz w:val="24"/>
          <w:szCs w:val="24"/>
        </w:rPr>
        <w:t>i</w:t>
      </w:r>
      <w:r>
        <w:rPr>
          <w:spacing w:val="-1"/>
          <w:sz w:val="24"/>
          <w:szCs w:val="24"/>
        </w:rPr>
        <w:t>e</w:t>
      </w:r>
      <w:r>
        <w:rPr>
          <w:sz w:val="24"/>
          <w:szCs w:val="24"/>
        </w:rPr>
        <w:t>d</w:t>
      </w:r>
      <w:r>
        <w:rPr>
          <w:spacing w:val="27"/>
          <w:sz w:val="24"/>
          <w:szCs w:val="24"/>
        </w:rPr>
        <w:t xml:space="preserve"> </w:t>
      </w:r>
      <w:r>
        <w:rPr>
          <w:spacing w:val="5"/>
          <w:sz w:val="24"/>
          <w:szCs w:val="24"/>
        </w:rPr>
        <w:t>o</w:t>
      </w:r>
      <w:r>
        <w:rPr>
          <w:sz w:val="24"/>
          <w:szCs w:val="24"/>
        </w:rPr>
        <w:t>ut</w:t>
      </w:r>
      <w:r>
        <w:rPr>
          <w:spacing w:val="22"/>
          <w:sz w:val="24"/>
          <w:szCs w:val="24"/>
        </w:rPr>
        <w:t xml:space="preserve"> </w:t>
      </w:r>
      <w:r>
        <w:rPr>
          <w:spacing w:val="5"/>
          <w:sz w:val="24"/>
          <w:szCs w:val="24"/>
        </w:rPr>
        <w:t>o</w:t>
      </w:r>
      <w:r>
        <w:rPr>
          <w:sz w:val="24"/>
          <w:szCs w:val="24"/>
        </w:rPr>
        <w:t>n</w:t>
      </w:r>
      <w:r>
        <w:rPr>
          <w:spacing w:val="22"/>
          <w:sz w:val="24"/>
          <w:szCs w:val="24"/>
        </w:rPr>
        <w:t xml:space="preserve"> </w:t>
      </w:r>
      <w:r>
        <w:rPr>
          <w:sz w:val="24"/>
          <w:szCs w:val="24"/>
        </w:rPr>
        <w:t>10</w:t>
      </w:r>
      <w:r>
        <w:rPr>
          <w:spacing w:val="22"/>
          <w:sz w:val="24"/>
          <w:szCs w:val="24"/>
        </w:rPr>
        <w:t xml:space="preserve"> </w:t>
      </w:r>
      <w:r>
        <w:rPr>
          <w:sz w:val="24"/>
          <w:szCs w:val="24"/>
        </w:rPr>
        <w:t>%</w:t>
      </w:r>
      <w:r>
        <w:rPr>
          <w:spacing w:val="18"/>
          <w:sz w:val="24"/>
          <w:szCs w:val="24"/>
        </w:rPr>
        <w:t xml:space="preserve"> </w:t>
      </w:r>
      <w:r>
        <w:rPr>
          <w:spacing w:val="5"/>
          <w:sz w:val="24"/>
          <w:szCs w:val="24"/>
        </w:rPr>
        <w:t xml:space="preserve">of </w:t>
      </w:r>
      <w:r>
        <w:rPr>
          <w:sz w:val="24"/>
          <w:szCs w:val="24"/>
        </w:rPr>
        <w:t>d</w:t>
      </w:r>
      <w:r>
        <w:rPr>
          <w:spacing w:val="1"/>
          <w:sz w:val="24"/>
          <w:szCs w:val="24"/>
        </w:rPr>
        <w:t>r</w:t>
      </w:r>
      <w:r>
        <w:rPr>
          <w:spacing w:val="5"/>
          <w:sz w:val="24"/>
          <w:szCs w:val="24"/>
        </w:rPr>
        <w:t>u</w:t>
      </w:r>
      <w:r>
        <w:rPr>
          <w:spacing w:val="-9"/>
          <w:sz w:val="24"/>
          <w:szCs w:val="24"/>
        </w:rPr>
        <w:t>m</w:t>
      </w:r>
      <w:r>
        <w:rPr>
          <w:sz w:val="24"/>
          <w:szCs w:val="24"/>
        </w:rPr>
        <w:t>s</w:t>
      </w:r>
    </w:p>
    <w:p w:rsidR="008D75EE" w:rsidRDefault="008D75EE">
      <w:pPr>
        <w:spacing w:before="3" w:line="120" w:lineRule="exact"/>
        <w:rPr>
          <w:sz w:val="12"/>
          <w:szCs w:val="12"/>
        </w:rPr>
      </w:pPr>
    </w:p>
    <w:p w:rsidR="008D75EE" w:rsidRDefault="008D75EE">
      <w:pPr>
        <w:spacing w:line="200" w:lineRule="exact"/>
      </w:pPr>
    </w:p>
    <w:p w:rsidR="008D75EE" w:rsidRDefault="008D75EE">
      <w:pPr>
        <w:spacing w:line="200" w:lineRule="exact"/>
      </w:pPr>
    </w:p>
    <w:p w:rsidR="008D75EE" w:rsidRDefault="00B30AA0">
      <w:pPr>
        <w:spacing w:line="280" w:lineRule="exact"/>
        <w:ind w:left="140"/>
        <w:rPr>
          <w:b/>
          <w:sz w:val="24"/>
          <w:szCs w:val="24"/>
        </w:rPr>
      </w:pPr>
      <w:r>
        <w:rPr>
          <w:noProof/>
        </w:rPr>
        <mc:AlternateContent>
          <mc:Choice Requires="wps">
            <w:drawing>
              <wp:anchor distT="635" distB="0" distL="635" distR="0" simplePos="0" relativeHeight="65" behindDoc="1" locked="0" layoutInCell="0" allowOverlap="1" wp14:anchorId="6F3370F6">
                <wp:simplePos x="0" y="0"/>
                <wp:positionH relativeFrom="page">
                  <wp:posOffset>1969135</wp:posOffset>
                </wp:positionH>
                <wp:positionV relativeFrom="paragraph">
                  <wp:posOffset>176530</wp:posOffset>
                </wp:positionV>
                <wp:extent cx="4977765" cy="1815465"/>
                <wp:effectExtent l="635" t="635" r="0" b="0"/>
                <wp:wrapNone/>
                <wp:docPr id="88" name="Text Box 64"/>
                <wp:cNvGraphicFramePr/>
                <a:graphic xmlns:a="http://schemas.openxmlformats.org/drawingml/2006/main">
                  <a:graphicData uri="http://schemas.microsoft.com/office/word/2010/wordprocessingShape">
                    <wps:wsp>
                      <wps:cNvSpPr/>
                      <wps:spPr>
                        <a:xfrm>
                          <a:off x="0" y="0"/>
                          <a:ext cx="4977720" cy="181548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7823" w:type="dxa"/>
                              <w:tblLayout w:type="fixed"/>
                              <w:tblCellMar>
                                <w:left w:w="6" w:type="dxa"/>
                                <w:right w:w="6" w:type="dxa"/>
                              </w:tblCellMar>
                              <w:tblLook w:val="01E0" w:firstRow="1" w:lastRow="1" w:firstColumn="1" w:lastColumn="1" w:noHBand="0" w:noVBand="0"/>
                            </w:tblPr>
                            <w:tblGrid>
                              <w:gridCol w:w="643"/>
                              <w:gridCol w:w="4413"/>
                              <w:gridCol w:w="2767"/>
                            </w:tblGrid>
                            <w:tr w:rsidR="00B30AA0">
                              <w:trPr>
                                <w:trHeight w:hRule="exact" w:val="850"/>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pacing w:val="-1"/>
                                      <w:sz w:val="24"/>
                                      <w:szCs w:val="24"/>
                                    </w:rPr>
                                    <w:t>a)</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line="260" w:lineRule="exact"/>
                                    <w:ind w:left="109" w:right="943"/>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7"/>
                                      <w:sz w:val="24"/>
                                      <w:szCs w:val="24"/>
                                    </w:rPr>
                                    <w:t xml:space="preserve"> </w:t>
                                  </w:r>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7"/>
                                      <w:sz w:val="24"/>
                                      <w:szCs w:val="24"/>
                                    </w:rPr>
                                    <w:t>s</w:t>
                                  </w:r>
                                  <w:r>
                                    <w:rPr>
                                      <w:spacing w:val="-4"/>
                                      <w:sz w:val="24"/>
                                      <w:szCs w:val="24"/>
                                    </w:rPr>
                                    <w:t>i</w:t>
                                  </w:r>
                                  <w:r>
                                    <w:rPr>
                                      <w:sz w:val="24"/>
                                      <w:szCs w:val="24"/>
                                    </w:rPr>
                                    <w:t xml:space="preserve">s </w:t>
                                  </w:r>
                                  <w:r>
                                    <w:rPr>
                                      <w:spacing w:val="5"/>
                                      <w:sz w:val="24"/>
                                      <w:szCs w:val="24"/>
                                    </w:rPr>
                                    <w:t>o</w:t>
                                  </w:r>
                                  <w:r>
                                    <w:rPr>
                                      <w:sz w:val="24"/>
                                      <w:szCs w:val="24"/>
                                    </w:rPr>
                                    <w:t>f</w:t>
                                  </w:r>
                                  <w:r>
                                    <w:rPr>
                                      <w:spacing w:val="-6"/>
                                      <w:sz w:val="24"/>
                                      <w:szCs w:val="24"/>
                                    </w:rPr>
                                    <w:t xml:space="preserve"> </w:t>
                                  </w:r>
                                  <w:r>
                                    <w:rPr>
                                      <w:spacing w:val="4"/>
                                      <w:sz w:val="24"/>
                                      <w:szCs w:val="24"/>
                                    </w:rPr>
                                    <w:t>z</w:t>
                                  </w:r>
                                  <w:r>
                                    <w:rPr>
                                      <w:spacing w:val="-4"/>
                                      <w:sz w:val="24"/>
                                      <w:szCs w:val="24"/>
                                    </w:rPr>
                                    <w:t>i</w:t>
                                  </w:r>
                                  <w:r>
                                    <w:rPr>
                                      <w:sz w:val="24"/>
                                      <w:szCs w:val="24"/>
                                    </w:rPr>
                                    <w:t>nc</w:t>
                                  </w:r>
                                  <w:r>
                                    <w:rPr>
                                      <w:spacing w:val="1"/>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7"/>
                                      <w:sz w:val="24"/>
                                      <w:szCs w:val="24"/>
                                    </w:rPr>
                                    <w:t xml:space="preserve"> </w:t>
                                  </w:r>
                                  <w:r>
                                    <w:rPr>
                                      <w:spacing w:val="-8"/>
                                      <w:sz w:val="24"/>
                                      <w:szCs w:val="24"/>
                                    </w:rPr>
                                    <w:t>f</w:t>
                                  </w:r>
                                  <w:r>
                                    <w:rPr>
                                      <w:spacing w:val="5"/>
                                      <w:sz w:val="24"/>
                                      <w:szCs w:val="24"/>
                                    </w:rPr>
                                    <w:t>o</w:t>
                                  </w:r>
                                  <w:r>
                                    <w:rPr>
                                      <w:sz w:val="24"/>
                                      <w:szCs w:val="24"/>
                                    </w:rPr>
                                    <w:t>r g</w:t>
                                  </w:r>
                                  <w:r>
                                    <w:rPr>
                                      <w:spacing w:val="4"/>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4"/>
                                      <w:sz w:val="24"/>
                                      <w:szCs w:val="24"/>
                                    </w:rPr>
                                    <w:t>z</w:t>
                                  </w:r>
                                  <w:r>
                                    <w:rPr>
                                      <w:spacing w:val="-4"/>
                                      <w:sz w:val="24"/>
                                      <w:szCs w:val="24"/>
                                    </w:rPr>
                                    <w:t>i</w:t>
                                  </w:r>
                                  <w:r>
                                    <w:rPr>
                                      <w:sz w:val="24"/>
                                      <w:szCs w:val="24"/>
                                    </w:rPr>
                                    <w:t>ng</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r w:rsidR="00B30AA0">
                              <w:trPr>
                                <w:trHeight w:hRule="exact" w:val="845"/>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pacing w:val="-5"/>
                                      <w:sz w:val="24"/>
                                      <w:szCs w:val="24"/>
                                    </w:rPr>
                                    <w:t>b)</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line="260" w:lineRule="exact"/>
                                    <w:ind w:left="105"/>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 xml:space="preserve">l </w:t>
                                  </w:r>
                                  <w:r>
                                    <w:rPr>
                                      <w:spacing w:val="53"/>
                                      <w:sz w:val="24"/>
                                      <w:szCs w:val="24"/>
                                    </w:rPr>
                                    <w:t xml:space="preserve"> </w:t>
                                  </w:r>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2"/>
                                      <w:sz w:val="24"/>
                                      <w:szCs w:val="24"/>
                                    </w:rPr>
                                    <w:t>s</w:t>
                                  </w:r>
                                  <w:r>
                                    <w:rPr>
                                      <w:spacing w:val="-4"/>
                                      <w:sz w:val="24"/>
                                      <w:szCs w:val="24"/>
                                    </w:rPr>
                                    <w:t>i</w:t>
                                  </w:r>
                                  <w:r>
                                    <w:rPr>
                                      <w:sz w:val="24"/>
                                      <w:szCs w:val="24"/>
                                    </w:rPr>
                                    <w:t xml:space="preserve">s   </w:t>
                                  </w:r>
                                  <w:r>
                                    <w:rPr>
                                      <w:spacing w:val="9"/>
                                      <w:sz w:val="24"/>
                                      <w:szCs w:val="24"/>
                                    </w:rPr>
                                    <w:t>o</w:t>
                                  </w:r>
                                  <w:r>
                                    <w:rPr>
                                      <w:sz w:val="24"/>
                                      <w:szCs w:val="24"/>
                                    </w:rPr>
                                    <w:t xml:space="preserve">f </w:t>
                                  </w:r>
                                  <w:r>
                                    <w:rPr>
                                      <w:spacing w:val="54"/>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z w:val="24"/>
                                      <w:szCs w:val="24"/>
                                    </w:rPr>
                                    <w:t xml:space="preserve"> </w:t>
                                  </w:r>
                                  <w:r>
                                    <w:rPr>
                                      <w:spacing w:val="53"/>
                                      <w:sz w:val="24"/>
                                      <w:szCs w:val="24"/>
                                    </w:rPr>
                                    <w:t xml:space="preserve"> </w:t>
                                  </w:r>
                                  <w:r>
                                    <w:rPr>
                                      <w:spacing w:val="4"/>
                                      <w:sz w:val="24"/>
                                      <w:szCs w:val="24"/>
                                    </w:rPr>
                                    <w:t>a</w:t>
                                  </w:r>
                                  <w:r>
                                    <w:rPr>
                                      <w:sz w:val="24"/>
                                      <w:szCs w:val="24"/>
                                    </w:rPr>
                                    <w:t>l</w:t>
                                  </w:r>
                                  <w:r>
                                    <w:rPr>
                                      <w:spacing w:val="-9"/>
                                      <w:sz w:val="24"/>
                                      <w:szCs w:val="24"/>
                                    </w:rPr>
                                    <w:t>l</w:t>
                                  </w:r>
                                  <w:r>
                                    <w:rPr>
                                      <w:spacing w:val="14"/>
                                      <w:sz w:val="24"/>
                                      <w:szCs w:val="24"/>
                                    </w:rPr>
                                    <w:t>o</w:t>
                                  </w:r>
                                  <w:r>
                                    <w:rPr>
                                      <w:sz w:val="24"/>
                                      <w:szCs w:val="24"/>
                                    </w:rPr>
                                    <w:t>y</w:t>
                                  </w:r>
                                </w:p>
                                <w:p w:rsidR="00B30AA0" w:rsidRDefault="00B30AA0">
                                  <w:pPr>
                                    <w:pStyle w:val="FrameContents"/>
                                    <w:spacing w:line="260" w:lineRule="exact"/>
                                    <w:ind w:left="105"/>
                                    <w:rPr>
                                      <w:sz w:val="24"/>
                                      <w:szCs w:val="24"/>
                                    </w:rPr>
                                  </w:pPr>
                                  <w:proofErr w:type="spellStart"/>
                                  <w:r>
                                    <w:rPr>
                                      <w:sz w:val="24"/>
                                      <w:szCs w:val="24"/>
                                    </w:rPr>
                                    <w:t>u</w:t>
                                  </w:r>
                                  <w:r>
                                    <w:rPr>
                                      <w:spacing w:val="-2"/>
                                      <w:sz w:val="24"/>
                                      <w:szCs w:val="24"/>
                                    </w:rPr>
                                    <w:t>s</w:t>
                                  </w:r>
                                  <w:r>
                                    <w:rPr>
                                      <w:spacing w:val="-1"/>
                                      <w:sz w:val="24"/>
                                      <w:szCs w:val="24"/>
                                    </w:rPr>
                                    <w:t>e</w:t>
                                  </w:r>
                                  <w:r>
                                    <w:rPr>
                                      <w:spacing w:val="14"/>
                                      <w:sz w:val="24"/>
                                      <w:szCs w:val="24"/>
                                    </w:rPr>
                                    <w:t>d</w:t>
                                  </w:r>
                                  <w:r>
                                    <w:rPr>
                                      <w:spacing w:val="-8"/>
                                      <w:sz w:val="24"/>
                                      <w:szCs w:val="24"/>
                                    </w:rPr>
                                    <w:t>f</w:t>
                                  </w:r>
                                  <w:r>
                                    <w:rPr>
                                      <w:spacing w:val="5"/>
                                      <w:sz w:val="24"/>
                                      <w:szCs w:val="24"/>
                                    </w:rPr>
                                    <w:t>o</w:t>
                                  </w:r>
                                  <w:r>
                                    <w:rPr>
                                      <w:sz w:val="24"/>
                                      <w:szCs w:val="24"/>
                                    </w:rPr>
                                    <w:t>r</w:t>
                                  </w:r>
                                  <w:proofErr w:type="spellEnd"/>
                                  <w:r>
                                    <w:rPr>
                                      <w:spacing w:val="5"/>
                                      <w:sz w:val="24"/>
                                      <w:szCs w:val="24"/>
                                    </w:rPr>
                                    <w:t xml:space="preserve"> </w:t>
                                  </w:r>
                                  <w:r>
                                    <w:rPr>
                                      <w:spacing w:val="-9"/>
                                      <w:sz w:val="24"/>
                                      <w:szCs w:val="24"/>
                                    </w:rPr>
                                    <w:t>m</w:t>
                                  </w:r>
                                  <w:r>
                                    <w:rPr>
                                      <w:spacing w:val="-1"/>
                                      <w:sz w:val="24"/>
                                      <w:szCs w:val="24"/>
                                    </w:rPr>
                                    <w:t>a</w:t>
                                  </w:r>
                                  <w:r>
                                    <w:rPr>
                                      <w:spacing w:val="5"/>
                                      <w:sz w:val="24"/>
                                      <w:szCs w:val="24"/>
                                    </w:rPr>
                                    <w:t>k</w:t>
                                  </w:r>
                                  <w:r>
                                    <w:rPr>
                                      <w:spacing w:val="-4"/>
                                      <w:sz w:val="24"/>
                                      <w:szCs w:val="24"/>
                                    </w:rPr>
                                    <w:t>i</w:t>
                                  </w:r>
                                  <w:r>
                                    <w:rPr>
                                      <w:sz w:val="24"/>
                                      <w:szCs w:val="24"/>
                                    </w:rPr>
                                    <w:t>ng</w:t>
                                  </w:r>
                                  <w:r>
                                    <w:rPr>
                                      <w:spacing w:val="3"/>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0"/>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r w:rsidR="00B30AA0">
                              <w:trPr>
                                <w:trHeight w:hRule="exact" w:val="572"/>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pacing w:val="-1"/>
                                      <w:sz w:val="24"/>
                                      <w:szCs w:val="24"/>
                                    </w:rPr>
                                    <w:t>c)</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ight="588"/>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7"/>
                                      <w:sz w:val="24"/>
                                      <w:szCs w:val="24"/>
                                    </w:rPr>
                                    <w:t xml:space="preserve"> </w:t>
                                  </w:r>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7"/>
                                      <w:sz w:val="24"/>
                                      <w:szCs w:val="24"/>
                                    </w:rPr>
                                    <w:t>s</w:t>
                                  </w:r>
                                  <w:r>
                                    <w:rPr>
                                      <w:spacing w:val="-4"/>
                                      <w:sz w:val="24"/>
                                      <w:szCs w:val="24"/>
                                    </w:rPr>
                                    <w:t>i</w:t>
                                  </w:r>
                                  <w:r>
                                    <w:rPr>
                                      <w:sz w:val="24"/>
                                      <w:szCs w:val="24"/>
                                    </w:rPr>
                                    <w:t xml:space="preserve">s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 xml:space="preserve">ds </w:t>
                                  </w:r>
                                  <w:r>
                                    <w:rPr>
                                      <w:spacing w:val="1"/>
                                      <w:sz w:val="24"/>
                                      <w:szCs w:val="24"/>
                                    </w:rPr>
                                    <w:t>(</w:t>
                                  </w:r>
                                  <w:r>
                                    <w:rPr>
                                      <w:spacing w:val="-5"/>
                                      <w:sz w:val="24"/>
                                      <w:szCs w:val="24"/>
                                    </w:rPr>
                                    <w:t>n</w:t>
                                  </w:r>
                                  <w:r>
                                    <w:rPr>
                                      <w:spacing w:val="5"/>
                                      <w:sz w:val="24"/>
                                      <w:szCs w:val="24"/>
                                    </w:rPr>
                                    <w:t>o</w:t>
                                  </w:r>
                                  <w:r>
                                    <w:rPr>
                                      <w:sz w:val="24"/>
                                      <w:szCs w:val="24"/>
                                    </w:rPr>
                                    <w:t xml:space="preserve">t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1"/>
                                      <w:sz w:val="24"/>
                                      <w:szCs w:val="24"/>
                                    </w:rPr>
                                    <w:t xml:space="preserve"> </w:t>
                                  </w:r>
                                  <w:r>
                                    <w:rPr>
                                      <w:spacing w:val="5"/>
                                      <w:sz w:val="24"/>
                                      <w:szCs w:val="24"/>
                                    </w:rPr>
                                    <w:t>o</w:t>
                                  </w:r>
                                  <w:r>
                                    <w:rPr>
                                      <w:sz w:val="24"/>
                                      <w:szCs w:val="24"/>
                                    </w:rPr>
                                    <w:t>n</w:t>
                                  </w:r>
                                  <w:r>
                                    <w:rPr>
                                      <w:spacing w:val="-1"/>
                                      <w:sz w:val="24"/>
                                      <w:szCs w:val="24"/>
                                    </w:rPr>
                                    <w:t xml:space="preserve"> 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2"/>
                                      <w:sz w:val="24"/>
                                      <w:szCs w:val="24"/>
                                    </w:rPr>
                                    <w:t xml:space="preserve"> </w:t>
                                  </w:r>
                                  <w:r>
                                    <w:rPr>
                                      <w:spacing w:val="-1"/>
                                      <w:sz w:val="24"/>
                                      <w:szCs w:val="24"/>
                                    </w:rPr>
                                    <w:t>c</w:t>
                                  </w:r>
                                  <w:r>
                                    <w:rPr>
                                      <w:spacing w:val="5"/>
                                      <w:sz w:val="24"/>
                                      <w:szCs w:val="24"/>
                                    </w:rPr>
                                    <w:t>o</w:t>
                                  </w:r>
                                  <w:r>
                                    <w:rPr>
                                      <w:spacing w:val="1"/>
                                      <w:sz w:val="24"/>
                                      <w:szCs w:val="24"/>
                                    </w:rPr>
                                    <w:t>r</w:t>
                                  </w:r>
                                  <w:r>
                                    <w:rPr>
                                      <w:spacing w:val="-1"/>
                                      <w:sz w:val="24"/>
                                      <w:szCs w:val="24"/>
                                    </w:rPr>
                                    <w:t>e</w:t>
                                  </w:r>
                                  <w:r>
                                    <w:rPr>
                                      <w:sz w:val="24"/>
                                      <w:szCs w:val="24"/>
                                    </w:rPr>
                                    <w:t>)</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r w:rsidR="00B30AA0">
                              <w:trPr>
                                <w:trHeight w:hRule="exact" w:val="571"/>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z w:val="24"/>
                                      <w:szCs w:val="24"/>
                                    </w:rPr>
                                    <w:t>d)</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ight="476"/>
                                    <w:rPr>
                                      <w:sz w:val="24"/>
                                      <w:szCs w:val="24"/>
                                    </w:rPr>
                                  </w:pPr>
                                  <w:r>
                                    <w:rPr>
                                      <w:spacing w:val="1"/>
                                      <w:sz w:val="24"/>
                                      <w:szCs w:val="24"/>
                                    </w:rPr>
                                    <w:t>P</w:t>
                                  </w:r>
                                  <w:r>
                                    <w:rPr>
                                      <w:spacing w:val="-3"/>
                                      <w:sz w:val="24"/>
                                      <w:szCs w:val="24"/>
                                    </w:rPr>
                                    <w:t>r</w:t>
                                  </w:r>
                                  <w:r>
                                    <w:rPr>
                                      <w:spacing w:val="5"/>
                                      <w:sz w:val="24"/>
                                      <w:szCs w:val="24"/>
                                    </w:rPr>
                                    <w:t>o</w:t>
                                  </w:r>
                                  <w:r>
                                    <w:rPr>
                                      <w:spacing w:val="-1"/>
                                      <w:sz w:val="24"/>
                                      <w:szCs w:val="24"/>
                                    </w:rPr>
                                    <w:t>ce</w:t>
                                  </w:r>
                                  <w:r>
                                    <w:rPr>
                                      <w:sz w:val="24"/>
                                      <w:szCs w:val="24"/>
                                    </w:rPr>
                                    <w:t>du</w:t>
                                  </w:r>
                                  <w:r>
                                    <w:rPr>
                                      <w:spacing w:val="1"/>
                                      <w:sz w:val="24"/>
                                      <w:szCs w:val="24"/>
                                    </w:rPr>
                                    <w:t>r</w:t>
                                  </w:r>
                                  <w:r>
                                    <w:rPr>
                                      <w:sz w:val="24"/>
                                      <w:szCs w:val="24"/>
                                    </w:rPr>
                                    <w:t>e</w:t>
                                  </w:r>
                                  <w:r>
                                    <w:rPr>
                                      <w:spacing w:val="1"/>
                                      <w:sz w:val="24"/>
                                      <w:szCs w:val="24"/>
                                    </w:rPr>
                                    <w:t xml:space="preserve"> </w:t>
                                  </w:r>
                                  <w:r>
                                    <w:rPr>
                                      <w:sz w:val="24"/>
                                      <w:szCs w:val="24"/>
                                    </w:rPr>
                                    <w:t>qu</w:t>
                                  </w:r>
                                  <w:r>
                                    <w:rPr>
                                      <w:spacing w:val="-1"/>
                                      <w:sz w:val="24"/>
                                      <w:szCs w:val="24"/>
                                    </w:rPr>
                                    <w:t>a</w:t>
                                  </w:r>
                                  <w:r>
                                    <w:rPr>
                                      <w:spacing w:val="-4"/>
                                      <w:sz w:val="24"/>
                                      <w:szCs w:val="24"/>
                                    </w:rPr>
                                    <w:t>l</w:t>
                                  </w:r>
                                  <w:r>
                                    <w:rPr>
                                      <w:sz w:val="24"/>
                                      <w:szCs w:val="24"/>
                                    </w:rPr>
                                    <w:t>i</w:t>
                                  </w:r>
                                  <w:r>
                                    <w:rPr>
                                      <w:spacing w:val="2"/>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5"/>
                                      <w:sz w:val="24"/>
                                      <w:szCs w:val="24"/>
                                    </w:rPr>
                                    <w:t xml:space="preserve"> </w:t>
                                  </w:r>
                                  <w:r>
                                    <w:rPr>
                                      <w:spacing w:val="5"/>
                                      <w:sz w:val="24"/>
                                      <w:szCs w:val="24"/>
                                    </w:rPr>
                                    <w:t>o</w:t>
                                  </w:r>
                                  <w:r>
                                    <w:rPr>
                                      <w:sz w:val="24"/>
                                      <w:szCs w:val="24"/>
                                    </w:rPr>
                                    <w:t>n</w:t>
                                  </w:r>
                                  <w:r>
                                    <w:rPr>
                                      <w:spacing w:val="-3"/>
                                      <w:sz w:val="24"/>
                                      <w:szCs w:val="24"/>
                                    </w:rPr>
                                    <w:t xml:space="preserve"> </w:t>
                                  </w:r>
                                  <w:r>
                                    <w:rPr>
                                      <w:sz w:val="24"/>
                                      <w:szCs w:val="24"/>
                                    </w:rPr>
                                    <w:t>w</w:t>
                                  </w:r>
                                  <w:r>
                                    <w:rPr>
                                      <w:spacing w:val="-1"/>
                                      <w:sz w:val="24"/>
                                      <w:szCs w:val="24"/>
                                    </w:rPr>
                                    <w:t>e</w:t>
                                  </w:r>
                                  <w:r>
                                    <w:rPr>
                                      <w:spacing w:val="-9"/>
                                      <w:sz w:val="24"/>
                                      <w:szCs w:val="24"/>
                                    </w:rPr>
                                    <w:t>l</w:t>
                                  </w:r>
                                  <w:r>
                                    <w:rPr>
                                      <w:spacing w:val="5"/>
                                      <w:sz w:val="24"/>
                                      <w:szCs w:val="24"/>
                                    </w:rPr>
                                    <w:t>d</w:t>
                                  </w:r>
                                  <w:r>
                                    <w:rPr>
                                      <w:spacing w:val="-1"/>
                                      <w:sz w:val="24"/>
                                      <w:szCs w:val="24"/>
                                    </w:rPr>
                                    <w:t>e</w:t>
                                  </w:r>
                                  <w:r>
                                    <w:rPr>
                                      <w:sz w:val="24"/>
                                      <w:szCs w:val="24"/>
                                    </w:rPr>
                                    <w:t xml:space="preserve">d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 xml:space="preserve">s </w:t>
                                  </w:r>
                                  <w:r>
                                    <w:rPr>
                                      <w:spacing w:val="5"/>
                                      <w:sz w:val="24"/>
                                      <w:szCs w:val="24"/>
                                    </w:rPr>
                                    <w:t>o</w:t>
                                  </w:r>
                                  <w:r>
                                    <w:rPr>
                                      <w:sz w:val="24"/>
                                      <w:szCs w:val="24"/>
                                    </w:rPr>
                                    <w:t>r</w:t>
                                  </w:r>
                                  <w:r>
                                    <w:rPr>
                                      <w:spacing w:val="4"/>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z w:val="24"/>
                                      <w:szCs w:val="24"/>
                                    </w:rPr>
                                    <w:t>v</w:t>
                                  </w:r>
                                  <w:r>
                                    <w:rPr>
                                      <w:spacing w:val="-4"/>
                                      <w:sz w:val="24"/>
                                      <w:szCs w:val="24"/>
                                    </w:rPr>
                                    <w:t>i</w:t>
                                  </w:r>
                                  <w:r>
                                    <w:rPr>
                                      <w:sz w:val="24"/>
                                      <w:szCs w:val="24"/>
                                    </w:rPr>
                                    <w:t>d</w:t>
                                  </w:r>
                                  <w:r>
                                    <w:rPr>
                                      <w:spacing w:val="5"/>
                                      <w:sz w:val="24"/>
                                      <w:szCs w:val="24"/>
                                    </w:rPr>
                                    <w:t>u</w:t>
                                  </w:r>
                                  <w:r>
                                    <w:rPr>
                                      <w:spacing w:val="4"/>
                                      <w:sz w:val="24"/>
                                      <w:szCs w:val="24"/>
                                    </w:rPr>
                                    <w:t>a</w:t>
                                  </w:r>
                                  <w:r>
                                    <w:rPr>
                                      <w:sz w:val="24"/>
                                      <w:szCs w:val="24"/>
                                    </w:rPr>
                                    <w:t>l</w:t>
                                  </w:r>
                                  <w:r>
                                    <w:rPr>
                                      <w:spacing w:val="-7"/>
                                      <w:sz w:val="24"/>
                                      <w:szCs w:val="24"/>
                                    </w:rPr>
                                    <w:t xml:space="preserve"> </w:t>
                                  </w:r>
                                  <w:proofErr w:type="spellStart"/>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s</w:t>
                                  </w:r>
                                  <w:r>
                                    <w:rPr>
                                      <w:sz w:val="24"/>
                                      <w:szCs w:val="24"/>
                                    </w:rPr>
                                    <w:t>.</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bl>
                          <w:p w:rsidR="00B30AA0" w:rsidRDefault="00B30AA0">
                            <w:pPr>
                              <w:pStyle w:val="FrameContents"/>
                              <w:rPr>
                                <w:color w:val="000000"/>
                              </w:rPr>
                            </w:pPr>
                          </w:p>
                        </w:txbxContent>
                      </wps:txbx>
                      <wps:bodyPr lIns="0" tIns="0" rIns="0" bIns="0" anchor="t" upright="1">
                        <a:noAutofit/>
                      </wps:bodyPr>
                    </wps:wsp>
                  </a:graphicData>
                </a:graphic>
              </wp:anchor>
            </w:drawing>
          </mc:Choice>
          <mc:Fallback>
            <w:pict>
              <v:rect id="Text Box 64" o:spid="_x0000_s1026" style="position:absolute;left:0;text-align:left;margin-left:155.05pt;margin-top:13.9pt;width:391.95pt;height:142.95pt;z-index:-503316415;visibility:visible;mso-wrap-style:square;mso-wrap-distance-left:.05pt;mso-wrap-distance-top:.0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" o:allowincell="f" filled="f" stroked="f" strokeweight="0">
                <v:textbox inset="0,0,0,0">
                  <w:txbxContent>
                    <w:tbl>
                      <w:tblPr>
                        <w:tblW w:w="7823" w:type="dxa"/>
                        <w:tblLayout w:type="fixed"/>
                        <w:tblCellMar>
                          <w:left w:w="6" w:type="dxa"/>
                          <w:right w:w="6" w:type="dxa"/>
                        </w:tblCellMar>
                        <w:tblLook w:val="01E0" w:firstRow="1" w:lastRow="1" w:firstColumn="1" w:lastColumn="1" w:noHBand="0" w:noVBand="0"/>
                      </w:tblPr>
                      <w:tblGrid>
                        <w:gridCol w:w="643"/>
                        <w:gridCol w:w="4413"/>
                        <w:gridCol w:w="2767"/>
                      </w:tblGrid>
                      <w:tr w:rsidR="00B30AA0">
                        <w:trPr>
                          <w:trHeight w:hRule="exact" w:val="850"/>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pacing w:val="-1"/>
                                <w:sz w:val="24"/>
                                <w:szCs w:val="24"/>
                              </w:rPr>
                              <w:t>a)</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line="260" w:lineRule="exact"/>
                              <w:ind w:left="109" w:right="943"/>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7"/>
                                <w:sz w:val="24"/>
                                <w:szCs w:val="24"/>
                              </w:rPr>
                              <w:t xml:space="preserve"> </w:t>
                            </w:r>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7"/>
                                <w:sz w:val="24"/>
                                <w:szCs w:val="24"/>
                              </w:rPr>
                              <w:t>s</w:t>
                            </w:r>
                            <w:r>
                              <w:rPr>
                                <w:spacing w:val="-4"/>
                                <w:sz w:val="24"/>
                                <w:szCs w:val="24"/>
                              </w:rPr>
                              <w:t>i</w:t>
                            </w:r>
                            <w:r>
                              <w:rPr>
                                <w:sz w:val="24"/>
                                <w:szCs w:val="24"/>
                              </w:rPr>
                              <w:t xml:space="preserve">s </w:t>
                            </w:r>
                            <w:r>
                              <w:rPr>
                                <w:spacing w:val="5"/>
                                <w:sz w:val="24"/>
                                <w:szCs w:val="24"/>
                              </w:rPr>
                              <w:t>o</w:t>
                            </w:r>
                            <w:r>
                              <w:rPr>
                                <w:sz w:val="24"/>
                                <w:szCs w:val="24"/>
                              </w:rPr>
                              <w:t>f</w:t>
                            </w:r>
                            <w:r>
                              <w:rPr>
                                <w:spacing w:val="-6"/>
                                <w:sz w:val="24"/>
                                <w:szCs w:val="24"/>
                              </w:rPr>
                              <w:t xml:space="preserve"> </w:t>
                            </w:r>
                            <w:r>
                              <w:rPr>
                                <w:spacing w:val="4"/>
                                <w:sz w:val="24"/>
                                <w:szCs w:val="24"/>
                              </w:rPr>
                              <w:t>z</w:t>
                            </w:r>
                            <w:r>
                              <w:rPr>
                                <w:spacing w:val="-4"/>
                                <w:sz w:val="24"/>
                                <w:szCs w:val="24"/>
                              </w:rPr>
                              <w:t>i</w:t>
                            </w:r>
                            <w:r>
                              <w:rPr>
                                <w:sz w:val="24"/>
                                <w:szCs w:val="24"/>
                              </w:rPr>
                              <w:t>nc</w:t>
                            </w:r>
                            <w:r>
                              <w:rPr>
                                <w:spacing w:val="1"/>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7"/>
                                <w:sz w:val="24"/>
                                <w:szCs w:val="24"/>
                              </w:rPr>
                              <w:t xml:space="preserve"> </w:t>
                            </w:r>
                            <w:r>
                              <w:rPr>
                                <w:spacing w:val="-8"/>
                                <w:sz w:val="24"/>
                                <w:szCs w:val="24"/>
                              </w:rPr>
                              <w:t>f</w:t>
                            </w:r>
                            <w:r>
                              <w:rPr>
                                <w:spacing w:val="5"/>
                                <w:sz w:val="24"/>
                                <w:szCs w:val="24"/>
                              </w:rPr>
                              <w:t>o</w:t>
                            </w:r>
                            <w:r>
                              <w:rPr>
                                <w:sz w:val="24"/>
                                <w:szCs w:val="24"/>
                              </w:rPr>
                              <w:t>r g</w:t>
                            </w:r>
                            <w:r>
                              <w:rPr>
                                <w:spacing w:val="4"/>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4"/>
                                <w:sz w:val="24"/>
                                <w:szCs w:val="24"/>
                              </w:rPr>
                              <w:t>z</w:t>
                            </w:r>
                            <w:r>
                              <w:rPr>
                                <w:spacing w:val="-4"/>
                                <w:sz w:val="24"/>
                                <w:szCs w:val="24"/>
                              </w:rPr>
                              <w:t>i</w:t>
                            </w:r>
                            <w:r>
                              <w:rPr>
                                <w:sz w:val="24"/>
                                <w:szCs w:val="24"/>
                              </w:rPr>
                              <w:t>ng</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r w:rsidR="00B30AA0">
                        <w:trPr>
                          <w:trHeight w:hRule="exact" w:val="845"/>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pacing w:val="-5"/>
                                <w:sz w:val="24"/>
                                <w:szCs w:val="24"/>
                              </w:rPr>
                              <w:t>b)</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line="260" w:lineRule="exact"/>
                              <w:ind w:left="105"/>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 xml:space="preserve">l </w:t>
                            </w:r>
                            <w:r>
                              <w:rPr>
                                <w:spacing w:val="53"/>
                                <w:sz w:val="24"/>
                                <w:szCs w:val="24"/>
                              </w:rPr>
                              <w:t xml:space="preserve"> </w:t>
                            </w:r>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2"/>
                                <w:sz w:val="24"/>
                                <w:szCs w:val="24"/>
                              </w:rPr>
                              <w:t>s</w:t>
                            </w:r>
                            <w:r>
                              <w:rPr>
                                <w:spacing w:val="-4"/>
                                <w:sz w:val="24"/>
                                <w:szCs w:val="24"/>
                              </w:rPr>
                              <w:t>i</w:t>
                            </w:r>
                            <w:r>
                              <w:rPr>
                                <w:sz w:val="24"/>
                                <w:szCs w:val="24"/>
                              </w:rPr>
                              <w:t xml:space="preserve">s   </w:t>
                            </w:r>
                            <w:r>
                              <w:rPr>
                                <w:spacing w:val="9"/>
                                <w:sz w:val="24"/>
                                <w:szCs w:val="24"/>
                              </w:rPr>
                              <w:t>o</w:t>
                            </w:r>
                            <w:r>
                              <w:rPr>
                                <w:sz w:val="24"/>
                                <w:szCs w:val="24"/>
                              </w:rPr>
                              <w:t xml:space="preserve">f </w:t>
                            </w:r>
                            <w:r>
                              <w:rPr>
                                <w:spacing w:val="54"/>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z w:val="24"/>
                                <w:szCs w:val="24"/>
                              </w:rPr>
                              <w:t xml:space="preserve"> </w:t>
                            </w:r>
                            <w:r>
                              <w:rPr>
                                <w:spacing w:val="53"/>
                                <w:sz w:val="24"/>
                                <w:szCs w:val="24"/>
                              </w:rPr>
                              <w:t xml:space="preserve"> </w:t>
                            </w:r>
                            <w:r>
                              <w:rPr>
                                <w:spacing w:val="4"/>
                                <w:sz w:val="24"/>
                                <w:szCs w:val="24"/>
                              </w:rPr>
                              <w:t>a</w:t>
                            </w:r>
                            <w:r>
                              <w:rPr>
                                <w:sz w:val="24"/>
                                <w:szCs w:val="24"/>
                              </w:rPr>
                              <w:t>l</w:t>
                            </w:r>
                            <w:r>
                              <w:rPr>
                                <w:spacing w:val="-9"/>
                                <w:sz w:val="24"/>
                                <w:szCs w:val="24"/>
                              </w:rPr>
                              <w:t>l</w:t>
                            </w:r>
                            <w:r>
                              <w:rPr>
                                <w:spacing w:val="14"/>
                                <w:sz w:val="24"/>
                                <w:szCs w:val="24"/>
                              </w:rPr>
                              <w:t>o</w:t>
                            </w:r>
                            <w:r>
                              <w:rPr>
                                <w:sz w:val="24"/>
                                <w:szCs w:val="24"/>
                              </w:rPr>
                              <w:t>y</w:t>
                            </w:r>
                          </w:p>
                          <w:p w:rsidR="00B30AA0" w:rsidRDefault="00B30AA0">
                            <w:pPr>
                              <w:pStyle w:val="FrameContents"/>
                              <w:spacing w:line="260" w:lineRule="exact"/>
                              <w:ind w:left="105"/>
                              <w:rPr>
                                <w:sz w:val="24"/>
                                <w:szCs w:val="24"/>
                              </w:rPr>
                            </w:pPr>
                            <w:proofErr w:type="spellStart"/>
                            <w:r>
                              <w:rPr>
                                <w:sz w:val="24"/>
                                <w:szCs w:val="24"/>
                              </w:rPr>
                              <w:t>u</w:t>
                            </w:r>
                            <w:r>
                              <w:rPr>
                                <w:spacing w:val="-2"/>
                                <w:sz w:val="24"/>
                                <w:szCs w:val="24"/>
                              </w:rPr>
                              <w:t>s</w:t>
                            </w:r>
                            <w:r>
                              <w:rPr>
                                <w:spacing w:val="-1"/>
                                <w:sz w:val="24"/>
                                <w:szCs w:val="24"/>
                              </w:rPr>
                              <w:t>e</w:t>
                            </w:r>
                            <w:r>
                              <w:rPr>
                                <w:spacing w:val="14"/>
                                <w:sz w:val="24"/>
                                <w:szCs w:val="24"/>
                              </w:rPr>
                              <w:t>d</w:t>
                            </w:r>
                            <w:r>
                              <w:rPr>
                                <w:spacing w:val="-8"/>
                                <w:sz w:val="24"/>
                                <w:szCs w:val="24"/>
                              </w:rPr>
                              <w:t>f</w:t>
                            </w:r>
                            <w:r>
                              <w:rPr>
                                <w:spacing w:val="5"/>
                                <w:sz w:val="24"/>
                                <w:szCs w:val="24"/>
                              </w:rPr>
                              <w:t>o</w:t>
                            </w:r>
                            <w:r>
                              <w:rPr>
                                <w:sz w:val="24"/>
                                <w:szCs w:val="24"/>
                              </w:rPr>
                              <w:t>r</w:t>
                            </w:r>
                            <w:proofErr w:type="spellEnd"/>
                            <w:r>
                              <w:rPr>
                                <w:spacing w:val="5"/>
                                <w:sz w:val="24"/>
                                <w:szCs w:val="24"/>
                              </w:rPr>
                              <w:t xml:space="preserve"> </w:t>
                            </w:r>
                            <w:r>
                              <w:rPr>
                                <w:spacing w:val="-9"/>
                                <w:sz w:val="24"/>
                                <w:szCs w:val="24"/>
                              </w:rPr>
                              <w:t>m</w:t>
                            </w:r>
                            <w:r>
                              <w:rPr>
                                <w:spacing w:val="-1"/>
                                <w:sz w:val="24"/>
                                <w:szCs w:val="24"/>
                              </w:rPr>
                              <w:t>a</w:t>
                            </w:r>
                            <w:r>
                              <w:rPr>
                                <w:spacing w:val="5"/>
                                <w:sz w:val="24"/>
                                <w:szCs w:val="24"/>
                              </w:rPr>
                              <w:t>k</w:t>
                            </w:r>
                            <w:r>
                              <w:rPr>
                                <w:spacing w:val="-4"/>
                                <w:sz w:val="24"/>
                                <w:szCs w:val="24"/>
                              </w:rPr>
                              <w:t>i</w:t>
                            </w:r>
                            <w:r>
                              <w:rPr>
                                <w:sz w:val="24"/>
                                <w:szCs w:val="24"/>
                              </w:rPr>
                              <w:t>ng</w:t>
                            </w:r>
                            <w:r>
                              <w:rPr>
                                <w:spacing w:val="3"/>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0"/>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r w:rsidR="00B30AA0">
                        <w:trPr>
                          <w:trHeight w:hRule="exact" w:val="572"/>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pacing w:val="-1"/>
                                <w:sz w:val="24"/>
                                <w:szCs w:val="24"/>
                              </w:rPr>
                              <w:t>c)</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ight="588"/>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7"/>
                                <w:sz w:val="24"/>
                                <w:szCs w:val="24"/>
                              </w:rPr>
                              <w:t xml:space="preserve"> </w:t>
                            </w:r>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7"/>
                                <w:sz w:val="24"/>
                                <w:szCs w:val="24"/>
                              </w:rPr>
                              <w:t>s</w:t>
                            </w:r>
                            <w:r>
                              <w:rPr>
                                <w:spacing w:val="-4"/>
                                <w:sz w:val="24"/>
                                <w:szCs w:val="24"/>
                              </w:rPr>
                              <w:t>i</w:t>
                            </w:r>
                            <w:r>
                              <w:rPr>
                                <w:sz w:val="24"/>
                                <w:szCs w:val="24"/>
                              </w:rPr>
                              <w:t xml:space="preserve">s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 xml:space="preserve">ds </w:t>
                            </w:r>
                            <w:r>
                              <w:rPr>
                                <w:spacing w:val="1"/>
                                <w:sz w:val="24"/>
                                <w:szCs w:val="24"/>
                              </w:rPr>
                              <w:t>(</w:t>
                            </w:r>
                            <w:r>
                              <w:rPr>
                                <w:spacing w:val="-5"/>
                                <w:sz w:val="24"/>
                                <w:szCs w:val="24"/>
                              </w:rPr>
                              <w:t>n</w:t>
                            </w:r>
                            <w:r>
                              <w:rPr>
                                <w:spacing w:val="5"/>
                                <w:sz w:val="24"/>
                                <w:szCs w:val="24"/>
                              </w:rPr>
                              <w:t>o</w:t>
                            </w:r>
                            <w:r>
                              <w:rPr>
                                <w:sz w:val="24"/>
                                <w:szCs w:val="24"/>
                              </w:rPr>
                              <w:t xml:space="preserve">t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1"/>
                                <w:sz w:val="24"/>
                                <w:szCs w:val="24"/>
                              </w:rPr>
                              <w:t xml:space="preserve"> </w:t>
                            </w:r>
                            <w:r>
                              <w:rPr>
                                <w:spacing w:val="5"/>
                                <w:sz w:val="24"/>
                                <w:szCs w:val="24"/>
                              </w:rPr>
                              <w:t>o</w:t>
                            </w:r>
                            <w:r>
                              <w:rPr>
                                <w:sz w:val="24"/>
                                <w:szCs w:val="24"/>
                              </w:rPr>
                              <w:t>n</w:t>
                            </w:r>
                            <w:r>
                              <w:rPr>
                                <w:spacing w:val="-1"/>
                                <w:sz w:val="24"/>
                                <w:szCs w:val="24"/>
                              </w:rPr>
                              <w:t xml:space="preserve"> 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2"/>
                                <w:sz w:val="24"/>
                                <w:szCs w:val="24"/>
                              </w:rPr>
                              <w:t xml:space="preserve"> </w:t>
                            </w:r>
                            <w:r>
                              <w:rPr>
                                <w:spacing w:val="-1"/>
                                <w:sz w:val="24"/>
                                <w:szCs w:val="24"/>
                              </w:rPr>
                              <w:t>c</w:t>
                            </w:r>
                            <w:r>
                              <w:rPr>
                                <w:spacing w:val="5"/>
                                <w:sz w:val="24"/>
                                <w:szCs w:val="24"/>
                              </w:rPr>
                              <w:t>o</w:t>
                            </w:r>
                            <w:r>
                              <w:rPr>
                                <w:spacing w:val="1"/>
                                <w:sz w:val="24"/>
                                <w:szCs w:val="24"/>
                              </w:rPr>
                              <w:t>r</w:t>
                            </w:r>
                            <w:r>
                              <w:rPr>
                                <w:spacing w:val="-1"/>
                                <w:sz w:val="24"/>
                                <w:szCs w:val="24"/>
                              </w:rPr>
                              <w:t>e</w:t>
                            </w:r>
                            <w:r>
                              <w:rPr>
                                <w:sz w:val="24"/>
                                <w:szCs w:val="24"/>
                              </w:rPr>
                              <w:t>)</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r w:rsidR="00B30AA0">
                        <w:trPr>
                          <w:trHeight w:hRule="exact" w:val="571"/>
                        </w:trPr>
                        <w:tc>
                          <w:tcPr>
                            <w:tcW w:w="64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Pr>
                                <w:sz w:val="24"/>
                                <w:szCs w:val="24"/>
                              </w:rPr>
                            </w:pPr>
                            <w:r>
                              <w:rPr>
                                <w:sz w:val="24"/>
                                <w:szCs w:val="24"/>
                              </w:rPr>
                              <w:t>d)</w:t>
                            </w:r>
                          </w:p>
                        </w:tc>
                        <w:tc>
                          <w:tcPr>
                            <w:tcW w:w="4413"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ind w:left="105" w:right="476"/>
                              <w:rPr>
                                <w:sz w:val="24"/>
                                <w:szCs w:val="24"/>
                              </w:rPr>
                            </w:pPr>
                            <w:r>
                              <w:rPr>
                                <w:spacing w:val="1"/>
                                <w:sz w:val="24"/>
                                <w:szCs w:val="24"/>
                              </w:rPr>
                              <w:t>P</w:t>
                            </w:r>
                            <w:r>
                              <w:rPr>
                                <w:spacing w:val="-3"/>
                                <w:sz w:val="24"/>
                                <w:szCs w:val="24"/>
                              </w:rPr>
                              <w:t>r</w:t>
                            </w:r>
                            <w:r>
                              <w:rPr>
                                <w:spacing w:val="5"/>
                                <w:sz w:val="24"/>
                                <w:szCs w:val="24"/>
                              </w:rPr>
                              <w:t>o</w:t>
                            </w:r>
                            <w:r>
                              <w:rPr>
                                <w:spacing w:val="-1"/>
                                <w:sz w:val="24"/>
                                <w:szCs w:val="24"/>
                              </w:rPr>
                              <w:t>ce</w:t>
                            </w:r>
                            <w:r>
                              <w:rPr>
                                <w:sz w:val="24"/>
                                <w:szCs w:val="24"/>
                              </w:rPr>
                              <w:t>du</w:t>
                            </w:r>
                            <w:r>
                              <w:rPr>
                                <w:spacing w:val="1"/>
                                <w:sz w:val="24"/>
                                <w:szCs w:val="24"/>
                              </w:rPr>
                              <w:t>r</w:t>
                            </w:r>
                            <w:r>
                              <w:rPr>
                                <w:sz w:val="24"/>
                                <w:szCs w:val="24"/>
                              </w:rPr>
                              <w:t>e</w:t>
                            </w:r>
                            <w:r>
                              <w:rPr>
                                <w:spacing w:val="1"/>
                                <w:sz w:val="24"/>
                                <w:szCs w:val="24"/>
                              </w:rPr>
                              <w:t xml:space="preserve"> </w:t>
                            </w:r>
                            <w:r>
                              <w:rPr>
                                <w:sz w:val="24"/>
                                <w:szCs w:val="24"/>
                              </w:rPr>
                              <w:t>qu</w:t>
                            </w:r>
                            <w:r>
                              <w:rPr>
                                <w:spacing w:val="-1"/>
                                <w:sz w:val="24"/>
                                <w:szCs w:val="24"/>
                              </w:rPr>
                              <w:t>a</w:t>
                            </w:r>
                            <w:r>
                              <w:rPr>
                                <w:spacing w:val="-4"/>
                                <w:sz w:val="24"/>
                                <w:szCs w:val="24"/>
                              </w:rPr>
                              <w:t>l</w:t>
                            </w:r>
                            <w:r>
                              <w:rPr>
                                <w:sz w:val="24"/>
                                <w:szCs w:val="24"/>
                              </w:rPr>
                              <w:t>i</w:t>
                            </w:r>
                            <w:r>
                              <w:rPr>
                                <w:spacing w:val="2"/>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5"/>
                                <w:sz w:val="24"/>
                                <w:szCs w:val="24"/>
                              </w:rPr>
                              <w:t xml:space="preserve"> </w:t>
                            </w:r>
                            <w:r>
                              <w:rPr>
                                <w:spacing w:val="5"/>
                                <w:sz w:val="24"/>
                                <w:szCs w:val="24"/>
                              </w:rPr>
                              <w:t>o</w:t>
                            </w:r>
                            <w:r>
                              <w:rPr>
                                <w:sz w:val="24"/>
                                <w:szCs w:val="24"/>
                              </w:rPr>
                              <w:t>n</w:t>
                            </w:r>
                            <w:r>
                              <w:rPr>
                                <w:spacing w:val="-3"/>
                                <w:sz w:val="24"/>
                                <w:szCs w:val="24"/>
                              </w:rPr>
                              <w:t xml:space="preserve"> </w:t>
                            </w:r>
                            <w:r>
                              <w:rPr>
                                <w:sz w:val="24"/>
                                <w:szCs w:val="24"/>
                              </w:rPr>
                              <w:t>w</w:t>
                            </w:r>
                            <w:r>
                              <w:rPr>
                                <w:spacing w:val="-1"/>
                                <w:sz w:val="24"/>
                                <w:szCs w:val="24"/>
                              </w:rPr>
                              <w:t>e</w:t>
                            </w:r>
                            <w:r>
                              <w:rPr>
                                <w:spacing w:val="-9"/>
                                <w:sz w:val="24"/>
                                <w:szCs w:val="24"/>
                              </w:rPr>
                              <w:t>l</w:t>
                            </w:r>
                            <w:r>
                              <w:rPr>
                                <w:spacing w:val="5"/>
                                <w:sz w:val="24"/>
                                <w:szCs w:val="24"/>
                              </w:rPr>
                              <w:t>d</w:t>
                            </w:r>
                            <w:r>
                              <w:rPr>
                                <w:spacing w:val="-1"/>
                                <w:sz w:val="24"/>
                                <w:szCs w:val="24"/>
                              </w:rPr>
                              <w:t>e</w:t>
                            </w:r>
                            <w:r>
                              <w:rPr>
                                <w:sz w:val="24"/>
                                <w:szCs w:val="24"/>
                              </w:rPr>
                              <w:t xml:space="preserve">d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 xml:space="preserve">s </w:t>
                            </w:r>
                            <w:r>
                              <w:rPr>
                                <w:spacing w:val="5"/>
                                <w:sz w:val="24"/>
                                <w:szCs w:val="24"/>
                              </w:rPr>
                              <w:t>o</w:t>
                            </w:r>
                            <w:r>
                              <w:rPr>
                                <w:sz w:val="24"/>
                                <w:szCs w:val="24"/>
                              </w:rPr>
                              <w:t>r</w:t>
                            </w:r>
                            <w:r>
                              <w:rPr>
                                <w:spacing w:val="4"/>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z w:val="24"/>
                                <w:szCs w:val="24"/>
                              </w:rPr>
                              <w:t>v</w:t>
                            </w:r>
                            <w:r>
                              <w:rPr>
                                <w:spacing w:val="-4"/>
                                <w:sz w:val="24"/>
                                <w:szCs w:val="24"/>
                              </w:rPr>
                              <w:t>i</w:t>
                            </w:r>
                            <w:r>
                              <w:rPr>
                                <w:sz w:val="24"/>
                                <w:szCs w:val="24"/>
                              </w:rPr>
                              <w:t>d</w:t>
                            </w:r>
                            <w:r>
                              <w:rPr>
                                <w:spacing w:val="5"/>
                                <w:sz w:val="24"/>
                                <w:szCs w:val="24"/>
                              </w:rPr>
                              <w:t>u</w:t>
                            </w:r>
                            <w:r>
                              <w:rPr>
                                <w:spacing w:val="4"/>
                                <w:sz w:val="24"/>
                                <w:szCs w:val="24"/>
                              </w:rPr>
                              <w:t>a</w:t>
                            </w:r>
                            <w:r>
                              <w:rPr>
                                <w:sz w:val="24"/>
                                <w:szCs w:val="24"/>
                              </w:rPr>
                              <w:t>l</w:t>
                            </w:r>
                            <w:r>
                              <w:rPr>
                                <w:spacing w:val="-7"/>
                                <w:sz w:val="24"/>
                                <w:szCs w:val="24"/>
                              </w:rPr>
                              <w:t xml:space="preserve"> </w:t>
                            </w:r>
                            <w:proofErr w:type="spellStart"/>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2"/>
                                <w:sz w:val="24"/>
                                <w:szCs w:val="24"/>
                              </w:rPr>
                              <w:t xml:space="preserve"> 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s</w:t>
                            </w:r>
                            <w:r>
                              <w:rPr>
                                <w:sz w:val="24"/>
                                <w:szCs w:val="24"/>
                              </w:rPr>
                              <w:t>.</w:t>
                            </w:r>
                          </w:p>
                        </w:tc>
                        <w:tc>
                          <w:tcPr>
                            <w:tcW w:w="2767" w:type="dxa"/>
                            <w:tcBorders>
                              <w:top w:val="single" w:sz="4" w:space="0" w:color="000000"/>
                              <w:left w:val="single" w:sz="4" w:space="0" w:color="000000"/>
                              <w:bottom w:val="single" w:sz="4" w:space="0" w:color="000000"/>
                              <w:right w:val="single" w:sz="4" w:space="0" w:color="000000"/>
                            </w:tcBorders>
                          </w:tcPr>
                          <w:p w:rsidR="00B30AA0" w:rsidRDefault="00B30AA0">
                            <w:pPr>
                              <w:pStyle w:val="FrameContents"/>
                              <w:spacing w:before="5"/>
                              <w:ind w:left="100"/>
                              <w:rPr>
                                <w:sz w:val="24"/>
                                <w:szCs w:val="24"/>
                              </w:rPr>
                            </w:pPr>
                            <w:r>
                              <w:rPr>
                                <w:b/>
                                <w:sz w:val="24"/>
                                <w:szCs w:val="24"/>
                              </w:rPr>
                              <w:t>As</w:t>
                            </w:r>
                            <w:r>
                              <w:rPr>
                                <w:b/>
                                <w:spacing w:val="1"/>
                                <w:sz w:val="24"/>
                                <w:szCs w:val="24"/>
                              </w:rPr>
                              <w:t xml:space="preserve"> p</w:t>
                            </w:r>
                            <w:r>
                              <w:rPr>
                                <w:b/>
                                <w:spacing w:val="-1"/>
                                <w:sz w:val="24"/>
                                <w:szCs w:val="24"/>
                              </w:rPr>
                              <w:t>e</w:t>
                            </w:r>
                            <w:r>
                              <w:rPr>
                                <w:b/>
                                <w:sz w:val="24"/>
                                <w:szCs w:val="24"/>
                              </w:rPr>
                              <w:t>r</w:t>
                            </w:r>
                            <w:r>
                              <w:rPr>
                                <w:b/>
                                <w:spacing w:val="-8"/>
                                <w:sz w:val="24"/>
                                <w:szCs w:val="24"/>
                              </w:rPr>
                              <w:t xml:space="preserve"> </w:t>
                            </w:r>
                            <w:r>
                              <w:rPr>
                                <w:b/>
                                <w:sz w:val="24"/>
                                <w:szCs w:val="24"/>
                              </w:rPr>
                              <w:t>An</w:t>
                            </w:r>
                            <w:r>
                              <w:rPr>
                                <w:b/>
                                <w:spacing w:val="1"/>
                                <w:sz w:val="24"/>
                                <w:szCs w:val="24"/>
                              </w:rPr>
                              <w:t>n</w:t>
                            </w:r>
                            <w:r>
                              <w:rPr>
                                <w:b/>
                                <w:spacing w:val="-1"/>
                                <w:sz w:val="24"/>
                                <w:szCs w:val="24"/>
                              </w:rPr>
                              <w:t>e</w:t>
                            </w:r>
                            <w:r>
                              <w:rPr>
                                <w:b/>
                                <w:spacing w:val="-5"/>
                                <w:sz w:val="24"/>
                                <w:szCs w:val="24"/>
                              </w:rPr>
                              <w:t>x</w:t>
                            </w:r>
                            <w:r>
                              <w:rPr>
                                <w:b/>
                                <w:spacing w:val="6"/>
                                <w:sz w:val="24"/>
                                <w:szCs w:val="24"/>
                              </w:rPr>
                              <w:t>u</w:t>
                            </w:r>
                            <w:r>
                              <w:rPr>
                                <w:b/>
                                <w:spacing w:val="-6"/>
                                <w:sz w:val="24"/>
                                <w:szCs w:val="24"/>
                              </w:rPr>
                              <w:t>r</w:t>
                            </w:r>
                            <w:r>
                              <w:rPr>
                                <w:b/>
                                <w:sz w:val="24"/>
                                <w:szCs w:val="24"/>
                              </w:rPr>
                              <w:t>e</w:t>
                            </w:r>
                            <w:r>
                              <w:rPr>
                                <w:b/>
                                <w:spacing w:val="2"/>
                                <w:sz w:val="24"/>
                                <w:szCs w:val="24"/>
                              </w:rPr>
                              <w:t>-</w:t>
                            </w:r>
                            <w:r>
                              <w:rPr>
                                <w:b/>
                                <w:sz w:val="24"/>
                                <w:szCs w:val="24"/>
                              </w:rPr>
                              <w:t>A</w:t>
                            </w:r>
                          </w:p>
                        </w:tc>
                      </w:tr>
                    </w:tbl>
                    <w:p w:rsidR="00B30AA0" w:rsidRDefault="00B30AA0">
                      <w:pPr>
                        <w:pStyle w:val="FrameContents"/>
                        <w:rPr>
                          <w:color w:val="000000"/>
                        </w:rPr>
                      </w:pPr>
                    </w:p>
                  </w:txbxContent>
                </v:textbox>
                <w10:wrap anchorx="page"/>
              </v:rect>
            </w:pict>
          </mc:Fallback>
        </mc:AlternateConten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4                   </w:t>
      </w:r>
      <w:r>
        <w:rPr>
          <w:rFonts w:ascii="Palatino Linotype" w:eastAsia="Palatino Linotype" w:hAnsi="Palatino Linotype" w:cs="Palatino Linotype"/>
          <w:b/>
          <w:spacing w:val="43"/>
          <w:sz w:val="22"/>
          <w:szCs w:val="22"/>
        </w:rPr>
        <w:t xml:space="preserve"> </w:t>
      </w:r>
      <w:r>
        <w:rPr>
          <w:b/>
          <w:spacing w:val="-6"/>
          <w:sz w:val="24"/>
          <w:szCs w:val="24"/>
        </w:rPr>
        <w:t>T</w:t>
      </w:r>
      <w:r>
        <w:rPr>
          <w:b/>
          <w:spacing w:val="-1"/>
          <w:sz w:val="24"/>
          <w:szCs w:val="24"/>
        </w:rPr>
        <w:t>e</w:t>
      </w:r>
      <w:r>
        <w:rPr>
          <w:b/>
          <w:spacing w:val="-7"/>
          <w:sz w:val="24"/>
          <w:szCs w:val="24"/>
        </w:rPr>
        <w:t>s</w:t>
      </w:r>
      <w:r>
        <w:rPr>
          <w:b/>
          <w:spacing w:val="1"/>
          <w:sz w:val="24"/>
          <w:szCs w:val="24"/>
        </w:rPr>
        <w:t>t</w:t>
      </w:r>
      <w:r>
        <w:rPr>
          <w:b/>
          <w:sz w:val="24"/>
          <w:szCs w:val="24"/>
        </w:rPr>
        <w:t>s</w:t>
      </w:r>
      <w:r>
        <w:rPr>
          <w:b/>
          <w:spacing w:val="-9"/>
          <w:sz w:val="24"/>
          <w:szCs w:val="24"/>
        </w:rPr>
        <w:t xml:space="preserve"> </w:t>
      </w:r>
      <w:proofErr w:type="gramStart"/>
      <w:r>
        <w:rPr>
          <w:b/>
          <w:spacing w:val="-5"/>
          <w:sz w:val="24"/>
          <w:szCs w:val="24"/>
        </w:rPr>
        <w:t>D</w:t>
      </w:r>
      <w:r>
        <w:rPr>
          <w:b/>
          <w:spacing w:val="1"/>
          <w:sz w:val="24"/>
          <w:szCs w:val="24"/>
        </w:rPr>
        <w:t>u</w:t>
      </w:r>
      <w:r>
        <w:rPr>
          <w:b/>
          <w:spacing w:val="-6"/>
          <w:sz w:val="24"/>
          <w:szCs w:val="24"/>
        </w:rPr>
        <w:t>r</w:t>
      </w:r>
      <w:r>
        <w:rPr>
          <w:b/>
          <w:spacing w:val="-4"/>
          <w:sz w:val="24"/>
          <w:szCs w:val="24"/>
        </w:rPr>
        <w:t>i</w:t>
      </w:r>
      <w:r>
        <w:rPr>
          <w:b/>
          <w:spacing w:val="1"/>
          <w:sz w:val="24"/>
          <w:szCs w:val="24"/>
        </w:rPr>
        <w:t>n</w:t>
      </w:r>
      <w:r>
        <w:rPr>
          <w:b/>
          <w:sz w:val="24"/>
          <w:szCs w:val="24"/>
        </w:rPr>
        <w:t>g</w:t>
      </w:r>
      <w:proofErr w:type="gramEnd"/>
      <w:r>
        <w:rPr>
          <w:b/>
          <w:spacing w:val="-6"/>
          <w:sz w:val="24"/>
          <w:szCs w:val="24"/>
        </w:rPr>
        <w:t xml:space="preserve"> </w:t>
      </w:r>
      <w:r>
        <w:rPr>
          <w:b/>
          <w:spacing w:val="-1"/>
          <w:sz w:val="24"/>
          <w:szCs w:val="24"/>
        </w:rPr>
        <w:t>M</w:t>
      </w:r>
      <w:r>
        <w:rPr>
          <w:b/>
          <w:spacing w:val="-5"/>
          <w:sz w:val="24"/>
          <w:szCs w:val="24"/>
        </w:rPr>
        <w:t>a</w:t>
      </w:r>
      <w:r>
        <w:rPr>
          <w:b/>
          <w:spacing w:val="-4"/>
          <w:sz w:val="24"/>
          <w:szCs w:val="24"/>
        </w:rPr>
        <w:t>nu</w:t>
      </w:r>
      <w:r>
        <w:rPr>
          <w:b/>
          <w:spacing w:val="-3"/>
          <w:sz w:val="24"/>
          <w:szCs w:val="24"/>
        </w:rPr>
        <w:t>f</w:t>
      </w:r>
      <w:r>
        <w:rPr>
          <w:b/>
          <w:spacing w:val="-5"/>
          <w:sz w:val="24"/>
          <w:szCs w:val="24"/>
        </w:rPr>
        <w:t>a</w:t>
      </w:r>
      <w:r>
        <w:rPr>
          <w:b/>
          <w:spacing w:val="-6"/>
          <w:sz w:val="24"/>
          <w:szCs w:val="24"/>
        </w:rPr>
        <w:t>c</w:t>
      </w:r>
      <w:r>
        <w:rPr>
          <w:b/>
          <w:spacing w:val="1"/>
          <w:sz w:val="24"/>
          <w:szCs w:val="24"/>
        </w:rPr>
        <w:t>tu</w:t>
      </w:r>
      <w:r>
        <w:rPr>
          <w:b/>
          <w:spacing w:val="-6"/>
          <w:sz w:val="24"/>
          <w:szCs w:val="24"/>
        </w:rPr>
        <w:t>r</w:t>
      </w:r>
      <w:r>
        <w:rPr>
          <w:b/>
          <w:sz w:val="24"/>
          <w:szCs w:val="24"/>
        </w:rPr>
        <w:t>e:</w:t>
      </w:r>
    </w:p>
    <w:p w:rsidR="008D75EE" w:rsidRDefault="008D75EE">
      <w:pPr>
        <w:spacing w:line="280" w:lineRule="exact"/>
        <w:ind w:left="140"/>
        <w:rPr>
          <w:sz w:val="24"/>
          <w:szCs w:val="24"/>
        </w:rPr>
      </w:pPr>
    </w:p>
    <w:p w:rsidR="008D75EE" w:rsidRDefault="008D75EE">
      <w:pPr>
        <w:spacing w:before="4" w:line="160" w:lineRule="exact"/>
        <w:rPr>
          <w:sz w:val="17"/>
          <w:szCs w:val="17"/>
        </w:r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B30AA0">
      <w:pPr>
        <w:spacing w:before="29"/>
        <w:ind w:left="140"/>
        <w:rPr>
          <w:sz w:val="24"/>
          <w:szCs w:val="24"/>
        </w:rPr>
      </w:pPr>
      <w:r>
        <w:rPr>
          <w:b/>
          <w:spacing w:val="-5"/>
          <w:sz w:val="24"/>
          <w:szCs w:val="24"/>
        </w:rPr>
        <w:t>2</w:t>
      </w:r>
      <w:r>
        <w:rPr>
          <w:b/>
          <w:spacing w:val="-2"/>
          <w:sz w:val="24"/>
          <w:szCs w:val="24"/>
        </w:rPr>
        <w:t>.</w:t>
      </w:r>
      <w:r>
        <w:rPr>
          <w:b/>
          <w:sz w:val="24"/>
          <w:szCs w:val="24"/>
        </w:rPr>
        <w:t xml:space="preserve">5  </w:t>
      </w:r>
      <w:r>
        <w:rPr>
          <w:b/>
          <w:spacing w:val="46"/>
          <w:sz w:val="24"/>
          <w:szCs w:val="24"/>
        </w:rPr>
        <w:t xml:space="preserve"> </w:t>
      </w:r>
      <w:r>
        <w:rPr>
          <w:b/>
          <w:spacing w:val="-6"/>
          <w:sz w:val="24"/>
          <w:szCs w:val="24"/>
        </w:rPr>
        <w:t>T</w:t>
      </w:r>
      <w:r>
        <w:rPr>
          <w:b/>
          <w:spacing w:val="-1"/>
          <w:sz w:val="24"/>
          <w:szCs w:val="24"/>
        </w:rPr>
        <w:t>e</w:t>
      </w:r>
      <w:r>
        <w:rPr>
          <w:b/>
          <w:spacing w:val="-7"/>
          <w:sz w:val="24"/>
          <w:szCs w:val="24"/>
        </w:rPr>
        <w:t>s</w:t>
      </w:r>
      <w:r>
        <w:rPr>
          <w:b/>
          <w:spacing w:val="1"/>
          <w:sz w:val="24"/>
          <w:szCs w:val="24"/>
        </w:rPr>
        <w:t>t</w:t>
      </w:r>
      <w:r>
        <w:rPr>
          <w:b/>
          <w:spacing w:val="-4"/>
          <w:sz w:val="24"/>
          <w:szCs w:val="24"/>
        </w:rPr>
        <w:t>in</w:t>
      </w:r>
      <w:r>
        <w:rPr>
          <w:b/>
          <w:sz w:val="24"/>
          <w:szCs w:val="24"/>
        </w:rPr>
        <w:t>g</w:t>
      </w:r>
      <w:r>
        <w:rPr>
          <w:b/>
          <w:spacing w:val="-2"/>
          <w:sz w:val="24"/>
          <w:szCs w:val="24"/>
        </w:rPr>
        <w:t xml:space="preserve"> E</w:t>
      </w:r>
      <w:r>
        <w:rPr>
          <w:b/>
          <w:spacing w:val="-10"/>
          <w:sz w:val="24"/>
          <w:szCs w:val="24"/>
        </w:rPr>
        <w:t>x</w:t>
      </w:r>
      <w:r>
        <w:rPr>
          <w:b/>
          <w:spacing w:val="1"/>
          <w:sz w:val="24"/>
          <w:szCs w:val="24"/>
        </w:rPr>
        <w:t>p</w:t>
      </w:r>
      <w:r>
        <w:rPr>
          <w:b/>
          <w:spacing w:val="-6"/>
          <w:sz w:val="24"/>
          <w:szCs w:val="24"/>
        </w:rPr>
        <w:t>e</w:t>
      </w:r>
      <w:r>
        <w:rPr>
          <w:b/>
          <w:spacing w:val="1"/>
          <w:sz w:val="24"/>
          <w:szCs w:val="24"/>
        </w:rPr>
        <w:t>n</w:t>
      </w:r>
      <w:r>
        <w:rPr>
          <w:b/>
          <w:spacing w:val="-7"/>
          <w:sz w:val="24"/>
          <w:szCs w:val="24"/>
        </w:rPr>
        <w:t>s</w:t>
      </w:r>
      <w:r>
        <w:rPr>
          <w:b/>
          <w:spacing w:val="-1"/>
          <w:sz w:val="24"/>
          <w:szCs w:val="24"/>
        </w:rPr>
        <w:t>e</w:t>
      </w:r>
      <w:r>
        <w:rPr>
          <w:b/>
          <w:sz w:val="24"/>
          <w:szCs w:val="24"/>
        </w:rPr>
        <w:t>s</w:t>
      </w:r>
    </w:p>
    <w:p w:rsidR="008D75EE" w:rsidRDefault="008D75EE">
      <w:pPr>
        <w:spacing w:before="4" w:line="120" w:lineRule="exact"/>
        <w:rPr>
          <w:sz w:val="13"/>
          <w:szCs w:val="13"/>
        </w:rPr>
      </w:pPr>
    </w:p>
    <w:p w:rsidR="008D75EE" w:rsidRDefault="008D75EE">
      <w:pPr>
        <w:spacing w:line="200" w:lineRule="exact"/>
      </w:pPr>
    </w:p>
    <w:p w:rsidR="008D75EE" w:rsidRDefault="00B30AA0">
      <w:pPr>
        <w:ind w:left="225" w:firstLine="608"/>
        <w:rPr>
          <w:sz w:val="24"/>
          <w:szCs w:val="24"/>
        </w:rPr>
      </w:pPr>
      <w:r>
        <w:rPr>
          <w:sz w:val="24"/>
          <w:szCs w:val="24"/>
        </w:rPr>
        <w:t>2</w:t>
      </w:r>
      <w:r>
        <w:rPr>
          <w:spacing w:val="2"/>
          <w:sz w:val="24"/>
          <w:szCs w:val="24"/>
        </w:rPr>
        <w:t>.</w:t>
      </w:r>
      <w:r>
        <w:rPr>
          <w:sz w:val="24"/>
          <w:szCs w:val="24"/>
        </w:rPr>
        <w:t>5</w:t>
      </w:r>
      <w:r>
        <w:rPr>
          <w:spacing w:val="2"/>
          <w:sz w:val="24"/>
          <w:szCs w:val="24"/>
        </w:rPr>
        <w:t>.</w:t>
      </w:r>
      <w:r>
        <w:rPr>
          <w:sz w:val="24"/>
          <w:szCs w:val="24"/>
        </w:rPr>
        <w:t xml:space="preserve">1  </w:t>
      </w:r>
      <w:r>
        <w:rPr>
          <w:spacing w:val="56"/>
          <w:sz w:val="24"/>
          <w:szCs w:val="24"/>
        </w:rPr>
        <w:t xml:space="preserve"> As </w:t>
      </w:r>
      <w:r>
        <w:rPr>
          <w:spacing w:val="-4"/>
          <w:sz w:val="24"/>
          <w:szCs w:val="24"/>
        </w:rPr>
        <w:t>i</w:t>
      </w:r>
      <w:r>
        <w:rPr>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pacing w:val="-1"/>
          <w:sz w:val="24"/>
          <w:szCs w:val="24"/>
        </w:rPr>
        <w:t>e</w:t>
      </w:r>
      <w:r>
        <w:rPr>
          <w:sz w:val="24"/>
          <w:szCs w:val="24"/>
        </w:rPr>
        <w:t>d</w:t>
      </w:r>
      <w:r>
        <w:rPr>
          <w:spacing w:val="7"/>
          <w:sz w:val="24"/>
          <w:szCs w:val="24"/>
        </w:rPr>
        <w:t xml:space="preserve"> </w:t>
      </w:r>
      <w:r>
        <w:rPr>
          <w:spacing w:val="-4"/>
          <w:sz w:val="24"/>
          <w:szCs w:val="24"/>
        </w:rPr>
        <w:t>i</w:t>
      </w:r>
      <w:r>
        <w:rPr>
          <w:sz w:val="24"/>
          <w:szCs w:val="24"/>
        </w:rPr>
        <w:t>n</w:t>
      </w:r>
      <w:r>
        <w:rPr>
          <w:spacing w:val="-3"/>
          <w:sz w:val="24"/>
          <w:szCs w:val="24"/>
        </w:rPr>
        <w:t xml:space="preserve"> </w:t>
      </w:r>
      <w:r>
        <w:rPr>
          <w:spacing w:val="3"/>
          <w:sz w:val="24"/>
          <w:szCs w:val="24"/>
        </w:rPr>
        <w:t>C</w:t>
      </w:r>
      <w:r>
        <w:rPr>
          <w:spacing w:val="-4"/>
          <w:sz w:val="24"/>
          <w:szCs w:val="24"/>
        </w:rPr>
        <w:t>l</w:t>
      </w:r>
      <w:r>
        <w:rPr>
          <w:spacing w:val="-1"/>
          <w:sz w:val="24"/>
          <w:szCs w:val="24"/>
        </w:rPr>
        <w:t>a</w:t>
      </w:r>
      <w:r>
        <w:rPr>
          <w:sz w:val="24"/>
          <w:szCs w:val="24"/>
        </w:rPr>
        <w:t>u</w:t>
      </w:r>
      <w:r>
        <w:rPr>
          <w:spacing w:val="-2"/>
          <w:sz w:val="24"/>
          <w:szCs w:val="24"/>
        </w:rPr>
        <w:t>s</w:t>
      </w:r>
      <w:r>
        <w:rPr>
          <w:sz w:val="24"/>
          <w:szCs w:val="24"/>
        </w:rPr>
        <w:t>e</w:t>
      </w:r>
      <w:r>
        <w:rPr>
          <w:spacing w:val="1"/>
          <w:sz w:val="24"/>
          <w:szCs w:val="24"/>
        </w:rPr>
        <w:t xml:space="preserve"> </w:t>
      </w:r>
      <w:r>
        <w:rPr>
          <w:sz w:val="24"/>
          <w:szCs w:val="24"/>
        </w:rPr>
        <w:t>2</w:t>
      </w:r>
      <w:r>
        <w:rPr>
          <w:spacing w:val="2"/>
          <w:sz w:val="24"/>
          <w:szCs w:val="24"/>
        </w:rPr>
        <w:t>.</w:t>
      </w:r>
      <w:r>
        <w:rPr>
          <w:sz w:val="24"/>
          <w:szCs w:val="24"/>
        </w:rPr>
        <w:t>1</w:t>
      </w:r>
      <w:r>
        <w:rPr>
          <w:spacing w:val="2"/>
          <w:sz w:val="24"/>
          <w:szCs w:val="24"/>
        </w:rPr>
        <w:t>.</w:t>
      </w:r>
      <w:r>
        <w:rPr>
          <w:sz w:val="24"/>
          <w:szCs w:val="24"/>
        </w:rPr>
        <w:t>2,</w:t>
      </w:r>
      <w:r>
        <w:rPr>
          <w:spacing w:val="4"/>
          <w:sz w:val="24"/>
          <w:szCs w:val="24"/>
        </w:rPr>
        <w:t xml:space="preserve"> </w:t>
      </w:r>
      <w:r>
        <w:rPr>
          <w:spacing w:val="-5"/>
          <w:sz w:val="24"/>
          <w:szCs w:val="24"/>
        </w:rPr>
        <w:t>n</w:t>
      </w:r>
      <w:r>
        <w:rPr>
          <w:sz w:val="24"/>
          <w:szCs w:val="24"/>
        </w:rPr>
        <w:t>o</w:t>
      </w:r>
      <w:r>
        <w:rPr>
          <w:spacing w:val="-2"/>
          <w:sz w:val="24"/>
          <w:szCs w:val="24"/>
        </w:rPr>
        <w:t xml:space="preserve"> </w:t>
      </w:r>
      <w:r>
        <w:rPr>
          <w:spacing w:val="5"/>
          <w:sz w:val="24"/>
          <w:szCs w:val="24"/>
        </w:rPr>
        <w:t>t</w:t>
      </w:r>
      <w:r>
        <w:rPr>
          <w:spacing w:val="-10"/>
          <w:sz w:val="24"/>
          <w:szCs w:val="24"/>
        </w:rPr>
        <w:t>y</w:t>
      </w:r>
      <w:r>
        <w:rPr>
          <w:sz w:val="24"/>
          <w:szCs w:val="24"/>
        </w:rPr>
        <w:t>pe</w:t>
      </w:r>
      <w:r>
        <w:rPr>
          <w:spacing w:val="1"/>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7"/>
          <w:sz w:val="24"/>
          <w:szCs w:val="24"/>
        </w:rPr>
        <w:t xml:space="preserve"> </w:t>
      </w:r>
      <w:r>
        <w:rPr>
          <w:spacing w:val="-1"/>
          <w:sz w:val="24"/>
          <w:szCs w:val="24"/>
        </w:rPr>
        <w:t>c</w:t>
      </w:r>
      <w:r>
        <w:rPr>
          <w:spacing w:val="-5"/>
          <w:sz w:val="24"/>
          <w:szCs w:val="24"/>
        </w:rPr>
        <w:t>h</w:t>
      </w:r>
      <w:r>
        <w:rPr>
          <w:spacing w:val="-1"/>
          <w:sz w:val="24"/>
          <w:szCs w:val="24"/>
        </w:rPr>
        <w:t>a</w:t>
      </w:r>
      <w:r>
        <w:rPr>
          <w:spacing w:val="1"/>
          <w:sz w:val="24"/>
          <w:szCs w:val="24"/>
        </w:rPr>
        <w:t>r</w:t>
      </w:r>
      <w:r>
        <w:rPr>
          <w:sz w:val="24"/>
          <w:szCs w:val="24"/>
        </w:rPr>
        <w:t>g</w:t>
      </w:r>
      <w:r>
        <w:rPr>
          <w:spacing w:val="-1"/>
          <w:sz w:val="24"/>
          <w:szCs w:val="24"/>
        </w:rPr>
        <w:t>e</w:t>
      </w:r>
      <w:r>
        <w:rPr>
          <w:sz w:val="24"/>
          <w:szCs w:val="24"/>
        </w:rPr>
        <w:t xml:space="preserve">s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1"/>
          <w:sz w:val="24"/>
          <w:szCs w:val="24"/>
        </w:rPr>
        <w:t xml:space="preserve"> </w:t>
      </w:r>
      <w:r>
        <w:rPr>
          <w:sz w:val="24"/>
          <w:szCs w:val="24"/>
        </w:rPr>
        <w:t>p</w:t>
      </w:r>
      <w:r>
        <w:rPr>
          <w:spacing w:val="4"/>
          <w:sz w:val="24"/>
          <w:szCs w:val="24"/>
        </w:rPr>
        <w:t>a</w:t>
      </w:r>
      <w:r>
        <w:rPr>
          <w:spacing w:val="-5"/>
          <w:sz w:val="24"/>
          <w:szCs w:val="24"/>
        </w:rPr>
        <w:t>y</w:t>
      </w:r>
      <w:r>
        <w:rPr>
          <w:spacing w:val="4"/>
          <w:sz w:val="24"/>
          <w:szCs w:val="24"/>
        </w:rPr>
        <w:t>a</w:t>
      </w:r>
      <w:r>
        <w:rPr>
          <w:sz w:val="24"/>
          <w:szCs w:val="24"/>
        </w:rPr>
        <w:t>b</w:t>
      </w:r>
      <w:r>
        <w:rPr>
          <w:spacing w:val="-4"/>
          <w:sz w:val="24"/>
          <w:szCs w:val="24"/>
        </w:rPr>
        <w:t>l</w:t>
      </w:r>
      <w:r>
        <w:rPr>
          <w:sz w:val="24"/>
          <w:szCs w:val="24"/>
        </w:rPr>
        <w:t>e</w:t>
      </w:r>
      <w:r>
        <w:rPr>
          <w:spacing w:val="1"/>
          <w:sz w:val="24"/>
          <w:szCs w:val="24"/>
        </w:rPr>
        <w:t xml:space="preserve"> </w:t>
      </w:r>
      <w:r>
        <w:rPr>
          <w:sz w:val="24"/>
          <w:szCs w:val="24"/>
        </w:rPr>
        <w:t>to</w:t>
      </w:r>
      <w:r>
        <w:rPr>
          <w:spacing w:val="3"/>
          <w:sz w:val="24"/>
          <w:szCs w:val="24"/>
        </w:rPr>
        <w:t xml:space="preserve"> </w:t>
      </w:r>
      <w:r>
        <w:rPr>
          <w:spacing w:val="5"/>
          <w:sz w:val="24"/>
          <w:szCs w:val="24"/>
        </w:rPr>
        <w:t>t</w:t>
      </w:r>
      <w:r>
        <w:rPr>
          <w:spacing w:val="-5"/>
          <w:sz w:val="24"/>
          <w:szCs w:val="24"/>
        </w:rPr>
        <w:t>h</w:t>
      </w:r>
      <w:r>
        <w:rPr>
          <w:sz w:val="24"/>
          <w:szCs w:val="24"/>
        </w:rPr>
        <w:t>e</w:t>
      </w:r>
      <w:r>
        <w:rPr>
          <w:spacing w:val="10"/>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pacing w:val="2"/>
          <w:sz w:val="24"/>
          <w:szCs w:val="24"/>
        </w:rPr>
        <w:t>r</w:t>
      </w:r>
      <w:r>
        <w:rPr>
          <w:sz w:val="24"/>
          <w:szCs w:val="24"/>
        </w:rPr>
        <w:t>.</w:t>
      </w:r>
    </w:p>
    <w:p w:rsidR="008D75EE" w:rsidRDefault="008D75EE">
      <w:pPr>
        <w:spacing w:before="1" w:line="160" w:lineRule="exact"/>
        <w:rPr>
          <w:sz w:val="17"/>
          <w:szCs w:val="17"/>
        </w:rPr>
      </w:pPr>
    </w:p>
    <w:p w:rsidR="008D75EE" w:rsidRDefault="00B30AA0">
      <w:pPr>
        <w:ind w:left="1553" w:right="1170" w:hanging="720"/>
        <w:jc w:val="both"/>
        <w:rPr>
          <w:sz w:val="24"/>
          <w:szCs w:val="24"/>
        </w:rPr>
      </w:pPr>
      <w:r>
        <w:rPr>
          <w:sz w:val="24"/>
          <w:szCs w:val="24"/>
        </w:rPr>
        <w:t>2</w:t>
      </w:r>
      <w:r>
        <w:rPr>
          <w:spacing w:val="2"/>
          <w:sz w:val="24"/>
          <w:szCs w:val="24"/>
        </w:rPr>
        <w:t>.</w:t>
      </w:r>
      <w:r>
        <w:rPr>
          <w:sz w:val="24"/>
          <w:szCs w:val="24"/>
        </w:rPr>
        <w:t>5</w:t>
      </w:r>
      <w:r>
        <w:rPr>
          <w:spacing w:val="2"/>
          <w:sz w:val="24"/>
          <w:szCs w:val="24"/>
        </w:rPr>
        <w:t>.</w:t>
      </w:r>
      <w:r>
        <w:rPr>
          <w:sz w:val="24"/>
          <w:szCs w:val="24"/>
        </w:rPr>
        <w:t xml:space="preserve">2  </w:t>
      </w:r>
      <w:r>
        <w:rPr>
          <w:spacing w:val="56"/>
          <w:sz w:val="24"/>
          <w:szCs w:val="24"/>
        </w:rPr>
        <w:t xml:space="preserve"> </w:t>
      </w:r>
      <w:r>
        <w:rPr>
          <w:spacing w:val="2"/>
          <w:sz w:val="24"/>
          <w:szCs w:val="24"/>
        </w:rPr>
        <w:t>I</w:t>
      </w:r>
      <w:r>
        <w:rPr>
          <w:sz w:val="24"/>
          <w:szCs w:val="24"/>
        </w:rPr>
        <w:t>n</w:t>
      </w:r>
      <w:r>
        <w:rPr>
          <w:spacing w:val="-2"/>
          <w:sz w:val="24"/>
          <w:szCs w:val="24"/>
        </w:rPr>
        <w:t xml:space="preserve"> </w:t>
      </w:r>
      <w:r>
        <w:rPr>
          <w:spacing w:val="-1"/>
          <w:sz w:val="24"/>
          <w:szCs w:val="24"/>
        </w:rPr>
        <w:t>c</w:t>
      </w:r>
      <w:r>
        <w:rPr>
          <w:spacing w:val="4"/>
          <w:sz w:val="24"/>
          <w:szCs w:val="24"/>
        </w:rPr>
        <w:t>a</w:t>
      </w:r>
      <w:r>
        <w:rPr>
          <w:spacing w:val="-2"/>
          <w:sz w:val="24"/>
          <w:szCs w:val="24"/>
        </w:rPr>
        <w:t>s</w:t>
      </w:r>
      <w:r>
        <w:rPr>
          <w:sz w:val="24"/>
          <w:szCs w:val="24"/>
        </w:rPr>
        <w:t>e</w:t>
      </w:r>
      <w:r>
        <w:rPr>
          <w:spacing w:val="2"/>
          <w:sz w:val="24"/>
          <w:szCs w:val="24"/>
        </w:rPr>
        <w:t xml:space="preserve"> </w:t>
      </w:r>
      <w:r>
        <w:rPr>
          <w:spacing w:val="5"/>
          <w:sz w:val="24"/>
          <w:szCs w:val="24"/>
        </w:rPr>
        <w:t>o</w:t>
      </w:r>
      <w:r>
        <w:rPr>
          <w:sz w:val="24"/>
          <w:szCs w:val="24"/>
        </w:rPr>
        <w:t>f</w:t>
      </w:r>
      <w:r>
        <w:rPr>
          <w:spacing w:val="-1"/>
          <w:sz w:val="24"/>
          <w:szCs w:val="24"/>
        </w:rPr>
        <w:t xml:space="preserve"> </w:t>
      </w:r>
      <w:r>
        <w:rPr>
          <w:spacing w:val="-3"/>
          <w:sz w:val="24"/>
          <w:szCs w:val="24"/>
        </w:rPr>
        <w:t>f</w:t>
      </w:r>
      <w:r>
        <w:rPr>
          <w:spacing w:val="4"/>
          <w:sz w:val="24"/>
          <w:szCs w:val="24"/>
        </w:rPr>
        <w:t>a</w:t>
      </w:r>
      <w:r>
        <w:rPr>
          <w:sz w:val="24"/>
          <w:szCs w:val="24"/>
        </w:rPr>
        <w:t>i</w:t>
      </w:r>
      <w:r>
        <w:rPr>
          <w:spacing w:val="-4"/>
          <w:sz w:val="24"/>
          <w:szCs w:val="24"/>
        </w:rPr>
        <w:t>l</w:t>
      </w:r>
      <w:r>
        <w:rPr>
          <w:sz w:val="24"/>
          <w:szCs w:val="24"/>
        </w:rPr>
        <w:t>u</w:t>
      </w:r>
      <w:r>
        <w:rPr>
          <w:spacing w:val="1"/>
          <w:sz w:val="24"/>
          <w:szCs w:val="24"/>
        </w:rPr>
        <w:t>r</w:t>
      </w:r>
      <w:r>
        <w:rPr>
          <w:sz w:val="24"/>
          <w:szCs w:val="24"/>
        </w:rPr>
        <w:t>e</w:t>
      </w:r>
      <w:r>
        <w:rPr>
          <w:spacing w:val="7"/>
          <w:sz w:val="24"/>
          <w:szCs w:val="24"/>
        </w:rPr>
        <w:t xml:space="preserve"> </w:t>
      </w:r>
      <w:r>
        <w:rPr>
          <w:spacing w:val="-4"/>
          <w:sz w:val="24"/>
          <w:szCs w:val="24"/>
        </w:rPr>
        <w:t>i</w:t>
      </w:r>
      <w:r>
        <w:rPr>
          <w:sz w:val="24"/>
          <w:szCs w:val="24"/>
        </w:rPr>
        <w:t>n</w:t>
      </w:r>
      <w:r>
        <w:rPr>
          <w:spacing w:val="2"/>
          <w:sz w:val="24"/>
          <w:szCs w:val="24"/>
        </w:rPr>
        <w:t xml:space="preserve"> </w:t>
      </w:r>
      <w:r>
        <w:rPr>
          <w:spacing w:val="4"/>
          <w:sz w:val="24"/>
          <w:szCs w:val="24"/>
        </w:rPr>
        <w:t>a</w:t>
      </w:r>
      <w:r>
        <w:rPr>
          <w:sz w:val="24"/>
          <w:szCs w:val="24"/>
        </w:rPr>
        <w:t>ny</w:t>
      </w:r>
      <w:r>
        <w:rPr>
          <w:spacing w:val="-2"/>
          <w:sz w:val="24"/>
          <w:szCs w:val="24"/>
        </w:rPr>
        <w:t xml:space="preserve"> </w:t>
      </w:r>
      <w:r>
        <w:rPr>
          <w:spacing w:val="10"/>
          <w:sz w:val="24"/>
          <w:szCs w:val="24"/>
        </w:rPr>
        <w:t>t</w:t>
      </w:r>
      <w:r>
        <w:rPr>
          <w:spacing w:val="-10"/>
          <w:sz w:val="24"/>
          <w:szCs w:val="24"/>
        </w:rPr>
        <w:t>y</w:t>
      </w:r>
      <w:r>
        <w:rPr>
          <w:sz w:val="24"/>
          <w:szCs w:val="24"/>
        </w:rPr>
        <w:t>pe</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8"/>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0"/>
          <w:sz w:val="24"/>
          <w:szCs w:val="24"/>
        </w:rPr>
        <w:t xml:space="preserve"> </w:t>
      </w:r>
      <w:r>
        <w:rPr>
          <w:spacing w:val="-4"/>
          <w:sz w:val="24"/>
          <w:szCs w:val="24"/>
        </w:rPr>
        <w:t>i</w:t>
      </w:r>
      <w:r>
        <w:rPr>
          <w:sz w:val="24"/>
          <w:szCs w:val="24"/>
        </w:rPr>
        <w:t xml:space="preserve">s </w:t>
      </w:r>
      <w:r>
        <w:rPr>
          <w:spacing w:val="4"/>
          <w:sz w:val="24"/>
          <w:szCs w:val="24"/>
        </w:rPr>
        <w:t>e</w:t>
      </w:r>
      <w:r>
        <w:rPr>
          <w:sz w:val="24"/>
          <w:szCs w:val="24"/>
        </w:rPr>
        <w:t>i</w:t>
      </w:r>
      <w:r>
        <w:rPr>
          <w:spacing w:val="6"/>
          <w:sz w:val="24"/>
          <w:szCs w:val="24"/>
        </w:rPr>
        <w:t>t</w:t>
      </w:r>
      <w:r>
        <w:rPr>
          <w:spacing w:val="-5"/>
          <w:sz w:val="24"/>
          <w:szCs w:val="24"/>
        </w:rPr>
        <w:t>h</w:t>
      </w:r>
      <w:r>
        <w:rPr>
          <w:spacing w:val="-1"/>
          <w:sz w:val="24"/>
          <w:szCs w:val="24"/>
        </w:rPr>
        <w:t>e</w:t>
      </w:r>
      <w:r>
        <w:rPr>
          <w:sz w:val="24"/>
          <w:szCs w:val="24"/>
        </w:rPr>
        <w:t>r</w:t>
      </w:r>
      <w:r>
        <w:rPr>
          <w:spacing w:val="5"/>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3"/>
          <w:sz w:val="24"/>
          <w:szCs w:val="24"/>
        </w:rPr>
        <w:t xml:space="preserve"> </w:t>
      </w:r>
      <w:r>
        <w:rPr>
          <w:sz w:val="24"/>
          <w:szCs w:val="24"/>
        </w:rPr>
        <w:t>to</w:t>
      </w:r>
      <w:r>
        <w:rPr>
          <w:spacing w:val="7"/>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 xml:space="preserve">e </w:t>
      </w:r>
      <w:r>
        <w:rPr>
          <w:spacing w:val="-8"/>
          <w:sz w:val="24"/>
          <w:szCs w:val="24"/>
        </w:rPr>
        <w:t>f</w:t>
      </w:r>
      <w:r>
        <w:rPr>
          <w:spacing w:val="1"/>
          <w:sz w:val="24"/>
          <w:szCs w:val="24"/>
        </w:rPr>
        <w:t>r</w:t>
      </w:r>
      <w:r>
        <w:rPr>
          <w:spacing w:val="4"/>
          <w:sz w:val="24"/>
          <w:szCs w:val="24"/>
        </w:rPr>
        <w:t>e</w:t>
      </w:r>
      <w:r>
        <w:rPr>
          <w:spacing w:val="2"/>
          <w:sz w:val="24"/>
          <w:szCs w:val="24"/>
        </w:rPr>
        <w:t>s</w:t>
      </w:r>
      <w:r>
        <w:rPr>
          <w:sz w:val="24"/>
          <w:szCs w:val="24"/>
        </w:rPr>
        <w:t>h</w:t>
      </w:r>
      <w:r>
        <w:rPr>
          <w:spacing w:val="4"/>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13"/>
          <w:sz w:val="24"/>
          <w:szCs w:val="24"/>
        </w:rPr>
        <w:t xml:space="preserve"> </w:t>
      </w:r>
      <w:r>
        <w:rPr>
          <w:spacing w:val="-9"/>
          <w:sz w:val="24"/>
          <w:szCs w:val="24"/>
        </w:rPr>
        <w:t>l</w:t>
      </w:r>
      <w:r>
        <w:rPr>
          <w:spacing w:val="5"/>
          <w:sz w:val="24"/>
          <w:szCs w:val="24"/>
        </w:rPr>
        <w:t>o</w:t>
      </w:r>
      <w:r>
        <w:rPr>
          <w:sz w:val="24"/>
          <w:szCs w:val="24"/>
        </w:rPr>
        <w:t>t</w:t>
      </w:r>
      <w:r>
        <w:rPr>
          <w:spacing w:val="14"/>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1"/>
          <w:sz w:val="24"/>
          <w:szCs w:val="24"/>
        </w:rPr>
        <w:t>r</w:t>
      </w:r>
      <w:r>
        <w:rPr>
          <w:spacing w:val="-1"/>
          <w:sz w:val="24"/>
          <w:szCs w:val="24"/>
        </w:rPr>
        <w:t>e</w:t>
      </w:r>
      <w:r>
        <w:rPr>
          <w:sz w:val="24"/>
          <w:szCs w:val="24"/>
        </w:rPr>
        <w:t>p</w:t>
      </w:r>
      <w:r>
        <w:rPr>
          <w:spacing w:val="-1"/>
          <w:sz w:val="24"/>
          <w:szCs w:val="24"/>
        </w:rPr>
        <w:t>ea</w:t>
      </w:r>
      <w:r>
        <w:rPr>
          <w:sz w:val="24"/>
          <w:szCs w:val="24"/>
        </w:rPr>
        <w:t>t</w:t>
      </w:r>
      <w:r>
        <w:rPr>
          <w:spacing w:val="9"/>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e</w:t>
      </w:r>
      <w:r>
        <w:rPr>
          <w:spacing w:val="-5"/>
          <w:sz w:val="24"/>
          <w:szCs w:val="24"/>
        </w:rPr>
        <w:t>n</w:t>
      </w:r>
      <w:r>
        <w:rPr>
          <w:spacing w:val="5"/>
          <w:sz w:val="24"/>
          <w:szCs w:val="24"/>
        </w:rPr>
        <w:t>t</w:t>
      </w:r>
      <w:r>
        <w:rPr>
          <w:spacing w:val="-9"/>
          <w:sz w:val="24"/>
          <w:szCs w:val="24"/>
        </w:rPr>
        <w:t>i</w:t>
      </w:r>
      <w:r>
        <w:rPr>
          <w:spacing w:val="1"/>
          <w:sz w:val="24"/>
          <w:szCs w:val="24"/>
        </w:rPr>
        <w:t>r</w:t>
      </w:r>
      <w:r>
        <w:rPr>
          <w:sz w:val="24"/>
          <w:szCs w:val="24"/>
        </w:rPr>
        <w:t>e</w:t>
      </w:r>
      <w:r>
        <w:rPr>
          <w:spacing w:val="8"/>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4"/>
          <w:sz w:val="24"/>
          <w:szCs w:val="24"/>
        </w:rPr>
        <w:t xml:space="preserve"> </w:t>
      </w:r>
      <w:r>
        <w:rPr>
          <w:spacing w:val="-2"/>
          <w:sz w:val="24"/>
          <w:szCs w:val="24"/>
        </w:rPr>
        <w:t>s</w:t>
      </w:r>
      <w:r>
        <w:rPr>
          <w:sz w:val="24"/>
          <w:szCs w:val="24"/>
        </w:rPr>
        <w:t>u</w:t>
      </w:r>
      <w:r>
        <w:rPr>
          <w:spacing w:val="-1"/>
          <w:sz w:val="24"/>
          <w:szCs w:val="24"/>
        </w:rPr>
        <w:t>cce</w:t>
      </w:r>
      <w:r>
        <w:rPr>
          <w:spacing w:val="-2"/>
          <w:sz w:val="24"/>
          <w:szCs w:val="24"/>
        </w:rPr>
        <w:t>s</w:t>
      </w:r>
      <w:r>
        <w:rPr>
          <w:spacing w:val="2"/>
          <w:sz w:val="24"/>
          <w:szCs w:val="24"/>
        </w:rPr>
        <w:t>s</w:t>
      </w:r>
      <w:r>
        <w:rPr>
          <w:spacing w:val="-3"/>
          <w:sz w:val="24"/>
          <w:szCs w:val="24"/>
        </w:rPr>
        <w:t>f</w:t>
      </w:r>
      <w:r>
        <w:rPr>
          <w:spacing w:val="5"/>
          <w:sz w:val="24"/>
          <w:szCs w:val="24"/>
        </w:rPr>
        <w:t>u</w:t>
      </w:r>
      <w:r>
        <w:rPr>
          <w:sz w:val="24"/>
          <w:szCs w:val="24"/>
        </w:rPr>
        <w:t>l</w:t>
      </w:r>
      <w:r>
        <w:rPr>
          <w:spacing w:val="1"/>
          <w:sz w:val="24"/>
          <w:szCs w:val="24"/>
        </w:rPr>
        <w:t>l</w:t>
      </w:r>
      <w:r>
        <w:rPr>
          <w:sz w:val="24"/>
          <w:szCs w:val="24"/>
        </w:rPr>
        <w:t xml:space="preserve">y </w:t>
      </w:r>
      <w:r>
        <w:rPr>
          <w:spacing w:val="5"/>
          <w:sz w:val="24"/>
          <w:szCs w:val="24"/>
        </w:rPr>
        <w:t>o</w:t>
      </w:r>
      <w:r>
        <w:rPr>
          <w:spacing w:val="-5"/>
          <w:sz w:val="24"/>
          <w:szCs w:val="24"/>
        </w:rPr>
        <w:t>n</w:t>
      </w:r>
      <w:r>
        <w:rPr>
          <w:spacing w:val="4"/>
          <w:sz w:val="24"/>
          <w:szCs w:val="24"/>
        </w:rPr>
        <w:t>c</w:t>
      </w:r>
      <w:r>
        <w:rPr>
          <w:sz w:val="24"/>
          <w:szCs w:val="24"/>
        </w:rPr>
        <w:t>e</w:t>
      </w:r>
      <w:r>
        <w:rPr>
          <w:spacing w:val="8"/>
          <w:sz w:val="24"/>
          <w:szCs w:val="24"/>
        </w:rPr>
        <w:t xml:space="preserve"> </w:t>
      </w:r>
      <w:r>
        <w:rPr>
          <w:spacing w:val="5"/>
          <w:sz w:val="24"/>
          <w:szCs w:val="24"/>
        </w:rPr>
        <w:t>o</w:t>
      </w:r>
      <w:r>
        <w:rPr>
          <w:sz w:val="24"/>
          <w:szCs w:val="24"/>
        </w:rPr>
        <w:t>r</w:t>
      </w:r>
      <w:r>
        <w:rPr>
          <w:spacing w:val="16"/>
          <w:sz w:val="24"/>
          <w:szCs w:val="24"/>
        </w:rPr>
        <w:t xml:space="preserve"> </w:t>
      </w:r>
      <w:r>
        <w:rPr>
          <w:spacing w:val="1"/>
          <w:sz w:val="24"/>
          <w:szCs w:val="24"/>
        </w:rPr>
        <w:t>r</w:t>
      </w:r>
      <w:r>
        <w:rPr>
          <w:spacing w:val="-1"/>
          <w:sz w:val="24"/>
          <w:szCs w:val="24"/>
        </w:rPr>
        <w:t>e</w:t>
      </w:r>
      <w:r>
        <w:rPr>
          <w:sz w:val="24"/>
          <w:szCs w:val="24"/>
        </w:rPr>
        <w:t>p</w:t>
      </w:r>
      <w:r>
        <w:rPr>
          <w:spacing w:val="-1"/>
          <w:sz w:val="24"/>
          <w:szCs w:val="24"/>
        </w:rPr>
        <w:t>ea</w:t>
      </w:r>
      <w:r>
        <w:rPr>
          <w:sz w:val="24"/>
          <w:szCs w:val="24"/>
        </w:rPr>
        <w:t>t</w:t>
      </w:r>
      <w:r>
        <w:rPr>
          <w:spacing w:val="5"/>
          <w:sz w:val="24"/>
          <w:szCs w:val="24"/>
        </w:rPr>
        <w:t xml:space="preserve"> t</w:t>
      </w:r>
      <w:r>
        <w:rPr>
          <w:spacing w:val="-5"/>
          <w:sz w:val="24"/>
          <w:szCs w:val="24"/>
        </w:rPr>
        <w:t>h</w:t>
      </w:r>
      <w:r>
        <w:rPr>
          <w:spacing w:val="-1"/>
          <w:sz w:val="24"/>
          <w:szCs w:val="24"/>
        </w:rPr>
        <w:t>a</w:t>
      </w:r>
      <w:r>
        <w:rPr>
          <w:sz w:val="24"/>
          <w:szCs w:val="24"/>
        </w:rPr>
        <w:t>t p</w:t>
      </w:r>
      <w:r>
        <w:rPr>
          <w:spacing w:val="-1"/>
          <w:sz w:val="24"/>
          <w:szCs w:val="24"/>
        </w:rPr>
        <w:t>a</w:t>
      </w:r>
      <w:r>
        <w:rPr>
          <w:spacing w:val="1"/>
          <w:sz w:val="24"/>
          <w:szCs w:val="24"/>
        </w:rPr>
        <w:t>r</w:t>
      </w:r>
      <w:r>
        <w:rPr>
          <w:spacing w:val="6"/>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z w:val="24"/>
          <w:szCs w:val="24"/>
        </w:rPr>
        <w:t>r</w:t>
      </w:r>
      <w:r>
        <w:rPr>
          <w:spacing w:val="42"/>
          <w:sz w:val="24"/>
          <w:szCs w:val="24"/>
        </w:rPr>
        <w:t xml:space="preserve"> </w:t>
      </w:r>
      <w:r>
        <w:rPr>
          <w:spacing w:val="5"/>
          <w:sz w:val="24"/>
          <w:szCs w:val="24"/>
        </w:rPr>
        <w:t>t</w:t>
      </w:r>
      <w:r>
        <w:rPr>
          <w:spacing w:val="-10"/>
          <w:sz w:val="24"/>
          <w:szCs w:val="24"/>
        </w:rPr>
        <w:t>y</w:t>
      </w:r>
      <w:r>
        <w:rPr>
          <w:sz w:val="24"/>
          <w:szCs w:val="24"/>
        </w:rPr>
        <w:t>pe</w:t>
      </w:r>
      <w:r>
        <w:rPr>
          <w:spacing w:val="40"/>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36"/>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35"/>
          <w:sz w:val="24"/>
          <w:szCs w:val="24"/>
        </w:rPr>
        <w:t xml:space="preserve"> </w:t>
      </w:r>
      <w:r>
        <w:rPr>
          <w:spacing w:val="5"/>
          <w:sz w:val="24"/>
          <w:szCs w:val="24"/>
        </w:rPr>
        <w:t>t</w:t>
      </w:r>
      <w:r>
        <w:rPr>
          <w:spacing w:val="-4"/>
          <w:sz w:val="24"/>
          <w:szCs w:val="24"/>
        </w:rPr>
        <w:t>im</w:t>
      </w:r>
      <w:r>
        <w:rPr>
          <w:spacing w:val="4"/>
          <w:sz w:val="24"/>
          <w:szCs w:val="24"/>
        </w:rPr>
        <w:t>e</w:t>
      </w:r>
      <w:r>
        <w:rPr>
          <w:sz w:val="24"/>
          <w:szCs w:val="24"/>
        </w:rPr>
        <w:t>s</w:t>
      </w:r>
      <w:r>
        <w:rPr>
          <w:spacing w:val="38"/>
          <w:sz w:val="24"/>
          <w:szCs w:val="24"/>
        </w:rPr>
        <w:t xml:space="preserve"> </w:t>
      </w:r>
      <w:r>
        <w:rPr>
          <w:spacing w:val="-2"/>
          <w:sz w:val="24"/>
          <w:szCs w:val="24"/>
        </w:rPr>
        <w:t>s</w:t>
      </w:r>
      <w:r>
        <w:rPr>
          <w:sz w:val="24"/>
          <w:szCs w:val="24"/>
        </w:rPr>
        <w:t>u</w:t>
      </w:r>
      <w:r>
        <w:rPr>
          <w:spacing w:val="-1"/>
          <w:sz w:val="24"/>
          <w:szCs w:val="24"/>
        </w:rPr>
        <w:t>cce</w:t>
      </w:r>
      <w:r>
        <w:rPr>
          <w:spacing w:val="2"/>
          <w:sz w:val="24"/>
          <w:szCs w:val="24"/>
        </w:rPr>
        <w:t>ss</w:t>
      </w:r>
      <w:r>
        <w:rPr>
          <w:spacing w:val="-8"/>
          <w:sz w:val="24"/>
          <w:szCs w:val="24"/>
        </w:rPr>
        <w:t>f</w:t>
      </w:r>
      <w:r>
        <w:rPr>
          <w:spacing w:val="5"/>
          <w:sz w:val="24"/>
          <w:szCs w:val="24"/>
        </w:rPr>
        <w:t>u</w:t>
      </w:r>
      <w:r>
        <w:rPr>
          <w:sz w:val="24"/>
          <w:szCs w:val="24"/>
        </w:rPr>
        <w:t>l</w:t>
      </w:r>
      <w:r>
        <w:rPr>
          <w:spacing w:val="1"/>
          <w:sz w:val="24"/>
          <w:szCs w:val="24"/>
        </w:rPr>
        <w:t>l</w:t>
      </w:r>
      <w:r>
        <w:rPr>
          <w:sz w:val="24"/>
          <w:szCs w:val="24"/>
        </w:rPr>
        <w:t>y</w:t>
      </w:r>
      <w:r>
        <w:rPr>
          <w:spacing w:val="31"/>
          <w:sz w:val="24"/>
          <w:szCs w:val="24"/>
        </w:rPr>
        <w:t xml:space="preserve"> </w:t>
      </w:r>
      <w:r>
        <w:rPr>
          <w:spacing w:val="5"/>
          <w:sz w:val="24"/>
          <w:szCs w:val="24"/>
        </w:rPr>
        <w:t>o</w:t>
      </w:r>
      <w:r>
        <w:rPr>
          <w:sz w:val="24"/>
          <w:szCs w:val="24"/>
        </w:rPr>
        <w:t>n</w:t>
      </w:r>
      <w:r>
        <w:rPr>
          <w:spacing w:val="36"/>
          <w:sz w:val="24"/>
          <w:szCs w:val="24"/>
        </w:rPr>
        <w:t xml:space="preserve"> </w:t>
      </w:r>
      <w:r>
        <w:rPr>
          <w:sz w:val="24"/>
          <w:szCs w:val="24"/>
        </w:rPr>
        <w:t>t</w:t>
      </w:r>
      <w:r>
        <w:rPr>
          <w:spacing w:val="-4"/>
          <w:sz w:val="24"/>
          <w:szCs w:val="24"/>
        </w:rPr>
        <w:t>h</w:t>
      </w:r>
      <w:r>
        <w:rPr>
          <w:sz w:val="24"/>
          <w:szCs w:val="24"/>
        </w:rPr>
        <w:t>e</w:t>
      </w:r>
      <w:r>
        <w:rPr>
          <w:spacing w:val="40"/>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40"/>
          <w:sz w:val="24"/>
          <w:szCs w:val="24"/>
        </w:rPr>
        <w:t xml:space="preserve"> </w:t>
      </w:r>
      <w:r>
        <w:rPr>
          <w:spacing w:val="-2"/>
          <w:sz w:val="24"/>
          <w:szCs w:val="24"/>
        </w:rPr>
        <w:t>s</w:t>
      </w:r>
      <w:r>
        <w:rPr>
          <w:spacing w:val="4"/>
          <w:sz w:val="24"/>
          <w:szCs w:val="24"/>
        </w:rPr>
        <w:t>e</w:t>
      </w:r>
      <w:r>
        <w:rPr>
          <w:spacing w:val="-4"/>
          <w:sz w:val="24"/>
          <w:szCs w:val="24"/>
        </w:rPr>
        <w:t>l</w:t>
      </w:r>
      <w:r>
        <w:rPr>
          <w:spacing w:val="-1"/>
          <w:sz w:val="24"/>
          <w:szCs w:val="24"/>
        </w:rPr>
        <w:t>ec</w:t>
      </w:r>
      <w:r>
        <w:rPr>
          <w:spacing w:val="5"/>
          <w:sz w:val="24"/>
          <w:szCs w:val="24"/>
        </w:rPr>
        <w:t>t</w:t>
      </w:r>
      <w:r>
        <w:rPr>
          <w:spacing w:val="-1"/>
          <w:sz w:val="24"/>
          <w:szCs w:val="24"/>
        </w:rPr>
        <w:t>e</w:t>
      </w:r>
      <w:r>
        <w:rPr>
          <w:sz w:val="24"/>
          <w:szCs w:val="24"/>
        </w:rPr>
        <w:t>d</w:t>
      </w:r>
      <w:r>
        <w:rPr>
          <w:spacing w:val="-3"/>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31"/>
          <w:sz w:val="24"/>
          <w:szCs w:val="24"/>
        </w:rPr>
        <w:t xml:space="preserve"> </w:t>
      </w:r>
      <w:r>
        <w:rPr>
          <w:spacing w:val="5"/>
          <w:sz w:val="24"/>
          <w:szCs w:val="24"/>
        </w:rPr>
        <w:t>t</w:t>
      </w:r>
      <w:r>
        <w:rPr>
          <w:sz w:val="24"/>
          <w:szCs w:val="24"/>
        </w:rPr>
        <w:t xml:space="preserve">he </w:t>
      </w:r>
      <w:r>
        <w:rPr>
          <w:spacing w:val="4"/>
          <w:sz w:val="24"/>
          <w:szCs w:val="24"/>
        </w:rPr>
        <w:t>a</w:t>
      </w:r>
      <w:r>
        <w:rPr>
          <w:spacing w:val="-9"/>
          <w:sz w:val="24"/>
          <w:szCs w:val="24"/>
        </w:rPr>
        <w:t>l</w:t>
      </w:r>
      <w:r>
        <w:rPr>
          <w:spacing w:val="1"/>
          <w:sz w:val="24"/>
          <w:szCs w:val="24"/>
        </w:rPr>
        <w:t>r</w:t>
      </w:r>
      <w:r>
        <w:rPr>
          <w:spacing w:val="-1"/>
          <w:sz w:val="24"/>
          <w:szCs w:val="24"/>
        </w:rPr>
        <w:t>ea</w:t>
      </w:r>
      <w:r>
        <w:rPr>
          <w:spacing w:val="5"/>
          <w:sz w:val="24"/>
          <w:szCs w:val="24"/>
        </w:rPr>
        <w:t>d</w:t>
      </w:r>
      <w:r>
        <w:rPr>
          <w:sz w:val="24"/>
          <w:szCs w:val="24"/>
        </w:rPr>
        <w:t>y</w:t>
      </w:r>
      <w:r>
        <w:rPr>
          <w:spacing w:val="1"/>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d</w:t>
      </w:r>
      <w:r>
        <w:rPr>
          <w:spacing w:val="6"/>
          <w:sz w:val="24"/>
          <w:szCs w:val="24"/>
        </w:rPr>
        <w:t xml:space="preserve"> </w:t>
      </w:r>
      <w:r>
        <w:rPr>
          <w:spacing w:val="-9"/>
          <w:sz w:val="24"/>
          <w:szCs w:val="24"/>
        </w:rPr>
        <w:t>l</w:t>
      </w:r>
      <w:r>
        <w:rPr>
          <w:spacing w:val="5"/>
          <w:sz w:val="24"/>
          <w:szCs w:val="24"/>
        </w:rPr>
        <w:t>o</w:t>
      </w:r>
      <w:r>
        <w:rPr>
          <w:sz w:val="24"/>
          <w:szCs w:val="24"/>
        </w:rPr>
        <w:t>t</w:t>
      </w:r>
      <w:r>
        <w:rPr>
          <w:spacing w:val="6"/>
          <w:sz w:val="24"/>
          <w:szCs w:val="24"/>
        </w:rPr>
        <w:t xml:space="preserve"> </w:t>
      </w:r>
      <w:r>
        <w:rPr>
          <w:spacing w:val="-6"/>
          <w:sz w:val="24"/>
          <w:szCs w:val="24"/>
        </w:rPr>
        <w:t>a</w:t>
      </w:r>
      <w:r>
        <w:rPr>
          <w:sz w:val="24"/>
          <w:szCs w:val="24"/>
        </w:rPr>
        <w:t>t</w:t>
      </w:r>
      <w:r>
        <w:rPr>
          <w:spacing w:val="6"/>
          <w:sz w:val="24"/>
          <w:szCs w:val="24"/>
        </w:rPr>
        <w:t xml:space="preserve"> </w:t>
      </w:r>
      <w:r>
        <w:rPr>
          <w:sz w:val="24"/>
          <w:szCs w:val="24"/>
        </w:rPr>
        <w:t>h</w:t>
      </w:r>
      <w:r>
        <w:rPr>
          <w:spacing w:val="-4"/>
          <w:sz w:val="24"/>
          <w:szCs w:val="24"/>
        </w:rPr>
        <w:t>i</w:t>
      </w:r>
      <w:r>
        <w:rPr>
          <w:sz w:val="24"/>
          <w:szCs w:val="24"/>
        </w:rPr>
        <w:t>s</w:t>
      </w:r>
      <w:r>
        <w:rPr>
          <w:spacing w:val="4"/>
          <w:sz w:val="24"/>
          <w:szCs w:val="24"/>
        </w:rPr>
        <w:t xml:space="preserve"> </w:t>
      </w:r>
      <w:r>
        <w:rPr>
          <w:spacing w:val="5"/>
          <w:sz w:val="24"/>
          <w:szCs w:val="24"/>
        </w:rPr>
        <w:t>o</w:t>
      </w:r>
      <w:r>
        <w:rPr>
          <w:sz w:val="24"/>
          <w:szCs w:val="24"/>
        </w:rPr>
        <w:t>wn</w:t>
      </w:r>
      <w:r>
        <w:rPr>
          <w:spacing w:val="1"/>
          <w:sz w:val="24"/>
          <w:szCs w:val="24"/>
        </w:rPr>
        <w:t xml:space="preserve"> </w:t>
      </w:r>
      <w:r>
        <w:rPr>
          <w:spacing w:val="-1"/>
          <w:sz w:val="24"/>
          <w:szCs w:val="24"/>
        </w:rPr>
        <w:t>e</w:t>
      </w:r>
      <w:r>
        <w:rPr>
          <w:spacing w:val="-5"/>
          <w:sz w:val="24"/>
          <w:szCs w:val="24"/>
        </w:rPr>
        <w:t>x</w:t>
      </w:r>
      <w:r>
        <w:rPr>
          <w:sz w:val="24"/>
          <w:szCs w:val="24"/>
        </w:rPr>
        <w:t>p</w:t>
      </w:r>
      <w:r>
        <w:rPr>
          <w:spacing w:val="4"/>
          <w:sz w:val="24"/>
          <w:szCs w:val="24"/>
        </w:rPr>
        <w:t>e</w:t>
      </w:r>
      <w:r>
        <w:rPr>
          <w:spacing w:val="-5"/>
          <w:sz w:val="24"/>
          <w:szCs w:val="24"/>
        </w:rPr>
        <w:t>n</w:t>
      </w:r>
      <w:r>
        <w:rPr>
          <w:spacing w:val="-2"/>
          <w:sz w:val="24"/>
          <w:szCs w:val="24"/>
        </w:rPr>
        <w:t>s</w:t>
      </w:r>
      <w:r>
        <w:rPr>
          <w:spacing w:val="4"/>
          <w:sz w:val="24"/>
          <w:szCs w:val="24"/>
        </w:rPr>
        <w:t>e</w:t>
      </w:r>
      <w:r>
        <w:rPr>
          <w:spacing w:val="-2"/>
          <w:sz w:val="24"/>
          <w:szCs w:val="24"/>
        </w:rPr>
        <w:t>s</w:t>
      </w:r>
      <w:r>
        <w:rPr>
          <w:sz w:val="24"/>
          <w:szCs w:val="24"/>
        </w:rPr>
        <w:t>.</w:t>
      </w:r>
      <w:r>
        <w:rPr>
          <w:spacing w:val="8"/>
          <w:sz w:val="24"/>
          <w:szCs w:val="24"/>
        </w:rPr>
        <w:t xml:space="preserve"> </w:t>
      </w:r>
      <w:r>
        <w:rPr>
          <w:spacing w:val="1"/>
          <w:sz w:val="24"/>
          <w:szCs w:val="24"/>
        </w:rPr>
        <w:t>I</w:t>
      </w:r>
      <w:r>
        <w:rPr>
          <w:sz w:val="24"/>
          <w:szCs w:val="24"/>
        </w:rPr>
        <w:t>n</w:t>
      </w:r>
      <w:r>
        <w:rPr>
          <w:spacing w:val="1"/>
          <w:sz w:val="24"/>
          <w:szCs w:val="24"/>
        </w:rPr>
        <w:t xml:space="preserve"> </w:t>
      </w:r>
      <w:r>
        <w:rPr>
          <w:spacing w:val="-1"/>
          <w:sz w:val="24"/>
          <w:szCs w:val="24"/>
        </w:rPr>
        <w:t>ca</w:t>
      </w:r>
      <w:r>
        <w:rPr>
          <w:spacing w:val="-2"/>
          <w:sz w:val="24"/>
          <w:szCs w:val="24"/>
        </w:rPr>
        <w:t>s</w:t>
      </w:r>
      <w:r>
        <w:rPr>
          <w:sz w:val="24"/>
          <w:szCs w:val="24"/>
        </w:rPr>
        <w:t>e</w:t>
      </w:r>
      <w:r>
        <w:rPr>
          <w:spacing w:val="5"/>
          <w:sz w:val="24"/>
          <w:szCs w:val="24"/>
        </w:rPr>
        <w:t xml:space="preserve"> </w:t>
      </w:r>
      <w:r>
        <w:rPr>
          <w:sz w:val="24"/>
          <w:szCs w:val="24"/>
        </w:rPr>
        <w:t xml:space="preserve">a </w:t>
      </w:r>
      <w:r>
        <w:rPr>
          <w:spacing w:val="-8"/>
          <w:sz w:val="24"/>
          <w:szCs w:val="24"/>
        </w:rPr>
        <w:t>f</w:t>
      </w:r>
      <w:r>
        <w:rPr>
          <w:spacing w:val="1"/>
          <w:sz w:val="24"/>
          <w:szCs w:val="24"/>
        </w:rPr>
        <w:t>r</w:t>
      </w:r>
      <w:r>
        <w:rPr>
          <w:spacing w:val="-1"/>
          <w:sz w:val="24"/>
          <w:szCs w:val="24"/>
        </w:rPr>
        <w:t>e</w:t>
      </w:r>
      <w:r>
        <w:rPr>
          <w:spacing w:val="2"/>
          <w:sz w:val="24"/>
          <w:szCs w:val="24"/>
        </w:rPr>
        <w:t>s</w:t>
      </w:r>
      <w:r>
        <w:rPr>
          <w:sz w:val="24"/>
          <w:szCs w:val="24"/>
        </w:rPr>
        <w:t>h</w:t>
      </w:r>
      <w:r>
        <w:rPr>
          <w:spacing w:val="6"/>
          <w:sz w:val="24"/>
          <w:szCs w:val="24"/>
        </w:rPr>
        <w:t xml:space="preserve"> </w:t>
      </w:r>
      <w:r>
        <w:rPr>
          <w:spacing w:val="-9"/>
          <w:sz w:val="24"/>
          <w:szCs w:val="24"/>
        </w:rPr>
        <w:t>l</w:t>
      </w:r>
      <w:r>
        <w:rPr>
          <w:spacing w:val="5"/>
          <w:sz w:val="24"/>
          <w:szCs w:val="24"/>
        </w:rPr>
        <w:t>o</w:t>
      </w:r>
      <w:r>
        <w:rPr>
          <w:sz w:val="24"/>
          <w:szCs w:val="24"/>
        </w:rPr>
        <w:t>t</w:t>
      </w:r>
      <w:r>
        <w:rPr>
          <w:spacing w:val="11"/>
          <w:sz w:val="24"/>
          <w:szCs w:val="24"/>
        </w:rPr>
        <w:t xml:space="preserve"> </w:t>
      </w:r>
      <w:r>
        <w:rPr>
          <w:spacing w:val="-4"/>
          <w:sz w:val="24"/>
          <w:szCs w:val="24"/>
        </w:rPr>
        <w:t>i</w:t>
      </w:r>
      <w:r>
        <w:rPr>
          <w:sz w:val="24"/>
          <w:szCs w:val="24"/>
        </w:rPr>
        <w:t xml:space="preserve">s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d</w:t>
      </w:r>
      <w:r>
        <w:rPr>
          <w:spacing w:val="-1"/>
          <w:sz w:val="24"/>
          <w:szCs w:val="24"/>
        </w:rPr>
        <w:t xml:space="preserve"> </w:t>
      </w:r>
      <w:r>
        <w:rPr>
          <w:spacing w:val="-8"/>
          <w:sz w:val="24"/>
          <w:szCs w:val="24"/>
        </w:rPr>
        <w:t>f</w:t>
      </w:r>
      <w:r>
        <w:rPr>
          <w:spacing w:val="5"/>
          <w:sz w:val="24"/>
          <w:szCs w:val="24"/>
        </w:rPr>
        <w:t>o</w:t>
      </w:r>
      <w:r>
        <w:rPr>
          <w:sz w:val="24"/>
          <w:szCs w:val="24"/>
        </w:rPr>
        <w:t xml:space="preserve">r </w:t>
      </w:r>
      <w:r>
        <w:rPr>
          <w:spacing w:val="5"/>
          <w:sz w:val="24"/>
          <w:szCs w:val="24"/>
        </w:rPr>
        <w:t>t</w:t>
      </w:r>
      <w:r>
        <w:rPr>
          <w:spacing w:val="-1"/>
          <w:sz w:val="24"/>
          <w:szCs w:val="24"/>
        </w:rPr>
        <w:t>e</w:t>
      </w:r>
      <w:r>
        <w:rPr>
          <w:spacing w:val="-7"/>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5"/>
          <w:sz w:val="24"/>
          <w:szCs w:val="24"/>
        </w:rPr>
        <w:t>h</w:t>
      </w:r>
      <w:r>
        <w:rPr>
          <w:spacing w:val="-1"/>
          <w:sz w:val="24"/>
          <w:szCs w:val="24"/>
        </w:rPr>
        <w:t>e</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9"/>
          <w:sz w:val="24"/>
          <w:szCs w:val="24"/>
        </w:rPr>
        <w:t>l</w:t>
      </w:r>
      <w:r>
        <w:rPr>
          <w:spacing w:val="5"/>
          <w:sz w:val="24"/>
          <w:szCs w:val="24"/>
        </w:rPr>
        <w:t>o</w:t>
      </w:r>
      <w:r>
        <w:rPr>
          <w:sz w:val="24"/>
          <w:szCs w:val="24"/>
        </w:rPr>
        <w:t>t</w:t>
      </w:r>
      <w:r>
        <w:rPr>
          <w:spacing w:val="3"/>
          <w:sz w:val="24"/>
          <w:szCs w:val="24"/>
        </w:rPr>
        <w:t xml:space="preserve"> </w:t>
      </w:r>
      <w:r>
        <w:rPr>
          <w:spacing w:val="-1"/>
          <w:sz w:val="24"/>
          <w:szCs w:val="24"/>
        </w:rPr>
        <w:t>a</w:t>
      </w:r>
      <w:r>
        <w:rPr>
          <w:spacing w:val="-9"/>
          <w:sz w:val="24"/>
          <w:szCs w:val="24"/>
        </w:rPr>
        <w:t>l</w:t>
      </w:r>
      <w:r>
        <w:rPr>
          <w:spacing w:val="1"/>
          <w:sz w:val="24"/>
          <w:szCs w:val="24"/>
        </w:rPr>
        <w:t>r</w:t>
      </w:r>
      <w:r>
        <w:rPr>
          <w:spacing w:val="-1"/>
          <w:sz w:val="24"/>
          <w:szCs w:val="24"/>
        </w:rPr>
        <w:t>ea</w:t>
      </w:r>
      <w:r>
        <w:rPr>
          <w:spacing w:val="5"/>
          <w:sz w:val="24"/>
          <w:szCs w:val="24"/>
        </w:rPr>
        <w:t>d</w:t>
      </w:r>
      <w:r>
        <w:rPr>
          <w:sz w:val="24"/>
          <w:szCs w:val="24"/>
        </w:rPr>
        <w:t>y</w:t>
      </w:r>
      <w:r>
        <w:rPr>
          <w:spacing w:val="-2"/>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d</w:t>
      </w:r>
      <w:r>
        <w:rPr>
          <w:spacing w:val="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pacing w:val="-5"/>
          <w:sz w:val="24"/>
          <w:szCs w:val="24"/>
        </w:rPr>
        <w:t>b</w:t>
      </w:r>
      <w:r>
        <w:rPr>
          <w:sz w:val="24"/>
          <w:szCs w:val="24"/>
        </w:rPr>
        <w:t>e</w:t>
      </w:r>
      <w:r>
        <w:rPr>
          <w:spacing w:val="2"/>
          <w:sz w:val="24"/>
          <w:szCs w:val="24"/>
        </w:rPr>
        <w:t xml:space="preserve"> </w:t>
      </w:r>
      <w:r>
        <w:rPr>
          <w:spacing w:val="1"/>
          <w:sz w:val="24"/>
          <w:szCs w:val="24"/>
        </w:rPr>
        <w:t>r</w:t>
      </w:r>
      <w:r>
        <w:rPr>
          <w:spacing w:val="4"/>
          <w:sz w:val="24"/>
          <w:szCs w:val="24"/>
        </w:rPr>
        <w:t>e</w:t>
      </w:r>
      <w:r>
        <w:rPr>
          <w:spacing w:val="-9"/>
          <w:sz w:val="24"/>
          <w:szCs w:val="24"/>
        </w:rPr>
        <w:t>j</w:t>
      </w:r>
      <w:r>
        <w:rPr>
          <w:spacing w:val="-1"/>
          <w:sz w:val="24"/>
          <w:szCs w:val="24"/>
        </w:rPr>
        <w:t>ec</w:t>
      </w:r>
      <w:r>
        <w:rPr>
          <w:spacing w:val="5"/>
          <w:sz w:val="24"/>
          <w:szCs w:val="24"/>
        </w:rPr>
        <w:t>t</w:t>
      </w:r>
      <w:r>
        <w:rPr>
          <w:spacing w:val="-1"/>
          <w:sz w:val="24"/>
          <w:szCs w:val="24"/>
        </w:rPr>
        <w:t>e</w:t>
      </w:r>
      <w:r>
        <w:rPr>
          <w:sz w:val="24"/>
          <w:szCs w:val="24"/>
        </w:rPr>
        <w:t>d.</w:t>
      </w:r>
    </w:p>
    <w:p w:rsidR="008D75EE" w:rsidRDefault="008D75EE">
      <w:pPr>
        <w:spacing w:before="6" w:line="160" w:lineRule="exact"/>
        <w:rPr>
          <w:sz w:val="16"/>
          <w:szCs w:val="16"/>
        </w:rPr>
      </w:pPr>
    </w:p>
    <w:p w:rsidR="008D75EE" w:rsidRDefault="00B30AA0">
      <w:pPr>
        <w:ind w:left="1553" w:right="1165" w:hanging="720"/>
        <w:jc w:val="both"/>
        <w:rPr>
          <w:sz w:val="24"/>
          <w:szCs w:val="24"/>
        </w:rPr>
      </w:pPr>
      <w:r>
        <w:rPr>
          <w:sz w:val="24"/>
          <w:szCs w:val="24"/>
        </w:rPr>
        <w:t>2</w:t>
      </w:r>
      <w:r>
        <w:rPr>
          <w:spacing w:val="2"/>
          <w:sz w:val="24"/>
          <w:szCs w:val="24"/>
        </w:rPr>
        <w:t>.</w:t>
      </w:r>
      <w:r>
        <w:rPr>
          <w:sz w:val="24"/>
          <w:szCs w:val="24"/>
        </w:rPr>
        <w:t>5</w:t>
      </w:r>
      <w:r>
        <w:rPr>
          <w:spacing w:val="2"/>
          <w:sz w:val="24"/>
          <w:szCs w:val="24"/>
        </w:rPr>
        <w:t>.</w:t>
      </w:r>
      <w:r>
        <w:rPr>
          <w:sz w:val="24"/>
          <w:szCs w:val="24"/>
        </w:rPr>
        <w:t xml:space="preserve">3  </w:t>
      </w:r>
      <w:r>
        <w:rPr>
          <w:spacing w:val="56"/>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3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8"/>
          <w:sz w:val="24"/>
          <w:szCs w:val="24"/>
        </w:rPr>
        <w:t xml:space="preserve"> </w:t>
      </w:r>
      <w:r>
        <w:rPr>
          <w:spacing w:val="-4"/>
          <w:sz w:val="24"/>
          <w:szCs w:val="24"/>
        </w:rPr>
        <w:t>i</w:t>
      </w:r>
      <w:r>
        <w:rPr>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z w:val="24"/>
          <w:szCs w:val="24"/>
        </w:rPr>
        <w:t>e</w:t>
      </w:r>
      <w:r>
        <w:rPr>
          <w:spacing w:val="36"/>
          <w:sz w:val="24"/>
          <w:szCs w:val="24"/>
        </w:rPr>
        <w:t xml:space="preserve"> </w:t>
      </w:r>
      <w:r>
        <w:rPr>
          <w:spacing w:val="5"/>
          <w:sz w:val="24"/>
          <w:szCs w:val="24"/>
        </w:rPr>
        <w:t>t</w:t>
      </w:r>
      <w:r>
        <w:rPr>
          <w:spacing w:val="-5"/>
          <w:sz w:val="24"/>
          <w:szCs w:val="24"/>
        </w:rPr>
        <w:t>h</w:t>
      </w:r>
      <w:r>
        <w:rPr>
          <w:sz w:val="24"/>
          <w:szCs w:val="24"/>
        </w:rPr>
        <w:t>e</w:t>
      </w:r>
      <w:r>
        <w:rPr>
          <w:spacing w:val="36"/>
          <w:sz w:val="24"/>
          <w:szCs w:val="24"/>
        </w:rPr>
        <w:t xml:space="preserve"> </w:t>
      </w:r>
      <w:r>
        <w:rPr>
          <w:spacing w:val="-9"/>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1"/>
          <w:sz w:val="24"/>
          <w:szCs w:val="24"/>
        </w:rPr>
        <w:t>a</w:t>
      </w:r>
      <w:r>
        <w:rPr>
          <w:sz w:val="24"/>
          <w:szCs w:val="24"/>
        </w:rPr>
        <w:t>to</w:t>
      </w:r>
      <w:r>
        <w:rPr>
          <w:spacing w:val="2"/>
          <w:sz w:val="24"/>
          <w:szCs w:val="24"/>
        </w:rPr>
        <w:t>r</w:t>
      </w:r>
      <w:r>
        <w:rPr>
          <w:spacing w:val="-9"/>
          <w:sz w:val="24"/>
          <w:szCs w:val="24"/>
        </w:rPr>
        <w:t>i</w:t>
      </w:r>
      <w:r>
        <w:rPr>
          <w:spacing w:val="4"/>
          <w:sz w:val="24"/>
          <w:szCs w:val="24"/>
        </w:rPr>
        <w:t>e</w:t>
      </w:r>
      <w:r>
        <w:rPr>
          <w:sz w:val="24"/>
          <w:szCs w:val="24"/>
        </w:rPr>
        <w:t>s</w:t>
      </w:r>
      <w:r>
        <w:rPr>
          <w:spacing w:val="40"/>
          <w:sz w:val="24"/>
          <w:szCs w:val="24"/>
        </w:rPr>
        <w:t xml:space="preserve"> </w:t>
      </w:r>
      <w:r>
        <w:rPr>
          <w:spacing w:val="-4"/>
          <w:sz w:val="24"/>
          <w:szCs w:val="24"/>
        </w:rPr>
        <w:t>i</w:t>
      </w:r>
      <w:r>
        <w:rPr>
          <w:sz w:val="24"/>
          <w:szCs w:val="24"/>
        </w:rPr>
        <w:t>n</w:t>
      </w:r>
      <w:r>
        <w:rPr>
          <w:spacing w:val="31"/>
          <w:sz w:val="24"/>
          <w:szCs w:val="24"/>
        </w:rPr>
        <w:t xml:space="preserve"> </w:t>
      </w:r>
      <w:r>
        <w:rPr>
          <w:spacing w:val="4"/>
          <w:sz w:val="24"/>
          <w:szCs w:val="24"/>
        </w:rPr>
        <w:t>w</w:t>
      </w:r>
      <w:r>
        <w:rPr>
          <w:sz w:val="24"/>
          <w:szCs w:val="24"/>
        </w:rPr>
        <w:t>h</w:t>
      </w:r>
      <w:r>
        <w:rPr>
          <w:spacing w:val="-4"/>
          <w:sz w:val="24"/>
          <w:szCs w:val="24"/>
        </w:rPr>
        <w:t>i</w:t>
      </w:r>
      <w:r>
        <w:rPr>
          <w:spacing w:val="4"/>
          <w:sz w:val="24"/>
          <w:szCs w:val="24"/>
        </w:rPr>
        <w:t>c</w:t>
      </w:r>
      <w:r>
        <w:rPr>
          <w:sz w:val="24"/>
          <w:szCs w:val="24"/>
        </w:rPr>
        <w:t>h</w:t>
      </w:r>
      <w:r>
        <w:rPr>
          <w:spacing w:val="36"/>
          <w:sz w:val="24"/>
          <w:szCs w:val="24"/>
        </w:rPr>
        <w:t xml:space="preserve"> </w:t>
      </w:r>
      <w:r>
        <w:rPr>
          <w:spacing w:val="5"/>
          <w:sz w:val="24"/>
          <w:szCs w:val="24"/>
        </w:rPr>
        <w:t>t</w:t>
      </w:r>
      <w:r>
        <w:rPr>
          <w:spacing w:val="-5"/>
          <w:sz w:val="24"/>
          <w:szCs w:val="24"/>
        </w:rPr>
        <w:t>h</w:t>
      </w:r>
      <w:r>
        <w:rPr>
          <w:spacing w:val="4"/>
          <w:sz w:val="24"/>
          <w:szCs w:val="24"/>
        </w:rPr>
        <w:t>e</w:t>
      </w:r>
      <w:r>
        <w:rPr>
          <w:sz w:val="24"/>
          <w:szCs w:val="24"/>
        </w:rPr>
        <w:t>y</w:t>
      </w:r>
      <w:r>
        <w:rPr>
          <w:spacing w:val="27"/>
          <w:sz w:val="24"/>
          <w:szCs w:val="24"/>
        </w:rPr>
        <w:t xml:space="preserve"> </w:t>
      </w:r>
      <w:r>
        <w:rPr>
          <w:sz w:val="24"/>
          <w:szCs w:val="24"/>
        </w:rPr>
        <w:t>p</w:t>
      </w:r>
      <w:r>
        <w:rPr>
          <w:spacing w:val="1"/>
          <w:sz w:val="24"/>
          <w:szCs w:val="24"/>
        </w:rPr>
        <w:t>r</w:t>
      </w:r>
      <w:r>
        <w:rPr>
          <w:spacing w:val="5"/>
          <w:sz w:val="24"/>
          <w:szCs w:val="24"/>
        </w:rPr>
        <w:t>o</w:t>
      </w:r>
      <w:r>
        <w:rPr>
          <w:spacing w:val="-5"/>
          <w:sz w:val="24"/>
          <w:szCs w:val="24"/>
        </w:rPr>
        <w:t>p</w:t>
      </w:r>
      <w:r>
        <w:rPr>
          <w:spacing w:val="5"/>
          <w:sz w:val="24"/>
          <w:szCs w:val="24"/>
        </w:rPr>
        <w:t>o</w:t>
      </w:r>
      <w:r>
        <w:rPr>
          <w:spacing w:val="-2"/>
          <w:sz w:val="24"/>
          <w:szCs w:val="24"/>
        </w:rPr>
        <w:t>s</w:t>
      </w:r>
      <w:r>
        <w:rPr>
          <w:sz w:val="24"/>
          <w:szCs w:val="24"/>
        </w:rPr>
        <w:t>e</w:t>
      </w:r>
      <w:r>
        <w:rPr>
          <w:spacing w:val="36"/>
          <w:sz w:val="24"/>
          <w:szCs w:val="24"/>
        </w:rPr>
        <w:t xml:space="preserve"> </w:t>
      </w:r>
      <w:r>
        <w:rPr>
          <w:sz w:val="24"/>
          <w:szCs w:val="24"/>
        </w:rPr>
        <w:t>to</w:t>
      </w:r>
      <w:r>
        <w:rPr>
          <w:spacing w:val="36"/>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45"/>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t</w:t>
      </w:r>
      <w:r>
        <w:rPr>
          <w:spacing w:val="-10"/>
          <w:sz w:val="24"/>
          <w:szCs w:val="24"/>
        </w:rPr>
        <w:t>y</w:t>
      </w:r>
      <w:r>
        <w:rPr>
          <w:sz w:val="24"/>
          <w:szCs w:val="24"/>
        </w:rPr>
        <w:t>pe</w:t>
      </w:r>
      <w:r>
        <w:rPr>
          <w:spacing w:val="2"/>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2"/>
          <w:sz w:val="24"/>
          <w:szCs w:val="24"/>
        </w:rPr>
        <w:t>s</w:t>
      </w:r>
      <w:r>
        <w:rPr>
          <w:sz w:val="24"/>
          <w:szCs w:val="24"/>
        </w:rPr>
        <w:t>,</w:t>
      </w:r>
      <w:r>
        <w:rPr>
          <w:spacing w:val="5"/>
          <w:sz w:val="24"/>
          <w:szCs w:val="24"/>
        </w:rPr>
        <w:t xml:space="preserve"> </w:t>
      </w:r>
      <w:r>
        <w:rPr>
          <w:spacing w:val="-4"/>
          <w:sz w:val="24"/>
          <w:szCs w:val="24"/>
        </w:rPr>
        <w:t>i</w:t>
      </w:r>
      <w:r>
        <w:rPr>
          <w:sz w:val="24"/>
          <w:szCs w:val="24"/>
        </w:rPr>
        <w:t>f</w:t>
      </w:r>
      <w:r>
        <w:rPr>
          <w:spacing w:val="-6"/>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6"/>
          <w:sz w:val="24"/>
          <w:szCs w:val="24"/>
        </w:rPr>
        <w:t>r</w:t>
      </w:r>
      <w:r>
        <w:rPr>
          <w:spacing w:val="-1"/>
          <w:sz w:val="24"/>
          <w:szCs w:val="24"/>
        </w:rPr>
        <w:t>e</w:t>
      </w:r>
      <w:r>
        <w:rPr>
          <w:sz w:val="24"/>
          <w:szCs w:val="24"/>
        </w:rPr>
        <w:t>d.</w:t>
      </w:r>
      <w:r>
        <w:rPr>
          <w:spacing w:val="6"/>
          <w:sz w:val="24"/>
          <w:szCs w:val="24"/>
        </w:rPr>
        <w:t xml:space="preserve"> </w:t>
      </w:r>
      <w:r>
        <w:rPr>
          <w:spacing w:val="2"/>
          <w:sz w:val="24"/>
          <w:szCs w:val="24"/>
        </w:rPr>
        <w:t>T</w:t>
      </w:r>
      <w:r>
        <w:rPr>
          <w:spacing w:val="-5"/>
          <w:sz w:val="24"/>
          <w:szCs w:val="24"/>
        </w:rPr>
        <w:t>h</w:t>
      </w:r>
      <w:r>
        <w:rPr>
          <w:spacing w:val="4"/>
          <w:sz w:val="24"/>
          <w:szCs w:val="24"/>
        </w:rPr>
        <w:t>e</w:t>
      </w:r>
      <w:r>
        <w:rPr>
          <w:sz w:val="24"/>
          <w:szCs w:val="24"/>
        </w:rPr>
        <w:t>y</w:t>
      </w:r>
      <w:r>
        <w:rPr>
          <w:spacing w:val="-2"/>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4"/>
          <w:sz w:val="24"/>
          <w:szCs w:val="24"/>
        </w:rPr>
        <w:t>e</w:t>
      </w:r>
      <w:r>
        <w:rPr>
          <w:spacing w:val="-5"/>
          <w:sz w:val="24"/>
          <w:szCs w:val="24"/>
        </w:rPr>
        <w:t>n</w:t>
      </w:r>
      <w:r>
        <w:rPr>
          <w:spacing w:val="-2"/>
          <w:sz w:val="24"/>
          <w:szCs w:val="24"/>
        </w:rPr>
        <w:t>s</w:t>
      </w:r>
      <w:r>
        <w:rPr>
          <w:sz w:val="24"/>
          <w:szCs w:val="24"/>
        </w:rPr>
        <w:t>u</w:t>
      </w:r>
      <w:r>
        <w:rPr>
          <w:spacing w:val="1"/>
          <w:sz w:val="24"/>
          <w:szCs w:val="24"/>
        </w:rPr>
        <w:t>r</w:t>
      </w:r>
      <w:r>
        <w:rPr>
          <w:sz w:val="24"/>
          <w:szCs w:val="24"/>
        </w:rPr>
        <w:t>e</w:t>
      </w:r>
      <w:r>
        <w:rPr>
          <w:spacing w:val="2"/>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8"/>
          <w:sz w:val="24"/>
          <w:szCs w:val="24"/>
        </w:rPr>
        <w:t xml:space="preserve"> </w:t>
      </w:r>
      <w:r>
        <w:rPr>
          <w:spacing w:val="-1"/>
          <w:sz w:val="24"/>
          <w:szCs w:val="24"/>
        </w:rPr>
        <w:t>a</w:t>
      </w:r>
      <w:r>
        <w:rPr>
          <w:sz w:val="24"/>
          <w:szCs w:val="24"/>
        </w:rPr>
        <w:t>d</w:t>
      </w:r>
      <w:r>
        <w:rPr>
          <w:spacing w:val="-1"/>
          <w:sz w:val="24"/>
          <w:szCs w:val="24"/>
        </w:rPr>
        <w:t>e</w:t>
      </w:r>
      <w:r>
        <w:rPr>
          <w:sz w:val="24"/>
          <w:szCs w:val="24"/>
        </w:rPr>
        <w:t>qu</w:t>
      </w:r>
      <w:r>
        <w:rPr>
          <w:spacing w:val="-1"/>
          <w:sz w:val="24"/>
          <w:szCs w:val="24"/>
        </w:rPr>
        <w:t>a</w:t>
      </w:r>
      <w:r>
        <w:rPr>
          <w:spacing w:val="5"/>
          <w:sz w:val="24"/>
          <w:szCs w:val="24"/>
        </w:rPr>
        <w:t>t</w:t>
      </w:r>
      <w:r>
        <w:rPr>
          <w:sz w:val="24"/>
          <w:szCs w:val="24"/>
        </w:rPr>
        <w:t>e</w:t>
      </w:r>
      <w:r>
        <w:rPr>
          <w:spacing w:val="2"/>
          <w:sz w:val="24"/>
          <w:szCs w:val="24"/>
        </w:rPr>
        <w:t xml:space="preserve"> </w:t>
      </w:r>
      <w:r>
        <w:rPr>
          <w:spacing w:val="-8"/>
          <w:sz w:val="24"/>
          <w:szCs w:val="24"/>
        </w:rPr>
        <w:t>f</w:t>
      </w:r>
      <w:r>
        <w:rPr>
          <w:spacing w:val="-1"/>
          <w:sz w:val="24"/>
          <w:szCs w:val="24"/>
        </w:rPr>
        <w:t>a</w:t>
      </w:r>
      <w:r>
        <w:rPr>
          <w:spacing w:val="4"/>
          <w:sz w:val="24"/>
          <w:szCs w:val="24"/>
        </w:rPr>
        <w:t>c</w:t>
      </w:r>
      <w:r>
        <w:rPr>
          <w:sz w:val="24"/>
          <w:szCs w:val="24"/>
        </w:rPr>
        <w:t>i</w:t>
      </w:r>
      <w:r>
        <w:rPr>
          <w:spacing w:val="1"/>
          <w:sz w:val="24"/>
          <w:szCs w:val="24"/>
        </w:rPr>
        <w:t>l</w:t>
      </w:r>
      <w:r>
        <w:rPr>
          <w:spacing w:val="-9"/>
          <w:sz w:val="24"/>
          <w:szCs w:val="24"/>
        </w:rPr>
        <w:t>i</w:t>
      </w:r>
      <w:r>
        <w:rPr>
          <w:spacing w:val="10"/>
          <w:sz w:val="24"/>
          <w:szCs w:val="24"/>
        </w:rPr>
        <w:t>t</w:t>
      </w:r>
      <w:r>
        <w:rPr>
          <w:spacing w:val="-4"/>
          <w:sz w:val="24"/>
          <w:szCs w:val="24"/>
        </w:rPr>
        <w:t>i</w:t>
      </w:r>
      <w:r>
        <w:rPr>
          <w:spacing w:val="-1"/>
          <w:sz w:val="24"/>
          <w:szCs w:val="24"/>
        </w:rPr>
        <w:t>e</w:t>
      </w:r>
      <w:r>
        <w:rPr>
          <w:sz w:val="24"/>
          <w:szCs w:val="24"/>
        </w:rPr>
        <w:t>s</w:t>
      </w:r>
      <w:r>
        <w:rPr>
          <w:spacing w:val="1"/>
          <w:sz w:val="24"/>
          <w:szCs w:val="24"/>
        </w:rPr>
        <w:t xml:space="preserve"> </w:t>
      </w:r>
      <w:r>
        <w:rPr>
          <w:spacing w:val="-1"/>
          <w:sz w:val="24"/>
          <w:szCs w:val="24"/>
        </w:rPr>
        <w:t>a</w:t>
      </w:r>
      <w:r>
        <w:rPr>
          <w:spacing w:val="1"/>
          <w:sz w:val="24"/>
          <w:szCs w:val="24"/>
        </w:rPr>
        <w:t>r</w:t>
      </w:r>
      <w:r>
        <w:rPr>
          <w:sz w:val="24"/>
          <w:szCs w:val="24"/>
        </w:rPr>
        <w:t>e</w:t>
      </w:r>
      <w:r>
        <w:rPr>
          <w:spacing w:val="2"/>
          <w:sz w:val="24"/>
          <w:szCs w:val="24"/>
        </w:rPr>
        <w:t xml:space="preserve"> </w:t>
      </w:r>
      <w:r>
        <w:rPr>
          <w:spacing w:val="4"/>
          <w:sz w:val="24"/>
          <w:szCs w:val="24"/>
        </w:rPr>
        <w:t>a</w:t>
      </w:r>
      <w:r>
        <w:rPr>
          <w:spacing w:val="-5"/>
          <w:sz w:val="24"/>
          <w:szCs w:val="24"/>
        </w:rPr>
        <w:t>v</w:t>
      </w:r>
      <w:r>
        <w:rPr>
          <w:spacing w:val="4"/>
          <w:sz w:val="24"/>
          <w:szCs w:val="24"/>
        </w:rPr>
        <w:t>a</w:t>
      </w:r>
      <w:r>
        <w:rPr>
          <w:sz w:val="24"/>
          <w:szCs w:val="24"/>
        </w:rPr>
        <w:t>i</w:t>
      </w:r>
      <w:r>
        <w:rPr>
          <w:spacing w:val="-4"/>
          <w:sz w:val="24"/>
          <w:szCs w:val="24"/>
        </w:rPr>
        <w:t>l</w:t>
      </w:r>
      <w:r>
        <w:rPr>
          <w:spacing w:val="4"/>
          <w:sz w:val="24"/>
          <w:szCs w:val="24"/>
        </w:rPr>
        <w:t>a</w:t>
      </w:r>
      <w:r>
        <w:rPr>
          <w:sz w:val="24"/>
          <w:szCs w:val="24"/>
        </w:rPr>
        <w:t>b</w:t>
      </w:r>
      <w:r>
        <w:rPr>
          <w:spacing w:val="-4"/>
          <w:sz w:val="24"/>
          <w:szCs w:val="24"/>
        </w:rPr>
        <w:t>l</w:t>
      </w:r>
      <w:r>
        <w:rPr>
          <w:sz w:val="24"/>
          <w:szCs w:val="24"/>
        </w:rPr>
        <w:t>e</w:t>
      </w:r>
      <w:r>
        <w:rPr>
          <w:spacing w:val="7"/>
          <w:sz w:val="24"/>
          <w:szCs w:val="24"/>
        </w:rPr>
        <w:t xml:space="preserve"> </w:t>
      </w:r>
      <w:r>
        <w:rPr>
          <w:sz w:val="24"/>
          <w:szCs w:val="24"/>
        </w:rPr>
        <w:t xml:space="preserve">in </w:t>
      </w:r>
      <w:r>
        <w:rPr>
          <w:spacing w:val="5"/>
          <w:sz w:val="24"/>
          <w:szCs w:val="24"/>
        </w:rPr>
        <w:t>t</w:t>
      </w:r>
      <w:r>
        <w:rPr>
          <w:spacing w:val="-5"/>
          <w:sz w:val="24"/>
          <w:szCs w:val="24"/>
        </w:rPr>
        <w:t>h</w:t>
      </w:r>
      <w:r>
        <w:rPr>
          <w:sz w:val="24"/>
          <w:szCs w:val="24"/>
        </w:rPr>
        <w:t>e</w:t>
      </w:r>
      <w:r>
        <w:rPr>
          <w:spacing w:val="4"/>
          <w:sz w:val="24"/>
          <w:szCs w:val="24"/>
        </w:rPr>
        <w:t xml:space="preserve"> </w:t>
      </w:r>
      <w:r>
        <w:rPr>
          <w:spacing w:val="-4"/>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6"/>
          <w:sz w:val="24"/>
          <w:szCs w:val="24"/>
        </w:rPr>
        <w:t>a</w:t>
      </w:r>
      <w:r>
        <w:rPr>
          <w:sz w:val="24"/>
          <w:szCs w:val="24"/>
        </w:rPr>
        <w:t>t</w:t>
      </w:r>
      <w:r>
        <w:rPr>
          <w:spacing w:val="5"/>
          <w:sz w:val="24"/>
          <w:szCs w:val="24"/>
        </w:rPr>
        <w:t>o</w:t>
      </w:r>
      <w:r>
        <w:rPr>
          <w:spacing w:val="1"/>
          <w:sz w:val="24"/>
          <w:szCs w:val="24"/>
        </w:rPr>
        <w:t>r</w:t>
      </w:r>
      <w:r>
        <w:rPr>
          <w:spacing w:val="-9"/>
          <w:sz w:val="24"/>
          <w:szCs w:val="24"/>
        </w:rPr>
        <w:t>i</w:t>
      </w:r>
      <w:r>
        <w:rPr>
          <w:spacing w:val="-1"/>
          <w:sz w:val="24"/>
          <w:szCs w:val="24"/>
        </w:rPr>
        <w:t>e</w:t>
      </w:r>
      <w:r>
        <w:rPr>
          <w:sz w:val="24"/>
          <w:szCs w:val="24"/>
        </w:rPr>
        <w:t>s</w:t>
      </w:r>
      <w:r>
        <w:rPr>
          <w:spacing w:val="5"/>
          <w:sz w:val="24"/>
          <w:szCs w:val="24"/>
        </w:rPr>
        <w:t xml:space="preserve"> </w:t>
      </w:r>
      <w:r>
        <w:rPr>
          <w:spacing w:val="4"/>
          <w:sz w:val="24"/>
          <w:szCs w:val="24"/>
        </w:rPr>
        <w:t>a</w:t>
      </w:r>
      <w:r>
        <w:rPr>
          <w:spacing w:val="-5"/>
          <w:sz w:val="24"/>
          <w:szCs w:val="24"/>
        </w:rPr>
        <w:t>n</w:t>
      </w:r>
      <w:r>
        <w:rPr>
          <w:sz w:val="24"/>
          <w:szCs w:val="24"/>
        </w:rPr>
        <w:t>d</w:t>
      </w:r>
      <w:r>
        <w:rPr>
          <w:spacing w:val="5"/>
          <w:sz w:val="24"/>
          <w:szCs w:val="24"/>
        </w:rPr>
        <w:t xml:space="preserve"> t</w:t>
      </w:r>
      <w:r>
        <w:rPr>
          <w:spacing w:val="-5"/>
          <w:sz w:val="24"/>
          <w:szCs w:val="24"/>
        </w:rPr>
        <w:t>h</w:t>
      </w:r>
      <w:r>
        <w:rPr>
          <w:sz w:val="24"/>
          <w:szCs w:val="24"/>
        </w:rPr>
        <w:t>e</w:t>
      </w:r>
      <w:r>
        <w:rPr>
          <w:spacing w:val="4"/>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s</w:t>
      </w:r>
      <w:r>
        <w:rPr>
          <w:spacing w:val="4"/>
          <w:sz w:val="24"/>
          <w:szCs w:val="24"/>
        </w:rPr>
        <w:t xml:space="preserve"> </w:t>
      </w:r>
      <w:r>
        <w:rPr>
          <w:spacing w:val="-1"/>
          <w:sz w:val="24"/>
          <w:szCs w:val="24"/>
        </w:rPr>
        <w:t>ca</w:t>
      </w:r>
      <w:r>
        <w:rPr>
          <w:sz w:val="24"/>
          <w:szCs w:val="24"/>
        </w:rPr>
        <w:t xml:space="preserve">n </w:t>
      </w:r>
      <w:r>
        <w:rPr>
          <w:spacing w:val="-5"/>
          <w:sz w:val="24"/>
          <w:szCs w:val="24"/>
        </w:rPr>
        <w:t>b</w:t>
      </w:r>
      <w:r>
        <w:rPr>
          <w:sz w:val="24"/>
          <w:szCs w:val="24"/>
        </w:rPr>
        <w:t>e</w:t>
      </w:r>
      <w:r>
        <w:rPr>
          <w:spacing w:val="4"/>
          <w:sz w:val="24"/>
          <w:szCs w:val="24"/>
        </w:rPr>
        <w:t xml:space="preserve"> </w:t>
      </w:r>
      <w:r>
        <w:rPr>
          <w:spacing w:val="-1"/>
          <w:sz w:val="24"/>
          <w:szCs w:val="24"/>
        </w:rPr>
        <w:t>c</w:t>
      </w:r>
      <w:r>
        <w:rPr>
          <w:spacing w:val="9"/>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5"/>
          <w:sz w:val="24"/>
          <w:szCs w:val="24"/>
        </w:rPr>
        <w:t>t</w:t>
      </w:r>
      <w:r>
        <w:rPr>
          <w:spacing w:val="-1"/>
          <w:sz w:val="24"/>
          <w:szCs w:val="24"/>
        </w:rPr>
        <w:t>e</w:t>
      </w:r>
      <w:r>
        <w:rPr>
          <w:sz w:val="24"/>
          <w:szCs w:val="24"/>
        </w:rPr>
        <w:t>d</w:t>
      </w:r>
      <w:r>
        <w:rPr>
          <w:spacing w:val="6"/>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pacing w:val="-1"/>
          <w:sz w:val="24"/>
          <w:szCs w:val="24"/>
        </w:rPr>
        <w:t>e</w:t>
      </w:r>
      <w:r>
        <w:rPr>
          <w:spacing w:val="-2"/>
          <w:sz w:val="24"/>
          <w:szCs w:val="24"/>
        </w:rPr>
        <w:t>s</w:t>
      </w:r>
      <w:r>
        <w:rPr>
          <w:sz w:val="24"/>
          <w:szCs w:val="24"/>
        </w:rPr>
        <w:t>e</w:t>
      </w:r>
      <w:r>
        <w:rPr>
          <w:spacing w:val="10"/>
          <w:sz w:val="24"/>
          <w:szCs w:val="24"/>
        </w:rPr>
        <w:t xml:space="preserve"> </w:t>
      </w:r>
      <w:r>
        <w:rPr>
          <w:spacing w:val="-9"/>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1"/>
          <w:sz w:val="24"/>
          <w:szCs w:val="24"/>
        </w:rPr>
        <w:t>a</w:t>
      </w:r>
      <w:r>
        <w:rPr>
          <w:sz w:val="24"/>
          <w:szCs w:val="24"/>
        </w:rPr>
        <w:t>t</w:t>
      </w:r>
      <w:r>
        <w:rPr>
          <w:spacing w:val="5"/>
          <w:sz w:val="24"/>
          <w:szCs w:val="24"/>
        </w:rPr>
        <w:t>o</w:t>
      </w:r>
      <w:r>
        <w:rPr>
          <w:spacing w:val="1"/>
          <w:sz w:val="24"/>
          <w:szCs w:val="24"/>
        </w:rPr>
        <w:t>r</w:t>
      </w:r>
      <w:r>
        <w:rPr>
          <w:spacing w:val="-9"/>
          <w:sz w:val="24"/>
          <w:szCs w:val="24"/>
        </w:rPr>
        <w:t>i</w:t>
      </w:r>
      <w:r>
        <w:rPr>
          <w:spacing w:val="-1"/>
          <w:sz w:val="24"/>
          <w:szCs w:val="24"/>
        </w:rPr>
        <w:t>e</w:t>
      </w:r>
      <w:r>
        <w:rPr>
          <w:sz w:val="24"/>
          <w:szCs w:val="24"/>
        </w:rPr>
        <w:t xml:space="preserve">s </w:t>
      </w:r>
      <w:r>
        <w:rPr>
          <w:spacing w:val="4"/>
          <w:sz w:val="24"/>
          <w:szCs w:val="24"/>
        </w:rPr>
        <w:t>w</w:t>
      </w:r>
      <w:r>
        <w:rPr>
          <w:spacing w:val="-9"/>
          <w:sz w:val="24"/>
          <w:szCs w:val="24"/>
        </w:rPr>
        <w:t>i</w:t>
      </w:r>
      <w:r>
        <w:rPr>
          <w:spacing w:val="10"/>
          <w:sz w:val="24"/>
          <w:szCs w:val="24"/>
        </w:rPr>
        <w:t>t</w:t>
      </w:r>
      <w:r>
        <w:rPr>
          <w:sz w:val="24"/>
          <w:szCs w:val="24"/>
        </w:rPr>
        <w:t>h</w:t>
      </w:r>
      <w:r>
        <w:rPr>
          <w:spacing w:val="-4"/>
          <w:sz w:val="24"/>
          <w:szCs w:val="24"/>
        </w:rPr>
        <w:t>i</w:t>
      </w:r>
      <w:r>
        <w:rPr>
          <w:sz w:val="24"/>
          <w:szCs w:val="24"/>
        </w:rPr>
        <w:t>n</w:t>
      </w:r>
      <w:r>
        <w:rPr>
          <w:spacing w:val="1"/>
          <w:sz w:val="24"/>
          <w:szCs w:val="24"/>
        </w:rPr>
        <w:t xml:space="preserve"> </w:t>
      </w:r>
      <w:r>
        <w:rPr>
          <w:spacing w:val="5"/>
          <w:sz w:val="24"/>
          <w:szCs w:val="24"/>
        </w:rPr>
        <w:t>t</w:t>
      </w:r>
      <w:r>
        <w:rPr>
          <w:sz w:val="24"/>
          <w:szCs w:val="24"/>
        </w:rPr>
        <w:t xml:space="preserve">he </w:t>
      </w:r>
      <w:r>
        <w:rPr>
          <w:spacing w:val="5"/>
          <w:sz w:val="24"/>
          <w:szCs w:val="24"/>
        </w:rPr>
        <w:t>t</w:t>
      </w:r>
      <w:r>
        <w:rPr>
          <w:spacing w:val="-4"/>
          <w:sz w:val="24"/>
          <w:szCs w:val="24"/>
        </w:rPr>
        <w:t>im</w:t>
      </w:r>
      <w:r>
        <w:rPr>
          <w:sz w:val="24"/>
          <w:szCs w:val="24"/>
        </w:rPr>
        <w:t>e</w:t>
      </w:r>
      <w:r>
        <w:rPr>
          <w:spacing w:val="1"/>
          <w:sz w:val="24"/>
          <w:szCs w:val="24"/>
        </w:rPr>
        <w:t xml:space="preserve"> </w:t>
      </w:r>
      <w:r>
        <w:rPr>
          <w:spacing w:val="-2"/>
          <w:sz w:val="24"/>
          <w:szCs w:val="24"/>
        </w:rPr>
        <w:t>s</w:t>
      </w:r>
      <w:r>
        <w:rPr>
          <w:spacing w:val="4"/>
          <w:sz w:val="24"/>
          <w:szCs w:val="24"/>
        </w:rPr>
        <w:t>c</w:t>
      </w:r>
      <w:r>
        <w:rPr>
          <w:spacing w:val="-5"/>
          <w:sz w:val="24"/>
          <w:szCs w:val="24"/>
        </w:rPr>
        <w:t>h</w:t>
      </w:r>
      <w:r>
        <w:rPr>
          <w:spacing w:val="-1"/>
          <w:sz w:val="24"/>
          <w:szCs w:val="24"/>
        </w:rPr>
        <w:t>e</w:t>
      </w:r>
      <w:r>
        <w:rPr>
          <w:sz w:val="24"/>
          <w:szCs w:val="24"/>
        </w:rPr>
        <w:t>d</w:t>
      </w:r>
      <w:r>
        <w:rPr>
          <w:spacing w:val="5"/>
          <w:sz w:val="24"/>
          <w:szCs w:val="24"/>
        </w:rPr>
        <w:t>u</w:t>
      </w:r>
      <w:r>
        <w:rPr>
          <w:spacing w:val="-4"/>
          <w:sz w:val="24"/>
          <w:szCs w:val="24"/>
        </w:rPr>
        <w:t>l</w:t>
      </w:r>
      <w:r>
        <w:rPr>
          <w:sz w:val="24"/>
          <w:szCs w:val="24"/>
        </w:rPr>
        <w:t>e</w:t>
      </w:r>
      <w:r>
        <w:rPr>
          <w:spacing w:val="-2"/>
          <w:sz w:val="24"/>
          <w:szCs w:val="24"/>
        </w:rPr>
        <w:t xml:space="preserve"> </w:t>
      </w:r>
      <w:r>
        <w:rPr>
          <w:sz w:val="24"/>
          <w:szCs w:val="24"/>
        </w:rPr>
        <w:t>gu</w:t>
      </w:r>
      <w:r>
        <w:rPr>
          <w:spacing w:val="-1"/>
          <w:sz w:val="24"/>
          <w:szCs w:val="24"/>
        </w:rPr>
        <w:t>a</w:t>
      </w:r>
      <w:r>
        <w:rPr>
          <w:spacing w:val="1"/>
          <w:sz w:val="24"/>
          <w:szCs w:val="24"/>
        </w:rPr>
        <w:t>r</w:t>
      </w:r>
      <w:r>
        <w:rPr>
          <w:spacing w:val="4"/>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2"/>
          <w:sz w:val="24"/>
          <w:szCs w:val="24"/>
        </w:rPr>
        <w:t xml:space="preserve"> </w:t>
      </w:r>
      <w:r>
        <w:rPr>
          <w:sz w:val="24"/>
          <w:szCs w:val="24"/>
        </w:rPr>
        <w:t>by</w:t>
      </w:r>
      <w:r>
        <w:rPr>
          <w:spacing w:val="-3"/>
          <w:sz w:val="24"/>
          <w:szCs w:val="24"/>
        </w:rPr>
        <w:t xml:space="preserve"> </w:t>
      </w:r>
      <w:r>
        <w:rPr>
          <w:spacing w:val="5"/>
          <w:sz w:val="24"/>
          <w:szCs w:val="24"/>
        </w:rPr>
        <w:t>t</w:t>
      </w:r>
      <w:r>
        <w:rPr>
          <w:spacing w:val="-5"/>
          <w:sz w:val="24"/>
          <w:szCs w:val="24"/>
        </w:rPr>
        <w:t>h</w:t>
      </w:r>
      <w:r>
        <w:rPr>
          <w:spacing w:val="4"/>
          <w:sz w:val="24"/>
          <w:szCs w:val="24"/>
        </w:rPr>
        <w:t>e</w:t>
      </w:r>
      <w:r>
        <w:rPr>
          <w:spacing w:val="-9"/>
          <w:sz w:val="24"/>
          <w:szCs w:val="24"/>
        </w:rPr>
        <w:t>m</w:t>
      </w:r>
      <w:r>
        <w:rPr>
          <w:sz w:val="24"/>
          <w:szCs w:val="24"/>
        </w:rPr>
        <w:t>.</w:t>
      </w:r>
    </w:p>
    <w:p w:rsidR="008D75EE" w:rsidRDefault="008D75EE">
      <w:pPr>
        <w:spacing w:line="160" w:lineRule="exact"/>
        <w:rPr>
          <w:sz w:val="17"/>
          <w:szCs w:val="17"/>
        </w:rPr>
      </w:pPr>
    </w:p>
    <w:p w:rsidR="008D75EE" w:rsidRDefault="00B30AA0">
      <w:pPr>
        <w:ind w:left="1553" w:right="1158" w:hanging="720"/>
        <w:jc w:val="both"/>
        <w:rPr>
          <w:sz w:val="24"/>
          <w:szCs w:val="24"/>
        </w:rPr>
      </w:pPr>
      <w:r>
        <w:rPr>
          <w:sz w:val="24"/>
          <w:szCs w:val="24"/>
        </w:rPr>
        <w:t>2</w:t>
      </w:r>
      <w:r>
        <w:rPr>
          <w:spacing w:val="2"/>
          <w:sz w:val="24"/>
          <w:szCs w:val="24"/>
        </w:rPr>
        <w:t>.</w:t>
      </w:r>
      <w:r>
        <w:rPr>
          <w:sz w:val="24"/>
          <w:szCs w:val="24"/>
        </w:rPr>
        <w:t>5</w:t>
      </w:r>
      <w:r>
        <w:rPr>
          <w:spacing w:val="2"/>
          <w:sz w:val="24"/>
          <w:szCs w:val="24"/>
        </w:rPr>
        <w:t>.</w:t>
      </w:r>
      <w:r>
        <w:rPr>
          <w:sz w:val="24"/>
          <w:szCs w:val="24"/>
        </w:rPr>
        <w:t xml:space="preserve">4  </w:t>
      </w:r>
      <w:r>
        <w:rPr>
          <w:spacing w:val="52"/>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1"/>
          <w:sz w:val="24"/>
          <w:szCs w:val="24"/>
        </w:rPr>
        <w:t>e</w:t>
      </w:r>
      <w:r>
        <w:rPr>
          <w:spacing w:val="-5"/>
          <w:sz w:val="24"/>
          <w:szCs w:val="24"/>
        </w:rPr>
        <w:t>n</w:t>
      </w:r>
      <w:r>
        <w:rPr>
          <w:spacing w:val="10"/>
          <w:sz w:val="24"/>
          <w:szCs w:val="24"/>
        </w:rPr>
        <w:t>t</w:t>
      </w:r>
      <w:r>
        <w:rPr>
          <w:spacing w:val="-9"/>
          <w:sz w:val="24"/>
          <w:szCs w:val="24"/>
        </w:rPr>
        <w:t>i</w:t>
      </w:r>
      <w:r>
        <w:rPr>
          <w:spacing w:val="1"/>
          <w:sz w:val="24"/>
          <w:szCs w:val="24"/>
        </w:rPr>
        <w:t>r</w:t>
      </w:r>
      <w:r>
        <w:rPr>
          <w:sz w:val="24"/>
          <w:szCs w:val="24"/>
        </w:rPr>
        <w:t>e</w:t>
      </w:r>
      <w:r>
        <w:rPr>
          <w:spacing w:val="7"/>
          <w:sz w:val="24"/>
          <w:szCs w:val="24"/>
        </w:rPr>
        <w:t xml:space="preserve"> </w:t>
      </w:r>
      <w:r>
        <w:rPr>
          <w:spacing w:val="-1"/>
          <w:sz w:val="24"/>
          <w:szCs w:val="24"/>
        </w:rPr>
        <w:t>c</w:t>
      </w:r>
      <w:r>
        <w:rPr>
          <w:spacing w:val="5"/>
          <w:sz w:val="24"/>
          <w:szCs w:val="24"/>
        </w:rPr>
        <w:t>o</w:t>
      </w:r>
      <w:r>
        <w:rPr>
          <w:spacing w:val="-2"/>
          <w:sz w:val="24"/>
          <w:szCs w:val="24"/>
        </w:rPr>
        <w:t>s</w:t>
      </w:r>
      <w:r>
        <w:rPr>
          <w:sz w:val="24"/>
          <w:szCs w:val="24"/>
        </w:rPr>
        <w:t>t</w:t>
      </w:r>
      <w:r>
        <w:rPr>
          <w:spacing w:val="3"/>
          <w:sz w:val="24"/>
          <w:szCs w:val="24"/>
        </w:rPr>
        <w:t xml:space="preserve"> </w:t>
      </w:r>
      <w:r>
        <w:rPr>
          <w:spacing w:val="5"/>
          <w:sz w:val="24"/>
          <w:szCs w:val="24"/>
        </w:rPr>
        <w:t>o</w:t>
      </w:r>
      <w:r>
        <w:rPr>
          <w:sz w:val="24"/>
          <w:szCs w:val="24"/>
        </w:rPr>
        <w:t xml:space="preserve">f </w:t>
      </w:r>
      <w:r>
        <w:rPr>
          <w:spacing w:val="5"/>
          <w:sz w:val="24"/>
          <w:szCs w:val="24"/>
        </w:rPr>
        <w:t>t</w:t>
      </w:r>
      <w:r>
        <w:rPr>
          <w:spacing w:val="-1"/>
          <w:sz w:val="24"/>
          <w:szCs w:val="24"/>
        </w:rPr>
        <w:t>e</w:t>
      </w:r>
      <w:r>
        <w:rPr>
          <w:spacing w:val="-7"/>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3"/>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acce</w:t>
      </w:r>
      <w:r>
        <w:rPr>
          <w:sz w:val="24"/>
          <w:szCs w:val="24"/>
        </w:rPr>
        <w:t>p</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7"/>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1"/>
          <w:sz w:val="24"/>
          <w:szCs w:val="24"/>
        </w:rPr>
        <w:t>r</w:t>
      </w:r>
      <w:r>
        <w:rPr>
          <w:spacing w:val="5"/>
          <w:sz w:val="24"/>
          <w:szCs w:val="24"/>
        </w:rPr>
        <w:t>o</w:t>
      </w:r>
      <w:r>
        <w:rPr>
          <w:spacing w:val="-5"/>
          <w:sz w:val="24"/>
          <w:szCs w:val="24"/>
        </w:rPr>
        <w:t>u</w:t>
      </w:r>
      <w:r>
        <w:rPr>
          <w:spacing w:val="5"/>
          <w:sz w:val="24"/>
          <w:szCs w:val="24"/>
        </w:rPr>
        <w:t>t</w:t>
      </w:r>
      <w:r>
        <w:rPr>
          <w:spacing w:val="-4"/>
          <w:sz w:val="24"/>
          <w:szCs w:val="24"/>
        </w:rPr>
        <w:t>i</w:t>
      </w:r>
      <w:r>
        <w:rPr>
          <w:spacing w:val="-5"/>
          <w:sz w:val="24"/>
          <w:szCs w:val="24"/>
        </w:rPr>
        <w:t>n</w:t>
      </w:r>
      <w:r>
        <w:rPr>
          <w:sz w:val="24"/>
          <w:szCs w:val="24"/>
        </w:rPr>
        <w:t>e</w:t>
      </w:r>
      <w:r>
        <w:rPr>
          <w:spacing w:val="7"/>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6"/>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2"/>
          <w:sz w:val="24"/>
          <w:szCs w:val="24"/>
        </w:rPr>
        <w:t>T</w:t>
      </w:r>
      <w:r>
        <w:rPr>
          <w:spacing w:val="-1"/>
          <w:sz w:val="24"/>
          <w:szCs w:val="24"/>
        </w:rPr>
        <w:t>e</w:t>
      </w:r>
      <w:r>
        <w:rPr>
          <w:spacing w:val="-7"/>
          <w:sz w:val="24"/>
          <w:szCs w:val="24"/>
        </w:rPr>
        <w:t>s</w:t>
      </w:r>
      <w:r>
        <w:rPr>
          <w:spacing w:val="5"/>
          <w:sz w:val="24"/>
          <w:szCs w:val="24"/>
        </w:rPr>
        <w:t>t</w:t>
      </w:r>
      <w:r>
        <w:rPr>
          <w:sz w:val="24"/>
          <w:szCs w:val="24"/>
        </w:rPr>
        <w:t>s</w:t>
      </w:r>
      <w:r>
        <w:rPr>
          <w:spacing w:val="6"/>
          <w:sz w:val="24"/>
          <w:szCs w:val="24"/>
        </w:rPr>
        <w:t xml:space="preserve"> </w:t>
      </w:r>
      <w:r>
        <w:rPr>
          <w:sz w:val="24"/>
          <w:szCs w:val="24"/>
        </w:rPr>
        <w:t>du</w:t>
      </w:r>
      <w:r>
        <w:rPr>
          <w:spacing w:val="1"/>
          <w:sz w:val="24"/>
          <w:szCs w:val="24"/>
        </w:rPr>
        <w:t>r</w:t>
      </w:r>
      <w:r>
        <w:rPr>
          <w:spacing w:val="-4"/>
          <w:sz w:val="24"/>
          <w:szCs w:val="24"/>
        </w:rPr>
        <w:t>i</w:t>
      </w:r>
      <w:r>
        <w:rPr>
          <w:sz w:val="24"/>
          <w:szCs w:val="24"/>
        </w:rPr>
        <w:t xml:space="preserve">ng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40"/>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1"/>
          <w:sz w:val="24"/>
          <w:szCs w:val="24"/>
        </w:rPr>
        <w:t>e</w:t>
      </w:r>
      <w:r>
        <w:rPr>
          <w:sz w:val="24"/>
          <w:szCs w:val="24"/>
        </w:rPr>
        <w:t>d</w:t>
      </w:r>
      <w:r>
        <w:rPr>
          <w:spacing w:val="45"/>
          <w:sz w:val="24"/>
          <w:szCs w:val="24"/>
        </w:rPr>
        <w:t xml:space="preserve"> </w:t>
      </w:r>
      <w:r>
        <w:rPr>
          <w:spacing w:val="-5"/>
          <w:sz w:val="24"/>
          <w:szCs w:val="24"/>
        </w:rPr>
        <w:t>h</w:t>
      </w:r>
      <w:r>
        <w:rPr>
          <w:spacing w:val="-1"/>
          <w:sz w:val="24"/>
          <w:szCs w:val="24"/>
        </w:rPr>
        <w:t>e</w:t>
      </w:r>
      <w:r>
        <w:rPr>
          <w:spacing w:val="1"/>
          <w:sz w:val="24"/>
          <w:szCs w:val="24"/>
        </w:rPr>
        <w:t>r</w:t>
      </w:r>
      <w:r>
        <w:rPr>
          <w:spacing w:val="4"/>
          <w:sz w:val="24"/>
          <w:szCs w:val="24"/>
        </w:rPr>
        <w:t>e</w:t>
      </w:r>
      <w:r>
        <w:rPr>
          <w:spacing w:val="-4"/>
          <w:sz w:val="24"/>
          <w:szCs w:val="24"/>
        </w:rPr>
        <w:t>i</w:t>
      </w:r>
      <w:r>
        <w:rPr>
          <w:sz w:val="24"/>
          <w:szCs w:val="24"/>
        </w:rPr>
        <w:t>n</w:t>
      </w:r>
      <w:r>
        <w:rPr>
          <w:spacing w:val="3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2"/>
          <w:sz w:val="24"/>
          <w:szCs w:val="24"/>
        </w:rPr>
        <w:t xml:space="preserve"> </w:t>
      </w:r>
      <w:r>
        <w:rPr>
          <w:spacing w:val="-5"/>
          <w:sz w:val="24"/>
          <w:szCs w:val="24"/>
        </w:rPr>
        <w:t>b</w:t>
      </w:r>
      <w:r>
        <w:rPr>
          <w:sz w:val="24"/>
          <w:szCs w:val="24"/>
        </w:rPr>
        <w:t>e</w:t>
      </w:r>
      <w:r>
        <w:rPr>
          <w:spacing w:val="40"/>
          <w:sz w:val="24"/>
          <w:szCs w:val="24"/>
        </w:rPr>
        <w:t xml:space="preserve"> </w:t>
      </w:r>
      <w:r>
        <w:rPr>
          <w:sz w:val="24"/>
          <w:szCs w:val="24"/>
        </w:rPr>
        <w:t>t</w:t>
      </w:r>
      <w:r>
        <w:rPr>
          <w:spacing w:val="2"/>
          <w:sz w:val="24"/>
          <w:szCs w:val="24"/>
        </w:rPr>
        <w:t>r</w:t>
      </w:r>
      <w:r>
        <w:rPr>
          <w:spacing w:val="-1"/>
          <w:sz w:val="24"/>
          <w:szCs w:val="24"/>
        </w:rPr>
        <w:t>ea</w:t>
      </w:r>
      <w:r>
        <w:rPr>
          <w:spacing w:val="5"/>
          <w:sz w:val="24"/>
          <w:szCs w:val="24"/>
        </w:rPr>
        <w:t>t</w:t>
      </w:r>
      <w:r>
        <w:rPr>
          <w:spacing w:val="-1"/>
          <w:sz w:val="24"/>
          <w:szCs w:val="24"/>
        </w:rPr>
        <w:t>e</w:t>
      </w:r>
      <w:r>
        <w:rPr>
          <w:sz w:val="24"/>
          <w:szCs w:val="24"/>
        </w:rPr>
        <w:t>d</w:t>
      </w:r>
      <w:r>
        <w:rPr>
          <w:spacing w:val="36"/>
          <w:sz w:val="24"/>
          <w:szCs w:val="24"/>
        </w:rPr>
        <w:t xml:space="preserve"> </w:t>
      </w:r>
      <w:r>
        <w:rPr>
          <w:spacing w:val="-1"/>
          <w:sz w:val="24"/>
          <w:szCs w:val="24"/>
        </w:rPr>
        <w:t>a</w:t>
      </w:r>
      <w:r>
        <w:rPr>
          <w:sz w:val="24"/>
          <w:szCs w:val="24"/>
        </w:rPr>
        <w:t>s</w:t>
      </w:r>
      <w:r>
        <w:rPr>
          <w:spacing w:val="34"/>
          <w:sz w:val="24"/>
          <w:szCs w:val="24"/>
        </w:rPr>
        <w:t xml:space="preserve"> </w:t>
      </w:r>
      <w:r>
        <w:rPr>
          <w:spacing w:val="-4"/>
          <w:sz w:val="24"/>
          <w:szCs w:val="24"/>
        </w:rPr>
        <w:t>i</w:t>
      </w:r>
      <w:r>
        <w:rPr>
          <w:sz w:val="24"/>
          <w:szCs w:val="24"/>
        </w:rPr>
        <w:t>n</w:t>
      </w:r>
      <w:r>
        <w:rPr>
          <w:spacing w:val="4"/>
          <w:sz w:val="24"/>
          <w:szCs w:val="24"/>
        </w:rPr>
        <w:t>c</w:t>
      </w:r>
      <w:r>
        <w:rPr>
          <w:spacing w:val="-4"/>
          <w:sz w:val="24"/>
          <w:szCs w:val="24"/>
        </w:rPr>
        <w:t>l</w:t>
      </w:r>
      <w:r>
        <w:rPr>
          <w:sz w:val="24"/>
          <w:szCs w:val="24"/>
        </w:rPr>
        <w:t>ud</w:t>
      </w:r>
      <w:r>
        <w:rPr>
          <w:spacing w:val="-1"/>
          <w:sz w:val="24"/>
          <w:szCs w:val="24"/>
        </w:rPr>
        <w:t>e</w:t>
      </w:r>
      <w:r>
        <w:rPr>
          <w:sz w:val="24"/>
          <w:szCs w:val="24"/>
        </w:rPr>
        <w:t>d</w:t>
      </w:r>
      <w:r>
        <w:rPr>
          <w:spacing w:val="45"/>
          <w:sz w:val="24"/>
          <w:szCs w:val="24"/>
        </w:rPr>
        <w:t xml:space="preserve"> </w:t>
      </w:r>
      <w:r>
        <w:rPr>
          <w:spacing w:val="-4"/>
          <w:sz w:val="24"/>
          <w:szCs w:val="24"/>
        </w:rPr>
        <w:t>i</w:t>
      </w:r>
      <w:r>
        <w:rPr>
          <w:sz w:val="24"/>
          <w:szCs w:val="24"/>
        </w:rPr>
        <w:t>n</w:t>
      </w:r>
      <w:r>
        <w:rPr>
          <w:spacing w:val="36"/>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z w:val="24"/>
          <w:szCs w:val="24"/>
        </w:rPr>
        <w:t>quo</w:t>
      </w:r>
      <w:r>
        <w:rPr>
          <w:spacing w:val="5"/>
          <w:sz w:val="24"/>
          <w:szCs w:val="24"/>
        </w:rPr>
        <w:t>t</w:t>
      </w:r>
      <w:r>
        <w:rPr>
          <w:spacing w:val="-1"/>
          <w:sz w:val="24"/>
          <w:szCs w:val="24"/>
        </w:rPr>
        <w:t>e</w:t>
      </w:r>
      <w:r>
        <w:rPr>
          <w:sz w:val="24"/>
          <w:szCs w:val="24"/>
        </w:rPr>
        <w:t>d</w:t>
      </w:r>
      <w:r>
        <w:rPr>
          <w:spacing w:val="36"/>
          <w:sz w:val="24"/>
          <w:szCs w:val="24"/>
        </w:rPr>
        <w:t xml:space="preserve"> </w:t>
      </w:r>
      <w:r>
        <w:rPr>
          <w:sz w:val="24"/>
          <w:szCs w:val="24"/>
        </w:rPr>
        <w:t>un</w:t>
      </w:r>
      <w:r>
        <w:rPr>
          <w:spacing w:val="-9"/>
          <w:sz w:val="24"/>
          <w:szCs w:val="24"/>
        </w:rPr>
        <w:t>i</w:t>
      </w:r>
      <w:r>
        <w:rPr>
          <w:sz w:val="24"/>
          <w:szCs w:val="24"/>
        </w:rPr>
        <w:t>t p</w:t>
      </w:r>
      <w:r>
        <w:rPr>
          <w:spacing w:val="6"/>
          <w:sz w:val="24"/>
          <w:szCs w:val="24"/>
        </w:rPr>
        <w:t>r</w:t>
      </w:r>
      <w:r>
        <w:rPr>
          <w:spacing w:val="-9"/>
          <w:sz w:val="24"/>
          <w:szCs w:val="24"/>
        </w:rPr>
        <w:t>i</w:t>
      </w:r>
      <w:r>
        <w:rPr>
          <w:spacing w:val="-1"/>
          <w:sz w:val="24"/>
          <w:szCs w:val="24"/>
        </w:rPr>
        <w:t>c</w:t>
      </w:r>
      <w:r>
        <w:rPr>
          <w:sz w:val="24"/>
          <w:szCs w:val="24"/>
        </w:rPr>
        <w:t>e</w:t>
      </w:r>
      <w:r>
        <w:rPr>
          <w:spacing w:val="8"/>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w:t>
      </w:r>
      <w:r>
        <w:rPr>
          <w:spacing w:val="7"/>
          <w:sz w:val="24"/>
          <w:szCs w:val="24"/>
        </w:rPr>
        <w:t xml:space="preserve"> </w:t>
      </w:r>
      <w:r>
        <w:rPr>
          <w:spacing w:val="-1"/>
          <w:sz w:val="24"/>
          <w:szCs w:val="24"/>
        </w:rPr>
        <w:t>e</w:t>
      </w:r>
      <w:r>
        <w:rPr>
          <w:spacing w:val="-5"/>
          <w:sz w:val="24"/>
          <w:szCs w:val="24"/>
        </w:rPr>
        <w:t>x</w:t>
      </w:r>
      <w:r>
        <w:rPr>
          <w:spacing w:val="-1"/>
          <w:sz w:val="24"/>
          <w:szCs w:val="24"/>
        </w:rPr>
        <w:t>ce</w:t>
      </w:r>
      <w:r>
        <w:rPr>
          <w:sz w:val="24"/>
          <w:szCs w:val="24"/>
        </w:rPr>
        <w:t>pt</w:t>
      </w:r>
      <w:r>
        <w:rPr>
          <w:spacing w:val="14"/>
          <w:sz w:val="24"/>
          <w:szCs w:val="24"/>
        </w:rPr>
        <w:t xml:space="preserve"> </w:t>
      </w:r>
      <w:r>
        <w:rPr>
          <w:spacing w:val="-8"/>
          <w:sz w:val="24"/>
          <w:szCs w:val="24"/>
        </w:rPr>
        <w:t>f</w:t>
      </w:r>
      <w:r>
        <w:rPr>
          <w:spacing w:val="5"/>
          <w:sz w:val="24"/>
          <w:szCs w:val="24"/>
        </w:rPr>
        <w:t>o</w:t>
      </w:r>
      <w:r>
        <w:rPr>
          <w:sz w:val="24"/>
          <w:szCs w:val="24"/>
        </w:rPr>
        <w:t>r</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e</w:t>
      </w:r>
      <w:r>
        <w:rPr>
          <w:spacing w:val="-5"/>
          <w:sz w:val="24"/>
          <w:szCs w:val="24"/>
        </w:rPr>
        <w:t>x</w:t>
      </w:r>
      <w:r>
        <w:rPr>
          <w:sz w:val="24"/>
          <w:szCs w:val="24"/>
        </w:rPr>
        <w:t>p</w:t>
      </w:r>
      <w:r>
        <w:rPr>
          <w:spacing w:val="4"/>
          <w:sz w:val="24"/>
          <w:szCs w:val="24"/>
        </w:rPr>
        <w:t>e</w:t>
      </w:r>
      <w:r>
        <w:rPr>
          <w:sz w:val="24"/>
          <w:szCs w:val="24"/>
        </w:rPr>
        <w:t>n</w:t>
      </w:r>
      <w:r>
        <w:rPr>
          <w:spacing w:val="-2"/>
          <w:sz w:val="24"/>
          <w:szCs w:val="24"/>
        </w:rPr>
        <w:t>s</w:t>
      </w:r>
      <w:r>
        <w:rPr>
          <w:spacing w:val="-1"/>
          <w:sz w:val="24"/>
          <w:szCs w:val="24"/>
        </w:rPr>
        <w:t>e</w:t>
      </w:r>
      <w:r>
        <w:rPr>
          <w:sz w:val="24"/>
          <w:szCs w:val="24"/>
        </w:rPr>
        <w:t>s</w:t>
      </w:r>
      <w:r>
        <w:rPr>
          <w:spacing w:val="7"/>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13"/>
          <w:sz w:val="24"/>
          <w:szCs w:val="24"/>
        </w:rPr>
        <w:t xml:space="preserve"> </w:t>
      </w:r>
      <w:r>
        <w:rPr>
          <w:spacing w:val="-4"/>
          <w:sz w:val="24"/>
          <w:szCs w:val="24"/>
        </w:rPr>
        <w:t>i</w:t>
      </w:r>
      <w:r>
        <w:rPr>
          <w:spacing w:val="-5"/>
          <w:sz w:val="24"/>
          <w:szCs w:val="24"/>
        </w:rPr>
        <w:t>n</w:t>
      </w:r>
      <w:r>
        <w:rPr>
          <w:spacing w:val="-2"/>
          <w:sz w:val="24"/>
          <w:szCs w:val="24"/>
        </w:rPr>
        <w:t>s</w:t>
      </w:r>
      <w:r>
        <w:rPr>
          <w:sz w:val="24"/>
          <w:szCs w:val="24"/>
        </w:rPr>
        <w:t>p</w:t>
      </w:r>
      <w:r>
        <w:rPr>
          <w:spacing w:val="-1"/>
          <w:sz w:val="24"/>
          <w:szCs w:val="24"/>
        </w:rPr>
        <w:t>ec</w:t>
      </w:r>
      <w:r>
        <w:rPr>
          <w:spacing w:val="5"/>
          <w:sz w:val="24"/>
          <w:szCs w:val="24"/>
        </w:rPr>
        <w:t>to</w:t>
      </w:r>
      <w:r>
        <w:rPr>
          <w:spacing w:val="1"/>
          <w:sz w:val="24"/>
          <w:szCs w:val="24"/>
        </w:rPr>
        <w:t>r</w:t>
      </w:r>
      <w:r>
        <w:rPr>
          <w:sz w:val="24"/>
          <w:szCs w:val="24"/>
        </w:rPr>
        <w:t>/</w:t>
      </w:r>
      <w:r>
        <w:rPr>
          <w:spacing w:val="5"/>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2"/>
          <w:sz w:val="24"/>
          <w:szCs w:val="24"/>
        </w:rPr>
        <w:t>r</w:t>
      </w:r>
      <w:r>
        <w:rPr>
          <w:spacing w:val="5"/>
          <w:sz w:val="24"/>
          <w:szCs w:val="24"/>
        </w:rPr>
        <w:t xml:space="preserve">'s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4"/>
          <w:sz w:val="24"/>
          <w:szCs w:val="24"/>
        </w:rPr>
        <w:t>i</w:t>
      </w:r>
      <w:r>
        <w:rPr>
          <w:spacing w:val="-5"/>
          <w:sz w:val="24"/>
          <w:szCs w:val="24"/>
        </w:rPr>
        <w:t>v</w:t>
      </w:r>
      <w:r>
        <w:rPr>
          <w:spacing w:val="-1"/>
          <w:sz w:val="24"/>
          <w:szCs w:val="24"/>
        </w:rPr>
        <w:t>e</w:t>
      </w:r>
      <w:r>
        <w:rPr>
          <w:sz w:val="24"/>
          <w:szCs w:val="24"/>
        </w:rPr>
        <w:t>.</w:t>
      </w:r>
    </w:p>
    <w:p w:rsidR="008D75EE" w:rsidRDefault="008D75EE">
      <w:pPr>
        <w:spacing w:before="5" w:line="160" w:lineRule="exact"/>
        <w:rPr>
          <w:sz w:val="17"/>
          <w:szCs w:val="17"/>
        </w:rPr>
      </w:pPr>
    </w:p>
    <w:p w:rsidR="008D75EE" w:rsidRDefault="00B30AA0">
      <w:pPr>
        <w:ind w:left="1553" w:right="1165" w:hanging="720"/>
        <w:jc w:val="both"/>
        <w:rPr>
          <w:sz w:val="24"/>
          <w:szCs w:val="24"/>
        </w:rPr>
      </w:pPr>
      <w:r>
        <w:rPr>
          <w:sz w:val="24"/>
          <w:szCs w:val="24"/>
        </w:rPr>
        <w:t>2</w:t>
      </w:r>
      <w:r>
        <w:rPr>
          <w:spacing w:val="2"/>
          <w:sz w:val="24"/>
          <w:szCs w:val="24"/>
        </w:rPr>
        <w:t>.</w:t>
      </w:r>
      <w:r>
        <w:rPr>
          <w:sz w:val="24"/>
          <w:szCs w:val="24"/>
        </w:rPr>
        <w:t>5</w:t>
      </w:r>
      <w:r>
        <w:rPr>
          <w:spacing w:val="2"/>
          <w:sz w:val="24"/>
          <w:szCs w:val="24"/>
        </w:rPr>
        <w:t>.</w:t>
      </w:r>
      <w:r>
        <w:rPr>
          <w:sz w:val="24"/>
          <w:szCs w:val="24"/>
        </w:rPr>
        <w:t xml:space="preserve">5  </w:t>
      </w:r>
      <w:r>
        <w:rPr>
          <w:spacing w:val="56"/>
          <w:sz w:val="24"/>
          <w:szCs w:val="24"/>
        </w:rPr>
        <w:t xml:space="preserve"> </w:t>
      </w:r>
      <w:r>
        <w:rPr>
          <w:spacing w:val="1"/>
          <w:sz w:val="24"/>
          <w:szCs w:val="24"/>
        </w:rPr>
        <w:t>I</w:t>
      </w:r>
      <w:r>
        <w:rPr>
          <w:sz w:val="24"/>
          <w:szCs w:val="24"/>
        </w:rPr>
        <w:t>n</w:t>
      </w:r>
      <w:r>
        <w:rPr>
          <w:spacing w:val="55"/>
          <w:sz w:val="24"/>
          <w:szCs w:val="24"/>
        </w:rPr>
        <w:t xml:space="preserve"> </w:t>
      </w:r>
      <w:r>
        <w:rPr>
          <w:spacing w:val="-1"/>
          <w:sz w:val="24"/>
          <w:szCs w:val="24"/>
        </w:rPr>
        <w:t>ca</w:t>
      </w:r>
      <w:r>
        <w:rPr>
          <w:spacing w:val="-2"/>
          <w:sz w:val="24"/>
          <w:szCs w:val="24"/>
        </w:rPr>
        <w:t>s</w:t>
      </w:r>
      <w:r>
        <w:rPr>
          <w:sz w:val="24"/>
          <w:szCs w:val="24"/>
        </w:rPr>
        <w:t>e</w:t>
      </w:r>
      <w:r>
        <w:rPr>
          <w:spacing w:val="59"/>
          <w:sz w:val="24"/>
          <w:szCs w:val="24"/>
        </w:rPr>
        <w:t xml:space="preserve"> </w:t>
      </w:r>
      <w:r>
        <w:rPr>
          <w:spacing w:val="5"/>
          <w:sz w:val="24"/>
          <w:szCs w:val="24"/>
        </w:rPr>
        <w:t>o</w:t>
      </w:r>
      <w:r>
        <w:rPr>
          <w:sz w:val="24"/>
          <w:szCs w:val="24"/>
        </w:rPr>
        <w:t>f</w:t>
      </w:r>
      <w:r>
        <w:rPr>
          <w:spacing w:val="52"/>
          <w:sz w:val="24"/>
          <w:szCs w:val="24"/>
        </w:rPr>
        <w:t xml:space="preserve"> </w:t>
      </w:r>
      <w:proofErr w:type="gramStart"/>
      <w:r>
        <w:rPr>
          <w:spacing w:val="-2"/>
          <w:sz w:val="24"/>
          <w:szCs w:val="24"/>
        </w:rPr>
        <w:t>f</w:t>
      </w:r>
      <w:r>
        <w:rPr>
          <w:spacing w:val="4"/>
          <w:sz w:val="24"/>
          <w:szCs w:val="24"/>
        </w:rPr>
        <w:t>a</w:t>
      </w:r>
      <w:r>
        <w:rPr>
          <w:spacing w:val="-4"/>
          <w:sz w:val="24"/>
          <w:szCs w:val="24"/>
        </w:rPr>
        <w:t>il</w:t>
      </w:r>
      <w:r>
        <w:rPr>
          <w:sz w:val="24"/>
          <w:szCs w:val="24"/>
        </w:rPr>
        <w:t>u</w:t>
      </w:r>
      <w:r>
        <w:rPr>
          <w:spacing w:val="1"/>
          <w:sz w:val="24"/>
          <w:szCs w:val="24"/>
        </w:rPr>
        <w:t>r</w:t>
      </w:r>
      <w:r>
        <w:rPr>
          <w:sz w:val="24"/>
          <w:szCs w:val="24"/>
        </w:rPr>
        <w:t xml:space="preserve">e </w:t>
      </w:r>
      <w:r>
        <w:rPr>
          <w:spacing w:val="4"/>
          <w:sz w:val="24"/>
          <w:szCs w:val="24"/>
        </w:rPr>
        <w:t xml:space="preserve"> </w:t>
      </w:r>
      <w:r>
        <w:rPr>
          <w:spacing w:val="-4"/>
          <w:sz w:val="24"/>
          <w:szCs w:val="24"/>
        </w:rPr>
        <w:t>i</w:t>
      </w:r>
      <w:r>
        <w:rPr>
          <w:sz w:val="24"/>
          <w:szCs w:val="24"/>
        </w:rPr>
        <w:t>n</w:t>
      </w:r>
      <w:proofErr w:type="gramEnd"/>
      <w:r>
        <w:rPr>
          <w:spacing w:val="57"/>
          <w:sz w:val="24"/>
          <w:szCs w:val="24"/>
        </w:rPr>
        <w:t xml:space="preserve"> </w:t>
      </w:r>
      <w:r>
        <w:rPr>
          <w:spacing w:val="4"/>
          <w:sz w:val="24"/>
          <w:szCs w:val="24"/>
        </w:rPr>
        <w:t>a</w:t>
      </w:r>
      <w:r>
        <w:rPr>
          <w:sz w:val="24"/>
          <w:szCs w:val="24"/>
        </w:rPr>
        <w:t>ny</w:t>
      </w:r>
      <w:r>
        <w:rPr>
          <w:spacing w:val="50"/>
          <w:sz w:val="24"/>
          <w:szCs w:val="24"/>
        </w:rPr>
        <w:t xml:space="preserve"> </w:t>
      </w:r>
      <w:r>
        <w:rPr>
          <w:spacing w:val="10"/>
          <w:sz w:val="24"/>
          <w:szCs w:val="24"/>
        </w:rPr>
        <w:t>t</w:t>
      </w:r>
      <w:r>
        <w:rPr>
          <w:spacing w:val="-10"/>
          <w:sz w:val="24"/>
          <w:szCs w:val="24"/>
        </w:rPr>
        <w:t>y</w:t>
      </w:r>
      <w:r>
        <w:rPr>
          <w:sz w:val="24"/>
          <w:szCs w:val="24"/>
        </w:rPr>
        <w:t>pe</w:t>
      </w:r>
      <w:r>
        <w:rPr>
          <w:spacing w:val="59"/>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w:t>
      </w:r>
      <w:r>
        <w:rPr>
          <w:spacing w:val="57"/>
          <w:sz w:val="24"/>
          <w:szCs w:val="24"/>
        </w:rPr>
        <w:t xml:space="preserve"> </w:t>
      </w:r>
      <w:r>
        <w:rPr>
          <w:spacing w:val="-4"/>
          <w:sz w:val="24"/>
          <w:szCs w:val="24"/>
        </w:rPr>
        <w:t>i</w:t>
      </w:r>
      <w:r>
        <w:rPr>
          <w:sz w:val="24"/>
          <w:szCs w:val="24"/>
        </w:rPr>
        <w:t>f</w:t>
      </w:r>
      <w:r>
        <w:rPr>
          <w:spacing w:val="52"/>
          <w:sz w:val="24"/>
          <w:szCs w:val="24"/>
        </w:rPr>
        <w:t xml:space="preserve"> </w:t>
      </w:r>
      <w:r>
        <w:rPr>
          <w:spacing w:val="1"/>
          <w:sz w:val="24"/>
          <w:szCs w:val="24"/>
        </w:rPr>
        <w:t>r</w:t>
      </w:r>
      <w:r>
        <w:rPr>
          <w:spacing w:val="-1"/>
          <w:sz w:val="24"/>
          <w:szCs w:val="24"/>
        </w:rPr>
        <w:t>e</w:t>
      </w:r>
      <w:r>
        <w:rPr>
          <w:sz w:val="24"/>
          <w:szCs w:val="24"/>
        </w:rPr>
        <w:t>p</w:t>
      </w:r>
      <w:r>
        <w:rPr>
          <w:spacing w:val="-1"/>
          <w:sz w:val="24"/>
          <w:szCs w:val="24"/>
        </w:rPr>
        <w:t>ea</w:t>
      </w:r>
      <w:r>
        <w:rPr>
          <w:sz w:val="24"/>
          <w:szCs w:val="24"/>
        </w:rPr>
        <w:t xml:space="preserve">t  </w:t>
      </w:r>
      <w:r>
        <w:rPr>
          <w:spacing w:val="5"/>
          <w:sz w:val="24"/>
          <w:szCs w:val="24"/>
        </w:rPr>
        <w:t>t</w:t>
      </w:r>
      <w:r>
        <w:rPr>
          <w:spacing w:val="-5"/>
          <w:sz w:val="24"/>
          <w:szCs w:val="24"/>
        </w:rPr>
        <w:t>y</w:t>
      </w:r>
      <w:r>
        <w:rPr>
          <w:sz w:val="24"/>
          <w:szCs w:val="24"/>
        </w:rPr>
        <w:t>pe</w:t>
      </w:r>
      <w:r>
        <w:rPr>
          <w:spacing w:val="59"/>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58"/>
          <w:sz w:val="24"/>
          <w:szCs w:val="24"/>
        </w:rPr>
        <w:t xml:space="preserve"> </w:t>
      </w:r>
      <w:r>
        <w:rPr>
          <w:spacing w:val="-6"/>
          <w:sz w:val="24"/>
          <w:szCs w:val="24"/>
        </w:rPr>
        <w:t>a</w:t>
      </w:r>
      <w:r>
        <w:rPr>
          <w:spacing w:val="1"/>
          <w:sz w:val="24"/>
          <w:szCs w:val="24"/>
        </w:rPr>
        <w:t>r</w:t>
      </w:r>
      <w:r>
        <w:rPr>
          <w:sz w:val="24"/>
          <w:szCs w:val="24"/>
        </w:rPr>
        <w:t>e</w:t>
      </w:r>
      <w:r>
        <w:rPr>
          <w:spacing w:val="54"/>
          <w:sz w:val="24"/>
          <w:szCs w:val="24"/>
        </w:rPr>
        <w:t xml:space="preserve"> </w:t>
      </w:r>
      <w:r>
        <w:rPr>
          <w:spacing w:val="1"/>
          <w:sz w:val="24"/>
          <w:szCs w:val="24"/>
        </w:rPr>
        <w:t>r</w:t>
      </w:r>
      <w:r>
        <w:rPr>
          <w:spacing w:val="-1"/>
          <w:sz w:val="24"/>
          <w:szCs w:val="24"/>
        </w:rPr>
        <w:t>e</w:t>
      </w:r>
      <w:r>
        <w:rPr>
          <w:sz w:val="24"/>
          <w:szCs w:val="24"/>
        </w:rPr>
        <w:t>qu</w:t>
      </w:r>
      <w:r>
        <w:rPr>
          <w:spacing w:val="-9"/>
          <w:sz w:val="24"/>
          <w:szCs w:val="24"/>
        </w:rPr>
        <w:t>i</w:t>
      </w:r>
      <w:r>
        <w:rPr>
          <w:spacing w:val="1"/>
          <w:sz w:val="24"/>
          <w:szCs w:val="24"/>
        </w:rPr>
        <w:t>r</w:t>
      </w:r>
      <w:r>
        <w:rPr>
          <w:spacing w:val="-1"/>
          <w:sz w:val="24"/>
          <w:szCs w:val="24"/>
        </w:rPr>
        <w:t>e</w:t>
      </w:r>
      <w:r>
        <w:rPr>
          <w:sz w:val="24"/>
          <w:szCs w:val="24"/>
        </w:rPr>
        <w:t xml:space="preserve">d  to  </w:t>
      </w:r>
      <w:r>
        <w:rPr>
          <w:spacing w:val="-5"/>
          <w:sz w:val="24"/>
          <w:szCs w:val="24"/>
        </w:rPr>
        <w:t>b</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6"/>
          <w:sz w:val="24"/>
          <w:szCs w:val="24"/>
        </w:rPr>
        <w:t xml:space="preserve"> </w:t>
      </w:r>
      <w:r>
        <w:rPr>
          <w:spacing w:val="5"/>
          <w:sz w:val="24"/>
          <w:szCs w:val="24"/>
        </w:rPr>
        <w:t>t</w:t>
      </w:r>
      <w:r>
        <w:rPr>
          <w:spacing w:val="-5"/>
          <w:sz w:val="24"/>
          <w:szCs w:val="24"/>
        </w:rPr>
        <w:t>h</w:t>
      </w:r>
      <w:r>
        <w:rPr>
          <w:spacing w:val="-1"/>
          <w:sz w:val="24"/>
          <w:szCs w:val="24"/>
        </w:rPr>
        <w:t>e</w:t>
      </w:r>
      <w:r>
        <w:rPr>
          <w:sz w:val="24"/>
          <w:szCs w:val="24"/>
        </w:rPr>
        <w:t>n</w:t>
      </w:r>
      <w:r>
        <w:rPr>
          <w:spacing w:val="4"/>
          <w:sz w:val="24"/>
          <w:szCs w:val="24"/>
        </w:rPr>
        <w:t xml:space="preserve"> a</w:t>
      </w:r>
      <w:r>
        <w:rPr>
          <w:sz w:val="24"/>
          <w:szCs w:val="24"/>
        </w:rPr>
        <w:t xml:space="preserve">ll </w:t>
      </w:r>
      <w:r>
        <w:rPr>
          <w:spacing w:val="5"/>
          <w:sz w:val="24"/>
          <w:szCs w:val="24"/>
        </w:rPr>
        <w:t>t</w:t>
      </w:r>
      <w:r>
        <w:rPr>
          <w:sz w:val="24"/>
          <w:szCs w:val="24"/>
        </w:rPr>
        <w:t>he</w:t>
      </w:r>
      <w:r>
        <w:rPr>
          <w:spacing w:val="8"/>
          <w:sz w:val="24"/>
          <w:szCs w:val="24"/>
        </w:rPr>
        <w:t xml:space="preserve"> </w:t>
      </w:r>
      <w:r>
        <w:rPr>
          <w:spacing w:val="4"/>
          <w:sz w:val="24"/>
          <w:szCs w:val="24"/>
        </w:rPr>
        <w:t>e</w:t>
      </w:r>
      <w:r>
        <w:rPr>
          <w:spacing w:val="-5"/>
          <w:sz w:val="24"/>
          <w:szCs w:val="24"/>
        </w:rPr>
        <w:t>x</w:t>
      </w:r>
      <w:r>
        <w:rPr>
          <w:sz w:val="24"/>
          <w:szCs w:val="24"/>
        </w:rPr>
        <w:t>p</w:t>
      </w:r>
      <w:r>
        <w:rPr>
          <w:spacing w:val="4"/>
          <w:sz w:val="24"/>
          <w:szCs w:val="24"/>
        </w:rPr>
        <w:t>e</w:t>
      </w:r>
      <w:r>
        <w:rPr>
          <w:spacing w:val="-5"/>
          <w:sz w:val="24"/>
          <w:szCs w:val="24"/>
        </w:rPr>
        <w:t>n</w:t>
      </w:r>
      <w:r>
        <w:rPr>
          <w:spacing w:val="-2"/>
          <w:sz w:val="24"/>
          <w:szCs w:val="24"/>
        </w:rPr>
        <w:t>s</w:t>
      </w:r>
      <w:r>
        <w:rPr>
          <w:spacing w:val="4"/>
          <w:sz w:val="24"/>
          <w:szCs w:val="24"/>
        </w:rPr>
        <w:t>e</w:t>
      </w:r>
      <w:r>
        <w:rPr>
          <w:sz w:val="24"/>
          <w:szCs w:val="24"/>
        </w:rPr>
        <w:t>s</w:t>
      </w:r>
      <w:r>
        <w:rPr>
          <w:spacing w:val="12"/>
          <w:sz w:val="24"/>
          <w:szCs w:val="24"/>
        </w:rPr>
        <w:t xml:space="preserve"> </w:t>
      </w:r>
      <w:r>
        <w:rPr>
          <w:spacing w:val="-8"/>
          <w:sz w:val="24"/>
          <w:szCs w:val="24"/>
        </w:rPr>
        <w:t>f</w:t>
      </w:r>
      <w:r>
        <w:rPr>
          <w:spacing w:val="5"/>
          <w:sz w:val="24"/>
          <w:szCs w:val="24"/>
        </w:rPr>
        <w:t>o</w:t>
      </w:r>
      <w:r>
        <w:rPr>
          <w:sz w:val="24"/>
          <w:szCs w:val="24"/>
        </w:rPr>
        <w:t>r</w:t>
      </w:r>
      <w:r>
        <w:rPr>
          <w:spacing w:val="11"/>
          <w:sz w:val="24"/>
          <w:szCs w:val="24"/>
        </w:rPr>
        <w:t xml:space="preserve"> </w:t>
      </w:r>
      <w:r>
        <w:rPr>
          <w:sz w:val="24"/>
          <w:szCs w:val="24"/>
        </w:rPr>
        <w:t>d</w:t>
      </w:r>
      <w:r>
        <w:rPr>
          <w:spacing w:val="-1"/>
          <w:sz w:val="24"/>
          <w:szCs w:val="24"/>
        </w:rPr>
        <w:t>e</w:t>
      </w:r>
      <w:r>
        <w:rPr>
          <w:sz w:val="24"/>
          <w:szCs w:val="24"/>
        </w:rPr>
        <w:t>pu</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5"/>
          <w:sz w:val="24"/>
          <w:szCs w:val="24"/>
        </w:rPr>
        <w:t>o</w:t>
      </w:r>
      <w:r>
        <w:rPr>
          <w:sz w:val="24"/>
          <w:szCs w:val="24"/>
        </w:rPr>
        <w:t>f</w:t>
      </w:r>
      <w:r>
        <w:rPr>
          <w:spacing w:val="1"/>
          <w:sz w:val="24"/>
          <w:szCs w:val="24"/>
        </w:rPr>
        <w:t xml:space="preserve"> </w:t>
      </w:r>
      <w:r>
        <w:rPr>
          <w:spacing w:val="6"/>
          <w:sz w:val="24"/>
          <w:szCs w:val="24"/>
        </w:rPr>
        <w:t>I</w:t>
      </w:r>
      <w:r>
        <w:rPr>
          <w:spacing w:val="-5"/>
          <w:sz w:val="24"/>
          <w:szCs w:val="24"/>
        </w:rPr>
        <w:t>n</w:t>
      </w:r>
      <w:r>
        <w:rPr>
          <w:spacing w:val="-2"/>
          <w:sz w:val="24"/>
          <w:szCs w:val="24"/>
        </w:rPr>
        <w:t>s</w:t>
      </w:r>
      <w:r>
        <w:rPr>
          <w:spacing w:val="5"/>
          <w:sz w:val="24"/>
          <w:szCs w:val="24"/>
        </w:rPr>
        <w:t>p</w:t>
      </w:r>
      <w:r>
        <w:rPr>
          <w:spacing w:val="-1"/>
          <w:sz w:val="24"/>
          <w:szCs w:val="24"/>
        </w:rPr>
        <w:t>ec</w:t>
      </w:r>
      <w:r>
        <w:rPr>
          <w:spacing w:val="5"/>
          <w:sz w:val="24"/>
          <w:szCs w:val="24"/>
        </w:rPr>
        <w:t>t</w:t>
      </w:r>
      <w:r>
        <w:rPr>
          <w:sz w:val="24"/>
          <w:szCs w:val="24"/>
        </w:rPr>
        <w:t>o</w:t>
      </w:r>
      <w:r>
        <w:rPr>
          <w:spacing w:val="1"/>
          <w:sz w:val="24"/>
          <w:szCs w:val="24"/>
        </w:rPr>
        <w:t>r</w:t>
      </w:r>
      <w:r>
        <w:rPr>
          <w:sz w:val="24"/>
          <w:szCs w:val="24"/>
        </w:rPr>
        <w:t>/</w:t>
      </w:r>
      <w:r>
        <w:rPr>
          <w:spacing w:val="10"/>
          <w:sz w:val="24"/>
          <w:szCs w:val="24"/>
        </w:rPr>
        <w:t xml:space="preserve"> </w:t>
      </w:r>
      <w:r>
        <w:rPr>
          <w:spacing w:val="1"/>
          <w:sz w:val="24"/>
          <w:szCs w:val="24"/>
        </w:rPr>
        <w:t>P</w:t>
      </w:r>
      <w:r>
        <w:rPr>
          <w:spacing w:val="-5"/>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2"/>
          <w:sz w:val="24"/>
          <w:szCs w:val="24"/>
        </w:rPr>
        <w:t>r</w:t>
      </w:r>
      <w:r>
        <w:rPr>
          <w:sz w:val="24"/>
          <w:szCs w:val="24"/>
        </w:rPr>
        <w:t xml:space="preserve">'s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4"/>
          <w:sz w:val="24"/>
          <w:szCs w:val="24"/>
        </w:rPr>
        <w:t>i</w:t>
      </w:r>
      <w:r>
        <w:rPr>
          <w:spacing w:val="-5"/>
          <w:sz w:val="24"/>
          <w:szCs w:val="24"/>
        </w:rPr>
        <w:t>v</w:t>
      </w:r>
      <w:r>
        <w:rPr>
          <w:sz w:val="24"/>
          <w:szCs w:val="24"/>
        </w:rPr>
        <w:t>e</w:t>
      </w:r>
      <w:r>
        <w:rPr>
          <w:spacing w:val="2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8"/>
          <w:sz w:val="24"/>
          <w:szCs w:val="24"/>
        </w:rPr>
        <w:t xml:space="preserve"> </w:t>
      </w:r>
      <w:r>
        <w:rPr>
          <w:sz w:val="24"/>
          <w:szCs w:val="24"/>
        </w:rPr>
        <w:t>be</w:t>
      </w:r>
      <w:r>
        <w:rPr>
          <w:spacing w:val="20"/>
          <w:sz w:val="24"/>
          <w:szCs w:val="24"/>
        </w:rPr>
        <w:t xml:space="preserve"> </w:t>
      </w:r>
      <w:r>
        <w:rPr>
          <w:sz w:val="24"/>
          <w:szCs w:val="24"/>
        </w:rPr>
        <w:t>d</w:t>
      </w:r>
      <w:r>
        <w:rPr>
          <w:spacing w:val="-1"/>
          <w:sz w:val="24"/>
          <w:szCs w:val="24"/>
        </w:rPr>
        <w:t>e</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21"/>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12"/>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1"/>
          <w:sz w:val="24"/>
          <w:szCs w:val="24"/>
        </w:rPr>
        <w:t>c</w:t>
      </w:r>
      <w:r>
        <w:rPr>
          <w:spacing w:val="5"/>
          <w:sz w:val="24"/>
          <w:szCs w:val="24"/>
        </w:rPr>
        <w:t>o</w:t>
      </w:r>
      <w:r>
        <w:rPr>
          <w:spacing w:val="-5"/>
          <w:sz w:val="24"/>
          <w:szCs w:val="24"/>
        </w:rPr>
        <w:t>n</w:t>
      </w:r>
      <w:r>
        <w:rPr>
          <w:sz w:val="24"/>
          <w:szCs w:val="24"/>
        </w:rPr>
        <w:t>t</w:t>
      </w:r>
      <w:r>
        <w:rPr>
          <w:spacing w:val="2"/>
          <w:sz w:val="24"/>
          <w:szCs w:val="24"/>
        </w:rPr>
        <w:t>r</w:t>
      </w:r>
      <w:r>
        <w:rPr>
          <w:spacing w:val="-1"/>
          <w:sz w:val="24"/>
          <w:szCs w:val="24"/>
        </w:rPr>
        <w:t>ac</w:t>
      </w:r>
      <w:r>
        <w:rPr>
          <w:sz w:val="24"/>
          <w:szCs w:val="24"/>
        </w:rPr>
        <w:t>t</w:t>
      </w:r>
      <w:r>
        <w:rPr>
          <w:spacing w:val="22"/>
          <w:sz w:val="24"/>
          <w:szCs w:val="24"/>
        </w:rPr>
        <w:t xml:space="preserve"> </w:t>
      </w:r>
      <w:r>
        <w:rPr>
          <w:sz w:val="24"/>
          <w:szCs w:val="24"/>
        </w:rPr>
        <w:t>p</w:t>
      </w:r>
      <w:r>
        <w:rPr>
          <w:spacing w:val="1"/>
          <w:sz w:val="24"/>
          <w:szCs w:val="24"/>
        </w:rPr>
        <w:t>r</w:t>
      </w:r>
      <w:r>
        <w:rPr>
          <w:spacing w:val="-9"/>
          <w:sz w:val="24"/>
          <w:szCs w:val="24"/>
        </w:rPr>
        <w:t>i</w:t>
      </w:r>
      <w:r>
        <w:rPr>
          <w:spacing w:val="-1"/>
          <w:sz w:val="24"/>
          <w:szCs w:val="24"/>
        </w:rPr>
        <w:t>ce</w:t>
      </w:r>
      <w:r>
        <w:rPr>
          <w:sz w:val="24"/>
          <w:szCs w:val="24"/>
        </w:rPr>
        <w:t>.</w:t>
      </w:r>
      <w:r>
        <w:rPr>
          <w:spacing w:val="24"/>
          <w:sz w:val="24"/>
          <w:szCs w:val="24"/>
        </w:rPr>
        <w:t xml:space="preserve"> </w:t>
      </w:r>
      <w:r>
        <w:rPr>
          <w:sz w:val="24"/>
          <w:szCs w:val="24"/>
        </w:rPr>
        <w:t>A</w:t>
      </w:r>
      <w:r>
        <w:rPr>
          <w:spacing w:val="-5"/>
          <w:sz w:val="24"/>
          <w:szCs w:val="24"/>
        </w:rPr>
        <w:t>l</w:t>
      </w:r>
      <w:r>
        <w:rPr>
          <w:spacing w:val="-2"/>
          <w:sz w:val="24"/>
          <w:szCs w:val="24"/>
        </w:rPr>
        <w:t>s</w:t>
      </w:r>
      <w:r>
        <w:rPr>
          <w:sz w:val="24"/>
          <w:szCs w:val="24"/>
        </w:rPr>
        <w:t>o</w:t>
      </w:r>
      <w:r>
        <w:rPr>
          <w:spacing w:val="31"/>
          <w:sz w:val="24"/>
          <w:szCs w:val="24"/>
        </w:rPr>
        <w:t xml:space="preserve"> </w:t>
      </w:r>
      <w:r>
        <w:rPr>
          <w:spacing w:val="-4"/>
          <w:sz w:val="24"/>
          <w:szCs w:val="24"/>
        </w:rPr>
        <w:t>i</w:t>
      </w:r>
      <w:r>
        <w:rPr>
          <w:sz w:val="24"/>
          <w:szCs w:val="24"/>
        </w:rPr>
        <w:t>f</w:t>
      </w:r>
      <w:r>
        <w:rPr>
          <w:spacing w:val="13"/>
          <w:sz w:val="24"/>
          <w:szCs w:val="24"/>
        </w:rPr>
        <w:t xml:space="preserve"> </w:t>
      </w:r>
      <w:r>
        <w:rPr>
          <w:spacing w:val="5"/>
          <w:sz w:val="24"/>
          <w:szCs w:val="24"/>
        </w:rPr>
        <w:t>o</w:t>
      </w:r>
      <w:r>
        <w:rPr>
          <w:sz w:val="24"/>
          <w:szCs w:val="24"/>
        </w:rPr>
        <w:t>n</w:t>
      </w:r>
      <w:r>
        <w:rPr>
          <w:spacing w:val="17"/>
          <w:sz w:val="24"/>
          <w:szCs w:val="24"/>
        </w:rPr>
        <w:t xml:space="preserve"> </w:t>
      </w:r>
      <w:r>
        <w:rPr>
          <w:spacing w:val="1"/>
          <w:sz w:val="24"/>
          <w:szCs w:val="24"/>
        </w:rPr>
        <w:t>r</w:t>
      </w:r>
      <w:r>
        <w:rPr>
          <w:spacing w:val="-1"/>
          <w:sz w:val="24"/>
          <w:szCs w:val="24"/>
        </w:rPr>
        <w:t>ec</w:t>
      </w:r>
      <w:r>
        <w:rPr>
          <w:spacing w:val="4"/>
          <w:sz w:val="24"/>
          <w:szCs w:val="24"/>
        </w:rPr>
        <w:t>e</w:t>
      </w:r>
      <w:r>
        <w:rPr>
          <w:spacing w:val="-9"/>
          <w:sz w:val="24"/>
          <w:szCs w:val="24"/>
        </w:rPr>
        <w:t>i</w:t>
      </w:r>
      <w:r>
        <w:rPr>
          <w:sz w:val="24"/>
          <w:szCs w:val="24"/>
        </w:rPr>
        <w:t>pt</w:t>
      </w:r>
      <w:r>
        <w:rPr>
          <w:spacing w:val="22"/>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pacing w:val="7"/>
          <w:sz w:val="24"/>
          <w:szCs w:val="24"/>
        </w:rPr>
        <w:t>r</w:t>
      </w:r>
      <w:r>
        <w:rPr>
          <w:spacing w:val="-5"/>
          <w:sz w:val="24"/>
          <w:szCs w:val="24"/>
        </w:rPr>
        <w:t>'</w:t>
      </w:r>
      <w:r>
        <w:rPr>
          <w:sz w:val="24"/>
          <w:szCs w:val="24"/>
        </w:rPr>
        <w:t>s</w:t>
      </w:r>
      <w:r>
        <w:rPr>
          <w:spacing w:val="6"/>
          <w:sz w:val="24"/>
          <w:szCs w:val="24"/>
        </w:rPr>
        <w:t xml:space="preserve"> </w:t>
      </w:r>
      <w:r>
        <w:rPr>
          <w:spacing w:val="-5"/>
          <w:sz w:val="24"/>
          <w:szCs w:val="24"/>
        </w:rPr>
        <w:t>n</w:t>
      </w:r>
      <w:r>
        <w:rPr>
          <w:spacing w:val="5"/>
          <w:sz w:val="24"/>
          <w:szCs w:val="24"/>
        </w:rPr>
        <w:t>ot</w:t>
      </w:r>
      <w:r>
        <w:rPr>
          <w:spacing w:val="-9"/>
          <w:sz w:val="24"/>
          <w:szCs w:val="24"/>
        </w:rPr>
        <w:t>i</w:t>
      </w:r>
      <w:r>
        <w:rPr>
          <w:spacing w:val="-1"/>
          <w:sz w:val="24"/>
          <w:szCs w:val="24"/>
        </w:rPr>
        <w:t>c</w:t>
      </w:r>
      <w:r>
        <w:rPr>
          <w:sz w:val="24"/>
          <w:szCs w:val="24"/>
        </w:rPr>
        <w:t>e</w:t>
      </w:r>
      <w:r>
        <w:rPr>
          <w:spacing w:val="7"/>
          <w:sz w:val="24"/>
          <w:szCs w:val="24"/>
        </w:rPr>
        <w:t xml:space="preserve"> </w:t>
      </w:r>
      <w:r>
        <w:rPr>
          <w:spacing w:val="5"/>
          <w:sz w:val="24"/>
          <w:szCs w:val="24"/>
        </w:rPr>
        <w:t>o</w:t>
      </w:r>
      <w:r>
        <w:rPr>
          <w:sz w:val="24"/>
          <w:szCs w:val="24"/>
        </w:rPr>
        <w:t xml:space="preserve">f </w:t>
      </w:r>
      <w:r>
        <w:rPr>
          <w:spacing w:val="5"/>
          <w:sz w:val="24"/>
          <w:szCs w:val="24"/>
        </w:rPr>
        <w:t>t</w:t>
      </w:r>
      <w:r>
        <w:rPr>
          <w:spacing w:val="-1"/>
          <w:sz w:val="24"/>
          <w:szCs w:val="24"/>
        </w:rPr>
        <w:t>e</w:t>
      </w:r>
      <w:r>
        <w:rPr>
          <w:spacing w:val="-2"/>
          <w:sz w:val="24"/>
          <w:szCs w:val="24"/>
        </w:rPr>
        <w:t>s</w:t>
      </w:r>
      <w:r>
        <w:rPr>
          <w:spacing w:val="5"/>
          <w:sz w:val="24"/>
          <w:szCs w:val="24"/>
        </w:rPr>
        <w:t>t</w:t>
      </w:r>
      <w:r>
        <w:rPr>
          <w:spacing w:val="-9"/>
          <w:sz w:val="24"/>
          <w:szCs w:val="24"/>
        </w:rPr>
        <w:t>i</w:t>
      </w:r>
      <w:r>
        <w:rPr>
          <w:spacing w:val="-5"/>
          <w:sz w:val="24"/>
          <w:szCs w:val="24"/>
        </w:rPr>
        <w:t>n</w:t>
      </w:r>
      <w:r>
        <w:rPr>
          <w:sz w:val="24"/>
          <w:szCs w:val="24"/>
        </w:rPr>
        <w:t>g,</w:t>
      </w:r>
      <w:r>
        <w:rPr>
          <w:spacing w:val="11"/>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3"/>
          <w:sz w:val="24"/>
          <w:szCs w:val="24"/>
        </w:rPr>
        <w:t>r</w:t>
      </w:r>
      <w:r>
        <w:rPr>
          <w:sz w:val="24"/>
          <w:szCs w:val="24"/>
        </w:rPr>
        <w:t>'s</w:t>
      </w:r>
      <w:r>
        <w:rPr>
          <w:spacing w:val="6"/>
          <w:sz w:val="24"/>
          <w:szCs w:val="24"/>
        </w:rPr>
        <w:t xml:space="preserve"> </w:t>
      </w:r>
      <w:r>
        <w:rPr>
          <w:spacing w:val="-3"/>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4"/>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4"/>
          <w:sz w:val="24"/>
          <w:szCs w:val="24"/>
        </w:rPr>
        <w:t>i</w:t>
      </w:r>
      <w:r>
        <w:rPr>
          <w:spacing w:val="-5"/>
          <w:sz w:val="24"/>
          <w:szCs w:val="24"/>
        </w:rPr>
        <w:t>v</w:t>
      </w:r>
      <w:r>
        <w:rPr>
          <w:sz w:val="24"/>
          <w:szCs w:val="24"/>
        </w:rPr>
        <w:t>e</w:t>
      </w:r>
      <w:r>
        <w:rPr>
          <w:spacing w:val="7"/>
          <w:sz w:val="24"/>
          <w:szCs w:val="24"/>
        </w:rPr>
        <w:t xml:space="preserve"> </w:t>
      </w:r>
      <w:r>
        <w:rPr>
          <w:sz w:val="24"/>
          <w:szCs w:val="24"/>
        </w:rPr>
        <w:t>d</w:t>
      </w:r>
      <w:r>
        <w:rPr>
          <w:spacing w:val="5"/>
          <w:sz w:val="24"/>
          <w:szCs w:val="24"/>
        </w:rPr>
        <w:t>o</w:t>
      </w:r>
      <w:r>
        <w:rPr>
          <w:spacing w:val="-1"/>
          <w:sz w:val="24"/>
          <w:szCs w:val="24"/>
        </w:rPr>
        <w:t>e</w:t>
      </w:r>
      <w:r>
        <w:rPr>
          <w:sz w:val="24"/>
          <w:szCs w:val="24"/>
        </w:rPr>
        <w:t>s</w:t>
      </w:r>
      <w:r>
        <w:rPr>
          <w:spacing w:val="6"/>
          <w:sz w:val="24"/>
          <w:szCs w:val="24"/>
        </w:rPr>
        <w:t xml:space="preserve"> </w:t>
      </w:r>
      <w:r>
        <w:rPr>
          <w:spacing w:val="-5"/>
          <w:sz w:val="24"/>
          <w:szCs w:val="24"/>
        </w:rPr>
        <w:t>n</w:t>
      </w:r>
      <w:r>
        <w:rPr>
          <w:sz w:val="24"/>
          <w:szCs w:val="24"/>
        </w:rPr>
        <w:t>ot</w:t>
      </w:r>
      <w:r>
        <w:rPr>
          <w:spacing w:val="9"/>
          <w:sz w:val="24"/>
          <w:szCs w:val="24"/>
        </w:rPr>
        <w:t xml:space="preserve"> </w:t>
      </w:r>
      <w:r>
        <w:rPr>
          <w:spacing w:val="-3"/>
          <w:sz w:val="24"/>
          <w:szCs w:val="24"/>
        </w:rPr>
        <w:t>f</w:t>
      </w:r>
      <w:r>
        <w:rPr>
          <w:spacing w:val="-4"/>
          <w:sz w:val="24"/>
          <w:szCs w:val="24"/>
        </w:rPr>
        <w:t>i</w:t>
      </w:r>
      <w:r>
        <w:rPr>
          <w:sz w:val="24"/>
          <w:szCs w:val="24"/>
        </w:rPr>
        <w:t xml:space="preserve">nd </w:t>
      </w:r>
      <w:r>
        <w:rPr>
          <w:spacing w:val="-4"/>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pacing w:val="-4"/>
          <w:sz w:val="24"/>
          <w:szCs w:val="24"/>
        </w:rPr>
        <w:t>l</w:t>
      </w:r>
      <w:r>
        <w:rPr>
          <w:sz w:val="24"/>
          <w:szCs w:val="24"/>
        </w:rPr>
        <w:t>/</w:t>
      </w:r>
      <w:r>
        <w:rPr>
          <w:spacing w:val="5"/>
          <w:sz w:val="24"/>
          <w:szCs w:val="24"/>
        </w:rPr>
        <w:t xml:space="preserve"> 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9"/>
          <w:sz w:val="24"/>
          <w:szCs w:val="24"/>
        </w:rPr>
        <w:t xml:space="preserve"> </w:t>
      </w:r>
      <w:r>
        <w:rPr>
          <w:spacing w:val="-3"/>
          <w:sz w:val="24"/>
          <w:szCs w:val="24"/>
        </w:rPr>
        <w:t>f</w:t>
      </w:r>
      <w:r>
        <w:rPr>
          <w:spacing w:val="-1"/>
          <w:sz w:val="24"/>
          <w:szCs w:val="24"/>
        </w:rPr>
        <w:t>a</w:t>
      </w:r>
      <w:r>
        <w:rPr>
          <w:spacing w:val="4"/>
          <w:sz w:val="24"/>
          <w:szCs w:val="24"/>
        </w:rPr>
        <w:t>c</w:t>
      </w:r>
      <w:r>
        <w:rPr>
          <w:sz w:val="24"/>
          <w:szCs w:val="24"/>
        </w:rPr>
        <w:t>i</w:t>
      </w:r>
      <w:r>
        <w:rPr>
          <w:spacing w:val="1"/>
          <w:sz w:val="24"/>
          <w:szCs w:val="24"/>
        </w:rPr>
        <w:t>l</w:t>
      </w:r>
      <w:r>
        <w:rPr>
          <w:spacing w:val="-9"/>
          <w:sz w:val="24"/>
          <w:szCs w:val="24"/>
        </w:rPr>
        <w:t>i</w:t>
      </w:r>
      <w:r>
        <w:rPr>
          <w:spacing w:val="10"/>
          <w:sz w:val="24"/>
          <w:szCs w:val="24"/>
        </w:rPr>
        <w:t>t</w:t>
      </w:r>
      <w:r>
        <w:rPr>
          <w:spacing w:val="-4"/>
          <w:sz w:val="24"/>
          <w:szCs w:val="24"/>
        </w:rPr>
        <w:t>i</w:t>
      </w:r>
      <w:r>
        <w:rPr>
          <w:spacing w:val="-1"/>
          <w:sz w:val="24"/>
          <w:szCs w:val="24"/>
        </w:rPr>
        <w:t>e</w:t>
      </w:r>
      <w:r>
        <w:rPr>
          <w:sz w:val="24"/>
          <w:szCs w:val="24"/>
        </w:rPr>
        <w:t>s</w:t>
      </w:r>
      <w:r>
        <w:rPr>
          <w:spacing w:val="2"/>
          <w:sz w:val="24"/>
          <w:szCs w:val="24"/>
        </w:rPr>
        <w:t xml:space="preserve"> </w:t>
      </w:r>
      <w:r>
        <w:rPr>
          <w:spacing w:val="5"/>
          <w:sz w:val="24"/>
          <w:szCs w:val="24"/>
        </w:rPr>
        <w:t>t</w:t>
      </w:r>
      <w:r>
        <w:rPr>
          <w:sz w:val="24"/>
          <w:szCs w:val="24"/>
        </w:rPr>
        <w:t>o</w:t>
      </w:r>
      <w:r>
        <w:rPr>
          <w:spacing w:val="9"/>
          <w:sz w:val="24"/>
          <w:szCs w:val="24"/>
        </w:rPr>
        <w:t xml:space="preserve"> </w:t>
      </w:r>
      <w:r>
        <w:rPr>
          <w:spacing w:val="-5"/>
          <w:sz w:val="24"/>
          <w:szCs w:val="24"/>
        </w:rPr>
        <w:t>b</w:t>
      </w:r>
      <w:r>
        <w:rPr>
          <w:sz w:val="24"/>
          <w:szCs w:val="24"/>
        </w:rPr>
        <w:t>e</w:t>
      </w:r>
      <w:r>
        <w:rPr>
          <w:spacing w:val="4"/>
          <w:sz w:val="24"/>
          <w:szCs w:val="24"/>
        </w:rPr>
        <w:t xml:space="preserve"> </w:t>
      </w:r>
      <w:r>
        <w:rPr>
          <w:spacing w:val="1"/>
          <w:sz w:val="24"/>
          <w:szCs w:val="24"/>
        </w:rPr>
        <w:t>r</w:t>
      </w:r>
      <w:r>
        <w:rPr>
          <w:spacing w:val="-1"/>
          <w:sz w:val="24"/>
          <w:szCs w:val="24"/>
        </w:rPr>
        <w:t>ea</w:t>
      </w:r>
      <w:r>
        <w:rPr>
          <w:spacing w:val="5"/>
          <w:sz w:val="24"/>
          <w:szCs w:val="24"/>
        </w:rPr>
        <w:t>d</w:t>
      </w:r>
      <w:r>
        <w:rPr>
          <w:sz w:val="24"/>
          <w:szCs w:val="24"/>
        </w:rPr>
        <w:t xml:space="preserve">y </w:t>
      </w:r>
      <w:r>
        <w:rPr>
          <w:spacing w:val="-8"/>
          <w:sz w:val="24"/>
          <w:szCs w:val="24"/>
        </w:rPr>
        <w:t>f</w:t>
      </w:r>
      <w:r>
        <w:rPr>
          <w:spacing w:val="5"/>
          <w:sz w:val="24"/>
          <w:szCs w:val="24"/>
        </w:rPr>
        <w:t>o</w:t>
      </w:r>
      <w:r>
        <w:rPr>
          <w:sz w:val="24"/>
          <w:szCs w:val="24"/>
        </w:rPr>
        <w:t>r</w:t>
      </w:r>
      <w:r>
        <w:rPr>
          <w:spacing w:val="6"/>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5"/>
          <w:sz w:val="24"/>
          <w:szCs w:val="24"/>
        </w:rPr>
        <w:t xml:space="preserve"> </w:t>
      </w:r>
      <w:r>
        <w:rPr>
          <w:sz w:val="24"/>
          <w:szCs w:val="24"/>
        </w:rPr>
        <w:t>t</w:t>
      </w:r>
      <w:r>
        <w:rPr>
          <w:spacing w:val="-4"/>
          <w:sz w:val="24"/>
          <w:szCs w:val="24"/>
        </w:rPr>
        <w:t>h</w:t>
      </w:r>
      <w:r>
        <w:rPr>
          <w:sz w:val="24"/>
          <w:szCs w:val="24"/>
        </w:rPr>
        <w:t>e</w:t>
      </w:r>
      <w:r>
        <w:rPr>
          <w:spacing w:val="4"/>
          <w:sz w:val="24"/>
          <w:szCs w:val="24"/>
        </w:rPr>
        <w:t xml:space="preserve"> e</w:t>
      </w:r>
      <w:r>
        <w:rPr>
          <w:spacing w:val="-5"/>
          <w:sz w:val="24"/>
          <w:szCs w:val="24"/>
        </w:rPr>
        <w:t>x</w:t>
      </w:r>
      <w:r>
        <w:rPr>
          <w:spacing w:val="5"/>
          <w:sz w:val="24"/>
          <w:szCs w:val="24"/>
        </w:rPr>
        <w:t>p</w:t>
      </w:r>
      <w:r>
        <w:rPr>
          <w:spacing w:val="4"/>
          <w:sz w:val="24"/>
          <w:szCs w:val="24"/>
        </w:rPr>
        <w:t>e</w:t>
      </w:r>
      <w:r>
        <w:rPr>
          <w:spacing w:val="-5"/>
          <w:sz w:val="24"/>
          <w:szCs w:val="24"/>
        </w:rPr>
        <w:t>n</w:t>
      </w:r>
      <w:r>
        <w:rPr>
          <w:spacing w:val="-2"/>
          <w:sz w:val="24"/>
          <w:szCs w:val="24"/>
        </w:rPr>
        <w:t>s</w:t>
      </w:r>
      <w:r>
        <w:rPr>
          <w:spacing w:val="4"/>
          <w:sz w:val="24"/>
          <w:szCs w:val="24"/>
        </w:rPr>
        <w:t>e</w:t>
      </w:r>
      <w:r>
        <w:rPr>
          <w:sz w:val="24"/>
          <w:szCs w:val="24"/>
        </w:rPr>
        <w:t>s</w:t>
      </w:r>
      <w:r>
        <w:rPr>
          <w:spacing w:val="7"/>
          <w:sz w:val="24"/>
          <w:szCs w:val="24"/>
        </w:rPr>
        <w:t xml:space="preserve"> </w:t>
      </w:r>
      <w:r>
        <w:rPr>
          <w:spacing w:val="-4"/>
          <w:sz w:val="24"/>
          <w:szCs w:val="24"/>
        </w:rPr>
        <w:t>i</w:t>
      </w:r>
      <w:r>
        <w:rPr>
          <w:sz w:val="24"/>
          <w:szCs w:val="24"/>
        </w:rPr>
        <w:t>n</w:t>
      </w:r>
      <w:r>
        <w:rPr>
          <w:spacing w:val="-1"/>
          <w:sz w:val="24"/>
          <w:szCs w:val="24"/>
        </w:rPr>
        <w:t>c</w:t>
      </w:r>
      <w:r>
        <w:rPr>
          <w:sz w:val="24"/>
          <w:szCs w:val="24"/>
        </w:rPr>
        <w:t>u</w:t>
      </w:r>
      <w:r>
        <w:rPr>
          <w:spacing w:val="1"/>
          <w:sz w:val="24"/>
          <w:szCs w:val="24"/>
        </w:rPr>
        <w:t>rr</w:t>
      </w:r>
      <w:r>
        <w:rPr>
          <w:spacing w:val="-1"/>
          <w:sz w:val="24"/>
          <w:szCs w:val="24"/>
        </w:rPr>
        <w:t>e</w:t>
      </w:r>
      <w:r>
        <w:rPr>
          <w:sz w:val="24"/>
          <w:szCs w:val="24"/>
        </w:rPr>
        <w:t>d</w:t>
      </w:r>
      <w:r>
        <w:rPr>
          <w:spacing w:val="5"/>
          <w:sz w:val="24"/>
          <w:szCs w:val="24"/>
        </w:rPr>
        <w:t xml:space="preserve"> </w:t>
      </w:r>
      <w:r>
        <w:rPr>
          <w:sz w:val="24"/>
          <w:szCs w:val="24"/>
        </w:rPr>
        <w:t xml:space="preserve">by </w:t>
      </w:r>
      <w:r>
        <w:rPr>
          <w:spacing w:val="5"/>
          <w:sz w:val="24"/>
          <w:szCs w:val="24"/>
        </w:rPr>
        <w:t>t</w:t>
      </w:r>
      <w:r>
        <w:rPr>
          <w:sz w:val="24"/>
          <w:szCs w:val="24"/>
        </w:rPr>
        <w:t xml:space="preserve">he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5"/>
          <w:sz w:val="24"/>
          <w:szCs w:val="24"/>
        </w:rPr>
        <w:t xml:space="preserve"> </w:t>
      </w:r>
      <w:r>
        <w:rPr>
          <w:spacing w:val="-8"/>
          <w:sz w:val="24"/>
          <w:szCs w:val="24"/>
        </w:rPr>
        <w:t>f</w:t>
      </w:r>
      <w:r>
        <w:rPr>
          <w:spacing w:val="5"/>
          <w:sz w:val="24"/>
          <w:szCs w:val="24"/>
        </w:rPr>
        <w:t>o</w:t>
      </w:r>
      <w:r>
        <w:rPr>
          <w:sz w:val="24"/>
          <w:szCs w:val="24"/>
        </w:rPr>
        <w:t xml:space="preserve">r </w:t>
      </w:r>
      <w:r>
        <w:rPr>
          <w:spacing w:val="2"/>
          <w:sz w:val="24"/>
          <w:szCs w:val="24"/>
        </w:rPr>
        <w:t>r</w:t>
      </w:r>
      <w:r>
        <w:rPr>
          <w:spacing w:val="-1"/>
          <w:sz w:val="24"/>
          <w:szCs w:val="24"/>
        </w:rPr>
        <w:t>e</w:t>
      </w:r>
      <w:r>
        <w:rPr>
          <w:spacing w:val="2"/>
          <w:sz w:val="24"/>
          <w:szCs w:val="24"/>
        </w:rPr>
        <w:t>-</w:t>
      </w:r>
      <w:r>
        <w:rPr>
          <w:sz w:val="24"/>
          <w:szCs w:val="24"/>
        </w:rPr>
        <w:t>d</w:t>
      </w:r>
      <w:r>
        <w:rPr>
          <w:spacing w:val="-1"/>
          <w:sz w:val="24"/>
          <w:szCs w:val="24"/>
        </w:rPr>
        <w:t>e</w:t>
      </w:r>
      <w:r>
        <w:rPr>
          <w:sz w:val="24"/>
          <w:szCs w:val="24"/>
        </w:rPr>
        <w:t>p</w:t>
      </w:r>
      <w:r>
        <w:rPr>
          <w:spacing w:val="-5"/>
          <w:sz w:val="24"/>
          <w:szCs w:val="24"/>
        </w:rPr>
        <w:t>u</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z w:val="24"/>
          <w:szCs w:val="24"/>
        </w:rPr>
        <w:t>be</w:t>
      </w:r>
      <w:r>
        <w:rPr>
          <w:spacing w:val="1"/>
          <w:sz w:val="24"/>
          <w:szCs w:val="24"/>
        </w:rPr>
        <w:t xml:space="preserve"> </w:t>
      </w:r>
      <w:r>
        <w:rPr>
          <w:sz w:val="24"/>
          <w:szCs w:val="24"/>
        </w:rPr>
        <w:t>d</w:t>
      </w:r>
      <w:r>
        <w:rPr>
          <w:spacing w:val="-1"/>
          <w:sz w:val="24"/>
          <w:szCs w:val="24"/>
        </w:rPr>
        <w:t>e</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2"/>
          <w:sz w:val="24"/>
          <w:szCs w:val="24"/>
        </w:rPr>
        <w:t xml:space="preserve"> </w:t>
      </w:r>
      <w:r>
        <w:rPr>
          <w:spacing w:val="-8"/>
          <w:sz w:val="24"/>
          <w:szCs w:val="24"/>
        </w:rPr>
        <w:t>f</w:t>
      </w:r>
      <w:r>
        <w:rPr>
          <w:spacing w:val="1"/>
          <w:sz w:val="24"/>
          <w:szCs w:val="24"/>
        </w:rPr>
        <w:t>r</w:t>
      </w:r>
      <w:r>
        <w:rPr>
          <w:spacing w:val="5"/>
          <w:sz w:val="24"/>
          <w:szCs w:val="24"/>
        </w:rPr>
        <w:t>o</w:t>
      </w:r>
      <w:r>
        <w:rPr>
          <w:sz w:val="24"/>
          <w:szCs w:val="24"/>
        </w:rPr>
        <w:t xml:space="preserve">m </w:t>
      </w:r>
      <w:r>
        <w:rPr>
          <w:spacing w:val="-6"/>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w:t>
      </w:r>
      <w:r>
        <w:rPr>
          <w:spacing w:val="-6"/>
          <w:sz w:val="24"/>
          <w:szCs w:val="24"/>
        </w:rPr>
        <w:t>c</w:t>
      </w:r>
      <w:r>
        <w:rPr>
          <w:sz w:val="24"/>
          <w:szCs w:val="24"/>
        </w:rPr>
        <w:t>t</w:t>
      </w:r>
      <w:r>
        <w:rPr>
          <w:spacing w:val="7"/>
          <w:sz w:val="24"/>
          <w:szCs w:val="24"/>
        </w:rPr>
        <w:t xml:space="preserve"> </w:t>
      </w:r>
      <w:r>
        <w:rPr>
          <w:spacing w:val="-5"/>
          <w:sz w:val="24"/>
          <w:szCs w:val="24"/>
        </w:rPr>
        <w:t>p</w:t>
      </w:r>
      <w:r>
        <w:rPr>
          <w:spacing w:val="1"/>
          <w:sz w:val="24"/>
          <w:szCs w:val="24"/>
        </w:rPr>
        <w:t>r</w:t>
      </w:r>
      <w:r>
        <w:rPr>
          <w:spacing w:val="-9"/>
          <w:sz w:val="24"/>
          <w:szCs w:val="24"/>
        </w:rPr>
        <w:t>i</w:t>
      </w:r>
      <w:r>
        <w:rPr>
          <w:spacing w:val="4"/>
          <w:sz w:val="24"/>
          <w:szCs w:val="24"/>
        </w:rPr>
        <w:t>c</w:t>
      </w:r>
      <w:r>
        <w:rPr>
          <w:spacing w:val="-1"/>
          <w:sz w:val="24"/>
          <w:szCs w:val="24"/>
        </w:rPr>
        <w:t>e</w:t>
      </w:r>
      <w:r>
        <w:rPr>
          <w:sz w:val="24"/>
          <w:szCs w:val="24"/>
        </w:rPr>
        <w:t>.</w:t>
      </w:r>
    </w:p>
    <w:p w:rsidR="008D75EE" w:rsidRDefault="008D75EE">
      <w:pPr>
        <w:spacing w:before="7" w:line="160" w:lineRule="exact"/>
        <w:rPr>
          <w:sz w:val="17"/>
          <w:szCs w:val="17"/>
        </w:rPr>
      </w:pPr>
    </w:p>
    <w:p w:rsidR="008D75EE" w:rsidRDefault="00B30AA0">
      <w:pPr>
        <w:ind w:left="1553" w:right="1165" w:hanging="720"/>
        <w:jc w:val="both"/>
        <w:rPr>
          <w:sz w:val="24"/>
          <w:szCs w:val="24"/>
        </w:rPr>
      </w:pPr>
      <w:r>
        <w:rPr>
          <w:sz w:val="24"/>
          <w:szCs w:val="24"/>
        </w:rPr>
        <w:t>2</w:t>
      </w:r>
      <w:r>
        <w:rPr>
          <w:spacing w:val="2"/>
          <w:sz w:val="24"/>
          <w:szCs w:val="24"/>
        </w:rPr>
        <w:t>.</w:t>
      </w:r>
      <w:r>
        <w:rPr>
          <w:sz w:val="24"/>
          <w:szCs w:val="24"/>
        </w:rPr>
        <w:t>5</w:t>
      </w:r>
      <w:r>
        <w:rPr>
          <w:spacing w:val="2"/>
          <w:sz w:val="24"/>
          <w:szCs w:val="24"/>
        </w:rPr>
        <w:t>.</w:t>
      </w:r>
      <w:r>
        <w:rPr>
          <w:sz w:val="24"/>
          <w:szCs w:val="24"/>
        </w:rPr>
        <w:t xml:space="preserve">6  </w:t>
      </w:r>
      <w:r>
        <w:rPr>
          <w:spacing w:val="43"/>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pacing w:val="-4"/>
          <w:sz w:val="24"/>
          <w:szCs w:val="24"/>
        </w:rPr>
        <w:t>i</w:t>
      </w:r>
      <w:r>
        <w:rPr>
          <w:spacing w:val="-5"/>
          <w:sz w:val="24"/>
          <w:szCs w:val="24"/>
        </w:rPr>
        <w:t>n</w:t>
      </w:r>
      <w:r>
        <w:rPr>
          <w:spacing w:val="10"/>
          <w:sz w:val="24"/>
          <w:szCs w:val="24"/>
        </w:rPr>
        <w:t>t</w:t>
      </w:r>
      <w:r>
        <w:rPr>
          <w:sz w:val="24"/>
          <w:szCs w:val="24"/>
        </w:rPr>
        <w:t>i</w:t>
      </w:r>
      <w:r>
        <w:rPr>
          <w:spacing w:val="-4"/>
          <w:sz w:val="24"/>
          <w:szCs w:val="24"/>
        </w:rPr>
        <w:t>m</w:t>
      </w:r>
      <w:r>
        <w:rPr>
          <w:spacing w:val="-1"/>
          <w:sz w:val="24"/>
          <w:szCs w:val="24"/>
        </w:rPr>
        <w:t>a</w:t>
      </w:r>
      <w:r>
        <w:rPr>
          <w:spacing w:val="5"/>
          <w:sz w:val="24"/>
          <w:szCs w:val="24"/>
        </w:rPr>
        <w:t>t</w:t>
      </w:r>
      <w:r>
        <w:rPr>
          <w:sz w:val="24"/>
          <w:szCs w:val="24"/>
        </w:rPr>
        <w:t>e</w:t>
      </w:r>
      <w:r>
        <w:rPr>
          <w:spacing w:val="7"/>
          <w:sz w:val="24"/>
          <w:szCs w:val="24"/>
        </w:rPr>
        <w:t xml:space="preserve"> </w:t>
      </w:r>
      <w:r>
        <w:rPr>
          <w:spacing w:val="5"/>
          <w:sz w:val="24"/>
          <w:szCs w:val="24"/>
        </w:rPr>
        <w:t>t</w:t>
      </w:r>
      <w:r>
        <w:rPr>
          <w:spacing w:val="-5"/>
          <w:sz w:val="24"/>
          <w:szCs w:val="24"/>
        </w:rPr>
        <w:t>h</w:t>
      </w:r>
      <w:r>
        <w:rPr>
          <w:sz w:val="24"/>
          <w:szCs w:val="24"/>
        </w:rPr>
        <w:t>e</w:t>
      </w:r>
      <w:r>
        <w:rPr>
          <w:spacing w:val="10"/>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11"/>
          <w:sz w:val="24"/>
          <w:szCs w:val="24"/>
        </w:rPr>
        <w:t xml:space="preserve"> </w:t>
      </w:r>
      <w:r>
        <w:rPr>
          <w:spacing w:val="-1"/>
          <w:sz w:val="24"/>
          <w:szCs w:val="24"/>
        </w:rPr>
        <w:t>a</w:t>
      </w:r>
      <w:r>
        <w:rPr>
          <w:spacing w:val="-5"/>
          <w:sz w:val="24"/>
          <w:szCs w:val="24"/>
        </w:rPr>
        <w:t>b</w:t>
      </w:r>
      <w:r>
        <w:rPr>
          <w:spacing w:val="5"/>
          <w:sz w:val="24"/>
          <w:szCs w:val="24"/>
        </w:rPr>
        <w:t>o</w:t>
      </w:r>
      <w:r>
        <w:rPr>
          <w:sz w:val="24"/>
          <w:szCs w:val="24"/>
        </w:rPr>
        <w:t>ut</w:t>
      </w:r>
      <w:r>
        <w:rPr>
          <w:spacing w:val="13"/>
          <w:sz w:val="24"/>
          <w:szCs w:val="24"/>
        </w:rPr>
        <w:t xml:space="preserve"> </w:t>
      </w:r>
      <w:r>
        <w:rPr>
          <w:spacing w:val="-6"/>
          <w:sz w:val="24"/>
          <w:szCs w:val="24"/>
        </w:rPr>
        <w:t>c</w:t>
      </w:r>
      <w:r>
        <w:rPr>
          <w:spacing w:val="-1"/>
          <w:sz w:val="24"/>
          <w:szCs w:val="24"/>
        </w:rPr>
        <w:t>a</w:t>
      </w:r>
      <w:r>
        <w:rPr>
          <w:spacing w:val="1"/>
          <w:sz w:val="24"/>
          <w:szCs w:val="24"/>
        </w:rPr>
        <w:t>rr</w:t>
      </w:r>
      <w:r>
        <w:rPr>
          <w:spacing w:val="-5"/>
          <w:sz w:val="24"/>
          <w:szCs w:val="24"/>
        </w:rPr>
        <w:t>y</w:t>
      </w:r>
      <w:r>
        <w:rPr>
          <w:spacing w:val="-4"/>
          <w:sz w:val="24"/>
          <w:szCs w:val="24"/>
        </w:rPr>
        <w:t>i</w:t>
      </w:r>
      <w:r>
        <w:rPr>
          <w:sz w:val="24"/>
          <w:szCs w:val="24"/>
        </w:rPr>
        <w:t>ng</w:t>
      </w:r>
      <w:r>
        <w:rPr>
          <w:spacing w:val="8"/>
          <w:sz w:val="24"/>
          <w:szCs w:val="24"/>
        </w:rPr>
        <w:t xml:space="preserve"> </w:t>
      </w:r>
      <w:r>
        <w:rPr>
          <w:spacing w:val="5"/>
          <w:sz w:val="24"/>
          <w:szCs w:val="24"/>
        </w:rPr>
        <w:t>o</w:t>
      </w:r>
      <w:r>
        <w:rPr>
          <w:sz w:val="24"/>
          <w:szCs w:val="24"/>
        </w:rPr>
        <w:t>ut</w:t>
      </w:r>
      <w:r>
        <w:rPr>
          <w:spacing w:val="4"/>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t</w:t>
      </w:r>
      <w:r>
        <w:rPr>
          <w:spacing w:val="-10"/>
          <w:sz w:val="24"/>
          <w:szCs w:val="24"/>
        </w:rPr>
        <w:t>y</w:t>
      </w:r>
      <w:r>
        <w:rPr>
          <w:sz w:val="24"/>
          <w:szCs w:val="24"/>
        </w:rPr>
        <w:t>pe</w:t>
      </w:r>
      <w:r>
        <w:rPr>
          <w:spacing w:val="12"/>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 xml:space="preserve">s </w:t>
      </w:r>
      <w:r>
        <w:rPr>
          <w:spacing w:val="4"/>
          <w:sz w:val="24"/>
          <w:szCs w:val="24"/>
        </w:rPr>
        <w:t>a</w:t>
      </w:r>
      <w:r>
        <w:rPr>
          <w:spacing w:val="-9"/>
          <w:sz w:val="24"/>
          <w:szCs w:val="24"/>
        </w:rPr>
        <w:t>l</w:t>
      </w:r>
      <w:r>
        <w:rPr>
          <w:spacing w:val="5"/>
          <w:sz w:val="24"/>
          <w:szCs w:val="24"/>
        </w:rPr>
        <w:t>o</w:t>
      </w:r>
      <w:r>
        <w:rPr>
          <w:spacing w:val="-5"/>
          <w:sz w:val="24"/>
          <w:szCs w:val="24"/>
        </w:rPr>
        <w:t>n</w:t>
      </w:r>
      <w:r>
        <w:rPr>
          <w:sz w:val="24"/>
          <w:szCs w:val="24"/>
        </w:rPr>
        <w:t>g</w:t>
      </w:r>
      <w:r>
        <w:rPr>
          <w:spacing w:val="5"/>
          <w:sz w:val="24"/>
          <w:szCs w:val="24"/>
        </w:rPr>
        <w:t xml:space="preserve"> </w:t>
      </w:r>
      <w:r>
        <w:rPr>
          <w:spacing w:val="4"/>
          <w:sz w:val="24"/>
          <w:szCs w:val="24"/>
        </w:rPr>
        <w:t>w</w:t>
      </w:r>
      <w:r>
        <w:rPr>
          <w:spacing w:val="-9"/>
          <w:sz w:val="24"/>
          <w:szCs w:val="24"/>
        </w:rPr>
        <w:t>i</w:t>
      </w:r>
      <w:r>
        <w:rPr>
          <w:spacing w:val="5"/>
          <w:sz w:val="24"/>
          <w:szCs w:val="24"/>
        </w:rPr>
        <w:t>t</w:t>
      </w:r>
      <w:r>
        <w:rPr>
          <w:sz w:val="24"/>
          <w:szCs w:val="24"/>
        </w:rPr>
        <w:t>h 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5"/>
          <w:sz w:val="24"/>
          <w:szCs w:val="24"/>
        </w:rPr>
        <w:t xml:space="preserve"> 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5"/>
          <w:sz w:val="24"/>
          <w:szCs w:val="24"/>
        </w:rPr>
        <w:t xml:space="preserve"> </w:t>
      </w:r>
      <w:proofErr w:type="spellStart"/>
      <w:r>
        <w:rPr>
          <w:sz w:val="24"/>
          <w:szCs w:val="24"/>
        </w:rPr>
        <w:t>p</w:t>
      </w:r>
      <w:r>
        <w:rPr>
          <w:spacing w:val="1"/>
          <w:sz w:val="24"/>
          <w:szCs w:val="24"/>
        </w:rPr>
        <w:t>r</w:t>
      </w:r>
      <w:r>
        <w:rPr>
          <w:spacing w:val="5"/>
          <w:sz w:val="24"/>
          <w:szCs w:val="24"/>
        </w:rPr>
        <w:t>o</w:t>
      </w:r>
      <w:r>
        <w:rPr>
          <w:spacing w:val="-5"/>
          <w:sz w:val="24"/>
          <w:szCs w:val="24"/>
        </w:rPr>
        <w:t>g</w:t>
      </w:r>
      <w:r>
        <w:rPr>
          <w:spacing w:val="1"/>
          <w:sz w:val="24"/>
          <w:szCs w:val="24"/>
        </w:rPr>
        <w:t>r</w:t>
      </w:r>
      <w:r>
        <w:rPr>
          <w:spacing w:val="-1"/>
          <w:sz w:val="24"/>
          <w:szCs w:val="24"/>
        </w:rPr>
        <w:t>a</w:t>
      </w:r>
      <w:r>
        <w:rPr>
          <w:spacing w:val="-4"/>
          <w:sz w:val="24"/>
          <w:szCs w:val="24"/>
        </w:rPr>
        <w:t>mm</w:t>
      </w:r>
      <w:r>
        <w:rPr>
          <w:sz w:val="24"/>
          <w:szCs w:val="24"/>
        </w:rPr>
        <w:t>e</w:t>
      </w:r>
      <w:proofErr w:type="spellEnd"/>
      <w:r>
        <w:rPr>
          <w:spacing w:val="4"/>
          <w:sz w:val="24"/>
          <w:szCs w:val="24"/>
        </w:rPr>
        <w:t xml:space="preserve"> </w:t>
      </w:r>
      <w:r>
        <w:rPr>
          <w:spacing w:val="-1"/>
          <w:sz w:val="24"/>
          <w:szCs w:val="24"/>
        </w:rPr>
        <w:t>a</w:t>
      </w:r>
      <w:r>
        <w:rPr>
          <w:sz w:val="24"/>
          <w:szCs w:val="24"/>
        </w:rPr>
        <w:t>t</w:t>
      </w:r>
      <w:r>
        <w:rPr>
          <w:spacing w:val="10"/>
          <w:sz w:val="24"/>
          <w:szCs w:val="24"/>
        </w:rPr>
        <w:t xml:space="preserve"> </w:t>
      </w:r>
      <w:r>
        <w:rPr>
          <w:spacing w:val="-9"/>
          <w:sz w:val="24"/>
          <w:szCs w:val="24"/>
        </w:rPr>
        <w:t>l</w:t>
      </w:r>
      <w:r>
        <w:rPr>
          <w:spacing w:val="-1"/>
          <w:sz w:val="24"/>
          <w:szCs w:val="24"/>
        </w:rPr>
        <w:t>ea</w:t>
      </w:r>
      <w:r>
        <w:rPr>
          <w:spacing w:val="-2"/>
          <w:sz w:val="24"/>
          <w:szCs w:val="24"/>
        </w:rPr>
        <w:t>s</w:t>
      </w:r>
      <w:r>
        <w:rPr>
          <w:sz w:val="24"/>
          <w:szCs w:val="24"/>
        </w:rPr>
        <w:t>t</w:t>
      </w:r>
      <w:r>
        <w:rPr>
          <w:spacing w:val="10"/>
          <w:sz w:val="24"/>
          <w:szCs w:val="24"/>
        </w:rPr>
        <w:t xml:space="preserve"> </w:t>
      </w:r>
      <w:r>
        <w:rPr>
          <w:sz w:val="24"/>
          <w:szCs w:val="24"/>
        </w:rPr>
        <w:t>3 w</w:t>
      </w:r>
      <w:r>
        <w:rPr>
          <w:spacing w:val="-1"/>
          <w:sz w:val="24"/>
          <w:szCs w:val="24"/>
        </w:rPr>
        <w:t>ee</w:t>
      </w:r>
      <w:r>
        <w:rPr>
          <w:sz w:val="24"/>
          <w:szCs w:val="24"/>
        </w:rPr>
        <w:t>ks</w:t>
      </w:r>
      <w:r>
        <w:rPr>
          <w:spacing w:val="7"/>
          <w:sz w:val="24"/>
          <w:szCs w:val="24"/>
        </w:rPr>
        <w:t xml:space="preserve"> </w:t>
      </w:r>
      <w:r>
        <w:rPr>
          <w:spacing w:val="-4"/>
          <w:sz w:val="24"/>
          <w:szCs w:val="24"/>
        </w:rPr>
        <w:t>i</w:t>
      </w:r>
      <w:r>
        <w:rPr>
          <w:sz w:val="24"/>
          <w:szCs w:val="24"/>
        </w:rPr>
        <w:t xml:space="preserve">n </w:t>
      </w:r>
      <w:r>
        <w:rPr>
          <w:spacing w:val="-1"/>
          <w:sz w:val="24"/>
          <w:szCs w:val="24"/>
        </w:rPr>
        <w:t>a</w:t>
      </w:r>
      <w:r>
        <w:rPr>
          <w:sz w:val="24"/>
          <w:szCs w:val="24"/>
        </w:rPr>
        <w:t>d</w:t>
      </w:r>
      <w:r>
        <w:rPr>
          <w:spacing w:val="-5"/>
          <w:sz w:val="24"/>
          <w:szCs w:val="24"/>
        </w:rPr>
        <w:t>v</w:t>
      </w:r>
      <w:r>
        <w:rPr>
          <w:spacing w:val="4"/>
          <w:sz w:val="24"/>
          <w:szCs w:val="24"/>
        </w:rPr>
        <w:t>a</w:t>
      </w:r>
      <w:r>
        <w:rPr>
          <w:sz w:val="24"/>
          <w:szCs w:val="24"/>
        </w:rPr>
        <w:t>n</w:t>
      </w:r>
      <w:r>
        <w:rPr>
          <w:spacing w:val="-1"/>
          <w:sz w:val="24"/>
          <w:szCs w:val="24"/>
        </w:rPr>
        <w:t>c</w:t>
      </w:r>
      <w:r>
        <w:rPr>
          <w:sz w:val="24"/>
          <w:szCs w:val="24"/>
        </w:rPr>
        <w:t>e</w:t>
      </w:r>
      <w:r>
        <w:rPr>
          <w:spacing w:val="4"/>
          <w:sz w:val="24"/>
          <w:szCs w:val="24"/>
        </w:rPr>
        <w:t xml:space="preserve"> </w:t>
      </w:r>
      <w:r>
        <w:rPr>
          <w:spacing w:val="1"/>
          <w:sz w:val="24"/>
          <w:szCs w:val="24"/>
        </w:rPr>
        <w:t>(</w:t>
      </w:r>
      <w:r>
        <w:rPr>
          <w:spacing w:val="-4"/>
          <w:sz w:val="24"/>
          <w:szCs w:val="24"/>
        </w:rPr>
        <w:t>i</w:t>
      </w:r>
      <w:r>
        <w:rPr>
          <w:sz w:val="24"/>
          <w:szCs w:val="24"/>
        </w:rPr>
        <w:t>n</w:t>
      </w:r>
      <w:r>
        <w:rPr>
          <w:spacing w:val="8"/>
          <w:sz w:val="24"/>
          <w:szCs w:val="24"/>
        </w:rPr>
        <w:t xml:space="preserve"> </w:t>
      </w:r>
      <w:r>
        <w:rPr>
          <w:spacing w:val="-1"/>
          <w:sz w:val="24"/>
          <w:szCs w:val="24"/>
        </w:rPr>
        <w:t>c</w:t>
      </w:r>
      <w:r>
        <w:rPr>
          <w:spacing w:val="4"/>
          <w:sz w:val="24"/>
          <w:szCs w:val="24"/>
        </w:rPr>
        <w:t>a</w:t>
      </w:r>
      <w:r>
        <w:rPr>
          <w:spacing w:val="-2"/>
          <w:sz w:val="24"/>
          <w:szCs w:val="24"/>
        </w:rPr>
        <w:t>s</w:t>
      </w:r>
      <w:r>
        <w:rPr>
          <w:sz w:val="24"/>
          <w:szCs w:val="24"/>
        </w:rPr>
        <w:t>e</w:t>
      </w:r>
      <w:r>
        <w:rPr>
          <w:spacing w:val="4"/>
          <w:sz w:val="24"/>
          <w:szCs w:val="24"/>
        </w:rPr>
        <w:t xml:space="preserve"> </w:t>
      </w:r>
      <w:r>
        <w:rPr>
          <w:spacing w:val="5"/>
          <w:sz w:val="24"/>
          <w:szCs w:val="24"/>
        </w:rPr>
        <w:t>o</w:t>
      </w:r>
      <w:r>
        <w:rPr>
          <w:sz w:val="24"/>
          <w:szCs w:val="24"/>
        </w:rPr>
        <w:t xml:space="preserve">f </w:t>
      </w:r>
      <w:r>
        <w:rPr>
          <w:spacing w:val="5"/>
          <w:sz w:val="24"/>
          <w:szCs w:val="24"/>
        </w:rPr>
        <w:t>t</w:t>
      </w:r>
      <w:r>
        <w:rPr>
          <w:spacing w:val="-1"/>
          <w:sz w:val="24"/>
          <w:szCs w:val="24"/>
        </w:rPr>
        <w:t>e</w:t>
      </w:r>
      <w:r>
        <w:rPr>
          <w:spacing w:val="-7"/>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2"/>
          <w:sz w:val="24"/>
          <w:szCs w:val="24"/>
        </w:rPr>
        <w:t xml:space="preserve"> </w:t>
      </w:r>
      <w:r>
        <w:rPr>
          <w:spacing w:val="-4"/>
          <w:sz w:val="24"/>
          <w:szCs w:val="24"/>
        </w:rPr>
        <w:t>i</w:t>
      </w:r>
      <w:r>
        <w:rPr>
          <w:sz w:val="24"/>
          <w:szCs w:val="24"/>
        </w:rPr>
        <w:t>n</w:t>
      </w:r>
      <w:r>
        <w:rPr>
          <w:spacing w:val="3"/>
          <w:sz w:val="24"/>
          <w:szCs w:val="24"/>
        </w:rPr>
        <w:t xml:space="preserve"> </w:t>
      </w:r>
      <w:r>
        <w:rPr>
          <w:spacing w:val="1"/>
          <w:sz w:val="24"/>
          <w:szCs w:val="24"/>
        </w:rPr>
        <w:t>I</w:t>
      </w:r>
      <w:r>
        <w:rPr>
          <w:spacing w:val="-5"/>
          <w:sz w:val="24"/>
          <w:szCs w:val="24"/>
        </w:rPr>
        <w:t>n</w:t>
      </w:r>
      <w:r>
        <w:rPr>
          <w:spacing w:val="5"/>
          <w:sz w:val="24"/>
          <w:szCs w:val="24"/>
        </w:rPr>
        <w:t>d</w:t>
      </w:r>
      <w:r>
        <w:rPr>
          <w:spacing w:val="-4"/>
          <w:sz w:val="24"/>
          <w:szCs w:val="24"/>
        </w:rPr>
        <w:t>i</w:t>
      </w:r>
      <w:r>
        <w:rPr>
          <w:spacing w:val="-1"/>
          <w:sz w:val="24"/>
          <w:szCs w:val="24"/>
        </w:rPr>
        <w:t>a</w:t>
      </w:r>
      <w:r>
        <w:rPr>
          <w:sz w:val="24"/>
          <w:szCs w:val="24"/>
        </w:rPr>
        <w:t>)</w:t>
      </w:r>
      <w:r>
        <w:rPr>
          <w:spacing w:val="9"/>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1"/>
          <w:sz w:val="24"/>
          <w:szCs w:val="24"/>
        </w:rPr>
        <w:t>a</w:t>
      </w:r>
      <w:r>
        <w:rPr>
          <w:sz w:val="24"/>
          <w:szCs w:val="24"/>
        </w:rPr>
        <w:t>t</w:t>
      </w:r>
      <w:r>
        <w:rPr>
          <w:spacing w:val="8"/>
          <w:sz w:val="24"/>
          <w:szCs w:val="24"/>
        </w:rPr>
        <w:t xml:space="preserve"> </w:t>
      </w:r>
      <w:r>
        <w:rPr>
          <w:spacing w:val="-4"/>
          <w:sz w:val="24"/>
          <w:szCs w:val="24"/>
        </w:rPr>
        <w:t>l</w:t>
      </w:r>
      <w:r>
        <w:rPr>
          <w:spacing w:val="-1"/>
          <w:sz w:val="24"/>
          <w:szCs w:val="24"/>
        </w:rPr>
        <w:t>ea</w:t>
      </w:r>
      <w:r>
        <w:rPr>
          <w:spacing w:val="-2"/>
          <w:sz w:val="24"/>
          <w:szCs w:val="24"/>
        </w:rPr>
        <w:t>s</w:t>
      </w:r>
      <w:r>
        <w:rPr>
          <w:sz w:val="24"/>
          <w:szCs w:val="24"/>
        </w:rPr>
        <w:t>t</w:t>
      </w:r>
      <w:r>
        <w:rPr>
          <w:spacing w:val="13"/>
          <w:sz w:val="24"/>
          <w:szCs w:val="24"/>
        </w:rPr>
        <w:t xml:space="preserve"> </w:t>
      </w:r>
      <w:r>
        <w:rPr>
          <w:sz w:val="24"/>
          <w:szCs w:val="24"/>
        </w:rPr>
        <w:t>6</w:t>
      </w:r>
      <w:r>
        <w:rPr>
          <w:spacing w:val="3"/>
          <w:sz w:val="24"/>
          <w:szCs w:val="24"/>
        </w:rPr>
        <w:t xml:space="preserve"> </w:t>
      </w:r>
      <w:r>
        <w:rPr>
          <w:sz w:val="24"/>
          <w:szCs w:val="24"/>
        </w:rPr>
        <w:t>w</w:t>
      </w:r>
      <w:r>
        <w:rPr>
          <w:spacing w:val="-1"/>
          <w:sz w:val="24"/>
          <w:szCs w:val="24"/>
        </w:rPr>
        <w:t>ee</w:t>
      </w:r>
      <w:r>
        <w:rPr>
          <w:sz w:val="24"/>
          <w:szCs w:val="24"/>
        </w:rPr>
        <w:t>ks</w:t>
      </w:r>
      <w:r>
        <w:rPr>
          <w:spacing w:val="5"/>
          <w:sz w:val="24"/>
          <w:szCs w:val="24"/>
        </w:rPr>
        <w:t xml:space="preserve"> </w:t>
      </w:r>
      <w:r>
        <w:rPr>
          <w:spacing w:val="-4"/>
          <w:sz w:val="24"/>
          <w:szCs w:val="24"/>
        </w:rPr>
        <w:t>i</w:t>
      </w:r>
      <w:r>
        <w:rPr>
          <w:sz w:val="24"/>
          <w:szCs w:val="24"/>
        </w:rPr>
        <w:t>n</w:t>
      </w:r>
      <w:r>
        <w:rPr>
          <w:spacing w:val="3"/>
          <w:sz w:val="24"/>
          <w:szCs w:val="24"/>
        </w:rPr>
        <w:t xml:space="preserve"> </w:t>
      </w:r>
      <w:r>
        <w:rPr>
          <w:spacing w:val="-1"/>
          <w:sz w:val="24"/>
          <w:szCs w:val="24"/>
        </w:rPr>
        <w:t>a</w:t>
      </w:r>
      <w:r>
        <w:rPr>
          <w:spacing w:val="5"/>
          <w:sz w:val="24"/>
          <w:szCs w:val="24"/>
        </w:rPr>
        <w:t>d</w:t>
      </w:r>
      <w:r>
        <w:rPr>
          <w:spacing w:val="-5"/>
          <w:sz w:val="24"/>
          <w:szCs w:val="24"/>
        </w:rPr>
        <w:t>v</w:t>
      </w:r>
      <w:r>
        <w:rPr>
          <w:spacing w:val="4"/>
          <w:sz w:val="24"/>
          <w:szCs w:val="24"/>
        </w:rPr>
        <w:t>a</w:t>
      </w:r>
      <w:r>
        <w:rPr>
          <w:spacing w:val="-5"/>
          <w:sz w:val="24"/>
          <w:szCs w:val="24"/>
        </w:rPr>
        <w:t>n</w:t>
      </w:r>
      <w:r>
        <w:rPr>
          <w:spacing w:val="-1"/>
          <w:sz w:val="24"/>
          <w:szCs w:val="24"/>
        </w:rPr>
        <w:t>c</w:t>
      </w:r>
      <w:r>
        <w:rPr>
          <w:sz w:val="24"/>
          <w:szCs w:val="24"/>
        </w:rPr>
        <w:t>e</w:t>
      </w:r>
      <w:r>
        <w:rPr>
          <w:spacing w:val="7"/>
          <w:sz w:val="24"/>
          <w:szCs w:val="24"/>
        </w:rPr>
        <w:t xml:space="preserve"> </w:t>
      </w:r>
      <w:r>
        <w:rPr>
          <w:spacing w:val="1"/>
          <w:sz w:val="24"/>
          <w:szCs w:val="24"/>
        </w:rPr>
        <w:t>(</w:t>
      </w:r>
      <w:r>
        <w:rPr>
          <w:spacing w:val="-4"/>
          <w:sz w:val="24"/>
          <w:szCs w:val="24"/>
        </w:rPr>
        <w:t>i</w:t>
      </w:r>
      <w:r>
        <w:rPr>
          <w:sz w:val="24"/>
          <w:szCs w:val="24"/>
        </w:rPr>
        <w:t>n</w:t>
      </w:r>
      <w:r>
        <w:rPr>
          <w:spacing w:val="3"/>
          <w:sz w:val="24"/>
          <w:szCs w:val="24"/>
        </w:rPr>
        <w:t xml:space="preserve"> </w:t>
      </w:r>
      <w:r>
        <w:rPr>
          <w:spacing w:val="-1"/>
          <w:sz w:val="24"/>
          <w:szCs w:val="24"/>
        </w:rPr>
        <w:t>c</w:t>
      </w:r>
      <w:r>
        <w:rPr>
          <w:spacing w:val="4"/>
          <w:sz w:val="24"/>
          <w:szCs w:val="24"/>
        </w:rPr>
        <w:t>a</w:t>
      </w:r>
      <w:r>
        <w:rPr>
          <w:spacing w:val="-2"/>
          <w:sz w:val="24"/>
          <w:szCs w:val="24"/>
        </w:rPr>
        <w:t>s</w:t>
      </w:r>
      <w:r>
        <w:rPr>
          <w:sz w:val="24"/>
          <w:szCs w:val="24"/>
        </w:rPr>
        <w:t>e</w:t>
      </w:r>
      <w:r>
        <w:rPr>
          <w:spacing w:val="7"/>
          <w:sz w:val="24"/>
          <w:szCs w:val="24"/>
        </w:rPr>
        <w:t xml:space="preserve"> </w:t>
      </w:r>
      <w:r>
        <w:rPr>
          <w:spacing w:val="5"/>
          <w:sz w:val="24"/>
          <w:szCs w:val="24"/>
        </w:rPr>
        <w:t>o</w:t>
      </w:r>
      <w:r>
        <w:rPr>
          <w:sz w:val="24"/>
          <w:szCs w:val="24"/>
        </w:rPr>
        <w:t xml:space="preserve">f </w:t>
      </w:r>
      <w:r>
        <w:rPr>
          <w:spacing w:val="5"/>
          <w:sz w:val="24"/>
          <w:szCs w:val="24"/>
        </w:rPr>
        <w:t>t</w:t>
      </w:r>
      <w:r>
        <w:rPr>
          <w:spacing w:val="-1"/>
          <w:sz w:val="24"/>
          <w:szCs w:val="24"/>
        </w:rPr>
        <w:t>e</w:t>
      </w:r>
      <w:r>
        <w:rPr>
          <w:spacing w:val="-7"/>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6"/>
          <w:sz w:val="24"/>
          <w:szCs w:val="24"/>
        </w:rPr>
        <w:t xml:space="preserve"> </w:t>
      </w:r>
      <w:r>
        <w:rPr>
          <w:spacing w:val="4"/>
          <w:sz w:val="24"/>
          <w:szCs w:val="24"/>
        </w:rPr>
        <w:t>a</w:t>
      </w:r>
      <w:r>
        <w:rPr>
          <w:spacing w:val="-5"/>
          <w:sz w:val="24"/>
          <w:szCs w:val="24"/>
        </w:rPr>
        <w:t>b</w:t>
      </w:r>
      <w:r>
        <w:rPr>
          <w:spacing w:val="1"/>
          <w:sz w:val="24"/>
          <w:szCs w:val="24"/>
        </w:rPr>
        <w:t>r</w:t>
      </w:r>
      <w:r>
        <w:rPr>
          <w:spacing w:val="5"/>
          <w:sz w:val="24"/>
          <w:szCs w:val="24"/>
        </w:rPr>
        <w:t>o</w:t>
      </w:r>
      <w:r>
        <w:rPr>
          <w:spacing w:val="-1"/>
          <w:sz w:val="24"/>
          <w:szCs w:val="24"/>
        </w:rPr>
        <w:t>a</w:t>
      </w:r>
      <w:r>
        <w:rPr>
          <w:sz w:val="24"/>
          <w:szCs w:val="24"/>
        </w:rPr>
        <w:t>d)</w:t>
      </w:r>
      <w:r>
        <w:rPr>
          <w:spacing w:val="5"/>
          <w:sz w:val="24"/>
          <w:szCs w:val="24"/>
        </w:rPr>
        <w:t xml:space="preserve"> of t</w:t>
      </w:r>
      <w:r>
        <w:rPr>
          <w:spacing w:val="-5"/>
          <w:sz w:val="24"/>
          <w:szCs w:val="24"/>
        </w:rPr>
        <w:t>h</w:t>
      </w:r>
      <w:r>
        <w:rPr>
          <w:sz w:val="24"/>
          <w:szCs w:val="24"/>
        </w:rPr>
        <w:t>e</w:t>
      </w:r>
      <w:r>
        <w:rPr>
          <w:spacing w:val="7"/>
          <w:sz w:val="24"/>
          <w:szCs w:val="24"/>
        </w:rPr>
        <w:t xml:space="preserve"> </w:t>
      </w:r>
      <w:r>
        <w:rPr>
          <w:spacing w:val="-2"/>
          <w:sz w:val="24"/>
          <w:szCs w:val="24"/>
        </w:rPr>
        <w:t>s</w:t>
      </w:r>
      <w:r>
        <w:rPr>
          <w:spacing w:val="4"/>
          <w:sz w:val="24"/>
          <w:szCs w:val="24"/>
        </w:rPr>
        <w:t>c</w:t>
      </w:r>
      <w:r>
        <w:rPr>
          <w:spacing w:val="-5"/>
          <w:sz w:val="24"/>
          <w:szCs w:val="24"/>
        </w:rPr>
        <w:t>h</w:t>
      </w:r>
      <w:r>
        <w:rPr>
          <w:spacing w:val="-1"/>
          <w:sz w:val="24"/>
          <w:szCs w:val="24"/>
        </w:rPr>
        <w:t>e</w:t>
      </w:r>
      <w:r>
        <w:rPr>
          <w:sz w:val="24"/>
          <w:szCs w:val="24"/>
        </w:rPr>
        <w:t>d</w:t>
      </w:r>
      <w:r>
        <w:rPr>
          <w:spacing w:val="5"/>
          <w:sz w:val="24"/>
          <w:szCs w:val="24"/>
        </w:rPr>
        <w:t>u</w:t>
      </w:r>
      <w:r>
        <w:rPr>
          <w:spacing w:val="-4"/>
          <w:sz w:val="24"/>
          <w:szCs w:val="24"/>
        </w:rPr>
        <w:t>l</w:t>
      </w:r>
      <w:r>
        <w:rPr>
          <w:sz w:val="24"/>
          <w:szCs w:val="24"/>
        </w:rPr>
        <w:t>e</w:t>
      </w:r>
      <w:r>
        <w:rPr>
          <w:spacing w:val="8"/>
          <w:sz w:val="24"/>
          <w:szCs w:val="24"/>
        </w:rPr>
        <w:t xml:space="preserve"> </w:t>
      </w:r>
      <w:r>
        <w:rPr>
          <w:sz w:val="24"/>
          <w:szCs w:val="24"/>
        </w:rPr>
        <w:t>d</w:t>
      </w:r>
      <w:r>
        <w:rPr>
          <w:spacing w:val="-1"/>
          <w:sz w:val="24"/>
          <w:szCs w:val="24"/>
        </w:rPr>
        <w:t>a</w:t>
      </w:r>
      <w:r>
        <w:rPr>
          <w:spacing w:val="5"/>
          <w:sz w:val="24"/>
          <w:szCs w:val="24"/>
        </w:rPr>
        <w:t>t</w:t>
      </w:r>
      <w:r>
        <w:rPr>
          <w:sz w:val="24"/>
          <w:szCs w:val="24"/>
        </w:rPr>
        <w:t>e</w:t>
      </w:r>
      <w:r>
        <w:rPr>
          <w:spacing w:val="8"/>
          <w:sz w:val="24"/>
          <w:szCs w:val="24"/>
        </w:rPr>
        <w:t xml:space="preserve"> </w:t>
      </w:r>
      <w:r>
        <w:rPr>
          <w:spacing w:val="5"/>
          <w:sz w:val="24"/>
          <w:szCs w:val="24"/>
        </w:rPr>
        <w:t>o</w:t>
      </w:r>
      <w:r>
        <w:rPr>
          <w:sz w:val="24"/>
          <w:szCs w:val="24"/>
        </w:rPr>
        <w:t xml:space="preserve">f </w:t>
      </w:r>
      <w:r>
        <w:rPr>
          <w:spacing w:val="5"/>
          <w:sz w:val="24"/>
          <w:szCs w:val="24"/>
        </w:rPr>
        <w:t>t</w:t>
      </w:r>
      <w:r>
        <w:rPr>
          <w:spacing w:val="-1"/>
          <w:sz w:val="24"/>
          <w:szCs w:val="24"/>
        </w:rPr>
        <w:t>e</w:t>
      </w:r>
      <w:r>
        <w:rPr>
          <w:spacing w:val="-2"/>
          <w:sz w:val="24"/>
          <w:szCs w:val="24"/>
        </w:rPr>
        <w:t>s</w:t>
      </w:r>
      <w:r>
        <w:rPr>
          <w:spacing w:val="5"/>
          <w:sz w:val="24"/>
          <w:szCs w:val="24"/>
        </w:rPr>
        <w:t>t</w:t>
      </w:r>
      <w:r>
        <w:rPr>
          <w:spacing w:val="-9"/>
          <w:sz w:val="24"/>
          <w:szCs w:val="24"/>
        </w:rPr>
        <w:t>i</w:t>
      </w:r>
      <w:r>
        <w:rPr>
          <w:spacing w:val="-5"/>
          <w:sz w:val="24"/>
          <w:szCs w:val="24"/>
        </w:rPr>
        <w:t>n</w:t>
      </w:r>
      <w:r>
        <w:rPr>
          <w:sz w:val="24"/>
          <w:szCs w:val="24"/>
        </w:rPr>
        <w:t>g</w:t>
      </w:r>
      <w:r>
        <w:rPr>
          <w:spacing w:val="9"/>
          <w:sz w:val="24"/>
          <w:szCs w:val="24"/>
        </w:rPr>
        <w:t xml:space="preserve"> </w:t>
      </w:r>
      <w:r>
        <w:rPr>
          <w:sz w:val="24"/>
          <w:szCs w:val="24"/>
        </w:rPr>
        <w:t>du</w:t>
      </w:r>
      <w:r>
        <w:rPr>
          <w:spacing w:val="6"/>
          <w:sz w:val="24"/>
          <w:szCs w:val="24"/>
        </w:rPr>
        <w:t>r</w:t>
      </w:r>
      <w:r>
        <w:rPr>
          <w:spacing w:val="-4"/>
          <w:sz w:val="24"/>
          <w:szCs w:val="24"/>
        </w:rPr>
        <w:t>i</w:t>
      </w:r>
      <w:r>
        <w:rPr>
          <w:sz w:val="24"/>
          <w:szCs w:val="24"/>
        </w:rPr>
        <w:t>ng</w:t>
      </w:r>
      <w:r>
        <w:rPr>
          <w:spacing w:val="8"/>
          <w:sz w:val="24"/>
          <w:szCs w:val="24"/>
        </w:rPr>
        <w:t xml:space="preserve"> </w:t>
      </w:r>
      <w:r>
        <w:rPr>
          <w:spacing w:val="4"/>
          <w:sz w:val="24"/>
          <w:szCs w:val="24"/>
        </w:rPr>
        <w:t>w</w:t>
      </w:r>
      <w:r>
        <w:rPr>
          <w:sz w:val="24"/>
          <w:szCs w:val="24"/>
        </w:rPr>
        <w:t>h</w:t>
      </w:r>
      <w:r>
        <w:rPr>
          <w:spacing w:val="-4"/>
          <w:sz w:val="24"/>
          <w:szCs w:val="24"/>
        </w:rPr>
        <w:t>i</w:t>
      </w:r>
      <w:r>
        <w:rPr>
          <w:spacing w:val="4"/>
          <w:sz w:val="24"/>
          <w:szCs w:val="24"/>
        </w:rPr>
        <w:t>c</w:t>
      </w:r>
      <w:r>
        <w:rPr>
          <w:sz w:val="24"/>
          <w:szCs w:val="24"/>
        </w:rPr>
        <w:t>h</w:t>
      </w:r>
      <w:r>
        <w:rPr>
          <w:spacing w:val="4"/>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z w:val="24"/>
          <w:szCs w:val="24"/>
        </w:rPr>
        <w:t>r</w:t>
      </w:r>
      <w:r>
        <w:rPr>
          <w:spacing w:val="11"/>
          <w:sz w:val="24"/>
          <w:szCs w:val="24"/>
        </w:rPr>
        <w:t xml:space="preserve"> </w:t>
      </w:r>
      <w:r>
        <w:rPr>
          <w:spacing w:val="4"/>
          <w:sz w:val="24"/>
          <w:szCs w:val="24"/>
        </w:rPr>
        <w:t>w</w:t>
      </w:r>
      <w:r>
        <w:rPr>
          <w:spacing w:val="-4"/>
          <w:sz w:val="24"/>
          <w:szCs w:val="24"/>
        </w:rPr>
        <w:t>i</w:t>
      </w:r>
      <w:r>
        <w:rPr>
          <w:spacing w:val="1"/>
          <w:sz w:val="24"/>
          <w:szCs w:val="24"/>
        </w:rPr>
        <w:t>l</w:t>
      </w:r>
      <w:r>
        <w:rPr>
          <w:sz w:val="24"/>
          <w:szCs w:val="24"/>
        </w:rPr>
        <w:t>l</w:t>
      </w:r>
      <w:r>
        <w:rPr>
          <w:spacing w:val="4"/>
          <w:sz w:val="24"/>
          <w:szCs w:val="24"/>
        </w:rPr>
        <w:t xml:space="preserve"> </w:t>
      </w:r>
      <w:r>
        <w:rPr>
          <w:spacing w:val="-1"/>
          <w:sz w:val="24"/>
          <w:szCs w:val="24"/>
        </w:rPr>
        <w:t>a</w:t>
      </w:r>
      <w:r>
        <w:rPr>
          <w:spacing w:val="1"/>
          <w:sz w:val="24"/>
          <w:szCs w:val="24"/>
        </w:rPr>
        <w:t>rr</w:t>
      </w:r>
      <w:r>
        <w:rPr>
          <w:spacing w:val="4"/>
          <w:sz w:val="24"/>
          <w:szCs w:val="24"/>
        </w:rPr>
        <w:t>a</w:t>
      </w:r>
      <w:r>
        <w:rPr>
          <w:spacing w:val="-5"/>
          <w:sz w:val="24"/>
          <w:szCs w:val="24"/>
        </w:rPr>
        <w:t>n</w:t>
      </w:r>
      <w:r>
        <w:rPr>
          <w:sz w:val="24"/>
          <w:szCs w:val="24"/>
        </w:rPr>
        <w:t>ge</w:t>
      </w:r>
      <w:r>
        <w:rPr>
          <w:spacing w:val="7"/>
          <w:sz w:val="24"/>
          <w:szCs w:val="24"/>
        </w:rPr>
        <w:t xml:space="preserve"> </w:t>
      </w:r>
      <w:r>
        <w:rPr>
          <w:sz w:val="24"/>
          <w:szCs w:val="24"/>
        </w:rPr>
        <w:t>to</w:t>
      </w:r>
      <w:r>
        <w:rPr>
          <w:spacing w:val="13"/>
          <w:sz w:val="24"/>
          <w:szCs w:val="24"/>
        </w:rPr>
        <w:t xml:space="preserve"> </w:t>
      </w:r>
      <w:r>
        <w:rPr>
          <w:sz w:val="24"/>
          <w:szCs w:val="24"/>
        </w:rPr>
        <w:t>d</w:t>
      </w:r>
      <w:r>
        <w:rPr>
          <w:spacing w:val="-1"/>
          <w:sz w:val="24"/>
          <w:szCs w:val="24"/>
        </w:rPr>
        <w:t>e</w:t>
      </w:r>
      <w:r>
        <w:rPr>
          <w:sz w:val="24"/>
          <w:szCs w:val="24"/>
        </w:rPr>
        <w:t>p</w:t>
      </w:r>
      <w:r>
        <w:rPr>
          <w:spacing w:val="-5"/>
          <w:sz w:val="24"/>
          <w:szCs w:val="24"/>
        </w:rPr>
        <w:t>u</w:t>
      </w:r>
      <w:r>
        <w:rPr>
          <w:spacing w:val="5"/>
          <w:sz w:val="24"/>
          <w:szCs w:val="24"/>
        </w:rPr>
        <w:t>t</w:t>
      </w:r>
      <w:r>
        <w:rPr>
          <w:sz w:val="24"/>
          <w:szCs w:val="24"/>
        </w:rPr>
        <w:t>e h</w:t>
      </w:r>
      <w:r>
        <w:rPr>
          <w:spacing w:val="-4"/>
          <w:sz w:val="24"/>
          <w:szCs w:val="24"/>
        </w:rPr>
        <w:t>i</w:t>
      </w:r>
      <w:r>
        <w:rPr>
          <w:sz w:val="24"/>
          <w:szCs w:val="24"/>
        </w:rPr>
        <w:t xml:space="preserve">s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4"/>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4"/>
          <w:sz w:val="24"/>
          <w:szCs w:val="24"/>
        </w:rPr>
        <w:t>i</w:t>
      </w:r>
      <w:r>
        <w:rPr>
          <w:spacing w:val="-5"/>
          <w:sz w:val="24"/>
          <w:szCs w:val="24"/>
        </w:rPr>
        <w:t>v</w:t>
      </w:r>
      <w:r>
        <w:rPr>
          <w:sz w:val="24"/>
          <w:szCs w:val="24"/>
        </w:rPr>
        <w:t>e</w:t>
      </w:r>
      <w:r>
        <w:rPr>
          <w:spacing w:val="1"/>
          <w:sz w:val="24"/>
          <w:szCs w:val="24"/>
        </w:rPr>
        <w:t xml:space="preserve"> </w:t>
      </w:r>
      <w:r>
        <w:rPr>
          <w:spacing w:val="5"/>
          <w:sz w:val="24"/>
          <w:szCs w:val="24"/>
        </w:rPr>
        <w:t>t</w:t>
      </w:r>
      <w:r>
        <w:rPr>
          <w:sz w:val="24"/>
          <w:szCs w:val="24"/>
        </w:rPr>
        <w:t>o</w:t>
      </w:r>
      <w:r>
        <w:rPr>
          <w:spacing w:val="2"/>
          <w:sz w:val="24"/>
          <w:szCs w:val="24"/>
        </w:rPr>
        <w:t xml:space="preserve"> </w:t>
      </w:r>
      <w:r>
        <w:rPr>
          <w:spacing w:val="-5"/>
          <w:sz w:val="24"/>
          <w:szCs w:val="24"/>
        </w:rPr>
        <w:t>b</w:t>
      </w:r>
      <w:r>
        <w:rPr>
          <w:sz w:val="24"/>
          <w:szCs w:val="24"/>
        </w:rPr>
        <w:t>e</w:t>
      </w:r>
      <w:r>
        <w:rPr>
          <w:spacing w:val="1"/>
          <w:sz w:val="24"/>
          <w:szCs w:val="24"/>
        </w:rPr>
        <w:t xml:space="preserve"> </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pacing w:val="-5"/>
          <w:sz w:val="24"/>
          <w:szCs w:val="24"/>
        </w:rPr>
        <w:t>n</w:t>
      </w:r>
      <w:r>
        <w:rPr>
          <w:sz w:val="24"/>
          <w:szCs w:val="24"/>
        </w:rPr>
        <w:t>t</w:t>
      </w:r>
      <w:r>
        <w:rPr>
          <w:spacing w:val="7"/>
          <w:sz w:val="24"/>
          <w:szCs w:val="24"/>
        </w:rPr>
        <w:t xml:space="preserve"> </w:t>
      </w:r>
      <w:r>
        <w:rPr>
          <w:spacing w:val="-1"/>
          <w:sz w:val="24"/>
          <w:szCs w:val="24"/>
        </w:rPr>
        <w:t>a</w:t>
      </w:r>
      <w:r>
        <w:rPr>
          <w:sz w:val="24"/>
          <w:szCs w:val="24"/>
        </w:rPr>
        <w:t>t</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t</w:t>
      </w:r>
      <w:r>
        <w:rPr>
          <w:spacing w:val="-4"/>
          <w:sz w:val="24"/>
          <w:szCs w:val="24"/>
        </w:rPr>
        <w:t>im</w:t>
      </w:r>
      <w:r>
        <w:rPr>
          <w:sz w:val="24"/>
          <w:szCs w:val="24"/>
        </w:rPr>
        <w:t>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ca</w:t>
      </w:r>
      <w:r>
        <w:rPr>
          <w:spacing w:val="1"/>
          <w:sz w:val="24"/>
          <w:szCs w:val="24"/>
        </w:rPr>
        <w:t>r</w:t>
      </w:r>
      <w:r>
        <w:rPr>
          <w:spacing w:val="6"/>
          <w:sz w:val="24"/>
          <w:szCs w:val="24"/>
        </w:rPr>
        <w:t>r</w:t>
      </w:r>
      <w:r>
        <w:rPr>
          <w:spacing w:val="-5"/>
          <w:sz w:val="24"/>
          <w:szCs w:val="24"/>
        </w:rPr>
        <w:t>y</w:t>
      </w:r>
      <w:r>
        <w:rPr>
          <w:spacing w:val="-4"/>
          <w:sz w:val="24"/>
          <w:szCs w:val="24"/>
        </w:rPr>
        <w:t>i</w:t>
      </w:r>
      <w:r>
        <w:rPr>
          <w:sz w:val="24"/>
          <w:szCs w:val="24"/>
        </w:rPr>
        <w:t>ng</w:t>
      </w:r>
      <w:r>
        <w:rPr>
          <w:spacing w:val="2"/>
          <w:sz w:val="24"/>
          <w:szCs w:val="24"/>
        </w:rPr>
        <w:t xml:space="preserve"> </w:t>
      </w:r>
      <w:r>
        <w:rPr>
          <w:spacing w:val="5"/>
          <w:sz w:val="24"/>
          <w:szCs w:val="24"/>
        </w:rPr>
        <w:t>o</w:t>
      </w:r>
      <w:r>
        <w:rPr>
          <w:spacing w:val="-5"/>
          <w:sz w:val="24"/>
          <w:szCs w:val="24"/>
        </w:rPr>
        <w:t>u</w:t>
      </w:r>
      <w:r>
        <w:rPr>
          <w:sz w:val="24"/>
          <w:szCs w:val="24"/>
        </w:rPr>
        <w:t>t</w:t>
      </w:r>
      <w:r>
        <w:rPr>
          <w:spacing w:val="10"/>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2"/>
          <w:sz w:val="24"/>
          <w:szCs w:val="24"/>
        </w:rPr>
        <w:t>s</w:t>
      </w:r>
      <w:r>
        <w:rPr>
          <w:sz w:val="24"/>
          <w:szCs w:val="24"/>
        </w:rPr>
        <w:t>.</w:t>
      </w:r>
    </w:p>
    <w:p w:rsidR="008D75EE" w:rsidRDefault="008D75EE">
      <w:pPr>
        <w:spacing w:before="1" w:line="180" w:lineRule="exact"/>
        <w:rPr>
          <w:sz w:val="18"/>
          <w:szCs w:val="18"/>
        </w:rPr>
      </w:pPr>
    </w:p>
    <w:p w:rsidR="008D75EE" w:rsidRDefault="008D75EE">
      <w:pPr>
        <w:ind w:left="104"/>
        <w:rPr>
          <w:b/>
          <w:spacing w:val="-5"/>
          <w:sz w:val="24"/>
          <w:szCs w:val="24"/>
        </w:rPr>
      </w:pPr>
    </w:p>
    <w:p w:rsidR="008D75EE" w:rsidRDefault="00B30AA0">
      <w:pPr>
        <w:ind w:left="104"/>
        <w:rPr>
          <w:sz w:val="24"/>
          <w:szCs w:val="24"/>
        </w:rPr>
      </w:pPr>
      <w:r>
        <w:rPr>
          <w:b/>
          <w:spacing w:val="-5"/>
          <w:sz w:val="24"/>
          <w:szCs w:val="24"/>
        </w:rPr>
        <w:t>2</w:t>
      </w:r>
      <w:r>
        <w:rPr>
          <w:b/>
          <w:spacing w:val="-2"/>
          <w:sz w:val="24"/>
          <w:szCs w:val="24"/>
        </w:rPr>
        <w:t>.</w:t>
      </w:r>
      <w:r>
        <w:rPr>
          <w:b/>
          <w:sz w:val="24"/>
          <w:szCs w:val="24"/>
        </w:rPr>
        <w:t xml:space="preserve">6  </w:t>
      </w:r>
      <w:r>
        <w:rPr>
          <w:b/>
          <w:spacing w:val="7"/>
          <w:sz w:val="24"/>
          <w:szCs w:val="24"/>
        </w:rPr>
        <w:t xml:space="preserve"> </w:t>
      </w:r>
      <w:r>
        <w:rPr>
          <w:b/>
          <w:spacing w:val="-5"/>
          <w:sz w:val="24"/>
          <w:szCs w:val="24"/>
        </w:rPr>
        <w:t>A</w:t>
      </w:r>
      <w:r>
        <w:rPr>
          <w:b/>
          <w:spacing w:val="-4"/>
          <w:sz w:val="24"/>
          <w:szCs w:val="24"/>
        </w:rPr>
        <w:t>ddi</w:t>
      </w:r>
      <w:r>
        <w:rPr>
          <w:b/>
          <w:spacing w:val="-3"/>
          <w:sz w:val="24"/>
          <w:szCs w:val="24"/>
        </w:rPr>
        <w:t>t</w:t>
      </w:r>
      <w:r>
        <w:rPr>
          <w:b/>
          <w:sz w:val="24"/>
          <w:szCs w:val="24"/>
        </w:rPr>
        <w:t>i</w:t>
      </w:r>
      <w:r>
        <w:rPr>
          <w:b/>
          <w:spacing w:val="-4"/>
          <w:sz w:val="24"/>
          <w:szCs w:val="24"/>
        </w:rPr>
        <w:t>on</w:t>
      </w:r>
      <w:r>
        <w:rPr>
          <w:b/>
          <w:sz w:val="24"/>
          <w:szCs w:val="24"/>
        </w:rPr>
        <w:t>al</w:t>
      </w:r>
      <w:r>
        <w:rPr>
          <w:b/>
          <w:spacing w:val="-7"/>
          <w:sz w:val="24"/>
          <w:szCs w:val="24"/>
        </w:rPr>
        <w:t xml:space="preserve"> </w:t>
      </w:r>
      <w:r>
        <w:rPr>
          <w:b/>
          <w:spacing w:val="-2"/>
          <w:sz w:val="24"/>
          <w:szCs w:val="24"/>
        </w:rPr>
        <w:t>T</w:t>
      </w:r>
      <w:r>
        <w:rPr>
          <w:b/>
          <w:spacing w:val="-1"/>
          <w:sz w:val="24"/>
          <w:szCs w:val="24"/>
        </w:rPr>
        <w:t>e</w:t>
      </w:r>
      <w:r>
        <w:rPr>
          <w:b/>
          <w:spacing w:val="-7"/>
          <w:sz w:val="24"/>
          <w:szCs w:val="24"/>
        </w:rPr>
        <w:t>s</w:t>
      </w:r>
      <w:r>
        <w:rPr>
          <w:b/>
          <w:spacing w:val="-3"/>
          <w:sz w:val="24"/>
          <w:szCs w:val="24"/>
        </w:rPr>
        <w:t>t</w:t>
      </w:r>
      <w:r>
        <w:rPr>
          <w:b/>
          <w:sz w:val="24"/>
          <w:szCs w:val="24"/>
        </w:rPr>
        <w:t>s</w:t>
      </w:r>
    </w:p>
    <w:p w:rsidR="008D75EE" w:rsidRDefault="00B30AA0">
      <w:pPr>
        <w:spacing w:before="3"/>
        <w:ind w:left="1953" w:right="1166" w:hanging="720"/>
        <w:jc w:val="both"/>
        <w:rPr>
          <w:sz w:val="24"/>
          <w:szCs w:val="24"/>
        </w:rPr>
      </w:pPr>
      <w:r>
        <w:rPr>
          <w:sz w:val="24"/>
          <w:szCs w:val="24"/>
        </w:rPr>
        <w:t>2</w:t>
      </w:r>
      <w:r>
        <w:rPr>
          <w:spacing w:val="2"/>
          <w:sz w:val="24"/>
          <w:szCs w:val="24"/>
        </w:rPr>
        <w:t>.</w:t>
      </w:r>
      <w:r>
        <w:rPr>
          <w:sz w:val="24"/>
          <w:szCs w:val="24"/>
        </w:rPr>
        <w:t>6</w:t>
      </w:r>
      <w:r>
        <w:rPr>
          <w:spacing w:val="2"/>
          <w:sz w:val="24"/>
          <w:szCs w:val="24"/>
        </w:rPr>
        <w:t>.</w:t>
      </w:r>
      <w:r>
        <w:rPr>
          <w:sz w:val="24"/>
          <w:szCs w:val="24"/>
        </w:rPr>
        <w:t xml:space="preserve">1  </w:t>
      </w:r>
      <w:r>
        <w:rPr>
          <w:spacing w:val="56"/>
          <w:sz w:val="24"/>
          <w:szCs w:val="24"/>
        </w:rPr>
        <w:t xml:space="preserve"> </w:t>
      </w:r>
      <w:r>
        <w:rPr>
          <w:spacing w:val="2"/>
          <w:sz w:val="24"/>
          <w:szCs w:val="24"/>
        </w:rPr>
        <w:t>T</w:t>
      </w:r>
      <w:r>
        <w:rPr>
          <w:spacing w:val="-5"/>
          <w:sz w:val="24"/>
          <w:szCs w:val="24"/>
        </w:rPr>
        <w:t>h</w:t>
      </w:r>
      <w:r>
        <w:rPr>
          <w:sz w:val="24"/>
          <w:szCs w:val="24"/>
        </w:rPr>
        <w:t>e</w:t>
      </w:r>
      <w:r>
        <w:rPr>
          <w:spacing w:val="50"/>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z w:val="24"/>
          <w:szCs w:val="24"/>
        </w:rPr>
        <w:t>r</w:t>
      </w:r>
      <w:r>
        <w:rPr>
          <w:spacing w:val="53"/>
          <w:sz w:val="24"/>
          <w:szCs w:val="24"/>
        </w:rPr>
        <w:t xml:space="preserve"> </w:t>
      </w:r>
      <w:r>
        <w:rPr>
          <w:spacing w:val="1"/>
          <w:sz w:val="24"/>
          <w:szCs w:val="24"/>
        </w:rPr>
        <w:t>r</w:t>
      </w:r>
      <w:r>
        <w:rPr>
          <w:spacing w:val="-1"/>
          <w:sz w:val="24"/>
          <w:szCs w:val="24"/>
        </w:rPr>
        <w:t>e</w:t>
      </w:r>
      <w:r>
        <w:rPr>
          <w:spacing w:val="-2"/>
          <w:sz w:val="24"/>
          <w:szCs w:val="24"/>
        </w:rPr>
        <w:t>s</w:t>
      </w:r>
      <w:r>
        <w:rPr>
          <w:spacing w:val="-1"/>
          <w:sz w:val="24"/>
          <w:szCs w:val="24"/>
        </w:rPr>
        <w:t>e</w:t>
      </w:r>
      <w:r>
        <w:rPr>
          <w:spacing w:val="6"/>
          <w:sz w:val="24"/>
          <w:szCs w:val="24"/>
        </w:rPr>
        <w:t>r</w:t>
      </w:r>
      <w:r>
        <w:rPr>
          <w:spacing w:val="-5"/>
          <w:sz w:val="24"/>
          <w:szCs w:val="24"/>
        </w:rPr>
        <w:t>v</w:t>
      </w:r>
      <w:r>
        <w:rPr>
          <w:spacing w:val="-1"/>
          <w:sz w:val="24"/>
          <w:szCs w:val="24"/>
        </w:rPr>
        <w:t>e</w:t>
      </w:r>
      <w:r>
        <w:rPr>
          <w:sz w:val="24"/>
          <w:szCs w:val="24"/>
        </w:rPr>
        <w:t>s</w:t>
      </w:r>
      <w:r>
        <w:rPr>
          <w:spacing w:val="48"/>
          <w:sz w:val="24"/>
          <w:szCs w:val="24"/>
        </w:rPr>
        <w:t xml:space="preserve"> </w:t>
      </w:r>
      <w:r>
        <w:rPr>
          <w:spacing w:val="5"/>
          <w:sz w:val="24"/>
          <w:szCs w:val="24"/>
        </w:rPr>
        <w:t>t</w:t>
      </w:r>
      <w:r>
        <w:rPr>
          <w:spacing w:val="-5"/>
          <w:sz w:val="24"/>
          <w:szCs w:val="24"/>
        </w:rPr>
        <w:t>h</w:t>
      </w:r>
      <w:r>
        <w:rPr>
          <w:sz w:val="24"/>
          <w:szCs w:val="24"/>
        </w:rPr>
        <w:t>e</w:t>
      </w:r>
      <w:r>
        <w:rPr>
          <w:spacing w:val="49"/>
          <w:sz w:val="24"/>
          <w:szCs w:val="24"/>
        </w:rPr>
        <w:t xml:space="preserve"> </w:t>
      </w:r>
      <w:r>
        <w:rPr>
          <w:spacing w:val="6"/>
          <w:sz w:val="24"/>
          <w:szCs w:val="24"/>
        </w:rPr>
        <w:t>r</w:t>
      </w:r>
      <w:r>
        <w:rPr>
          <w:spacing w:val="-9"/>
          <w:sz w:val="24"/>
          <w:szCs w:val="24"/>
        </w:rPr>
        <w:t>i</w:t>
      </w:r>
      <w:r>
        <w:rPr>
          <w:spacing w:val="5"/>
          <w:sz w:val="24"/>
          <w:szCs w:val="24"/>
        </w:rPr>
        <w:t>g</w:t>
      </w:r>
      <w:r>
        <w:rPr>
          <w:spacing w:val="-5"/>
          <w:sz w:val="24"/>
          <w:szCs w:val="24"/>
        </w:rPr>
        <w:t>h</w:t>
      </w:r>
      <w:r>
        <w:rPr>
          <w:sz w:val="24"/>
          <w:szCs w:val="24"/>
        </w:rPr>
        <w:t>t</w:t>
      </w:r>
      <w:r>
        <w:rPr>
          <w:spacing w:val="55"/>
          <w:sz w:val="24"/>
          <w:szCs w:val="24"/>
        </w:rPr>
        <w:t xml:space="preserve"> </w:t>
      </w:r>
      <w:r>
        <w:rPr>
          <w:spacing w:val="5"/>
          <w:sz w:val="24"/>
          <w:szCs w:val="24"/>
        </w:rPr>
        <w:t>o</w:t>
      </w:r>
      <w:r>
        <w:rPr>
          <w:sz w:val="24"/>
          <w:szCs w:val="24"/>
        </w:rPr>
        <w:t>f</w:t>
      </w:r>
      <w:r>
        <w:rPr>
          <w:spacing w:val="47"/>
          <w:sz w:val="24"/>
          <w:szCs w:val="24"/>
        </w:rPr>
        <w:t xml:space="preserve"> </w:t>
      </w:r>
      <w:r>
        <w:rPr>
          <w:spacing w:val="-5"/>
          <w:sz w:val="24"/>
          <w:szCs w:val="24"/>
        </w:rPr>
        <w:t>h</w:t>
      </w:r>
      <w:r>
        <w:rPr>
          <w:spacing w:val="4"/>
          <w:sz w:val="24"/>
          <w:szCs w:val="24"/>
        </w:rPr>
        <w:t>a</w:t>
      </w:r>
      <w:r>
        <w:rPr>
          <w:sz w:val="24"/>
          <w:szCs w:val="24"/>
        </w:rPr>
        <w:t>v</w:t>
      </w:r>
      <w:r>
        <w:rPr>
          <w:spacing w:val="-4"/>
          <w:sz w:val="24"/>
          <w:szCs w:val="24"/>
        </w:rPr>
        <w:t>i</w:t>
      </w:r>
      <w:r>
        <w:rPr>
          <w:sz w:val="24"/>
          <w:szCs w:val="24"/>
        </w:rPr>
        <w:t>ng</w:t>
      </w:r>
      <w:r>
        <w:rPr>
          <w:spacing w:val="50"/>
          <w:sz w:val="24"/>
          <w:szCs w:val="24"/>
        </w:rPr>
        <w:t xml:space="preserve"> </w:t>
      </w:r>
      <w:r>
        <w:rPr>
          <w:spacing w:val="-1"/>
          <w:sz w:val="24"/>
          <w:szCs w:val="24"/>
        </w:rPr>
        <w:t>a</w:t>
      </w:r>
      <w:r>
        <w:rPr>
          <w:sz w:val="24"/>
          <w:szCs w:val="24"/>
        </w:rPr>
        <w:t>t</w:t>
      </w:r>
      <w:r>
        <w:rPr>
          <w:spacing w:val="55"/>
          <w:sz w:val="24"/>
          <w:szCs w:val="24"/>
        </w:rPr>
        <w:t xml:space="preserve"> </w:t>
      </w:r>
      <w:r>
        <w:rPr>
          <w:spacing w:val="-5"/>
          <w:sz w:val="24"/>
          <w:szCs w:val="24"/>
        </w:rPr>
        <w:t>h</w:t>
      </w:r>
      <w:r>
        <w:rPr>
          <w:spacing w:val="-4"/>
          <w:sz w:val="24"/>
          <w:szCs w:val="24"/>
        </w:rPr>
        <w:t>i</w:t>
      </w:r>
      <w:r>
        <w:rPr>
          <w:sz w:val="24"/>
          <w:szCs w:val="24"/>
        </w:rPr>
        <w:t>s</w:t>
      </w:r>
      <w:r>
        <w:rPr>
          <w:spacing w:val="48"/>
          <w:sz w:val="24"/>
          <w:szCs w:val="24"/>
        </w:rPr>
        <w:t xml:space="preserve"> </w:t>
      </w:r>
      <w:r>
        <w:rPr>
          <w:spacing w:val="5"/>
          <w:sz w:val="24"/>
          <w:szCs w:val="24"/>
        </w:rPr>
        <w:t>o</w:t>
      </w:r>
      <w:r>
        <w:rPr>
          <w:sz w:val="24"/>
          <w:szCs w:val="24"/>
        </w:rPr>
        <w:t>wn</w:t>
      </w:r>
      <w:r>
        <w:rPr>
          <w:spacing w:val="45"/>
          <w:sz w:val="24"/>
          <w:szCs w:val="24"/>
        </w:rPr>
        <w:t xml:space="preserve"> </w:t>
      </w:r>
      <w:r>
        <w:rPr>
          <w:spacing w:val="4"/>
          <w:sz w:val="24"/>
          <w:szCs w:val="24"/>
        </w:rPr>
        <w:t>e</w:t>
      </w:r>
      <w:r>
        <w:rPr>
          <w:spacing w:val="-5"/>
          <w:sz w:val="24"/>
          <w:szCs w:val="24"/>
        </w:rPr>
        <w:t>x</w:t>
      </w:r>
      <w:r>
        <w:rPr>
          <w:sz w:val="24"/>
          <w:szCs w:val="24"/>
        </w:rPr>
        <w:t>p</w:t>
      </w:r>
      <w:r>
        <w:rPr>
          <w:spacing w:val="4"/>
          <w:sz w:val="24"/>
          <w:szCs w:val="24"/>
        </w:rPr>
        <w:t>e</w:t>
      </w:r>
      <w:r>
        <w:rPr>
          <w:sz w:val="24"/>
          <w:szCs w:val="24"/>
        </w:rPr>
        <w:t>n</w:t>
      </w:r>
      <w:r>
        <w:rPr>
          <w:spacing w:val="-2"/>
          <w:sz w:val="24"/>
          <w:szCs w:val="24"/>
        </w:rPr>
        <w:t>s</w:t>
      </w:r>
      <w:r>
        <w:rPr>
          <w:spacing w:val="4"/>
          <w:sz w:val="24"/>
          <w:szCs w:val="24"/>
        </w:rPr>
        <w:t>e</w:t>
      </w:r>
      <w:r>
        <w:rPr>
          <w:sz w:val="24"/>
          <w:szCs w:val="24"/>
        </w:rPr>
        <w:t>s</w:t>
      </w:r>
      <w:r>
        <w:rPr>
          <w:spacing w:val="48"/>
          <w:sz w:val="24"/>
          <w:szCs w:val="24"/>
        </w:rPr>
        <w:t xml:space="preserve"> </w:t>
      </w:r>
      <w:r>
        <w:rPr>
          <w:spacing w:val="4"/>
          <w:sz w:val="24"/>
          <w:szCs w:val="24"/>
        </w:rPr>
        <w:t>a</w:t>
      </w:r>
      <w:r>
        <w:rPr>
          <w:sz w:val="24"/>
          <w:szCs w:val="24"/>
        </w:rPr>
        <w:t>ny</w:t>
      </w:r>
      <w:r>
        <w:rPr>
          <w:spacing w:val="41"/>
          <w:sz w:val="24"/>
          <w:szCs w:val="24"/>
        </w:rPr>
        <w:t xml:space="preserve"> </w:t>
      </w:r>
      <w:r>
        <w:rPr>
          <w:spacing w:val="5"/>
          <w:sz w:val="24"/>
          <w:szCs w:val="24"/>
        </w:rPr>
        <w:t>ot</w:t>
      </w:r>
      <w:r>
        <w:rPr>
          <w:spacing w:val="-5"/>
          <w:sz w:val="24"/>
          <w:szCs w:val="24"/>
        </w:rPr>
        <w:t>h</w:t>
      </w:r>
      <w:r>
        <w:rPr>
          <w:spacing w:val="-1"/>
          <w:sz w:val="24"/>
          <w:szCs w:val="24"/>
        </w:rPr>
        <w:t>e</w:t>
      </w:r>
      <w:r>
        <w:rPr>
          <w:sz w:val="24"/>
          <w:szCs w:val="24"/>
        </w:rPr>
        <w:t xml:space="preserve">r </w:t>
      </w:r>
      <w:r>
        <w:rPr>
          <w:spacing w:val="5"/>
          <w:sz w:val="24"/>
          <w:szCs w:val="24"/>
        </w:rPr>
        <w:t>t</w:t>
      </w:r>
      <w:r>
        <w:rPr>
          <w:spacing w:val="-1"/>
          <w:sz w:val="24"/>
          <w:szCs w:val="24"/>
        </w:rPr>
        <w:t>e</w:t>
      </w:r>
      <w:r>
        <w:rPr>
          <w:spacing w:val="-7"/>
          <w:sz w:val="24"/>
          <w:szCs w:val="24"/>
        </w:rPr>
        <w:t>s</w:t>
      </w:r>
      <w:r>
        <w:rPr>
          <w:spacing w:val="5"/>
          <w:sz w:val="24"/>
          <w:szCs w:val="24"/>
        </w:rPr>
        <w:t>t</w:t>
      </w:r>
      <w:r>
        <w:rPr>
          <w:spacing w:val="1"/>
          <w:sz w:val="24"/>
          <w:szCs w:val="24"/>
        </w:rPr>
        <w:t>(</w:t>
      </w:r>
      <w:r>
        <w:rPr>
          <w:spacing w:val="-2"/>
          <w:sz w:val="24"/>
          <w:szCs w:val="24"/>
        </w:rPr>
        <w:t>s</w:t>
      </w:r>
      <w:r>
        <w:rPr>
          <w:sz w:val="24"/>
          <w:szCs w:val="24"/>
        </w:rPr>
        <w:t>)</w:t>
      </w:r>
      <w:r>
        <w:rPr>
          <w:spacing w:val="4"/>
          <w:sz w:val="24"/>
          <w:szCs w:val="24"/>
        </w:rPr>
        <w:t xml:space="preserve"> </w:t>
      </w:r>
      <w:r>
        <w:rPr>
          <w:spacing w:val="5"/>
          <w:sz w:val="24"/>
          <w:szCs w:val="24"/>
        </w:rPr>
        <w:t>o</w:t>
      </w:r>
      <w:r>
        <w:rPr>
          <w:sz w:val="24"/>
          <w:szCs w:val="24"/>
        </w:rPr>
        <w:t xml:space="preserve">f </w:t>
      </w:r>
      <w:r>
        <w:rPr>
          <w:spacing w:val="1"/>
          <w:sz w:val="24"/>
          <w:szCs w:val="24"/>
        </w:rPr>
        <w:t>r</w:t>
      </w:r>
      <w:r>
        <w:rPr>
          <w:spacing w:val="-1"/>
          <w:sz w:val="24"/>
          <w:szCs w:val="24"/>
        </w:rPr>
        <w:t>ea</w:t>
      </w:r>
      <w:r>
        <w:rPr>
          <w:spacing w:val="-2"/>
          <w:sz w:val="24"/>
          <w:szCs w:val="24"/>
        </w:rPr>
        <w:t>s</w:t>
      </w:r>
      <w:r>
        <w:rPr>
          <w:spacing w:val="5"/>
          <w:sz w:val="24"/>
          <w:szCs w:val="24"/>
        </w:rPr>
        <w:t>o</w:t>
      </w:r>
      <w:r>
        <w:rPr>
          <w:spacing w:val="-5"/>
          <w:sz w:val="24"/>
          <w:szCs w:val="24"/>
        </w:rPr>
        <w:t>n</w:t>
      </w:r>
      <w:r>
        <w:rPr>
          <w:spacing w:val="-1"/>
          <w:sz w:val="24"/>
          <w:szCs w:val="24"/>
        </w:rPr>
        <w:t>a</w:t>
      </w:r>
      <w:r>
        <w:rPr>
          <w:sz w:val="24"/>
          <w:szCs w:val="24"/>
        </w:rPr>
        <w:t>b</w:t>
      </w:r>
      <w:r>
        <w:rPr>
          <w:spacing w:val="-4"/>
          <w:sz w:val="24"/>
          <w:szCs w:val="24"/>
        </w:rPr>
        <w:t>l</w:t>
      </w:r>
      <w:r>
        <w:rPr>
          <w:sz w:val="24"/>
          <w:szCs w:val="24"/>
        </w:rPr>
        <w:t>e</w:t>
      </w:r>
      <w:r>
        <w:rPr>
          <w:spacing w:val="12"/>
          <w:sz w:val="24"/>
          <w:szCs w:val="24"/>
        </w:rPr>
        <w:t xml:space="preserve"> </w:t>
      </w:r>
      <w:r>
        <w:rPr>
          <w:spacing w:val="-5"/>
          <w:sz w:val="24"/>
          <w:szCs w:val="24"/>
        </w:rPr>
        <w:t>n</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7"/>
          <w:sz w:val="24"/>
          <w:szCs w:val="24"/>
        </w:rPr>
        <w:t xml:space="preserve"> </w:t>
      </w:r>
      <w:r>
        <w:rPr>
          <w:spacing w:val="-1"/>
          <w:sz w:val="24"/>
          <w:szCs w:val="24"/>
        </w:rPr>
        <w:t>ca</w:t>
      </w:r>
      <w:r>
        <w:rPr>
          <w:spacing w:val="-3"/>
          <w:sz w:val="24"/>
          <w:szCs w:val="24"/>
        </w:rPr>
        <w:t>r</w:t>
      </w:r>
      <w:r>
        <w:rPr>
          <w:spacing w:val="1"/>
          <w:sz w:val="24"/>
          <w:szCs w:val="24"/>
        </w:rPr>
        <w:t>r</w:t>
      </w:r>
      <w:r>
        <w:rPr>
          <w:spacing w:val="-4"/>
          <w:sz w:val="24"/>
          <w:szCs w:val="24"/>
        </w:rPr>
        <w:t>i</w:t>
      </w:r>
      <w:r>
        <w:rPr>
          <w:spacing w:val="-1"/>
          <w:sz w:val="24"/>
          <w:szCs w:val="24"/>
        </w:rPr>
        <w:t>e</w:t>
      </w:r>
      <w:r>
        <w:rPr>
          <w:sz w:val="24"/>
          <w:szCs w:val="24"/>
        </w:rPr>
        <w:t>d</w:t>
      </w:r>
      <w:r>
        <w:rPr>
          <w:spacing w:val="8"/>
          <w:sz w:val="24"/>
          <w:szCs w:val="24"/>
        </w:rPr>
        <w:t xml:space="preserve"> </w:t>
      </w:r>
      <w:r>
        <w:rPr>
          <w:spacing w:val="5"/>
          <w:sz w:val="24"/>
          <w:szCs w:val="24"/>
        </w:rPr>
        <w:t>o</w:t>
      </w:r>
      <w:r>
        <w:rPr>
          <w:spacing w:val="-5"/>
          <w:sz w:val="24"/>
          <w:szCs w:val="24"/>
        </w:rPr>
        <w:t>u</w:t>
      </w:r>
      <w:r>
        <w:rPr>
          <w:sz w:val="24"/>
          <w:szCs w:val="24"/>
        </w:rPr>
        <w:t>t</w:t>
      </w:r>
      <w:r>
        <w:rPr>
          <w:spacing w:val="8"/>
          <w:sz w:val="24"/>
          <w:szCs w:val="24"/>
        </w:rPr>
        <w:t xml:space="preserve"> </w:t>
      </w:r>
      <w:r>
        <w:rPr>
          <w:spacing w:val="-6"/>
          <w:sz w:val="24"/>
          <w:szCs w:val="24"/>
        </w:rPr>
        <w:t>a</w:t>
      </w:r>
      <w:r>
        <w:rPr>
          <w:sz w:val="24"/>
          <w:szCs w:val="24"/>
        </w:rPr>
        <w:t>t</w:t>
      </w:r>
      <w:r>
        <w:rPr>
          <w:spacing w:val="8"/>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pacing w:val="6"/>
          <w:sz w:val="24"/>
          <w:szCs w:val="24"/>
        </w:rPr>
        <w:t>r</w:t>
      </w:r>
      <w:r>
        <w:rPr>
          <w:spacing w:val="-3"/>
          <w:sz w:val="24"/>
          <w:szCs w:val="24"/>
        </w:rPr>
        <w:t>’</w:t>
      </w:r>
      <w:r>
        <w:rPr>
          <w:sz w:val="24"/>
          <w:szCs w:val="24"/>
        </w:rPr>
        <w:t>s</w:t>
      </w:r>
      <w:r>
        <w:rPr>
          <w:spacing w:val="6"/>
          <w:sz w:val="24"/>
          <w:szCs w:val="24"/>
        </w:rPr>
        <w:t xml:space="preserve"> </w:t>
      </w:r>
      <w:r>
        <w:rPr>
          <w:sz w:val="24"/>
          <w:szCs w:val="24"/>
        </w:rPr>
        <w:t>p</w:t>
      </w:r>
      <w:r>
        <w:rPr>
          <w:spacing w:val="1"/>
          <w:sz w:val="24"/>
          <w:szCs w:val="24"/>
        </w:rPr>
        <w:t>r</w:t>
      </w:r>
      <w:r>
        <w:rPr>
          <w:spacing w:val="4"/>
          <w:sz w:val="24"/>
          <w:szCs w:val="24"/>
        </w:rPr>
        <w:t>e</w:t>
      </w:r>
      <w:r>
        <w:rPr>
          <w:spacing w:val="-4"/>
          <w:sz w:val="24"/>
          <w:szCs w:val="24"/>
        </w:rPr>
        <w:t>mi</w:t>
      </w:r>
      <w:r>
        <w:rPr>
          <w:spacing w:val="2"/>
          <w:sz w:val="24"/>
          <w:szCs w:val="24"/>
        </w:rPr>
        <w:t>s</w:t>
      </w:r>
      <w:r>
        <w:rPr>
          <w:spacing w:val="-1"/>
          <w:sz w:val="24"/>
          <w:szCs w:val="24"/>
        </w:rPr>
        <w:t>e</w:t>
      </w:r>
      <w:r>
        <w:rPr>
          <w:spacing w:val="-2"/>
          <w:sz w:val="24"/>
          <w:szCs w:val="24"/>
        </w:rPr>
        <w:t>s</w:t>
      </w:r>
      <w:r>
        <w:rPr>
          <w:sz w:val="24"/>
          <w:szCs w:val="24"/>
        </w:rPr>
        <w:t>,</w:t>
      </w:r>
      <w:r>
        <w:rPr>
          <w:spacing w:val="10"/>
          <w:sz w:val="24"/>
          <w:szCs w:val="24"/>
        </w:rPr>
        <w:t xml:space="preserve"> </w:t>
      </w:r>
      <w:r>
        <w:rPr>
          <w:spacing w:val="-1"/>
          <w:sz w:val="24"/>
          <w:szCs w:val="24"/>
        </w:rPr>
        <w:t>a</w:t>
      </w:r>
      <w:r>
        <w:rPr>
          <w:sz w:val="24"/>
          <w:szCs w:val="24"/>
        </w:rPr>
        <w:t>t</w:t>
      </w:r>
      <w:r>
        <w:rPr>
          <w:spacing w:val="8"/>
          <w:sz w:val="24"/>
          <w:szCs w:val="24"/>
        </w:rPr>
        <w:t xml:space="preserve"> </w:t>
      </w:r>
      <w:r>
        <w:rPr>
          <w:spacing w:val="2"/>
          <w:sz w:val="24"/>
          <w:szCs w:val="24"/>
        </w:rPr>
        <w:t>s</w:t>
      </w:r>
      <w:r>
        <w:rPr>
          <w:spacing w:val="-9"/>
          <w:sz w:val="24"/>
          <w:szCs w:val="24"/>
        </w:rPr>
        <w:t>i</w:t>
      </w:r>
      <w:r>
        <w:rPr>
          <w:spacing w:val="5"/>
          <w:sz w:val="24"/>
          <w:szCs w:val="24"/>
        </w:rPr>
        <w:t>t</w:t>
      </w:r>
      <w:r>
        <w:rPr>
          <w:sz w:val="24"/>
          <w:szCs w:val="24"/>
        </w:rPr>
        <w:t>e</w:t>
      </w:r>
      <w:r>
        <w:rPr>
          <w:spacing w:val="2"/>
          <w:sz w:val="24"/>
          <w:szCs w:val="24"/>
        </w:rPr>
        <w:t xml:space="preserve"> </w:t>
      </w:r>
      <w:r>
        <w:rPr>
          <w:spacing w:val="14"/>
          <w:sz w:val="24"/>
          <w:szCs w:val="24"/>
        </w:rPr>
        <w:t>o</w:t>
      </w:r>
      <w:r>
        <w:rPr>
          <w:sz w:val="24"/>
          <w:szCs w:val="24"/>
        </w:rPr>
        <w:t>r</w:t>
      </w:r>
      <w:r>
        <w:rPr>
          <w:spacing w:val="5"/>
          <w:sz w:val="24"/>
          <w:szCs w:val="24"/>
        </w:rPr>
        <w:t xml:space="preserve"> </w:t>
      </w:r>
      <w:r>
        <w:rPr>
          <w:spacing w:val="-4"/>
          <w:sz w:val="24"/>
          <w:szCs w:val="24"/>
        </w:rPr>
        <w:t>i</w:t>
      </w:r>
      <w:r>
        <w:rPr>
          <w:sz w:val="24"/>
          <w:szCs w:val="24"/>
        </w:rPr>
        <w:t>n</w:t>
      </w:r>
      <w:r>
        <w:rPr>
          <w:spacing w:val="3"/>
          <w:sz w:val="24"/>
          <w:szCs w:val="24"/>
        </w:rPr>
        <w:t xml:space="preserve"> </w:t>
      </w:r>
      <w:r>
        <w:rPr>
          <w:spacing w:val="4"/>
          <w:sz w:val="24"/>
          <w:szCs w:val="24"/>
        </w:rPr>
        <w:t>a</w:t>
      </w:r>
      <w:r>
        <w:rPr>
          <w:spacing w:val="5"/>
          <w:sz w:val="24"/>
          <w:szCs w:val="24"/>
        </w:rPr>
        <w:t>n</w:t>
      </w:r>
      <w:r>
        <w:rPr>
          <w:sz w:val="24"/>
          <w:szCs w:val="24"/>
        </w:rPr>
        <w:t>y o</w:t>
      </w:r>
      <w:r>
        <w:rPr>
          <w:spacing w:val="5"/>
          <w:sz w:val="24"/>
          <w:szCs w:val="24"/>
        </w:rPr>
        <w:t>t</w:t>
      </w:r>
      <w:r>
        <w:rPr>
          <w:spacing w:val="-5"/>
          <w:sz w:val="24"/>
          <w:szCs w:val="24"/>
        </w:rPr>
        <w:t>h</w:t>
      </w:r>
      <w:r>
        <w:rPr>
          <w:spacing w:val="-1"/>
          <w:sz w:val="24"/>
          <w:szCs w:val="24"/>
        </w:rPr>
        <w:t>e</w:t>
      </w:r>
      <w:r>
        <w:rPr>
          <w:sz w:val="24"/>
          <w:szCs w:val="24"/>
        </w:rPr>
        <w:t>r</w:t>
      </w:r>
      <w:r>
        <w:rPr>
          <w:spacing w:val="13"/>
          <w:sz w:val="24"/>
          <w:szCs w:val="24"/>
        </w:rPr>
        <w:t xml:space="preserve"> </w:t>
      </w:r>
      <w:r>
        <w:rPr>
          <w:sz w:val="24"/>
          <w:szCs w:val="24"/>
        </w:rPr>
        <w:t>p</w:t>
      </w:r>
      <w:r>
        <w:rPr>
          <w:spacing w:val="-9"/>
          <w:sz w:val="24"/>
          <w:szCs w:val="24"/>
        </w:rPr>
        <w:t>l</w:t>
      </w:r>
      <w:r>
        <w:rPr>
          <w:spacing w:val="-1"/>
          <w:sz w:val="24"/>
          <w:szCs w:val="24"/>
        </w:rPr>
        <w:t>ac</w:t>
      </w:r>
      <w:r>
        <w:rPr>
          <w:sz w:val="24"/>
          <w:szCs w:val="24"/>
        </w:rPr>
        <w:t>e</w:t>
      </w:r>
      <w:r>
        <w:rPr>
          <w:spacing w:val="16"/>
          <w:sz w:val="24"/>
          <w:szCs w:val="24"/>
        </w:rPr>
        <w:t xml:space="preserve"> </w:t>
      </w:r>
      <w:r>
        <w:rPr>
          <w:spacing w:val="-4"/>
          <w:sz w:val="24"/>
          <w:szCs w:val="24"/>
        </w:rPr>
        <w:t>i</w:t>
      </w:r>
      <w:r>
        <w:rPr>
          <w:sz w:val="24"/>
          <w:szCs w:val="24"/>
        </w:rPr>
        <w:t>n</w:t>
      </w:r>
      <w:r>
        <w:rPr>
          <w:spacing w:val="7"/>
          <w:sz w:val="24"/>
          <w:szCs w:val="24"/>
        </w:rPr>
        <w:t xml:space="preserve"> </w:t>
      </w:r>
      <w:r>
        <w:rPr>
          <w:spacing w:val="-1"/>
          <w:sz w:val="24"/>
          <w:szCs w:val="24"/>
        </w:rPr>
        <w:t>a</w:t>
      </w:r>
      <w:r>
        <w:rPr>
          <w:sz w:val="24"/>
          <w:szCs w:val="24"/>
        </w:rPr>
        <w:t>d</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7"/>
          <w:sz w:val="24"/>
          <w:szCs w:val="24"/>
        </w:rPr>
        <w:t xml:space="preserve"> </w:t>
      </w:r>
      <w:r>
        <w:rPr>
          <w:sz w:val="24"/>
          <w:szCs w:val="24"/>
        </w:rPr>
        <w:t>to</w:t>
      </w:r>
      <w:r>
        <w:rPr>
          <w:spacing w:val="7"/>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1"/>
          <w:sz w:val="24"/>
          <w:szCs w:val="24"/>
        </w:rPr>
        <w:t>a</w:t>
      </w:r>
      <w:r>
        <w:rPr>
          <w:spacing w:val="-8"/>
          <w:sz w:val="24"/>
          <w:szCs w:val="24"/>
        </w:rPr>
        <w:t>f</w:t>
      </w:r>
      <w:r>
        <w:rPr>
          <w:spacing w:val="5"/>
          <w:sz w:val="24"/>
          <w:szCs w:val="24"/>
        </w:rPr>
        <w:t>o</w:t>
      </w:r>
      <w:r>
        <w:rPr>
          <w:spacing w:val="1"/>
          <w:sz w:val="24"/>
          <w:szCs w:val="24"/>
        </w:rPr>
        <w:t>r</w:t>
      </w:r>
      <w:r>
        <w:rPr>
          <w:spacing w:val="-1"/>
          <w:sz w:val="24"/>
          <w:szCs w:val="24"/>
        </w:rPr>
        <w:t>e</w:t>
      </w:r>
      <w:r>
        <w:rPr>
          <w:spacing w:val="-2"/>
          <w:sz w:val="24"/>
          <w:szCs w:val="24"/>
        </w:rPr>
        <w:t>s</w:t>
      </w:r>
      <w:r>
        <w:rPr>
          <w:spacing w:val="4"/>
          <w:sz w:val="24"/>
          <w:szCs w:val="24"/>
        </w:rPr>
        <w:t>a</w:t>
      </w:r>
      <w:r>
        <w:rPr>
          <w:spacing w:val="-9"/>
          <w:sz w:val="24"/>
          <w:szCs w:val="24"/>
        </w:rPr>
        <w:t>i</w:t>
      </w:r>
      <w:r>
        <w:rPr>
          <w:sz w:val="24"/>
          <w:szCs w:val="24"/>
        </w:rPr>
        <w:t>d</w:t>
      </w:r>
      <w:r>
        <w:rPr>
          <w:spacing w:val="12"/>
          <w:sz w:val="24"/>
          <w:szCs w:val="24"/>
        </w:rPr>
        <w:t xml:space="preserve"> </w:t>
      </w:r>
      <w:r>
        <w:rPr>
          <w:spacing w:val="5"/>
          <w:sz w:val="24"/>
          <w:szCs w:val="24"/>
        </w:rPr>
        <w:t>t</w:t>
      </w:r>
      <w:r>
        <w:rPr>
          <w:spacing w:val="-10"/>
          <w:sz w:val="24"/>
          <w:szCs w:val="24"/>
        </w:rPr>
        <w:t>y</w:t>
      </w:r>
      <w:r>
        <w:rPr>
          <w:sz w:val="24"/>
          <w:szCs w:val="24"/>
        </w:rPr>
        <w:t>p</w:t>
      </w:r>
      <w:r>
        <w:rPr>
          <w:spacing w:val="-1"/>
          <w:sz w:val="24"/>
          <w:szCs w:val="24"/>
        </w:rPr>
        <w:t>e</w:t>
      </w:r>
      <w:r>
        <w:rPr>
          <w:sz w:val="24"/>
          <w:szCs w:val="24"/>
        </w:rPr>
        <w:t>,</w:t>
      </w:r>
      <w:r>
        <w:rPr>
          <w:spacing w:val="14"/>
          <w:sz w:val="24"/>
          <w:szCs w:val="24"/>
        </w:rPr>
        <w:t xml:space="preserve"> </w:t>
      </w:r>
      <w:r>
        <w:rPr>
          <w:spacing w:val="-1"/>
          <w:sz w:val="24"/>
          <w:szCs w:val="24"/>
        </w:rPr>
        <w:t>acce</w:t>
      </w:r>
      <w:r>
        <w:rPr>
          <w:sz w:val="24"/>
          <w:szCs w:val="24"/>
        </w:rPr>
        <w:t>p</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11"/>
          <w:sz w:val="24"/>
          <w:szCs w:val="24"/>
        </w:rPr>
        <w:t xml:space="preserve"> </w:t>
      </w:r>
      <w:r>
        <w:rPr>
          <w:spacing w:val="-1"/>
          <w:sz w:val="24"/>
          <w:szCs w:val="24"/>
        </w:rPr>
        <w:t>a</w:t>
      </w:r>
      <w:r>
        <w:rPr>
          <w:spacing w:val="-5"/>
          <w:sz w:val="24"/>
          <w:szCs w:val="24"/>
        </w:rPr>
        <w:t>n</w:t>
      </w:r>
      <w:r>
        <w:rPr>
          <w:sz w:val="24"/>
          <w:szCs w:val="24"/>
        </w:rPr>
        <w:t>d</w:t>
      </w:r>
      <w:r>
        <w:rPr>
          <w:spacing w:val="12"/>
          <w:sz w:val="24"/>
          <w:szCs w:val="24"/>
        </w:rPr>
        <w:t xml:space="preserve"> </w:t>
      </w:r>
      <w:r>
        <w:rPr>
          <w:spacing w:val="-3"/>
          <w:sz w:val="24"/>
          <w:szCs w:val="24"/>
        </w:rPr>
        <w:t>r</w:t>
      </w:r>
      <w:r>
        <w:rPr>
          <w:spacing w:val="5"/>
          <w:sz w:val="24"/>
          <w:szCs w:val="24"/>
        </w:rPr>
        <w:t>o</w:t>
      </w:r>
      <w:r>
        <w:rPr>
          <w:spacing w:val="-5"/>
          <w:sz w:val="24"/>
          <w:szCs w:val="24"/>
        </w:rPr>
        <w:t>u</w:t>
      </w:r>
      <w:r>
        <w:rPr>
          <w:spacing w:val="5"/>
          <w:sz w:val="24"/>
          <w:szCs w:val="24"/>
        </w:rPr>
        <w:t>t</w:t>
      </w:r>
      <w:r>
        <w:rPr>
          <w:spacing w:val="-4"/>
          <w:sz w:val="24"/>
          <w:szCs w:val="24"/>
        </w:rPr>
        <w:t>i</w:t>
      </w:r>
      <w:r>
        <w:rPr>
          <w:spacing w:val="-5"/>
          <w:sz w:val="24"/>
          <w:szCs w:val="24"/>
        </w:rPr>
        <w:t>n</w:t>
      </w:r>
      <w:r>
        <w:rPr>
          <w:sz w:val="24"/>
          <w:szCs w:val="24"/>
        </w:rPr>
        <w:t>e</w:t>
      </w:r>
      <w:r>
        <w:rPr>
          <w:spacing w:val="11"/>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 xml:space="preserve">s to </w:t>
      </w:r>
      <w:r>
        <w:rPr>
          <w:spacing w:val="-2"/>
          <w:sz w:val="24"/>
          <w:szCs w:val="24"/>
        </w:rPr>
        <w:t>s</w:t>
      </w:r>
      <w:r>
        <w:rPr>
          <w:spacing w:val="-1"/>
          <w:sz w:val="24"/>
          <w:szCs w:val="24"/>
        </w:rPr>
        <w:t>a</w:t>
      </w:r>
      <w:r>
        <w:rPr>
          <w:spacing w:val="5"/>
          <w:sz w:val="24"/>
          <w:szCs w:val="24"/>
        </w:rPr>
        <w:t>t</w:t>
      </w:r>
      <w:r>
        <w:rPr>
          <w:spacing w:val="-4"/>
          <w:sz w:val="24"/>
          <w:szCs w:val="24"/>
        </w:rPr>
        <w:t>i</w:t>
      </w:r>
      <w:r>
        <w:rPr>
          <w:spacing w:val="2"/>
          <w:sz w:val="24"/>
          <w:szCs w:val="24"/>
        </w:rPr>
        <w:t>s</w:t>
      </w:r>
      <w:r>
        <w:rPr>
          <w:spacing w:val="1"/>
          <w:sz w:val="24"/>
          <w:szCs w:val="24"/>
        </w:rPr>
        <w:t>f</w:t>
      </w:r>
      <w:r>
        <w:rPr>
          <w:sz w:val="24"/>
          <w:szCs w:val="24"/>
        </w:rPr>
        <w:t>y</w:t>
      </w:r>
      <w:r>
        <w:rPr>
          <w:spacing w:val="-6"/>
          <w:sz w:val="24"/>
          <w:szCs w:val="24"/>
        </w:rPr>
        <w:t xml:space="preserve"> </w:t>
      </w:r>
      <w:proofErr w:type="gramStart"/>
      <w:r>
        <w:rPr>
          <w:sz w:val="24"/>
          <w:szCs w:val="24"/>
        </w:rPr>
        <w:t>hi</w:t>
      </w:r>
      <w:r>
        <w:rPr>
          <w:spacing w:val="-4"/>
          <w:sz w:val="24"/>
          <w:szCs w:val="24"/>
        </w:rPr>
        <w:t>m</w:t>
      </w:r>
      <w:r>
        <w:rPr>
          <w:spacing w:val="-2"/>
          <w:sz w:val="24"/>
          <w:szCs w:val="24"/>
        </w:rPr>
        <w:t>s</w:t>
      </w:r>
      <w:r>
        <w:rPr>
          <w:spacing w:val="4"/>
          <w:sz w:val="24"/>
          <w:szCs w:val="24"/>
        </w:rPr>
        <w:t>e</w:t>
      </w:r>
      <w:r>
        <w:rPr>
          <w:sz w:val="24"/>
          <w:szCs w:val="24"/>
        </w:rPr>
        <w:t>lf</w:t>
      </w:r>
      <w:proofErr w:type="gramEnd"/>
      <w:r>
        <w:rPr>
          <w:spacing w:val="-4"/>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3"/>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1"/>
          <w:sz w:val="24"/>
          <w:szCs w:val="24"/>
        </w:rPr>
        <w:t>r</w:t>
      </w:r>
      <w:r>
        <w:rPr>
          <w:spacing w:val="-4"/>
          <w:sz w:val="24"/>
          <w:szCs w:val="24"/>
        </w:rPr>
        <w:t>i</w:t>
      </w:r>
      <w:r>
        <w:rPr>
          <w:spacing w:val="4"/>
          <w:sz w:val="24"/>
          <w:szCs w:val="24"/>
        </w:rPr>
        <w:t>a</w:t>
      </w:r>
      <w:r>
        <w:rPr>
          <w:spacing w:val="-4"/>
          <w:sz w:val="24"/>
          <w:szCs w:val="24"/>
        </w:rPr>
        <w:t>l</w:t>
      </w:r>
      <w:r>
        <w:rPr>
          <w:sz w:val="24"/>
          <w:szCs w:val="24"/>
        </w:rPr>
        <w:t xml:space="preserve">s </w:t>
      </w:r>
      <w:r>
        <w:rPr>
          <w:spacing w:val="-1"/>
          <w:sz w:val="24"/>
          <w:szCs w:val="24"/>
        </w:rPr>
        <w:t>c</w:t>
      </w:r>
      <w:r>
        <w:rPr>
          <w:spacing w:val="9"/>
          <w:sz w:val="24"/>
          <w:szCs w:val="24"/>
        </w:rPr>
        <w:t>o</w:t>
      </w:r>
      <w:r>
        <w:rPr>
          <w:spacing w:val="-9"/>
          <w:sz w:val="24"/>
          <w:szCs w:val="24"/>
        </w:rPr>
        <w:t>m</w:t>
      </w:r>
      <w:r>
        <w:rPr>
          <w:spacing w:val="5"/>
          <w:sz w:val="24"/>
          <w:szCs w:val="24"/>
        </w:rPr>
        <w:t>p</w:t>
      </w:r>
      <w:r>
        <w:rPr>
          <w:spacing w:val="-4"/>
          <w:sz w:val="24"/>
          <w:szCs w:val="24"/>
        </w:rPr>
        <w:t>l</w:t>
      </w:r>
      <w:r>
        <w:rPr>
          <w:sz w:val="24"/>
          <w:szCs w:val="24"/>
        </w:rPr>
        <w:t xml:space="preserve">y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p>
    <w:p w:rsidR="008D75EE" w:rsidRDefault="008D75EE">
      <w:pPr>
        <w:spacing w:before="1" w:line="160" w:lineRule="exact"/>
        <w:rPr>
          <w:sz w:val="17"/>
          <w:szCs w:val="17"/>
        </w:rPr>
      </w:pPr>
    </w:p>
    <w:p w:rsidR="008D75EE" w:rsidRDefault="00B30AA0">
      <w:pPr>
        <w:ind w:left="1953" w:right="1159" w:hanging="720"/>
        <w:jc w:val="both"/>
        <w:rPr>
          <w:sz w:val="24"/>
          <w:szCs w:val="24"/>
        </w:rPr>
      </w:pPr>
      <w:r>
        <w:rPr>
          <w:sz w:val="24"/>
          <w:szCs w:val="24"/>
        </w:rPr>
        <w:t>2</w:t>
      </w:r>
      <w:r>
        <w:rPr>
          <w:spacing w:val="2"/>
          <w:sz w:val="24"/>
          <w:szCs w:val="24"/>
        </w:rPr>
        <w:t>.</w:t>
      </w:r>
      <w:r>
        <w:rPr>
          <w:sz w:val="24"/>
          <w:szCs w:val="24"/>
        </w:rPr>
        <w:t>6</w:t>
      </w:r>
      <w:r>
        <w:rPr>
          <w:spacing w:val="2"/>
          <w:sz w:val="24"/>
          <w:szCs w:val="24"/>
        </w:rPr>
        <w:t>.</w:t>
      </w:r>
      <w:r>
        <w:rPr>
          <w:sz w:val="24"/>
          <w:szCs w:val="24"/>
        </w:rPr>
        <w:t xml:space="preserve">2  </w:t>
      </w:r>
      <w:r>
        <w:rPr>
          <w:spacing w:val="53"/>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z w:val="24"/>
          <w:szCs w:val="24"/>
        </w:rPr>
        <w:t>r</w:t>
      </w:r>
      <w:r>
        <w:rPr>
          <w:spacing w:val="12"/>
          <w:sz w:val="24"/>
          <w:szCs w:val="24"/>
        </w:rPr>
        <w:t xml:space="preserve"> </w:t>
      </w:r>
      <w:r>
        <w:rPr>
          <w:spacing w:val="4"/>
          <w:sz w:val="24"/>
          <w:szCs w:val="24"/>
        </w:rPr>
        <w:t>a</w:t>
      </w:r>
      <w:r>
        <w:rPr>
          <w:spacing w:val="-9"/>
          <w:sz w:val="24"/>
          <w:szCs w:val="24"/>
        </w:rPr>
        <w:t>l</w:t>
      </w:r>
      <w:r>
        <w:rPr>
          <w:spacing w:val="-2"/>
          <w:sz w:val="24"/>
          <w:szCs w:val="24"/>
        </w:rPr>
        <w:t>s</w:t>
      </w:r>
      <w:r>
        <w:rPr>
          <w:sz w:val="24"/>
          <w:szCs w:val="24"/>
        </w:rPr>
        <w:t>o</w:t>
      </w:r>
      <w:r>
        <w:rPr>
          <w:spacing w:val="13"/>
          <w:sz w:val="24"/>
          <w:szCs w:val="24"/>
        </w:rPr>
        <w:t xml:space="preserve"> </w:t>
      </w:r>
      <w:r>
        <w:rPr>
          <w:spacing w:val="1"/>
          <w:sz w:val="24"/>
          <w:szCs w:val="24"/>
        </w:rPr>
        <w:t>r</w:t>
      </w:r>
      <w:r>
        <w:rPr>
          <w:spacing w:val="-1"/>
          <w:sz w:val="24"/>
          <w:szCs w:val="24"/>
        </w:rPr>
        <w:t>e</w:t>
      </w:r>
      <w:r>
        <w:rPr>
          <w:spacing w:val="-2"/>
          <w:sz w:val="24"/>
          <w:szCs w:val="24"/>
        </w:rPr>
        <w:t>s</w:t>
      </w:r>
      <w:r>
        <w:rPr>
          <w:spacing w:val="-1"/>
          <w:sz w:val="24"/>
          <w:szCs w:val="24"/>
        </w:rPr>
        <w:t>e</w:t>
      </w:r>
      <w:r>
        <w:rPr>
          <w:spacing w:val="1"/>
          <w:sz w:val="24"/>
          <w:szCs w:val="24"/>
        </w:rPr>
        <w:t>r</w:t>
      </w:r>
      <w:r>
        <w:rPr>
          <w:spacing w:val="-5"/>
          <w:sz w:val="24"/>
          <w:szCs w:val="24"/>
        </w:rPr>
        <w:t>v</w:t>
      </w:r>
      <w:r>
        <w:rPr>
          <w:spacing w:val="4"/>
          <w:sz w:val="24"/>
          <w:szCs w:val="24"/>
        </w:rPr>
        <w:t>e</w:t>
      </w:r>
      <w:r>
        <w:rPr>
          <w:sz w:val="24"/>
          <w:szCs w:val="24"/>
        </w:rPr>
        <w:t>s</w:t>
      </w:r>
      <w:r>
        <w:rPr>
          <w:spacing w:val="7"/>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r</w:t>
      </w:r>
      <w:r>
        <w:rPr>
          <w:spacing w:val="-9"/>
          <w:sz w:val="24"/>
          <w:szCs w:val="24"/>
        </w:rPr>
        <w:t>i</w:t>
      </w:r>
      <w:r>
        <w:rPr>
          <w:spacing w:val="5"/>
          <w:sz w:val="24"/>
          <w:szCs w:val="24"/>
        </w:rPr>
        <w:t>g</w:t>
      </w:r>
      <w:r>
        <w:rPr>
          <w:spacing w:val="-5"/>
          <w:sz w:val="24"/>
          <w:szCs w:val="24"/>
        </w:rPr>
        <w:t>h</w:t>
      </w:r>
      <w:r>
        <w:rPr>
          <w:sz w:val="24"/>
          <w:szCs w:val="24"/>
        </w:rPr>
        <w:t>t</w:t>
      </w:r>
      <w:r>
        <w:rPr>
          <w:spacing w:val="14"/>
          <w:sz w:val="24"/>
          <w:szCs w:val="24"/>
        </w:rPr>
        <w:t xml:space="preserve"> </w:t>
      </w:r>
      <w:r>
        <w:rPr>
          <w:sz w:val="24"/>
          <w:szCs w:val="24"/>
        </w:rPr>
        <w:t>to</w:t>
      </w:r>
      <w:r>
        <w:rPr>
          <w:spacing w:val="9"/>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14"/>
          <w:sz w:val="24"/>
          <w:szCs w:val="24"/>
        </w:rPr>
        <w:t xml:space="preserve"> </w:t>
      </w:r>
      <w:r>
        <w:rPr>
          <w:spacing w:val="-6"/>
          <w:sz w:val="24"/>
          <w:szCs w:val="24"/>
        </w:rPr>
        <w:t>a</w:t>
      </w:r>
      <w:r>
        <w:rPr>
          <w:sz w:val="24"/>
          <w:szCs w:val="24"/>
        </w:rPr>
        <w:t xml:space="preserve">ll </w:t>
      </w:r>
      <w:r>
        <w:rPr>
          <w:spacing w:val="5"/>
          <w:sz w:val="24"/>
          <w:szCs w:val="24"/>
        </w:rPr>
        <w:t>t</w:t>
      </w:r>
      <w:r>
        <w:rPr>
          <w:spacing w:val="-5"/>
          <w:sz w:val="24"/>
          <w:szCs w:val="24"/>
        </w:rPr>
        <w:t>h</w:t>
      </w:r>
      <w:r>
        <w:rPr>
          <w:sz w:val="24"/>
          <w:szCs w:val="24"/>
        </w:rPr>
        <w:t>e</w:t>
      </w:r>
      <w:r>
        <w:rPr>
          <w:spacing w:val="8"/>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7"/>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14"/>
          <w:sz w:val="24"/>
          <w:szCs w:val="24"/>
        </w:rPr>
        <w:t xml:space="preserve"> </w:t>
      </w:r>
      <w:r>
        <w:rPr>
          <w:spacing w:val="-4"/>
          <w:sz w:val="24"/>
          <w:szCs w:val="24"/>
        </w:rPr>
        <w:t>i</w:t>
      </w:r>
      <w:r>
        <w:rPr>
          <w:sz w:val="24"/>
          <w:szCs w:val="24"/>
        </w:rPr>
        <w:t>n</w:t>
      </w:r>
      <w:r>
        <w:rPr>
          <w:spacing w:val="4"/>
          <w:sz w:val="24"/>
          <w:szCs w:val="24"/>
        </w:rPr>
        <w:t xml:space="preserve"> </w:t>
      </w:r>
      <w:r>
        <w:rPr>
          <w:spacing w:val="5"/>
          <w:sz w:val="24"/>
          <w:szCs w:val="24"/>
        </w:rPr>
        <w:t>th</w:t>
      </w:r>
      <w:r>
        <w:rPr>
          <w:sz w:val="24"/>
          <w:szCs w:val="24"/>
        </w:rPr>
        <w:t xml:space="preserve">is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10"/>
          <w:sz w:val="24"/>
          <w:szCs w:val="24"/>
        </w:rPr>
        <w:t xml:space="preserve"> </w:t>
      </w:r>
      <w:r>
        <w:rPr>
          <w:spacing w:val="-1"/>
          <w:sz w:val="24"/>
          <w:szCs w:val="24"/>
        </w:rPr>
        <w:t>a</w:t>
      </w:r>
      <w:r>
        <w:rPr>
          <w:sz w:val="24"/>
          <w:szCs w:val="24"/>
        </w:rPr>
        <w:t>t</w:t>
      </w:r>
      <w:r>
        <w:rPr>
          <w:spacing w:val="14"/>
          <w:sz w:val="24"/>
          <w:szCs w:val="24"/>
        </w:rPr>
        <w:t xml:space="preserve"> </w:t>
      </w:r>
      <w:r>
        <w:rPr>
          <w:sz w:val="24"/>
          <w:szCs w:val="24"/>
        </w:rPr>
        <w:t>h</w:t>
      </w:r>
      <w:r>
        <w:rPr>
          <w:spacing w:val="-4"/>
          <w:sz w:val="24"/>
          <w:szCs w:val="24"/>
        </w:rPr>
        <w:t>i</w:t>
      </w:r>
      <w:r>
        <w:rPr>
          <w:sz w:val="24"/>
          <w:szCs w:val="24"/>
        </w:rPr>
        <w:t>s</w:t>
      </w:r>
      <w:r>
        <w:rPr>
          <w:spacing w:val="6"/>
          <w:sz w:val="24"/>
          <w:szCs w:val="24"/>
        </w:rPr>
        <w:t xml:space="preserve"> </w:t>
      </w:r>
      <w:r>
        <w:rPr>
          <w:spacing w:val="5"/>
          <w:sz w:val="24"/>
          <w:szCs w:val="24"/>
        </w:rPr>
        <w:t>o</w:t>
      </w:r>
      <w:r>
        <w:rPr>
          <w:sz w:val="24"/>
          <w:szCs w:val="24"/>
        </w:rPr>
        <w:t>wn</w:t>
      </w:r>
      <w:r>
        <w:rPr>
          <w:spacing w:val="4"/>
          <w:sz w:val="24"/>
          <w:szCs w:val="24"/>
        </w:rPr>
        <w:t xml:space="preserve"> e</w:t>
      </w:r>
      <w:r>
        <w:rPr>
          <w:spacing w:val="-5"/>
          <w:sz w:val="24"/>
          <w:szCs w:val="24"/>
        </w:rPr>
        <w:t>x</w:t>
      </w:r>
      <w:r>
        <w:rPr>
          <w:spacing w:val="5"/>
          <w:sz w:val="24"/>
          <w:szCs w:val="24"/>
        </w:rPr>
        <w:t>p</w:t>
      </w:r>
      <w:r>
        <w:rPr>
          <w:spacing w:val="4"/>
          <w:sz w:val="24"/>
          <w:szCs w:val="24"/>
        </w:rPr>
        <w:t>e</w:t>
      </w:r>
      <w:r>
        <w:rPr>
          <w:spacing w:val="-5"/>
          <w:sz w:val="24"/>
          <w:szCs w:val="24"/>
        </w:rPr>
        <w:t>n</w:t>
      </w:r>
      <w:r>
        <w:rPr>
          <w:spacing w:val="-2"/>
          <w:sz w:val="24"/>
          <w:szCs w:val="24"/>
        </w:rPr>
        <w:t>s</w:t>
      </w:r>
      <w:r>
        <w:rPr>
          <w:sz w:val="24"/>
          <w:szCs w:val="24"/>
        </w:rPr>
        <w:t>e</w:t>
      </w:r>
      <w:r>
        <w:rPr>
          <w:spacing w:val="8"/>
          <w:sz w:val="24"/>
          <w:szCs w:val="24"/>
        </w:rPr>
        <w:t xml:space="preserve"> </w:t>
      </w:r>
      <w:r>
        <w:rPr>
          <w:spacing w:val="5"/>
          <w:sz w:val="24"/>
          <w:szCs w:val="24"/>
        </w:rPr>
        <w:t>o</w:t>
      </w:r>
      <w:r>
        <w:rPr>
          <w:sz w:val="24"/>
          <w:szCs w:val="24"/>
        </w:rPr>
        <w:t>n</w:t>
      </w:r>
      <w:r>
        <w:rPr>
          <w:spacing w:val="4"/>
          <w:sz w:val="24"/>
          <w:szCs w:val="24"/>
        </w:rPr>
        <w:t xml:space="preserve"> </w:t>
      </w:r>
      <w:r>
        <w:rPr>
          <w:spacing w:val="5"/>
          <w:sz w:val="24"/>
          <w:szCs w:val="24"/>
        </w:rPr>
        <w:t>t</w:t>
      </w:r>
      <w:r>
        <w:rPr>
          <w:sz w:val="24"/>
          <w:szCs w:val="24"/>
        </w:rPr>
        <w:t>he</w:t>
      </w:r>
      <w:r>
        <w:rPr>
          <w:spacing w:val="8"/>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z w:val="24"/>
          <w:szCs w:val="24"/>
        </w:rPr>
        <w:t>les</w:t>
      </w:r>
      <w:r>
        <w:rPr>
          <w:spacing w:val="7"/>
          <w:sz w:val="24"/>
          <w:szCs w:val="24"/>
        </w:rPr>
        <w:t xml:space="preserve"> </w:t>
      </w:r>
      <w:r>
        <w:rPr>
          <w:sz w:val="24"/>
          <w:szCs w:val="24"/>
        </w:rPr>
        <w:t>d</w:t>
      </w:r>
      <w:r>
        <w:rPr>
          <w:spacing w:val="1"/>
          <w:sz w:val="24"/>
          <w:szCs w:val="24"/>
        </w:rPr>
        <w:t>r</w:t>
      </w:r>
      <w:r>
        <w:rPr>
          <w:spacing w:val="-1"/>
          <w:sz w:val="24"/>
          <w:szCs w:val="24"/>
        </w:rPr>
        <w:t>a</w:t>
      </w:r>
      <w:r>
        <w:rPr>
          <w:spacing w:val="4"/>
          <w:sz w:val="24"/>
          <w:szCs w:val="24"/>
        </w:rPr>
        <w:t>w</w:t>
      </w:r>
      <w:r>
        <w:rPr>
          <w:sz w:val="24"/>
          <w:szCs w:val="24"/>
        </w:rPr>
        <w:t>n</w:t>
      </w:r>
      <w:r>
        <w:rPr>
          <w:spacing w:val="9"/>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5"/>
          <w:sz w:val="24"/>
          <w:szCs w:val="24"/>
        </w:rPr>
        <w:t>t</w:t>
      </w:r>
      <w:r>
        <w:rPr>
          <w:spacing w:val="-5"/>
          <w:sz w:val="24"/>
          <w:szCs w:val="24"/>
        </w:rPr>
        <w:t>h</w:t>
      </w:r>
      <w:r>
        <w:rPr>
          <w:sz w:val="24"/>
          <w:szCs w:val="24"/>
        </w:rPr>
        <w:t>e</w:t>
      </w:r>
      <w:r>
        <w:rPr>
          <w:spacing w:val="13"/>
          <w:sz w:val="24"/>
          <w:szCs w:val="24"/>
        </w:rPr>
        <w:t xml:space="preserve"> </w:t>
      </w:r>
      <w:r>
        <w:rPr>
          <w:spacing w:val="2"/>
          <w:sz w:val="24"/>
          <w:szCs w:val="24"/>
        </w:rPr>
        <w:t>s</w:t>
      </w:r>
      <w:r>
        <w:rPr>
          <w:spacing w:val="-9"/>
          <w:sz w:val="24"/>
          <w:szCs w:val="24"/>
        </w:rPr>
        <w:t>i</w:t>
      </w:r>
      <w:r>
        <w:rPr>
          <w:spacing w:val="5"/>
          <w:sz w:val="24"/>
          <w:szCs w:val="24"/>
        </w:rPr>
        <w:t>t</w:t>
      </w:r>
      <w:r>
        <w:rPr>
          <w:sz w:val="24"/>
          <w:szCs w:val="24"/>
        </w:rPr>
        <w:t>e</w:t>
      </w:r>
      <w:r>
        <w:rPr>
          <w:spacing w:val="8"/>
          <w:sz w:val="24"/>
          <w:szCs w:val="24"/>
        </w:rPr>
        <w:t xml:space="preserve"> </w:t>
      </w:r>
      <w:r>
        <w:rPr>
          <w:spacing w:val="-1"/>
          <w:sz w:val="24"/>
          <w:szCs w:val="24"/>
        </w:rPr>
        <w:t xml:space="preserve">at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pacing w:val="1"/>
          <w:sz w:val="24"/>
          <w:szCs w:val="24"/>
        </w:rPr>
        <w:t>r’</w:t>
      </w:r>
      <w:r>
        <w:rPr>
          <w:sz w:val="24"/>
          <w:szCs w:val="24"/>
        </w:rPr>
        <w:t>s</w:t>
      </w:r>
      <w:r>
        <w:rPr>
          <w:spacing w:val="7"/>
          <w:sz w:val="24"/>
          <w:szCs w:val="24"/>
        </w:rPr>
        <w:t xml:space="preserve"> </w:t>
      </w:r>
      <w:r>
        <w:rPr>
          <w:sz w:val="24"/>
          <w:szCs w:val="24"/>
        </w:rPr>
        <w:t>p</w:t>
      </w:r>
      <w:r>
        <w:rPr>
          <w:spacing w:val="1"/>
          <w:sz w:val="24"/>
          <w:szCs w:val="24"/>
        </w:rPr>
        <w:t>r</w:t>
      </w:r>
      <w:r>
        <w:rPr>
          <w:spacing w:val="4"/>
          <w:sz w:val="24"/>
          <w:szCs w:val="24"/>
        </w:rPr>
        <w:t>e</w:t>
      </w:r>
      <w:r>
        <w:rPr>
          <w:spacing w:val="-4"/>
          <w:sz w:val="24"/>
          <w:szCs w:val="24"/>
        </w:rPr>
        <w:t>mi</w:t>
      </w:r>
      <w:r>
        <w:rPr>
          <w:spacing w:val="-2"/>
          <w:sz w:val="24"/>
          <w:szCs w:val="24"/>
        </w:rPr>
        <w:t>s</w:t>
      </w:r>
      <w:r>
        <w:rPr>
          <w:spacing w:val="4"/>
          <w:sz w:val="24"/>
          <w:szCs w:val="24"/>
        </w:rPr>
        <w:t>e</w:t>
      </w:r>
      <w:r>
        <w:rPr>
          <w:sz w:val="24"/>
          <w:szCs w:val="24"/>
        </w:rPr>
        <w:t>s</w:t>
      </w:r>
      <w:r>
        <w:rPr>
          <w:spacing w:val="7"/>
          <w:sz w:val="24"/>
          <w:szCs w:val="24"/>
        </w:rPr>
        <w:t xml:space="preserve"> </w:t>
      </w:r>
      <w:r>
        <w:rPr>
          <w:spacing w:val="5"/>
          <w:sz w:val="24"/>
          <w:szCs w:val="24"/>
        </w:rPr>
        <w:t>o</w:t>
      </w:r>
      <w:r>
        <w:rPr>
          <w:sz w:val="24"/>
          <w:szCs w:val="24"/>
        </w:rPr>
        <w:t>r</w:t>
      </w:r>
      <w:r>
        <w:rPr>
          <w:spacing w:val="6"/>
          <w:sz w:val="24"/>
          <w:szCs w:val="24"/>
        </w:rPr>
        <w:t xml:space="preserve"> </w:t>
      </w:r>
      <w:r>
        <w:rPr>
          <w:spacing w:val="-6"/>
          <w:sz w:val="24"/>
          <w:szCs w:val="24"/>
        </w:rPr>
        <w:t>a</w:t>
      </w:r>
      <w:r>
        <w:rPr>
          <w:sz w:val="24"/>
          <w:szCs w:val="24"/>
        </w:rPr>
        <w:t>t</w:t>
      </w:r>
      <w:r>
        <w:rPr>
          <w:spacing w:val="14"/>
          <w:sz w:val="24"/>
          <w:szCs w:val="24"/>
        </w:rPr>
        <w:t xml:space="preserve"> </w:t>
      </w:r>
      <w:r>
        <w:rPr>
          <w:spacing w:val="-1"/>
          <w:sz w:val="24"/>
          <w:szCs w:val="24"/>
        </w:rPr>
        <w:t>a</w:t>
      </w:r>
      <w:r>
        <w:rPr>
          <w:sz w:val="24"/>
          <w:szCs w:val="24"/>
        </w:rPr>
        <w:t>ny o</w:t>
      </w:r>
      <w:r>
        <w:rPr>
          <w:spacing w:val="5"/>
          <w:sz w:val="24"/>
          <w:szCs w:val="24"/>
        </w:rPr>
        <w:t>t</w:t>
      </w:r>
      <w:r>
        <w:rPr>
          <w:spacing w:val="-5"/>
          <w:sz w:val="24"/>
          <w:szCs w:val="24"/>
        </w:rPr>
        <w:t>h</w:t>
      </w:r>
      <w:r>
        <w:rPr>
          <w:spacing w:val="-1"/>
          <w:sz w:val="24"/>
          <w:szCs w:val="24"/>
        </w:rPr>
        <w:t>e</w:t>
      </w:r>
      <w:r>
        <w:rPr>
          <w:sz w:val="24"/>
          <w:szCs w:val="24"/>
        </w:rPr>
        <w:t>r</w:t>
      </w:r>
      <w:r>
        <w:rPr>
          <w:spacing w:val="11"/>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14"/>
          <w:sz w:val="24"/>
          <w:szCs w:val="24"/>
        </w:rPr>
        <w:t xml:space="preserve"> </w:t>
      </w:r>
      <w:proofErr w:type="spellStart"/>
      <w:r>
        <w:rPr>
          <w:spacing w:val="-1"/>
          <w:sz w:val="24"/>
          <w:szCs w:val="24"/>
        </w:rPr>
        <w:t>ce</w:t>
      </w:r>
      <w:r>
        <w:rPr>
          <w:spacing w:val="-5"/>
          <w:sz w:val="24"/>
          <w:szCs w:val="24"/>
        </w:rPr>
        <w:t>n</w:t>
      </w:r>
      <w:r>
        <w:rPr>
          <w:spacing w:val="5"/>
          <w:sz w:val="24"/>
          <w:szCs w:val="24"/>
        </w:rPr>
        <w:t>t</w:t>
      </w:r>
      <w:r>
        <w:rPr>
          <w:spacing w:val="1"/>
          <w:sz w:val="24"/>
          <w:szCs w:val="24"/>
        </w:rPr>
        <w:t>r</w:t>
      </w:r>
      <w:r>
        <w:rPr>
          <w:spacing w:val="-6"/>
          <w:sz w:val="24"/>
          <w:szCs w:val="24"/>
        </w:rPr>
        <w:t>e</w:t>
      </w:r>
      <w:proofErr w:type="spellEnd"/>
      <w:r>
        <w:rPr>
          <w:sz w:val="24"/>
          <w:szCs w:val="24"/>
        </w:rPr>
        <w:t>.</w:t>
      </w:r>
      <w:r>
        <w:rPr>
          <w:spacing w:val="7"/>
          <w:sz w:val="24"/>
          <w:szCs w:val="24"/>
        </w:rPr>
        <w:t xml:space="preserve"> </w:t>
      </w:r>
      <w:r>
        <w:rPr>
          <w:spacing w:val="1"/>
          <w:sz w:val="24"/>
          <w:szCs w:val="24"/>
        </w:rPr>
        <w:t>I</w:t>
      </w:r>
      <w:r>
        <w:rPr>
          <w:sz w:val="24"/>
          <w:szCs w:val="24"/>
        </w:rPr>
        <w:t>n</w:t>
      </w:r>
      <w:r>
        <w:rPr>
          <w:spacing w:val="5"/>
          <w:sz w:val="24"/>
          <w:szCs w:val="24"/>
        </w:rPr>
        <w:t xml:space="preserve"> </w:t>
      </w:r>
      <w:r>
        <w:rPr>
          <w:spacing w:val="-1"/>
          <w:sz w:val="24"/>
          <w:szCs w:val="24"/>
        </w:rPr>
        <w:t>ca</w:t>
      </w:r>
      <w:r>
        <w:rPr>
          <w:spacing w:val="-2"/>
          <w:sz w:val="24"/>
          <w:szCs w:val="24"/>
        </w:rPr>
        <w:t>s</w:t>
      </w:r>
      <w:r>
        <w:rPr>
          <w:sz w:val="24"/>
          <w:szCs w:val="24"/>
        </w:rPr>
        <w:t>e</w:t>
      </w:r>
      <w:r>
        <w:rPr>
          <w:spacing w:val="8"/>
          <w:sz w:val="24"/>
          <w:szCs w:val="24"/>
        </w:rPr>
        <w:t xml:space="preserve"> </w:t>
      </w:r>
      <w:r>
        <w:rPr>
          <w:spacing w:val="5"/>
          <w:sz w:val="24"/>
          <w:szCs w:val="24"/>
        </w:rPr>
        <w:t>o</w:t>
      </w:r>
      <w:r>
        <w:rPr>
          <w:sz w:val="24"/>
          <w:szCs w:val="24"/>
        </w:rPr>
        <w:t>f</w:t>
      </w:r>
      <w:r>
        <w:rPr>
          <w:spacing w:val="1"/>
          <w:sz w:val="24"/>
          <w:szCs w:val="24"/>
        </w:rPr>
        <w:t xml:space="preserve"> </w:t>
      </w:r>
      <w:r>
        <w:rPr>
          <w:spacing w:val="4"/>
          <w:sz w:val="24"/>
          <w:szCs w:val="24"/>
        </w:rPr>
        <w:t>e</w:t>
      </w:r>
      <w:r>
        <w:rPr>
          <w:sz w:val="24"/>
          <w:szCs w:val="24"/>
        </w:rPr>
        <w:t>v</w:t>
      </w:r>
      <w:r>
        <w:rPr>
          <w:spacing w:val="-4"/>
          <w:sz w:val="24"/>
          <w:szCs w:val="24"/>
        </w:rPr>
        <w:t>i</w:t>
      </w:r>
      <w:r>
        <w:rPr>
          <w:sz w:val="24"/>
          <w:szCs w:val="24"/>
        </w:rPr>
        <w:t>d</w:t>
      </w:r>
      <w:r>
        <w:rPr>
          <w:spacing w:val="4"/>
          <w:sz w:val="24"/>
          <w:szCs w:val="24"/>
        </w:rPr>
        <w:t>e</w:t>
      </w:r>
      <w:r>
        <w:rPr>
          <w:spacing w:val="-5"/>
          <w:sz w:val="24"/>
          <w:szCs w:val="24"/>
        </w:rPr>
        <w:t>n</w:t>
      </w:r>
      <w:r>
        <w:rPr>
          <w:spacing w:val="-1"/>
          <w:sz w:val="24"/>
          <w:szCs w:val="24"/>
        </w:rPr>
        <w:t>c</w:t>
      </w:r>
      <w:r>
        <w:rPr>
          <w:sz w:val="24"/>
          <w:szCs w:val="24"/>
        </w:rPr>
        <w:t>e</w:t>
      </w:r>
      <w:r>
        <w:rPr>
          <w:spacing w:val="8"/>
          <w:sz w:val="24"/>
          <w:szCs w:val="24"/>
        </w:rPr>
        <w:t xml:space="preserve"> </w:t>
      </w:r>
      <w:r>
        <w:rPr>
          <w:spacing w:val="9"/>
          <w:sz w:val="24"/>
          <w:szCs w:val="24"/>
        </w:rPr>
        <w:t>o</w:t>
      </w:r>
      <w:r>
        <w:rPr>
          <w:sz w:val="24"/>
          <w:szCs w:val="24"/>
        </w:rPr>
        <w:t>f</w:t>
      </w:r>
      <w:r>
        <w:rPr>
          <w:spacing w:val="1"/>
          <w:sz w:val="24"/>
          <w:szCs w:val="24"/>
        </w:rPr>
        <w:t xml:space="preserve"> </w:t>
      </w:r>
      <w:r>
        <w:rPr>
          <w:spacing w:val="-5"/>
          <w:sz w:val="24"/>
          <w:szCs w:val="24"/>
        </w:rPr>
        <w:t>n</w:t>
      </w:r>
      <w:r>
        <w:rPr>
          <w:spacing w:val="9"/>
          <w:sz w:val="24"/>
          <w:szCs w:val="24"/>
        </w:rPr>
        <w:t>o</w:t>
      </w:r>
      <w:r>
        <w:rPr>
          <w:sz w:val="24"/>
          <w:szCs w:val="24"/>
        </w:rPr>
        <w:t>n-</w:t>
      </w:r>
      <w:r>
        <w:rPr>
          <w:spacing w:val="-1"/>
          <w:sz w:val="24"/>
          <w:szCs w:val="24"/>
        </w:rPr>
        <w:t>c</w:t>
      </w:r>
      <w:r>
        <w:rPr>
          <w:spacing w:val="5"/>
          <w:sz w:val="24"/>
          <w:szCs w:val="24"/>
        </w:rPr>
        <w:t>o</w:t>
      </w:r>
      <w:r>
        <w:rPr>
          <w:spacing w:val="-9"/>
          <w:sz w:val="24"/>
          <w:szCs w:val="24"/>
        </w:rPr>
        <w:t>m</w:t>
      </w:r>
      <w:r>
        <w:rPr>
          <w:spacing w:val="5"/>
          <w:sz w:val="24"/>
          <w:szCs w:val="24"/>
        </w:rPr>
        <w:t>p</w:t>
      </w:r>
      <w:r>
        <w:rPr>
          <w:sz w:val="24"/>
          <w:szCs w:val="24"/>
        </w:rPr>
        <w:t>l</w:t>
      </w:r>
      <w:r>
        <w:rPr>
          <w:spacing w:val="-4"/>
          <w:sz w:val="24"/>
          <w:szCs w:val="24"/>
        </w:rPr>
        <w:t>i</w:t>
      </w:r>
      <w:r>
        <w:rPr>
          <w:spacing w:val="4"/>
          <w:sz w:val="24"/>
          <w:szCs w:val="24"/>
        </w:rPr>
        <w:t>a</w:t>
      </w:r>
      <w:r>
        <w:rPr>
          <w:spacing w:val="-5"/>
          <w:sz w:val="24"/>
          <w:szCs w:val="24"/>
        </w:rPr>
        <w:t>n</w:t>
      </w:r>
      <w:r>
        <w:rPr>
          <w:spacing w:val="-1"/>
          <w:sz w:val="24"/>
          <w:szCs w:val="24"/>
        </w:rPr>
        <w:t>ce</w:t>
      </w:r>
      <w:r>
        <w:rPr>
          <w:sz w:val="24"/>
          <w:szCs w:val="24"/>
        </w:rPr>
        <w:t>,</w:t>
      </w:r>
      <w:r>
        <w:rPr>
          <w:spacing w:val="15"/>
          <w:sz w:val="24"/>
          <w:szCs w:val="24"/>
        </w:rPr>
        <w:t xml:space="preserve"> </w:t>
      </w:r>
      <w:r>
        <w:rPr>
          <w:spacing w:val="-9"/>
          <w:sz w:val="24"/>
          <w:szCs w:val="24"/>
        </w:rPr>
        <w:t>i</w:t>
      </w:r>
      <w:r>
        <w:rPr>
          <w:sz w:val="24"/>
          <w:szCs w:val="24"/>
        </w:rPr>
        <w:t>t</w:t>
      </w:r>
      <w:r>
        <w:rPr>
          <w:spacing w:val="1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pacing w:val="-5"/>
          <w:sz w:val="24"/>
          <w:szCs w:val="24"/>
        </w:rPr>
        <w:t>b</w:t>
      </w:r>
      <w:r>
        <w:rPr>
          <w:sz w:val="24"/>
          <w:szCs w:val="24"/>
        </w:rPr>
        <w:t>e</w:t>
      </w:r>
      <w:r>
        <w:rPr>
          <w:spacing w:val="11"/>
          <w:sz w:val="24"/>
          <w:szCs w:val="24"/>
        </w:rPr>
        <w:t xml:space="preserve"> </w:t>
      </w:r>
      <w:r>
        <w:rPr>
          <w:sz w:val="24"/>
          <w:szCs w:val="24"/>
        </w:rPr>
        <w:t>b</w:t>
      </w:r>
      <w:r>
        <w:rPr>
          <w:spacing w:val="-4"/>
          <w:sz w:val="24"/>
          <w:szCs w:val="24"/>
        </w:rPr>
        <w:t>i</w:t>
      </w:r>
      <w:r>
        <w:rPr>
          <w:sz w:val="24"/>
          <w:szCs w:val="24"/>
        </w:rPr>
        <w:t>n</w:t>
      </w:r>
      <w:r>
        <w:rPr>
          <w:spacing w:val="5"/>
          <w:sz w:val="24"/>
          <w:szCs w:val="24"/>
        </w:rPr>
        <w:t>d</w:t>
      </w:r>
      <w:r>
        <w:rPr>
          <w:spacing w:val="-4"/>
          <w:sz w:val="24"/>
          <w:szCs w:val="24"/>
        </w:rPr>
        <w:t>i</w:t>
      </w:r>
      <w:r>
        <w:rPr>
          <w:sz w:val="24"/>
          <w:szCs w:val="24"/>
        </w:rPr>
        <w:t>ng</w:t>
      </w:r>
      <w:r>
        <w:rPr>
          <w:spacing w:val="8"/>
          <w:sz w:val="24"/>
          <w:szCs w:val="24"/>
        </w:rPr>
        <w:t xml:space="preserve"> </w:t>
      </w:r>
      <w:r>
        <w:rPr>
          <w:spacing w:val="5"/>
          <w:sz w:val="24"/>
          <w:szCs w:val="24"/>
        </w:rPr>
        <w:t>o</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p</w:t>
      </w:r>
      <w:r>
        <w:rPr>
          <w:spacing w:val="-1"/>
          <w:sz w:val="24"/>
          <w:szCs w:val="24"/>
        </w:rPr>
        <w:t>a</w:t>
      </w:r>
      <w:r>
        <w:rPr>
          <w:spacing w:val="-3"/>
          <w:sz w:val="24"/>
          <w:szCs w:val="24"/>
        </w:rPr>
        <w:t>r</w:t>
      </w:r>
      <w:r>
        <w:rPr>
          <w:sz w:val="24"/>
          <w:szCs w:val="24"/>
        </w:rPr>
        <w:t>t</w:t>
      </w:r>
      <w:r>
        <w:rPr>
          <w:spacing w:val="8"/>
          <w:sz w:val="24"/>
          <w:szCs w:val="24"/>
        </w:rPr>
        <w:t xml:space="preserve"> </w:t>
      </w:r>
      <w:r>
        <w:rPr>
          <w:spacing w:val="5"/>
          <w:sz w:val="24"/>
          <w:szCs w:val="24"/>
        </w:rPr>
        <w:t>o</w:t>
      </w:r>
      <w:r>
        <w:rPr>
          <w:sz w:val="24"/>
          <w:szCs w:val="24"/>
        </w:rPr>
        <w:t>f</w:t>
      </w:r>
      <w:r>
        <w:rPr>
          <w:spacing w:val="-1"/>
          <w:sz w:val="24"/>
          <w:szCs w:val="24"/>
        </w:rPr>
        <w:t xml:space="preserve"> </w:t>
      </w:r>
      <w:r>
        <w:rPr>
          <w:spacing w:val="1"/>
          <w:sz w:val="24"/>
          <w:szCs w:val="24"/>
        </w:rPr>
        <w:t>S</w:t>
      </w:r>
      <w:r>
        <w:rPr>
          <w:sz w:val="24"/>
          <w:szCs w:val="24"/>
        </w:rPr>
        <w:t>uppl</w:t>
      </w:r>
      <w:r>
        <w:rPr>
          <w:spacing w:val="-4"/>
          <w:sz w:val="24"/>
          <w:szCs w:val="24"/>
        </w:rPr>
        <w:t>i</w:t>
      </w:r>
      <w:r>
        <w:rPr>
          <w:spacing w:val="-1"/>
          <w:sz w:val="24"/>
          <w:szCs w:val="24"/>
        </w:rPr>
        <w:t>e</w:t>
      </w:r>
      <w:r>
        <w:rPr>
          <w:sz w:val="24"/>
          <w:szCs w:val="24"/>
        </w:rPr>
        <w:t>r</w:t>
      </w:r>
      <w:r>
        <w:rPr>
          <w:spacing w:val="10"/>
          <w:sz w:val="24"/>
          <w:szCs w:val="24"/>
        </w:rPr>
        <w:t xml:space="preserve"> </w:t>
      </w:r>
      <w:r>
        <w:rPr>
          <w:sz w:val="24"/>
          <w:szCs w:val="24"/>
        </w:rPr>
        <w:t>to</w:t>
      </w:r>
      <w:r>
        <w:rPr>
          <w:spacing w:val="7"/>
          <w:sz w:val="24"/>
          <w:szCs w:val="24"/>
        </w:rPr>
        <w:t xml:space="preserve"> </w:t>
      </w:r>
      <w:r>
        <w:rPr>
          <w:sz w:val="24"/>
          <w:szCs w:val="24"/>
        </w:rPr>
        <w:t>p</w:t>
      </w:r>
      <w:r>
        <w:rPr>
          <w:spacing w:val="-3"/>
          <w:sz w:val="24"/>
          <w:szCs w:val="24"/>
        </w:rPr>
        <w:t>r</w:t>
      </w:r>
      <w:r>
        <w:rPr>
          <w:spacing w:val="5"/>
          <w:sz w:val="24"/>
          <w:szCs w:val="24"/>
        </w:rPr>
        <w:t>o</w:t>
      </w:r>
      <w:r>
        <w:rPr>
          <w:spacing w:val="-5"/>
          <w:sz w:val="24"/>
          <w:szCs w:val="24"/>
        </w:rPr>
        <w:t>v</w:t>
      </w:r>
      <w:r>
        <w:rPr>
          <w:sz w:val="24"/>
          <w:szCs w:val="24"/>
        </w:rPr>
        <w:t>e</w:t>
      </w:r>
      <w:r>
        <w:rPr>
          <w:spacing w:val="2"/>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9"/>
          <w:sz w:val="24"/>
          <w:szCs w:val="24"/>
        </w:rPr>
        <w:t>m</w:t>
      </w:r>
      <w:r>
        <w:rPr>
          <w:spacing w:val="5"/>
          <w:sz w:val="24"/>
          <w:szCs w:val="24"/>
        </w:rPr>
        <w:t>p</w:t>
      </w:r>
      <w:r>
        <w:rPr>
          <w:sz w:val="24"/>
          <w:szCs w:val="24"/>
        </w:rPr>
        <w:t>l</w:t>
      </w:r>
      <w:r>
        <w:rPr>
          <w:spacing w:val="-4"/>
          <w:sz w:val="24"/>
          <w:szCs w:val="24"/>
        </w:rPr>
        <w:t>i</w:t>
      </w:r>
      <w:r>
        <w:rPr>
          <w:spacing w:val="4"/>
          <w:sz w:val="24"/>
          <w:szCs w:val="24"/>
        </w:rPr>
        <w:t>a</w:t>
      </w:r>
      <w:r>
        <w:rPr>
          <w:spacing w:val="-5"/>
          <w:sz w:val="24"/>
          <w:szCs w:val="24"/>
        </w:rPr>
        <w:t>n</w:t>
      </w:r>
      <w:r>
        <w:rPr>
          <w:spacing w:val="4"/>
          <w:sz w:val="24"/>
          <w:szCs w:val="24"/>
        </w:rPr>
        <w:t>c</w:t>
      </w:r>
      <w:r>
        <w:rPr>
          <w:sz w:val="24"/>
          <w:szCs w:val="24"/>
        </w:rPr>
        <w:t xml:space="preserve">e </w:t>
      </w:r>
      <w:r>
        <w:rPr>
          <w:spacing w:val="5"/>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e</w:t>
      </w:r>
      <w:r>
        <w:rPr>
          <w:spacing w:val="14"/>
          <w:sz w:val="24"/>
          <w:szCs w:val="24"/>
        </w:rPr>
        <w:t xml:space="preserve"> </w:t>
      </w:r>
      <w:r>
        <w:rPr>
          <w:spacing w:val="-9"/>
          <w:sz w:val="24"/>
          <w:szCs w:val="24"/>
        </w:rPr>
        <w:t>i</w:t>
      </w:r>
      <w:r>
        <w:rPr>
          <w:spacing w:val="5"/>
          <w:sz w:val="24"/>
          <w:szCs w:val="24"/>
        </w:rPr>
        <w:t>t</w:t>
      </w:r>
      <w:r>
        <w:rPr>
          <w:spacing w:val="4"/>
          <w:sz w:val="24"/>
          <w:szCs w:val="24"/>
        </w:rPr>
        <w:t>e</w:t>
      </w:r>
      <w:r>
        <w:rPr>
          <w:spacing w:val="-9"/>
          <w:sz w:val="24"/>
          <w:szCs w:val="24"/>
        </w:rPr>
        <w:t>m</w:t>
      </w:r>
      <w:r>
        <w:rPr>
          <w:sz w:val="24"/>
          <w:szCs w:val="24"/>
        </w:rPr>
        <w:t>s</w:t>
      </w:r>
      <w:r>
        <w:rPr>
          <w:spacing w:val="9"/>
          <w:sz w:val="24"/>
          <w:szCs w:val="24"/>
        </w:rPr>
        <w:t xml:space="preserve"> </w:t>
      </w:r>
      <w:r>
        <w:rPr>
          <w:sz w:val="24"/>
          <w:szCs w:val="24"/>
        </w:rPr>
        <w:t>to</w:t>
      </w:r>
      <w:r>
        <w:rPr>
          <w:spacing w:val="10"/>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5"/>
          <w:sz w:val="24"/>
          <w:szCs w:val="24"/>
        </w:rPr>
        <w:t>t</w:t>
      </w:r>
      <w:r>
        <w:rPr>
          <w:spacing w:val="-1"/>
          <w:sz w:val="24"/>
          <w:szCs w:val="24"/>
        </w:rPr>
        <w:t>ec</w:t>
      </w:r>
      <w:r>
        <w:rPr>
          <w:sz w:val="24"/>
          <w:szCs w:val="24"/>
        </w:rPr>
        <w:t>hn</w:t>
      </w:r>
      <w:r>
        <w:rPr>
          <w:spacing w:val="-4"/>
          <w:sz w:val="24"/>
          <w:szCs w:val="24"/>
        </w:rPr>
        <w:t>i</w:t>
      </w:r>
      <w:r>
        <w:rPr>
          <w:spacing w:val="-1"/>
          <w:sz w:val="24"/>
          <w:szCs w:val="24"/>
        </w:rPr>
        <w:t>c</w:t>
      </w:r>
      <w:r>
        <w:rPr>
          <w:spacing w:val="4"/>
          <w:sz w:val="24"/>
          <w:szCs w:val="24"/>
        </w:rPr>
        <w:t>a</w:t>
      </w:r>
      <w:r>
        <w:rPr>
          <w:sz w:val="24"/>
          <w:szCs w:val="24"/>
        </w:rPr>
        <w:t>l</w:t>
      </w:r>
      <w:r>
        <w:rPr>
          <w:spacing w:val="6"/>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14"/>
          <w:sz w:val="24"/>
          <w:szCs w:val="24"/>
        </w:rPr>
        <w:t xml:space="preserve"> </w:t>
      </w:r>
      <w:r>
        <w:rPr>
          <w:sz w:val="24"/>
          <w:szCs w:val="24"/>
        </w:rPr>
        <w:t xml:space="preserve">by </w:t>
      </w:r>
      <w:r>
        <w:rPr>
          <w:spacing w:val="2"/>
          <w:sz w:val="24"/>
          <w:szCs w:val="24"/>
        </w:rPr>
        <w:t>r</w:t>
      </w:r>
      <w:r>
        <w:rPr>
          <w:spacing w:val="-1"/>
          <w:sz w:val="24"/>
          <w:szCs w:val="24"/>
        </w:rPr>
        <w:t>e</w:t>
      </w:r>
      <w:r>
        <w:rPr>
          <w:sz w:val="24"/>
          <w:szCs w:val="24"/>
        </w:rPr>
        <w:t>p</w:t>
      </w:r>
      <w:r>
        <w:rPr>
          <w:spacing w:val="-1"/>
          <w:sz w:val="24"/>
          <w:szCs w:val="24"/>
        </w:rPr>
        <w:t>ea</w:t>
      </w:r>
      <w:r>
        <w:rPr>
          <w:sz w:val="24"/>
          <w:szCs w:val="24"/>
        </w:rPr>
        <w:t>t</w:t>
      </w:r>
      <w:r>
        <w:rPr>
          <w:spacing w:val="11"/>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pacing w:val="-2"/>
          <w:sz w:val="24"/>
          <w:szCs w:val="24"/>
        </w:rPr>
        <w:t>s</w:t>
      </w:r>
      <w:r>
        <w:rPr>
          <w:sz w:val="24"/>
          <w:szCs w:val="24"/>
        </w:rPr>
        <w:t>,</w:t>
      </w:r>
      <w:r>
        <w:rPr>
          <w:spacing w:val="8"/>
          <w:sz w:val="24"/>
          <w:szCs w:val="24"/>
        </w:rPr>
        <w:t xml:space="preserve"> </w:t>
      </w:r>
      <w:r>
        <w:rPr>
          <w:sz w:val="24"/>
          <w:szCs w:val="24"/>
        </w:rPr>
        <w:t>or</w:t>
      </w:r>
      <w:r>
        <w:rPr>
          <w:spacing w:val="11"/>
          <w:sz w:val="24"/>
          <w:szCs w:val="24"/>
        </w:rPr>
        <w:t xml:space="preserve"> </w:t>
      </w:r>
      <w:r>
        <w:rPr>
          <w:spacing w:val="-6"/>
          <w:sz w:val="24"/>
          <w:szCs w:val="24"/>
        </w:rPr>
        <w:t>c</w:t>
      </w:r>
      <w:r>
        <w:rPr>
          <w:spacing w:val="5"/>
          <w:sz w:val="24"/>
          <w:szCs w:val="24"/>
        </w:rPr>
        <w:t>o</w:t>
      </w:r>
      <w:r>
        <w:rPr>
          <w:spacing w:val="-3"/>
          <w:sz w:val="24"/>
          <w:szCs w:val="24"/>
        </w:rPr>
        <w:t>r</w:t>
      </w:r>
      <w:r>
        <w:rPr>
          <w:spacing w:val="1"/>
          <w:sz w:val="24"/>
          <w:szCs w:val="24"/>
        </w:rPr>
        <w:t>r</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pacing w:val="9"/>
          <w:sz w:val="24"/>
          <w:szCs w:val="24"/>
        </w:rPr>
        <w:t>o</w:t>
      </w:r>
      <w:r>
        <w:rPr>
          <w:sz w:val="24"/>
          <w:szCs w:val="24"/>
        </w:rPr>
        <w:t>f d</w:t>
      </w:r>
      <w:r>
        <w:rPr>
          <w:spacing w:val="4"/>
          <w:sz w:val="24"/>
          <w:szCs w:val="24"/>
        </w:rPr>
        <w:t>e</w:t>
      </w:r>
      <w:r>
        <w:rPr>
          <w:spacing w:val="-3"/>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pacing w:val="4"/>
          <w:sz w:val="24"/>
          <w:szCs w:val="24"/>
        </w:rPr>
        <w:t>c</w:t>
      </w:r>
      <w:r>
        <w:rPr>
          <w:spacing w:val="-4"/>
          <w:sz w:val="24"/>
          <w:szCs w:val="24"/>
        </w:rPr>
        <w:t>i</w:t>
      </w:r>
      <w:r>
        <w:rPr>
          <w:spacing w:val="4"/>
          <w:sz w:val="24"/>
          <w:szCs w:val="24"/>
        </w:rPr>
        <w:t>e</w:t>
      </w:r>
      <w:r>
        <w:rPr>
          <w:spacing w:val="-2"/>
          <w:sz w:val="24"/>
          <w:szCs w:val="24"/>
        </w:rPr>
        <w:t>s</w:t>
      </w:r>
      <w:r>
        <w:rPr>
          <w:sz w:val="24"/>
          <w:szCs w:val="24"/>
        </w:rPr>
        <w:t>,</w:t>
      </w:r>
      <w:r>
        <w:rPr>
          <w:spacing w:val="4"/>
          <w:sz w:val="24"/>
          <w:szCs w:val="24"/>
        </w:rPr>
        <w:t xml:space="preserve"> </w:t>
      </w:r>
      <w:r>
        <w:rPr>
          <w:spacing w:val="5"/>
          <w:sz w:val="24"/>
          <w:szCs w:val="24"/>
        </w:rPr>
        <w:t>o</w:t>
      </w:r>
      <w:r>
        <w:rPr>
          <w:sz w:val="24"/>
          <w:szCs w:val="24"/>
        </w:rPr>
        <w:t>r</w:t>
      </w:r>
      <w:r>
        <w:rPr>
          <w:spacing w:val="4"/>
          <w:sz w:val="24"/>
          <w:szCs w:val="24"/>
        </w:rPr>
        <w:t xml:space="preserve"> </w:t>
      </w:r>
      <w:r>
        <w:rPr>
          <w:spacing w:val="1"/>
          <w:sz w:val="24"/>
          <w:szCs w:val="24"/>
        </w:rPr>
        <w:t>r</w:t>
      </w:r>
      <w:r>
        <w:rPr>
          <w:spacing w:val="-1"/>
          <w:sz w:val="24"/>
          <w:szCs w:val="24"/>
        </w:rPr>
        <w:t>e</w:t>
      </w:r>
      <w:r>
        <w:rPr>
          <w:sz w:val="24"/>
          <w:szCs w:val="24"/>
        </w:rPr>
        <w:t>p</w:t>
      </w:r>
      <w:r>
        <w:rPr>
          <w:spacing w:val="-9"/>
          <w:sz w:val="24"/>
          <w:szCs w:val="24"/>
        </w:rPr>
        <w:t>l</w:t>
      </w:r>
      <w:r>
        <w:rPr>
          <w:spacing w:val="-1"/>
          <w:sz w:val="24"/>
          <w:szCs w:val="24"/>
        </w:rPr>
        <w:t>a</w:t>
      </w:r>
      <w:r>
        <w:rPr>
          <w:spacing w:val="4"/>
          <w:sz w:val="24"/>
          <w:szCs w:val="24"/>
        </w:rPr>
        <w:t>ce</w:t>
      </w:r>
      <w:r>
        <w:rPr>
          <w:spacing w:val="-4"/>
          <w:sz w:val="24"/>
          <w:szCs w:val="24"/>
        </w:rPr>
        <w:t>m</w:t>
      </w:r>
      <w:r>
        <w:rPr>
          <w:spacing w:val="4"/>
          <w:sz w:val="24"/>
          <w:szCs w:val="24"/>
        </w:rPr>
        <w:t>e</w:t>
      </w:r>
      <w:r>
        <w:rPr>
          <w:spacing w:val="-5"/>
          <w:sz w:val="24"/>
          <w:szCs w:val="24"/>
        </w:rPr>
        <w:t>n</w:t>
      </w:r>
      <w:r>
        <w:rPr>
          <w:sz w:val="24"/>
          <w:szCs w:val="24"/>
        </w:rPr>
        <w:t>t</w:t>
      </w:r>
      <w:r>
        <w:rPr>
          <w:spacing w:val="7"/>
          <w:sz w:val="24"/>
          <w:szCs w:val="24"/>
        </w:rPr>
        <w:t xml:space="preserve"> </w:t>
      </w:r>
      <w:r>
        <w:rPr>
          <w:spacing w:val="5"/>
          <w:sz w:val="24"/>
          <w:szCs w:val="24"/>
        </w:rPr>
        <w:t>o</w:t>
      </w:r>
      <w:r>
        <w:rPr>
          <w:sz w:val="24"/>
          <w:szCs w:val="24"/>
        </w:rPr>
        <w:t>f</w:t>
      </w:r>
      <w:r>
        <w:rPr>
          <w:spacing w:val="-1"/>
          <w:sz w:val="24"/>
          <w:szCs w:val="24"/>
        </w:rPr>
        <w:t xml:space="preserve"> </w:t>
      </w:r>
      <w:r>
        <w:rPr>
          <w:sz w:val="24"/>
          <w:szCs w:val="24"/>
        </w:rPr>
        <w:t>d</w:t>
      </w:r>
      <w:r>
        <w:rPr>
          <w:spacing w:val="-1"/>
          <w:sz w:val="24"/>
          <w:szCs w:val="24"/>
        </w:rPr>
        <w:t>e</w:t>
      </w:r>
      <w:r>
        <w:rPr>
          <w:spacing w:val="-3"/>
          <w:sz w:val="24"/>
          <w:szCs w:val="24"/>
        </w:rPr>
        <w:t>f</w:t>
      </w:r>
      <w:r>
        <w:rPr>
          <w:spacing w:val="-1"/>
          <w:sz w:val="24"/>
          <w:szCs w:val="24"/>
        </w:rPr>
        <w:t>ec</w:t>
      </w:r>
      <w:r>
        <w:rPr>
          <w:spacing w:val="10"/>
          <w:sz w:val="24"/>
          <w:szCs w:val="24"/>
        </w:rPr>
        <w:t>t</w:t>
      </w:r>
      <w:r>
        <w:rPr>
          <w:spacing w:val="-4"/>
          <w:sz w:val="24"/>
          <w:szCs w:val="24"/>
        </w:rPr>
        <w:t>i</w:t>
      </w:r>
      <w:r>
        <w:rPr>
          <w:spacing w:val="-5"/>
          <w:sz w:val="24"/>
          <w:szCs w:val="24"/>
        </w:rPr>
        <w:t>v</w:t>
      </w:r>
      <w:r>
        <w:rPr>
          <w:sz w:val="24"/>
          <w:szCs w:val="24"/>
        </w:rPr>
        <w:t>e</w:t>
      </w:r>
      <w:r>
        <w:rPr>
          <w:spacing w:val="11"/>
          <w:sz w:val="24"/>
          <w:szCs w:val="24"/>
        </w:rPr>
        <w:t xml:space="preserve"> </w:t>
      </w:r>
      <w:r>
        <w:rPr>
          <w:spacing w:val="-9"/>
          <w:sz w:val="24"/>
          <w:szCs w:val="24"/>
        </w:rPr>
        <w:t>i</w:t>
      </w:r>
      <w:r>
        <w:rPr>
          <w:spacing w:val="5"/>
          <w:sz w:val="24"/>
          <w:szCs w:val="24"/>
        </w:rPr>
        <w:t>t</w:t>
      </w:r>
      <w:r>
        <w:rPr>
          <w:spacing w:val="4"/>
          <w:sz w:val="24"/>
          <w:szCs w:val="24"/>
        </w:rPr>
        <w:t>e</w:t>
      </w:r>
      <w:r>
        <w:rPr>
          <w:spacing w:val="-9"/>
          <w:sz w:val="24"/>
          <w:szCs w:val="24"/>
        </w:rPr>
        <w:t>m</w:t>
      </w:r>
      <w:r>
        <w:rPr>
          <w:sz w:val="24"/>
          <w:szCs w:val="24"/>
        </w:rPr>
        <w:t>s</w:t>
      </w:r>
      <w:r>
        <w:rPr>
          <w:spacing w:val="5"/>
          <w:sz w:val="24"/>
          <w:szCs w:val="24"/>
        </w:rPr>
        <w:t xml:space="preserve"> </w:t>
      </w:r>
      <w:r>
        <w:rPr>
          <w:spacing w:val="4"/>
          <w:sz w:val="24"/>
          <w:szCs w:val="24"/>
        </w:rPr>
        <w:t>a</w:t>
      </w:r>
      <w:r>
        <w:rPr>
          <w:spacing w:val="-4"/>
          <w:sz w:val="24"/>
          <w:szCs w:val="24"/>
        </w:rPr>
        <w:t>l</w:t>
      </w:r>
      <w:r>
        <w:rPr>
          <w:sz w:val="24"/>
          <w:szCs w:val="24"/>
        </w:rPr>
        <w:t>l</w:t>
      </w:r>
      <w:r>
        <w:rPr>
          <w:spacing w:val="7"/>
          <w:sz w:val="24"/>
          <w:szCs w:val="24"/>
        </w:rPr>
        <w:t xml:space="preserve"> </w:t>
      </w:r>
      <w:r>
        <w:rPr>
          <w:spacing w:val="4"/>
          <w:sz w:val="24"/>
          <w:szCs w:val="24"/>
        </w:rPr>
        <w:t>w</w:t>
      </w:r>
      <w:r>
        <w:rPr>
          <w:spacing w:val="-9"/>
          <w:sz w:val="24"/>
          <w:szCs w:val="24"/>
        </w:rPr>
        <w:t>i</w:t>
      </w:r>
      <w:r>
        <w:rPr>
          <w:spacing w:val="5"/>
          <w:sz w:val="24"/>
          <w:szCs w:val="24"/>
        </w:rPr>
        <w:t>t</w:t>
      </w:r>
      <w:r>
        <w:rPr>
          <w:spacing w:val="-5"/>
          <w:sz w:val="24"/>
          <w:szCs w:val="24"/>
        </w:rPr>
        <w:t>h</w:t>
      </w:r>
      <w:r>
        <w:rPr>
          <w:spacing w:val="5"/>
          <w:sz w:val="24"/>
          <w:szCs w:val="24"/>
        </w:rPr>
        <w:t>o</w:t>
      </w:r>
      <w:r>
        <w:rPr>
          <w:sz w:val="24"/>
          <w:szCs w:val="24"/>
        </w:rPr>
        <w:t>ut</w:t>
      </w:r>
      <w:r>
        <w:rPr>
          <w:spacing w:val="7"/>
          <w:sz w:val="24"/>
          <w:szCs w:val="24"/>
        </w:rPr>
        <w:t xml:space="preserve"> </w:t>
      </w:r>
      <w:r>
        <w:rPr>
          <w:spacing w:val="-1"/>
          <w:sz w:val="24"/>
          <w:szCs w:val="24"/>
        </w:rPr>
        <w:t>a</w:t>
      </w:r>
      <w:r>
        <w:rPr>
          <w:sz w:val="24"/>
          <w:szCs w:val="24"/>
        </w:rPr>
        <w:t>ny</w:t>
      </w:r>
      <w:r>
        <w:rPr>
          <w:spacing w:val="6"/>
          <w:sz w:val="24"/>
          <w:szCs w:val="24"/>
        </w:rPr>
        <w:t xml:space="preserve"> </w:t>
      </w:r>
      <w:r>
        <w:rPr>
          <w:spacing w:val="4"/>
          <w:sz w:val="24"/>
          <w:szCs w:val="24"/>
        </w:rPr>
        <w:t>e</w:t>
      </w:r>
      <w:r>
        <w:rPr>
          <w:spacing w:val="-5"/>
          <w:sz w:val="24"/>
          <w:szCs w:val="24"/>
        </w:rPr>
        <w:t>x</w:t>
      </w:r>
      <w:r>
        <w:rPr>
          <w:spacing w:val="5"/>
          <w:sz w:val="24"/>
          <w:szCs w:val="24"/>
        </w:rPr>
        <w:t>t</w:t>
      </w:r>
      <w:r>
        <w:rPr>
          <w:spacing w:val="1"/>
          <w:sz w:val="24"/>
          <w:szCs w:val="24"/>
        </w:rPr>
        <w:t>r</w:t>
      </w:r>
      <w:r>
        <w:rPr>
          <w:sz w:val="24"/>
          <w:szCs w:val="24"/>
        </w:rPr>
        <w:t>a</w:t>
      </w:r>
      <w:r>
        <w:rPr>
          <w:spacing w:val="3"/>
          <w:sz w:val="24"/>
          <w:szCs w:val="24"/>
        </w:rPr>
        <w:t xml:space="preserve"> </w:t>
      </w:r>
      <w:r>
        <w:rPr>
          <w:spacing w:val="-1"/>
          <w:sz w:val="24"/>
          <w:szCs w:val="24"/>
        </w:rPr>
        <w:t>c</w:t>
      </w:r>
      <w:r>
        <w:rPr>
          <w:spacing w:val="5"/>
          <w:sz w:val="24"/>
          <w:szCs w:val="24"/>
        </w:rPr>
        <w:t>o</w:t>
      </w:r>
      <w:r>
        <w:rPr>
          <w:spacing w:val="-7"/>
          <w:sz w:val="24"/>
          <w:szCs w:val="24"/>
        </w:rPr>
        <w:t>s</w:t>
      </w:r>
      <w:r>
        <w:rPr>
          <w:sz w:val="24"/>
          <w:szCs w:val="24"/>
        </w:rPr>
        <w:t>t</w:t>
      </w:r>
      <w:r>
        <w:rPr>
          <w:spacing w:val="3"/>
          <w:sz w:val="24"/>
          <w:szCs w:val="24"/>
        </w:rPr>
        <w:t xml:space="preserve"> </w:t>
      </w:r>
      <w:r>
        <w:rPr>
          <w:sz w:val="24"/>
          <w:szCs w:val="24"/>
        </w:rPr>
        <w:t>to</w:t>
      </w:r>
      <w:r>
        <w:rPr>
          <w:spacing w:val="2"/>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2"/>
          <w:sz w:val="24"/>
          <w:szCs w:val="24"/>
        </w:rPr>
        <w:t>r</w:t>
      </w:r>
      <w:r>
        <w:rPr>
          <w:sz w:val="24"/>
          <w:szCs w:val="24"/>
        </w:rPr>
        <w:t>.</w:t>
      </w:r>
    </w:p>
    <w:p w:rsidR="008D75EE" w:rsidRDefault="008D75EE">
      <w:pPr>
        <w:spacing w:before="5" w:line="160" w:lineRule="exact"/>
        <w:rPr>
          <w:sz w:val="17"/>
          <w:szCs w:val="17"/>
        </w:rPr>
      </w:pPr>
    </w:p>
    <w:p w:rsidR="008D75EE" w:rsidRDefault="00B30AA0">
      <w:pPr>
        <w:ind w:left="104"/>
        <w:rPr>
          <w:sz w:val="24"/>
          <w:szCs w:val="24"/>
        </w:rPr>
      </w:pPr>
      <w:r>
        <w:rPr>
          <w:b/>
          <w:spacing w:val="-5"/>
          <w:sz w:val="24"/>
          <w:szCs w:val="24"/>
        </w:rPr>
        <w:t>2</w:t>
      </w:r>
      <w:r>
        <w:rPr>
          <w:b/>
          <w:spacing w:val="-2"/>
          <w:sz w:val="24"/>
          <w:szCs w:val="24"/>
        </w:rPr>
        <w:t>.</w:t>
      </w:r>
      <w:r>
        <w:rPr>
          <w:b/>
          <w:sz w:val="24"/>
          <w:szCs w:val="24"/>
        </w:rPr>
        <w:t xml:space="preserve">7  </w:t>
      </w:r>
      <w:r>
        <w:rPr>
          <w:b/>
          <w:spacing w:val="7"/>
          <w:sz w:val="24"/>
          <w:szCs w:val="24"/>
        </w:rPr>
        <w:t xml:space="preserve"> </w:t>
      </w:r>
      <w:r>
        <w:rPr>
          <w:b/>
          <w:spacing w:val="-4"/>
          <w:sz w:val="24"/>
          <w:szCs w:val="24"/>
        </w:rPr>
        <w:t>S</w:t>
      </w:r>
      <w:r>
        <w:rPr>
          <w:b/>
          <w:sz w:val="24"/>
          <w:szCs w:val="24"/>
        </w:rPr>
        <w:t>a</w:t>
      </w:r>
      <w:r>
        <w:rPr>
          <w:b/>
          <w:spacing w:val="-8"/>
          <w:sz w:val="24"/>
          <w:szCs w:val="24"/>
        </w:rPr>
        <w:t>m</w:t>
      </w:r>
      <w:r>
        <w:rPr>
          <w:b/>
          <w:spacing w:val="1"/>
          <w:sz w:val="24"/>
          <w:szCs w:val="24"/>
        </w:rPr>
        <w:t>p</w:t>
      </w:r>
      <w:r>
        <w:rPr>
          <w:b/>
          <w:spacing w:val="-4"/>
          <w:sz w:val="24"/>
          <w:szCs w:val="24"/>
        </w:rPr>
        <w:t>l</w:t>
      </w:r>
      <w:r>
        <w:rPr>
          <w:b/>
          <w:sz w:val="24"/>
          <w:szCs w:val="24"/>
        </w:rPr>
        <w:t>e</w:t>
      </w:r>
      <w:r>
        <w:rPr>
          <w:b/>
          <w:spacing w:val="-3"/>
          <w:sz w:val="24"/>
          <w:szCs w:val="24"/>
        </w:rPr>
        <w:t xml:space="preserve"> </w:t>
      </w:r>
      <w:r>
        <w:rPr>
          <w:b/>
          <w:spacing w:val="-2"/>
          <w:sz w:val="24"/>
          <w:szCs w:val="24"/>
        </w:rPr>
        <w:t>B</w:t>
      </w:r>
      <w:r>
        <w:rPr>
          <w:b/>
          <w:spacing w:val="-5"/>
          <w:sz w:val="24"/>
          <w:szCs w:val="24"/>
        </w:rPr>
        <w:t>a</w:t>
      </w:r>
      <w:r>
        <w:rPr>
          <w:b/>
          <w:spacing w:val="-3"/>
          <w:sz w:val="24"/>
          <w:szCs w:val="24"/>
        </w:rPr>
        <w:t>t</w:t>
      </w:r>
      <w:r>
        <w:rPr>
          <w:b/>
          <w:spacing w:val="-6"/>
          <w:sz w:val="24"/>
          <w:szCs w:val="24"/>
        </w:rPr>
        <w:t>c</w:t>
      </w:r>
      <w:r>
        <w:rPr>
          <w:b/>
          <w:sz w:val="24"/>
          <w:szCs w:val="24"/>
        </w:rPr>
        <w:t>h</w:t>
      </w:r>
      <w:r>
        <w:rPr>
          <w:b/>
          <w:spacing w:val="-1"/>
          <w:sz w:val="24"/>
          <w:szCs w:val="24"/>
        </w:rPr>
        <w:t xml:space="preserve"> </w:t>
      </w:r>
      <w:r>
        <w:rPr>
          <w:b/>
          <w:spacing w:val="-3"/>
          <w:sz w:val="24"/>
          <w:szCs w:val="24"/>
        </w:rPr>
        <w:t>for</w:t>
      </w:r>
      <w:r>
        <w:rPr>
          <w:b/>
          <w:spacing w:val="-8"/>
          <w:sz w:val="24"/>
          <w:szCs w:val="24"/>
        </w:rPr>
        <w:t xml:space="preserve"> </w:t>
      </w:r>
      <w:r>
        <w:rPr>
          <w:b/>
          <w:spacing w:val="-2"/>
          <w:sz w:val="24"/>
          <w:szCs w:val="24"/>
        </w:rPr>
        <w:t>T</w:t>
      </w:r>
      <w:r>
        <w:rPr>
          <w:b/>
          <w:spacing w:val="-5"/>
          <w:sz w:val="24"/>
          <w:szCs w:val="24"/>
        </w:rPr>
        <w:t>y</w:t>
      </w:r>
      <w:r>
        <w:rPr>
          <w:b/>
          <w:spacing w:val="1"/>
          <w:sz w:val="24"/>
          <w:szCs w:val="24"/>
        </w:rPr>
        <w:t>p</w:t>
      </w:r>
      <w:r>
        <w:rPr>
          <w:b/>
          <w:sz w:val="24"/>
          <w:szCs w:val="24"/>
        </w:rPr>
        <w:t>e</w:t>
      </w:r>
      <w:r>
        <w:rPr>
          <w:b/>
          <w:spacing w:val="-8"/>
          <w:sz w:val="24"/>
          <w:szCs w:val="24"/>
        </w:rPr>
        <w:t xml:space="preserve"> </w:t>
      </w:r>
      <w:r>
        <w:rPr>
          <w:b/>
          <w:spacing w:val="-6"/>
          <w:sz w:val="24"/>
          <w:szCs w:val="24"/>
        </w:rPr>
        <w:t>T</w:t>
      </w:r>
      <w:r>
        <w:rPr>
          <w:b/>
          <w:spacing w:val="-1"/>
          <w:sz w:val="24"/>
          <w:szCs w:val="24"/>
        </w:rPr>
        <w:t>e</w:t>
      </w:r>
      <w:r>
        <w:rPr>
          <w:b/>
          <w:spacing w:val="-7"/>
          <w:sz w:val="24"/>
          <w:szCs w:val="24"/>
        </w:rPr>
        <w:t>s</w:t>
      </w:r>
      <w:r>
        <w:rPr>
          <w:b/>
          <w:spacing w:val="-3"/>
          <w:sz w:val="24"/>
          <w:szCs w:val="24"/>
        </w:rPr>
        <w:t>t</w:t>
      </w:r>
      <w:r>
        <w:rPr>
          <w:b/>
          <w:sz w:val="24"/>
          <w:szCs w:val="24"/>
        </w:rPr>
        <w:t>i</w:t>
      </w:r>
      <w:r>
        <w:rPr>
          <w:b/>
          <w:spacing w:val="-3"/>
          <w:sz w:val="24"/>
          <w:szCs w:val="24"/>
        </w:rPr>
        <w:t>n</w:t>
      </w:r>
      <w:r>
        <w:rPr>
          <w:b/>
          <w:sz w:val="24"/>
          <w:szCs w:val="24"/>
        </w:rPr>
        <w:t>g</w:t>
      </w:r>
    </w:p>
    <w:p w:rsidR="008D75EE" w:rsidRDefault="00B30AA0">
      <w:pPr>
        <w:spacing w:before="36"/>
        <w:ind w:left="1953" w:right="1161" w:hanging="720"/>
        <w:jc w:val="both"/>
        <w:rPr>
          <w:sz w:val="24"/>
          <w:szCs w:val="24"/>
        </w:rPr>
      </w:pPr>
      <w:r>
        <w:rPr>
          <w:sz w:val="24"/>
          <w:szCs w:val="24"/>
        </w:rPr>
        <w:t>2</w:t>
      </w:r>
      <w:r>
        <w:rPr>
          <w:spacing w:val="2"/>
          <w:sz w:val="24"/>
          <w:szCs w:val="24"/>
        </w:rPr>
        <w:t>.</w:t>
      </w:r>
      <w:r>
        <w:rPr>
          <w:sz w:val="24"/>
          <w:szCs w:val="24"/>
        </w:rPr>
        <w:t>7</w:t>
      </w:r>
      <w:r>
        <w:rPr>
          <w:spacing w:val="2"/>
          <w:sz w:val="24"/>
          <w:szCs w:val="24"/>
        </w:rPr>
        <w:t>.</w:t>
      </w:r>
      <w:r>
        <w:rPr>
          <w:sz w:val="24"/>
          <w:szCs w:val="24"/>
        </w:rPr>
        <w:t xml:space="preserve">1  </w:t>
      </w:r>
      <w:r>
        <w:rPr>
          <w:spacing w:val="53"/>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2"/>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9"/>
          <w:sz w:val="24"/>
          <w:szCs w:val="24"/>
        </w:rPr>
        <w:t>o</w:t>
      </w:r>
      <w:r>
        <w:rPr>
          <w:spacing w:val="-3"/>
          <w:sz w:val="24"/>
          <w:szCs w:val="24"/>
        </w:rPr>
        <w:t>ff</w:t>
      </w:r>
      <w:r>
        <w:rPr>
          <w:spacing w:val="-1"/>
          <w:sz w:val="24"/>
          <w:szCs w:val="24"/>
        </w:rPr>
        <w:t>e</w:t>
      </w:r>
      <w:r>
        <w:rPr>
          <w:sz w:val="24"/>
          <w:szCs w:val="24"/>
        </w:rPr>
        <w:t>r</w:t>
      </w:r>
      <w:r>
        <w:rPr>
          <w:spacing w:val="15"/>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r>
        <w:rPr>
          <w:spacing w:val="4"/>
          <w:sz w:val="24"/>
          <w:szCs w:val="24"/>
        </w:rPr>
        <w:t xml:space="preserve"> </w:t>
      </w:r>
      <w:r>
        <w:rPr>
          <w:spacing w:val="-8"/>
          <w:sz w:val="24"/>
          <w:szCs w:val="24"/>
        </w:rPr>
        <w:t>f</w:t>
      </w:r>
      <w:r>
        <w:rPr>
          <w:spacing w:val="5"/>
          <w:sz w:val="24"/>
          <w:szCs w:val="24"/>
        </w:rPr>
        <w:t>o</w:t>
      </w:r>
      <w:r>
        <w:rPr>
          <w:sz w:val="24"/>
          <w:szCs w:val="24"/>
        </w:rPr>
        <w:t>r</w:t>
      </w:r>
      <w:r>
        <w:rPr>
          <w:spacing w:val="10"/>
          <w:sz w:val="24"/>
          <w:szCs w:val="24"/>
        </w:rPr>
        <w:t xml:space="preserve"> </w:t>
      </w:r>
      <w:r>
        <w:rPr>
          <w:spacing w:val="-2"/>
          <w:sz w:val="24"/>
          <w:szCs w:val="24"/>
        </w:rPr>
        <w:t>s</w:t>
      </w:r>
      <w:r>
        <w:rPr>
          <w:spacing w:val="4"/>
          <w:sz w:val="24"/>
          <w:szCs w:val="24"/>
        </w:rPr>
        <w:t>e</w:t>
      </w:r>
      <w:r>
        <w:rPr>
          <w:spacing w:val="-4"/>
          <w:sz w:val="24"/>
          <w:szCs w:val="24"/>
        </w:rPr>
        <w:t>l</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5"/>
          <w:sz w:val="24"/>
          <w:szCs w:val="24"/>
        </w:rPr>
        <w:t>o</w:t>
      </w:r>
      <w:r>
        <w:rPr>
          <w:sz w:val="24"/>
          <w:szCs w:val="24"/>
        </w:rPr>
        <w:t>f</w:t>
      </w:r>
      <w:r>
        <w:rPr>
          <w:spacing w:val="1"/>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pacing w:val="4"/>
          <w:sz w:val="24"/>
          <w:szCs w:val="24"/>
        </w:rPr>
        <w:t>e</w:t>
      </w:r>
      <w:r>
        <w:rPr>
          <w:sz w:val="24"/>
          <w:szCs w:val="24"/>
        </w:rPr>
        <w:t>s</w:t>
      </w:r>
      <w:r>
        <w:rPr>
          <w:spacing w:val="11"/>
          <w:sz w:val="24"/>
          <w:szCs w:val="24"/>
        </w:rPr>
        <w:t xml:space="preserve"> </w:t>
      </w:r>
      <w:r>
        <w:rPr>
          <w:spacing w:val="-8"/>
          <w:sz w:val="24"/>
          <w:szCs w:val="24"/>
        </w:rPr>
        <w:t>f</w:t>
      </w:r>
      <w:r>
        <w:rPr>
          <w:spacing w:val="5"/>
          <w:sz w:val="24"/>
          <w:szCs w:val="24"/>
        </w:rPr>
        <w:t>o</w:t>
      </w:r>
      <w:r>
        <w:rPr>
          <w:sz w:val="24"/>
          <w:szCs w:val="24"/>
        </w:rPr>
        <w:t>r</w:t>
      </w:r>
      <w:r>
        <w:rPr>
          <w:spacing w:val="5"/>
          <w:sz w:val="24"/>
          <w:szCs w:val="24"/>
        </w:rPr>
        <w:t xml:space="preserve"> t</w:t>
      </w:r>
      <w:r>
        <w:rPr>
          <w:spacing w:val="-10"/>
          <w:sz w:val="24"/>
          <w:szCs w:val="24"/>
        </w:rPr>
        <w:t>y</w:t>
      </w:r>
      <w:r>
        <w:rPr>
          <w:sz w:val="24"/>
          <w:szCs w:val="24"/>
        </w:rPr>
        <w:t>pe</w:t>
      </w:r>
      <w:r>
        <w:rPr>
          <w:spacing w:val="8"/>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8"/>
          <w:sz w:val="24"/>
          <w:szCs w:val="24"/>
        </w:rPr>
        <w:t xml:space="preserve"> </w:t>
      </w:r>
      <w:r>
        <w:rPr>
          <w:spacing w:val="5"/>
          <w:sz w:val="24"/>
          <w:szCs w:val="24"/>
        </w:rPr>
        <w:t>o</w:t>
      </w:r>
      <w:r>
        <w:rPr>
          <w:sz w:val="24"/>
          <w:szCs w:val="24"/>
        </w:rPr>
        <w:t>n</w:t>
      </w:r>
      <w:r>
        <w:rPr>
          <w:spacing w:val="5"/>
          <w:sz w:val="24"/>
          <w:szCs w:val="24"/>
        </w:rPr>
        <w:t>l</w:t>
      </w:r>
      <w:r>
        <w:rPr>
          <w:sz w:val="24"/>
          <w:szCs w:val="24"/>
        </w:rPr>
        <w:t xml:space="preserve">y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6"/>
          <w:sz w:val="24"/>
          <w:szCs w:val="24"/>
        </w:rPr>
        <w:t xml:space="preserve"> </w:t>
      </w:r>
      <w:r>
        <w:rPr>
          <w:sz w:val="24"/>
          <w:szCs w:val="24"/>
        </w:rPr>
        <w:t>g</w:t>
      </w:r>
      <w:r>
        <w:rPr>
          <w:spacing w:val="-6"/>
          <w:sz w:val="24"/>
          <w:szCs w:val="24"/>
        </w:rPr>
        <w:t>e</w:t>
      </w:r>
      <w:r>
        <w:rPr>
          <w:sz w:val="24"/>
          <w:szCs w:val="24"/>
        </w:rPr>
        <w:t>t</w:t>
      </w:r>
      <w:r>
        <w:rPr>
          <w:spacing w:val="6"/>
          <w:sz w:val="24"/>
          <w:szCs w:val="24"/>
        </w:rPr>
        <w:t>t</w:t>
      </w:r>
      <w:r>
        <w:rPr>
          <w:spacing w:val="-4"/>
          <w:sz w:val="24"/>
          <w:szCs w:val="24"/>
        </w:rPr>
        <w:t>i</w:t>
      </w:r>
      <w:r>
        <w:rPr>
          <w:spacing w:val="-5"/>
          <w:sz w:val="24"/>
          <w:szCs w:val="24"/>
        </w:rPr>
        <w:t>n</w:t>
      </w:r>
      <w:r>
        <w:rPr>
          <w:sz w:val="24"/>
          <w:szCs w:val="24"/>
        </w:rPr>
        <w:t>g</w:t>
      </w:r>
      <w:r>
        <w:rPr>
          <w:spacing w:val="5"/>
          <w:sz w:val="24"/>
          <w:szCs w:val="24"/>
        </w:rPr>
        <w:t xml:space="preserve"> </w:t>
      </w:r>
      <w:r>
        <w:rPr>
          <w:sz w:val="24"/>
          <w:szCs w:val="24"/>
        </w:rPr>
        <w:t>Qu</w:t>
      </w:r>
      <w:r>
        <w:rPr>
          <w:spacing w:val="3"/>
          <w:sz w:val="24"/>
          <w:szCs w:val="24"/>
        </w:rPr>
        <w:t>a</w:t>
      </w:r>
      <w:r>
        <w:rPr>
          <w:sz w:val="24"/>
          <w:szCs w:val="24"/>
        </w:rPr>
        <w:t>l</w:t>
      </w:r>
      <w:r>
        <w:rPr>
          <w:spacing w:val="-9"/>
          <w:sz w:val="24"/>
          <w:szCs w:val="24"/>
        </w:rPr>
        <w:t>i</w:t>
      </w:r>
      <w:r>
        <w:rPr>
          <w:spacing w:val="10"/>
          <w:sz w:val="24"/>
          <w:szCs w:val="24"/>
        </w:rPr>
        <w:t>t</w:t>
      </w:r>
      <w:r>
        <w:rPr>
          <w:sz w:val="24"/>
          <w:szCs w:val="24"/>
        </w:rPr>
        <w:t>y</w:t>
      </w:r>
      <w:r>
        <w:rPr>
          <w:spacing w:val="5"/>
          <w:sz w:val="24"/>
          <w:szCs w:val="24"/>
        </w:rPr>
        <w:t xml:space="preserve"> </w:t>
      </w:r>
      <w:r>
        <w:rPr>
          <w:spacing w:val="-5"/>
          <w:sz w:val="24"/>
          <w:szCs w:val="24"/>
        </w:rPr>
        <w:t>A</w:t>
      </w:r>
      <w:r>
        <w:rPr>
          <w:spacing w:val="2"/>
          <w:sz w:val="24"/>
          <w:szCs w:val="24"/>
        </w:rPr>
        <w:t>s</w:t>
      </w:r>
      <w:r>
        <w:rPr>
          <w:spacing w:val="-2"/>
          <w:sz w:val="24"/>
          <w:szCs w:val="24"/>
        </w:rPr>
        <w:t>s</w:t>
      </w:r>
      <w:r>
        <w:rPr>
          <w:sz w:val="24"/>
          <w:szCs w:val="24"/>
        </w:rPr>
        <w:t>u</w:t>
      </w:r>
      <w:r>
        <w:rPr>
          <w:spacing w:val="1"/>
          <w:sz w:val="24"/>
          <w:szCs w:val="24"/>
        </w:rPr>
        <w:t>r</w:t>
      </w:r>
      <w:r>
        <w:rPr>
          <w:spacing w:val="4"/>
          <w:sz w:val="24"/>
          <w:szCs w:val="24"/>
        </w:rPr>
        <w:t>a</w:t>
      </w:r>
      <w:r>
        <w:rPr>
          <w:spacing w:val="-5"/>
          <w:sz w:val="24"/>
          <w:szCs w:val="24"/>
        </w:rPr>
        <w:t>n</w:t>
      </w:r>
      <w:r>
        <w:rPr>
          <w:spacing w:val="-1"/>
          <w:sz w:val="24"/>
          <w:szCs w:val="24"/>
        </w:rPr>
        <w:t>c</w:t>
      </w:r>
      <w:r>
        <w:rPr>
          <w:sz w:val="24"/>
          <w:szCs w:val="24"/>
        </w:rPr>
        <w:t>e</w:t>
      </w:r>
      <w:r>
        <w:rPr>
          <w:spacing w:val="4"/>
          <w:sz w:val="24"/>
          <w:szCs w:val="24"/>
        </w:rPr>
        <w:t xml:space="preserve"> </w:t>
      </w:r>
      <w:r>
        <w:rPr>
          <w:spacing w:val="6"/>
          <w:sz w:val="24"/>
          <w:szCs w:val="24"/>
        </w:rPr>
        <w:t>P</w:t>
      </w:r>
      <w:r>
        <w:rPr>
          <w:spacing w:val="-4"/>
          <w:sz w:val="24"/>
          <w:szCs w:val="24"/>
        </w:rPr>
        <w:t>l</w:t>
      </w:r>
      <w:r>
        <w:rPr>
          <w:spacing w:val="4"/>
          <w:sz w:val="24"/>
          <w:szCs w:val="24"/>
        </w:rPr>
        <w:t>a</w:t>
      </w:r>
      <w:r>
        <w:rPr>
          <w:sz w:val="24"/>
          <w:szCs w:val="24"/>
        </w:rPr>
        <w:t xml:space="preserve">n </w:t>
      </w:r>
      <w:r>
        <w:rPr>
          <w:spacing w:val="-1"/>
          <w:sz w:val="24"/>
          <w:szCs w:val="24"/>
        </w:rPr>
        <w:t>a</w:t>
      </w:r>
      <w:r>
        <w:rPr>
          <w:sz w:val="24"/>
          <w:szCs w:val="24"/>
        </w:rPr>
        <w:t>pp</w:t>
      </w:r>
      <w:r>
        <w:rPr>
          <w:spacing w:val="1"/>
          <w:sz w:val="24"/>
          <w:szCs w:val="24"/>
        </w:rPr>
        <w:t>r</w:t>
      </w:r>
      <w:r>
        <w:rPr>
          <w:spacing w:val="5"/>
          <w:sz w:val="24"/>
          <w:szCs w:val="24"/>
        </w:rPr>
        <w:t>o</w:t>
      </w:r>
      <w:r>
        <w:rPr>
          <w:spacing w:val="-5"/>
          <w:sz w:val="24"/>
          <w:szCs w:val="24"/>
        </w:rPr>
        <w:t>v</w:t>
      </w:r>
      <w:r>
        <w:rPr>
          <w:spacing w:val="-1"/>
          <w:sz w:val="24"/>
          <w:szCs w:val="24"/>
        </w:rPr>
        <w:t>e</w:t>
      </w:r>
      <w:r>
        <w:rPr>
          <w:sz w:val="24"/>
          <w:szCs w:val="24"/>
        </w:rPr>
        <w:t>d</w:t>
      </w:r>
      <w:r>
        <w:rPr>
          <w:spacing w:val="9"/>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3"/>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z w:val="24"/>
          <w:szCs w:val="24"/>
        </w:rPr>
        <w:t>h</w:t>
      </w:r>
      <w:r>
        <w:rPr>
          <w:spacing w:val="-1"/>
          <w:sz w:val="24"/>
          <w:szCs w:val="24"/>
        </w:rPr>
        <w:t>a</w:t>
      </w:r>
      <w:r>
        <w:rPr>
          <w:spacing w:val="-2"/>
          <w:sz w:val="24"/>
          <w:szCs w:val="24"/>
        </w:rPr>
        <w:t>s</w:t>
      </w:r>
      <w:r>
        <w:rPr>
          <w:spacing w:val="-1"/>
          <w:sz w:val="24"/>
          <w:szCs w:val="24"/>
        </w:rPr>
        <w:t>e</w:t>
      </w:r>
      <w:r>
        <w:rPr>
          <w:spacing w:val="7"/>
          <w:sz w:val="24"/>
          <w:szCs w:val="24"/>
        </w:rPr>
        <w:t>r</w:t>
      </w:r>
      <w:r>
        <w:rPr>
          <w:spacing w:val="-3"/>
          <w:sz w:val="24"/>
          <w:szCs w:val="24"/>
        </w:rPr>
        <w:t>’</w:t>
      </w:r>
      <w:r>
        <w:rPr>
          <w:sz w:val="24"/>
          <w:szCs w:val="24"/>
        </w:rPr>
        <w:t>s</w:t>
      </w:r>
      <w:r>
        <w:rPr>
          <w:spacing w:val="3"/>
          <w:sz w:val="24"/>
          <w:szCs w:val="24"/>
        </w:rPr>
        <w:t xml:space="preserve"> </w:t>
      </w:r>
      <w:r>
        <w:rPr>
          <w:sz w:val="24"/>
          <w:szCs w:val="24"/>
        </w:rPr>
        <w:t>Qu</w:t>
      </w:r>
      <w:r>
        <w:rPr>
          <w:spacing w:val="3"/>
          <w:sz w:val="24"/>
          <w:szCs w:val="24"/>
        </w:rPr>
        <w:t>a</w:t>
      </w:r>
      <w:r>
        <w:rPr>
          <w:sz w:val="24"/>
          <w:szCs w:val="24"/>
        </w:rPr>
        <w:t>l</w:t>
      </w:r>
      <w:r>
        <w:rPr>
          <w:spacing w:val="-9"/>
          <w:sz w:val="24"/>
          <w:szCs w:val="24"/>
        </w:rPr>
        <w:t>i</w:t>
      </w:r>
      <w:r>
        <w:rPr>
          <w:spacing w:val="10"/>
          <w:sz w:val="24"/>
          <w:szCs w:val="24"/>
        </w:rPr>
        <w:t>t</w:t>
      </w:r>
      <w:r>
        <w:rPr>
          <w:sz w:val="24"/>
          <w:szCs w:val="24"/>
        </w:rPr>
        <w:t>y A</w:t>
      </w:r>
      <w:r>
        <w:rPr>
          <w:spacing w:val="-3"/>
          <w:sz w:val="24"/>
          <w:szCs w:val="24"/>
        </w:rPr>
        <w:t>s</w:t>
      </w:r>
      <w:r>
        <w:rPr>
          <w:spacing w:val="-2"/>
          <w:sz w:val="24"/>
          <w:szCs w:val="24"/>
        </w:rPr>
        <w:t>s</w:t>
      </w:r>
      <w:r>
        <w:rPr>
          <w:sz w:val="24"/>
          <w:szCs w:val="24"/>
        </w:rPr>
        <w:t>u</w:t>
      </w:r>
      <w:r>
        <w:rPr>
          <w:spacing w:val="1"/>
          <w:sz w:val="24"/>
          <w:szCs w:val="24"/>
        </w:rPr>
        <w:t>r</w:t>
      </w:r>
      <w:r>
        <w:rPr>
          <w:spacing w:val="4"/>
          <w:sz w:val="24"/>
          <w:szCs w:val="24"/>
        </w:rPr>
        <w:t>a</w:t>
      </w:r>
      <w:r>
        <w:rPr>
          <w:spacing w:val="-5"/>
          <w:sz w:val="24"/>
          <w:szCs w:val="24"/>
        </w:rPr>
        <w:t>n</w:t>
      </w:r>
      <w:r>
        <w:rPr>
          <w:spacing w:val="-1"/>
          <w:sz w:val="24"/>
          <w:szCs w:val="24"/>
        </w:rPr>
        <w:t>c</w:t>
      </w:r>
      <w:r>
        <w:rPr>
          <w:sz w:val="24"/>
          <w:szCs w:val="24"/>
        </w:rPr>
        <w:t>e</w:t>
      </w:r>
      <w:r>
        <w:rPr>
          <w:spacing w:val="54"/>
          <w:sz w:val="24"/>
          <w:szCs w:val="24"/>
        </w:rPr>
        <w:t xml:space="preserve"> </w:t>
      </w:r>
      <w:r>
        <w:rPr>
          <w:sz w:val="24"/>
          <w:szCs w:val="24"/>
        </w:rPr>
        <w:t>D</w:t>
      </w:r>
      <w:r>
        <w:rPr>
          <w:spacing w:val="-1"/>
          <w:sz w:val="24"/>
          <w:szCs w:val="24"/>
        </w:rPr>
        <w:t>e</w:t>
      </w:r>
      <w:r>
        <w:rPr>
          <w:sz w:val="24"/>
          <w:szCs w:val="24"/>
        </w:rPr>
        <w:t>pt.</w:t>
      </w:r>
      <w:r>
        <w:rPr>
          <w:spacing w:val="58"/>
          <w:sz w:val="24"/>
          <w:szCs w:val="24"/>
        </w:rPr>
        <w:t xml:space="preserve"> </w:t>
      </w:r>
      <w:r>
        <w:rPr>
          <w:spacing w:val="2"/>
          <w:sz w:val="24"/>
          <w:szCs w:val="24"/>
        </w:rPr>
        <w:t>T</w:t>
      </w:r>
      <w:r>
        <w:rPr>
          <w:spacing w:val="-5"/>
          <w:sz w:val="24"/>
          <w:szCs w:val="24"/>
        </w:rPr>
        <w:t>h</w:t>
      </w:r>
      <w:r>
        <w:rPr>
          <w:sz w:val="24"/>
          <w:szCs w:val="24"/>
        </w:rPr>
        <w:t>e</w:t>
      </w:r>
      <w:r>
        <w:rPr>
          <w:spacing w:val="54"/>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5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6"/>
          <w:sz w:val="24"/>
          <w:szCs w:val="24"/>
        </w:rPr>
        <w:t xml:space="preserve"> </w:t>
      </w:r>
      <w:r>
        <w:rPr>
          <w:spacing w:val="-5"/>
          <w:sz w:val="24"/>
          <w:szCs w:val="24"/>
        </w:rPr>
        <w:t>b</w:t>
      </w:r>
      <w:r>
        <w:rPr>
          <w:sz w:val="24"/>
          <w:szCs w:val="24"/>
        </w:rPr>
        <w:t>e</w:t>
      </w:r>
      <w:r>
        <w:rPr>
          <w:spacing w:val="59"/>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d</w:t>
      </w:r>
      <w:r>
        <w:rPr>
          <w:spacing w:val="55"/>
          <w:sz w:val="24"/>
          <w:szCs w:val="24"/>
        </w:rPr>
        <w:t xml:space="preserve"> </w:t>
      </w:r>
      <w:r>
        <w:rPr>
          <w:spacing w:val="-2"/>
          <w:sz w:val="24"/>
          <w:szCs w:val="24"/>
        </w:rPr>
        <w:t>s</w:t>
      </w:r>
      <w:r>
        <w:rPr>
          <w:sz w:val="24"/>
          <w:szCs w:val="24"/>
        </w:rPr>
        <w:t>t</w:t>
      </w:r>
      <w:r>
        <w:rPr>
          <w:spacing w:val="2"/>
          <w:sz w:val="24"/>
          <w:szCs w:val="24"/>
        </w:rPr>
        <w:t>r</w:t>
      </w:r>
      <w:r>
        <w:rPr>
          <w:spacing w:val="-4"/>
          <w:sz w:val="24"/>
          <w:szCs w:val="24"/>
        </w:rPr>
        <w:t>i</w:t>
      </w:r>
      <w:r>
        <w:rPr>
          <w:spacing w:val="-1"/>
          <w:sz w:val="24"/>
          <w:szCs w:val="24"/>
        </w:rPr>
        <w:t>c</w:t>
      </w:r>
      <w:r>
        <w:rPr>
          <w:spacing w:val="5"/>
          <w:sz w:val="24"/>
          <w:szCs w:val="24"/>
        </w:rPr>
        <w:t>t</w:t>
      </w:r>
      <w:r>
        <w:rPr>
          <w:spacing w:val="-4"/>
          <w:sz w:val="24"/>
          <w:szCs w:val="24"/>
        </w:rPr>
        <w:t>l</w:t>
      </w:r>
      <w:r>
        <w:rPr>
          <w:sz w:val="24"/>
          <w:szCs w:val="24"/>
        </w:rPr>
        <w:t>y</w:t>
      </w:r>
      <w:r>
        <w:rPr>
          <w:spacing w:val="55"/>
          <w:sz w:val="24"/>
          <w:szCs w:val="24"/>
        </w:rPr>
        <w:t xml:space="preserve"> </w:t>
      </w:r>
      <w:r>
        <w:rPr>
          <w:spacing w:val="-4"/>
          <w:sz w:val="24"/>
          <w:szCs w:val="24"/>
        </w:rPr>
        <w:t>i</w:t>
      </w:r>
      <w:r>
        <w:rPr>
          <w:sz w:val="24"/>
          <w:szCs w:val="24"/>
        </w:rPr>
        <w:t>n</w:t>
      </w:r>
      <w:r>
        <w:rPr>
          <w:spacing w:val="55"/>
          <w:sz w:val="24"/>
          <w:szCs w:val="24"/>
        </w:rPr>
        <w:t xml:space="preserve"> </w:t>
      </w:r>
      <w:r>
        <w:rPr>
          <w:spacing w:val="-1"/>
          <w:sz w:val="24"/>
          <w:szCs w:val="24"/>
        </w:rPr>
        <w:t>acc</w:t>
      </w:r>
      <w:r>
        <w:rPr>
          <w:spacing w:val="5"/>
          <w:sz w:val="24"/>
          <w:szCs w:val="24"/>
        </w:rPr>
        <w:t>o</w:t>
      </w:r>
      <w:r>
        <w:rPr>
          <w:spacing w:val="1"/>
          <w:sz w:val="24"/>
          <w:szCs w:val="24"/>
        </w:rPr>
        <w:t>r</w:t>
      </w:r>
      <w:r>
        <w:rPr>
          <w:sz w:val="24"/>
          <w:szCs w:val="24"/>
        </w:rPr>
        <w:t>d</w:t>
      </w:r>
      <w:r>
        <w:rPr>
          <w:spacing w:val="-1"/>
          <w:sz w:val="24"/>
          <w:szCs w:val="24"/>
        </w:rPr>
        <w:t>a</w:t>
      </w:r>
      <w:r>
        <w:rPr>
          <w:spacing w:val="-5"/>
          <w:sz w:val="24"/>
          <w:szCs w:val="24"/>
        </w:rPr>
        <w:t>n</w:t>
      </w:r>
      <w:r>
        <w:rPr>
          <w:spacing w:val="4"/>
          <w:sz w:val="24"/>
          <w:szCs w:val="24"/>
        </w:rPr>
        <w:t>c</w:t>
      </w:r>
      <w:r>
        <w:rPr>
          <w:sz w:val="24"/>
          <w:szCs w:val="24"/>
        </w:rPr>
        <w:t xml:space="preserve">e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Qu</w:t>
      </w:r>
      <w:r>
        <w:rPr>
          <w:spacing w:val="3"/>
          <w:sz w:val="24"/>
          <w:szCs w:val="24"/>
        </w:rPr>
        <w:t>a</w:t>
      </w:r>
      <w:r>
        <w:rPr>
          <w:spacing w:val="-4"/>
          <w:sz w:val="24"/>
          <w:szCs w:val="24"/>
        </w:rPr>
        <w:t>l</w:t>
      </w:r>
      <w:r>
        <w:rPr>
          <w:spacing w:val="-9"/>
          <w:sz w:val="24"/>
          <w:szCs w:val="24"/>
        </w:rPr>
        <w:t>i</w:t>
      </w:r>
      <w:r>
        <w:rPr>
          <w:spacing w:val="10"/>
          <w:sz w:val="24"/>
          <w:szCs w:val="24"/>
        </w:rPr>
        <w:t>t</w:t>
      </w:r>
      <w:r>
        <w:rPr>
          <w:sz w:val="24"/>
          <w:szCs w:val="24"/>
        </w:rPr>
        <w:t>y</w:t>
      </w:r>
      <w:r>
        <w:rPr>
          <w:spacing w:val="2"/>
          <w:sz w:val="24"/>
          <w:szCs w:val="24"/>
        </w:rPr>
        <w:t xml:space="preserve"> </w:t>
      </w:r>
      <w:r>
        <w:rPr>
          <w:spacing w:val="-5"/>
          <w:sz w:val="24"/>
          <w:szCs w:val="24"/>
        </w:rPr>
        <w:t>A</w:t>
      </w:r>
      <w:r>
        <w:rPr>
          <w:spacing w:val="2"/>
          <w:sz w:val="24"/>
          <w:szCs w:val="24"/>
        </w:rPr>
        <w:t>s</w:t>
      </w:r>
      <w:r>
        <w:rPr>
          <w:spacing w:val="-2"/>
          <w:sz w:val="24"/>
          <w:szCs w:val="24"/>
        </w:rPr>
        <w:t>s</w:t>
      </w:r>
      <w:r>
        <w:rPr>
          <w:sz w:val="24"/>
          <w:szCs w:val="24"/>
        </w:rPr>
        <w:t>u</w:t>
      </w:r>
      <w:r>
        <w:rPr>
          <w:spacing w:val="1"/>
          <w:sz w:val="24"/>
          <w:szCs w:val="24"/>
        </w:rPr>
        <w:t>r</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pacing w:val="6"/>
          <w:sz w:val="24"/>
          <w:szCs w:val="24"/>
        </w:rPr>
        <w:t>P</w:t>
      </w:r>
      <w:r>
        <w:rPr>
          <w:spacing w:val="-4"/>
          <w:sz w:val="24"/>
          <w:szCs w:val="24"/>
        </w:rPr>
        <w:t>l</w:t>
      </w:r>
      <w:r>
        <w:rPr>
          <w:spacing w:val="4"/>
          <w:sz w:val="24"/>
          <w:szCs w:val="24"/>
        </w:rPr>
        <w:t>a</w:t>
      </w:r>
      <w:r>
        <w:rPr>
          <w:sz w:val="24"/>
          <w:szCs w:val="24"/>
        </w:rPr>
        <w:t>n</w:t>
      </w:r>
      <w:r>
        <w:rPr>
          <w:spacing w:val="-2"/>
          <w:sz w:val="24"/>
          <w:szCs w:val="24"/>
        </w:rPr>
        <w:t xml:space="preserve"> </w:t>
      </w:r>
      <w:r>
        <w:rPr>
          <w:spacing w:val="-1"/>
          <w:sz w:val="24"/>
          <w:szCs w:val="24"/>
        </w:rPr>
        <w:t>a</w:t>
      </w:r>
      <w:r>
        <w:rPr>
          <w:sz w:val="24"/>
          <w:szCs w:val="24"/>
        </w:rPr>
        <w:t>pp</w:t>
      </w:r>
      <w:r>
        <w:rPr>
          <w:spacing w:val="1"/>
          <w:sz w:val="24"/>
          <w:szCs w:val="24"/>
        </w:rPr>
        <w:t>r</w:t>
      </w:r>
      <w:r>
        <w:rPr>
          <w:spacing w:val="5"/>
          <w:sz w:val="24"/>
          <w:szCs w:val="24"/>
        </w:rPr>
        <w:t>o</w:t>
      </w:r>
      <w:r>
        <w:rPr>
          <w:spacing w:val="-5"/>
          <w:sz w:val="24"/>
          <w:szCs w:val="24"/>
        </w:rPr>
        <w:t>v</w:t>
      </w:r>
      <w:r>
        <w:rPr>
          <w:spacing w:val="-1"/>
          <w:sz w:val="24"/>
          <w:szCs w:val="24"/>
        </w:rPr>
        <w:t>e</w:t>
      </w:r>
      <w:r>
        <w:rPr>
          <w:sz w:val="24"/>
          <w:szCs w:val="24"/>
        </w:rPr>
        <w:t>d</w:t>
      </w:r>
      <w:r>
        <w:rPr>
          <w:spacing w:val="2"/>
          <w:sz w:val="24"/>
          <w:szCs w:val="24"/>
        </w:rPr>
        <w:t xml:space="preserve"> </w:t>
      </w:r>
      <w:r>
        <w:rPr>
          <w:sz w:val="24"/>
          <w:szCs w:val="24"/>
        </w:rPr>
        <w:t>by</w:t>
      </w:r>
      <w:r>
        <w:rPr>
          <w:spacing w:val="-6"/>
          <w:sz w:val="24"/>
          <w:szCs w:val="24"/>
        </w:rPr>
        <w:t xml:space="preserve"> </w:t>
      </w:r>
      <w:r>
        <w:rPr>
          <w:spacing w:val="1"/>
          <w:sz w:val="24"/>
          <w:szCs w:val="24"/>
        </w:rPr>
        <w:t>P</w:t>
      </w:r>
      <w:r>
        <w:rPr>
          <w:sz w:val="24"/>
          <w:szCs w:val="24"/>
        </w:rPr>
        <w:t>u</w:t>
      </w:r>
      <w:r>
        <w:rPr>
          <w:spacing w:val="1"/>
          <w:sz w:val="24"/>
          <w:szCs w:val="24"/>
        </w:rPr>
        <w:t>r</w:t>
      </w:r>
      <w:r>
        <w:rPr>
          <w:spacing w:val="4"/>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pacing w:val="3"/>
          <w:sz w:val="24"/>
          <w:szCs w:val="24"/>
        </w:rPr>
        <w:t>r</w:t>
      </w:r>
      <w:r>
        <w:rPr>
          <w:sz w:val="24"/>
          <w:szCs w:val="24"/>
        </w:rPr>
        <w:t>.</w:t>
      </w:r>
    </w:p>
    <w:p w:rsidR="008D75EE" w:rsidRDefault="008D75EE">
      <w:pPr>
        <w:spacing w:before="10" w:line="160" w:lineRule="exact"/>
        <w:rPr>
          <w:sz w:val="16"/>
          <w:szCs w:val="16"/>
        </w:rPr>
      </w:pPr>
    </w:p>
    <w:p w:rsidR="008D75EE" w:rsidRDefault="00B30AA0">
      <w:pPr>
        <w:ind w:left="1953" w:right="1176" w:hanging="720"/>
        <w:jc w:val="both"/>
        <w:rPr>
          <w:sz w:val="24"/>
          <w:szCs w:val="24"/>
        </w:rPr>
      </w:pPr>
      <w:r>
        <w:rPr>
          <w:sz w:val="24"/>
          <w:szCs w:val="24"/>
        </w:rPr>
        <w:t>2</w:t>
      </w:r>
      <w:r>
        <w:rPr>
          <w:spacing w:val="2"/>
          <w:sz w:val="24"/>
          <w:szCs w:val="24"/>
        </w:rPr>
        <w:t>.</w:t>
      </w:r>
      <w:r>
        <w:rPr>
          <w:sz w:val="24"/>
          <w:szCs w:val="24"/>
        </w:rPr>
        <w:t>7</w:t>
      </w:r>
      <w:r>
        <w:rPr>
          <w:spacing w:val="2"/>
          <w:sz w:val="24"/>
          <w:szCs w:val="24"/>
        </w:rPr>
        <w:t>.</w:t>
      </w:r>
      <w:r>
        <w:rPr>
          <w:sz w:val="24"/>
          <w:szCs w:val="24"/>
        </w:rPr>
        <w:t xml:space="preserve">2  </w:t>
      </w:r>
      <w:r>
        <w:rPr>
          <w:spacing w:val="56"/>
          <w:sz w:val="24"/>
          <w:szCs w:val="24"/>
        </w:rPr>
        <w:t xml:space="preserve"> </w:t>
      </w:r>
      <w:r>
        <w:rPr>
          <w:spacing w:val="2"/>
          <w:sz w:val="24"/>
          <w:szCs w:val="24"/>
        </w:rPr>
        <w:t>T</w:t>
      </w:r>
      <w:r>
        <w:rPr>
          <w:spacing w:val="-5"/>
          <w:sz w:val="24"/>
          <w:szCs w:val="24"/>
        </w:rPr>
        <w:t>h</w:t>
      </w:r>
      <w:r>
        <w:rPr>
          <w:sz w:val="24"/>
          <w:szCs w:val="24"/>
        </w:rPr>
        <w:t>e</w:t>
      </w:r>
      <w:r>
        <w:rPr>
          <w:spacing w:val="16"/>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2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9"/>
          <w:sz w:val="24"/>
          <w:szCs w:val="24"/>
        </w:rPr>
        <w:t>o</w:t>
      </w:r>
      <w:r>
        <w:rPr>
          <w:spacing w:val="-3"/>
          <w:sz w:val="24"/>
          <w:szCs w:val="24"/>
        </w:rPr>
        <w:t>f</w:t>
      </w:r>
      <w:r>
        <w:rPr>
          <w:spacing w:val="-8"/>
          <w:sz w:val="24"/>
          <w:szCs w:val="24"/>
        </w:rPr>
        <w:t>f</w:t>
      </w:r>
      <w:r>
        <w:rPr>
          <w:spacing w:val="-1"/>
          <w:sz w:val="24"/>
          <w:szCs w:val="24"/>
        </w:rPr>
        <w:t>e</w:t>
      </w:r>
      <w:r>
        <w:rPr>
          <w:sz w:val="24"/>
          <w:szCs w:val="24"/>
        </w:rPr>
        <w:t>r</w:t>
      </w:r>
      <w:r>
        <w:rPr>
          <w:spacing w:val="19"/>
          <w:sz w:val="24"/>
          <w:szCs w:val="24"/>
        </w:rPr>
        <w:t xml:space="preserve"> </w:t>
      </w:r>
      <w:r>
        <w:rPr>
          <w:spacing w:val="-1"/>
          <w:sz w:val="24"/>
          <w:szCs w:val="24"/>
        </w:rPr>
        <w:t>a</w:t>
      </w:r>
      <w:r>
        <w:rPr>
          <w:sz w:val="24"/>
          <w:szCs w:val="24"/>
        </w:rPr>
        <w:t>t</w:t>
      </w:r>
      <w:r>
        <w:rPr>
          <w:spacing w:val="27"/>
          <w:sz w:val="24"/>
          <w:szCs w:val="24"/>
        </w:rPr>
        <w:t xml:space="preserve"> </w:t>
      </w:r>
      <w:r>
        <w:rPr>
          <w:spacing w:val="-9"/>
          <w:sz w:val="24"/>
          <w:szCs w:val="24"/>
        </w:rPr>
        <w:t>l</w:t>
      </w:r>
      <w:r>
        <w:rPr>
          <w:spacing w:val="4"/>
          <w:sz w:val="24"/>
          <w:szCs w:val="24"/>
        </w:rPr>
        <w:t>e</w:t>
      </w:r>
      <w:r>
        <w:rPr>
          <w:spacing w:val="-1"/>
          <w:sz w:val="24"/>
          <w:szCs w:val="24"/>
        </w:rPr>
        <w:t>a</w:t>
      </w:r>
      <w:r>
        <w:rPr>
          <w:spacing w:val="-2"/>
          <w:sz w:val="24"/>
          <w:szCs w:val="24"/>
        </w:rPr>
        <w:t>s</w:t>
      </w:r>
      <w:r>
        <w:rPr>
          <w:sz w:val="24"/>
          <w:szCs w:val="24"/>
        </w:rPr>
        <w:t>t</w:t>
      </w:r>
      <w:r>
        <w:rPr>
          <w:spacing w:val="22"/>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16"/>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z w:val="24"/>
          <w:szCs w:val="24"/>
        </w:rPr>
        <w:t>s</w:t>
      </w:r>
      <w:r>
        <w:rPr>
          <w:spacing w:val="20"/>
          <w:sz w:val="24"/>
          <w:szCs w:val="24"/>
        </w:rPr>
        <w:t xml:space="preserve"> </w:t>
      </w:r>
      <w:r>
        <w:rPr>
          <w:spacing w:val="-8"/>
          <w:sz w:val="24"/>
          <w:szCs w:val="24"/>
        </w:rPr>
        <w:t>f</w:t>
      </w:r>
      <w:r>
        <w:rPr>
          <w:spacing w:val="5"/>
          <w:sz w:val="24"/>
          <w:szCs w:val="24"/>
        </w:rPr>
        <w:t>o</w:t>
      </w:r>
      <w:r>
        <w:rPr>
          <w:sz w:val="24"/>
          <w:szCs w:val="24"/>
        </w:rPr>
        <w:t>r</w:t>
      </w:r>
      <w:r>
        <w:rPr>
          <w:spacing w:val="19"/>
          <w:sz w:val="24"/>
          <w:szCs w:val="24"/>
        </w:rPr>
        <w:t xml:space="preserve"> </w:t>
      </w:r>
      <w:r>
        <w:rPr>
          <w:spacing w:val="3"/>
          <w:sz w:val="24"/>
          <w:szCs w:val="24"/>
        </w:rPr>
        <w:t>s</w:t>
      </w:r>
      <w:r>
        <w:rPr>
          <w:spacing w:val="4"/>
          <w:sz w:val="24"/>
          <w:szCs w:val="24"/>
        </w:rPr>
        <w:t>e</w:t>
      </w:r>
      <w:r>
        <w:rPr>
          <w:spacing w:val="-9"/>
          <w:sz w:val="24"/>
          <w:szCs w:val="24"/>
        </w:rPr>
        <w:t>l</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13"/>
          <w:sz w:val="24"/>
          <w:szCs w:val="24"/>
        </w:rPr>
        <w:t xml:space="preserve"> </w:t>
      </w:r>
      <w:r>
        <w:rPr>
          <w:spacing w:val="10"/>
          <w:sz w:val="24"/>
          <w:szCs w:val="24"/>
        </w:rPr>
        <w:t>o</w:t>
      </w:r>
      <w:r>
        <w:rPr>
          <w:sz w:val="24"/>
          <w:szCs w:val="24"/>
        </w:rPr>
        <w:t xml:space="preserve">f </w:t>
      </w:r>
      <w:r>
        <w:rPr>
          <w:spacing w:val="6"/>
          <w:sz w:val="24"/>
          <w:szCs w:val="24"/>
        </w:rPr>
        <w:t>sample</w:t>
      </w:r>
      <w:r>
        <w:rPr>
          <w:spacing w:val="17"/>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4"/>
          <w:sz w:val="24"/>
          <w:szCs w:val="24"/>
        </w:rPr>
        <w:t>i</w:t>
      </w:r>
      <w:r>
        <w:rPr>
          <w:spacing w:val="1"/>
          <w:sz w:val="24"/>
          <w:szCs w:val="24"/>
        </w:rPr>
        <w:t>r</w:t>
      </w:r>
      <w:r>
        <w:rPr>
          <w:spacing w:val="-1"/>
          <w:sz w:val="24"/>
          <w:szCs w:val="24"/>
        </w:rPr>
        <w:t>e</w:t>
      </w:r>
      <w:r>
        <w:rPr>
          <w:sz w:val="24"/>
          <w:szCs w:val="24"/>
        </w:rPr>
        <w:t xml:space="preserve">d </w:t>
      </w:r>
      <w:r>
        <w:rPr>
          <w:spacing w:val="-8"/>
          <w:sz w:val="24"/>
          <w:szCs w:val="24"/>
        </w:rPr>
        <w:t>f</w:t>
      </w:r>
      <w:r>
        <w:rPr>
          <w:spacing w:val="5"/>
          <w:sz w:val="24"/>
          <w:szCs w:val="24"/>
        </w:rPr>
        <w:t>o</w:t>
      </w:r>
      <w:r>
        <w:rPr>
          <w:sz w:val="24"/>
          <w:szCs w:val="24"/>
        </w:rPr>
        <w:t xml:space="preserve">r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4"/>
          <w:sz w:val="24"/>
          <w:szCs w:val="24"/>
        </w:rPr>
        <w:t>i</w:t>
      </w:r>
      <w:r>
        <w:rPr>
          <w:spacing w:val="-5"/>
          <w:sz w:val="24"/>
          <w:szCs w:val="24"/>
        </w:rPr>
        <w:t>n</w:t>
      </w:r>
      <w:r>
        <w:rPr>
          <w:sz w:val="24"/>
          <w:szCs w:val="24"/>
        </w:rPr>
        <w:t>g</w:t>
      </w:r>
      <w:r>
        <w:rPr>
          <w:spacing w:val="-1"/>
          <w:sz w:val="24"/>
          <w:szCs w:val="24"/>
        </w:rPr>
        <w:t xml:space="preserve"> </w:t>
      </w:r>
      <w:proofErr w:type="gramStart"/>
      <w:r>
        <w:rPr>
          <w:spacing w:val="4"/>
          <w:sz w:val="24"/>
          <w:szCs w:val="24"/>
        </w:rPr>
        <w:t>a</w:t>
      </w:r>
      <w:r>
        <w:rPr>
          <w:sz w:val="24"/>
          <w:szCs w:val="24"/>
        </w:rPr>
        <w:t>ll</w:t>
      </w:r>
      <w:r>
        <w:rPr>
          <w:spacing w:val="-1"/>
          <w:sz w:val="24"/>
          <w:szCs w:val="24"/>
        </w:rPr>
        <w:t xml:space="preserve"> </w:t>
      </w:r>
      <w:r>
        <w:rPr>
          <w:spacing w:val="5"/>
          <w:sz w:val="24"/>
          <w:szCs w:val="24"/>
        </w:rPr>
        <w:t>t</w:t>
      </w:r>
      <w:r>
        <w:rPr>
          <w:spacing w:val="-5"/>
          <w:sz w:val="24"/>
          <w:szCs w:val="24"/>
        </w:rPr>
        <w:t>h</w:t>
      </w:r>
      <w:r>
        <w:rPr>
          <w:sz w:val="24"/>
          <w:szCs w:val="24"/>
        </w:rPr>
        <w:t>e</w:t>
      </w:r>
      <w:proofErr w:type="gramEnd"/>
      <w:r>
        <w:rPr>
          <w:spacing w:val="1"/>
          <w:sz w:val="24"/>
          <w:szCs w:val="24"/>
        </w:rPr>
        <w:t xml:space="preserve"> </w:t>
      </w:r>
      <w:r>
        <w:rPr>
          <w:spacing w:val="5"/>
          <w:sz w:val="24"/>
          <w:szCs w:val="24"/>
        </w:rPr>
        <w:t>t</w:t>
      </w:r>
      <w:r>
        <w:rPr>
          <w:spacing w:val="-10"/>
          <w:sz w:val="24"/>
          <w:szCs w:val="24"/>
        </w:rPr>
        <w:t>y</w:t>
      </w:r>
      <w:r>
        <w:rPr>
          <w:sz w:val="24"/>
          <w:szCs w:val="24"/>
        </w:rPr>
        <w:t>pe</w:t>
      </w:r>
      <w:r>
        <w:rPr>
          <w:spacing w:val="1"/>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w:t>
      </w:r>
    </w:p>
    <w:p w:rsidR="008D75EE" w:rsidRDefault="008D75EE">
      <w:pPr>
        <w:spacing w:before="3" w:line="160" w:lineRule="exact"/>
        <w:rPr>
          <w:sz w:val="17"/>
          <w:szCs w:val="17"/>
        </w:rPr>
      </w:pPr>
    </w:p>
    <w:p w:rsidR="008D75EE" w:rsidRDefault="00B30AA0">
      <w:pPr>
        <w:spacing w:line="260" w:lineRule="exact"/>
        <w:ind w:left="1953" w:right="1188" w:hanging="720"/>
        <w:jc w:val="both"/>
        <w:rPr>
          <w:sz w:val="24"/>
          <w:szCs w:val="24"/>
        </w:rPr>
      </w:pPr>
      <w:r>
        <w:rPr>
          <w:sz w:val="24"/>
          <w:szCs w:val="24"/>
        </w:rPr>
        <w:t>2</w:t>
      </w:r>
      <w:r>
        <w:rPr>
          <w:spacing w:val="2"/>
          <w:sz w:val="24"/>
          <w:szCs w:val="24"/>
        </w:rPr>
        <w:t>.</w:t>
      </w:r>
      <w:r>
        <w:rPr>
          <w:sz w:val="24"/>
          <w:szCs w:val="24"/>
        </w:rPr>
        <w:t>7</w:t>
      </w:r>
      <w:r>
        <w:rPr>
          <w:spacing w:val="2"/>
          <w:sz w:val="24"/>
          <w:szCs w:val="24"/>
        </w:rPr>
        <w:t>.</w:t>
      </w:r>
      <w:r>
        <w:rPr>
          <w:sz w:val="24"/>
          <w:szCs w:val="24"/>
        </w:rPr>
        <w:t xml:space="preserve">3  </w:t>
      </w:r>
      <w:r>
        <w:rPr>
          <w:spacing w:val="35"/>
          <w:sz w:val="24"/>
          <w:szCs w:val="24"/>
        </w:rPr>
        <w:t xml:space="preserve"> </w:t>
      </w:r>
      <w:r>
        <w:rPr>
          <w:spacing w:val="2"/>
          <w:sz w:val="24"/>
          <w:szCs w:val="24"/>
        </w:rPr>
        <w:t>T</w:t>
      </w:r>
      <w:r>
        <w:rPr>
          <w:spacing w:val="-5"/>
          <w:sz w:val="24"/>
          <w:szCs w:val="24"/>
        </w:rPr>
        <w:t>h</w:t>
      </w:r>
      <w:r>
        <w:rPr>
          <w:sz w:val="24"/>
          <w:szCs w:val="24"/>
        </w:rPr>
        <w:t>e</w:t>
      </w:r>
      <w:r>
        <w:rPr>
          <w:spacing w:val="9"/>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8"/>
          <w:sz w:val="24"/>
          <w:szCs w:val="24"/>
        </w:rPr>
        <w:t xml:space="preserve"> </w:t>
      </w:r>
      <w:r>
        <w:rPr>
          <w:spacing w:val="-4"/>
          <w:sz w:val="24"/>
          <w:szCs w:val="24"/>
        </w:rPr>
        <w:t>i</w:t>
      </w:r>
      <w:r>
        <w:rPr>
          <w:sz w:val="24"/>
          <w:szCs w:val="24"/>
        </w:rPr>
        <w:t>s</w:t>
      </w:r>
      <w:r>
        <w:rPr>
          <w:spacing w:val="8"/>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10"/>
          <w:sz w:val="24"/>
          <w:szCs w:val="24"/>
        </w:rPr>
        <w:t xml:space="preserve"> </w:t>
      </w:r>
      <w:r>
        <w:rPr>
          <w:spacing w:val="5"/>
          <w:sz w:val="24"/>
          <w:szCs w:val="24"/>
        </w:rPr>
        <w:t>t</w:t>
      </w:r>
      <w:r>
        <w:rPr>
          <w:sz w:val="24"/>
          <w:szCs w:val="24"/>
        </w:rPr>
        <w:t>o</w:t>
      </w:r>
      <w:r>
        <w:rPr>
          <w:spacing w:val="15"/>
          <w:sz w:val="24"/>
          <w:szCs w:val="24"/>
        </w:rPr>
        <w:t xml:space="preserve"> </w:t>
      </w:r>
      <w:r>
        <w:rPr>
          <w:spacing w:val="-1"/>
          <w:sz w:val="24"/>
          <w:szCs w:val="24"/>
        </w:rPr>
        <w:t>ca</w:t>
      </w:r>
      <w:r>
        <w:rPr>
          <w:spacing w:val="-3"/>
          <w:sz w:val="24"/>
          <w:szCs w:val="24"/>
        </w:rPr>
        <w:t>r</w:t>
      </w:r>
      <w:r>
        <w:rPr>
          <w:spacing w:val="1"/>
          <w:sz w:val="24"/>
          <w:szCs w:val="24"/>
        </w:rPr>
        <w:t>r</w:t>
      </w:r>
      <w:r>
        <w:rPr>
          <w:sz w:val="24"/>
          <w:szCs w:val="24"/>
        </w:rPr>
        <w:t xml:space="preserve">y </w:t>
      </w:r>
      <w:r>
        <w:rPr>
          <w:spacing w:val="5"/>
          <w:sz w:val="24"/>
          <w:szCs w:val="24"/>
        </w:rPr>
        <w:t>o</w:t>
      </w:r>
      <w:r>
        <w:rPr>
          <w:sz w:val="24"/>
          <w:szCs w:val="24"/>
        </w:rPr>
        <w:t>ut</w:t>
      </w:r>
      <w:r>
        <w:rPr>
          <w:spacing w:val="15"/>
          <w:sz w:val="24"/>
          <w:szCs w:val="24"/>
        </w:rPr>
        <w:t xml:space="preserve"> </w:t>
      </w:r>
      <w:r>
        <w:rPr>
          <w:spacing w:val="-1"/>
          <w:sz w:val="24"/>
          <w:szCs w:val="24"/>
        </w:rPr>
        <w:t>a</w:t>
      </w:r>
      <w:r>
        <w:rPr>
          <w:spacing w:val="-4"/>
          <w:sz w:val="24"/>
          <w:szCs w:val="24"/>
        </w:rPr>
        <w:t>l</w:t>
      </w:r>
      <w:r>
        <w:rPr>
          <w:sz w:val="24"/>
          <w:szCs w:val="24"/>
        </w:rPr>
        <w:t>l</w:t>
      </w:r>
      <w:r>
        <w:rPr>
          <w:spacing w:val="6"/>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1"/>
          <w:sz w:val="24"/>
          <w:szCs w:val="24"/>
        </w:rPr>
        <w:t>acc</w:t>
      </w:r>
      <w:r>
        <w:rPr>
          <w:spacing w:val="4"/>
          <w:sz w:val="24"/>
          <w:szCs w:val="24"/>
        </w:rPr>
        <w:t>e</w:t>
      </w:r>
      <w:r>
        <w:rPr>
          <w:sz w:val="24"/>
          <w:szCs w:val="24"/>
        </w:rPr>
        <w:t>p</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9"/>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8"/>
          <w:sz w:val="24"/>
          <w:szCs w:val="24"/>
        </w:rPr>
        <w:t xml:space="preserve"> </w:t>
      </w:r>
      <w:r>
        <w:rPr>
          <w:spacing w:val="-2"/>
          <w:sz w:val="24"/>
          <w:szCs w:val="24"/>
        </w:rPr>
        <w:t>s</w:t>
      </w:r>
      <w:r>
        <w:rPr>
          <w:sz w:val="24"/>
          <w:szCs w:val="24"/>
        </w:rPr>
        <w:t>u</w:t>
      </w:r>
      <w:r>
        <w:rPr>
          <w:spacing w:val="-1"/>
          <w:sz w:val="24"/>
          <w:szCs w:val="24"/>
        </w:rPr>
        <w:t>cce</w:t>
      </w:r>
      <w:r>
        <w:rPr>
          <w:spacing w:val="-2"/>
          <w:sz w:val="24"/>
          <w:szCs w:val="24"/>
        </w:rPr>
        <w:t>s</w:t>
      </w:r>
      <w:r>
        <w:rPr>
          <w:spacing w:val="2"/>
          <w:sz w:val="24"/>
          <w:szCs w:val="24"/>
        </w:rPr>
        <w:t>s</w:t>
      </w:r>
      <w:r>
        <w:rPr>
          <w:spacing w:val="-8"/>
          <w:sz w:val="24"/>
          <w:szCs w:val="24"/>
        </w:rPr>
        <w:t>f</w:t>
      </w:r>
      <w:r>
        <w:rPr>
          <w:spacing w:val="5"/>
          <w:sz w:val="24"/>
          <w:szCs w:val="24"/>
        </w:rPr>
        <w:t>u</w:t>
      </w:r>
      <w:r>
        <w:rPr>
          <w:sz w:val="24"/>
          <w:szCs w:val="24"/>
        </w:rPr>
        <w:t>l</w:t>
      </w:r>
      <w:r>
        <w:rPr>
          <w:spacing w:val="1"/>
          <w:sz w:val="24"/>
          <w:szCs w:val="24"/>
        </w:rPr>
        <w:t>l</w:t>
      </w:r>
      <w:r>
        <w:rPr>
          <w:sz w:val="24"/>
          <w:szCs w:val="24"/>
        </w:rPr>
        <w:t>y</w:t>
      </w:r>
      <w:r>
        <w:rPr>
          <w:spacing w:val="10"/>
          <w:sz w:val="24"/>
          <w:szCs w:val="24"/>
        </w:rPr>
        <w:t xml:space="preserve"> </w:t>
      </w:r>
      <w:r>
        <w:rPr>
          <w:sz w:val="24"/>
          <w:szCs w:val="24"/>
        </w:rPr>
        <w:t>in p</w:t>
      </w:r>
      <w:r>
        <w:rPr>
          <w:spacing w:val="1"/>
          <w:sz w:val="24"/>
          <w:szCs w:val="24"/>
        </w:rPr>
        <w:t>r</w:t>
      </w:r>
      <w:r>
        <w:rPr>
          <w:spacing w:val="-1"/>
          <w:sz w:val="24"/>
          <w:szCs w:val="24"/>
        </w:rPr>
        <w:t>e</w:t>
      </w:r>
      <w:r>
        <w:rPr>
          <w:spacing w:val="-2"/>
          <w:sz w:val="24"/>
          <w:szCs w:val="24"/>
        </w:rPr>
        <w:t>s</w:t>
      </w:r>
      <w:r>
        <w:rPr>
          <w:spacing w:val="-1"/>
          <w:sz w:val="24"/>
          <w:szCs w:val="24"/>
        </w:rPr>
        <w:t>e</w:t>
      </w:r>
      <w:r>
        <w:rPr>
          <w:sz w:val="24"/>
          <w:szCs w:val="24"/>
        </w:rPr>
        <w:t>n</w:t>
      </w:r>
      <w:r>
        <w:rPr>
          <w:spacing w:val="-1"/>
          <w:sz w:val="24"/>
          <w:szCs w:val="24"/>
        </w:rPr>
        <w:t>c</w:t>
      </w:r>
      <w:r>
        <w:rPr>
          <w:sz w:val="24"/>
          <w:szCs w:val="24"/>
        </w:rPr>
        <w:t>e</w:t>
      </w:r>
      <w:r>
        <w:rPr>
          <w:spacing w:val="-3"/>
          <w:sz w:val="24"/>
          <w:szCs w:val="24"/>
        </w:rPr>
        <w:t xml:space="preserve"> </w:t>
      </w:r>
      <w:r>
        <w:rPr>
          <w:spacing w:val="5"/>
          <w:sz w:val="24"/>
          <w:szCs w:val="24"/>
        </w:rPr>
        <w:t>o</w:t>
      </w:r>
      <w:r>
        <w:rPr>
          <w:sz w:val="24"/>
          <w:szCs w:val="24"/>
        </w:rPr>
        <w:t>f</w:t>
      </w:r>
      <w:r>
        <w:rPr>
          <w:spacing w:val="-5"/>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z w:val="24"/>
          <w:szCs w:val="24"/>
        </w:rPr>
        <w:t>h</w:t>
      </w:r>
      <w:r>
        <w:rPr>
          <w:spacing w:val="-1"/>
          <w:sz w:val="24"/>
          <w:szCs w:val="24"/>
        </w:rPr>
        <w:t>a</w:t>
      </w:r>
      <w:r>
        <w:rPr>
          <w:spacing w:val="-2"/>
          <w:sz w:val="24"/>
          <w:szCs w:val="24"/>
        </w:rPr>
        <w:t>s</w:t>
      </w:r>
      <w:r>
        <w:rPr>
          <w:spacing w:val="-1"/>
          <w:sz w:val="24"/>
          <w:szCs w:val="24"/>
        </w:rPr>
        <w:t>e</w:t>
      </w:r>
      <w:r>
        <w:rPr>
          <w:spacing w:val="8"/>
          <w:sz w:val="24"/>
          <w:szCs w:val="24"/>
        </w:rPr>
        <w:t>r</w:t>
      </w:r>
      <w:r>
        <w:rPr>
          <w:spacing w:val="-3"/>
          <w:sz w:val="24"/>
          <w:szCs w:val="24"/>
        </w:rPr>
        <w:t>’</w:t>
      </w:r>
      <w:r>
        <w:rPr>
          <w:sz w:val="24"/>
          <w:szCs w:val="24"/>
        </w:rPr>
        <w:t xml:space="preserve">s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4"/>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4"/>
          <w:sz w:val="24"/>
          <w:szCs w:val="24"/>
        </w:rPr>
        <w:t>i</w:t>
      </w:r>
      <w:r>
        <w:rPr>
          <w:spacing w:val="-5"/>
          <w:sz w:val="24"/>
          <w:szCs w:val="24"/>
        </w:rPr>
        <w:t>v</w:t>
      </w:r>
      <w:r>
        <w:rPr>
          <w:sz w:val="24"/>
          <w:szCs w:val="24"/>
        </w:rPr>
        <w:t>e</w:t>
      </w:r>
      <w:r>
        <w:rPr>
          <w:spacing w:val="1"/>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4"/>
          <w:sz w:val="24"/>
          <w:szCs w:val="24"/>
        </w:rPr>
        <w:t xml:space="preserve"> </w:t>
      </w:r>
      <w:r>
        <w:rPr>
          <w:spacing w:val="-2"/>
          <w:sz w:val="24"/>
          <w:szCs w:val="24"/>
        </w:rPr>
        <w:t>s</w:t>
      </w:r>
      <w:r>
        <w:rPr>
          <w:spacing w:val="4"/>
          <w:sz w:val="24"/>
          <w:szCs w:val="24"/>
        </w:rPr>
        <w:t>a</w:t>
      </w:r>
      <w:r>
        <w:rPr>
          <w:sz w:val="24"/>
          <w:szCs w:val="24"/>
        </w:rPr>
        <w:t>m</w:t>
      </w:r>
      <w:r>
        <w:rPr>
          <w:spacing w:val="5"/>
          <w:sz w:val="24"/>
          <w:szCs w:val="24"/>
        </w:rPr>
        <w:t>p</w:t>
      </w:r>
      <w:r>
        <w:rPr>
          <w:spacing w:val="-9"/>
          <w:sz w:val="24"/>
          <w:szCs w:val="24"/>
        </w:rPr>
        <w:t>l</w:t>
      </w:r>
      <w:r>
        <w:rPr>
          <w:sz w:val="24"/>
          <w:szCs w:val="24"/>
        </w:rPr>
        <w:t>e</w:t>
      </w:r>
      <w:r>
        <w:rPr>
          <w:spacing w:val="2"/>
          <w:sz w:val="24"/>
          <w:szCs w:val="24"/>
        </w:rPr>
        <w:t xml:space="preserve"> s</w:t>
      </w:r>
      <w:r>
        <w:rPr>
          <w:spacing w:val="4"/>
          <w:sz w:val="24"/>
          <w:szCs w:val="24"/>
        </w:rPr>
        <w:t>e</w:t>
      </w:r>
      <w:r>
        <w:rPr>
          <w:spacing w:val="-4"/>
          <w:sz w:val="24"/>
          <w:szCs w:val="24"/>
        </w:rPr>
        <w:t>l</w:t>
      </w:r>
      <w:r>
        <w:rPr>
          <w:spacing w:val="-1"/>
          <w:sz w:val="24"/>
          <w:szCs w:val="24"/>
        </w:rPr>
        <w:t>ec</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4" w:line="140" w:lineRule="exact"/>
        <w:rPr>
          <w:sz w:val="14"/>
          <w:szCs w:val="14"/>
        </w:rPr>
      </w:pPr>
    </w:p>
    <w:p w:rsidR="008D75EE" w:rsidRDefault="00B30AA0">
      <w:pPr>
        <w:spacing w:before="29"/>
        <w:ind w:left="104"/>
        <w:rPr>
          <w:sz w:val="24"/>
          <w:szCs w:val="24"/>
        </w:rPr>
      </w:pPr>
      <w:r>
        <w:rPr>
          <w:b/>
          <w:spacing w:val="-5"/>
          <w:sz w:val="24"/>
          <w:szCs w:val="24"/>
        </w:rPr>
        <w:t>2</w:t>
      </w:r>
      <w:r>
        <w:rPr>
          <w:b/>
          <w:spacing w:val="-2"/>
          <w:sz w:val="24"/>
          <w:szCs w:val="24"/>
        </w:rPr>
        <w:t>.</w:t>
      </w:r>
      <w:r>
        <w:rPr>
          <w:b/>
          <w:sz w:val="24"/>
          <w:szCs w:val="24"/>
        </w:rPr>
        <w:t xml:space="preserve">8  </w:t>
      </w:r>
      <w:r>
        <w:rPr>
          <w:b/>
          <w:spacing w:val="7"/>
          <w:sz w:val="24"/>
          <w:szCs w:val="24"/>
        </w:rPr>
        <w:t xml:space="preserve"> </w:t>
      </w:r>
      <w:r>
        <w:rPr>
          <w:b/>
          <w:spacing w:val="-6"/>
          <w:sz w:val="24"/>
          <w:szCs w:val="24"/>
        </w:rPr>
        <w:t>T</w:t>
      </w:r>
      <w:r>
        <w:rPr>
          <w:b/>
          <w:spacing w:val="-1"/>
          <w:sz w:val="24"/>
          <w:szCs w:val="24"/>
        </w:rPr>
        <w:t>e</w:t>
      </w:r>
      <w:r>
        <w:rPr>
          <w:b/>
          <w:spacing w:val="-7"/>
          <w:sz w:val="24"/>
          <w:szCs w:val="24"/>
        </w:rPr>
        <w:t>s</w:t>
      </w:r>
      <w:r>
        <w:rPr>
          <w:b/>
          <w:sz w:val="24"/>
          <w:szCs w:val="24"/>
        </w:rPr>
        <w:t xml:space="preserve">t </w:t>
      </w:r>
      <w:r>
        <w:rPr>
          <w:b/>
          <w:spacing w:val="-5"/>
          <w:sz w:val="24"/>
          <w:szCs w:val="24"/>
        </w:rPr>
        <w:t>R</w:t>
      </w:r>
      <w:r>
        <w:rPr>
          <w:b/>
          <w:spacing w:val="-1"/>
          <w:sz w:val="24"/>
          <w:szCs w:val="24"/>
        </w:rPr>
        <w:t>e</w:t>
      </w:r>
      <w:r>
        <w:rPr>
          <w:b/>
          <w:spacing w:val="-4"/>
          <w:sz w:val="24"/>
          <w:szCs w:val="24"/>
        </w:rPr>
        <w:t>p</w:t>
      </w:r>
      <w:r>
        <w:rPr>
          <w:b/>
          <w:sz w:val="24"/>
          <w:szCs w:val="24"/>
        </w:rPr>
        <w:t>o</w:t>
      </w:r>
      <w:r>
        <w:rPr>
          <w:b/>
          <w:spacing w:val="-6"/>
          <w:sz w:val="24"/>
          <w:szCs w:val="24"/>
        </w:rPr>
        <w:t>r</w:t>
      </w:r>
      <w:r>
        <w:rPr>
          <w:b/>
          <w:spacing w:val="-3"/>
          <w:sz w:val="24"/>
          <w:szCs w:val="24"/>
        </w:rPr>
        <w:t>t</w:t>
      </w:r>
      <w:r>
        <w:rPr>
          <w:b/>
          <w:sz w:val="24"/>
          <w:szCs w:val="24"/>
        </w:rPr>
        <w:t>s</w:t>
      </w:r>
    </w:p>
    <w:p w:rsidR="008D75EE" w:rsidRDefault="008D75EE">
      <w:pPr>
        <w:spacing w:before="1" w:line="160" w:lineRule="exact"/>
        <w:rPr>
          <w:sz w:val="16"/>
          <w:szCs w:val="16"/>
        </w:rPr>
      </w:pPr>
    </w:p>
    <w:p w:rsidR="008D75EE" w:rsidRDefault="00B30AA0">
      <w:pPr>
        <w:ind w:left="1953" w:right="1166" w:hanging="720"/>
        <w:jc w:val="both"/>
        <w:rPr>
          <w:sz w:val="24"/>
          <w:szCs w:val="24"/>
        </w:rPr>
      </w:pPr>
      <w:r>
        <w:rPr>
          <w:sz w:val="24"/>
          <w:szCs w:val="24"/>
        </w:rPr>
        <w:t>2</w:t>
      </w:r>
      <w:r>
        <w:rPr>
          <w:spacing w:val="2"/>
          <w:sz w:val="24"/>
          <w:szCs w:val="24"/>
        </w:rPr>
        <w:t>.</w:t>
      </w:r>
      <w:r>
        <w:rPr>
          <w:sz w:val="24"/>
          <w:szCs w:val="24"/>
        </w:rPr>
        <w:t>8</w:t>
      </w:r>
      <w:r>
        <w:rPr>
          <w:spacing w:val="2"/>
          <w:sz w:val="24"/>
          <w:szCs w:val="24"/>
        </w:rPr>
        <w:t>.</w:t>
      </w:r>
      <w:r>
        <w:rPr>
          <w:sz w:val="24"/>
          <w:szCs w:val="24"/>
        </w:rPr>
        <w:t xml:space="preserve">1  </w:t>
      </w:r>
      <w:r>
        <w:rPr>
          <w:spacing w:val="56"/>
          <w:sz w:val="24"/>
          <w:szCs w:val="24"/>
        </w:rPr>
        <w:t xml:space="preserve"> </w:t>
      </w:r>
      <w:r>
        <w:rPr>
          <w:spacing w:val="-2"/>
          <w:sz w:val="24"/>
          <w:szCs w:val="24"/>
        </w:rPr>
        <w:t>C</w:t>
      </w:r>
      <w:r>
        <w:rPr>
          <w:spacing w:val="5"/>
          <w:sz w:val="24"/>
          <w:szCs w:val="24"/>
        </w:rPr>
        <w:t>o</w:t>
      </w:r>
      <w:r>
        <w:rPr>
          <w:sz w:val="24"/>
          <w:szCs w:val="24"/>
        </w:rPr>
        <w:t>p</w:t>
      </w:r>
      <w:r>
        <w:rPr>
          <w:spacing w:val="-9"/>
          <w:sz w:val="24"/>
          <w:szCs w:val="24"/>
        </w:rPr>
        <w:t>i</w:t>
      </w:r>
      <w:r>
        <w:rPr>
          <w:spacing w:val="4"/>
          <w:sz w:val="24"/>
          <w:szCs w:val="24"/>
        </w:rPr>
        <w:t>e</w:t>
      </w:r>
      <w:r>
        <w:rPr>
          <w:sz w:val="24"/>
          <w:szCs w:val="24"/>
        </w:rPr>
        <w:t>s</w:t>
      </w:r>
      <w:r>
        <w:rPr>
          <w:spacing w:val="5"/>
          <w:sz w:val="24"/>
          <w:szCs w:val="24"/>
        </w:rPr>
        <w:t xml:space="preserve"> o</w:t>
      </w:r>
      <w:r>
        <w:rPr>
          <w:sz w:val="24"/>
          <w:szCs w:val="24"/>
        </w:rPr>
        <w:t>f</w:t>
      </w:r>
      <w:r>
        <w:rPr>
          <w:spacing w:val="-6"/>
          <w:sz w:val="24"/>
          <w:szCs w:val="24"/>
        </w:rPr>
        <w:t xml:space="preserve"> </w:t>
      </w:r>
      <w:r>
        <w:rPr>
          <w:spacing w:val="5"/>
          <w:sz w:val="24"/>
          <w:szCs w:val="24"/>
        </w:rPr>
        <w:t>t</w:t>
      </w:r>
      <w:r>
        <w:rPr>
          <w:spacing w:val="-10"/>
          <w:sz w:val="24"/>
          <w:szCs w:val="24"/>
        </w:rPr>
        <w:t>y</w:t>
      </w:r>
      <w:r>
        <w:rPr>
          <w:spacing w:val="5"/>
          <w:sz w:val="24"/>
          <w:szCs w:val="24"/>
        </w:rPr>
        <w:t>p</w:t>
      </w:r>
      <w:r>
        <w:rPr>
          <w:sz w:val="24"/>
          <w:szCs w:val="24"/>
        </w:rPr>
        <w:t>e</w:t>
      </w:r>
      <w:r>
        <w:rPr>
          <w:spacing w:val="6"/>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7"/>
          <w:sz w:val="24"/>
          <w:szCs w:val="24"/>
        </w:rPr>
        <w:t xml:space="preserve"> </w:t>
      </w:r>
      <w:r>
        <w:rPr>
          <w:spacing w:val="1"/>
          <w:sz w:val="24"/>
          <w:szCs w:val="24"/>
        </w:rPr>
        <w:t>r</w:t>
      </w:r>
      <w:r>
        <w:rPr>
          <w:spacing w:val="-1"/>
          <w:sz w:val="24"/>
          <w:szCs w:val="24"/>
        </w:rPr>
        <w:t>e</w:t>
      </w:r>
      <w:r>
        <w:rPr>
          <w:spacing w:val="-5"/>
          <w:sz w:val="24"/>
          <w:szCs w:val="24"/>
        </w:rPr>
        <w:t>p</w:t>
      </w:r>
      <w:r>
        <w:rPr>
          <w:spacing w:val="5"/>
          <w:sz w:val="24"/>
          <w:szCs w:val="24"/>
        </w:rPr>
        <w:t>o</w:t>
      </w:r>
      <w:r>
        <w:rPr>
          <w:spacing w:val="-3"/>
          <w:sz w:val="24"/>
          <w:szCs w:val="24"/>
        </w:rPr>
        <w:t>r</w:t>
      </w:r>
      <w:r>
        <w:rPr>
          <w:spacing w:val="5"/>
          <w:sz w:val="24"/>
          <w:szCs w:val="24"/>
        </w:rPr>
        <w:t>t</w:t>
      </w:r>
      <w:r>
        <w:rPr>
          <w:sz w:val="24"/>
          <w:szCs w:val="24"/>
        </w:rPr>
        <w:t xml:space="preserve">s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11"/>
          <w:sz w:val="24"/>
          <w:szCs w:val="24"/>
        </w:rPr>
        <w:t xml:space="preserve"> </w:t>
      </w:r>
      <w:r>
        <w:rPr>
          <w:spacing w:val="-8"/>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z w:val="24"/>
          <w:szCs w:val="24"/>
        </w:rPr>
        <w:t>h</w:t>
      </w:r>
      <w:r>
        <w:rPr>
          <w:spacing w:val="-1"/>
          <w:sz w:val="24"/>
          <w:szCs w:val="24"/>
        </w:rPr>
        <w:t>e</w:t>
      </w:r>
      <w:r>
        <w:rPr>
          <w:sz w:val="24"/>
          <w:szCs w:val="24"/>
        </w:rPr>
        <w:t>d</w:t>
      </w:r>
      <w:r>
        <w:rPr>
          <w:spacing w:val="12"/>
          <w:sz w:val="24"/>
          <w:szCs w:val="24"/>
        </w:rPr>
        <w:t xml:space="preserve"> </w:t>
      </w:r>
      <w:r>
        <w:rPr>
          <w:spacing w:val="-4"/>
          <w:sz w:val="24"/>
          <w:szCs w:val="24"/>
        </w:rPr>
        <w:t>i</w:t>
      </w:r>
      <w:r>
        <w:rPr>
          <w:sz w:val="24"/>
          <w:szCs w:val="24"/>
        </w:rPr>
        <w:t>n</w:t>
      </w:r>
      <w:r>
        <w:rPr>
          <w:spacing w:val="2"/>
          <w:sz w:val="24"/>
          <w:szCs w:val="24"/>
        </w:rPr>
        <w:t xml:space="preserve"> </w:t>
      </w:r>
      <w:r>
        <w:rPr>
          <w:spacing w:val="-1"/>
          <w:sz w:val="24"/>
          <w:szCs w:val="24"/>
        </w:rPr>
        <w:t>a</w:t>
      </w:r>
      <w:r>
        <w:rPr>
          <w:sz w:val="24"/>
          <w:szCs w:val="24"/>
        </w:rPr>
        <w:t>t</w:t>
      </w:r>
      <w:r>
        <w:rPr>
          <w:spacing w:val="3"/>
          <w:sz w:val="24"/>
          <w:szCs w:val="24"/>
        </w:rPr>
        <w:t xml:space="preserve"> </w:t>
      </w:r>
      <w:r>
        <w:rPr>
          <w:spacing w:val="-4"/>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7"/>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6"/>
          <w:sz w:val="24"/>
          <w:szCs w:val="24"/>
        </w:rPr>
        <w:t xml:space="preserve"> </w:t>
      </w:r>
      <w:r>
        <w:rPr>
          <w:spacing w:val="-6"/>
          <w:sz w:val="24"/>
          <w:szCs w:val="24"/>
        </w:rPr>
        <w:t>c</w:t>
      </w:r>
      <w:r>
        <w:rPr>
          <w:spacing w:val="5"/>
          <w:sz w:val="24"/>
          <w:szCs w:val="24"/>
        </w:rPr>
        <w:t>o</w:t>
      </w:r>
      <w:r>
        <w:rPr>
          <w:sz w:val="24"/>
          <w:szCs w:val="24"/>
        </w:rPr>
        <w:t>p</w:t>
      </w:r>
      <w:r>
        <w:rPr>
          <w:spacing w:val="-9"/>
          <w:sz w:val="24"/>
          <w:szCs w:val="24"/>
        </w:rPr>
        <w:t>i</w:t>
      </w:r>
      <w:r>
        <w:rPr>
          <w:spacing w:val="-1"/>
          <w:sz w:val="24"/>
          <w:szCs w:val="24"/>
        </w:rPr>
        <w:t>e</w:t>
      </w:r>
      <w:r>
        <w:rPr>
          <w:sz w:val="24"/>
          <w:szCs w:val="24"/>
        </w:rPr>
        <w:t>s</w:t>
      </w:r>
      <w:r>
        <w:rPr>
          <w:spacing w:val="5"/>
          <w:sz w:val="24"/>
          <w:szCs w:val="24"/>
        </w:rPr>
        <w:t xml:space="preserve"> </w:t>
      </w:r>
      <w:r>
        <w:rPr>
          <w:spacing w:val="4"/>
          <w:sz w:val="24"/>
          <w:szCs w:val="24"/>
        </w:rPr>
        <w:t>a</w:t>
      </w:r>
      <w:r>
        <w:rPr>
          <w:spacing w:val="-9"/>
          <w:sz w:val="24"/>
          <w:szCs w:val="24"/>
        </w:rPr>
        <w:t>l</w:t>
      </w:r>
      <w:r>
        <w:rPr>
          <w:spacing w:val="5"/>
          <w:sz w:val="24"/>
          <w:szCs w:val="24"/>
        </w:rPr>
        <w:t>o</w:t>
      </w:r>
      <w:r>
        <w:rPr>
          <w:spacing w:val="-5"/>
          <w:sz w:val="24"/>
          <w:szCs w:val="24"/>
        </w:rPr>
        <w:t>n</w:t>
      </w:r>
      <w:r>
        <w:rPr>
          <w:sz w:val="24"/>
          <w:szCs w:val="24"/>
        </w:rPr>
        <w:t>g</w:t>
      </w:r>
      <w:r>
        <w:rPr>
          <w:spacing w:val="12"/>
          <w:sz w:val="24"/>
          <w:szCs w:val="24"/>
        </w:rPr>
        <w:t xml:space="preserve"> </w:t>
      </w:r>
      <w:r>
        <w:rPr>
          <w:spacing w:val="4"/>
          <w:sz w:val="24"/>
          <w:szCs w:val="24"/>
        </w:rPr>
        <w:t>w</w:t>
      </w:r>
      <w:r>
        <w:rPr>
          <w:spacing w:val="-9"/>
          <w:sz w:val="24"/>
          <w:szCs w:val="24"/>
        </w:rPr>
        <w:t>i</w:t>
      </w:r>
      <w:r>
        <w:rPr>
          <w:spacing w:val="10"/>
          <w:sz w:val="24"/>
          <w:szCs w:val="24"/>
        </w:rPr>
        <w:t>t</w:t>
      </w:r>
      <w:r>
        <w:rPr>
          <w:sz w:val="24"/>
          <w:szCs w:val="24"/>
        </w:rPr>
        <w:t xml:space="preserve">h </w:t>
      </w:r>
      <w:r>
        <w:rPr>
          <w:spacing w:val="5"/>
          <w:sz w:val="24"/>
          <w:szCs w:val="24"/>
        </w:rPr>
        <w:t>o</w:t>
      </w:r>
      <w:r>
        <w:rPr>
          <w:spacing w:val="-5"/>
          <w:sz w:val="24"/>
          <w:szCs w:val="24"/>
        </w:rPr>
        <w:t>n</w:t>
      </w:r>
      <w:r>
        <w:rPr>
          <w:sz w:val="24"/>
          <w:szCs w:val="24"/>
        </w:rPr>
        <w:t>e</w:t>
      </w:r>
      <w:r>
        <w:rPr>
          <w:spacing w:val="4"/>
          <w:sz w:val="24"/>
          <w:szCs w:val="24"/>
        </w:rPr>
        <w:t xml:space="preserve"> </w:t>
      </w:r>
      <w:r>
        <w:rPr>
          <w:spacing w:val="5"/>
          <w:sz w:val="24"/>
          <w:szCs w:val="24"/>
        </w:rPr>
        <w:t>o</w:t>
      </w:r>
      <w:r>
        <w:rPr>
          <w:spacing w:val="1"/>
          <w:sz w:val="24"/>
          <w:szCs w:val="24"/>
        </w:rPr>
        <w:t>r</w:t>
      </w:r>
      <w:r>
        <w:rPr>
          <w:spacing w:val="-9"/>
          <w:sz w:val="24"/>
          <w:szCs w:val="24"/>
        </w:rPr>
        <w:t>i</w:t>
      </w:r>
      <w:r>
        <w:rPr>
          <w:spacing w:val="5"/>
          <w:sz w:val="24"/>
          <w:szCs w:val="24"/>
        </w:rPr>
        <w:t>g</w:t>
      </w:r>
      <w:r>
        <w:rPr>
          <w:spacing w:val="-4"/>
          <w:sz w:val="24"/>
          <w:szCs w:val="24"/>
        </w:rPr>
        <w:t>i</w:t>
      </w:r>
      <w:r>
        <w:rPr>
          <w:sz w:val="24"/>
          <w:szCs w:val="24"/>
        </w:rPr>
        <w:t>n</w:t>
      </w:r>
      <w:r>
        <w:rPr>
          <w:spacing w:val="4"/>
          <w:sz w:val="24"/>
          <w:szCs w:val="24"/>
        </w:rPr>
        <w:t>a</w:t>
      </w:r>
      <w:r>
        <w:rPr>
          <w:spacing w:val="-9"/>
          <w:sz w:val="24"/>
          <w:szCs w:val="24"/>
        </w:rPr>
        <w:t>l</w:t>
      </w:r>
      <w:r>
        <w:rPr>
          <w:sz w:val="24"/>
          <w:szCs w:val="24"/>
        </w:rPr>
        <w:t>.</w:t>
      </w:r>
      <w:r>
        <w:rPr>
          <w:spacing w:val="12"/>
          <w:sz w:val="24"/>
          <w:szCs w:val="24"/>
        </w:rPr>
        <w:t xml:space="preserve"> </w:t>
      </w:r>
      <w:r>
        <w:rPr>
          <w:spacing w:val="4"/>
          <w:sz w:val="24"/>
          <w:szCs w:val="24"/>
        </w:rPr>
        <w:t>O</w:t>
      </w:r>
      <w:r>
        <w:rPr>
          <w:spacing w:val="-5"/>
          <w:sz w:val="24"/>
          <w:szCs w:val="24"/>
        </w:rPr>
        <w:t>n</w:t>
      </w:r>
      <w:r>
        <w:rPr>
          <w:sz w:val="24"/>
          <w:szCs w:val="24"/>
        </w:rPr>
        <w:t>e</w:t>
      </w:r>
      <w:r>
        <w:rPr>
          <w:spacing w:val="9"/>
          <w:sz w:val="24"/>
          <w:szCs w:val="24"/>
        </w:rPr>
        <w:t xml:space="preserve"> </w:t>
      </w:r>
      <w:r>
        <w:rPr>
          <w:spacing w:val="-1"/>
          <w:sz w:val="24"/>
          <w:szCs w:val="24"/>
        </w:rPr>
        <w:t>c</w:t>
      </w:r>
      <w:r>
        <w:rPr>
          <w:spacing w:val="5"/>
          <w:sz w:val="24"/>
          <w:szCs w:val="24"/>
        </w:rPr>
        <w:t>o</w:t>
      </w:r>
      <w:r>
        <w:rPr>
          <w:sz w:val="24"/>
          <w:szCs w:val="24"/>
        </w:rPr>
        <w:t xml:space="preserve">py </w:t>
      </w:r>
      <w:r>
        <w:rPr>
          <w:spacing w:val="4"/>
          <w:sz w:val="24"/>
          <w:szCs w:val="24"/>
        </w:rPr>
        <w:t>w</w:t>
      </w:r>
      <w:r>
        <w:rPr>
          <w:spacing w:val="-4"/>
          <w:sz w:val="24"/>
          <w:szCs w:val="24"/>
        </w:rPr>
        <w:t>i</w:t>
      </w:r>
      <w:r>
        <w:rPr>
          <w:sz w:val="24"/>
          <w:szCs w:val="24"/>
        </w:rPr>
        <w:t>ll</w:t>
      </w:r>
      <w:r>
        <w:rPr>
          <w:spacing w:val="6"/>
          <w:sz w:val="24"/>
          <w:szCs w:val="24"/>
        </w:rPr>
        <w:t xml:space="preserve"> </w:t>
      </w:r>
      <w:r>
        <w:rPr>
          <w:spacing w:val="-5"/>
          <w:sz w:val="24"/>
          <w:szCs w:val="24"/>
        </w:rPr>
        <w:t>b</w:t>
      </w:r>
      <w:r>
        <w:rPr>
          <w:sz w:val="24"/>
          <w:szCs w:val="24"/>
        </w:rPr>
        <w:t>e</w:t>
      </w:r>
      <w:r>
        <w:rPr>
          <w:spacing w:val="9"/>
          <w:sz w:val="24"/>
          <w:szCs w:val="24"/>
        </w:rPr>
        <w:t xml:space="preserve"> </w:t>
      </w:r>
      <w:r>
        <w:rPr>
          <w:spacing w:val="1"/>
          <w:sz w:val="24"/>
          <w:szCs w:val="24"/>
        </w:rPr>
        <w:t>r</w:t>
      </w:r>
      <w:r>
        <w:rPr>
          <w:spacing w:val="-1"/>
          <w:sz w:val="24"/>
          <w:szCs w:val="24"/>
        </w:rPr>
        <w:t>e</w:t>
      </w:r>
      <w:r>
        <w:rPr>
          <w:spacing w:val="5"/>
          <w:sz w:val="24"/>
          <w:szCs w:val="24"/>
        </w:rPr>
        <w:t>t</w:t>
      </w:r>
      <w:r>
        <w:rPr>
          <w:sz w:val="24"/>
          <w:szCs w:val="24"/>
        </w:rPr>
        <w:t>u</w:t>
      </w:r>
      <w:r>
        <w:rPr>
          <w:spacing w:val="1"/>
          <w:sz w:val="24"/>
          <w:szCs w:val="24"/>
        </w:rPr>
        <w:t>r</w:t>
      </w:r>
      <w:r>
        <w:rPr>
          <w:spacing w:val="-5"/>
          <w:sz w:val="24"/>
          <w:szCs w:val="24"/>
        </w:rPr>
        <w:t>n</w:t>
      </w:r>
      <w:r>
        <w:rPr>
          <w:spacing w:val="-1"/>
          <w:sz w:val="24"/>
          <w:szCs w:val="24"/>
        </w:rPr>
        <w:t>e</w:t>
      </w:r>
      <w:r>
        <w:rPr>
          <w:sz w:val="24"/>
          <w:szCs w:val="24"/>
        </w:rPr>
        <w:t>d</w:t>
      </w:r>
      <w:r>
        <w:rPr>
          <w:spacing w:val="10"/>
          <w:sz w:val="24"/>
          <w:szCs w:val="24"/>
        </w:rPr>
        <w:t xml:space="preserve"> </w:t>
      </w:r>
      <w:r>
        <w:rPr>
          <w:sz w:val="24"/>
          <w:szCs w:val="24"/>
        </w:rPr>
        <w:t>du</w:t>
      </w:r>
      <w:r>
        <w:rPr>
          <w:spacing w:val="-4"/>
          <w:sz w:val="24"/>
          <w:szCs w:val="24"/>
        </w:rPr>
        <w:t>l</w:t>
      </w:r>
      <w:r>
        <w:rPr>
          <w:sz w:val="24"/>
          <w:szCs w:val="24"/>
        </w:rPr>
        <w:t xml:space="preserve">y </w:t>
      </w:r>
      <w:r>
        <w:rPr>
          <w:spacing w:val="-1"/>
          <w:sz w:val="24"/>
          <w:szCs w:val="24"/>
        </w:rPr>
        <w:t>ce</w:t>
      </w:r>
      <w:r>
        <w:rPr>
          <w:spacing w:val="1"/>
          <w:sz w:val="24"/>
          <w:szCs w:val="24"/>
        </w:rPr>
        <w:t>r</w:t>
      </w:r>
      <w:r>
        <w:rPr>
          <w:spacing w:val="5"/>
          <w:sz w:val="24"/>
          <w:szCs w:val="24"/>
        </w:rPr>
        <w:t>t</w:t>
      </w:r>
      <w:r>
        <w:rPr>
          <w:sz w:val="24"/>
          <w:szCs w:val="24"/>
        </w:rPr>
        <w:t>i</w:t>
      </w:r>
      <w:r>
        <w:rPr>
          <w:spacing w:val="-3"/>
          <w:sz w:val="24"/>
          <w:szCs w:val="24"/>
        </w:rPr>
        <w:t>f</w:t>
      </w:r>
      <w:r>
        <w:rPr>
          <w:spacing w:val="-4"/>
          <w:sz w:val="24"/>
          <w:szCs w:val="24"/>
        </w:rPr>
        <w:t>i</w:t>
      </w:r>
      <w:r>
        <w:rPr>
          <w:spacing w:val="4"/>
          <w:sz w:val="24"/>
          <w:szCs w:val="24"/>
        </w:rPr>
        <w:t>e</w:t>
      </w:r>
      <w:r>
        <w:rPr>
          <w:sz w:val="24"/>
          <w:szCs w:val="24"/>
        </w:rPr>
        <w:t>d</w:t>
      </w:r>
      <w:r>
        <w:rPr>
          <w:spacing w:val="10"/>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17"/>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8"/>
          <w:sz w:val="24"/>
          <w:szCs w:val="24"/>
        </w:rPr>
        <w:t xml:space="preserve"> </w:t>
      </w:r>
      <w:r>
        <w:rPr>
          <w:spacing w:val="5"/>
          <w:sz w:val="24"/>
          <w:szCs w:val="24"/>
        </w:rPr>
        <w:t>o</w:t>
      </w:r>
      <w:r>
        <w:rPr>
          <w:sz w:val="24"/>
          <w:szCs w:val="24"/>
        </w:rPr>
        <w:t xml:space="preserve">nly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 wh</w:t>
      </w:r>
      <w:r>
        <w:rPr>
          <w:spacing w:val="-10"/>
          <w:sz w:val="24"/>
          <w:szCs w:val="24"/>
        </w:rPr>
        <w:t>i</w:t>
      </w:r>
      <w:r>
        <w:rPr>
          <w:spacing w:val="4"/>
          <w:sz w:val="24"/>
          <w:szCs w:val="24"/>
        </w:rPr>
        <w:t>c</w:t>
      </w:r>
      <w:r>
        <w:rPr>
          <w:sz w:val="24"/>
          <w:szCs w:val="24"/>
        </w:rPr>
        <w:t>h</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c</w:t>
      </w:r>
      <w:r>
        <w:rPr>
          <w:spacing w:val="5"/>
          <w:sz w:val="24"/>
          <w:szCs w:val="24"/>
        </w:rPr>
        <w:t>o</w:t>
      </w:r>
      <w:r>
        <w:rPr>
          <w:spacing w:val="-4"/>
          <w:sz w:val="24"/>
          <w:szCs w:val="24"/>
        </w:rPr>
        <w:t>mm</w:t>
      </w:r>
      <w:r>
        <w:rPr>
          <w:spacing w:val="-1"/>
          <w:sz w:val="24"/>
          <w:szCs w:val="24"/>
        </w:rPr>
        <w:t>e</w:t>
      </w:r>
      <w:r>
        <w:rPr>
          <w:spacing w:val="1"/>
          <w:sz w:val="24"/>
          <w:szCs w:val="24"/>
        </w:rPr>
        <w:t>r</w:t>
      </w:r>
      <w:r>
        <w:rPr>
          <w:spacing w:val="4"/>
          <w:sz w:val="24"/>
          <w:szCs w:val="24"/>
        </w:rPr>
        <w:t>c</w:t>
      </w:r>
      <w:r>
        <w:rPr>
          <w:spacing w:val="-4"/>
          <w:sz w:val="24"/>
          <w:szCs w:val="24"/>
        </w:rPr>
        <w:t>i</w:t>
      </w:r>
      <w:r>
        <w:rPr>
          <w:spacing w:val="4"/>
          <w:sz w:val="24"/>
          <w:szCs w:val="24"/>
        </w:rPr>
        <w:t>a</w:t>
      </w:r>
      <w:r>
        <w:rPr>
          <w:sz w:val="24"/>
          <w:szCs w:val="24"/>
        </w:rPr>
        <w:t>l p</w:t>
      </w:r>
      <w:r>
        <w:rPr>
          <w:spacing w:val="1"/>
          <w:sz w:val="24"/>
          <w:szCs w:val="24"/>
        </w:rPr>
        <w:t>r</w:t>
      </w:r>
      <w:r>
        <w:rPr>
          <w:spacing w:val="5"/>
          <w:sz w:val="24"/>
          <w:szCs w:val="24"/>
        </w:rPr>
        <w:t>o</w:t>
      </w:r>
      <w:r>
        <w:rPr>
          <w:sz w:val="24"/>
          <w:szCs w:val="24"/>
        </w:rPr>
        <w:t>du</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10"/>
          <w:sz w:val="24"/>
          <w:szCs w:val="24"/>
        </w:rPr>
        <w:t>o</w:t>
      </w:r>
      <w:r>
        <w:rPr>
          <w:sz w:val="24"/>
          <w:szCs w:val="24"/>
        </w:rPr>
        <w:t>f</w:t>
      </w:r>
      <w:r>
        <w:rPr>
          <w:spacing w:val="-5"/>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4"/>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
          <w:sz w:val="24"/>
          <w:szCs w:val="24"/>
        </w:rPr>
        <w:t xml:space="preserve"> </w:t>
      </w:r>
      <w:r>
        <w:rPr>
          <w:spacing w:val="-2"/>
          <w:sz w:val="24"/>
          <w:szCs w:val="24"/>
        </w:rPr>
        <w:t>s</w:t>
      </w:r>
      <w:r>
        <w:rPr>
          <w:spacing w:val="5"/>
          <w:sz w:val="24"/>
          <w:szCs w:val="24"/>
        </w:rPr>
        <w:t>t</w:t>
      </w:r>
      <w:r>
        <w:rPr>
          <w:spacing w:val="-1"/>
          <w:sz w:val="24"/>
          <w:szCs w:val="24"/>
        </w:rPr>
        <w:t>a</w:t>
      </w:r>
      <w:r>
        <w:rPr>
          <w:spacing w:val="-3"/>
          <w:sz w:val="24"/>
          <w:szCs w:val="24"/>
        </w:rPr>
        <w:t>r</w:t>
      </w:r>
      <w:r>
        <w:rPr>
          <w:spacing w:val="5"/>
          <w:sz w:val="24"/>
          <w:szCs w:val="24"/>
        </w:rPr>
        <w:t>t</w:t>
      </w:r>
      <w:r>
        <w:rPr>
          <w:sz w:val="24"/>
          <w:szCs w:val="24"/>
        </w:rPr>
        <w:t>.</w:t>
      </w:r>
    </w:p>
    <w:p w:rsidR="008D75EE" w:rsidRDefault="008D75EE">
      <w:pPr>
        <w:spacing w:line="180" w:lineRule="exact"/>
        <w:rPr>
          <w:sz w:val="18"/>
          <w:szCs w:val="18"/>
        </w:rPr>
      </w:pPr>
    </w:p>
    <w:p w:rsidR="008D75EE" w:rsidRDefault="00B30AA0">
      <w:pPr>
        <w:spacing w:line="260" w:lineRule="exact"/>
        <w:ind w:left="1953" w:right="1168" w:hanging="720"/>
        <w:jc w:val="both"/>
        <w:rPr>
          <w:sz w:val="24"/>
          <w:szCs w:val="24"/>
        </w:rPr>
      </w:pPr>
      <w:r>
        <w:rPr>
          <w:sz w:val="24"/>
          <w:szCs w:val="24"/>
        </w:rPr>
        <w:t>2</w:t>
      </w:r>
      <w:r>
        <w:rPr>
          <w:spacing w:val="2"/>
          <w:sz w:val="24"/>
          <w:szCs w:val="24"/>
        </w:rPr>
        <w:t>.</w:t>
      </w:r>
      <w:r>
        <w:rPr>
          <w:sz w:val="24"/>
          <w:szCs w:val="24"/>
        </w:rPr>
        <w:t>8</w:t>
      </w:r>
      <w:r>
        <w:rPr>
          <w:spacing w:val="2"/>
          <w:sz w:val="24"/>
          <w:szCs w:val="24"/>
        </w:rPr>
        <w:t>.</w:t>
      </w:r>
      <w:r>
        <w:rPr>
          <w:sz w:val="24"/>
          <w:szCs w:val="24"/>
        </w:rPr>
        <w:t xml:space="preserve">2  </w:t>
      </w:r>
      <w:r>
        <w:rPr>
          <w:spacing w:val="54"/>
          <w:sz w:val="24"/>
          <w:szCs w:val="24"/>
        </w:rPr>
        <w:t xml:space="preserve"> </w:t>
      </w:r>
      <w:r>
        <w:rPr>
          <w:spacing w:val="-2"/>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5"/>
          <w:sz w:val="24"/>
          <w:szCs w:val="24"/>
        </w:rPr>
        <w:t xml:space="preserve"> o</w:t>
      </w:r>
      <w:r>
        <w:rPr>
          <w:sz w:val="24"/>
          <w:szCs w:val="24"/>
        </w:rPr>
        <w:t>f</w:t>
      </w:r>
      <w:r>
        <w:rPr>
          <w:spacing w:val="2"/>
          <w:sz w:val="24"/>
          <w:szCs w:val="24"/>
        </w:rPr>
        <w:t xml:space="preserve"> </w:t>
      </w:r>
      <w:r>
        <w:rPr>
          <w:spacing w:val="-3"/>
          <w:sz w:val="24"/>
          <w:szCs w:val="24"/>
        </w:rPr>
        <w:t>r</w:t>
      </w:r>
      <w:r>
        <w:rPr>
          <w:spacing w:val="5"/>
          <w:sz w:val="24"/>
          <w:szCs w:val="24"/>
        </w:rPr>
        <w:t>o</w:t>
      </w:r>
      <w:r>
        <w:rPr>
          <w:spacing w:val="-5"/>
          <w:sz w:val="24"/>
          <w:szCs w:val="24"/>
        </w:rPr>
        <w:t>u</w:t>
      </w:r>
      <w:r>
        <w:rPr>
          <w:spacing w:val="5"/>
          <w:sz w:val="24"/>
          <w:szCs w:val="24"/>
        </w:rPr>
        <w:t>t</w:t>
      </w:r>
      <w:r>
        <w:rPr>
          <w:spacing w:val="-4"/>
          <w:sz w:val="24"/>
          <w:szCs w:val="24"/>
        </w:rPr>
        <w:t>i</w:t>
      </w:r>
      <w:r>
        <w:rPr>
          <w:spacing w:val="-5"/>
          <w:sz w:val="24"/>
          <w:szCs w:val="24"/>
        </w:rPr>
        <w:t>n</w:t>
      </w:r>
      <w:r>
        <w:rPr>
          <w:sz w:val="24"/>
          <w:szCs w:val="24"/>
        </w:rPr>
        <w:t>e</w:t>
      </w:r>
      <w:r>
        <w:rPr>
          <w:spacing w:val="9"/>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5"/>
          <w:sz w:val="24"/>
          <w:szCs w:val="24"/>
        </w:rPr>
        <w:t xml:space="preserve"> </w:t>
      </w:r>
      <w:r>
        <w:rPr>
          <w:spacing w:val="1"/>
          <w:sz w:val="24"/>
          <w:szCs w:val="24"/>
        </w:rPr>
        <w:t>r</w:t>
      </w:r>
      <w:r>
        <w:rPr>
          <w:spacing w:val="-1"/>
          <w:sz w:val="24"/>
          <w:szCs w:val="24"/>
        </w:rPr>
        <w:t>e</w:t>
      </w:r>
      <w:r>
        <w:rPr>
          <w:sz w:val="24"/>
          <w:szCs w:val="24"/>
        </w:rPr>
        <w:t>po</w:t>
      </w:r>
      <w:r>
        <w:rPr>
          <w:spacing w:val="-3"/>
          <w:sz w:val="24"/>
          <w:szCs w:val="24"/>
        </w:rPr>
        <w:t>r</w:t>
      </w:r>
      <w:r>
        <w:rPr>
          <w:spacing w:val="5"/>
          <w:sz w:val="24"/>
          <w:szCs w:val="24"/>
        </w:rPr>
        <w:t>t</w:t>
      </w:r>
      <w:r>
        <w:rPr>
          <w:sz w:val="24"/>
          <w:szCs w:val="24"/>
        </w:rPr>
        <w:t>s</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14"/>
          <w:sz w:val="24"/>
          <w:szCs w:val="24"/>
        </w:rPr>
        <w:t xml:space="preserve"> </w:t>
      </w:r>
      <w:r>
        <w:rPr>
          <w:spacing w:val="-4"/>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pacing w:val="-4"/>
          <w:sz w:val="24"/>
          <w:szCs w:val="24"/>
        </w:rPr>
        <w:t>i</w:t>
      </w:r>
      <w:r>
        <w:rPr>
          <w:sz w:val="24"/>
          <w:szCs w:val="24"/>
        </w:rPr>
        <w:t>n</w:t>
      </w:r>
      <w:r>
        <w:rPr>
          <w:spacing w:val="-1"/>
          <w:sz w:val="24"/>
          <w:szCs w:val="24"/>
        </w:rPr>
        <w:t>e</w:t>
      </w:r>
      <w:r>
        <w:rPr>
          <w:sz w:val="24"/>
          <w:szCs w:val="24"/>
        </w:rPr>
        <w:t>d</w:t>
      </w:r>
      <w:r>
        <w:rPr>
          <w:spacing w:val="10"/>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16"/>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2"/>
          <w:sz w:val="24"/>
          <w:szCs w:val="24"/>
        </w:rPr>
        <w:t xml:space="preserve"> </w:t>
      </w:r>
      <w:r>
        <w:rPr>
          <w:spacing w:val="-1"/>
          <w:sz w:val="24"/>
          <w:szCs w:val="24"/>
        </w:rPr>
        <w:t>a</w:t>
      </w:r>
      <w:r>
        <w:rPr>
          <w:sz w:val="24"/>
          <w:szCs w:val="24"/>
        </w:rPr>
        <w:t>t</w:t>
      </w:r>
      <w:r>
        <w:rPr>
          <w:spacing w:val="10"/>
          <w:sz w:val="24"/>
          <w:szCs w:val="24"/>
        </w:rPr>
        <w:t xml:space="preserve"> </w:t>
      </w:r>
      <w:r>
        <w:rPr>
          <w:sz w:val="24"/>
          <w:szCs w:val="24"/>
        </w:rPr>
        <w:t>h</w:t>
      </w:r>
      <w:r>
        <w:rPr>
          <w:spacing w:val="-4"/>
          <w:sz w:val="24"/>
          <w:szCs w:val="24"/>
        </w:rPr>
        <w:t>i</w:t>
      </w:r>
      <w:r>
        <w:rPr>
          <w:sz w:val="24"/>
          <w:szCs w:val="24"/>
        </w:rPr>
        <w:t>s</w:t>
      </w:r>
      <w:r>
        <w:rPr>
          <w:spacing w:val="8"/>
          <w:sz w:val="24"/>
          <w:szCs w:val="24"/>
        </w:rPr>
        <w:t xml:space="preserve"> </w:t>
      </w:r>
      <w:r>
        <w:rPr>
          <w:sz w:val="24"/>
          <w:szCs w:val="24"/>
        </w:rPr>
        <w:t>w</w:t>
      </w:r>
      <w:r>
        <w:rPr>
          <w:spacing w:val="4"/>
          <w:sz w:val="24"/>
          <w:szCs w:val="24"/>
        </w:rPr>
        <w:t>o</w:t>
      </w:r>
      <w:r>
        <w:rPr>
          <w:spacing w:val="1"/>
          <w:sz w:val="24"/>
          <w:szCs w:val="24"/>
        </w:rPr>
        <w:t>r</w:t>
      </w:r>
      <w:r>
        <w:rPr>
          <w:sz w:val="24"/>
          <w:szCs w:val="24"/>
        </w:rPr>
        <w:t xml:space="preserve">ks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p</w:t>
      </w:r>
      <w:r>
        <w:rPr>
          <w:spacing w:val="-1"/>
          <w:sz w:val="24"/>
          <w:szCs w:val="24"/>
        </w:rPr>
        <w:t>e</w:t>
      </w:r>
      <w:r>
        <w:rPr>
          <w:spacing w:val="1"/>
          <w:sz w:val="24"/>
          <w:szCs w:val="24"/>
        </w:rPr>
        <w:t>r</w:t>
      </w:r>
      <w:r>
        <w:rPr>
          <w:spacing w:val="-9"/>
          <w:sz w:val="24"/>
          <w:szCs w:val="24"/>
        </w:rPr>
        <w:t>i</w:t>
      </w:r>
      <w:r>
        <w:rPr>
          <w:spacing w:val="5"/>
          <w:sz w:val="24"/>
          <w:szCs w:val="24"/>
        </w:rPr>
        <w:t>od</w:t>
      </w:r>
      <w:r>
        <w:rPr>
          <w:spacing w:val="-9"/>
          <w:sz w:val="24"/>
          <w:szCs w:val="24"/>
        </w:rPr>
        <w:t>i</w:t>
      </w:r>
      <w:r>
        <w:rPr>
          <w:sz w:val="24"/>
          <w:szCs w:val="24"/>
        </w:rPr>
        <w:t>c</w:t>
      </w:r>
      <w:r>
        <w:rPr>
          <w:spacing w:val="2"/>
          <w:sz w:val="24"/>
          <w:szCs w:val="24"/>
        </w:rPr>
        <w:t xml:space="preserve"> </w:t>
      </w:r>
      <w:r>
        <w:rPr>
          <w:spacing w:val="-4"/>
          <w:sz w:val="24"/>
          <w:szCs w:val="24"/>
        </w:rPr>
        <w:t>i</w:t>
      </w:r>
      <w:r>
        <w:rPr>
          <w:sz w:val="24"/>
          <w:szCs w:val="24"/>
        </w:rPr>
        <w:t>n</w:t>
      </w:r>
      <w:r>
        <w:rPr>
          <w:spacing w:val="-2"/>
          <w:sz w:val="24"/>
          <w:szCs w:val="24"/>
        </w:rPr>
        <w:t>s</w:t>
      </w:r>
      <w:r>
        <w:rPr>
          <w:spacing w:val="5"/>
          <w:sz w:val="24"/>
          <w:szCs w:val="24"/>
        </w:rPr>
        <w:t>p</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z w:val="24"/>
          <w:szCs w:val="24"/>
        </w:rPr>
        <w:t>by</w:t>
      </w:r>
      <w:r>
        <w:rPr>
          <w:spacing w:val="-7"/>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pacing w:val="2"/>
          <w:sz w:val="24"/>
          <w:szCs w:val="24"/>
        </w:rPr>
        <w:t>r</w:t>
      </w:r>
      <w:r>
        <w:rPr>
          <w:spacing w:val="1"/>
          <w:sz w:val="24"/>
          <w:szCs w:val="24"/>
        </w:rPr>
        <w:t>’</w:t>
      </w:r>
      <w:r>
        <w:rPr>
          <w:sz w:val="24"/>
          <w:szCs w:val="24"/>
        </w:rPr>
        <w:t xml:space="preserve">s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z w:val="24"/>
          <w:szCs w:val="24"/>
        </w:rPr>
        <w:t>n</w:t>
      </w:r>
      <w:r>
        <w:rPr>
          <w:spacing w:val="5"/>
          <w:sz w:val="24"/>
          <w:szCs w:val="24"/>
        </w:rPr>
        <w:t>t</w:t>
      </w:r>
      <w:r>
        <w:rPr>
          <w:spacing w:val="-6"/>
          <w:sz w:val="24"/>
          <w:szCs w:val="24"/>
        </w:rPr>
        <w:t>a</w:t>
      </w:r>
      <w:r>
        <w:rPr>
          <w:spacing w:val="5"/>
          <w:sz w:val="24"/>
          <w:szCs w:val="24"/>
        </w:rPr>
        <w:t>t</w:t>
      </w:r>
      <w:r>
        <w:rPr>
          <w:spacing w:val="-4"/>
          <w:sz w:val="24"/>
          <w:szCs w:val="24"/>
        </w:rPr>
        <w:t>i</w:t>
      </w:r>
      <w:r>
        <w:rPr>
          <w:spacing w:val="-5"/>
          <w:sz w:val="24"/>
          <w:szCs w:val="24"/>
        </w:rPr>
        <w:t>v</w:t>
      </w:r>
      <w:r>
        <w:rPr>
          <w:spacing w:val="-1"/>
          <w:sz w:val="24"/>
          <w:szCs w:val="24"/>
        </w:rPr>
        <w:t>e</w:t>
      </w:r>
      <w:r>
        <w:rPr>
          <w:sz w:val="24"/>
          <w:szCs w:val="24"/>
        </w:rPr>
        <w:t>.</w:t>
      </w:r>
    </w:p>
    <w:p w:rsidR="008D75EE" w:rsidRDefault="008D75EE">
      <w:pPr>
        <w:spacing w:before="8" w:line="160" w:lineRule="exact"/>
        <w:rPr>
          <w:sz w:val="16"/>
          <w:szCs w:val="16"/>
        </w:rPr>
      </w:pPr>
    </w:p>
    <w:p w:rsidR="008D75EE" w:rsidRDefault="00B30AA0">
      <w:pPr>
        <w:ind w:left="1953" w:right="1169" w:hanging="720"/>
        <w:jc w:val="both"/>
        <w:rPr>
          <w:sz w:val="24"/>
          <w:szCs w:val="24"/>
        </w:rPr>
      </w:pPr>
      <w:r>
        <w:rPr>
          <w:sz w:val="24"/>
          <w:szCs w:val="24"/>
        </w:rPr>
        <w:t>2</w:t>
      </w:r>
      <w:r>
        <w:rPr>
          <w:spacing w:val="2"/>
          <w:sz w:val="24"/>
          <w:szCs w:val="24"/>
        </w:rPr>
        <w:t>.</w:t>
      </w:r>
      <w:r>
        <w:rPr>
          <w:sz w:val="24"/>
          <w:szCs w:val="24"/>
        </w:rPr>
        <w:t>8</w:t>
      </w:r>
      <w:r>
        <w:rPr>
          <w:spacing w:val="2"/>
          <w:sz w:val="24"/>
          <w:szCs w:val="24"/>
        </w:rPr>
        <w:t>.</w:t>
      </w:r>
      <w:r>
        <w:rPr>
          <w:sz w:val="24"/>
          <w:szCs w:val="24"/>
        </w:rPr>
        <w:t xml:space="preserve">3  </w:t>
      </w:r>
      <w:r>
        <w:rPr>
          <w:spacing w:val="50"/>
          <w:sz w:val="24"/>
          <w:szCs w:val="24"/>
        </w:rPr>
        <w:t xml:space="preserve"> </w:t>
      </w:r>
      <w:r>
        <w:rPr>
          <w:spacing w:val="2"/>
          <w:sz w:val="24"/>
          <w:szCs w:val="24"/>
        </w:rPr>
        <w:t>T</w:t>
      </w:r>
      <w:r>
        <w:rPr>
          <w:spacing w:val="-1"/>
          <w:sz w:val="24"/>
          <w:szCs w:val="24"/>
        </w:rPr>
        <w:t>e</w:t>
      </w:r>
      <w:r>
        <w:rPr>
          <w:spacing w:val="-2"/>
          <w:sz w:val="24"/>
          <w:szCs w:val="24"/>
        </w:rPr>
        <w:t>s</w:t>
      </w:r>
      <w:r>
        <w:rPr>
          <w:sz w:val="24"/>
          <w:szCs w:val="24"/>
        </w:rPr>
        <w:t xml:space="preserve">t </w:t>
      </w:r>
      <w:r>
        <w:rPr>
          <w:spacing w:val="14"/>
          <w:sz w:val="24"/>
          <w:szCs w:val="24"/>
        </w:rPr>
        <w:t>Certificates</w:t>
      </w:r>
      <w:r>
        <w:rPr>
          <w:sz w:val="24"/>
          <w:szCs w:val="24"/>
        </w:rPr>
        <w:t xml:space="preserve"> </w:t>
      </w:r>
      <w:proofErr w:type="gramStart"/>
      <w:r>
        <w:rPr>
          <w:spacing w:val="8"/>
          <w:sz w:val="24"/>
          <w:szCs w:val="24"/>
        </w:rPr>
        <w:t>of</w:t>
      </w:r>
      <w:r>
        <w:rPr>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proofErr w:type="gramEnd"/>
      <w:r>
        <w:rPr>
          <w:sz w:val="24"/>
          <w:szCs w:val="24"/>
        </w:rPr>
        <w:t xml:space="preserve"> </w:t>
      </w:r>
      <w:r>
        <w:rPr>
          <w:spacing w:val="7"/>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 xml:space="preserve">g </w:t>
      </w:r>
      <w:r>
        <w:rPr>
          <w:spacing w:val="13"/>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 xml:space="preserve">e </w:t>
      </w:r>
      <w:r>
        <w:rPr>
          <w:spacing w:val="9"/>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10"/>
          <w:sz w:val="24"/>
          <w:szCs w:val="24"/>
        </w:rPr>
        <w:t xml:space="preserve"> </w:t>
      </w:r>
      <w:r>
        <w:rPr>
          <w:spacing w:val="-5"/>
          <w:sz w:val="24"/>
          <w:szCs w:val="24"/>
        </w:rPr>
        <w:t>b</w:t>
      </w:r>
      <w:r>
        <w:rPr>
          <w:sz w:val="24"/>
          <w:szCs w:val="24"/>
        </w:rPr>
        <w:t xml:space="preserve">e </w:t>
      </w:r>
      <w:r>
        <w:rPr>
          <w:spacing w:val="12"/>
          <w:sz w:val="24"/>
          <w:szCs w:val="24"/>
        </w:rPr>
        <w:t xml:space="preserve"> </w:t>
      </w:r>
      <w:r>
        <w:rPr>
          <w:spacing w:val="-4"/>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pacing w:val="-4"/>
          <w:sz w:val="24"/>
          <w:szCs w:val="24"/>
        </w:rPr>
        <w:t>i</w:t>
      </w:r>
      <w:r>
        <w:rPr>
          <w:sz w:val="24"/>
          <w:szCs w:val="24"/>
        </w:rPr>
        <w:t>n</w:t>
      </w:r>
      <w:r>
        <w:rPr>
          <w:spacing w:val="-1"/>
          <w:sz w:val="24"/>
          <w:szCs w:val="24"/>
        </w:rPr>
        <w:t>e</w:t>
      </w:r>
      <w:r>
        <w:rPr>
          <w:sz w:val="24"/>
          <w:szCs w:val="24"/>
        </w:rPr>
        <w:t xml:space="preserve">d </w:t>
      </w:r>
      <w:r>
        <w:rPr>
          <w:spacing w:val="14"/>
          <w:sz w:val="24"/>
          <w:szCs w:val="24"/>
        </w:rPr>
        <w:t xml:space="preserve"> </w:t>
      </w:r>
      <w:r>
        <w:rPr>
          <w:sz w:val="24"/>
          <w:szCs w:val="24"/>
        </w:rPr>
        <w:t xml:space="preserve">by </w:t>
      </w:r>
      <w:r>
        <w:rPr>
          <w:spacing w:val="4"/>
          <w:sz w:val="24"/>
          <w:szCs w:val="24"/>
        </w:rPr>
        <w:t xml:space="preserve"> </w:t>
      </w:r>
      <w:r>
        <w:rPr>
          <w:spacing w:val="5"/>
          <w:sz w:val="24"/>
          <w:szCs w:val="24"/>
        </w:rPr>
        <w:t>t</w:t>
      </w:r>
      <w:r>
        <w:rPr>
          <w:sz w:val="24"/>
          <w:szCs w:val="24"/>
        </w:rPr>
        <w:t xml:space="preserve">he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pacing w:val="2"/>
          <w:sz w:val="24"/>
          <w:szCs w:val="24"/>
        </w:rPr>
        <w:t>r</w:t>
      </w:r>
      <w:r>
        <w:rPr>
          <w:sz w:val="24"/>
          <w:szCs w:val="24"/>
        </w:rPr>
        <w:t>.</w:t>
      </w:r>
      <w:r>
        <w:rPr>
          <w:spacing w:val="7"/>
          <w:sz w:val="24"/>
          <w:szCs w:val="24"/>
        </w:rPr>
        <w:t xml:space="preserve"> </w:t>
      </w:r>
      <w:r>
        <w:rPr>
          <w:spacing w:val="2"/>
          <w:sz w:val="24"/>
          <w:szCs w:val="24"/>
        </w:rPr>
        <w:t>T</w:t>
      </w:r>
      <w:r>
        <w:rPr>
          <w:spacing w:val="-5"/>
          <w:sz w:val="24"/>
          <w:szCs w:val="24"/>
        </w:rPr>
        <w:t>h</w:t>
      </w:r>
      <w:r>
        <w:rPr>
          <w:spacing w:val="-1"/>
          <w:sz w:val="24"/>
          <w:szCs w:val="24"/>
        </w:rPr>
        <w:t>e</w:t>
      </w:r>
      <w:r>
        <w:rPr>
          <w:spacing w:val="-2"/>
          <w:sz w:val="24"/>
          <w:szCs w:val="24"/>
        </w:rPr>
        <w:t>s</w:t>
      </w:r>
      <w:r>
        <w:rPr>
          <w:sz w:val="24"/>
          <w:szCs w:val="24"/>
        </w:rPr>
        <w:t>e</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z w:val="24"/>
          <w:szCs w:val="24"/>
        </w:rPr>
        <w:t>be</w:t>
      </w:r>
      <w:r>
        <w:rPr>
          <w:spacing w:val="4"/>
          <w:sz w:val="24"/>
          <w:szCs w:val="24"/>
        </w:rPr>
        <w:t xml:space="preserve"> </w:t>
      </w:r>
      <w:r>
        <w:rPr>
          <w:sz w:val="24"/>
          <w:szCs w:val="24"/>
        </w:rPr>
        <w:t>p</w:t>
      </w:r>
      <w:r>
        <w:rPr>
          <w:spacing w:val="1"/>
          <w:sz w:val="24"/>
          <w:szCs w:val="24"/>
        </w:rPr>
        <w:t>r</w:t>
      </w:r>
      <w:r>
        <w:rPr>
          <w:spacing w:val="5"/>
          <w:sz w:val="24"/>
          <w:szCs w:val="24"/>
        </w:rPr>
        <w:t>o</w:t>
      </w:r>
      <w:r>
        <w:rPr>
          <w:sz w:val="24"/>
          <w:szCs w:val="24"/>
        </w:rPr>
        <w:t>du</w:t>
      </w:r>
      <w:r>
        <w:rPr>
          <w:spacing w:val="-1"/>
          <w:sz w:val="24"/>
          <w:szCs w:val="24"/>
        </w:rPr>
        <w:t>ce</w:t>
      </w:r>
      <w:r>
        <w:rPr>
          <w:sz w:val="24"/>
          <w:szCs w:val="24"/>
        </w:rPr>
        <w:t>d</w:t>
      </w:r>
      <w:r>
        <w:rPr>
          <w:spacing w:val="5"/>
          <w:sz w:val="24"/>
          <w:szCs w:val="24"/>
        </w:rPr>
        <w:t xml:space="preserve"> </w:t>
      </w:r>
      <w:r>
        <w:rPr>
          <w:spacing w:val="-8"/>
          <w:sz w:val="24"/>
          <w:szCs w:val="24"/>
        </w:rPr>
        <w:t>f</w:t>
      </w:r>
      <w:r>
        <w:rPr>
          <w:spacing w:val="5"/>
          <w:sz w:val="24"/>
          <w:szCs w:val="24"/>
        </w:rPr>
        <w:t>o</w:t>
      </w:r>
      <w:r>
        <w:rPr>
          <w:sz w:val="24"/>
          <w:szCs w:val="24"/>
        </w:rPr>
        <w:t>r</w:t>
      </w:r>
      <w:r>
        <w:rPr>
          <w:spacing w:val="6"/>
          <w:sz w:val="24"/>
          <w:szCs w:val="24"/>
        </w:rPr>
        <w:t xml:space="preserve"> </w:t>
      </w:r>
      <w:r>
        <w:rPr>
          <w:spacing w:val="-5"/>
          <w:sz w:val="24"/>
          <w:szCs w:val="24"/>
        </w:rPr>
        <w:t>v</w:t>
      </w:r>
      <w:r>
        <w:rPr>
          <w:spacing w:val="-1"/>
          <w:sz w:val="24"/>
          <w:szCs w:val="24"/>
        </w:rPr>
        <w:t>e</w:t>
      </w:r>
      <w:r>
        <w:rPr>
          <w:spacing w:val="1"/>
          <w:sz w:val="24"/>
          <w:szCs w:val="24"/>
        </w:rPr>
        <w:t>r</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pacing w:val="-1"/>
          <w:sz w:val="24"/>
          <w:szCs w:val="24"/>
        </w:rPr>
        <w:t>a</w:t>
      </w:r>
      <w:r>
        <w:rPr>
          <w:sz w:val="24"/>
          <w:szCs w:val="24"/>
        </w:rPr>
        <w:t>s</w:t>
      </w:r>
      <w:r>
        <w:rPr>
          <w:spacing w:val="2"/>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w:t>
      </w:r>
      <w:r>
        <w:rPr>
          <w:spacing w:val="4"/>
          <w:sz w:val="24"/>
          <w:szCs w:val="24"/>
        </w:rPr>
        <w:t>w</w:t>
      </w:r>
      <w:r>
        <w:rPr>
          <w:spacing w:val="-5"/>
          <w:sz w:val="24"/>
          <w:szCs w:val="24"/>
        </w:rPr>
        <w:t>h</w:t>
      </w:r>
      <w:r>
        <w:rPr>
          <w:spacing w:val="4"/>
          <w:sz w:val="24"/>
          <w:szCs w:val="24"/>
        </w:rPr>
        <w:t>e</w:t>
      </w:r>
      <w:r>
        <w:rPr>
          <w:sz w:val="24"/>
          <w:szCs w:val="24"/>
        </w:rPr>
        <w:t>n d</w:t>
      </w:r>
      <w:r>
        <w:rPr>
          <w:spacing w:val="-1"/>
          <w:sz w:val="24"/>
          <w:szCs w:val="24"/>
        </w:rPr>
        <w:t>e</w:t>
      </w:r>
      <w:r>
        <w:rPr>
          <w:spacing w:val="2"/>
          <w:sz w:val="24"/>
          <w:szCs w:val="24"/>
        </w:rPr>
        <w:t>s</w:t>
      </w:r>
      <w:r>
        <w:rPr>
          <w:spacing w:val="-4"/>
          <w:sz w:val="24"/>
          <w:szCs w:val="24"/>
        </w:rPr>
        <w:t>i</w:t>
      </w:r>
      <w:r>
        <w:rPr>
          <w:spacing w:val="1"/>
          <w:sz w:val="24"/>
          <w:szCs w:val="24"/>
        </w:rPr>
        <w:t>r</w:t>
      </w:r>
      <w:r>
        <w:rPr>
          <w:spacing w:val="-1"/>
          <w:sz w:val="24"/>
          <w:szCs w:val="24"/>
        </w:rPr>
        <w:t>e</w:t>
      </w:r>
      <w:r>
        <w:rPr>
          <w:sz w:val="24"/>
          <w:szCs w:val="24"/>
        </w:rPr>
        <w:t>d</w:t>
      </w:r>
      <w:r>
        <w:rPr>
          <w:spacing w:val="5"/>
          <w:sz w:val="24"/>
          <w:szCs w:val="24"/>
        </w:rPr>
        <w:t xml:space="preserve"> </w:t>
      </w:r>
      <w:r>
        <w:rPr>
          <w:sz w:val="24"/>
          <w:szCs w:val="24"/>
        </w:rPr>
        <w:t>by</w:t>
      </w:r>
      <w:r>
        <w:rPr>
          <w:spacing w:val="9"/>
          <w:sz w:val="24"/>
          <w:szCs w:val="24"/>
        </w:rPr>
        <w:t xml:space="preserve"> </w:t>
      </w:r>
      <w:r>
        <w:rPr>
          <w:spacing w:val="5"/>
          <w:sz w:val="24"/>
          <w:szCs w:val="24"/>
        </w:rPr>
        <w:t>t</w:t>
      </w:r>
      <w:r>
        <w:rPr>
          <w:sz w:val="24"/>
          <w:szCs w:val="24"/>
        </w:rPr>
        <w:t xml:space="preserve">he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2"/>
          <w:sz w:val="24"/>
          <w:szCs w:val="24"/>
        </w:rPr>
        <w:t>r</w:t>
      </w:r>
      <w:r>
        <w:rPr>
          <w:sz w:val="24"/>
          <w:szCs w:val="24"/>
        </w:rPr>
        <w:t>.</w:t>
      </w:r>
    </w:p>
    <w:p w:rsidR="008D75EE" w:rsidRDefault="008D75EE">
      <w:pPr>
        <w:spacing w:before="1" w:line="140" w:lineRule="exact"/>
        <w:rPr>
          <w:sz w:val="15"/>
          <w:szCs w:val="15"/>
        </w:rPr>
      </w:pPr>
    </w:p>
    <w:p w:rsidR="008D75EE" w:rsidRDefault="00B30AA0">
      <w:pPr>
        <w:spacing w:before="29"/>
        <w:ind w:left="104"/>
        <w:rPr>
          <w:sz w:val="24"/>
          <w:szCs w:val="24"/>
        </w:rPr>
      </w:pPr>
      <w:r>
        <w:rPr>
          <w:b/>
          <w:spacing w:val="-5"/>
          <w:sz w:val="24"/>
          <w:szCs w:val="24"/>
        </w:rPr>
        <w:t>2</w:t>
      </w:r>
      <w:r>
        <w:rPr>
          <w:b/>
          <w:spacing w:val="-2"/>
          <w:sz w:val="24"/>
          <w:szCs w:val="24"/>
        </w:rPr>
        <w:t>.</w:t>
      </w:r>
      <w:r>
        <w:rPr>
          <w:b/>
          <w:sz w:val="24"/>
          <w:szCs w:val="24"/>
        </w:rPr>
        <w:t xml:space="preserve">9  </w:t>
      </w:r>
      <w:r>
        <w:rPr>
          <w:b/>
          <w:spacing w:val="7"/>
          <w:sz w:val="24"/>
          <w:szCs w:val="24"/>
        </w:rPr>
        <w:t xml:space="preserve"> </w:t>
      </w:r>
      <w:r>
        <w:rPr>
          <w:b/>
          <w:spacing w:val="-7"/>
          <w:sz w:val="24"/>
          <w:szCs w:val="24"/>
        </w:rPr>
        <w:t>I</w:t>
      </w:r>
      <w:r>
        <w:rPr>
          <w:b/>
          <w:spacing w:val="1"/>
          <w:sz w:val="24"/>
          <w:szCs w:val="24"/>
        </w:rPr>
        <w:t>n</w:t>
      </w:r>
      <w:r>
        <w:rPr>
          <w:b/>
          <w:spacing w:val="-7"/>
          <w:sz w:val="24"/>
          <w:szCs w:val="24"/>
        </w:rPr>
        <w:t>s</w:t>
      </w:r>
      <w:r>
        <w:rPr>
          <w:b/>
          <w:spacing w:val="1"/>
          <w:sz w:val="24"/>
          <w:szCs w:val="24"/>
        </w:rPr>
        <w:t>p</w:t>
      </w:r>
      <w:r>
        <w:rPr>
          <w:b/>
          <w:spacing w:val="-6"/>
          <w:sz w:val="24"/>
          <w:szCs w:val="24"/>
        </w:rPr>
        <w:t>ec</w:t>
      </w:r>
      <w:r>
        <w:rPr>
          <w:b/>
          <w:spacing w:val="-3"/>
          <w:sz w:val="24"/>
          <w:szCs w:val="24"/>
        </w:rPr>
        <w:t>t</w:t>
      </w:r>
      <w:r>
        <w:rPr>
          <w:b/>
          <w:sz w:val="24"/>
          <w:szCs w:val="24"/>
        </w:rPr>
        <w:t>i</w:t>
      </w:r>
      <w:r>
        <w:rPr>
          <w:b/>
          <w:spacing w:val="-4"/>
          <w:sz w:val="24"/>
          <w:szCs w:val="24"/>
        </w:rPr>
        <w:t>o</w:t>
      </w:r>
      <w:r>
        <w:rPr>
          <w:b/>
          <w:sz w:val="24"/>
          <w:szCs w:val="24"/>
        </w:rPr>
        <w:t>n</w:t>
      </w:r>
    </w:p>
    <w:p w:rsidR="008D75EE" w:rsidRDefault="008D75EE">
      <w:pPr>
        <w:spacing w:before="1" w:line="160" w:lineRule="exact"/>
        <w:rPr>
          <w:sz w:val="16"/>
          <w:szCs w:val="16"/>
        </w:rPr>
      </w:pPr>
    </w:p>
    <w:p w:rsidR="008D75EE" w:rsidRDefault="00B30AA0">
      <w:pPr>
        <w:ind w:left="1953" w:right="1164" w:hanging="720"/>
        <w:jc w:val="both"/>
        <w:rPr>
          <w:sz w:val="24"/>
          <w:szCs w:val="24"/>
        </w:rPr>
      </w:pPr>
      <w:r>
        <w:rPr>
          <w:sz w:val="24"/>
          <w:szCs w:val="24"/>
        </w:rPr>
        <w:t>2</w:t>
      </w:r>
      <w:r>
        <w:rPr>
          <w:spacing w:val="2"/>
          <w:sz w:val="24"/>
          <w:szCs w:val="24"/>
        </w:rPr>
        <w:t>.</w:t>
      </w:r>
      <w:r>
        <w:rPr>
          <w:sz w:val="24"/>
          <w:szCs w:val="24"/>
        </w:rPr>
        <w:t>9</w:t>
      </w:r>
      <w:r>
        <w:rPr>
          <w:spacing w:val="2"/>
          <w:sz w:val="24"/>
          <w:szCs w:val="24"/>
        </w:rPr>
        <w:t>.</w:t>
      </w:r>
      <w:r>
        <w:rPr>
          <w:sz w:val="24"/>
          <w:szCs w:val="24"/>
        </w:rPr>
        <w:t xml:space="preserve">1  </w:t>
      </w:r>
      <w:r>
        <w:rPr>
          <w:spacing w:val="56"/>
          <w:sz w:val="24"/>
          <w:szCs w:val="24"/>
        </w:rPr>
        <w:t xml:space="preserve"> </w:t>
      </w:r>
      <w:r>
        <w:rPr>
          <w:spacing w:val="2"/>
          <w:sz w:val="24"/>
          <w:szCs w:val="24"/>
        </w:rPr>
        <w:t>T</w:t>
      </w:r>
      <w:r>
        <w:rPr>
          <w:spacing w:val="-5"/>
          <w:sz w:val="24"/>
          <w:szCs w:val="24"/>
        </w:rPr>
        <w:t>h</w:t>
      </w:r>
      <w:r>
        <w:rPr>
          <w:sz w:val="24"/>
          <w:szCs w:val="24"/>
        </w:rPr>
        <w:t>e</w:t>
      </w:r>
      <w:r>
        <w:rPr>
          <w:spacing w:val="26"/>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8"/>
          <w:sz w:val="24"/>
          <w:szCs w:val="24"/>
        </w:rPr>
        <w:t>r</w:t>
      </w:r>
      <w:r>
        <w:rPr>
          <w:spacing w:val="-3"/>
          <w:sz w:val="24"/>
          <w:szCs w:val="24"/>
        </w:rPr>
        <w:t>’</w:t>
      </w:r>
      <w:r>
        <w:rPr>
          <w:sz w:val="24"/>
          <w:szCs w:val="24"/>
        </w:rPr>
        <w:t>s</w:t>
      </w:r>
      <w:r>
        <w:rPr>
          <w:spacing w:val="24"/>
          <w:sz w:val="24"/>
          <w:szCs w:val="24"/>
        </w:rPr>
        <w:t xml:space="preserve">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4"/>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9"/>
          <w:sz w:val="24"/>
          <w:szCs w:val="24"/>
        </w:rPr>
        <w:t>i</w:t>
      </w:r>
      <w:r>
        <w:rPr>
          <w:sz w:val="24"/>
          <w:szCs w:val="24"/>
        </w:rPr>
        <w:t>ve</w:t>
      </w:r>
      <w:r>
        <w:rPr>
          <w:spacing w:val="2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2"/>
          <w:sz w:val="24"/>
          <w:szCs w:val="24"/>
        </w:rPr>
        <w:t xml:space="preserve"> </w:t>
      </w:r>
      <w:r>
        <w:rPr>
          <w:spacing w:val="-1"/>
          <w:sz w:val="24"/>
          <w:szCs w:val="24"/>
        </w:rPr>
        <w:t>a</w:t>
      </w:r>
      <w:r>
        <w:rPr>
          <w:sz w:val="24"/>
          <w:szCs w:val="24"/>
        </w:rPr>
        <w:t>t</w:t>
      </w:r>
      <w:r>
        <w:rPr>
          <w:spacing w:val="31"/>
          <w:sz w:val="24"/>
          <w:szCs w:val="24"/>
        </w:rPr>
        <w:t xml:space="preserve"> </w:t>
      </w:r>
      <w:r>
        <w:rPr>
          <w:spacing w:val="-1"/>
          <w:sz w:val="24"/>
          <w:szCs w:val="24"/>
        </w:rPr>
        <w:t>a</w:t>
      </w:r>
      <w:r>
        <w:rPr>
          <w:spacing w:val="-4"/>
          <w:sz w:val="24"/>
          <w:szCs w:val="24"/>
        </w:rPr>
        <w:t>l</w:t>
      </w:r>
      <w:r>
        <w:rPr>
          <w:sz w:val="24"/>
          <w:szCs w:val="24"/>
        </w:rPr>
        <w:t>l</w:t>
      </w:r>
      <w:r>
        <w:rPr>
          <w:spacing w:val="17"/>
          <w:sz w:val="24"/>
          <w:szCs w:val="24"/>
        </w:rPr>
        <w:t xml:space="preserve"> </w:t>
      </w:r>
      <w:r>
        <w:rPr>
          <w:spacing w:val="5"/>
          <w:sz w:val="24"/>
          <w:szCs w:val="24"/>
        </w:rPr>
        <w:t>t</w:t>
      </w:r>
      <w:r>
        <w:rPr>
          <w:spacing w:val="-4"/>
          <w:sz w:val="24"/>
          <w:szCs w:val="24"/>
        </w:rPr>
        <w:t>im</w:t>
      </w:r>
      <w:r>
        <w:rPr>
          <w:spacing w:val="4"/>
          <w:sz w:val="24"/>
          <w:szCs w:val="24"/>
        </w:rPr>
        <w:t>e</w:t>
      </w:r>
      <w:r>
        <w:rPr>
          <w:sz w:val="24"/>
          <w:szCs w:val="24"/>
        </w:rPr>
        <w:t>s</w:t>
      </w:r>
      <w:r>
        <w:rPr>
          <w:spacing w:val="24"/>
          <w:sz w:val="24"/>
          <w:szCs w:val="24"/>
        </w:rPr>
        <w:t xml:space="preserve"> </w:t>
      </w:r>
      <w:r>
        <w:rPr>
          <w:spacing w:val="-5"/>
          <w:sz w:val="24"/>
          <w:szCs w:val="24"/>
        </w:rPr>
        <w:t>b</w:t>
      </w:r>
      <w:r>
        <w:rPr>
          <w:sz w:val="24"/>
          <w:szCs w:val="24"/>
        </w:rPr>
        <w:t>e</w:t>
      </w:r>
      <w:r>
        <w:rPr>
          <w:spacing w:val="25"/>
          <w:sz w:val="24"/>
          <w:szCs w:val="24"/>
        </w:rPr>
        <w:t xml:space="preserve"> </w:t>
      </w:r>
      <w:r>
        <w:rPr>
          <w:spacing w:val="4"/>
          <w:sz w:val="24"/>
          <w:szCs w:val="24"/>
        </w:rPr>
        <w:t>e</w:t>
      </w:r>
      <w:r>
        <w:rPr>
          <w:spacing w:val="-5"/>
          <w:sz w:val="24"/>
          <w:szCs w:val="24"/>
        </w:rPr>
        <w:t>n</w:t>
      </w:r>
      <w:r>
        <w:rPr>
          <w:spacing w:val="5"/>
          <w:sz w:val="24"/>
          <w:szCs w:val="24"/>
        </w:rPr>
        <w:t>t</w:t>
      </w:r>
      <w:r>
        <w:rPr>
          <w:spacing w:val="-9"/>
          <w:sz w:val="24"/>
          <w:szCs w:val="24"/>
        </w:rPr>
        <w:t>i</w:t>
      </w:r>
      <w:r>
        <w:rPr>
          <w:spacing w:val="10"/>
          <w:sz w:val="24"/>
          <w:szCs w:val="24"/>
        </w:rPr>
        <w:t>t</w:t>
      </w:r>
      <w:r>
        <w:rPr>
          <w:spacing w:val="-9"/>
          <w:sz w:val="24"/>
          <w:szCs w:val="24"/>
        </w:rPr>
        <w:t>l</w:t>
      </w:r>
      <w:r>
        <w:rPr>
          <w:spacing w:val="-1"/>
          <w:sz w:val="24"/>
          <w:szCs w:val="24"/>
        </w:rPr>
        <w:t>e</w:t>
      </w:r>
      <w:r>
        <w:rPr>
          <w:sz w:val="24"/>
          <w:szCs w:val="24"/>
        </w:rPr>
        <w:t>d</w:t>
      </w:r>
      <w:r>
        <w:rPr>
          <w:spacing w:val="26"/>
          <w:sz w:val="24"/>
          <w:szCs w:val="24"/>
        </w:rPr>
        <w:t xml:space="preserve"> </w:t>
      </w:r>
      <w:r>
        <w:rPr>
          <w:sz w:val="24"/>
          <w:szCs w:val="24"/>
        </w:rPr>
        <w:t>to</w:t>
      </w:r>
      <w:r>
        <w:rPr>
          <w:spacing w:val="27"/>
          <w:sz w:val="24"/>
          <w:szCs w:val="24"/>
        </w:rPr>
        <w:t xml:space="preserve"> </w:t>
      </w:r>
      <w:r>
        <w:rPr>
          <w:spacing w:val="-5"/>
          <w:sz w:val="24"/>
          <w:szCs w:val="24"/>
        </w:rPr>
        <w:t>h</w:t>
      </w:r>
      <w:r>
        <w:rPr>
          <w:spacing w:val="4"/>
          <w:sz w:val="24"/>
          <w:szCs w:val="24"/>
        </w:rPr>
        <w:t>a</w:t>
      </w:r>
      <w:r>
        <w:rPr>
          <w:spacing w:val="-5"/>
          <w:sz w:val="24"/>
          <w:szCs w:val="24"/>
        </w:rPr>
        <w:t>v</w:t>
      </w:r>
      <w:r>
        <w:rPr>
          <w:sz w:val="24"/>
          <w:szCs w:val="24"/>
        </w:rPr>
        <w:t>e</w:t>
      </w:r>
      <w:r>
        <w:rPr>
          <w:spacing w:val="25"/>
          <w:sz w:val="24"/>
          <w:szCs w:val="24"/>
        </w:rPr>
        <w:t xml:space="preserve"> </w:t>
      </w:r>
      <w:r>
        <w:rPr>
          <w:spacing w:val="-1"/>
          <w:sz w:val="24"/>
          <w:szCs w:val="24"/>
        </w:rPr>
        <w:t>acce</w:t>
      </w:r>
      <w:r>
        <w:rPr>
          <w:spacing w:val="2"/>
          <w:sz w:val="24"/>
          <w:szCs w:val="24"/>
        </w:rPr>
        <w:t>s</w:t>
      </w:r>
      <w:r>
        <w:rPr>
          <w:sz w:val="24"/>
          <w:szCs w:val="24"/>
        </w:rPr>
        <w:t>s</w:t>
      </w:r>
      <w:r>
        <w:rPr>
          <w:spacing w:val="24"/>
          <w:sz w:val="24"/>
          <w:szCs w:val="24"/>
        </w:rPr>
        <w:t xml:space="preserve"> </w:t>
      </w:r>
      <w:r>
        <w:rPr>
          <w:sz w:val="24"/>
          <w:szCs w:val="24"/>
        </w:rPr>
        <w:t xml:space="preserve">to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wo</w:t>
      </w:r>
      <w:r>
        <w:rPr>
          <w:spacing w:val="1"/>
          <w:sz w:val="24"/>
          <w:szCs w:val="24"/>
        </w:rPr>
        <w:t>r</w:t>
      </w:r>
      <w:r>
        <w:rPr>
          <w:sz w:val="24"/>
          <w:szCs w:val="24"/>
        </w:rPr>
        <w:t>ks</w:t>
      </w:r>
      <w:r>
        <w:rPr>
          <w:spacing w:val="7"/>
          <w:sz w:val="24"/>
          <w:szCs w:val="24"/>
        </w:rPr>
        <w:t xml:space="preserve"> </w:t>
      </w:r>
      <w:r>
        <w:rPr>
          <w:spacing w:val="-1"/>
          <w:sz w:val="24"/>
          <w:szCs w:val="24"/>
        </w:rPr>
        <w:t>a</w:t>
      </w:r>
      <w:r>
        <w:rPr>
          <w:spacing w:val="-5"/>
          <w:sz w:val="24"/>
          <w:szCs w:val="24"/>
        </w:rPr>
        <w:t>n</w:t>
      </w:r>
      <w:r>
        <w:rPr>
          <w:sz w:val="24"/>
          <w:szCs w:val="24"/>
        </w:rPr>
        <w:t>d</w:t>
      </w:r>
      <w:r>
        <w:rPr>
          <w:spacing w:val="10"/>
          <w:sz w:val="24"/>
          <w:szCs w:val="24"/>
        </w:rPr>
        <w:t xml:space="preserve"> </w:t>
      </w:r>
      <w:r>
        <w:rPr>
          <w:spacing w:val="4"/>
          <w:sz w:val="24"/>
          <w:szCs w:val="24"/>
        </w:rPr>
        <w:t>a</w:t>
      </w:r>
      <w:r>
        <w:rPr>
          <w:spacing w:val="-4"/>
          <w:sz w:val="24"/>
          <w:szCs w:val="24"/>
        </w:rPr>
        <w:t>l</w:t>
      </w:r>
      <w:r>
        <w:rPr>
          <w:sz w:val="24"/>
          <w:szCs w:val="24"/>
        </w:rPr>
        <w:t xml:space="preserve">l </w:t>
      </w:r>
      <w:r>
        <w:rPr>
          <w:spacing w:val="5"/>
          <w:sz w:val="24"/>
          <w:szCs w:val="24"/>
        </w:rPr>
        <w:t>p</w:t>
      </w:r>
      <w:r>
        <w:rPr>
          <w:spacing w:val="-4"/>
          <w:sz w:val="24"/>
          <w:szCs w:val="24"/>
        </w:rPr>
        <w:t>l</w:t>
      </w:r>
      <w:r>
        <w:rPr>
          <w:spacing w:val="4"/>
          <w:sz w:val="24"/>
          <w:szCs w:val="24"/>
        </w:rPr>
        <w:t>a</w:t>
      </w:r>
      <w:r>
        <w:rPr>
          <w:spacing w:val="-1"/>
          <w:sz w:val="24"/>
          <w:szCs w:val="24"/>
        </w:rPr>
        <w:t>ce</w:t>
      </w:r>
      <w:r>
        <w:rPr>
          <w:sz w:val="24"/>
          <w:szCs w:val="24"/>
        </w:rPr>
        <w:t>s</w:t>
      </w:r>
      <w:r>
        <w:rPr>
          <w:spacing w:val="8"/>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r>
        <w:rPr>
          <w:spacing w:val="8"/>
          <w:sz w:val="24"/>
          <w:szCs w:val="24"/>
        </w:rPr>
        <w:t xml:space="preserve"> </w:t>
      </w:r>
      <w:r>
        <w:rPr>
          <w:sz w:val="24"/>
          <w:szCs w:val="24"/>
        </w:rPr>
        <w:t>w</w:t>
      </w:r>
      <w:r>
        <w:rPr>
          <w:spacing w:val="-5"/>
          <w:sz w:val="24"/>
          <w:szCs w:val="24"/>
        </w:rPr>
        <w:t>h</w:t>
      </w:r>
      <w:r>
        <w:rPr>
          <w:spacing w:val="-1"/>
          <w:sz w:val="24"/>
          <w:szCs w:val="24"/>
        </w:rPr>
        <w:t>e</w:t>
      </w:r>
      <w:r>
        <w:rPr>
          <w:spacing w:val="1"/>
          <w:sz w:val="24"/>
          <w:szCs w:val="24"/>
        </w:rPr>
        <w:t>r</w:t>
      </w:r>
      <w:r>
        <w:rPr>
          <w:sz w:val="24"/>
          <w:szCs w:val="24"/>
        </w:rPr>
        <w:t>e</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7"/>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0"/>
          <w:sz w:val="24"/>
          <w:szCs w:val="24"/>
        </w:rPr>
        <w:t xml:space="preserve"> </w:t>
      </w:r>
      <w:r>
        <w:rPr>
          <w:sz w:val="24"/>
          <w:szCs w:val="24"/>
        </w:rPr>
        <w:t xml:space="preserve">be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 xml:space="preserve">d </w:t>
      </w:r>
      <w:r>
        <w:rPr>
          <w:spacing w:val="21"/>
          <w:sz w:val="24"/>
          <w:szCs w:val="24"/>
        </w:rPr>
        <w:t>and</w:t>
      </w:r>
      <w:r>
        <w:rPr>
          <w:sz w:val="24"/>
          <w:szCs w:val="24"/>
        </w:rPr>
        <w:t xml:space="preserve"> </w:t>
      </w:r>
      <w:r>
        <w:rPr>
          <w:spacing w:val="19"/>
          <w:sz w:val="24"/>
          <w:szCs w:val="24"/>
        </w:rPr>
        <w:t>representative</w:t>
      </w:r>
      <w:r>
        <w:rPr>
          <w:sz w:val="24"/>
          <w:szCs w:val="24"/>
        </w:rPr>
        <w:t xml:space="preserve"> </w:t>
      </w:r>
      <w:r>
        <w:rPr>
          <w:spacing w:val="20"/>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 xml:space="preserve">l </w:t>
      </w:r>
      <w:r>
        <w:rPr>
          <w:spacing w:val="21"/>
          <w:sz w:val="24"/>
          <w:szCs w:val="24"/>
        </w:rPr>
        <w:t xml:space="preserve"> </w:t>
      </w:r>
      <w:r>
        <w:rPr>
          <w:spacing w:val="-5"/>
          <w:sz w:val="24"/>
          <w:szCs w:val="24"/>
        </w:rPr>
        <w:t>h</w:t>
      </w:r>
      <w:r>
        <w:rPr>
          <w:spacing w:val="4"/>
          <w:sz w:val="24"/>
          <w:szCs w:val="24"/>
        </w:rPr>
        <w:t>a</w:t>
      </w:r>
      <w:r>
        <w:rPr>
          <w:sz w:val="24"/>
          <w:szCs w:val="24"/>
        </w:rPr>
        <w:t xml:space="preserve">ve </w:t>
      </w:r>
      <w:r>
        <w:rPr>
          <w:spacing w:val="23"/>
          <w:sz w:val="24"/>
          <w:szCs w:val="24"/>
        </w:rPr>
        <w:t xml:space="preserve"> </w:t>
      </w:r>
      <w:r>
        <w:rPr>
          <w:spacing w:val="-8"/>
          <w:sz w:val="24"/>
          <w:szCs w:val="24"/>
        </w:rPr>
        <w:t>f</w:t>
      </w:r>
      <w:r>
        <w:rPr>
          <w:spacing w:val="5"/>
          <w:sz w:val="24"/>
          <w:szCs w:val="24"/>
        </w:rPr>
        <w:t>u</w:t>
      </w:r>
      <w:r>
        <w:rPr>
          <w:sz w:val="24"/>
          <w:szCs w:val="24"/>
        </w:rPr>
        <w:t xml:space="preserve">ll </w:t>
      </w:r>
      <w:r>
        <w:rPr>
          <w:spacing w:val="20"/>
          <w:sz w:val="24"/>
          <w:szCs w:val="24"/>
        </w:rPr>
        <w:t xml:space="preserve"> </w:t>
      </w:r>
      <w:r>
        <w:rPr>
          <w:spacing w:val="-3"/>
          <w:sz w:val="24"/>
          <w:szCs w:val="24"/>
        </w:rPr>
        <w:t>f</w:t>
      </w:r>
      <w:r>
        <w:rPr>
          <w:spacing w:val="-1"/>
          <w:sz w:val="24"/>
          <w:szCs w:val="24"/>
        </w:rPr>
        <w:t>a</w:t>
      </w:r>
      <w:r>
        <w:rPr>
          <w:spacing w:val="4"/>
          <w:sz w:val="24"/>
          <w:szCs w:val="24"/>
        </w:rPr>
        <w:t>c</w:t>
      </w:r>
      <w:r>
        <w:rPr>
          <w:sz w:val="24"/>
          <w:szCs w:val="24"/>
        </w:rPr>
        <w:t>i</w:t>
      </w:r>
      <w:r>
        <w:rPr>
          <w:spacing w:val="-4"/>
          <w:sz w:val="24"/>
          <w:szCs w:val="24"/>
        </w:rPr>
        <w:t>l</w:t>
      </w:r>
      <w:r>
        <w:rPr>
          <w:spacing w:val="-9"/>
          <w:sz w:val="24"/>
          <w:szCs w:val="24"/>
        </w:rPr>
        <w:t>i</w:t>
      </w:r>
      <w:r>
        <w:rPr>
          <w:spacing w:val="10"/>
          <w:sz w:val="24"/>
          <w:szCs w:val="24"/>
        </w:rPr>
        <w:t>t</w:t>
      </w:r>
      <w:r>
        <w:rPr>
          <w:spacing w:val="-4"/>
          <w:sz w:val="24"/>
          <w:szCs w:val="24"/>
        </w:rPr>
        <w:t>i</w:t>
      </w:r>
      <w:r>
        <w:rPr>
          <w:spacing w:val="4"/>
          <w:sz w:val="24"/>
          <w:szCs w:val="24"/>
        </w:rPr>
        <w:t>e</w:t>
      </w:r>
      <w:r>
        <w:rPr>
          <w:sz w:val="24"/>
          <w:szCs w:val="24"/>
        </w:rPr>
        <w:t xml:space="preserve">s </w:t>
      </w:r>
      <w:r>
        <w:rPr>
          <w:spacing w:val="23"/>
          <w:sz w:val="24"/>
          <w:szCs w:val="24"/>
        </w:rPr>
        <w:t xml:space="preserve"> </w:t>
      </w:r>
      <w:r>
        <w:rPr>
          <w:spacing w:val="-8"/>
          <w:sz w:val="24"/>
          <w:szCs w:val="24"/>
        </w:rPr>
        <w:t>f</w:t>
      </w:r>
      <w:r>
        <w:rPr>
          <w:spacing w:val="5"/>
          <w:sz w:val="24"/>
          <w:szCs w:val="24"/>
        </w:rPr>
        <w:t>o</w:t>
      </w:r>
      <w:r>
        <w:rPr>
          <w:sz w:val="24"/>
          <w:szCs w:val="24"/>
        </w:rPr>
        <w:t xml:space="preserve">r </w:t>
      </w:r>
      <w:r>
        <w:rPr>
          <w:spacing w:val="22"/>
          <w:sz w:val="24"/>
          <w:szCs w:val="24"/>
        </w:rPr>
        <w:t xml:space="preserve"> </w:t>
      </w:r>
      <w:r>
        <w:rPr>
          <w:sz w:val="24"/>
          <w:szCs w:val="24"/>
        </w:rPr>
        <w:lastRenderedPageBreak/>
        <w:t>u</w:t>
      </w:r>
      <w:r>
        <w:rPr>
          <w:spacing w:val="-5"/>
          <w:sz w:val="24"/>
          <w:szCs w:val="24"/>
        </w:rPr>
        <w:t>n</w:t>
      </w:r>
      <w:r>
        <w:rPr>
          <w:spacing w:val="1"/>
          <w:sz w:val="24"/>
          <w:szCs w:val="24"/>
        </w:rPr>
        <w:t>r</w:t>
      </w:r>
      <w:r>
        <w:rPr>
          <w:spacing w:val="-1"/>
          <w:sz w:val="24"/>
          <w:szCs w:val="24"/>
        </w:rPr>
        <w:t>e</w:t>
      </w:r>
      <w:r>
        <w:rPr>
          <w:spacing w:val="-2"/>
          <w:sz w:val="24"/>
          <w:szCs w:val="24"/>
        </w:rPr>
        <w:t>s</w:t>
      </w:r>
      <w:r>
        <w:rPr>
          <w:spacing w:val="5"/>
          <w:sz w:val="24"/>
          <w:szCs w:val="24"/>
        </w:rPr>
        <w:t>t</w:t>
      </w:r>
      <w:r>
        <w:rPr>
          <w:spacing w:val="6"/>
          <w:sz w:val="24"/>
          <w:szCs w:val="24"/>
        </w:rPr>
        <w:t>r</w:t>
      </w:r>
      <w:r>
        <w:rPr>
          <w:spacing w:val="-9"/>
          <w:sz w:val="24"/>
          <w:szCs w:val="24"/>
        </w:rPr>
        <w:t>i</w:t>
      </w:r>
      <w:r>
        <w:rPr>
          <w:spacing w:val="-1"/>
          <w:sz w:val="24"/>
          <w:szCs w:val="24"/>
        </w:rPr>
        <w:t>c</w:t>
      </w:r>
      <w:r>
        <w:rPr>
          <w:spacing w:val="5"/>
          <w:sz w:val="24"/>
          <w:szCs w:val="24"/>
        </w:rPr>
        <w:t>t</w:t>
      </w:r>
      <w:r>
        <w:rPr>
          <w:spacing w:val="-1"/>
          <w:sz w:val="24"/>
          <w:szCs w:val="24"/>
        </w:rPr>
        <w:t>e</w:t>
      </w:r>
      <w:r>
        <w:rPr>
          <w:sz w:val="24"/>
          <w:szCs w:val="24"/>
        </w:rPr>
        <w:t xml:space="preserve">d </w:t>
      </w:r>
      <w:r>
        <w:rPr>
          <w:spacing w:val="-4"/>
          <w:sz w:val="24"/>
          <w:szCs w:val="24"/>
        </w:rPr>
        <w:t>i</w:t>
      </w:r>
      <w:r>
        <w:rPr>
          <w:sz w:val="24"/>
          <w:szCs w:val="24"/>
        </w:rPr>
        <w:t>n</w:t>
      </w:r>
      <w:r>
        <w:rPr>
          <w:spacing w:val="-2"/>
          <w:sz w:val="24"/>
          <w:szCs w:val="24"/>
        </w:rPr>
        <w:t>s</w:t>
      </w:r>
      <w:r>
        <w:rPr>
          <w:spacing w:val="5"/>
          <w:sz w:val="24"/>
          <w:szCs w:val="24"/>
        </w:rPr>
        <w:t>p</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17"/>
          <w:sz w:val="24"/>
          <w:szCs w:val="24"/>
        </w:rPr>
        <w:t xml:space="preserve"> </w:t>
      </w:r>
      <w:r>
        <w:rPr>
          <w:spacing w:val="5"/>
          <w:sz w:val="24"/>
          <w:szCs w:val="24"/>
        </w:rPr>
        <w:t>o</w:t>
      </w:r>
      <w:r>
        <w:rPr>
          <w:sz w:val="24"/>
          <w:szCs w:val="24"/>
        </w:rPr>
        <w:t>f</w:t>
      </w:r>
      <w:r>
        <w:rPr>
          <w:spacing w:val="13"/>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pacing w:val="1"/>
          <w:sz w:val="24"/>
          <w:szCs w:val="24"/>
        </w:rPr>
        <w:t>r’</w:t>
      </w:r>
      <w:r>
        <w:rPr>
          <w:sz w:val="24"/>
          <w:szCs w:val="24"/>
        </w:rPr>
        <w:t>s</w:t>
      </w:r>
      <w:r>
        <w:rPr>
          <w:spacing w:val="19"/>
          <w:sz w:val="24"/>
          <w:szCs w:val="24"/>
        </w:rPr>
        <w:t xml:space="preserve"> </w:t>
      </w:r>
      <w:r>
        <w:rPr>
          <w:sz w:val="24"/>
          <w:szCs w:val="24"/>
        </w:rPr>
        <w:t>w</w:t>
      </w:r>
      <w:r>
        <w:rPr>
          <w:spacing w:val="4"/>
          <w:sz w:val="24"/>
          <w:szCs w:val="24"/>
        </w:rPr>
        <w:t>o</w:t>
      </w:r>
      <w:r>
        <w:rPr>
          <w:spacing w:val="1"/>
          <w:sz w:val="24"/>
          <w:szCs w:val="24"/>
        </w:rPr>
        <w:t>r</w:t>
      </w:r>
      <w:r>
        <w:rPr>
          <w:sz w:val="24"/>
          <w:szCs w:val="24"/>
        </w:rPr>
        <w:t>k</w:t>
      </w:r>
      <w:r>
        <w:rPr>
          <w:spacing w:val="-2"/>
          <w:sz w:val="24"/>
          <w:szCs w:val="24"/>
        </w:rPr>
        <w:t>s</w:t>
      </w:r>
      <w:r>
        <w:rPr>
          <w:sz w:val="24"/>
          <w:szCs w:val="24"/>
        </w:rPr>
        <w:t>,</w:t>
      </w:r>
      <w:r>
        <w:rPr>
          <w:spacing w:val="14"/>
          <w:sz w:val="24"/>
          <w:szCs w:val="24"/>
        </w:rPr>
        <w:t xml:space="preserve"> </w:t>
      </w:r>
      <w:r>
        <w:rPr>
          <w:spacing w:val="1"/>
          <w:sz w:val="24"/>
          <w:szCs w:val="24"/>
        </w:rPr>
        <w:t>r</w:t>
      </w:r>
      <w:r>
        <w:rPr>
          <w:spacing w:val="4"/>
          <w:sz w:val="24"/>
          <w:szCs w:val="24"/>
        </w:rPr>
        <w:t>a</w:t>
      </w:r>
      <w:r>
        <w:rPr>
          <w:sz w:val="24"/>
          <w:szCs w:val="24"/>
        </w:rPr>
        <w:t>w</w:t>
      </w:r>
      <w:r>
        <w:rPr>
          <w:spacing w:val="21"/>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pacing w:val="-4"/>
          <w:sz w:val="24"/>
          <w:szCs w:val="24"/>
        </w:rPr>
        <w:t>l</w:t>
      </w:r>
      <w:r>
        <w:rPr>
          <w:sz w:val="24"/>
          <w:szCs w:val="24"/>
        </w:rPr>
        <w:t>s</w:t>
      </w:r>
      <w:r>
        <w:rPr>
          <w:spacing w:val="19"/>
          <w:sz w:val="24"/>
          <w:szCs w:val="24"/>
        </w:rPr>
        <w:t xml:space="preserve"> </w:t>
      </w:r>
      <w:r>
        <w:rPr>
          <w:spacing w:val="-1"/>
          <w:sz w:val="24"/>
          <w:szCs w:val="24"/>
        </w:rPr>
        <w:t>a</w:t>
      </w:r>
      <w:r>
        <w:rPr>
          <w:spacing w:val="-5"/>
          <w:sz w:val="24"/>
          <w:szCs w:val="24"/>
        </w:rPr>
        <w:t>n</w:t>
      </w:r>
      <w:r>
        <w:rPr>
          <w:sz w:val="24"/>
          <w:szCs w:val="24"/>
        </w:rPr>
        <w:t>d</w:t>
      </w:r>
      <w:r>
        <w:rPr>
          <w:spacing w:val="21"/>
          <w:sz w:val="24"/>
          <w:szCs w:val="24"/>
        </w:rPr>
        <w:t xml:space="preserve"> </w:t>
      </w:r>
      <w:r>
        <w:rPr>
          <w:sz w:val="24"/>
          <w:szCs w:val="24"/>
        </w:rPr>
        <w:t>p</w:t>
      </w:r>
      <w:r>
        <w:rPr>
          <w:spacing w:val="1"/>
          <w:sz w:val="24"/>
          <w:szCs w:val="24"/>
        </w:rPr>
        <w:t>r</w:t>
      </w:r>
      <w:r>
        <w:rPr>
          <w:spacing w:val="5"/>
          <w:sz w:val="24"/>
          <w:szCs w:val="24"/>
        </w:rPr>
        <w:t>o</w:t>
      </w:r>
      <w:r>
        <w:rPr>
          <w:spacing w:val="-1"/>
          <w:sz w:val="24"/>
          <w:szCs w:val="24"/>
        </w:rPr>
        <w:t>ce</w:t>
      </w:r>
      <w:r>
        <w:rPr>
          <w:spacing w:val="-2"/>
          <w:sz w:val="24"/>
          <w:szCs w:val="24"/>
        </w:rPr>
        <w:t>s</w:t>
      </w:r>
      <w:r>
        <w:rPr>
          <w:sz w:val="24"/>
          <w:szCs w:val="24"/>
        </w:rPr>
        <w:t>s</w:t>
      </w:r>
      <w:r>
        <w:rPr>
          <w:spacing w:val="19"/>
          <w:sz w:val="24"/>
          <w:szCs w:val="24"/>
        </w:rPr>
        <w:t xml:space="preserve"> </w:t>
      </w:r>
      <w:r>
        <w:rPr>
          <w:spacing w:val="5"/>
          <w:sz w:val="24"/>
          <w:szCs w:val="24"/>
        </w:rPr>
        <w:t>o</w:t>
      </w:r>
      <w:r>
        <w:rPr>
          <w:sz w:val="24"/>
          <w:szCs w:val="24"/>
        </w:rPr>
        <w:t>f</w:t>
      </w:r>
      <w:r>
        <w:rPr>
          <w:spacing w:val="13"/>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8"/>
          <w:sz w:val="24"/>
          <w:szCs w:val="24"/>
        </w:rPr>
        <w:t>f</w:t>
      </w:r>
      <w:r>
        <w:rPr>
          <w:spacing w:val="4"/>
          <w:sz w:val="24"/>
          <w:szCs w:val="24"/>
        </w:rPr>
        <w:t>a</w:t>
      </w:r>
      <w:r>
        <w:rPr>
          <w:spacing w:val="-1"/>
          <w:sz w:val="24"/>
          <w:szCs w:val="24"/>
        </w:rPr>
        <w:t>c</w:t>
      </w:r>
      <w:r>
        <w:rPr>
          <w:spacing w:val="5"/>
          <w:sz w:val="24"/>
          <w:szCs w:val="24"/>
        </w:rPr>
        <w:t>t</w:t>
      </w:r>
      <w:r>
        <w:rPr>
          <w:sz w:val="24"/>
          <w:szCs w:val="24"/>
        </w:rPr>
        <w:t>u</w:t>
      </w:r>
      <w:r>
        <w:rPr>
          <w:spacing w:val="1"/>
          <w:sz w:val="24"/>
          <w:szCs w:val="24"/>
        </w:rPr>
        <w:t>r</w:t>
      </w:r>
      <w:r>
        <w:rPr>
          <w:sz w:val="24"/>
          <w:szCs w:val="24"/>
        </w:rPr>
        <w:t xml:space="preserve">e </w:t>
      </w:r>
      <w:r>
        <w:rPr>
          <w:spacing w:val="-8"/>
          <w:sz w:val="24"/>
          <w:szCs w:val="24"/>
        </w:rPr>
        <w:t>f</w:t>
      </w:r>
      <w:r>
        <w:rPr>
          <w:spacing w:val="5"/>
          <w:sz w:val="24"/>
          <w:szCs w:val="24"/>
        </w:rPr>
        <w:t>o</w:t>
      </w:r>
      <w:r>
        <w:rPr>
          <w:sz w:val="24"/>
          <w:szCs w:val="24"/>
        </w:rPr>
        <w:t>r</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n</w:t>
      </w:r>
      <w:r>
        <w:rPr>
          <w:spacing w:val="-1"/>
          <w:sz w:val="24"/>
          <w:szCs w:val="24"/>
        </w:rPr>
        <w:t>e</w:t>
      </w:r>
      <w:r>
        <w:rPr>
          <w:spacing w:val="4"/>
          <w:sz w:val="24"/>
          <w:szCs w:val="24"/>
        </w:rPr>
        <w:t>c</w:t>
      </w:r>
      <w:r>
        <w:rPr>
          <w:spacing w:val="-1"/>
          <w:sz w:val="24"/>
          <w:szCs w:val="24"/>
        </w:rPr>
        <w:t>e</w:t>
      </w:r>
      <w:r>
        <w:rPr>
          <w:spacing w:val="-2"/>
          <w:sz w:val="24"/>
          <w:szCs w:val="24"/>
        </w:rPr>
        <w:t>s</w:t>
      </w:r>
      <w:r>
        <w:rPr>
          <w:spacing w:val="2"/>
          <w:sz w:val="24"/>
          <w:szCs w:val="24"/>
        </w:rPr>
        <w:t>s</w:t>
      </w:r>
      <w:r>
        <w:rPr>
          <w:spacing w:val="-1"/>
          <w:sz w:val="24"/>
          <w:szCs w:val="24"/>
        </w:rPr>
        <w:t>a</w:t>
      </w:r>
      <w:r>
        <w:rPr>
          <w:spacing w:val="6"/>
          <w:sz w:val="24"/>
          <w:szCs w:val="24"/>
        </w:rPr>
        <w:t>r</w:t>
      </w:r>
      <w:r>
        <w:rPr>
          <w:sz w:val="24"/>
          <w:szCs w:val="24"/>
        </w:rPr>
        <w:t>y</w:t>
      </w:r>
      <w:r>
        <w:rPr>
          <w:spacing w:val="-10"/>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 xml:space="preserve">s </w:t>
      </w:r>
      <w:r>
        <w:rPr>
          <w:spacing w:val="-1"/>
          <w:sz w:val="24"/>
          <w:szCs w:val="24"/>
        </w:rPr>
        <w:t>a</w:t>
      </w:r>
      <w:r>
        <w:rPr>
          <w:sz w:val="24"/>
          <w:szCs w:val="24"/>
        </w:rPr>
        <w:t>s d</w:t>
      </w:r>
      <w:r>
        <w:rPr>
          <w:spacing w:val="-6"/>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4"/>
          <w:sz w:val="24"/>
          <w:szCs w:val="24"/>
        </w:rPr>
        <w:t xml:space="preserve"> </w:t>
      </w:r>
      <w:r>
        <w:rPr>
          <w:spacing w:val="-5"/>
          <w:sz w:val="24"/>
          <w:szCs w:val="24"/>
        </w:rPr>
        <w:t>h</w:t>
      </w:r>
      <w:r>
        <w:rPr>
          <w:spacing w:val="-1"/>
          <w:sz w:val="24"/>
          <w:szCs w:val="24"/>
        </w:rPr>
        <w:t>e</w:t>
      </w:r>
      <w:r>
        <w:rPr>
          <w:spacing w:val="1"/>
          <w:sz w:val="24"/>
          <w:szCs w:val="24"/>
        </w:rPr>
        <w:t>r</w:t>
      </w:r>
      <w:r>
        <w:rPr>
          <w:spacing w:val="4"/>
          <w:sz w:val="24"/>
          <w:szCs w:val="24"/>
        </w:rPr>
        <w:t>e</w:t>
      </w:r>
      <w:r>
        <w:rPr>
          <w:spacing w:val="-4"/>
          <w:sz w:val="24"/>
          <w:szCs w:val="24"/>
        </w:rPr>
        <w:t>i</w:t>
      </w:r>
      <w:r>
        <w:rPr>
          <w:spacing w:val="-5"/>
          <w:sz w:val="24"/>
          <w:szCs w:val="24"/>
        </w:rPr>
        <w:t>n</w:t>
      </w:r>
      <w:r>
        <w:rPr>
          <w:sz w:val="24"/>
          <w:szCs w:val="24"/>
        </w:rPr>
        <w:t>.</w:t>
      </w:r>
    </w:p>
    <w:p w:rsidR="008D75EE" w:rsidRDefault="008D75EE">
      <w:pPr>
        <w:spacing w:before="8" w:line="160" w:lineRule="exact"/>
        <w:rPr>
          <w:sz w:val="16"/>
          <w:szCs w:val="16"/>
        </w:rPr>
      </w:pPr>
    </w:p>
    <w:p w:rsidR="008D75EE" w:rsidRDefault="00B30AA0">
      <w:pPr>
        <w:ind w:left="1953" w:right="1176" w:hanging="720"/>
        <w:jc w:val="both"/>
        <w:rPr>
          <w:sz w:val="24"/>
          <w:szCs w:val="24"/>
        </w:rPr>
      </w:pPr>
      <w:r>
        <w:rPr>
          <w:sz w:val="24"/>
          <w:szCs w:val="24"/>
        </w:rPr>
        <w:t>2</w:t>
      </w:r>
      <w:r>
        <w:rPr>
          <w:spacing w:val="2"/>
          <w:sz w:val="24"/>
          <w:szCs w:val="24"/>
        </w:rPr>
        <w:t>.</w:t>
      </w:r>
      <w:r>
        <w:rPr>
          <w:sz w:val="24"/>
          <w:szCs w:val="24"/>
        </w:rPr>
        <w:t>9</w:t>
      </w:r>
      <w:r>
        <w:rPr>
          <w:spacing w:val="2"/>
          <w:sz w:val="24"/>
          <w:szCs w:val="24"/>
        </w:rPr>
        <w:t>.</w:t>
      </w:r>
      <w:r>
        <w:rPr>
          <w:sz w:val="24"/>
          <w:szCs w:val="24"/>
        </w:rPr>
        <w:t xml:space="preserve">2  </w:t>
      </w:r>
      <w:r>
        <w:rPr>
          <w:spacing w:val="14"/>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1"/>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k</w:t>
      </w:r>
      <w:r>
        <w:rPr>
          <w:spacing w:val="-1"/>
          <w:sz w:val="24"/>
          <w:szCs w:val="24"/>
        </w:rPr>
        <w:t>ee</w:t>
      </w:r>
      <w:r>
        <w:rPr>
          <w:sz w:val="24"/>
          <w:szCs w:val="24"/>
        </w:rPr>
        <w:t>p</w:t>
      </w:r>
      <w:r>
        <w:rPr>
          <w:spacing w:val="8"/>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16"/>
          <w:sz w:val="24"/>
          <w:szCs w:val="24"/>
        </w:rPr>
        <w:t xml:space="preserve"> </w:t>
      </w:r>
      <w:r>
        <w:rPr>
          <w:spacing w:val="-4"/>
          <w:sz w:val="24"/>
          <w:szCs w:val="24"/>
        </w:rPr>
        <w:t>i</w:t>
      </w:r>
      <w:r>
        <w:rPr>
          <w:sz w:val="24"/>
          <w:szCs w:val="24"/>
        </w:rPr>
        <w:t>n</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e</w:t>
      </w:r>
      <w:r>
        <w:rPr>
          <w:sz w:val="24"/>
          <w:szCs w:val="24"/>
        </w:rPr>
        <w:t>d</w:t>
      </w:r>
      <w:r>
        <w:rPr>
          <w:spacing w:val="13"/>
          <w:sz w:val="24"/>
          <w:szCs w:val="24"/>
        </w:rPr>
        <w:t xml:space="preserve"> </w:t>
      </w:r>
      <w:r>
        <w:rPr>
          <w:spacing w:val="-4"/>
          <w:sz w:val="24"/>
          <w:szCs w:val="24"/>
        </w:rPr>
        <w:t>i</w:t>
      </w:r>
      <w:r>
        <w:rPr>
          <w:sz w:val="24"/>
          <w:szCs w:val="24"/>
        </w:rPr>
        <w:t>n</w:t>
      </w:r>
      <w:r>
        <w:rPr>
          <w:spacing w:val="3"/>
          <w:sz w:val="24"/>
          <w:szCs w:val="24"/>
        </w:rPr>
        <w:t xml:space="preserve"> </w:t>
      </w:r>
      <w:r>
        <w:rPr>
          <w:spacing w:val="-1"/>
          <w:sz w:val="24"/>
          <w:szCs w:val="24"/>
        </w:rPr>
        <w:t>a</w:t>
      </w:r>
      <w:r>
        <w:rPr>
          <w:spacing w:val="5"/>
          <w:sz w:val="24"/>
          <w:szCs w:val="24"/>
        </w:rPr>
        <w:t>d</w:t>
      </w:r>
      <w:r>
        <w:rPr>
          <w:spacing w:val="-5"/>
          <w:sz w:val="24"/>
          <w:szCs w:val="24"/>
        </w:rPr>
        <w:t>v</w:t>
      </w:r>
      <w:r>
        <w:rPr>
          <w:spacing w:val="4"/>
          <w:sz w:val="24"/>
          <w:szCs w:val="24"/>
        </w:rPr>
        <w:t>a</w:t>
      </w:r>
      <w:r>
        <w:rPr>
          <w:spacing w:val="-5"/>
          <w:sz w:val="24"/>
          <w:szCs w:val="24"/>
        </w:rPr>
        <w:t>n</w:t>
      </w:r>
      <w:r>
        <w:rPr>
          <w:spacing w:val="-1"/>
          <w:sz w:val="24"/>
          <w:szCs w:val="24"/>
        </w:rPr>
        <w:t>c</w:t>
      </w:r>
      <w:r>
        <w:rPr>
          <w:sz w:val="24"/>
          <w:szCs w:val="24"/>
        </w:rPr>
        <w:t>e</w:t>
      </w:r>
      <w:r>
        <w:rPr>
          <w:spacing w:val="7"/>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t</w:t>
      </w:r>
      <w:r>
        <w:rPr>
          <w:spacing w:val="-4"/>
          <w:sz w:val="24"/>
          <w:szCs w:val="24"/>
        </w:rPr>
        <w:t>im</w:t>
      </w:r>
      <w:r>
        <w:rPr>
          <w:sz w:val="24"/>
          <w:szCs w:val="24"/>
        </w:rPr>
        <w:t>e</w:t>
      </w:r>
      <w:r>
        <w:rPr>
          <w:spacing w:val="7"/>
          <w:sz w:val="24"/>
          <w:szCs w:val="24"/>
        </w:rPr>
        <w:t xml:space="preserve"> </w:t>
      </w:r>
      <w:r>
        <w:rPr>
          <w:spacing w:val="5"/>
          <w:sz w:val="24"/>
          <w:szCs w:val="24"/>
        </w:rPr>
        <w:t>o</w:t>
      </w:r>
      <w:r>
        <w:rPr>
          <w:sz w:val="24"/>
          <w:szCs w:val="24"/>
        </w:rPr>
        <w:t xml:space="preserve">f </w:t>
      </w:r>
      <w:r>
        <w:rPr>
          <w:spacing w:val="-2"/>
          <w:sz w:val="24"/>
          <w:szCs w:val="24"/>
        </w:rPr>
        <w:t>s</w:t>
      </w:r>
      <w:r>
        <w:rPr>
          <w:spacing w:val="5"/>
          <w:sz w:val="24"/>
          <w:szCs w:val="24"/>
        </w:rPr>
        <w:t>t</w:t>
      </w:r>
      <w:r>
        <w:rPr>
          <w:spacing w:val="-1"/>
          <w:sz w:val="24"/>
          <w:szCs w:val="24"/>
        </w:rPr>
        <w:t>a</w:t>
      </w:r>
      <w:r>
        <w:rPr>
          <w:spacing w:val="-3"/>
          <w:sz w:val="24"/>
          <w:szCs w:val="24"/>
        </w:rPr>
        <w:t>r</w:t>
      </w:r>
      <w:r>
        <w:rPr>
          <w:spacing w:val="5"/>
          <w:sz w:val="24"/>
          <w:szCs w:val="24"/>
        </w:rPr>
        <w:t>t</w:t>
      </w:r>
      <w:r>
        <w:rPr>
          <w:spacing w:val="-4"/>
          <w:sz w:val="24"/>
          <w:szCs w:val="24"/>
        </w:rPr>
        <w:t>i</w:t>
      </w:r>
      <w:r>
        <w:rPr>
          <w:spacing w:val="-5"/>
          <w:sz w:val="24"/>
          <w:szCs w:val="24"/>
        </w:rPr>
        <w:t>n</w:t>
      </w:r>
      <w:r>
        <w:rPr>
          <w:sz w:val="24"/>
          <w:szCs w:val="24"/>
        </w:rPr>
        <w:t>g</w:t>
      </w:r>
      <w:r>
        <w:rPr>
          <w:spacing w:val="21"/>
          <w:sz w:val="24"/>
          <w:szCs w:val="24"/>
        </w:rPr>
        <w:t xml:space="preserve"> </w:t>
      </w:r>
      <w:r>
        <w:rPr>
          <w:spacing w:val="4"/>
          <w:sz w:val="24"/>
          <w:szCs w:val="24"/>
        </w:rPr>
        <w:t>a</w:t>
      </w:r>
      <w:r>
        <w:rPr>
          <w:spacing w:val="-5"/>
          <w:sz w:val="24"/>
          <w:szCs w:val="24"/>
        </w:rPr>
        <w:t>n</w:t>
      </w:r>
      <w:r>
        <w:rPr>
          <w:sz w:val="24"/>
          <w:szCs w:val="24"/>
        </w:rPr>
        <w:t>d</w:t>
      </w:r>
      <w:r>
        <w:rPr>
          <w:spacing w:val="21"/>
          <w:sz w:val="24"/>
          <w:szCs w:val="24"/>
        </w:rPr>
        <w:t xml:space="preserve"> </w:t>
      </w:r>
      <w:r>
        <w:rPr>
          <w:spacing w:val="5"/>
          <w:sz w:val="24"/>
          <w:szCs w:val="24"/>
        </w:rPr>
        <w:t>o</w:t>
      </w:r>
      <w:r>
        <w:rPr>
          <w:sz w:val="24"/>
          <w:szCs w:val="24"/>
        </w:rPr>
        <w:t>f</w:t>
      </w:r>
      <w:r>
        <w:rPr>
          <w:spacing w:val="13"/>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z w:val="24"/>
          <w:szCs w:val="24"/>
        </w:rPr>
        <w:t>p</w:t>
      </w:r>
      <w:r>
        <w:rPr>
          <w:spacing w:val="1"/>
          <w:sz w:val="24"/>
          <w:szCs w:val="24"/>
        </w:rPr>
        <w:t>r</w:t>
      </w:r>
      <w:r>
        <w:rPr>
          <w:spacing w:val="5"/>
          <w:sz w:val="24"/>
          <w:szCs w:val="24"/>
        </w:rPr>
        <w:t>o</w:t>
      </w:r>
      <w:r>
        <w:rPr>
          <w:spacing w:val="-5"/>
          <w:sz w:val="24"/>
          <w:szCs w:val="24"/>
        </w:rPr>
        <w:t>g</w:t>
      </w:r>
      <w:r>
        <w:rPr>
          <w:spacing w:val="1"/>
          <w:sz w:val="24"/>
          <w:szCs w:val="24"/>
        </w:rPr>
        <w:t>r</w:t>
      </w:r>
      <w:r>
        <w:rPr>
          <w:spacing w:val="-1"/>
          <w:sz w:val="24"/>
          <w:szCs w:val="24"/>
        </w:rPr>
        <w:t>e</w:t>
      </w:r>
      <w:r>
        <w:rPr>
          <w:spacing w:val="-2"/>
          <w:sz w:val="24"/>
          <w:szCs w:val="24"/>
        </w:rPr>
        <w:t>s</w:t>
      </w:r>
      <w:r>
        <w:rPr>
          <w:sz w:val="24"/>
          <w:szCs w:val="24"/>
        </w:rPr>
        <w:t>s</w:t>
      </w:r>
      <w:r>
        <w:rPr>
          <w:spacing w:val="19"/>
          <w:sz w:val="24"/>
          <w:szCs w:val="24"/>
        </w:rPr>
        <w:t xml:space="preserve"> </w:t>
      </w:r>
      <w:r>
        <w:rPr>
          <w:spacing w:val="5"/>
          <w:sz w:val="24"/>
          <w:szCs w:val="24"/>
        </w:rPr>
        <w:t>o</w:t>
      </w:r>
      <w:r>
        <w:rPr>
          <w:sz w:val="24"/>
          <w:szCs w:val="24"/>
        </w:rPr>
        <w:t>f</w:t>
      </w:r>
      <w:r>
        <w:rPr>
          <w:spacing w:val="18"/>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16"/>
          <w:sz w:val="24"/>
          <w:szCs w:val="24"/>
        </w:rPr>
        <w:t xml:space="preserve"> </w:t>
      </w:r>
      <w:r>
        <w:rPr>
          <w:spacing w:val="5"/>
          <w:sz w:val="24"/>
          <w:szCs w:val="24"/>
        </w:rPr>
        <w:t>o</w:t>
      </w:r>
      <w:r>
        <w:rPr>
          <w:sz w:val="24"/>
          <w:szCs w:val="24"/>
        </w:rPr>
        <w:t>f</w:t>
      </w:r>
      <w:r>
        <w:rPr>
          <w:spacing w:val="1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18"/>
          <w:sz w:val="24"/>
          <w:szCs w:val="24"/>
        </w:rPr>
        <w:t xml:space="preserve"> </w:t>
      </w:r>
      <w:r>
        <w:rPr>
          <w:spacing w:val="-4"/>
          <w:sz w:val="24"/>
          <w:szCs w:val="24"/>
        </w:rPr>
        <w:t>i</w:t>
      </w:r>
      <w:r>
        <w:rPr>
          <w:sz w:val="24"/>
          <w:szCs w:val="24"/>
        </w:rPr>
        <w:t>n</w:t>
      </w:r>
      <w:r>
        <w:rPr>
          <w:spacing w:val="21"/>
          <w:sz w:val="24"/>
          <w:szCs w:val="24"/>
        </w:rPr>
        <w:t xml:space="preserve"> </w:t>
      </w:r>
      <w:r>
        <w:rPr>
          <w:spacing w:val="-9"/>
          <w:sz w:val="24"/>
          <w:szCs w:val="24"/>
        </w:rPr>
        <w:t>i</w:t>
      </w:r>
      <w:r>
        <w:rPr>
          <w:spacing w:val="5"/>
          <w:sz w:val="24"/>
          <w:szCs w:val="24"/>
        </w:rPr>
        <w:t>t</w:t>
      </w:r>
      <w:r>
        <w:rPr>
          <w:sz w:val="24"/>
          <w:szCs w:val="24"/>
        </w:rPr>
        <w:t>s</w:t>
      </w:r>
      <w:r>
        <w:rPr>
          <w:spacing w:val="19"/>
          <w:sz w:val="24"/>
          <w:szCs w:val="24"/>
        </w:rPr>
        <w:t xml:space="preserve"> </w:t>
      </w:r>
      <w:r>
        <w:rPr>
          <w:sz w:val="24"/>
          <w:szCs w:val="24"/>
        </w:rPr>
        <w:t>v</w:t>
      </w:r>
      <w:r>
        <w:rPr>
          <w:spacing w:val="-1"/>
          <w:sz w:val="24"/>
          <w:szCs w:val="24"/>
        </w:rPr>
        <w:t>a</w:t>
      </w:r>
      <w:r>
        <w:rPr>
          <w:spacing w:val="6"/>
          <w:sz w:val="24"/>
          <w:szCs w:val="24"/>
        </w:rPr>
        <w:t>r</w:t>
      </w:r>
      <w:r>
        <w:rPr>
          <w:spacing w:val="-9"/>
          <w:sz w:val="24"/>
          <w:szCs w:val="24"/>
        </w:rPr>
        <w:t>i</w:t>
      </w:r>
      <w:r>
        <w:rPr>
          <w:spacing w:val="5"/>
          <w:sz w:val="24"/>
          <w:szCs w:val="24"/>
        </w:rPr>
        <w:t>o</w:t>
      </w:r>
      <w:r>
        <w:rPr>
          <w:sz w:val="24"/>
          <w:szCs w:val="24"/>
        </w:rPr>
        <w:t>us</w:t>
      </w:r>
      <w:r>
        <w:rPr>
          <w:spacing w:val="19"/>
          <w:sz w:val="24"/>
          <w:szCs w:val="24"/>
        </w:rPr>
        <w:t xml:space="preserve"> </w:t>
      </w:r>
      <w:r>
        <w:rPr>
          <w:spacing w:val="-2"/>
          <w:sz w:val="24"/>
          <w:szCs w:val="24"/>
        </w:rPr>
        <w:t>s</w:t>
      </w:r>
      <w:r>
        <w:rPr>
          <w:spacing w:val="5"/>
          <w:sz w:val="24"/>
          <w:szCs w:val="24"/>
        </w:rPr>
        <w:t>t</w:t>
      </w:r>
      <w:r>
        <w:rPr>
          <w:spacing w:val="-1"/>
          <w:sz w:val="24"/>
          <w:szCs w:val="24"/>
        </w:rPr>
        <w:t>a</w:t>
      </w:r>
      <w:r>
        <w:rPr>
          <w:sz w:val="24"/>
          <w:szCs w:val="24"/>
        </w:rPr>
        <w:t>g</w:t>
      </w:r>
      <w:r>
        <w:rPr>
          <w:spacing w:val="-1"/>
          <w:sz w:val="24"/>
          <w:szCs w:val="24"/>
        </w:rPr>
        <w:t>e</w:t>
      </w:r>
      <w:r>
        <w:rPr>
          <w:sz w:val="24"/>
          <w:szCs w:val="24"/>
        </w:rPr>
        <w:t xml:space="preserve">s </w:t>
      </w:r>
      <w:r>
        <w:rPr>
          <w:spacing w:val="-2"/>
          <w:sz w:val="24"/>
          <w:szCs w:val="24"/>
        </w:rPr>
        <w:t>s</w:t>
      </w:r>
      <w:r>
        <w:rPr>
          <w:sz w:val="24"/>
          <w:szCs w:val="24"/>
        </w:rPr>
        <w:t>o</w:t>
      </w:r>
      <w:r>
        <w:rPr>
          <w:spacing w:val="2"/>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3"/>
          <w:sz w:val="24"/>
          <w:szCs w:val="24"/>
        </w:rPr>
        <w:t xml:space="preserve"> </w:t>
      </w:r>
      <w:r>
        <w:rPr>
          <w:spacing w:val="-1"/>
          <w:sz w:val="24"/>
          <w:szCs w:val="24"/>
        </w:rPr>
        <w:t>a</w:t>
      </w:r>
      <w:r>
        <w:rPr>
          <w:spacing w:val="1"/>
          <w:sz w:val="24"/>
          <w:szCs w:val="24"/>
        </w:rPr>
        <w:t>rr</w:t>
      </w:r>
      <w:r>
        <w:rPr>
          <w:spacing w:val="-1"/>
          <w:sz w:val="24"/>
          <w:szCs w:val="24"/>
        </w:rPr>
        <w:t>a</w:t>
      </w:r>
      <w:r>
        <w:rPr>
          <w:spacing w:val="-5"/>
          <w:sz w:val="24"/>
          <w:szCs w:val="24"/>
        </w:rPr>
        <w:t>n</w:t>
      </w:r>
      <w:r>
        <w:rPr>
          <w:sz w:val="24"/>
          <w:szCs w:val="24"/>
        </w:rPr>
        <w:t>g</w:t>
      </w:r>
      <w:r>
        <w:rPr>
          <w:spacing w:val="4"/>
          <w:sz w:val="24"/>
          <w:szCs w:val="24"/>
        </w:rPr>
        <w:t>e</w:t>
      </w:r>
      <w:r>
        <w:rPr>
          <w:spacing w:val="-9"/>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3"/>
          <w:sz w:val="24"/>
          <w:szCs w:val="24"/>
        </w:rPr>
        <w:t xml:space="preserve"> </w:t>
      </w:r>
      <w:r>
        <w:rPr>
          <w:spacing w:val="-1"/>
          <w:sz w:val="24"/>
          <w:szCs w:val="24"/>
        </w:rPr>
        <w:t>c</w:t>
      </w:r>
      <w:r>
        <w:rPr>
          <w:spacing w:val="4"/>
          <w:sz w:val="24"/>
          <w:szCs w:val="24"/>
        </w:rPr>
        <w:t>a</w:t>
      </w:r>
      <w:r>
        <w:rPr>
          <w:sz w:val="24"/>
          <w:szCs w:val="24"/>
        </w:rPr>
        <w:t>n</w:t>
      </w:r>
      <w:r>
        <w:rPr>
          <w:spacing w:val="-2"/>
          <w:sz w:val="24"/>
          <w:szCs w:val="24"/>
        </w:rPr>
        <w:t xml:space="preserve"> </w:t>
      </w:r>
      <w:r>
        <w:rPr>
          <w:spacing w:val="-5"/>
          <w:sz w:val="24"/>
          <w:szCs w:val="24"/>
        </w:rPr>
        <w:t>b</w:t>
      </w:r>
      <w:r>
        <w:rPr>
          <w:sz w:val="24"/>
          <w:szCs w:val="24"/>
        </w:rPr>
        <w:t>e</w:t>
      </w:r>
      <w:r>
        <w:rPr>
          <w:spacing w:val="6"/>
          <w:sz w:val="24"/>
          <w:szCs w:val="24"/>
        </w:rPr>
        <w:t xml:space="preserve"> </w:t>
      </w:r>
      <w:r>
        <w:rPr>
          <w:spacing w:val="-9"/>
          <w:sz w:val="24"/>
          <w:szCs w:val="24"/>
        </w:rPr>
        <w:t>m</w:t>
      </w:r>
      <w:r>
        <w:rPr>
          <w:spacing w:val="-1"/>
          <w:sz w:val="24"/>
          <w:szCs w:val="24"/>
        </w:rPr>
        <w:t>a</w:t>
      </w:r>
      <w:r>
        <w:rPr>
          <w:spacing w:val="5"/>
          <w:sz w:val="24"/>
          <w:szCs w:val="24"/>
        </w:rPr>
        <w:t>d</w:t>
      </w:r>
      <w:r>
        <w:rPr>
          <w:sz w:val="24"/>
          <w:szCs w:val="24"/>
        </w:rPr>
        <w:t>e</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4"/>
          <w:sz w:val="24"/>
          <w:szCs w:val="24"/>
        </w:rPr>
        <w:t>i</w:t>
      </w:r>
      <w:r>
        <w:rPr>
          <w:spacing w:val="-5"/>
          <w:sz w:val="24"/>
          <w:szCs w:val="24"/>
        </w:rPr>
        <w:t>n</w:t>
      </w:r>
      <w:r>
        <w:rPr>
          <w:spacing w:val="-2"/>
          <w:sz w:val="24"/>
          <w:szCs w:val="24"/>
        </w:rPr>
        <w:t>s</w:t>
      </w:r>
      <w:r>
        <w:rPr>
          <w:sz w:val="24"/>
          <w:szCs w:val="24"/>
        </w:rPr>
        <w:t>p</w:t>
      </w:r>
      <w:r>
        <w:rPr>
          <w:spacing w:val="-1"/>
          <w:sz w:val="24"/>
          <w:szCs w:val="24"/>
        </w:rPr>
        <w:t>ec</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line="200" w:lineRule="exact"/>
      </w:pPr>
    </w:p>
    <w:p w:rsidR="008D75EE" w:rsidRDefault="008D75EE">
      <w:pPr>
        <w:spacing w:before="13" w:line="240" w:lineRule="exact"/>
        <w:rPr>
          <w:sz w:val="24"/>
          <w:szCs w:val="24"/>
        </w:rPr>
      </w:pPr>
    </w:p>
    <w:p w:rsidR="008D75EE" w:rsidRDefault="00B30AA0">
      <w:pPr>
        <w:ind w:left="1953" w:right="1169" w:hanging="720"/>
        <w:jc w:val="both"/>
        <w:rPr>
          <w:sz w:val="24"/>
          <w:szCs w:val="24"/>
        </w:rPr>
      </w:pPr>
      <w:r>
        <w:rPr>
          <w:sz w:val="24"/>
          <w:szCs w:val="24"/>
        </w:rPr>
        <w:t>2</w:t>
      </w:r>
      <w:r>
        <w:rPr>
          <w:spacing w:val="2"/>
          <w:sz w:val="24"/>
          <w:szCs w:val="24"/>
        </w:rPr>
        <w:t>.</w:t>
      </w:r>
      <w:r>
        <w:rPr>
          <w:sz w:val="24"/>
          <w:szCs w:val="24"/>
        </w:rPr>
        <w:t>9</w:t>
      </w:r>
      <w:r>
        <w:rPr>
          <w:spacing w:val="2"/>
          <w:sz w:val="24"/>
          <w:szCs w:val="24"/>
        </w:rPr>
        <w:t>.</w:t>
      </w:r>
      <w:r>
        <w:rPr>
          <w:sz w:val="24"/>
          <w:szCs w:val="24"/>
        </w:rPr>
        <w:t xml:space="preserve">3  </w:t>
      </w:r>
      <w:r>
        <w:rPr>
          <w:spacing w:val="56"/>
          <w:sz w:val="24"/>
          <w:szCs w:val="24"/>
        </w:rPr>
        <w:t xml:space="preserve"> </w:t>
      </w:r>
      <w:r>
        <w:rPr>
          <w:sz w:val="24"/>
          <w:szCs w:val="24"/>
        </w:rPr>
        <w:t>No</w:t>
      </w:r>
      <w:r>
        <w:rPr>
          <w:spacing w:val="40"/>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r>
        <w:rPr>
          <w:spacing w:val="3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41"/>
          <w:sz w:val="24"/>
          <w:szCs w:val="24"/>
        </w:rPr>
        <w:t xml:space="preserve"> </w:t>
      </w:r>
      <w:r>
        <w:rPr>
          <w:spacing w:val="-5"/>
          <w:sz w:val="24"/>
          <w:szCs w:val="24"/>
        </w:rPr>
        <w:t>b</w:t>
      </w:r>
      <w:r>
        <w:rPr>
          <w:sz w:val="24"/>
          <w:szCs w:val="24"/>
        </w:rPr>
        <w:t>e</w:t>
      </w:r>
      <w:r>
        <w:rPr>
          <w:spacing w:val="40"/>
          <w:sz w:val="24"/>
          <w:szCs w:val="24"/>
        </w:rPr>
        <w:t xml:space="preserve"> </w:t>
      </w:r>
      <w:r>
        <w:rPr>
          <w:spacing w:val="5"/>
          <w:sz w:val="24"/>
          <w:szCs w:val="24"/>
        </w:rPr>
        <w:t>d</w:t>
      </w:r>
      <w:r>
        <w:rPr>
          <w:spacing w:val="-9"/>
          <w:sz w:val="24"/>
          <w:szCs w:val="24"/>
        </w:rPr>
        <w:t>i</w:t>
      </w:r>
      <w:r>
        <w:rPr>
          <w:spacing w:val="-2"/>
          <w:sz w:val="24"/>
          <w:szCs w:val="24"/>
        </w:rPr>
        <w:t>s</w:t>
      </w:r>
      <w:r>
        <w:rPr>
          <w:sz w:val="24"/>
          <w:szCs w:val="24"/>
        </w:rPr>
        <w:t>p</w:t>
      </w:r>
      <w:r>
        <w:rPr>
          <w:spacing w:val="-1"/>
          <w:sz w:val="24"/>
          <w:szCs w:val="24"/>
        </w:rPr>
        <w:t>a</w:t>
      </w:r>
      <w:r>
        <w:rPr>
          <w:spacing w:val="5"/>
          <w:sz w:val="24"/>
          <w:szCs w:val="24"/>
        </w:rPr>
        <w:t>t</w:t>
      </w:r>
      <w:r>
        <w:rPr>
          <w:spacing w:val="-1"/>
          <w:sz w:val="24"/>
          <w:szCs w:val="24"/>
        </w:rPr>
        <w:t>c</w:t>
      </w:r>
      <w:r>
        <w:rPr>
          <w:sz w:val="24"/>
          <w:szCs w:val="24"/>
        </w:rPr>
        <w:t>h</w:t>
      </w:r>
      <w:r>
        <w:rPr>
          <w:spacing w:val="-1"/>
          <w:sz w:val="24"/>
          <w:szCs w:val="24"/>
        </w:rPr>
        <w:t>e</w:t>
      </w:r>
      <w:r>
        <w:rPr>
          <w:sz w:val="24"/>
          <w:szCs w:val="24"/>
        </w:rPr>
        <w:t>d</w:t>
      </w:r>
      <w:r>
        <w:rPr>
          <w:spacing w:val="41"/>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36"/>
          <w:sz w:val="24"/>
          <w:szCs w:val="24"/>
        </w:rPr>
        <w:t xml:space="preserve"> </w:t>
      </w:r>
      <w:r>
        <w:rPr>
          <w:spacing w:val="-9"/>
          <w:sz w:val="24"/>
          <w:szCs w:val="24"/>
        </w:rPr>
        <w:t>i</w:t>
      </w:r>
      <w:r>
        <w:rPr>
          <w:spacing w:val="5"/>
          <w:sz w:val="24"/>
          <w:szCs w:val="24"/>
        </w:rPr>
        <w:t>t</w:t>
      </w:r>
      <w:r>
        <w:rPr>
          <w:sz w:val="24"/>
          <w:szCs w:val="24"/>
        </w:rPr>
        <w:t>s</w:t>
      </w:r>
      <w:r>
        <w:rPr>
          <w:spacing w:val="38"/>
          <w:sz w:val="24"/>
          <w:szCs w:val="24"/>
        </w:rPr>
        <w:t xml:space="preserve"> </w:t>
      </w:r>
      <w:r>
        <w:rPr>
          <w:spacing w:val="-5"/>
          <w:sz w:val="24"/>
          <w:szCs w:val="24"/>
        </w:rPr>
        <w:t>p</w:t>
      </w:r>
      <w:r>
        <w:rPr>
          <w:spacing w:val="5"/>
          <w:sz w:val="24"/>
          <w:szCs w:val="24"/>
        </w:rPr>
        <w:t>o</w:t>
      </w:r>
      <w:r>
        <w:rPr>
          <w:spacing w:val="-4"/>
          <w:sz w:val="24"/>
          <w:szCs w:val="24"/>
        </w:rPr>
        <w:t>i</w:t>
      </w:r>
      <w:r>
        <w:rPr>
          <w:spacing w:val="-5"/>
          <w:sz w:val="24"/>
          <w:szCs w:val="24"/>
        </w:rPr>
        <w:t>n</w:t>
      </w:r>
      <w:r>
        <w:rPr>
          <w:sz w:val="24"/>
          <w:szCs w:val="24"/>
        </w:rPr>
        <w:t>t</w:t>
      </w:r>
      <w:r>
        <w:rPr>
          <w:spacing w:val="41"/>
          <w:sz w:val="24"/>
          <w:szCs w:val="24"/>
        </w:rPr>
        <w:t xml:space="preserve"> </w:t>
      </w:r>
      <w:r>
        <w:rPr>
          <w:sz w:val="24"/>
          <w:szCs w:val="24"/>
        </w:rPr>
        <w:t>of</w:t>
      </w:r>
      <w:r>
        <w:rPr>
          <w:spacing w:val="37"/>
          <w:sz w:val="24"/>
          <w:szCs w:val="24"/>
        </w:rPr>
        <w:t xml:space="preserv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40"/>
          <w:sz w:val="24"/>
          <w:szCs w:val="24"/>
        </w:rPr>
        <w:t xml:space="preserve"> </w:t>
      </w:r>
      <w:r>
        <w:rPr>
          <w:spacing w:val="-5"/>
          <w:sz w:val="24"/>
          <w:szCs w:val="24"/>
        </w:rPr>
        <w:t>b</w:t>
      </w:r>
      <w:r>
        <w:rPr>
          <w:spacing w:val="-1"/>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40"/>
          <w:sz w:val="24"/>
          <w:szCs w:val="24"/>
        </w:rPr>
        <w:t xml:space="preserve"> </w:t>
      </w:r>
      <w:r>
        <w:rPr>
          <w:spacing w:val="-9"/>
          <w:sz w:val="24"/>
          <w:szCs w:val="24"/>
        </w:rPr>
        <w:t>i</w:t>
      </w:r>
      <w:r>
        <w:rPr>
          <w:sz w:val="24"/>
          <w:szCs w:val="24"/>
        </w:rPr>
        <w:t>t</w:t>
      </w:r>
      <w:r>
        <w:rPr>
          <w:spacing w:val="46"/>
          <w:sz w:val="24"/>
          <w:szCs w:val="24"/>
        </w:rPr>
        <w:t xml:space="preserve"> </w:t>
      </w:r>
      <w:r>
        <w:rPr>
          <w:spacing w:val="-5"/>
          <w:sz w:val="24"/>
          <w:szCs w:val="24"/>
        </w:rPr>
        <w:t>h</w:t>
      </w:r>
      <w:r>
        <w:rPr>
          <w:spacing w:val="4"/>
          <w:sz w:val="24"/>
          <w:szCs w:val="24"/>
        </w:rPr>
        <w:t>a</w:t>
      </w:r>
      <w:r>
        <w:rPr>
          <w:sz w:val="24"/>
          <w:szCs w:val="24"/>
        </w:rPr>
        <w:t xml:space="preserve">s </w:t>
      </w:r>
      <w:r>
        <w:rPr>
          <w:spacing w:val="-5"/>
          <w:sz w:val="24"/>
          <w:szCs w:val="24"/>
        </w:rPr>
        <w:t>b</w:t>
      </w:r>
      <w:r>
        <w:rPr>
          <w:spacing w:val="-1"/>
          <w:sz w:val="24"/>
          <w:szCs w:val="24"/>
        </w:rPr>
        <w:t>e</w:t>
      </w:r>
      <w:r>
        <w:rPr>
          <w:spacing w:val="4"/>
          <w:sz w:val="24"/>
          <w:szCs w:val="24"/>
        </w:rPr>
        <w:t>e</w:t>
      </w:r>
      <w:r>
        <w:rPr>
          <w:sz w:val="24"/>
          <w:szCs w:val="24"/>
        </w:rPr>
        <w:t>n</w:t>
      </w:r>
      <w:r>
        <w:rPr>
          <w:spacing w:val="3"/>
          <w:sz w:val="24"/>
          <w:szCs w:val="24"/>
        </w:rPr>
        <w:t xml:space="preserve"> </w:t>
      </w:r>
      <w:r>
        <w:rPr>
          <w:spacing w:val="-2"/>
          <w:sz w:val="24"/>
          <w:szCs w:val="24"/>
        </w:rPr>
        <w:t>s</w:t>
      </w:r>
      <w:r>
        <w:rPr>
          <w:spacing w:val="-1"/>
          <w:sz w:val="24"/>
          <w:szCs w:val="24"/>
        </w:rPr>
        <w:t>a</w:t>
      </w:r>
      <w:r>
        <w:rPr>
          <w:spacing w:val="10"/>
          <w:sz w:val="24"/>
          <w:szCs w:val="24"/>
        </w:rPr>
        <w:t>t</w:t>
      </w:r>
      <w:r>
        <w:rPr>
          <w:spacing w:val="-9"/>
          <w:sz w:val="24"/>
          <w:szCs w:val="24"/>
        </w:rPr>
        <w:t>i</w:t>
      </w:r>
      <w:r>
        <w:rPr>
          <w:spacing w:val="2"/>
          <w:sz w:val="24"/>
          <w:szCs w:val="24"/>
        </w:rPr>
        <w:t>s</w:t>
      </w:r>
      <w:r>
        <w:rPr>
          <w:spacing w:val="-3"/>
          <w:sz w:val="24"/>
          <w:szCs w:val="24"/>
        </w:rPr>
        <w:t>f</w:t>
      </w:r>
      <w:r>
        <w:rPr>
          <w:spacing w:val="-1"/>
          <w:sz w:val="24"/>
          <w:szCs w:val="24"/>
        </w:rPr>
        <w:t>ac</w:t>
      </w:r>
      <w:r>
        <w:rPr>
          <w:spacing w:val="5"/>
          <w:sz w:val="24"/>
          <w:szCs w:val="24"/>
        </w:rPr>
        <w:t>to</w:t>
      </w:r>
      <w:r>
        <w:rPr>
          <w:spacing w:val="1"/>
          <w:sz w:val="24"/>
          <w:szCs w:val="24"/>
        </w:rPr>
        <w:t>r</w:t>
      </w:r>
      <w:r>
        <w:rPr>
          <w:spacing w:val="-4"/>
          <w:sz w:val="24"/>
          <w:szCs w:val="24"/>
        </w:rPr>
        <w:t>il</w:t>
      </w:r>
      <w:r>
        <w:rPr>
          <w:sz w:val="24"/>
          <w:szCs w:val="24"/>
        </w:rPr>
        <w:t>y</w:t>
      </w:r>
      <w:r>
        <w:rPr>
          <w:spacing w:val="3"/>
          <w:sz w:val="24"/>
          <w:szCs w:val="24"/>
        </w:rPr>
        <w:t xml:space="preserve"> </w:t>
      </w:r>
      <w:r>
        <w:rPr>
          <w:spacing w:val="-4"/>
          <w:sz w:val="24"/>
          <w:szCs w:val="24"/>
        </w:rPr>
        <w:t>i</w:t>
      </w:r>
      <w:r>
        <w:rPr>
          <w:sz w:val="24"/>
          <w:szCs w:val="24"/>
        </w:rPr>
        <w:t>n</w:t>
      </w:r>
      <w:r>
        <w:rPr>
          <w:spacing w:val="-2"/>
          <w:sz w:val="24"/>
          <w:szCs w:val="24"/>
        </w:rPr>
        <w:t>s</w:t>
      </w:r>
      <w:r>
        <w:rPr>
          <w:spacing w:val="5"/>
          <w:sz w:val="24"/>
          <w:szCs w:val="24"/>
        </w:rPr>
        <w:t>p</w:t>
      </w:r>
      <w:r>
        <w:rPr>
          <w:spacing w:val="-1"/>
          <w:sz w:val="24"/>
          <w:szCs w:val="24"/>
        </w:rPr>
        <w:t>ec</w:t>
      </w:r>
      <w:r>
        <w:rPr>
          <w:spacing w:val="5"/>
          <w:sz w:val="24"/>
          <w:szCs w:val="24"/>
        </w:rPr>
        <w:t>t</w:t>
      </w:r>
      <w:r>
        <w:rPr>
          <w:spacing w:val="-1"/>
          <w:sz w:val="24"/>
          <w:szCs w:val="24"/>
        </w:rPr>
        <w:t>e</w:t>
      </w:r>
      <w:r>
        <w:rPr>
          <w:sz w:val="24"/>
          <w:szCs w:val="24"/>
        </w:rPr>
        <w:t>d</w:t>
      </w:r>
      <w:r>
        <w:rPr>
          <w:spacing w:val="3"/>
          <w:sz w:val="24"/>
          <w:szCs w:val="24"/>
        </w:rPr>
        <w:t xml:space="preserve"> </w:t>
      </w:r>
      <w:r>
        <w:rPr>
          <w:spacing w:val="-1"/>
          <w:sz w:val="24"/>
          <w:szCs w:val="24"/>
        </w:rPr>
        <w:t>a</w:t>
      </w:r>
      <w:r>
        <w:rPr>
          <w:spacing w:val="-5"/>
          <w:sz w:val="24"/>
          <w:szCs w:val="24"/>
        </w:rPr>
        <w:t>n</w:t>
      </w:r>
      <w:r>
        <w:rPr>
          <w:sz w:val="24"/>
          <w:szCs w:val="24"/>
        </w:rPr>
        <w:t>d</w:t>
      </w:r>
      <w:r>
        <w:rPr>
          <w:spacing w:val="3"/>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1"/>
          <w:sz w:val="24"/>
          <w:szCs w:val="24"/>
        </w:rPr>
        <w:t>e</w:t>
      </w:r>
      <w:r>
        <w:rPr>
          <w:sz w:val="24"/>
          <w:szCs w:val="24"/>
        </w:rPr>
        <w:t>d, un</w:t>
      </w:r>
      <w:r>
        <w:rPr>
          <w:spacing w:val="-9"/>
          <w:sz w:val="24"/>
          <w:szCs w:val="24"/>
        </w:rPr>
        <w:t>l</w:t>
      </w:r>
      <w:r>
        <w:rPr>
          <w:spacing w:val="4"/>
          <w:sz w:val="24"/>
          <w:szCs w:val="24"/>
        </w:rPr>
        <w:t>e</w:t>
      </w:r>
      <w:r>
        <w:rPr>
          <w:spacing w:val="-2"/>
          <w:sz w:val="24"/>
          <w:szCs w:val="24"/>
        </w:rPr>
        <w:t>s</w:t>
      </w:r>
      <w:r>
        <w:rPr>
          <w:sz w:val="24"/>
          <w:szCs w:val="24"/>
        </w:rPr>
        <w:t>s</w:t>
      </w:r>
      <w:r>
        <w:rPr>
          <w:spacing w:val="1"/>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4"/>
          <w:sz w:val="24"/>
          <w:szCs w:val="24"/>
        </w:rPr>
        <w:t>i</w:t>
      </w:r>
      <w:r>
        <w:rPr>
          <w:spacing w:val="-5"/>
          <w:sz w:val="24"/>
          <w:szCs w:val="24"/>
        </w:rPr>
        <w:t>n</w:t>
      </w:r>
      <w:r>
        <w:rPr>
          <w:spacing w:val="-2"/>
          <w:sz w:val="24"/>
          <w:szCs w:val="24"/>
        </w:rPr>
        <w:t>s</w:t>
      </w:r>
      <w:r>
        <w:rPr>
          <w:sz w:val="24"/>
          <w:szCs w:val="24"/>
        </w:rPr>
        <w:t>p</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4"/>
          <w:sz w:val="24"/>
          <w:szCs w:val="24"/>
        </w:rPr>
        <w:t>i</w:t>
      </w:r>
      <w:r>
        <w:rPr>
          <w:sz w:val="24"/>
          <w:szCs w:val="24"/>
        </w:rPr>
        <w:t>s</w:t>
      </w:r>
      <w:r>
        <w:rPr>
          <w:spacing w:val="1"/>
          <w:sz w:val="24"/>
          <w:szCs w:val="24"/>
        </w:rPr>
        <w:t xml:space="preserve"> </w:t>
      </w:r>
      <w:r>
        <w:rPr>
          <w:sz w:val="24"/>
          <w:szCs w:val="24"/>
        </w:rPr>
        <w:t>w</w:t>
      </w:r>
      <w:r>
        <w:rPr>
          <w:spacing w:val="3"/>
          <w:sz w:val="24"/>
          <w:szCs w:val="24"/>
        </w:rPr>
        <w:t>a</w:t>
      </w:r>
      <w:r>
        <w:rPr>
          <w:spacing w:val="-4"/>
          <w:sz w:val="24"/>
          <w:szCs w:val="24"/>
        </w:rPr>
        <w:t>i</w:t>
      </w:r>
      <w:r>
        <w:rPr>
          <w:sz w:val="24"/>
          <w:szCs w:val="24"/>
        </w:rPr>
        <w:t>v</w:t>
      </w:r>
      <w:r>
        <w:rPr>
          <w:spacing w:val="-1"/>
          <w:sz w:val="24"/>
          <w:szCs w:val="24"/>
        </w:rPr>
        <w:t>e</w:t>
      </w:r>
      <w:r>
        <w:rPr>
          <w:sz w:val="24"/>
          <w:szCs w:val="24"/>
        </w:rPr>
        <w:t>d</w:t>
      </w:r>
      <w:r>
        <w:rPr>
          <w:spacing w:val="3"/>
          <w:sz w:val="24"/>
          <w:szCs w:val="24"/>
        </w:rPr>
        <w:t xml:space="preserve"> </w:t>
      </w:r>
      <w:r>
        <w:rPr>
          <w:spacing w:val="9"/>
          <w:sz w:val="24"/>
          <w:szCs w:val="24"/>
        </w:rPr>
        <w:t>o</w:t>
      </w:r>
      <w:r>
        <w:rPr>
          <w:spacing w:val="-3"/>
          <w:sz w:val="24"/>
          <w:szCs w:val="24"/>
        </w:rPr>
        <w:t>f</w:t>
      </w:r>
      <w:r>
        <w:rPr>
          <w:sz w:val="24"/>
          <w:szCs w:val="24"/>
        </w:rPr>
        <w:t xml:space="preserve">f </w:t>
      </w:r>
      <w:r>
        <w:rPr>
          <w:spacing w:val="5"/>
          <w:sz w:val="24"/>
          <w:szCs w:val="24"/>
        </w:rPr>
        <w:t>b</w:t>
      </w:r>
      <w:r>
        <w:rPr>
          <w:sz w:val="24"/>
          <w:szCs w:val="24"/>
        </w:rPr>
        <w:t xml:space="preserve">y </w:t>
      </w:r>
      <w:proofErr w:type="gramStart"/>
      <w:r>
        <w:rPr>
          <w:spacing w:val="5"/>
          <w:sz w:val="24"/>
          <w:szCs w:val="24"/>
        </w:rPr>
        <w:t>t</w:t>
      </w:r>
      <w:r>
        <w:rPr>
          <w:spacing w:val="-5"/>
          <w:sz w:val="24"/>
          <w:szCs w:val="24"/>
        </w:rPr>
        <w:t>h</w:t>
      </w:r>
      <w:r>
        <w:rPr>
          <w:sz w:val="24"/>
          <w:szCs w:val="24"/>
        </w:rPr>
        <w:t xml:space="preserve">e </w:t>
      </w:r>
      <w:r>
        <w:rPr>
          <w:spacing w:val="4"/>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proofErr w:type="gramEnd"/>
      <w:r>
        <w:rPr>
          <w:sz w:val="24"/>
          <w:szCs w:val="24"/>
        </w:rPr>
        <w:t xml:space="preserve"> </w:t>
      </w:r>
      <w:r>
        <w:rPr>
          <w:spacing w:val="13"/>
          <w:sz w:val="24"/>
          <w:szCs w:val="24"/>
        </w:rPr>
        <w:t xml:space="preserve"> </w:t>
      </w:r>
      <w:r>
        <w:rPr>
          <w:spacing w:val="-4"/>
          <w:sz w:val="24"/>
          <w:szCs w:val="24"/>
        </w:rPr>
        <w:t>i</w:t>
      </w:r>
      <w:r>
        <w:rPr>
          <w:sz w:val="24"/>
          <w:szCs w:val="24"/>
        </w:rPr>
        <w:t xml:space="preserve">n writing. </w:t>
      </w:r>
      <w:r>
        <w:rPr>
          <w:spacing w:val="8"/>
          <w:sz w:val="24"/>
          <w:szCs w:val="24"/>
        </w:rPr>
        <w:t xml:space="preserve"> </w:t>
      </w:r>
      <w:proofErr w:type="gramStart"/>
      <w:r>
        <w:rPr>
          <w:spacing w:val="2"/>
          <w:sz w:val="24"/>
          <w:szCs w:val="24"/>
        </w:rPr>
        <w:t>I</w:t>
      </w:r>
      <w:r>
        <w:rPr>
          <w:sz w:val="24"/>
          <w:szCs w:val="24"/>
        </w:rPr>
        <w:t xml:space="preserve">n  </w:t>
      </w:r>
      <w:r>
        <w:rPr>
          <w:spacing w:val="5"/>
          <w:sz w:val="24"/>
          <w:szCs w:val="24"/>
        </w:rPr>
        <w:t>t</w:t>
      </w:r>
      <w:r>
        <w:rPr>
          <w:spacing w:val="-5"/>
          <w:sz w:val="24"/>
          <w:szCs w:val="24"/>
        </w:rPr>
        <w:t>h</w:t>
      </w:r>
      <w:r>
        <w:rPr>
          <w:sz w:val="24"/>
          <w:szCs w:val="24"/>
        </w:rPr>
        <w:t>e</w:t>
      </w:r>
      <w:proofErr w:type="gramEnd"/>
      <w:r>
        <w:rPr>
          <w:sz w:val="24"/>
          <w:szCs w:val="24"/>
        </w:rPr>
        <w:t xml:space="preserve"> </w:t>
      </w:r>
      <w:r>
        <w:rPr>
          <w:spacing w:val="4"/>
          <w:sz w:val="24"/>
          <w:szCs w:val="24"/>
        </w:rPr>
        <w:t xml:space="preserve"> </w:t>
      </w:r>
      <w:r>
        <w:rPr>
          <w:spacing w:val="-4"/>
          <w:sz w:val="24"/>
          <w:szCs w:val="24"/>
        </w:rPr>
        <w:t>l</w:t>
      </w:r>
      <w:r>
        <w:rPr>
          <w:spacing w:val="-1"/>
          <w:sz w:val="24"/>
          <w:szCs w:val="24"/>
        </w:rPr>
        <w:t>a</w:t>
      </w:r>
      <w:r>
        <w:rPr>
          <w:sz w:val="24"/>
          <w:szCs w:val="24"/>
        </w:rPr>
        <w:t>t</w:t>
      </w:r>
      <w:r>
        <w:rPr>
          <w:spacing w:val="6"/>
          <w:sz w:val="24"/>
          <w:szCs w:val="24"/>
        </w:rPr>
        <w:t>t</w:t>
      </w:r>
      <w:r>
        <w:rPr>
          <w:spacing w:val="-1"/>
          <w:sz w:val="24"/>
          <w:szCs w:val="24"/>
        </w:rPr>
        <w:t>e</w:t>
      </w:r>
      <w:r>
        <w:rPr>
          <w:sz w:val="24"/>
          <w:szCs w:val="24"/>
        </w:rPr>
        <w:t xml:space="preserve">r </w:t>
      </w:r>
      <w:r>
        <w:rPr>
          <w:spacing w:val="7"/>
          <w:sz w:val="24"/>
          <w:szCs w:val="24"/>
        </w:rPr>
        <w:t xml:space="preserve"> </w:t>
      </w:r>
      <w:r>
        <w:rPr>
          <w:spacing w:val="-1"/>
          <w:sz w:val="24"/>
          <w:szCs w:val="24"/>
        </w:rPr>
        <w:t>ca</w:t>
      </w:r>
      <w:r>
        <w:rPr>
          <w:spacing w:val="-2"/>
          <w:sz w:val="24"/>
          <w:szCs w:val="24"/>
        </w:rPr>
        <w:t>s</w:t>
      </w:r>
      <w:r>
        <w:rPr>
          <w:sz w:val="24"/>
          <w:szCs w:val="24"/>
        </w:rPr>
        <w:t xml:space="preserve">e </w:t>
      </w:r>
      <w:r>
        <w:rPr>
          <w:spacing w:val="4"/>
          <w:sz w:val="24"/>
          <w:szCs w:val="24"/>
        </w:rPr>
        <w:t xml:space="preserve"> </w:t>
      </w:r>
      <w:r>
        <w:rPr>
          <w:spacing w:val="-1"/>
          <w:sz w:val="24"/>
          <w:szCs w:val="24"/>
        </w:rPr>
        <w:t>a</w:t>
      </w:r>
      <w:r>
        <w:rPr>
          <w:spacing w:val="-4"/>
          <w:sz w:val="24"/>
          <w:szCs w:val="24"/>
        </w:rPr>
        <w:t>l</w:t>
      </w:r>
      <w:r>
        <w:rPr>
          <w:spacing w:val="-2"/>
          <w:sz w:val="24"/>
          <w:szCs w:val="24"/>
        </w:rPr>
        <w:t>s</w:t>
      </w:r>
      <w:r>
        <w:rPr>
          <w:sz w:val="24"/>
          <w:szCs w:val="24"/>
        </w:rPr>
        <w:t xml:space="preserve">o </w:t>
      </w:r>
      <w:r>
        <w:rPr>
          <w:spacing w:val="6"/>
          <w:sz w:val="24"/>
          <w:szCs w:val="24"/>
        </w:rPr>
        <w:t xml:space="preserve"> </w:t>
      </w:r>
      <w:r>
        <w:rPr>
          <w:spacing w:val="5"/>
          <w:sz w:val="24"/>
          <w:szCs w:val="24"/>
        </w:rPr>
        <w:t>t</w:t>
      </w:r>
      <w:r>
        <w:rPr>
          <w:spacing w:val="-5"/>
          <w:sz w:val="24"/>
          <w:szCs w:val="24"/>
        </w:rPr>
        <w:t>h</w:t>
      </w:r>
      <w:r>
        <w:rPr>
          <w:sz w:val="24"/>
          <w:szCs w:val="24"/>
        </w:rPr>
        <w:t xml:space="preserve">e </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 xml:space="preserve">tor </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6"/>
          <w:sz w:val="24"/>
          <w:szCs w:val="24"/>
        </w:rPr>
        <w:t xml:space="preserve"> </w:t>
      </w:r>
      <w:r>
        <w:rPr>
          <w:sz w:val="24"/>
          <w:szCs w:val="24"/>
        </w:rPr>
        <w:t xml:space="preserve">be </w:t>
      </w:r>
      <w:r>
        <w:rPr>
          <w:spacing w:val="5"/>
          <w:sz w:val="24"/>
          <w:szCs w:val="24"/>
        </w:rPr>
        <w:t>d</w:t>
      </w:r>
      <w:r>
        <w:rPr>
          <w:spacing w:val="-9"/>
          <w:sz w:val="24"/>
          <w:szCs w:val="24"/>
        </w:rPr>
        <w:t>i</w:t>
      </w:r>
      <w:r>
        <w:rPr>
          <w:spacing w:val="-2"/>
          <w:sz w:val="24"/>
          <w:szCs w:val="24"/>
        </w:rPr>
        <w:t>s</w:t>
      </w:r>
      <w:r>
        <w:rPr>
          <w:spacing w:val="5"/>
          <w:sz w:val="24"/>
          <w:szCs w:val="24"/>
        </w:rPr>
        <w:t>p</w:t>
      </w:r>
      <w:r>
        <w:rPr>
          <w:spacing w:val="-1"/>
          <w:sz w:val="24"/>
          <w:szCs w:val="24"/>
        </w:rPr>
        <w:t>a</w:t>
      </w:r>
      <w:r>
        <w:rPr>
          <w:spacing w:val="5"/>
          <w:sz w:val="24"/>
          <w:szCs w:val="24"/>
        </w:rPr>
        <w:t>t</w:t>
      </w:r>
      <w:r>
        <w:rPr>
          <w:spacing w:val="-1"/>
          <w:sz w:val="24"/>
          <w:szCs w:val="24"/>
        </w:rPr>
        <w:t>c</w:t>
      </w:r>
      <w:r>
        <w:rPr>
          <w:spacing w:val="-5"/>
          <w:sz w:val="24"/>
          <w:szCs w:val="24"/>
        </w:rPr>
        <w:t>h</w:t>
      </w:r>
      <w:r>
        <w:rPr>
          <w:spacing w:val="-1"/>
          <w:sz w:val="24"/>
          <w:szCs w:val="24"/>
        </w:rPr>
        <w:t>e</w:t>
      </w:r>
      <w:r>
        <w:rPr>
          <w:sz w:val="24"/>
          <w:szCs w:val="24"/>
        </w:rPr>
        <w:t>d</w:t>
      </w:r>
      <w:r>
        <w:rPr>
          <w:spacing w:val="50"/>
          <w:sz w:val="24"/>
          <w:szCs w:val="24"/>
        </w:rPr>
        <w:t xml:space="preserve"> </w:t>
      </w:r>
      <w:r>
        <w:rPr>
          <w:spacing w:val="5"/>
          <w:sz w:val="24"/>
          <w:szCs w:val="24"/>
        </w:rPr>
        <w:t>o</w:t>
      </w:r>
      <w:r>
        <w:rPr>
          <w:sz w:val="24"/>
          <w:szCs w:val="24"/>
        </w:rPr>
        <w:t>n</w:t>
      </w:r>
      <w:r>
        <w:rPr>
          <w:spacing w:val="-4"/>
          <w:sz w:val="24"/>
          <w:szCs w:val="24"/>
        </w:rPr>
        <w:t>l</w:t>
      </w:r>
      <w:r>
        <w:rPr>
          <w:sz w:val="24"/>
          <w:szCs w:val="24"/>
        </w:rPr>
        <w:t>y</w:t>
      </w:r>
      <w:r>
        <w:rPr>
          <w:spacing w:val="45"/>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52"/>
          <w:sz w:val="24"/>
          <w:szCs w:val="24"/>
        </w:rPr>
        <w:t xml:space="preserve"> </w:t>
      </w:r>
      <w:r>
        <w:rPr>
          <w:spacing w:val="-2"/>
          <w:sz w:val="24"/>
          <w:szCs w:val="24"/>
        </w:rPr>
        <w:t>s</w:t>
      </w:r>
      <w:r>
        <w:rPr>
          <w:spacing w:val="-1"/>
          <w:sz w:val="24"/>
          <w:szCs w:val="24"/>
        </w:rPr>
        <w:t>a</w:t>
      </w:r>
      <w:r>
        <w:rPr>
          <w:spacing w:val="10"/>
          <w:sz w:val="24"/>
          <w:szCs w:val="24"/>
        </w:rPr>
        <w:t>t</w:t>
      </w:r>
      <w:r>
        <w:rPr>
          <w:spacing w:val="-9"/>
          <w:sz w:val="24"/>
          <w:szCs w:val="24"/>
        </w:rPr>
        <w:t>i</w:t>
      </w:r>
      <w:r>
        <w:rPr>
          <w:spacing w:val="2"/>
          <w:sz w:val="24"/>
          <w:szCs w:val="24"/>
        </w:rPr>
        <w:t>s</w:t>
      </w:r>
      <w:r>
        <w:rPr>
          <w:spacing w:val="-3"/>
          <w:sz w:val="24"/>
          <w:szCs w:val="24"/>
        </w:rPr>
        <w:t>f</w:t>
      </w:r>
      <w:r>
        <w:rPr>
          <w:spacing w:val="-1"/>
          <w:sz w:val="24"/>
          <w:szCs w:val="24"/>
        </w:rPr>
        <w:t>ac</w:t>
      </w:r>
      <w:r>
        <w:rPr>
          <w:spacing w:val="5"/>
          <w:sz w:val="24"/>
          <w:szCs w:val="24"/>
        </w:rPr>
        <w:t>to</w:t>
      </w:r>
      <w:r>
        <w:rPr>
          <w:spacing w:val="1"/>
          <w:sz w:val="24"/>
          <w:szCs w:val="24"/>
        </w:rPr>
        <w:t>r</w:t>
      </w:r>
      <w:r>
        <w:rPr>
          <w:sz w:val="24"/>
          <w:szCs w:val="24"/>
        </w:rPr>
        <w:t>y</w:t>
      </w:r>
      <w:r>
        <w:rPr>
          <w:spacing w:val="41"/>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55"/>
          <w:sz w:val="24"/>
          <w:szCs w:val="24"/>
        </w:rPr>
        <w:t xml:space="preserve"> </w:t>
      </w:r>
      <w:r>
        <w:rPr>
          <w:spacing w:val="-8"/>
          <w:sz w:val="24"/>
          <w:szCs w:val="24"/>
        </w:rPr>
        <w:t>f</w:t>
      </w:r>
      <w:r>
        <w:rPr>
          <w:spacing w:val="5"/>
          <w:sz w:val="24"/>
          <w:szCs w:val="24"/>
        </w:rPr>
        <w:t>o</w:t>
      </w:r>
      <w:r>
        <w:rPr>
          <w:sz w:val="24"/>
          <w:szCs w:val="24"/>
        </w:rPr>
        <w:t>r</w:t>
      </w:r>
      <w:r>
        <w:rPr>
          <w:spacing w:val="52"/>
          <w:sz w:val="24"/>
          <w:szCs w:val="24"/>
        </w:rPr>
        <w:t xml:space="preserve"> </w:t>
      </w:r>
      <w:r>
        <w:rPr>
          <w:spacing w:val="4"/>
          <w:sz w:val="24"/>
          <w:szCs w:val="24"/>
        </w:rPr>
        <w:t>a</w:t>
      </w:r>
      <w:r>
        <w:rPr>
          <w:spacing w:val="-4"/>
          <w:sz w:val="24"/>
          <w:szCs w:val="24"/>
        </w:rPr>
        <w:t>l</w:t>
      </w:r>
      <w:r>
        <w:rPr>
          <w:sz w:val="24"/>
          <w:szCs w:val="24"/>
        </w:rPr>
        <w:t>l</w:t>
      </w:r>
      <w:r>
        <w:rPr>
          <w:spacing w:val="51"/>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s</w:t>
      </w:r>
      <w:r>
        <w:rPr>
          <w:spacing w:val="48"/>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50"/>
          <w:sz w:val="24"/>
          <w:szCs w:val="24"/>
        </w:rPr>
        <w:t xml:space="preserve"> </w:t>
      </w:r>
      <w:r>
        <w:rPr>
          <w:sz w:val="24"/>
          <w:szCs w:val="24"/>
        </w:rPr>
        <w:t>h</w:t>
      </w:r>
      <w:r>
        <w:rPr>
          <w:spacing w:val="-1"/>
          <w:sz w:val="24"/>
          <w:szCs w:val="24"/>
        </w:rPr>
        <w:t>e</w:t>
      </w:r>
      <w:r>
        <w:rPr>
          <w:spacing w:val="1"/>
          <w:sz w:val="24"/>
          <w:szCs w:val="24"/>
        </w:rPr>
        <w:t>r</w:t>
      </w:r>
      <w:r>
        <w:rPr>
          <w:spacing w:val="4"/>
          <w:sz w:val="24"/>
          <w:szCs w:val="24"/>
        </w:rPr>
        <w:t>e</w:t>
      </w:r>
      <w:r>
        <w:rPr>
          <w:spacing w:val="-4"/>
          <w:sz w:val="24"/>
          <w:szCs w:val="24"/>
        </w:rPr>
        <w:t>i</w:t>
      </w:r>
      <w:r>
        <w:rPr>
          <w:sz w:val="24"/>
          <w:szCs w:val="24"/>
        </w:rPr>
        <w:t>n</w:t>
      </w:r>
      <w:r>
        <w:rPr>
          <w:spacing w:val="50"/>
          <w:sz w:val="24"/>
          <w:szCs w:val="24"/>
        </w:rPr>
        <w:t xml:space="preserve"> </w:t>
      </w:r>
      <w:r>
        <w:rPr>
          <w:spacing w:val="-5"/>
          <w:sz w:val="24"/>
          <w:szCs w:val="24"/>
        </w:rPr>
        <w:t>h</w:t>
      </w:r>
      <w:r>
        <w:rPr>
          <w:spacing w:val="4"/>
          <w:sz w:val="24"/>
          <w:szCs w:val="24"/>
        </w:rPr>
        <w:t>a</w:t>
      </w:r>
      <w:r>
        <w:rPr>
          <w:sz w:val="24"/>
          <w:szCs w:val="24"/>
        </w:rPr>
        <w:t xml:space="preserve">ve </w:t>
      </w:r>
      <w:r>
        <w:rPr>
          <w:spacing w:val="-5"/>
          <w:sz w:val="24"/>
          <w:szCs w:val="24"/>
        </w:rPr>
        <w:t>b</w:t>
      </w:r>
      <w:r>
        <w:rPr>
          <w:spacing w:val="-1"/>
          <w:sz w:val="24"/>
          <w:szCs w:val="24"/>
        </w:rPr>
        <w:t>e</w:t>
      </w:r>
      <w:r>
        <w:rPr>
          <w:spacing w:val="4"/>
          <w:sz w:val="24"/>
          <w:szCs w:val="24"/>
        </w:rPr>
        <w:t>e</w:t>
      </w:r>
      <w:r>
        <w:rPr>
          <w:sz w:val="24"/>
          <w:szCs w:val="24"/>
        </w:rPr>
        <w:t>n</w:t>
      </w:r>
      <w:r>
        <w:rPr>
          <w:spacing w:val="-3"/>
          <w:sz w:val="24"/>
          <w:szCs w:val="24"/>
        </w:rPr>
        <w:t xml:space="preserve"> </w:t>
      </w:r>
      <w:r>
        <w:rPr>
          <w:spacing w:val="-1"/>
          <w:sz w:val="24"/>
          <w:szCs w:val="24"/>
        </w:rPr>
        <w:t>c</w:t>
      </w:r>
      <w:r>
        <w:rPr>
          <w:spacing w:val="9"/>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5"/>
          <w:sz w:val="24"/>
          <w:szCs w:val="24"/>
        </w:rPr>
        <w:t>t</w:t>
      </w:r>
      <w:r>
        <w:rPr>
          <w:spacing w:val="-1"/>
          <w:sz w:val="24"/>
          <w:szCs w:val="24"/>
        </w:rPr>
        <w:t>e</w:t>
      </w:r>
      <w:r>
        <w:rPr>
          <w:sz w:val="24"/>
          <w:szCs w:val="24"/>
        </w:rPr>
        <w:t>d.</w:t>
      </w:r>
    </w:p>
    <w:p w:rsidR="008D75EE" w:rsidRDefault="008D75EE">
      <w:pPr>
        <w:spacing w:before="6" w:line="160" w:lineRule="exact"/>
        <w:rPr>
          <w:sz w:val="17"/>
          <w:szCs w:val="17"/>
        </w:rPr>
      </w:pPr>
    </w:p>
    <w:p w:rsidR="008D75EE" w:rsidRDefault="00B30AA0">
      <w:pPr>
        <w:ind w:left="1276" w:right="1165" w:hanging="720"/>
        <w:jc w:val="both"/>
        <w:rPr>
          <w:sz w:val="24"/>
          <w:szCs w:val="24"/>
        </w:rPr>
      </w:pPr>
      <w:r>
        <w:rPr>
          <w:sz w:val="24"/>
          <w:szCs w:val="24"/>
        </w:rPr>
        <w:t>2</w:t>
      </w:r>
      <w:r>
        <w:rPr>
          <w:spacing w:val="2"/>
          <w:sz w:val="24"/>
          <w:szCs w:val="24"/>
        </w:rPr>
        <w:t>.</w:t>
      </w:r>
      <w:r>
        <w:rPr>
          <w:sz w:val="24"/>
          <w:szCs w:val="24"/>
        </w:rPr>
        <w:t>9</w:t>
      </w:r>
      <w:r>
        <w:rPr>
          <w:spacing w:val="2"/>
          <w:sz w:val="24"/>
          <w:szCs w:val="24"/>
        </w:rPr>
        <w:t>.</w:t>
      </w:r>
      <w:r>
        <w:rPr>
          <w:sz w:val="24"/>
          <w:szCs w:val="24"/>
        </w:rPr>
        <w:t xml:space="preserve">4  </w:t>
      </w:r>
      <w:r>
        <w:rPr>
          <w:spacing w:val="56"/>
          <w:sz w:val="24"/>
          <w:szCs w:val="24"/>
        </w:rPr>
        <w:t xml:space="preserve"> </w:t>
      </w:r>
      <w:r>
        <w:rPr>
          <w:spacing w:val="2"/>
          <w:sz w:val="24"/>
          <w:szCs w:val="24"/>
        </w:rPr>
        <w:t>T</w:t>
      </w:r>
      <w:r>
        <w:rPr>
          <w:spacing w:val="-5"/>
          <w:sz w:val="24"/>
          <w:szCs w:val="24"/>
        </w:rPr>
        <w:t>h</w:t>
      </w:r>
      <w:r>
        <w:rPr>
          <w:sz w:val="24"/>
          <w:szCs w:val="24"/>
        </w:rPr>
        <w:t>e</w:t>
      </w:r>
      <w:r>
        <w:rPr>
          <w:spacing w:val="2"/>
          <w:sz w:val="24"/>
          <w:szCs w:val="24"/>
        </w:rPr>
        <w:t xml:space="preserve"> </w:t>
      </w:r>
      <w:r>
        <w:rPr>
          <w:spacing w:val="-1"/>
          <w:sz w:val="24"/>
          <w:szCs w:val="24"/>
        </w:rPr>
        <w:t>ac</w:t>
      </w:r>
      <w:r>
        <w:rPr>
          <w:spacing w:val="4"/>
          <w:sz w:val="24"/>
          <w:szCs w:val="24"/>
        </w:rPr>
        <w:t>c</w:t>
      </w:r>
      <w:r>
        <w:rPr>
          <w:spacing w:val="-1"/>
          <w:sz w:val="24"/>
          <w:szCs w:val="24"/>
        </w:rPr>
        <w:t>e</w:t>
      </w:r>
      <w:r>
        <w:rPr>
          <w:sz w:val="24"/>
          <w:szCs w:val="24"/>
        </w:rPr>
        <w:t>p</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3"/>
          <w:sz w:val="24"/>
          <w:szCs w:val="24"/>
        </w:rPr>
        <w:t xml:space="preserve"> </w:t>
      </w:r>
      <w:r>
        <w:rPr>
          <w:spacing w:val="10"/>
          <w:sz w:val="24"/>
          <w:szCs w:val="24"/>
        </w:rPr>
        <w:t>o</w:t>
      </w:r>
      <w:r>
        <w:rPr>
          <w:sz w:val="24"/>
          <w:szCs w:val="24"/>
        </w:rPr>
        <w:t>f</w:t>
      </w:r>
      <w:r>
        <w:rPr>
          <w:spacing w:val="-6"/>
          <w:sz w:val="24"/>
          <w:szCs w:val="24"/>
        </w:rPr>
        <w:t xml:space="preserve"> </w:t>
      </w:r>
      <w:r>
        <w:rPr>
          <w:spacing w:val="4"/>
          <w:sz w:val="24"/>
          <w:szCs w:val="24"/>
        </w:rPr>
        <w:t>a</w:t>
      </w:r>
      <w:r>
        <w:rPr>
          <w:sz w:val="24"/>
          <w:szCs w:val="24"/>
        </w:rPr>
        <w:t>ny</w:t>
      </w:r>
      <w:r>
        <w:rPr>
          <w:spacing w:val="-2"/>
          <w:sz w:val="24"/>
          <w:szCs w:val="24"/>
        </w:rPr>
        <w:t xml:space="preserve"> </w:t>
      </w:r>
      <w:r>
        <w:rPr>
          <w:sz w:val="24"/>
          <w:szCs w:val="24"/>
        </w:rPr>
        <w:t>qu</w:t>
      </w:r>
      <w:r>
        <w:rPr>
          <w:spacing w:val="4"/>
          <w:sz w:val="24"/>
          <w:szCs w:val="24"/>
        </w:rPr>
        <w:t>a</w:t>
      </w:r>
      <w:r>
        <w:rPr>
          <w:spacing w:val="-5"/>
          <w:sz w:val="24"/>
          <w:szCs w:val="24"/>
        </w:rPr>
        <w:t>n</w:t>
      </w:r>
      <w:r>
        <w:rPr>
          <w:spacing w:val="10"/>
          <w:sz w:val="24"/>
          <w:szCs w:val="24"/>
        </w:rPr>
        <w:t>t</w:t>
      </w:r>
      <w:r>
        <w:rPr>
          <w:spacing w:val="-9"/>
          <w:sz w:val="24"/>
          <w:szCs w:val="24"/>
        </w:rPr>
        <w:t>i</w:t>
      </w:r>
      <w:r>
        <w:rPr>
          <w:spacing w:val="10"/>
          <w:sz w:val="24"/>
          <w:szCs w:val="24"/>
        </w:rPr>
        <w:t>t</w:t>
      </w:r>
      <w:r>
        <w:rPr>
          <w:sz w:val="24"/>
          <w:szCs w:val="24"/>
        </w:rPr>
        <w:t>y</w:t>
      </w:r>
      <w:r>
        <w:rPr>
          <w:spacing w:val="-6"/>
          <w:sz w:val="24"/>
          <w:szCs w:val="24"/>
        </w:rPr>
        <w:t xml:space="preserve"> </w:t>
      </w:r>
      <w:r>
        <w:rPr>
          <w:spacing w:val="5"/>
          <w:sz w:val="24"/>
          <w:szCs w:val="24"/>
        </w:rPr>
        <w:t>o</w:t>
      </w:r>
      <w:r>
        <w:rPr>
          <w:sz w:val="24"/>
          <w:szCs w:val="24"/>
        </w:rPr>
        <w:t>f</w:t>
      </w:r>
      <w:r>
        <w:rPr>
          <w:spacing w:val="-1"/>
          <w:sz w:val="24"/>
          <w:szCs w:val="24"/>
        </w:rPr>
        <w:t xml:space="preserve"> </w:t>
      </w:r>
      <w:r>
        <w:rPr>
          <w:spacing w:val="-4"/>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pacing w:val="-4"/>
          <w:sz w:val="24"/>
          <w:szCs w:val="24"/>
        </w:rPr>
        <w:t>i</w:t>
      </w:r>
      <w:r>
        <w:rPr>
          <w:sz w:val="24"/>
          <w:szCs w:val="24"/>
        </w:rPr>
        <w:t>n</w:t>
      </w:r>
      <w:r>
        <w:rPr>
          <w:spacing w:val="7"/>
          <w:sz w:val="24"/>
          <w:szCs w:val="24"/>
        </w:rPr>
        <w:t xml:space="preserve"> </w:t>
      </w:r>
      <w:r>
        <w:rPr>
          <w:spacing w:val="-5"/>
          <w:sz w:val="24"/>
          <w:szCs w:val="24"/>
        </w:rPr>
        <w:t>n</w:t>
      </w:r>
      <w:r>
        <w:rPr>
          <w:sz w:val="24"/>
          <w:szCs w:val="24"/>
        </w:rPr>
        <w:t>o</w:t>
      </w:r>
      <w:r>
        <w:rPr>
          <w:spacing w:val="8"/>
          <w:sz w:val="24"/>
          <w:szCs w:val="24"/>
        </w:rPr>
        <w:t xml:space="preserve"> </w:t>
      </w:r>
      <w:r>
        <w:rPr>
          <w:sz w:val="24"/>
          <w:szCs w:val="24"/>
        </w:rPr>
        <w:t>w</w:t>
      </w:r>
      <w:r>
        <w:rPr>
          <w:spacing w:val="3"/>
          <w:sz w:val="24"/>
          <w:szCs w:val="24"/>
        </w:rPr>
        <w:t>a</w:t>
      </w:r>
      <w:r>
        <w:rPr>
          <w:sz w:val="24"/>
          <w:szCs w:val="24"/>
        </w:rPr>
        <w:t>y</w:t>
      </w:r>
      <w:r>
        <w:rPr>
          <w:spacing w:val="-7"/>
          <w:sz w:val="24"/>
          <w:szCs w:val="24"/>
        </w:rPr>
        <w:t xml:space="preserve"> </w:t>
      </w:r>
      <w:r>
        <w:rPr>
          <w:spacing w:val="1"/>
          <w:sz w:val="24"/>
          <w:szCs w:val="24"/>
        </w:rPr>
        <w:t>r</w:t>
      </w:r>
      <w:r>
        <w:rPr>
          <w:spacing w:val="4"/>
          <w:sz w:val="24"/>
          <w:szCs w:val="24"/>
        </w:rPr>
        <w:t>e</w:t>
      </w:r>
      <w:r>
        <w:rPr>
          <w:sz w:val="24"/>
          <w:szCs w:val="24"/>
        </w:rPr>
        <w:t>l</w:t>
      </w:r>
      <w:r>
        <w:rPr>
          <w:spacing w:val="-4"/>
          <w:sz w:val="24"/>
          <w:szCs w:val="24"/>
        </w:rPr>
        <w:t>i</w:t>
      </w:r>
      <w:r>
        <w:rPr>
          <w:spacing w:val="4"/>
          <w:sz w:val="24"/>
          <w:szCs w:val="24"/>
        </w:rPr>
        <w:t>e</w:t>
      </w:r>
      <w:r>
        <w:rPr>
          <w:spacing w:val="-5"/>
          <w:sz w:val="24"/>
          <w:szCs w:val="24"/>
        </w:rPr>
        <w:t>v</w:t>
      </w:r>
      <w:r>
        <w:rPr>
          <w:sz w:val="24"/>
          <w:szCs w:val="24"/>
        </w:rPr>
        <w:t>e</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 xml:space="preserve">r </w:t>
      </w:r>
      <w:r>
        <w:rPr>
          <w:spacing w:val="5"/>
          <w:sz w:val="24"/>
          <w:szCs w:val="24"/>
        </w:rPr>
        <w:t>o</w:t>
      </w:r>
      <w:r>
        <w:rPr>
          <w:sz w:val="24"/>
          <w:szCs w:val="24"/>
        </w:rPr>
        <w:t>f</w:t>
      </w:r>
      <w:r>
        <w:rPr>
          <w:spacing w:val="2"/>
          <w:sz w:val="24"/>
          <w:szCs w:val="24"/>
        </w:rPr>
        <w:t xml:space="preserve"> </w:t>
      </w:r>
      <w:r>
        <w:rPr>
          <w:spacing w:val="-1"/>
          <w:sz w:val="24"/>
          <w:szCs w:val="24"/>
        </w:rPr>
        <w:t>a</w:t>
      </w:r>
      <w:r>
        <w:rPr>
          <w:sz w:val="24"/>
          <w:szCs w:val="24"/>
        </w:rPr>
        <w:t xml:space="preserve">ny </w:t>
      </w:r>
      <w:r>
        <w:rPr>
          <w:spacing w:val="9"/>
          <w:sz w:val="24"/>
          <w:szCs w:val="24"/>
        </w:rPr>
        <w:t>o</w:t>
      </w:r>
      <w:r>
        <w:rPr>
          <w:sz w:val="24"/>
          <w:szCs w:val="24"/>
        </w:rPr>
        <w:t>f</w:t>
      </w:r>
      <w:r>
        <w:rPr>
          <w:spacing w:val="2"/>
          <w:sz w:val="24"/>
          <w:szCs w:val="24"/>
        </w:rPr>
        <w:t xml:space="preserve"> </w:t>
      </w:r>
      <w:r>
        <w:rPr>
          <w:sz w:val="24"/>
          <w:szCs w:val="24"/>
        </w:rPr>
        <w:t>h</w:t>
      </w:r>
      <w:r>
        <w:rPr>
          <w:spacing w:val="-4"/>
          <w:sz w:val="24"/>
          <w:szCs w:val="24"/>
        </w:rPr>
        <w:t>i</w:t>
      </w:r>
      <w:r>
        <w:rPr>
          <w:sz w:val="24"/>
          <w:szCs w:val="24"/>
        </w:rPr>
        <w:t>s</w:t>
      </w:r>
      <w:r>
        <w:rPr>
          <w:spacing w:val="8"/>
          <w:sz w:val="24"/>
          <w:szCs w:val="24"/>
        </w:rPr>
        <w:t xml:space="preserve"> </w:t>
      </w:r>
      <w:r>
        <w:rPr>
          <w:spacing w:val="1"/>
          <w:sz w:val="24"/>
          <w:szCs w:val="24"/>
        </w:rPr>
        <w:t>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2"/>
          <w:sz w:val="24"/>
          <w:szCs w:val="24"/>
        </w:rPr>
        <w:t>s</w:t>
      </w:r>
      <w:r>
        <w:rPr>
          <w:spacing w:val="-4"/>
          <w:sz w:val="24"/>
          <w:szCs w:val="24"/>
        </w:rPr>
        <w:t>i</w:t>
      </w:r>
      <w:r>
        <w:rPr>
          <w:spacing w:val="5"/>
          <w:sz w:val="24"/>
          <w:szCs w:val="24"/>
        </w:rPr>
        <w:t>b</w:t>
      </w:r>
      <w:r>
        <w:rPr>
          <w:sz w:val="24"/>
          <w:szCs w:val="24"/>
        </w:rPr>
        <w:t>i</w:t>
      </w:r>
      <w:r>
        <w:rPr>
          <w:spacing w:val="1"/>
          <w:sz w:val="24"/>
          <w:szCs w:val="24"/>
        </w:rPr>
        <w:t>l</w:t>
      </w:r>
      <w:r>
        <w:rPr>
          <w:spacing w:val="-9"/>
          <w:sz w:val="24"/>
          <w:szCs w:val="24"/>
        </w:rPr>
        <w:t>i</w:t>
      </w:r>
      <w:r>
        <w:rPr>
          <w:spacing w:val="10"/>
          <w:sz w:val="24"/>
          <w:szCs w:val="24"/>
        </w:rPr>
        <w:t>t</w:t>
      </w:r>
      <w:r>
        <w:rPr>
          <w:spacing w:val="-4"/>
          <w:sz w:val="24"/>
          <w:szCs w:val="24"/>
        </w:rPr>
        <w:t>i</w:t>
      </w:r>
      <w:r>
        <w:rPr>
          <w:spacing w:val="-1"/>
          <w:sz w:val="24"/>
          <w:szCs w:val="24"/>
        </w:rPr>
        <w:t>e</w:t>
      </w:r>
      <w:r>
        <w:rPr>
          <w:sz w:val="24"/>
          <w:szCs w:val="24"/>
        </w:rPr>
        <w:t>s</w:t>
      </w:r>
      <w:r>
        <w:rPr>
          <w:spacing w:val="12"/>
          <w:sz w:val="24"/>
          <w:szCs w:val="24"/>
        </w:rPr>
        <w:t xml:space="preserve"> </w:t>
      </w:r>
      <w:r>
        <w:rPr>
          <w:spacing w:val="-8"/>
          <w:sz w:val="24"/>
          <w:szCs w:val="24"/>
        </w:rPr>
        <w:t>f</w:t>
      </w:r>
      <w:r>
        <w:rPr>
          <w:spacing w:val="5"/>
          <w:sz w:val="24"/>
          <w:szCs w:val="24"/>
        </w:rPr>
        <w:t>o</w:t>
      </w:r>
      <w:r>
        <w:rPr>
          <w:sz w:val="24"/>
          <w:szCs w:val="24"/>
        </w:rPr>
        <w:t>r</w:t>
      </w:r>
      <w:r>
        <w:rPr>
          <w:spacing w:val="11"/>
          <w:sz w:val="24"/>
          <w:szCs w:val="24"/>
        </w:rPr>
        <w:t xml:space="preserve"> </w:t>
      </w:r>
      <w:r>
        <w:rPr>
          <w:spacing w:val="-9"/>
          <w:sz w:val="24"/>
          <w:szCs w:val="24"/>
        </w:rPr>
        <w:t>m</w:t>
      </w:r>
      <w:r>
        <w:rPr>
          <w:spacing w:val="-1"/>
          <w:sz w:val="24"/>
          <w:szCs w:val="24"/>
        </w:rPr>
        <w:t>ee</w:t>
      </w:r>
      <w:r>
        <w:rPr>
          <w:spacing w:val="10"/>
          <w:sz w:val="24"/>
          <w:szCs w:val="24"/>
        </w:rPr>
        <w:t>t</w:t>
      </w:r>
      <w:r>
        <w:rPr>
          <w:spacing w:val="-4"/>
          <w:sz w:val="24"/>
          <w:szCs w:val="24"/>
        </w:rPr>
        <w:t>i</w:t>
      </w:r>
      <w:r>
        <w:rPr>
          <w:spacing w:val="-5"/>
          <w:sz w:val="24"/>
          <w:szCs w:val="24"/>
        </w:rPr>
        <w:t>n</w:t>
      </w:r>
      <w:r>
        <w:rPr>
          <w:sz w:val="24"/>
          <w:szCs w:val="24"/>
        </w:rPr>
        <w:t>g</w:t>
      </w:r>
      <w:r>
        <w:rPr>
          <w:spacing w:val="10"/>
          <w:sz w:val="24"/>
          <w:szCs w:val="24"/>
        </w:rPr>
        <w:t xml:space="preserve"> </w:t>
      </w:r>
      <w:r>
        <w:rPr>
          <w:spacing w:val="4"/>
          <w:sz w:val="24"/>
          <w:szCs w:val="24"/>
        </w:rPr>
        <w:t>a</w:t>
      </w:r>
      <w:r>
        <w:rPr>
          <w:spacing w:val="-4"/>
          <w:sz w:val="24"/>
          <w:szCs w:val="24"/>
        </w:rPr>
        <w:t>l</w:t>
      </w:r>
      <w:r>
        <w:rPr>
          <w:sz w:val="24"/>
          <w:szCs w:val="24"/>
        </w:rPr>
        <w:t>l</w:t>
      </w:r>
      <w:r>
        <w:rPr>
          <w:spacing w:val="5"/>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6"/>
          <w:sz w:val="24"/>
          <w:szCs w:val="24"/>
        </w:rPr>
        <w:t>r</w:t>
      </w:r>
      <w:r>
        <w:rPr>
          <w:spacing w:val="4"/>
          <w:sz w:val="24"/>
          <w:szCs w:val="24"/>
        </w:rPr>
        <w:t>e</w:t>
      </w:r>
      <w:r>
        <w:rPr>
          <w:spacing w:val="-9"/>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8"/>
          <w:sz w:val="24"/>
          <w:szCs w:val="24"/>
        </w:rPr>
        <w:t xml:space="preserve"> </w:t>
      </w:r>
      <w:r>
        <w:rPr>
          <w:spacing w:val="5"/>
          <w:sz w:val="24"/>
          <w:szCs w:val="24"/>
        </w:rPr>
        <w:t>o</w:t>
      </w:r>
      <w:r>
        <w:rPr>
          <w:sz w:val="24"/>
          <w:szCs w:val="24"/>
        </w:rPr>
        <w:t>f</w:t>
      </w:r>
      <w:r>
        <w:rPr>
          <w:spacing w:val="11"/>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1"/>
          <w:sz w:val="24"/>
          <w:szCs w:val="24"/>
        </w:rPr>
        <w:t>S</w:t>
      </w:r>
      <w:r>
        <w:rPr>
          <w:sz w:val="24"/>
          <w:szCs w:val="24"/>
        </w:rPr>
        <w:t>p</w:t>
      </w:r>
      <w:r>
        <w:rPr>
          <w:spacing w:val="-1"/>
          <w:sz w:val="24"/>
          <w:szCs w:val="24"/>
        </w:rPr>
        <w:t>ec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 xml:space="preserve">, </w:t>
      </w:r>
      <w:r>
        <w:rPr>
          <w:spacing w:val="-1"/>
          <w:sz w:val="24"/>
          <w:szCs w:val="24"/>
        </w:rPr>
        <w:t>a</w:t>
      </w:r>
      <w:r>
        <w:rPr>
          <w:spacing w:val="-5"/>
          <w:sz w:val="24"/>
          <w:szCs w:val="24"/>
        </w:rPr>
        <w:t>n</w:t>
      </w:r>
      <w:r>
        <w:rPr>
          <w:sz w:val="24"/>
          <w:szCs w:val="24"/>
        </w:rPr>
        <w:t>d</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n</w:t>
      </w:r>
      <w:r>
        <w:rPr>
          <w:sz w:val="24"/>
          <w:szCs w:val="24"/>
        </w:rPr>
        <w:t>ot</w:t>
      </w:r>
      <w:r>
        <w:rPr>
          <w:spacing w:val="12"/>
          <w:sz w:val="24"/>
          <w:szCs w:val="24"/>
        </w:rPr>
        <w:t xml:space="preserve"> </w:t>
      </w:r>
      <w:r>
        <w:rPr>
          <w:sz w:val="24"/>
          <w:szCs w:val="24"/>
        </w:rPr>
        <w:t>p</w:t>
      </w:r>
      <w:r>
        <w:rPr>
          <w:spacing w:val="1"/>
          <w:sz w:val="24"/>
          <w:szCs w:val="24"/>
        </w:rPr>
        <w:t>r</w:t>
      </w:r>
      <w:r>
        <w:rPr>
          <w:spacing w:val="-1"/>
          <w:sz w:val="24"/>
          <w:szCs w:val="24"/>
        </w:rPr>
        <w:t>e</w:t>
      </w:r>
      <w:r>
        <w:rPr>
          <w:spacing w:val="-5"/>
          <w:sz w:val="24"/>
          <w:szCs w:val="24"/>
        </w:rPr>
        <w:t>v</w:t>
      </w:r>
      <w:r>
        <w:rPr>
          <w:spacing w:val="-1"/>
          <w:sz w:val="24"/>
          <w:szCs w:val="24"/>
        </w:rPr>
        <w:t>e</w:t>
      </w:r>
      <w:r>
        <w:rPr>
          <w:spacing w:val="-5"/>
          <w:sz w:val="24"/>
          <w:szCs w:val="24"/>
        </w:rPr>
        <w:t>n</w:t>
      </w:r>
      <w:r>
        <w:rPr>
          <w:sz w:val="24"/>
          <w:szCs w:val="24"/>
        </w:rPr>
        <w:t>t</w:t>
      </w:r>
      <w:r>
        <w:rPr>
          <w:spacing w:val="10"/>
          <w:sz w:val="24"/>
          <w:szCs w:val="24"/>
        </w:rPr>
        <w:t xml:space="preserve"> </w:t>
      </w:r>
      <w:r>
        <w:rPr>
          <w:spacing w:val="-2"/>
          <w:sz w:val="24"/>
          <w:szCs w:val="24"/>
        </w:rPr>
        <w:t>s</w:t>
      </w:r>
      <w:r>
        <w:rPr>
          <w:spacing w:val="5"/>
          <w:sz w:val="24"/>
          <w:szCs w:val="24"/>
        </w:rPr>
        <w:t>u</w:t>
      </w:r>
      <w:r>
        <w:rPr>
          <w:spacing w:val="-5"/>
          <w:sz w:val="24"/>
          <w:szCs w:val="24"/>
        </w:rPr>
        <w:t>b</w:t>
      </w:r>
      <w:r>
        <w:rPr>
          <w:spacing w:val="-2"/>
          <w:sz w:val="24"/>
          <w:szCs w:val="24"/>
        </w:rPr>
        <w:t>s</w:t>
      </w:r>
      <w:r>
        <w:rPr>
          <w:spacing w:val="-1"/>
          <w:sz w:val="24"/>
          <w:szCs w:val="24"/>
        </w:rPr>
        <w:t>e</w:t>
      </w:r>
      <w:r>
        <w:rPr>
          <w:sz w:val="24"/>
          <w:szCs w:val="24"/>
        </w:rPr>
        <w:t>q</w:t>
      </w:r>
      <w:r>
        <w:rPr>
          <w:spacing w:val="5"/>
          <w:sz w:val="24"/>
          <w:szCs w:val="24"/>
        </w:rPr>
        <w:t>u</w:t>
      </w:r>
      <w:r>
        <w:rPr>
          <w:spacing w:val="4"/>
          <w:sz w:val="24"/>
          <w:szCs w:val="24"/>
        </w:rPr>
        <w:t>e</w:t>
      </w:r>
      <w:r>
        <w:rPr>
          <w:spacing w:val="-5"/>
          <w:sz w:val="24"/>
          <w:szCs w:val="24"/>
        </w:rPr>
        <w:t>n</w:t>
      </w:r>
      <w:r>
        <w:rPr>
          <w:sz w:val="24"/>
          <w:szCs w:val="24"/>
        </w:rPr>
        <w:t>t</w:t>
      </w:r>
      <w:r>
        <w:rPr>
          <w:spacing w:val="10"/>
          <w:sz w:val="24"/>
          <w:szCs w:val="24"/>
        </w:rPr>
        <w:t xml:space="preserve"> </w:t>
      </w:r>
      <w:r>
        <w:rPr>
          <w:spacing w:val="1"/>
          <w:sz w:val="24"/>
          <w:szCs w:val="24"/>
        </w:rPr>
        <w:t>r</w:t>
      </w:r>
      <w:r>
        <w:rPr>
          <w:spacing w:val="-1"/>
          <w:sz w:val="24"/>
          <w:szCs w:val="24"/>
        </w:rPr>
        <w:t>e</w:t>
      </w:r>
      <w:r>
        <w:rPr>
          <w:spacing w:val="-9"/>
          <w:sz w:val="24"/>
          <w:szCs w:val="24"/>
        </w:rPr>
        <w:t>j</w:t>
      </w:r>
      <w:r>
        <w:rPr>
          <w:spacing w:val="4"/>
          <w:sz w:val="24"/>
          <w:szCs w:val="24"/>
        </w:rPr>
        <w:t>e</w:t>
      </w:r>
      <w:r>
        <w:rPr>
          <w:spacing w:val="-1"/>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z w:val="24"/>
          <w:szCs w:val="24"/>
        </w:rPr>
        <w:t>if</w:t>
      </w:r>
      <w:r>
        <w:rPr>
          <w:spacing w:val="6"/>
          <w:sz w:val="24"/>
          <w:szCs w:val="24"/>
        </w:rPr>
        <w:t xml:space="preserve"> </w:t>
      </w:r>
      <w:r>
        <w:rPr>
          <w:spacing w:val="-2"/>
          <w:sz w:val="24"/>
          <w:szCs w:val="24"/>
        </w:rPr>
        <w:t>s</w:t>
      </w:r>
      <w:r>
        <w:rPr>
          <w:spacing w:val="5"/>
          <w:sz w:val="24"/>
          <w:szCs w:val="24"/>
        </w:rPr>
        <w:t>u</w:t>
      </w:r>
      <w:r>
        <w:rPr>
          <w:spacing w:val="4"/>
          <w:sz w:val="24"/>
          <w:szCs w:val="24"/>
        </w:rPr>
        <w:t>c</w:t>
      </w:r>
      <w:r>
        <w:rPr>
          <w:sz w:val="24"/>
          <w:szCs w:val="24"/>
        </w:rPr>
        <w:t>h</w:t>
      </w:r>
      <w:r>
        <w:rPr>
          <w:spacing w:val="5"/>
          <w:sz w:val="24"/>
          <w:szCs w:val="24"/>
        </w:rPr>
        <w:t xml:space="preserve"> </w:t>
      </w:r>
      <w:r>
        <w:rPr>
          <w:spacing w:val="-4"/>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r>
        <w:rPr>
          <w:spacing w:val="5"/>
          <w:sz w:val="24"/>
          <w:szCs w:val="24"/>
        </w:rPr>
        <w:t xml:space="preserve"> </w:t>
      </w:r>
      <w:r>
        <w:rPr>
          <w:spacing w:val="-4"/>
          <w:sz w:val="24"/>
          <w:szCs w:val="24"/>
        </w:rPr>
        <w:t>i</w:t>
      </w:r>
      <w:r>
        <w:rPr>
          <w:sz w:val="24"/>
          <w:szCs w:val="24"/>
        </w:rPr>
        <w:t>s</w:t>
      </w:r>
      <w:r>
        <w:rPr>
          <w:spacing w:val="10"/>
          <w:sz w:val="24"/>
          <w:szCs w:val="24"/>
        </w:rPr>
        <w:t xml:space="preserve"> </w:t>
      </w:r>
      <w:r>
        <w:rPr>
          <w:spacing w:val="-4"/>
          <w:sz w:val="24"/>
          <w:szCs w:val="24"/>
        </w:rPr>
        <w:t>l</w:t>
      </w:r>
      <w:r>
        <w:rPr>
          <w:spacing w:val="-1"/>
          <w:sz w:val="24"/>
          <w:szCs w:val="24"/>
        </w:rPr>
        <w:t>a</w:t>
      </w:r>
      <w:r>
        <w:rPr>
          <w:spacing w:val="5"/>
          <w:sz w:val="24"/>
          <w:szCs w:val="24"/>
        </w:rPr>
        <w:t>t</w:t>
      </w:r>
      <w:r>
        <w:rPr>
          <w:spacing w:val="-1"/>
          <w:sz w:val="24"/>
          <w:szCs w:val="24"/>
        </w:rPr>
        <w:t>e</w:t>
      </w:r>
      <w:r>
        <w:rPr>
          <w:sz w:val="24"/>
          <w:szCs w:val="24"/>
        </w:rPr>
        <w:t>r</w:t>
      </w:r>
      <w:r>
        <w:rPr>
          <w:spacing w:val="12"/>
          <w:sz w:val="24"/>
          <w:szCs w:val="24"/>
        </w:rPr>
        <w:t xml:space="preserve"> </w:t>
      </w:r>
      <w:r>
        <w:rPr>
          <w:spacing w:val="-8"/>
          <w:sz w:val="24"/>
          <w:szCs w:val="24"/>
        </w:rPr>
        <w:t>f</w:t>
      </w:r>
      <w:r>
        <w:rPr>
          <w:spacing w:val="5"/>
          <w:sz w:val="24"/>
          <w:szCs w:val="24"/>
        </w:rPr>
        <w:t>o</w:t>
      </w:r>
      <w:r>
        <w:rPr>
          <w:sz w:val="24"/>
          <w:szCs w:val="24"/>
        </w:rPr>
        <w:t>u</w:t>
      </w:r>
      <w:r>
        <w:rPr>
          <w:spacing w:val="-5"/>
          <w:sz w:val="24"/>
          <w:szCs w:val="24"/>
        </w:rPr>
        <w:t>n</w:t>
      </w:r>
      <w:r>
        <w:rPr>
          <w:sz w:val="24"/>
          <w:szCs w:val="24"/>
        </w:rPr>
        <w:t xml:space="preserve">d </w:t>
      </w:r>
      <w:r>
        <w:rPr>
          <w:spacing w:val="5"/>
          <w:sz w:val="24"/>
          <w:szCs w:val="24"/>
        </w:rPr>
        <w:t>t</w:t>
      </w:r>
      <w:r>
        <w:rPr>
          <w:sz w:val="24"/>
          <w:szCs w:val="24"/>
        </w:rPr>
        <w:t>o</w:t>
      </w:r>
      <w:r>
        <w:rPr>
          <w:spacing w:val="9"/>
          <w:sz w:val="24"/>
          <w:szCs w:val="24"/>
        </w:rPr>
        <w:t xml:space="preserve"> </w:t>
      </w:r>
      <w:r>
        <w:rPr>
          <w:spacing w:val="-5"/>
          <w:sz w:val="24"/>
          <w:szCs w:val="24"/>
        </w:rPr>
        <w:t>b</w:t>
      </w:r>
      <w:r>
        <w:rPr>
          <w:sz w:val="24"/>
          <w:szCs w:val="24"/>
        </w:rPr>
        <w:t>e d</w:t>
      </w:r>
      <w:r>
        <w:rPr>
          <w:spacing w:val="4"/>
          <w:sz w:val="24"/>
          <w:szCs w:val="24"/>
        </w:rPr>
        <w:t>e</w:t>
      </w:r>
      <w:r>
        <w:rPr>
          <w:spacing w:val="-8"/>
          <w:sz w:val="24"/>
          <w:szCs w:val="24"/>
        </w:rPr>
        <w:t>f</w:t>
      </w:r>
      <w:r>
        <w:rPr>
          <w:spacing w:val="-1"/>
          <w:sz w:val="24"/>
          <w:szCs w:val="24"/>
        </w:rPr>
        <w:t>ec</w:t>
      </w:r>
      <w:r>
        <w:rPr>
          <w:spacing w:val="10"/>
          <w:sz w:val="24"/>
          <w:szCs w:val="24"/>
        </w:rPr>
        <w:t>t</w:t>
      </w:r>
      <w:r>
        <w:rPr>
          <w:spacing w:val="-4"/>
          <w:sz w:val="24"/>
          <w:szCs w:val="24"/>
        </w:rPr>
        <w:t>i</w:t>
      </w:r>
      <w:r>
        <w:rPr>
          <w:spacing w:val="-5"/>
          <w:sz w:val="24"/>
          <w:szCs w:val="24"/>
        </w:rPr>
        <w:t>v</w:t>
      </w:r>
      <w:r>
        <w:rPr>
          <w:spacing w:val="-1"/>
          <w:sz w:val="24"/>
          <w:szCs w:val="24"/>
        </w:rPr>
        <w:t>e</w:t>
      </w:r>
      <w:r>
        <w:rPr>
          <w:sz w:val="24"/>
          <w:szCs w:val="24"/>
        </w:rPr>
        <w:t>.</w:t>
      </w:r>
    </w:p>
    <w:p w:rsidR="008D75EE" w:rsidRDefault="008D75EE">
      <w:pPr>
        <w:spacing w:before="1" w:line="160" w:lineRule="exact"/>
        <w:rPr>
          <w:sz w:val="17"/>
          <w:szCs w:val="17"/>
        </w:rPr>
      </w:pPr>
    </w:p>
    <w:p w:rsidR="008D75EE" w:rsidRDefault="00B30AA0">
      <w:pPr>
        <w:ind w:left="104"/>
        <w:rPr>
          <w:sz w:val="24"/>
          <w:szCs w:val="24"/>
        </w:rPr>
      </w:pPr>
      <w:r>
        <w:rPr>
          <w:b/>
          <w:spacing w:val="-5"/>
          <w:sz w:val="24"/>
          <w:szCs w:val="24"/>
        </w:rPr>
        <w:t>2</w:t>
      </w:r>
      <w:r>
        <w:rPr>
          <w:b/>
          <w:spacing w:val="-2"/>
          <w:sz w:val="24"/>
          <w:szCs w:val="24"/>
        </w:rPr>
        <w:t>.</w:t>
      </w:r>
      <w:r>
        <w:rPr>
          <w:b/>
          <w:spacing w:val="-5"/>
          <w:sz w:val="24"/>
          <w:szCs w:val="24"/>
        </w:rPr>
        <w:t>1</w:t>
      </w:r>
      <w:r>
        <w:rPr>
          <w:b/>
          <w:sz w:val="24"/>
          <w:szCs w:val="24"/>
        </w:rPr>
        <w:t xml:space="preserve">0  </w:t>
      </w:r>
      <w:r>
        <w:rPr>
          <w:b/>
          <w:spacing w:val="8"/>
          <w:sz w:val="24"/>
          <w:szCs w:val="24"/>
        </w:rPr>
        <w:t xml:space="preserve"> </w:t>
      </w:r>
      <w:r>
        <w:rPr>
          <w:b/>
          <w:spacing w:val="-6"/>
          <w:sz w:val="24"/>
          <w:szCs w:val="24"/>
        </w:rPr>
        <w:t>T</w:t>
      </w:r>
      <w:r>
        <w:rPr>
          <w:b/>
          <w:spacing w:val="-1"/>
          <w:sz w:val="24"/>
          <w:szCs w:val="24"/>
        </w:rPr>
        <w:t>e</w:t>
      </w:r>
      <w:r>
        <w:rPr>
          <w:b/>
          <w:spacing w:val="-7"/>
          <w:sz w:val="24"/>
          <w:szCs w:val="24"/>
        </w:rPr>
        <w:t>s</w:t>
      </w:r>
      <w:r>
        <w:rPr>
          <w:b/>
          <w:sz w:val="24"/>
          <w:szCs w:val="24"/>
        </w:rPr>
        <w:t>t</w:t>
      </w:r>
      <w:r>
        <w:rPr>
          <w:b/>
          <w:spacing w:val="-1"/>
          <w:sz w:val="24"/>
          <w:szCs w:val="24"/>
        </w:rPr>
        <w:t xml:space="preserve"> </w:t>
      </w:r>
      <w:r>
        <w:rPr>
          <w:b/>
          <w:spacing w:val="-7"/>
          <w:sz w:val="24"/>
          <w:szCs w:val="24"/>
        </w:rPr>
        <w:t>F</w:t>
      </w:r>
      <w:r>
        <w:rPr>
          <w:b/>
          <w:sz w:val="24"/>
          <w:szCs w:val="24"/>
        </w:rPr>
        <w:t>a</w:t>
      </w:r>
      <w:r>
        <w:rPr>
          <w:b/>
          <w:spacing w:val="-6"/>
          <w:sz w:val="24"/>
          <w:szCs w:val="24"/>
        </w:rPr>
        <w:t>c</w:t>
      </w:r>
      <w:r>
        <w:rPr>
          <w:b/>
          <w:sz w:val="24"/>
          <w:szCs w:val="24"/>
        </w:rPr>
        <w:t>i</w:t>
      </w:r>
      <w:r>
        <w:rPr>
          <w:b/>
          <w:spacing w:val="-4"/>
          <w:sz w:val="24"/>
          <w:szCs w:val="24"/>
        </w:rPr>
        <w:t>li</w:t>
      </w:r>
      <w:r>
        <w:rPr>
          <w:b/>
          <w:spacing w:val="-3"/>
          <w:sz w:val="24"/>
          <w:szCs w:val="24"/>
        </w:rPr>
        <w:t>t</w:t>
      </w:r>
      <w:r>
        <w:rPr>
          <w:b/>
          <w:sz w:val="24"/>
          <w:szCs w:val="24"/>
        </w:rPr>
        <w:t>ies</w:t>
      </w:r>
    </w:p>
    <w:p w:rsidR="008D75EE" w:rsidRDefault="008D75EE">
      <w:pPr>
        <w:spacing w:before="6" w:line="100" w:lineRule="exact"/>
        <w:rPr>
          <w:sz w:val="10"/>
          <w:szCs w:val="10"/>
        </w:rPr>
      </w:pPr>
    </w:p>
    <w:p w:rsidR="008D75EE" w:rsidRDefault="008D75EE">
      <w:pPr>
        <w:ind w:left="1953" w:right="1165" w:hanging="720"/>
        <w:jc w:val="both"/>
      </w:pPr>
    </w:p>
    <w:p w:rsidR="008D75EE" w:rsidRDefault="00B30AA0">
      <w:pPr>
        <w:ind w:left="1953" w:right="1165" w:hanging="720"/>
        <w:jc w:val="both"/>
        <w:rPr>
          <w:sz w:val="24"/>
          <w:szCs w:val="24"/>
        </w:rPr>
      </w:pPr>
      <w:r>
        <w:rPr>
          <w:sz w:val="24"/>
          <w:szCs w:val="24"/>
        </w:rPr>
        <w:t>2</w:t>
      </w:r>
      <w:r>
        <w:rPr>
          <w:spacing w:val="2"/>
          <w:sz w:val="24"/>
          <w:szCs w:val="24"/>
        </w:rPr>
        <w:t>.</w:t>
      </w:r>
      <w:r>
        <w:rPr>
          <w:sz w:val="24"/>
          <w:szCs w:val="24"/>
        </w:rPr>
        <w:t>10</w:t>
      </w:r>
      <w:r>
        <w:rPr>
          <w:spacing w:val="2"/>
          <w:sz w:val="24"/>
          <w:szCs w:val="24"/>
        </w:rPr>
        <w:t>.</w:t>
      </w:r>
      <w:r>
        <w:rPr>
          <w:sz w:val="24"/>
          <w:szCs w:val="24"/>
        </w:rPr>
        <w:t>1</w:t>
      </w:r>
      <w:r>
        <w:rPr>
          <w:spacing w:val="56"/>
          <w:sz w:val="24"/>
          <w:szCs w:val="24"/>
        </w:rPr>
        <w:t xml:space="preserve"> </w:t>
      </w:r>
      <w:r>
        <w:rPr>
          <w:spacing w:val="2"/>
          <w:sz w:val="24"/>
          <w:szCs w:val="24"/>
        </w:rPr>
        <w:t>T</w:t>
      </w:r>
      <w:r>
        <w:rPr>
          <w:spacing w:val="-5"/>
          <w:sz w:val="24"/>
          <w:szCs w:val="24"/>
        </w:rPr>
        <w:t>h</w:t>
      </w:r>
      <w:r>
        <w:rPr>
          <w:sz w:val="24"/>
          <w:szCs w:val="24"/>
        </w:rPr>
        <w:t>e</w:t>
      </w:r>
      <w:r>
        <w:rPr>
          <w:spacing w:val="59"/>
          <w:sz w:val="24"/>
          <w:szCs w:val="24"/>
        </w:rPr>
        <w:t xml:space="preserve"> </w:t>
      </w:r>
      <w:r>
        <w:rPr>
          <w:spacing w:val="-8"/>
          <w:sz w:val="24"/>
          <w:szCs w:val="24"/>
        </w:rPr>
        <w:t>f</w:t>
      </w:r>
      <w:r>
        <w:rPr>
          <w:spacing w:val="9"/>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pacing w:val="-5"/>
          <w:sz w:val="24"/>
          <w:szCs w:val="24"/>
        </w:rPr>
        <w:t>n</w:t>
      </w:r>
      <w:r>
        <w:rPr>
          <w:sz w:val="24"/>
          <w:szCs w:val="24"/>
        </w:rPr>
        <w:t>g</w:t>
      </w:r>
      <w:r>
        <w:rPr>
          <w:spacing w:val="56"/>
          <w:sz w:val="24"/>
          <w:szCs w:val="24"/>
        </w:rPr>
        <w:t xml:space="preserve"> </w:t>
      </w:r>
      <w:r>
        <w:rPr>
          <w:spacing w:val="-1"/>
          <w:sz w:val="24"/>
          <w:szCs w:val="24"/>
        </w:rPr>
        <w:t>a</w:t>
      </w:r>
      <w:r>
        <w:rPr>
          <w:sz w:val="24"/>
          <w:szCs w:val="24"/>
        </w:rPr>
        <w:t>d</w:t>
      </w:r>
      <w:r>
        <w:rPr>
          <w:spacing w:val="5"/>
          <w:sz w:val="24"/>
          <w:szCs w:val="24"/>
        </w:rPr>
        <w:t>d</w:t>
      </w:r>
      <w:r>
        <w:rPr>
          <w:spacing w:val="-9"/>
          <w:sz w:val="24"/>
          <w:szCs w:val="24"/>
        </w:rPr>
        <w:t>i</w:t>
      </w:r>
      <w:r>
        <w:rPr>
          <w:spacing w:val="10"/>
          <w:sz w:val="24"/>
          <w:szCs w:val="24"/>
        </w:rPr>
        <w:t>t</w:t>
      </w:r>
      <w:r>
        <w:rPr>
          <w:spacing w:val="-9"/>
          <w:sz w:val="24"/>
          <w:szCs w:val="24"/>
        </w:rPr>
        <w:t>i</w:t>
      </w:r>
      <w:r>
        <w:rPr>
          <w:spacing w:val="9"/>
          <w:sz w:val="24"/>
          <w:szCs w:val="24"/>
        </w:rPr>
        <w:t>o</w:t>
      </w:r>
      <w:r>
        <w:rPr>
          <w:spacing w:val="-5"/>
          <w:sz w:val="24"/>
          <w:szCs w:val="24"/>
        </w:rPr>
        <w:t>n</w:t>
      </w:r>
      <w:r>
        <w:rPr>
          <w:spacing w:val="4"/>
          <w:sz w:val="24"/>
          <w:szCs w:val="24"/>
        </w:rPr>
        <w:t>a</w:t>
      </w:r>
      <w:r>
        <w:rPr>
          <w:sz w:val="24"/>
          <w:szCs w:val="24"/>
        </w:rPr>
        <w:t>l</w:t>
      </w:r>
      <w:r>
        <w:rPr>
          <w:spacing w:val="5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56"/>
          <w:sz w:val="24"/>
          <w:szCs w:val="24"/>
        </w:rPr>
        <w:t xml:space="preserve"> </w:t>
      </w:r>
      <w:r>
        <w:rPr>
          <w:spacing w:val="-8"/>
          <w:sz w:val="24"/>
          <w:szCs w:val="24"/>
        </w:rPr>
        <w:t>f</w:t>
      </w:r>
      <w:r>
        <w:rPr>
          <w:spacing w:val="-1"/>
          <w:sz w:val="24"/>
          <w:szCs w:val="24"/>
        </w:rPr>
        <w:t>a</w:t>
      </w:r>
      <w:r>
        <w:rPr>
          <w:spacing w:val="4"/>
          <w:sz w:val="24"/>
          <w:szCs w:val="24"/>
        </w:rPr>
        <w:t>c</w:t>
      </w:r>
      <w:r>
        <w:rPr>
          <w:sz w:val="24"/>
          <w:szCs w:val="24"/>
        </w:rPr>
        <w:t>i</w:t>
      </w:r>
      <w:r>
        <w:rPr>
          <w:spacing w:val="1"/>
          <w:sz w:val="24"/>
          <w:szCs w:val="24"/>
        </w:rPr>
        <w:t>l</w:t>
      </w:r>
      <w:r>
        <w:rPr>
          <w:spacing w:val="-9"/>
          <w:sz w:val="24"/>
          <w:szCs w:val="24"/>
        </w:rPr>
        <w:t>i</w:t>
      </w:r>
      <w:r>
        <w:rPr>
          <w:spacing w:val="10"/>
          <w:sz w:val="24"/>
          <w:szCs w:val="24"/>
        </w:rPr>
        <w:t>t</w:t>
      </w:r>
      <w:r>
        <w:rPr>
          <w:spacing w:val="-4"/>
          <w:sz w:val="24"/>
          <w:szCs w:val="24"/>
        </w:rPr>
        <w:t>i</w:t>
      </w:r>
      <w:r>
        <w:rPr>
          <w:spacing w:val="4"/>
          <w:sz w:val="24"/>
          <w:szCs w:val="24"/>
        </w:rPr>
        <w:t>e</w:t>
      </w:r>
      <w:r>
        <w:rPr>
          <w:sz w:val="24"/>
          <w:szCs w:val="24"/>
        </w:rPr>
        <w:t>s</w:t>
      </w:r>
      <w:r>
        <w:rPr>
          <w:spacing w:val="5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6"/>
          <w:sz w:val="24"/>
          <w:szCs w:val="24"/>
        </w:rPr>
        <w:t xml:space="preserve"> </w:t>
      </w:r>
      <w:proofErr w:type="gramStart"/>
      <w:r>
        <w:rPr>
          <w:spacing w:val="-5"/>
          <w:sz w:val="24"/>
          <w:szCs w:val="24"/>
        </w:rPr>
        <w:t>b</w:t>
      </w:r>
      <w:r>
        <w:rPr>
          <w:sz w:val="24"/>
          <w:szCs w:val="24"/>
        </w:rPr>
        <w:t xml:space="preserve">e  </w:t>
      </w:r>
      <w:r>
        <w:rPr>
          <w:spacing w:val="-1"/>
          <w:sz w:val="24"/>
          <w:szCs w:val="24"/>
        </w:rPr>
        <w:t>a</w:t>
      </w:r>
      <w:r>
        <w:rPr>
          <w:spacing w:val="-5"/>
          <w:sz w:val="24"/>
          <w:szCs w:val="24"/>
        </w:rPr>
        <w:t>v</w:t>
      </w:r>
      <w:r>
        <w:rPr>
          <w:spacing w:val="4"/>
          <w:sz w:val="24"/>
          <w:szCs w:val="24"/>
        </w:rPr>
        <w:t>a</w:t>
      </w:r>
      <w:r>
        <w:rPr>
          <w:sz w:val="24"/>
          <w:szCs w:val="24"/>
        </w:rPr>
        <w:t>i</w:t>
      </w:r>
      <w:r>
        <w:rPr>
          <w:spacing w:val="-4"/>
          <w:sz w:val="24"/>
          <w:szCs w:val="24"/>
        </w:rPr>
        <w:t>l</w:t>
      </w:r>
      <w:r>
        <w:rPr>
          <w:spacing w:val="4"/>
          <w:sz w:val="24"/>
          <w:szCs w:val="24"/>
        </w:rPr>
        <w:t>a</w:t>
      </w:r>
      <w:r>
        <w:rPr>
          <w:sz w:val="24"/>
          <w:szCs w:val="24"/>
        </w:rPr>
        <w:t>b</w:t>
      </w:r>
      <w:r>
        <w:rPr>
          <w:spacing w:val="-4"/>
          <w:sz w:val="24"/>
          <w:szCs w:val="24"/>
        </w:rPr>
        <w:t>l</w:t>
      </w:r>
      <w:r>
        <w:rPr>
          <w:sz w:val="24"/>
          <w:szCs w:val="24"/>
        </w:rPr>
        <w:t>e</w:t>
      </w:r>
      <w:proofErr w:type="gramEnd"/>
      <w:r>
        <w:rPr>
          <w:spacing w:val="55"/>
          <w:sz w:val="24"/>
          <w:szCs w:val="24"/>
        </w:rPr>
        <w:t xml:space="preserve"> </w:t>
      </w:r>
      <w:r>
        <w:rPr>
          <w:spacing w:val="-1"/>
          <w:sz w:val="24"/>
          <w:szCs w:val="24"/>
        </w:rPr>
        <w:t>a</w:t>
      </w:r>
      <w:r>
        <w:rPr>
          <w:sz w:val="24"/>
          <w:szCs w:val="24"/>
        </w:rPr>
        <w:t>t</w:t>
      </w:r>
      <w:r>
        <w:rPr>
          <w:spacing w:val="56"/>
          <w:sz w:val="24"/>
          <w:szCs w:val="24"/>
        </w:rPr>
        <w:t xml:space="preserve"> </w:t>
      </w:r>
      <w:r>
        <w:rPr>
          <w:spacing w:val="5"/>
          <w:sz w:val="24"/>
          <w:szCs w:val="24"/>
        </w:rPr>
        <w:t>t</w:t>
      </w:r>
      <w:r>
        <w:rPr>
          <w:spacing w:val="-5"/>
          <w:sz w:val="24"/>
          <w:szCs w:val="24"/>
        </w:rPr>
        <w:t>h</w:t>
      </w:r>
      <w:r>
        <w:rPr>
          <w:sz w:val="24"/>
          <w:szCs w:val="24"/>
        </w:rPr>
        <w:t>e</w:t>
      </w:r>
      <w:r>
        <w:rPr>
          <w:spacing w:val="54"/>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5"/>
          <w:sz w:val="24"/>
          <w:szCs w:val="24"/>
        </w:rPr>
        <w:t xml:space="preserve"> </w:t>
      </w:r>
      <w:r>
        <w:rPr>
          <w:sz w:val="24"/>
          <w:szCs w:val="24"/>
        </w:rPr>
        <w:t>w</w:t>
      </w:r>
      <w:r>
        <w:rPr>
          <w:spacing w:val="4"/>
          <w:sz w:val="24"/>
          <w:szCs w:val="24"/>
        </w:rPr>
        <w:t>o</w:t>
      </w:r>
      <w:r>
        <w:rPr>
          <w:spacing w:val="1"/>
          <w:sz w:val="24"/>
          <w:szCs w:val="24"/>
        </w:rPr>
        <w:t>r</w:t>
      </w:r>
      <w:r>
        <w:rPr>
          <w:sz w:val="24"/>
          <w:szCs w:val="24"/>
        </w:rPr>
        <w:t>k</w:t>
      </w:r>
      <w:r>
        <w:rPr>
          <w:spacing w:val="-2"/>
          <w:sz w:val="24"/>
          <w:szCs w:val="24"/>
        </w:rPr>
        <w:t>s</w:t>
      </w:r>
      <w:r>
        <w:rPr>
          <w:sz w:val="24"/>
          <w:szCs w:val="24"/>
        </w:rPr>
        <w:t>:</w:t>
      </w:r>
    </w:p>
    <w:p w:rsidR="008D75EE" w:rsidRDefault="008D75EE">
      <w:pPr>
        <w:spacing w:before="3" w:line="160" w:lineRule="exact"/>
        <w:rPr>
          <w:sz w:val="17"/>
          <w:szCs w:val="17"/>
        </w:rPr>
      </w:pPr>
    </w:p>
    <w:p w:rsidR="008D75EE" w:rsidRDefault="00B30AA0">
      <w:pPr>
        <w:spacing w:line="230" w:lineRule="auto"/>
        <w:ind w:left="1985" w:right="1159" w:hanging="709"/>
        <w:jc w:val="both"/>
        <w:rPr>
          <w:sz w:val="24"/>
          <w:szCs w:val="24"/>
        </w:rPr>
      </w:pPr>
      <w:r>
        <w:rPr>
          <w:rFonts w:ascii="Palatino Linotype" w:eastAsia="Palatino Linotype" w:hAnsi="Palatino Linotype" w:cs="Palatino Linotype"/>
          <w:sz w:val="22"/>
          <w:szCs w:val="22"/>
        </w:rPr>
        <w:t>a)</w:t>
      </w:r>
      <w:r>
        <w:rPr>
          <w:rFonts w:ascii="Palatino Linotype" w:eastAsia="Palatino Linotype" w:hAnsi="Palatino Linotype" w:cs="Palatino Linotype"/>
          <w:sz w:val="22"/>
          <w:szCs w:val="22"/>
        </w:rPr>
        <w:tab/>
      </w:r>
      <w:proofErr w:type="gramStart"/>
      <w:r>
        <w:rPr>
          <w:spacing w:val="-2"/>
          <w:sz w:val="24"/>
          <w:szCs w:val="24"/>
        </w:rPr>
        <w:t>C</w:t>
      </w:r>
      <w:r>
        <w:rPr>
          <w:spacing w:val="4"/>
          <w:sz w:val="24"/>
          <w:szCs w:val="24"/>
        </w:rPr>
        <w:t>a</w:t>
      </w:r>
      <w:r>
        <w:rPr>
          <w:spacing w:val="-4"/>
          <w:sz w:val="24"/>
          <w:szCs w:val="24"/>
        </w:rPr>
        <w:t>li</w:t>
      </w:r>
      <w:r>
        <w:rPr>
          <w:sz w:val="24"/>
          <w:szCs w:val="24"/>
        </w:rPr>
        <w:t>b</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o</w:t>
      </w:r>
      <w:r>
        <w:rPr>
          <w:sz w:val="24"/>
          <w:szCs w:val="24"/>
        </w:rPr>
        <w:t>f</w:t>
      </w:r>
      <w:proofErr w:type="gramEnd"/>
      <w:r>
        <w:rPr>
          <w:spacing w:val="57"/>
          <w:sz w:val="24"/>
          <w:szCs w:val="24"/>
        </w:rPr>
        <w:t xml:space="preserve"> </w:t>
      </w:r>
      <w:r>
        <w:rPr>
          <w:sz w:val="24"/>
          <w:szCs w:val="24"/>
        </w:rPr>
        <w:t>v</w:t>
      </w:r>
      <w:r>
        <w:rPr>
          <w:spacing w:val="-1"/>
          <w:sz w:val="24"/>
          <w:szCs w:val="24"/>
        </w:rPr>
        <w:t>a</w:t>
      </w:r>
      <w:r>
        <w:rPr>
          <w:spacing w:val="6"/>
          <w:sz w:val="24"/>
          <w:szCs w:val="24"/>
        </w:rPr>
        <w:t>r</w:t>
      </w:r>
      <w:r>
        <w:rPr>
          <w:spacing w:val="-9"/>
          <w:sz w:val="24"/>
          <w:szCs w:val="24"/>
        </w:rPr>
        <w:t>i</w:t>
      </w:r>
      <w:r>
        <w:rPr>
          <w:spacing w:val="5"/>
          <w:sz w:val="24"/>
          <w:szCs w:val="24"/>
        </w:rPr>
        <w:t>o</w:t>
      </w:r>
      <w:r>
        <w:rPr>
          <w:sz w:val="24"/>
          <w:szCs w:val="24"/>
        </w:rPr>
        <w:t xml:space="preserve">us </w:t>
      </w:r>
      <w:r>
        <w:rPr>
          <w:spacing w:val="2"/>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9"/>
          <w:sz w:val="24"/>
          <w:szCs w:val="24"/>
        </w:rPr>
        <w:t>i</w:t>
      </w:r>
      <w:r>
        <w:rPr>
          <w:spacing w:val="-5"/>
          <w:sz w:val="24"/>
          <w:szCs w:val="24"/>
        </w:rPr>
        <w:t>n</w:t>
      </w:r>
      <w:r>
        <w:rPr>
          <w:sz w:val="24"/>
          <w:szCs w:val="24"/>
        </w:rPr>
        <w:t xml:space="preserve">g </w:t>
      </w:r>
      <w:r>
        <w:rPr>
          <w:spacing w:val="5"/>
          <w:sz w:val="24"/>
          <w:szCs w:val="24"/>
        </w:rPr>
        <w:t xml:space="preserve"> </w:t>
      </w:r>
      <w:r>
        <w:rPr>
          <w:spacing w:val="4"/>
          <w:sz w:val="24"/>
          <w:szCs w:val="24"/>
        </w:rPr>
        <w:t>a</w:t>
      </w:r>
      <w:r>
        <w:rPr>
          <w:spacing w:val="-5"/>
          <w:sz w:val="24"/>
          <w:szCs w:val="24"/>
        </w:rPr>
        <w:t>n</w:t>
      </w:r>
      <w:r>
        <w:rPr>
          <w:sz w:val="24"/>
          <w:szCs w:val="24"/>
        </w:rPr>
        <w:t xml:space="preserve">d </w:t>
      </w:r>
      <w:r>
        <w:rPr>
          <w:spacing w:val="14"/>
          <w:sz w:val="24"/>
          <w:szCs w:val="24"/>
        </w:rPr>
        <w:t xml:space="preserve"> </w:t>
      </w:r>
      <w:r>
        <w:rPr>
          <w:spacing w:val="-4"/>
          <w:sz w:val="24"/>
          <w:szCs w:val="24"/>
        </w:rPr>
        <w:t>m</w:t>
      </w:r>
      <w:r>
        <w:rPr>
          <w:spacing w:val="-1"/>
          <w:sz w:val="24"/>
          <w:szCs w:val="24"/>
        </w:rPr>
        <w:t>ea</w:t>
      </w:r>
      <w:r>
        <w:rPr>
          <w:spacing w:val="-2"/>
          <w:sz w:val="24"/>
          <w:szCs w:val="24"/>
        </w:rPr>
        <w:t>s</w:t>
      </w:r>
      <w:r>
        <w:rPr>
          <w:sz w:val="24"/>
          <w:szCs w:val="24"/>
        </w:rPr>
        <w:t>u</w:t>
      </w:r>
      <w:r>
        <w:rPr>
          <w:spacing w:val="6"/>
          <w:sz w:val="24"/>
          <w:szCs w:val="24"/>
        </w:rPr>
        <w:t>r</w:t>
      </w:r>
      <w:r>
        <w:rPr>
          <w:spacing w:val="-4"/>
          <w:sz w:val="24"/>
          <w:szCs w:val="24"/>
        </w:rPr>
        <w:t>i</w:t>
      </w:r>
      <w:r>
        <w:rPr>
          <w:sz w:val="24"/>
          <w:szCs w:val="24"/>
        </w:rPr>
        <w:t xml:space="preserve">ng </w:t>
      </w:r>
      <w:r>
        <w:rPr>
          <w:spacing w:val="5"/>
          <w:sz w:val="24"/>
          <w:szCs w:val="24"/>
        </w:rPr>
        <w:t xml:space="preserve"> </w:t>
      </w:r>
      <w:r>
        <w:rPr>
          <w:spacing w:val="-1"/>
          <w:sz w:val="24"/>
          <w:szCs w:val="24"/>
        </w:rPr>
        <w:t>e</w:t>
      </w:r>
      <w:r>
        <w:rPr>
          <w:sz w:val="24"/>
          <w:szCs w:val="24"/>
        </w:rPr>
        <w:t>q</w:t>
      </w:r>
      <w:r>
        <w:rPr>
          <w:spacing w:val="5"/>
          <w:sz w:val="24"/>
          <w:szCs w:val="24"/>
        </w:rPr>
        <w:t>u</w:t>
      </w:r>
      <w:r>
        <w:rPr>
          <w:spacing w:val="-9"/>
          <w:sz w:val="24"/>
          <w:szCs w:val="24"/>
        </w:rPr>
        <w:t>i</w:t>
      </w:r>
      <w:r>
        <w:rPr>
          <w:spacing w:val="5"/>
          <w:sz w:val="24"/>
          <w:szCs w:val="24"/>
        </w:rPr>
        <w:t>p</w:t>
      </w:r>
      <w:r>
        <w:rPr>
          <w:spacing w:val="-4"/>
          <w:sz w:val="24"/>
          <w:szCs w:val="24"/>
        </w:rPr>
        <w:t>m</w:t>
      </w:r>
      <w:r>
        <w:rPr>
          <w:spacing w:val="4"/>
          <w:sz w:val="24"/>
          <w:szCs w:val="24"/>
        </w:rPr>
        <w:t>e</w:t>
      </w:r>
      <w:r>
        <w:rPr>
          <w:spacing w:val="-5"/>
          <w:sz w:val="24"/>
          <w:szCs w:val="24"/>
        </w:rPr>
        <w:t>n</w:t>
      </w:r>
      <w:r>
        <w:rPr>
          <w:sz w:val="24"/>
          <w:szCs w:val="24"/>
        </w:rPr>
        <w:t xml:space="preserve">t </w:t>
      </w:r>
      <w:r>
        <w:rPr>
          <w:spacing w:val="10"/>
          <w:sz w:val="24"/>
          <w:szCs w:val="24"/>
        </w:rPr>
        <w:t xml:space="preserve"> </w:t>
      </w:r>
      <w:r>
        <w:rPr>
          <w:spacing w:val="-4"/>
          <w:sz w:val="24"/>
          <w:szCs w:val="24"/>
        </w:rPr>
        <w:t>i</w:t>
      </w:r>
      <w:r>
        <w:rPr>
          <w:spacing w:val="-5"/>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pacing w:val="5"/>
          <w:sz w:val="24"/>
          <w:szCs w:val="24"/>
        </w:rPr>
        <w:t>n</w:t>
      </w:r>
      <w:r>
        <w:rPr>
          <w:sz w:val="24"/>
          <w:szCs w:val="24"/>
        </w:rPr>
        <w:t xml:space="preserve">g </w:t>
      </w:r>
      <w:r>
        <w:rPr>
          <w:spacing w:val="5"/>
          <w:sz w:val="24"/>
          <w:szCs w:val="24"/>
        </w:rPr>
        <w:t>t</w:t>
      </w:r>
      <w:r>
        <w:rPr>
          <w:spacing w:val="-1"/>
          <w:sz w:val="24"/>
          <w:szCs w:val="24"/>
        </w:rPr>
        <w:t>e</w:t>
      </w:r>
      <w:r>
        <w:rPr>
          <w:spacing w:val="-5"/>
          <w:sz w:val="24"/>
          <w:szCs w:val="24"/>
        </w:rPr>
        <w:t>n</w:t>
      </w:r>
      <w:r>
        <w:rPr>
          <w:spacing w:val="2"/>
          <w:sz w:val="24"/>
          <w:szCs w:val="24"/>
        </w:rPr>
        <w:t>s</w:t>
      </w:r>
      <w:r>
        <w:rPr>
          <w:spacing w:val="-4"/>
          <w:sz w:val="24"/>
          <w:szCs w:val="24"/>
        </w:rPr>
        <w:t>il</w:t>
      </w:r>
      <w:r>
        <w:rPr>
          <w:sz w:val="24"/>
          <w:szCs w:val="24"/>
        </w:rPr>
        <w:t xml:space="preserve">e </w:t>
      </w:r>
      <w:r>
        <w:rPr>
          <w:spacing w:val="5"/>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5"/>
          <w:sz w:val="24"/>
          <w:szCs w:val="24"/>
        </w:rPr>
        <w:t xml:space="preserve"> </w:t>
      </w:r>
      <w:r>
        <w:rPr>
          <w:spacing w:val="-4"/>
          <w:sz w:val="24"/>
          <w:szCs w:val="24"/>
        </w:rPr>
        <w:t>m</w:t>
      </w:r>
      <w:r>
        <w:rPr>
          <w:spacing w:val="-1"/>
          <w:sz w:val="24"/>
          <w:szCs w:val="24"/>
        </w:rPr>
        <w:t>a</w:t>
      </w:r>
      <w:r>
        <w:rPr>
          <w:spacing w:val="4"/>
          <w:sz w:val="24"/>
          <w:szCs w:val="24"/>
        </w:rPr>
        <w:t>c</w:t>
      </w:r>
      <w:r>
        <w:rPr>
          <w:sz w:val="24"/>
          <w:szCs w:val="24"/>
        </w:rPr>
        <w:t>h</w:t>
      </w:r>
      <w:r>
        <w:rPr>
          <w:spacing w:val="-4"/>
          <w:sz w:val="24"/>
          <w:szCs w:val="24"/>
        </w:rPr>
        <w:t>i</w:t>
      </w:r>
      <w:r>
        <w:rPr>
          <w:sz w:val="24"/>
          <w:szCs w:val="24"/>
        </w:rPr>
        <w:t>n</w:t>
      </w:r>
      <w:r>
        <w:rPr>
          <w:spacing w:val="-1"/>
          <w:sz w:val="24"/>
          <w:szCs w:val="24"/>
        </w:rPr>
        <w:t>e</w:t>
      </w:r>
      <w:r>
        <w:rPr>
          <w:sz w:val="24"/>
          <w:szCs w:val="24"/>
        </w:rPr>
        <w:t>,</w:t>
      </w:r>
      <w:r>
        <w:rPr>
          <w:spacing w:val="3"/>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4"/>
          <w:sz w:val="24"/>
          <w:szCs w:val="24"/>
        </w:rPr>
        <w:t>c</w:t>
      </w:r>
      <w:r>
        <w:rPr>
          <w:sz w:val="24"/>
          <w:szCs w:val="24"/>
        </w:rPr>
        <w:t>e</w:t>
      </w:r>
      <w:r>
        <w:rPr>
          <w:spacing w:val="5"/>
          <w:sz w:val="24"/>
          <w:szCs w:val="24"/>
        </w:rPr>
        <w:t xml:space="preserve"> </w:t>
      </w:r>
      <w:r>
        <w:rPr>
          <w:spacing w:val="-9"/>
          <w:sz w:val="24"/>
          <w:szCs w:val="24"/>
        </w:rPr>
        <w:t>m</w:t>
      </w:r>
      <w:r>
        <w:rPr>
          <w:spacing w:val="4"/>
          <w:sz w:val="24"/>
          <w:szCs w:val="24"/>
        </w:rPr>
        <w:t>e</w:t>
      </w:r>
      <w:r>
        <w:rPr>
          <w:spacing w:val="-1"/>
          <w:sz w:val="24"/>
          <w:szCs w:val="24"/>
        </w:rPr>
        <w:t>a</w:t>
      </w:r>
      <w:r>
        <w:rPr>
          <w:spacing w:val="-2"/>
          <w:sz w:val="24"/>
          <w:szCs w:val="24"/>
        </w:rPr>
        <w:t>s</w:t>
      </w:r>
      <w:r>
        <w:rPr>
          <w:sz w:val="24"/>
          <w:szCs w:val="24"/>
        </w:rPr>
        <w:t>u</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6"/>
          <w:sz w:val="24"/>
          <w:szCs w:val="24"/>
        </w:rPr>
        <w:t xml:space="preserve"> </w:t>
      </w:r>
      <w:r>
        <w:rPr>
          <w:spacing w:val="-8"/>
          <w:sz w:val="24"/>
          <w:szCs w:val="24"/>
        </w:rPr>
        <w:t>f</w:t>
      </w:r>
      <w:r>
        <w:rPr>
          <w:spacing w:val="4"/>
          <w:sz w:val="24"/>
          <w:szCs w:val="24"/>
        </w:rPr>
        <w:t>ac</w:t>
      </w:r>
      <w:r>
        <w:rPr>
          <w:spacing w:val="-4"/>
          <w:sz w:val="24"/>
          <w:szCs w:val="24"/>
        </w:rPr>
        <w:t>i</w:t>
      </w:r>
      <w:r>
        <w:rPr>
          <w:sz w:val="24"/>
          <w:szCs w:val="24"/>
        </w:rPr>
        <w:t>l</w:t>
      </w:r>
      <w:r>
        <w:rPr>
          <w:spacing w:val="-9"/>
          <w:sz w:val="24"/>
          <w:szCs w:val="24"/>
        </w:rPr>
        <w:t>i</w:t>
      </w:r>
      <w:r>
        <w:rPr>
          <w:spacing w:val="10"/>
          <w:sz w:val="24"/>
          <w:szCs w:val="24"/>
        </w:rPr>
        <w:t>t</w:t>
      </w:r>
      <w:r>
        <w:rPr>
          <w:spacing w:val="-4"/>
          <w:sz w:val="24"/>
          <w:szCs w:val="24"/>
        </w:rPr>
        <w:t>i</w:t>
      </w:r>
      <w:r>
        <w:rPr>
          <w:spacing w:val="4"/>
          <w:sz w:val="24"/>
          <w:szCs w:val="24"/>
        </w:rPr>
        <w:t>e</w:t>
      </w:r>
      <w:r>
        <w:rPr>
          <w:spacing w:val="-2"/>
          <w:sz w:val="24"/>
          <w:szCs w:val="24"/>
        </w:rPr>
        <w:t>s</w:t>
      </w:r>
      <w:r>
        <w:rPr>
          <w:sz w:val="24"/>
          <w:szCs w:val="24"/>
        </w:rPr>
        <w:t>,</w:t>
      </w:r>
      <w:r>
        <w:rPr>
          <w:spacing w:val="3"/>
          <w:sz w:val="24"/>
          <w:szCs w:val="24"/>
        </w:rPr>
        <w:t xml:space="preserve"> </w:t>
      </w:r>
      <w:r>
        <w:rPr>
          <w:spacing w:val="-5"/>
          <w:sz w:val="24"/>
          <w:szCs w:val="24"/>
        </w:rPr>
        <w:t>b</w:t>
      </w:r>
      <w:r>
        <w:rPr>
          <w:sz w:val="24"/>
          <w:szCs w:val="24"/>
        </w:rPr>
        <w:t>u</w:t>
      </w:r>
      <w:r>
        <w:rPr>
          <w:spacing w:val="1"/>
          <w:sz w:val="24"/>
          <w:szCs w:val="24"/>
        </w:rPr>
        <w:t>r</w:t>
      </w:r>
      <w:r>
        <w:rPr>
          <w:spacing w:val="-1"/>
          <w:sz w:val="24"/>
          <w:szCs w:val="24"/>
        </w:rPr>
        <w:t>e</w:t>
      </w:r>
      <w:r>
        <w:rPr>
          <w:spacing w:val="5"/>
          <w:sz w:val="24"/>
          <w:szCs w:val="24"/>
        </w:rPr>
        <w:t>tt</w:t>
      </w:r>
      <w:r>
        <w:rPr>
          <w:spacing w:val="-6"/>
          <w:sz w:val="24"/>
          <w:szCs w:val="24"/>
        </w:rPr>
        <w:t>e</w:t>
      </w:r>
      <w:r>
        <w:rPr>
          <w:sz w:val="24"/>
          <w:szCs w:val="24"/>
        </w:rPr>
        <w:t xml:space="preserve">, </w:t>
      </w:r>
      <w:r>
        <w:rPr>
          <w:spacing w:val="5"/>
          <w:sz w:val="24"/>
          <w:szCs w:val="24"/>
        </w:rPr>
        <w:t>t</w:t>
      </w:r>
      <w:r>
        <w:rPr>
          <w:spacing w:val="-5"/>
          <w:sz w:val="24"/>
          <w:szCs w:val="24"/>
        </w:rPr>
        <w:t>h</w:t>
      </w:r>
      <w:r>
        <w:rPr>
          <w:spacing w:val="-1"/>
          <w:sz w:val="24"/>
          <w:szCs w:val="24"/>
        </w:rPr>
        <w:t>e</w:t>
      </w:r>
      <w:r>
        <w:rPr>
          <w:spacing w:val="6"/>
          <w:sz w:val="24"/>
          <w:szCs w:val="24"/>
        </w:rPr>
        <w:t>r</w:t>
      </w:r>
      <w:r>
        <w:rPr>
          <w:spacing w:val="-9"/>
          <w:sz w:val="24"/>
          <w:szCs w:val="24"/>
        </w:rPr>
        <w:t>m</w:t>
      </w:r>
      <w:r>
        <w:rPr>
          <w:spacing w:val="5"/>
          <w:sz w:val="24"/>
          <w:szCs w:val="24"/>
        </w:rPr>
        <w:t>o</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w:t>
      </w:r>
      <w:r>
        <w:rPr>
          <w:spacing w:val="2"/>
          <w:sz w:val="24"/>
          <w:szCs w:val="24"/>
        </w:rPr>
        <w:t xml:space="preserve"> </w:t>
      </w:r>
      <w:r>
        <w:rPr>
          <w:spacing w:val="-5"/>
          <w:sz w:val="24"/>
          <w:szCs w:val="24"/>
        </w:rPr>
        <w:t>b</w:t>
      </w:r>
      <w:r>
        <w:rPr>
          <w:spacing w:val="-1"/>
          <w:sz w:val="24"/>
          <w:szCs w:val="24"/>
        </w:rPr>
        <w:t>a</w:t>
      </w:r>
      <w:r>
        <w:rPr>
          <w:spacing w:val="-3"/>
          <w:sz w:val="24"/>
          <w:szCs w:val="24"/>
        </w:rPr>
        <w:t>r</w:t>
      </w:r>
      <w:r>
        <w:rPr>
          <w:spacing w:val="5"/>
          <w:sz w:val="24"/>
          <w:szCs w:val="24"/>
        </w:rPr>
        <w:t>o</w:t>
      </w:r>
      <w:r>
        <w:rPr>
          <w:spacing w:val="-9"/>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1"/>
          <w:sz w:val="24"/>
          <w:szCs w:val="24"/>
        </w:rPr>
        <w:t>e</w:t>
      </w:r>
      <w:r>
        <w:rPr>
          <w:spacing w:val="5"/>
          <w:sz w:val="24"/>
          <w:szCs w:val="24"/>
        </w:rPr>
        <w:t>t</w:t>
      </w:r>
      <w:r>
        <w:rPr>
          <w:spacing w:val="-1"/>
          <w:sz w:val="24"/>
          <w:szCs w:val="24"/>
        </w:rPr>
        <w:t>c</w:t>
      </w:r>
      <w:r>
        <w:rPr>
          <w:sz w:val="24"/>
          <w:szCs w:val="24"/>
        </w:rPr>
        <w:t>.</w:t>
      </w:r>
    </w:p>
    <w:p w:rsidR="008D75EE" w:rsidRDefault="008D75EE">
      <w:pPr>
        <w:spacing w:before="4" w:line="160" w:lineRule="exact"/>
        <w:rPr>
          <w:sz w:val="17"/>
          <w:szCs w:val="17"/>
        </w:rPr>
      </w:pPr>
    </w:p>
    <w:p w:rsidR="008D75EE" w:rsidRDefault="00B30AA0">
      <w:pPr>
        <w:ind w:left="1276"/>
        <w:rPr>
          <w:sz w:val="24"/>
          <w:szCs w:val="24"/>
        </w:rPr>
      </w:pPr>
      <w:r>
        <w:rPr>
          <w:rFonts w:ascii="Palatino Linotype" w:eastAsia="Palatino Linotype" w:hAnsi="Palatino Linotype" w:cs="Palatino Linotype"/>
          <w:spacing w:val="-2"/>
          <w:sz w:val="22"/>
          <w:szCs w:val="22"/>
        </w:rPr>
        <w:t>b</w:t>
      </w:r>
      <w:r>
        <w:rPr>
          <w:rFonts w:ascii="Palatino Linotype" w:eastAsia="Palatino Linotype" w:hAnsi="Palatino Linotype" w:cs="Palatino Linotype"/>
          <w:sz w:val="22"/>
          <w:szCs w:val="22"/>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1"/>
          <w:sz w:val="24"/>
          <w:szCs w:val="24"/>
        </w:rPr>
        <w:t xml:space="preserve"> </w:t>
      </w:r>
      <w:r>
        <w:rPr>
          <w:spacing w:val="1"/>
          <w:sz w:val="24"/>
          <w:szCs w:val="24"/>
        </w:rPr>
        <w:t>r</w:t>
      </w:r>
      <w:r>
        <w:rPr>
          <w:spacing w:val="-1"/>
          <w:sz w:val="24"/>
          <w:szCs w:val="24"/>
        </w:rPr>
        <w:t>e</w:t>
      </w:r>
      <w:r>
        <w:rPr>
          <w:spacing w:val="2"/>
          <w:sz w:val="24"/>
          <w:szCs w:val="24"/>
        </w:rPr>
        <w:t>s</w:t>
      </w:r>
      <w:r>
        <w:rPr>
          <w:spacing w:val="-9"/>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4"/>
          <w:sz w:val="24"/>
          <w:szCs w:val="24"/>
        </w:rPr>
        <w:t>c</w:t>
      </w:r>
      <w:r>
        <w:rPr>
          <w:sz w:val="24"/>
          <w:szCs w:val="24"/>
        </w:rPr>
        <w:t>e</w:t>
      </w:r>
      <w:r>
        <w:rPr>
          <w:spacing w:val="3"/>
          <w:sz w:val="24"/>
          <w:szCs w:val="24"/>
        </w:rPr>
        <w:t xml:space="preserve"> </w:t>
      </w:r>
      <w:r>
        <w:rPr>
          <w:spacing w:val="-8"/>
          <w:sz w:val="24"/>
          <w:szCs w:val="24"/>
        </w:rPr>
        <w:t>f</w:t>
      </w:r>
      <w:r>
        <w:rPr>
          <w:spacing w:val="5"/>
          <w:sz w:val="24"/>
          <w:szCs w:val="24"/>
        </w:rPr>
        <w:t>o</w:t>
      </w:r>
      <w:r>
        <w:rPr>
          <w:sz w:val="24"/>
          <w:szCs w:val="24"/>
        </w:rPr>
        <w:t xml:space="preserve">r </w:t>
      </w:r>
      <w:r>
        <w:rPr>
          <w:spacing w:val="-1"/>
          <w:sz w:val="24"/>
          <w:szCs w:val="24"/>
        </w:rPr>
        <w:t>ca</w:t>
      </w:r>
      <w:r>
        <w:rPr>
          <w:spacing w:val="-4"/>
          <w:sz w:val="24"/>
          <w:szCs w:val="24"/>
        </w:rPr>
        <w:t>li</w:t>
      </w:r>
      <w:r>
        <w:rPr>
          <w:sz w:val="24"/>
          <w:szCs w:val="24"/>
        </w:rPr>
        <w:t>b</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6"/>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4"/>
          <w:sz w:val="24"/>
          <w:szCs w:val="24"/>
        </w:rPr>
        <w:t>c</w:t>
      </w:r>
      <w:r>
        <w:rPr>
          <w:sz w:val="24"/>
          <w:szCs w:val="24"/>
        </w:rPr>
        <w:t>e</w:t>
      </w:r>
      <w:r>
        <w:rPr>
          <w:spacing w:val="-2"/>
          <w:sz w:val="24"/>
          <w:szCs w:val="24"/>
        </w:rPr>
        <w:t xml:space="preserve"> </w:t>
      </w:r>
      <w:r>
        <w:rPr>
          <w:spacing w:val="-5"/>
          <w:sz w:val="24"/>
          <w:szCs w:val="24"/>
        </w:rPr>
        <w:t>b</w:t>
      </w:r>
      <w:r>
        <w:rPr>
          <w:spacing w:val="6"/>
          <w:sz w:val="24"/>
          <w:szCs w:val="24"/>
        </w:rPr>
        <w:t>r</w:t>
      </w:r>
      <w:r>
        <w:rPr>
          <w:sz w:val="24"/>
          <w:szCs w:val="24"/>
        </w:rPr>
        <w:t>idge</w:t>
      </w:r>
      <w:r>
        <w:rPr>
          <w:spacing w:val="-3"/>
          <w:sz w:val="24"/>
          <w:szCs w:val="24"/>
        </w:rPr>
        <w:t>s</w:t>
      </w:r>
      <w:r>
        <w:rPr>
          <w:sz w:val="24"/>
          <w:szCs w:val="24"/>
        </w:rPr>
        <w:t>.</w:t>
      </w:r>
    </w:p>
    <w:p w:rsidR="008D75EE" w:rsidRDefault="008D75EE">
      <w:pPr>
        <w:spacing w:before="7" w:line="140" w:lineRule="exact"/>
        <w:rPr>
          <w:sz w:val="15"/>
          <w:szCs w:val="15"/>
        </w:rPr>
      </w:pPr>
    </w:p>
    <w:p w:rsidR="008D75EE" w:rsidRDefault="00B30AA0">
      <w:pPr>
        <w:tabs>
          <w:tab w:val="left" w:pos="2800"/>
        </w:tabs>
        <w:spacing w:line="235" w:lineRule="auto"/>
        <w:ind w:left="1985" w:right="1160" w:hanging="709"/>
        <w:jc w:val="both"/>
        <w:rPr>
          <w:sz w:val="24"/>
          <w:szCs w:val="24"/>
        </w:rPr>
      </w:pPr>
      <w:r>
        <w:rPr>
          <w:rFonts w:ascii="Palatino Linotype" w:eastAsia="Palatino Linotype" w:hAnsi="Palatino Linotype" w:cs="Palatino Linotype"/>
          <w:spacing w:val="3"/>
          <w:sz w:val="22"/>
          <w:szCs w:val="22"/>
        </w:rPr>
        <w:t>c</w:t>
      </w:r>
      <w:r>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ab/>
      </w:r>
      <w:proofErr w:type="gramStart"/>
      <w:r>
        <w:rPr>
          <w:spacing w:val="1"/>
          <w:sz w:val="24"/>
          <w:szCs w:val="24"/>
        </w:rPr>
        <w:t>F</w:t>
      </w:r>
      <w:r>
        <w:rPr>
          <w:spacing w:val="-4"/>
          <w:sz w:val="24"/>
          <w:szCs w:val="24"/>
        </w:rPr>
        <w:t>i</w:t>
      </w:r>
      <w:r>
        <w:rPr>
          <w:spacing w:val="5"/>
          <w:sz w:val="24"/>
          <w:szCs w:val="24"/>
        </w:rPr>
        <w:t>n</w:t>
      </w:r>
      <w:r>
        <w:rPr>
          <w:spacing w:val="-4"/>
          <w:sz w:val="24"/>
          <w:szCs w:val="24"/>
        </w:rPr>
        <w:t>i</w:t>
      </w:r>
      <w:r>
        <w:rPr>
          <w:spacing w:val="2"/>
          <w:sz w:val="24"/>
          <w:szCs w:val="24"/>
        </w:rPr>
        <w:t>s</w:t>
      </w:r>
      <w:r>
        <w:rPr>
          <w:spacing w:val="-5"/>
          <w:sz w:val="24"/>
          <w:szCs w:val="24"/>
        </w:rPr>
        <w:t>h</w:t>
      </w:r>
      <w:r>
        <w:rPr>
          <w:spacing w:val="-1"/>
          <w:sz w:val="24"/>
          <w:szCs w:val="24"/>
        </w:rPr>
        <w:t>e</w:t>
      </w:r>
      <w:r>
        <w:rPr>
          <w:sz w:val="24"/>
          <w:szCs w:val="24"/>
        </w:rPr>
        <w:t xml:space="preserve">d </w:t>
      </w:r>
      <w:r>
        <w:rPr>
          <w:spacing w:val="3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proofErr w:type="gramEnd"/>
      <w:r>
        <w:rPr>
          <w:sz w:val="24"/>
          <w:szCs w:val="24"/>
        </w:rPr>
        <w:t xml:space="preserve"> </w:t>
      </w:r>
      <w:r>
        <w:rPr>
          <w:spacing w:val="31"/>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25"/>
          <w:sz w:val="24"/>
          <w:szCs w:val="24"/>
        </w:rPr>
        <w:t xml:space="preserve"> </w:t>
      </w:r>
      <w:r>
        <w:rPr>
          <w:sz w:val="24"/>
          <w:szCs w:val="24"/>
        </w:rPr>
        <w:t xml:space="preserve">be </w:t>
      </w:r>
      <w:r>
        <w:rPr>
          <w:spacing w:val="28"/>
          <w:sz w:val="24"/>
          <w:szCs w:val="24"/>
        </w:rPr>
        <w:t xml:space="preserve"> </w:t>
      </w:r>
      <w:r>
        <w:rPr>
          <w:spacing w:val="-1"/>
          <w:sz w:val="24"/>
          <w:szCs w:val="24"/>
        </w:rPr>
        <w:t>c</w:t>
      </w:r>
      <w:r>
        <w:rPr>
          <w:spacing w:val="-5"/>
          <w:sz w:val="24"/>
          <w:szCs w:val="24"/>
        </w:rPr>
        <w:t>h</w:t>
      </w:r>
      <w:r>
        <w:rPr>
          <w:spacing w:val="4"/>
          <w:sz w:val="24"/>
          <w:szCs w:val="24"/>
        </w:rPr>
        <w:t>e</w:t>
      </w:r>
      <w:r>
        <w:rPr>
          <w:spacing w:val="-1"/>
          <w:sz w:val="24"/>
          <w:szCs w:val="24"/>
        </w:rPr>
        <w:t>c</w:t>
      </w:r>
      <w:r>
        <w:rPr>
          <w:sz w:val="24"/>
          <w:szCs w:val="24"/>
        </w:rPr>
        <w:t>k</w:t>
      </w:r>
      <w:r>
        <w:rPr>
          <w:spacing w:val="-1"/>
          <w:sz w:val="24"/>
          <w:szCs w:val="24"/>
        </w:rPr>
        <w:t>e</w:t>
      </w:r>
      <w:r>
        <w:rPr>
          <w:sz w:val="24"/>
          <w:szCs w:val="24"/>
        </w:rPr>
        <w:t xml:space="preserve">d </w:t>
      </w:r>
      <w:r>
        <w:rPr>
          <w:spacing w:val="34"/>
          <w:sz w:val="24"/>
          <w:szCs w:val="24"/>
        </w:rPr>
        <w:t xml:space="preserve"> </w:t>
      </w:r>
      <w:r>
        <w:rPr>
          <w:spacing w:val="-8"/>
          <w:sz w:val="24"/>
          <w:szCs w:val="24"/>
        </w:rPr>
        <w:t>f</w:t>
      </w:r>
      <w:r>
        <w:rPr>
          <w:spacing w:val="5"/>
          <w:sz w:val="24"/>
          <w:szCs w:val="24"/>
        </w:rPr>
        <w:t>o</w:t>
      </w:r>
      <w:r>
        <w:rPr>
          <w:sz w:val="24"/>
          <w:szCs w:val="24"/>
        </w:rPr>
        <w:t xml:space="preserve">r </w:t>
      </w:r>
      <w:r>
        <w:rPr>
          <w:spacing w:val="31"/>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24"/>
          <w:sz w:val="24"/>
          <w:szCs w:val="24"/>
        </w:rPr>
        <w:t xml:space="preserve"> </w:t>
      </w:r>
      <w:r>
        <w:rPr>
          <w:spacing w:val="-5"/>
          <w:sz w:val="24"/>
          <w:szCs w:val="24"/>
        </w:rPr>
        <w:t>v</w:t>
      </w:r>
      <w:r>
        <w:rPr>
          <w:spacing w:val="-1"/>
          <w:sz w:val="24"/>
          <w:szCs w:val="24"/>
        </w:rPr>
        <w:t>e</w:t>
      </w:r>
      <w:r>
        <w:rPr>
          <w:spacing w:val="6"/>
          <w:sz w:val="24"/>
          <w:szCs w:val="24"/>
        </w:rPr>
        <w:t>r</w:t>
      </w:r>
      <w:r>
        <w:rPr>
          <w:sz w:val="24"/>
          <w:szCs w:val="24"/>
        </w:rPr>
        <w:t>i</w:t>
      </w:r>
      <w:r>
        <w:rPr>
          <w:spacing w:val="2"/>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 xml:space="preserve">n </w:t>
      </w:r>
      <w:r>
        <w:rPr>
          <w:spacing w:val="25"/>
          <w:sz w:val="24"/>
          <w:szCs w:val="24"/>
        </w:rPr>
        <w:t xml:space="preserve"> </w:t>
      </w:r>
      <w:r>
        <w:rPr>
          <w:spacing w:val="-1"/>
          <w:sz w:val="24"/>
          <w:szCs w:val="24"/>
        </w:rPr>
        <w:t>a</w:t>
      </w:r>
      <w:r>
        <w:rPr>
          <w:spacing w:val="-5"/>
          <w:sz w:val="24"/>
          <w:szCs w:val="24"/>
        </w:rPr>
        <w:t>n</w:t>
      </w:r>
      <w:r>
        <w:rPr>
          <w:sz w:val="24"/>
          <w:szCs w:val="24"/>
        </w:rPr>
        <w:t xml:space="preserve">d </w:t>
      </w:r>
      <w:r>
        <w:rPr>
          <w:spacing w:val="-2"/>
          <w:sz w:val="24"/>
          <w:szCs w:val="24"/>
        </w:rPr>
        <w:t>s</w:t>
      </w:r>
      <w:r>
        <w:rPr>
          <w:sz w:val="24"/>
          <w:szCs w:val="24"/>
        </w:rPr>
        <w:t>u</w:t>
      </w:r>
      <w:r>
        <w:rPr>
          <w:spacing w:val="6"/>
          <w:sz w:val="24"/>
          <w:szCs w:val="24"/>
        </w:rPr>
        <w:t>r</w:t>
      </w:r>
      <w:r>
        <w:rPr>
          <w:spacing w:val="-8"/>
          <w:sz w:val="24"/>
          <w:szCs w:val="24"/>
        </w:rPr>
        <w:t>f</w:t>
      </w:r>
      <w:r>
        <w:rPr>
          <w:spacing w:val="-1"/>
          <w:sz w:val="24"/>
          <w:szCs w:val="24"/>
        </w:rPr>
        <w:t>ac</w:t>
      </w:r>
      <w:r>
        <w:rPr>
          <w:sz w:val="24"/>
          <w:szCs w:val="24"/>
        </w:rPr>
        <w:t>e</w:t>
      </w:r>
      <w:r>
        <w:rPr>
          <w:spacing w:val="9"/>
          <w:sz w:val="24"/>
          <w:szCs w:val="24"/>
        </w:rPr>
        <w:t xml:space="preserve"> </w:t>
      </w:r>
      <w:r>
        <w:rPr>
          <w:spacing w:val="-3"/>
          <w:sz w:val="24"/>
          <w:szCs w:val="24"/>
        </w:rPr>
        <w:t>f</w:t>
      </w:r>
      <w:r>
        <w:rPr>
          <w:spacing w:val="-4"/>
          <w:sz w:val="24"/>
          <w:szCs w:val="24"/>
        </w:rPr>
        <w:t>i</w:t>
      </w:r>
      <w:r>
        <w:rPr>
          <w:spacing w:val="5"/>
          <w:sz w:val="24"/>
          <w:szCs w:val="24"/>
        </w:rPr>
        <w:t>n</w:t>
      </w:r>
      <w:r>
        <w:rPr>
          <w:spacing w:val="-4"/>
          <w:sz w:val="24"/>
          <w:szCs w:val="24"/>
        </w:rPr>
        <w:t>i</w:t>
      </w:r>
      <w:r>
        <w:rPr>
          <w:spacing w:val="2"/>
          <w:sz w:val="24"/>
          <w:szCs w:val="24"/>
        </w:rPr>
        <w:t>s</w:t>
      </w:r>
      <w:r>
        <w:rPr>
          <w:sz w:val="24"/>
          <w:szCs w:val="24"/>
        </w:rPr>
        <w:t xml:space="preserve">h </w:t>
      </w:r>
      <w:r>
        <w:rPr>
          <w:spacing w:val="5"/>
          <w:sz w:val="24"/>
          <w:szCs w:val="24"/>
        </w:rPr>
        <w:t>o</w:t>
      </w:r>
      <w:r>
        <w:rPr>
          <w:sz w:val="24"/>
          <w:szCs w:val="24"/>
        </w:rPr>
        <w:t>n</w:t>
      </w:r>
      <w:r>
        <w:rPr>
          <w:spacing w:val="5"/>
          <w:sz w:val="24"/>
          <w:szCs w:val="24"/>
        </w:rPr>
        <w:t xml:space="preserve"> </w:t>
      </w:r>
      <w:r>
        <w:rPr>
          <w:spacing w:val="-2"/>
          <w:sz w:val="24"/>
          <w:szCs w:val="24"/>
        </w:rPr>
        <w:t>s</w:t>
      </w:r>
      <w:r>
        <w:rPr>
          <w:spacing w:val="-1"/>
          <w:sz w:val="24"/>
          <w:szCs w:val="24"/>
        </w:rPr>
        <w:t>e</w:t>
      </w:r>
      <w:r>
        <w:rPr>
          <w:sz w:val="24"/>
          <w:szCs w:val="24"/>
        </w:rPr>
        <w:t>p</w:t>
      </w:r>
      <w:r>
        <w:rPr>
          <w:spacing w:val="-1"/>
          <w:sz w:val="24"/>
          <w:szCs w:val="24"/>
        </w:rPr>
        <w:t>a</w:t>
      </w:r>
      <w:r>
        <w:rPr>
          <w:spacing w:val="1"/>
          <w:sz w:val="24"/>
          <w:szCs w:val="24"/>
        </w:rPr>
        <w:t>r</w:t>
      </w:r>
      <w:r>
        <w:rPr>
          <w:spacing w:val="-1"/>
          <w:sz w:val="24"/>
          <w:szCs w:val="24"/>
        </w:rPr>
        <w:t>a</w:t>
      </w:r>
      <w:r>
        <w:rPr>
          <w:spacing w:val="5"/>
          <w:sz w:val="24"/>
          <w:szCs w:val="24"/>
        </w:rPr>
        <w:t>t</w:t>
      </w:r>
      <w:r>
        <w:rPr>
          <w:sz w:val="24"/>
          <w:szCs w:val="24"/>
        </w:rPr>
        <w:t>e</w:t>
      </w:r>
      <w:r>
        <w:rPr>
          <w:spacing w:val="4"/>
          <w:sz w:val="24"/>
          <w:szCs w:val="24"/>
        </w:rPr>
        <w:t xml:space="preserve"> </w:t>
      </w:r>
      <w:r>
        <w:rPr>
          <w:spacing w:val="1"/>
          <w:sz w:val="24"/>
          <w:szCs w:val="24"/>
        </w:rPr>
        <w:t>r</w:t>
      </w:r>
      <w:r>
        <w:rPr>
          <w:spacing w:val="-1"/>
          <w:sz w:val="24"/>
          <w:szCs w:val="24"/>
        </w:rPr>
        <w:t>e</w:t>
      </w:r>
      <w:r>
        <w:rPr>
          <w:sz w:val="24"/>
          <w:szCs w:val="24"/>
        </w:rPr>
        <w:t>w</w:t>
      </w:r>
      <w:r>
        <w:rPr>
          <w:spacing w:val="-5"/>
          <w:sz w:val="24"/>
          <w:szCs w:val="24"/>
        </w:rPr>
        <w:t>in</w:t>
      </w:r>
      <w:r>
        <w:rPr>
          <w:spacing w:val="5"/>
          <w:sz w:val="24"/>
          <w:szCs w:val="24"/>
        </w:rPr>
        <w:t>d</w:t>
      </w:r>
      <w:r>
        <w:rPr>
          <w:spacing w:val="-4"/>
          <w:sz w:val="24"/>
          <w:szCs w:val="24"/>
        </w:rPr>
        <w:t>i</w:t>
      </w:r>
      <w:r>
        <w:rPr>
          <w:sz w:val="24"/>
          <w:szCs w:val="24"/>
        </w:rPr>
        <w:t>ng</w:t>
      </w:r>
      <w:r>
        <w:rPr>
          <w:spacing w:val="10"/>
          <w:sz w:val="24"/>
          <w:szCs w:val="24"/>
        </w:rPr>
        <w:t xml:space="preserve"> </w:t>
      </w:r>
      <w:r>
        <w:rPr>
          <w:spacing w:val="-4"/>
          <w:sz w:val="24"/>
          <w:szCs w:val="24"/>
        </w:rPr>
        <w:t>m</w:t>
      </w:r>
      <w:r>
        <w:rPr>
          <w:spacing w:val="-1"/>
          <w:sz w:val="24"/>
          <w:szCs w:val="24"/>
        </w:rPr>
        <w:t>a</w:t>
      </w:r>
      <w:r>
        <w:rPr>
          <w:spacing w:val="4"/>
          <w:sz w:val="24"/>
          <w:szCs w:val="24"/>
        </w:rPr>
        <w:t>c</w:t>
      </w:r>
      <w:r>
        <w:rPr>
          <w:sz w:val="24"/>
          <w:szCs w:val="24"/>
        </w:rPr>
        <w:t>h</w:t>
      </w:r>
      <w:r>
        <w:rPr>
          <w:spacing w:val="-4"/>
          <w:sz w:val="24"/>
          <w:szCs w:val="24"/>
        </w:rPr>
        <w:t>i</w:t>
      </w:r>
      <w:r>
        <w:rPr>
          <w:sz w:val="24"/>
          <w:szCs w:val="24"/>
        </w:rPr>
        <w:t>ne</w:t>
      </w:r>
      <w:r>
        <w:rPr>
          <w:spacing w:val="9"/>
          <w:sz w:val="24"/>
          <w:szCs w:val="24"/>
        </w:rPr>
        <w:t xml:space="preserve"> </w:t>
      </w:r>
      <w:r>
        <w:rPr>
          <w:spacing w:val="-1"/>
          <w:sz w:val="24"/>
          <w:szCs w:val="24"/>
        </w:rPr>
        <w:t>a</w:t>
      </w:r>
      <w:r>
        <w:rPr>
          <w:sz w:val="24"/>
          <w:szCs w:val="24"/>
        </w:rPr>
        <w:t>t</w:t>
      </w:r>
      <w:r>
        <w:rPr>
          <w:spacing w:val="5"/>
          <w:sz w:val="24"/>
          <w:szCs w:val="24"/>
        </w:rPr>
        <w:t xml:space="preserve"> </w:t>
      </w:r>
      <w:r>
        <w:rPr>
          <w:spacing w:val="1"/>
          <w:sz w:val="24"/>
          <w:szCs w:val="24"/>
        </w:rPr>
        <w:t>r</w:t>
      </w:r>
      <w:r>
        <w:rPr>
          <w:spacing w:val="-1"/>
          <w:sz w:val="24"/>
          <w:szCs w:val="24"/>
        </w:rPr>
        <w:t>e</w:t>
      </w:r>
      <w:r>
        <w:rPr>
          <w:sz w:val="24"/>
          <w:szCs w:val="24"/>
        </w:rPr>
        <w:t>du</w:t>
      </w:r>
      <w:r>
        <w:rPr>
          <w:spacing w:val="-1"/>
          <w:sz w:val="24"/>
          <w:szCs w:val="24"/>
        </w:rPr>
        <w:t>ce</w:t>
      </w:r>
      <w:r>
        <w:rPr>
          <w:sz w:val="24"/>
          <w:szCs w:val="24"/>
        </w:rPr>
        <w:t>d</w:t>
      </w:r>
      <w:r>
        <w:rPr>
          <w:spacing w:val="5"/>
          <w:sz w:val="24"/>
          <w:szCs w:val="24"/>
        </w:rPr>
        <w:t xml:space="preserve"> </w:t>
      </w:r>
      <w:r>
        <w:rPr>
          <w:spacing w:val="-2"/>
          <w:sz w:val="24"/>
          <w:szCs w:val="24"/>
        </w:rPr>
        <w:t>s</w:t>
      </w:r>
      <w:r>
        <w:rPr>
          <w:sz w:val="24"/>
          <w:szCs w:val="24"/>
        </w:rPr>
        <w:t>p</w:t>
      </w:r>
      <w:r>
        <w:rPr>
          <w:spacing w:val="-1"/>
          <w:sz w:val="24"/>
          <w:szCs w:val="24"/>
        </w:rPr>
        <w:t>ee</w:t>
      </w:r>
      <w:r>
        <w:rPr>
          <w:sz w:val="24"/>
          <w:szCs w:val="24"/>
        </w:rPr>
        <w:t xml:space="preserve">d </w:t>
      </w:r>
      <w:r>
        <w:rPr>
          <w:spacing w:val="1"/>
          <w:sz w:val="24"/>
          <w:szCs w:val="24"/>
        </w:rPr>
        <w:t>(</w:t>
      </w:r>
      <w:r>
        <w:rPr>
          <w:spacing w:val="-5"/>
          <w:sz w:val="24"/>
          <w:szCs w:val="24"/>
        </w:rPr>
        <w:t>v</w:t>
      </w:r>
      <w:r>
        <w:rPr>
          <w:spacing w:val="-1"/>
          <w:sz w:val="24"/>
          <w:szCs w:val="24"/>
        </w:rPr>
        <w:t>a</w:t>
      </w:r>
      <w:r>
        <w:rPr>
          <w:spacing w:val="6"/>
          <w:sz w:val="24"/>
          <w:szCs w:val="24"/>
        </w:rPr>
        <w:t>r</w:t>
      </w:r>
      <w:r>
        <w:rPr>
          <w:spacing w:val="-4"/>
          <w:sz w:val="24"/>
          <w:szCs w:val="24"/>
        </w:rPr>
        <w:t>i</w:t>
      </w:r>
      <w:r>
        <w:rPr>
          <w:spacing w:val="4"/>
          <w:sz w:val="24"/>
          <w:szCs w:val="24"/>
        </w:rPr>
        <w:t>a</w:t>
      </w:r>
      <w:r>
        <w:rPr>
          <w:sz w:val="24"/>
          <w:szCs w:val="24"/>
        </w:rPr>
        <w:t>b</w:t>
      </w:r>
      <w:r>
        <w:rPr>
          <w:spacing w:val="-4"/>
          <w:sz w:val="24"/>
          <w:szCs w:val="24"/>
        </w:rPr>
        <w:t>l</w:t>
      </w:r>
      <w:r>
        <w:rPr>
          <w:sz w:val="24"/>
          <w:szCs w:val="24"/>
        </w:rPr>
        <w:t>e</w:t>
      </w:r>
      <w:r>
        <w:rPr>
          <w:spacing w:val="13"/>
          <w:sz w:val="24"/>
          <w:szCs w:val="24"/>
        </w:rPr>
        <w:t xml:space="preserve"> </w:t>
      </w:r>
      <w:r>
        <w:rPr>
          <w:spacing w:val="-8"/>
          <w:sz w:val="24"/>
          <w:szCs w:val="24"/>
        </w:rPr>
        <w:t>f</w:t>
      </w:r>
      <w:r>
        <w:rPr>
          <w:spacing w:val="1"/>
          <w:sz w:val="24"/>
          <w:szCs w:val="24"/>
        </w:rPr>
        <w:t>r</w:t>
      </w:r>
      <w:r>
        <w:rPr>
          <w:spacing w:val="9"/>
          <w:sz w:val="24"/>
          <w:szCs w:val="24"/>
        </w:rPr>
        <w:t>o</w:t>
      </w:r>
      <w:r>
        <w:rPr>
          <w:sz w:val="24"/>
          <w:szCs w:val="24"/>
        </w:rPr>
        <w:t>m 8</w:t>
      </w:r>
      <w:r>
        <w:rPr>
          <w:spacing w:val="9"/>
          <w:sz w:val="24"/>
          <w:szCs w:val="24"/>
        </w:rPr>
        <w:t xml:space="preserve"> </w:t>
      </w:r>
      <w:r>
        <w:rPr>
          <w:sz w:val="24"/>
          <w:szCs w:val="24"/>
        </w:rPr>
        <w:t>to</w:t>
      </w:r>
      <w:r>
        <w:rPr>
          <w:spacing w:val="14"/>
          <w:sz w:val="24"/>
          <w:szCs w:val="24"/>
        </w:rPr>
        <w:t xml:space="preserve"> </w:t>
      </w:r>
      <w:r>
        <w:rPr>
          <w:sz w:val="24"/>
          <w:szCs w:val="24"/>
        </w:rPr>
        <w:t>16</w:t>
      </w:r>
      <w:r>
        <w:rPr>
          <w:spacing w:val="9"/>
          <w:sz w:val="24"/>
          <w:szCs w:val="24"/>
        </w:rPr>
        <w:t xml:space="preserve"> </w:t>
      </w:r>
      <w:r>
        <w:rPr>
          <w:spacing w:val="-9"/>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s</w:t>
      </w:r>
      <w:r>
        <w:rPr>
          <w:spacing w:val="7"/>
          <w:sz w:val="24"/>
          <w:szCs w:val="24"/>
        </w:rPr>
        <w:t xml:space="preserve"> </w:t>
      </w:r>
      <w:r>
        <w:rPr>
          <w:sz w:val="24"/>
          <w:szCs w:val="24"/>
        </w:rPr>
        <w:t>p</w:t>
      </w:r>
      <w:r>
        <w:rPr>
          <w:spacing w:val="-1"/>
          <w:sz w:val="24"/>
          <w:szCs w:val="24"/>
        </w:rPr>
        <w:t>e</w:t>
      </w:r>
      <w:r>
        <w:rPr>
          <w:sz w:val="24"/>
          <w:szCs w:val="24"/>
        </w:rPr>
        <w:t>r</w:t>
      </w:r>
      <w:r>
        <w:rPr>
          <w:spacing w:val="15"/>
          <w:sz w:val="24"/>
          <w:szCs w:val="24"/>
        </w:rPr>
        <w:t xml:space="preserve"> </w:t>
      </w:r>
      <w:r>
        <w:rPr>
          <w:spacing w:val="-4"/>
          <w:sz w:val="24"/>
          <w:szCs w:val="24"/>
        </w:rPr>
        <w:t>mi</w:t>
      </w:r>
      <w:r>
        <w:rPr>
          <w:sz w:val="24"/>
          <w:szCs w:val="24"/>
        </w:rPr>
        <w:t>nu</w:t>
      </w:r>
      <w:r>
        <w:rPr>
          <w:spacing w:val="5"/>
          <w:sz w:val="24"/>
          <w:szCs w:val="24"/>
        </w:rPr>
        <w:t>t</w:t>
      </w:r>
      <w:r>
        <w:rPr>
          <w:spacing w:val="-1"/>
          <w:sz w:val="24"/>
          <w:szCs w:val="24"/>
        </w:rPr>
        <w:t>e</w:t>
      </w:r>
      <w:r>
        <w:rPr>
          <w:spacing w:val="1"/>
          <w:sz w:val="24"/>
          <w:szCs w:val="24"/>
        </w:rPr>
        <w:t>)</w:t>
      </w:r>
      <w:r>
        <w:rPr>
          <w:sz w:val="24"/>
          <w:szCs w:val="24"/>
        </w:rPr>
        <w:t>.</w:t>
      </w:r>
      <w:r>
        <w:rPr>
          <w:spacing w:val="6"/>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r</w:t>
      </w:r>
      <w:r>
        <w:rPr>
          <w:spacing w:val="-1"/>
          <w:sz w:val="24"/>
          <w:szCs w:val="24"/>
        </w:rPr>
        <w:t>e</w:t>
      </w:r>
      <w:r>
        <w:rPr>
          <w:spacing w:val="4"/>
          <w:sz w:val="24"/>
          <w:szCs w:val="24"/>
        </w:rPr>
        <w:t>w</w:t>
      </w:r>
      <w:r>
        <w:rPr>
          <w:spacing w:val="-4"/>
          <w:sz w:val="24"/>
          <w:szCs w:val="24"/>
        </w:rPr>
        <w:t>i</w:t>
      </w:r>
      <w:r>
        <w:rPr>
          <w:spacing w:val="-5"/>
          <w:sz w:val="24"/>
          <w:szCs w:val="24"/>
        </w:rPr>
        <w:t>n</w:t>
      </w:r>
      <w:r>
        <w:rPr>
          <w:spacing w:val="5"/>
          <w:sz w:val="24"/>
          <w:szCs w:val="24"/>
        </w:rPr>
        <w:t>d</w:t>
      </w:r>
      <w:r>
        <w:rPr>
          <w:spacing w:val="-4"/>
          <w:sz w:val="24"/>
          <w:szCs w:val="24"/>
        </w:rPr>
        <w:t>i</w:t>
      </w:r>
      <w:r>
        <w:rPr>
          <w:sz w:val="24"/>
          <w:szCs w:val="24"/>
        </w:rPr>
        <w:t>ng</w:t>
      </w:r>
      <w:r>
        <w:rPr>
          <w:spacing w:val="14"/>
          <w:sz w:val="24"/>
          <w:szCs w:val="24"/>
        </w:rPr>
        <w:t xml:space="preserve"> </w:t>
      </w:r>
      <w:r>
        <w:rPr>
          <w:spacing w:val="-8"/>
          <w:sz w:val="24"/>
          <w:szCs w:val="24"/>
        </w:rPr>
        <w:t>f</w:t>
      </w:r>
      <w:r>
        <w:rPr>
          <w:spacing w:val="4"/>
          <w:sz w:val="24"/>
          <w:szCs w:val="24"/>
        </w:rPr>
        <w:t>ac</w:t>
      </w:r>
      <w:r>
        <w:rPr>
          <w:spacing w:val="-4"/>
          <w:sz w:val="24"/>
          <w:szCs w:val="24"/>
        </w:rPr>
        <w:t>i</w:t>
      </w:r>
      <w:r>
        <w:rPr>
          <w:sz w:val="24"/>
          <w:szCs w:val="24"/>
        </w:rPr>
        <w:t>l</w:t>
      </w:r>
      <w:r>
        <w:rPr>
          <w:spacing w:val="-9"/>
          <w:sz w:val="24"/>
          <w:szCs w:val="24"/>
        </w:rPr>
        <w:t>i</w:t>
      </w:r>
      <w:r>
        <w:rPr>
          <w:spacing w:val="10"/>
          <w:sz w:val="24"/>
          <w:szCs w:val="24"/>
        </w:rPr>
        <w:t>t</w:t>
      </w:r>
      <w:r>
        <w:rPr>
          <w:spacing w:val="-4"/>
          <w:sz w:val="24"/>
          <w:szCs w:val="24"/>
        </w:rPr>
        <w:t>i</w:t>
      </w:r>
      <w:r>
        <w:rPr>
          <w:spacing w:val="4"/>
          <w:sz w:val="24"/>
          <w:szCs w:val="24"/>
        </w:rPr>
        <w:t>e</w:t>
      </w:r>
      <w:r>
        <w:rPr>
          <w:sz w:val="24"/>
          <w:szCs w:val="24"/>
        </w:rPr>
        <w:t xml:space="preserve">s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h</w:t>
      </w:r>
      <w:r>
        <w:rPr>
          <w:spacing w:val="4"/>
          <w:sz w:val="24"/>
          <w:szCs w:val="24"/>
        </w:rPr>
        <w:t>a</w:t>
      </w:r>
      <w:r>
        <w:rPr>
          <w:spacing w:val="-5"/>
          <w:sz w:val="24"/>
          <w:szCs w:val="24"/>
        </w:rPr>
        <w:t>v</w:t>
      </w:r>
      <w:r>
        <w:rPr>
          <w:sz w:val="24"/>
          <w:szCs w:val="24"/>
        </w:rPr>
        <w:t>e</w:t>
      </w:r>
      <w:r>
        <w:rPr>
          <w:spacing w:val="4"/>
          <w:sz w:val="24"/>
          <w:szCs w:val="24"/>
        </w:rPr>
        <w:t xml:space="preserve"> </w:t>
      </w:r>
      <w:r>
        <w:rPr>
          <w:spacing w:val="-1"/>
          <w:sz w:val="24"/>
          <w:szCs w:val="24"/>
        </w:rPr>
        <w:t>a</w:t>
      </w:r>
      <w:r>
        <w:rPr>
          <w:sz w:val="24"/>
          <w:szCs w:val="24"/>
        </w:rPr>
        <w:t>pp</w:t>
      </w:r>
      <w:r>
        <w:rPr>
          <w:spacing w:val="1"/>
          <w:sz w:val="24"/>
          <w:szCs w:val="24"/>
        </w:rPr>
        <w:t>r</w:t>
      </w:r>
      <w:r>
        <w:rPr>
          <w:spacing w:val="5"/>
          <w:sz w:val="24"/>
          <w:szCs w:val="24"/>
        </w:rPr>
        <w:t>o</w:t>
      </w:r>
      <w:r>
        <w:rPr>
          <w:sz w:val="24"/>
          <w:szCs w:val="24"/>
        </w:rPr>
        <w:t>p</w:t>
      </w:r>
      <w:r>
        <w:rPr>
          <w:spacing w:val="1"/>
          <w:sz w:val="24"/>
          <w:szCs w:val="24"/>
        </w:rPr>
        <w:t>r</w:t>
      </w:r>
      <w:r>
        <w:rPr>
          <w:spacing w:val="-4"/>
          <w:sz w:val="24"/>
          <w:szCs w:val="24"/>
        </w:rPr>
        <w:t>i</w:t>
      </w:r>
      <w:r>
        <w:rPr>
          <w:spacing w:val="-1"/>
          <w:sz w:val="24"/>
          <w:szCs w:val="24"/>
        </w:rPr>
        <w:t>a</w:t>
      </w:r>
      <w:r>
        <w:rPr>
          <w:spacing w:val="5"/>
          <w:sz w:val="24"/>
          <w:szCs w:val="24"/>
        </w:rPr>
        <w:t>t</w:t>
      </w:r>
      <w:r>
        <w:rPr>
          <w:sz w:val="24"/>
          <w:szCs w:val="24"/>
        </w:rPr>
        <w:t>e</w:t>
      </w:r>
      <w:r>
        <w:rPr>
          <w:spacing w:val="4"/>
          <w:sz w:val="24"/>
          <w:szCs w:val="24"/>
        </w:rPr>
        <w:t xml:space="preserve"> </w:t>
      </w:r>
      <w:r>
        <w:rPr>
          <w:spacing w:val="-1"/>
          <w:sz w:val="24"/>
          <w:szCs w:val="24"/>
        </w:rPr>
        <w:t>c</w:t>
      </w:r>
      <w:r>
        <w:rPr>
          <w:spacing w:val="-9"/>
          <w:sz w:val="24"/>
          <w:szCs w:val="24"/>
        </w:rPr>
        <w:t>l</w:t>
      </w:r>
      <w:r>
        <w:rPr>
          <w:sz w:val="24"/>
          <w:szCs w:val="24"/>
        </w:rPr>
        <w:t>u</w:t>
      </w:r>
      <w:r>
        <w:rPr>
          <w:spacing w:val="5"/>
          <w:sz w:val="24"/>
          <w:szCs w:val="24"/>
        </w:rPr>
        <w:t>t</w:t>
      </w:r>
      <w:r>
        <w:rPr>
          <w:spacing w:val="-1"/>
          <w:sz w:val="24"/>
          <w:szCs w:val="24"/>
        </w:rPr>
        <w:t>c</w:t>
      </w:r>
      <w:r>
        <w:rPr>
          <w:sz w:val="24"/>
          <w:szCs w:val="24"/>
        </w:rPr>
        <w:t xml:space="preserve">h </w:t>
      </w:r>
      <w:r>
        <w:rPr>
          <w:spacing w:val="2"/>
          <w:sz w:val="24"/>
          <w:szCs w:val="24"/>
        </w:rPr>
        <w:t>s</w:t>
      </w:r>
      <w:r>
        <w:rPr>
          <w:spacing w:val="-5"/>
          <w:sz w:val="24"/>
          <w:szCs w:val="24"/>
        </w:rPr>
        <w:t>y</w:t>
      </w:r>
      <w:r>
        <w:rPr>
          <w:spacing w:val="-2"/>
          <w:sz w:val="24"/>
          <w:szCs w:val="24"/>
        </w:rPr>
        <w:t>s</w:t>
      </w:r>
      <w:r>
        <w:rPr>
          <w:spacing w:val="5"/>
          <w:sz w:val="24"/>
          <w:szCs w:val="24"/>
        </w:rPr>
        <w:t>t</w:t>
      </w:r>
      <w:r>
        <w:rPr>
          <w:spacing w:val="4"/>
          <w:sz w:val="24"/>
          <w:szCs w:val="24"/>
        </w:rPr>
        <w:t>e</w:t>
      </w:r>
      <w:r>
        <w:rPr>
          <w:sz w:val="24"/>
          <w:szCs w:val="24"/>
        </w:rPr>
        <w:t xml:space="preserve">m </w:t>
      </w:r>
      <w:r>
        <w:rPr>
          <w:spacing w:val="4"/>
          <w:sz w:val="24"/>
          <w:szCs w:val="24"/>
        </w:rPr>
        <w:t>a</w:t>
      </w:r>
      <w:r>
        <w:rPr>
          <w:spacing w:val="-5"/>
          <w:sz w:val="24"/>
          <w:szCs w:val="24"/>
        </w:rPr>
        <w:t>n</w:t>
      </w:r>
      <w:r>
        <w:rPr>
          <w:sz w:val="24"/>
          <w:szCs w:val="24"/>
        </w:rPr>
        <w:t>d</w:t>
      </w:r>
      <w:r>
        <w:rPr>
          <w:spacing w:val="9"/>
          <w:sz w:val="24"/>
          <w:szCs w:val="24"/>
        </w:rPr>
        <w:t xml:space="preserve"> </w:t>
      </w:r>
      <w:r>
        <w:rPr>
          <w:spacing w:val="-8"/>
          <w:sz w:val="24"/>
          <w:szCs w:val="24"/>
        </w:rPr>
        <w:t>f</w:t>
      </w:r>
      <w:r>
        <w:rPr>
          <w:spacing w:val="1"/>
          <w:sz w:val="24"/>
          <w:szCs w:val="24"/>
        </w:rPr>
        <w:t>r</w:t>
      </w:r>
      <w:r>
        <w:rPr>
          <w:spacing w:val="-1"/>
          <w:sz w:val="24"/>
          <w:szCs w:val="24"/>
        </w:rPr>
        <w:t>e</w:t>
      </w:r>
      <w:r>
        <w:rPr>
          <w:sz w:val="24"/>
          <w:szCs w:val="24"/>
        </w:rPr>
        <w:t>e</w:t>
      </w:r>
      <w:r>
        <w:rPr>
          <w:spacing w:val="4"/>
          <w:sz w:val="24"/>
          <w:szCs w:val="24"/>
        </w:rPr>
        <w:t xml:space="preserve"> </w:t>
      </w:r>
      <w:r>
        <w:rPr>
          <w:spacing w:val="5"/>
          <w:sz w:val="24"/>
          <w:szCs w:val="24"/>
        </w:rPr>
        <w:t>o</w:t>
      </w:r>
      <w:r>
        <w:rPr>
          <w:sz w:val="24"/>
          <w:szCs w:val="24"/>
        </w:rPr>
        <w:t>f</w:t>
      </w:r>
      <w:r>
        <w:rPr>
          <w:spacing w:val="1"/>
          <w:sz w:val="24"/>
          <w:szCs w:val="24"/>
        </w:rPr>
        <w:t xml:space="preserve"> </w:t>
      </w:r>
      <w:r>
        <w:rPr>
          <w:sz w:val="24"/>
          <w:szCs w:val="24"/>
        </w:rPr>
        <w:t>v</w:t>
      </w:r>
      <w:r>
        <w:rPr>
          <w:spacing w:val="-4"/>
          <w:sz w:val="24"/>
          <w:szCs w:val="24"/>
        </w:rPr>
        <w:t>i</w:t>
      </w:r>
      <w:r>
        <w:rPr>
          <w:sz w:val="24"/>
          <w:szCs w:val="24"/>
        </w:rPr>
        <w:t>b</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r>
        <w:rPr>
          <w:spacing w:val="12"/>
          <w:sz w:val="24"/>
          <w:szCs w:val="24"/>
        </w:rPr>
        <w:t xml:space="preserve"> </w:t>
      </w:r>
      <w:r>
        <w:rPr>
          <w:spacing w:val="-9"/>
          <w:sz w:val="24"/>
          <w:szCs w:val="24"/>
        </w:rPr>
        <w:t>j</w:t>
      </w:r>
      <w:r>
        <w:rPr>
          <w:spacing w:val="-1"/>
          <w:sz w:val="24"/>
          <w:szCs w:val="24"/>
        </w:rPr>
        <w:t>e</w:t>
      </w:r>
      <w:r>
        <w:rPr>
          <w:spacing w:val="1"/>
          <w:sz w:val="24"/>
          <w:szCs w:val="24"/>
        </w:rPr>
        <w:t>r</w:t>
      </w:r>
      <w:r>
        <w:rPr>
          <w:sz w:val="24"/>
          <w:szCs w:val="24"/>
        </w:rPr>
        <w:t>ks</w:t>
      </w:r>
      <w:r>
        <w:rPr>
          <w:spacing w:val="2"/>
          <w:sz w:val="24"/>
          <w:szCs w:val="24"/>
        </w:rPr>
        <w:t xml:space="preserve"> </w:t>
      </w:r>
      <w:r>
        <w:rPr>
          <w:spacing w:val="-1"/>
          <w:sz w:val="24"/>
          <w:szCs w:val="24"/>
        </w:rPr>
        <w:t>e</w:t>
      </w:r>
      <w:r>
        <w:rPr>
          <w:spacing w:val="5"/>
          <w:sz w:val="24"/>
          <w:szCs w:val="24"/>
        </w:rPr>
        <w:t>t</w:t>
      </w:r>
      <w:r>
        <w:rPr>
          <w:spacing w:val="-1"/>
          <w:sz w:val="24"/>
          <w:szCs w:val="24"/>
        </w:rPr>
        <w:t>c</w:t>
      </w:r>
      <w:r>
        <w:rPr>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3"/>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v</w:t>
      </w:r>
      <w:r>
        <w:rPr>
          <w:spacing w:val="-1"/>
          <w:sz w:val="24"/>
          <w:szCs w:val="24"/>
        </w:rPr>
        <w:t>e</w:t>
      </w:r>
      <w:r>
        <w:rPr>
          <w:spacing w:val="1"/>
          <w:sz w:val="24"/>
          <w:szCs w:val="24"/>
        </w:rPr>
        <w:t>r</w:t>
      </w:r>
      <w:r>
        <w:rPr>
          <w:spacing w:val="-2"/>
          <w:sz w:val="24"/>
          <w:szCs w:val="24"/>
        </w:rPr>
        <w:t>s</w:t>
      </w:r>
      <w:r>
        <w:rPr>
          <w:sz w:val="24"/>
          <w:szCs w:val="24"/>
        </w:rPr>
        <w:t>e</w:t>
      </w:r>
      <w:r>
        <w:rPr>
          <w:spacing w:val="3"/>
          <w:sz w:val="24"/>
          <w:szCs w:val="24"/>
        </w:rPr>
        <w:t xml:space="preserve"> </w:t>
      </w:r>
      <w:r>
        <w:rPr>
          <w:spacing w:val="-4"/>
          <w:sz w:val="24"/>
          <w:szCs w:val="24"/>
        </w:rPr>
        <w:t>l</w:t>
      </w:r>
      <w:r>
        <w:rPr>
          <w:spacing w:val="4"/>
          <w:sz w:val="24"/>
          <w:szCs w:val="24"/>
        </w:rPr>
        <w:t>a</w:t>
      </w:r>
      <w:r>
        <w:rPr>
          <w:spacing w:val="-5"/>
          <w:sz w:val="24"/>
          <w:szCs w:val="24"/>
        </w:rPr>
        <w:t>y</w:t>
      </w:r>
      <w:r>
        <w:rPr>
          <w:spacing w:val="-4"/>
          <w:sz w:val="24"/>
          <w:szCs w:val="24"/>
        </w:rPr>
        <w:t>i</w:t>
      </w:r>
      <w:r>
        <w:rPr>
          <w:sz w:val="24"/>
          <w:szCs w:val="24"/>
        </w:rPr>
        <w:t>ng</w:t>
      </w:r>
      <w:r>
        <w:rPr>
          <w:spacing w:val="3"/>
          <w:sz w:val="24"/>
          <w:szCs w:val="24"/>
        </w:rPr>
        <w:t xml:space="preserve"> </w:t>
      </w:r>
      <w:r>
        <w:rPr>
          <w:spacing w:val="-3"/>
          <w:sz w:val="24"/>
          <w:szCs w:val="24"/>
        </w:rPr>
        <w:t>f</w:t>
      </w:r>
      <w:r>
        <w:rPr>
          <w:spacing w:val="-1"/>
          <w:sz w:val="24"/>
          <w:szCs w:val="24"/>
        </w:rPr>
        <w:t>a</w:t>
      </w:r>
      <w:r>
        <w:rPr>
          <w:spacing w:val="4"/>
          <w:sz w:val="24"/>
          <w:szCs w:val="24"/>
        </w:rPr>
        <w:t>c</w:t>
      </w:r>
      <w:r>
        <w:rPr>
          <w:sz w:val="24"/>
          <w:szCs w:val="24"/>
        </w:rPr>
        <w:t>i</w:t>
      </w:r>
      <w:r>
        <w:rPr>
          <w:spacing w:val="1"/>
          <w:sz w:val="24"/>
          <w:szCs w:val="24"/>
        </w:rPr>
        <w:t>l</w:t>
      </w:r>
      <w:r>
        <w:rPr>
          <w:spacing w:val="-9"/>
          <w:sz w:val="24"/>
          <w:szCs w:val="24"/>
        </w:rPr>
        <w:t>i</w:t>
      </w:r>
      <w:r>
        <w:rPr>
          <w:spacing w:val="10"/>
          <w:sz w:val="24"/>
          <w:szCs w:val="24"/>
        </w:rPr>
        <w:t>t</w:t>
      </w:r>
      <w:r>
        <w:rPr>
          <w:spacing w:val="-4"/>
          <w:sz w:val="24"/>
          <w:szCs w:val="24"/>
        </w:rPr>
        <w:t>i</w:t>
      </w:r>
      <w:r>
        <w:rPr>
          <w:spacing w:val="-1"/>
          <w:sz w:val="24"/>
          <w:szCs w:val="24"/>
        </w:rPr>
        <w:t>e</w:t>
      </w:r>
      <w:r>
        <w:rPr>
          <w:spacing w:val="-2"/>
          <w:sz w:val="24"/>
          <w:szCs w:val="24"/>
        </w:rPr>
        <w:t>s</w:t>
      </w:r>
      <w:r>
        <w:rPr>
          <w:sz w:val="24"/>
          <w:szCs w:val="24"/>
        </w:rPr>
        <w:t>.</w:t>
      </w:r>
    </w:p>
    <w:p w:rsidR="008D75EE" w:rsidRDefault="008D75EE">
      <w:pPr>
        <w:spacing w:before="7" w:line="140" w:lineRule="exact"/>
        <w:rPr>
          <w:sz w:val="14"/>
          <w:szCs w:val="14"/>
        </w:rPr>
      </w:pPr>
    </w:p>
    <w:p w:rsidR="008D75EE" w:rsidRDefault="00B30AA0">
      <w:pPr>
        <w:spacing w:before="29"/>
        <w:ind w:left="104"/>
        <w:rPr>
          <w:sz w:val="24"/>
          <w:szCs w:val="24"/>
        </w:rPr>
      </w:pPr>
      <w:r>
        <w:rPr>
          <w:b/>
          <w:spacing w:val="-5"/>
          <w:sz w:val="24"/>
          <w:szCs w:val="24"/>
        </w:rPr>
        <w:t>2</w:t>
      </w:r>
      <w:r>
        <w:rPr>
          <w:b/>
          <w:spacing w:val="-2"/>
          <w:sz w:val="24"/>
          <w:szCs w:val="24"/>
        </w:rPr>
        <w:t>.</w:t>
      </w:r>
      <w:r>
        <w:rPr>
          <w:b/>
          <w:spacing w:val="-5"/>
          <w:sz w:val="24"/>
          <w:szCs w:val="24"/>
        </w:rPr>
        <w:t>1</w:t>
      </w:r>
      <w:r>
        <w:rPr>
          <w:b/>
          <w:sz w:val="24"/>
          <w:szCs w:val="24"/>
        </w:rPr>
        <w:t xml:space="preserve">1      </w:t>
      </w:r>
      <w:r>
        <w:rPr>
          <w:b/>
          <w:spacing w:val="-7"/>
          <w:sz w:val="24"/>
          <w:szCs w:val="24"/>
        </w:rPr>
        <w:t>P</w:t>
      </w:r>
      <w:r>
        <w:rPr>
          <w:b/>
          <w:spacing w:val="-5"/>
          <w:sz w:val="24"/>
          <w:szCs w:val="24"/>
        </w:rPr>
        <w:t>a</w:t>
      </w:r>
      <w:r>
        <w:rPr>
          <w:b/>
          <w:spacing w:val="-1"/>
          <w:sz w:val="24"/>
          <w:szCs w:val="24"/>
        </w:rPr>
        <w:t>c</w:t>
      </w:r>
      <w:r>
        <w:rPr>
          <w:b/>
          <w:spacing w:val="-4"/>
          <w:sz w:val="24"/>
          <w:szCs w:val="24"/>
        </w:rPr>
        <w:t>kin</w:t>
      </w:r>
      <w:r>
        <w:rPr>
          <w:b/>
          <w:sz w:val="24"/>
          <w:szCs w:val="24"/>
        </w:rPr>
        <w:t>g</w:t>
      </w:r>
    </w:p>
    <w:p w:rsidR="008D75EE" w:rsidRDefault="008D75EE">
      <w:pPr>
        <w:spacing w:before="6" w:line="160" w:lineRule="exact"/>
        <w:rPr>
          <w:sz w:val="16"/>
          <w:szCs w:val="16"/>
        </w:rPr>
      </w:pPr>
    </w:p>
    <w:p w:rsidR="008D75EE" w:rsidRDefault="00B30AA0">
      <w:pPr>
        <w:spacing w:line="288" w:lineRule="auto"/>
        <w:ind w:left="1842" w:right="1162" w:hanging="612"/>
        <w:jc w:val="both"/>
        <w:rPr>
          <w:sz w:val="24"/>
          <w:szCs w:val="24"/>
        </w:rPr>
      </w:pPr>
      <w:r>
        <w:rPr>
          <w:sz w:val="24"/>
          <w:szCs w:val="24"/>
        </w:rPr>
        <w:t>2.11.1 The  conductor  shall  be  supplied  in  non-returnable,  strong,  wooden  d</w:t>
      </w:r>
      <w:r>
        <w:rPr>
          <w:spacing w:val="1"/>
          <w:sz w:val="24"/>
          <w:szCs w:val="24"/>
        </w:rPr>
        <w:t>r</w:t>
      </w:r>
      <w:r>
        <w:rPr>
          <w:sz w:val="24"/>
          <w:szCs w:val="24"/>
        </w:rPr>
        <w:t>u</w:t>
      </w:r>
      <w:r>
        <w:rPr>
          <w:spacing w:val="-4"/>
          <w:sz w:val="24"/>
          <w:szCs w:val="24"/>
        </w:rPr>
        <w:t>m</w:t>
      </w:r>
      <w:r>
        <w:rPr>
          <w:sz w:val="24"/>
          <w:szCs w:val="24"/>
        </w:rPr>
        <w:t>s p</w:t>
      </w:r>
      <w:r>
        <w:rPr>
          <w:spacing w:val="1"/>
          <w:sz w:val="24"/>
          <w:szCs w:val="24"/>
        </w:rPr>
        <w:t>r</w:t>
      </w:r>
      <w:r>
        <w:rPr>
          <w:spacing w:val="5"/>
          <w:sz w:val="24"/>
          <w:szCs w:val="24"/>
        </w:rPr>
        <w:t>o</w:t>
      </w:r>
      <w:r>
        <w:rPr>
          <w:sz w:val="24"/>
          <w:szCs w:val="24"/>
        </w:rPr>
        <w:t>v</w:t>
      </w:r>
      <w:r>
        <w:rPr>
          <w:spacing w:val="-9"/>
          <w:sz w:val="24"/>
          <w:szCs w:val="24"/>
        </w:rPr>
        <w:t>i</w:t>
      </w:r>
      <w:r>
        <w:rPr>
          <w:sz w:val="24"/>
          <w:szCs w:val="24"/>
        </w:rPr>
        <w:t>d</w:t>
      </w:r>
      <w:r>
        <w:rPr>
          <w:spacing w:val="-1"/>
          <w:sz w:val="24"/>
          <w:szCs w:val="24"/>
        </w:rPr>
        <w:t>e</w:t>
      </w:r>
      <w:r>
        <w:rPr>
          <w:sz w:val="24"/>
          <w:szCs w:val="24"/>
        </w:rPr>
        <w:t xml:space="preserve">d </w:t>
      </w:r>
      <w:r>
        <w:rPr>
          <w:spacing w:val="8"/>
          <w:sz w:val="24"/>
          <w:szCs w:val="24"/>
        </w:rPr>
        <w:t xml:space="preserve"> </w:t>
      </w:r>
      <w:r>
        <w:rPr>
          <w:spacing w:val="4"/>
          <w:sz w:val="24"/>
          <w:szCs w:val="24"/>
        </w:rPr>
        <w:t>w</w:t>
      </w:r>
      <w:r>
        <w:rPr>
          <w:spacing w:val="-9"/>
          <w:sz w:val="24"/>
          <w:szCs w:val="24"/>
        </w:rPr>
        <w:t>i</w:t>
      </w:r>
      <w:r>
        <w:rPr>
          <w:spacing w:val="5"/>
          <w:sz w:val="24"/>
          <w:szCs w:val="24"/>
        </w:rPr>
        <w:t>t</w:t>
      </w:r>
      <w:r>
        <w:rPr>
          <w:sz w:val="24"/>
          <w:szCs w:val="24"/>
        </w:rPr>
        <w:t xml:space="preserve">h </w:t>
      </w:r>
      <w:r>
        <w:rPr>
          <w:spacing w:val="8"/>
          <w:sz w:val="24"/>
          <w:szCs w:val="24"/>
        </w:rPr>
        <w:t xml:space="preserve"> </w:t>
      </w:r>
      <w:r>
        <w:rPr>
          <w:spacing w:val="-4"/>
          <w:sz w:val="24"/>
          <w:szCs w:val="24"/>
        </w:rPr>
        <w:t>l</w:t>
      </w:r>
      <w:r>
        <w:rPr>
          <w:spacing w:val="-1"/>
          <w:sz w:val="24"/>
          <w:szCs w:val="24"/>
        </w:rPr>
        <w:t>a</w:t>
      </w:r>
      <w:r>
        <w:rPr>
          <w:sz w:val="24"/>
          <w:szCs w:val="24"/>
        </w:rPr>
        <w:t>g</w:t>
      </w:r>
      <w:r>
        <w:rPr>
          <w:spacing w:val="5"/>
          <w:sz w:val="24"/>
          <w:szCs w:val="24"/>
        </w:rPr>
        <w:t>g</w:t>
      </w:r>
      <w:r>
        <w:rPr>
          <w:spacing w:val="-4"/>
          <w:sz w:val="24"/>
          <w:szCs w:val="24"/>
        </w:rPr>
        <w:t>i</w:t>
      </w:r>
      <w:r>
        <w:rPr>
          <w:sz w:val="24"/>
          <w:szCs w:val="24"/>
        </w:rPr>
        <w:t xml:space="preserve">ng </w:t>
      </w:r>
      <w:r>
        <w:rPr>
          <w:spacing w:val="7"/>
          <w:sz w:val="24"/>
          <w:szCs w:val="24"/>
        </w:rPr>
        <w:t xml:space="preserve"> </w:t>
      </w:r>
      <w:r>
        <w:rPr>
          <w:spacing w:val="10"/>
          <w:sz w:val="24"/>
          <w:szCs w:val="24"/>
        </w:rPr>
        <w:t>o</w:t>
      </w:r>
      <w:r>
        <w:rPr>
          <w:sz w:val="24"/>
          <w:szCs w:val="24"/>
        </w:rPr>
        <w:t xml:space="preserve">f  </w:t>
      </w:r>
      <w:r>
        <w:rPr>
          <w:spacing w:val="-1"/>
          <w:sz w:val="24"/>
          <w:szCs w:val="24"/>
        </w:rPr>
        <w:t>a</w:t>
      </w:r>
      <w:r>
        <w:rPr>
          <w:sz w:val="24"/>
          <w:szCs w:val="24"/>
        </w:rPr>
        <w:t>d</w:t>
      </w:r>
      <w:r>
        <w:rPr>
          <w:spacing w:val="-1"/>
          <w:sz w:val="24"/>
          <w:szCs w:val="24"/>
        </w:rPr>
        <w:t>e</w:t>
      </w:r>
      <w:r>
        <w:rPr>
          <w:sz w:val="24"/>
          <w:szCs w:val="24"/>
        </w:rPr>
        <w:t>qu</w:t>
      </w:r>
      <w:r>
        <w:rPr>
          <w:spacing w:val="-1"/>
          <w:sz w:val="24"/>
          <w:szCs w:val="24"/>
        </w:rPr>
        <w:t>a</w:t>
      </w:r>
      <w:r>
        <w:rPr>
          <w:spacing w:val="5"/>
          <w:sz w:val="24"/>
          <w:szCs w:val="24"/>
        </w:rPr>
        <w:t>t</w:t>
      </w:r>
      <w:r>
        <w:rPr>
          <w:sz w:val="24"/>
          <w:szCs w:val="24"/>
        </w:rPr>
        <w:t xml:space="preserve">e </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 xml:space="preserve">, </w:t>
      </w:r>
      <w:r>
        <w:rPr>
          <w:spacing w:val="6"/>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5"/>
          <w:sz w:val="24"/>
          <w:szCs w:val="24"/>
        </w:rPr>
        <w:t>t</w:t>
      </w:r>
      <w:r>
        <w:rPr>
          <w:spacing w:val="1"/>
          <w:sz w:val="24"/>
          <w:szCs w:val="24"/>
        </w:rPr>
        <w:t>r</w:t>
      </w:r>
      <w:r>
        <w:rPr>
          <w:sz w:val="24"/>
          <w:szCs w:val="24"/>
        </w:rPr>
        <w:t>u</w:t>
      </w:r>
      <w:r>
        <w:rPr>
          <w:spacing w:val="-6"/>
          <w:sz w:val="24"/>
          <w:szCs w:val="24"/>
        </w:rPr>
        <w:t>c</w:t>
      </w:r>
      <w:r>
        <w:rPr>
          <w:spacing w:val="5"/>
          <w:sz w:val="24"/>
          <w:szCs w:val="24"/>
        </w:rPr>
        <w:t>t</w:t>
      </w:r>
      <w:r>
        <w:rPr>
          <w:spacing w:val="-1"/>
          <w:sz w:val="24"/>
          <w:szCs w:val="24"/>
        </w:rPr>
        <w:t>e</w:t>
      </w:r>
      <w:r>
        <w:rPr>
          <w:sz w:val="24"/>
          <w:szCs w:val="24"/>
        </w:rPr>
        <w:t xml:space="preserve">d </w:t>
      </w:r>
      <w:r>
        <w:rPr>
          <w:spacing w:val="4"/>
          <w:sz w:val="24"/>
          <w:szCs w:val="24"/>
        </w:rPr>
        <w:t xml:space="preserve"> </w:t>
      </w:r>
      <w:r>
        <w:rPr>
          <w:sz w:val="24"/>
          <w:szCs w:val="24"/>
        </w:rPr>
        <w:t xml:space="preserve">to </w:t>
      </w:r>
      <w:r>
        <w:rPr>
          <w:spacing w:val="12"/>
          <w:sz w:val="24"/>
          <w:szCs w:val="24"/>
        </w:rPr>
        <w:t xml:space="preserve"> </w:t>
      </w:r>
      <w:r>
        <w:rPr>
          <w:sz w:val="24"/>
          <w:szCs w:val="24"/>
        </w:rPr>
        <w:t>p</w:t>
      </w:r>
      <w:r>
        <w:rPr>
          <w:spacing w:val="-3"/>
          <w:sz w:val="24"/>
          <w:szCs w:val="24"/>
        </w:rPr>
        <w:t>r</w:t>
      </w:r>
      <w:r>
        <w:rPr>
          <w:sz w:val="24"/>
          <w:szCs w:val="24"/>
        </w:rPr>
        <w:t>o</w:t>
      </w:r>
      <w:r>
        <w:rPr>
          <w:spacing w:val="5"/>
          <w:sz w:val="24"/>
          <w:szCs w:val="24"/>
        </w:rPr>
        <w:t>t</w:t>
      </w:r>
      <w:r>
        <w:rPr>
          <w:spacing w:val="-1"/>
          <w:sz w:val="24"/>
          <w:szCs w:val="24"/>
        </w:rPr>
        <w:t>e</w:t>
      </w:r>
      <w:r>
        <w:rPr>
          <w:spacing w:val="-6"/>
          <w:sz w:val="24"/>
          <w:szCs w:val="24"/>
        </w:rPr>
        <w:t>c</w:t>
      </w:r>
      <w:r>
        <w:rPr>
          <w:sz w:val="24"/>
          <w:szCs w:val="24"/>
        </w:rPr>
        <w:t xml:space="preserve">t </w:t>
      </w:r>
      <w:r>
        <w:rPr>
          <w:spacing w:val="8"/>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6"/>
          <w:sz w:val="24"/>
          <w:szCs w:val="24"/>
        </w:rPr>
        <w:t xml:space="preserve"> </w:t>
      </w:r>
      <w:r>
        <w:rPr>
          <w:spacing w:val="-1"/>
          <w:sz w:val="24"/>
          <w:szCs w:val="24"/>
        </w:rPr>
        <w:t>a</w:t>
      </w:r>
      <w:r>
        <w:rPr>
          <w:sz w:val="24"/>
          <w:szCs w:val="24"/>
        </w:rPr>
        <w:t>g</w:t>
      </w:r>
      <w:r>
        <w:rPr>
          <w:spacing w:val="-1"/>
          <w:sz w:val="24"/>
          <w:szCs w:val="24"/>
        </w:rPr>
        <w:t>a</w:t>
      </w:r>
      <w:r>
        <w:rPr>
          <w:spacing w:val="-4"/>
          <w:sz w:val="24"/>
          <w:szCs w:val="24"/>
        </w:rPr>
        <w:t>i</w:t>
      </w:r>
      <w:r>
        <w:rPr>
          <w:sz w:val="24"/>
          <w:szCs w:val="24"/>
        </w:rPr>
        <w:t>n</w:t>
      </w:r>
      <w:r>
        <w:rPr>
          <w:spacing w:val="-2"/>
          <w:sz w:val="24"/>
          <w:szCs w:val="24"/>
        </w:rPr>
        <w:t>s</w:t>
      </w:r>
      <w:r>
        <w:rPr>
          <w:sz w:val="24"/>
          <w:szCs w:val="24"/>
        </w:rPr>
        <w:t xml:space="preserve">t  </w:t>
      </w:r>
      <w:r>
        <w:rPr>
          <w:spacing w:val="4"/>
          <w:sz w:val="24"/>
          <w:szCs w:val="24"/>
        </w:rPr>
        <w:t>a</w:t>
      </w:r>
      <w:r>
        <w:rPr>
          <w:spacing w:val="-4"/>
          <w:sz w:val="24"/>
          <w:szCs w:val="24"/>
        </w:rPr>
        <w:t>l</w:t>
      </w:r>
      <w:r>
        <w:rPr>
          <w:sz w:val="24"/>
          <w:szCs w:val="24"/>
        </w:rPr>
        <w:t>l</w:t>
      </w:r>
      <w:r>
        <w:rPr>
          <w:spacing w:val="46"/>
          <w:sz w:val="24"/>
          <w:szCs w:val="24"/>
        </w:rPr>
        <w:t xml:space="preserve"> </w:t>
      </w:r>
      <w:r>
        <w:rPr>
          <w:spacing w:val="5"/>
          <w:sz w:val="24"/>
          <w:szCs w:val="24"/>
        </w:rPr>
        <w:t>d</w:t>
      </w:r>
      <w:r>
        <w:rPr>
          <w:spacing w:val="4"/>
          <w:sz w:val="24"/>
          <w:szCs w:val="24"/>
        </w:rPr>
        <w:t>a</w:t>
      </w:r>
      <w:r>
        <w:rPr>
          <w:spacing w:val="-4"/>
          <w:sz w:val="24"/>
          <w:szCs w:val="24"/>
        </w:rPr>
        <w:t>m</w:t>
      </w:r>
      <w:r>
        <w:rPr>
          <w:spacing w:val="-1"/>
          <w:sz w:val="24"/>
          <w:szCs w:val="24"/>
        </w:rPr>
        <w:t>a</w:t>
      </w:r>
      <w:r>
        <w:rPr>
          <w:sz w:val="24"/>
          <w:szCs w:val="24"/>
        </w:rPr>
        <w:t>ge</w:t>
      </w:r>
      <w:r>
        <w:rPr>
          <w:spacing w:val="54"/>
          <w:sz w:val="24"/>
          <w:szCs w:val="24"/>
        </w:rPr>
        <w:t xml:space="preserve"> </w:t>
      </w:r>
      <w:r>
        <w:rPr>
          <w:spacing w:val="4"/>
          <w:sz w:val="24"/>
          <w:szCs w:val="24"/>
        </w:rPr>
        <w:t>a</w:t>
      </w:r>
      <w:r>
        <w:rPr>
          <w:spacing w:val="-5"/>
          <w:sz w:val="24"/>
          <w:szCs w:val="24"/>
        </w:rPr>
        <w:t>n</w:t>
      </w:r>
      <w:r>
        <w:rPr>
          <w:sz w:val="24"/>
          <w:szCs w:val="24"/>
        </w:rPr>
        <w:t>d</w:t>
      </w:r>
      <w:r>
        <w:rPr>
          <w:spacing w:val="55"/>
          <w:sz w:val="24"/>
          <w:szCs w:val="24"/>
        </w:rPr>
        <w:t xml:space="preserve"> </w:t>
      </w:r>
      <w:r>
        <w:rPr>
          <w:spacing w:val="5"/>
          <w:sz w:val="24"/>
          <w:szCs w:val="24"/>
        </w:rPr>
        <w:t>d</w:t>
      </w:r>
      <w:r>
        <w:rPr>
          <w:spacing w:val="-4"/>
          <w:sz w:val="24"/>
          <w:szCs w:val="24"/>
        </w:rPr>
        <w:t>i</w:t>
      </w:r>
      <w:r>
        <w:rPr>
          <w:spacing w:val="-2"/>
          <w:sz w:val="24"/>
          <w:szCs w:val="24"/>
        </w:rPr>
        <w:t>s</w:t>
      </w:r>
      <w:r>
        <w:rPr>
          <w:spacing w:val="5"/>
          <w:sz w:val="24"/>
          <w:szCs w:val="24"/>
        </w:rPr>
        <w:t>p</w:t>
      </w:r>
      <w:r>
        <w:rPr>
          <w:spacing w:val="-4"/>
          <w:sz w:val="24"/>
          <w:szCs w:val="24"/>
        </w:rPr>
        <w:t>l</w:t>
      </w:r>
      <w:r>
        <w:rPr>
          <w:spacing w:val="4"/>
          <w:sz w:val="24"/>
          <w:szCs w:val="24"/>
        </w:rPr>
        <w:t>a</w:t>
      </w:r>
      <w:r>
        <w:rPr>
          <w:spacing w:val="-1"/>
          <w:sz w:val="24"/>
          <w:szCs w:val="24"/>
        </w:rPr>
        <w:t>c</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  du</w:t>
      </w:r>
      <w:r>
        <w:rPr>
          <w:spacing w:val="1"/>
          <w:sz w:val="24"/>
          <w:szCs w:val="24"/>
        </w:rPr>
        <w:t>r</w:t>
      </w:r>
      <w:r>
        <w:rPr>
          <w:spacing w:val="-4"/>
          <w:sz w:val="24"/>
          <w:szCs w:val="24"/>
        </w:rPr>
        <w:t>i</w:t>
      </w:r>
      <w:r>
        <w:rPr>
          <w:spacing w:val="-5"/>
          <w:sz w:val="24"/>
          <w:szCs w:val="24"/>
        </w:rPr>
        <w:t>n</w:t>
      </w:r>
      <w:r>
        <w:rPr>
          <w:sz w:val="24"/>
          <w:szCs w:val="24"/>
        </w:rPr>
        <w:t>g</w:t>
      </w:r>
      <w:r>
        <w:rPr>
          <w:spacing w:val="55"/>
          <w:sz w:val="24"/>
          <w:szCs w:val="24"/>
        </w:rPr>
        <w:t xml:space="preserve"> </w:t>
      </w:r>
      <w:r>
        <w:rPr>
          <w:spacing w:val="5"/>
          <w:sz w:val="24"/>
          <w:szCs w:val="24"/>
        </w:rPr>
        <w:t>t</w:t>
      </w:r>
      <w:r>
        <w:rPr>
          <w:spacing w:val="1"/>
          <w:sz w:val="24"/>
          <w:szCs w:val="24"/>
        </w:rPr>
        <w:t>r</w:t>
      </w:r>
      <w:r>
        <w:rPr>
          <w:spacing w:val="-1"/>
          <w:sz w:val="24"/>
          <w:szCs w:val="24"/>
        </w:rPr>
        <w:t>a</w:t>
      </w:r>
      <w:r>
        <w:rPr>
          <w:sz w:val="24"/>
          <w:szCs w:val="24"/>
        </w:rPr>
        <w:t>n</w:t>
      </w:r>
      <w:r>
        <w:rPr>
          <w:spacing w:val="2"/>
          <w:sz w:val="24"/>
          <w:szCs w:val="24"/>
        </w:rPr>
        <w:t>s</w:t>
      </w:r>
      <w:r>
        <w:rPr>
          <w:spacing w:val="-9"/>
          <w:sz w:val="24"/>
          <w:szCs w:val="24"/>
        </w:rPr>
        <w:t>i</w:t>
      </w:r>
      <w:r>
        <w:rPr>
          <w:spacing w:val="5"/>
          <w:sz w:val="24"/>
          <w:szCs w:val="24"/>
        </w:rPr>
        <w:t>t</w:t>
      </w:r>
      <w:r>
        <w:rPr>
          <w:sz w:val="24"/>
          <w:szCs w:val="24"/>
        </w:rPr>
        <w:t>,</w:t>
      </w:r>
      <w:r>
        <w:rPr>
          <w:spacing w:val="57"/>
          <w:sz w:val="24"/>
          <w:szCs w:val="24"/>
        </w:rPr>
        <w:t xml:space="preserve"> </w:t>
      </w:r>
      <w:r>
        <w:rPr>
          <w:spacing w:val="-2"/>
          <w:sz w:val="24"/>
          <w:szCs w:val="24"/>
        </w:rPr>
        <w:t>s</w:t>
      </w:r>
      <w:r>
        <w:rPr>
          <w:sz w:val="24"/>
          <w:szCs w:val="24"/>
        </w:rPr>
        <w:t>t</w:t>
      </w:r>
      <w:r>
        <w:rPr>
          <w:spacing w:val="5"/>
          <w:sz w:val="24"/>
          <w:szCs w:val="24"/>
        </w:rPr>
        <w:t>o</w:t>
      </w:r>
      <w:r>
        <w:rPr>
          <w:spacing w:val="1"/>
          <w:sz w:val="24"/>
          <w:szCs w:val="24"/>
        </w:rPr>
        <w:t>r</w:t>
      </w:r>
      <w:r>
        <w:rPr>
          <w:spacing w:val="-1"/>
          <w:sz w:val="24"/>
          <w:szCs w:val="24"/>
        </w:rPr>
        <w:t>a</w:t>
      </w:r>
      <w:r>
        <w:rPr>
          <w:sz w:val="24"/>
          <w:szCs w:val="24"/>
        </w:rPr>
        <w:t>ge</w:t>
      </w:r>
      <w:r>
        <w:rPr>
          <w:spacing w:val="54"/>
          <w:sz w:val="24"/>
          <w:szCs w:val="24"/>
        </w:rPr>
        <w:t xml:space="preserve"> </w:t>
      </w:r>
      <w:r>
        <w:rPr>
          <w:spacing w:val="-1"/>
          <w:sz w:val="24"/>
          <w:szCs w:val="24"/>
        </w:rPr>
        <w:t>a</w:t>
      </w:r>
      <w:r>
        <w:rPr>
          <w:spacing w:val="-5"/>
          <w:sz w:val="24"/>
          <w:szCs w:val="24"/>
        </w:rPr>
        <w:t>n</w:t>
      </w:r>
      <w:r>
        <w:rPr>
          <w:sz w:val="24"/>
          <w:szCs w:val="24"/>
        </w:rPr>
        <w:t xml:space="preserve">d </w:t>
      </w:r>
      <w:r>
        <w:rPr>
          <w:spacing w:val="-2"/>
          <w:sz w:val="24"/>
          <w:szCs w:val="24"/>
        </w:rPr>
        <w:t>s</w:t>
      </w:r>
      <w:r>
        <w:rPr>
          <w:sz w:val="24"/>
          <w:szCs w:val="24"/>
        </w:rPr>
        <w:t>ub</w:t>
      </w:r>
      <w:r>
        <w:rPr>
          <w:spacing w:val="-2"/>
          <w:sz w:val="24"/>
          <w:szCs w:val="24"/>
        </w:rPr>
        <w:t>s</w:t>
      </w:r>
      <w:r>
        <w:rPr>
          <w:spacing w:val="-1"/>
          <w:sz w:val="24"/>
          <w:szCs w:val="24"/>
        </w:rPr>
        <w:t>e</w:t>
      </w:r>
      <w:r>
        <w:rPr>
          <w:sz w:val="24"/>
          <w:szCs w:val="24"/>
        </w:rPr>
        <w:t>qu</w:t>
      </w:r>
      <w:r>
        <w:rPr>
          <w:spacing w:val="4"/>
          <w:sz w:val="24"/>
          <w:szCs w:val="24"/>
        </w:rPr>
        <w:t>e</w:t>
      </w:r>
      <w:r>
        <w:rPr>
          <w:spacing w:val="-5"/>
          <w:sz w:val="24"/>
          <w:szCs w:val="24"/>
        </w:rPr>
        <w:t>n</w:t>
      </w:r>
      <w:r>
        <w:rPr>
          <w:sz w:val="24"/>
          <w:szCs w:val="24"/>
        </w:rPr>
        <w:t>t</w:t>
      </w:r>
      <w:r>
        <w:rPr>
          <w:spacing w:val="36"/>
          <w:sz w:val="24"/>
          <w:szCs w:val="24"/>
        </w:rPr>
        <w:t xml:space="preserve"> </w:t>
      </w:r>
      <w:r>
        <w:rPr>
          <w:spacing w:val="-5"/>
          <w:sz w:val="24"/>
          <w:szCs w:val="24"/>
        </w:rPr>
        <w:t>h</w:t>
      </w:r>
      <w:r>
        <w:rPr>
          <w:spacing w:val="4"/>
          <w:sz w:val="24"/>
          <w:szCs w:val="24"/>
        </w:rPr>
        <w:t>a</w:t>
      </w:r>
      <w:r>
        <w:rPr>
          <w:spacing w:val="-5"/>
          <w:sz w:val="24"/>
          <w:szCs w:val="24"/>
        </w:rPr>
        <w:t>n</w:t>
      </w:r>
      <w:r>
        <w:rPr>
          <w:spacing w:val="5"/>
          <w:sz w:val="24"/>
          <w:szCs w:val="24"/>
        </w:rPr>
        <w:t>d</w:t>
      </w:r>
      <w:r>
        <w:rPr>
          <w:spacing w:val="-4"/>
          <w:sz w:val="24"/>
          <w:szCs w:val="24"/>
        </w:rPr>
        <w:t>li</w:t>
      </w:r>
      <w:r>
        <w:rPr>
          <w:sz w:val="24"/>
          <w:szCs w:val="24"/>
        </w:rPr>
        <w:t>ng</w:t>
      </w:r>
      <w:r>
        <w:rPr>
          <w:spacing w:val="31"/>
          <w:sz w:val="24"/>
          <w:szCs w:val="24"/>
        </w:rPr>
        <w:t xml:space="preserve"> </w:t>
      </w:r>
      <w:r>
        <w:rPr>
          <w:spacing w:val="4"/>
          <w:sz w:val="24"/>
          <w:szCs w:val="24"/>
        </w:rPr>
        <w:t>a</w:t>
      </w:r>
      <w:r>
        <w:rPr>
          <w:spacing w:val="-5"/>
          <w:sz w:val="24"/>
          <w:szCs w:val="24"/>
        </w:rPr>
        <w:t>n</w:t>
      </w:r>
      <w:r>
        <w:rPr>
          <w:sz w:val="24"/>
          <w:szCs w:val="24"/>
        </w:rPr>
        <w:t>d</w:t>
      </w:r>
      <w:r>
        <w:rPr>
          <w:spacing w:val="31"/>
          <w:sz w:val="24"/>
          <w:szCs w:val="24"/>
        </w:rPr>
        <w:t xml:space="preserve"> </w:t>
      </w:r>
      <w:r>
        <w:rPr>
          <w:spacing w:val="-2"/>
          <w:sz w:val="24"/>
          <w:szCs w:val="24"/>
        </w:rPr>
        <w:t>s</w:t>
      </w:r>
      <w:r>
        <w:rPr>
          <w:spacing w:val="5"/>
          <w:sz w:val="24"/>
          <w:szCs w:val="24"/>
        </w:rPr>
        <w:t>t</w:t>
      </w:r>
      <w:r>
        <w:rPr>
          <w:spacing w:val="1"/>
          <w:sz w:val="24"/>
          <w:szCs w:val="24"/>
        </w:rPr>
        <w:t>r</w:t>
      </w:r>
      <w:r>
        <w:rPr>
          <w:spacing w:val="-4"/>
          <w:sz w:val="24"/>
          <w:szCs w:val="24"/>
        </w:rPr>
        <w:t>i</w:t>
      </w:r>
      <w:r>
        <w:rPr>
          <w:spacing w:val="-5"/>
          <w:sz w:val="24"/>
          <w:szCs w:val="24"/>
        </w:rPr>
        <w:t>n</w:t>
      </w:r>
      <w:r>
        <w:rPr>
          <w:spacing w:val="5"/>
          <w:sz w:val="24"/>
          <w:szCs w:val="24"/>
        </w:rPr>
        <w:t>g</w:t>
      </w:r>
      <w:r>
        <w:rPr>
          <w:spacing w:val="-4"/>
          <w:sz w:val="24"/>
          <w:szCs w:val="24"/>
        </w:rPr>
        <w:t>i</w:t>
      </w:r>
      <w:r>
        <w:rPr>
          <w:sz w:val="24"/>
          <w:szCs w:val="24"/>
        </w:rPr>
        <w:t>ng</w:t>
      </w:r>
      <w:r>
        <w:rPr>
          <w:spacing w:val="31"/>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34"/>
          <w:sz w:val="24"/>
          <w:szCs w:val="24"/>
        </w:rPr>
        <w:t xml:space="preserve"> </w:t>
      </w:r>
      <w:r>
        <w:rPr>
          <w:spacing w:val="-4"/>
          <w:sz w:val="24"/>
          <w:szCs w:val="24"/>
        </w:rPr>
        <w:t>i</w:t>
      </w:r>
      <w:r>
        <w:rPr>
          <w:sz w:val="24"/>
          <w:szCs w:val="24"/>
        </w:rPr>
        <w:t>n</w:t>
      </w:r>
      <w:r>
        <w:rPr>
          <w:spacing w:val="32"/>
          <w:sz w:val="24"/>
          <w:szCs w:val="24"/>
        </w:rPr>
        <w:t xml:space="preserve"> </w:t>
      </w:r>
      <w:r>
        <w:rPr>
          <w:sz w:val="24"/>
          <w:szCs w:val="24"/>
        </w:rPr>
        <w:t>t</w:t>
      </w:r>
      <w:r>
        <w:rPr>
          <w:spacing w:val="-4"/>
          <w:sz w:val="24"/>
          <w:szCs w:val="24"/>
        </w:rPr>
        <w:t>h</w:t>
      </w:r>
      <w:r>
        <w:rPr>
          <w:sz w:val="24"/>
          <w:szCs w:val="24"/>
        </w:rPr>
        <w:t>e</w:t>
      </w:r>
      <w:r>
        <w:rPr>
          <w:spacing w:val="35"/>
          <w:sz w:val="24"/>
          <w:szCs w:val="24"/>
        </w:rPr>
        <w:t xml:space="preserve"> </w:t>
      </w:r>
      <w:r>
        <w:rPr>
          <w:spacing w:val="-3"/>
          <w:sz w:val="24"/>
          <w:szCs w:val="24"/>
        </w:rPr>
        <w:t>f</w:t>
      </w:r>
      <w:r>
        <w:rPr>
          <w:spacing w:val="-4"/>
          <w:sz w:val="24"/>
          <w:szCs w:val="24"/>
        </w:rPr>
        <w:t>i</w:t>
      </w:r>
      <w:r>
        <w:rPr>
          <w:spacing w:val="4"/>
          <w:sz w:val="24"/>
          <w:szCs w:val="24"/>
        </w:rPr>
        <w:t>e</w:t>
      </w:r>
      <w:r>
        <w:rPr>
          <w:spacing w:val="-4"/>
          <w:sz w:val="24"/>
          <w:szCs w:val="24"/>
        </w:rPr>
        <w:t>l</w:t>
      </w:r>
      <w:r>
        <w:rPr>
          <w:sz w:val="24"/>
          <w:szCs w:val="24"/>
        </w:rPr>
        <w:t>d.</w:t>
      </w:r>
      <w:r>
        <w:rPr>
          <w:spacing w:val="33"/>
          <w:sz w:val="24"/>
          <w:szCs w:val="24"/>
        </w:rPr>
        <w:t xml:space="preserve"> </w:t>
      </w:r>
      <w:r>
        <w:rPr>
          <w:spacing w:val="2"/>
          <w:sz w:val="24"/>
          <w:szCs w:val="24"/>
        </w:rPr>
        <w:t>T</w:t>
      </w:r>
      <w:r>
        <w:rPr>
          <w:spacing w:val="-5"/>
          <w:sz w:val="24"/>
          <w:szCs w:val="24"/>
        </w:rPr>
        <w:t>h</w:t>
      </w:r>
      <w:r>
        <w:rPr>
          <w:sz w:val="24"/>
          <w:szCs w:val="24"/>
        </w:rPr>
        <w:t>e</w:t>
      </w:r>
      <w:r>
        <w:rPr>
          <w:spacing w:val="30"/>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z w:val="24"/>
          <w:szCs w:val="24"/>
        </w:rPr>
        <w:t>r</w:t>
      </w:r>
      <w:r>
        <w:rPr>
          <w:spacing w:val="32"/>
          <w:sz w:val="24"/>
          <w:szCs w:val="24"/>
        </w:rPr>
        <w:t xml:space="preserve"> </w:t>
      </w:r>
      <w:r>
        <w:rPr>
          <w:spacing w:val="2"/>
          <w:sz w:val="24"/>
          <w:szCs w:val="24"/>
        </w:rPr>
        <w:t>s</w:t>
      </w:r>
      <w:r>
        <w:rPr>
          <w:spacing w:val="-5"/>
          <w:sz w:val="24"/>
          <w:szCs w:val="24"/>
        </w:rPr>
        <w:t>h</w:t>
      </w:r>
      <w:r>
        <w:rPr>
          <w:spacing w:val="8"/>
          <w:sz w:val="24"/>
          <w:szCs w:val="24"/>
        </w:rPr>
        <w:t>a</w:t>
      </w:r>
      <w:r>
        <w:rPr>
          <w:spacing w:val="5"/>
          <w:sz w:val="24"/>
          <w:szCs w:val="24"/>
        </w:rPr>
        <w:t>l</w:t>
      </w:r>
      <w:r>
        <w:rPr>
          <w:sz w:val="24"/>
          <w:szCs w:val="24"/>
        </w:rPr>
        <w:t xml:space="preserve">l </w:t>
      </w:r>
      <w:r>
        <w:rPr>
          <w:spacing w:val="-5"/>
          <w:sz w:val="24"/>
          <w:szCs w:val="24"/>
        </w:rPr>
        <w:t>b</w:t>
      </w:r>
      <w:r>
        <w:rPr>
          <w:sz w:val="24"/>
          <w:szCs w:val="24"/>
        </w:rPr>
        <w:t>e</w:t>
      </w:r>
      <w:r>
        <w:rPr>
          <w:spacing w:val="59"/>
          <w:sz w:val="24"/>
          <w:szCs w:val="24"/>
        </w:rPr>
        <w:t xml:space="preserve"> </w:t>
      </w:r>
      <w:proofErr w:type="gramStart"/>
      <w:r>
        <w:rPr>
          <w:spacing w:val="1"/>
          <w:sz w:val="24"/>
          <w:szCs w:val="24"/>
        </w:rPr>
        <w:t>r</w:t>
      </w:r>
      <w:r>
        <w:rPr>
          <w:spacing w:val="-1"/>
          <w:sz w:val="24"/>
          <w:szCs w:val="24"/>
        </w:rPr>
        <w:t>e</w:t>
      </w:r>
      <w:r>
        <w:rPr>
          <w:spacing w:val="-2"/>
          <w:sz w:val="24"/>
          <w:szCs w:val="24"/>
        </w:rPr>
        <w:t>s</w:t>
      </w:r>
      <w:r>
        <w:rPr>
          <w:sz w:val="24"/>
          <w:szCs w:val="24"/>
        </w:rPr>
        <w:t>p</w:t>
      </w:r>
      <w:r>
        <w:rPr>
          <w:spacing w:val="5"/>
          <w:sz w:val="24"/>
          <w:szCs w:val="24"/>
        </w:rPr>
        <w:t>o</w:t>
      </w:r>
      <w:r>
        <w:rPr>
          <w:sz w:val="24"/>
          <w:szCs w:val="24"/>
        </w:rPr>
        <w:t>n</w:t>
      </w:r>
      <w:r>
        <w:rPr>
          <w:spacing w:val="2"/>
          <w:sz w:val="24"/>
          <w:szCs w:val="24"/>
        </w:rPr>
        <w:t>s</w:t>
      </w:r>
      <w:r>
        <w:rPr>
          <w:spacing w:val="-4"/>
          <w:sz w:val="24"/>
          <w:szCs w:val="24"/>
        </w:rPr>
        <w:t>i</w:t>
      </w:r>
      <w:r>
        <w:rPr>
          <w:sz w:val="24"/>
          <w:szCs w:val="24"/>
        </w:rPr>
        <w:t>b</w:t>
      </w:r>
      <w:r>
        <w:rPr>
          <w:spacing w:val="-4"/>
          <w:sz w:val="24"/>
          <w:szCs w:val="24"/>
        </w:rPr>
        <w:t>l</w:t>
      </w:r>
      <w:r>
        <w:rPr>
          <w:sz w:val="24"/>
          <w:szCs w:val="24"/>
        </w:rPr>
        <w:t xml:space="preserve">e </w:t>
      </w:r>
      <w:r>
        <w:rPr>
          <w:spacing w:val="4"/>
          <w:sz w:val="24"/>
          <w:szCs w:val="24"/>
        </w:rPr>
        <w:t xml:space="preserve"> </w:t>
      </w:r>
      <w:r>
        <w:rPr>
          <w:spacing w:val="-8"/>
          <w:sz w:val="24"/>
          <w:szCs w:val="24"/>
        </w:rPr>
        <w:t>f</w:t>
      </w:r>
      <w:r>
        <w:rPr>
          <w:spacing w:val="5"/>
          <w:sz w:val="24"/>
          <w:szCs w:val="24"/>
        </w:rPr>
        <w:t>o</w:t>
      </w:r>
      <w:r>
        <w:rPr>
          <w:sz w:val="24"/>
          <w:szCs w:val="24"/>
        </w:rPr>
        <w:t>r</w:t>
      </w:r>
      <w:proofErr w:type="gramEnd"/>
      <w:r>
        <w:rPr>
          <w:sz w:val="24"/>
          <w:szCs w:val="24"/>
        </w:rPr>
        <w:t xml:space="preserve"> </w:t>
      </w:r>
      <w:r>
        <w:rPr>
          <w:spacing w:val="1"/>
          <w:sz w:val="24"/>
          <w:szCs w:val="24"/>
        </w:rPr>
        <w:t xml:space="preserve"> </w:t>
      </w:r>
      <w:r>
        <w:rPr>
          <w:spacing w:val="4"/>
          <w:sz w:val="24"/>
          <w:szCs w:val="24"/>
        </w:rPr>
        <w:t>a</w:t>
      </w:r>
      <w:r>
        <w:rPr>
          <w:sz w:val="24"/>
          <w:szCs w:val="24"/>
        </w:rPr>
        <w:t>ny</w:t>
      </w:r>
      <w:r>
        <w:rPr>
          <w:spacing w:val="55"/>
          <w:sz w:val="24"/>
          <w:szCs w:val="24"/>
        </w:rPr>
        <w:t xml:space="preserve"> </w:t>
      </w:r>
      <w:r>
        <w:rPr>
          <w:spacing w:val="-9"/>
          <w:sz w:val="24"/>
          <w:szCs w:val="24"/>
        </w:rPr>
        <w:t>l</w:t>
      </w:r>
      <w:r>
        <w:rPr>
          <w:spacing w:val="9"/>
          <w:sz w:val="24"/>
          <w:szCs w:val="24"/>
        </w:rPr>
        <w:t>o</w:t>
      </w:r>
      <w:r>
        <w:rPr>
          <w:spacing w:val="-2"/>
          <w:sz w:val="24"/>
          <w:szCs w:val="24"/>
        </w:rPr>
        <w:t>s</w:t>
      </w:r>
      <w:r>
        <w:rPr>
          <w:sz w:val="24"/>
          <w:szCs w:val="24"/>
        </w:rPr>
        <w:t>s</w:t>
      </w:r>
      <w:r>
        <w:rPr>
          <w:spacing w:val="58"/>
          <w:sz w:val="24"/>
          <w:szCs w:val="24"/>
        </w:rPr>
        <w:t xml:space="preserve"> </w:t>
      </w:r>
      <w:r>
        <w:rPr>
          <w:spacing w:val="5"/>
          <w:sz w:val="24"/>
          <w:szCs w:val="24"/>
        </w:rPr>
        <w:t>o</w:t>
      </w:r>
      <w:r>
        <w:rPr>
          <w:sz w:val="24"/>
          <w:szCs w:val="24"/>
        </w:rPr>
        <w:t xml:space="preserve">r </w:t>
      </w:r>
      <w:r>
        <w:rPr>
          <w:spacing w:val="1"/>
          <w:sz w:val="24"/>
          <w:szCs w:val="24"/>
        </w:rPr>
        <w:t xml:space="preserve"> </w:t>
      </w:r>
      <w:r>
        <w:rPr>
          <w:sz w:val="24"/>
          <w:szCs w:val="24"/>
        </w:rPr>
        <w:t>d</w:t>
      </w:r>
      <w:r>
        <w:rPr>
          <w:spacing w:val="-1"/>
          <w:sz w:val="24"/>
          <w:szCs w:val="24"/>
        </w:rPr>
        <w:t>a</w:t>
      </w:r>
      <w:r>
        <w:rPr>
          <w:spacing w:val="-4"/>
          <w:sz w:val="24"/>
          <w:szCs w:val="24"/>
        </w:rPr>
        <w:t>m</w:t>
      </w:r>
      <w:r>
        <w:rPr>
          <w:spacing w:val="-1"/>
          <w:sz w:val="24"/>
          <w:szCs w:val="24"/>
        </w:rPr>
        <w:t>a</w:t>
      </w:r>
      <w:r>
        <w:rPr>
          <w:sz w:val="24"/>
          <w:szCs w:val="24"/>
        </w:rPr>
        <w:t>ge</w:t>
      </w:r>
      <w:r>
        <w:rPr>
          <w:spacing w:val="59"/>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 xml:space="preserve">g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z w:val="24"/>
          <w:szCs w:val="24"/>
        </w:rPr>
        <w:t>p</w:t>
      </w:r>
      <w:r>
        <w:rPr>
          <w:spacing w:val="5"/>
          <w:sz w:val="24"/>
          <w:szCs w:val="24"/>
        </w:rPr>
        <w:t>o</w:t>
      </w:r>
      <w:r>
        <w:rPr>
          <w:spacing w:val="1"/>
          <w:sz w:val="24"/>
          <w:szCs w:val="24"/>
        </w:rPr>
        <w:t>r</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5"/>
          <w:sz w:val="24"/>
          <w:szCs w:val="24"/>
        </w:rPr>
        <w:t>h</w:t>
      </w:r>
      <w:r>
        <w:rPr>
          <w:spacing w:val="4"/>
          <w:sz w:val="24"/>
          <w:szCs w:val="24"/>
        </w:rPr>
        <w:t>a</w:t>
      </w:r>
      <w:r>
        <w:rPr>
          <w:spacing w:val="-5"/>
          <w:sz w:val="24"/>
          <w:szCs w:val="24"/>
        </w:rPr>
        <w:t>n</w:t>
      </w:r>
      <w:r>
        <w:rPr>
          <w:spacing w:val="5"/>
          <w:sz w:val="24"/>
          <w:szCs w:val="24"/>
        </w:rPr>
        <w:t>d</w:t>
      </w:r>
      <w:r>
        <w:rPr>
          <w:spacing w:val="-4"/>
          <w:sz w:val="24"/>
          <w:szCs w:val="24"/>
        </w:rPr>
        <w:t>li</w:t>
      </w:r>
      <w:r>
        <w:rPr>
          <w:sz w:val="24"/>
          <w:szCs w:val="24"/>
        </w:rPr>
        <w:t xml:space="preserve">ng  </w:t>
      </w:r>
      <w:r>
        <w:rPr>
          <w:spacing w:val="4"/>
          <w:sz w:val="24"/>
          <w:szCs w:val="24"/>
        </w:rPr>
        <w:t>a</w:t>
      </w:r>
      <w:r>
        <w:rPr>
          <w:sz w:val="24"/>
          <w:szCs w:val="24"/>
        </w:rPr>
        <w:t xml:space="preserve">nd </w:t>
      </w:r>
      <w:r>
        <w:rPr>
          <w:spacing w:val="-2"/>
          <w:sz w:val="24"/>
          <w:szCs w:val="24"/>
        </w:rPr>
        <w:t>s</w:t>
      </w:r>
      <w:r>
        <w:rPr>
          <w:sz w:val="24"/>
          <w:szCs w:val="24"/>
        </w:rPr>
        <w:t>t</w:t>
      </w:r>
      <w:r>
        <w:rPr>
          <w:spacing w:val="5"/>
          <w:sz w:val="24"/>
          <w:szCs w:val="24"/>
        </w:rPr>
        <w:t>o</w:t>
      </w:r>
      <w:r>
        <w:rPr>
          <w:spacing w:val="1"/>
          <w:sz w:val="24"/>
          <w:szCs w:val="24"/>
        </w:rPr>
        <w:t>r</w:t>
      </w:r>
      <w:r>
        <w:rPr>
          <w:spacing w:val="-1"/>
          <w:sz w:val="24"/>
          <w:szCs w:val="24"/>
        </w:rPr>
        <w:t>a</w:t>
      </w:r>
      <w:r>
        <w:rPr>
          <w:sz w:val="24"/>
          <w:szCs w:val="24"/>
        </w:rPr>
        <w:t>ge</w:t>
      </w:r>
      <w:r>
        <w:rPr>
          <w:spacing w:val="10"/>
          <w:sz w:val="24"/>
          <w:szCs w:val="24"/>
        </w:rPr>
        <w:t xml:space="preserve"> </w:t>
      </w:r>
      <w:r>
        <w:rPr>
          <w:sz w:val="24"/>
          <w:szCs w:val="24"/>
        </w:rPr>
        <w:t>due to</w:t>
      </w:r>
      <w:r>
        <w:rPr>
          <w:spacing w:val="10"/>
          <w:sz w:val="24"/>
          <w:szCs w:val="24"/>
        </w:rPr>
        <w:t xml:space="preserve"> </w:t>
      </w:r>
      <w:r>
        <w:rPr>
          <w:spacing w:val="-4"/>
          <w:sz w:val="24"/>
          <w:szCs w:val="24"/>
        </w:rPr>
        <w:t>im</w:t>
      </w:r>
      <w:r>
        <w:rPr>
          <w:sz w:val="24"/>
          <w:szCs w:val="24"/>
        </w:rPr>
        <w:t>p</w:t>
      </w:r>
      <w:r>
        <w:rPr>
          <w:spacing w:val="1"/>
          <w:sz w:val="24"/>
          <w:szCs w:val="24"/>
        </w:rPr>
        <w:t>r</w:t>
      </w:r>
      <w:r>
        <w:rPr>
          <w:spacing w:val="5"/>
          <w:sz w:val="24"/>
          <w:szCs w:val="24"/>
        </w:rPr>
        <w:t>o</w:t>
      </w:r>
      <w:r>
        <w:rPr>
          <w:sz w:val="24"/>
          <w:szCs w:val="24"/>
        </w:rPr>
        <w:t>p</w:t>
      </w:r>
      <w:r>
        <w:rPr>
          <w:spacing w:val="-1"/>
          <w:sz w:val="24"/>
          <w:szCs w:val="24"/>
        </w:rPr>
        <w:t>e</w:t>
      </w:r>
      <w:r>
        <w:rPr>
          <w:sz w:val="24"/>
          <w:szCs w:val="24"/>
        </w:rPr>
        <w:t>r</w:t>
      </w:r>
      <w:r>
        <w:rPr>
          <w:spacing w:val="13"/>
          <w:sz w:val="24"/>
          <w:szCs w:val="24"/>
        </w:rPr>
        <w:t xml:space="preserve"> </w:t>
      </w:r>
      <w:r>
        <w:rPr>
          <w:sz w:val="24"/>
          <w:szCs w:val="24"/>
        </w:rPr>
        <w:t>p</w:t>
      </w:r>
      <w:r>
        <w:rPr>
          <w:spacing w:val="-1"/>
          <w:sz w:val="24"/>
          <w:szCs w:val="24"/>
        </w:rPr>
        <w:t>ac</w:t>
      </w:r>
      <w:r>
        <w:rPr>
          <w:sz w:val="24"/>
          <w:szCs w:val="24"/>
        </w:rPr>
        <w:t>k</w:t>
      </w:r>
      <w:r>
        <w:rPr>
          <w:spacing w:val="-4"/>
          <w:sz w:val="24"/>
          <w:szCs w:val="24"/>
        </w:rPr>
        <w:t>i</w:t>
      </w:r>
      <w:r>
        <w:rPr>
          <w:spacing w:val="-5"/>
          <w:sz w:val="24"/>
          <w:szCs w:val="24"/>
        </w:rPr>
        <w:t>n</w:t>
      </w:r>
      <w:r>
        <w:rPr>
          <w:sz w:val="24"/>
          <w:szCs w:val="24"/>
        </w:rPr>
        <w:t>g.</w:t>
      </w:r>
      <w:r>
        <w:rPr>
          <w:spacing w:val="13"/>
          <w:sz w:val="24"/>
          <w:szCs w:val="24"/>
        </w:rPr>
        <w:t xml:space="preserve"> </w:t>
      </w:r>
      <w:r>
        <w:rPr>
          <w:spacing w:val="2"/>
          <w:sz w:val="24"/>
          <w:szCs w:val="24"/>
        </w:rPr>
        <w:t>T</w:t>
      </w:r>
      <w:r>
        <w:rPr>
          <w:spacing w:val="-5"/>
          <w:sz w:val="24"/>
          <w:szCs w:val="24"/>
        </w:rPr>
        <w:t>h</w:t>
      </w:r>
      <w:r>
        <w:rPr>
          <w:sz w:val="24"/>
          <w:szCs w:val="24"/>
        </w:rPr>
        <w:t>e</w:t>
      </w:r>
      <w:r>
        <w:rPr>
          <w:spacing w:val="10"/>
          <w:sz w:val="24"/>
          <w:szCs w:val="24"/>
        </w:rPr>
        <w:t xml:space="preserve"> </w:t>
      </w:r>
      <w:r>
        <w:rPr>
          <w:sz w:val="24"/>
          <w:szCs w:val="24"/>
        </w:rPr>
        <w:t>d</w:t>
      </w:r>
      <w:r>
        <w:rPr>
          <w:spacing w:val="1"/>
          <w:sz w:val="24"/>
          <w:szCs w:val="24"/>
        </w:rPr>
        <w:t>r</w:t>
      </w:r>
      <w:r>
        <w:rPr>
          <w:sz w:val="24"/>
          <w:szCs w:val="24"/>
        </w:rPr>
        <w:t>u</w:t>
      </w:r>
      <w:r>
        <w:rPr>
          <w:spacing w:val="-4"/>
          <w:sz w:val="24"/>
          <w:szCs w:val="24"/>
        </w:rPr>
        <w:t>m</w:t>
      </w:r>
      <w:r>
        <w:rPr>
          <w:sz w:val="24"/>
          <w:szCs w:val="24"/>
        </w:rPr>
        <w:t>s</w:t>
      </w:r>
      <w:r>
        <w:rPr>
          <w:spacing w:val="8"/>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z w:val="24"/>
          <w:szCs w:val="24"/>
        </w:rPr>
        <w:t>g</w:t>
      </w:r>
      <w:r>
        <w:rPr>
          <w:spacing w:val="4"/>
          <w:sz w:val="24"/>
          <w:szCs w:val="24"/>
        </w:rPr>
        <w:t>e</w:t>
      </w:r>
      <w:r>
        <w:rPr>
          <w:spacing w:val="-5"/>
          <w:sz w:val="24"/>
          <w:szCs w:val="24"/>
        </w:rPr>
        <w:t>n</w:t>
      </w:r>
      <w:r>
        <w:rPr>
          <w:spacing w:val="-1"/>
          <w:sz w:val="24"/>
          <w:szCs w:val="24"/>
        </w:rPr>
        <w:t>e</w:t>
      </w:r>
      <w:r>
        <w:rPr>
          <w:spacing w:val="1"/>
          <w:sz w:val="24"/>
          <w:szCs w:val="24"/>
        </w:rPr>
        <w:t>r</w:t>
      </w:r>
      <w:r>
        <w:rPr>
          <w:spacing w:val="4"/>
          <w:sz w:val="24"/>
          <w:szCs w:val="24"/>
        </w:rPr>
        <w:t>a</w:t>
      </w:r>
      <w:r>
        <w:rPr>
          <w:sz w:val="24"/>
          <w:szCs w:val="24"/>
        </w:rPr>
        <w:t>l</w:t>
      </w:r>
      <w:r>
        <w:rPr>
          <w:spacing w:val="1"/>
          <w:sz w:val="24"/>
          <w:szCs w:val="24"/>
        </w:rPr>
        <w:t>l</w:t>
      </w:r>
      <w:r>
        <w:rPr>
          <w:sz w:val="24"/>
          <w:szCs w:val="24"/>
        </w:rPr>
        <w:t>y</w:t>
      </w:r>
      <w:r>
        <w:rPr>
          <w:spacing w:val="2"/>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w:t>
      </w:r>
      <w:r>
        <w:rPr>
          <w:spacing w:val="2"/>
          <w:sz w:val="24"/>
          <w:szCs w:val="24"/>
        </w:rPr>
        <w:t xml:space="preserve"> </w:t>
      </w:r>
      <w:r>
        <w:rPr>
          <w:sz w:val="24"/>
          <w:szCs w:val="24"/>
        </w:rPr>
        <w:t xml:space="preserve">to </w:t>
      </w:r>
      <w:r>
        <w:rPr>
          <w:spacing w:val="1"/>
          <w:sz w:val="24"/>
          <w:szCs w:val="24"/>
        </w:rPr>
        <w:t>IS</w:t>
      </w:r>
      <w:proofErr w:type="gramStart"/>
      <w:r>
        <w:rPr>
          <w:sz w:val="24"/>
          <w:szCs w:val="24"/>
        </w:rPr>
        <w:t>:1778</w:t>
      </w:r>
      <w:proofErr w:type="gramEnd"/>
      <w:r>
        <w:rPr>
          <w:sz w:val="24"/>
          <w:szCs w:val="24"/>
        </w:rPr>
        <w:t>,</w:t>
      </w:r>
      <w:r>
        <w:rPr>
          <w:spacing w:val="1"/>
          <w:sz w:val="24"/>
          <w:szCs w:val="24"/>
        </w:rPr>
        <w:t xml:space="preserve"> </w:t>
      </w:r>
      <w:r>
        <w:rPr>
          <w:spacing w:val="-1"/>
          <w:sz w:val="24"/>
          <w:szCs w:val="24"/>
        </w:rPr>
        <w:t>e</w:t>
      </w:r>
      <w:r>
        <w:rPr>
          <w:spacing w:val="-5"/>
          <w:sz w:val="24"/>
          <w:szCs w:val="24"/>
        </w:rPr>
        <w:t>x</w:t>
      </w:r>
      <w:r>
        <w:rPr>
          <w:spacing w:val="-1"/>
          <w:sz w:val="24"/>
          <w:szCs w:val="24"/>
        </w:rPr>
        <w:t>ce</w:t>
      </w:r>
      <w:r>
        <w:rPr>
          <w:sz w:val="24"/>
          <w:szCs w:val="24"/>
        </w:rPr>
        <w:t>pt</w:t>
      </w:r>
      <w:r>
        <w:rPr>
          <w:spacing w:val="3"/>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pacing w:val="1"/>
          <w:sz w:val="24"/>
          <w:szCs w:val="24"/>
        </w:rPr>
        <w:t>r</w:t>
      </w:r>
      <w:r>
        <w:rPr>
          <w:spacing w:val="4"/>
          <w:sz w:val="24"/>
          <w:szCs w:val="24"/>
        </w:rPr>
        <w:t>w</w:t>
      </w:r>
      <w:r>
        <w:rPr>
          <w:spacing w:val="-9"/>
          <w:sz w:val="24"/>
          <w:szCs w:val="24"/>
        </w:rPr>
        <w:t>i</w:t>
      </w:r>
      <w:r>
        <w:rPr>
          <w:spacing w:val="2"/>
          <w:sz w:val="24"/>
          <w:szCs w:val="24"/>
        </w:rPr>
        <w:t>s</w:t>
      </w:r>
      <w:r>
        <w:rPr>
          <w:sz w:val="24"/>
          <w:szCs w:val="24"/>
        </w:rPr>
        <w:t>e</w:t>
      </w:r>
      <w:r>
        <w:rPr>
          <w:spacing w:val="1"/>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4"/>
          <w:sz w:val="24"/>
          <w:szCs w:val="24"/>
        </w:rPr>
        <w:t xml:space="preserve"> </w:t>
      </w:r>
      <w:r>
        <w:rPr>
          <w:sz w:val="24"/>
          <w:szCs w:val="24"/>
        </w:rPr>
        <w:t>h</w:t>
      </w:r>
      <w:r>
        <w:rPr>
          <w:spacing w:val="-1"/>
          <w:sz w:val="24"/>
          <w:szCs w:val="24"/>
        </w:rPr>
        <w:t>e</w:t>
      </w:r>
      <w:r>
        <w:rPr>
          <w:spacing w:val="1"/>
          <w:sz w:val="24"/>
          <w:szCs w:val="24"/>
        </w:rPr>
        <w:t>r</w:t>
      </w:r>
      <w:r>
        <w:rPr>
          <w:spacing w:val="4"/>
          <w:sz w:val="24"/>
          <w:szCs w:val="24"/>
        </w:rPr>
        <w:t>e</w:t>
      </w:r>
      <w:r>
        <w:rPr>
          <w:spacing w:val="-4"/>
          <w:sz w:val="24"/>
          <w:szCs w:val="24"/>
        </w:rPr>
        <w:t>i</w:t>
      </w:r>
      <w:r>
        <w:rPr>
          <w:spacing w:val="-5"/>
          <w:sz w:val="24"/>
          <w:szCs w:val="24"/>
        </w:rPr>
        <w:t>n</w:t>
      </w:r>
      <w:r>
        <w:rPr>
          <w:spacing w:val="4"/>
          <w:sz w:val="24"/>
          <w:szCs w:val="24"/>
        </w:rPr>
        <w:t>a</w:t>
      </w:r>
      <w:r>
        <w:rPr>
          <w:spacing w:val="-8"/>
          <w:sz w:val="24"/>
          <w:szCs w:val="24"/>
        </w:rPr>
        <w:t>f</w:t>
      </w:r>
      <w:r>
        <w:rPr>
          <w:spacing w:val="5"/>
          <w:sz w:val="24"/>
          <w:szCs w:val="24"/>
        </w:rPr>
        <w:t>t</w:t>
      </w:r>
      <w:r>
        <w:rPr>
          <w:spacing w:val="-1"/>
          <w:sz w:val="24"/>
          <w:szCs w:val="24"/>
        </w:rPr>
        <w:t>e</w:t>
      </w:r>
      <w:r>
        <w:rPr>
          <w:spacing w:val="1"/>
          <w:sz w:val="24"/>
          <w:szCs w:val="24"/>
        </w:rPr>
        <w:t>r</w:t>
      </w:r>
      <w:r>
        <w:rPr>
          <w:sz w:val="24"/>
          <w:szCs w:val="24"/>
        </w:rPr>
        <w:t>.</w:t>
      </w:r>
    </w:p>
    <w:p w:rsidR="008D75EE" w:rsidRDefault="008D75EE">
      <w:pPr>
        <w:spacing w:before="1" w:line="280" w:lineRule="exact"/>
        <w:ind w:left="1843" w:hanging="610"/>
        <w:rPr>
          <w:sz w:val="28"/>
          <w:szCs w:val="28"/>
        </w:rPr>
      </w:pPr>
    </w:p>
    <w:p w:rsidR="008D75EE" w:rsidRDefault="00B30AA0">
      <w:pPr>
        <w:spacing w:line="288" w:lineRule="auto"/>
        <w:ind w:left="1953" w:right="1165" w:hanging="720"/>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2</w:t>
      </w:r>
      <w:r>
        <w:rPr>
          <w:spacing w:val="44"/>
          <w:sz w:val="24"/>
          <w:szCs w:val="24"/>
        </w:rPr>
        <w:t xml:space="preserve"> </w:t>
      </w:r>
      <w:r>
        <w:rPr>
          <w:spacing w:val="2"/>
          <w:sz w:val="24"/>
          <w:szCs w:val="24"/>
        </w:rPr>
        <w:t>T</w:t>
      </w:r>
      <w:r>
        <w:rPr>
          <w:spacing w:val="-5"/>
          <w:sz w:val="24"/>
          <w:szCs w:val="24"/>
        </w:rPr>
        <w:t>h</w:t>
      </w:r>
      <w:r>
        <w:rPr>
          <w:sz w:val="24"/>
          <w:szCs w:val="24"/>
        </w:rPr>
        <w:t xml:space="preserve">e </w:t>
      </w:r>
      <w:r>
        <w:rPr>
          <w:spacing w:val="2"/>
          <w:sz w:val="24"/>
          <w:szCs w:val="24"/>
        </w:rPr>
        <w:t xml:space="preserve"> </w:t>
      </w:r>
      <w:r>
        <w:rPr>
          <w:sz w:val="24"/>
          <w:szCs w:val="24"/>
        </w:rPr>
        <w:t>d</w:t>
      </w:r>
      <w:r>
        <w:rPr>
          <w:spacing w:val="1"/>
          <w:sz w:val="24"/>
          <w:szCs w:val="24"/>
        </w:rPr>
        <w:t>r</w:t>
      </w:r>
      <w:r>
        <w:rPr>
          <w:spacing w:val="5"/>
          <w:sz w:val="24"/>
          <w:szCs w:val="24"/>
        </w:rPr>
        <w:t>u</w:t>
      </w:r>
      <w:r>
        <w:rPr>
          <w:spacing w:val="-4"/>
          <w:sz w:val="24"/>
          <w:szCs w:val="24"/>
        </w:rPr>
        <w:t>m</w:t>
      </w:r>
      <w:r>
        <w:rPr>
          <w:sz w:val="24"/>
          <w:szCs w:val="24"/>
        </w:rPr>
        <w:t xml:space="preserve">s </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4"/>
          <w:sz w:val="24"/>
          <w:szCs w:val="24"/>
        </w:rPr>
        <w:t xml:space="preserve"> </w:t>
      </w:r>
      <w:r>
        <w:rPr>
          <w:spacing w:val="-5"/>
          <w:sz w:val="24"/>
          <w:szCs w:val="24"/>
        </w:rPr>
        <w:t>b</w:t>
      </w:r>
      <w:r>
        <w:rPr>
          <w:sz w:val="24"/>
          <w:szCs w:val="24"/>
        </w:rPr>
        <w:t xml:space="preserve">e </w:t>
      </w:r>
      <w:r>
        <w:rPr>
          <w:spacing w:val="6"/>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4"/>
          <w:sz w:val="24"/>
          <w:szCs w:val="24"/>
        </w:rPr>
        <w:t>a</w:t>
      </w:r>
      <w:r>
        <w:rPr>
          <w:sz w:val="24"/>
          <w:szCs w:val="24"/>
        </w:rPr>
        <w:t>b</w:t>
      </w:r>
      <w:r>
        <w:rPr>
          <w:spacing w:val="-4"/>
          <w:sz w:val="24"/>
          <w:szCs w:val="24"/>
        </w:rPr>
        <w:t>l</w:t>
      </w:r>
      <w:r>
        <w:rPr>
          <w:sz w:val="24"/>
          <w:szCs w:val="24"/>
        </w:rPr>
        <w:t xml:space="preserve">e </w:t>
      </w:r>
      <w:r>
        <w:rPr>
          <w:spacing w:val="7"/>
          <w:sz w:val="24"/>
          <w:szCs w:val="24"/>
        </w:rPr>
        <w:t xml:space="preserve"> </w:t>
      </w:r>
      <w:r>
        <w:rPr>
          <w:spacing w:val="-8"/>
          <w:sz w:val="24"/>
          <w:szCs w:val="24"/>
        </w:rPr>
        <w:t>f</w:t>
      </w:r>
      <w:r>
        <w:rPr>
          <w:spacing w:val="5"/>
          <w:sz w:val="24"/>
          <w:szCs w:val="24"/>
        </w:rPr>
        <w:t>o</w:t>
      </w:r>
      <w:r>
        <w:rPr>
          <w:sz w:val="24"/>
          <w:szCs w:val="24"/>
        </w:rPr>
        <w:t xml:space="preserve">r </w:t>
      </w:r>
      <w:r>
        <w:rPr>
          <w:spacing w:val="4"/>
          <w:sz w:val="24"/>
          <w:szCs w:val="24"/>
        </w:rPr>
        <w:t xml:space="preserve"> </w:t>
      </w:r>
      <w:r>
        <w:rPr>
          <w:sz w:val="24"/>
          <w:szCs w:val="24"/>
        </w:rPr>
        <w:t>w</w:t>
      </w:r>
      <w:r>
        <w:rPr>
          <w:spacing w:val="-5"/>
          <w:sz w:val="24"/>
          <w:szCs w:val="24"/>
        </w:rPr>
        <w:t>h</w:t>
      </w:r>
      <w:r>
        <w:rPr>
          <w:spacing w:val="4"/>
          <w:sz w:val="24"/>
          <w:szCs w:val="24"/>
        </w:rPr>
        <w:t>ee</w:t>
      </w:r>
      <w:r>
        <w:rPr>
          <w:sz w:val="24"/>
          <w:szCs w:val="24"/>
        </w:rPr>
        <w:t xml:space="preserve">l </w:t>
      </w:r>
      <w:r>
        <w:rPr>
          <w:spacing w:val="4"/>
          <w:sz w:val="24"/>
          <w:szCs w:val="24"/>
        </w:rPr>
        <w:t xml:space="preserve"> </w:t>
      </w:r>
      <w:r>
        <w:rPr>
          <w:spacing w:val="-9"/>
          <w:sz w:val="24"/>
          <w:szCs w:val="24"/>
        </w:rPr>
        <w:t>m</w:t>
      </w:r>
      <w:r>
        <w:rPr>
          <w:spacing w:val="5"/>
          <w:sz w:val="24"/>
          <w:szCs w:val="24"/>
        </w:rPr>
        <w:t>o</w:t>
      </w:r>
      <w:r>
        <w:rPr>
          <w:sz w:val="24"/>
          <w:szCs w:val="24"/>
        </w:rPr>
        <w:t>u</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 xml:space="preserve">g </w:t>
      </w:r>
      <w:r>
        <w:rPr>
          <w:spacing w:val="3"/>
          <w:sz w:val="24"/>
          <w:szCs w:val="24"/>
        </w:rPr>
        <w:t xml:space="preserve"> </w:t>
      </w:r>
      <w:r>
        <w:rPr>
          <w:spacing w:val="4"/>
          <w:sz w:val="24"/>
          <w:szCs w:val="24"/>
        </w:rPr>
        <w:t>a</w:t>
      </w:r>
      <w:r>
        <w:rPr>
          <w:spacing w:val="-5"/>
          <w:sz w:val="24"/>
          <w:szCs w:val="24"/>
        </w:rPr>
        <w:t>n</w:t>
      </w:r>
      <w:r>
        <w:rPr>
          <w:sz w:val="24"/>
          <w:szCs w:val="24"/>
        </w:rPr>
        <w:t xml:space="preserve">d </w:t>
      </w:r>
      <w:r>
        <w:rPr>
          <w:spacing w:val="7"/>
          <w:sz w:val="24"/>
          <w:szCs w:val="24"/>
        </w:rPr>
        <w:t xml:space="preserve"> </w:t>
      </w:r>
      <w:r>
        <w:rPr>
          <w:spacing w:val="-8"/>
          <w:sz w:val="24"/>
          <w:szCs w:val="24"/>
        </w:rPr>
        <w:t>f</w:t>
      </w:r>
      <w:r>
        <w:rPr>
          <w:spacing w:val="5"/>
          <w:sz w:val="24"/>
          <w:szCs w:val="24"/>
        </w:rPr>
        <w:t>o</w:t>
      </w:r>
      <w:r>
        <w:rPr>
          <w:sz w:val="24"/>
          <w:szCs w:val="24"/>
        </w:rPr>
        <w:t xml:space="preserve">r </w:t>
      </w:r>
      <w:r>
        <w:rPr>
          <w:spacing w:val="9"/>
          <w:sz w:val="24"/>
          <w:szCs w:val="24"/>
        </w:rPr>
        <w:t xml:space="preserve"> </w:t>
      </w:r>
      <w:r>
        <w:rPr>
          <w:spacing w:val="-4"/>
          <w:sz w:val="24"/>
          <w:szCs w:val="24"/>
        </w:rPr>
        <w:t>l</w:t>
      </w:r>
      <w:r>
        <w:rPr>
          <w:spacing w:val="-1"/>
          <w:sz w:val="24"/>
          <w:szCs w:val="24"/>
        </w:rPr>
        <w:t>e</w:t>
      </w:r>
      <w:r>
        <w:rPr>
          <w:sz w:val="24"/>
          <w:szCs w:val="24"/>
        </w:rPr>
        <w:t>t</w:t>
      </w:r>
      <w:r>
        <w:rPr>
          <w:spacing w:val="6"/>
          <w:sz w:val="24"/>
          <w:szCs w:val="24"/>
        </w:rPr>
        <w:t>t</w:t>
      </w:r>
      <w:r>
        <w:rPr>
          <w:spacing w:val="-4"/>
          <w:sz w:val="24"/>
          <w:szCs w:val="24"/>
        </w:rPr>
        <w:t>i</w:t>
      </w:r>
      <w:r>
        <w:rPr>
          <w:spacing w:val="-5"/>
          <w:sz w:val="24"/>
          <w:szCs w:val="24"/>
        </w:rPr>
        <w:t>n</w:t>
      </w:r>
      <w:r>
        <w:rPr>
          <w:sz w:val="24"/>
          <w:szCs w:val="24"/>
        </w:rPr>
        <w:t xml:space="preserve">g </w:t>
      </w:r>
      <w:r>
        <w:rPr>
          <w:spacing w:val="3"/>
          <w:sz w:val="24"/>
          <w:szCs w:val="24"/>
        </w:rPr>
        <w:t xml:space="preserve"> </w:t>
      </w:r>
      <w:r>
        <w:rPr>
          <w:spacing w:val="9"/>
          <w:sz w:val="24"/>
          <w:szCs w:val="24"/>
        </w:rPr>
        <w:t>o</w:t>
      </w:r>
      <w:r>
        <w:rPr>
          <w:spacing w:val="-3"/>
          <w:sz w:val="24"/>
          <w:szCs w:val="24"/>
        </w:rPr>
        <w:t>f</w:t>
      </w:r>
      <w:r>
        <w:rPr>
          <w:sz w:val="24"/>
          <w:szCs w:val="24"/>
        </w:rPr>
        <w:t xml:space="preserve">f  </w:t>
      </w:r>
      <w:r>
        <w:rPr>
          <w:spacing w:val="5"/>
          <w:sz w:val="24"/>
          <w:szCs w:val="24"/>
        </w:rPr>
        <w:t>t</w:t>
      </w:r>
      <w:r>
        <w:rPr>
          <w:sz w:val="24"/>
          <w:szCs w:val="24"/>
        </w:rPr>
        <w:t xml:space="preserve">he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 u</w:t>
      </w:r>
      <w:r>
        <w:rPr>
          <w:spacing w:val="-5"/>
          <w:sz w:val="24"/>
          <w:szCs w:val="24"/>
        </w:rPr>
        <w:t>n</w:t>
      </w:r>
      <w:r>
        <w:rPr>
          <w:sz w:val="24"/>
          <w:szCs w:val="24"/>
        </w:rPr>
        <w:t>d</w:t>
      </w:r>
      <w:r>
        <w:rPr>
          <w:spacing w:val="-1"/>
          <w:sz w:val="24"/>
          <w:szCs w:val="24"/>
        </w:rPr>
        <w:t>e</w:t>
      </w:r>
      <w:r>
        <w:rPr>
          <w:sz w:val="24"/>
          <w:szCs w:val="24"/>
        </w:rPr>
        <w:t>r</w:t>
      </w:r>
      <w:r>
        <w:rPr>
          <w:spacing w:val="5"/>
          <w:sz w:val="24"/>
          <w:szCs w:val="24"/>
        </w:rPr>
        <w:t xml:space="preserve"> </w:t>
      </w:r>
      <w:r>
        <w:rPr>
          <w:sz w:val="24"/>
          <w:szCs w:val="24"/>
        </w:rPr>
        <w:t>a</w:t>
      </w:r>
      <w:r>
        <w:rPr>
          <w:spacing w:val="-3"/>
          <w:sz w:val="24"/>
          <w:szCs w:val="24"/>
        </w:rPr>
        <w:t xml:space="preserve"> </w:t>
      </w:r>
      <w:r>
        <w:rPr>
          <w:spacing w:val="-4"/>
          <w:sz w:val="24"/>
          <w:szCs w:val="24"/>
        </w:rPr>
        <w:t>mi</w:t>
      </w:r>
      <w:r>
        <w:rPr>
          <w:sz w:val="24"/>
          <w:szCs w:val="24"/>
        </w:rPr>
        <w:t>ni</w:t>
      </w:r>
      <w:r>
        <w:rPr>
          <w:spacing w:val="-4"/>
          <w:sz w:val="24"/>
          <w:szCs w:val="24"/>
        </w:rPr>
        <w:t>m</w:t>
      </w:r>
      <w:r>
        <w:rPr>
          <w:spacing w:val="5"/>
          <w:sz w:val="24"/>
          <w:szCs w:val="24"/>
        </w:rPr>
        <w:t>u</w:t>
      </w:r>
      <w:r>
        <w:rPr>
          <w:sz w:val="24"/>
          <w:szCs w:val="24"/>
        </w:rPr>
        <w:t>m</w:t>
      </w:r>
      <w:r>
        <w:rPr>
          <w:spacing w:val="-2"/>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3"/>
          <w:sz w:val="24"/>
          <w:szCs w:val="24"/>
        </w:rPr>
        <w:t>r</w:t>
      </w:r>
      <w:r>
        <w:rPr>
          <w:spacing w:val="5"/>
          <w:sz w:val="24"/>
          <w:szCs w:val="24"/>
        </w:rPr>
        <w:t>o</w:t>
      </w:r>
      <w:r>
        <w:rPr>
          <w:spacing w:val="-4"/>
          <w:sz w:val="24"/>
          <w:szCs w:val="24"/>
        </w:rPr>
        <w:t>ll</w:t>
      </w:r>
      <w:r>
        <w:rPr>
          <w:spacing w:val="-1"/>
          <w:sz w:val="24"/>
          <w:szCs w:val="24"/>
        </w:rPr>
        <w:t>e</w:t>
      </w:r>
      <w:r>
        <w:rPr>
          <w:sz w:val="24"/>
          <w:szCs w:val="24"/>
        </w:rPr>
        <w:t>d</w:t>
      </w:r>
      <w:r>
        <w:rPr>
          <w:spacing w:val="-1"/>
          <w:sz w:val="24"/>
          <w:szCs w:val="24"/>
        </w:rPr>
        <w:t xml:space="preserve"> </w:t>
      </w:r>
      <w:r>
        <w:rPr>
          <w:spacing w:val="5"/>
          <w:sz w:val="24"/>
          <w:szCs w:val="24"/>
        </w:rPr>
        <w:t>t</w:t>
      </w:r>
      <w:r>
        <w:rPr>
          <w:spacing w:val="-1"/>
          <w:sz w:val="24"/>
          <w:szCs w:val="24"/>
        </w:rPr>
        <w:t>e</w:t>
      </w:r>
      <w:r>
        <w:rPr>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1"/>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t</w:t>
      </w:r>
      <w:r>
        <w:rPr>
          <w:spacing w:val="-4"/>
          <w:sz w:val="24"/>
          <w:szCs w:val="24"/>
        </w:rPr>
        <w:t>h</w:t>
      </w:r>
      <w:r>
        <w:rPr>
          <w:sz w:val="24"/>
          <w:szCs w:val="24"/>
        </w:rPr>
        <w:t>e</w:t>
      </w:r>
      <w:r>
        <w:rPr>
          <w:spacing w:val="3"/>
          <w:sz w:val="24"/>
          <w:szCs w:val="24"/>
        </w:rPr>
        <w:t xml:space="preserve"> </w:t>
      </w:r>
      <w:r>
        <w:rPr>
          <w:spacing w:val="5"/>
          <w:sz w:val="24"/>
          <w:szCs w:val="24"/>
        </w:rPr>
        <w:t>o</w:t>
      </w:r>
      <w:r>
        <w:rPr>
          <w:spacing w:val="1"/>
          <w:sz w:val="24"/>
          <w:szCs w:val="24"/>
        </w:rPr>
        <w:t>r</w:t>
      </w:r>
      <w:r>
        <w:rPr>
          <w:sz w:val="24"/>
          <w:szCs w:val="24"/>
        </w:rPr>
        <w:t>d</w:t>
      </w:r>
      <w:r>
        <w:rPr>
          <w:spacing w:val="-1"/>
          <w:sz w:val="24"/>
          <w:szCs w:val="24"/>
        </w:rPr>
        <w:t>e</w:t>
      </w:r>
      <w:r>
        <w:rPr>
          <w:sz w:val="24"/>
          <w:szCs w:val="24"/>
        </w:rPr>
        <w:t>r</w:t>
      </w:r>
      <w:r>
        <w:rPr>
          <w:spacing w:val="-5"/>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5</w:t>
      </w:r>
      <w:r>
        <w:rPr>
          <w:spacing w:val="-2"/>
          <w:sz w:val="24"/>
          <w:szCs w:val="24"/>
        </w:rPr>
        <w:t xml:space="preserve"> </w:t>
      </w:r>
      <w:r>
        <w:rPr>
          <w:spacing w:val="-5"/>
          <w:sz w:val="24"/>
          <w:szCs w:val="24"/>
        </w:rPr>
        <w:t>K</w:t>
      </w:r>
      <w:r>
        <w:rPr>
          <w:sz w:val="24"/>
          <w:szCs w:val="24"/>
        </w:rPr>
        <w:t>N.</w:t>
      </w:r>
    </w:p>
    <w:p w:rsidR="008D75EE" w:rsidRDefault="008D75EE">
      <w:pPr>
        <w:spacing w:before="18" w:line="288" w:lineRule="auto"/>
        <w:rPr>
          <w:sz w:val="26"/>
          <w:szCs w:val="26"/>
        </w:rPr>
      </w:pPr>
    </w:p>
    <w:p w:rsidR="008D75EE" w:rsidRDefault="00B30AA0">
      <w:pPr>
        <w:ind w:left="1232"/>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3</w:t>
      </w:r>
      <w:r>
        <w:rPr>
          <w:spacing w:val="56"/>
          <w:sz w:val="24"/>
          <w:szCs w:val="24"/>
        </w:rPr>
        <w:t xml:space="preserve"> </w:t>
      </w:r>
      <w:r>
        <w:rPr>
          <w:spacing w:val="2"/>
          <w:sz w:val="24"/>
          <w:szCs w:val="24"/>
        </w:rPr>
        <w:t>T</w:t>
      </w:r>
      <w:r>
        <w:rPr>
          <w:spacing w:val="-5"/>
          <w:sz w:val="24"/>
          <w:szCs w:val="24"/>
        </w:rPr>
        <w:t>h</w:t>
      </w:r>
      <w:r>
        <w:rPr>
          <w:sz w:val="24"/>
          <w:szCs w:val="24"/>
        </w:rPr>
        <w:t>e</w:t>
      </w:r>
      <w:r>
        <w:rPr>
          <w:spacing w:val="-3"/>
          <w:sz w:val="24"/>
          <w:szCs w:val="24"/>
        </w:rPr>
        <w:t xml:space="preserve"> </w:t>
      </w:r>
      <w:r>
        <w:rPr>
          <w:spacing w:val="3"/>
          <w:sz w:val="24"/>
          <w:szCs w:val="24"/>
        </w:rPr>
        <w:t>B</w:t>
      </w:r>
      <w:r>
        <w:rPr>
          <w:spacing w:val="-4"/>
          <w:sz w:val="24"/>
          <w:szCs w:val="24"/>
        </w:rPr>
        <w:t>i</w:t>
      </w:r>
      <w:r>
        <w:rPr>
          <w:sz w:val="24"/>
          <w:szCs w:val="24"/>
        </w:rPr>
        <w:t>dd</w:t>
      </w:r>
      <w:r>
        <w:rPr>
          <w:spacing w:val="-1"/>
          <w:sz w:val="24"/>
          <w:szCs w:val="24"/>
        </w:rPr>
        <w:t>e</w:t>
      </w:r>
      <w:r>
        <w:rPr>
          <w:sz w:val="24"/>
          <w:szCs w:val="24"/>
        </w:rPr>
        <w:t xml:space="preserve">r </w:t>
      </w:r>
      <w:r>
        <w:rPr>
          <w:spacing w:val="2"/>
          <w:sz w:val="24"/>
          <w:szCs w:val="24"/>
        </w:rPr>
        <w:t>s</w:t>
      </w:r>
      <w:r>
        <w:rPr>
          <w:spacing w:val="-5"/>
          <w:sz w:val="24"/>
          <w:szCs w:val="24"/>
        </w:rPr>
        <w:t>h</w:t>
      </w:r>
      <w:r>
        <w:rPr>
          <w:spacing w:val="5"/>
          <w:sz w:val="24"/>
          <w:szCs w:val="24"/>
        </w:rPr>
        <w:t>o</w:t>
      </w:r>
      <w:r>
        <w:rPr>
          <w:sz w:val="24"/>
          <w:szCs w:val="24"/>
        </w:rPr>
        <w:t>u</w:t>
      </w:r>
      <w:r>
        <w:rPr>
          <w:spacing w:val="-9"/>
          <w:sz w:val="24"/>
          <w:szCs w:val="24"/>
        </w:rPr>
        <w:t>l</w:t>
      </w:r>
      <w:r>
        <w:rPr>
          <w:sz w:val="24"/>
          <w:szCs w:val="24"/>
        </w:rPr>
        <w:t>d</w:t>
      </w:r>
      <w:r>
        <w:rPr>
          <w:spacing w:val="3"/>
          <w:sz w:val="24"/>
          <w:szCs w:val="24"/>
        </w:rPr>
        <w:t xml:space="preserve"> </w:t>
      </w:r>
      <w:r>
        <w:rPr>
          <w:spacing w:val="-2"/>
          <w:sz w:val="24"/>
          <w:szCs w:val="24"/>
        </w:rPr>
        <w:t>s</w:t>
      </w:r>
      <w:r>
        <w:rPr>
          <w:spacing w:val="5"/>
          <w:sz w:val="24"/>
          <w:szCs w:val="24"/>
        </w:rPr>
        <w:t>u</w:t>
      </w:r>
      <w:r>
        <w:rPr>
          <w:sz w:val="24"/>
          <w:szCs w:val="24"/>
        </w:rPr>
        <w:t>bm</w:t>
      </w:r>
      <w:r>
        <w:rPr>
          <w:spacing w:val="-9"/>
          <w:sz w:val="24"/>
          <w:szCs w:val="24"/>
        </w:rPr>
        <w:t>i</w:t>
      </w:r>
      <w:r>
        <w:rPr>
          <w:sz w:val="24"/>
          <w:szCs w:val="24"/>
        </w:rPr>
        <w:t>t</w:t>
      </w:r>
      <w:r>
        <w:rPr>
          <w:spacing w:val="3"/>
          <w:sz w:val="24"/>
          <w:szCs w:val="24"/>
        </w:rPr>
        <w:t xml:space="preserve"> </w:t>
      </w:r>
      <w:r>
        <w:rPr>
          <w:spacing w:val="5"/>
          <w:sz w:val="24"/>
          <w:szCs w:val="24"/>
        </w:rPr>
        <w:t>t</w:t>
      </w:r>
      <w:r>
        <w:rPr>
          <w:spacing w:val="-5"/>
          <w:sz w:val="24"/>
          <w:szCs w:val="24"/>
        </w:rPr>
        <w:t>h</w:t>
      </w:r>
      <w:r>
        <w:rPr>
          <w:spacing w:val="4"/>
          <w:sz w:val="24"/>
          <w:szCs w:val="24"/>
        </w:rPr>
        <w:t>e</w:t>
      </w:r>
      <w:r>
        <w:rPr>
          <w:spacing w:val="-9"/>
          <w:sz w:val="24"/>
          <w:szCs w:val="24"/>
        </w:rPr>
        <w:t>i</w:t>
      </w:r>
      <w:r>
        <w:rPr>
          <w:sz w:val="24"/>
          <w:szCs w:val="24"/>
        </w:rPr>
        <w:t>r p</w:t>
      </w:r>
      <w:r>
        <w:rPr>
          <w:spacing w:val="1"/>
          <w:sz w:val="24"/>
          <w:szCs w:val="24"/>
        </w:rPr>
        <w:t>r</w:t>
      </w:r>
      <w:r>
        <w:rPr>
          <w:spacing w:val="5"/>
          <w:sz w:val="24"/>
          <w:szCs w:val="24"/>
        </w:rPr>
        <w:t>o</w:t>
      </w:r>
      <w:r>
        <w:rPr>
          <w:spacing w:val="-5"/>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1"/>
          <w:sz w:val="24"/>
          <w:szCs w:val="24"/>
        </w:rPr>
        <w:t xml:space="preserve"> </w:t>
      </w:r>
      <w:r>
        <w:rPr>
          <w:sz w:val="24"/>
          <w:szCs w:val="24"/>
        </w:rPr>
        <w:t>d</w:t>
      </w:r>
      <w:r>
        <w:rPr>
          <w:spacing w:val="1"/>
          <w:sz w:val="24"/>
          <w:szCs w:val="24"/>
        </w:rPr>
        <w:t>r</w:t>
      </w:r>
      <w:r>
        <w:rPr>
          <w:sz w:val="24"/>
          <w:szCs w:val="24"/>
        </w:rPr>
        <w:t>um</w:t>
      </w:r>
      <w:r>
        <w:rPr>
          <w:spacing w:val="-6"/>
          <w:sz w:val="24"/>
          <w:szCs w:val="24"/>
        </w:rPr>
        <w:t xml:space="preserve"> </w:t>
      </w:r>
      <w:r>
        <w:rPr>
          <w:sz w:val="24"/>
          <w:szCs w:val="24"/>
        </w:rPr>
        <w:t>d</w:t>
      </w:r>
      <w:r>
        <w:rPr>
          <w:spacing w:val="1"/>
          <w:sz w:val="24"/>
          <w:szCs w:val="24"/>
        </w:rPr>
        <w:t>r</w:t>
      </w:r>
      <w:r>
        <w:rPr>
          <w:spacing w:val="-1"/>
          <w:sz w:val="24"/>
          <w:szCs w:val="24"/>
        </w:rPr>
        <w:t>a</w:t>
      </w:r>
      <w:r>
        <w:rPr>
          <w:spacing w:val="4"/>
          <w:sz w:val="24"/>
          <w:szCs w:val="24"/>
        </w:rPr>
        <w:t>w</w:t>
      </w:r>
      <w:r>
        <w:rPr>
          <w:spacing w:val="-4"/>
          <w:sz w:val="24"/>
          <w:szCs w:val="24"/>
        </w:rPr>
        <w:t>i</w:t>
      </w:r>
      <w:r>
        <w:rPr>
          <w:spacing w:val="-5"/>
          <w:sz w:val="24"/>
          <w:szCs w:val="24"/>
        </w:rPr>
        <w:t>n</w:t>
      </w:r>
      <w:r>
        <w:rPr>
          <w:sz w:val="24"/>
          <w:szCs w:val="24"/>
        </w:rPr>
        <w:t>gs</w:t>
      </w:r>
      <w:r>
        <w:rPr>
          <w:spacing w:val="1"/>
          <w:sz w:val="24"/>
          <w:szCs w:val="24"/>
        </w:rPr>
        <w:t xml:space="preserve"> </w:t>
      </w:r>
      <w:r>
        <w:rPr>
          <w:spacing w:val="4"/>
          <w:sz w:val="24"/>
          <w:szCs w:val="24"/>
        </w:rPr>
        <w:t>a</w:t>
      </w:r>
      <w:r>
        <w:rPr>
          <w:spacing w:val="-9"/>
          <w:sz w:val="24"/>
          <w:szCs w:val="24"/>
        </w:rPr>
        <w:t>l</w:t>
      </w:r>
      <w:r>
        <w:rPr>
          <w:spacing w:val="9"/>
          <w:sz w:val="24"/>
          <w:szCs w:val="24"/>
        </w:rPr>
        <w:t>o</w:t>
      </w:r>
      <w:r>
        <w:rPr>
          <w:spacing w:val="-5"/>
          <w:sz w:val="24"/>
          <w:szCs w:val="24"/>
        </w:rPr>
        <w:t>n</w:t>
      </w:r>
      <w:r>
        <w:rPr>
          <w:sz w:val="24"/>
          <w:szCs w:val="24"/>
        </w:rPr>
        <w:t>g</w:t>
      </w:r>
      <w:r>
        <w:rPr>
          <w:spacing w:val="-2"/>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z w:val="24"/>
          <w:szCs w:val="24"/>
        </w:rPr>
        <w:t>b</w:t>
      </w:r>
      <w:r>
        <w:rPr>
          <w:spacing w:val="-4"/>
          <w:sz w:val="24"/>
          <w:szCs w:val="24"/>
        </w:rPr>
        <w:t>i</w:t>
      </w:r>
      <w:r>
        <w:rPr>
          <w:sz w:val="24"/>
          <w:szCs w:val="24"/>
        </w:rPr>
        <w:t>d.</w:t>
      </w:r>
    </w:p>
    <w:p w:rsidR="008D75EE" w:rsidRDefault="008D75EE">
      <w:pPr>
        <w:spacing w:before="17" w:line="260" w:lineRule="exact"/>
        <w:rPr>
          <w:sz w:val="26"/>
          <w:szCs w:val="26"/>
        </w:rPr>
      </w:pPr>
    </w:p>
    <w:p w:rsidR="008D75EE" w:rsidRDefault="00B30AA0">
      <w:pPr>
        <w:ind w:left="1232"/>
        <w:rPr>
          <w:sz w:val="24"/>
          <w:szCs w:val="24"/>
        </w:rPr>
      </w:pPr>
      <w:r>
        <w:rPr>
          <w:sz w:val="24"/>
          <w:szCs w:val="24"/>
        </w:rPr>
        <w:lastRenderedPageBreak/>
        <w:t>2</w:t>
      </w:r>
      <w:r>
        <w:rPr>
          <w:spacing w:val="2"/>
          <w:sz w:val="24"/>
          <w:szCs w:val="24"/>
        </w:rPr>
        <w:t>.</w:t>
      </w:r>
      <w:r>
        <w:rPr>
          <w:sz w:val="24"/>
          <w:szCs w:val="24"/>
        </w:rPr>
        <w:t>11</w:t>
      </w:r>
      <w:r>
        <w:rPr>
          <w:spacing w:val="2"/>
          <w:sz w:val="24"/>
          <w:szCs w:val="24"/>
        </w:rPr>
        <w:t>.</w:t>
      </w:r>
      <w:r>
        <w:rPr>
          <w:sz w:val="24"/>
          <w:szCs w:val="24"/>
        </w:rPr>
        <w:t>4</w:t>
      </w:r>
      <w:r>
        <w:rPr>
          <w:spacing w:val="56"/>
          <w:sz w:val="24"/>
          <w:szCs w:val="24"/>
        </w:rPr>
        <w:t xml:space="preserve"> </w:t>
      </w:r>
      <w:r>
        <w:rPr>
          <w:spacing w:val="-4"/>
          <w:sz w:val="24"/>
          <w:szCs w:val="24"/>
        </w:rPr>
        <w:t>F</w:t>
      </w:r>
      <w:r>
        <w:rPr>
          <w:spacing w:val="5"/>
          <w:sz w:val="24"/>
          <w:szCs w:val="24"/>
        </w:rPr>
        <w:t>o</w:t>
      </w:r>
      <w:r>
        <w:rPr>
          <w:sz w:val="24"/>
          <w:szCs w:val="24"/>
        </w:rPr>
        <w:t>r</w:t>
      </w:r>
      <w:r>
        <w:rPr>
          <w:spacing w:val="4"/>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w:t>
      </w:r>
      <w:r>
        <w:rPr>
          <w:spacing w:val="2"/>
          <w:sz w:val="24"/>
          <w:szCs w:val="24"/>
        </w:rPr>
        <w:t>r</w:t>
      </w:r>
      <w:r>
        <w:rPr>
          <w:sz w:val="24"/>
          <w:szCs w:val="24"/>
        </w:rPr>
        <w:t>,</w:t>
      </w:r>
      <w:r>
        <w:rPr>
          <w:spacing w:val="-4"/>
          <w:sz w:val="24"/>
          <w:szCs w:val="24"/>
        </w:rPr>
        <w:t xml:space="preserve"> </w:t>
      </w:r>
      <w:r>
        <w:rPr>
          <w:spacing w:val="5"/>
          <w:sz w:val="24"/>
          <w:szCs w:val="24"/>
        </w:rPr>
        <w:t>o</w:t>
      </w:r>
      <w:r>
        <w:rPr>
          <w:spacing w:val="-5"/>
          <w:sz w:val="24"/>
          <w:szCs w:val="24"/>
        </w:rPr>
        <w:t>n</w:t>
      </w:r>
      <w:r>
        <w:rPr>
          <w:sz w:val="24"/>
          <w:szCs w:val="24"/>
        </w:rPr>
        <w:t>e</w:t>
      </w:r>
      <w:r>
        <w:rPr>
          <w:spacing w:val="-3"/>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3"/>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2"/>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b</w:t>
      </w:r>
      <w:r>
        <w:rPr>
          <w:sz w:val="24"/>
          <w:szCs w:val="24"/>
        </w:rPr>
        <w:t>e</w:t>
      </w:r>
      <w:r>
        <w:rPr>
          <w:spacing w:val="-3"/>
          <w:sz w:val="24"/>
          <w:szCs w:val="24"/>
        </w:rPr>
        <w:t xml:space="preserve"> </w:t>
      </w:r>
      <w:r>
        <w:rPr>
          <w:sz w:val="24"/>
          <w:szCs w:val="24"/>
        </w:rPr>
        <w:t>w</w:t>
      </w:r>
      <w:r>
        <w:rPr>
          <w:spacing w:val="4"/>
          <w:sz w:val="24"/>
          <w:szCs w:val="24"/>
        </w:rPr>
        <w:t>o</w:t>
      </w:r>
      <w:r>
        <w:rPr>
          <w:sz w:val="24"/>
          <w:szCs w:val="24"/>
        </w:rPr>
        <w:t>u</w:t>
      </w:r>
      <w:r>
        <w:rPr>
          <w:spacing w:val="-5"/>
          <w:sz w:val="24"/>
          <w:szCs w:val="24"/>
        </w:rPr>
        <w:t>n</w:t>
      </w:r>
      <w:r>
        <w:rPr>
          <w:sz w:val="24"/>
          <w:szCs w:val="24"/>
        </w:rPr>
        <w:t>d</w:t>
      </w:r>
      <w:r>
        <w:rPr>
          <w:spacing w:val="-2"/>
          <w:sz w:val="24"/>
          <w:szCs w:val="24"/>
        </w:rPr>
        <w:t xml:space="preserve"> </w:t>
      </w:r>
      <w:r>
        <w:rPr>
          <w:spacing w:val="5"/>
          <w:sz w:val="24"/>
          <w:szCs w:val="24"/>
        </w:rPr>
        <w:t>o</w:t>
      </w:r>
      <w:r>
        <w:rPr>
          <w:sz w:val="24"/>
          <w:szCs w:val="24"/>
        </w:rPr>
        <w:t>n</w:t>
      </w:r>
      <w:r>
        <w:rPr>
          <w:spacing w:val="-2"/>
          <w:sz w:val="24"/>
          <w:szCs w:val="24"/>
        </w:rPr>
        <w:t xml:space="preserve"> </w:t>
      </w:r>
      <w:r>
        <w:rPr>
          <w:spacing w:val="-1"/>
          <w:sz w:val="24"/>
          <w:szCs w:val="24"/>
        </w:rPr>
        <w:t>eac</w:t>
      </w:r>
      <w:r>
        <w:rPr>
          <w:sz w:val="24"/>
          <w:szCs w:val="24"/>
        </w:rPr>
        <w:t>h</w:t>
      </w:r>
      <w:r>
        <w:rPr>
          <w:spacing w:val="-3"/>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z w:val="24"/>
          <w:szCs w:val="24"/>
        </w:rPr>
        <w:t>.</w:t>
      </w:r>
    </w:p>
    <w:p w:rsidR="008D75EE" w:rsidRDefault="008D75EE">
      <w:pPr>
        <w:spacing w:before="1" w:line="280" w:lineRule="exact"/>
        <w:rPr>
          <w:sz w:val="28"/>
          <w:szCs w:val="28"/>
        </w:rPr>
      </w:pPr>
    </w:p>
    <w:p w:rsidR="008D75EE" w:rsidRDefault="00B30AA0">
      <w:pPr>
        <w:spacing w:line="260" w:lineRule="exact"/>
        <w:ind w:left="1953" w:right="1162" w:hanging="720"/>
        <w:jc w:val="both"/>
      </w:pPr>
      <w:r>
        <w:rPr>
          <w:sz w:val="24"/>
          <w:szCs w:val="24"/>
        </w:rPr>
        <w:t>2</w:t>
      </w:r>
      <w:r>
        <w:rPr>
          <w:spacing w:val="2"/>
          <w:sz w:val="24"/>
          <w:szCs w:val="24"/>
        </w:rPr>
        <w:t>.</w:t>
      </w:r>
      <w:r>
        <w:rPr>
          <w:sz w:val="24"/>
          <w:szCs w:val="24"/>
        </w:rPr>
        <w:t>11</w:t>
      </w:r>
      <w:r>
        <w:rPr>
          <w:spacing w:val="2"/>
          <w:sz w:val="24"/>
          <w:szCs w:val="24"/>
        </w:rPr>
        <w:t>.</w:t>
      </w:r>
      <w:r>
        <w:rPr>
          <w:sz w:val="24"/>
          <w:szCs w:val="24"/>
        </w:rPr>
        <w:t>5</w:t>
      </w:r>
      <w:r>
        <w:rPr>
          <w:spacing w:val="56"/>
          <w:sz w:val="24"/>
          <w:szCs w:val="24"/>
        </w:rPr>
        <w:t xml:space="preserve"> </w:t>
      </w:r>
      <w:r>
        <w:rPr>
          <w:spacing w:val="2"/>
          <w:sz w:val="24"/>
          <w:szCs w:val="24"/>
        </w:rPr>
        <w:t>T</w:t>
      </w:r>
      <w:r>
        <w:rPr>
          <w:spacing w:val="-5"/>
          <w:sz w:val="24"/>
          <w:szCs w:val="24"/>
        </w:rPr>
        <w:t>h</w:t>
      </w:r>
      <w:r>
        <w:rPr>
          <w:sz w:val="24"/>
          <w:szCs w:val="24"/>
        </w:rPr>
        <w:t>e</w:t>
      </w:r>
      <w:r>
        <w:rPr>
          <w:spacing w:val="-1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9"/>
          <w:sz w:val="24"/>
          <w:szCs w:val="24"/>
        </w:rPr>
        <w:t xml:space="preserve"> </w:t>
      </w:r>
      <w:r>
        <w:rPr>
          <w:spacing w:val="-1"/>
          <w:sz w:val="24"/>
          <w:szCs w:val="24"/>
        </w:rPr>
        <w:t>e</w:t>
      </w:r>
      <w:r>
        <w:rPr>
          <w:spacing w:val="-5"/>
          <w:sz w:val="24"/>
          <w:szCs w:val="24"/>
        </w:rPr>
        <w:t>n</w:t>
      </w:r>
      <w:r>
        <w:rPr>
          <w:sz w:val="24"/>
          <w:szCs w:val="24"/>
        </w:rPr>
        <w:t>ds</w:t>
      </w:r>
      <w:r>
        <w:rPr>
          <w:spacing w:val="-1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1"/>
          <w:sz w:val="24"/>
          <w:szCs w:val="24"/>
        </w:rPr>
        <w:t xml:space="preserve"> </w:t>
      </w:r>
      <w:r>
        <w:rPr>
          <w:spacing w:val="-5"/>
          <w:sz w:val="24"/>
          <w:szCs w:val="24"/>
        </w:rPr>
        <w:t>b</w:t>
      </w:r>
      <w:r>
        <w:rPr>
          <w:sz w:val="24"/>
          <w:szCs w:val="24"/>
        </w:rPr>
        <w:t>e</w:t>
      </w:r>
      <w:r>
        <w:rPr>
          <w:spacing w:val="-13"/>
          <w:sz w:val="24"/>
          <w:szCs w:val="24"/>
        </w:rPr>
        <w:t xml:space="preserve"> </w:t>
      </w:r>
      <w:r>
        <w:rPr>
          <w:sz w:val="24"/>
          <w:szCs w:val="24"/>
        </w:rPr>
        <w:t>p</w:t>
      </w:r>
      <w:r>
        <w:rPr>
          <w:spacing w:val="1"/>
          <w:sz w:val="24"/>
          <w:szCs w:val="24"/>
        </w:rPr>
        <w:t>r</w:t>
      </w:r>
      <w:r>
        <w:rPr>
          <w:spacing w:val="5"/>
          <w:sz w:val="24"/>
          <w:szCs w:val="24"/>
        </w:rPr>
        <w:t>o</w:t>
      </w:r>
      <w:r>
        <w:rPr>
          <w:sz w:val="24"/>
          <w:szCs w:val="24"/>
        </w:rPr>
        <w:t>p</w:t>
      </w:r>
      <w:r>
        <w:rPr>
          <w:spacing w:val="-1"/>
          <w:sz w:val="24"/>
          <w:szCs w:val="24"/>
        </w:rPr>
        <w:t>e</w:t>
      </w:r>
      <w:r>
        <w:rPr>
          <w:spacing w:val="1"/>
          <w:sz w:val="24"/>
          <w:szCs w:val="24"/>
        </w:rPr>
        <w:t>r</w:t>
      </w:r>
      <w:r>
        <w:rPr>
          <w:spacing w:val="-4"/>
          <w:sz w:val="24"/>
          <w:szCs w:val="24"/>
        </w:rPr>
        <w:t>l</w:t>
      </w:r>
      <w:r>
        <w:rPr>
          <w:sz w:val="24"/>
          <w:szCs w:val="24"/>
        </w:rPr>
        <w:t>y</w:t>
      </w:r>
      <w:r>
        <w:rPr>
          <w:spacing w:val="-16"/>
          <w:sz w:val="24"/>
          <w:szCs w:val="24"/>
        </w:rPr>
        <w:t xml:space="preserve"> </w:t>
      </w:r>
      <w:r>
        <w:rPr>
          <w:spacing w:val="-2"/>
          <w:sz w:val="24"/>
          <w:szCs w:val="24"/>
        </w:rPr>
        <w:t>s</w:t>
      </w:r>
      <w:r>
        <w:rPr>
          <w:spacing w:val="-1"/>
          <w:sz w:val="24"/>
          <w:szCs w:val="24"/>
        </w:rPr>
        <w:t>e</w:t>
      </w:r>
      <w:r>
        <w:rPr>
          <w:spacing w:val="4"/>
          <w:sz w:val="24"/>
          <w:szCs w:val="24"/>
        </w:rPr>
        <w:t>a</w:t>
      </w:r>
      <w:r>
        <w:rPr>
          <w:spacing w:val="-4"/>
          <w:sz w:val="24"/>
          <w:szCs w:val="24"/>
        </w:rPr>
        <w:t>l</w:t>
      </w:r>
      <w:r>
        <w:rPr>
          <w:spacing w:val="-1"/>
          <w:sz w:val="24"/>
          <w:szCs w:val="24"/>
        </w:rPr>
        <w:t>e</w:t>
      </w:r>
      <w:r>
        <w:rPr>
          <w:sz w:val="24"/>
          <w:szCs w:val="24"/>
        </w:rPr>
        <w:t>d</w:t>
      </w:r>
      <w:r>
        <w:rPr>
          <w:spacing w:val="-11"/>
          <w:sz w:val="24"/>
          <w:szCs w:val="24"/>
        </w:rPr>
        <w:t xml:space="preserve"> </w:t>
      </w:r>
      <w:r>
        <w:rPr>
          <w:spacing w:val="4"/>
          <w:sz w:val="24"/>
          <w:szCs w:val="24"/>
        </w:rPr>
        <w:t>a</w:t>
      </w:r>
      <w:r>
        <w:rPr>
          <w:spacing w:val="-5"/>
          <w:sz w:val="24"/>
          <w:szCs w:val="24"/>
        </w:rPr>
        <w:t>n</w:t>
      </w:r>
      <w:r>
        <w:rPr>
          <w:sz w:val="24"/>
          <w:szCs w:val="24"/>
        </w:rPr>
        <w:t>d</w:t>
      </w:r>
      <w:r>
        <w:rPr>
          <w:spacing w:val="-12"/>
          <w:sz w:val="24"/>
          <w:szCs w:val="24"/>
        </w:rPr>
        <w:t xml:space="preserve"> </w:t>
      </w:r>
      <w:r>
        <w:rPr>
          <w:spacing w:val="-2"/>
          <w:sz w:val="24"/>
          <w:szCs w:val="24"/>
        </w:rPr>
        <w:t>s</w:t>
      </w:r>
      <w:r>
        <w:rPr>
          <w:spacing w:val="-1"/>
          <w:sz w:val="24"/>
          <w:szCs w:val="24"/>
        </w:rPr>
        <w:t>e</w:t>
      </w:r>
      <w:r>
        <w:rPr>
          <w:spacing w:val="4"/>
          <w:sz w:val="24"/>
          <w:szCs w:val="24"/>
        </w:rPr>
        <w:t>c</w:t>
      </w:r>
      <w:r>
        <w:rPr>
          <w:sz w:val="24"/>
          <w:szCs w:val="24"/>
        </w:rPr>
        <w:t>u</w:t>
      </w:r>
      <w:r>
        <w:rPr>
          <w:spacing w:val="1"/>
          <w:sz w:val="24"/>
          <w:szCs w:val="24"/>
        </w:rPr>
        <w:t>r</w:t>
      </w:r>
      <w:r>
        <w:rPr>
          <w:spacing w:val="-1"/>
          <w:sz w:val="24"/>
          <w:szCs w:val="24"/>
        </w:rPr>
        <w:t>e</w:t>
      </w:r>
      <w:r>
        <w:rPr>
          <w:sz w:val="24"/>
          <w:szCs w:val="24"/>
        </w:rPr>
        <w:t>d</w:t>
      </w:r>
      <w:r>
        <w:rPr>
          <w:spacing w:val="-16"/>
          <w:sz w:val="24"/>
          <w:szCs w:val="24"/>
        </w:rPr>
        <w:t xml:space="preserve"> </w:t>
      </w:r>
      <w:r>
        <w:rPr>
          <w:spacing w:val="5"/>
          <w:sz w:val="24"/>
          <w:szCs w:val="24"/>
        </w:rPr>
        <w:t>o</w:t>
      </w:r>
      <w:r>
        <w:rPr>
          <w:sz w:val="24"/>
          <w:szCs w:val="24"/>
        </w:rPr>
        <w:t>n</w:t>
      </w:r>
      <w:r>
        <w:rPr>
          <w:spacing w:val="-17"/>
          <w:sz w:val="24"/>
          <w:szCs w:val="24"/>
        </w:rPr>
        <w:t xml:space="preserve"> </w:t>
      </w:r>
      <w:r>
        <w:rPr>
          <w:spacing w:val="5"/>
          <w:sz w:val="24"/>
          <w:szCs w:val="24"/>
        </w:rPr>
        <w:t>t</w:t>
      </w:r>
      <w:r>
        <w:rPr>
          <w:spacing w:val="-5"/>
          <w:sz w:val="24"/>
          <w:szCs w:val="24"/>
        </w:rPr>
        <w:t>h</w:t>
      </w:r>
      <w:r>
        <w:rPr>
          <w:spacing w:val="-1"/>
          <w:sz w:val="24"/>
          <w:szCs w:val="24"/>
        </w:rPr>
        <w:t xml:space="preserve">e </w:t>
      </w:r>
      <w:r>
        <w:rPr>
          <w:spacing w:val="2"/>
          <w:sz w:val="24"/>
          <w:szCs w:val="24"/>
        </w:rPr>
        <w:t>s</w:t>
      </w:r>
      <w:r>
        <w:rPr>
          <w:spacing w:val="-4"/>
          <w:sz w:val="24"/>
          <w:szCs w:val="24"/>
        </w:rPr>
        <w:t>i</w:t>
      </w:r>
      <w:r>
        <w:rPr>
          <w:sz w:val="24"/>
          <w:szCs w:val="24"/>
        </w:rPr>
        <w:t>de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o</w:t>
      </w:r>
      <w:r>
        <w:rPr>
          <w:spacing w:val="-5"/>
          <w:sz w:val="24"/>
          <w:szCs w:val="24"/>
        </w:rPr>
        <w:t>n</w:t>
      </w:r>
      <w:r>
        <w:rPr>
          <w:sz w:val="24"/>
          <w:szCs w:val="24"/>
        </w:rPr>
        <w:t>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1"/>
          <w:sz w:val="24"/>
          <w:szCs w:val="24"/>
        </w:rPr>
        <w:t>e</w:t>
      </w:r>
      <w:r>
        <w:rPr>
          <w:sz w:val="24"/>
          <w:szCs w:val="24"/>
        </w:rPr>
        <w:t xml:space="preserve">s </w:t>
      </w:r>
      <w:r>
        <w:rPr>
          <w:spacing w:val="5"/>
          <w:sz w:val="24"/>
          <w:szCs w:val="24"/>
        </w:rPr>
        <w:t>t</w:t>
      </w:r>
      <w:r>
        <w:rPr>
          <w:sz w:val="24"/>
          <w:szCs w:val="24"/>
        </w:rPr>
        <w:t>o</w:t>
      </w:r>
      <w:r>
        <w:rPr>
          <w:spacing w:val="2"/>
          <w:sz w:val="24"/>
          <w:szCs w:val="24"/>
        </w:rPr>
        <w:t xml:space="preserve"> </w:t>
      </w:r>
      <w:r>
        <w:rPr>
          <w:spacing w:val="-1"/>
          <w:sz w:val="24"/>
          <w:szCs w:val="24"/>
        </w:rPr>
        <w:t>a</w:t>
      </w:r>
      <w:r>
        <w:rPr>
          <w:spacing w:val="-5"/>
          <w:sz w:val="24"/>
          <w:szCs w:val="24"/>
        </w:rPr>
        <w:t>v</w:t>
      </w:r>
      <w:r>
        <w:rPr>
          <w:spacing w:val="5"/>
          <w:sz w:val="24"/>
          <w:szCs w:val="24"/>
        </w:rPr>
        <w:t>o</w:t>
      </w:r>
      <w:r>
        <w:rPr>
          <w:spacing w:val="-9"/>
          <w:sz w:val="24"/>
          <w:szCs w:val="24"/>
        </w:rPr>
        <w:t>i</w:t>
      </w:r>
      <w:r>
        <w:rPr>
          <w:sz w:val="24"/>
          <w:szCs w:val="24"/>
        </w:rPr>
        <w:t>d</w:t>
      </w:r>
      <w:r>
        <w:rPr>
          <w:spacing w:val="7"/>
          <w:sz w:val="24"/>
          <w:szCs w:val="24"/>
        </w:rPr>
        <w:t xml:space="preserve"> </w:t>
      </w:r>
      <w:r>
        <w:rPr>
          <w:spacing w:val="-9"/>
          <w:sz w:val="24"/>
          <w:szCs w:val="24"/>
        </w:rPr>
        <w:t>l</w:t>
      </w:r>
      <w:r>
        <w:rPr>
          <w:spacing w:val="5"/>
          <w:sz w:val="24"/>
          <w:szCs w:val="24"/>
        </w:rPr>
        <w:t>oo</w:t>
      </w:r>
      <w:r>
        <w:rPr>
          <w:spacing w:val="-2"/>
          <w:sz w:val="24"/>
          <w:szCs w:val="24"/>
        </w:rPr>
        <w:t>s</w:t>
      </w:r>
      <w:r>
        <w:rPr>
          <w:spacing w:val="-1"/>
          <w:sz w:val="24"/>
          <w:szCs w:val="24"/>
        </w:rPr>
        <w:t>e</w:t>
      </w:r>
      <w:r>
        <w:rPr>
          <w:sz w:val="24"/>
          <w:szCs w:val="24"/>
        </w:rPr>
        <w:t>n</w:t>
      </w:r>
      <w:r>
        <w:rPr>
          <w:spacing w:val="-4"/>
          <w:sz w:val="24"/>
          <w:szCs w:val="24"/>
        </w:rPr>
        <w:t>i</w:t>
      </w:r>
      <w:r>
        <w:rPr>
          <w:sz w:val="24"/>
          <w:szCs w:val="24"/>
        </w:rPr>
        <w:t>ng</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9"/>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pacing w:val="1"/>
          <w:sz w:val="24"/>
          <w:szCs w:val="24"/>
        </w:rPr>
        <w:t>r</w:t>
      </w:r>
      <w:r>
        <w:rPr>
          <w:sz w:val="24"/>
          <w:szCs w:val="24"/>
        </w:rPr>
        <w:t>s</w:t>
      </w:r>
      <w:r>
        <w:rPr>
          <w:spacing w:val="6"/>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g</w:t>
      </w:r>
      <w:r>
        <w:rPr>
          <w:spacing w:val="3"/>
          <w:sz w:val="24"/>
          <w:szCs w:val="24"/>
        </w:rPr>
        <w:t xml:space="preserve"> </w:t>
      </w:r>
      <w:r>
        <w:rPr>
          <w:sz w:val="24"/>
          <w:szCs w:val="24"/>
        </w:rPr>
        <w:t>t</w:t>
      </w:r>
      <w:r>
        <w:rPr>
          <w:spacing w:val="2"/>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z w:val="24"/>
          <w:szCs w:val="24"/>
        </w:rPr>
        <w:t>t</w:t>
      </w:r>
      <w:r>
        <w:rPr>
          <w:spacing w:val="8"/>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pacing w:val="-5"/>
          <w:sz w:val="24"/>
          <w:szCs w:val="24"/>
        </w:rPr>
        <w:t>h</w:t>
      </w:r>
      <w:r>
        <w:rPr>
          <w:spacing w:val="4"/>
          <w:sz w:val="24"/>
          <w:szCs w:val="24"/>
        </w:rPr>
        <w:t>a</w:t>
      </w:r>
      <w:r>
        <w:rPr>
          <w:spacing w:val="-5"/>
          <w:sz w:val="24"/>
          <w:szCs w:val="24"/>
        </w:rPr>
        <w:t>n</w:t>
      </w:r>
      <w:r>
        <w:rPr>
          <w:spacing w:val="5"/>
          <w:sz w:val="24"/>
          <w:szCs w:val="24"/>
        </w:rPr>
        <w:t>d</w:t>
      </w:r>
      <w:r>
        <w:rPr>
          <w:sz w:val="24"/>
          <w:szCs w:val="24"/>
        </w:rPr>
        <w:t>l</w:t>
      </w:r>
      <w:r>
        <w:rPr>
          <w:spacing w:val="-4"/>
          <w:sz w:val="24"/>
          <w:szCs w:val="24"/>
        </w:rPr>
        <w:t>i</w:t>
      </w:r>
      <w:r>
        <w:rPr>
          <w:sz w:val="24"/>
          <w:szCs w:val="24"/>
        </w:rPr>
        <w:t>ng.</w:t>
      </w:r>
    </w:p>
    <w:p w:rsidR="008D75EE" w:rsidRDefault="008D75EE">
      <w:pPr>
        <w:spacing w:line="200" w:lineRule="exact"/>
      </w:pPr>
    </w:p>
    <w:p w:rsidR="008D75EE" w:rsidRDefault="00B30AA0">
      <w:pPr>
        <w:spacing w:line="260" w:lineRule="exact"/>
        <w:ind w:left="1953" w:right="1162" w:hanging="720"/>
        <w:jc w:val="both"/>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6</w:t>
      </w:r>
      <w:r>
        <w:rPr>
          <w:spacing w:val="56"/>
          <w:sz w:val="24"/>
          <w:szCs w:val="24"/>
        </w:rPr>
        <w:t xml:space="preserve"> </w:t>
      </w:r>
      <w:r>
        <w:rPr>
          <w:sz w:val="24"/>
          <w:szCs w:val="24"/>
        </w:rPr>
        <w:t>All</w:t>
      </w:r>
      <w:r>
        <w:rPr>
          <w:spacing w:val="27"/>
          <w:sz w:val="24"/>
          <w:szCs w:val="24"/>
        </w:rPr>
        <w:t xml:space="preserve"> </w:t>
      </w:r>
      <w:r>
        <w:rPr>
          <w:sz w:val="24"/>
          <w:szCs w:val="24"/>
        </w:rPr>
        <w:t>w</w:t>
      </w:r>
      <w:r>
        <w:rPr>
          <w:spacing w:val="4"/>
          <w:sz w:val="24"/>
          <w:szCs w:val="24"/>
        </w:rPr>
        <w:t>o</w:t>
      </w:r>
      <w:r>
        <w:rPr>
          <w:spacing w:val="5"/>
          <w:sz w:val="24"/>
          <w:szCs w:val="24"/>
        </w:rPr>
        <w:t>o</w:t>
      </w:r>
      <w:r>
        <w:rPr>
          <w:sz w:val="24"/>
          <w:szCs w:val="24"/>
        </w:rPr>
        <w:t>d</w:t>
      </w:r>
      <w:r>
        <w:rPr>
          <w:spacing w:val="-1"/>
          <w:sz w:val="24"/>
          <w:szCs w:val="24"/>
        </w:rPr>
        <w:t>e</w:t>
      </w:r>
      <w:r>
        <w:rPr>
          <w:sz w:val="24"/>
          <w:szCs w:val="24"/>
        </w:rPr>
        <w:t>n</w:t>
      </w:r>
      <w:r>
        <w:rPr>
          <w:spacing w:val="36"/>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5"/>
          <w:sz w:val="24"/>
          <w:szCs w:val="24"/>
        </w:rPr>
        <w:t>n</w:t>
      </w:r>
      <w:r>
        <w:rPr>
          <w:spacing w:val="4"/>
          <w:sz w:val="24"/>
          <w:szCs w:val="24"/>
        </w:rPr>
        <w:t>e</w:t>
      </w:r>
      <w:r>
        <w:rPr>
          <w:spacing w:val="-5"/>
          <w:sz w:val="24"/>
          <w:szCs w:val="24"/>
        </w:rPr>
        <w:t>n</w:t>
      </w:r>
      <w:r>
        <w:rPr>
          <w:spacing w:val="5"/>
          <w:sz w:val="24"/>
          <w:szCs w:val="24"/>
        </w:rPr>
        <w:t>t</w:t>
      </w:r>
      <w:r>
        <w:rPr>
          <w:sz w:val="24"/>
          <w:szCs w:val="24"/>
        </w:rPr>
        <w:t>s</w:t>
      </w:r>
      <w:r>
        <w:rPr>
          <w:spacing w:val="4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8"/>
          <w:sz w:val="24"/>
          <w:szCs w:val="24"/>
        </w:rPr>
        <w:t xml:space="preserve"> </w:t>
      </w:r>
      <w:r>
        <w:rPr>
          <w:spacing w:val="-5"/>
          <w:sz w:val="24"/>
          <w:szCs w:val="24"/>
        </w:rPr>
        <w:t>b</w:t>
      </w:r>
      <w:r>
        <w:rPr>
          <w:sz w:val="24"/>
          <w:szCs w:val="24"/>
        </w:rPr>
        <w:t>e</w:t>
      </w:r>
      <w:r>
        <w:rPr>
          <w:spacing w:val="45"/>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d</w:t>
      </w:r>
      <w:r>
        <w:rPr>
          <w:spacing w:val="33"/>
          <w:sz w:val="24"/>
          <w:szCs w:val="24"/>
        </w:rPr>
        <w:t xml:space="preserve"> </w:t>
      </w:r>
      <w:r>
        <w:rPr>
          <w:spacing w:val="5"/>
          <w:sz w:val="24"/>
          <w:szCs w:val="24"/>
        </w:rPr>
        <w:t>o</w:t>
      </w:r>
      <w:r>
        <w:rPr>
          <w:spacing w:val="-5"/>
          <w:sz w:val="24"/>
          <w:szCs w:val="24"/>
        </w:rPr>
        <w:t>u</w:t>
      </w:r>
      <w:r>
        <w:rPr>
          <w:sz w:val="24"/>
          <w:szCs w:val="24"/>
        </w:rPr>
        <w:t>t</w:t>
      </w:r>
      <w:r>
        <w:rPr>
          <w:spacing w:val="37"/>
          <w:sz w:val="24"/>
          <w:szCs w:val="24"/>
        </w:rPr>
        <w:t xml:space="preserve"> </w:t>
      </w:r>
      <w:r>
        <w:rPr>
          <w:spacing w:val="5"/>
          <w:sz w:val="24"/>
          <w:szCs w:val="24"/>
        </w:rPr>
        <w:t>o</w:t>
      </w:r>
      <w:r>
        <w:rPr>
          <w:sz w:val="24"/>
          <w:szCs w:val="24"/>
        </w:rPr>
        <w:t>f</w:t>
      </w:r>
      <w:r>
        <w:rPr>
          <w:spacing w:val="33"/>
          <w:sz w:val="24"/>
          <w:szCs w:val="24"/>
        </w:rPr>
        <w:t xml:space="preserve"> </w:t>
      </w:r>
      <w:r>
        <w:rPr>
          <w:spacing w:val="-2"/>
          <w:sz w:val="24"/>
          <w:szCs w:val="24"/>
        </w:rPr>
        <w:t>s</w:t>
      </w:r>
      <w:r>
        <w:rPr>
          <w:spacing w:val="-1"/>
          <w:sz w:val="24"/>
          <w:szCs w:val="24"/>
        </w:rPr>
        <w:t>ea</w:t>
      </w:r>
      <w:r>
        <w:rPr>
          <w:spacing w:val="-2"/>
          <w:sz w:val="24"/>
          <w:szCs w:val="24"/>
        </w:rPr>
        <w:t>s</w:t>
      </w:r>
      <w:r>
        <w:rPr>
          <w:spacing w:val="5"/>
          <w:sz w:val="24"/>
          <w:szCs w:val="24"/>
        </w:rPr>
        <w:t>o</w:t>
      </w:r>
      <w:r>
        <w:rPr>
          <w:spacing w:val="-5"/>
          <w:sz w:val="24"/>
          <w:szCs w:val="24"/>
        </w:rPr>
        <w:t>n</w:t>
      </w:r>
      <w:r>
        <w:rPr>
          <w:spacing w:val="-1"/>
          <w:sz w:val="24"/>
          <w:szCs w:val="24"/>
        </w:rPr>
        <w:t>e</w:t>
      </w:r>
      <w:r>
        <w:rPr>
          <w:sz w:val="24"/>
          <w:szCs w:val="24"/>
        </w:rPr>
        <w:t>d</w:t>
      </w:r>
      <w:r>
        <w:rPr>
          <w:spacing w:val="36"/>
          <w:sz w:val="24"/>
          <w:szCs w:val="24"/>
        </w:rPr>
        <w:t xml:space="preserve"> </w:t>
      </w:r>
      <w:r>
        <w:rPr>
          <w:spacing w:val="-2"/>
          <w:sz w:val="24"/>
          <w:szCs w:val="24"/>
        </w:rPr>
        <w:t>s</w:t>
      </w:r>
      <w:r>
        <w:rPr>
          <w:spacing w:val="9"/>
          <w:sz w:val="24"/>
          <w:szCs w:val="24"/>
        </w:rPr>
        <w:t>o</w:t>
      </w:r>
      <w:r>
        <w:rPr>
          <w:spacing w:val="-8"/>
          <w:sz w:val="24"/>
          <w:szCs w:val="24"/>
        </w:rPr>
        <w:t>f</w:t>
      </w:r>
      <w:r>
        <w:rPr>
          <w:sz w:val="24"/>
          <w:szCs w:val="24"/>
        </w:rPr>
        <w:t>t</w:t>
      </w:r>
      <w:r>
        <w:rPr>
          <w:spacing w:val="42"/>
          <w:sz w:val="24"/>
          <w:szCs w:val="24"/>
        </w:rPr>
        <w:t xml:space="preserve"> </w:t>
      </w:r>
      <w:r>
        <w:rPr>
          <w:spacing w:val="-5"/>
          <w:sz w:val="24"/>
          <w:szCs w:val="24"/>
        </w:rPr>
        <w:t>w</w:t>
      </w:r>
      <w:r>
        <w:rPr>
          <w:sz w:val="24"/>
          <w:szCs w:val="24"/>
        </w:rPr>
        <w:t>o</w:t>
      </w:r>
      <w:r>
        <w:rPr>
          <w:spacing w:val="5"/>
          <w:sz w:val="24"/>
          <w:szCs w:val="24"/>
        </w:rPr>
        <w:t>o</w:t>
      </w:r>
      <w:r>
        <w:rPr>
          <w:sz w:val="24"/>
          <w:szCs w:val="24"/>
        </w:rPr>
        <w:t xml:space="preserve">d </w:t>
      </w:r>
      <w:r>
        <w:rPr>
          <w:spacing w:val="-8"/>
          <w:sz w:val="24"/>
          <w:szCs w:val="24"/>
        </w:rPr>
        <w:t>f</w:t>
      </w:r>
      <w:r>
        <w:rPr>
          <w:spacing w:val="1"/>
          <w:sz w:val="24"/>
          <w:szCs w:val="24"/>
        </w:rPr>
        <w:t>r</w:t>
      </w:r>
      <w:r>
        <w:rPr>
          <w:spacing w:val="4"/>
          <w:sz w:val="24"/>
          <w:szCs w:val="24"/>
        </w:rPr>
        <w:t>e</w:t>
      </w:r>
      <w:r>
        <w:rPr>
          <w:sz w:val="24"/>
          <w:szCs w:val="24"/>
        </w:rPr>
        <w:t>e</w:t>
      </w:r>
      <w:r>
        <w:rPr>
          <w:spacing w:val="50"/>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37"/>
          <w:sz w:val="24"/>
          <w:szCs w:val="24"/>
        </w:rPr>
        <w:t xml:space="preserve"> </w:t>
      </w:r>
      <w:r>
        <w:rPr>
          <w:sz w:val="24"/>
          <w:szCs w:val="24"/>
        </w:rPr>
        <w:t>d</w:t>
      </w:r>
      <w:r>
        <w:rPr>
          <w:spacing w:val="4"/>
          <w:sz w:val="24"/>
          <w:szCs w:val="24"/>
        </w:rPr>
        <w:t>e</w:t>
      </w:r>
      <w:r>
        <w:rPr>
          <w:spacing w:val="-8"/>
          <w:sz w:val="24"/>
          <w:szCs w:val="24"/>
        </w:rPr>
        <w:t>f</w:t>
      </w:r>
      <w:r>
        <w:rPr>
          <w:spacing w:val="4"/>
          <w:sz w:val="24"/>
          <w:szCs w:val="24"/>
        </w:rPr>
        <w:t>e</w:t>
      </w:r>
      <w:r>
        <w:rPr>
          <w:spacing w:val="-1"/>
          <w:sz w:val="24"/>
          <w:szCs w:val="24"/>
        </w:rPr>
        <w:t>c</w:t>
      </w:r>
      <w:r>
        <w:rPr>
          <w:spacing w:val="5"/>
          <w:sz w:val="24"/>
          <w:szCs w:val="24"/>
        </w:rPr>
        <w:t>t</w:t>
      </w:r>
      <w:r>
        <w:rPr>
          <w:sz w:val="24"/>
          <w:szCs w:val="24"/>
        </w:rPr>
        <w:t>s</w:t>
      </w:r>
      <w:r>
        <w:rPr>
          <w:spacing w:val="40"/>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46"/>
          <w:sz w:val="24"/>
          <w:szCs w:val="24"/>
        </w:rPr>
        <w:t xml:space="preserve"> </w:t>
      </w:r>
      <w:r>
        <w:rPr>
          <w:spacing w:val="-9"/>
          <w:sz w:val="24"/>
          <w:szCs w:val="24"/>
        </w:rPr>
        <w:t>m</w:t>
      </w:r>
      <w:r>
        <w:rPr>
          <w:spacing w:val="4"/>
          <w:sz w:val="24"/>
          <w:szCs w:val="24"/>
        </w:rPr>
        <w:t>a</w:t>
      </w:r>
      <w:r>
        <w:rPr>
          <w:sz w:val="24"/>
          <w:szCs w:val="24"/>
        </w:rPr>
        <w:t>y</w:t>
      </w:r>
      <w:r>
        <w:rPr>
          <w:spacing w:val="41"/>
          <w:sz w:val="24"/>
          <w:szCs w:val="24"/>
        </w:rPr>
        <w:t xml:space="preserve"> </w:t>
      </w:r>
      <w:r>
        <w:rPr>
          <w:spacing w:val="-4"/>
          <w:sz w:val="24"/>
          <w:szCs w:val="24"/>
        </w:rPr>
        <w:t>m</w:t>
      </w:r>
      <w:r>
        <w:rPr>
          <w:spacing w:val="-1"/>
          <w:sz w:val="24"/>
          <w:szCs w:val="24"/>
        </w:rPr>
        <w:t>a</w:t>
      </w:r>
      <w:r>
        <w:rPr>
          <w:spacing w:val="5"/>
          <w:sz w:val="24"/>
          <w:szCs w:val="24"/>
        </w:rPr>
        <w:t>t</w:t>
      </w:r>
      <w:r>
        <w:rPr>
          <w:spacing w:val="-1"/>
          <w:sz w:val="24"/>
          <w:szCs w:val="24"/>
        </w:rPr>
        <w:t>e</w:t>
      </w:r>
      <w:r>
        <w:rPr>
          <w:spacing w:val="1"/>
          <w:sz w:val="24"/>
          <w:szCs w:val="24"/>
        </w:rPr>
        <w:t>r</w:t>
      </w:r>
      <w:r>
        <w:rPr>
          <w:spacing w:val="-4"/>
          <w:sz w:val="24"/>
          <w:szCs w:val="24"/>
        </w:rPr>
        <w:t>i</w:t>
      </w:r>
      <w:r>
        <w:rPr>
          <w:spacing w:val="4"/>
          <w:sz w:val="24"/>
          <w:szCs w:val="24"/>
        </w:rPr>
        <w:t>a</w:t>
      </w:r>
      <w:r>
        <w:rPr>
          <w:spacing w:val="-4"/>
          <w:sz w:val="24"/>
          <w:szCs w:val="24"/>
        </w:rPr>
        <w:t>l</w:t>
      </w:r>
      <w:r>
        <w:rPr>
          <w:sz w:val="24"/>
          <w:szCs w:val="24"/>
        </w:rPr>
        <w:t>ly</w:t>
      </w:r>
      <w:r>
        <w:rPr>
          <w:spacing w:val="42"/>
          <w:sz w:val="24"/>
          <w:szCs w:val="24"/>
        </w:rPr>
        <w:t xml:space="preserve"> </w:t>
      </w:r>
      <w:r>
        <w:rPr>
          <w:sz w:val="24"/>
          <w:szCs w:val="24"/>
        </w:rPr>
        <w:t>w</w:t>
      </w:r>
      <w:r>
        <w:rPr>
          <w:spacing w:val="-1"/>
          <w:sz w:val="24"/>
          <w:szCs w:val="24"/>
        </w:rPr>
        <w:t>ea</w:t>
      </w:r>
      <w:r>
        <w:rPr>
          <w:sz w:val="24"/>
          <w:szCs w:val="24"/>
        </w:rPr>
        <w:t>k</w:t>
      </w:r>
      <w:r>
        <w:rPr>
          <w:spacing w:val="4"/>
          <w:sz w:val="24"/>
          <w:szCs w:val="24"/>
        </w:rPr>
        <w:t>e</w:t>
      </w:r>
      <w:r>
        <w:rPr>
          <w:sz w:val="24"/>
          <w:szCs w:val="24"/>
        </w:rPr>
        <w:t>n</w:t>
      </w:r>
      <w:r>
        <w:rPr>
          <w:spacing w:val="41"/>
          <w:sz w:val="24"/>
          <w:szCs w:val="24"/>
        </w:rPr>
        <w:t xml:space="preserve"> </w:t>
      </w:r>
      <w:r>
        <w:rPr>
          <w:spacing w:val="5"/>
          <w:sz w:val="24"/>
          <w:szCs w:val="24"/>
        </w:rPr>
        <w:t>t</w:t>
      </w:r>
      <w:r>
        <w:rPr>
          <w:sz w:val="24"/>
          <w:szCs w:val="24"/>
        </w:rPr>
        <w:t>he</w:t>
      </w:r>
      <w:r>
        <w:rPr>
          <w:spacing w:val="45"/>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5"/>
          <w:sz w:val="24"/>
          <w:szCs w:val="24"/>
        </w:rPr>
        <w:t>n</w:t>
      </w:r>
      <w:r>
        <w:rPr>
          <w:spacing w:val="4"/>
          <w:sz w:val="24"/>
          <w:szCs w:val="24"/>
        </w:rPr>
        <w:t>e</w:t>
      </w:r>
      <w:r>
        <w:rPr>
          <w:spacing w:val="-5"/>
          <w:sz w:val="24"/>
          <w:szCs w:val="24"/>
        </w:rPr>
        <w:t>n</w:t>
      </w:r>
      <w:r>
        <w:rPr>
          <w:sz w:val="24"/>
          <w:szCs w:val="24"/>
        </w:rPr>
        <w:t>t</w:t>
      </w:r>
      <w:r>
        <w:rPr>
          <w:spacing w:val="52"/>
          <w:sz w:val="24"/>
          <w:szCs w:val="24"/>
        </w:rPr>
        <w:t xml:space="preserve"> </w:t>
      </w:r>
      <w:r>
        <w:rPr>
          <w:sz w:val="24"/>
          <w:szCs w:val="24"/>
        </w:rPr>
        <w:t>p</w:t>
      </w:r>
      <w:r>
        <w:rPr>
          <w:spacing w:val="-1"/>
          <w:sz w:val="24"/>
          <w:szCs w:val="24"/>
        </w:rPr>
        <w:t>a</w:t>
      </w:r>
      <w:r>
        <w:rPr>
          <w:spacing w:val="-3"/>
          <w:sz w:val="24"/>
          <w:szCs w:val="24"/>
        </w:rPr>
        <w:t>r</w:t>
      </w:r>
      <w:r>
        <w:rPr>
          <w:spacing w:val="5"/>
          <w:sz w:val="24"/>
          <w:szCs w:val="24"/>
        </w:rPr>
        <w:t>t</w:t>
      </w:r>
      <w:r>
        <w:rPr>
          <w:sz w:val="24"/>
          <w:szCs w:val="24"/>
        </w:rPr>
        <w:t>s</w:t>
      </w:r>
      <w:r>
        <w:rPr>
          <w:spacing w:val="39"/>
          <w:sz w:val="24"/>
          <w:szCs w:val="24"/>
        </w:rPr>
        <w:t xml:space="preserve"> </w:t>
      </w:r>
      <w:r>
        <w:rPr>
          <w:spacing w:val="5"/>
          <w:sz w:val="24"/>
          <w:szCs w:val="24"/>
        </w:rPr>
        <w:t>o</w:t>
      </w:r>
      <w:r>
        <w:rPr>
          <w:sz w:val="24"/>
          <w:szCs w:val="24"/>
        </w:rPr>
        <w:t>f</w:t>
      </w:r>
      <w:r>
        <w:rPr>
          <w:spacing w:val="38"/>
          <w:sz w:val="24"/>
          <w:szCs w:val="24"/>
        </w:rPr>
        <w:t xml:space="preserve"> </w:t>
      </w:r>
      <w:r>
        <w:rPr>
          <w:spacing w:val="5"/>
          <w:sz w:val="24"/>
          <w:szCs w:val="24"/>
        </w:rPr>
        <w:t>t</w:t>
      </w:r>
      <w:r>
        <w:rPr>
          <w:spacing w:val="-5"/>
          <w:sz w:val="24"/>
          <w:szCs w:val="24"/>
        </w:rPr>
        <w:t>h</w:t>
      </w:r>
      <w:r>
        <w:rPr>
          <w:sz w:val="24"/>
          <w:szCs w:val="24"/>
        </w:rPr>
        <w:t>e d</w:t>
      </w:r>
      <w:r>
        <w:rPr>
          <w:spacing w:val="1"/>
          <w:sz w:val="24"/>
          <w:szCs w:val="24"/>
        </w:rPr>
        <w:t>r</w:t>
      </w:r>
      <w:r>
        <w:rPr>
          <w:spacing w:val="5"/>
          <w:sz w:val="24"/>
          <w:szCs w:val="24"/>
        </w:rPr>
        <w:t>u</w:t>
      </w:r>
      <w:r>
        <w:rPr>
          <w:spacing w:val="-9"/>
          <w:sz w:val="24"/>
          <w:szCs w:val="24"/>
        </w:rPr>
        <w:t>m</w:t>
      </w:r>
      <w:r>
        <w:rPr>
          <w:spacing w:val="-2"/>
          <w:sz w:val="24"/>
          <w:szCs w:val="24"/>
        </w:rPr>
        <w:t>s</w:t>
      </w:r>
      <w:r>
        <w:rPr>
          <w:sz w:val="24"/>
          <w:szCs w:val="24"/>
        </w:rPr>
        <w:t>.</w:t>
      </w:r>
      <w:r>
        <w:rPr>
          <w:spacing w:val="15"/>
          <w:sz w:val="24"/>
          <w:szCs w:val="24"/>
        </w:rPr>
        <w:t xml:space="preserve"> </w:t>
      </w:r>
      <w:r>
        <w:rPr>
          <w:spacing w:val="1"/>
          <w:sz w:val="24"/>
          <w:szCs w:val="24"/>
        </w:rPr>
        <w:t>Pr</w:t>
      </w:r>
      <w:r>
        <w:rPr>
          <w:spacing w:val="-1"/>
          <w:sz w:val="24"/>
          <w:szCs w:val="24"/>
        </w:rPr>
        <w:t>e</w:t>
      </w:r>
      <w:r>
        <w:rPr>
          <w:spacing w:val="-2"/>
          <w:sz w:val="24"/>
          <w:szCs w:val="24"/>
        </w:rPr>
        <w:t>s</w:t>
      </w:r>
      <w:r>
        <w:rPr>
          <w:spacing w:val="-1"/>
          <w:sz w:val="24"/>
          <w:szCs w:val="24"/>
        </w:rPr>
        <w:t>e</w:t>
      </w:r>
      <w:r>
        <w:rPr>
          <w:spacing w:val="1"/>
          <w:sz w:val="24"/>
          <w:szCs w:val="24"/>
        </w:rPr>
        <w:t>r</w:t>
      </w:r>
      <w:r>
        <w:rPr>
          <w:spacing w:val="-5"/>
          <w:sz w:val="24"/>
          <w:szCs w:val="24"/>
        </w:rPr>
        <w:t>v</w:t>
      </w:r>
      <w:r>
        <w:rPr>
          <w:spacing w:val="-1"/>
          <w:sz w:val="24"/>
          <w:szCs w:val="24"/>
        </w:rPr>
        <w:t>a</w:t>
      </w:r>
      <w:r>
        <w:rPr>
          <w:spacing w:val="10"/>
          <w:sz w:val="24"/>
          <w:szCs w:val="24"/>
        </w:rPr>
        <w:t>t</w:t>
      </w:r>
      <w:r>
        <w:rPr>
          <w:spacing w:val="-4"/>
          <w:sz w:val="24"/>
          <w:szCs w:val="24"/>
        </w:rPr>
        <w:t>i</w:t>
      </w:r>
      <w:r>
        <w:rPr>
          <w:spacing w:val="-5"/>
          <w:sz w:val="24"/>
          <w:szCs w:val="24"/>
        </w:rPr>
        <w:t>v</w:t>
      </w:r>
      <w:r>
        <w:rPr>
          <w:sz w:val="24"/>
          <w:szCs w:val="24"/>
        </w:rPr>
        <w:t>e</w:t>
      </w:r>
      <w:r>
        <w:rPr>
          <w:spacing w:val="17"/>
          <w:sz w:val="24"/>
          <w:szCs w:val="24"/>
        </w:rPr>
        <w:t xml:space="preserve"> </w:t>
      </w:r>
      <w:r>
        <w:rPr>
          <w:spacing w:val="5"/>
          <w:sz w:val="24"/>
          <w:szCs w:val="24"/>
        </w:rPr>
        <w:t>t</w:t>
      </w:r>
      <w:r>
        <w:rPr>
          <w:spacing w:val="1"/>
          <w:sz w:val="24"/>
          <w:szCs w:val="24"/>
        </w:rPr>
        <w:t>r</w:t>
      </w:r>
      <w:r>
        <w:rPr>
          <w:spacing w:val="-1"/>
          <w:sz w:val="24"/>
          <w:szCs w:val="24"/>
        </w:rPr>
        <w:t>ea</w:t>
      </w:r>
      <w:r>
        <w:rPr>
          <w:spacing w:val="5"/>
          <w:sz w:val="24"/>
          <w:szCs w:val="24"/>
        </w:rPr>
        <w:t>t</w:t>
      </w:r>
      <w:r>
        <w:rPr>
          <w:spacing w:val="-9"/>
          <w:sz w:val="24"/>
          <w:szCs w:val="24"/>
        </w:rPr>
        <w:t>m</w:t>
      </w:r>
      <w:r>
        <w:rPr>
          <w:spacing w:val="4"/>
          <w:sz w:val="24"/>
          <w:szCs w:val="24"/>
        </w:rPr>
        <w:t>e</w:t>
      </w:r>
      <w:r>
        <w:rPr>
          <w:spacing w:val="-5"/>
          <w:sz w:val="24"/>
          <w:szCs w:val="24"/>
        </w:rPr>
        <w:t>n</w:t>
      </w:r>
      <w:r>
        <w:rPr>
          <w:sz w:val="24"/>
          <w:szCs w:val="24"/>
        </w:rPr>
        <w:t>t</w:t>
      </w:r>
      <w:r>
        <w:rPr>
          <w:spacing w:val="2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e</w:t>
      </w:r>
      <w:r>
        <w:rPr>
          <w:sz w:val="24"/>
          <w:szCs w:val="24"/>
        </w:rPr>
        <w:t>d</w:t>
      </w:r>
      <w:r>
        <w:rPr>
          <w:spacing w:val="13"/>
          <w:sz w:val="24"/>
          <w:szCs w:val="24"/>
        </w:rPr>
        <w:t xml:space="preserve"> </w:t>
      </w:r>
      <w:r>
        <w:rPr>
          <w:spacing w:val="5"/>
          <w:sz w:val="24"/>
          <w:szCs w:val="24"/>
        </w:rPr>
        <w:t>t</w:t>
      </w:r>
      <w:r>
        <w:rPr>
          <w:sz w:val="24"/>
          <w:szCs w:val="24"/>
        </w:rPr>
        <w:t>o</w:t>
      </w:r>
      <w:r>
        <w:rPr>
          <w:spacing w:val="12"/>
          <w:sz w:val="24"/>
          <w:szCs w:val="24"/>
        </w:rPr>
        <w:t xml:space="preserve"> </w:t>
      </w:r>
      <w:r>
        <w:rPr>
          <w:sz w:val="24"/>
          <w:szCs w:val="24"/>
        </w:rPr>
        <w:t>t</w:t>
      </w:r>
      <w:r>
        <w:rPr>
          <w:spacing w:val="-4"/>
          <w:sz w:val="24"/>
          <w:szCs w:val="24"/>
        </w:rPr>
        <w:t>h</w:t>
      </w:r>
      <w:r>
        <w:rPr>
          <w:sz w:val="24"/>
          <w:szCs w:val="24"/>
        </w:rPr>
        <w:t>e</w:t>
      </w:r>
      <w:r>
        <w:rPr>
          <w:spacing w:val="12"/>
          <w:sz w:val="24"/>
          <w:szCs w:val="24"/>
        </w:rPr>
        <w:t xml:space="preserve"> </w:t>
      </w:r>
      <w:r>
        <w:rPr>
          <w:spacing w:val="4"/>
          <w:sz w:val="24"/>
          <w:szCs w:val="24"/>
        </w:rPr>
        <w:t>e</w:t>
      </w:r>
      <w:r>
        <w:rPr>
          <w:spacing w:val="-5"/>
          <w:sz w:val="24"/>
          <w:szCs w:val="24"/>
        </w:rPr>
        <w:t>n</w:t>
      </w:r>
      <w:r>
        <w:rPr>
          <w:spacing w:val="10"/>
          <w:sz w:val="24"/>
          <w:szCs w:val="24"/>
        </w:rPr>
        <w:t>t</w:t>
      </w:r>
      <w:r>
        <w:rPr>
          <w:spacing w:val="-9"/>
          <w:sz w:val="24"/>
          <w:szCs w:val="24"/>
        </w:rPr>
        <w:t>i</w:t>
      </w:r>
      <w:r>
        <w:rPr>
          <w:spacing w:val="1"/>
          <w:sz w:val="24"/>
          <w:szCs w:val="24"/>
        </w:rPr>
        <w:t>r</w:t>
      </w:r>
      <w:r>
        <w:rPr>
          <w:sz w:val="24"/>
          <w:szCs w:val="24"/>
        </w:rPr>
        <w:t>e</w:t>
      </w:r>
      <w:r>
        <w:rPr>
          <w:spacing w:val="17"/>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3"/>
          <w:sz w:val="24"/>
          <w:szCs w:val="24"/>
        </w:rPr>
        <w:t xml:space="preserve"> </w:t>
      </w:r>
      <w:r>
        <w:rPr>
          <w:spacing w:val="4"/>
          <w:sz w:val="24"/>
          <w:szCs w:val="24"/>
        </w:rPr>
        <w:t>w</w:t>
      </w:r>
      <w:r>
        <w:rPr>
          <w:spacing w:val="-9"/>
          <w:sz w:val="24"/>
          <w:szCs w:val="24"/>
        </w:rPr>
        <w:t>i</w:t>
      </w:r>
      <w:r>
        <w:rPr>
          <w:spacing w:val="5"/>
          <w:sz w:val="24"/>
          <w:szCs w:val="24"/>
        </w:rPr>
        <w:t>t</w:t>
      </w:r>
      <w:r>
        <w:rPr>
          <w:sz w:val="24"/>
          <w:szCs w:val="24"/>
        </w:rPr>
        <w:t>h p</w:t>
      </w:r>
      <w:r>
        <w:rPr>
          <w:spacing w:val="1"/>
          <w:sz w:val="24"/>
          <w:szCs w:val="24"/>
        </w:rPr>
        <w:t>r</w:t>
      </w:r>
      <w:r>
        <w:rPr>
          <w:spacing w:val="-1"/>
          <w:sz w:val="24"/>
          <w:szCs w:val="24"/>
        </w:rPr>
        <w:t>e</w:t>
      </w:r>
      <w:r>
        <w:rPr>
          <w:spacing w:val="-2"/>
          <w:sz w:val="24"/>
          <w:szCs w:val="24"/>
        </w:rPr>
        <w:t>s</w:t>
      </w:r>
      <w:r>
        <w:rPr>
          <w:spacing w:val="-1"/>
          <w:sz w:val="24"/>
          <w:szCs w:val="24"/>
        </w:rPr>
        <w:t>e</w:t>
      </w:r>
      <w:r>
        <w:rPr>
          <w:spacing w:val="1"/>
          <w:sz w:val="24"/>
          <w:szCs w:val="24"/>
        </w:rPr>
        <w:t>r</w:t>
      </w:r>
      <w:r>
        <w:rPr>
          <w:spacing w:val="-5"/>
          <w:sz w:val="24"/>
          <w:szCs w:val="24"/>
        </w:rPr>
        <w:t>v</w:t>
      </w:r>
      <w:r>
        <w:rPr>
          <w:spacing w:val="-1"/>
          <w:sz w:val="24"/>
          <w:szCs w:val="24"/>
        </w:rPr>
        <w:t>a</w:t>
      </w:r>
      <w:r>
        <w:rPr>
          <w:spacing w:val="10"/>
          <w:sz w:val="24"/>
          <w:szCs w:val="24"/>
        </w:rPr>
        <w:t>t</w:t>
      </w:r>
      <w:r>
        <w:rPr>
          <w:spacing w:val="-4"/>
          <w:sz w:val="24"/>
          <w:szCs w:val="24"/>
        </w:rPr>
        <w:t>i</w:t>
      </w:r>
      <w:r>
        <w:rPr>
          <w:spacing w:val="-5"/>
          <w:sz w:val="24"/>
          <w:szCs w:val="24"/>
        </w:rPr>
        <w:t>v</w:t>
      </w:r>
      <w:r>
        <w:rPr>
          <w:spacing w:val="4"/>
          <w:sz w:val="24"/>
          <w:szCs w:val="24"/>
        </w:rPr>
        <w:t>e</w:t>
      </w:r>
      <w:r>
        <w:rPr>
          <w:sz w:val="24"/>
          <w:szCs w:val="24"/>
        </w:rPr>
        <w:t>s</w:t>
      </w:r>
      <w:r>
        <w:rPr>
          <w:spacing w:val="-3"/>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a</w:t>
      </w:r>
      <w:r>
        <w:rPr>
          <w:spacing w:val="1"/>
          <w:sz w:val="24"/>
          <w:szCs w:val="24"/>
        </w:rPr>
        <w:t xml:space="preserve"> </w:t>
      </w:r>
      <w:r>
        <w:rPr>
          <w:sz w:val="24"/>
          <w:szCs w:val="24"/>
        </w:rPr>
        <w:t>qu</w:t>
      </w:r>
      <w:r>
        <w:rPr>
          <w:spacing w:val="4"/>
          <w:sz w:val="24"/>
          <w:szCs w:val="24"/>
        </w:rPr>
        <w:t>a</w:t>
      </w:r>
      <w:r>
        <w:rPr>
          <w:spacing w:val="-4"/>
          <w:sz w:val="24"/>
          <w:szCs w:val="24"/>
        </w:rPr>
        <w:t>l</w:t>
      </w:r>
      <w:r>
        <w:rPr>
          <w:spacing w:val="-9"/>
          <w:sz w:val="24"/>
          <w:szCs w:val="24"/>
        </w:rPr>
        <w:t>i</w:t>
      </w:r>
      <w:r>
        <w:rPr>
          <w:spacing w:val="10"/>
          <w:sz w:val="24"/>
          <w:szCs w:val="24"/>
        </w:rPr>
        <w:t>t</w:t>
      </w:r>
      <w:r>
        <w:rPr>
          <w:sz w:val="24"/>
          <w:szCs w:val="24"/>
        </w:rPr>
        <w:t>y</w:t>
      </w:r>
      <w:r>
        <w:rPr>
          <w:spacing w:val="-6"/>
          <w:sz w:val="24"/>
          <w:szCs w:val="24"/>
        </w:rPr>
        <w:t xml:space="preserve"> </w:t>
      </w:r>
      <w:r>
        <w:rPr>
          <w:spacing w:val="4"/>
          <w:sz w:val="24"/>
          <w:szCs w:val="24"/>
        </w:rPr>
        <w:t>w</w:t>
      </w:r>
      <w:r>
        <w:rPr>
          <w:sz w:val="24"/>
          <w:szCs w:val="24"/>
        </w:rPr>
        <w:t>h</w:t>
      </w:r>
      <w:r>
        <w:rPr>
          <w:spacing w:val="-4"/>
          <w:sz w:val="24"/>
          <w:szCs w:val="24"/>
        </w:rPr>
        <w:t>i</w:t>
      </w:r>
      <w:r>
        <w:rPr>
          <w:spacing w:val="4"/>
          <w:sz w:val="24"/>
          <w:szCs w:val="24"/>
        </w:rPr>
        <w:t>c</w:t>
      </w:r>
      <w:r>
        <w:rPr>
          <w:sz w:val="24"/>
          <w:szCs w:val="24"/>
        </w:rPr>
        <w:t>h</w:t>
      </w:r>
      <w:r>
        <w:rPr>
          <w:spacing w:val="3"/>
          <w:sz w:val="24"/>
          <w:szCs w:val="24"/>
        </w:rPr>
        <w:t xml:space="preserve"> </w:t>
      </w:r>
      <w:r>
        <w:rPr>
          <w:spacing w:val="-4"/>
          <w:sz w:val="24"/>
          <w:szCs w:val="24"/>
        </w:rPr>
        <w:t>i</w:t>
      </w:r>
      <w:r>
        <w:rPr>
          <w:sz w:val="24"/>
          <w:szCs w:val="24"/>
        </w:rPr>
        <w:t xml:space="preserve">s </w:t>
      </w:r>
      <w:r>
        <w:rPr>
          <w:spacing w:val="-5"/>
          <w:sz w:val="24"/>
          <w:szCs w:val="24"/>
        </w:rPr>
        <w:t>n</w:t>
      </w:r>
      <w:r>
        <w:rPr>
          <w:spacing w:val="5"/>
          <w:sz w:val="24"/>
          <w:szCs w:val="24"/>
        </w:rPr>
        <w:t>o</w:t>
      </w:r>
      <w:r>
        <w:rPr>
          <w:sz w:val="24"/>
          <w:szCs w:val="24"/>
        </w:rPr>
        <w:t>t</w:t>
      </w:r>
      <w:r>
        <w:rPr>
          <w:spacing w:val="3"/>
          <w:sz w:val="24"/>
          <w:szCs w:val="24"/>
        </w:rPr>
        <w:t xml:space="preserve"> </w:t>
      </w:r>
      <w:r>
        <w:rPr>
          <w:spacing w:val="-5"/>
          <w:sz w:val="24"/>
          <w:szCs w:val="24"/>
        </w:rPr>
        <w:t>h</w:t>
      </w:r>
      <w:r>
        <w:rPr>
          <w:spacing w:val="-1"/>
          <w:sz w:val="24"/>
          <w:szCs w:val="24"/>
        </w:rPr>
        <w:t>a</w:t>
      </w:r>
      <w:r>
        <w:rPr>
          <w:spacing w:val="1"/>
          <w:sz w:val="24"/>
          <w:szCs w:val="24"/>
        </w:rPr>
        <w:t>r</w:t>
      </w:r>
      <w:r>
        <w:rPr>
          <w:spacing w:val="-4"/>
          <w:sz w:val="24"/>
          <w:szCs w:val="24"/>
        </w:rPr>
        <w:t>m</w:t>
      </w:r>
      <w:r>
        <w:rPr>
          <w:spacing w:val="-3"/>
          <w:sz w:val="24"/>
          <w:szCs w:val="24"/>
        </w:rPr>
        <w:t>f</w:t>
      </w:r>
      <w:r>
        <w:rPr>
          <w:spacing w:val="5"/>
          <w:sz w:val="24"/>
          <w:szCs w:val="24"/>
        </w:rPr>
        <w:t>u</w:t>
      </w:r>
      <w:r>
        <w:rPr>
          <w:sz w:val="24"/>
          <w:szCs w:val="24"/>
        </w:rPr>
        <w:t>l</w:t>
      </w:r>
      <w:r>
        <w:rPr>
          <w:spacing w:val="-7"/>
          <w:sz w:val="24"/>
          <w:szCs w:val="24"/>
        </w:rPr>
        <w:t xml:space="preserve"> </w:t>
      </w:r>
      <w:r>
        <w:rPr>
          <w:spacing w:val="5"/>
          <w:sz w:val="24"/>
          <w:szCs w:val="24"/>
        </w:rPr>
        <w:t>t</w:t>
      </w:r>
      <w:r>
        <w:rPr>
          <w:sz w:val="24"/>
          <w:szCs w:val="24"/>
        </w:rPr>
        <w:t>o</w:t>
      </w:r>
      <w:r>
        <w:rPr>
          <w:spacing w:val="-6"/>
          <w:sz w:val="24"/>
          <w:szCs w:val="24"/>
        </w:rPr>
        <w:t xml:space="preserve"> </w:t>
      </w:r>
      <w:r>
        <w:rPr>
          <w:sz w:val="24"/>
          <w:szCs w:val="24"/>
        </w:rPr>
        <w:t>t</w:t>
      </w:r>
      <w:r>
        <w:rPr>
          <w:spacing w:val="-4"/>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w:t>
      </w:r>
      <w:r>
        <w:rPr>
          <w:spacing w:val="1"/>
          <w:sz w:val="24"/>
          <w:szCs w:val="24"/>
        </w:rPr>
        <w:t>r</w:t>
      </w:r>
      <w:r>
        <w:rPr>
          <w:sz w:val="24"/>
          <w:szCs w:val="24"/>
        </w:rPr>
        <w:t>.</w:t>
      </w:r>
    </w:p>
    <w:p w:rsidR="008D75EE" w:rsidRDefault="008D75EE">
      <w:pPr>
        <w:spacing w:before="9" w:line="260" w:lineRule="exact"/>
        <w:rPr>
          <w:sz w:val="26"/>
          <w:szCs w:val="26"/>
        </w:rPr>
      </w:pPr>
    </w:p>
    <w:p w:rsidR="008D75EE" w:rsidRDefault="00B30AA0">
      <w:pPr>
        <w:spacing w:line="260" w:lineRule="exact"/>
        <w:ind w:left="1953" w:right="1162" w:hanging="720"/>
        <w:jc w:val="both"/>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7</w:t>
      </w:r>
      <w:r>
        <w:rPr>
          <w:spacing w:val="56"/>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pacing w:val="-3"/>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4"/>
          <w:sz w:val="24"/>
          <w:szCs w:val="24"/>
        </w:rPr>
        <w:t>e</w:t>
      </w:r>
      <w:r>
        <w:rPr>
          <w:sz w:val="24"/>
          <w:szCs w:val="24"/>
        </w:rPr>
        <w:t xml:space="preserve">s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b</w:t>
      </w:r>
      <w:r>
        <w:rPr>
          <w:sz w:val="24"/>
          <w:szCs w:val="24"/>
        </w:rPr>
        <w:t>e</w:t>
      </w:r>
      <w:r>
        <w:rPr>
          <w:spacing w:val="1"/>
          <w:sz w:val="24"/>
          <w:szCs w:val="24"/>
        </w:rPr>
        <w:t xml:space="preserve"> </w:t>
      </w:r>
      <w:r>
        <w:rPr>
          <w:spacing w:val="9"/>
          <w:sz w:val="24"/>
          <w:szCs w:val="24"/>
        </w:rPr>
        <w:t>o</w:t>
      </w:r>
      <w:r>
        <w:rPr>
          <w:sz w:val="24"/>
          <w:szCs w:val="24"/>
        </w:rPr>
        <w:t>f</w:t>
      </w:r>
      <w:r>
        <w:rPr>
          <w:spacing w:val="-6"/>
          <w:sz w:val="24"/>
          <w:szCs w:val="24"/>
        </w:rPr>
        <w:t xml:space="preserve"> </w:t>
      </w:r>
      <w:r>
        <w:rPr>
          <w:spacing w:val="5"/>
          <w:sz w:val="24"/>
          <w:szCs w:val="24"/>
        </w:rPr>
        <w:t>t</w:t>
      </w:r>
      <w:r>
        <w:rPr>
          <w:spacing w:val="-5"/>
          <w:sz w:val="24"/>
          <w:szCs w:val="24"/>
        </w:rPr>
        <w:t>w</w:t>
      </w:r>
      <w:r>
        <w:rPr>
          <w:sz w:val="24"/>
          <w:szCs w:val="24"/>
        </w:rPr>
        <w:t>o</w:t>
      </w:r>
      <w:r>
        <w:rPr>
          <w:spacing w:val="7"/>
          <w:sz w:val="24"/>
          <w:szCs w:val="24"/>
        </w:rPr>
        <w:t xml:space="preserve"> </w:t>
      </w:r>
      <w:r>
        <w:rPr>
          <w:sz w:val="24"/>
          <w:szCs w:val="24"/>
        </w:rPr>
        <w:t>p</w:t>
      </w:r>
      <w:r>
        <w:rPr>
          <w:spacing w:val="-4"/>
          <w:sz w:val="24"/>
          <w:szCs w:val="24"/>
        </w:rPr>
        <w:t>l</w:t>
      </w:r>
      <w:r>
        <w:rPr>
          <w:sz w:val="24"/>
          <w:szCs w:val="24"/>
        </w:rPr>
        <w:t>y</w:t>
      </w:r>
      <w:r>
        <w:rPr>
          <w:spacing w:val="-7"/>
          <w:sz w:val="24"/>
          <w:szCs w:val="24"/>
        </w:rPr>
        <w:t xml:space="preserve"> </w:t>
      </w:r>
      <w:r>
        <w:rPr>
          <w:spacing w:val="-1"/>
          <w:sz w:val="24"/>
          <w:szCs w:val="24"/>
        </w:rPr>
        <w:t>c</w:t>
      </w:r>
      <w:r>
        <w:rPr>
          <w:spacing w:val="5"/>
          <w:sz w:val="24"/>
          <w:szCs w:val="24"/>
        </w:rPr>
        <w:t>o</w:t>
      </w:r>
      <w:r>
        <w:rPr>
          <w:sz w:val="24"/>
          <w:szCs w:val="24"/>
        </w:rPr>
        <w:t>n</w:t>
      </w:r>
      <w:r>
        <w:rPr>
          <w:spacing w:val="-2"/>
          <w:sz w:val="24"/>
          <w:szCs w:val="24"/>
        </w:rPr>
        <w:t>s</w:t>
      </w:r>
      <w:r>
        <w:rPr>
          <w:spacing w:val="5"/>
          <w:sz w:val="24"/>
          <w:szCs w:val="24"/>
        </w:rPr>
        <w:t>t</w:t>
      </w:r>
      <w:r>
        <w:rPr>
          <w:spacing w:val="1"/>
          <w:sz w:val="24"/>
          <w:szCs w:val="24"/>
        </w:rPr>
        <w:t>r</w:t>
      </w:r>
      <w:r>
        <w:rPr>
          <w:sz w:val="24"/>
          <w:szCs w:val="24"/>
        </w:rPr>
        <w:t>u</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3"/>
          <w:sz w:val="24"/>
          <w:szCs w:val="24"/>
        </w:rPr>
        <w:t xml:space="preserve"> </w:t>
      </w:r>
      <w:r>
        <w:rPr>
          <w:spacing w:val="-1"/>
          <w:sz w:val="24"/>
          <w:szCs w:val="24"/>
        </w:rPr>
        <w:t>eac</w:t>
      </w:r>
      <w:r>
        <w:rPr>
          <w:sz w:val="24"/>
          <w:szCs w:val="24"/>
        </w:rPr>
        <w:t>h</w:t>
      </w:r>
      <w:r>
        <w:rPr>
          <w:spacing w:val="-3"/>
          <w:sz w:val="24"/>
          <w:szCs w:val="24"/>
        </w:rPr>
        <w:t xml:space="preserve"> </w:t>
      </w:r>
      <w:r>
        <w:rPr>
          <w:spacing w:val="5"/>
          <w:sz w:val="24"/>
          <w:szCs w:val="24"/>
        </w:rPr>
        <w:t>p</w:t>
      </w:r>
      <w:r>
        <w:rPr>
          <w:sz w:val="24"/>
          <w:szCs w:val="24"/>
        </w:rPr>
        <w:t>ly</w:t>
      </w:r>
      <w:r>
        <w:rPr>
          <w:spacing w:val="-2"/>
          <w:sz w:val="24"/>
          <w:szCs w:val="24"/>
        </w:rPr>
        <w:t xml:space="preserve"> </w:t>
      </w:r>
      <w:r>
        <w:rPr>
          <w:spacing w:val="-1"/>
          <w:sz w:val="24"/>
          <w:szCs w:val="24"/>
        </w:rPr>
        <w:t>a</w:t>
      </w:r>
      <w:r>
        <w:rPr>
          <w:sz w:val="24"/>
          <w:szCs w:val="24"/>
        </w:rPr>
        <w:t>t</w:t>
      </w:r>
      <w:r>
        <w:rPr>
          <w:spacing w:val="7"/>
          <w:sz w:val="24"/>
          <w:szCs w:val="24"/>
        </w:rPr>
        <w:t xml:space="preserve"> </w:t>
      </w:r>
      <w:r>
        <w:rPr>
          <w:spacing w:val="1"/>
          <w:sz w:val="24"/>
          <w:szCs w:val="24"/>
        </w:rPr>
        <w:t>r</w:t>
      </w:r>
      <w:r>
        <w:rPr>
          <w:spacing w:val="-9"/>
          <w:sz w:val="24"/>
          <w:szCs w:val="24"/>
        </w:rPr>
        <w:t>i</w:t>
      </w:r>
      <w:r>
        <w:rPr>
          <w:spacing w:val="5"/>
          <w:sz w:val="24"/>
          <w:szCs w:val="24"/>
        </w:rPr>
        <w:t>g</w:t>
      </w:r>
      <w:r>
        <w:rPr>
          <w:spacing w:val="-5"/>
          <w:sz w:val="24"/>
          <w:szCs w:val="24"/>
        </w:rPr>
        <w:t>h</w:t>
      </w:r>
      <w:r>
        <w:rPr>
          <w:sz w:val="24"/>
          <w:szCs w:val="24"/>
        </w:rPr>
        <w:t>t</w:t>
      </w:r>
      <w:r>
        <w:rPr>
          <w:spacing w:val="17"/>
          <w:sz w:val="24"/>
          <w:szCs w:val="24"/>
        </w:rPr>
        <w:t xml:space="preserve"> </w:t>
      </w:r>
      <w:r>
        <w:rPr>
          <w:spacing w:val="-1"/>
          <w:sz w:val="24"/>
          <w:szCs w:val="24"/>
        </w:rPr>
        <w:t>a</w:t>
      </w:r>
      <w:r>
        <w:rPr>
          <w:spacing w:val="-5"/>
          <w:sz w:val="24"/>
          <w:szCs w:val="24"/>
        </w:rPr>
        <w:t>n</w:t>
      </w:r>
      <w:r>
        <w:rPr>
          <w:spacing w:val="5"/>
          <w:sz w:val="24"/>
          <w:szCs w:val="24"/>
        </w:rPr>
        <w:t>g</w:t>
      </w:r>
      <w:r>
        <w:rPr>
          <w:spacing w:val="-9"/>
          <w:sz w:val="24"/>
          <w:szCs w:val="24"/>
        </w:rPr>
        <w:t>l</w:t>
      </w:r>
      <w:r>
        <w:rPr>
          <w:spacing w:val="4"/>
          <w:sz w:val="24"/>
          <w:szCs w:val="24"/>
        </w:rPr>
        <w:t>e</w:t>
      </w:r>
      <w:r>
        <w:rPr>
          <w:sz w:val="24"/>
          <w:szCs w:val="24"/>
        </w:rPr>
        <w:t>s to</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a</w:t>
      </w:r>
      <w:r>
        <w:rPr>
          <w:spacing w:val="5"/>
          <w:sz w:val="24"/>
          <w:szCs w:val="24"/>
        </w:rPr>
        <w:t>d</w:t>
      </w:r>
      <w:r>
        <w:rPr>
          <w:spacing w:val="-9"/>
          <w:sz w:val="24"/>
          <w:szCs w:val="24"/>
        </w:rPr>
        <w:t>j</w:t>
      </w:r>
      <w:r>
        <w:rPr>
          <w:spacing w:val="-1"/>
          <w:sz w:val="24"/>
          <w:szCs w:val="24"/>
        </w:rPr>
        <w:t>a</w:t>
      </w:r>
      <w:r>
        <w:rPr>
          <w:spacing w:val="4"/>
          <w:sz w:val="24"/>
          <w:szCs w:val="24"/>
        </w:rPr>
        <w:t>ce</w:t>
      </w:r>
      <w:r>
        <w:rPr>
          <w:spacing w:val="-5"/>
          <w:sz w:val="24"/>
          <w:szCs w:val="24"/>
        </w:rPr>
        <w:t>n</w:t>
      </w:r>
      <w:r>
        <w:rPr>
          <w:sz w:val="24"/>
          <w:szCs w:val="24"/>
        </w:rPr>
        <w:t>t</w:t>
      </w:r>
      <w:r>
        <w:rPr>
          <w:spacing w:val="12"/>
          <w:sz w:val="24"/>
          <w:szCs w:val="24"/>
        </w:rPr>
        <w:t xml:space="preserve"> </w:t>
      </w:r>
      <w:r>
        <w:rPr>
          <w:sz w:val="24"/>
          <w:szCs w:val="24"/>
        </w:rPr>
        <w:t>p</w:t>
      </w:r>
      <w:r>
        <w:rPr>
          <w:spacing w:val="-4"/>
          <w:sz w:val="24"/>
          <w:szCs w:val="24"/>
        </w:rPr>
        <w:t>l</w:t>
      </w:r>
      <w:r>
        <w:rPr>
          <w:sz w:val="24"/>
          <w:szCs w:val="24"/>
        </w:rPr>
        <w:t>y</w:t>
      </w:r>
      <w:r>
        <w:rPr>
          <w:spacing w:val="2"/>
          <w:sz w:val="24"/>
          <w:szCs w:val="24"/>
        </w:rPr>
        <w:t xml:space="preserve"> </w:t>
      </w:r>
      <w:r>
        <w:rPr>
          <w:spacing w:val="4"/>
          <w:sz w:val="24"/>
          <w:szCs w:val="24"/>
        </w:rPr>
        <w:t>a</w:t>
      </w:r>
      <w:r>
        <w:rPr>
          <w:spacing w:val="-5"/>
          <w:sz w:val="24"/>
          <w:szCs w:val="24"/>
        </w:rPr>
        <w:t>n</w:t>
      </w:r>
      <w:r>
        <w:rPr>
          <w:sz w:val="24"/>
          <w:szCs w:val="24"/>
        </w:rPr>
        <w:t>d</w:t>
      </w:r>
      <w:r>
        <w:rPr>
          <w:spacing w:val="12"/>
          <w:sz w:val="24"/>
          <w:szCs w:val="24"/>
        </w:rPr>
        <w:t xml:space="preserve"> </w:t>
      </w:r>
      <w:r>
        <w:rPr>
          <w:spacing w:val="-5"/>
          <w:sz w:val="24"/>
          <w:szCs w:val="24"/>
        </w:rPr>
        <w:t>n</w:t>
      </w:r>
      <w:r>
        <w:rPr>
          <w:spacing w:val="4"/>
          <w:sz w:val="24"/>
          <w:szCs w:val="24"/>
        </w:rPr>
        <w:t>a</w:t>
      </w:r>
      <w:r>
        <w:rPr>
          <w:sz w:val="24"/>
          <w:szCs w:val="24"/>
        </w:rPr>
        <w:t>i</w:t>
      </w:r>
      <w:r>
        <w:rPr>
          <w:spacing w:val="-4"/>
          <w:sz w:val="24"/>
          <w:szCs w:val="24"/>
        </w:rPr>
        <w:t>l</w:t>
      </w:r>
      <w:r>
        <w:rPr>
          <w:spacing w:val="-1"/>
          <w:sz w:val="24"/>
          <w:szCs w:val="24"/>
        </w:rPr>
        <w:t>e</w:t>
      </w:r>
      <w:r>
        <w:rPr>
          <w:sz w:val="24"/>
          <w:szCs w:val="24"/>
        </w:rPr>
        <w:t>d</w:t>
      </w:r>
      <w:r>
        <w:rPr>
          <w:spacing w:val="7"/>
          <w:sz w:val="24"/>
          <w:szCs w:val="24"/>
        </w:rPr>
        <w:t xml:space="preserve"> </w:t>
      </w:r>
      <w:r>
        <w:rPr>
          <w:spacing w:val="5"/>
          <w:sz w:val="24"/>
          <w:szCs w:val="24"/>
        </w:rPr>
        <w:t>to</w:t>
      </w:r>
      <w:r>
        <w:rPr>
          <w:sz w:val="24"/>
          <w:szCs w:val="24"/>
        </w:rPr>
        <w:t>g</w:t>
      </w:r>
      <w:r>
        <w:rPr>
          <w:spacing w:val="-6"/>
          <w:sz w:val="24"/>
          <w:szCs w:val="24"/>
        </w:rPr>
        <w:t>e</w:t>
      </w:r>
      <w:r>
        <w:rPr>
          <w:spacing w:val="5"/>
          <w:sz w:val="24"/>
          <w:szCs w:val="24"/>
        </w:rPr>
        <w:t>t</w:t>
      </w:r>
      <w:r>
        <w:rPr>
          <w:spacing w:val="-5"/>
          <w:sz w:val="24"/>
          <w:szCs w:val="24"/>
        </w:rPr>
        <w:t>h</w:t>
      </w:r>
      <w:r>
        <w:rPr>
          <w:spacing w:val="-1"/>
          <w:sz w:val="24"/>
          <w:szCs w:val="24"/>
        </w:rPr>
        <w:t>e</w:t>
      </w:r>
      <w:r>
        <w:rPr>
          <w:spacing w:val="1"/>
          <w:sz w:val="24"/>
          <w:szCs w:val="24"/>
        </w:rPr>
        <w:t>r</w:t>
      </w:r>
      <w:r>
        <w:rPr>
          <w:sz w:val="24"/>
          <w:szCs w:val="24"/>
        </w:rPr>
        <w:t>.</w:t>
      </w:r>
      <w:r>
        <w:rPr>
          <w:spacing w:val="4"/>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pacing w:val="-5"/>
          <w:sz w:val="24"/>
          <w:szCs w:val="24"/>
        </w:rPr>
        <w:t>n</w:t>
      </w:r>
      <w:r>
        <w:rPr>
          <w:spacing w:val="4"/>
          <w:sz w:val="24"/>
          <w:szCs w:val="24"/>
        </w:rPr>
        <w:t>a</w:t>
      </w:r>
      <w:r>
        <w:rPr>
          <w:sz w:val="24"/>
          <w:szCs w:val="24"/>
        </w:rPr>
        <w:t>i</w:t>
      </w:r>
      <w:r>
        <w:rPr>
          <w:spacing w:val="-4"/>
          <w:sz w:val="24"/>
          <w:szCs w:val="24"/>
        </w:rPr>
        <w:t>l</w:t>
      </w:r>
      <w:r>
        <w:rPr>
          <w:sz w:val="24"/>
          <w:szCs w:val="24"/>
        </w:rPr>
        <w:t>s</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8"/>
          <w:sz w:val="24"/>
          <w:szCs w:val="24"/>
        </w:rPr>
        <w:t xml:space="preserve"> </w:t>
      </w:r>
      <w:r>
        <w:rPr>
          <w:sz w:val="24"/>
          <w:szCs w:val="24"/>
        </w:rPr>
        <w:t>be</w:t>
      </w:r>
      <w:r>
        <w:rPr>
          <w:spacing w:val="6"/>
          <w:sz w:val="24"/>
          <w:szCs w:val="24"/>
        </w:rPr>
        <w:t xml:space="preserve"> </w:t>
      </w:r>
      <w:r>
        <w:rPr>
          <w:sz w:val="24"/>
          <w:szCs w:val="24"/>
        </w:rPr>
        <w:t>d</w:t>
      </w:r>
      <w:r>
        <w:rPr>
          <w:spacing w:val="1"/>
          <w:sz w:val="24"/>
          <w:szCs w:val="24"/>
        </w:rPr>
        <w:t>r</w:t>
      </w:r>
      <w:r>
        <w:rPr>
          <w:spacing w:val="-4"/>
          <w:sz w:val="24"/>
          <w:szCs w:val="24"/>
        </w:rPr>
        <w:t>i</w:t>
      </w:r>
      <w:r>
        <w:rPr>
          <w:sz w:val="24"/>
          <w:szCs w:val="24"/>
        </w:rPr>
        <w:t>v</w:t>
      </w:r>
      <w:r>
        <w:rPr>
          <w:spacing w:val="4"/>
          <w:sz w:val="24"/>
          <w:szCs w:val="24"/>
        </w:rPr>
        <w:t>e</w:t>
      </w:r>
      <w:r>
        <w:rPr>
          <w:sz w:val="24"/>
          <w:szCs w:val="24"/>
        </w:rPr>
        <w:t>n</w:t>
      </w:r>
      <w:r>
        <w:rPr>
          <w:spacing w:val="7"/>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2"/>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4"/>
          <w:sz w:val="24"/>
          <w:szCs w:val="24"/>
        </w:rPr>
        <w:t>i</w:t>
      </w:r>
      <w:r>
        <w:rPr>
          <w:sz w:val="24"/>
          <w:szCs w:val="24"/>
        </w:rPr>
        <w:t>n</w:t>
      </w:r>
      <w:r>
        <w:rPr>
          <w:spacing w:val="2"/>
          <w:sz w:val="24"/>
          <w:szCs w:val="24"/>
        </w:rPr>
        <w:t>s</w:t>
      </w:r>
      <w:r>
        <w:rPr>
          <w:spacing w:val="-9"/>
          <w:sz w:val="24"/>
          <w:szCs w:val="24"/>
        </w:rPr>
        <w:t>i</w:t>
      </w:r>
      <w:r>
        <w:rPr>
          <w:spacing w:val="5"/>
          <w:sz w:val="24"/>
          <w:szCs w:val="24"/>
        </w:rPr>
        <w:t>d</w:t>
      </w:r>
      <w:r>
        <w:rPr>
          <w:sz w:val="24"/>
          <w:szCs w:val="24"/>
        </w:rPr>
        <w:t>e</w:t>
      </w:r>
      <w:r>
        <w:rPr>
          <w:spacing w:val="22"/>
          <w:sz w:val="24"/>
          <w:szCs w:val="24"/>
        </w:rPr>
        <w:t xml:space="preserve"> </w:t>
      </w:r>
      <w:r>
        <w:rPr>
          <w:spacing w:val="-8"/>
          <w:sz w:val="24"/>
          <w:szCs w:val="24"/>
        </w:rPr>
        <w:t>f</w:t>
      </w:r>
      <w:r>
        <w:rPr>
          <w:spacing w:val="4"/>
          <w:sz w:val="24"/>
          <w:szCs w:val="24"/>
        </w:rPr>
        <w:t>a</w:t>
      </w:r>
      <w:r>
        <w:rPr>
          <w:spacing w:val="-1"/>
          <w:sz w:val="24"/>
          <w:szCs w:val="24"/>
        </w:rPr>
        <w:t>c</w:t>
      </w:r>
      <w:r>
        <w:rPr>
          <w:sz w:val="24"/>
          <w:szCs w:val="24"/>
        </w:rPr>
        <w:t xml:space="preserve">e </w:t>
      </w:r>
      <w:r>
        <w:rPr>
          <w:spacing w:val="1"/>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1"/>
          <w:sz w:val="24"/>
          <w:szCs w:val="24"/>
        </w:rPr>
        <w:t>e</w:t>
      </w:r>
      <w:r>
        <w:rPr>
          <w:sz w:val="24"/>
          <w:szCs w:val="24"/>
        </w:rPr>
        <w:t>,</w:t>
      </w:r>
      <w:r>
        <w:rPr>
          <w:spacing w:val="9"/>
          <w:sz w:val="24"/>
          <w:szCs w:val="24"/>
        </w:rPr>
        <w:t xml:space="preserve"> </w:t>
      </w:r>
      <w:r>
        <w:rPr>
          <w:sz w:val="24"/>
          <w:szCs w:val="24"/>
        </w:rPr>
        <w:t>pu</w:t>
      </w:r>
      <w:r>
        <w:rPr>
          <w:spacing w:val="-5"/>
          <w:sz w:val="24"/>
          <w:szCs w:val="24"/>
        </w:rPr>
        <w:t>n</w:t>
      </w:r>
      <w:r>
        <w:rPr>
          <w:spacing w:val="4"/>
          <w:sz w:val="24"/>
          <w:szCs w:val="24"/>
        </w:rPr>
        <w:t>c</w:t>
      </w:r>
      <w:r>
        <w:rPr>
          <w:spacing w:val="-5"/>
          <w:sz w:val="24"/>
          <w:szCs w:val="24"/>
        </w:rPr>
        <w:t>h</w:t>
      </w:r>
      <w:r>
        <w:rPr>
          <w:spacing w:val="-1"/>
          <w:sz w:val="24"/>
          <w:szCs w:val="24"/>
        </w:rPr>
        <w:t>e</w:t>
      </w:r>
      <w:r>
        <w:rPr>
          <w:sz w:val="24"/>
          <w:szCs w:val="24"/>
        </w:rPr>
        <w:t>d</w:t>
      </w:r>
      <w:r>
        <w:rPr>
          <w:spacing w:val="7"/>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pacing w:val="5"/>
          <w:sz w:val="24"/>
          <w:szCs w:val="24"/>
        </w:rPr>
        <w:t>t</w:t>
      </w:r>
      <w:r>
        <w:rPr>
          <w:spacing w:val="-5"/>
          <w:sz w:val="24"/>
          <w:szCs w:val="24"/>
        </w:rPr>
        <w:t>h</w:t>
      </w:r>
      <w:r>
        <w:rPr>
          <w:spacing w:val="-1"/>
          <w:sz w:val="24"/>
          <w:szCs w:val="24"/>
        </w:rPr>
        <w:t>e</w:t>
      </w:r>
      <w:r>
        <w:rPr>
          <w:sz w:val="24"/>
          <w:szCs w:val="24"/>
        </w:rPr>
        <w:t>n</w:t>
      </w:r>
      <w:r>
        <w:rPr>
          <w:spacing w:val="2"/>
          <w:sz w:val="24"/>
          <w:szCs w:val="24"/>
        </w:rPr>
        <w:t xml:space="preserve"> </w:t>
      </w:r>
      <w:r>
        <w:rPr>
          <w:spacing w:val="4"/>
          <w:sz w:val="24"/>
          <w:szCs w:val="24"/>
        </w:rPr>
        <w:t>c</w:t>
      </w:r>
      <w:r>
        <w:rPr>
          <w:spacing w:val="-9"/>
          <w:sz w:val="24"/>
          <w:szCs w:val="24"/>
        </w:rPr>
        <w:t>l</w:t>
      </w:r>
      <w:r>
        <w:rPr>
          <w:spacing w:val="4"/>
          <w:sz w:val="24"/>
          <w:szCs w:val="24"/>
        </w:rPr>
        <w:t>e</w:t>
      </w:r>
      <w:r>
        <w:rPr>
          <w:sz w:val="24"/>
          <w:szCs w:val="24"/>
        </w:rPr>
        <w:t>n</w:t>
      </w:r>
      <w:r>
        <w:rPr>
          <w:spacing w:val="4"/>
          <w:sz w:val="24"/>
          <w:szCs w:val="24"/>
        </w:rPr>
        <w:t>c</w:t>
      </w:r>
      <w:r>
        <w:rPr>
          <w:spacing w:val="-5"/>
          <w:sz w:val="24"/>
          <w:szCs w:val="24"/>
        </w:rPr>
        <w:t>h</w:t>
      </w:r>
      <w:r>
        <w:rPr>
          <w:spacing w:val="-1"/>
          <w:sz w:val="24"/>
          <w:szCs w:val="24"/>
        </w:rPr>
        <w:t>e</w:t>
      </w:r>
      <w:r>
        <w:rPr>
          <w:sz w:val="24"/>
          <w:szCs w:val="24"/>
        </w:rPr>
        <w:t>d</w:t>
      </w:r>
      <w:r>
        <w:rPr>
          <w:spacing w:val="7"/>
          <w:sz w:val="24"/>
          <w:szCs w:val="24"/>
        </w:rPr>
        <w:t xml:space="preserve"> </w:t>
      </w:r>
      <w:r>
        <w:rPr>
          <w:spacing w:val="5"/>
          <w:sz w:val="24"/>
          <w:szCs w:val="24"/>
        </w:rPr>
        <w:t>o</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o</w:t>
      </w:r>
      <w:r>
        <w:rPr>
          <w:spacing w:val="-5"/>
          <w:sz w:val="24"/>
          <w:szCs w:val="24"/>
        </w:rPr>
        <w:t>u</w:t>
      </w:r>
      <w:r>
        <w:rPr>
          <w:spacing w:val="5"/>
          <w:sz w:val="24"/>
          <w:szCs w:val="24"/>
        </w:rPr>
        <w:t>t</w:t>
      </w:r>
      <w:r>
        <w:rPr>
          <w:spacing w:val="-1"/>
          <w:sz w:val="24"/>
          <w:szCs w:val="24"/>
        </w:rPr>
        <w:t>e</w:t>
      </w:r>
      <w:r>
        <w:rPr>
          <w:sz w:val="24"/>
          <w:szCs w:val="24"/>
        </w:rPr>
        <w:t>r</w:t>
      </w:r>
      <w:r>
        <w:rPr>
          <w:spacing w:val="4"/>
          <w:sz w:val="24"/>
          <w:szCs w:val="24"/>
        </w:rPr>
        <w:t xml:space="preserve"> </w:t>
      </w:r>
      <w:r>
        <w:rPr>
          <w:spacing w:val="-8"/>
          <w:sz w:val="24"/>
          <w:szCs w:val="24"/>
        </w:rPr>
        <w:t>f</w:t>
      </w:r>
      <w:r>
        <w:rPr>
          <w:spacing w:val="-1"/>
          <w:sz w:val="24"/>
          <w:szCs w:val="24"/>
        </w:rPr>
        <w:t>a</w:t>
      </w:r>
      <w:r>
        <w:rPr>
          <w:spacing w:val="4"/>
          <w:sz w:val="24"/>
          <w:szCs w:val="24"/>
        </w:rPr>
        <w:t>c</w:t>
      </w:r>
      <w:r>
        <w:rPr>
          <w:spacing w:val="-1"/>
          <w:sz w:val="24"/>
          <w:szCs w:val="24"/>
        </w:rPr>
        <w:t>e</w:t>
      </w:r>
      <w:r>
        <w:rPr>
          <w:sz w:val="24"/>
          <w:szCs w:val="24"/>
        </w:rPr>
        <w:t>.</w:t>
      </w:r>
      <w:r>
        <w:rPr>
          <w:spacing w:val="4"/>
          <w:sz w:val="24"/>
          <w:szCs w:val="24"/>
        </w:rPr>
        <w:t xml:space="preserve"> </w:t>
      </w:r>
      <w:r>
        <w:rPr>
          <w:spacing w:val="2"/>
          <w:sz w:val="24"/>
          <w:szCs w:val="24"/>
        </w:rPr>
        <w:t>T</w:t>
      </w:r>
      <w:r>
        <w:rPr>
          <w:spacing w:val="-5"/>
          <w:sz w:val="24"/>
          <w:szCs w:val="24"/>
        </w:rPr>
        <w:t>h</w:t>
      </w:r>
      <w:r>
        <w:rPr>
          <w:sz w:val="24"/>
          <w:szCs w:val="24"/>
        </w:rPr>
        <w:t>e</w:t>
      </w:r>
      <w:r>
        <w:rPr>
          <w:spacing w:val="1"/>
          <w:sz w:val="24"/>
          <w:szCs w:val="24"/>
        </w:rPr>
        <w:t xml:space="preserve"> </w:t>
      </w:r>
      <w:r>
        <w:rPr>
          <w:spacing w:val="5"/>
          <w:sz w:val="24"/>
          <w:szCs w:val="24"/>
        </w:rPr>
        <w:t>t</w:t>
      </w:r>
      <w:r>
        <w:rPr>
          <w:sz w:val="24"/>
          <w:szCs w:val="24"/>
        </w:rPr>
        <w:t>h</w:t>
      </w:r>
      <w:r>
        <w:rPr>
          <w:spacing w:val="-9"/>
          <w:sz w:val="24"/>
          <w:szCs w:val="24"/>
        </w:rPr>
        <w:t>i</w:t>
      </w:r>
      <w:r>
        <w:rPr>
          <w:spacing w:val="-1"/>
          <w:sz w:val="24"/>
          <w:szCs w:val="24"/>
        </w:rPr>
        <w:t>c</w:t>
      </w:r>
      <w:r>
        <w:rPr>
          <w:spacing w:val="5"/>
          <w:sz w:val="24"/>
          <w:szCs w:val="24"/>
        </w:rPr>
        <w:t>k</w:t>
      </w:r>
      <w:r>
        <w:rPr>
          <w:sz w:val="24"/>
          <w:szCs w:val="24"/>
        </w:rPr>
        <w:t>n</w:t>
      </w:r>
      <w:r>
        <w:rPr>
          <w:spacing w:val="-1"/>
          <w:sz w:val="24"/>
          <w:szCs w:val="24"/>
        </w:rPr>
        <w:t>e</w:t>
      </w:r>
      <w:r>
        <w:rPr>
          <w:spacing w:val="2"/>
          <w:sz w:val="24"/>
          <w:szCs w:val="24"/>
        </w:rPr>
        <w:t>s</w:t>
      </w:r>
      <w:r>
        <w:rPr>
          <w:sz w:val="24"/>
          <w:szCs w:val="24"/>
        </w:rPr>
        <w:t>s</w:t>
      </w:r>
      <w:r>
        <w:rPr>
          <w:spacing w:val="5"/>
          <w:sz w:val="24"/>
          <w:szCs w:val="24"/>
        </w:rPr>
        <w:t xml:space="preserve"> o</w:t>
      </w:r>
      <w:r>
        <w:rPr>
          <w:sz w:val="24"/>
          <w:szCs w:val="24"/>
        </w:rPr>
        <w:t>f</w:t>
      </w:r>
      <w:r>
        <w:rPr>
          <w:spacing w:val="9"/>
          <w:sz w:val="24"/>
          <w:szCs w:val="24"/>
        </w:rPr>
        <w:t xml:space="preserve"> </w:t>
      </w:r>
      <w:r>
        <w:rPr>
          <w:spacing w:val="-1"/>
          <w:sz w:val="24"/>
          <w:szCs w:val="24"/>
        </w:rPr>
        <w:t>eac</w:t>
      </w:r>
      <w:r>
        <w:rPr>
          <w:sz w:val="24"/>
          <w:szCs w:val="24"/>
        </w:rPr>
        <w:t>h</w:t>
      </w:r>
      <w:r>
        <w:rPr>
          <w:spacing w:val="2"/>
          <w:sz w:val="24"/>
          <w:szCs w:val="24"/>
        </w:rPr>
        <w:t xml:space="preserve"> </w:t>
      </w:r>
      <w:r>
        <w:rPr>
          <w:spacing w:val="5"/>
          <w:sz w:val="24"/>
          <w:szCs w:val="24"/>
        </w:rPr>
        <w:t>p</w:t>
      </w:r>
      <w:r>
        <w:rPr>
          <w:sz w:val="24"/>
          <w:szCs w:val="24"/>
        </w:rPr>
        <w:t xml:space="preserve">ly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n</w:t>
      </w:r>
      <w:r>
        <w:rPr>
          <w:spacing w:val="5"/>
          <w:sz w:val="24"/>
          <w:szCs w:val="24"/>
        </w:rPr>
        <w:t>o</w:t>
      </w:r>
      <w:r>
        <w:rPr>
          <w:sz w:val="24"/>
          <w:szCs w:val="24"/>
        </w:rPr>
        <w:t>t</w:t>
      </w:r>
      <w:r>
        <w:rPr>
          <w:spacing w:val="12"/>
          <w:sz w:val="24"/>
          <w:szCs w:val="24"/>
        </w:rPr>
        <w:t xml:space="preserve"> </w:t>
      </w:r>
      <w:r>
        <w:rPr>
          <w:spacing w:val="-5"/>
          <w:sz w:val="24"/>
          <w:szCs w:val="24"/>
        </w:rPr>
        <w:t>v</w:t>
      </w:r>
      <w:r>
        <w:rPr>
          <w:spacing w:val="-1"/>
          <w:sz w:val="24"/>
          <w:szCs w:val="24"/>
        </w:rPr>
        <w:t>a</w:t>
      </w:r>
      <w:r>
        <w:rPr>
          <w:spacing w:val="6"/>
          <w:sz w:val="24"/>
          <w:szCs w:val="24"/>
        </w:rPr>
        <w:t>r</w:t>
      </w:r>
      <w:r>
        <w:rPr>
          <w:sz w:val="24"/>
          <w:szCs w:val="24"/>
        </w:rPr>
        <w:t>y</w:t>
      </w:r>
      <w:r>
        <w:rPr>
          <w:spacing w:val="2"/>
          <w:sz w:val="24"/>
          <w:szCs w:val="24"/>
        </w:rPr>
        <w:t xml:space="preserve"> </w:t>
      </w:r>
      <w:r>
        <w:rPr>
          <w:sz w:val="24"/>
          <w:szCs w:val="24"/>
        </w:rPr>
        <w:t>by</w:t>
      </w:r>
      <w:r>
        <w:rPr>
          <w:spacing w:val="7"/>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6"/>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2"/>
          <w:sz w:val="24"/>
          <w:szCs w:val="24"/>
        </w:rPr>
        <w:t xml:space="preserve"> </w:t>
      </w:r>
      <w:r>
        <w:rPr>
          <w:spacing w:val="5"/>
          <w:sz w:val="24"/>
          <w:szCs w:val="24"/>
        </w:rPr>
        <w:t>3</w:t>
      </w:r>
      <w:r>
        <w:rPr>
          <w:spacing w:val="-4"/>
          <w:sz w:val="24"/>
          <w:szCs w:val="24"/>
        </w:rPr>
        <w:t>m</w:t>
      </w:r>
      <w:r>
        <w:rPr>
          <w:sz w:val="24"/>
          <w:szCs w:val="24"/>
        </w:rPr>
        <w:t>m</w:t>
      </w:r>
      <w:r>
        <w:rPr>
          <w:spacing w:val="7"/>
          <w:sz w:val="24"/>
          <w:szCs w:val="24"/>
        </w:rPr>
        <w:t xml:space="preserve"> </w:t>
      </w:r>
      <w:r>
        <w:rPr>
          <w:spacing w:val="-3"/>
          <w:sz w:val="24"/>
          <w:szCs w:val="24"/>
        </w:rPr>
        <w:t>f</w:t>
      </w:r>
      <w:r>
        <w:rPr>
          <w:spacing w:val="1"/>
          <w:sz w:val="24"/>
          <w:szCs w:val="24"/>
        </w:rPr>
        <w:t>r</w:t>
      </w:r>
      <w:r>
        <w:rPr>
          <w:spacing w:val="9"/>
          <w:sz w:val="24"/>
          <w:szCs w:val="24"/>
        </w:rPr>
        <w:t>o</w:t>
      </w:r>
      <w:r>
        <w:rPr>
          <w:sz w:val="24"/>
          <w:szCs w:val="24"/>
        </w:rPr>
        <w:t>m</w:t>
      </w:r>
      <w:r>
        <w:rPr>
          <w:spacing w:val="-2"/>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12"/>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4"/>
          <w:sz w:val="24"/>
          <w:szCs w:val="24"/>
        </w:rPr>
        <w:t>c</w:t>
      </w:r>
      <w:r>
        <w:rPr>
          <w:spacing w:val="-1"/>
          <w:sz w:val="24"/>
          <w:szCs w:val="24"/>
        </w:rPr>
        <w:t>a</w:t>
      </w:r>
      <w:r>
        <w:rPr>
          <w:sz w:val="24"/>
          <w:szCs w:val="24"/>
        </w:rPr>
        <w:t>ted</w:t>
      </w:r>
      <w:r>
        <w:rPr>
          <w:spacing w:val="11"/>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1"/>
          <w:sz w:val="24"/>
          <w:szCs w:val="24"/>
        </w:rPr>
        <w:t>f</w:t>
      </w:r>
      <w:r>
        <w:rPr>
          <w:spacing w:val="-4"/>
          <w:sz w:val="24"/>
          <w:szCs w:val="24"/>
        </w:rPr>
        <w:t>i</w:t>
      </w:r>
      <w:r>
        <w:rPr>
          <w:sz w:val="24"/>
          <w:szCs w:val="24"/>
        </w:rPr>
        <w:t>gu</w:t>
      </w:r>
      <w:r>
        <w:rPr>
          <w:spacing w:val="1"/>
          <w:sz w:val="24"/>
          <w:szCs w:val="24"/>
        </w:rPr>
        <w:t>r</w:t>
      </w:r>
      <w:r>
        <w:rPr>
          <w:spacing w:val="-1"/>
          <w:sz w:val="24"/>
          <w:szCs w:val="24"/>
        </w:rPr>
        <w:t>e</w:t>
      </w:r>
      <w:r>
        <w:rPr>
          <w:sz w:val="24"/>
          <w:szCs w:val="24"/>
        </w:rPr>
        <w:t>.</w:t>
      </w:r>
      <w:r>
        <w:rPr>
          <w:spacing w:val="19"/>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6"/>
          <w:sz w:val="24"/>
          <w:szCs w:val="24"/>
        </w:rPr>
        <w:t xml:space="preserve"> </w:t>
      </w:r>
      <w:r>
        <w:rPr>
          <w:spacing w:val="2"/>
          <w:sz w:val="24"/>
          <w:szCs w:val="24"/>
        </w:rPr>
        <w:t>s</w:t>
      </w:r>
      <w:r>
        <w:rPr>
          <w:spacing w:val="-5"/>
          <w:sz w:val="24"/>
          <w:szCs w:val="24"/>
        </w:rPr>
        <w:t>h</w:t>
      </w:r>
      <w:r>
        <w:rPr>
          <w:spacing w:val="8"/>
          <w:sz w:val="24"/>
          <w:szCs w:val="24"/>
        </w:rPr>
        <w:t>a</w:t>
      </w:r>
      <w:r>
        <w:rPr>
          <w:spacing w:val="5"/>
          <w:sz w:val="24"/>
          <w:szCs w:val="24"/>
        </w:rPr>
        <w:t>l</w:t>
      </w:r>
      <w:r>
        <w:rPr>
          <w:sz w:val="24"/>
          <w:szCs w:val="24"/>
        </w:rPr>
        <w:t xml:space="preserve">l </w:t>
      </w:r>
      <w:r>
        <w:rPr>
          <w:spacing w:val="-5"/>
          <w:sz w:val="24"/>
          <w:szCs w:val="24"/>
        </w:rPr>
        <w:t>b</w:t>
      </w:r>
      <w:r>
        <w:rPr>
          <w:sz w:val="24"/>
          <w:szCs w:val="24"/>
        </w:rPr>
        <w:t>e</w:t>
      </w:r>
      <w:r>
        <w:rPr>
          <w:spacing w:val="45"/>
          <w:sz w:val="24"/>
          <w:szCs w:val="24"/>
        </w:rPr>
        <w:t xml:space="preserve"> </w:t>
      </w:r>
      <w:r>
        <w:rPr>
          <w:spacing w:val="-1"/>
          <w:sz w:val="24"/>
          <w:szCs w:val="24"/>
        </w:rPr>
        <w:t>a</w:t>
      </w:r>
      <w:r>
        <w:rPr>
          <w:sz w:val="24"/>
          <w:szCs w:val="24"/>
        </w:rPr>
        <w:t>t</w:t>
      </w:r>
      <w:r>
        <w:rPr>
          <w:spacing w:val="55"/>
          <w:sz w:val="24"/>
          <w:szCs w:val="24"/>
        </w:rPr>
        <w:t xml:space="preserve"> </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50"/>
          <w:sz w:val="24"/>
          <w:szCs w:val="24"/>
        </w:rPr>
        <w:t xml:space="preserve"> </w:t>
      </w:r>
      <w:r>
        <w:rPr>
          <w:sz w:val="24"/>
          <w:szCs w:val="24"/>
        </w:rPr>
        <w:t>3</w:t>
      </w:r>
      <w:r>
        <w:rPr>
          <w:spacing w:val="45"/>
          <w:sz w:val="24"/>
          <w:szCs w:val="24"/>
        </w:rPr>
        <w:t xml:space="preserve"> </w:t>
      </w:r>
      <w:r>
        <w:rPr>
          <w:spacing w:val="-5"/>
          <w:sz w:val="24"/>
          <w:szCs w:val="24"/>
        </w:rPr>
        <w:t>n</w:t>
      </w:r>
      <w:r>
        <w:rPr>
          <w:spacing w:val="4"/>
          <w:sz w:val="24"/>
          <w:szCs w:val="24"/>
        </w:rPr>
        <w:t>a</w:t>
      </w:r>
      <w:r>
        <w:rPr>
          <w:spacing w:val="-4"/>
          <w:sz w:val="24"/>
          <w:szCs w:val="24"/>
        </w:rPr>
        <w:t>il</w:t>
      </w:r>
      <w:r>
        <w:rPr>
          <w:sz w:val="24"/>
          <w:szCs w:val="24"/>
        </w:rPr>
        <w:t>s</w:t>
      </w:r>
      <w:r>
        <w:rPr>
          <w:spacing w:val="48"/>
          <w:sz w:val="24"/>
          <w:szCs w:val="24"/>
        </w:rPr>
        <w:t xml:space="preserve"> </w:t>
      </w:r>
      <w:r>
        <w:rPr>
          <w:sz w:val="24"/>
          <w:szCs w:val="24"/>
        </w:rPr>
        <w:t>p</w:t>
      </w:r>
      <w:r>
        <w:rPr>
          <w:spacing w:val="-1"/>
          <w:sz w:val="24"/>
          <w:szCs w:val="24"/>
        </w:rPr>
        <w:t>e</w:t>
      </w:r>
      <w:r>
        <w:rPr>
          <w:sz w:val="24"/>
          <w:szCs w:val="24"/>
        </w:rPr>
        <w:t>r</w:t>
      </w:r>
      <w:r>
        <w:rPr>
          <w:spacing w:val="47"/>
          <w:sz w:val="24"/>
          <w:szCs w:val="24"/>
        </w:rPr>
        <w:t xml:space="preserve"> </w:t>
      </w:r>
      <w:r>
        <w:rPr>
          <w:spacing w:val="5"/>
          <w:sz w:val="24"/>
          <w:szCs w:val="24"/>
        </w:rPr>
        <w:t>p</w:t>
      </w:r>
      <w:r>
        <w:rPr>
          <w:spacing w:val="-9"/>
          <w:sz w:val="24"/>
          <w:szCs w:val="24"/>
        </w:rPr>
        <w:t>l</w:t>
      </w:r>
      <w:r>
        <w:rPr>
          <w:spacing w:val="4"/>
          <w:sz w:val="24"/>
          <w:szCs w:val="24"/>
        </w:rPr>
        <w:t>a</w:t>
      </w:r>
      <w:r>
        <w:rPr>
          <w:spacing w:val="-5"/>
          <w:sz w:val="24"/>
          <w:szCs w:val="24"/>
        </w:rPr>
        <w:t>n</w:t>
      </w:r>
      <w:r>
        <w:rPr>
          <w:sz w:val="24"/>
          <w:szCs w:val="24"/>
        </w:rPr>
        <w:t>k</w:t>
      </w:r>
      <w:r>
        <w:rPr>
          <w:spacing w:val="45"/>
          <w:sz w:val="24"/>
          <w:szCs w:val="24"/>
        </w:rPr>
        <w:t xml:space="preserve"> </w:t>
      </w:r>
      <w:r>
        <w:rPr>
          <w:spacing w:val="9"/>
          <w:sz w:val="24"/>
          <w:szCs w:val="24"/>
        </w:rPr>
        <w:t>o</w:t>
      </w:r>
      <w:r>
        <w:rPr>
          <w:sz w:val="24"/>
          <w:szCs w:val="24"/>
        </w:rPr>
        <w:t>f</w:t>
      </w:r>
      <w:r>
        <w:rPr>
          <w:spacing w:val="37"/>
          <w:sz w:val="24"/>
          <w:szCs w:val="24"/>
        </w:rPr>
        <w:t xml:space="preserve"> </w:t>
      </w:r>
      <w:r>
        <w:rPr>
          <w:spacing w:val="5"/>
          <w:sz w:val="24"/>
          <w:szCs w:val="24"/>
        </w:rPr>
        <w:t>p</w:t>
      </w:r>
      <w:r>
        <w:rPr>
          <w:sz w:val="24"/>
          <w:szCs w:val="24"/>
        </w:rPr>
        <w:t>ly</w:t>
      </w:r>
      <w:r>
        <w:rPr>
          <w:spacing w:val="41"/>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45"/>
          <w:sz w:val="24"/>
          <w:szCs w:val="24"/>
        </w:rPr>
        <w:t xml:space="preserve"> </w:t>
      </w:r>
      <w:r>
        <w:rPr>
          <w:spacing w:val="-9"/>
          <w:sz w:val="24"/>
          <w:szCs w:val="24"/>
        </w:rPr>
        <w:t>m</w:t>
      </w:r>
      <w:r>
        <w:rPr>
          <w:spacing w:val="4"/>
          <w:sz w:val="24"/>
          <w:szCs w:val="24"/>
        </w:rPr>
        <w:t>a</w:t>
      </w:r>
      <w:r>
        <w:rPr>
          <w:sz w:val="24"/>
          <w:szCs w:val="24"/>
        </w:rPr>
        <w:t>xi</w:t>
      </w:r>
      <w:r>
        <w:rPr>
          <w:spacing w:val="1"/>
          <w:sz w:val="24"/>
          <w:szCs w:val="24"/>
        </w:rPr>
        <w:t>m</w:t>
      </w:r>
      <w:r>
        <w:rPr>
          <w:spacing w:val="5"/>
          <w:sz w:val="24"/>
          <w:szCs w:val="24"/>
        </w:rPr>
        <w:t>u</w:t>
      </w:r>
      <w:r>
        <w:rPr>
          <w:sz w:val="24"/>
          <w:szCs w:val="24"/>
        </w:rPr>
        <w:t>m</w:t>
      </w:r>
      <w:r>
        <w:rPr>
          <w:spacing w:val="41"/>
          <w:sz w:val="24"/>
          <w:szCs w:val="24"/>
        </w:rPr>
        <w:t xml:space="preserve"> </w:t>
      </w:r>
      <w:r>
        <w:rPr>
          <w:spacing w:val="-5"/>
          <w:sz w:val="24"/>
          <w:szCs w:val="24"/>
        </w:rPr>
        <w:t>n</w:t>
      </w:r>
      <w:r>
        <w:rPr>
          <w:spacing w:val="4"/>
          <w:sz w:val="24"/>
          <w:szCs w:val="24"/>
        </w:rPr>
        <w:t>a</w:t>
      </w:r>
      <w:r>
        <w:rPr>
          <w:sz w:val="24"/>
          <w:szCs w:val="24"/>
        </w:rPr>
        <w:t>il</w:t>
      </w:r>
      <w:r>
        <w:rPr>
          <w:spacing w:val="42"/>
          <w:sz w:val="24"/>
          <w:szCs w:val="24"/>
        </w:rPr>
        <w:t xml:space="preserve"> </w:t>
      </w:r>
      <w:r>
        <w:rPr>
          <w:spacing w:val="-2"/>
          <w:sz w:val="24"/>
          <w:szCs w:val="24"/>
        </w:rPr>
        <w:t>s</w:t>
      </w:r>
      <w:r>
        <w:rPr>
          <w:sz w:val="24"/>
          <w:szCs w:val="24"/>
        </w:rPr>
        <w:t>p</w:t>
      </w:r>
      <w:r>
        <w:rPr>
          <w:spacing w:val="-1"/>
          <w:sz w:val="24"/>
          <w:szCs w:val="24"/>
        </w:rPr>
        <w:t>a</w:t>
      </w:r>
      <w:r>
        <w:rPr>
          <w:spacing w:val="4"/>
          <w:sz w:val="24"/>
          <w:szCs w:val="24"/>
        </w:rPr>
        <w:t>c</w:t>
      </w:r>
      <w:r>
        <w:rPr>
          <w:spacing w:val="-4"/>
          <w:sz w:val="24"/>
          <w:szCs w:val="24"/>
        </w:rPr>
        <w:t>i</w:t>
      </w:r>
      <w:r>
        <w:rPr>
          <w:sz w:val="24"/>
          <w:szCs w:val="24"/>
        </w:rPr>
        <w:t>ng</w:t>
      </w:r>
      <w:r>
        <w:rPr>
          <w:spacing w:val="45"/>
          <w:sz w:val="24"/>
          <w:szCs w:val="24"/>
        </w:rPr>
        <w:t xml:space="preserve"> </w:t>
      </w:r>
      <w:r>
        <w:rPr>
          <w:spacing w:val="9"/>
          <w:sz w:val="24"/>
          <w:szCs w:val="24"/>
        </w:rPr>
        <w:t>o</w:t>
      </w:r>
      <w:r>
        <w:rPr>
          <w:sz w:val="24"/>
          <w:szCs w:val="24"/>
        </w:rPr>
        <w:t>f</w:t>
      </w:r>
      <w:r>
        <w:rPr>
          <w:spacing w:val="47"/>
          <w:sz w:val="24"/>
          <w:szCs w:val="24"/>
        </w:rPr>
        <w:t xml:space="preserve"> </w:t>
      </w:r>
      <w:r>
        <w:rPr>
          <w:sz w:val="24"/>
          <w:szCs w:val="24"/>
        </w:rPr>
        <w:t>7</w:t>
      </w:r>
      <w:r>
        <w:rPr>
          <w:spacing w:val="5"/>
          <w:sz w:val="24"/>
          <w:szCs w:val="24"/>
        </w:rPr>
        <w:t>5</w:t>
      </w:r>
      <w:r>
        <w:rPr>
          <w:sz w:val="24"/>
          <w:szCs w:val="24"/>
        </w:rPr>
        <w:t>m</w:t>
      </w:r>
      <w:r>
        <w:rPr>
          <w:spacing w:val="-4"/>
          <w:sz w:val="24"/>
          <w:szCs w:val="24"/>
        </w:rPr>
        <w:t>m</w:t>
      </w:r>
      <w:r>
        <w:rPr>
          <w:sz w:val="24"/>
          <w:szCs w:val="24"/>
        </w:rPr>
        <w:t xml:space="preserve">. </w:t>
      </w:r>
      <w:r>
        <w:rPr>
          <w:spacing w:val="-1"/>
          <w:sz w:val="24"/>
          <w:szCs w:val="24"/>
        </w:rPr>
        <w:t>W</w:t>
      </w:r>
      <w:r>
        <w:rPr>
          <w:spacing w:val="-5"/>
          <w:sz w:val="24"/>
          <w:szCs w:val="24"/>
        </w:rPr>
        <w:t>h</w:t>
      </w:r>
      <w:r>
        <w:rPr>
          <w:spacing w:val="-1"/>
          <w:sz w:val="24"/>
          <w:szCs w:val="24"/>
        </w:rPr>
        <w:t>e</w:t>
      </w:r>
      <w:r>
        <w:rPr>
          <w:spacing w:val="1"/>
          <w:sz w:val="24"/>
          <w:szCs w:val="24"/>
        </w:rPr>
        <w:t>r</w:t>
      </w:r>
      <w:r>
        <w:rPr>
          <w:sz w:val="24"/>
          <w:szCs w:val="24"/>
        </w:rPr>
        <w:t>e</w:t>
      </w:r>
      <w:r>
        <w:rPr>
          <w:spacing w:val="21"/>
          <w:sz w:val="24"/>
          <w:szCs w:val="24"/>
        </w:rPr>
        <w:t xml:space="preserve"> </w:t>
      </w:r>
      <w:r>
        <w:rPr>
          <w:sz w:val="24"/>
          <w:szCs w:val="24"/>
        </w:rPr>
        <w:t>a</w:t>
      </w:r>
      <w:r>
        <w:rPr>
          <w:spacing w:val="21"/>
          <w:sz w:val="24"/>
          <w:szCs w:val="24"/>
        </w:rPr>
        <w:t xml:space="preserve"> </w:t>
      </w:r>
      <w:r>
        <w:rPr>
          <w:spacing w:val="2"/>
          <w:sz w:val="24"/>
          <w:szCs w:val="24"/>
        </w:rPr>
        <w:t>s</w:t>
      </w:r>
      <w:r>
        <w:rPr>
          <w:spacing w:val="-9"/>
          <w:sz w:val="24"/>
          <w:szCs w:val="24"/>
        </w:rPr>
        <w:t>l</w:t>
      </w:r>
      <w:r>
        <w:rPr>
          <w:spacing w:val="5"/>
          <w:sz w:val="24"/>
          <w:szCs w:val="24"/>
        </w:rPr>
        <w:t>o</w:t>
      </w:r>
      <w:r>
        <w:rPr>
          <w:sz w:val="24"/>
          <w:szCs w:val="24"/>
        </w:rPr>
        <w:t>t</w:t>
      </w:r>
      <w:r>
        <w:rPr>
          <w:spacing w:val="28"/>
          <w:sz w:val="24"/>
          <w:szCs w:val="24"/>
        </w:rPr>
        <w:t xml:space="preserve"> </w:t>
      </w:r>
      <w:r>
        <w:rPr>
          <w:spacing w:val="-4"/>
          <w:sz w:val="24"/>
          <w:szCs w:val="24"/>
        </w:rPr>
        <w:t>i</w:t>
      </w:r>
      <w:r>
        <w:rPr>
          <w:sz w:val="24"/>
          <w:szCs w:val="24"/>
        </w:rPr>
        <w:t>s</w:t>
      </w:r>
      <w:r>
        <w:rPr>
          <w:spacing w:val="19"/>
          <w:sz w:val="24"/>
          <w:szCs w:val="24"/>
        </w:rPr>
        <w:t xml:space="preserve"> </w:t>
      </w:r>
      <w:r>
        <w:rPr>
          <w:spacing w:val="-1"/>
          <w:sz w:val="24"/>
          <w:szCs w:val="24"/>
        </w:rPr>
        <w:t>c</w:t>
      </w:r>
      <w:r>
        <w:rPr>
          <w:sz w:val="24"/>
          <w:szCs w:val="24"/>
        </w:rPr>
        <w:t>ut</w:t>
      </w:r>
      <w:r>
        <w:rPr>
          <w:spacing w:val="27"/>
          <w:sz w:val="24"/>
          <w:szCs w:val="24"/>
        </w:rPr>
        <w:t xml:space="preserve"> </w:t>
      </w:r>
      <w:r>
        <w:rPr>
          <w:spacing w:val="-9"/>
          <w:sz w:val="24"/>
          <w:szCs w:val="24"/>
        </w:rPr>
        <w:t>i</w:t>
      </w:r>
      <w:r>
        <w:rPr>
          <w:sz w:val="24"/>
          <w:szCs w:val="24"/>
        </w:rPr>
        <w:t>n</w:t>
      </w:r>
      <w:r>
        <w:rPr>
          <w:spacing w:val="17"/>
          <w:sz w:val="24"/>
          <w:szCs w:val="24"/>
        </w:rPr>
        <w:t xml:space="preserve"> </w:t>
      </w:r>
      <w:r>
        <w:rPr>
          <w:spacing w:val="5"/>
          <w:sz w:val="24"/>
          <w:szCs w:val="24"/>
        </w:rPr>
        <w:t>t</w:t>
      </w:r>
      <w:r>
        <w:rPr>
          <w:spacing w:val="-5"/>
          <w:sz w:val="24"/>
          <w:szCs w:val="24"/>
        </w:rPr>
        <w:t>h</w:t>
      </w:r>
      <w:r>
        <w:rPr>
          <w:sz w:val="24"/>
          <w:szCs w:val="24"/>
        </w:rPr>
        <w:t>e</w:t>
      </w:r>
      <w:r>
        <w:rPr>
          <w:spacing w:val="26"/>
          <w:sz w:val="24"/>
          <w:szCs w:val="24"/>
        </w:rPr>
        <w:t xml:space="preserve"> </w:t>
      </w:r>
      <w:r>
        <w:rPr>
          <w:spacing w:val="-3"/>
          <w:sz w:val="24"/>
          <w:szCs w:val="24"/>
        </w:rPr>
        <w:t>f</w:t>
      </w:r>
      <w:r>
        <w:rPr>
          <w:spacing w:val="-4"/>
          <w:sz w:val="24"/>
          <w:szCs w:val="24"/>
        </w:rPr>
        <w:t>l</w:t>
      </w:r>
      <w:r>
        <w:rPr>
          <w:spacing w:val="4"/>
          <w:sz w:val="24"/>
          <w:szCs w:val="24"/>
        </w:rPr>
        <w:t>a</w:t>
      </w:r>
      <w:r>
        <w:rPr>
          <w:spacing w:val="-5"/>
          <w:sz w:val="24"/>
          <w:szCs w:val="24"/>
        </w:rPr>
        <w:t>n</w:t>
      </w:r>
      <w:r>
        <w:rPr>
          <w:sz w:val="24"/>
          <w:szCs w:val="24"/>
        </w:rPr>
        <w:t>ge</w:t>
      </w:r>
      <w:r>
        <w:rPr>
          <w:spacing w:val="21"/>
          <w:sz w:val="24"/>
          <w:szCs w:val="24"/>
        </w:rPr>
        <w:t xml:space="preserve"> </w:t>
      </w:r>
      <w:r>
        <w:rPr>
          <w:spacing w:val="5"/>
          <w:sz w:val="24"/>
          <w:szCs w:val="24"/>
        </w:rPr>
        <w:t>t</w:t>
      </w:r>
      <w:r>
        <w:rPr>
          <w:sz w:val="24"/>
          <w:szCs w:val="24"/>
        </w:rPr>
        <w:t>o</w:t>
      </w:r>
      <w:r>
        <w:rPr>
          <w:spacing w:val="22"/>
          <w:sz w:val="24"/>
          <w:szCs w:val="24"/>
        </w:rPr>
        <w:t xml:space="preserve"> </w:t>
      </w:r>
      <w:r>
        <w:rPr>
          <w:spacing w:val="1"/>
          <w:sz w:val="24"/>
          <w:szCs w:val="24"/>
        </w:rPr>
        <w:t>r</w:t>
      </w:r>
      <w:r>
        <w:rPr>
          <w:spacing w:val="-1"/>
          <w:sz w:val="24"/>
          <w:szCs w:val="24"/>
        </w:rPr>
        <w:t>ece</w:t>
      </w:r>
      <w:r>
        <w:rPr>
          <w:spacing w:val="-4"/>
          <w:sz w:val="24"/>
          <w:szCs w:val="24"/>
        </w:rPr>
        <w:t>i</w:t>
      </w:r>
      <w:r>
        <w:rPr>
          <w:sz w:val="24"/>
          <w:szCs w:val="24"/>
        </w:rPr>
        <w:t>ve</w:t>
      </w:r>
      <w:r>
        <w:rPr>
          <w:spacing w:val="21"/>
          <w:sz w:val="24"/>
          <w:szCs w:val="24"/>
        </w:rPr>
        <w:t xml:space="preserve"> </w:t>
      </w:r>
      <w:r>
        <w:rPr>
          <w:spacing w:val="5"/>
          <w:sz w:val="24"/>
          <w:szCs w:val="24"/>
        </w:rPr>
        <w:t>t</w:t>
      </w:r>
      <w:r>
        <w:rPr>
          <w:spacing w:val="-5"/>
          <w:sz w:val="24"/>
          <w:szCs w:val="24"/>
        </w:rPr>
        <w:t>h</w:t>
      </w:r>
      <w:r>
        <w:rPr>
          <w:sz w:val="24"/>
          <w:szCs w:val="24"/>
        </w:rPr>
        <w:t>e</w:t>
      </w:r>
      <w:r>
        <w:rPr>
          <w:spacing w:val="26"/>
          <w:sz w:val="24"/>
          <w:szCs w:val="24"/>
        </w:rPr>
        <w:t xml:space="preserve"> </w:t>
      </w:r>
      <w:r>
        <w:rPr>
          <w:spacing w:val="-4"/>
          <w:sz w:val="24"/>
          <w:szCs w:val="24"/>
        </w:rPr>
        <w:t>i</w:t>
      </w:r>
      <w:r>
        <w:rPr>
          <w:sz w:val="24"/>
          <w:szCs w:val="24"/>
        </w:rPr>
        <w:t>n</w:t>
      </w:r>
      <w:r>
        <w:rPr>
          <w:spacing w:val="-5"/>
          <w:sz w:val="24"/>
          <w:szCs w:val="24"/>
        </w:rPr>
        <w:t>n</w:t>
      </w:r>
      <w:r>
        <w:rPr>
          <w:spacing w:val="-1"/>
          <w:sz w:val="24"/>
          <w:szCs w:val="24"/>
        </w:rPr>
        <w:t>e</w:t>
      </w:r>
      <w:r>
        <w:rPr>
          <w:sz w:val="24"/>
          <w:szCs w:val="24"/>
        </w:rPr>
        <w:t>r</w:t>
      </w:r>
      <w:r>
        <w:rPr>
          <w:spacing w:val="24"/>
          <w:sz w:val="24"/>
          <w:szCs w:val="24"/>
        </w:rPr>
        <w:t xml:space="preserve"> </w:t>
      </w:r>
      <w:r>
        <w:rPr>
          <w:spacing w:val="4"/>
          <w:sz w:val="24"/>
          <w:szCs w:val="24"/>
        </w:rPr>
        <w:t>e</w:t>
      </w:r>
      <w:r>
        <w:rPr>
          <w:spacing w:val="-5"/>
          <w:sz w:val="24"/>
          <w:szCs w:val="24"/>
        </w:rPr>
        <w:t>n</w:t>
      </w:r>
      <w:r>
        <w:rPr>
          <w:sz w:val="24"/>
          <w:szCs w:val="24"/>
        </w:rPr>
        <w:t>d</w:t>
      </w:r>
      <w:r>
        <w:rPr>
          <w:spacing w:val="22"/>
          <w:sz w:val="24"/>
          <w:szCs w:val="24"/>
        </w:rPr>
        <w:t xml:space="preserve"> </w:t>
      </w:r>
      <w:r>
        <w:rPr>
          <w:spacing w:val="5"/>
          <w:sz w:val="24"/>
          <w:szCs w:val="24"/>
        </w:rPr>
        <w:t>o</w:t>
      </w:r>
      <w:r>
        <w:rPr>
          <w:sz w:val="24"/>
          <w:szCs w:val="24"/>
        </w:rPr>
        <w:t>f</w:t>
      </w:r>
      <w:r>
        <w:rPr>
          <w:spacing w:val="14"/>
          <w:sz w:val="24"/>
          <w:szCs w:val="24"/>
        </w:rPr>
        <w:t xml:space="preserve"> </w:t>
      </w:r>
      <w:r>
        <w:rPr>
          <w:spacing w:val="5"/>
          <w:sz w:val="24"/>
          <w:szCs w:val="24"/>
        </w:rPr>
        <w:t>t</w:t>
      </w:r>
      <w:r>
        <w:rPr>
          <w:spacing w:val="-5"/>
          <w:sz w:val="24"/>
          <w:szCs w:val="24"/>
        </w:rPr>
        <w:t>h</w:t>
      </w:r>
      <w:r>
        <w:rPr>
          <w:sz w:val="24"/>
          <w:szCs w:val="24"/>
        </w:rPr>
        <w:t>e</w:t>
      </w:r>
      <w:r>
        <w:rPr>
          <w:spacing w:val="-3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5"/>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e</w:t>
      </w:r>
      <w:r>
        <w:rPr>
          <w:spacing w:val="-5"/>
          <w:sz w:val="24"/>
          <w:szCs w:val="24"/>
        </w:rPr>
        <w:t>n</w:t>
      </w:r>
      <w:r>
        <w:rPr>
          <w:spacing w:val="5"/>
          <w:sz w:val="24"/>
          <w:szCs w:val="24"/>
        </w:rPr>
        <w:t>t</w:t>
      </w:r>
      <w:r>
        <w:rPr>
          <w:spacing w:val="1"/>
          <w:sz w:val="24"/>
          <w:szCs w:val="24"/>
        </w:rPr>
        <w:t>r</w:t>
      </w:r>
      <w:r>
        <w:rPr>
          <w:spacing w:val="-1"/>
          <w:sz w:val="24"/>
          <w:szCs w:val="24"/>
        </w:rPr>
        <w:t>a</w:t>
      </w:r>
      <w:r>
        <w:rPr>
          <w:spacing w:val="-5"/>
          <w:sz w:val="24"/>
          <w:szCs w:val="24"/>
        </w:rPr>
        <w:t>n</w:t>
      </w:r>
      <w:r>
        <w:rPr>
          <w:spacing w:val="-1"/>
          <w:sz w:val="24"/>
          <w:szCs w:val="24"/>
        </w:rPr>
        <w:t>c</w:t>
      </w:r>
      <w:r>
        <w:rPr>
          <w:sz w:val="24"/>
          <w:szCs w:val="24"/>
        </w:rPr>
        <w:t>e</w:t>
      </w:r>
      <w:r>
        <w:rPr>
          <w:spacing w:val="2"/>
          <w:sz w:val="24"/>
          <w:szCs w:val="24"/>
        </w:rPr>
        <w:t xml:space="preserve"> 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b</w:t>
      </w:r>
      <w:r>
        <w:rPr>
          <w:sz w:val="24"/>
          <w:szCs w:val="24"/>
        </w:rPr>
        <w:t>e</w:t>
      </w:r>
      <w:r>
        <w:rPr>
          <w:spacing w:val="3"/>
          <w:sz w:val="24"/>
          <w:szCs w:val="24"/>
        </w:rPr>
        <w:t xml:space="preserve"> </w:t>
      </w:r>
      <w:r>
        <w:rPr>
          <w:spacing w:val="-4"/>
          <w:sz w:val="24"/>
          <w:szCs w:val="24"/>
        </w:rPr>
        <w:t>i</w:t>
      </w:r>
      <w:r>
        <w:rPr>
          <w:sz w:val="24"/>
          <w:szCs w:val="24"/>
        </w:rPr>
        <w:t>n</w:t>
      </w:r>
      <w:r>
        <w:rPr>
          <w:spacing w:val="7"/>
          <w:sz w:val="24"/>
          <w:szCs w:val="24"/>
        </w:rPr>
        <w:t xml:space="preserve"> </w:t>
      </w:r>
      <w:r>
        <w:rPr>
          <w:spacing w:val="-4"/>
          <w:sz w:val="24"/>
          <w:szCs w:val="24"/>
        </w:rPr>
        <w:t>li</w:t>
      </w:r>
      <w:r>
        <w:rPr>
          <w:sz w:val="24"/>
          <w:szCs w:val="24"/>
        </w:rPr>
        <w:t>ne</w:t>
      </w:r>
      <w:r>
        <w:rPr>
          <w:spacing w:val="-3"/>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p</w:t>
      </w:r>
      <w:r>
        <w:rPr>
          <w:spacing w:val="-1"/>
          <w:sz w:val="24"/>
          <w:szCs w:val="24"/>
        </w:rPr>
        <w:t>e</w:t>
      </w:r>
      <w:r>
        <w:rPr>
          <w:spacing w:val="1"/>
          <w:sz w:val="24"/>
          <w:szCs w:val="24"/>
        </w:rPr>
        <w:t>r</w:t>
      </w:r>
      <w:r>
        <w:rPr>
          <w:spacing w:val="-9"/>
          <w:sz w:val="24"/>
          <w:szCs w:val="24"/>
        </w:rPr>
        <w:t>i</w:t>
      </w:r>
      <w:r>
        <w:rPr>
          <w:spacing w:val="5"/>
          <w:sz w:val="24"/>
          <w:szCs w:val="24"/>
        </w:rPr>
        <w:t>p</w:t>
      </w:r>
      <w:r>
        <w:rPr>
          <w:spacing w:val="-5"/>
          <w:sz w:val="24"/>
          <w:szCs w:val="24"/>
        </w:rPr>
        <w:t>h</w:t>
      </w:r>
      <w:r>
        <w:rPr>
          <w:spacing w:val="-1"/>
          <w:sz w:val="24"/>
          <w:szCs w:val="24"/>
        </w:rPr>
        <w:t>e</w:t>
      </w:r>
      <w:r>
        <w:rPr>
          <w:spacing w:val="6"/>
          <w:sz w:val="24"/>
          <w:szCs w:val="24"/>
        </w:rPr>
        <w:t>r</w:t>
      </w:r>
      <w:r>
        <w:rPr>
          <w:sz w:val="24"/>
          <w:szCs w:val="24"/>
        </w:rPr>
        <w:t>y</w:t>
      </w:r>
      <w:r>
        <w:rPr>
          <w:spacing w:val="-6"/>
          <w:sz w:val="24"/>
          <w:szCs w:val="24"/>
        </w:rPr>
        <w:t xml:space="preserve"> </w:t>
      </w:r>
      <w:r>
        <w:rPr>
          <w:spacing w:val="9"/>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z w:val="24"/>
          <w:szCs w:val="24"/>
        </w:rPr>
        <w:t>b</w:t>
      </w:r>
      <w:r>
        <w:rPr>
          <w:spacing w:val="-1"/>
          <w:sz w:val="24"/>
          <w:szCs w:val="24"/>
        </w:rPr>
        <w:t>a</w:t>
      </w:r>
      <w:r>
        <w:rPr>
          <w:spacing w:val="1"/>
          <w:sz w:val="24"/>
          <w:szCs w:val="24"/>
        </w:rPr>
        <w:t>rr</w:t>
      </w:r>
      <w:r>
        <w:rPr>
          <w:spacing w:val="4"/>
          <w:sz w:val="24"/>
          <w:szCs w:val="24"/>
        </w:rPr>
        <w:t>e</w:t>
      </w:r>
      <w:r>
        <w:rPr>
          <w:spacing w:val="-9"/>
          <w:sz w:val="24"/>
          <w:szCs w:val="24"/>
        </w:rPr>
        <w:t>l</w:t>
      </w:r>
      <w:r>
        <w:rPr>
          <w:sz w:val="24"/>
          <w:szCs w:val="24"/>
        </w:rPr>
        <w:t>.</w:t>
      </w:r>
    </w:p>
    <w:p w:rsidR="008D75EE" w:rsidRDefault="008D75EE">
      <w:pPr>
        <w:spacing w:before="10" w:line="280" w:lineRule="exact"/>
        <w:rPr>
          <w:sz w:val="28"/>
          <w:szCs w:val="28"/>
        </w:rPr>
      </w:pPr>
    </w:p>
    <w:p w:rsidR="008D75EE" w:rsidRDefault="00B30AA0">
      <w:pPr>
        <w:spacing w:line="260" w:lineRule="exact"/>
        <w:ind w:left="1953" w:right="1162" w:hanging="720"/>
        <w:jc w:val="both"/>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8</w:t>
      </w:r>
      <w:r>
        <w:rPr>
          <w:spacing w:val="33"/>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z w:val="24"/>
          <w:szCs w:val="24"/>
        </w:rPr>
        <w:t>wo</w:t>
      </w:r>
      <w:r>
        <w:rPr>
          <w:spacing w:val="4"/>
          <w:sz w:val="24"/>
          <w:szCs w:val="24"/>
        </w:rPr>
        <w:t>o</w:t>
      </w:r>
      <w:r>
        <w:rPr>
          <w:sz w:val="24"/>
          <w:szCs w:val="24"/>
        </w:rPr>
        <w:t>d</w:t>
      </w:r>
      <w:r>
        <w:rPr>
          <w:spacing w:val="-1"/>
          <w:sz w:val="24"/>
          <w:szCs w:val="24"/>
        </w:rPr>
        <w:t>e</w:t>
      </w:r>
      <w:r>
        <w:rPr>
          <w:sz w:val="24"/>
          <w:szCs w:val="24"/>
        </w:rPr>
        <w:t>n</w:t>
      </w:r>
      <w:r>
        <w:rPr>
          <w:spacing w:val="3"/>
          <w:sz w:val="24"/>
          <w:szCs w:val="24"/>
        </w:rPr>
        <w:t xml:space="preserve"> </w:t>
      </w:r>
      <w:r>
        <w:rPr>
          <w:spacing w:val="-5"/>
          <w:sz w:val="24"/>
          <w:szCs w:val="24"/>
        </w:rPr>
        <w:t>b</w:t>
      </w:r>
      <w:r>
        <w:rPr>
          <w:spacing w:val="-1"/>
          <w:sz w:val="24"/>
          <w:szCs w:val="24"/>
        </w:rPr>
        <w:t>a</w:t>
      </w:r>
      <w:r>
        <w:rPr>
          <w:spacing w:val="5"/>
          <w:sz w:val="24"/>
          <w:szCs w:val="24"/>
        </w:rPr>
        <w:t>tt</w:t>
      </w:r>
      <w:r>
        <w:rPr>
          <w:spacing w:val="-1"/>
          <w:sz w:val="24"/>
          <w:szCs w:val="24"/>
        </w:rPr>
        <w:t>e</w:t>
      </w:r>
      <w:r>
        <w:rPr>
          <w:spacing w:val="-5"/>
          <w:sz w:val="24"/>
          <w:szCs w:val="24"/>
        </w:rPr>
        <w:t>n</w:t>
      </w:r>
      <w:r>
        <w:rPr>
          <w:sz w:val="24"/>
          <w:szCs w:val="24"/>
        </w:rPr>
        <w:t>s</w:t>
      </w:r>
      <w:r>
        <w:rPr>
          <w:spacing w:val="6"/>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13"/>
          <w:sz w:val="24"/>
          <w:szCs w:val="24"/>
        </w:rPr>
        <w:t xml:space="preserve"> </w:t>
      </w:r>
      <w:r>
        <w:rPr>
          <w:spacing w:val="-8"/>
          <w:sz w:val="24"/>
          <w:szCs w:val="24"/>
        </w:rPr>
        <w:t>f</w:t>
      </w:r>
      <w:r>
        <w:rPr>
          <w:spacing w:val="5"/>
          <w:sz w:val="24"/>
          <w:szCs w:val="24"/>
        </w:rPr>
        <w:t>o</w:t>
      </w:r>
      <w:r>
        <w:rPr>
          <w:sz w:val="24"/>
          <w:szCs w:val="24"/>
        </w:rPr>
        <w:t>r</w:t>
      </w:r>
      <w:r>
        <w:rPr>
          <w:spacing w:val="9"/>
          <w:sz w:val="24"/>
          <w:szCs w:val="24"/>
        </w:rPr>
        <w:t xml:space="preserve"> </w:t>
      </w:r>
      <w:r>
        <w:rPr>
          <w:spacing w:val="-9"/>
          <w:sz w:val="24"/>
          <w:szCs w:val="24"/>
        </w:rPr>
        <w:t>m</w:t>
      </w:r>
      <w:r>
        <w:rPr>
          <w:spacing w:val="-1"/>
          <w:sz w:val="24"/>
          <w:szCs w:val="24"/>
        </w:rPr>
        <w:t>a</w:t>
      </w:r>
      <w:r>
        <w:rPr>
          <w:spacing w:val="5"/>
          <w:sz w:val="24"/>
          <w:szCs w:val="24"/>
        </w:rPr>
        <w:t>k</w:t>
      </w:r>
      <w:r>
        <w:rPr>
          <w:spacing w:val="-4"/>
          <w:sz w:val="24"/>
          <w:szCs w:val="24"/>
        </w:rPr>
        <w:t>i</w:t>
      </w:r>
      <w:r>
        <w:rPr>
          <w:sz w:val="24"/>
          <w:szCs w:val="24"/>
        </w:rPr>
        <w:t>ng</w:t>
      </w:r>
      <w:r>
        <w:rPr>
          <w:spacing w:val="8"/>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10"/>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pacing w:val="-5"/>
          <w:sz w:val="24"/>
          <w:szCs w:val="24"/>
        </w:rPr>
        <w:t>b</w:t>
      </w:r>
      <w:r>
        <w:rPr>
          <w:sz w:val="24"/>
          <w:szCs w:val="24"/>
        </w:rPr>
        <w:t>e</w:t>
      </w:r>
      <w:r>
        <w:rPr>
          <w:spacing w:val="7"/>
          <w:sz w:val="24"/>
          <w:szCs w:val="24"/>
        </w:rPr>
        <w:t xml:space="preserve"> </w:t>
      </w:r>
      <w:r>
        <w:rPr>
          <w:spacing w:val="9"/>
          <w:sz w:val="24"/>
          <w:szCs w:val="24"/>
        </w:rPr>
        <w:t>o</w:t>
      </w:r>
      <w:r>
        <w:rPr>
          <w:sz w:val="24"/>
          <w:szCs w:val="24"/>
        </w:rPr>
        <w:t xml:space="preserve">f </w:t>
      </w:r>
      <w:r>
        <w:rPr>
          <w:spacing w:val="-2"/>
          <w:sz w:val="24"/>
          <w:szCs w:val="24"/>
        </w:rPr>
        <w:t>s</w:t>
      </w:r>
      <w:r>
        <w:rPr>
          <w:spacing w:val="-1"/>
          <w:sz w:val="24"/>
          <w:szCs w:val="24"/>
        </w:rPr>
        <w:t>e</w:t>
      </w:r>
      <w:r>
        <w:rPr>
          <w:spacing w:val="5"/>
          <w:sz w:val="24"/>
          <w:szCs w:val="24"/>
        </w:rPr>
        <w:t>g</w:t>
      </w:r>
      <w:r>
        <w:rPr>
          <w:spacing w:val="-4"/>
          <w:sz w:val="24"/>
          <w:szCs w:val="24"/>
        </w:rPr>
        <w:t>m</w:t>
      </w:r>
      <w:r>
        <w:rPr>
          <w:spacing w:val="4"/>
          <w:sz w:val="24"/>
          <w:szCs w:val="24"/>
        </w:rPr>
        <w:t>e</w:t>
      </w:r>
      <w:r>
        <w:rPr>
          <w:spacing w:val="-5"/>
          <w:sz w:val="24"/>
          <w:szCs w:val="24"/>
        </w:rPr>
        <w:t>n</w:t>
      </w:r>
      <w:r>
        <w:rPr>
          <w:spacing w:val="5"/>
          <w:sz w:val="24"/>
          <w:szCs w:val="24"/>
        </w:rPr>
        <w:t>t</w:t>
      </w:r>
      <w:r>
        <w:rPr>
          <w:spacing w:val="4"/>
          <w:sz w:val="24"/>
          <w:szCs w:val="24"/>
        </w:rPr>
        <w:t>a</w:t>
      </w:r>
      <w:r>
        <w:rPr>
          <w:sz w:val="24"/>
          <w:szCs w:val="24"/>
        </w:rPr>
        <w:t xml:space="preserve">l </w:t>
      </w:r>
      <w:r>
        <w:rPr>
          <w:spacing w:val="10"/>
          <w:sz w:val="24"/>
          <w:szCs w:val="24"/>
        </w:rPr>
        <w:t>t</w:t>
      </w:r>
      <w:r>
        <w:rPr>
          <w:spacing w:val="-10"/>
          <w:sz w:val="24"/>
          <w:szCs w:val="24"/>
        </w:rPr>
        <w:t>y</w:t>
      </w:r>
      <w:r>
        <w:rPr>
          <w:sz w:val="24"/>
          <w:szCs w:val="24"/>
        </w:rPr>
        <w:t>p</w:t>
      </w:r>
      <w:r>
        <w:rPr>
          <w:spacing w:val="-1"/>
          <w:sz w:val="24"/>
          <w:szCs w:val="24"/>
        </w:rPr>
        <w:t>e</w:t>
      </w:r>
      <w:r>
        <w:rPr>
          <w:sz w:val="24"/>
          <w:szCs w:val="24"/>
        </w:rPr>
        <w:t>.</w:t>
      </w:r>
      <w:r>
        <w:rPr>
          <w:spacing w:val="12"/>
          <w:sz w:val="24"/>
          <w:szCs w:val="24"/>
        </w:rPr>
        <w:t xml:space="preserve"> </w:t>
      </w:r>
      <w:r>
        <w:rPr>
          <w:spacing w:val="2"/>
          <w:sz w:val="24"/>
          <w:szCs w:val="24"/>
        </w:rPr>
        <w:t>T</w:t>
      </w:r>
      <w:r>
        <w:rPr>
          <w:spacing w:val="-5"/>
          <w:sz w:val="24"/>
          <w:szCs w:val="24"/>
        </w:rPr>
        <w:t>h</w:t>
      </w:r>
      <w:r>
        <w:rPr>
          <w:spacing w:val="-1"/>
          <w:sz w:val="24"/>
          <w:szCs w:val="24"/>
        </w:rPr>
        <w:t>e</w:t>
      </w:r>
      <w:r>
        <w:rPr>
          <w:spacing w:val="2"/>
          <w:sz w:val="24"/>
          <w:szCs w:val="24"/>
        </w:rPr>
        <w:t>s</w:t>
      </w:r>
      <w:r>
        <w:rPr>
          <w:sz w:val="24"/>
          <w:szCs w:val="24"/>
        </w:rPr>
        <w:t>e</w:t>
      </w:r>
      <w:r>
        <w:rPr>
          <w:spacing w:val="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0"/>
          <w:sz w:val="24"/>
          <w:szCs w:val="24"/>
        </w:rPr>
        <w:t xml:space="preserve"> </w:t>
      </w:r>
      <w:r>
        <w:rPr>
          <w:spacing w:val="-5"/>
          <w:sz w:val="24"/>
          <w:szCs w:val="24"/>
        </w:rPr>
        <w:t>b</w:t>
      </w:r>
      <w:r>
        <w:rPr>
          <w:sz w:val="24"/>
          <w:szCs w:val="24"/>
        </w:rPr>
        <w:t>e</w:t>
      </w:r>
      <w:r>
        <w:rPr>
          <w:spacing w:val="13"/>
          <w:sz w:val="24"/>
          <w:szCs w:val="24"/>
        </w:rPr>
        <w:t xml:space="preserve"> </w:t>
      </w:r>
      <w:r>
        <w:rPr>
          <w:spacing w:val="-5"/>
          <w:sz w:val="24"/>
          <w:szCs w:val="24"/>
        </w:rPr>
        <w:t>n</w:t>
      </w:r>
      <w:r>
        <w:rPr>
          <w:spacing w:val="4"/>
          <w:sz w:val="24"/>
          <w:szCs w:val="24"/>
        </w:rPr>
        <w:t>a</w:t>
      </w:r>
      <w:r>
        <w:rPr>
          <w:sz w:val="24"/>
          <w:szCs w:val="24"/>
        </w:rPr>
        <w:t>i</w:t>
      </w:r>
      <w:r>
        <w:rPr>
          <w:spacing w:val="-4"/>
          <w:sz w:val="24"/>
          <w:szCs w:val="24"/>
        </w:rPr>
        <w:t>l</w:t>
      </w:r>
      <w:r>
        <w:rPr>
          <w:spacing w:val="-1"/>
          <w:sz w:val="24"/>
          <w:szCs w:val="24"/>
        </w:rPr>
        <w:t>e</w:t>
      </w:r>
      <w:r>
        <w:rPr>
          <w:sz w:val="24"/>
          <w:szCs w:val="24"/>
        </w:rPr>
        <w:t>d</w:t>
      </w:r>
      <w:r>
        <w:rPr>
          <w:spacing w:val="9"/>
          <w:sz w:val="24"/>
          <w:szCs w:val="24"/>
        </w:rPr>
        <w:t xml:space="preserve"> </w:t>
      </w:r>
      <w:r>
        <w:rPr>
          <w:spacing w:val="5"/>
          <w:sz w:val="24"/>
          <w:szCs w:val="24"/>
        </w:rPr>
        <w:t>t</w:t>
      </w:r>
      <w:r>
        <w:rPr>
          <w:sz w:val="24"/>
          <w:szCs w:val="24"/>
        </w:rPr>
        <w:t>o</w:t>
      </w:r>
      <w:r>
        <w:rPr>
          <w:spacing w:val="9"/>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5"/>
          <w:sz w:val="24"/>
          <w:szCs w:val="24"/>
        </w:rPr>
        <w:t xml:space="preserve"> </w:t>
      </w:r>
      <w:r>
        <w:rPr>
          <w:spacing w:val="-2"/>
          <w:sz w:val="24"/>
          <w:szCs w:val="24"/>
        </w:rPr>
        <w:t>s</w:t>
      </w:r>
      <w:r>
        <w:rPr>
          <w:sz w:val="24"/>
          <w:szCs w:val="24"/>
        </w:rPr>
        <w:t>upp</w:t>
      </w:r>
      <w:r>
        <w:rPr>
          <w:spacing w:val="5"/>
          <w:sz w:val="24"/>
          <w:szCs w:val="24"/>
        </w:rPr>
        <w:t>o</w:t>
      </w:r>
      <w:r>
        <w:rPr>
          <w:spacing w:val="1"/>
          <w:sz w:val="24"/>
          <w:szCs w:val="24"/>
        </w:rPr>
        <w:t>r</w:t>
      </w:r>
      <w:r>
        <w:rPr>
          <w:spacing w:val="5"/>
          <w:sz w:val="24"/>
          <w:szCs w:val="24"/>
        </w:rPr>
        <w:t>t</w:t>
      </w:r>
      <w:r>
        <w:rPr>
          <w:sz w:val="24"/>
          <w:szCs w:val="24"/>
        </w:rPr>
        <w:t>s</w:t>
      </w:r>
      <w:r>
        <w:rPr>
          <w:spacing w:val="7"/>
          <w:sz w:val="24"/>
          <w:szCs w:val="24"/>
        </w:rPr>
        <w:t xml:space="preserve"> </w:t>
      </w:r>
      <w:r>
        <w:rPr>
          <w:sz w:val="24"/>
          <w:szCs w:val="24"/>
        </w:rPr>
        <w:t>w</w:t>
      </w:r>
      <w:r>
        <w:rPr>
          <w:spacing w:val="-10"/>
          <w:sz w:val="24"/>
          <w:szCs w:val="24"/>
        </w:rPr>
        <w:t>i</w:t>
      </w:r>
      <w:r>
        <w:rPr>
          <w:spacing w:val="5"/>
          <w:sz w:val="24"/>
          <w:szCs w:val="24"/>
        </w:rPr>
        <w:t>t</w:t>
      </w:r>
      <w:r>
        <w:rPr>
          <w:sz w:val="24"/>
          <w:szCs w:val="24"/>
        </w:rPr>
        <w:t>h</w:t>
      </w:r>
      <w:r>
        <w:rPr>
          <w:spacing w:val="5"/>
          <w:sz w:val="24"/>
          <w:szCs w:val="24"/>
        </w:rPr>
        <w:t xml:space="preserve"> </w:t>
      </w:r>
      <w:r>
        <w:rPr>
          <w:spacing w:val="-1"/>
          <w:sz w:val="24"/>
          <w:szCs w:val="24"/>
        </w:rPr>
        <w:t>a</w:t>
      </w:r>
      <w:r>
        <w:rPr>
          <w:sz w:val="24"/>
          <w:szCs w:val="24"/>
        </w:rPr>
        <w:t>t</w:t>
      </w:r>
      <w:r>
        <w:rPr>
          <w:spacing w:val="19"/>
          <w:sz w:val="24"/>
          <w:szCs w:val="24"/>
        </w:rPr>
        <w:t xml:space="preserve"> </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14"/>
          <w:sz w:val="24"/>
          <w:szCs w:val="24"/>
        </w:rPr>
        <w:t xml:space="preserve"> </w:t>
      </w:r>
      <w:r>
        <w:rPr>
          <w:spacing w:val="5"/>
          <w:sz w:val="24"/>
          <w:szCs w:val="24"/>
        </w:rPr>
        <w:t>t</w:t>
      </w:r>
      <w:r>
        <w:rPr>
          <w:spacing w:val="-5"/>
          <w:sz w:val="24"/>
          <w:szCs w:val="24"/>
        </w:rPr>
        <w:t>w</w:t>
      </w:r>
      <w:r>
        <w:rPr>
          <w:sz w:val="24"/>
          <w:szCs w:val="24"/>
        </w:rPr>
        <w:t xml:space="preserve">o </w:t>
      </w:r>
      <w:r>
        <w:rPr>
          <w:spacing w:val="-5"/>
          <w:sz w:val="24"/>
          <w:szCs w:val="24"/>
        </w:rPr>
        <w:t>n</w:t>
      </w:r>
      <w:r>
        <w:rPr>
          <w:spacing w:val="4"/>
          <w:sz w:val="24"/>
          <w:szCs w:val="24"/>
        </w:rPr>
        <w:t>a</w:t>
      </w:r>
      <w:r>
        <w:rPr>
          <w:sz w:val="24"/>
          <w:szCs w:val="24"/>
        </w:rPr>
        <w:t>i</w:t>
      </w:r>
      <w:r>
        <w:rPr>
          <w:spacing w:val="-4"/>
          <w:sz w:val="24"/>
          <w:szCs w:val="24"/>
        </w:rPr>
        <w:t>l</w:t>
      </w:r>
      <w:r>
        <w:rPr>
          <w:spacing w:val="-2"/>
          <w:sz w:val="24"/>
          <w:szCs w:val="24"/>
        </w:rPr>
        <w:t>s</w:t>
      </w:r>
      <w:r>
        <w:rPr>
          <w:sz w:val="24"/>
          <w:szCs w:val="24"/>
        </w:rPr>
        <w:t>.</w:t>
      </w:r>
      <w:r>
        <w:rPr>
          <w:spacing w:val="9"/>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pacing w:val="-5"/>
          <w:sz w:val="24"/>
          <w:szCs w:val="24"/>
        </w:rPr>
        <w:t>b</w:t>
      </w:r>
      <w:r>
        <w:rPr>
          <w:spacing w:val="-1"/>
          <w:sz w:val="24"/>
          <w:szCs w:val="24"/>
        </w:rPr>
        <w:t>a</w:t>
      </w:r>
      <w:r>
        <w:rPr>
          <w:spacing w:val="5"/>
          <w:sz w:val="24"/>
          <w:szCs w:val="24"/>
        </w:rPr>
        <w:t>tt</w:t>
      </w:r>
      <w:r>
        <w:rPr>
          <w:spacing w:val="-1"/>
          <w:sz w:val="24"/>
          <w:szCs w:val="24"/>
        </w:rPr>
        <w:t>e</w:t>
      </w:r>
      <w:r>
        <w:rPr>
          <w:spacing w:val="-5"/>
          <w:sz w:val="24"/>
          <w:szCs w:val="24"/>
        </w:rPr>
        <w:t>n</w:t>
      </w:r>
      <w:r>
        <w:rPr>
          <w:sz w:val="24"/>
          <w:szCs w:val="24"/>
        </w:rPr>
        <w:t>s</w:t>
      </w:r>
      <w:r>
        <w:rPr>
          <w:spacing w:val="5"/>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6"/>
          <w:sz w:val="24"/>
          <w:szCs w:val="24"/>
        </w:rPr>
        <w:t xml:space="preserve"> </w:t>
      </w:r>
      <w:r>
        <w:rPr>
          <w:spacing w:val="4"/>
          <w:sz w:val="24"/>
          <w:szCs w:val="24"/>
        </w:rPr>
        <w:t>c</w:t>
      </w:r>
      <w:r>
        <w:rPr>
          <w:spacing w:val="-9"/>
          <w:sz w:val="24"/>
          <w:szCs w:val="24"/>
        </w:rPr>
        <w:t>l</w:t>
      </w:r>
      <w:r>
        <w:rPr>
          <w:spacing w:val="5"/>
          <w:sz w:val="24"/>
          <w:szCs w:val="24"/>
        </w:rPr>
        <w:t>o</w:t>
      </w:r>
      <w:r>
        <w:rPr>
          <w:spacing w:val="-2"/>
          <w:sz w:val="24"/>
          <w:szCs w:val="24"/>
        </w:rPr>
        <w:t>s</w:t>
      </w:r>
      <w:r>
        <w:rPr>
          <w:spacing w:val="4"/>
          <w:sz w:val="24"/>
          <w:szCs w:val="24"/>
        </w:rPr>
        <w:t>e</w:t>
      </w:r>
      <w:r>
        <w:rPr>
          <w:sz w:val="24"/>
          <w:szCs w:val="24"/>
        </w:rPr>
        <w:t>ly</w:t>
      </w:r>
      <w:r>
        <w:rPr>
          <w:spacing w:val="3"/>
          <w:sz w:val="24"/>
          <w:szCs w:val="24"/>
        </w:rPr>
        <w:t xml:space="preserve"> </w:t>
      </w:r>
      <w:r>
        <w:rPr>
          <w:spacing w:val="-5"/>
          <w:sz w:val="24"/>
          <w:szCs w:val="24"/>
        </w:rPr>
        <w:t>b</w:t>
      </w:r>
      <w:r>
        <w:rPr>
          <w:sz w:val="24"/>
          <w:szCs w:val="24"/>
        </w:rPr>
        <w:t>u</w:t>
      </w:r>
      <w:r>
        <w:rPr>
          <w:spacing w:val="5"/>
          <w:sz w:val="24"/>
          <w:szCs w:val="24"/>
        </w:rPr>
        <w:t>tt</w:t>
      </w:r>
      <w:r>
        <w:rPr>
          <w:spacing w:val="-1"/>
          <w:sz w:val="24"/>
          <w:szCs w:val="24"/>
        </w:rPr>
        <w:t>e</w:t>
      </w:r>
      <w:r>
        <w:rPr>
          <w:sz w:val="24"/>
          <w:szCs w:val="24"/>
        </w:rPr>
        <w:t>d</w:t>
      </w:r>
      <w:r>
        <w:rPr>
          <w:spacing w:val="2"/>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8"/>
          <w:sz w:val="24"/>
          <w:szCs w:val="24"/>
        </w:rPr>
        <w:t xml:space="preserve"> </w:t>
      </w:r>
      <w:r>
        <w:rPr>
          <w:sz w:val="24"/>
          <w:szCs w:val="24"/>
        </w:rPr>
        <w:t>p</w:t>
      </w:r>
      <w:r>
        <w:rPr>
          <w:spacing w:val="1"/>
          <w:sz w:val="24"/>
          <w:szCs w:val="24"/>
        </w:rPr>
        <w:t>r</w:t>
      </w:r>
      <w:r>
        <w:rPr>
          <w:spacing w:val="5"/>
          <w:sz w:val="24"/>
          <w:szCs w:val="24"/>
        </w:rPr>
        <w:t>o</w:t>
      </w:r>
      <w:r>
        <w:rPr>
          <w:sz w:val="24"/>
          <w:szCs w:val="24"/>
        </w:rPr>
        <w:t>v</w:t>
      </w:r>
      <w:r>
        <w:rPr>
          <w:spacing w:val="-9"/>
          <w:sz w:val="24"/>
          <w:szCs w:val="24"/>
        </w:rPr>
        <w:t>i</w:t>
      </w:r>
      <w:r>
        <w:rPr>
          <w:sz w:val="24"/>
          <w:szCs w:val="24"/>
        </w:rPr>
        <w:t>de</w:t>
      </w:r>
      <w:r>
        <w:rPr>
          <w:spacing w:val="6"/>
          <w:sz w:val="24"/>
          <w:szCs w:val="24"/>
        </w:rPr>
        <w:t xml:space="preserve"> </w:t>
      </w:r>
      <w:r>
        <w:rPr>
          <w:sz w:val="24"/>
          <w:szCs w:val="24"/>
        </w:rPr>
        <w:t>a</w:t>
      </w:r>
      <w:r>
        <w:rPr>
          <w:spacing w:val="6"/>
          <w:sz w:val="24"/>
          <w:szCs w:val="24"/>
        </w:rPr>
        <w:t xml:space="preserve"> </w:t>
      </w:r>
      <w:proofErr w:type="gramStart"/>
      <w:r>
        <w:rPr>
          <w:spacing w:val="-3"/>
          <w:sz w:val="24"/>
          <w:szCs w:val="24"/>
        </w:rPr>
        <w:t>r</w:t>
      </w:r>
      <w:r>
        <w:rPr>
          <w:spacing w:val="5"/>
          <w:sz w:val="24"/>
          <w:szCs w:val="24"/>
        </w:rPr>
        <w:t>o</w:t>
      </w:r>
      <w:r>
        <w:rPr>
          <w:sz w:val="24"/>
          <w:szCs w:val="24"/>
        </w:rPr>
        <w:t>u</w:t>
      </w:r>
      <w:r>
        <w:rPr>
          <w:spacing w:val="-5"/>
          <w:sz w:val="24"/>
          <w:szCs w:val="24"/>
        </w:rPr>
        <w:t>n</w:t>
      </w:r>
      <w:r>
        <w:rPr>
          <w:sz w:val="24"/>
          <w:szCs w:val="24"/>
        </w:rPr>
        <w:t xml:space="preserve">d </w:t>
      </w:r>
      <w:r>
        <w:rPr>
          <w:spacing w:val="9"/>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proofErr w:type="gramEnd"/>
      <w:r>
        <w:rPr>
          <w:spacing w:val="-1"/>
          <w:sz w:val="24"/>
          <w:szCs w:val="24"/>
        </w:rPr>
        <w:t xml:space="preserve"> </w:t>
      </w:r>
      <w:r>
        <w:rPr>
          <w:spacing w:val="4"/>
          <w:sz w:val="24"/>
          <w:szCs w:val="24"/>
        </w:rPr>
        <w:t>w</w:t>
      </w:r>
      <w:r>
        <w:rPr>
          <w:spacing w:val="-9"/>
          <w:sz w:val="24"/>
          <w:szCs w:val="24"/>
        </w:rPr>
        <w:t>i</w:t>
      </w:r>
      <w:r>
        <w:rPr>
          <w:spacing w:val="10"/>
          <w:sz w:val="24"/>
          <w:szCs w:val="24"/>
        </w:rPr>
        <w:t>t</w:t>
      </w:r>
      <w:r>
        <w:rPr>
          <w:sz w:val="24"/>
          <w:szCs w:val="24"/>
        </w:rPr>
        <w:t xml:space="preserve">h </w:t>
      </w:r>
      <w:r>
        <w:rPr>
          <w:spacing w:val="2"/>
          <w:sz w:val="24"/>
          <w:szCs w:val="24"/>
        </w:rPr>
        <w:t>s</w:t>
      </w:r>
      <w:r>
        <w:rPr>
          <w:spacing w:val="-9"/>
          <w:sz w:val="24"/>
          <w:szCs w:val="24"/>
        </w:rPr>
        <w:t>m</w:t>
      </w:r>
      <w:r>
        <w:rPr>
          <w:spacing w:val="5"/>
          <w:sz w:val="24"/>
          <w:szCs w:val="24"/>
        </w:rPr>
        <w:t>o</w:t>
      </w:r>
      <w:r>
        <w:rPr>
          <w:sz w:val="24"/>
          <w:szCs w:val="24"/>
        </w:rPr>
        <w:t>o</w:t>
      </w:r>
      <w:r>
        <w:rPr>
          <w:spacing w:val="5"/>
          <w:sz w:val="24"/>
          <w:szCs w:val="24"/>
        </w:rPr>
        <w:t>t</w:t>
      </w:r>
      <w:r>
        <w:rPr>
          <w:sz w:val="24"/>
          <w:szCs w:val="24"/>
        </w:rPr>
        <w:t>h</w:t>
      </w:r>
      <w:r>
        <w:rPr>
          <w:spacing w:val="4"/>
          <w:sz w:val="24"/>
          <w:szCs w:val="24"/>
        </w:rPr>
        <w:t xml:space="preserve"> </w:t>
      </w:r>
      <w:r>
        <w:rPr>
          <w:spacing w:val="-1"/>
          <w:sz w:val="24"/>
          <w:szCs w:val="24"/>
        </w:rPr>
        <w:t>e</w:t>
      </w:r>
      <w:r>
        <w:rPr>
          <w:spacing w:val="-5"/>
          <w:sz w:val="24"/>
          <w:szCs w:val="24"/>
        </w:rPr>
        <w:t>x</w:t>
      </w:r>
      <w:r>
        <w:rPr>
          <w:spacing w:val="5"/>
          <w:sz w:val="24"/>
          <w:szCs w:val="24"/>
        </w:rPr>
        <w:t>t</w:t>
      </w:r>
      <w:r>
        <w:rPr>
          <w:spacing w:val="-1"/>
          <w:sz w:val="24"/>
          <w:szCs w:val="24"/>
        </w:rPr>
        <w:t>e</w:t>
      </w:r>
      <w:r>
        <w:rPr>
          <w:spacing w:val="1"/>
          <w:sz w:val="24"/>
          <w:szCs w:val="24"/>
        </w:rPr>
        <w:t>r</w:t>
      </w:r>
      <w:r>
        <w:rPr>
          <w:spacing w:val="-5"/>
          <w:sz w:val="24"/>
          <w:szCs w:val="24"/>
        </w:rPr>
        <w:t>n</w:t>
      </w:r>
      <w:r>
        <w:rPr>
          <w:spacing w:val="4"/>
          <w:sz w:val="24"/>
          <w:szCs w:val="24"/>
        </w:rPr>
        <w:t>a</w:t>
      </w:r>
      <w:r>
        <w:rPr>
          <w:sz w:val="24"/>
          <w:szCs w:val="24"/>
        </w:rPr>
        <w:t>l</w:t>
      </w:r>
      <w:r>
        <w:rPr>
          <w:spacing w:val="5"/>
          <w:sz w:val="24"/>
          <w:szCs w:val="24"/>
        </w:rPr>
        <w:t xml:space="preserve"> </w:t>
      </w:r>
      <w:r>
        <w:rPr>
          <w:spacing w:val="-2"/>
          <w:sz w:val="24"/>
          <w:szCs w:val="24"/>
        </w:rPr>
        <w:t>s</w:t>
      </w:r>
      <w:r>
        <w:rPr>
          <w:sz w:val="24"/>
          <w:szCs w:val="24"/>
        </w:rPr>
        <w:t>u</w:t>
      </w:r>
      <w:r>
        <w:rPr>
          <w:spacing w:val="6"/>
          <w:sz w:val="24"/>
          <w:szCs w:val="24"/>
        </w:rPr>
        <w:t>r</w:t>
      </w:r>
      <w:r>
        <w:rPr>
          <w:spacing w:val="-8"/>
          <w:sz w:val="24"/>
          <w:szCs w:val="24"/>
        </w:rPr>
        <w:t>f</w:t>
      </w:r>
      <w:r>
        <w:rPr>
          <w:spacing w:val="-1"/>
          <w:sz w:val="24"/>
          <w:szCs w:val="24"/>
        </w:rPr>
        <w:t>a</w:t>
      </w:r>
      <w:r>
        <w:rPr>
          <w:spacing w:val="4"/>
          <w:sz w:val="24"/>
          <w:szCs w:val="24"/>
        </w:rPr>
        <w:t>c</w:t>
      </w:r>
      <w:r>
        <w:rPr>
          <w:spacing w:val="-1"/>
          <w:sz w:val="24"/>
          <w:szCs w:val="24"/>
        </w:rPr>
        <w:t>e</w:t>
      </w:r>
      <w:r>
        <w:rPr>
          <w:sz w:val="24"/>
          <w:szCs w:val="24"/>
        </w:rPr>
        <w:t>.</w:t>
      </w:r>
      <w:r>
        <w:rPr>
          <w:spacing w:val="6"/>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1"/>
          <w:sz w:val="24"/>
          <w:szCs w:val="24"/>
        </w:rPr>
        <w:t>e</w:t>
      </w:r>
      <w:r>
        <w:rPr>
          <w:sz w:val="24"/>
          <w:szCs w:val="24"/>
        </w:rPr>
        <w:t>dg</w:t>
      </w:r>
      <w:r>
        <w:rPr>
          <w:spacing w:val="-1"/>
          <w:sz w:val="24"/>
          <w:szCs w:val="24"/>
        </w:rPr>
        <w:t>e</w:t>
      </w:r>
      <w:r>
        <w:rPr>
          <w:sz w:val="24"/>
          <w:szCs w:val="24"/>
        </w:rPr>
        <w:t>s</w:t>
      </w:r>
      <w:r>
        <w:rPr>
          <w:spacing w:val="6"/>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b</w:t>
      </w:r>
      <w:r>
        <w:rPr>
          <w:spacing w:val="4"/>
          <w:sz w:val="24"/>
          <w:szCs w:val="24"/>
        </w:rPr>
        <w:t>a</w:t>
      </w:r>
      <w:r>
        <w:rPr>
          <w:sz w:val="24"/>
          <w:szCs w:val="24"/>
        </w:rPr>
        <w:t>t</w:t>
      </w:r>
      <w:r>
        <w:rPr>
          <w:spacing w:val="6"/>
          <w:sz w:val="24"/>
          <w:szCs w:val="24"/>
        </w:rPr>
        <w:t>t</w:t>
      </w:r>
      <w:r>
        <w:rPr>
          <w:spacing w:val="-1"/>
          <w:sz w:val="24"/>
          <w:szCs w:val="24"/>
        </w:rPr>
        <w:t>e</w:t>
      </w:r>
      <w:r>
        <w:rPr>
          <w:spacing w:val="-5"/>
          <w:sz w:val="24"/>
          <w:szCs w:val="24"/>
        </w:rPr>
        <w:t>n</w:t>
      </w:r>
      <w:r>
        <w:rPr>
          <w:sz w:val="24"/>
          <w:szCs w:val="24"/>
        </w:rPr>
        <w:t>s</w:t>
      </w:r>
      <w:r>
        <w:rPr>
          <w:spacing w:val="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z w:val="24"/>
          <w:szCs w:val="24"/>
        </w:rPr>
        <w:t>e</w:t>
      </w:r>
      <w:r>
        <w:rPr>
          <w:spacing w:val="2"/>
          <w:sz w:val="24"/>
          <w:szCs w:val="24"/>
        </w:rPr>
        <w:t xml:space="preserve"> </w:t>
      </w:r>
      <w:r>
        <w:rPr>
          <w:spacing w:val="1"/>
          <w:sz w:val="24"/>
          <w:szCs w:val="24"/>
        </w:rPr>
        <w:t>r</w:t>
      </w:r>
      <w:r>
        <w:rPr>
          <w:spacing w:val="5"/>
          <w:sz w:val="24"/>
          <w:szCs w:val="24"/>
        </w:rPr>
        <w:t>o</w:t>
      </w:r>
      <w:r>
        <w:rPr>
          <w:sz w:val="24"/>
          <w:szCs w:val="24"/>
        </w:rPr>
        <w:t>u</w:t>
      </w:r>
      <w:r>
        <w:rPr>
          <w:spacing w:val="-5"/>
          <w:sz w:val="24"/>
          <w:szCs w:val="24"/>
        </w:rPr>
        <w:t>n</w:t>
      </w:r>
      <w:r>
        <w:rPr>
          <w:sz w:val="24"/>
          <w:szCs w:val="24"/>
        </w:rPr>
        <w:t>d</w:t>
      </w:r>
      <w:r>
        <w:rPr>
          <w:spacing w:val="-1"/>
          <w:sz w:val="24"/>
          <w:szCs w:val="24"/>
        </w:rPr>
        <w:t>e</w:t>
      </w:r>
      <w:r>
        <w:rPr>
          <w:sz w:val="24"/>
          <w:szCs w:val="24"/>
        </w:rPr>
        <w:t>d</w:t>
      </w:r>
      <w:r>
        <w:rPr>
          <w:spacing w:val="9"/>
          <w:sz w:val="24"/>
          <w:szCs w:val="24"/>
        </w:rPr>
        <w:t xml:space="preserve"> </w:t>
      </w:r>
      <w:r>
        <w:rPr>
          <w:spacing w:val="5"/>
          <w:sz w:val="24"/>
          <w:szCs w:val="24"/>
        </w:rPr>
        <w:t xml:space="preserve">or </w:t>
      </w:r>
      <w:r>
        <w:rPr>
          <w:spacing w:val="-1"/>
          <w:sz w:val="24"/>
          <w:szCs w:val="24"/>
        </w:rPr>
        <w:t>c</w:t>
      </w:r>
      <w:r>
        <w:rPr>
          <w:spacing w:val="-5"/>
          <w:sz w:val="24"/>
          <w:szCs w:val="24"/>
        </w:rPr>
        <w:t>h</w:t>
      </w:r>
      <w:r>
        <w:rPr>
          <w:spacing w:val="4"/>
          <w:sz w:val="24"/>
          <w:szCs w:val="24"/>
        </w:rPr>
        <w:t>a</w:t>
      </w:r>
      <w:r>
        <w:rPr>
          <w:sz w:val="24"/>
          <w:szCs w:val="24"/>
        </w:rPr>
        <w:t>m</w:t>
      </w:r>
      <w:r>
        <w:rPr>
          <w:spacing w:val="-3"/>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3"/>
          <w:sz w:val="24"/>
          <w:szCs w:val="24"/>
        </w:rPr>
        <w:t xml:space="preserve"> </w:t>
      </w:r>
      <w:r>
        <w:rPr>
          <w:sz w:val="24"/>
          <w:szCs w:val="24"/>
        </w:rPr>
        <w:t>to</w:t>
      </w:r>
      <w:r>
        <w:rPr>
          <w:spacing w:val="3"/>
          <w:sz w:val="24"/>
          <w:szCs w:val="24"/>
        </w:rPr>
        <w:t xml:space="preserve"> </w:t>
      </w:r>
      <w:r>
        <w:rPr>
          <w:spacing w:val="-1"/>
          <w:sz w:val="24"/>
          <w:szCs w:val="24"/>
        </w:rPr>
        <w:t>a</w:t>
      </w:r>
      <w:r>
        <w:rPr>
          <w:spacing w:val="-5"/>
          <w:sz w:val="24"/>
          <w:szCs w:val="24"/>
        </w:rPr>
        <w:t>v</w:t>
      </w:r>
      <w:r>
        <w:rPr>
          <w:spacing w:val="5"/>
          <w:sz w:val="24"/>
          <w:szCs w:val="24"/>
        </w:rPr>
        <w:t>o</w:t>
      </w:r>
      <w:r>
        <w:rPr>
          <w:spacing w:val="-9"/>
          <w:sz w:val="24"/>
          <w:szCs w:val="24"/>
        </w:rPr>
        <w:t>i</w:t>
      </w:r>
      <w:r>
        <w:rPr>
          <w:sz w:val="24"/>
          <w:szCs w:val="24"/>
        </w:rPr>
        <w:t>d</w:t>
      </w:r>
      <w:r>
        <w:rPr>
          <w:spacing w:val="-1"/>
          <w:sz w:val="24"/>
          <w:szCs w:val="24"/>
        </w:rPr>
        <w:t xml:space="preserve"> </w:t>
      </w:r>
      <w:r>
        <w:rPr>
          <w:sz w:val="24"/>
          <w:szCs w:val="24"/>
        </w:rPr>
        <w:t>d</w:t>
      </w:r>
      <w:r>
        <w:rPr>
          <w:spacing w:val="4"/>
          <w:sz w:val="24"/>
          <w:szCs w:val="24"/>
        </w:rPr>
        <w:t>a</w:t>
      </w:r>
      <w:r>
        <w:rPr>
          <w:spacing w:val="-4"/>
          <w:sz w:val="24"/>
          <w:szCs w:val="24"/>
        </w:rPr>
        <w:t>m</w:t>
      </w:r>
      <w:r>
        <w:rPr>
          <w:spacing w:val="-1"/>
          <w:sz w:val="24"/>
          <w:szCs w:val="24"/>
        </w:rPr>
        <w:t>a</w:t>
      </w:r>
      <w:r>
        <w:rPr>
          <w:sz w:val="24"/>
          <w:szCs w:val="24"/>
        </w:rPr>
        <w:t>ge</w:t>
      </w:r>
      <w:r>
        <w:rPr>
          <w:spacing w:val="1"/>
          <w:sz w:val="24"/>
          <w:szCs w:val="24"/>
        </w:rPr>
        <w:t xml:space="preserve"> </w:t>
      </w:r>
      <w:r>
        <w:rPr>
          <w:spacing w:val="5"/>
          <w:sz w:val="24"/>
          <w:szCs w:val="24"/>
        </w:rPr>
        <w:t>t</w:t>
      </w:r>
      <w:r>
        <w:rPr>
          <w:sz w:val="24"/>
          <w:szCs w:val="24"/>
        </w:rPr>
        <w:t>o</w:t>
      </w:r>
      <w:r>
        <w:rPr>
          <w:spacing w:val="-1"/>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w:t>
      </w:r>
      <w:r>
        <w:rPr>
          <w:spacing w:val="2"/>
          <w:sz w:val="24"/>
          <w:szCs w:val="24"/>
        </w:rPr>
        <w:t>r</w:t>
      </w:r>
      <w:r>
        <w:rPr>
          <w:sz w:val="24"/>
          <w:szCs w:val="24"/>
        </w:rPr>
        <w:t>.</w:t>
      </w:r>
    </w:p>
    <w:p w:rsidR="008D75EE" w:rsidRDefault="008D75EE">
      <w:pPr>
        <w:spacing w:before="16" w:line="260" w:lineRule="exact"/>
        <w:rPr>
          <w:sz w:val="26"/>
          <w:szCs w:val="26"/>
        </w:rPr>
      </w:pPr>
    </w:p>
    <w:p w:rsidR="008D75EE" w:rsidRDefault="00B30AA0">
      <w:pPr>
        <w:spacing w:line="260" w:lineRule="exact"/>
        <w:ind w:left="1953" w:right="1162" w:hanging="720"/>
        <w:jc w:val="both"/>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9</w:t>
      </w:r>
      <w:r>
        <w:rPr>
          <w:spacing w:val="44"/>
          <w:sz w:val="24"/>
          <w:szCs w:val="24"/>
        </w:rPr>
        <w:t xml:space="preserve"> </w:t>
      </w:r>
      <w:r>
        <w:rPr>
          <w:spacing w:val="-2"/>
          <w:sz w:val="24"/>
          <w:szCs w:val="24"/>
        </w:rPr>
        <w:t>B</w:t>
      </w:r>
      <w:r>
        <w:rPr>
          <w:spacing w:val="-1"/>
          <w:sz w:val="24"/>
          <w:szCs w:val="24"/>
        </w:rPr>
        <w:t>a</w:t>
      </w:r>
      <w:r>
        <w:rPr>
          <w:spacing w:val="1"/>
          <w:sz w:val="24"/>
          <w:szCs w:val="24"/>
        </w:rPr>
        <w:t>rr</w:t>
      </w:r>
      <w:r>
        <w:rPr>
          <w:spacing w:val="4"/>
          <w:sz w:val="24"/>
          <w:szCs w:val="24"/>
        </w:rPr>
        <w:t>e</w:t>
      </w:r>
      <w:r>
        <w:rPr>
          <w:sz w:val="24"/>
          <w:szCs w:val="24"/>
        </w:rPr>
        <w:t xml:space="preserve">l </w:t>
      </w:r>
      <w:r>
        <w:rPr>
          <w:spacing w:val="-2"/>
          <w:sz w:val="24"/>
          <w:szCs w:val="24"/>
        </w:rPr>
        <w:t>s</w:t>
      </w:r>
      <w:r>
        <w:rPr>
          <w:spacing w:val="5"/>
          <w:sz w:val="24"/>
          <w:szCs w:val="24"/>
        </w:rPr>
        <w:t>t</w:t>
      </w:r>
      <w:r>
        <w:rPr>
          <w:sz w:val="24"/>
          <w:szCs w:val="24"/>
        </w:rPr>
        <w:t>uds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8"/>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14"/>
          <w:sz w:val="24"/>
          <w:szCs w:val="24"/>
        </w:rPr>
        <w:t xml:space="preserve"> </w:t>
      </w:r>
      <w:r>
        <w:rPr>
          <w:spacing w:val="-8"/>
          <w:sz w:val="24"/>
          <w:szCs w:val="24"/>
        </w:rPr>
        <w:t>f</w:t>
      </w:r>
      <w:r>
        <w:rPr>
          <w:spacing w:val="5"/>
          <w:sz w:val="24"/>
          <w:szCs w:val="24"/>
        </w:rPr>
        <w:t>o</w:t>
      </w:r>
      <w:r>
        <w:rPr>
          <w:sz w:val="24"/>
          <w:szCs w:val="24"/>
        </w:rPr>
        <w:t>r</w:t>
      </w:r>
      <w:r>
        <w:rPr>
          <w:spacing w:val="6"/>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5"/>
          <w:sz w:val="24"/>
          <w:szCs w:val="24"/>
        </w:rPr>
        <w:t>t</w:t>
      </w:r>
      <w:r>
        <w:rPr>
          <w:spacing w:val="1"/>
          <w:sz w:val="24"/>
          <w:szCs w:val="24"/>
        </w:rPr>
        <w:t>r</w:t>
      </w:r>
      <w:r>
        <w:rPr>
          <w:sz w:val="24"/>
          <w:szCs w:val="24"/>
        </w:rPr>
        <w:t>u</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5"/>
          <w:sz w:val="24"/>
          <w:szCs w:val="24"/>
        </w:rPr>
        <w:t xml:space="preserve"> o</w:t>
      </w:r>
      <w:r>
        <w:rPr>
          <w:sz w:val="24"/>
          <w:szCs w:val="24"/>
        </w:rPr>
        <w:t>f</w:t>
      </w:r>
      <w:r>
        <w:rPr>
          <w:spacing w:val="1"/>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pacing w:val="-2"/>
          <w:sz w:val="24"/>
          <w:szCs w:val="24"/>
        </w:rPr>
        <w:t>s</w:t>
      </w:r>
      <w:r>
        <w:rPr>
          <w:sz w:val="24"/>
          <w:szCs w:val="24"/>
        </w:rPr>
        <w:t>.</w:t>
      </w:r>
      <w:r>
        <w:rPr>
          <w:spacing w:val="12"/>
          <w:sz w:val="24"/>
          <w:szCs w:val="24"/>
        </w:rPr>
        <w:t xml:space="preserve"> </w:t>
      </w:r>
      <w:r>
        <w:rPr>
          <w:spacing w:val="2"/>
          <w:sz w:val="24"/>
          <w:szCs w:val="24"/>
        </w:rPr>
        <w:t>T</w:t>
      </w:r>
      <w:r>
        <w:rPr>
          <w:spacing w:val="-5"/>
          <w:sz w:val="24"/>
          <w:szCs w:val="24"/>
        </w:rPr>
        <w:t>h</w:t>
      </w:r>
      <w:r>
        <w:rPr>
          <w:sz w:val="24"/>
          <w:szCs w:val="24"/>
        </w:rPr>
        <w:t>e</w:t>
      </w:r>
      <w:r>
        <w:rPr>
          <w:spacing w:val="13"/>
          <w:sz w:val="24"/>
          <w:szCs w:val="24"/>
        </w:rPr>
        <w:t xml:space="preserve"> </w:t>
      </w:r>
      <w:r>
        <w:rPr>
          <w:spacing w:val="-3"/>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1"/>
          <w:sz w:val="24"/>
          <w:szCs w:val="24"/>
        </w:rPr>
        <w:t>e</w:t>
      </w:r>
      <w:r>
        <w:rPr>
          <w:sz w:val="24"/>
          <w:szCs w:val="24"/>
        </w:rPr>
        <w:t>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z w:val="24"/>
          <w:szCs w:val="24"/>
        </w:rPr>
        <w:t xml:space="preserve">be </w:t>
      </w:r>
      <w:r>
        <w:rPr>
          <w:spacing w:val="-5"/>
          <w:sz w:val="24"/>
          <w:szCs w:val="24"/>
        </w:rPr>
        <w:t>h</w:t>
      </w:r>
      <w:r>
        <w:rPr>
          <w:spacing w:val="9"/>
          <w:sz w:val="24"/>
          <w:szCs w:val="24"/>
        </w:rPr>
        <w:t>o</w:t>
      </w:r>
      <w:r>
        <w:rPr>
          <w:spacing w:val="-9"/>
          <w:sz w:val="24"/>
          <w:szCs w:val="24"/>
        </w:rPr>
        <w:t>l</w:t>
      </w:r>
      <w:r>
        <w:rPr>
          <w:spacing w:val="-1"/>
          <w:sz w:val="24"/>
          <w:szCs w:val="24"/>
        </w:rPr>
        <w:t>e</w:t>
      </w:r>
      <w:r>
        <w:rPr>
          <w:sz w:val="24"/>
          <w:szCs w:val="24"/>
        </w:rPr>
        <w:t>d</w:t>
      </w:r>
      <w:r>
        <w:rPr>
          <w:spacing w:val="6"/>
          <w:sz w:val="24"/>
          <w:szCs w:val="24"/>
        </w:rPr>
        <w:t xml:space="preserve"> </w:t>
      </w:r>
      <w:r>
        <w:rPr>
          <w:spacing w:val="4"/>
          <w:sz w:val="24"/>
          <w:szCs w:val="24"/>
        </w:rPr>
        <w:t>a</w:t>
      </w:r>
      <w:r>
        <w:rPr>
          <w:spacing w:val="-5"/>
          <w:sz w:val="24"/>
          <w:szCs w:val="24"/>
        </w:rPr>
        <w:t>n</w:t>
      </w:r>
      <w:r>
        <w:rPr>
          <w:sz w:val="24"/>
          <w:szCs w:val="24"/>
        </w:rPr>
        <w:t>d</w:t>
      </w:r>
      <w:r>
        <w:rPr>
          <w:spacing w:val="6"/>
          <w:sz w:val="24"/>
          <w:szCs w:val="24"/>
        </w:rPr>
        <w:t xml:space="preserve"> </w:t>
      </w:r>
      <w:r>
        <w:rPr>
          <w:spacing w:val="5"/>
          <w:sz w:val="24"/>
          <w:szCs w:val="24"/>
        </w:rPr>
        <w:t>t</w:t>
      </w:r>
      <w:r>
        <w:rPr>
          <w:spacing w:val="-5"/>
          <w:sz w:val="24"/>
          <w:szCs w:val="24"/>
        </w:rPr>
        <w:t>h</w:t>
      </w:r>
      <w:r>
        <w:rPr>
          <w:sz w:val="24"/>
          <w:szCs w:val="24"/>
        </w:rPr>
        <w:t>e</w:t>
      </w:r>
      <w:r>
        <w:rPr>
          <w:spacing w:val="5"/>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 xml:space="preserve">l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z w:val="24"/>
          <w:szCs w:val="24"/>
        </w:rPr>
        <w:t>s</w:t>
      </w:r>
      <w:r>
        <w:rPr>
          <w:spacing w:val="4"/>
          <w:sz w:val="24"/>
          <w:szCs w:val="24"/>
        </w:rPr>
        <w:t xml:space="preserve"> </w:t>
      </w:r>
      <w:r>
        <w:rPr>
          <w:spacing w:val="-2"/>
          <w:sz w:val="24"/>
          <w:szCs w:val="24"/>
        </w:rPr>
        <w:t>s</w:t>
      </w:r>
      <w:r>
        <w:rPr>
          <w:spacing w:val="-9"/>
          <w:sz w:val="24"/>
          <w:szCs w:val="24"/>
        </w:rPr>
        <w:t>l</w:t>
      </w:r>
      <w:r>
        <w:rPr>
          <w:spacing w:val="5"/>
          <w:sz w:val="24"/>
          <w:szCs w:val="24"/>
        </w:rPr>
        <w:t>o</w:t>
      </w:r>
      <w:r>
        <w:rPr>
          <w:sz w:val="24"/>
          <w:szCs w:val="24"/>
        </w:rPr>
        <w:t>t</w:t>
      </w:r>
      <w:r>
        <w:rPr>
          <w:spacing w:val="6"/>
          <w:sz w:val="24"/>
          <w:szCs w:val="24"/>
        </w:rPr>
        <w:t>t</w:t>
      </w:r>
      <w:r>
        <w:rPr>
          <w:spacing w:val="-1"/>
          <w:sz w:val="24"/>
          <w:szCs w:val="24"/>
        </w:rPr>
        <w:t>e</w:t>
      </w:r>
      <w:r>
        <w:rPr>
          <w:sz w:val="24"/>
          <w:szCs w:val="24"/>
        </w:rPr>
        <w:t>d</w:t>
      </w:r>
      <w:r>
        <w:rPr>
          <w:spacing w:val="1"/>
          <w:sz w:val="24"/>
          <w:szCs w:val="24"/>
        </w:rPr>
        <w:t xml:space="preserve"> </w:t>
      </w:r>
      <w:r>
        <w:rPr>
          <w:sz w:val="24"/>
          <w:szCs w:val="24"/>
        </w:rPr>
        <w:t>to</w:t>
      </w:r>
      <w:r>
        <w:rPr>
          <w:spacing w:val="2"/>
          <w:sz w:val="24"/>
          <w:szCs w:val="24"/>
        </w:rPr>
        <w:t xml:space="preserve"> </w:t>
      </w:r>
      <w:r>
        <w:rPr>
          <w:spacing w:val="1"/>
          <w:sz w:val="24"/>
          <w:szCs w:val="24"/>
        </w:rPr>
        <w:t>r</w:t>
      </w:r>
      <w:r>
        <w:rPr>
          <w:spacing w:val="-1"/>
          <w:sz w:val="24"/>
          <w:szCs w:val="24"/>
        </w:rPr>
        <w:t>ec</w:t>
      </w:r>
      <w:r>
        <w:rPr>
          <w:spacing w:val="4"/>
          <w:sz w:val="24"/>
          <w:szCs w:val="24"/>
        </w:rPr>
        <w:t>e</w:t>
      </w:r>
      <w:r>
        <w:rPr>
          <w:spacing w:val="-4"/>
          <w:sz w:val="24"/>
          <w:szCs w:val="24"/>
        </w:rPr>
        <w:t>i</w:t>
      </w:r>
      <w:r>
        <w:rPr>
          <w:spacing w:val="-5"/>
          <w:sz w:val="24"/>
          <w:szCs w:val="24"/>
        </w:rPr>
        <w:t>v</w:t>
      </w:r>
      <w:r>
        <w:rPr>
          <w:sz w:val="24"/>
          <w:szCs w:val="24"/>
        </w:rPr>
        <w:t>e</w:t>
      </w:r>
      <w:r>
        <w:rPr>
          <w:spacing w:val="5"/>
          <w:sz w:val="24"/>
          <w:szCs w:val="24"/>
        </w:rPr>
        <w:t xml:space="preserve"> t</w:t>
      </w:r>
      <w:r>
        <w:rPr>
          <w:spacing w:val="-5"/>
          <w:sz w:val="24"/>
          <w:szCs w:val="24"/>
        </w:rPr>
        <w:t>h</w:t>
      </w:r>
      <w:r>
        <w:rPr>
          <w:spacing w:val="-1"/>
          <w:sz w:val="24"/>
          <w:szCs w:val="24"/>
        </w:rPr>
        <w:t>e</w:t>
      </w:r>
      <w:r>
        <w:rPr>
          <w:spacing w:val="-9"/>
          <w:sz w:val="24"/>
          <w:szCs w:val="24"/>
        </w:rPr>
        <w:t>m</w:t>
      </w:r>
      <w:r>
        <w:rPr>
          <w:sz w:val="24"/>
          <w:szCs w:val="24"/>
        </w:rPr>
        <w:t>.</w:t>
      </w:r>
      <w:r>
        <w:rPr>
          <w:spacing w:val="13"/>
          <w:sz w:val="24"/>
          <w:szCs w:val="24"/>
        </w:rPr>
        <w:t xml:space="preserve"> </w:t>
      </w:r>
      <w:r>
        <w:rPr>
          <w:spacing w:val="2"/>
          <w:sz w:val="24"/>
          <w:szCs w:val="24"/>
        </w:rPr>
        <w:t>T</w:t>
      </w:r>
      <w:r>
        <w:rPr>
          <w:sz w:val="24"/>
          <w:szCs w:val="24"/>
        </w:rPr>
        <w:t>he</w:t>
      </w:r>
      <w:r>
        <w:rPr>
          <w:spacing w:val="5"/>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56"/>
          <w:sz w:val="24"/>
          <w:szCs w:val="24"/>
        </w:rPr>
        <w:t xml:space="preserve"> </w:t>
      </w:r>
      <w:r>
        <w:rPr>
          <w:spacing w:val="-2"/>
          <w:sz w:val="24"/>
          <w:szCs w:val="24"/>
        </w:rPr>
        <w:t>s</w:t>
      </w:r>
      <w:r>
        <w:rPr>
          <w:spacing w:val="5"/>
          <w:sz w:val="24"/>
          <w:szCs w:val="24"/>
        </w:rPr>
        <w:t>t</w:t>
      </w:r>
      <w:r>
        <w:rPr>
          <w:sz w:val="24"/>
          <w:szCs w:val="24"/>
        </w:rPr>
        <w:t>uds</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z w:val="24"/>
          <w:szCs w:val="24"/>
        </w:rPr>
        <w:t xml:space="preserve">be </w:t>
      </w:r>
      <w:proofErr w:type="gramStart"/>
      <w:r>
        <w:rPr>
          <w:spacing w:val="5"/>
          <w:sz w:val="24"/>
          <w:szCs w:val="24"/>
        </w:rPr>
        <w:t>t</w:t>
      </w:r>
      <w:r>
        <w:rPr>
          <w:spacing w:val="-5"/>
          <w:sz w:val="24"/>
          <w:szCs w:val="24"/>
        </w:rPr>
        <w:t>h</w:t>
      </w:r>
      <w:r>
        <w:rPr>
          <w:spacing w:val="1"/>
          <w:sz w:val="24"/>
          <w:szCs w:val="24"/>
        </w:rPr>
        <w:t>r</w:t>
      </w:r>
      <w:r>
        <w:rPr>
          <w:spacing w:val="-1"/>
          <w:sz w:val="24"/>
          <w:szCs w:val="24"/>
        </w:rPr>
        <w:t>ea</w:t>
      </w:r>
      <w:r>
        <w:rPr>
          <w:sz w:val="24"/>
          <w:szCs w:val="24"/>
        </w:rPr>
        <w:t>d</w:t>
      </w:r>
      <w:r>
        <w:rPr>
          <w:spacing w:val="-1"/>
          <w:sz w:val="24"/>
          <w:szCs w:val="24"/>
        </w:rPr>
        <w:t>e</w:t>
      </w:r>
      <w:r>
        <w:rPr>
          <w:sz w:val="24"/>
          <w:szCs w:val="24"/>
        </w:rPr>
        <w:t xml:space="preserve">d  </w:t>
      </w:r>
      <w:r>
        <w:rPr>
          <w:spacing w:val="5"/>
          <w:sz w:val="24"/>
          <w:szCs w:val="24"/>
        </w:rPr>
        <w:t>o</w:t>
      </w:r>
      <w:r>
        <w:rPr>
          <w:spacing w:val="-5"/>
          <w:sz w:val="24"/>
          <w:szCs w:val="24"/>
        </w:rPr>
        <w:t>v</w:t>
      </w:r>
      <w:r>
        <w:rPr>
          <w:spacing w:val="-1"/>
          <w:sz w:val="24"/>
          <w:szCs w:val="24"/>
        </w:rPr>
        <w:t>e</w:t>
      </w:r>
      <w:r>
        <w:rPr>
          <w:sz w:val="24"/>
          <w:szCs w:val="24"/>
        </w:rPr>
        <w:t>r</w:t>
      </w:r>
      <w:proofErr w:type="gramEnd"/>
      <w:r>
        <w:rPr>
          <w:sz w:val="24"/>
          <w:szCs w:val="24"/>
        </w:rPr>
        <w:t xml:space="preserve"> </w:t>
      </w:r>
      <w:r>
        <w:rPr>
          <w:spacing w:val="1"/>
          <w:sz w:val="24"/>
          <w:szCs w:val="24"/>
        </w:rPr>
        <w:t xml:space="preserve"> </w:t>
      </w:r>
      <w:r>
        <w:rPr>
          <w:sz w:val="24"/>
          <w:szCs w:val="24"/>
        </w:rPr>
        <w:t>a</w:t>
      </w:r>
      <w:r>
        <w:rPr>
          <w:spacing w:val="59"/>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55"/>
          <w:sz w:val="24"/>
          <w:szCs w:val="24"/>
        </w:rPr>
        <w:t xml:space="preserve"> </w:t>
      </w:r>
      <w:r>
        <w:rPr>
          <w:spacing w:val="5"/>
          <w:sz w:val="24"/>
          <w:szCs w:val="24"/>
        </w:rPr>
        <w:t>o</w:t>
      </w:r>
      <w:r>
        <w:rPr>
          <w:sz w:val="24"/>
          <w:szCs w:val="24"/>
        </w:rPr>
        <w:t>n</w:t>
      </w:r>
      <w:r>
        <w:rPr>
          <w:spacing w:val="55"/>
          <w:sz w:val="24"/>
          <w:szCs w:val="24"/>
        </w:rPr>
        <w:t xml:space="preserve"> </w:t>
      </w:r>
      <w:r>
        <w:rPr>
          <w:spacing w:val="4"/>
          <w:sz w:val="24"/>
          <w:szCs w:val="24"/>
        </w:rPr>
        <w:t>e</w:t>
      </w:r>
      <w:r>
        <w:rPr>
          <w:spacing w:val="-9"/>
          <w:sz w:val="24"/>
          <w:szCs w:val="24"/>
        </w:rPr>
        <w:t>i</w:t>
      </w:r>
      <w:r>
        <w:rPr>
          <w:spacing w:val="10"/>
          <w:sz w:val="24"/>
          <w:szCs w:val="24"/>
        </w:rPr>
        <w:t>t</w:t>
      </w:r>
      <w:r>
        <w:rPr>
          <w:spacing w:val="-5"/>
          <w:sz w:val="24"/>
          <w:szCs w:val="24"/>
        </w:rPr>
        <w:t>h</w:t>
      </w:r>
      <w:r>
        <w:rPr>
          <w:spacing w:val="-1"/>
          <w:sz w:val="24"/>
          <w:szCs w:val="24"/>
        </w:rPr>
        <w:t>e</w:t>
      </w:r>
      <w:r>
        <w:rPr>
          <w:sz w:val="24"/>
          <w:szCs w:val="24"/>
        </w:rPr>
        <w:t xml:space="preserve">r </w:t>
      </w:r>
      <w:r>
        <w:rPr>
          <w:spacing w:val="1"/>
          <w:sz w:val="24"/>
          <w:szCs w:val="24"/>
        </w:rPr>
        <w:t xml:space="preserve"> </w:t>
      </w:r>
      <w:r>
        <w:rPr>
          <w:spacing w:val="-1"/>
          <w:sz w:val="24"/>
          <w:szCs w:val="24"/>
        </w:rPr>
        <w:t>e</w:t>
      </w:r>
      <w:r>
        <w:rPr>
          <w:spacing w:val="-5"/>
          <w:sz w:val="24"/>
          <w:szCs w:val="24"/>
        </w:rPr>
        <w:t>n</w:t>
      </w:r>
      <w:r>
        <w:rPr>
          <w:sz w:val="24"/>
          <w:szCs w:val="24"/>
        </w:rPr>
        <w:t xml:space="preserve">d, </w:t>
      </w:r>
      <w:r>
        <w:rPr>
          <w:spacing w:val="2"/>
          <w:sz w:val="24"/>
          <w:szCs w:val="24"/>
        </w:rPr>
        <w:t xml:space="preserve"> </w:t>
      </w:r>
      <w:r>
        <w:rPr>
          <w:spacing w:val="-2"/>
          <w:sz w:val="24"/>
          <w:szCs w:val="24"/>
        </w:rPr>
        <w:t>s</w:t>
      </w:r>
      <w:r>
        <w:rPr>
          <w:spacing w:val="5"/>
          <w:sz w:val="24"/>
          <w:szCs w:val="24"/>
        </w:rPr>
        <w:t>u</w:t>
      </w:r>
      <w:r>
        <w:rPr>
          <w:spacing w:val="-3"/>
          <w:sz w:val="24"/>
          <w:szCs w:val="24"/>
        </w:rPr>
        <w:t>f</w:t>
      </w:r>
      <w:r>
        <w:rPr>
          <w:spacing w:val="1"/>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 xml:space="preserve">t </w:t>
      </w:r>
      <w:r>
        <w:rPr>
          <w:spacing w:val="12"/>
          <w:sz w:val="24"/>
          <w:szCs w:val="24"/>
        </w:rPr>
        <w:t xml:space="preserve"> </w:t>
      </w:r>
      <w:r>
        <w:rPr>
          <w:sz w:val="24"/>
          <w:szCs w:val="24"/>
        </w:rPr>
        <w:t xml:space="preserve">to  </w:t>
      </w:r>
      <w:r>
        <w:rPr>
          <w:spacing w:val="-1"/>
          <w:sz w:val="24"/>
          <w:szCs w:val="24"/>
        </w:rPr>
        <w:t>acc</w:t>
      </w:r>
      <w:r>
        <w:rPr>
          <w:spacing w:val="5"/>
          <w:sz w:val="24"/>
          <w:szCs w:val="24"/>
        </w:rPr>
        <w:t>o</w:t>
      </w:r>
      <w:r>
        <w:rPr>
          <w:spacing w:val="-4"/>
          <w:sz w:val="24"/>
          <w:szCs w:val="24"/>
        </w:rPr>
        <w:t>m</w:t>
      </w:r>
      <w:r>
        <w:rPr>
          <w:spacing w:val="-9"/>
          <w:sz w:val="24"/>
          <w:szCs w:val="24"/>
        </w:rPr>
        <w:t>m</w:t>
      </w:r>
      <w:r>
        <w:rPr>
          <w:spacing w:val="5"/>
          <w:sz w:val="24"/>
          <w:szCs w:val="24"/>
        </w:rPr>
        <w:t>o</w:t>
      </w:r>
      <w:r>
        <w:rPr>
          <w:sz w:val="24"/>
          <w:szCs w:val="24"/>
        </w:rPr>
        <w:t>d</w:t>
      </w:r>
      <w:r>
        <w:rPr>
          <w:spacing w:val="-1"/>
          <w:sz w:val="24"/>
          <w:szCs w:val="24"/>
        </w:rPr>
        <w:t>a</w:t>
      </w:r>
      <w:r>
        <w:rPr>
          <w:spacing w:val="5"/>
          <w:sz w:val="24"/>
          <w:szCs w:val="24"/>
        </w:rPr>
        <w:t>t</w:t>
      </w:r>
      <w:r>
        <w:rPr>
          <w:sz w:val="24"/>
          <w:szCs w:val="24"/>
        </w:rPr>
        <w:t>e</w:t>
      </w:r>
      <w:r>
        <w:rPr>
          <w:spacing w:val="59"/>
          <w:sz w:val="24"/>
          <w:szCs w:val="24"/>
        </w:rPr>
        <w:t xml:space="preserve"> </w:t>
      </w:r>
      <w:r>
        <w:rPr>
          <w:sz w:val="24"/>
          <w:szCs w:val="24"/>
        </w:rPr>
        <w:t>w</w:t>
      </w:r>
      <w:r>
        <w:rPr>
          <w:spacing w:val="-1"/>
          <w:sz w:val="24"/>
          <w:szCs w:val="24"/>
        </w:rPr>
        <w:t>a</w:t>
      </w:r>
      <w:r>
        <w:rPr>
          <w:spacing w:val="-2"/>
          <w:sz w:val="24"/>
          <w:szCs w:val="24"/>
        </w:rPr>
        <w:t>s</w:t>
      </w:r>
      <w:r>
        <w:rPr>
          <w:sz w:val="24"/>
          <w:szCs w:val="24"/>
        </w:rPr>
        <w:t>h</w:t>
      </w:r>
      <w:r>
        <w:rPr>
          <w:spacing w:val="-1"/>
          <w:sz w:val="24"/>
          <w:szCs w:val="24"/>
        </w:rPr>
        <w:t>e</w:t>
      </w:r>
      <w:r>
        <w:rPr>
          <w:spacing w:val="1"/>
          <w:sz w:val="24"/>
          <w:szCs w:val="24"/>
        </w:rPr>
        <w:t>r</w:t>
      </w:r>
      <w:r>
        <w:rPr>
          <w:spacing w:val="-2"/>
          <w:sz w:val="24"/>
          <w:szCs w:val="24"/>
        </w:rPr>
        <w:t>s</w:t>
      </w:r>
      <w:r>
        <w:rPr>
          <w:sz w:val="24"/>
          <w:szCs w:val="24"/>
        </w:rPr>
        <w:t xml:space="preserve">, </w:t>
      </w:r>
      <w:r>
        <w:rPr>
          <w:spacing w:val="-2"/>
          <w:sz w:val="24"/>
          <w:szCs w:val="24"/>
        </w:rPr>
        <w:t>s</w:t>
      </w:r>
      <w:r>
        <w:rPr>
          <w:spacing w:val="5"/>
          <w:sz w:val="24"/>
          <w:szCs w:val="24"/>
        </w:rPr>
        <w:t>p</w:t>
      </w:r>
      <w:r>
        <w:rPr>
          <w:spacing w:val="-4"/>
          <w:sz w:val="24"/>
          <w:szCs w:val="24"/>
        </w:rPr>
        <w:t>i</w:t>
      </w:r>
      <w:r>
        <w:rPr>
          <w:spacing w:val="-5"/>
          <w:sz w:val="24"/>
          <w:szCs w:val="24"/>
        </w:rPr>
        <w:t>n</w:t>
      </w:r>
      <w:r>
        <w:rPr>
          <w:spacing w:val="5"/>
          <w:sz w:val="24"/>
          <w:szCs w:val="24"/>
        </w:rPr>
        <w:t>d</w:t>
      </w:r>
      <w:r>
        <w:rPr>
          <w:spacing w:val="-4"/>
          <w:sz w:val="24"/>
          <w:szCs w:val="24"/>
        </w:rPr>
        <w:t>l</w:t>
      </w:r>
      <w:r>
        <w:rPr>
          <w:sz w:val="24"/>
          <w:szCs w:val="24"/>
        </w:rPr>
        <w:t>e</w:t>
      </w:r>
      <w:r>
        <w:rPr>
          <w:spacing w:val="-3"/>
          <w:sz w:val="24"/>
          <w:szCs w:val="24"/>
        </w:rPr>
        <w:t xml:space="preserve"> </w:t>
      </w:r>
      <w:r>
        <w:rPr>
          <w:spacing w:val="5"/>
          <w:sz w:val="24"/>
          <w:szCs w:val="24"/>
        </w:rPr>
        <w:t>p</w:t>
      </w:r>
      <w:r>
        <w:rPr>
          <w:spacing w:val="-4"/>
          <w:sz w:val="24"/>
          <w:szCs w:val="24"/>
        </w:rPr>
        <w:t>l</w:t>
      </w:r>
      <w:r>
        <w:rPr>
          <w:spacing w:val="-1"/>
          <w:sz w:val="24"/>
          <w:szCs w:val="24"/>
        </w:rPr>
        <w:t>a</w:t>
      </w:r>
      <w:r>
        <w:rPr>
          <w:spacing w:val="5"/>
          <w:sz w:val="24"/>
          <w:szCs w:val="24"/>
        </w:rPr>
        <w:t>t</w:t>
      </w:r>
      <w:r>
        <w:rPr>
          <w:spacing w:val="-1"/>
          <w:sz w:val="24"/>
          <w:szCs w:val="24"/>
        </w:rPr>
        <w:t>e</w:t>
      </w:r>
      <w:r>
        <w:rPr>
          <w:sz w:val="24"/>
          <w:szCs w:val="24"/>
        </w:rPr>
        <w:t xml:space="preserve">s </w:t>
      </w:r>
      <w:r>
        <w:rPr>
          <w:spacing w:val="4"/>
          <w:sz w:val="24"/>
          <w:szCs w:val="24"/>
        </w:rPr>
        <w:t>a</w:t>
      </w:r>
      <w:r>
        <w:rPr>
          <w:spacing w:val="-5"/>
          <w:sz w:val="24"/>
          <w:szCs w:val="24"/>
        </w:rPr>
        <w:t>n</w:t>
      </w:r>
      <w:r>
        <w:rPr>
          <w:sz w:val="24"/>
          <w:szCs w:val="24"/>
        </w:rPr>
        <w:t>d</w:t>
      </w:r>
      <w:r>
        <w:rPr>
          <w:spacing w:val="2"/>
          <w:sz w:val="24"/>
          <w:szCs w:val="24"/>
        </w:rPr>
        <w:t xml:space="preserve"> </w:t>
      </w:r>
      <w:r>
        <w:rPr>
          <w:spacing w:val="-5"/>
          <w:sz w:val="24"/>
          <w:szCs w:val="24"/>
        </w:rPr>
        <w:t>n</w:t>
      </w:r>
      <w:r>
        <w:rPr>
          <w:sz w:val="24"/>
          <w:szCs w:val="24"/>
        </w:rPr>
        <w:t>u</w:t>
      </w:r>
      <w:r>
        <w:rPr>
          <w:spacing w:val="5"/>
          <w:sz w:val="24"/>
          <w:szCs w:val="24"/>
        </w:rPr>
        <w:t>t</w:t>
      </w:r>
      <w:r>
        <w:rPr>
          <w:sz w:val="24"/>
          <w:szCs w:val="24"/>
        </w:rPr>
        <w:t>s</w:t>
      </w:r>
      <w:r>
        <w:rPr>
          <w:spacing w:val="2"/>
          <w:sz w:val="24"/>
          <w:szCs w:val="24"/>
        </w:rPr>
        <w:t xml:space="preserve"> </w:t>
      </w:r>
      <w:r>
        <w:rPr>
          <w:spacing w:val="-8"/>
          <w:sz w:val="24"/>
          <w:szCs w:val="24"/>
        </w:rPr>
        <w:t>f</w:t>
      </w:r>
      <w:r>
        <w:rPr>
          <w:spacing w:val="5"/>
          <w:sz w:val="24"/>
          <w:szCs w:val="24"/>
        </w:rPr>
        <w:t>o</w:t>
      </w:r>
      <w:r>
        <w:rPr>
          <w:sz w:val="24"/>
          <w:szCs w:val="24"/>
        </w:rPr>
        <w:t>r</w:t>
      </w:r>
      <w:r>
        <w:rPr>
          <w:spacing w:val="5"/>
          <w:sz w:val="24"/>
          <w:szCs w:val="24"/>
        </w:rPr>
        <w:t xml:space="preserve"> </w:t>
      </w:r>
      <w:r>
        <w:rPr>
          <w:spacing w:val="-3"/>
          <w:sz w:val="24"/>
          <w:szCs w:val="24"/>
        </w:rPr>
        <w:t>f</w:t>
      </w:r>
      <w:r>
        <w:rPr>
          <w:spacing w:val="-4"/>
          <w:sz w:val="24"/>
          <w:szCs w:val="24"/>
        </w:rPr>
        <w:t>i</w:t>
      </w:r>
      <w:r>
        <w:rPr>
          <w:sz w:val="24"/>
          <w:szCs w:val="24"/>
        </w:rPr>
        <w:t>x</w:t>
      </w:r>
      <w:r>
        <w:rPr>
          <w:spacing w:val="-4"/>
          <w:sz w:val="24"/>
          <w:szCs w:val="24"/>
        </w:rPr>
        <w:t>i</w:t>
      </w:r>
      <w:r>
        <w:rPr>
          <w:sz w:val="24"/>
          <w:szCs w:val="24"/>
        </w:rPr>
        <w:t>ng</w:t>
      </w:r>
      <w:r>
        <w:rPr>
          <w:spacing w:val="2"/>
          <w:sz w:val="24"/>
          <w:szCs w:val="24"/>
        </w:rPr>
        <w:t xml:space="preserve"> </w:t>
      </w:r>
      <w:r>
        <w:rPr>
          <w:spacing w:val="-3"/>
          <w:sz w:val="24"/>
          <w:szCs w:val="24"/>
        </w:rPr>
        <w:t>f</w:t>
      </w:r>
      <w:r>
        <w:rPr>
          <w:spacing w:val="-4"/>
          <w:sz w:val="24"/>
          <w:szCs w:val="24"/>
        </w:rPr>
        <w:t>l</w:t>
      </w:r>
      <w:r>
        <w:rPr>
          <w:spacing w:val="4"/>
          <w:sz w:val="24"/>
          <w:szCs w:val="24"/>
        </w:rPr>
        <w:t>a</w:t>
      </w:r>
      <w:r>
        <w:rPr>
          <w:sz w:val="24"/>
          <w:szCs w:val="24"/>
        </w:rPr>
        <w:t>ng</w:t>
      </w:r>
      <w:r>
        <w:rPr>
          <w:spacing w:val="-1"/>
          <w:sz w:val="24"/>
          <w:szCs w:val="24"/>
        </w:rPr>
        <w:t>e</w:t>
      </w:r>
      <w:r>
        <w:rPr>
          <w:sz w:val="24"/>
          <w:szCs w:val="24"/>
        </w:rPr>
        <w:t>s</w:t>
      </w:r>
      <w:r>
        <w:rPr>
          <w:spacing w:val="1"/>
          <w:sz w:val="24"/>
          <w:szCs w:val="24"/>
        </w:rPr>
        <w:t xml:space="preserve"> </w:t>
      </w:r>
      <w:r>
        <w:rPr>
          <w:spacing w:val="-1"/>
          <w:sz w:val="24"/>
          <w:szCs w:val="24"/>
        </w:rPr>
        <w:t>a</w:t>
      </w:r>
      <w:r>
        <w:rPr>
          <w:sz w:val="24"/>
          <w:szCs w:val="24"/>
        </w:rPr>
        <w:t>t</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4"/>
          <w:sz w:val="24"/>
          <w:szCs w:val="24"/>
        </w:rPr>
        <w:t xml:space="preserve"> </w:t>
      </w:r>
      <w:r>
        <w:rPr>
          <w:spacing w:val="-2"/>
          <w:sz w:val="24"/>
          <w:szCs w:val="24"/>
        </w:rPr>
        <w:t>s</w:t>
      </w:r>
      <w:r>
        <w:rPr>
          <w:sz w:val="24"/>
          <w:szCs w:val="24"/>
        </w:rPr>
        <w:t>p</w:t>
      </w:r>
      <w:r>
        <w:rPr>
          <w:spacing w:val="-1"/>
          <w:sz w:val="24"/>
          <w:szCs w:val="24"/>
        </w:rPr>
        <w:t>a</w:t>
      </w:r>
      <w:r>
        <w:rPr>
          <w:spacing w:val="4"/>
          <w:sz w:val="24"/>
          <w:szCs w:val="24"/>
        </w:rPr>
        <w:t>c</w:t>
      </w:r>
      <w:r>
        <w:rPr>
          <w:spacing w:val="-4"/>
          <w:sz w:val="24"/>
          <w:szCs w:val="24"/>
        </w:rPr>
        <w:t>i</w:t>
      </w:r>
      <w:r>
        <w:rPr>
          <w:sz w:val="24"/>
          <w:szCs w:val="24"/>
        </w:rPr>
        <w:t>ng.</w:t>
      </w:r>
    </w:p>
    <w:p w:rsidR="008D75EE" w:rsidRDefault="008D75EE">
      <w:pPr>
        <w:spacing w:before="10" w:line="280" w:lineRule="exact"/>
        <w:rPr>
          <w:sz w:val="28"/>
          <w:szCs w:val="28"/>
        </w:rPr>
      </w:pPr>
    </w:p>
    <w:p w:rsidR="008D75EE" w:rsidRDefault="00B30AA0">
      <w:pPr>
        <w:spacing w:line="260" w:lineRule="exact"/>
        <w:ind w:left="1953" w:right="1162" w:hanging="720"/>
        <w:jc w:val="both"/>
        <w:rPr>
          <w:sz w:val="24"/>
          <w:szCs w:val="24"/>
        </w:rPr>
      </w:pPr>
      <w:proofErr w:type="gramStart"/>
      <w:r>
        <w:rPr>
          <w:sz w:val="24"/>
          <w:szCs w:val="24"/>
        </w:rPr>
        <w:t>2</w:t>
      </w:r>
      <w:r>
        <w:rPr>
          <w:spacing w:val="2"/>
          <w:sz w:val="24"/>
          <w:szCs w:val="24"/>
        </w:rPr>
        <w:t>.</w:t>
      </w:r>
      <w:r>
        <w:rPr>
          <w:sz w:val="24"/>
          <w:szCs w:val="24"/>
        </w:rPr>
        <w:t>11</w:t>
      </w:r>
      <w:r>
        <w:rPr>
          <w:spacing w:val="2"/>
          <w:sz w:val="24"/>
          <w:szCs w:val="24"/>
        </w:rPr>
        <w:t>.</w:t>
      </w:r>
      <w:r>
        <w:rPr>
          <w:sz w:val="24"/>
          <w:szCs w:val="24"/>
        </w:rPr>
        <w:t xml:space="preserve">10  </w:t>
      </w:r>
      <w:r>
        <w:rPr>
          <w:spacing w:val="-5"/>
          <w:sz w:val="24"/>
          <w:szCs w:val="24"/>
        </w:rPr>
        <w:t>N</w:t>
      </w:r>
      <w:r>
        <w:rPr>
          <w:spacing w:val="5"/>
          <w:sz w:val="24"/>
          <w:szCs w:val="24"/>
        </w:rPr>
        <w:t>o</w:t>
      </w:r>
      <w:r>
        <w:rPr>
          <w:spacing w:val="1"/>
          <w:sz w:val="24"/>
          <w:szCs w:val="24"/>
        </w:rPr>
        <w:t>r</w:t>
      </w:r>
      <w:r>
        <w:rPr>
          <w:spacing w:val="-9"/>
          <w:sz w:val="24"/>
          <w:szCs w:val="24"/>
        </w:rPr>
        <w:t>m</w:t>
      </w:r>
      <w:r>
        <w:rPr>
          <w:spacing w:val="4"/>
          <w:sz w:val="24"/>
          <w:szCs w:val="24"/>
        </w:rPr>
        <w:t>a</w:t>
      </w:r>
      <w:r>
        <w:rPr>
          <w:sz w:val="24"/>
          <w:szCs w:val="24"/>
        </w:rPr>
        <w:t>l</w:t>
      </w:r>
      <w:r>
        <w:rPr>
          <w:spacing w:val="1"/>
          <w:sz w:val="24"/>
          <w:szCs w:val="24"/>
        </w:rPr>
        <w:t>l</w:t>
      </w:r>
      <w:r>
        <w:rPr>
          <w:spacing w:val="-10"/>
          <w:sz w:val="24"/>
          <w:szCs w:val="24"/>
        </w:rPr>
        <w:t>y</w:t>
      </w:r>
      <w:proofErr w:type="gramEnd"/>
      <w:r>
        <w:rPr>
          <w:sz w:val="24"/>
          <w:szCs w:val="24"/>
        </w:rPr>
        <w:t>,</w:t>
      </w:r>
      <w:r>
        <w:rPr>
          <w:spacing w:val="23"/>
          <w:sz w:val="24"/>
          <w:szCs w:val="24"/>
        </w:rPr>
        <w:t xml:space="preserve"> </w:t>
      </w:r>
      <w:r>
        <w:rPr>
          <w:spacing w:val="5"/>
          <w:sz w:val="24"/>
          <w:szCs w:val="24"/>
        </w:rPr>
        <w:t>t</w:t>
      </w:r>
      <w:r>
        <w:rPr>
          <w:spacing w:val="-5"/>
          <w:sz w:val="24"/>
          <w:szCs w:val="24"/>
        </w:rPr>
        <w:t>h</w:t>
      </w:r>
      <w:r>
        <w:rPr>
          <w:sz w:val="24"/>
          <w:szCs w:val="24"/>
        </w:rPr>
        <w:t>e</w:t>
      </w:r>
      <w:r>
        <w:rPr>
          <w:spacing w:val="19"/>
          <w:sz w:val="24"/>
          <w:szCs w:val="24"/>
        </w:rPr>
        <w:t xml:space="preserve"> </w:t>
      </w:r>
      <w:r>
        <w:rPr>
          <w:spacing w:val="-5"/>
          <w:sz w:val="24"/>
          <w:szCs w:val="24"/>
        </w:rPr>
        <w:t>n</w:t>
      </w:r>
      <w:r>
        <w:rPr>
          <w:sz w:val="24"/>
          <w:szCs w:val="24"/>
        </w:rPr>
        <w:t>u</w:t>
      </w:r>
      <w:r>
        <w:rPr>
          <w:spacing w:val="5"/>
          <w:sz w:val="24"/>
          <w:szCs w:val="24"/>
        </w:rPr>
        <w:t>t</w:t>
      </w:r>
      <w:r>
        <w:rPr>
          <w:sz w:val="24"/>
          <w:szCs w:val="24"/>
        </w:rPr>
        <w:t>s</w:t>
      </w:r>
      <w:r>
        <w:rPr>
          <w:spacing w:val="18"/>
          <w:sz w:val="24"/>
          <w:szCs w:val="24"/>
        </w:rPr>
        <w:t xml:space="preserve"> </w:t>
      </w:r>
      <w:r>
        <w:rPr>
          <w:spacing w:val="5"/>
          <w:sz w:val="24"/>
          <w:szCs w:val="24"/>
        </w:rPr>
        <w:t>o</w:t>
      </w:r>
      <w:r>
        <w:rPr>
          <w:sz w:val="24"/>
          <w:szCs w:val="24"/>
        </w:rPr>
        <w:t>n</w:t>
      </w:r>
      <w:r>
        <w:rPr>
          <w:spacing w:val="16"/>
          <w:sz w:val="24"/>
          <w:szCs w:val="24"/>
        </w:rPr>
        <w:t xml:space="preserve"> </w:t>
      </w:r>
      <w:r>
        <w:rPr>
          <w:spacing w:val="5"/>
          <w:sz w:val="24"/>
          <w:szCs w:val="24"/>
        </w:rPr>
        <w:t>t</w:t>
      </w:r>
      <w:r>
        <w:rPr>
          <w:spacing w:val="-5"/>
          <w:sz w:val="24"/>
          <w:szCs w:val="24"/>
        </w:rPr>
        <w:t>h</w:t>
      </w:r>
      <w:r>
        <w:rPr>
          <w:sz w:val="24"/>
          <w:szCs w:val="24"/>
        </w:rPr>
        <w:t>e</w:t>
      </w:r>
      <w:r>
        <w:rPr>
          <w:spacing w:val="19"/>
          <w:sz w:val="24"/>
          <w:szCs w:val="24"/>
        </w:rPr>
        <w:t xml:space="preserve"> </w:t>
      </w:r>
      <w:r>
        <w:rPr>
          <w:spacing w:val="-2"/>
          <w:sz w:val="24"/>
          <w:szCs w:val="24"/>
        </w:rPr>
        <w:t>s</w:t>
      </w:r>
      <w:r>
        <w:rPr>
          <w:spacing w:val="5"/>
          <w:sz w:val="24"/>
          <w:szCs w:val="24"/>
        </w:rPr>
        <w:t>t</w:t>
      </w:r>
      <w:r>
        <w:rPr>
          <w:sz w:val="24"/>
          <w:szCs w:val="24"/>
        </w:rPr>
        <w:t>uds</w:t>
      </w:r>
      <w:r>
        <w:rPr>
          <w:spacing w:val="1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6"/>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20"/>
          <w:sz w:val="24"/>
          <w:szCs w:val="24"/>
        </w:rPr>
        <w:t xml:space="preserve"> </w:t>
      </w:r>
      <w:r>
        <w:rPr>
          <w:sz w:val="24"/>
          <w:szCs w:val="24"/>
        </w:rPr>
        <w:t>p</w:t>
      </w:r>
      <w:r>
        <w:rPr>
          <w:spacing w:val="1"/>
          <w:sz w:val="24"/>
          <w:szCs w:val="24"/>
        </w:rPr>
        <w:t>r</w:t>
      </w:r>
      <w:r>
        <w:rPr>
          <w:sz w:val="24"/>
          <w:szCs w:val="24"/>
        </w:rPr>
        <w:t>o</w:t>
      </w:r>
      <w:r>
        <w:rPr>
          <w:spacing w:val="5"/>
          <w:sz w:val="24"/>
          <w:szCs w:val="24"/>
        </w:rPr>
        <w:t>t</w:t>
      </w:r>
      <w:r>
        <w:rPr>
          <w:spacing w:val="-3"/>
          <w:sz w:val="24"/>
          <w:szCs w:val="24"/>
        </w:rPr>
        <w:t>r</w:t>
      </w:r>
      <w:r>
        <w:rPr>
          <w:sz w:val="24"/>
          <w:szCs w:val="24"/>
        </w:rPr>
        <w:t>ud</w:t>
      </w:r>
      <w:r>
        <w:rPr>
          <w:spacing w:val="-1"/>
          <w:sz w:val="24"/>
          <w:szCs w:val="24"/>
        </w:rPr>
        <w:t>e</w:t>
      </w:r>
      <w:r>
        <w:rPr>
          <w:sz w:val="24"/>
          <w:szCs w:val="24"/>
        </w:rPr>
        <w:t>d</w:t>
      </w:r>
      <w:r>
        <w:rPr>
          <w:spacing w:val="20"/>
          <w:sz w:val="24"/>
          <w:szCs w:val="24"/>
        </w:rPr>
        <w:t xml:space="preserve"> </w:t>
      </w:r>
      <w:r>
        <w:rPr>
          <w:spacing w:val="5"/>
          <w:sz w:val="24"/>
          <w:szCs w:val="24"/>
        </w:rPr>
        <w:t>o</w:t>
      </w:r>
      <w:r>
        <w:rPr>
          <w:sz w:val="24"/>
          <w:szCs w:val="24"/>
        </w:rPr>
        <w:t>f</w:t>
      </w:r>
      <w:r>
        <w:rPr>
          <w:spacing w:val="12"/>
          <w:sz w:val="24"/>
          <w:szCs w:val="24"/>
        </w:rPr>
        <w:t xml:space="preserve"> </w:t>
      </w:r>
      <w:r>
        <w:rPr>
          <w:spacing w:val="5"/>
          <w:sz w:val="24"/>
          <w:szCs w:val="24"/>
        </w:rPr>
        <w:t>t</w:t>
      </w:r>
      <w:r>
        <w:rPr>
          <w:spacing w:val="-5"/>
          <w:sz w:val="24"/>
          <w:szCs w:val="24"/>
        </w:rPr>
        <w:t>h</w:t>
      </w:r>
      <w:r>
        <w:rPr>
          <w:sz w:val="24"/>
          <w:szCs w:val="24"/>
        </w:rPr>
        <w:t>e</w:t>
      </w:r>
      <w:r>
        <w:rPr>
          <w:spacing w:val="19"/>
          <w:sz w:val="24"/>
          <w:szCs w:val="24"/>
        </w:rPr>
        <w:t xml:space="preserve"> </w:t>
      </w:r>
      <w:r>
        <w:rPr>
          <w:spacing w:val="-3"/>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4"/>
          <w:sz w:val="24"/>
          <w:szCs w:val="24"/>
        </w:rPr>
        <w:t>e</w:t>
      </w:r>
      <w:r>
        <w:rPr>
          <w:spacing w:val="-2"/>
          <w:sz w:val="24"/>
          <w:szCs w:val="24"/>
        </w:rPr>
        <w:t>s</w:t>
      </w:r>
      <w:r>
        <w:rPr>
          <w:sz w:val="24"/>
          <w:szCs w:val="24"/>
        </w:rPr>
        <w:t>.</w:t>
      </w:r>
      <w:r>
        <w:rPr>
          <w:spacing w:val="23"/>
          <w:sz w:val="24"/>
          <w:szCs w:val="24"/>
        </w:rPr>
        <w:t xml:space="preserve"> </w:t>
      </w:r>
      <w:r>
        <w:rPr>
          <w:sz w:val="24"/>
          <w:szCs w:val="24"/>
        </w:rPr>
        <w:t>All</w:t>
      </w:r>
      <w:r>
        <w:rPr>
          <w:spacing w:val="11"/>
          <w:sz w:val="24"/>
          <w:szCs w:val="24"/>
        </w:rPr>
        <w:t xml:space="preserve"> </w:t>
      </w:r>
      <w:r>
        <w:rPr>
          <w:spacing w:val="5"/>
          <w:sz w:val="24"/>
          <w:szCs w:val="24"/>
        </w:rPr>
        <w:t>t</w:t>
      </w:r>
      <w:r>
        <w:rPr>
          <w:sz w:val="24"/>
          <w:szCs w:val="24"/>
        </w:rPr>
        <w:t xml:space="preserve">he </w:t>
      </w:r>
      <w:r>
        <w:rPr>
          <w:spacing w:val="-5"/>
          <w:sz w:val="24"/>
          <w:szCs w:val="24"/>
        </w:rPr>
        <w:t>n</w:t>
      </w:r>
      <w:r>
        <w:rPr>
          <w:spacing w:val="4"/>
          <w:sz w:val="24"/>
          <w:szCs w:val="24"/>
        </w:rPr>
        <w:t>a</w:t>
      </w:r>
      <w:r>
        <w:rPr>
          <w:sz w:val="24"/>
          <w:szCs w:val="24"/>
        </w:rPr>
        <w:t>i</w:t>
      </w:r>
      <w:r>
        <w:rPr>
          <w:spacing w:val="-4"/>
          <w:sz w:val="24"/>
          <w:szCs w:val="24"/>
        </w:rPr>
        <w:t>l</w:t>
      </w:r>
      <w:r>
        <w:rPr>
          <w:sz w:val="24"/>
          <w:szCs w:val="24"/>
        </w:rPr>
        <w:t>s</w:t>
      </w:r>
      <w:r>
        <w:rPr>
          <w:spacing w:val="7"/>
          <w:sz w:val="24"/>
          <w:szCs w:val="24"/>
        </w:rPr>
        <w:t xml:space="preserve"> </w:t>
      </w:r>
      <w:r>
        <w:rPr>
          <w:spacing w:val="5"/>
          <w:sz w:val="24"/>
          <w:szCs w:val="24"/>
        </w:rPr>
        <w:t>u</w:t>
      </w:r>
      <w:r>
        <w:rPr>
          <w:spacing w:val="-2"/>
          <w:sz w:val="24"/>
          <w:szCs w:val="24"/>
        </w:rPr>
        <w:t>s</w:t>
      </w:r>
      <w:r>
        <w:rPr>
          <w:spacing w:val="-1"/>
          <w:sz w:val="24"/>
          <w:szCs w:val="24"/>
        </w:rPr>
        <w:t>e</w:t>
      </w:r>
      <w:r>
        <w:rPr>
          <w:sz w:val="24"/>
          <w:szCs w:val="24"/>
        </w:rPr>
        <w:t>d</w:t>
      </w:r>
      <w:r>
        <w:rPr>
          <w:spacing w:val="10"/>
          <w:sz w:val="24"/>
          <w:szCs w:val="24"/>
        </w:rPr>
        <w:t xml:space="preserve"> </w:t>
      </w:r>
      <w:r>
        <w:rPr>
          <w:spacing w:val="5"/>
          <w:sz w:val="24"/>
          <w:szCs w:val="24"/>
        </w:rPr>
        <w:t>o</w:t>
      </w:r>
      <w:r>
        <w:rPr>
          <w:sz w:val="24"/>
          <w:szCs w:val="24"/>
        </w:rPr>
        <w:t>n</w:t>
      </w:r>
      <w:r>
        <w:rPr>
          <w:spacing w:val="5"/>
          <w:sz w:val="24"/>
          <w:szCs w:val="24"/>
        </w:rPr>
        <w:t xml:space="preserve"> t</w:t>
      </w:r>
      <w:r>
        <w:rPr>
          <w:spacing w:val="-5"/>
          <w:sz w:val="24"/>
          <w:szCs w:val="24"/>
        </w:rPr>
        <w:t>h</w:t>
      </w:r>
      <w:r>
        <w:rPr>
          <w:sz w:val="24"/>
          <w:szCs w:val="24"/>
        </w:rPr>
        <w:t>e</w:t>
      </w:r>
      <w:r>
        <w:rPr>
          <w:spacing w:val="13"/>
          <w:sz w:val="24"/>
          <w:szCs w:val="24"/>
        </w:rPr>
        <w:t xml:space="preserve"> </w:t>
      </w:r>
      <w:r>
        <w:rPr>
          <w:spacing w:val="-4"/>
          <w:sz w:val="24"/>
          <w:szCs w:val="24"/>
        </w:rPr>
        <w:t>i</w:t>
      </w:r>
      <w:r>
        <w:rPr>
          <w:sz w:val="24"/>
          <w:szCs w:val="24"/>
        </w:rPr>
        <w:t>nn</w:t>
      </w:r>
      <w:r>
        <w:rPr>
          <w:spacing w:val="-1"/>
          <w:sz w:val="24"/>
          <w:szCs w:val="24"/>
        </w:rPr>
        <w:t>e</w:t>
      </w:r>
      <w:r>
        <w:rPr>
          <w:sz w:val="24"/>
          <w:szCs w:val="24"/>
        </w:rPr>
        <w:t>r</w:t>
      </w:r>
      <w:r>
        <w:rPr>
          <w:spacing w:val="11"/>
          <w:sz w:val="24"/>
          <w:szCs w:val="24"/>
        </w:rPr>
        <w:t xml:space="preserve"> </w:t>
      </w:r>
      <w:r>
        <w:rPr>
          <w:spacing w:val="-2"/>
          <w:sz w:val="24"/>
          <w:szCs w:val="24"/>
        </w:rPr>
        <w:t>s</w:t>
      </w:r>
      <w:r>
        <w:rPr>
          <w:sz w:val="24"/>
          <w:szCs w:val="24"/>
        </w:rPr>
        <w:t>u</w:t>
      </w:r>
      <w:r>
        <w:rPr>
          <w:spacing w:val="6"/>
          <w:sz w:val="24"/>
          <w:szCs w:val="24"/>
        </w:rPr>
        <w:t>r</w:t>
      </w:r>
      <w:r>
        <w:rPr>
          <w:spacing w:val="-8"/>
          <w:sz w:val="24"/>
          <w:szCs w:val="24"/>
        </w:rPr>
        <w:t>f</w:t>
      </w:r>
      <w:r>
        <w:rPr>
          <w:spacing w:val="4"/>
          <w:sz w:val="24"/>
          <w:szCs w:val="24"/>
        </w:rPr>
        <w:t>a</w:t>
      </w:r>
      <w:r>
        <w:rPr>
          <w:spacing w:val="-1"/>
          <w:sz w:val="24"/>
          <w:szCs w:val="24"/>
        </w:rPr>
        <w:t>c</w:t>
      </w:r>
      <w:r>
        <w:rPr>
          <w:sz w:val="24"/>
          <w:szCs w:val="24"/>
        </w:rPr>
        <w:t>e</w:t>
      </w:r>
      <w:r>
        <w:rPr>
          <w:spacing w:val="9"/>
          <w:sz w:val="24"/>
          <w:szCs w:val="24"/>
        </w:rPr>
        <w:t xml:space="preserve"> </w:t>
      </w:r>
      <w:r>
        <w:rPr>
          <w:spacing w:val="5"/>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e</w:t>
      </w:r>
      <w:r>
        <w:rPr>
          <w:spacing w:val="13"/>
          <w:sz w:val="24"/>
          <w:szCs w:val="24"/>
        </w:rPr>
        <w:t xml:space="preserve"> </w:t>
      </w:r>
      <w:r>
        <w:rPr>
          <w:spacing w:val="1"/>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4"/>
          <w:sz w:val="24"/>
          <w:szCs w:val="24"/>
        </w:rPr>
        <w:t>e</w:t>
      </w:r>
      <w:r>
        <w:rPr>
          <w:sz w:val="24"/>
          <w:szCs w:val="24"/>
        </w:rPr>
        <w:t>s</w:t>
      </w:r>
      <w:r>
        <w:rPr>
          <w:spacing w:val="7"/>
          <w:sz w:val="24"/>
          <w:szCs w:val="24"/>
        </w:rPr>
        <w:t xml:space="preserve"> </w:t>
      </w:r>
      <w:r>
        <w:rPr>
          <w:spacing w:val="4"/>
          <w:sz w:val="24"/>
          <w:szCs w:val="24"/>
        </w:rPr>
        <w:t>a</w:t>
      </w:r>
      <w:r>
        <w:rPr>
          <w:spacing w:val="-5"/>
          <w:sz w:val="24"/>
          <w:szCs w:val="24"/>
        </w:rPr>
        <w:t>n</w:t>
      </w:r>
      <w:r>
        <w:rPr>
          <w:sz w:val="24"/>
          <w:szCs w:val="24"/>
        </w:rPr>
        <w:t>d</w:t>
      </w:r>
      <w:r>
        <w:rPr>
          <w:spacing w:val="10"/>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5"/>
          <w:sz w:val="24"/>
          <w:szCs w:val="24"/>
        </w:rPr>
        <w:t xml:space="preserve"> </w:t>
      </w:r>
      <w:r>
        <w:rPr>
          <w:sz w:val="24"/>
          <w:szCs w:val="24"/>
        </w:rPr>
        <w:t>b</w:t>
      </w:r>
      <w:r>
        <w:rPr>
          <w:spacing w:val="-1"/>
          <w:sz w:val="24"/>
          <w:szCs w:val="24"/>
        </w:rPr>
        <w:t>a</w:t>
      </w:r>
      <w:r>
        <w:rPr>
          <w:spacing w:val="1"/>
          <w:sz w:val="24"/>
          <w:szCs w:val="24"/>
        </w:rPr>
        <w:t>rr</w:t>
      </w:r>
      <w:r>
        <w:rPr>
          <w:spacing w:val="4"/>
          <w:sz w:val="24"/>
          <w:szCs w:val="24"/>
        </w:rPr>
        <w:t>e</w:t>
      </w:r>
      <w:r>
        <w:rPr>
          <w:sz w:val="24"/>
          <w:szCs w:val="24"/>
        </w:rPr>
        <w:t xml:space="preserve">l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0"/>
          <w:sz w:val="24"/>
          <w:szCs w:val="24"/>
        </w:rPr>
        <w:t xml:space="preserve"> </w:t>
      </w:r>
      <w:r>
        <w:rPr>
          <w:sz w:val="24"/>
          <w:szCs w:val="24"/>
        </w:rPr>
        <w:t xml:space="preserve">be </w:t>
      </w:r>
      <w:r>
        <w:rPr>
          <w:spacing w:val="-1"/>
          <w:sz w:val="24"/>
          <w:szCs w:val="24"/>
        </w:rPr>
        <w:t>c</w:t>
      </w:r>
      <w:r>
        <w:rPr>
          <w:spacing w:val="5"/>
          <w:sz w:val="24"/>
          <w:szCs w:val="24"/>
        </w:rPr>
        <w:t>o</w:t>
      </w:r>
      <w:r>
        <w:rPr>
          <w:sz w:val="24"/>
          <w:szCs w:val="24"/>
        </w:rPr>
        <w:t>u</w:t>
      </w:r>
      <w:r>
        <w:rPr>
          <w:spacing w:val="-5"/>
          <w:sz w:val="24"/>
          <w:szCs w:val="24"/>
        </w:rPr>
        <w:t>n</w:t>
      </w:r>
      <w:r>
        <w:rPr>
          <w:spacing w:val="5"/>
          <w:sz w:val="24"/>
          <w:szCs w:val="24"/>
        </w:rPr>
        <w:t>t</w:t>
      </w:r>
      <w:r>
        <w:rPr>
          <w:spacing w:val="-1"/>
          <w:sz w:val="24"/>
          <w:szCs w:val="24"/>
        </w:rPr>
        <w:t>e</w:t>
      </w:r>
      <w:r>
        <w:rPr>
          <w:sz w:val="24"/>
          <w:szCs w:val="24"/>
        </w:rPr>
        <w:t>r</w:t>
      </w:r>
      <w:r>
        <w:rPr>
          <w:spacing w:val="9"/>
          <w:sz w:val="24"/>
          <w:szCs w:val="24"/>
        </w:rPr>
        <w:t xml:space="preserve"> </w:t>
      </w:r>
      <w:r>
        <w:rPr>
          <w:spacing w:val="-2"/>
          <w:sz w:val="24"/>
          <w:szCs w:val="24"/>
        </w:rPr>
        <w:t>s</w:t>
      </w:r>
      <w:r>
        <w:rPr>
          <w:sz w:val="24"/>
          <w:szCs w:val="24"/>
        </w:rPr>
        <w:t>u</w:t>
      </w:r>
      <w:r>
        <w:rPr>
          <w:spacing w:val="-5"/>
          <w:sz w:val="24"/>
          <w:szCs w:val="24"/>
        </w:rPr>
        <w:t>n</w:t>
      </w:r>
      <w:r>
        <w:rPr>
          <w:sz w:val="24"/>
          <w:szCs w:val="24"/>
        </w:rPr>
        <w:t>k.</w:t>
      </w:r>
      <w:r>
        <w:rPr>
          <w:spacing w:val="10"/>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1"/>
          <w:sz w:val="24"/>
          <w:szCs w:val="24"/>
        </w:rPr>
        <w:t>e</w:t>
      </w:r>
      <w:r>
        <w:rPr>
          <w:spacing w:val="-5"/>
          <w:sz w:val="24"/>
          <w:szCs w:val="24"/>
        </w:rPr>
        <w:t>n</w:t>
      </w:r>
      <w:r>
        <w:rPr>
          <w:sz w:val="24"/>
          <w:szCs w:val="24"/>
        </w:rPr>
        <w:t>ds</w:t>
      </w:r>
      <w:r>
        <w:rPr>
          <w:spacing w:val="6"/>
          <w:sz w:val="24"/>
          <w:szCs w:val="24"/>
        </w:rPr>
        <w:t xml:space="preserve"> </w:t>
      </w:r>
      <w:r>
        <w:rPr>
          <w:spacing w:val="9"/>
          <w:sz w:val="24"/>
          <w:szCs w:val="24"/>
        </w:rPr>
        <w:t>o</w:t>
      </w:r>
      <w:r>
        <w:rPr>
          <w:sz w:val="24"/>
          <w:szCs w:val="24"/>
        </w:rPr>
        <w:t xml:space="preserve">f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z w:val="24"/>
          <w:szCs w:val="24"/>
        </w:rPr>
        <w:t>g</w:t>
      </w:r>
      <w:r>
        <w:rPr>
          <w:spacing w:val="4"/>
          <w:sz w:val="24"/>
          <w:szCs w:val="24"/>
        </w:rPr>
        <w:t>e</w:t>
      </w:r>
      <w:r>
        <w:rPr>
          <w:spacing w:val="-5"/>
          <w:sz w:val="24"/>
          <w:szCs w:val="24"/>
        </w:rPr>
        <w:t>n</w:t>
      </w:r>
      <w:r>
        <w:rPr>
          <w:spacing w:val="-1"/>
          <w:sz w:val="24"/>
          <w:szCs w:val="24"/>
        </w:rPr>
        <w:t>e</w:t>
      </w:r>
      <w:r>
        <w:rPr>
          <w:spacing w:val="1"/>
          <w:sz w:val="24"/>
          <w:szCs w:val="24"/>
        </w:rPr>
        <w:t>r</w:t>
      </w:r>
      <w:r>
        <w:rPr>
          <w:spacing w:val="4"/>
          <w:sz w:val="24"/>
          <w:szCs w:val="24"/>
        </w:rPr>
        <w:t>a</w:t>
      </w:r>
      <w:r>
        <w:rPr>
          <w:sz w:val="24"/>
          <w:szCs w:val="24"/>
        </w:rPr>
        <w:t>l</w:t>
      </w:r>
      <w:r>
        <w:rPr>
          <w:spacing w:val="1"/>
          <w:sz w:val="24"/>
          <w:szCs w:val="24"/>
        </w:rPr>
        <w:t>l</w:t>
      </w:r>
      <w:r>
        <w:rPr>
          <w:sz w:val="24"/>
          <w:szCs w:val="24"/>
        </w:rPr>
        <w:t>y</w:t>
      </w:r>
      <w:r>
        <w:rPr>
          <w:spacing w:val="3"/>
          <w:sz w:val="24"/>
          <w:szCs w:val="24"/>
        </w:rPr>
        <w:t xml:space="preserve"> </w:t>
      </w:r>
      <w:r>
        <w:rPr>
          <w:sz w:val="24"/>
          <w:szCs w:val="24"/>
        </w:rPr>
        <w:t>be</w:t>
      </w:r>
      <w:r>
        <w:rPr>
          <w:spacing w:val="12"/>
          <w:sz w:val="24"/>
          <w:szCs w:val="24"/>
        </w:rPr>
        <w:t xml:space="preserve"> </w:t>
      </w:r>
      <w:r>
        <w:rPr>
          <w:spacing w:val="-3"/>
          <w:sz w:val="24"/>
          <w:szCs w:val="24"/>
        </w:rPr>
        <w:t>f</w:t>
      </w:r>
      <w:r>
        <w:rPr>
          <w:spacing w:val="-9"/>
          <w:sz w:val="24"/>
          <w:szCs w:val="24"/>
        </w:rPr>
        <w:t>l</w:t>
      </w:r>
      <w:r>
        <w:rPr>
          <w:spacing w:val="5"/>
          <w:sz w:val="24"/>
          <w:szCs w:val="24"/>
        </w:rPr>
        <w:t>u</w:t>
      </w:r>
      <w:r>
        <w:rPr>
          <w:spacing w:val="2"/>
          <w:sz w:val="24"/>
          <w:szCs w:val="24"/>
        </w:rPr>
        <w:t>s</w:t>
      </w:r>
      <w:r>
        <w:rPr>
          <w:spacing w:val="-5"/>
          <w:sz w:val="24"/>
          <w:szCs w:val="24"/>
        </w:rPr>
        <w:t>h</w:t>
      </w:r>
      <w:r>
        <w:rPr>
          <w:spacing w:val="-1"/>
          <w:sz w:val="24"/>
          <w:szCs w:val="24"/>
        </w:rPr>
        <w:t>e</w:t>
      </w:r>
      <w:r>
        <w:rPr>
          <w:sz w:val="24"/>
          <w:szCs w:val="24"/>
        </w:rPr>
        <w:t>d</w:t>
      </w:r>
      <w:r>
        <w:rPr>
          <w:spacing w:val="8"/>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3"/>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z w:val="24"/>
          <w:szCs w:val="24"/>
        </w:rPr>
        <w:t>t</w:t>
      </w:r>
      <w:r>
        <w:rPr>
          <w:spacing w:val="5"/>
          <w:sz w:val="24"/>
          <w:szCs w:val="24"/>
        </w:rPr>
        <w:t>o</w:t>
      </w:r>
      <w:r>
        <w:rPr>
          <w:sz w:val="24"/>
          <w:szCs w:val="24"/>
        </w:rPr>
        <w:t>p</w:t>
      </w:r>
      <w:r>
        <w:rPr>
          <w:spacing w:val="3"/>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 xml:space="preserve">e </w:t>
      </w:r>
      <w:r>
        <w:rPr>
          <w:spacing w:val="-5"/>
          <w:sz w:val="24"/>
          <w:szCs w:val="24"/>
        </w:rPr>
        <w:t>n</w:t>
      </w:r>
      <w:r>
        <w:rPr>
          <w:sz w:val="24"/>
          <w:szCs w:val="24"/>
        </w:rPr>
        <w:t>u</w:t>
      </w:r>
      <w:r>
        <w:rPr>
          <w:spacing w:val="5"/>
          <w:sz w:val="24"/>
          <w:szCs w:val="24"/>
        </w:rPr>
        <w:t>t</w:t>
      </w:r>
      <w:r>
        <w:rPr>
          <w:spacing w:val="-2"/>
          <w:sz w:val="24"/>
          <w:szCs w:val="24"/>
        </w:rPr>
        <w:t>s</w:t>
      </w:r>
      <w:r>
        <w:rPr>
          <w:sz w:val="24"/>
          <w:szCs w:val="24"/>
        </w:rPr>
        <w:t>.</w:t>
      </w:r>
    </w:p>
    <w:p w:rsidR="008D75EE" w:rsidRDefault="008D75EE">
      <w:pPr>
        <w:spacing w:before="17" w:line="260" w:lineRule="exact"/>
        <w:rPr>
          <w:sz w:val="26"/>
          <w:szCs w:val="26"/>
        </w:rPr>
      </w:pPr>
    </w:p>
    <w:p w:rsidR="008D75EE" w:rsidRDefault="00B30AA0">
      <w:pPr>
        <w:spacing w:line="260" w:lineRule="exact"/>
        <w:ind w:left="1953" w:right="1162" w:hanging="720"/>
        <w:jc w:val="both"/>
        <w:rPr>
          <w:sz w:val="24"/>
          <w:szCs w:val="24"/>
        </w:rPr>
      </w:pPr>
      <w:proofErr w:type="gramStart"/>
      <w:r>
        <w:rPr>
          <w:sz w:val="24"/>
          <w:szCs w:val="24"/>
        </w:rPr>
        <w:t>2</w:t>
      </w:r>
      <w:r>
        <w:rPr>
          <w:spacing w:val="2"/>
          <w:sz w:val="24"/>
          <w:szCs w:val="24"/>
        </w:rPr>
        <w:t>.</w:t>
      </w:r>
      <w:r>
        <w:rPr>
          <w:sz w:val="24"/>
          <w:szCs w:val="24"/>
        </w:rPr>
        <w:t>11</w:t>
      </w:r>
      <w:r>
        <w:rPr>
          <w:spacing w:val="2"/>
          <w:sz w:val="24"/>
          <w:szCs w:val="24"/>
        </w:rPr>
        <w:t>.</w:t>
      </w:r>
      <w:r>
        <w:rPr>
          <w:sz w:val="24"/>
          <w:szCs w:val="24"/>
        </w:rPr>
        <w:t xml:space="preserve">11 </w:t>
      </w:r>
      <w:r>
        <w:rPr>
          <w:spacing w:val="58"/>
          <w:sz w:val="24"/>
          <w:szCs w:val="24"/>
        </w:rPr>
        <w:t xml:space="preserve"> </w:t>
      </w:r>
      <w:r>
        <w:rPr>
          <w:spacing w:val="2"/>
          <w:sz w:val="24"/>
          <w:szCs w:val="24"/>
        </w:rPr>
        <w:t>T</w:t>
      </w:r>
      <w:r>
        <w:rPr>
          <w:spacing w:val="-5"/>
          <w:sz w:val="24"/>
          <w:szCs w:val="24"/>
        </w:rPr>
        <w:t>h</w:t>
      </w:r>
      <w:r>
        <w:rPr>
          <w:sz w:val="24"/>
          <w:szCs w:val="24"/>
        </w:rPr>
        <w:t>e</w:t>
      </w:r>
      <w:proofErr w:type="gramEnd"/>
      <w:r>
        <w:rPr>
          <w:spacing w:val="54"/>
          <w:sz w:val="24"/>
          <w:szCs w:val="24"/>
        </w:rPr>
        <w:t xml:space="preserve"> </w:t>
      </w:r>
      <w:r>
        <w:rPr>
          <w:spacing w:val="-4"/>
          <w:sz w:val="24"/>
          <w:szCs w:val="24"/>
        </w:rPr>
        <w:t>i</w:t>
      </w:r>
      <w:r>
        <w:rPr>
          <w:sz w:val="24"/>
          <w:szCs w:val="24"/>
        </w:rPr>
        <w:t>n</w:t>
      </w:r>
      <w:r>
        <w:rPr>
          <w:spacing w:val="-5"/>
          <w:sz w:val="24"/>
          <w:szCs w:val="24"/>
        </w:rPr>
        <w:t>n</w:t>
      </w:r>
      <w:r>
        <w:rPr>
          <w:spacing w:val="-1"/>
          <w:sz w:val="24"/>
          <w:szCs w:val="24"/>
        </w:rPr>
        <w:t>e</w:t>
      </w:r>
      <w:r>
        <w:rPr>
          <w:sz w:val="24"/>
          <w:szCs w:val="24"/>
        </w:rPr>
        <w:t>r</w:t>
      </w:r>
      <w:r>
        <w:rPr>
          <w:spacing w:val="52"/>
          <w:sz w:val="24"/>
          <w:szCs w:val="24"/>
        </w:rPr>
        <w:t xml:space="preserve"> </w:t>
      </w:r>
      <w:r>
        <w:rPr>
          <w:spacing w:val="-1"/>
          <w:sz w:val="24"/>
          <w:szCs w:val="24"/>
        </w:rPr>
        <w:t>c</w:t>
      </w:r>
      <w:r>
        <w:rPr>
          <w:spacing w:val="-5"/>
          <w:sz w:val="24"/>
          <w:szCs w:val="24"/>
        </w:rPr>
        <w:t>h</w:t>
      </w:r>
      <w:r>
        <w:rPr>
          <w:spacing w:val="-1"/>
          <w:sz w:val="24"/>
          <w:szCs w:val="24"/>
        </w:rPr>
        <w:t>ee</w:t>
      </w:r>
      <w:r>
        <w:rPr>
          <w:sz w:val="24"/>
          <w:szCs w:val="24"/>
        </w:rPr>
        <w:t>k</w:t>
      </w:r>
      <w:r>
        <w:rPr>
          <w:spacing w:val="51"/>
          <w:sz w:val="24"/>
          <w:szCs w:val="24"/>
        </w:rPr>
        <w:t xml:space="preserve"> </w:t>
      </w:r>
      <w:r>
        <w:rPr>
          <w:spacing w:val="10"/>
          <w:sz w:val="24"/>
          <w:szCs w:val="24"/>
        </w:rPr>
        <w:t>o</w:t>
      </w:r>
      <w:r>
        <w:rPr>
          <w:sz w:val="24"/>
          <w:szCs w:val="24"/>
        </w:rPr>
        <w:t>f</w:t>
      </w:r>
      <w:r>
        <w:rPr>
          <w:spacing w:val="47"/>
          <w:sz w:val="24"/>
          <w:szCs w:val="24"/>
        </w:rPr>
        <w:t xml:space="preserve"> </w:t>
      </w:r>
      <w:r>
        <w:rPr>
          <w:spacing w:val="5"/>
          <w:sz w:val="24"/>
          <w:szCs w:val="24"/>
        </w:rPr>
        <w:t>t</w:t>
      </w:r>
      <w:r>
        <w:rPr>
          <w:spacing w:val="-5"/>
          <w:sz w:val="24"/>
          <w:szCs w:val="24"/>
        </w:rPr>
        <w:t>h</w:t>
      </w:r>
      <w:r>
        <w:rPr>
          <w:sz w:val="24"/>
          <w:szCs w:val="24"/>
        </w:rPr>
        <w:t>e</w:t>
      </w:r>
      <w:r>
        <w:rPr>
          <w:spacing w:val="50"/>
          <w:sz w:val="24"/>
          <w:szCs w:val="24"/>
        </w:rPr>
        <w:t xml:space="preserve"> </w:t>
      </w:r>
      <w:r>
        <w:rPr>
          <w:spacing w:val="-3"/>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4"/>
          <w:sz w:val="24"/>
          <w:szCs w:val="24"/>
        </w:rPr>
        <w:t>e</w:t>
      </w:r>
      <w:r>
        <w:rPr>
          <w:sz w:val="24"/>
          <w:szCs w:val="24"/>
        </w:rPr>
        <w:t>s</w:t>
      </w:r>
      <w:r>
        <w:rPr>
          <w:spacing w:val="54"/>
          <w:sz w:val="24"/>
          <w:szCs w:val="24"/>
        </w:rPr>
        <w:t xml:space="preserve"> </w:t>
      </w:r>
      <w:r>
        <w:rPr>
          <w:spacing w:val="-1"/>
          <w:sz w:val="24"/>
          <w:szCs w:val="24"/>
        </w:rPr>
        <w:t>a</w:t>
      </w:r>
      <w:r>
        <w:rPr>
          <w:spacing w:val="-5"/>
          <w:sz w:val="24"/>
          <w:szCs w:val="24"/>
        </w:rPr>
        <w:t>n</w:t>
      </w:r>
      <w:r>
        <w:rPr>
          <w:sz w:val="24"/>
          <w:szCs w:val="24"/>
        </w:rPr>
        <w:t>d</w:t>
      </w:r>
      <w:r>
        <w:rPr>
          <w:spacing w:val="51"/>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47"/>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43"/>
          <w:sz w:val="24"/>
          <w:szCs w:val="24"/>
        </w:rPr>
        <w:t xml:space="preserve"> </w:t>
      </w:r>
      <w:r>
        <w:rPr>
          <w:spacing w:val="-2"/>
          <w:sz w:val="24"/>
          <w:szCs w:val="24"/>
        </w:rPr>
        <w:t>s</w:t>
      </w:r>
      <w:r>
        <w:rPr>
          <w:sz w:val="24"/>
          <w:szCs w:val="24"/>
        </w:rPr>
        <w:t>u</w:t>
      </w:r>
      <w:r>
        <w:rPr>
          <w:spacing w:val="6"/>
          <w:sz w:val="24"/>
          <w:szCs w:val="24"/>
        </w:rPr>
        <w:t>r</w:t>
      </w:r>
      <w:r>
        <w:rPr>
          <w:spacing w:val="-3"/>
          <w:sz w:val="24"/>
          <w:szCs w:val="24"/>
        </w:rPr>
        <w:t>f</w:t>
      </w:r>
      <w:r>
        <w:rPr>
          <w:spacing w:val="-1"/>
          <w:sz w:val="24"/>
          <w:szCs w:val="24"/>
        </w:rPr>
        <w:t>ac</w:t>
      </w:r>
      <w:r>
        <w:rPr>
          <w:sz w:val="24"/>
          <w:szCs w:val="24"/>
        </w:rPr>
        <w:t>e</w:t>
      </w:r>
      <w:r>
        <w:rPr>
          <w:spacing w:val="5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2"/>
          <w:sz w:val="24"/>
          <w:szCs w:val="24"/>
        </w:rPr>
        <w:t xml:space="preserve"> </w:t>
      </w:r>
      <w:r>
        <w:rPr>
          <w:spacing w:val="-5"/>
          <w:sz w:val="24"/>
          <w:szCs w:val="24"/>
        </w:rPr>
        <w:t>b</w:t>
      </w:r>
      <w:r>
        <w:rPr>
          <w:sz w:val="24"/>
          <w:szCs w:val="24"/>
        </w:rPr>
        <w:t>e</w:t>
      </w:r>
      <w:r>
        <w:rPr>
          <w:spacing w:val="49"/>
          <w:sz w:val="24"/>
          <w:szCs w:val="24"/>
        </w:rPr>
        <w:t xml:space="preserve"> </w:t>
      </w:r>
      <w:r>
        <w:rPr>
          <w:sz w:val="24"/>
          <w:szCs w:val="24"/>
        </w:rPr>
        <w:t>p</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e</w:t>
      </w:r>
      <w:r>
        <w:rPr>
          <w:sz w:val="24"/>
          <w:szCs w:val="24"/>
        </w:rPr>
        <w:t xml:space="preserve">d </w:t>
      </w:r>
      <w:r>
        <w:rPr>
          <w:spacing w:val="4"/>
          <w:sz w:val="24"/>
          <w:szCs w:val="24"/>
        </w:rPr>
        <w:t>w</w:t>
      </w:r>
      <w:r>
        <w:rPr>
          <w:spacing w:val="-9"/>
          <w:sz w:val="24"/>
          <w:szCs w:val="24"/>
        </w:rPr>
        <w:t>i</w:t>
      </w:r>
      <w:r>
        <w:rPr>
          <w:spacing w:val="5"/>
          <w:sz w:val="24"/>
          <w:szCs w:val="24"/>
        </w:rPr>
        <w:t xml:space="preserve">th </w:t>
      </w:r>
      <w:r>
        <w:rPr>
          <w:sz w:val="24"/>
          <w:szCs w:val="24"/>
        </w:rPr>
        <w:t>a</w:t>
      </w:r>
      <w:r>
        <w:rPr>
          <w:spacing w:val="1"/>
          <w:sz w:val="24"/>
          <w:szCs w:val="24"/>
        </w:rPr>
        <w:t xml:space="preserve"> </w:t>
      </w:r>
      <w:r>
        <w:rPr>
          <w:sz w:val="24"/>
          <w:szCs w:val="24"/>
        </w:rPr>
        <w:t>b</w:t>
      </w:r>
      <w:r>
        <w:rPr>
          <w:spacing w:val="-9"/>
          <w:sz w:val="24"/>
          <w:szCs w:val="24"/>
        </w:rPr>
        <w:t>i</w:t>
      </w:r>
      <w:r>
        <w:rPr>
          <w:spacing w:val="5"/>
          <w:sz w:val="24"/>
          <w:szCs w:val="24"/>
        </w:rPr>
        <w:t>tu</w:t>
      </w:r>
      <w:r>
        <w:rPr>
          <w:spacing w:val="-4"/>
          <w:sz w:val="24"/>
          <w:szCs w:val="24"/>
        </w:rPr>
        <w:t>m</w:t>
      </w:r>
      <w:r>
        <w:rPr>
          <w:spacing w:val="4"/>
          <w:sz w:val="24"/>
          <w:szCs w:val="24"/>
        </w:rPr>
        <w:t>e</w:t>
      </w:r>
      <w:r>
        <w:rPr>
          <w:sz w:val="24"/>
          <w:szCs w:val="24"/>
        </w:rPr>
        <w:t>n</w:t>
      </w:r>
      <w:r>
        <w:rPr>
          <w:spacing w:val="4"/>
          <w:sz w:val="24"/>
          <w:szCs w:val="24"/>
        </w:rPr>
        <w:t xml:space="preserve"> </w:t>
      </w:r>
      <w:r>
        <w:rPr>
          <w:spacing w:val="-5"/>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p</w:t>
      </w:r>
      <w:r>
        <w:rPr>
          <w:spacing w:val="4"/>
          <w:sz w:val="24"/>
          <w:szCs w:val="24"/>
        </w:rPr>
        <w:t>a</w:t>
      </w:r>
      <w:r>
        <w:rPr>
          <w:spacing w:val="-4"/>
          <w:sz w:val="24"/>
          <w:szCs w:val="24"/>
        </w:rPr>
        <w:t>i</w:t>
      </w:r>
      <w:r>
        <w:rPr>
          <w:spacing w:val="-5"/>
          <w:sz w:val="24"/>
          <w:szCs w:val="24"/>
        </w:rPr>
        <w:t>n</w:t>
      </w:r>
      <w:r>
        <w:rPr>
          <w:spacing w:val="5"/>
          <w:sz w:val="24"/>
          <w:szCs w:val="24"/>
        </w:rPr>
        <w:t>t</w:t>
      </w:r>
      <w:r>
        <w:rPr>
          <w:sz w:val="24"/>
          <w:szCs w:val="24"/>
        </w:rPr>
        <w:t>.</w:t>
      </w:r>
    </w:p>
    <w:p w:rsidR="008D75EE" w:rsidRDefault="008D75EE">
      <w:pPr>
        <w:spacing w:before="14" w:line="260" w:lineRule="exact"/>
        <w:rPr>
          <w:sz w:val="26"/>
          <w:szCs w:val="26"/>
        </w:rPr>
      </w:pPr>
    </w:p>
    <w:p w:rsidR="008D75EE" w:rsidRDefault="00B30AA0">
      <w:pPr>
        <w:spacing w:line="260" w:lineRule="exact"/>
        <w:ind w:left="1953" w:right="1162" w:hanging="720"/>
        <w:jc w:val="both"/>
        <w:rPr>
          <w:sz w:val="24"/>
          <w:szCs w:val="24"/>
        </w:rPr>
      </w:pPr>
      <w:proofErr w:type="gramStart"/>
      <w:r>
        <w:rPr>
          <w:sz w:val="24"/>
          <w:szCs w:val="24"/>
        </w:rPr>
        <w:t>2</w:t>
      </w:r>
      <w:r>
        <w:rPr>
          <w:spacing w:val="2"/>
          <w:sz w:val="24"/>
          <w:szCs w:val="24"/>
        </w:rPr>
        <w:t>.</w:t>
      </w:r>
      <w:r>
        <w:rPr>
          <w:sz w:val="24"/>
          <w:szCs w:val="24"/>
        </w:rPr>
        <w:t>11</w:t>
      </w:r>
      <w:r>
        <w:rPr>
          <w:spacing w:val="2"/>
          <w:sz w:val="24"/>
          <w:szCs w:val="24"/>
        </w:rPr>
        <w:t>.</w:t>
      </w:r>
      <w:r>
        <w:rPr>
          <w:sz w:val="24"/>
          <w:szCs w:val="24"/>
        </w:rPr>
        <w:t xml:space="preserve">12  </w:t>
      </w:r>
      <w:r>
        <w:rPr>
          <w:spacing w:val="-2"/>
          <w:sz w:val="24"/>
          <w:szCs w:val="24"/>
        </w:rPr>
        <w:t>B</w:t>
      </w:r>
      <w:r>
        <w:rPr>
          <w:spacing w:val="-1"/>
          <w:sz w:val="24"/>
          <w:szCs w:val="24"/>
        </w:rPr>
        <w:t>e</w:t>
      </w:r>
      <w:r>
        <w:rPr>
          <w:spacing w:val="-8"/>
          <w:sz w:val="24"/>
          <w:szCs w:val="24"/>
        </w:rPr>
        <w:t>f</w:t>
      </w:r>
      <w:r>
        <w:rPr>
          <w:spacing w:val="5"/>
          <w:sz w:val="24"/>
          <w:szCs w:val="24"/>
        </w:rPr>
        <w:t>o</w:t>
      </w:r>
      <w:r>
        <w:rPr>
          <w:spacing w:val="1"/>
          <w:sz w:val="24"/>
          <w:szCs w:val="24"/>
        </w:rPr>
        <w:t>r</w:t>
      </w:r>
      <w:r>
        <w:rPr>
          <w:sz w:val="24"/>
          <w:szCs w:val="24"/>
        </w:rPr>
        <w:t>e</w:t>
      </w:r>
      <w:proofErr w:type="gramEnd"/>
      <w:r>
        <w:rPr>
          <w:spacing w:val="24"/>
          <w:sz w:val="24"/>
          <w:szCs w:val="24"/>
        </w:rPr>
        <w:t xml:space="preserve"> </w:t>
      </w:r>
      <w:r>
        <w:rPr>
          <w:spacing w:val="1"/>
          <w:sz w:val="24"/>
          <w:szCs w:val="24"/>
        </w:rPr>
        <w:t>r</w:t>
      </w:r>
      <w:r>
        <w:rPr>
          <w:spacing w:val="-1"/>
          <w:sz w:val="24"/>
          <w:szCs w:val="24"/>
        </w:rPr>
        <w:t>ee</w:t>
      </w:r>
      <w:r>
        <w:rPr>
          <w:spacing w:val="-4"/>
          <w:sz w:val="24"/>
          <w:szCs w:val="24"/>
        </w:rPr>
        <w:t>li</w:t>
      </w:r>
      <w:r>
        <w:rPr>
          <w:sz w:val="24"/>
          <w:szCs w:val="24"/>
        </w:rPr>
        <w:t>ng,</w:t>
      </w:r>
      <w:r>
        <w:rPr>
          <w:spacing w:val="27"/>
          <w:sz w:val="24"/>
          <w:szCs w:val="24"/>
        </w:rPr>
        <w:t xml:space="preserve"> </w:t>
      </w:r>
      <w:r>
        <w:rPr>
          <w:spacing w:val="-1"/>
          <w:sz w:val="24"/>
          <w:szCs w:val="24"/>
        </w:rPr>
        <w:t>ca</w:t>
      </w:r>
      <w:r>
        <w:rPr>
          <w:spacing w:val="1"/>
          <w:sz w:val="24"/>
          <w:szCs w:val="24"/>
        </w:rPr>
        <w:t>r</w:t>
      </w:r>
      <w:r>
        <w:rPr>
          <w:sz w:val="24"/>
          <w:szCs w:val="24"/>
        </w:rPr>
        <w:t>d</w:t>
      </w:r>
      <w:r>
        <w:rPr>
          <w:spacing w:val="25"/>
          <w:sz w:val="24"/>
          <w:szCs w:val="24"/>
        </w:rPr>
        <w:t xml:space="preserve"> </w:t>
      </w:r>
      <w:r>
        <w:rPr>
          <w:spacing w:val="-5"/>
          <w:sz w:val="24"/>
          <w:szCs w:val="24"/>
        </w:rPr>
        <w:t>b</w:t>
      </w:r>
      <w:r>
        <w:rPr>
          <w:spacing w:val="5"/>
          <w:sz w:val="24"/>
          <w:szCs w:val="24"/>
        </w:rPr>
        <w:t>o</w:t>
      </w:r>
      <w:r>
        <w:rPr>
          <w:spacing w:val="-1"/>
          <w:sz w:val="24"/>
          <w:szCs w:val="24"/>
        </w:rPr>
        <w:t>a</w:t>
      </w:r>
      <w:r>
        <w:rPr>
          <w:spacing w:val="1"/>
          <w:sz w:val="24"/>
          <w:szCs w:val="24"/>
        </w:rPr>
        <w:t>r</w:t>
      </w:r>
      <w:r>
        <w:rPr>
          <w:sz w:val="24"/>
          <w:szCs w:val="24"/>
        </w:rPr>
        <w:t>d</w:t>
      </w:r>
      <w:r>
        <w:rPr>
          <w:spacing w:val="20"/>
          <w:sz w:val="24"/>
          <w:szCs w:val="24"/>
        </w:rPr>
        <w:t xml:space="preserve"> </w:t>
      </w:r>
      <w:r>
        <w:rPr>
          <w:sz w:val="24"/>
          <w:szCs w:val="24"/>
        </w:rPr>
        <w:t>or</w:t>
      </w:r>
      <w:r>
        <w:rPr>
          <w:spacing w:val="27"/>
          <w:sz w:val="24"/>
          <w:szCs w:val="24"/>
        </w:rPr>
        <w:t xml:space="preserve"> </w:t>
      </w:r>
      <w:r>
        <w:rPr>
          <w:spacing w:val="-5"/>
          <w:sz w:val="24"/>
          <w:szCs w:val="24"/>
        </w:rPr>
        <w:t>d</w:t>
      </w:r>
      <w:r>
        <w:rPr>
          <w:spacing w:val="5"/>
          <w:sz w:val="24"/>
          <w:szCs w:val="24"/>
        </w:rPr>
        <w:t>o</w:t>
      </w:r>
      <w:r>
        <w:rPr>
          <w:sz w:val="24"/>
          <w:szCs w:val="24"/>
        </w:rPr>
        <w:t>ub</w:t>
      </w:r>
      <w:r>
        <w:rPr>
          <w:spacing w:val="-9"/>
          <w:sz w:val="24"/>
          <w:szCs w:val="24"/>
        </w:rPr>
        <w:t>l</w:t>
      </w:r>
      <w:r>
        <w:rPr>
          <w:sz w:val="24"/>
          <w:szCs w:val="24"/>
        </w:rPr>
        <w:t>e</w:t>
      </w:r>
      <w:r>
        <w:rPr>
          <w:spacing w:val="24"/>
          <w:sz w:val="24"/>
          <w:szCs w:val="24"/>
        </w:rPr>
        <w:t xml:space="preserve"> </w:t>
      </w:r>
      <w:r>
        <w:rPr>
          <w:spacing w:val="-1"/>
          <w:sz w:val="24"/>
          <w:szCs w:val="24"/>
        </w:rPr>
        <w:t>c</w:t>
      </w:r>
      <w:r>
        <w:rPr>
          <w:spacing w:val="5"/>
          <w:sz w:val="24"/>
          <w:szCs w:val="24"/>
        </w:rPr>
        <w:t>o</w:t>
      </w:r>
      <w:r>
        <w:rPr>
          <w:spacing w:val="1"/>
          <w:sz w:val="24"/>
          <w:szCs w:val="24"/>
        </w:rPr>
        <w:t>rr</w:t>
      </w:r>
      <w:r>
        <w:rPr>
          <w:sz w:val="24"/>
          <w:szCs w:val="24"/>
        </w:rPr>
        <w:t>ug</w:t>
      </w:r>
      <w:r>
        <w:rPr>
          <w:spacing w:val="-6"/>
          <w:sz w:val="24"/>
          <w:szCs w:val="24"/>
        </w:rPr>
        <w:t>a</w:t>
      </w:r>
      <w:r>
        <w:rPr>
          <w:spacing w:val="5"/>
          <w:sz w:val="24"/>
          <w:szCs w:val="24"/>
        </w:rPr>
        <w:t>t</w:t>
      </w:r>
      <w:r>
        <w:rPr>
          <w:spacing w:val="-1"/>
          <w:sz w:val="24"/>
          <w:szCs w:val="24"/>
        </w:rPr>
        <w:t>e</w:t>
      </w:r>
      <w:r>
        <w:rPr>
          <w:sz w:val="24"/>
          <w:szCs w:val="24"/>
        </w:rPr>
        <w:t>d</w:t>
      </w:r>
      <w:r>
        <w:rPr>
          <w:spacing w:val="16"/>
          <w:sz w:val="24"/>
          <w:szCs w:val="24"/>
        </w:rPr>
        <w:t xml:space="preserve"> </w:t>
      </w:r>
      <w:r>
        <w:rPr>
          <w:spacing w:val="5"/>
          <w:sz w:val="24"/>
          <w:szCs w:val="24"/>
        </w:rPr>
        <w:t>o</w:t>
      </w:r>
      <w:r>
        <w:rPr>
          <w:sz w:val="24"/>
          <w:szCs w:val="24"/>
        </w:rPr>
        <w:t>r</w:t>
      </w:r>
      <w:r>
        <w:rPr>
          <w:spacing w:val="17"/>
          <w:sz w:val="24"/>
          <w:szCs w:val="24"/>
        </w:rPr>
        <w:t xml:space="preserve"> </w:t>
      </w:r>
      <w:r>
        <w:rPr>
          <w:spacing w:val="5"/>
          <w:sz w:val="24"/>
          <w:szCs w:val="24"/>
        </w:rPr>
        <w:t>t</w:t>
      </w:r>
      <w:r>
        <w:rPr>
          <w:sz w:val="24"/>
          <w:szCs w:val="24"/>
        </w:rPr>
        <w:t>h</w:t>
      </w:r>
      <w:r>
        <w:rPr>
          <w:spacing w:val="-9"/>
          <w:sz w:val="24"/>
          <w:szCs w:val="24"/>
        </w:rPr>
        <w:t>i</w:t>
      </w:r>
      <w:r>
        <w:rPr>
          <w:spacing w:val="-1"/>
          <w:sz w:val="24"/>
          <w:szCs w:val="24"/>
        </w:rPr>
        <w:t>c</w:t>
      </w:r>
      <w:r>
        <w:rPr>
          <w:sz w:val="24"/>
          <w:szCs w:val="24"/>
        </w:rPr>
        <w:t>k</w:t>
      </w:r>
      <w:r>
        <w:rPr>
          <w:spacing w:val="38"/>
          <w:sz w:val="24"/>
          <w:szCs w:val="24"/>
        </w:rPr>
        <w:t xml:space="preserve"> </w:t>
      </w:r>
      <w:r>
        <w:rPr>
          <w:sz w:val="24"/>
          <w:szCs w:val="24"/>
        </w:rPr>
        <w:t>b</w:t>
      </w:r>
      <w:r>
        <w:rPr>
          <w:spacing w:val="-9"/>
          <w:sz w:val="24"/>
          <w:szCs w:val="24"/>
        </w:rPr>
        <w:t>i</w:t>
      </w:r>
      <w:r>
        <w:rPr>
          <w:spacing w:val="5"/>
          <w:sz w:val="24"/>
          <w:szCs w:val="24"/>
        </w:rPr>
        <w:t>tu</w:t>
      </w:r>
      <w:r>
        <w:rPr>
          <w:spacing w:val="-4"/>
          <w:sz w:val="24"/>
          <w:szCs w:val="24"/>
        </w:rPr>
        <w:t>mi</w:t>
      </w:r>
      <w:r>
        <w:rPr>
          <w:spacing w:val="5"/>
          <w:sz w:val="24"/>
          <w:szCs w:val="24"/>
        </w:rPr>
        <w:t>n</w:t>
      </w:r>
      <w:r>
        <w:rPr>
          <w:spacing w:val="-4"/>
          <w:sz w:val="24"/>
          <w:szCs w:val="24"/>
        </w:rPr>
        <w:t>i</w:t>
      </w:r>
      <w:r>
        <w:rPr>
          <w:spacing w:val="2"/>
          <w:sz w:val="24"/>
          <w:szCs w:val="24"/>
        </w:rPr>
        <w:t>z</w:t>
      </w:r>
      <w:r>
        <w:rPr>
          <w:spacing w:val="-1"/>
          <w:sz w:val="24"/>
          <w:szCs w:val="24"/>
        </w:rPr>
        <w:t>e</w:t>
      </w:r>
      <w:r>
        <w:rPr>
          <w:sz w:val="24"/>
          <w:szCs w:val="24"/>
        </w:rPr>
        <w:t>d</w:t>
      </w:r>
      <w:r>
        <w:rPr>
          <w:spacing w:val="25"/>
          <w:sz w:val="24"/>
          <w:szCs w:val="24"/>
        </w:rPr>
        <w:t xml:space="preserve"> </w:t>
      </w:r>
      <w:r>
        <w:rPr>
          <w:sz w:val="24"/>
          <w:szCs w:val="24"/>
        </w:rPr>
        <w:t>w</w:t>
      </w:r>
      <w:r>
        <w:rPr>
          <w:spacing w:val="-1"/>
          <w:sz w:val="24"/>
          <w:szCs w:val="24"/>
        </w:rPr>
        <w:t>a</w:t>
      </w:r>
      <w:r>
        <w:rPr>
          <w:spacing w:val="5"/>
          <w:sz w:val="24"/>
          <w:szCs w:val="24"/>
        </w:rPr>
        <w:t>t</w:t>
      </w:r>
      <w:r>
        <w:rPr>
          <w:spacing w:val="-1"/>
          <w:sz w:val="24"/>
          <w:szCs w:val="24"/>
        </w:rPr>
        <w:t>e</w:t>
      </w:r>
      <w:r>
        <w:rPr>
          <w:spacing w:val="4"/>
          <w:sz w:val="24"/>
          <w:szCs w:val="24"/>
        </w:rPr>
        <w:t>r</w:t>
      </w:r>
      <w:r>
        <w:rPr>
          <w:sz w:val="24"/>
          <w:szCs w:val="24"/>
        </w:rPr>
        <w:t>- p</w:t>
      </w:r>
      <w:r>
        <w:rPr>
          <w:spacing w:val="1"/>
          <w:sz w:val="24"/>
          <w:szCs w:val="24"/>
        </w:rPr>
        <w:t>r</w:t>
      </w:r>
      <w:r>
        <w:rPr>
          <w:sz w:val="24"/>
          <w:szCs w:val="24"/>
        </w:rPr>
        <w:t>o</w:t>
      </w:r>
      <w:r>
        <w:rPr>
          <w:spacing w:val="5"/>
          <w:sz w:val="24"/>
          <w:szCs w:val="24"/>
        </w:rPr>
        <w:t>o</w:t>
      </w:r>
      <w:r>
        <w:rPr>
          <w:sz w:val="24"/>
          <w:szCs w:val="24"/>
        </w:rPr>
        <w:t>f</w:t>
      </w:r>
      <w:r>
        <w:rPr>
          <w:spacing w:val="13"/>
          <w:sz w:val="24"/>
          <w:szCs w:val="24"/>
        </w:rPr>
        <w:t xml:space="preserve"> </w:t>
      </w:r>
      <w:r>
        <w:rPr>
          <w:spacing w:val="-5"/>
          <w:sz w:val="24"/>
          <w:szCs w:val="24"/>
        </w:rPr>
        <w:t>b</w:t>
      </w:r>
      <w:r>
        <w:rPr>
          <w:spacing w:val="4"/>
          <w:sz w:val="24"/>
          <w:szCs w:val="24"/>
        </w:rPr>
        <w:t>a</w:t>
      </w:r>
      <w:r>
        <w:rPr>
          <w:spacing w:val="-4"/>
          <w:sz w:val="24"/>
          <w:szCs w:val="24"/>
        </w:rPr>
        <w:t>m</w:t>
      </w:r>
      <w:r>
        <w:rPr>
          <w:spacing w:val="-5"/>
          <w:sz w:val="24"/>
          <w:szCs w:val="24"/>
        </w:rPr>
        <w:t>b</w:t>
      </w:r>
      <w:r>
        <w:rPr>
          <w:spacing w:val="5"/>
          <w:sz w:val="24"/>
          <w:szCs w:val="24"/>
        </w:rPr>
        <w:t>o</w:t>
      </w:r>
      <w:r>
        <w:rPr>
          <w:sz w:val="24"/>
          <w:szCs w:val="24"/>
        </w:rPr>
        <w:t>o</w:t>
      </w:r>
      <w:r>
        <w:rPr>
          <w:spacing w:val="21"/>
          <w:sz w:val="24"/>
          <w:szCs w:val="24"/>
        </w:rPr>
        <w:t xml:space="preserve"> </w:t>
      </w:r>
      <w:r>
        <w:rPr>
          <w:sz w:val="24"/>
          <w:szCs w:val="24"/>
        </w:rPr>
        <w:t>p</w:t>
      </w:r>
      <w:r>
        <w:rPr>
          <w:spacing w:val="-1"/>
          <w:sz w:val="24"/>
          <w:szCs w:val="24"/>
        </w:rPr>
        <w:t>a</w:t>
      </w:r>
      <w:r>
        <w:rPr>
          <w:sz w:val="24"/>
          <w:szCs w:val="24"/>
        </w:rPr>
        <w:t>p</w:t>
      </w:r>
      <w:r>
        <w:rPr>
          <w:spacing w:val="-1"/>
          <w:sz w:val="24"/>
          <w:szCs w:val="24"/>
        </w:rPr>
        <w:t>e</w:t>
      </w:r>
      <w:r>
        <w:rPr>
          <w:sz w:val="24"/>
          <w:szCs w:val="24"/>
        </w:rPr>
        <w:t>r</w:t>
      </w:r>
      <w:r>
        <w:rPr>
          <w:spacing w:val="23"/>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7"/>
          <w:sz w:val="24"/>
          <w:szCs w:val="24"/>
        </w:rPr>
        <w:t xml:space="preserve"> </w:t>
      </w:r>
      <w:r>
        <w:rPr>
          <w:spacing w:val="-5"/>
          <w:sz w:val="24"/>
          <w:szCs w:val="24"/>
        </w:rPr>
        <w:t>b</w:t>
      </w:r>
      <w:r>
        <w:rPr>
          <w:sz w:val="24"/>
          <w:szCs w:val="24"/>
        </w:rPr>
        <w:t>e</w:t>
      </w:r>
      <w:r>
        <w:rPr>
          <w:spacing w:val="20"/>
          <w:sz w:val="24"/>
          <w:szCs w:val="24"/>
        </w:rPr>
        <w:t xml:space="preserve"> </w:t>
      </w:r>
      <w:r>
        <w:rPr>
          <w:spacing w:val="-2"/>
          <w:sz w:val="24"/>
          <w:szCs w:val="24"/>
        </w:rPr>
        <w:t>s</w:t>
      </w:r>
      <w:r>
        <w:rPr>
          <w:spacing w:val="-1"/>
          <w:sz w:val="24"/>
          <w:szCs w:val="24"/>
        </w:rPr>
        <w:t>ec</w:t>
      </w:r>
      <w:r>
        <w:rPr>
          <w:sz w:val="24"/>
          <w:szCs w:val="24"/>
        </w:rPr>
        <w:t>u</w:t>
      </w:r>
      <w:r>
        <w:rPr>
          <w:spacing w:val="1"/>
          <w:sz w:val="24"/>
          <w:szCs w:val="24"/>
        </w:rPr>
        <w:t>r</w:t>
      </w:r>
      <w:r>
        <w:rPr>
          <w:spacing w:val="-1"/>
          <w:sz w:val="24"/>
          <w:szCs w:val="24"/>
        </w:rPr>
        <w:t>e</w:t>
      </w:r>
      <w:r>
        <w:rPr>
          <w:sz w:val="24"/>
          <w:szCs w:val="24"/>
        </w:rPr>
        <w:t>d</w:t>
      </w:r>
      <w:r>
        <w:rPr>
          <w:spacing w:val="21"/>
          <w:sz w:val="24"/>
          <w:szCs w:val="24"/>
        </w:rPr>
        <w:t xml:space="preserve"> </w:t>
      </w:r>
      <w:r>
        <w:rPr>
          <w:sz w:val="24"/>
          <w:szCs w:val="24"/>
        </w:rPr>
        <w:t>to</w:t>
      </w:r>
      <w:r>
        <w:rPr>
          <w:spacing w:val="17"/>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z w:val="24"/>
          <w:szCs w:val="24"/>
        </w:rPr>
        <w:t>d</w:t>
      </w:r>
      <w:r>
        <w:rPr>
          <w:spacing w:val="1"/>
          <w:sz w:val="24"/>
          <w:szCs w:val="24"/>
        </w:rPr>
        <w:t>r</w:t>
      </w:r>
      <w:r>
        <w:rPr>
          <w:sz w:val="24"/>
          <w:szCs w:val="24"/>
        </w:rPr>
        <w:t>um</w:t>
      </w:r>
      <w:r>
        <w:rPr>
          <w:spacing w:val="12"/>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12"/>
          <w:sz w:val="24"/>
          <w:szCs w:val="24"/>
        </w:rPr>
        <w:t xml:space="preserve"> </w:t>
      </w:r>
      <w:r>
        <w:rPr>
          <w:spacing w:val="-1"/>
          <w:sz w:val="24"/>
          <w:szCs w:val="24"/>
        </w:rPr>
        <w:t>a</w:t>
      </w:r>
      <w:r>
        <w:rPr>
          <w:spacing w:val="-5"/>
          <w:sz w:val="24"/>
          <w:szCs w:val="24"/>
        </w:rPr>
        <w:t>n</w:t>
      </w:r>
      <w:r>
        <w:rPr>
          <w:sz w:val="24"/>
          <w:szCs w:val="24"/>
        </w:rPr>
        <w:t>d</w:t>
      </w:r>
      <w:r>
        <w:rPr>
          <w:spacing w:val="26"/>
          <w:sz w:val="24"/>
          <w:szCs w:val="24"/>
        </w:rPr>
        <w:t xml:space="preserve"> </w:t>
      </w:r>
      <w:r>
        <w:rPr>
          <w:spacing w:val="-4"/>
          <w:sz w:val="24"/>
          <w:szCs w:val="24"/>
        </w:rPr>
        <w:t>i</w:t>
      </w:r>
      <w:r>
        <w:rPr>
          <w:spacing w:val="-5"/>
          <w:sz w:val="24"/>
          <w:szCs w:val="24"/>
        </w:rPr>
        <w:t>n</w:t>
      </w:r>
      <w:r>
        <w:rPr>
          <w:spacing w:val="2"/>
          <w:sz w:val="24"/>
          <w:szCs w:val="24"/>
        </w:rPr>
        <w:t>s</w:t>
      </w:r>
      <w:r>
        <w:rPr>
          <w:spacing w:val="-4"/>
          <w:sz w:val="24"/>
          <w:szCs w:val="24"/>
        </w:rPr>
        <w:t>i</w:t>
      </w:r>
      <w:r>
        <w:rPr>
          <w:sz w:val="24"/>
          <w:szCs w:val="24"/>
        </w:rPr>
        <w:t>de</w:t>
      </w:r>
      <w:r>
        <w:rPr>
          <w:spacing w:val="20"/>
          <w:sz w:val="24"/>
          <w:szCs w:val="24"/>
        </w:rPr>
        <w:t xml:space="preserve"> </w:t>
      </w:r>
      <w:r>
        <w:rPr>
          <w:spacing w:val="5"/>
          <w:sz w:val="24"/>
          <w:szCs w:val="24"/>
        </w:rPr>
        <w:t>o</w:t>
      </w:r>
      <w:r>
        <w:rPr>
          <w:sz w:val="24"/>
          <w:szCs w:val="24"/>
        </w:rPr>
        <w:t>f</w:t>
      </w:r>
      <w:r>
        <w:rPr>
          <w:spacing w:val="18"/>
          <w:sz w:val="24"/>
          <w:szCs w:val="24"/>
        </w:rPr>
        <w:t xml:space="preserve"> </w:t>
      </w:r>
      <w:r>
        <w:rPr>
          <w:spacing w:val="-3"/>
          <w:sz w:val="24"/>
          <w:szCs w:val="24"/>
        </w:rPr>
        <w:t>f</w:t>
      </w:r>
      <w:r>
        <w:rPr>
          <w:spacing w:val="-4"/>
          <w:sz w:val="24"/>
          <w:szCs w:val="24"/>
        </w:rPr>
        <w:t>l</w:t>
      </w:r>
      <w:r>
        <w:rPr>
          <w:spacing w:val="4"/>
          <w:sz w:val="24"/>
          <w:szCs w:val="24"/>
        </w:rPr>
        <w:t>a</w:t>
      </w:r>
      <w:r>
        <w:rPr>
          <w:spacing w:val="-5"/>
          <w:sz w:val="24"/>
          <w:szCs w:val="24"/>
        </w:rPr>
        <w:t>n</w:t>
      </w:r>
      <w:r>
        <w:rPr>
          <w:spacing w:val="5"/>
          <w:sz w:val="24"/>
          <w:szCs w:val="24"/>
        </w:rPr>
        <w:t>g</w:t>
      </w:r>
      <w:r>
        <w:rPr>
          <w:spacing w:val="4"/>
          <w:sz w:val="24"/>
          <w:szCs w:val="24"/>
        </w:rPr>
        <w:t>e</w:t>
      </w:r>
      <w:r>
        <w:rPr>
          <w:sz w:val="24"/>
          <w:szCs w:val="24"/>
        </w:rPr>
        <w:t xml:space="preserve">s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3"/>
          <w:sz w:val="24"/>
          <w:szCs w:val="24"/>
        </w:rPr>
        <w:t xml:space="preserve"> </w:t>
      </w:r>
      <w:r>
        <w:rPr>
          <w:sz w:val="24"/>
          <w:szCs w:val="24"/>
        </w:rPr>
        <w:t>by</w:t>
      </w:r>
      <w:r>
        <w:rPr>
          <w:spacing w:val="3"/>
          <w:sz w:val="24"/>
          <w:szCs w:val="24"/>
        </w:rPr>
        <w:t xml:space="preserve"> </w:t>
      </w:r>
      <w:r>
        <w:rPr>
          <w:spacing w:val="-4"/>
          <w:sz w:val="24"/>
          <w:szCs w:val="24"/>
        </w:rPr>
        <w:t>m</w:t>
      </w:r>
      <w:r>
        <w:rPr>
          <w:spacing w:val="-1"/>
          <w:sz w:val="24"/>
          <w:szCs w:val="24"/>
        </w:rPr>
        <w:t>e</w:t>
      </w:r>
      <w:r>
        <w:rPr>
          <w:spacing w:val="4"/>
          <w:sz w:val="24"/>
          <w:szCs w:val="24"/>
        </w:rPr>
        <w:t>a</w:t>
      </w:r>
      <w:r>
        <w:rPr>
          <w:spacing w:val="-5"/>
          <w:sz w:val="24"/>
          <w:szCs w:val="24"/>
        </w:rPr>
        <w:t>n</w:t>
      </w:r>
      <w:r>
        <w:rPr>
          <w:sz w:val="24"/>
          <w:szCs w:val="24"/>
        </w:rPr>
        <w:t xml:space="preserve">s </w:t>
      </w:r>
      <w:r>
        <w:rPr>
          <w:spacing w:val="10"/>
          <w:sz w:val="24"/>
          <w:szCs w:val="24"/>
        </w:rPr>
        <w:t>o</w:t>
      </w:r>
      <w:r>
        <w:rPr>
          <w:sz w:val="24"/>
          <w:szCs w:val="24"/>
        </w:rPr>
        <w:t>f</w:t>
      </w:r>
      <w:r>
        <w:rPr>
          <w:spacing w:val="-6"/>
          <w:sz w:val="24"/>
          <w:szCs w:val="24"/>
        </w:rPr>
        <w:t xml:space="preserve"> </w:t>
      </w:r>
      <w:r>
        <w:rPr>
          <w:sz w:val="24"/>
          <w:szCs w:val="24"/>
        </w:rPr>
        <w:t>a</w:t>
      </w:r>
      <w:r>
        <w:rPr>
          <w:spacing w:val="7"/>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4"/>
          <w:sz w:val="24"/>
          <w:szCs w:val="24"/>
        </w:rPr>
        <w:t>a</w:t>
      </w:r>
      <w:r>
        <w:rPr>
          <w:sz w:val="24"/>
          <w:szCs w:val="24"/>
        </w:rPr>
        <w:t>b</w:t>
      </w:r>
      <w:r>
        <w:rPr>
          <w:spacing w:val="-4"/>
          <w:sz w:val="24"/>
          <w:szCs w:val="24"/>
        </w:rPr>
        <w:t>l</w:t>
      </w:r>
      <w:r>
        <w:rPr>
          <w:sz w:val="24"/>
          <w:szCs w:val="24"/>
        </w:rPr>
        <w:t>e</w:t>
      </w:r>
      <w:r>
        <w:rPr>
          <w:spacing w:val="2"/>
          <w:sz w:val="24"/>
          <w:szCs w:val="24"/>
        </w:rPr>
        <w:t xml:space="preserve"> </w:t>
      </w:r>
      <w:r>
        <w:rPr>
          <w:spacing w:val="-1"/>
          <w:sz w:val="24"/>
          <w:szCs w:val="24"/>
        </w:rPr>
        <w:t>c</w:t>
      </w:r>
      <w:r>
        <w:rPr>
          <w:spacing w:val="9"/>
          <w:sz w:val="24"/>
          <w:szCs w:val="24"/>
        </w:rPr>
        <w:t>o</w:t>
      </w:r>
      <w:r>
        <w:rPr>
          <w:spacing w:val="-4"/>
          <w:sz w:val="24"/>
          <w:szCs w:val="24"/>
        </w:rPr>
        <w:t>mm</w:t>
      </w:r>
      <w:r>
        <w:rPr>
          <w:spacing w:val="-1"/>
          <w:sz w:val="24"/>
          <w:szCs w:val="24"/>
        </w:rPr>
        <w:t>e</w:t>
      </w:r>
      <w:r>
        <w:rPr>
          <w:spacing w:val="1"/>
          <w:sz w:val="24"/>
          <w:szCs w:val="24"/>
        </w:rPr>
        <w:t>r</w:t>
      </w:r>
      <w:r>
        <w:rPr>
          <w:spacing w:val="4"/>
          <w:sz w:val="24"/>
          <w:szCs w:val="24"/>
        </w:rPr>
        <w:t>c</w:t>
      </w:r>
      <w:r>
        <w:rPr>
          <w:spacing w:val="-4"/>
          <w:sz w:val="24"/>
          <w:szCs w:val="24"/>
        </w:rPr>
        <w:t>i</w:t>
      </w:r>
      <w:r>
        <w:rPr>
          <w:spacing w:val="4"/>
          <w:sz w:val="24"/>
          <w:szCs w:val="24"/>
        </w:rPr>
        <w:t>a</w:t>
      </w:r>
      <w:r>
        <w:rPr>
          <w:sz w:val="24"/>
          <w:szCs w:val="24"/>
        </w:rPr>
        <w:t xml:space="preserve">l </w:t>
      </w:r>
      <w:r>
        <w:rPr>
          <w:spacing w:val="-1"/>
          <w:sz w:val="24"/>
          <w:szCs w:val="24"/>
        </w:rPr>
        <w:t>a</w:t>
      </w:r>
      <w:r>
        <w:rPr>
          <w:spacing w:val="5"/>
          <w:sz w:val="24"/>
          <w:szCs w:val="24"/>
        </w:rPr>
        <w:t>d</w:t>
      </w:r>
      <w:r>
        <w:rPr>
          <w:spacing w:val="-5"/>
          <w:sz w:val="24"/>
          <w:szCs w:val="24"/>
        </w:rPr>
        <w:t>h</w:t>
      </w:r>
      <w:r>
        <w:rPr>
          <w:spacing w:val="4"/>
          <w:sz w:val="24"/>
          <w:szCs w:val="24"/>
        </w:rPr>
        <w:t>e</w:t>
      </w:r>
      <w:r>
        <w:rPr>
          <w:spacing w:val="2"/>
          <w:sz w:val="24"/>
          <w:szCs w:val="24"/>
        </w:rPr>
        <w:t>s</w:t>
      </w:r>
      <w:r>
        <w:rPr>
          <w:spacing w:val="-4"/>
          <w:sz w:val="24"/>
          <w:szCs w:val="24"/>
        </w:rPr>
        <w:t>i</w:t>
      </w:r>
      <w:r>
        <w:rPr>
          <w:sz w:val="24"/>
          <w:szCs w:val="24"/>
        </w:rPr>
        <w:t>ve</w:t>
      </w:r>
      <w:r>
        <w:rPr>
          <w:spacing w:val="8"/>
          <w:sz w:val="24"/>
          <w:szCs w:val="24"/>
        </w:rPr>
        <w:t xml:space="preserve"> </w:t>
      </w:r>
      <w:r>
        <w:rPr>
          <w:spacing w:val="-4"/>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pacing w:val="-9"/>
          <w:sz w:val="24"/>
          <w:szCs w:val="24"/>
        </w:rPr>
        <w:t>l</w:t>
      </w:r>
      <w:r>
        <w:rPr>
          <w:sz w:val="24"/>
          <w:szCs w:val="24"/>
        </w:rPr>
        <w:t>.</w:t>
      </w:r>
      <w:r>
        <w:rPr>
          <w:spacing w:val="10"/>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pacing w:val="12"/>
          <w:sz w:val="24"/>
          <w:szCs w:val="24"/>
        </w:rPr>
        <w:t xml:space="preserve">r </w:t>
      </w:r>
      <w:r>
        <w:rPr>
          <w:spacing w:val="1"/>
          <w:sz w:val="24"/>
          <w:szCs w:val="24"/>
        </w:rPr>
        <w:t>r</w:t>
      </w:r>
      <w:r>
        <w:rPr>
          <w:spacing w:val="-1"/>
          <w:sz w:val="24"/>
          <w:szCs w:val="24"/>
        </w:rPr>
        <w:t>e</w:t>
      </w:r>
      <w:r>
        <w:rPr>
          <w:spacing w:val="4"/>
          <w:sz w:val="24"/>
          <w:szCs w:val="24"/>
        </w:rPr>
        <w:t>e</w:t>
      </w:r>
      <w:r>
        <w:rPr>
          <w:sz w:val="24"/>
          <w:szCs w:val="24"/>
        </w:rPr>
        <w:t>l</w:t>
      </w:r>
      <w:r>
        <w:rPr>
          <w:spacing w:val="-4"/>
          <w:sz w:val="24"/>
          <w:szCs w:val="24"/>
        </w:rPr>
        <w:t>i</w:t>
      </w:r>
      <w:r>
        <w:rPr>
          <w:spacing w:val="5"/>
          <w:sz w:val="24"/>
          <w:szCs w:val="24"/>
        </w:rPr>
        <w:t>n</w:t>
      </w:r>
      <w:r>
        <w:rPr>
          <w:sz w:val="24"/>
          <w:szCs w:val="24"/>
        </w:rPr>
        <w:t xml:space="preserve">g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5"/>
          <w:sz w:val="24"/>
          <w:szCs w:val="24"/>
        </w:rPr>
        <w:t xml:space="preserve"> t</w:t>
      </w:r>
      <w:r>
        <w:rPr>
          <w:spacing w:val="-5"/>
          <w:sz w:val="24"/>
          <w:szCs w:val="24"/>
        </w:rPr>
        <w:t>h</w:t>
      </w:r>
      <w:r>
        <w:rPr>
          <w:sz w:val="24"/>
          <w:szCs w:val="24"/>
        </w:rPr>
        <w:t>e</w:t>
      </w:r>
      <w:r>
        <w:rPr>
          <w:spacing w:val="7"/>
          <w:sz w:val="24"/>
          <w:szCs w:val="24"/>
        </w:rPr>
        <w:t xml:space="preserve"> </w:t>
      </w:r>
      <w:r>
        <w:rPr>
          <w:spacing w:val="4"/>
          <w:sz w:val="24"/>
          <w:szCs w:val="24"/>
        </w:rPr>
        <w:t>e</w:t>
      </w:r>
      <w:r>
        <w:rPr>
          <w:spacing w:val="-5"/>
          <w:sz w:val="24"/>
          <w:szCs w:val="24"/>
        </w:rPr>
        <w:t>x</w:t>
      </w:r>
      <w:r>
        <w:rPr>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8"/>
          <w:sz w:val="24"/>
          <w:szCs w:val="24"/>
        </w:rPr>
        <w:t xml:space="preserve"> </w:t>
      </w:r>
      <w:r>
        <w:rPr>
          <w:spacing w:val="-2"/>
          <w:sz w:val="24"/>
          <w:szCs w:val="24"/>
        </w:rPr>
        <w:t>s</w:t>
      </w:r>
      <w:r>
        <w:rPr>
          <w:sz w:val="24"/>
          <w:szCs w:val="24"/>
        </w:rPr>
        <w:t>u</w:t>
      </w:r>
      <w:r>
        <w:rPr>
          <w:spacing w:val="6"/>
          <w:sz w:val="24"/>
          <w:szCs w:val="24"/>
        </w:rPr>
        <w:t>r</w:t>
      </w:r>
      <w:r>
        <w:rPr>
          <w:spacing w:val="-8"/>
          <w:sz w:val="24"/>
          <w:szCs w:val="24"/>
        </w:rPr>
        <w:t>f</w:t>
      </w:r>
      <w:r>
        <w:rPr>
          <w:spacing w:val="-1"/>
          <w:sz w:val="24"/>
          <w:szCs w:val="24"/>
        </w:rPr>
        <w:t>a</w:t>
      </w:r>
      <w:r>
        <w:rPr>
          <w:spacing w:val="4"/>
          <w:sz w:val="24"/>
          <w:szCs w:val="24"/>
        </w:rPr>
        <w:t>c</w:t>
      </w:r>
      <w:r>
        <w:rPr>
          <w:sz w:val="24"/>
          <w:szCs w:val="24"/>
        </w:rPr>
        <w:t>e</w:t>
      </w:r>
      <w:r>
        <w:rPr>
          <w:spacing w:val="7"/>
          <w:sz w:val="24"/>
          <w:szCs w:val="24"/>
        </w:rPr>
        <w:t xml:space="preserve"> </w:t>
      </w:r>
      <w:r>
        <w:rPr>
          <w:spacing w:val="5"/>
          <w:sz w:val="24"/>
          <w:szCs w:val="24"/>
        </w:rPr>
        <w:t>o</w:t>
      </w:r>
      <w:r>
        <w:rPr>
          <w:sz w:val="24"/>
          <w:szCs w:val="24"/>
        </w:rPr>
        <w:t xml:space="preserve">f </w:t>
      </w:r>
      <w:proofErr w:type="gramStart"/>
      <w:r>
        <w:rPr>
          <w:spacing w:val="5"/>
          <w:sz w:val="24"/>
          <w:szCs w:val="24"/>
        </w:rPr>
        <w:t>t</w:t>
      </w:r>
      <w:r>
        <w:rPr>
          <w:spacing w:val="-5"/>
          <w:sz w:val="24"/>
          <w:szCs w:val="24"/>
        </w:rPr>
        <w:t>h</w:t>
      </w:r>
      <w:r>
        <w:rPr>
          <w:sz w:val="24"/>
          <w:szCs w:val="24"/>
        </w:rPr>
        <w:t xml:space="preserve">e </w:t>
      </w:r>
      <w:r>
        <w:rPr>
          <w:spacing w:val="10"/>
          <w:sz w:val="24"/>
          <w:szCs w:val="24"/>
        </w:rPr>
        <w:t xml:space="preserve"> </w:t>
      </w:r>
      <w:r>
        <w:rPr>
          <w:spacing w:val="5"/>
          <w:sz w:val="24"/>
          <w:szCs w:val="24"/>
        </w:rPr>
        <w:t>o</w:t>
      </w:r>
      <w:r>
        <w:rPr>
          <w:sz w:val="24"/>
          <w:szCs w:val="24"/>
        </w:rPr>
        <w:t>u</w:t>
      </w:r>
      <w:r>
        <w:rPr>
          <w:spacing w:val="5"/>
          <w:sz w:val="24"/>
          <w:szCs w:val="24"/>
        </w:rPr>
        <w:t>t</w:t>
      </w:r>
      <w:r>
        <w:rPr>
          <w:spacing w:val="-6"/>
          <w:sz w:val="24"/>
          <w:szCs w:val="24"/>
        </w:rPr>
        <w:t>e</w:t>
      </w:r>
      <w:r>
        <w:rPr>
          <w:sz w:val="24"/>
          <w:szCs w:val="24"/>
        </w:rPr>
        <w:t>r</w:t>
      </w:r>
      <w:proofErr w:type="gramEnd"/>
      <w:r>
        <w:rPr>
          <w:spacing w:val="4"/>
          <w:sz w:val="24"/>
          <w:szCs w:val="24"/>
        </w:rPr>
        <w:t xml:space="preserve"> </w:t>
      </w:r>
      <w:r>
        <w:rPr>
          <w:spacing w:val="-4"/>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9"/>
          <w:sz w:val="24"/>
          <w:szCs w:val="24"/>
        </w:rPr>
        <w:t xml:space="preserve"> 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1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4"/>
          <w:sz w:val="24"/>
          <w:szCs w:val="24"/>
        </w:rPr>
        <w:t xml:space="preserve"> </w:t>
      </w:r>
      <w:r>
        <w:rPr>
          <w:sz w:val="24"/>
          <w:szCs w:val="24"/>
        </w:rPr>
        <w:t>be w</w:t>
      </w:r>
      <w:r>
        <w:rPr>
          <w:spacing w:val="1"/>
          <w:sz w:val="24"/>
          <w:szCs w:val="24"/>
        </w:rPr>
        <w:t>r</w:t>
      </w:r>
      <w:r>
        <w:rPr>
          <w:spacing w:val="-1"/>
          <w:sz w:val="24"/>
          <w:szCs w:val="24"/>
        </w:rPr>
        <w:t>a</w:t>
      </w:r>
      <w:r>
        <w:rPr>
          <w:sz w:val="24"/>
          <w:szCs w:val="24"/>
        </w:rPr>
        <w:t>pp</w:t>
      </w:r>
      <w:r>
        <w:rPr>
          <w:spacing w:val="-1"/>
          <w:sz w:val="24"/>
          <w:szCs w:val="24"/>
        </w:rPr>
        <w:t>e</w:t>
      </w:r>
      <w:r>
        <w:rPr>
          <w:sz w:val="24"/>
          <w:szCs w:val="24"/>
        </w:rPr>
        <w:t>d</w:t>
      </w:r>
      <w:r>
        <w:rPr>
          <w:spacing w:val="8"/>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4"/>
          <w:sz w:val="24"/>
          <w:szCs w:val="24"/>
        </w:rPr>
        <w:t xml:space="preserve"> </w:t>
      </w:r>
      <w:r>
        <w:rPr>
          <w:sz w:val="24"/>
          <w:szCs w:val="24"/>
        </w:rPr>
        <w:t>w</w:t>
      </w:r>
      <w:r>
        <w:rPr>
          <w:spacing w:val="-1"/>
          <w:sz w:val="24"/>
          <w:szCs w:val="24"/>
        </w:rPr>
        <w:t>a</w:t>
      </w:r>
      <w:r>
        <w:rPr>
          <w:spacing w:val="5"/>
          <w:sz w:val="24"/>
          <w:szCs w:val="24"/>
        </w:rPr>
        <w:t>t</w:t>
      </w:r>
      <w:r>
        <w:rPr>
          <w:spacing w:val="-1"/>
          <w:sz w:val="24"/>
          <w:szCs w:val="24"/>
        </w:rPr>
        <w:t>e</w:t>
      </w:r>
      <w:r>
        <w:rPr>
          <w:sz w:val="24"/>
          <w:szCs w:val="24"/>
        </w:rPr>
        <w:t>r</w:t>
      </w:r>
      <w:r>
        <w:rPr>
          <w:spacing w:val="9"/>
          <w:sz w:val="24"/>
          <w:szCs w:val="24"/>
        </w:rPr>
        <w:t xml:space="preserve"> </w:t>
      </w:r>
      <w:r>
        <w:rPr>
          <w:spacing w:val="-5"/>
          <w:sz w:val="24"/>
          <w:szCs w:val="24"/>
        </w:rPr>
        <w:t>p</w:t>
      </w:r>
      <w:r>
        <w:rPr>
          <w:spacing w:val="-3"/>
          <w:sz w:val="24"/>
          <w:szCs w:val="24"/>
        </w:rPr>
        <w:t>r</w:t>
      </w:r>
      <w:r>
        <w:rPr>
          <w:sz w:val="24"/>
          <w:szCs w:val="24"/>
        </w:rPr>
        <w:t>o</w:t>
      </w:r>
      <w:r>
        <w:rPr>
          <w:spacing w:val="5"/>
          <w:sz w:val="24"/>
          <w:szCs w:val="24"/>
        </w:rPr>
        <w:t>o</w:t>
      </w:r>
      <w:r>
        <w:rPr>
          <w:sz w:val="24"/>
          <w:szCs w:val="24"/>
        </w:rPr>
        <w:t xml:space="preserve">f </w:t>
      </w:r>
      <w:r>
        <w:rPr>
          <w:spacing w:val="5"/>
          <w:sz w:val="24"/>
          <w:szCs w:val="24"/>
        </w:rPr>
        <w:t>t</w:t>
      </w:r>
      <w:r>
        <w:rPr>
          <w:sz w:val="24"/>
          <w:szCs w:val="24"/>
        </w:rPr>
        <w:t>h</w:t>
      </w:r>
      <w:r>
        <w:rPr>
          <w:spacing w:val="-9"/>
          <w:sz w:val="24"/>
          <w:szCs w:val="24"/>
        </w:rPr>
        <w:t>i</w:t>
      </w:r>
      <w:r>
        <w:rPr>
          <w:spacing w:val="-1"/>
          <w:sz w:val="24"/>
          <w:szCs w:val="24"/>
        </w:rPr>
        <w:t>c</w:t>
      </w:r>
      <w:r>
        <w:rPr>
          <w:sz w:val="24"/>
          <w:szCs w:val="24"/>
        </w:rPr>
        <w:t>k</w:t>
      </w:r>
      <w:r>
        <w:rPr>
          <w:spacing w:val="12"/>
          <w:sz w:val="24"/>
          <w:szCs w:val="24"/>
        </w:rPr>
        <w:t xml:space="preserve"> </w:t>
      </w:r>
      <w:r>
        <w:rPr>
          <w:sz w:val="24"/>
          <w:szCs w:val="24"/>
        </w:rPr>
        <w:t>b</w:t>
      </w:r>
      <w:r>
        <w:rPr>
          <w:spacing w:val="-9"/>
          <w:sz w:val="24"/>
          <w:szCs w:val="24"/>
        </w:rPr>
        <w:t>i</w:t>
      </w:r>
      <w:r>
        <w:rPr>
          <w:spacing w:val="5"/>
          <w:sz w:val="24"/>
          <w:szCs w:val="24"/>
        </w:rPr>
        <w:t>tu</w:t>
      </w:r>
      <w:r>
        <w:rPr>
          <w:spacing w:val="-4"/>
          <w:sz w:val="24"/>
          <w:szCs w:val="24"/>
        </w:rPr>
        <w:t>mi</w:t>
      </w:r>
      <w:r>
        <w:rPr>
          <w:spacing w:val="5"/>
          <w:sz w:val="24"/>
          <w:szCs w:val="24"/>
        </w:rPr>
        <w:t>n</w:t>
      </w:r>
      <w:r>
        <w:rPr>
          <w:spacing w:val="-4"/>
          <w:sz w:val="24"/>
          <w:szCs w:val="24"/>
        </w:rPr>
        <w:t>i</w:t>
      </w:r>
      <w:r>
        <w:rPr>
          <w:spacing w:val="2"/>
          <w:sz w:val="24"/>
          <w:szCs w:val="24"/>
        </w:rPr>
        <w:t>z</w:t>
      </w:r>
      <w:r>
        <w:rPr>
          <w:spacing w:val="-1"/>
          <w:sz w:val="24"/>
          <w:szCs w:val="24"/>
        </w:rPr>
        <w:t>e</w:t>
      </w:r>
      <w:r>
        <w:rPr>
          <w:sz w:val="24"/>
          <w:szCs w:val="24"/>
        </w:rPr>
        <w:t>d</w:t>
      </w:r>
      <w:r>
        <w:rPr>
          <w:spacing w:val="9"/>
          <w:sz w:val="24"/>
          <w:szCs w:val="24"/>
        </w:rPr>
        <w:t xml:space="preserve"> </w:t>
      </w:r>
      <w:r>
        <w:rPr>
          <w:sz w:val="24"/>
          <w:szCs w:val="24"/>
        </w:rPr>
        <w:t>b</w:t>
      </w:r>
      <w:r>
        <w:rPr>
          <w:spacing w:val="4"/>
          <w:sz w:val="24"/>
          <w:szCs w:val="24"/>
        </w:rPr>
        <w:t>a</w:t>
      </w:r>
      <w:r>
        <w:rPr>
          <w:spacing w:val="-4"/>
          <w:sz w:val="24"/>
          <w:szCs w:val="24"/>
        </w:rPr>
        <w:t>m</w:t>
      </w:r>
      <w:r>
        <w:rPr>
          <w:spacing w:val="-5"/>
          <w:sz w:val="24"/>
          <w:szCs w:val="24"/>
        </w:rPr>
        <w:t>b</w:t>
      </w:r>
      <w:r>
        <w:rPr>
          <w:spacing w:val="5"/>
          <w:sz w:val="24"/>
          <w:szCs w:val="24"/>
        </w:rPr>
        <w:t>o</w:t>
      </w:r>
      <w:r>
        <w:rPr>
          <w:sz w:val="24"/>
          <w:szCs w:val="24"/>
        </w:rPr>
        <w:t>o</w:t>
      </w:r>
      <w:r>
        <w:rPr>
          <w:spacing w:val="13"/>
          <w:sz w:val="24"/>
          <w:szCs w:val="24"/>
        </w:rPr>
        <w:t xml:space="preserve"> </w:t>
      </w:r>
      <w:r>
        <w:rPr>
          <w:sz w:val="24"/>
          <w:szCs w:val="24"/>
        </w:rPr>
        <w:t>p</w:t>
      </w:r>
      <w:r>
        <w:rPr>
          <w:spacing w:val="-1"/>
          <w:sz w:val="24"/>
          <w:szCs w:val="24"/>
        </w:rPr>
        <w:t>a</w:t>
      </w:r>
      <w:r>
        <w:rPr>
          <w:sz w:val="24"/>
          <w:szCs w:val="24"/>
        </w:rPr>
        <w:t>p</w:t>
      </w:r>
      <w:r>
        <w:rPr>
          <w:spacing w:val="-1"/>
          <w:sz w:val="24"/>
          <w:szCs w:val="24"/>
        </w:rPr>
        <w:t>e</w:t>
      </w:r>
      <w:r>
        <w:rPr>
          <w:sz w:val="24"/>
          <w:szCs w:val="24"/>
        </w:rPr>
        <w:t>r</w:t>
      </w:r>
      <w:r>
        <w:rPr>
          <w:spacing w:val="4"/>
          <w:sz w:val="24"/>
          <w:szCs w:val="24"/>
        </w:rPr>
        <w:t xml:space="preserve"> </w:t>
      </w:r>
      <w:r>
        <w:rPr>
          <w:sz w:val="24"/>
          <w:szCs w:val="24"/>
        </w:rPr>
        <w:t>to</w:t>
      </w:r>
      <w:r>
        <w:rPr>
          <w:spacing w:val="7"/>
          <w:sz w:val="24"/>
          <w:szCs w:val="24"/>
        </w:rPr>
        <w:t xml:space="preserve"> </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pacing w:val="1"/>
          <w:sz w:val="24"/>
          <w:szCs w:val="24"/>
        </w:rPr>
        <w:t>r</w:t>
      </w:r>
      <w:r>
        <w:rPr>
          <w:spacing w:val="-5"/>
          <w:sz w:val="24"/>
          <w:szCs w:val="24"/>
        </w:rPr>
        <w:t>v</w:t>
      </w:r>
      <w:r>
        <w:rPr>
          <w:sz w:val="24"/>
          <w:szCs w:val="24"/>
        </w:rPr>
        <w:t>e</w:t>
      </w:r>
      <w:r>
        <w:rPr>
          <w:spacing w:val="7"/>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6"/>
          <w:sz w:val="24"/>
          <w:szCs w:val="24"/>
        </w:rPr>
        <w:t xml:space="preserve"> </w:t>
      </w:r>
      <w:r>
        <w:rPr>
          <w:spacing w:val="5"/>
          <w:sz w:val="24"/>
          <w:szCs w:val="24"/>
        </w:rPr>
        <w:t>d</w:t>
      </w:r>
      <w:r>
        <w:rPr>
          <w:spacing w:val="-9"/>
          <w:sz w:val="24"/>
          <w:szCs w:val="24"/>
        </w:rPr>
        <w:t>i</w:t>
      </w:r>
      <w:r>
        <w:rPr>
          <w:spacing w:val="1"/>
          <w:sz w:val="24"/>
          <w:szCs w:val="24"/>
        </w:rPr>
        <w:t>r</w:t>
      </w:r>
      <w:r>
        <w:rPr>
          <w:spacing w:val="5"/>
          <w:sz w:val="24"/>
          <w:szCs w:val="24"/>
        </w:rPr>
        <w:t>t</w:t>
      </w:r>
      <w:r>
        <w:rPr>
          <w:sz w:val="24"/>
          <w:szCs w:val="24"/>
        </w:rPr>
        <w:t>,</w:t>
      </w:r>
      <w:r>
        <w:rPr>
          <w:spacing w:val="6"/>
          <w:sz w:val="24"/>
          <w:szCs w:val="24"/>
        </w:rPr>
        <w:t xml:space="preserve"> </w:t>
      </w:r>
      <w:r>
        <w:rPr>
          <w:sz w:val="24"/>
          <w:szCs w:val="24"/>
        </w:rPr>
        <w:t>g</w:t>
      </w:r>
      <w:r>
        <w:rPr>
          <w:spacing w:val="1"/>
          <w:sz w:val="24"/>
          <w:szCs w:val="24"/>
        </w:rPr>
        <w:t>r</w:t>
      </w:r>
      <w:r>
        <w:rPr>
          <w:spacing w:val="-9"/>
          <w:sz w:val="24"/>
          <w:szCs w:val="24"/>
        </w:rPr>
        <w:t>i</w:t>
      </w:r>
      <w:r>
        <w:rPr>
          <w:sz w:val="24"/>
          <w:szCs w:val="24"/>
        </w:rPr>
        <w:t>t</w:t>
      </w:r>
      <w:r>
        <w:rPr>
          <w:spacing w:val="8"/>
          <w:sz w:val="24"/>
          <w:szCs w:val="24"/>
        </w:rPr>
        <w:t xml:space="preserve"> </w:t>
      </w:r>
      <w:r>
        <w:rPr>
          <w:spacing w:val="-1"/>
          <w:sz w:val="24"/>
          <w:szCs w:val="24"/>
        </w:rPr>
        <w:t>a</w:t>
      </w:r>
      <w:r>
        <w:rPr>
          <w:spacing w:val="-5"/>
          <w:sz w:val="24"/>
          <w:szCs w:val="24"/>
        </w:rPr>
        <w:t>n</w:t>
      </w:r>
      <w:r>
        <w:rPr>
          <w:sz w:val="24"/>
          <w:szCs w:val="24"/>
        </w:rPr>
        <w:t>d</w:t>
      </w:r>
      <w:r>
        <w:rPr>
          <w:spacing w:val="3"/>
          <w:sz w:val="24"/>
          <w:szCs w:val="24"/>
        </w:rPr>
        <w:t xml:space="preserve"> </w:t>
      </w:r>
      <w:r>
        <w:rPr>
          <w:sz w:val="24"/>
          <w:szCs w:val="24"/>
        </w:rPr>
        <w:t>d</w:t>
      </w:r>
      <w:r>
        <w:rPr>
          <w:spacing w:val="4"/>
          <w:sz w:val="24"/>
          <w:szCs w:val="24"/>
        </w:rPr>
        <w:t>a</w:t>
      </w:r>
      <w:r>
        <w:rPr>
          <w:spacing w:val="-9"/>
          <w:sz w:val="24"/>
          <w:szCs w:val="24"/>
        </w:rPr>
        <w:t>m</w:t>
      </w:r>
      <w:r>
        <w:rPr>
          <w:spacing w:val="-1"/>
          <w:sz w:val="24"/>
          <w:szCs w:val="24"/>
        </w:rPr>
        <w:t>a</w:t>
      </w:r>
      <w:r>
        <w:rPr>
          <w:spacing w:val="5"/>
          <w:sz w:val="24"/>
          <w:szCs w:val="24"/>
        </w:rPr>
        <w:t>g</w:t>
      </w:r>
      <w:r>
        <w:rPr>
          <w:sz w:val="24"/>
          <w:szCs w:val="24"/>
        </w:rPr>
        <w:t>e</w:t>
      </w:r>
      <w:r>
        <w:rPr>
          <w:spacing w:val="2"/>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g</w:t>
      </w:r>
      <w:r>
        <w:rPr>
          <w:spacing w:val="3"/>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5"/>
          <w:sz w:val="24"/>
          <w:szCs w:val="24"/>
        </w:rPr>
        <w:t>po</w:t>
      </w:r>
      <w:r>
        <w:rPr>
          <w:spacing w:val="-3"/>
          <w:sz w:val="24"/>
          <w:szCs w:val="24"/>
        </w:rPr>
        <w:t>r</w:t>
      </w:r>
      <w:r>
        <w:rPr>
          <w:sz w:val="24"/>
          <w:szCs w:val="24"/>
        </w:rPr>
        <w:t>t</w:t>
      </w:r>
      <w:r>
        <w:rPr>
          <w:spacing w:val="4"/>
          <w:sz w:val="24"/>
          <w:szCs w:val="24"/>
        </w:rPr>
        <w:t xml:space="preserve"> </w:t>
      </w:r>
      <w:r>
        <w:rPr>
          <w:spacing w:val="-1"/>
          <w:sz w:val="24"/>
          <w:szCs w:val="24"/>
        </w:rPr>
        <w:t>a</w:t>
      </w:r>
      <w:r>
        <w:rPr>
          <w:spacing w:val="-5"/>
          <w:sz w:val="24"/>
          <w:szCs w:val="24"/>
        </w:rPr>
        <w:t>n</w:t>
      </w:r>
      <w:r>
        <w:rPr>
          <w:spacing w:val="10"/>
          <w:sz w:val="24"/>
          <w:szCs w:val="24"/>
        </w:rPr>
        <w:t xml:space="preserve">d </w:t>
      </w:r>
      <w:r>
        <w:rPr>
          <w:spacing w:val="-5"/>
          <w:sz w:val="24"/>
          <w:szCs w:val="24"/>
        </w:rPr>
        <w:t>h</w:t>
      </w:r>
      <w:r>
        <w:rPr>
          <w:spacing w:val="4"/>
          <w:sz w:val="24"/>
          <w:szCs w:val="24"/>
        </w:rPr>
        <w:t>a</w:t>
      </w:r>
      <w:r>
        <w:rPr>
          <w:spacing w:val="-5"/>
          <w:sz w:val="24"/>
          <w:szCs w:val="24"/>
        </w:rPr>
        <w:t>n</w:t>
      </w:r>
      <w:r>
        <w:rPr>
          <w:spacing w:val="5"/>
          <w:sz w:val="24"/>
          <w:szCs w:val="24"/>
        </w:rPr>
        <w:t>d</w:t>
      </w:r>
      <w:r>
        <w:rPr>
          <w:sz w:val="24"/>
          <w:szCs w:val="24"/>
        </w:rPr>
        <w:t>l</w:t>
      </w:r>
      <w:r>
        <w:rPr>
          <w:spacing w:val="-4"/>
          <w:sz w:val="24"/>
          <w:szCs w:val="24"/>
        </w:rPr>
        <w:t>i</w:t>
      </w:r>
      <w:r>
        <w:rPr>
          <w:sz w:val="24"/>
          <w:szCs w:val="24"/>
        </w:rPr>
        <w:t>ng.</w:t>
      </w:r>
    </w:p>
    <w:p w:rsidR="008D75EE" w:rsidRDefault="008D75EE">
      <w:pPr>
        <w:spacing w:before="10" w:line="280" w:lineRule="exact"/>
        <w:rPr>
          <w:sz w:val="28"/>
          <w:szCs w:val="28"/>
        </w:rPr>
      </w:pPr>
    </w:p>
    <w:p w:rsidR="008D75EE" w:rsidRDefault="00B30AA0">
      <w:pPr>
        <w:spacing w:line="260" w:lineRule="exact"/>
        <w:ind w:left="1953" w:right="1162" w:hanging="720"/>
        <w:jc w:val="both"/>
        <w:rPr>
          <w:sz w:val="24"/>
          <w:szCs w:val="24"/>
        </w:rPr>
      </w:pPr>
      <w:r>
        <w:rPr>
          <w:sz w:val="24"/>
          <w:szCs w:val="24"/>
        </w:rPr>
        <w:t xml:space="preserve">2.11.13  </w:t>
      </w:r>
      <w:r>
        <w:rPr>
          <w:sz w:val="24"/>
          <w:szCs w:val="24"/>
          <w:shd w:val="clear" w:color="auto" w:fill="FFFF00"/>
        </w:rPr>
        <w:t xml:space="preserve">A minimum space of 75 mm for conductor shall be provided between the </w:t>
      </w:r>
      <w:r>
        <w:rPr>
          <w:spacing w:val="-4"/>
          <w:sz w:val="24"/>
          <w:szCs w:val="24"/>
          <w:shd w:val="clear" w:color="auto" w:fill="FFFF00"/>
        </w:rPr>
        <w:t>i</w:t>
      </w:r>
      <w:r>
        <w:rPr>
          <w:sz w:val="24"/>
          <w:szCs w:val="24"/>
          <w:shd w:val="clear" w:color="auto" w:fill="FFFF00"/>
        </w:rPr>
        <w:t>nn</w:t>
      </w:r>
      <w:r>
        <w:rPr>
          <w:spacing w:val="-1"/>
          <w:sz w:val="24"/>
          <w:szCs w:val="24"/>
          <w:shd w:val="clear" w:color="auto" w:fill="FFFF00"/>
        </w:rPr>
        <w:t>e</w:t>
      </w:r>
      <w:r>
        <w:rPr>
          <w:sz w:val="24"/>
          <w:szCs w:val="24"/>
          <w:shd w:val="clear" w:color="auto" w:fill="FFFF00"/>
        </w:rPr>
        <w:t xml:space="preserve">r </w:t>
      </w:r>
      <w:r>
        <w:rPr>
          <w:spacing w:val="9"/>
          <w:sz w:val="24"/>
          <w:szCs w:val="24"/>
          <w:shd w:val="clear" w:color="auto" w:fill="FFFF00"/>
        </w:rPr>
        <w:t xml:space="preserve"> </w:t>
      </w:r>
      <w:r>
        <w:rPr>
          <w:spacing w:val="-2"/>
          <w:sz w:val="24"/>
          <w:szCs w:val="24"/>
          <w:shd w:val="clear" w:color="auto" w:fill="FFFF00"/>
        </w:rPr>
        <w:t>s</w:t>
      </w:r>
      <w:r>
        <w:rPr>
          <w:sz w:val="24"/>
          <w:szCs w:val="24"/>
          <w:shd w:val="clear" w:color="auto" w:fill="FFFF00"/>
        </w:rPr>
        <w:t>u</w:t>
      </w:r>
      <w:r>
        <w:rPr>
          <w:spacing w:val="6"/>
          <w:sz w:val="24"/>
          <w:szCs w:val="24"/>
          <w:shd w:val="clear" w:color="auto" w:fill="FFFF00"/>
        </w:rPr>
        <w:t>r</w:t>
      </w:r>
      <w:r>
        <w:rPr>
          <w:spacing w:val="-8"/>
          <w:sz w:val="24"/>
          <w:szCs w:val="24"/>
          <w:shd w:val="clear" w:color="auto" w:fill="FFFF00"/>
        </w:rPr>
        <w:t>f</w:t>
      </w:r>
      <w:r>
        <w:rPr>
          <w:spacing w:val="-1"/>
          <w:sz w:val="24"/>
          <w:szCs w:val="24"/>
          <w:shd w:val="clear" w:color="auto" w:fill="FFFF00"/>
        </w:rPr>
        <w:t>ac</w:t>
      </w:r>
      <w:r>
        <w:rPr>
          <w:sz w:val="24"/>
          <w:szCs w:val="24"/>
          <w:shd w:val="clear" w:color="auto" w:fill="FFFF00"/>
        </w:rPr>
        <w:t xml:space="preserve">e </w:t>
      </w:r>
      <w:r>
        <w:rPr>
          <w:spacing w:val="7"/>
          <w:sz w:val="24"/>
          <w:szCs w:val="24"/>
          <w:shd w:val="clear" w:color="auto" w:fill="FFFF00"/>
        </w:rPr>
        <w:t xml:space="preserve"> </w:t>
      </w:r>
      <w:r>
        <w:rPr>
          <w:spacing w:val="5"/>
          <w:sz w:val="24"/>
          <w:szCs w:val="24"/>
          <w:shd w:val="clear" w:color="auto" w:fill="FFFF00"/>
        </w:rPr>
        <w:t>o</w:t>
      </w:r>
      <w:r>
        <w:rPr>
          <w:sz w:val="24"/>
          <w:szCs w:val="24"/>
          <w:shd w:val="clear" w:color="auto" w:fill="FFFF00"/>
        </w:rPr>
        <w:t xml:space="preserve">f  </w:t>
      </w:r>
      <w:r>
        <w:rPr>
          <w:spacing w:val="5"/>
          <w:sz w:val="24"/>
          <w:szCs w:val="24"/>
          <w:shd w:val="clear" w:color="auto" w:fill="FFFF00"/>
        </w:rPr>
        <w:t>t</w:t>
      </w:r>
      <w:r>
        <w:rPr>
          <w:spacing w:val="-5"/>
          <w:sz w:val="24"/>
          <w:szCs w:val="24"/>
          <w:shd w:val="clear" w:color="auto" w:fill="FFFF00"/>
        </w:rPr>
        <w:t>h</w:t>
      </w:r>
      <w:r>
        <w:rPr>
          <w:sz w:val="24"/>
          <w:szCs w:val="24"/>
          <w:shd w:val="clear" w:color="auto" w:fill="FFFF00"/>
        </w:rPr>
        <w:t xml:space="preserve">e </w:t>
      </w:r>
      <w:r>
        <w:rPr>
          <w:spacing w:val="7"/>
          <w:sz w:val="24"/>
          <w:szCs w:val="24"/>
          <w:shd w:val="clear" w:color="auto" w:fill="FFFF00"/>
        </w:rPr>
        <w:t xml:space="preserve"> </w:t>
      </w:r>
      <w:r>
        <w:rPr>
          <w:spacing w:val="-1"/>
          <w:sz w:val="24"/>
          <w:szCs w:val="24"/>
          <w:shd w:val="clear" w:color="auto" w:fill="FFFF00"/>
        </w:rPr>
        <w:t>e</w:t>
      </w:r>
      <w:r>
        <w:rPr>
          <w:spacing w:val="-5"/>
          <w:sz w:val="24"/>
          <w:szCs w:val="24"/>
          <w:shd w:val="clear" w:color="auto" w:fill="FFFF00"/>
        </w:rPr>
        <w:t>x</w:t>
      </w:r>
      <w:r>
        <w:rPr>
          <w:spacing w:val="5"/>
          <w:sz w:val="24"/>
          <w:szCs w:val="24"/>
          <w:shd w:val="clear" w:color="auto" w:fill="FFFF00"/>
        </w:rPr>
        <w:t>t</w:t>
      </w:r>
      <w:r>
        <w:rPr>
          <w:spacing w:val="-1"/>
          <w:sz w:val="24"/>
          <w:szCs w:val="24"/>
          <w:shd w:val="clear" w:color="auto" w:fill="FFFF00"/>
        </w:rPr>
        <w:t>e</w:t>
      </w:r>
      <w:r>
        <w:rPr>
          <w:spacing w:val="1"/>
          <w:sz w:val="24"/>
          <w:szCs w:val="24"/>
          <w:shd w:val="clear" w:color="auto" w:fill="FFFF00"/>
        </w:rPr>
        <w:t>r</w:t>
      </w:r>
      <w:r>
        <w:rPr>
          <w:spacing w:val="-5"/>
          <w:sz w:val="24"/>
          <w:szCs w:val="24"/>
          <w:shd w:val="clear" w:color="auto" w:fill="FFFF00"/>
        </w:rPr>
        <w:t>n</w:t>
      </w:r>
      <w:r>
        <w:rPr>
          <w:spacing w:val="4"/>
          <w:sz w:val="24"/>
          <w:szCs w:val="24"/>
          <w:shd w:val="clear" w:color="auto" w:fill="FFFF00"/>
        </w:rPr>
        <w:t>a</w:t>
      </w:r>
      <w:r>
        <w:rPr>
          <w:sz w:val="24"/>
          <w:szCs w:val="24"/>
          <w:shd w:val="clear" w:color="auto" w:fill="FFFF00"/>
        </w:rPr>
        <w:t>l  p</w:t>
      </w:r>
      <w:r>
        <w:rPr>
          <w:spacing w:val="1"/>
          <w:sz w:val="24"/>
          <w:szCs w:val="24"/>
          <w:shd w:val="clear" w:color="auto" w:fill="FFFF00"/>
        </w:rPr>
        <w:t>r</w:t>
      </w:r>
      <w:r>
        <w:rPr>
          <w:spacing w:val="5"/>
          <w:sz w:val="24"/>
          <w:szCs w:val="24"/>
          <w:shd w:val="clear" w:color="auto" w:fill="FFFF00"/>
        </w:rPr>
        <w:t>ot</w:t>
      </w:r>
      <w:r>
        <w:rPr>
          <w:spacing w:val="-1"/>
          <w:sz w:val="24"/>
          <w:szCs w:val="24"/>
          <w:shd w:val="clear" w:color="auto" w:fill="FFFF00"/>
        </w:rPr>
        <w:t>e</w:t>
      </w:r>
      <w:r>
        <w:rPr>
          <w:spacing w:val="-6"/>
          <w:sz w:val="24"/>
          <w:szCs w:val="24"/>
          <w:shd w:val="clear" w:color="auto" w:fill="FFFF00"/>
        </w:rPr>
        <w:t>c</w:t>
      </w:r>
      <w:r>
        <w:rPr>
          <w:spacing w:val="5"/>
          <w:sz w:val="24"/>
          <w:szCs w:val="24"/>
          <w:shd w:val="clear" w:color="auto" w:fill="FFFF00"/>
        </w:rPr>
        <w:t>t</w:t>
      </w:r>
      <w:r>
        <w:rPr>
          <w:spacing w:val="-4"/>
          <w:sz w:val="24"/>
          <w:szCs w:val="24"/>
          <w:shd w:val="clear" w:color="auto" w:fill="FFFF00"/>
        </w:rPr>
        <w:t>i</w:t>
      </w:r>
      <w:r>
        <w:rPr>
          <w:spacing w:val="-5"/>
          <w:sz w:val="24"/>
          <w:szCs w:val="24"/>
          <w:shd w:val="clear" w:color="auto" w:fill="FFFF00"/>
        </w:rPr>
        <w:t>v</w:t>
      </w:r>
      <w:r>
        <w:rPr>
          <w:sz w:val="24"/>
          <w:szCs w:val="24"/>
          <w:shd w:val="clear" w:color="auto" w:fill="FFFF00"/>
        </w:rPr>
        <w:t xml:space="preserve">e </w:t>
      </w:r>
      <w:r>
        <w:rPr>
          <w:spacing w:val="8"/>
          <w:sz w:val="24"/>
          <w:szCs w:val="24"/>
          <w:shd w:val="clear" w:color="auto" w:fill="FFFF00"/>
        </w:rPr>
        <w:t xml:space="preserve"> </w:t>
      </w:r>
      <w:r>
        <w:rPr>
          <w:spacing w:val="5"/>
          <w:sz w:val="24"/>
          <w:szCs w:val="24"/>
          <w:shd w:val="clear" w:color="auto" w:fill="FFFF00"/>
        </w:rPr>
        <w:t>t</w:t>
      </w:r>
      <w:r>
        <w:rPr>
          <w:spacing w:val="-1"/>
          <w:sz w:val="24"/>
          <w:szCs w:val="24"/>
          <w:shd w:val="clear" w:color="auto" w:fill="FFFF00"/>
        </w:rPr>
        <w:t>a</w:t>
      </w:r>
      <w:r>
        <w:rPr>
          <w:sz w:val="24"/>
          <w:szCs w:val="24"/>
          <w:shd w:val="clear" w:color="auto" w:fill="FFFF00"/>
        </w:rPr>
        <w:t>gg</w:t>
      </w:r>
      <w:r>
        <w:rPr>
          <w:spacing w:val="-4"/>
          <w:sz w:val="24"/>
          <w:szCs w:val="24"/>
          <w:shd w:val="clear" w:color="auto" w:fill="FFFF00"/>
        </w:rPr>
        <w:t>i</w:t>
      </w:r>
      <w:r>
        <w:rPr>
          <w:sz w:val="24"/>
          <w:szCs w:val="24"/>
          <w:shd w:val="clear" w:color="auto" w:fill="FFFF00"/>
        </w:rPr>
        <w:t xml:space="preserve">ng </w:t>
      </w:r>
      <w:r>
        <w:rPr>
          <w:spacing w:val="8"/>
          <w:sz w:val="24"/>
          <w:szCs w:val="24"/>
          <w:shd w:val="clear" w:color="auto" w:fill="FFFF00"/>
        </w:rPr>
        <w:t xml:space="preserve"> </w:t>
      </w:r>
      <w:r>
        <w:rPr>
          <w:spacing w:val="-1"/>
          <w:sz w:val="24"/>
          <w:szCs w:val="24"/>
          <w:shd w:val="clear" w:color="auto" w:fill="FFFF00"/>
        </w:rPr>
        <w:t>a</w:t>
      </w:r>
      <w:r>
        <w:rPr>
          <w:spacing w:val="-5"/>
          <w:sz w:val="24"/>
          <w:szCs w:val="24"/>
          <w:shd w:val="clear" w:color="auto" w:fill="FFFF00"/>
        </w:rPr>
        <w:t>n</w:t>
      </w:r>
      <w:r>
        <w:rPr>
          <w:sz w:val="24"/>
          <w:szCs w:val="24"/>
          <w:shd w:val="clear" w:color="auto" w:fill="FFFF00"/>
        </w:rPr>
        <w:t xml:space="preserve">d </w:t>
      </w:r>
      <w:r>
        <w:rPr>
          <w:spacing w:val="8"/>
          <w:sz w:val="24"/>
          <w:szCs w:val="24"/>
          <w:shd w:val="clear" w:color="auto" w:fill="FFFF00"/>
        </w:rPr>
        <w:t xml:space="preserve"> </w:t>
      </w:r>
      <w:r>
        <w:rPr>
          <w:spacing w:val="5"/>
          <w:sz w:val="24"/>
          <w:szCs w:val="24"/>
          <w:shd w:val="clear" w:color="auto" w:fill="FFFF00"/>
        </w:rPr>
        <w:t>o</w:t>
      </w:r>
      <w:r>
        <w:rPr>
          <w:spacing w:val="-5"/>
          <w:sz w:val="24"/>
          <w:szCs w:val="24"/>
          <w:shd w:val="clear" w:color="auto" w:fill="FFFF00"/>
        </w:rPr>
        <w:t>u</w:t>
      </w:r>
      <w:r>
        <w:rPr>
          <w:spacing w:val="5"/>
          <w:sz w:val="24"/>
          <w:szCs w:val="24"/>
          <w:shd w:val="clear" w:color="auto" w:fill="FFFF00"/>
        </w:rPr>
        <w:t>t</w:t>
      </w:r>
      <w:r>
        <w:rPr>
          <w:spacing w:val="-6"/>
          <w:sz w:val="24"/>
          <w:szCs w:val="24"/>
          <w:shd w:val="clear" w:color="auto" w:fill="FFFF00"/>
        </w:rPr>
        <w:t>e</w:t>
      </w:r>
      <w:r>
        <w:rPr>
          <w:sz w:val="24"/>
          <w:szCs w:val="24"/>
          <w:shd w:val="clear" w:color="auto" w:fill="FFFF00"/>
        </w:rPr>
        <w:t xml:space="preserve">r </w:t>
      </w:r>
      <w:r>
        <w:rPr>
          <w:spacing w:val="10"/>
          <w:sz w:val="24"/>
          <w:szCs w:val="24"/>
          <w:shd w:val="clear" w:color="auto" w:fill="FFFF00"/>
        </w:rPr>
        <w:t xml:space="preserve"> </w:t>
      </w:r>
      <w:r>
        <w:rPr>
          <w:spacing w:val="-9"/>
          <w:sz w:val="24"/>
          <w:szCs w:val="24"/>
          <w:shd w:val="clear" w:color="auto" w:fill="FFFF00"/>
        </w:rPr>
        <w:t>l</w:t>
      </w:r>
      <w:r>
        <w:rPr>
          <w:spacing w:val="4"/>
          <w:sz w:val="24"/>
          <w:szCs w:val="24"/>
          <w:shd w:val="clear" w:color="auto" w:fill="FFFF00"/>
        </w:rPr>
        <w:t>a</w:t>
      </w:r>
      <w:r>
        <w:rPr>
          <w:spacing w:val="-5"/>
          <w:sz w:val="24"/>
          <w:szCs w:val="24"/>
          <w:shd w:val="clear" w:color="auto" w:fill="FFFF00"/>
        </w:rPr>
        <w:t>y</w:t>
      </w:r>
      <w:r>
        <w:rPr>
          <w:spacing w:val="-1"/>
          <w:sz w:val="24"/>
          <w:szCs w:val="24"/>
          <w:shd w:val="clear" w:color="auto" w:fill="FFFF00"/>
        </w:rPr>
        <w:t>e</w:t>
      </w:r>
      <w:r>
        <w:rPr>
          <w:sz w:val="24"/>
          <w:szCs w:val="24"/>
          <w:shd w:val="clear" w:color="auto" w:fill="FFFF00"/>
        </w:rPr>
        <w:t xml:space="preserve">r </w:t>
      </w:r>
      <w:r>
        <w:rPr>
          <w:spacing w:val="10"/>
          <w:sz w:val="24"/>
          <w:szCs w:val="24"/>
          <w:shd w:val="clear" w:color="auto" w:fill="FFFF00"/>
        </w:rPr>
        <w:t xml:space="preserve"> </w:t>
      </w:r>
      <w:r>
        <w:rPr>
          <w:spacing w:val="5"/>
          <w:sz w:val="24"/>
          <w:szCs w:val="24"/>
          <w:shd w:val="clear" w:color="auto" w:fill="FFFF00"/>
        </w:rPr>
        <w:t>o</w:t>
      </w:r>
      <w:r>
        <w:rPr>
          <w:sz w:val="24"/>
          <w:szCs w:val="24"/>
          <w:shd w:val="clear" w:color="auto" w:fill="FFFF00"/>
        </w:rPr>
        <w:t xml:space="preserve">f  </w:t>
      </w:r>
      <w:r>
        <w:rPr>
          <w:spacing w:val="5"/>
          <w:sz w:val="24"/>
          <w:szCs w:val="24"/>
          <w:shd w:val="clear" w:color="auto" w:fill="FFFF00"/>
        </w:rPr>
        <w:t>t</w:t>
      </w:r>
      <w:r>
        <w:rPr>
          <w:spacing w:val="-5"/>
          <w:sz w:val="24"/>
          <w:szCs w:val="24"/>
          <w:shd w:val="clear" w:color="auto" w:fill="FFFF00"/>
        </w:rPr>
        <w:t>h</w:t>
      </w:r>
      <w:r>
        <w:rPr>
          <w:sz w:val="24"/>
          <w:szCs w:val="24"/>
          <w:shd w:val="clear" w:color="auto" w:fill="FFFF00"/>
        </w:rPr>
        <w:t xml:space="preserve">e </w:t>
      </w:r>
      <w:r>
        <w:rPr>
          <w:spacing w:val="-1"/>
          <w:sz w:val="24"/>
          <w:szCs w:val="24"/>
          <w:shd w:val="clear" w:color="auto" w:fill="FFFF00"/>
        </w:rPr>
        <w:t>c</w:t>
      </w:r>
      <w:r>
        <w:rPr>
          <w:spacing w:val="5"/>
          <w:sz w:val="24"/>
          <w:szCs w:val="24"/>
          <w:shd w:val="clear" w:color="auto" w:fill="FFFF00"/>
        </w:rPr>
        <w:t>o</w:t>
      </w:r>
      <w:r>
        <w:rPr>
          <w:spacing w:val="-5"/>
          <w:sz w:val="24"/>
          <w:szCs w:val="24"/>
          <w:shd w:val="clear" w:color="auto" w:fill="FFFF00"/>
        </w:rPr>
        <w:t>n</w:t>
      </w:r>
      <w:r>
        <w:rPr>
          <w:sz w:val="24"/>
          <w:szCs w:val="24"/>
          <w:shd w:val="clear" w:color="auto" w:fill="FFFF00"/>
        </w:rPr>
        <w:t>du</w:t>
      </w:r>
      <w:r>
        <w:rPr>
          <w:spacing w:val="-1"/>
          <w:sz w:val="24"/>
          <w:szCs w:val="24"/>
          <w:shd w:val="clear" w:color="auto" w:fill="FFFF00"/>
        </w:rPr>
        <w:t>c</w:t>
      </w:r>
      <w:r>
        <w:rPr>
          <w:sz w:val="24"/>
          <w:szCs w:val="24"/>
          <w:shd w:val="clear" w:color="auto" w:fill="FFFF00"/>
        </w:rPr>
        <w:t>t</w:t>
      </w:r>
      <w:r>
        <w:rPr>
          <w:spacing w:val="5"/>
          <w:sz w:val="24"/>
          <w:szCs w:val="24"/>
          <w:shd w:val="clear" w:color="auto" w:fill="FFFF00"/>
        </w:rPr>
        <w:t>o</w:t>
      </w:r>
      <w:r>
        <w:rPr>
          <w:spacing w:val="-3"/>
          <w:sz w:val="24"/>
          <w:szCs w:val="24"/>
          <w:shd w:val="clear" w:color="auto" w:fill="FFFF00"/>
        </w:rPr>
        <w:t>r</w:t>
      </w:r>
      <w:r>
        <w:rPr>
          <w:sz w:val="24"/>
          <w:szCs w:val="24"/>
          <w:shd w:val="clear" w:color="auto" w:fill="FFFF00"/>
        </w:rPr>
        <w:t>.</w:t>
      </w:r>
    </w:p>
    <w:p w:rsidR="008D75EE" w:rsidRDefault="008D75EE">
      <w:pPr>
        <w:spacing w:before="10" w:line="280" w:lineRule="exact"/>
        <w:rPr>
          <w:sz w:val="28"/>
          <w:szCs w:val="28"/>
        </w:rPr>
      </w:pPr>
    </w:p>
    <w:p w:rsidR="008D75EE" w:rsidRDefault="00B30AA0">
      <w:pPr>
        <w:spacing w:line="260" w:lineRule="exact"/>
        <w:ind w:left="1953" w:right="1162" w:hanging="720"/>
        <w:jc w:val="both"/>
        <w:rPr>
          <w:sz w:val="24"/>
          <w:szCs w:val="24"/>
        </w:rPr>
      </w:pPr>
      <w:proofErr w:type="gramStart"/>
      <w:r>
        <w:rPr>
          <w:sz w:val="24"/>
          <w:szCs w:val="24"/>
        </w:rPr>
        <w:lastRenderedPageBreak/>
        <w:t>2</w:t>
      </w:r>
      <w:r>
        <w:rPr>
          <w:spacing w:val="2"/>
          <w:sz w:val="24"/>
          <w:szCs w:val="24"/>
        </w:rPr>
        <w:t>.</w:t>
      </w:r>
      <w:r>
        <w:rPr>
          <w:sz w:val="24"/>
          <w:szCs w:val="24"/>
        </w:rPr>
        <w:t>11</w:t>
      </w:r>
      <w:r>
        <w:rPr>
          <w:spacing w:val="2"/>
          <w:sz w:val="24"/>
          <w:szCs w:val="24"/>
        </w:rPr>
        <w:t>.</w:t>
      </w:r>
      <w:r>
        <w:rPr>
          <w:sz w:val="24"/>
          <w:szCs w:val="24"/>
        </w:rPr>
        <w:t xml:space="preserve">14 </w:t>
      </w:r>
      <w:r>
        <w:rPr>
          <w:spacing w:val="32"/>
          <w:sz w:val="24"/>
          <w:szCs w:val="24"/>
        </w:rPr>
        <w:t xml:space="preserve"> </w:t>
      </w:r>
      <w:r>
        <w:rPr>
          <w:spacing w:val="2"/>
          <w:sz w:val="24"/>
          <w:szCs w:val="24"/>
        </w:rPr>
        <w:t>E</w:t>
      </w:r>
      <w:r>
        <w:rPr>
          <w:spacing w:val="-1"/>
          <w:sz w:val="24"/>
          <w:szCs w:val="24"/>
        </w:rPr>
        <w:t>ac</w:t>
      </w:r>
      <w:r>
        <w:rPr>
          <w:sz w:val="24"/>
          <w:szCs w:val="24"/>
        </w:rPr>
        <w:t>h</w:t>
      </w:r>
      <w:proofErr w:type="gramEnd"/>
      <w:r>
        <w:rPr>
          <w:sz w:val="24"/>
          <w:szCs w:val="24"/>
        </w:rPr>
        <w:t xml:space="preserve"> </w:t>
      </w:r>
      <w:r>
        <w:rPr>
          <w:spacing w:val="-5"/>
          <w:sz w:val="24"/>
          <w:szCs w:val="24"/>
        </w:rPr>
        <w:t>b</w:t>
      </w:r>
      <w:r>
        <w:rPr>
          <w:spacing w:val="-1"/>
          <w:sz w:val="24"/>
          <w:szCs w:val="24"/>
        </w:rPr>
        <w:t>a</w:t>
      </w:r>
      <w:r>
        <w:rPr>
          <w:spacing w:val="5"/>
          <w:sz w:val="24"/>
          <w:szCs w:val="24"/>
        </w:rPr>
        <w:t>tt</w:t>
      </w:r>
      <w:r>
        <w:rPr>
          <w:spacing w:val="-1"/>
          <w:sz w:val="24"/>
          <w:szCs w:val="24"/>
        </w:rPr>
        <w:t>e</w:t>
      </w:r>
      <w:r>
        <w:rPr>
          <w:sz w:val="24"/>
          <w:szCs w:val="24"/>
        </w:rPr>
        <w:t xml:space="preserve">n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4"/>
          <w:sz w:val="24"/>
          <w:szCs w:val="24"/>
        </w:rPr>
        <w:t xml:space="preserve"> </w:t>
      </w:r>
      <w:r>
        <w:rPr>
          <w:spacing w:val="-2"/>
          <w:sz w:val="24"/>
          <w:szCs w:val="24"/>
        </w:rPr>
        <w:t>s</w:t>
      </w:r>
      <w:r>
        <w:rPr>
          <w:spacing w:val="-1"/>
          <w:sz w:val="24"/>
          <w:szCs w:val="24"/>
        </w:rPr>
        <w:t>ec</w:t>
      </w:r>
      <w:r>
        <w:rPr>
          <w:sz w:val="24"/>
          <w:szCs w:val="24"/>
        </w:rPr>
        <w:t>u</w:t>
      </w:r>
      <w:r>
        <w:rPr>
          <w:spacing w:val="1"/>
          <w:sz w:val="24"/>
          <w:szCs w:val="24"/>
        </w:rPr>
        <w:t>r</w:t>
      </w:r>
      <w:r>
        <w:rPr>
          <w:spacing w:val="4"/>
          <w:sz w:val="24"/>
          <w:szCs w:val="24"/>
        </w:rPr>
        <w:t>e</w:t>
      </w:r>
      <w:r>
        <w:rPr>
          <w:sz w:val="24"/>
          <w:szCs w:val="24"/>
        </w:rPr>
        <w:t>ly</w:t>
      </w:r>
      <w:r>
        <w:rPr>
          <w:spacing w:val="5"/>
          <w:sz w:val="24"/>
          <w:szCs w:val="24"/>
        </w:rPr>
        <w:t xml:space="preserve"> </w:t>
      </w:r>
      <w:r>
        <w:rPr>
          <w:spacing w:val="-5"/>
          <w:sz w:val="24"/>
          <w:szCs w:val="24"/>
        </w:rPr>
        <w:t>n</w:t>
      </w:r>
      <w:r>
        <w:rPr>
          <w:spacing w:val="4"/>
          <w:sz w:val="24"/>
          <w:szCs w:val="24"/>
        </w:rPr>
        <w:t>a</w:t>
      </w:r>
      <w:r>
        <w:rPr>
          <w:sz w:val="24"/>
          <w:szCs w:val="24"/>
        </w:rPr>
        <w:t>i</w:t>
      </w:r>
      <w:r>
        <w:rPr>
          <w:spacing w:val="-4"/>
          <w:sz w:val="24"/>
          <w:szCs w:val="24"/>
        </w:rPr>
        <w:t>l</w:t>
      </w:r>
      <w:r>
        <w:rPr>
          <w:spacing w:val="-1"/>
          <w:sz w:val="24"/>
          <w:szCs w:val="24"/>
        </w:rPr>
        <w:t>e</w:t>
      </w:r>
      <w:r>
        <w:rPr>
          <w:sz w:val="24"/>
          <w:szCs w:val="24"/>
        </w:rPr>
        <w:t>d</w:t>
      </w:r>
      <w:r>
        <w:rPr>
          <w:spacing w:val="5"/>
          <w:sz w:val="24"/>
          <w:szCs w:val="24"/>
        </w:rPr>
        <w:t xml:space="preserve"> </w:t>
      </w:r>
      <w:r>
        <w:rPr>
          <w:spacing w:val="-1"/>
          <w:sz w:val="24"/>
          <w:szCs w:val="24"/>
        </w:rPr>
        <w:t>ac</w:t>
      </w:r>
      <w:r>
        <w:rPr>
          <w:spacing w:val="1"/>
          <w:sz w:val="24"/>
          <w:szCs w:val="24"/>
        </w:rPr>
        <w:t>r</w:t>
      </w:r>
      <w:r>
        <w:rPr>
          <w:spacing w:val="5"/>
          <w:sz w:val="24"/>
          <w:szCs w:val="24"/>
        </w:rPr>
        <w:t>o</w:t>
      </w:r>
      <w:r>
        <w:rPr>
          <w:spacing w:val="-2"/>
          <w:sz w:val="24"/>
          <w:szCs w:val="24"/>
        </w:rPr>
        <w:t>s</w:t>
      </w:r>
      <w:r>
        <w:rPr>
          <w:sz w:val="24"/>
          <w:szCs w:val="24"/>
        </w:rPr>
        <w:t>s</w:t>
      </w:r>
      <w:r>
        <w:rPr>
          <w:spacing w:val="3"/>
          <w:sz w:val="24"/>
          <w:szCs w:val="24"/>
        </w:rPr>
        <w:t xml:space="preserve"> </w:t>
      </w:r>
      <w:r>
        <w:rPr>
          <w:sz w:val="24"/>
          <w:szCs w:val="24"/>
        </w:rPr>
        <w:t>g</w:t>
      </w:r>
      <w:r>
        <w:rPr>
          <w:spacing w:val="1"/>
          <w:sz w:val="24"/>
          <w:szCs w:val="24"/>
        </w:rPr>
        <w:t>r</w:t>
      </w:r>
      <w:r>
        <w:rPr>
          <w:spacing w:val="4"/>
          <w:sz w:val="24"/>
          <w:szCs w:val="24"/>
        </w:rPr>
        <w:t>a</w:t>
      </w:r>
      <w:r>
        <w:rPr>
          <w:spacing w:val="-4"/>
          <w:sz w:val="24"/>
          <w:szCs w:val="24"/>
        </w:rPr>
        <w:t>i</w:t>
      </w:r>
      <w:r>
        <w:rPr>
          <w:spacing w:val="-5"/>
          <w:sz w:val="24"/>
          <w:szCs w:val="24"/>
        </w:rPr>
        <w:t>n</w:t>
      </w:r>
      <w:r>
        <w:rPr>
          <w:sz w:val="24"/>
          <w:szCs w:val="24"/>
        </w:rPr>
        <w:t>s</w:t>
      </w:r>
      <w:r>
        <w:rPr>
          <w:spacing w:val="3"/>
          <w:sz w:val="24"/>
          <w:szCs w:val="24"/>
        </w:rPr>
        <w:t xml:space="preserve"> </w:t>
      </w:r>
      <w:r>
        <w:rPr>
          <w:spacing w:val="4"/>
          <w:sz w:val="24"/>
          <w:szCs w:val="24"/>
        </w:rPr>
        <w:t>a</w:t>
      </w:r>
      <w:r>
        <w:rPr>
          <w:sz w:val="24"/>
          <w:szCs w:val="24"/>
        </w:rPr>
        <w:t>s</w:t>
      </w:r>
      <w:r>
        <w:rPr>
          <w:spacing w:val="8"/>
          <w:sz w:val="24"/>
          <w:szCs w:val="24"/>
        </w:rPr>
        <w:t xml:space="preserve"> </w:t>
      </w:r>
      <w:r>
        <w:rPr>
          <w:spacing w:val="-8"/>
          <w:sz w:val="24"/>
          <w:szCs w:val="24"/>
        </w:rPr>
        <w:t>f</w:t>
      </w:r>
      <w:r>
        <w:rPr>
          <w:spacing w:val="-1"/>
          <w:sz w:val="24"/>
          <w:szCs w:val="24"/>
        </w:rPr>
        <w:t>a</w:t>
      </w:r>
      <w:r>
        <w:rPr>
          <w:sz w:val="24"/>
          <w:szCs w:val="24"/>
        </w:rPr>
        <w:t>r</w:t>
      </w:r>
      <w:r>
        <w:rPr>
          <w:spacing w:val="6"/>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p</w:t>
      </w:r>
      <w:r>
        <w:rPr>
          <w:spacing w:val="5"/>
          <w:sz w:val="24"/>
          <w:szCs w:val="24"/>
        </w:rPr>
        <w:t>o</w:t>
      </w:r>
      <w:r>
        <w:rPr>
          <w:spacing w:val="-2"/>
          <w:sz w:val="24"/>
          <w:szCs w:val="24"/>
        </w:rPr>
        <w:t>s</w:t>
      </w:r>
      <w:r>
        <w:rPr>
          <w:spacing w:val="2"/>
          <w:sz w:val="24"/>
          <w:szCs w:val="24"/>
        </w:rPr>
        <w:t>s</w:t>
      </w:r>
      <w:r>
        <w:rPr>
          <w:spacing w:val="-4"/>
          <w:sz w:val="24"/>
          <w:szCs w:val="24"/>
        </w:rPr>
        <w:t>i</w:t>
      </w:r>
      <w:r>
        <w:rPr>
          <w:sz w:val="24"/>
          <w:szCs w:val="24"/>
        </w:rPr>
        <w:t>b</w:t>
      </w:r>
      <w:r>
        <w:rPr>
          <w:spacing w:val="-4"/>
          <w:sz w:val="24"/>
          <w:szCs w:val="24"/>
        </w:rPr>
        <w:t>l</w:t>
      </w:r>
      <w:r>
        <w:rPr>
          <w:sz w:val="24"/>
          <w:szCs w:val="24"/>
        </w:rPr>
        <w:t>e</w:t>
      </w:r>
      <w:r>
        <w:rPr>
          <w:spacing w:val="4"/>
          <w:sz w:val="24"/>
          <w:szCs w:val="24"/>
        </w:rPr>
        <w:t xml:space="preserve"> </w:t>
      </w:r>
      <w:r>
        <w:rPr>
          <w:spacing w:val="5"/>
          <w:sz w:val="24"/>
          <w:szCs w:val="24"/>
        </w:rPr>
        <w:t>t</w:t>
      </w:r>
      <w:r>
        <w:rPr>
          <w:sz w:val="24"/>
          <w:szCs w:val="24"/>
        </w:rPr>
        <w:t xml:space="preserve">o </w:t>
      </w:r>
      <w:r>
        <w:rPr>
          <w:spacing w:val="5"/>
          <w:sz w:val="24"/>
          <w:szCs w:val="24"/>
        </w:rPr>
        <w:t>t</w:t>
      </w:r>
      <w:r>
        <w:rPr>
          <w:spacing w:val="-5"/>
          <w:sz w:val="24"/>
          <w:szCs w:val="24"/>
        </w:rPr>
        <w:t>h</w:t>
      </w:r>
      <w:r>
        <w:rPr>
          <w:sz w:val="24"/>
          <w:szCs w:val="24"/>
        </w:rPr>
        <w:t xml:space="preserve">e </w:t>
      </w:r>
      <w:r>
        <w:rPr>
          <w:spacing w:val="1"/>
          <w:sz w:val="24"/>
          <w:szCs w:val="24"/>
        </w:rPr>
        <w:t>f</w:t>
      </w:r>
      <w:r>
        <w:rPr>
          <w:spacing w:val="-4"/>
          <w:sz w:val="24"/>
          <w:szCs w:val="24"/>
        </w:rPr>
        <w:t>l</w:t>
      </w:r>
      <w:r>
        <w:rPr>
          <w:spacing w:val="4"/>
          <w:sz w:val="24"/>
          <w:szCs w:val="24"/>
        </w:rPr>
        <w:t>a</w:t>
      </w:r>
      <w:r>
        <w:rPr>
          <w:spacing w:val="-5"/>
          <w:sz w:val="24"/>
          <w:szCs w:val="24"/>
        </w:rPr>
        <w:t>n</w:t>
      </w:r>
      <w:r>
        <w:rPr>
          <w:sz w:val="24"/>
          <w:szCs w:val="24"/>
        </w:rPr>
        <w:t>g</w:t>
      </w:r>
      <w:r>
        <w:rPr>
          <w:spacing w:val="-1"/>
          <w:sz w:val="24"/>
          <w:szCs w:val="24"/>
        </w:rPr>
        <w:t>e</w:t>
      </w:r>
      <w:r>
        <w:rPr>
          <w:sz w:val="24"/>
          <w:szCs w:val="24"/>
        </w:rPr>
        <w:t>,</w:t>
      </w:r>
      <w:r>
        <w:rPr>
          <w:spacing w:val="15"/>
          <w:sz w:val="24"/>
          <w:szCs w:val="24"/>
        </w:rPr>
        <w:t xml:space="preserve"> </w:t>
      </w:r>
      <w:r>
        <w:rPr>
          <w:spacing w:val="-1"/>
          <w:sz w:val="24"/>
          <w:szCs w:val="24"/>
        </w:rPr>
        <w:t>e</w:t>
      </w:r>
      <w:r>
        <w:rPr>
          <w:sz w:val="24"/>
          <w:szCs w:val="24"/>
        </w:rPr>
        <w:t>dg</w:t>
      </w:r>
      <w:r>
        <w:rPr>
          <w:spacing w:val="-1"/>
          <w:sz w:val="24"/>
          <w:szCs w:val="24"/>
        </w:rPr>
        <w:t>e</w:t>
      </w:r>
      <w:r>
        <w:rPr>
          <w:sz w:val="24"/>
          <w:szCs w:val="24"/>
        </w:rPr>
        <w:t>s</w:t>
      </w:r>
      <w:r>
        <w:rPr>
          <w:spacing w:val="10"/>
          <w:sz w:val="24"/>
          <w:szCs w:val="24"/>
        </w:rPr>
        <w:t xml:space="preserve"> </w:t>
      </w:r>
      <w:r>
        <w:rPr>
          <w:sz w:val="24"/>
          <w:szCs w:val="24"/>
        </w:rPr>
        <w:t>w</w:t>
      </w:r>
      <w:r>
        <w:rPr>
          <w:spacing w:val="-10"/>
          <w:sz w:val="24"/>
          <w:szCs w:val="24"/>
        </w:rPr>
        <w:t>i</w:t>
      </w:r>
      <w:r>
        <w:rPr>
          <w:spacing w:val="5"/>
          <w:sz w:val="24"/>
          <w:szCs w:val="24"/>
        </w:rPr>
        <w:t>t</w:t>
      </w:r>
      <w:r>
        <w:rPr>
          <w:sz w:val="24"/>
          <w:szCs w:val="24"/>
        </w:rPr>
        <w:t>h</w:t>
      </w:r>
      <w:r>
        <w:rPr>
          <w:spacing w:val="8"/>
          <w:sz w:val="24"/>
          <w:szCs w:val="24"/>
        </w:rPr>
        <w:t xml:space="preserve"> </w:t>
      </w:r>
      <w:r>
        <w:rPr>
          <w:spacing w:val="-1"/>
          <w:sz w:val="24"/>
          <w:szCs w:val="24"/>
        </w:rPr>
        <w:t>a</w:t>
      </w:r>
      <w:r>
        <w:rPr>
          <w:sz w:val="24"/>
          <w:szCs w:val="24"/>
        </w:rPr>
        <w:t>t</w:t>
      </w:r>
      <w:r>
        <w:rPr>
          <w:spacing w:val="13"/>
          <w:sz w:val="24"/>
          <w:szCs w:val="24"/>
        </w:rPr>
        <w:t xml:space="preserve"> </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18"/>
          <w:sz w:val="24"/>
          <w:szCs w:val="24"/>
        </w:rPr>
        <w:t xml:space="preserve"> </w:t>
      </w:r>
      <w:r>
        <w:rPr>
          <w:sz w:val="24"/>
          <w:szCs w:val="24"/>
        </w:rPr>
        <w:t>2</w:t>
      </w:r>
      <w:r>
        <w:rPr>
          <w:spacing w:val="8"/>
          <w:sz w:val="24"/>
          <w:szCs w:val="24"/>
        </w:rPr>
        <w:t xml:space="preserve"> </w:t>
      </w:r>
      <w:r>
        <w:rPr>
          <w:spacing w:val="-5"/>
          <w:sz w:val="24"/>
          <w:szCs w:val="24"/>
        </w:rPr>
        <w:t>n</w:t>
      </w:r>
      <w:r>
        <w:rPr>
          <w:spacing w:val="4"/>
          <w:sz w:val="24"/>
          <w:szCs w:val="24"/>
        </w:rPr>
        <w:t>a</w:t>
      </w:r>
      <w:r>
        <w:rPr>
          <w:spacing w:val="-4"/>
          <w:sz w:val="24"/>
          <w:szCs w:val="24"/>
        </w:rPr>
        <w:t>il</w:t>
      </w:r>
      <w:r>
        <w:rPr>
          <w:sz w:val="24"/>
          <w:szCs w:val="24"/>
        </w:rPr>
        <w:t>s</w:t>
      </w:r>
      <w:r>
        <w:rPr>
          <w:spacing w:val="10"/>
          <w:sz w:val="24"/>
          <w:szCs w:val="24"/>
        </w:rPr>
        <w:t xml:space="preserve"> </w:t>
      </w:r>
      <w:r>
        <w:rPr>
          <w:sz w:val="24"/>
          <w:szCs w:val="24"/>
        </w:rPr>
        <w:t>p</w:t>
      </w:r>
      <w:r>
        <w:rPr>
          <w:spacing w:val="-1"/>
          <w:sz w:val="24"/>
          <w:szCs w:val="24"/>
        </w:rPr>
        <w:t>e</w:t>
      </w:r>
      <w:r>
        <w:rPr>
          <w:sz w:val="24"/>
          <w:szCs w:val="24"/>
        </w:rPr>
        <w:t>r</w:t>
      </w:r>
      <w:r>
        <w:rPr>
          <w:spacing w:val="14"/>
          <w:sz w:val="24"/>
          <w:szCs w:val="24"/>
        </w:rPr>
        <w:t xml:space="preserve"> </w:t>
      </w:r>
      <w:r>
        <w:rPr>
          <w:spacing w:val="-1"/>
          <w:sz w:val="24"/>
          <w:szCs w:val="24"/>
        </w:rPr>
        <w:t>e</w:t>
      </w:r>
      <w:r>
        <w:rPr>
          <w:spacing w:val="-5"/>
          <w:sz w:val="24"/>
          <w:szCs w:val="24"/>
        </w:rPr>
        <w:t>n</w:t>
      </w:r>
      <w:r>
        <w:rPr>
          <w:sz w:val="24"/>
          <w:szCs w:val="24"/>
        </w:rPr>
        <w:t>d.</w:t>
      </w:r>
      <w:r>
        <w:rPr>
          <w:spacing w:val="10"/>
          <w:sz w:val="24"/>
          <w:szCs w:val="24"/>
        </w:rPr>
        <w:t xml:space="preserve"> </w:t>
      </w:r>
      <w:r>
        <w:rPr>
          <w:spacing w:val="2"/>
          <w:sz w:val="24"/>
          <w:szCs w:val="24"/>
        </w:rPr>
        <w:t>T</w:t>
      </w:r>
      <w:r>
        <w:rPr>
          <w:spacing w:val="-5"/>
          <w:sz w:val="24"/>
          <w:szCs w:val="24"/>
        </w:rPr>
        <w:t>h</w:t>
      </w:r>
      <w:r>
        <w:rPr>
          <w:sz w:val="24"/>
          <w:szCs w:val="24"/>
        </w:rPr>
        <w:t>e</w:t>
      </w:r>
      <w:r>
        <w:rPr>
          <w:spacing w:val="1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8"/>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12"/>
          <w:sz w:val="24"/>
          <w:szCs w:val="24"/>
        </w:rPr>
        <w:t xml:space="preserve"> </w:t>
      </w:r>
      <w:r>
        <w:rPr>
          <w:spacing w:val="-5"/>
          <w:sz w:val="24"/>
          <w:szCs w:val="24"/>
        </w:rPr>
        <w:t>n</w:t>
      </w:r>
      <w:r>
        <w:rPr>
          <w:spacing w:val="4"/>
          <w:sz w:val="24"/>
          <w:szCs w:val="24"/>
        </w:rPr>
        <w:t>a</w:t>
      </w:r>
      <w:r>
        <w:rPr>
          <w:sz w:val="24"/>
          <w:szCs w:val="24"/>
        </w:rPr>
        <w:t>i</w:t>
      </w:r>
      <w:r>
        <w:rPr>
          <w:spacing w:val="-4"/>
          <w:sz w:val="24"/>
          <w:szCs w:val="24"/>
        </w:rPr>
        <w:t>l</w:t>
      </w:r>
      <w:r>
        <w:rPr>
          <w:sz w:val="24"/>
          <w:szCs w:val="24"/>
        </w:rPr>
        <w:t>s</w:t>
      </w:r>
      <w:r>
        <w:rPr>
          <w:spacing w:val="10"/>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n</w:t>
      </w:r>
      <w:r>
        <w:rPr>
          <w:spacing w:val="5"/>
          <w:sz w:val="24"/>
          <w:szCs w:val="24"/>
        </w:rPr>
        <w:t>o</w:t>
      </w:r>
      <w:r>
        <w:rPr>
          <w:sz w:val="24"/>
          <w:szCs w:val="24"/>
        </w:rPr>
        <w:t>t</w:t>
      </w:r>
      <w:r>
        <w:rPr>
          <w:spacing w:val="13"/>
          <w:sz w:val="24"/>
          <w:szCs w:val="24"/>
        </w:rPr>
        <w:t xml:space="preserve"> </w:t>
      </w:r>
      <w:r>
        <w:rPr>
          <w:spacing w:val="-5"/>
          <w:sz w:val="24"/>
          <w:szCs w:val="24"/>
        </w:rPr>
        <w:t>b</w:t>
      </w:r>
      <w:r>
        <w:rPr>
          <w:sz w:val="24"/>
          <w:szCs w:val="24"/>
        </w:rPr>
        <w:t xml:space="preserve">e </w:t>
      </w:r>
      <w:r>
        <w:rPr>
          <w:spacing w:val="-4"/>
          <w:sz w:val="24"/>
          <w:szCs w:val="24"/>
        </w:rPr>
        <w:t>l</w:t>
      </w:r>
      <w:r>
        <w:rPr>
          <w:spacing w:val="4"/>
          <w:sz w:val="24"/>
          <w:szCs w:val="24"/>
        </w:rPr>
        <w:t>e</w:t>
      </w:r>
      <w:r>
        <w:rPr>
          <w:spacing w:val="-2"/>
          <w:sz w:val="24"/>
          <w:szCs w:val="24"/>
        </w:rPr>
        <w:t>s</w:t>
      </w:r>
      <w:r>
        <w:rPr>
          <w:sz w:val="24"/>
          <w:szCs w:val="24"/>
        </w:rPr>
        <w:t>s</w:t>
      </w:r>
      <w:r>
        <w:rPr>
          <w:spacing w:val="6"/>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3"/>
          <w:sz w:val="24"/>
          <w:szCs w:val="24"/>
        </w:rPr>
        <w:t xml:space="preserve"> </w:t>
      </w:r>
      <w:r>
        <w:rPr>
          <w:spacing w:val="5"/>
          <w:sz w:val="24"/>
          <w:szCs w:val="24"/>
        </w:rPr>
        <w:t>t</w:t>
      </w:r>
      <w:r>
        <w:rPr>
          <w:sz w:val="24"/>
          <w:szCs w:val="24"/>
        </w:rPr>
        <w:t>w</w:t>
      </w:r>
      <w:r>
        <w:rPr>
          <w:spacing w:val="-10"/>
          <w:sz w:val="24"/>
          <w:szCs w:val="24"/>
        </w:rPr>
        <w:t>i</w:t>
      </w:r>
      <w:r>
        <w:rPr>
          <w:spacing w:val="-1"/>
          <w:sz w:val="24"/>
          <w:szCs w:val="24"/>
        </w:rPr>
        <w:t>c</w:t>
      </w:r>
      <w:r>
        <w:rPr>
          <w:sz w:val="24"/>
          <w:szCs w:val="24"/>
        </w:rPr>
        <w:t>e</w:t>
      </w:r>
      <w:r>
        <w:rPr>
          <w:spacing w:val="7"/>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t</w:t>
      </w:r>
      <w:r>
        <w:rPr>
          <w:sz w:val="24"/>
          <w:szCs w:val="24"/>
        </w:rPr>
        <w:t>h</w:t>
      </w:r>
      <w:r>
        <w:rPr>
          <w:spacing w:val="-9"/>
          <w:sz w:val="24"/>
          <w:szCs w:val="24"/>
        </w:rPr>
        <w:t>i</w:t>
      </w:r>
      <w:r>
        <w:rPr>
          <w:spacing w:val="-1"/>
          <w:sz w:val="24"/>
          <w:szCs w:val="24"/>
        </w:rPr>
        <w:t>c</w:t>
      </w:r>
      <w:r>
        <w:rPr>
          <w:spacing w:val="5"/>
          <w:sz w:val="24"/>
          <w:szCs w:val="24"/>
        </w:rPr>
        <w:t>k</w:t>
      </w:r>
      <w:r>
        <w:rPr>
          <w:sz w:val="24"/>
          <w:szCs w:val="24"/>
        </w:rPr>
        <w:t>n</w:t>
      </w:r>
      <w:r>
        <w:rPr>
          <w:spacing w:val="-1"/>
          <w:sz w:val="24"/>
          <w:szCs w:val="24"/>
        </w:rPr>
        <w:t>e</w:t>
      </w:r>
      <w:r>
        <w:rPr>
          <w:spacing w:val="-2"/>
          <w:sz w:val="24"/>
          <w:szCs w:val="24"/>
        </w:rPr>
        <w:t>s</w:t>
      </w:r>
      <w:r>
        <w:rPr>
          <w:sz w:val="24"/>
          <w:szCs w:val="24"/>
        </w:rPr>
        <w:t>s</w:t>
      </w:r>
      <w:r>
        <w:rPr>
          <w:spacing w:val="6"/>
          <w:sz w:val="24"/>
          <w:szCs w:val="24"/>
        </w:rPr>
        <w:t xml:space="preserve"> </w:t>
      </w:r>
      <w:r>
        <w:rPr>
          <w:spacing w:val="9"/>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b</w:t>
      </w:r>
      <w:r>
        <w:rPr>
          <w:spacing w:val="-1"/>
          <w:sz w:val="24"/>
          <w:szCs w:val="24"/>
        </w:rPr>
        <w:t>a</w:t>
      </w:r>
      <w:r>
        <w:rPr>
          <w:spacing w:val="5"/>
          <w:sz w:val="24"/>
          <w:szCs w:val="24"/>
        </w:rPr>
        <w:t>tt</w:t>
      </w:r>
      <w:r>
        <w:rPr>
          <w:spacing w:val="-1"/>
          <w:sz w:val="24"/>
          <w:szCs w:val="24"/>
        </w:rPr>
        <w:t>e</w:t>
      </w:r>
      <w:r>
        <w:rPr>
          <w:spacing w:val="-5"/>
          <w:sz w:val="24"/>
          <w:szCs w:val="24"/>
        </w:rPr>
        <w:t>n</w:t>
      </w:r>
      <w:r>
        <w:rPr>
          <w:spacing w:val="-2"/>
          <w:sz w:val="24"/>
          <w:szCs w:val="24"/>
        </w:rPr>
        <w:t>s</w:t>
      </w:r>
      <w:r>
        <w:rPr>
          <w:sz w:val="24"/>
          <w:szCs w:val="24"/>
        </w:rPr>
        <w:t>.</w:t>
      </w:r>
      <w:r>
        <w:rPr>
          <w:spacing w:val="10"/>
          <w:sz w:val="24"/>
          <w:szCs w:val="24"/>
        </w:rPr>
        <w:t xml:space="preserve"> </w:t>
      </w:r>
      <w:r>
        <w:rPr>
          <w:spacing w:val="2"/>
          <w:sz w:val="24"/>
          <w:szCs w:val="24"/>
        </w:rPr>
        <w:t>T</w:t>
      </w:r>
      <w:r>
        <w:rPr>
          <w:spacing w:val="-5"/>
          <w:sz w:val="24"/>
          <w:szCs w:val="24"/>
        </w:rPr>
        <w:t>h</w:t>
      </w:r>
      <w:r>
        <w:rPr>
          <w:sz w:val="24"/>
          <w:szCs w:val="24"/>
        </w:rPr>
        <w:t>e</w:t>
      </w:r>
      <w:r>
        <w:rPr>
          <w:spacing w:val="13"/>
          <w:sz w:val="24"/>
          <w:szCs w:val="24"/>
        </w:rPr>
        <w:t xml:space="preserve"> </w:t>
      </w:r>
      <w:r>
        <w:rPr>
          <w:sz w:val="24"/>
          <w:szCs w:val="24"/>
        </w:rPr>
        <w:t>n</w:t>
      </w:r>
      <w:r>
        <w:rPr>
          <w:spacing w:val="4"/>
          <w:sz w:val="24"/>
          <w:szCs w:val="24"/>
        </w:rPr>
        <w:t>a</w:t>
      </w:r>
      <w:r>
        <w:rPr>
          <w:spacing w:val="-4"/>
          <w:sz w:val="24"/>
          <w:szCs w:val="24"/>
        </w:rPr>
        <w:t>il</w:t>
      </w:r>
      <w:r>
        <w:rPr>
          <w:sz w:val="24"/>
          <w:szCs w:val="24"/>
        </w:rPr>
        <w:t>s</w:t>
      </w:r>
      <w:r>
        <w:rPr>
          <w:spacing w:val="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n</w:t>
      </w:r>
      <w:r>
        <w:rPr>
          <w:spacing w:val="5"/>
          <w:sz w:val="24"/>
          <w:szCs w:val="24"/>
        </w:rPr>
        <w:t>o</w:t>
      </w:r>
      <w:r>
        <w:rPr>
          <w:sz w:val="24"/>
          <w:szCs w:val="24"/>
        </w:rPr>
        <w:t>t</w:t>
      </w:r>
      <w:r>
        <w:rPr>
          <w:spacing w:val="8"/>
          <w:sz w:val="24"/>
          <w:szCs w:val="24"/>
        </w:rPr>
        <w:t xml:space="preserve"> </w:t>
      </w:r>
      <w:r>
        <w:rPr>
          <w:sz w:val="24"/>
          <w:szCs w:val="24"/>
        </w:rPr>
        <w:t>p</w:t>
      </w:r>
      <w:r>
        <w:rPr>
          <w:spacing w:val="-3"/>
          <w:sz w:val="24"/>
          <w:szCs w:val="24"/>
        </w:rPr>
        <w:t>r</w:t>
      </w:r>
      <w:r>
        <w:rPr>
          <w:sz w:val="24"/>
          <w:szCs w:val="24"/>
        </w:rPr>
        <w:t>ot</w:t>
      </w:r>
      <w:r>
        <w:rPr>
          <w:spacing w:val="2"/>
          <w:sz w:val="24"/>
          <w:szCs w:val="24"/>
        </w:rPr>
        <w:t>r</w:t>
      </w:r>
      <w:r>
        <w:rPr>
          <w:sz w:val="24"/>
          <w:szCs w:val="24"/>
        </w:rPr>
        <w:t>ude</w:t>
      </w:r>
      <w:r>
        <w:rPr>
          <w:spacing w:val="7"/>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 xml:space="preserve">e </w:t>
      </w:r>
      <w:r>
        <w:rPr>
          <w:spacing w:val="5"/>
          <w:sz w:val="24"/>
          <w:szCs w:val="24"/>
        </w:rPr>
        <w:t>t</w:t>
      </w:r>
      <w:r>
        <w:rPr>
          <w:spacing w:val="-5"/>
          <w:sz w:val="24"/>
          <w:szCs w:val="24"/>
        </w:rPr>
        <w:t>h</w:t>
      </w:r>
      <w:r>
        <w:rPr>
          <w:sz w:val="24"/>
          <w:szCs w:val="24"/>
        </w:rPr>
        <w:t>e</w:t>
      </w:r>
      <w:r>
        <w:rPr>
          <w:spacing w:val="59"/>
          <w:sz w:val="24"/>
          <w:szCs w:val="24"/>
        </w:rPr>
        <w:t xml:space="preserve"> </w:t>
      </w:r>
      <w:r>
        <w:rPr>
          <w:sz w:val="24"/>
          <w:szCs w:val="24"/>
        </w:rPr>
        <w:t>g</w:t>
      </w:r>
      <w:r>
        <w:rPr>
          <w:spacing w:val="-1"/>
          <w:sz w:val="24"/>
          <w:szCs w:val="24"/>
        </w:rPr>
        <w:t>e</w:t>
      </w:r>
      <w:r>
        <w:rPr>
          <w:spacing w:val="-5"/>
          <w:sz w:val="24"/>
          <w:szCs w:val="24"/>
        </w:rPr>
        <w:t>n</w:t>
      </w:r>
      <w:r>
        <w:rPr>
          <w:spacing w:val="-1"/>
          <w:sz w:val="24"/>
          <w:szCs w:val="24"/>
        </w:rPr>
        <w:t>e</w:t>
      </w:r>
      <w:r>
        <w:rPr>
          <w:spacing w:val="1"/>
          <w:sz w:val="24"/>
          <w:szCs w:val="24"/>
        </w:rPr>
        <w:t>r</w:t>
      </w:r>
      <w:r>
        <w:rPr>
          <w:spacing w:val="4"/>
          <w:sz w:val="24"/>
          <w:szCs w:val="24"/>
        </w:rPr>
        <w:t>a</w:t>
      </w:r>
      <w:r>
        <w:rPr>
          <w:sz w:val="24"/>
          <w:szCs w:val="24"/>
        </w:rPr>
        <w:t>l</w:t>
      </w:r>
      <w:r>
        <w:rPr>
          <w:spacing w:val="51"/>
          <w:sz w:val="24"/>
          <w:szCs w:val="24"/>
        </w:rPr>
        <w:t xml:space="preserve"> </w:t>
      </w:r>
      <w:r>
        <w:rPr>
          <w:spacing w:val="-2"/>
          <w:sz w:val="24"/>
          <w:szCs w:val="24"/>
        </w:rPr>
        <w:t>s</w:t>
      </w:r>
      <w:r>
        <w:rPr>
          <w:sz w:val="24"/>
          <w:szCs w:val="24"/>
        </w:rPr>
        <w:t>u</w:t>
      </w:r>
      <w:r>
        <w:rPr>
          <w:spacing w:val="6"/>
          <w:sz w:val="24"/>
          <w:szCs w:val="24"/>
        </w:rPr>
        <w:t>r</w:t>
      </w:r>
      <w:r>
        <w:rPr>
          <w:spacing w:val="-3"/>
          <w:sz w:val="24"/>
          <w:szCs w:val="24"/>
        </w:rPr>
        <w:t>f</w:t>
      </w:r>
      <w:r>
        <w:rPr>
          <w:spacing w:val="-1"/>
          <w:sz w:val="24"/>
          <w:szCs w:val="24"/>
        </w:rPr>
        <w:t>ac</w:t>
      </w:r>
      <w:r>
        <w:rPr>
          <w:sz w:val="24"/>
          <w:szCs w:val="24"/>
        </w:rPr>
        <w:t>e</w:t>
      </w:r>
      <w:r>
        <w:rPr>
          <w:spacing w:val="59"/>
          <w:sz w:val="24"/>
          <w:szCs w:val="24"/>
        </w:rPr>
        <w:t xml:space="preserve"> </w:t>
      </w:r>
      <w:proofErr w:type="gramStart"/>
      <w:r>
        <w:rPr>
          <w:spacing w:val="4"/>
          <w:sz w:val="24"/>
          <w:szCs w:val="24"/>
        </w:rPr>
        <w:t>a</w:t>
      </w:r>
      <w:r>
        <w:rPr>
          <w:spacing w:val="-5"/>
          <w:sz w:val="24"/>
          <w:szCs w:val="24"/>
        </w:rPr>
        <w:t>n</w:t>
      </w:r>
      <w:r>
        <w:rPr>
          <w:sz w:val="24"/>
          <w:szCs w:val="24"/>
        </w:rPr>
        <w:t xml:space="preserve">d  </w:t>
      </w:r>
      <w:r>
        <w:rPr>
          <w:spacing w:val="-2"/>
          <w:sz w:val="24"/>
          <w:szCs w:val="24"/>
        </w:rPr>
        <w:t>s</w:t>
      </w:r>
      <w:r>
        <w:rPr>
          <w:spacing w:val="-5"/>
          <w:sz w:val="24"/>
          <w:szCs w:val="24"/>
        </w:rPr>
        <w:t>h</w:t>
      </w:r>
      <w:r>
        <w:rPr>
          <w:spacing w:val="4"/>
          <w:sz w:val="24"/>
          <w:szCs w:val="24"/>
        </w:rPr>
        <w:t>a</w:t>
      </w:r>
      <w:r>
        <w:rPr>
          <w:sz w:val="24"/>
          <w:szCs w:val="24"/>
        </w:rPr>
        <w:t>ll</w:t>
      </w:r>
      <w:proofErr w:type="gramEnd"/>
      <w:r>
        <w:rPr>
          <w:sz w:val="24"/>
          <w:szCs w:val="24"/>
        </w:rPr>
        <w:t xml:space="preserve"> </w:t>
      </w:r>
      <w:r>
        <w:rPr>
          <w:spacing w:val="1"/>
          <w:sz w:val="24"/>
          <w:szCs w:val="24"/>
        </w:rPr>
        <w:t xml:space="preserve"> </w:t>
      </w:r>
      <w:r>
        <w:rPr>
          <w:spacing w:val="-5"/>
          <w:sz w:val="24"/>
          <w:szCs w:val="24"/>
        </w:rPr>
        <w:t>n</w:t>
      </w:r>
      <w:r>
        <w:rPr>
          <w:sz w:val="24"/>
          <w:szCs w:val="24"/>
        </w:rPr>
        <w:t xml:space="preserve">ot </w:t>
      </w:r>
      <w:r>
        <w:rPr>
          <w:spacing w:val="5"/>
          <w:sz w:val="24"/>
          <w:szCs w:val="24"/>
        </w:rPr>
        <w:t xml:space="preserve"> </w:t>
      </w:r>
      <w:r>
        <w:rPr>
          <w:spacing w:val="-5"/>
          <w:sz w:val="24"/>
          <w:szCs w:val="24"/>
        </w:rPr>
        <w:t>h</w:t>
      </w:r>
      <w:r>
        <w:rPr>
          <w:spacing w:val="-1"/>
          <w:sz w:val="24"/>
          <w:szCs w:val="24"/>
        </w:rPr>
        <w:t>a</w:t>
      </w:r>
      <w:r>
        <w:rPr>
          <w:spacing w:val="-5"/>
          <w:sz w:val="24"/>
          <w:szCs w:val="24"/>
        </w:rPr>
        <w:t>v</w:t>
      </w:r>
      <w:r>
        <w:rPr>
          <w:sz w:val="24"/>
          <w:szCs w:val="24"/>
        </w:rPr>
        <w:t>e</w:t>
      </w:r>
      <w:r>
        <w:rPr>
          <w:spacing w:val="59"/>
          <w:sz w:val="24"/>
          <w:szCs w:val="24"/>
        </w:rPr>
        <w:t xml:space="preserve"> </w:t>
      </w:r>
      <w:r>
        <w:rPr>
          <w:spacing w:val="4"/>
          <w:sz w:val="24"/>
          <w:szCs w:val="24"/>
        </w:rPr>
        <w:t>e</w:t>
      </w:r>
      <w:r>
        <w:rPr>
          <w:spacing w:val="-5"/>
          <w:sz w:val="24"/>
          <w:szCs w:val="24"/>
        </w:rPr>
        <w:t>x</w:t>
      </w:r>
      <w:r>
        <w:rPr>
          <w:sz w:val="24"/>
          <w:szCs w:val="24"/>
        </w:rPr>
        <w:t>p</w:t>
      </w:r>
      <w:r>
        <w:rPr>
          <w:spacing w:val="5"/>
          <w:sz w:val="24"/>
          <w:szCs w:val="24"/>
        </w:rPr>
        <w:t>o</w:t>
      </w:r>
      <w:r>
        <w:rPr>
          <w:spacing w:val="-2"/>
          <w:sz w:val="24"/>
          <w:szCs w:val="24"/>
        </w:rPr>
        <w:t>s</w:t>
      </w:r>
      <w:r>
        <w:rPr>
          <w:spacing w:val="-1"/>
          <w:sz w:val="24"/>
          <w:szCs w:val="24"/>
        </w:rPr>
        <w:t>e</w:t>
      </w:r>
      <w:r>
        <w:rPr>
          <w:sz w:val="24"/>
          <w:szCs w:val="24"/>
        </w:rPr>
        <w:t xml:space="preserve">d  </w:t>
      </w:r>
      <w:r>
        <w:rPr>
          <w:spacing w:val="-2"/>
          <w:sz w:val="24"/>
          <w:szCs w:val="24"/>
        </w:rPr>
        <w:t>s</w:t>
      </w:r>
      <w:r>
        <w:rPr>
          <w:spacing w:val="-5"/>
          <w:sz w:val="24"/>
          <w:szCs w:val="24"/>
        </w:rPr>
        <w:t>h</w:t>
      </w:r>
      <w:r>
        <w:rPr>
          <w:spacing w:val="-1"/>
          <w:sz w:val="24"/>
          <w:szCs w:val="24"/>
        </w:rPr>
        <w:t>a</w:t>
      </w:r>
      <w:r>
        <w:rPr>
          <w:spacing w:val="1"/>
          <w:sz w:val="24"/>
          <w:szCs w:val="24"/>
        </w:rPr>
        <w:t>r</w:t>
      </w:r>
      <w:r>
        <w:rPr>
          <w:sz w:val="24"/>
          <w:szCs w:val="24"/>
        </w:rPr>
        <w:t xml:space="preserve">p, </w:t>
      </w:r>
      <w:r>
        <w:rPr>
          <w:spacing w:val="2"/>
          <w:sz w:val="24"/>
          <w:szCs w:val="24"/>
        </w:rPr>
        <w:t xml:space="preserve"> </w:t>
      </w:r>
      <w:r>
        <w:rPr>
          <w:spacing w:val="-1"/>
          <w:sz w:val="24"/>
          <w:szCs w:val="24"/>
        </w:rPr>
        <w:t>e</w:t>
      </w:r>
      <w:r>
        <w:rPr>
          <w:sz w:val="24"/>
          <w:szCs w:val="24"/>
        </w:rPr>
        <w:t>dg</w:t>
      </w:r>
      <w:r>
        <w:rPr>
          <w:spacing w:val="-1"/>
          <w:sz w:val="24"/>
          <w:szCs w:val="24"/>
        </w:rPr>
        <w:t>e</w:t>
      </w:r>
      <w:r>
        <w:rPr>
          <w:sz w:val="24"/>
          <w:szCs w:val="24"/>
        </w:rPr>
        <w:t>s</w:t>
      </w:r>
      <w:r>
        <w:rPr>
          <w:spacing w:val="53"/>
          <w:sz w:val="24"/>
          <w:szCs w:val="24"/>
        </w:rPr>
        <w:t xml:space="preserve"> </w:t>
      </w:r>
      <w:r>
        <w:rPr>
          <w:spacing w:val="5"/>
          <w:sz w:val="24"/>
          <w:szCs w:val="24"/>
        </w:rPr>
        <w:t>o</w:t>
      </w:r>
      <w:r>
        <w:rPr>
          <w:sz w:val="24"/>
          <w:szCs w:val="24"/>
        </w:rPr>
        <w:t>r</w:t>
      </w:r>
      <w:r>
        <w:rPr>
          <w:spacing w:val="57"/>
          <w:sz w:val="24"/>
          <w:szCs w:val="24"/>
        </w:rPr>
        <w:t xml:space="preserve"> </w:t>
      </w:r>
      <w:r>
        <w:rPr>
          <w:spacing w:val="-1"/>
          <w:sz w:val="24"/>
          <w:szCs w:val="24"/>
        </w:rPr>
        <w:t>a</w:t>
      </w:r>
      <w:r>
        <w:rPr>
          <w:spacing w:val="-4"/>
          <w:sz w:val="24"/>
          <w:szCs w:val="24"/>
        </w:rPr>
        <w:t>l</w:t>
      </w:r>
      <w:r>
        <w:rPr>
          <w:spacing w:val="-9"/>
          <w:sz w:val="24"/>
          <w:szCs w:val="24"/>
        </w:rPr>
        <w:t>l</w:t>
      </w:r>
      <w:r>
        <w:rPr>
          <w:spacing w:val="5"/>
          <w:sz w:val="24"/>
          <w:szCs w:val="24"/>
        </w:rPr>
        <w:t>o</w:t>
      </w:r>
      <w:r>
        <w:rPr>
          <w:sz w:val="24"/>
          <w:szCs w:val="24"/>
        </w:rPr>
        <w:t>w</w:t>
      </w:r>
      <w:r>
        <w:rPr>
          <w:spacing w:val="59"/>
          <w:sz w:val="24"/>
          <w:szCs w:val="24"/>
        </w:rPr>
        <w:t xml:space="preserve"> </w:t>
      </w:r>
      <w:r>
        <w:rPr>
          <w:spacing w:val="5"/>
          <w:sz w:val="24"/>
          <w:szCs w:val="24"/>
        </w:rPr>
        <w:t>t</w:t>
      </w:r>
      <w:r>
        <w:rPr>
          <w:sz w:val="24"/>
          <w:szCs w:val="24"/>
        </w:rPr>
        <w:t xml:space="preserve">he </w:t>
      </w:r>
      <w:r>
        <w:rPr>
          <w:spacing w:val="-5"/>
          <w:sz w:val="24"/>
          <w:szCs w:val="24"/>
        </w:rPr>
        <w:t>b</w:t>
      </w:r>
      <w:r>
        <w:rPr>
          <w:spacing w:val="-1"/>
          <w:sz w:val="24"/>
          <w:szCs w:val="24"/>
        </w:rPr>
        <w:t>a</w:t>
      </w:r>
      <w:r>
        <w:rPr>
          <w:spacing w:val="5"/>
          <w:sz w:val="24"/>
          <w:szCs w:val="24"/>
        </w:rPr>
        <w:t>tt</w:t>
      </w:r>
      <w:r>
        <w:rPr>
          <w:spacing w:val="-1"/>
          <w:sz w:val="24"/>
          <w:szCs w:val="24"/>
        </w:rPr>
        <w:t>e</w:t>
      </w:r>
      <w:r>
        <w:rPr>
          <w:spacing w:val="-5"/>
          <w:sz w:val="24"/>
          <w:szCs w:val="24"/>
        </w:rPr>
        <w:t>n</w:t>
      </w:r>
      <w:r>
        <w:rPr>
          <w:sz w:val="24"/>
          <w:szCs w:val="24"/>
        </w:rPr>
        <w:t>s</w:t>
      </w:r>
      <w:r>
        <w:rPr>
          <w:spacing w:val="1"/>
          <w:sz w:val="24"/>
          <w:szCs w:val="24"/>
        </w:rPr>
        <w:t xml:space="preserve"> </w:t>
      </w:r>
      <w:r>
        <w:rPr>
          <w:sz w:val="24"/>
          <w:szCs w:val="24"/>
        </w:rPr>
        <w:t>to</w:t>
      </w:r>
      <w:r>
        <w:rPr>
          <w:spacing w:val="3"/>
          <w:sz w:val="24"/>
          <w:szCs w:val="24"/>
        </w:rPr>
        <w:t xml:space="preserve"> </w:t>
      </w:r>
      <w:r>
        <w:rPr>
          <w:spacing w:val="-5"/>
          <w:sz w:val="24"/>
          <w:szCs w:val="24"/>
        </w:rPr>
        <w:t>b</w:t>
      </w:r>
      <w:r>
        <w:rPr>
          <w:sz w:val="24"/>
          <w:szCs w:val="24"/>
        </w:rPr>
        <w:t>e</w:t>
      </w:r>
      <w:r>
        <w:rPr>
          <w:spacing w:val="1"/>
          <w:sz w:val="24"/>
          <w:szCs w:val="24"/>
        </w:rPr>
        <w:t xml:space="preserve"> r</w:t>
      </w:r>
      <w:r>
        <w:rPr>
          <w:spacing w:val="4"/>
          <w:sz w:val="24"/>
          <w:szCs w:val="24"/>
        </w:rPr>
        <w:t>e</w:t>
      </w:r>
      <w:r>
        <w:rPr>
          <w:spacing w:val="-9"/>
          <w:sz w:val="24"/>
          <w:szCs w:val="24"/>
        </w:rPr>
        <w:t>l</w:t>
      </w:r>
      <w:r>
        <w:rPr>
          <w:spacing w:val="-1"/>
          <w:sz w:val="24"/>
          <w:szCs w:val="24"/>
        </w:rPr>
        <w:t>e</w:t>
      </w:r>
      <w:r>
        <w:rPr>
          <w:spacing w:val="4"/>
          <w:sz w:val="24"/>
          <w:szCs w:val="24"/>
        </w:rPr>
        <w:t>a</w:t>
      </w:r>
      <w:r>
        <w:rPr>
          <w:spacing w:val="-2"/>
          <w:sz w:val="24"/>
          <w:szCs w:val="24"/>
        </w:rPr>
        <w:t>s</w:t>
      </w:r>
      <w:r>
        <w:rPr>
          <w:spacing w:val="-1"/>
          <w:sz w:val="24"/>
          <w:szCs w:val="24"/>
        </w:rPr>
        <w:t>e</w:t>
      </w:r>
      <w:r>
        <w:rPr>
          <w:sz w:val="24"/>
          <w:szCs w:val="24"/>
        </w:rPr>
        <w:t>d</w:t>
      </w:r>
      <w:r>
        <w:rPr>
          <w:spacing w:val="2"/>
          <w:sz w:val="24"/>
          <w:szCs w:val="24"/>
        </w:rPr>
        <w:t xml:space="preserve"> </w:t>
      </w:r>
      <w:r>
        <w:rPr>
          <w:sz w:val="24"/>
          <w:szCs w:val="24"/>
        </w:rPr>
        <w:t>due</w:t>
      </w:r>
      <w:r>
        <w:rPr>
          <w:spacing w:val="1"/>
          <w:sz w:val="24"/>
          <w:szCs w:val="24"/>
        </w:rPr>
        <w:t xml:space="preserve"> </w:t>
      </w:r>
      <w:r>
        <w:rPr>
          <w:sz w:val="24"/>
          <w:szCs w:val="24"/>
        </w:rPr>
        <w:t>to</w:t>
      </w:r>
      <w:r>
        <w:rPr>
          <w:spacing w:val="6"/>
          <w:sz w:val="24"/>
          <w:szCs w:val="24"/>
        </w:rPr>
        <w:t xml:space="preserve"> </w:t>
      </w:r>
      <w:r>
        <w:rPr>
          <w:spacing w:val="-6"/>
          <w:sz w:val="24"/>
          <w:szCs w:val="24"/>
        </w:rPr>
        <w:t>c</w:t>
      </w:r>
      <w:r>
        <w:rPr>
          <w:sz w:val="24"/>
          <w:szCs w:val="24"/>
        </w:rPr>
        <w:t>o</w:t>
      </w:r>
      <w:r>
        <w:rPr>
          <w:spacing w:val="1"/>
          <w:sz w:val="24"/>
          <w:szCs w:val="24"/>
        </w:rPr>
        <w:t>r</w:t>
      </w:r>
      <w:r>
        <w:rPr>
          <w:spacing w:val="-3"/>
          <w:sz w:val="24"/>
          <w:szCs w:val="24"/>
        </w:rPr>
        <w:t>r</w:t>
      </w:r>
      <w:r>
        <w:rPr>
          <w:spacing w:val="5"/>
          <w:sz w:val="24"/>
          <w:szCs w:val="24"/>
        </w:rPr>
        <w:t>o</w:t>
      </w:r>
      <w:r>
        <w:rPr>
          <w:spacing w:val="-2"/>
          <w:sz w:val="24"/>
          <w:szCs w:val="24"/>
        </w:rPr>
        <w:t>s</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8" w:line="280" w:lineRule="exact"/>
        <w:rPr>
          <w:sz w:val="28"/>
          <w:szCs w:val="28"/>
        </w:rPr>
      </w:pPr>
    </w:p>
    <w:p w:rsidR="008D75EE" w:rsidRDefault="00B30AA0">
      <w:pPr>
        <w:spacing w:line="260" w:lineRule="exact"/>
        <w:ind w:left="1953" w:right="1162" w:hanging="720"/>
        <w:jc w:val="both"/>
        <w:rPr>
          <w:sz w:val="24"/>
          <w:szCs w:val="24"/>
        </w:rPr>
      </w:pPr>
      <w:proofErr w:type="gramStart"/>
      <w:r>
        <w:rPr>
          <w:sz w:val="24"/>
          <w:szCs w:val="24"/>
        </w:rPr>
        <w:t>2</w:t>
      </w:r>
      <w:r>
        <w:rPr>
          <w:spacing w:val="2"/>
          <w:sz w:val="24"/>
          <w:szCs w:val="24"/>
        </w:rPr>
        <w:t>.</w:t>
      </w:r>
      <w:r>
        <w:rPr>
          <w:sz w:val="24"/>
          <w:szCs w:val="24"/>
        </w:rPr>
        <w:t>11</w:t>
      </w:r>
      <w:r>
        <w:rPr>
          <w:spacing w:val="2"/>
          <w:sz w:val="24"/>
          <w:szCs w:val="24"/>
        </w:rPr>
        <w:t>.</w:t>
      </w:r>
      <w:r>
        <w:rPr>
          <w:sz w:val="24"/>
          <w:szCs w:val="24"/>
        </w:rPr>
        <w:t xml:space="preserve">15 </w:t>
      </w:r>
      <w:r>
        <w:rPr>
          <w:spacing w:val="56"/>
          <w:sz w:val="24"/>
          <w:szCs w:val="24"/>
        </w:rPr>
        <w:t xml:space="preserve"> </w:t>
      </w:r>
      <w:r>
        <w:rPr>
          <w:spacing w:val="2"/>
          <w:sz w:val="24"/>
          <w:szCs w:val="24"/>
        </w:rPr>
        <w:t>T</w:t>
      </w:r>
      <w:r>
        <w:rPr>
          <w:spacing w:val="-5"/>
          <w:sz w:val="24"/>
          <w:szCs w:val="24"/>
        </w:rPr>
        <w:t>h</w:t>
      </w:r>
      <w:r>
        <w:rPr>
          <w:sz w:val="24"/>
          <w:szCs w:val="24"/>
        </w:rPr>
        <w:t>e</w:t>
      </w:r>
      <w:proofErr w:type="gramEnd"/>
      <w:r>
        <w:rPr>
          <w:spacing w:val="9"/>
          <w:sz w:val="24"/>
          <w:szCs w:val="24"/>
        </w:rPr>
        <w:t xml:space="preserve"> </w:t>
      </w:r>
      <w:r>
        <w:rPr>
          <w:spacing w:val="-5"/>
          <w:sz w:val="24"/>
          <w:szCs w:val="24"/>
        </w:rPr>
        <w:t>n</w:t>
      </w:r>
      <w:r>
        <w:rPr>
          <w:sz w:val="24"/>
          <w:szCs w:val="24"/>
        </w:rPr>
        <w:t>u</w:t>
      </w:r>
      <w:r>
        <w:rPr>
          <w:spacing w:val="5"/>
          <w:sz w:val="24"/>
          <w:szCs w:val="24"/>
        </w:rPr>
        <w:t>t</w:t>
      </w:r>
      <w:r>
        <w:rPr>
          <w:sz w:val="24"/>
          <w:szCs w:val="24"/>
        </w:rPr>
        <w:t>s</w:t>
      </w:r>
      <w:r>
        <w:rPr>
          <w:spacing w:val="8"/>
          <w:sz w:val="24"/>
          <w:szCs w:val="24"/>
        </w:rPr>
        <w:t xml:space="preserve"> </w:t>
      </w:r>
      <w:r>
        <w:rPr>
          <w:spacing w:val="5"/>
          <w:sz w:val="24"/>
          <w:szCs w:val="24"/>
        </w:rPr>
        <w:t>o</w:t>
      </w:r>
      <w:r>
        <w:rPr>
          <w:sz w:val="24"/>
          <w:szCs w:val="24"/>
        </w:rPr>
        <w:t>n</w:t>
      </w:r>
      <w:r>
        <w:rPr>
          <w:spacing w:val="5"/>
          <w:sz w:val="24"/>
          <w:szCs w:val="24"/>
        </w:rPr>
        <w:t xml:space="preserve"> t</w:t>
      </w:r>
      <w:r>
        <w:rPr>
          <w:spacing w:val="-5"/>
          <w:sz w:val="24"/>
          <w:szCs w:val="24"/>
        </w:rPr>
        <w:t>h</w:t>
      </w:r>
      <w:r>
        <w:rPr>
          <w:sz w:val="24"/>
          <w:szCs w:val="24"/>
        </w:rPr>
        <w:t>e</w:t>
      </w:r>
      <w:r>
        <w:rPr>
          <w:spacing w:val="9"/>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1"/>
          <w:sz w:val="24"/>
          <w:szCs w:val="24"/>
        </w:rPr>
        <w:t xml:space="preserve"> </w:t>
      </w:r>
      <w:r>
        <w:rPr>
          <w:spacing w:val="-2"/>
          <w:sz w:val="24"/>
          <w:szCs w:val="24"/>
        </w:rPr>
        <w:t>s</w:t>
      </w:r>
      <w:r>
        <w:rPr>
          <w:spacing w:val="5"/>
          <w:sz w:val="24"/>
          <w:szCs w:val="24"/>
        </w:rPr>
        <w:t>t</w:t>
      </w:r>
      <w:r>
        <w:rPr>
          <w:sz w:val="24"/>
          <w:szCs w:val="24"/>
        </w:rPr>
        <w:t>uds</w:t>
      </w:r>
      <w:r>
        <w:rPr>
          <w:spacing w:val="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9"/>
          <w:sz w:val="24"/>
          <w:szCs w:val="24"/>
        </w:rPr>
        <w:t xml:space="preserve"> </w:t>
      </w:r>
      <w:r>
        <w:rPr>
          <w:spacing w:val="5"/>
          <w:sz w:val="24"/>
          <w:szCs w:val="24"/>
        </w:rPr>
        <w:t>t</w:t>
      </w:r>
      <w:r>
        <w:rPr>
          <w:spacing w:val="-1"/>
          <w:sz w:val="24"/>
          <w:szCs w:val="24"/>
        </w:rPr>
        <w:t>ac</w:t>
      </w:r>
      <w:r>
        <w:rPr>
          <w:sz w:val="24"/>
          <w:szCs w:val="24"/>
        </w:rPr>
        <w:t>k</w:t>
      </w:r>
      <w:r>
        <w:rPr>
          <w:spacing w:val="10"/>
          <w:sz w:val="24"/>
          <w:szCs w:val="24"/>
        </w:rPr>
        <w:t xml:space="preserve"> </w:t>
      </w:r>
      <w:r>
        <w:rPr>
          <w:sz w:val="24"/>
          <w:szCs w:val="24"/>
        </w:rPr>
        <w:t>w</w:t>
      </w:r>
      <w:r>
        <w:rPr>
          <w:spacing w:val="3"/>
          <w:sz w:val="24"/>
          <w:szCs w:val="24"/>
        </w:rPr>
        <w:t>e</w:t>
      </w:r>
      <w:r>
        <w:rPr>
          <w:spacing w:val="-9"/>
          <w:sz w:val="24"/>
          <w:szCs w:val="24"/>
        </w:rPr>
        <w:t>l</w:t>
      </w:r>
      <w:r>
        <w:rPr>
          <w:sz w:val="24"/>
          <w:szCs w:val="24"/>
        </w:rPr>
        <w:t>d</w:t>
      </w:r>
      <w:r>
        <w:rPr>
          <w:spacing w:val="4"/>
          <w:sz w:val="24"/>
          <w:szCs w:val="24"/>
        </w:rPr>
        <w:t>e</w:t>
      </w:r>
      <w:r>
        <w:rPr>
          <w:sz w:val="24"/>
          <w:szCs w:val="24"/>
        </w:rPr>
        <w:t>d</w:t>
      </w:r>
      <w:r>
        <w:rPr>
          <w:spacing w:val="10"/>
          <w:sz w:val="24"/>
          <w:szCs w:val="24"/>
        </w:rPr>
        <w:t xml:space="preserve"> </w:t>
      </w:r>
      <w:r>
        <w:rPr>
          <w:spacing w:val="5"/>
          <w:sz w:val="24"/>
          <w:szCs w:val="24"/>
        </w:rPr>
        <w:t>o</w:t>
      </w:r>
      <w:r>
        <w:rPr>
          <w:sz w:val="24"/>
          <w:szCs w:val="24"/>
        </w:rPr>
        <w:t xml:space="preserve">n </w:t>
      </w:r>
      <w:r>
        <w:rPr>
          <w:spacing w:val="5"/>
          <w:sz w:val="24"/>
          <w:szCs w:val="24"/>
        </w:rPr>
        <w:t>t</w:t>
      </w:r>
      <w:r>
        <w:rPr>
          <w:spacing w:val="-5"/>
          <w:sz w:val="24"/>
          <w:szCs w:val="24"/>
        </w:rPr>
        <w:t>h</w:t>
      </w:r>
      <w:r>
        <w:rPr>
          <w:sz w:val="24"/>
          <w:szCs w:val="24"/>
        </w:rPr>
        <w:t>e</w:t>
      </w:r>
      <w:r>
        <w:rPr>
          <w:spacing w:val="9"/>
          <w:sz w:val="24"/>
          <w:szCs w:val="24"/>
        </w:rPr>
        <w:t xml:space="preserve"> </w:t>
      </w:r>
      <w:r>
        <w:rPr>
          <w:spacing w:val="5"/>
          <w:sz w:val="24"/>
          <w:szCs w:val="24"/>
        </w:rPr>
        <w:t>o</w:t>
      </w:r>
      <w:r>
        <w:rPr>
          <w:spacing w:val="-5"/>
          <w:sz w:val="24"/>
          <w:szCs w:val="24"/>
        </w:rPr>
        <w:t>n</w:t>
      </w:r>
      <w:r>
        <w:rPr>
          <w:sz w:val="24"/>
          <w:szCs w:val="24"/>
        </w:rPr>
        <w:t>e</w:t>
      </w:r>
      <w:r>
        <w:rPr>
          <w:spacing w:val="9"/>
          <w:sz w:val="24"/>
          <w:szCs w:val="24"/>
        </w:rPr>
        <w:t xml:space="preserve"> </w:t>
      </w:r>
      <w:r>
        <w:rPr>
          <w:spacing w:val="2"/>
          <w:sz w:val="24"/>
          <w:szCs w:val="24"/>
        </w:rPr>
        <w:t>s</w:t>
      </w:r>
      <w:r>
        <w:rPr>
          <w:spacing w:val="-9"/>
          <w:sz w:val="24"/>
          <w:szCs w:val="24"/>
        </w:rPr>
        <w:t>i</w:t>
      </w:r>
      <w:r>
        <w:rPr>
          <w:spacing w:val="5"/>
          <w:sz w:val="24"/>
          <w:szCs w:val="24"/>
        </w:rPr>
        <w:t>d</w:t>
      </w:r>
      <w:r>
        <w:rPr>
          <w:sz w:val="24"/>
          <w:szCs w:val="24"/>
        </w:rPr>
        <w:t>e</w:t>
      </w:r>
      <w:r>
        <w:rPr>
          <w:spacing w:val="14"/>
          <w:sz w:val="24"/>
          <w:szCs w:val="24"/>
        </w:rPr>
        <w:t xml:space="preserve"> </w:t>
      </w:r>
      <w:r>
        <w:rPr>
          <w:spacing w:val="-4"/>
          <w:sz w:val="24"/>
          <w:szCs w:val="24"/>
        </w:rPr>
        <w:t>i</w:t>
      </w:r>
      <w:r>
        <w:rPr>
          <w:sz w:val="24"/>
          <w:szCs w:val="24"/>
        </w:rPr>
        <w:t>n</w:t>
      </w:r>
      <w:r>
        <w:rPr>
          <w:spacing w:val="5"/>
          <w:sz w:val="24"/>
          <w:szCs w:val="24"/>
        </w:rPr>
        <w:t xml:space="preserve"> o</w:t>
      </w:r>
      <w:r>
        <w:rPr>
          <w:spacing w:val="1"/>
          <w:sz w:val="24"/>
          <w:szCs w:val="24"/>
        </w:rPr>
        <w:t>r</w:t>
      </w:r>
      <w:r>
        <w:rPr>
          <w:sz w:val="24"/>
          <w:szCs w:val="24"/>
        </w:rPr>
        <w:t>d</w:t>
      </w:r>
      <w:r>
        <w:rPr>
          <w:spacing w:val="-1"/>
          <w:sz w:val="24"/>
          <w:szCs w:val="24"/>
        </w:rPr>
        <w:t>e</w:t>
      </w:r>
      <w:r>
        <w:rPr>
          <w:sz w:val="24"/>
          <w:szCs w:val="24"/>
        </w:rPr>
        <w:t>r</w:t>
      </w:r>
      <w:r>
        <w:rPr>
          <w:spacing w:val="6"/>
          <w:sz w:val="24"/>
          <w:szCs w:val="24"/>
        </w:rPr>
        <w:t xml:space="preserve"> </w:t>
      </w:r>
      <w:r>
        <w:rPr>
          <w:sz w:val="24"/>
          <w:szCs w:val="24"/>
        </w:rPr>
        <w:t xml:space="preserve">to </w:t>
      </w:r>
      <w:r>
        <w:rPr>
          <w:spacing w:val="-3"/>
          <w:sz w:val="24"/>
          <w:szCs w:val="24"/>
        </w:rPr>
        <w:t>f</w:t>
      </w:r>
      <w:r>
        <w:rPr>
          <w:spacing w:val="5"/>
          <w:sz w:val="24"/>
          <w:szCs w:val="24"/>
        </w:rPr>
        <w:t>u</w:t>
      </w:r>
      <w:r>
        <w:rPr>
          <w:spacing w:val="-4"/>
          <w:sz w:val="24"/>
          <w:szCs w:val="24"/>
        </w:rPr>
        <w:t>l</w:t>
      </w:r>
      <w:r>
        <w:rPr>
          <w:sz w:val="24"/>
          <w:szCs w:val="24"/>
        </w:rPr>
        <w:t>ly</w:t>
      </w:r>
      <w:r>
        <w:rPr>
          <w:spacing w:val="-2"/>
          <w:sz w:val="24"/>
          <w:szCs w:val="24"/>
        </w:rPr>
        <w:t xml:space="preserve"> s</w:t>
      </w:r>
      <w:r>
        <w:rPr>
          <w:spacing w:val="4"/>
          <w:sz w:val="24"/>
          <w:szCs w:val="24"/>
        </w:rPr>
        <w:t>e</w:t>
      </w:r>
      <w:r>
        <w:rPr>
          <w:spacing w:val="-1"/>
          <w:sz w:val="24"/>
          <w:szCs w:val="24"/>
        </w:rPr>
        <w:t>c</w:t>
      </w:r>
      <w:r>
        <w:rPr>
          <w:sz w:val="24"/>
          <w:szCs w:val="24"/>
        </w:rPr>
        <w:t>u</w:t>
      </w:r>
      <w:r>
        <w:rPr>
          <w:spacing w:val="1"/>
          <w:sz w:val="24"/>
          <w:szCs w:val="24"/>
        </w:rPr>
        <w:t>r</w:t>
      </w:r>
      <w:r>
        <w:rPr>
          <w:sz w:val="24"/>
          <w:szCs w:val="24"/>
        </w:rPr>
        <w:t>e</w:t>
      </w:r>
      <w:r>
        <w:rPr>
          <w:spacing w:val="2"/>
          <w:sz w:val="24"/>
          <w:szCs w:val="24"/>
        </w:rPr>
        <w:t xml:space="preserve"> </w:t>
      </w:r>
      <w:r>
        <w:rPr>
          <w:spacing w:val="5"/>
          <w:sz w:val="24"/>
          <w:szCs w:val="24"/>
        </w:rPr>
        <w:t>t</w:t>
      </w:r>
      <w:r>
        <w:rPr>
          <w:spacing w:val="-5"/>
          <w:sz w:val="24"/>
          <w:szCs w:val="24"/>
        </w:rPr>
        <w:t>h</w:t>
      </w:r>
      <w:r>
        <w:rPr>
          <w:spacing w:val="4"/>
          <w:sz w:val="24"/>
          <w:szCs w:val="24"/>
        </w:rPr>
        <w:t>e</w:t>
      </w:r>
      <w:r>
        <w:rPr>
          <w:spacing w:val="-9"/>
          <w:sz w:val="24"/>
          <w:szCs w:val="24"/>
        </w:rPr>
        <w:t>m</w:t>
      </w:r>
      <w:r>
        <w:rPr>
          <w:sz w:val="24"/>
          <w:szCs w:val="24"/>
        </w:rPr>
        <w:t>.</w:t>
      </w:r>
      <w:r>
        <w:rPr>
          <w:spacing w:val="4"/>
          <w:sz w:val="24"/>
          <w:szCs w:val="24"/>
        </w:rPr>
        <w:t xml:space="preserve"> </w:t>
      </w:r>
      <w:r>
        <w:rPr>
          <w:sz w:val="24"/>
          <w:szCs w:val="24"/>
        </w:rPr>
        <w:t>On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1"/>
          <w:sz w:val="24"/>
          <w:szCs w:val="24"/>
        </w:rPr>
        <w:t>ec</w:t>
      </w:r>
      <w:r>
        <w:rPr>
          <w:spacing w:val="5"/>
          <w:sz w:val="24"/>
          <w:szCs w:val="24"/>
        </w:rPr>
        <w:t>o</w:t>
      </w:r>
      <w:r>
        <w:rPr>
          <w:spacing w:val="-5"/>
          <w:sz w:val="24"/>
          <w:szCs w:val="24"/>
        </w:rPr>
        <w:t>n</w:t>
      </w:r>
      <w:r>
        <w:rPr>
          <w:sz w:val="24"/>
          <w:szCs w:val="24"/>
        </w:rPr>
        <w:t>d</w:t>
      </w:r>
      <w:r>
        <w:rPr>
          <w:spacing w:val="3"/>
          <w:sz w:val="24"/>
          <w:szCs w:val="24"/>
        </w:rPr>
        <w:t xml:space="preserve"> </w:t>
      </w:r>
      <w:r>
        <w:rPr>
          <w:spacing w:val="-1"/>
          <w:sz w:val="24"/>
          <w:szCs w:val="24"/>
        </w:rPr>
        <w:t>e</w:t>
      </w:r>
      <w:r>
        <w:rPr>
          <w:spacing w:val="-5"/>
          <w:sz w:val="24"/>
          <w:szCs w:val="24"/>
        </w:rPr>
        <w:t>n</w:t>
      </w:r>
      <w:r>
        <w:rPr>
          <w:sz w:val="24"/>
          <w:szCs w:val="24"/>
        </w:rPr>
        <w:t>d,</w:t>
      </w:r>
      <w:r>
        <w:rPr>
          <w:spacing w:val="4"/>
          <w:sz w:val="24"/>
          <w:szCs w:val="24"/>
        </w:rPr>
        <w:t xml:space="preserve"> </w:t>
      </w:r>
      <w:r>
        <w:rPr>
          <w:sz w:val="24"/>
          <w:szCs w:val="24"/>
        </w:rPr>
        <w:t>a</w:t>
      </w:r>
      <w:r>
        <w:rPr>
          <w:spacing w:val="2"/>
          <w:sz w:val="24"/>
          <w:szCs w:val="24"/>
        </w:rPr>
        <w:t xml:space="preserve"> </w:t>
      </w:r>
      <w:r>
        <w:rPr>
          <w:spacing w:val="-2"/>
          <w:sz w:val="24"/>
          <w:szCs w:val="24"/>
        </w:rPr>
        <w:t>s</w:t>
      </w:r>
      <w:r>
        <w:rPr>
          <w:sz w:val="24"/>
          <w:szCs w:val="24"/>
        </w:rPr>
        <w:t>p</w:t>
      </w:r>
      <w:r>
        <w:rPr>
          <w:spacing w:val="6"/>
          <w:sz w:val="24"/>
          <w:szCs w:val="24"/>
        </w:rPr>
        <w:t>r</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w</w:t>
      </w:r>
      <w:r>
        <w:rPr>
          <w:spacing w:val="3"/>
          <w:sz w:val="24"/>
          <w:szCs w:val="24"/>
        </w:rPr>
        <w:t>a</w:t>
      </w:r>
      <w:r>
        <w:rPr>
          <w:spacing w:val="2"/>
          <w:sz w:val="24"/>
          <w:szCs w:val="24"/>
        </w:rPr>
        <w:t>s</w:t>
      </w:r>
      <w:r>
        <w:rPr>
          <w:spacing w:val="-5"/>
          <w:sz w:val="24"/>
          <w:szCs w:val="24"/>
        </w:rPr>
        <w:t>h</w:t>
      </w:r>
      <w:r>
        <w:rPr>
          <w:spacing w:val="-1"/>
          <w:sz w:val="24"/>
          <w:szCs w:val="24"/>
        </w:rPr>
        <w:t>e</w:t>
      </w:r>
      <w:r>
        <w:rPr>
          <w:sz w:val="24"/>
          <w:szCs w:val="24"/>
        </w:rPr>
        <w:t>r</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z w:val="24"/>
          <w:szCs w:val="24"/>
        </w:rPr>
        <w:t>be</w:t>
      </w:r>
      <w:r>
        <w:rPr>
          <w:spacing w:val="1"/>
          <w:sz w:val="24"/>
          <w:szCs w:val="24"/>
        </w:rPr>
        <w:t xml:space="preserve"> </w:t>
      </w:r>
      <w:r>
        <w:rPr>
          <w:sz w:val="24"/>
          <w:szCs w:val="24"/>
        </w:rPr>
        <w:t>u</w:t>
      </w:r>
      <w:r>
        <w:rPr>
          <w:spacing w:val="-2"/>
          <w:sz w:val="24"/>
          <w:szCs w:val="24"/>
        </w:rPr>
        <w:t>s</w:t>
      </w:r>
      <w:r>
        <w:rPr>
          <w:spacing w:val="-1"/>
          <w:sz w:val="24"/>
          <w:szCs w:val="24"/>
        </w:rPr>
        <w:t>e</w:t>
      </w:r>
      <w:r>
        <w:rPr>
          <w:sz w:val="24"/>
          <w:szCs w:val="24"/>
        </w:rPr>
        <w:t>d.</w:t>
      </w:r>
    </w:p>
    <w:p w:rsidR="008D75EE" w:rsidRDefault="008D75EE">
      <w:pPr>
        <w:spacing w:line="260" w:lineRule="exact"/>
        <w:ind w:left="1953" w:right="1162" w:hanging="720"/>
        <w:jc w:val="both"/>
      </w:pPr>
    </w:p>
    <w:p w:rsidR="008D75EE" w:rsidRDefault="00B30AA0">
      <w:pPr>
        <w:spacing w:line="260" w:lineRule="exact"/>
        <w:ind w:left="1953" w:right="1162" w:hanging="720"/>
        <w:jc w:val="both"/>
        <w:rPr>
          <w:sz w:val="24"/>
          <w:szCs w:val="24"/>
        </w:rPr>
      </w:pPr>
      <w:proofErr w:type="gramStart"/>
      <w:r>
        <w:rPr>
          <w:sz w:val="24"/>
          <w:szCs w:val="24"/>
        </w:rPr>
        <w:t>2</w:t>
      </w:r>
      <w:r>
        <w:rPr>
          <w:spacing w:val="2"/>
          <w:sz w:val="24"/>
          <w:szCs w:val="24"/>
        </w:rPr>
        <w:t>.</w:t>
      </w:r>
      <w:r>
        <w:rPr>
          <w:sz w:val="24"/>
          <w:szCs w:val="24"/>
        </w:rPr>
        <w:t>11</w:t>
      </w:r>
      <w:r>
        <w:rPr>
          <w:spacing w:val="2"/>
          <w:sz w:val="24"/>
          <w:szCs w:val="24"/>
        </w:rPr>
        <w:t>.</w:t>
      </w:r>
      <w:r>
        <w:rPr>
          <w:sz w:val="24"/>
          <w:szCs w:val="24"/>
        </w:rPr>
        <w:t xml:space="preserve">16 </w:t>
      </w:r>
      <w:r>
        <w:rPr>
          <w:spacing w:val="31"/>
          <w:sz w:val="24"/>
          <w:szCs w:val="24"/>
        </w:rPr>
        <w:t xml:space="preserve"> </w:t>
      </w:r>
      <w:r>
        <w:rPr>
          <w:sz w:val="24"/>
          <w:szCs w:val="24"/>
        </w:rPr>
        <w:t>A</w:t>
      </w:r>
      <w:proofErr w:type="gramEnd"/>
      <w:r>
        <w:rPr>
          <w:spacing w:val="3"/>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 xml:space="preserve">l </w:t>
      </w:r>
      <w:r>
        <w:rPr>
          <w:spacing w:val="-1"/>
          <w:sz w:val="24"/>
          <w:szCs w:val="24"/>
        </w:rPr>
        <w:t>c</w:t>
      </w:r>
      <w:r>
        <w:rPr>
          <w:spacing w:val="9"/>
          <w:sz w:val="24"/>
          <w:szCs w:val="24"/>
        </w:rPr>
        <w:t>o</w:t>
      </w:r>
      <w:r>
        <w:rPr>
          <w:spacing w:val="-4"/>
          <w:sz w:val="24"/>
          <w:szCs w:val="24"/>
        </w:rPr>
        <w:t>ll</w:t>
      </w:r>
      <w:r>
        <w:rPr>
          <w:spacing w:val="-1"/>
          <w:sz w:val="24"/>
          <w:szCs w:val="24"/>
        </w:rPr>
        <w:t>a</w:t>
      </w:r>
      <w:r>
        <w:rPr>
          <w:sz w:val="24"/>
          <w:szCs w:val="24"/>
        </w:rPr>
        <w:t>r</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0"/>
          <w:sz w:val="24"/>
          <w:szCs w:val="24"/>
        </w:rPr>
        <w:t xml:space="preserve"> </w:t>
      </w:r>
      <w:r>
        <w:rPr>
          <w:spacing w:val="-5"/>
          <w:sz w:val="24"/>
          <w:szCs w:val="24"/>
        </w:rPr>
        <w:t>b</w:t>
      </w:r>
      <w:r>
        <w:rPr>
          <w:sz w:val="24"/>
          <w:szCs w:val="24"/>
        </w:rPr>
        <w:t>e</w:t>
      </w:r>
      <w:r>
        <w:rPr>
          <w:spacing w:val="8"/>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9"/>
          <w:sz w:val="24"/>
          <w:szCs w:val="24"/>
        </w:rPr>
        <w:t xml:space="preserve"> </w:t>
      </w:r>
      <w:r>
        <w:rPr>
          <w:spacing w:val="5"/>
          <w:sz w:val="24"/>
          <w:szCs w:val="24"/>
        </w:rPr>
        <w:t>t</w:t>
      </w:r>
      <w:r>
        <w:rPr>
          <w:sz w:val="24"/>
          <w:szCs w:val="24"/>
        </w:rPr>
        <w:t>o</w:t>
      </w:r>
      <w:r>
        <w:rPr>
          <w:spacing w:val="13"/>
          <w:sz w:val="24"/>
          <w:szCs w:val="24"/>
        </w:rPr>
        <w:t xml:space="preserve"> </w:t>
      </w:r>
      <w:r>
        <w:rPr>
          <w:spacing w:val="-2"/>
          <w:sz w:val="24"/>
          <w:szCs w:val="24"/>
        </w:rPr>
        <w:t>s</w:t>
      </w:r>
      <w:r>
        <w:rPr>
          <w:spacing w:val="-1"/>
          <w:sz w:val="24"/>
          <w:szCs w:val="24"/>
        </w:rPr>
        <w:t>ec</w:t>
      </w:r>
      <w:r>
        <w:rPr>
          <w:sz w:val="24"/>
          <w:szCs w:val="24"/>
        </w:rPr>
        <w:t>u</w:t>
      </w:r>
      <w:r>
        <w:rPr>
          <w:spacing w:val="1"/>
          <w:sz w:val="24"/>
          <w:szCs w:val="24"/>
        </w:rPr>
        <w:t>r</w:t>
      </w:r>
      <w:r>
        <w:rPr>
          <w:sz w:val="24"/>
          <w:szCs w:val="24"/>
        </w:rPr>
        <w:t>e</w:t>
      </w:r>
      <w:r>
        <w:rPr>
          <w:spacing w:val="8"/>
          <w:sz w:val="24"/>
          <w:szCs w:val="24"/>
        </w:rPr>
        <w:t xml:space="preserve"> </w:t>
      </w:r>
      <w:r>
        <w:rPr>
          <w:spacing w:val="-1"/>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4"/>
          <w:sz w:val="24"/>
          <w:szCs w:val="24"/>
        </w:rPr>
        <w:t xml:space="preserve"> </w:t>
      </w:r>
      <w:r>
        <w:rPr>
          <w:spacing w:val="-2"/>
          <w:sz w:val="24"/>
          <w:szCs w:val="24"/>
        </w:rPr>
        <w:t>s</w:t>
      </w:r>
      <w:r>
        <w:rPr>
          <w:spacing w:val="5"/>
          <w:sz w:val="24"/>
          <w:szCs w:val="24"/>
        </w:rPr>
        <w:t>t</w:t>
      </w:r>
      <w:r>
        <w:rPr>
          <w:sz w:val="24"/>
          <w:szCs w:val="24"/>
        </w:rPr>
        <w:t>ud</w:t>
      </w:r>
      <w:r>
        <w:rPr>
          <w:spacing w:val="-2"/>
          <w:sz w:val="24"/>
          <w:szCs w:val="24"/>
        </w:rPr>
        <w:t>s</w:t>
      </w:r>
      <w:r>
        <w:rPr>
          <w:sz w:val="24"/>
          <w:szCs w:val="24"/>
        </w:rPr>
        <w:t>.</w:t>
      </w:r>
      <w:r>
        <w:rPr>
          <w:spacing w:val="11"/>
          <w:sz w:val="24"/>
          <w:szCs w:val="24"/>
        </w:rPr>
        <w:t xml:space="preserve"> </w:t>
      </w:r>
      <w:r>
        <w:rPr>
          <w:spacing w:val="2"/>
          <w:sz w:val="24"/>
          <w:szCs w:val="24"/>
        </w:rPr>
        <w:t>T</w:t>
      </w:r>
      <w:r>
        <w:rPr>
          <w:sz w:val="24"/>
          <w:szCs w:val="24"/>
        </w:rPr>
        <w:t>h</w:t>
      </w:r>
      <w:r>
        <w:rPr>
          <w:spacing w:val="-4"/>
          <w:sz w:val="24"/>
          <w:szCs w:val="24"/>
        </w:rPr>
        <w:t>i</w:t>
      </w:r>
      <w:r>
        <w:rPr>
          <w:sz w:val="24"/>
          <w:szCs w:val="24"/>
        </w:rPr>
        <w:t>s</w:t>
      </w:r>
      <w:r>
        <w:rPr>
          <w:spacing w:val="7"/>
          <w:sz w:val="24"/>
          <w:szCs w:val="24"/>
        </w:rPr>
        <w:t xml:space="preserve"> </w:t>
      </w:r>
      <w:r>
        <w:rPr>
          <w:spacing w:val="-1"/>
          <w:sz w:val="24"/>
          <w:szCs w:val="24"/>
        </w:rPr>
        <w:t>c</w:t>
      </w:r>
      <w:r>
        <w:rPr>
          <w:spacing w:val="9"/>
          <w:sz w:val="24"/>
          <w:szCs w:val="24"/>
        </w:rPr>
        <w:t>o</w:t>
      </w:r>
      <w:r>
        <w:rPr>
          <w:spacing w:val="-4"/>
          <w:sz w:val="24"/>
          <w:szCs w:val="24"/>
        </w:rPr>
        <w:t>ll</w:t>
      </w:r>
      <w:r>
        <w:rPr>
          <w:spacing w:val="-1"/>
          <w:sz w:val="24"/>
          <w:szCs w:val="24"/>
        </w:rPr>
        <w:t>a</w:t>
      </w:r>
      <w:r>
        <w:rPr>
          <w:sz w:val="24"/>
          <w:szCs w:val="24"/>
        </w:rPr>
        <w:t>r</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z w:val="24"/>
          <w:szCs w:val="24"/>
        </w:rPr>
        <w:t xml:space="preserve">be </w:t>
      </w:r>
      <w:r>
        <w:rPr>
          <w:spacing w:val="-9"/>
          <w:sz w:val="24"/>
          <w:szCs w:val="24"/>
        </w:rPr>
        <w:t>l</w:t>
      </w:r>
      <w:r>
        <w:rPr>
          <w:spacing w:val="5"/>
          <w:sz w:val="24"/>
          <w:szCs w:val="24"/>
        </w:rPr>
        <w:t>o</w:t>
      </w:r>
      <w:r>
        <w:rPr>
          <w:spacing w:val="-1"/>
          <w:sz w:val="24"/>
          <w:szCs w:val="24"/>
        </w:rPr>
        <w:t>ca</w:t>
      </w:r>
      <w:r>
        <w:rPr>
          <w:spacing w:val="5"/>
          <w:sz w:val="24"/>
          <w:szCs w:val="24"/>
        </w:rPr>
        <w:t>t</w:t>
      </w:r>
      <w:r>
        <w:rPr>
          <w:spacing w:val="-1"/>
          <w:sz w:val="24"/>
          <w:szCs w:val="24"/>
        </w:rPr>
        <w:t>e</w:t>
      </w:r>
      <w:r>
        <w:rPr>
          <w:sz w:val="24"/>
          <w:szCs w:val="24"/>
        </w:rPr>
        <w:t>d</w:t>
      </w:r>
      <w:r>
        <w:rPr>
          <w:spacing w:val="2"/>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w:t>
      </w:r>
      <w:r>
        <w:rPr>
          <w:spacing w:val="4"/>
          <w:sz w:val="24"/>
          <w:szCs w:val="24"/>
        </w:rPr>
        <w:t>e</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w</w:t>
      </w:r>
      <w:r>
        <w:rPr>
          <w:spacing w:val="-1"/>
          <w:sz w:val="24"/>
          <w:szCs w:val="24"/>
        </w:rPr>
        <w:t>a</w:t>
      </w:r>
      <w:r>
        <w:rPr>
          <w:spacing w:val="2"/>
          <w:sz w:val="24"/>
          <w:szCs w:val="24"/>
        </w:rPr>
        <w:t>s</w:t>
      </w:r>
      <w:r>
        <w:rPr>
          <w:spacing w:val="-5"/>
          <w:sz w:val="24"/>
          <w:szCs w:val="24"/>
        </w:rPr>
        <w:t>h</w:t>
      </w:r>
      <w:r>
        <w:rPr>
          <w:spacing w:val="-1"/>
          <w:sz w:val="24"/>
          <w:szCs w:val="24"/>
        </w:rPr>
        <w:t>e</w:t>
      </w:r>
      <w:r>
        <w:rPr>
          <w:spacing w:val="1"/>
          <w:sz w:val="24"/>
          <w:szCs w:val="24"/>
        </w:rPr>
        <w:t>r</w:t>
      </w:r>
      <w:r>
        <w:rPr>
          <w:sz w:val="24"/>
          <w:szCs w:val="24"/>
        </w:rPr>
        <w:t xml:space="preserve">s </w:t>
      </w:r>
      <w:r>
        <w:rPr>
          <w:spacing w:val="4"/>
          <w:sz w:val="24"/>
          <w:szCs w:val="24"/>
        </w:rPr>
        <w:t>a</w:t>
      </w:r>
      <w:r>
        <w:rPr>
          <w:spacing w:val="-5"/>
          <w:sz w:val="24"/>
          <w:szCs w:val="24"/>
        </w:rPr>
        <w:t>n</w:t>
      </w:r>
      <w:r>
        <w:rPr>
          <w:sz w:val="24"/>
          <w:szCs w:val="24"/>
        </w:rPr>
        <w:t>d</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proofErr w:type="spellStart"/>
      <w:r>
        <w:rPr>
          <w:spacing w:val="-2"/>
          <w:sz w:val="24"/>
          <w:szCs w:val="24"/>
        </w:rPr>
        <w:t>s</w:t>
      </w:r>
      <w:r>
        <w:rPr>
          <w:spacing w:val="5"/>
          <w:sz w:val="24"/>
          <w:szCs w:val="24"/>
        </w:rPr>
        <w:t>t</w:t>
      </w:r>
      <w:r>
        <w:rPr>
          <w:spacing w:val="-1"/>
          <w:sz w:val="24"/>
          <w:szCs w:val="24"/>
        </w:rPr>
        <w:t>e</w:t>
      </w:r>
      <w:r>
        <w:rPr>
          <w:spacing w:val="4"/>
          <w:sz w:val="24"/>
          <w:szCs w:val="24"/>
        </w:rPr>
        <w:t>a</w:t>
      </w:r>
      <w:r>
        <w:rPr>
          <w:sz w:val="24"/>
          <w:szCs w:val="24"/>
        </w:rPr>
        <w:t>l</w:t>
      </w:r>
      <w:proofErr w:type="spellEnd"/>
      <w:r>
        <w:rPr>
          <w:spacing w:val="-7"/>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2"/>
          <w:sz w:val="24"/>
          <w:szCs w:val="24"/>
        </w:rPr>
        <w:t xml:space="preserve"> </w:t>
      </w:r>
      <w:r>
        <w:rPr>
          <w:spacing w:val="4"/>
          <w:sz w:val="24"/>
          <w:szCs w:val="24"/>
        </w:rPr>
        <w:t>a</w:t>
      </w:r>
      <w:r>
        <w:rPr>
          <w:sz w:val="24"/>
          <w:szCs w:val="24"/>
        </w:rPr>
        <w:t>nd</w:t>
      </w:r>
      <w:r>
        <w:rPr>
          <w:spacing w:val="2"/>
          <w:sz w:val="24"/>
          <w:szCs w:val="24"/>
        </w:rPr>
        <w:t xml:space="preserve"> </w:t>
      </w:r>
      <w:r>
        <w:rPr>
          <w:spacing w:val="-2"/>
          <w:sz w:val="24"/>
          <w:szCs w:val="24"/>
        </w:rPr>
        <w:t>s</w:t>
      </w:r>
      <w:r>
        <w:rPr>
          <w:spacing w:val="-1"/>
          <w:sz w:val="24"/>
          <w:szCs w:val="24"/>
        </w:rPr>
        <w:t>ec</w:t>
      </w:r>
      <w:r>
        <w:rPr>
          <w:sz w:val="24"/>
          <w:szCs w:val="24"/>
        </w:rPr>
        <w:t>u</w:t>
      </w:r>
      <w:r>
        <w:rPr>
          <w:spacing w:val="1"/>
          <w:sz w:val="24"/>
          <w:szCs w:val="24"/>
        </w:rPr>
        <w:t>r</w:t>
      </w:r>
      <w:r>
        <w:rPr>
          <w:spacing w:val="-1"/>
          <w:sz w:val="24"/>
          <w:szCs w:val="24"/>
        </w:rPr>
        <w:t>e</w:t>
      </w:r>
      <w:r>
        <w:rPr>
          <w:sz w:val="24"/>
          <w:szCs w:val="24"/>
        </w:rPr>
        <w:t>d</w:t>
      </w:r>
      <w:r>
        <w:rPr>
          <w:spacing w:val="2"/>
          <w:sz w:val="24"/>
          <w:szCs w:val="24"/>
        </w:rPr>
        <w:t xml:space="preserve"> </w:t>
      </w:r>
      <w:r>
        <w:rPr>
          <w:sz w:val="24"/>
          <w:szCs w:val="24"/>
        </w:rPr>
        <w:t>to</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ce</w:t>
      </w:r>
      <w:r>
        <w:rPr>
          <w:spacing w:val="-5"/>
          <w:sz w:val="24"/>
          <w:szCs w:val="24"/>
        </w:rPr>
        <w:t>n</w:t>
      </w:r>
      <w:r>
        <w:rPr>
          <w:spacing w:val="5"/>
          <w:sz w:val="24"/>
          <w:szCs w:val="24"/>
        </w:rPr>
        <w:t>t</w:t>
      </w:r>
      <w:r>
        <w:rPr>
          <w:spacing w:val="1"/>
          <w:sz w:val="24"/>
          <w:szCs w:val="24"/>
        </w:rPr>
        <w:t>r</w:t>
      </w:r>
      <w:r>
        <w:rPr>
          <w:spacing w:val="4"/>
          <w:sz w:val="24"/>
          <w:szCs w:val="24"/>
        </w:rPr>
        <w:t>a</w:t>
      </w:r>
      <w:r>
        <w:rPr>
          <w:sz w:val="24"/>
          <w:szCs w:val="24"/>
        </w:rPr>
        <w:t>l</w:t>
      </w:r>
      <w:r>
        <w:rPr>
          <w:spacing w:val="3"/>
          <w:sz w:val="24"/>
          <w:szCs w:val="24"/>
        </w:rPr>
        <w:t xml:space="preserve"> </w:t>
      </w:r>
      <w:r>
        <w:rPr>
          <w:spacing w:val="-2"/>
          <w:sz w:val="24"/>
          <w:szCs w:val="24"/>
        </w:rPr>
        <w:t>s</w:t>
      </w:r>
      <w:r>
        <w:rPr>
          <w:spacing w:val="5"/>
          <w:sz w:val="24"/>
          <w:szCs w:val="24"/>
        </w:rPr>
        <w:t>t</w:t>
      </w:r>
      <w:r>
        <w:rPr>
          <w:spacing w:val="-1"/>
          <w:sz w:val="24"/>
          <w:szCs w:val="24"/>
        </w:rPr>
        <w:t>e</w:t>
      </w:r>
      <w:r>
        <w:rPr>
          <w:spacing w:val="8"/>
          <w:sz w:val="24"/>
          <w:szCs w:val="24"/>
        </w:rPr>
        <w:t>e</w:t>
      </w:r>
      <w:r>
        <w:rPr>
          <w:sz w:val="24"/>
          <w:szCs w:val="24"/>
        </w:rPr>
        <w:t xml:space="preserve">l </w:t>
      </w:r>
      <w:r>
        <w:rPr>
          <w:spacing w:val="5"/>
          <w:sz w:val="24"/>
          <w:szCs w:val="24"/>
        </w:rPr>
        <w:t>p</w:t>
      </w:r>
      <w:r>
        <w:rPr>
          <w:spacing w:val="-9"/>
          <w:sz w:val="24"/>
          <w:szCs w:val="24"/>
        </w:rPr>
        <w:t>l</w:t>
      </w:r>
      <w:r>
        <w:rPr>
          <w:spacing w:val="-1"/>
          <w:sz w:val="24"/>
          <w:szCs w:val="24"/>
        </w:rPr>
        <w:t>a</w:t>
      </w:r>
      <w:r>
        <w:rPr>
          <w:spacing w:val="5"/>
          <w:sz w:val="24"/>
          <w:szCs w:val="24"/>
        </w:rPr>
        <w:t>t</w:t>
      </w:r>
      <w:r>
        <w:rPr>
          <w:sz w:val="24"/>
          <w:szCs w:val="24"/>
        </w:rPr>
        <w:t>e</w:t>
      </w:r>
      <w:r>
        <w:rPr>
          <w:spacing w:val="-3"/>
          <w:sz w:val="24"/>
          <w:szCs w:val="24"/>
        </w:rPr>
        <w:t xml:space="preserve"> </w:t>
      </w:r>
      <w:r>
        <w:rPr>
          <w:sz w:val="24"/>
          <w:szCs w:val="24"/>
        </w:rPr>
        <w:t>by</w:t>
      </w:r>
      <w:r>
        <w:rPr>
          <w:spacing w:val="-7"/>
          <w:sz w:val="24"/>
          <w:szCs w:val="24"/>
        </w:rPr>
        <w:t xml:space="preserve"> </w:t>
      </w:r>
      <w:r>
        <w:rPr>
          <w:sz w:val="24"/>
          <w:szCs w:val="24"/>
        </w:rPr>
        <w:t>w</w:t>
      </w:r>
      <w:r>
        <w:rPr>
          <w:spacing w:val="3"/>
          <w:sz w:val="24"/>
          <w:szCs w:val="24"/>
        </w:rPr>
        <w:t>e</w:t>
      </w:r>
      <w:r>
        <w:rPr>
          <w:spacing w:val="-4"/>
          <w:sz w:val="24"/>
          <w:szCs w:val="24"/>
        </w:rPr>
        <w:t>l</w:t>
      </w:r>
      <w:r>
        <w:rPr>
          <w:spacing w:val="5"/>
          <w:sz w:val="24"/>
          <w:szCs w:val="24"/>
        </w:rPr>
        <w:t>d</w:t>
      </w:r>
      <w:r>
        <w:rPr>
          <w:spacing w:val="-4"/>
          <w:sz w:val="24"/>
          <w:szCs w:val="24"/>
        </w:rPr>
        <w:t>i</w:t>
      </w:r>
      <w:r>
        <w:rPr>
          <w:sz w:val="24"/>
          <w:szCs w:val="24"/>
        </w:rPr>
        <w:t>ng.</w:t>
      </w:r>
    </w:p>
    <w:p w:rsidR="008D75EE" w:rsidRDefault="008D75EE">
      <w:pPr>
        <w:spacing w:before="6" w:line="280" w:lineRule="exact"/>
        <w:rPr>
          <w:sz w:val="28"/>
          <w:szCs w:val="28"/>
        </w:rPr>
      </w:pPr>
    </w:p>
    <w:p w:rsidR="008D75EE" w:rsidRDefault="00B30AA0">
      <w:pPr>
        <w:spacing w:line="260" w:lineRule="exact"/>
        <w:ind w:left="1953" w:right="1162" w:hanging="720"/>
        <w:jc w:val="both"/>
        <w:rPr>
          <w:sz w:val="24"/>
          <w:szCs w:val="24"/>
        </w:rPr>
      </w:pPr>
      <w:r>
        <w:rPr>
          <w:sz w:val="24"/>
          <w:szCs w:val="24"/>
        </w:rPr>
        <w:t xml:space="preserve">2.11.17 </w:t>
      </w:r>
      <w:proofErr w:type="gramStart"/>
      <w:r>
        <w:rPr>
          <w:sz w:val="24"/>
          <w:szCs w:val="24"/>
        </w:rPr>
        <w:t>Outside</w:t>
      </w:r>
      <w:proofErr w:type="gramEnd"/>
      <w:r>
        <w:rPr>
          <w:sz w:val="24"/>
          <w:szCs w:val="24"/>
        </w:rPr>
        <w:t xml:space="preserve"> the protective lagging, there shall be minimum of two binder </w:t>
      </w:r>
      <w:r>
        <w:rPr>
          <w:spacing w:val="-1"/>
          <w:sz w:val="24"/>
          <w:szCs w:val="24"/>
        </w:rPr>
        <w:t>c</w:t>
      </w:r>
      <w:r>
        <w:rPr>
          <w:spacing w:val="5"/>
          <w:sz w:val="24"/>
          <w:szCs w:val="24"/>
        </w:rPr>
        <w:t>o</w:t>
      </w:r>
      <w:r>
        <w:rPr>
          <w:spacing w:val="-5"/>
          <w:sz w:val="24"/>
          <w:szCs w:val="24"/>
        </w:rPr>
        <w:t>n</w:t>
      </w:r>
      <w:r>
        <w:rPr>
          <w:spacing w:val="2"/>
          <w:sz w:val="24"/>
          <w:szCs w:val="24"/>
        </w:rPr>
        <w:t>s</w:t>
      </w:r>
      <w:r>
        <w:rPr>
          <w:spacing w:val="-4"/>
          <w:sz w:val="24"/>
          <w:szCs w:val="24"/>
        </w:rPr>
        <w:t>i</w:t>
      </w:r>
      <w:r>
        <w:rPr>
          <w:spacing w:val="-2"/>
          <w:sz w:val="24"/>
          <w:szCs w:val="24"/>
        </w:rPr>
        <w:t>s</w:t>
      </w:r>
      <w:r>
        <w:rPr>
          <w:spacing w:val="10"/>
          <w:sz w:val="24"/>
          <w:szCs w:val="24"/>
        </w:rPr>
        <w:t>t</w:t>
      </w:r>
      <w:r>
        <w:rPr>
          <w:spacing w:val="-4"/>
          <w:sz w:val="24"/>
          <w:szCs w:val="24"/>
        </w:rPr>
        <w:t>i</w:t>
      </w:r>
      <w:r>
        <w:rPr>
          <w:spacing w:val="-5"/>
          <w:sz w:val="24"/>
          <w:szCs w:val="24"/>
        </w:rPr>
        <w:t>n</w:t>
      </w:r>
      <w:r>
        <w:rPr>
          <w:sz w:val="24"/>
          <w:szCs w:val="24"/>
        </w:rPr>
        <w:t>g</w:t>
      </w:r>
      <w:r>
        <w:rPr>
          <w:spacing w:val="9"/>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h</w:t>
      </w:r>
      <w:r>
        <w:rPr>
          <w:spacing w:val="5"/>
          <w:sz w:val="24"/>
          <w:szCs w:val="24"/>
        </w:rPr>
        <w:t>oo</w:t>
      </w:r>
      <w:r>
        <w:rPr>
          <w:sz w:val="24"/>
          <w:szCs w:val="24"/>
        </w:rPr>
        <w:t>p</w:t>
      </w:r>
      <w:r>
        <w:rPr>
          <w:spacing w:val="9"/>
          <w:sz w:val="24"/>
          <w:szCs w:val="24"/>
        </w:rPr>
        <w:t xml:space="preserve"> </w:t>
      </w:r>
      <w:r>
        <w:rPr>
          <w:spacing w:val="-9"/>
          <w:sz w:val="24"/>
          <w:szCs w:val="24"/>
        </w:rPr>
        <w:t>i</w:t>
      </w:r>
      <w:r>
        <w:rPr>
          <w:spacing w:val="1"/>
          <w:sz w:val="24"/>
          <w:szCs w:val="24"/>
        </w:rPr>
        <w:t>r</w:t>
      </w:r>
      <w:r>
        <w:rPr>
          <w:spacing w:val="5"/>
          <w:sz w:val="24"/>
          <w:szCs w:val="24"/>
        </w:rPr>
        <w:t>o</w:t>
      </w:r>
      <w:r>
        <w:rPr>
          <w:spacing w:val="-5"/>
          <w:sz w:val="24"/>
          <w:szCs w:val="24"/>
        </w:rPr>
        <w:t>n</w:t>
      </w:r>
      <w:r>
        <w:rPr>
          <w:sz w:val="24"/>
          <w:szCs w:val="24"/>
        </w:rPr>
        <w:t>/g</w:t>
      </w:r>
      <w:r>
        <w:rPr>
          <w:spacing w:val="4"/>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2"/>
          <w:sz w:val="24"/>
          <w:szCs w:val="24"/>
        </w:rPr>
        <w:t>z</w:t>
      </w:r>
      <w:r>
        <w:rPr>
          <w:spacing w:val="-1"/>
          <w:sz w:val="24"/>
          <w:szCs w:val="24"/>
        </w:rPr>
        <w:t>e</w:t>
      </w:r>
      <w:r>
        <w:rPr>
          <w:sz w:val="24"/>
          <w:szCs w:val="24"/>
        </w:rPr>
        <w:t>d</w:t>
      </w:r>
      <w:r>
        <w:rPr>
          <w:spacing w:val="9"/>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 xml:space="preserve">l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w:t>
      </w:r>
      <w:r>
        <w:rPr>
          <w:spacing w:val="12"/>
          <w:sz w:val="24"/>
          <w:szCs w:val="24"/>
        </w:rPr>
        <w:t xml:space="preserve"> </w:t>
      </w:r>
      <w:r>
        <w:rPr>
          <w:spacing w:val="-3"/>
          <w:sz w:val="24"/>
          <w:szCs w:val="24"/>
        </w:rPr>
        <w:t>E</w:t>
      </w:r>
      <w:r>
        <w:rPr>
          <w:spacing w:val="-1"/>
          <w:sz w:val="24"/>
          <w:szCs w:val="24"/>
        </w:rPr>
        <w:t>ac</w:t>
      </w:r>
      <w:r>
        <w:rPr>
          <w:sz w:val="24"/>
          <w:szCs w:val="24"/>
        </w:rPr>
        <w:t>h</w:t>
      </w:r>
      <w:r>
        <w:rPr>
          <w:spacing w:val="5"/>
          <w:sz w:val="24"/>
          <w:szCs w:val="24"/>
        </w:rPr>
        <w:t xml:space="preserve"> </w:t>
      </w:r>
      <w:r>
        <w:rPr>
          <w:sz w:val="24"/>
          <w:szCs w:val="24"/>
        </w:rPr>
        <w:t>p</w:t>
      </w:r>
      <w:r>
        <w:rPr>
          <w:spacing w:val="1"/>
          <w:sz w:val="24"/>
          <w:szCs w:val="24"/>
        </w:rPr>
        <w:t>r</w:t>
      </w:r>
      <w:r>
        <w:rPr>
          <w:sz w:val="24"/>
          <w:szCs w:val="24"/>
        </w:rPr>
        <w:t>o</w:t>
      </w:r>
      <w:r>
        <w:rPr>
          <w:spacing w:val="5"/>
          <w:sz w:val="24"/>
          <w:szCs w:val="24"/>
        </w:rPr>
        <w:t>t</w:t>
      </w:r>
      <w:r>
        <w:rPr>
          <w:spacing w:val="-1"/>
          <w:sz w:val="24"/>
          <w:szCs w:val="24"/>
        </w:rPr>
        <w:t>ec</w:t>
      </w:r>
      <w:r>
        <w:rPr>
          <w:spacing w:val="5"/>
          <w:sz w:val="24"/>
          <w:szCs w:val="24"/>
        </w:rPr>
        <w:t>t</w:t>
      </w:r>
      <w:r>
        <w:rPr>
          <w:spacing w:val="-9"/>
          <w:sz w:val="24"/>
          <w:szCs w:val="24"/>
        </w:rPr>
        <w:t>i</w:t>
      </w:r>
      <w:r>
        <w:rPr>
          <w:sz w:val="24"/>
          <w:szCs w:val="24"/>
        </w:rPr>
        <w:t>ve</w:t>
      </w:r>
      <w:r>
        <w:rPr>
          <w:spacing w:val="13"/>
          <w:sz w:val="24"/>
          <w:szCs w:val="24"/>
        </w:rPr>
        <w:t xml:space="preserve"> </w:t>
      </w:r>
      <w:r>
        <w:rPr>
          <w:spacing w:val="-9"/>
          <w:sz w:val="24"/>
          <w:szCs w:val="24"/>
        </w:rPr>
        <w:t>l</w:t>
      </w:r>
      <w:r>
        <w:rPr>
          <w:spacing w:val="-1"/>
          <w:sz w:val="24"/>
          <w:szCs w:val="24"/>
        </w:rPr>
        <w:t>a</w:t>
      </w:r>
      <w:r>
        <w:rPr>
          <w:sz w:val="24"/>
          <w:szCs w:val="24"/>
        </w:rPr>
        <w:t>g</w:t>
      </w:r>
      <w:r>
        <w:rPr>
          <w:spacing w:val="5"/>
          <w:sz w:val="24"/>
          <w:szCs w:val="24"/>
        </w:rPr>
        <w:t>g</w:t>
      </w:r>
      <w:r>
        <w:rPr>
          <w:spacing w:val="-4"/>
          <w:sz w:val="24"/>
          <w:szCs w:val="24"/>
        </w:rPr>
        <w:t>i</w:t>
      </w:r>
      <w:r>
        <w:rPr>
          <w:sz w:val="24"/>
          <w:szCs w:val="24"/>
        </w:rPr>
        <w:t>ng</w:t>
      </w:r>
      <w:r>
        <w:rPr>
          <w:spacing w:val="9"/>
          <w:sz w:val="24"/>
          <w:szCs w:val="24"/>
        </w:rPr>
        <w:t xml:space="preserve"> </w:t>
      </w:r>
      <w:r>
        <w:rPr>
          <w:spacing w:val="2"/>
          <w:sz w:val="24"/>
          <w:szCs w:val="24"/>
        </w:rPr>
        <w:t>s</w:t>
      </w:r>
      <w:r>
        <w:rPr>
          <w:spacing w:val="-5"/>
          <w:sz w:val="24"/>
          <w:szCs w:val="24"/>
        </w:rPr>
        <w:t>h</w:t>
      </w:r>
      <w:r>
        <w:rPr>
          <w:spacing w:val="8"/>
          <w:sz w:val="24"/>
          <w:szCs w:val="24"/>
        </w:rPr>
        <w:t>a</w:t>
      </w:r>
      <w:r>
        <w:rPr>
          <w:spacing w:val="5"/>
          <w:sz w:val="24"/>
          <w:szCs w:val="24"/>
        </w:rPr>
        <w:t>l</w:t>
      </w:r>
      <w:r>
        <w:rPr>
          <w:sz w:val="24"/>
          <w:szCs w:val="24"/>
        </w:rPr>
        <w:t xml:space="preserve">l </w:t>
      </w:r>
      <w:r>
        <w:rPr>
          <w:spacing w:val="-5"/>
          <w:sz w:val="24"/>
          <w:szCs w:val="24"/>
        </w:rPr>
        <w:t>h</w:t>
      </w:r>
      <w:r>
        <w:rPr>
          <w:spacing w:val="4"/>
          <w:sz w:val="24"/>
          <w:szCs w:val="24"/>
        </w:rPr>
        <w:t>a</w:t>
      </w:r>
      <w:r>
        <w:rPr>
          <w:spacing w:val="-5"/>
          <w:sz w:val="24"/>
          <w:szCs w:val="24"/>
        </w:rPr>
        <w:t>v</w:t>
      </w:r>
      <w:r>
        <w:rPr>
          <w:sz w:val="24"/>
          <w:szCs w:val="24"/>
        </w:rPr>
        <w:t>e</w:t>
      </w:r>
      <w:r>
        <w:rPr>
          <w:spacing w:val="-3"/>
          <w:sz w:val="24"/>
          <w:szCs w:val="24"/>
        </w:rPr>
        <w:t xml:space="preserve"> </w:t>
      </w:r>
      <w:r>
        <w:rPr>
          <w:spacing w:val="5"/>
          <w:sz w:val="24"/>
          <w:szCs w:val="24"/>
        </w:rPr>
        <w:t>t</w:t>
      </w:r>
      <w:r>
        <w:rPr>
          <w:sz w:val="24"/>
          <w:szCs w:val="24"/>
        </w:rPr>
        <w:t>wo</w:t>
      </w:r>
      <w:r>
        <w:rPr>
          <w:spacing w:val="-3"/>
          <w:sz w:val="24"/>
          <w:szCs w:val="24"/>
        </w:rPr>
        <w:t xml:space="preserve"> </w:t>
      </w:r>
      <w:r>
        <w:rPr>
          <w:spacing w:val="1"/>
          <w:sz w:val="24"/>
          <w:szCs w:val="24"/>
        </w:rPr>
        <w:t>r</w:t>
      </w:r>
      <w:r>
        <w:rPr>
          <w:spacing w:val="-1"/>
          <w:sz w:val="24"/>
          <w:szCs w:val="24"/>
        </w:rPr>
        <w:t>ece</w:t>
      </w:r>
      <w:r>
        <w:rPr>
          <w:spacing w:val="-2"/>
          <w:sz w:val="24"/>
          <w:szCs w:val="24"/>
        </w:rPr>
        <w:t>ss</w:t>
      </w:r>
      <w:r>
        <w:rPr>
          <w:spacing w:val="-1"/>
          <w:sz w:val="24"/>
          <w:szCs w:val="24"/>
        </w:rPr>
        <w:t>e</w:t>
      </w:r>
      <w:r>
        <w:rPr>
          <w:sz w:val="24"/>
          <w:szCs w:val="24"/>
        </w:rPr>
        <w:t xml:space="preserve">s </w:t>
      </w:r>
      <w:r>
        <w:rPr>
          <w:spacing w:val="5"/>
          <w:sz w:val="24"/>
          <w:szCs w:val="24"/>
        </w:rPr>
        <w:t>t</w:t>
      </w:r>
      <w:r>
        <w:rPr>
          <w:sz w:val="24"/>
          <w:szCs w:val="24"/>
        </w:rPr>
        <w:t>o</w:t>
      </w:r>
      <w:r>
        <w:rPr>
          <w:spacing w:val="4"/>
          <w:sz w:val="24"/>
          <w:szCs w:val="24"/>
        </w:rPr>
        <w:t xml:space="preserve"> </w:t>
      </w:r>
      <w:r>
        <w:rPr>
          <w:spacing w:val="-1"/>
          <w:sz w:val="24"/>
          <w:szCs w:val="24"/>
        </w:rPr>
        <w:t>acc</w:t>
      </w:r>
      <w:r>
        <w:rPr>
          <w:spacing w:val="5"/>
          <w:sz w:val="24"/>
          <w:szCs w:val="24"/>
        </w:rPr>
        <w:t>o</w:t>
      </w:r>
      <w:r>
        <w:rPr>
          <w:spacing w:val="-4"/>
          <w:sz w:val="24"/>
          <w:szCs w:val="24"/>
        </w:rPr>
        <w:t>m</w:t>
      </w:r>
      <w:r>
        <w:rPr>
          <w:spacing w:val="-9"/>
          <w:sz w:val="24"/>
          <w:szCs w:val="24"/>
        </w:rPr>
        <w:t>m</w:t>
      </w:r>
      <w:r>
        <w:rPr>
          <w:spacing w:val="5"/>
          <w:sz w:val="24"/>
          <w:szCs w:val="24"/>
        </w:rPr>
        <w:t>o</w:t>
      </w:r>
      <w:r>
        <w:rPr>
          <w:sz w:val="24"/>
          <w:szCs w:val="24"/>
        </w:rPr>
        <w:t>d</w:t>
      </w:r>
      <w:r>
        <w:rPr>
          <w:spacing w:val="-1"/>
          <w:sz w:val="24"/>
          <w:szCs w:val="24"/>
        </w:rPr>
        <w:t>a</w:t>
      </w:r>
      <w:r>
        <w:rPr>
          <w:spacing w:val="5"/>
          <w:sz w:val="24"/>
          <w:szCs w:val="24"/>
        </w:rPr>
        <w:t>t</w:t>
      </w:r>
      <w:r>
        <w:rPr>
          <w:sz w:val="24"/>
          <w:szCs w:val="24"/>
        </w:rPr>
        <w:t>e</w:t>
      </w:r>
      <w:r>
        <w:rPr>
          <w:spacing w:val="-3"/>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b</w:t>
      </w:r>
      <w:r>
        <w:rPr>
          <w:spacing w:val="-4"/>
          <w:sz w:val="24"/>
          <w:szCs w:val="24"/>
        </w:rPr>
        <w:t>i</w:t>
      </w:r>
      <w:r>
        <w:rPr>
          <w:sz w:val="24"/>
          <w:szCs w:val="24"/>
        </w:rPr>
        <w:t>nd</w:t>
      </w:r>
      <w:r>
        <w:rPr>
          <w:spacing w:val="-1"/>
          <w:sz w:val="24"/>
          <w:szCs w:val="24"/>
        </w:rPr>
        <w:t>e</w:t>
      </w:r>
      <w:r>
        <w:rPr>
          <w:spacing w:val="1"/>
          <w:sz w:val="24"/>
          <w:szCs w:val="24"/>
        </w:rPr>
        <w:t>r</w:t>
      </w:r>
      <w:r>
        <w:rPr>
          <w:spacing w:val="-2"/>
          <w:sz w:val="24"/>
          <w:szCs w:val="24"/>
        </w:rPr>
        <w:t>s</w:t>
      </w:r>
      <w:r>
        <w:rPr>
          <w:sz w:val="24"/>
          <w:szCs w:val="24"/>
        </w:rPr>
        <w:t>.</w:t>
      </w:r>
    </w:p>
    <w:p w:rsidR="008D75EE" w:rsidRDefault="008D75EE">
      <w:pPr>
        <w:spacing w:before="16" w:line="260" w:lineRule="exact"/>
        <w:rPr>
          <w:sz w:val="26"/>
          <w:szCs w:val="26"/>
        </w:rPr>
      </w:pPr>
    </w:p>
    <w:p w:rsidR="008D75EE" w:rsidRDefault="00B30AA0">
      <w:pPr>
        <w:spacing w:line="260" w:lineRule="exact"/>
        <w:ind w:left="1953" w:right="1162" w:hanging="720"/>
        <w:jc w:val="both"/>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 xml:space="preserve">18 </w:t>
      </w:r>
      <w:proofErr w:type="gramStart"/>
      <w:r>
        <w:rPr>
          <w:spacing w:val="-5"/>
          <w:sz w:val="24"/>
          <w:szCs w:val="24"/>
        </w:rPr>
        <w:t>A</w:t>
      </w:r>
      <w:r>
        <w:rPr>
          <w:sz w:val="24"/>
          <w:szCs w:val="24"/>
        </w:rPr>
        <w:t>s</w:t>
      </w:r>
      <w:proofErr w:type="gramEnd"/>
      <w:r>
        <w:rPr>
          <w:spacing w:val="19"/>
          <w:sz w:val="24"/>
          <w:szCs w:val="24"/>
        </w:rPr>
        <w:t xml:space="preserve"> </w:t>
      </w:r>
      <w:r>
        <w:rPr>
          <w:spacing w:val="-1"/>
          <w:sz w:val="24"/>
          <w:szCs w:val="24"/>
        </w:rPr>
        <w:t>a</w:t>
      </w:r>
      <w:r>
        <w:rPr>
          <w:sz w:val="24"/>
          <w:szCs w:val="24"/>
        </w:rPr>
        <w:t>n</w:t>
      </w:r>
      <w:r>
        <w:rPr>
          <w:spacing w:val="17"/>
          <w:sz w:val="24"/>
          <w:szCs w:val="24"/>
        </w:rPr>
        <w:t xml:space="preserve"> </w:t>
      </w:r>
      <w:r>
        <w:rPr>
          <w:spacing w:val="4"/>
          <w:sz w:val="24"/>
          <w:szCs w:val="24"/>
        </w:rPr>
        <w:t>a</w:t>
      </w:r>
      <w:r>
        <w:rPr>
          <w:spacing w:val="-9"/>
          <w:sz w:val="24"/>
          <w:szCs w:val="24"/>
        </w:rPr>
        <w:t>l</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4"/>
          <w:sz w:val="24"/>
          <w:szCs w:val="24"/>
        </w:rPr>
        <w:t>i</w:t>
      </w:r>
      <w:r>
        <w:rPr>
          <w:spacing w:val="-5"/>
          <w:sz w:val="24"/>
          <w:szCs w:val="24"/>
        </w:rPr>
        <w:t>v</w:t>
      </w:r>
      <w:r>
        <w:rPr>
          <w:sz w:val="24"/>
          <w:szCs w:val="24"/>
        </w:rPr>
        <w:t>e</w:t>
      </w:r>
      <w:r>
        <w:rPr>
          <w:spacing w:val="20"/>
          <w:sz w:val="24"/>
          <w:szCs w:val="24"/>
        </w:rPr>
        <w:t xml:space="preserve"> </w:t>
      </w:r>
      <w:r>
        <w:rPr>
          <w:sz w:val="24"/>
          <w:szCs w:val="24"/>
        </w:rPr>
        <w:t>to</w:t>
      </w:r>
      <w:r>
        <w:rPr>
          <w:spacing w:val="26"/>
          <w:sz w:val="24"/>
          <w:szCs w:val="24"/>
        </w:rPr>
        <w:t xml:space="preserve"> </w:t>
      </w:r>
      <w:r>
        <w:rPr>
          <w:spacing w:val="-5"/>
          <w:sz w:val="24"/>
          <w:szCs w:val="24"/>
        </w:rPr>
        <w:t>w</w:t>
      </w:r>
      <w:r>
        <w:rPr>
          <w:sz w:val="24"/>
          <w:szCs w:val="24"/>
        </w:rPr>
        <w:t>o</w:t>
      </w:r>
      <w:r>
        <w:rPr>
          <w:spacing w:val="5"/>
          <w:sz w:val="24"/>
          <w:szCs w:val="24"/>
        </w:rPr>
        <w:t>o</w:t>
      </w:r>
      <w:r>
        <w:rPr>
          <w:sz w:val="24"/>
          <w:szCs w:val="24"/>
        </w:rPr>
        <w:t>d</w:t>
      </w:r>
      <w:r>
        <w:rPr>
          <w:spacing w:val="-1"/>
          <w:sz w:val="24"/>
          <w:szCs w:val="24"/>
        </w:rPr>
        <w:t>e</w:t>
      </w:r>
      <w:r>
        <w:rPr>
          <w:sz w:val="24"/>
          <w:szCs w:val="24"/>
        </w:rPr>
        <w:t>n</w:t>
      </w:r>
      <w:r>
        <w:rPr>
          <w:spacing w:val="17"/>
          <w:sz w:val="24"/>
          <w:szCs w:val="24"/>
        </w:rPr>
        <w:t xml:space="preserve"> </w:t>
      </w:r>
      <w:r>
        <w:rPr>
          <w:sz w:val="24"/>
          <w:szCs w:val="24"/>
        </w:rPr>
        <w:t>d</w:t>
      </w:r>
      <w:r>
        <w:rPr>
          <w:spacing w:val="1"/>
          <w:sz w:val="24"/>
          <w:szCs w:val="24"/>
        </w:rPr>
        <w:t>r</w:t>
      </w:r>
      <w:r>
        <w:rPr>
          <w:sz w:val="24"/>
          <w:szCs w:val="24"/>
        </w:rPr>
        <w:t>u</w:t>
      </w:r>
      <w:r>
        <w:rPr>
          <w:spacing w:val="-9"/>
          <w:sz w:val="24"/>
          <w:szCs w:val="24"/>
        </w:rPr>
        <w:t>m</w:t>
      </w:r>
      <w:r>
        <w:rPr>
          <w:sz w:val="24"/>
          <w:szCs w:val="24"/>
        </w:rPr>
        <w:t>,</w:t>
      </w:r>
      <w:r>
        <w:rPr>
          <w:spacing w:val="24"/>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z w:val="24"/>
          <w:szCs w:val="24"/>
        </w:rPr>
        <w:t>r</w:t>
      </w:r>
      <w:r>
        <w:rPr>
          <w:spacing w:val="28"/>
          <w:sz w:val="24"/>
          <w:szCs w:val="24"/>
        </w:rPr>
        <w:t xml:space="preserve"> </w:t>
      </w:r>
      <w:r>
        <w:rPr>
          <w:spacing w:val="-9"/>
          <w:sz w:val="24"/>
          <w:szCs w:val="24"/>
        </w:rPr>
        <w:t>m</w:t>
      </w:r>
      <w:r>
        <w:rPr>
          <w:spacing w:val="4"/>
          <w:sz w:val="24"/>
          <w:szCs w:val="24"/>
        </w:rPr>
        <w:t>a</w:t>
      </w:r>
      <w:r>
        <w:rPr>
          <w:sz w:val="24"/>
          <w:szCs w:val="24"/>
        </w:rPr>
        <w:t>y</w:t>
      </w:r>
      <w:r>
        <w:rPr>
          <w:spacing w:val="21"/>
          <w:sz w:val="24"/>
          <w:szCs w:val="24"/>
        </w:rPr>
        <w:t xml:space="preserve"> </w:t>
      </w:r>
      <w:r>
        <w:rPr>
          <w:spacing w:val="-1"/>
          <w:sz w:val="24"/>
          <w:szCs w:val="24"/>
        </w:rPr>
        <w:t>a</w:t>
      </w:r>
      <w:r>
        <w:rPr>
          <w:spacing w:val="-4"/>
          <w:sz w:val="24"/>
          <w:szCs w:val="24"/>
        </w:rPr>
        <w:t>l</w:t>
      </w:r>
      <w:r>
        <w:rPr>
          <w:spacing w:val="-2"/>
          <w:sz w:val="24"/>
          <w:szCs w:val="24"/>
        </w:rPr>
        <w:t>s</w:t>
      </w:r>
      <w:r>
        <w:rPr>
          <w:sz w:val="24"/>
          <w:szCs w:val="24"/>
        </w:rPr>
        <w:t>o</w:t>
      </w:r>
      <w:r>
        <w:rPr>
          <w:spacing w:val="26"/>
          <w:sz w:val="24"/>
          <w:szCs w:val="24"/>
        </w:rPr>
        <w:t xml:space="preserve"> </w:t>
      </w:r>
      <w:r>
        <w:rPr>
          <w:spacing w:val="-2"/>
          <w:sz w:val="24"/>
          <w:szCs w:val="24"/>
        </w:rPr>
        <w:t>s</w:t>
      </w:r>
      <w:r>
        <w:rPr>
          <w:sz w:val="24"/>
          <w:szCs w:val="24"/>
        </w:rPr>
        <w:t>upp</w:t>
      </w:r>
      <w:r>
        <w:rPr>
          <w:spacing w:val="-4"/>
          <w:sz w:val="24"/>
          <w:szCs w:val="24"/>
        </w:rPr>
        <w:t>l</w:t>
      </w:r>
      <w:r>
        <w:rPr>
          <w:sz w:val="24"/>
          <w:szCs w:val="24"/>
        </w:rPr>
        <w:t>y</w:t>
      </w:r>
      <w:r>
        <w:rPr>
          <w:spacing w:val="17"/>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 xml:space="preserve">s </w:t>
      </w:r>
      <w:r>
        <w:rPr>
          <w:spacing w:val="-4"/>
          <w:sz w:val="24"/>
          <w:szCs w:val="24"/>
        </w:rPr>
        <w:t>i</w:t>
      </w:r>
      <w:r>
        <w:rPr>
          <w:sz w:val="24"/>
          <w:szCs w:val="24"/>
        </w:rPr>
        <w:t>n</w:t>
      </w:r>
      <w:r>
        <w:rPr>
          <w:spacing w:val="5"/>
          <w:sz w:val="24"/>
          <w:szCs w:val="24"/>
        </w:rPr>
        <w:t xml:space="preserve"> </w:t>
      </w:r>
      <w:r>
        <w:rPr>
          <w:spacing w:val="1"/>
          <w:sz w:val="24"/>
          <w:szCs w:val="24"/>
        </w:rPr>
        <w:t>r</w:t>
      </w:r>
      <w:r>
        <w:rPr>
          <w:spacing w:val="-1"/>
          <w:sz w:val="24"/>
          <w:szCs w:val="24"/>
        </w:rPr>
        <w:t>e</w:t>
      </w:r>
      <w:r>
        <w:rPr>
          <w:spacing w:val="5"/>
          <w:sz w:val="24"/>
          <w:szCs w:val="24"/>
        </w:rPr>
        <w:t>t</w:t>
      </w:r>
      <w:r>
        <w:rPr>
          <w:sz w:val="24"/>
          <w:szCs w:val="24"/>
        </w:rPr>
        <w:t>u</w:t>
      </w:r>
      <w:r>
        <w:rPr>
          <w:spacing w:val="1"/>
          <w:sz w:val="24"/>
          <w:szCs w:val="24"/>
        </w:rPr>
        <w:t>r</w:t>
      </w:r>
      <w:r>
        <w:rPr>
          <w:spacing w:val="-5"/>
          <w:sz w:val="24"/>
          <w:szCs w:val="24"/>
        </w:rPr>
        <w:t>n</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r>
        <w:rPr>
          <w:spacing w:val="12"/>
          <w:sz w:val="24"/>
          <w:szCs w:val="24"/>
        </w:rPr>
        <w:t xml:space="preserve"> </w:t>
      </w:r>
      <w:r>
        <w:rPr>
          <w:spacing w:val="-5"/>
          <w:sz w:val="24"/>
          <w:szCs w:val="24"/>
        </w:rPr>
        <w:t>n</w:t>
      </w:r>
      <w:r>
        <w:rPr>
          <w:spacing w:val="5"/>
          <w:sz w:val="24"/>
          <w:szCs w:val="24"/>
        </w:rPr>
        <w:t>o</w:t>
      </w:r>
      <w:r>
        <w:rPr>
          <w:spacing w:val="-5"/>
          <w:sz w:val="24"/>
          <w:szCs w:val="24"/>
        </w:rPr>
        <w:t>n</w:t>
      </w:r>
      <w:r>
        <w:rPr>
          <w:spacing w:val="2"/>
          <w:sz w:val="24"/>
          <w:szCs w:val="24"/>
        </w:rPr>
        <w:t>-</w:t>
      </w:r>
      <w:r>
        <w:rPr>
          <w:spacing w:val="1"/>
          <w:sz w:val="24"/>
          <w:szCs w:val="24"/>
        </w:rPr>
        <w:t>r</w:t>
      </w:r>
      <w:r>
        <w:rPr>
          <w:spacing w:val="-1"/>
          <w:sz w:val="24"/>
          <w:szCs w:val="24"/>
        </w:rPr>
        <w:t>e</w:t>
      </w:r>
      <w:r>
        <w:rPr>
          <w:spacing w:val="5"/>
          <w:sz w:val="24"/>
          <w:szCs w:val="24"/>
        </w:rPr>
        <w:t>t</w:t>
      </w:r>
      <w:r>
        <w:rPr>
          <w:sz w:val="24"/>
          <w:szCs w:val="24"/>
        </w:rPr>
        <w:t>u</w:t>
      </w:r>
      <w:r>
        <w:rPr>
          <w:spacing w:val="1"/>
          <w:sz w:val="24"/>
          <w:szCs w:val="24"/>
        </w:rPr>
        <w:t>r</w:t>
      </w:r>
      <w:r>
        <w:rPr>
          <w:spacing w:val="-5"/>
          <w:sz w:val="24"/>
          <w:szCs w:val="24"/>
        </w:rPr>
        <w:t>n</w:t>
      </w:r>
      <w:r>
        <w:rPr>
          <w:spacing w:val="-1"/>
          <w:sz w:val="24"/>
          <w:szCs w:val="24"/>
        </w:rPr>
        <w:t>a</w:t>
      </w:r>
      <w:r>
        <w:rPr>
          <w:sz w:val="24"/>
          <w:szCs w:val="24"/>
        </w:rPr>
        <w:t>b</w:t>
      </w:r>
      <w:r>
        <w:rPr>
          <w:spacing w:val="-4"/>
          <w:sz w:val="24"/>
          <w:szCs w:val="24"/>
        </w:rPr>
        <w:t>l</w:t>
      </w:r>
      <w:r>
        <w:rPr>
          <w:sz w:val="24"/>
          <w:szCs w:val="24"/>
        </w:rPr>
        <w:t>e</w:t>
      </w:r>
      <w:r>
        <w:rPr>
          <w:spacing w:val="8"/>
          <w:sz w:val="24"/>
          <w:szCs w:val="24"/>
        </w:rPr>
        <w:t xml:space="preserve"> </w:t>
      </w:r>
      <w:r>
        <w:rPr>
          <w:sz w:val="24"/>
          <w:szCs w:val="24"/>
        </w:rPr>
        <w:t>p</w:t>
      </w:r>
      <w:r>
        <w:rPr>
          <w:spacing w:val="4"/>
          <w:sz w:val="24"/>
          <w:szCs w:val="24"/>
        </w:rPr>
        <w:t>a</w:t>
      </w:r>
      <w:r>
        <w:rPr>
          <w:spacing w:val="-4"/>
          <w:sz w:val="24"/>
          <w:szCs w:val="24"/>
        </w:rPr>
        <w:t>i</w:t>
      </w:r>
      <w:r>
        <w:rPr>
          <w:spacing w:val="-5"/>
          <w:sz w:val="24"/>
          <w:szCs w:val="24"/>
        </w:rPr>
        <w:t>n</w:t>
      </w:r>
      <w:r>
        <w:rPr>
          <w:spacing w:val="5"/>
          <w:sz w:val="24"/>
          <w:szCs w:val="24"/>
        </w:rPr>
        <w:t>t</w:t>
      </w:r>
      <w:r>
        <w:rPr>
          <w:spacing w:val="-1"/>
          <w:sz w:val="24"/>
          <w:szCs w:val="24"/>
        </w:rPr>
        <w:t>e</w:t>
      </w:r>
      <w:r>
        <w:rPr>
          <w:sz w:val="24"/>
          <w:szCs w:val="24"/>
        </w:rPr>
        <w:t>d</w:t>
      </w:r>
      <w:r>
        <w:rPr>
          <w:spacing w:val="9"/>
          <w:sz w:val="24"/>
          <w:szCs w:val="24"/>
        </w:rPr>
        <w:t xml:space="preserve"> </w:t>
      </w:r>
      <w:r>
        <w:rPr>
          <w:spacing w:val="-2"/>
          <w:sz w:val="24"/>
          <w:szCs w:val="24"/>
        </w:rPr>
        <w:t>s</w:t>
      </w:r>
      <w:r>
        <w:rPr>
          <w:spacing w:val="5"/>
          <w:sz w:val="24"/>
          <w:szCs w:val="24"/>
        </w:rPr>
        <w:t>t</w:t>
      </w:r>
      <w:r>
        <w:rPr>
          <w:spacing w:val="-1"/>
          <w:sz w:val="24"/>
          <w:szCs w:val="24"/>
        </w:rPr>
        <w:t>ee</w:t>
      </w:r>
      <w:r>
        <w:rPr>
          <w:sz w:val="24"/>
          <w:szCs w:val="24"/>
        </w:rPr>
        <w:t>l d</w:t>
      </w:r>
      <w:r>
        <w:rPr>
          <w:spacing w:val="1"/>
          <w:sz w:val="24"/>
          <w:szCs w:val="24"/>
        </w:rPr>
        <w:t>r</w:t>
      </w:r>
      <w:r>
        <w:rPr>
          <w:spacing w:val="5"/>
          <w:sz w:val="24"/>
          <w:szCs w:val="24"/>
        </w:rPr>
        <w:t>u</w:t>
      </w:r>
      <w:r>
        <w:rPr>
          <w:spacing w:val="-9"/>
          <w:sz w:val="24"/>
          <w:szCs w:val="24"/>
        </w:rPr>
        <w:t>m</w:t>
      </w:r>
      <w:r>
        <w:rPr>
          <w:spacing w:val="2"/>
          <w:sz w:val="24"/>
          <w:szCs w:val="24"/>
        </w:rPr>
        <w:t>s</w:t>
      </w:r>
      <w:r>
        <w:rPr>
          <w:sz w:val="24"/>
          <w:szCs w:val="24"/>
        </w:rPr>
        <w:t>.</w:t>
      </w:r>
      <w:r>
        <w:rPr>
          <w:spacing w:val="12"/>
          <w:sz w:val="24"/>
          <w:szCs w:val="24"/>
        </w:rPr>
        <w:t xml:space="preserve"> </w:t>
      </w:r>
      <w:r>
        <w:rPr>
          <w:spacing w:val="-5"/>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11"/>
          <w:sz w:val="24"/>
          <w:szCs w:val="24"/>
        </w:rPr>
        <w:t xml:space="preserve"> </w:t>
      </w:r>
      <w:r>
        <w:rPr>
          <w:sz w:val="24"/>
          <w:szCs w:val="24"/>
        </w:rPr>
        <w:t>p</w:t>
      </w:r>
      <w:r>
        <w:rPr>
          <w:spacing w:val="1"/>
          <w:sz w:val="24"/>
          <w:szCs w:val="24"/>
        </w:rPr>
        <w:t>r</w:t>
      </w:r>
      <w:r>
        <w:rPr>
          <w:spacing w:val="-1"/>
          <w:sz w:val="24"/>
          <w:szCs w:val="24"/>
        </w:rPr>
        <w:t>e</w:t>
      </w:r>
      <w:r>
        <w:rPr>
          <w:sz w:val="24"/>
          <w:szCs w:val="24"/>
        </w:rPr>
        <w:t>p</w:t>
      </w:r>
      <w:r>
        <w:rPr>
          <w:spacing w:val="-1"/>
          <w:sz w:val="24"/>
          <w:szCs w:val="24"/>
        </w:rPr>
        <w:t>a</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5"/>
          <w:sz w:val="24"/>
          <w:szCs w:val="24"/>
        </w:rPr>
        <w:t xml:space="preserve"> o</w:t>
      </w:r>
      <w:r>
        <w:rPr>
          <w:sz w:val="24"/>
          <w:szCs w:val="24"/>
        </w:rPr>
        <w:t>f</w:t>
      </w:r>
      <w:r>
        <w:rPr>
          <w:spacing w:val="1"/>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 xml:space="preserve">l </w:t>
      </w:r>
      <w:r>
        <w:rPr>
          <w:spacing w:val="-2"/>
          <w:sz w:val="24"/>
          <w:szCs w:val="24"/>
        </w:rPr>
        <w:t>s</w:t>
      </w:r>
      <w:r>
        <w:rPr>
          <w:sz w:val="24"/>
          <w:szCs w:val="24"/>
        </w:rPr>
        <w:t>u</w:t>
      </w:r>
      <w:r>
        <w:rPr>
          <w:spacing w:val="6"/>
          <w:sz w:val="24"/>
          <w:szCs w:val="24"/>
        </w:rPr>
        <w:t>r</w:t>
      </w:r>
      <w:r>
        <w:rPr>
          <w:spacing w:val="-8"/>
          <w:sz w:val="24"/>
          <w:szCs w:val="24"/>
        </w:rPr>
        <w:t>f</w:t>
      </w:r>
      <w:r>
        <w:rPr>
          <w:spacing w:val="-1"/>
          <w:sz w:val="24"/>
          <w:szCs w:val="24"/>
        </w:rPr>
        <w:t>ac</w:t>
      </w:r>
      <w:r>
        <w:rPr>
          <w:sz w:val="24"/>
          <w:szCs w:val="24"/>
        </w:rPr>
        <w:t xml:space="preserve">e </w:t>
      </w:r>
      <w:r>
        <w:rPr>
          <w:spacing w:val="-1"/>
          <w:sz w:val="24"/>
          <w:szCs w:val="24"/>
        </w:rPr>
        <w:t>a</w:t>
      </w:r>
      <w:r>
        <w:rPr>
          <w:spacing w:val="4"/>
          <w:sz w:val="24"/>
          <w:szCs w:val="24"/>
        </w:rPr>
        <w:t>c</w:t>
      </w:r>
      <w:r>
        <w:rPr>
          <w:spacing w:val="-1"/>
          <w:sz w:val="24"/>
          <w:szCs w:val="24"/>
        </w:rPr>
        <w:t>c</w:t>
      </w:r>
      <w:r>
        <w:rPr>
          <w:spacing w:val="5"/>
          <w:sz w:val="24"/>
          <w:szCs w:val="24"/>
        </w:rPr>
        <w:t>o</w:t>
      </w:r>
      <w:r>
        <w:rPr>
          <w:spacing w:val="1"/>
          <w:sz w:val="24"/>
          <w:szCs w:val="24"/>
        </w:rPr>
        <w:t>r</w:t>
      </w:r>
      <w:r>
        <w:rPr>
          <w:sz w:val="24"/>
          <w:szCs w:val="24"/>
        </w:rPr>
        <w:t>d</w:t>
      </w:r>
      <w:r>
        <w:rPr>
          <w:spacing w:val="-4"/>
          <w:sz w:val="24"/>
          <w:szCs w:val="24"/>
        </w:rPr>
        <w:t>i</w:t>
      </w:r>
      <w:r>
        <w:rPr>
          <w:spacing w:val="-5"/>
          <w:sz w:val="24"/>
          <w:szCs w:val="24"/>
        </w:rPr>
        <w:t>n</w:t>
      </w:r>
      <w:r>
        <w:rPr>
          <w:sz w:val="24"/>
          <w:szCs w:val="24"/>
        </w:rPr>
        <w:t>g</w:t>
      </w:r>
      <w:r>
        <w:rPr>
          <w:spacing w:val="1"/>
          <w:sz w:val="24"/>
          <w:szCs w:val="24"/>
        </w:rPr>
        <w:t xml:space="preserve"> </w:t>
      </w:r>
      <w:r>
        <w:rPr>
          <w:spacing w:val="5"/>
          <w:sz w:val="24"/>
          <w:szCs w:val="24"/>
        </w:rPr>
        <w:t>t</w:t>
      </w:r>
      <w:r>
        <w:rPr>
          <w:sz w:val="24"/>
          <w:szCs w:val="24"/>
        </w:rPr>
        <w:t>o</w:t>
      </w:r>
      <w:r>
        <w:rPr>
          <w:spacing w:val="1"/>
          <w:sz w:val="24"/>
          <w:szCs w:val="24"/>
        </w:rPr>
        <w:t xml:space="preserve"> IS</w:t>
      </w:r>
      <w:proofErr w:type="gramStart"/>
      <w:r>
        <w:rPr>
          <w:spacing w:val="-4"/>
          <w:sz w:val="24"/>
          <w:szCs w:val="24"/>
        </w:rPr>
        <w:t>:</w:t>
      </w:r>
      <w:r>
        <w:rPr>
          <w:sz w:val="24"/>
          <w:szCs w:val="24"/>
        </w:rPr>
        <w:t>9954</w:t>
      </w:r>
      <w:proofErr w:type="gramEnd"/>
      <w:r>
        <w:rPr>
          <w:sz w:val="24"/>
          <w:szCs w:val="24"/>
        </w:rPr>
        <w:t>,</w:t>
      </w:r>
      <w:r>
        <w:rPr>
          <w:spacing w:val="3"/>
          <w:sz w:val="24"/>
          <w:szCs w:val="24"/>
        </w:rPr>
        <w:t xml:space="preserve"> </w:t>
      </w:r>
      <w:r>
        <w:rPr>
          <w:spacing w:val="-2"/>
          <w:sz w:val="24"/>
          <w:szCs w:val="24"/>
        </w:rPr>
        <w:t>s</w:t>
      </w:r>
      <w:r>
        <w:rPr>
          <w:spacing w:val="-5"/>
          <w:sz w:val="24"/>
          <w:szCs w:val="24"/>
        </w:rPr>
        <w:t>yn</w:t>
      </w:r>
      <w:r>
        <w:rPr>
          <w:spacing w:val="5"/>
          <w:sz w:val="24"/>
          <w:szCs w:val="24"/>
        </w:rPr>
        <w:t>t</w:t>
      </w:r>
      <w:r>
        <w:rPr>
          <w:spacing w:val="-5"/>
          <w:sz w:val="24"/>
          <w:szCs w:val="24"/>
        </w:rPr>
        <w:t>h</w:t>
      </w:r>
      <w:r>
        <w:rPr>
          <w:spacing w:val="-1"/>
          <w:sz w:val="24"/>
          <w:szCs w:val="24"/>
        </w:rPr>
        <w:t>e</w:t>
      </w:r>
      <w:r>
        <w:rPr>
          <w:spacing w:val="10"/>
          <w:sz w:val="24"/>
          <w:szCs w:val="24"/>
        </w:rPr>
        <w:t>t</w:t>
      </w:r>
      <w:r>
        <w:rPr>
          <w:spacing w:val="-9"/>
          <w:sz w:val="24"/>
          <w:szCs w:val="24"/>
        </w:rPr>
        <w:t>i</w:t>
      </w:r>
      <w:r>
        <w:rPr>
          <w:sz w:val="24"/>
          <w:szCs w:val="24"/>
        </w:rPr>
        <w:t xml:space="preserve">c </w:t>
      </w:r>
      <w:r>
        <w:rPr>
          <w:spacing w:val="4"/>
          <w:sz w:val="24"/>
          <w:szCs w:val="24"/>
        </w:rPr>
        <w:t>e</w:t>
      </w:r>
      <w:r>
        <w:rPr>
          <w:spacing w:val="-5"/>
          <w:sz w:val="24"/>
          <w:szCs w:val="24"/>
        </w:rPr>
        <w:t>n</w:t>
      </w:r>
      <w:r>
        <w:rPr>
          <w:spacing w:val="4"/>
          <w:sz w:val="24"/>
          <w:szCs w:val="24"/>
        </w:rPr>
        <w:t>a</w:t>
      </w:r>
      <w:r>
        <w:rPr>
          <w:spacing w:val="-4"/>
          <w:sz w:val="24"/>
          <w:szCs w:val="24"/>
        </w:rPr>
        <w:t>m</w:t>
      </w:r>
      <w:r>
        <w:rPr>
          <w:spacing w:val="4"/>
          <w:sz w:val="24"/>
          <w:szCs w:val="24"/>
        </w:rPr>
        <w:t>e</w:t>
      </w:r>
      <w:r>
        <w:rPr>
          <w:sz w:val="24"/>
          <w:szCs w:val="24"/>
        </w:rPr>
        <w:t>l</w:t>
      </w:r>
      <w:r>
        <w:rPr>
          <w:spacing w:val="2"/>
          <w:sz w:val="24"/>
          <w:szCs w:val="24"/>
        </w:rPr>
        <w:t xml:space="preserve"> </w:t>
      </w:r>
      <w:r>
        <w:rPr>
          <w:sz w:val="24"/>
          <w:szCs w:val="24"/>
        </w:rPr>
        <w:t>p</w:t>
      </w:r>
      <w:r>
        <w:rPr>
          <w:spacing w:val="4"/>
          <w:sz w:val="24"/>
          <w:szCs w:val="24"/>
        </w:rPr>
        <w:t>a</w:t>
      </w:r>
      <w:r>
        <w:rPr>
          <w:spacing w:val="-4"/>
          <w:sz w:val="24"/>
          <w:szCs w:val="24"/>
        </w:rPr>
        <w:t>i</w:t>
      </w:r>
      <w:r>
        <w:rPr>
          <w:spacing w:val="-5"/>
          <w:sz w:val="24"/>
          <w:szCs w:val="24"/>
        </w:rPr>
        <w:t>n</w:t>
      </w:r>
      <w:r>
        <w:rPr>
          <w:sz w:val="24"/>
          <w:szCs w:val="24"/>
        </w:rPr>
        <w:t>t</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b</w:t>
      </w:r>
      <w:r>
        <w:rPr>
          <w:sz w:val="24"/>
          <w:szCs w:val="24"/>
        </w:rPr>
        <w:t xml:space="preserve">e </w:t>
      </w:r>
      <w:r>
        <w:rPr>
          <w:spacing w:val="-1"/>
          <w:sz w:val="24"/>
          <w:szCs w:val="24"/>
        </w:rPr>
        <w:t>a</w:t>
      </w:r>
      <w:r>
        <w:rPr>
          <w:sz w:val="24"/>
          <w:szCs w:val="24"/>
        </w:rPr>
        <w:t>p</w:t>
      </w:r>
      <w:r>
        <w:rPr>
          <w:spacing w:val="5"/>
          <w:sz w:val="24"/>
          <w:szCs w:val="24"/>
        </w:rPr>
        <w:t>p</w:t>
      </w:r>
      <w:r>
        <w:rPr>
          <w:spacing w:val="-4"/>
          <w:sz w:val="24"/>
          <w:szCs w:val="24"/>
        </w:rPr>
        <w:t>li</w:t>
      </w:r>
      <w:r>
        <w:rPr>
          <w:spacing w:val="4"/>
          <w:sz w:val="24"/>
          <w:szCs w:val="24"/>
        </w:rPr>
        <w:t>e</w:t>
      </w:r>
      <w:r>
        <w:rPr>
          <w:sz w:val="24"/>
          <w:szCs w:val="24"/>
        </w:rPr>
        <w:t>d</w:t>
      </w:r>
      <w:r>
        <w:rPr>
          <w:spacing w:val="1"/>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 xml:space="preserve">r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9"/>
          <w:sz w:val="24"/>
          <w:szCs w:val="24"/>
        </w:rPr>
        <w:t>o</w:t>
      </w:r>
      <w:r>
        <w:rPr>
          <w:sz w:val="24"/>
          <w:szCs w:val="24"/>
        </w:rPr>
        <w:t>f</w:t>
      </w:r>
      <w:r>
        <w:rPr>
          <w:spacing w:val="-6"/>
          <w:sz w:val="24"/>
          <w:szCs w:val="24"/>
        </w:rPr>
        <w:t xml:space="preserve"> </w:t>
      </w:r>
      <w:r>
        <w:rPr>
          <w:spacing w:val="5"/>
          <w:sz w:val="24"/>
          <w:szCs w:val="24"/>
        </w:rPr>
        <w:t>o</w:t>
      </w:r>
      <w:r>
        <w:rPr>
          <w:spacing w:val="-5"/>
          <w:sz w:val="24"/>
          <w:szCs w:val="24"/>
        </w:rPr>
        <w:t>n</w:t>
      </w:r>
      <w:r>
        <w:rPr>
          <w:sz w:val="24"/>
          <w:szCs w:val="24"/>
        </w:rPr>
        <w:t>e</w:t>
      </w:r>
      <w:r>
        <w:rPr>
          <w:spacing w:val="1"/>
          <w:sz w:val="24"/>
          <w:szCs w:val="24"/>
        </w:rPr>
        <w:t xml:space="preserve"> </w:t>
      </w:r>
      <w:r>
        <w:rPr>
          <w:spacing w:val="-1"/>
          <w:sz w:val="24"/>
          <w:szCs w:val="24"/>
        </w:rPr>
        <w:t>c</w:t>
      </w:r>
      <w:r>
        <w:rPr>
          <w:spacing w:val="5"/>
          <w:sz w:val="24"/>
          <w:szCs w:val="24"/>
        </w:rPr>
        <w:t>o</w:t>
      </w:r>
      <w:r>
        <w:rPr>
          <w:spacing w:val="-1"/>
          <w:sz w:val="24"/>
          <w:szCs w:val="24"/>
        </w:rPr>
        <w:t>a</w:t>
      </w:r>
      <w:r>
        <w:rPr>
          <w:sz w:val="24"/>
          <w:szCs w:val="24"/>
        </w:rPr>
        <w:t>t</w:t>
      </w:r>
      <w:r>
        <w:rPr>
          <w:spacing w:val="3"/>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p</w:t>
      </w:r>
      <w:r>
        <w:rPr>
          <w:spacing w:val="6"/>
          <w:sz w:val="24"/>
          <w:szCs w:val="24"/>
        </w:rPr>
        <w:t>r</w:t>
      </w:r>
      <w:r>
        <w:rPr>
          <w:spacing w:val="-4"/>
          <w:sz w:val="24"/>
          <w:szCs w:val="24"/>
        </w:rPr>
        <w:t>im</w:t>
      </w:r>
      <w:r>
        <w:rPr>
          <w:spacing w:val="-1"/>
          <w:sz w:val="24"/>
          <w:szCs w:val="24"/>
        </w:rPr>
        <w:t>e</w:t>
      </w:r>
      <w:r>
        <w:rPr>
          <w:spacing w:val="1"/>
          <w:sz w:val="24"/>
          <w:szCs w:val="24"/>
        </w:rPr>
        <w:t>r</w:t>
      </w:r>
      <w:r>
        <w:rPr>
          <w:sz w:val="24"/>
          <w:szCs w:val="24"/>
        </w:rPr>
        <w:t>.</w:t>
      </w:r>
      <w:r>
        <w:rPr>
          <w:spacing w:val="4"/>
          <w:sz w:val="24"/>
          <w:szCs w:val="24"/>
        </w:rPr>
        <w:t xml:space="preserve"> </w:t>
      </w:r>
      <w:r>
        <w:rPr>
          <w:spacing w:val="-6"/>
          <w:sz w:val="24"/>
          <w:szCs w:val="24"/>
        </w:rPr>
        <w:t>W</w:t>
      </w:r>
      <w:r>
        <w:rPr>
          <w:spacing w:val="5"/>
          <w:sz w:val="24"/>
          <w:szCs w:val="24"/>
        </w:rPr>
        <w:t>oo</w:t>
      </w:r>
      <w:r>
        <w:rPr>
          <w:sz w:val="24"/>
          <w:szCs w:val="24"/>
        </w:rPr>
        <w:t>d</w:t>
      </w:r>
      <w:r>
        <w:rPr>
          <w:spacing w:val="-1"/>
          <w:sz w:val="24"/>
          <w:szCs w:val="24"/>
        </w:rPr>
        <w:t>e</w:t>
      </w:r>
      <w:r>
        <w:rPr>
          <w:spacing w:val="-5"/>
          <w:sz w:val="24"/>
          <w:szCs w:val="24"/>
        </w:rPr>
        <w:t>n</w:t>
      </w:r>
      <w:r>
        <w:rPr>
          <w:sz w:val="24"/>
          <w:szCs w:val="24"/>
        </w:rPr>
        <w:t>/</w:t>
      </w:r>
      <w:r>
        <w:rPr>
          <w:spacing w:val="1"/>
          <w:sz w:val="24"/>
          <w:szCs w:val="24"/>
        </w:rPr>
        <w:t>S</w:t>
      </w:r>
      <w:r>
        <w:rPr>
          <w:spacing w:val="5"/>
          <w:sz w:val="24"/>
          <w:szCs w:val="24"/>
        </w:rPr>
        <w:t>t</w:t>
      </w:r>
      <w:r>
        <w:rPr>
          <w:spacing w:val="-1"/>
          <w:sz w:val="24"/>
          <w:szCs w:val="24"/>
        </w:rPr>
        <w:t>ee</w:t>
      </w:r>
      <w:r>
        <w:rPr>
          <w:sz w:val="24"/>
          <w:szCs w:val="24"/>
        </w:rPr>
        <w:t>l</w:t>
      </w:r>
      <w:r>
        <w:rPr>
          <w:spacing w:val="-7"/>
          <w:sz w:val="24"/>
          <w:szCs w:val="24"/>
        </w:rPr>
        <w:t xml:space="preserve"> </w:t>
      </w:r>
      <w:r>
        <w:rPr>
          <w:sz w:val="24"/>
          <w:szCs w:val="24"/>
        </w:rPr>
        <w:t>d</w:t>
      </w:r>
      <w:r>
        <w:rPr>
          <w:spacing w:val="6"/>
          <w:sz w:val="24"/>
          <w:szCs w:val="24"/>
        </w:rPr>
        <w:t>r</w:t>
      </w:r>
      <w:r>
        <w:rPr>
          <w:spacing w:val="5"/>
          <w:sz w:val="24"/>
          <w:szCs w:val="24"/>
        </w:rPr>
        <w:t>u</w:t>
      </w:r>
      <w:r>
        <w:rPr>
          <w:sz w:val="24"/>
          <w:szCs w:val="24"/>
        </w:rPr>
        <w:t>m</w:t>
      </w:r>
      <w:r>
        <w:rPr>
          <w:spacing w:val="-7"/>
          <w:sz w:val="24"/>
          <w:szCs w:val="24"/>
        </w:rPr>
        <w:t xml:space="preserve"> </w:t>
      </w:r>
      <w:r>
        <w:rPr>
          <w:spacing w:val="4"/>
          <w:sz w:val="24"/>
          <w:szCs w:val="24"/>
        </w:rPr>
        <w:t>w</w:t>
      </w:r>
      <w:r>
        <w:rPr>
          <w:sz w:val="24"/>
          <w:szCs w:val="24"/>
        </w:rPr>
        <w:t>i</w:t>
      </w:r>
      <w:r>
        <w:rPr>
          <w:spacing w:val="1"/>
          <w:sz w:val="24"/>
          <w:szCs w:val="24"/>
        </w:rPr>
        <w:t>l</w:t>
      </w:r>
      <w:r>
        <w:rPr>
          <w:sz w:val="24"/>
          <w:szCs w:val="24"/>
        </w:rPr>
        <w:t>l</w:t>
      </w:r>
      <w:r>
        <w:rPr>
          <w:spacing w:val="-2"/>
          <w:sz w:val="24"/>
          <w:szCs w:val="24"/>
        </w:rPr>
        <w:t xml:space="preserve"> </w:t>
      </w:r>
      <w:r>
        <w:rPr>
          <w:sz w:val="24"/>
          <w:szCs w:val="24"/>
        </w:rPr>
        <w:t>be</w:t>
      </w:r>
      <w:r>
        <w:rPr>
          <w:spacing w:val="1"/>
          <w:sz w:val="24"/>
          <w:szCs w:val="24"/>
        </w:rPr>
        <w:t xml:space="preserve"> </w:t>
      </w:r>
      <w:r>
        <w:rPr>
          <w:spacing w:val="5"/>
          <w:sz w:val="24"/>
          <w:szCs w:val="24"/>
        </w:rPr>
        <w:t>t</w:t>
      </w:r>
      <w:r>
        <w:rPr>
          <w:spacing w:val="1"/>
          <w:sz w:val="24"/>
          <w:szCs w:val="24"/>
        </w:rPr>
        <w:t>r</w:t>
      </w:r>
      <w:r>
        <w:rPr>
          <w:spacing w:val="-1"/>
          <w:sz w:val="24"/>
          <w:szCs w:val="24"/>
        </w:rPr>
        <w:t>e</w:t>
      </w:r>
      <w:r>
        <w:rPr>
          <w:spacing w:val="-6"/>
          <w:sz w:val="24"/>
          <w:szCs w:val="24"/>
        </w:rPr>
        <w:t>a</w:t>
      </w:r>
      <w:r>
        <w:rPr>
          <w:spacing w:val="5"/>
          <w:sz w:val="24"/>
          <w:szCs w:val="24"/>
        </w:rPr>
        <w:t>t</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t</w:t>
      </w:r>
      <w:r>
        <w:rPr>
          <w:spacing w:val="3"/>
          <w:sz w:val="24"/>
          <w:szCs w:val="24"/>
        </w:rPr>
        <w:t xml:space="preserve"> </w:t>
      </w:r>
      <w:r>
        <w:rPr>
          <w:sz w:val="24"/>
          <w:szCs w:val="24"/>
        </w:rPr>
        <w:t>p</w:t>
      </w:r>
      <w:r>
        <w:rPr>
          <w:spacing w:val="-1"/>
          <w:sz w:val="24"/>
          <w:szCs w:val="24"/>
        </w:rPr>
        <w:t>a</w:t>
      </w:r>
      <w:r>
        <w:rPr>
          <w:sz w:val="24"/>
          <w:szCs w:val="24"/>
        </w:rPr>
        <w:t>r</w:t>
      </w:r>
      <w:r>
        <w:rPr>
          <w:spacing w:val="14"/>
          <w:sz w:val="24"/>
          <w:szCs w:val="24"/>
        </w:rPr>
        <w:t xml:space="preserve"> </w:t>
      </w:r>
      <w:r>
        <w:rPr>
          <w:spacing w:val="-8"/>
          <w:sz w:val="24"/>
          <w:szCs w:val="24"/>
        </w:rPr>
        <w:t>f</w:t>
      </w:r>
      <w:r>
        <w:rPr>
          <w:spacing w:val="5"/>
          <w:sz w:val="24"/>
          <w:szCs w:val="24"/>
        </w:rPr>
        <w:t>o</w:t>
      </w:r>
      <w:r>
        <w:rPr>
          <w:sz w:val="24"/>
          <w:szCs w:val="24"/>
        </w:rPr>
        <w:t xml:space="preserve">r </w:t>
      </w:r>
      <w:r>
        <w:rPr>
          <w:spacing w:val="-1"/>
          <w:sz w:val="24"/>
          <w:szCs w:val="24"/>
        </w:rPr>
        <w:t>e</w:t>
      </w:r>
      <w:r>
        <w:rPr>
          <w:spacing w:val="-5"/>
          <w:sz w:val="24"/>
          <w:szCs w:val="24"/>
        </w:rPr>
        <w:t>v</w:t>
      </w:r>
      <w:r>
        <w:rPr>
          <w:spacing w:val="4"/>
          <w:sz w:val="24"/>
          <w:szCs w:val="24"/>
        </w:rPr>
        <w:t>a</w:t>
      </w:r>
      <w:r>
        <w:rPr>
          <w:spacing w:val="-4"/>
          <w:sz w:val="24"/>
          <w:szCs w:val="24"/>
        </w:rPr>
        <w:t>l</w:t>
      </w:r>
      <w:r>
        <w:rPr>
          <w:sz w:val="24"/>
          <w:szCs w:val="24"/>
        </w:rPr>
        <w:t>u</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z w:val="24"/>
          <w:szCs w:val="24"/>
        </w:rPr>
        <w:t>pu</w:t>
      </w:r>
      <w:r>
        <w:rPr>
          <w:spacing w:val="1"/>
          <w:sz w:val="24"/>
          <w:szCs w:val="24"/>
        </w:rPr>
        <w:t>r</w:t>
      </w:r>
      <w:r>
        <w:rPr>
          <w:sz w:val="24"/>
          <w:szCs w:val="24"/>
        </w:rPr>
        <w:t>p</w:t>
      </w:r>
      <w:r>
        <w:rPr>
          <w:spacing w:val="5"/>
          <w:sz w:val="24"/>
          <w:szCs w:val="24"/>
        </w:rPr>
        <w:t>o</w:t>
      </w:r>
      <w:r>
        <w:rPr>
          <w:spacing w:val="-2"/>
          <w:sz w:val="24"/>
          <w:szCs w:val="24"/>
        </w:rPr>
        <w:t>s</w:t>
      </w:r>
      <w:r>
        <w:rPr>
          <w:sz w:val="24"/>
          <w:szCs w:val="24"/>
        </w:rPr>
        <w:t>e</w:t>
      </w:r>
      <w:r>
        <w:rPr>
          <w:spacing w:val="3"/>
          <w:sz w:val="24"/>
          <w:szCs w:val="24"/>
        </w:rPr>
        <w:t xml:space="preserve"> </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acc</w:t>
      </w:r>
      <w:r>
        <w:rPr>
          <w:spacing w:val="5"/>
          <w:sz w:val="24"/>
          <w:szCs w:val="24"/>
        </w:rPr>
        <w:t>o</w:t>
      </w:r>
      <w:r>
        <w:rPr>
          <w:spacing w:val="1"/>
          <w:sz w:val="24"/>
          <w:szCs w:val="24"/>
        </w:rPr>
        <w:t>r</w:t>
      </w:r>
      <w:r>
        <w:rPr>
          <w:spacing w:val="5"/>
          <w:sz w:val="24"/>
          <w:szCs w:val="24"/>
        </w:rPr>
        <w:t>d</w:t>
      </w:r>
      <w:r>
        <w:rPr>
          <w:spacing w:val="-4"/>
          <w:sz w:val="24"/>
          <w:szCs w:val="24"/>
        </w:rPr>
        <w:t>i</w:t>
      </w:r>
      <w:r>
        <w:rPr>
          <w:spacing w:val="-5"/>
          <w:sz w:val="24"/>
          <w:szCs w:val="24"/>
        </w:rPr>
        <w:t>n</w:t>
      </w:r>
      <w:r>
        <w:rPr>
          <w:spacing w:val="5"/>
          <w:sz w:val="24"/>
          <w:szCs w:val="24"/>
        </w:rPr>
        <w:t>g</w:t>
      </w:r>
      <w:r>
        <w:rPr>
          <w:sz w:val="24"/>
          <w:szCs w:val="24"/>
        </w:rPr>
        <w:t>ly</w:t>
      </w:r>
      <w:r>
        <w:rPr>
          <w:spacing w:val="-5"/>
          <w:sz w:val="24"/>
          <w:szCs w:val="24"/>
        </w:rPr>
        <w:t xml:space="preserve"> </w:t>
      </w:r>
      <w:r>
        <w:rPr>
          <w:spacing w:val="5"/>
          <w:sz w:val="24"/>
          <w:szCs w:val="24"/>
        </w:rPr>
        <w:t>t</w:t>
      </w:r>
      <w:r>
        <w:rPr>
          <w:sz w:val="24"/>
          <w:szCs w:val="24"/>
        </w:rPr>
        <w:t>he</w:t>
      </w:r>
      <w:r>
        <w:rPr>
          <w:spacing w:val="1"/>
          <w:sz w:val="24"/>
          <w:szCs w:val="24"/>
        </w:rPr>
        <w:t xml:space="preserve"> </w:t>
      </w:r>
      <w:r>
        <w:rPr>
          <w:spacing w:val="3"/>
          <w:sz w:val="24"/>
          <w:szCs w:val="24"/>
        </w:rPr>
        <w:t>B</w:t>
      </w:r>
      <w:r>
        <w:rPr>
          <w:spacing w:val="-9"/>
          <w:sz w:val="24"/>
          <w:szCs w:val="24"/>
        </w:rPr>
        <w:t>i</w:t>
      </w:r>
      <w:r>
        <w:rPr>
          <w:sz w:val="24"/>
          <w:szCs w:val="24"/>
        </w:rPr>
        <w:t>d</w:t>
      </w:r>
      <w:r>
        <w:rPr>
          <w:spacing w:val="5"/>
          <w:sz w:val="24"/>
          <w:szCs w:val="24"/>
        </w:rPr>
        <w:t>d</w:t>
      </w:r>
      <w:r>
        <w:rPr>
          <w:spacing w:val="-1"/>
          <w:sz w:val="24"/>
          <w:szCs w:val="24"/>
        </w:rPr>
        <w:t>e</w:t>
      </w:r>
      <w:r>
        <w:rPr>
          <w:sz w:val="24"/>
          <w:szCs w:val="24"/>
        </w:rPr>
        <w:t>r</w:t>
      </w:r>
      <w:r>
        <w:rPr>
          <w:spacing w:val="5"/>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3"/>
          <w:sz w:val="24"/>
          <w:szCs w:val="24"/>
        </w:rPr>
        <w:t xml:space="preserve"> </w:t>
      </w:r>
      <w:r>
        <w:rPr>
          <w:sz w:val="24"/>
          <w:szCs w:val="24"/>
        </w:rPr>
        <w:t>quo</w:t>
      </w:r>
      <w:r>
        <w:rPr>
          <w:spacing w:val="5"/>
          <w:sz w:val="24"/>
          <w:szCs w:val="24"/>
        </w:rPr>
        <w:t>t</w:t>
      </w:r>
      <w:r>
        <w:rPr>
          <w:sz w:val="24"/>
          <w:szCs w:val="24"/>
        </w:rPr>
        <w:t>e</w:t>
      </w:r>
      <w:r>
        <w:rPr>
          <w:spacing w:val="2"/>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p</w:t>
      </w:r>
      <w:r>
        <w:rPr>
          <w:spacing w:val="-1"/>
          <w:sz w:val="24"/>
          <w:szCs w:val="24"/>
        </w:rPr>
        <w:t>ac</w:t>
      </w:r>
      <w:r>
        <w:rPr>
          <w:sz w:val="24"/>
          <w:szCs w:val="24"/>
        </w:rPr>
        <w:t>k</w:t>
      </w:r>
      <w:r>
        <w:rPr>
          <w:spacing w:val="-1"/>
          <w:sz w:val="24"/>
          <w:szCs w:val="24"/>
        </w:rPr>
        <w:t>a</w:t>
      </w:r>
      <w:r>
        <w:rPr>
          <w:sz w:val="24"/>
          <w:szCs w:val="24"/>
        </w:rPr>
        <w:t>g</w:t>
      </w:r>
      <w:r>
        <w:rPr>
          <w:spacing w:val="-1"/>
          <w:sz w:val="24"/>
          <w:szCs w:val="24"/>
        </w:rPr>
        <w:t>e</w:t>
      </w:r>
      <w:r>
        <w:rPr>
          <w:sz w:val="24"/>
          <w:szCs w:val="24"/>
        </w:rPr>
        <w:t>.</w:t>
      </w:r>
    </w:p>
    <w:p w:rsidR="008D75EE" w:rsidRDefault="008D75EE">
      <w:pPr>
        <w:spacing w:before="15" w:line="280" w:lineRule="exact"/>
        <w:rPr>
          <w:sz w:val="28"/>
          <w:szCs w:val="28"/>
        </w:rPr>
      </w:pPr>
    </w:p>
    <w:p w:rsidR="008D75EE" w:rsidRDefault="00B30AA0">
      <w:pPr>
        <w:spacing w:line="260" w:lineRule="exact"/>
        <w:ind w:left="1953" w:right="1162" w:hanging="1669"/>
        <w:jc w:val="both"/>
        <w:rPr>
          <w:sz w:val="24"/>
          <w:szCs w:val="24"/>
        </w:rPr>
      </w:pPr>
      <w:r>
        <w:rPr>
          <w:sz w:val="24"/>
          <w:szCs w:val="24"/>
        </w:rPr>
        <w:t>2</w:t>
      </w:r>
      <w:r>
        <w:rPr>
          <w:spacing w:val="2"/>
          <w:sz w:val="24"/>
          <w:szCs w:val="24"/>
        </w:rPr>
        <w:t>.</w:t>
      </w:r>
      <w:r>
        <w:rPr>
          <w:sz w:val="24"/>
          <w:szCs w:val="24"/>
        </w:rPr>
        <w:t>11</w:t>
      </w:r>
      <w:r>
        <w:rPr>
          <w:spacing w:val="2"/>
          <w:sz w:val="24"/>
          <w:szCs w:val="24"/>
        </w:rPr>
        <w:t>.</w:t>
      </w:r>
      <w:r>
        <w:rPr>
          <w:sz w:val="24"/>
          <w:szCs w:val="24"/>
        </w:rPr>
        <w:t xml:space="preserve">19 </w:t>
      </w:r>
      <w:r>
        <w:rPr>
          <w:spacing w:val="1"/>
          <w:sz w:val="24"/>
          <w:szCs w:val="24"/>
        </w:rPr>
        <w:t xml:space="preserve">      </w:t>
      </w:r>
      <w:proofErr w:type="gramStart"/>
      <w:r>
        <w:rPr>
          <w:spacing w:val="2"/>
          <w:sz w:val="24"/>
          <w:szCs w:val="24"/>
        </w:rPr>
        <w:t>I</w:t>
      </w:r>
      <w:r>
        <w:rPr>
          <w:sz w:val="24"/>
          <w:szCs w:val="24"/>
        </w:rPr>
        <w:t xml:space="preserve">n  </w:t>
      </w:r>
      <w:r>
        <w:rPr>
          <w:spacing w:val="-1"/>
          <w:sz w:val="24"/>
          <w:szCs w:val="24"/>
        </w:rPr>
        <w:t>ca</w:t>
      </w:r>
      <w:r>
        <w:rPr>
          <w:spacing w:val="-2"/>
          <w:sz w:val="24"/>
          <w:szCs w:val="24"/>
        </w:rPr>
        <w:t>s</w:t>
      </w:r>
      <w:r>
        <w:rPr>
          <w:sz w:val="24"/>
          <w:szCs w:val="24"/>
        </w:rPr>
        <w:t>e</w:t>
      </w:r>
      <w:proofErr w:type="gramEnd"/>
      <w:r>
        <w:rPr>
          <w:spacing w:val="59"/>
          <w:sz w:val="24"/>
          <w:szCs w:val="24"/>
        </w:rPr>
        <w:t xml:space="preserve"> </w:t>
      </w:r>
      <w:r>
        <w:rPr>
          <w:spacing w:val="5"/>
          <w:sz w:val="24"/>
          <w:szCs w:val="24"/>
        </w:rPr>
        <w:t>o</w:t>
      </w:r>
      <w:r>
        <w:rPr>
          <w:sz w:val="24"/>
          <w:szCs w:val="24"/>
        </w:rPr>
        <w:t>f</w:t>
      </w:r>
      <w:r>
        <w:rPr>
          <w:spacing w:val="57"/>
          <w:sz w:val="24"/>
          <w:szCs w:val="24"/>
        </w:rPr>
        <w:t xml:space="preserve"> </w:t>
      </w:r>
      <w:r>
        <w:rPr>
          <w:spacing w:val="1"/>
          <w:sz w:val="24"/>
          <w:szCs w:val="24"/>
        </w:rPr>
        <w:t>r</w:t>
      </w:r>
      <w:r>
        <w:rPr>
          <w:spacing w:val="-1"/>
          <w:sz w:val="24"/>
          <w:szCs w:val="24"/>
        </w:rPr>
        <w:t>e</w:t>
      </w:r>
      <w:r>
        <w:rPr>
          <w:spacing w:val="5"/>
          <w:sz w:val="24"/>
          <w:szCs w:val="24"/>
        </w:rPr>
        <w:t>t</w:t>
      </w:r>
      <w:r>
        <w:rPr>
          <w:sz w:val="24"/>
          <w:szCs w:val="24"/>
        </w:rPr>
        <w:t>u</w:t>
      </w:r>
      <w:r>
        <w:rPr>
          <w:spacing w:val="1"/>
          <w:sz w:val="24"/>
          <w:szCs w:val="24"/>
        </w:rPr>
        <w:t>r</w:t>
      </w:r>
      <w:r>
        <w:rPr>
          <w:spacing w:val="-5"/>
          <w:sz w:val="24"/>
          <w:szCs w:val="24"/>
        </w:rPr>
        <w:t>n</w:t>
      </w:r>
      <w:r>
        <w:rPr>
          <w:spacing w:val="-1"/>
          <w:sz w:val="24"/>
          <w:szCs w:val="24"/>
        </w:rPr>
        <w:t>a</w:t>
      </w:r>
      <w:r>
        <w:rPr>
          <w:sz w:val="24"/>
          <w:szCs w:val="24"/>
        </w:rPr>
        <w:t>b</w:t>
      </w:r>
      <w:r>
        <w:rPr>
          <w:spacing w:val="-4"/>
          <w:sz w:val="24"/>
          <w:szCs w:val="24"/>
        </w:rPr>
        <w:t>l</w:t>
      </w:r>
      <w:r>
        <w:rPr>
          <w:sz w:val="24"/>
          <w:szCs w:val="24"/>
        </w:rPr>
        <w:t xml:space="preserve">e </w:t>
      </w:r>
      <w:r>
        <w:rPr>
          <w:spacing w:val="5"/>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57"/>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z w:val="24"/>
          <w:szCs w:val="24"/>
        </w:rPr>
        <w:t xml:space="preserve">s </w:t>
      </w:r>
      <w:r>
        <w:rPr>
          <w:spacing w:val="8"/>
          <w:sz w:val="24"/>
          <w:szCs w:val="24"/>
        </w:rPr>
        <w:t xml:space="preserve"> </w:t>
      </w:r>
      <w:r>
        <w:rPr>
          <w:spacing w:val="-8"/>
          <w:sz w:val="24"/>
          <w:szCs w:val="24"/>
        </w:rPr>
        <w:t>f</w:t>
      </w:r>
      <w:r>
        <w:rPr>
          <w:spacing w:val="5"/>
          <w:sz w:val="24"/>
          <w:szCs w:val="24"/>
        </w:rPr>
        <w:t>o</w:t>
      </w:r>
      <w:r>
        <w:rPr>
          <w:sz w:val="24"/>
          <w:szCs w:val="24"/>
        </w:rPr>
        <w:t xml:space="preserve">r </w:t>
      </w:r>
      <w:r>
        <w:rPr>
          <w:spacing w:val="7"/>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 xml:space="preserve">, </w:t>
      </w:r>
      <w:r>
        <w:rPr>
          <w:spacing w:val="3"/>
          <w:sz w:val="24"/>
          <w:szCs w:val="24"/>
        </w:rPr>
        <w:t xml:space="preserve"> </w:t>
      </w:r>
      <w:r>
        <w:rPr>
          <w:spacing w:val="-8"/>
          <w:sz w:val="24"/>
          <w:szCs w:val="24"/>
        </w:rPr>
        <w:t>f</w:t>
      </w:r>
      <w:r>
        <w:rPr>
          <w:spacing w:val="9"/>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z w:val="24"/>
          <w:szCs w:val="24"/>
        </w:rPr>
        <w:t xml:space="preserve">ng </w:t>
      </w:r>
      <w:r>
        <w:rPr>
          <w:spacing w:val="6"/>
          <w:sz w:val="24"/>
          <w:szCs w:val="24"/>
        </w:rPr>
        <w:t xml:space="preserve"> </w:t>
      </w:r>
      <w:r>
        <w:rPr>
          <w:spacing w:val="4"/>
          <w:sz w:val="24"/>
          <w:szCs w:val="24"/>
        </w:rPr>
        <w:t>c</w:t>
      </w:r>
      <w:r>
        <w:rPr>
          <w:spacing w:val="-9"/>
          <w:sz w:val="24"/>
          <w:szCs w:val="24"/>
        </w:rPr>
        <w:t>l</w:t>
      </w:r>
      <w:r>
        <w:rPr>
          <w:spacing w:val="-1"/>
          <w:sz w:val="24"/>
          <w:szCs w:val="24"/>
        </w:rPr>
        <w:t>a</w:t>
      </w:r>
      <w:r>
        <w:rPr>
          <w:spacing w:val="5"/>
          <w:sz w:val="24"/>
          <w:szCs w:val="24"/>
        </w:rPr>
        <w:t>u</w:t>
      </w:r>
      <w:r>
        <w:rPr>
          <w:spacing w:val="-2"/>
          <w:sz w:val="24"/>
          <w:szCs w:val="24"/>
        </w:rPr>
        <w:t>s</w:t>
      </w:r>
      <w:r>
        <w:rPr>
          <w:spacing w:val="4"/>
          <w:sz w:val="24"/>
          <w:szCs w:val="24"/>
        </w:rPr>
        <w:t>e</w:t>
      </w:r>
      <w:r>
        <w:rPr>
          <w:sz w:val="24"/>
          <w:szCs w:val="24"/>
        </w:rPr>
        <w:t xml:space="preserve">s  </w:t>
      </w:r>
      <w:r>
        <w:rPr>
          <w:spacing w:val="1"/>
          <w:sz w:val="24"/>
          <w:szCs w:val="24"/>
        </w:rPr>
        <w:t xml:space="preserve"> </w:t>
      </w:r>
      <w:r>
        <w:rPr>
          <w:spacing w:val="-2"/>
          <w:sz w:val="24"/>
          <w:szCs w:val="24"/>
        </w:rPr>
        <w:t>s</w:t>
      </w:r>
      <w:r>
        <w:rPr>
          <w:spacing w:val="-5"/>
          <w:sz w:val="24"/>
          <w:szCs w:val="24"/>
        </w:rPr>
        <w:t>h</w:t>
      </w:r>
      <w:r>
        <w:rPr>
          <w:spacing w:val="8"/>
          <w:sz w:val="24"/>
          <w:szCs w:val="24"/>
        </w:rPr>
        <w:t>a</w:t>
      </w:r>
      <w:r>
        <w:rPr>
          <w:spacing w:val="5"/>
          <w:sz w:val="24"/>
          <w:szCs w:val="24"/>
        </w:rPr>
        <w:t>l</w:t>
      </w:r>
      <w:r>
        <w:rPr>
          <w:sz w:val="24"/>
          <w:szCs w:val="24"/>
        </w:rPr>
        <w:t xml:space="preserve">l </w:t>
      </w:r>
      <w:r>
        <w:rPr>
          <w:spacing w:val="-1"/>
          <w:sz w:val="24"/>
          <w:szCs w:val="24"/>
        </w:rPr>
        <w:t>a</w:t>
      </w:r>
      <w:r>
        <w:rPr>
          <w:sz w:val="24"/>
          <w:szCs w:val="24"/>
        </w:rPr>
        <w:t>p</w:t>
      </w:r>
      <w:r>
        <w:rPr>
          <w:spacing w:val="5"/>
          <w:sz w:val="24"/>
          <w:szCs w:val="24"/>
        </w:rPr>
        <w:t>p</w:t>
      </w:r>
      <w:r>
        <w:rPr>
          <w:spacing w:val="-4"/>
          <w:sz w:val="24"/>
          <w:szCs w:val="24"/>
        </w:rPr>
        <w:t>l</w:t>
      </w:r>
      <w:r>
        <w:rPr>
          <w:spacing w:val="-5"/>
          <w:sz w:val="24"/>
          <w:szCs w:val="24"/>
        </w:rPr>
        <w:t>y</w:t>
      </w:r>
      <w:r>
        <w:rPr>
          <w:spacing w:val="1"/>
          <w:sz w:val="24"/>
          <w:szCs w:val="24"/>
        </w:rPr>
        <w:t>:</w:t>
      </w:r>
      <w:r>
        <w:rPr>
          <w:sz w:val="24"/>
          <w:szCs w:val="24"/>
        </w:rPr>
        <w:t>-</w:t>
      </w:r>
    </w:p>
    <w:p w:rsidR="008D75EE" w:rsidRDefault="00B30AA0">
      <w:pPr>
        <w:spacing w:before="7" w:line="235" w:lineRule="auto"/>
        <w:ind w:left="1533" w:right="1170"/>
        <w:jc w:val="both"/>
        <w:rPr>
          <w:sz w:val="24"/>
          <w:szCs w:val="24"/>
        </w:rPr>
      </w:pPr>
      <w:r>
        <w:rPr>
          <w:rFonts w:ascii="Palatino Linotype" w:eastAsia="Palatino Linotype" w:hAnsi="Palatino Linotype" w:cs="Palatino Linotype"/>
          <w:sz w:val="22"/>
          <w:szCs w:val="22"/>
        </w:rPr>
        <w:t>a)</w:t>
      </w:r>
      <w:r>
        <w:rPr>
          <w:rFonts w:ascii="Palatino Linotype" w:eastAsia="Palatino Linotype" w:hAnsi="Palatino Linotype" w:cs="Palatino Linotype"/>
          <w:spacing w:val="2"/>
          <w:sz w:val="22"/>
          <w:szCs w:val="22"/>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z w:val="24"/>
          <w:szCs w:val="24"/>
        </w:rPr>
        <w:t>O</w:t>
      </w:r>
      <w:r>
        <w:rPr>
          <w:spacing w:val="4"/>
          <w:sz w:val="24"/>
          <w:szCs w:val="24"/>
        </w:rPr>
        <w:t>w</w:t>
      </w:r>
      <w:r>
        <w:rPr>
          <w:spacing w:val="-5"/>
          <w:sz w:val="24"/>
          <w:szCs w:val="24"/>
        </w:rPr>
        <w:t>n</w:t>
      </w:r>
      <w:r>
        <w:rPr>
          <w:spacing w:val="-1"/>
          <w:sz w:val="24"/>
          <w:szCs w:val="24"/>
        </w:rPr>
        <w:t>e</w:t>
      </w:r>
      <w:r>
        <w:rPr>
          <w:spacing w:val="1"/>
          <w:sz w:val="24"/>
          <w:szCs w:val="24"/>
        </w:rPr>
        <w:t>r</w:t>
      </w:r>
      <w:r>
        <w:rPr>
          <w:spacing w:val="2"/>
          <w:sz w:val="24"/>
          <w:szCs w:val="24"/>
        </w:rPr>
        <w:t>s</w:t>
      </w:r>
      <w:r>
        <w:rPr>
          <w:sz w:val="24"/>
          <w:szCs w:val="24"/>
        </w:rPr>
        <w:t>h</w:t>
      </w:r>
      <w:r>
        <w:rPr>
          <w:spacing w:val="-4"/>
          <w:sz w:val="24"/>
          <w:szCs w:val="24"/>
        </w:rPr>
        <w:t>i</w:t>
      </w:r>
      <w:r>
        <w:rPr>
          <w:sz w:val="24"/>
          <w:szCs w:val="24"/>
        </w:rPr>
        <w:t>p</w:t>
      </w:r>
      <w:r>
        <w:rPr>
          <w:spacing w:val="8"/>
          <w:sz w:val="24"/>
          <w:szCs w:val="24"/>
        </w:rPr>
        <w:t xml:space="preserve"> </w:t>
      </w:r>
      <w:r>
        <w:rPr>
          <w:spacing w:val="9"/>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4"/>
          <w:sz w:val="24"/>
          <w:szCs w:val="24"/>
        </w:rPr>
        <w:t>e</w:t>
      </w:r>
      <w:r>
        <w:rPr>
          <w:spacing w:val="-4"/>
          <w:sz w:val="24"/>
          <w:szCs w:val="24"/>
        </w:rPr>
        <w:t>m</w:t>
      </w:r>
      <w:r>
        <w:rPr>
          <w:sz w:val="24"/>
          <w:szCs w:val="24"/>
        </w:rPr>
        <w:t>p</w:t>
      </w:r>
      <w:r>
        <w:rPr>
          <w:spacing w:val="5"/>
          <w:sz w:val="24"/>
          <w:szCs w:val="24"/>
        </w:rPr>
        <w:t>t</w:t>
      </w:r>
      <w:r>
        <w:rPr>
          <w:sz w:val="24"/>
          <w:szCs w:val="24"/>
        </w:rPr>
        <w:t>y</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10"/>
          <w:sz w:val="24"/>
          <w:szCs w:val="24"/>
        </w:rPr>
        <w:t xml:space="preserve"> </w:t>
      </w:r>
      <w:r>
        <w:rPr>
          <w:sz w:val="24"/>
          <w:szCs w:val="24"/>
        </w:rPr>
        <w:t>d</w:t>
      </w:r>
      <w:r>
        <w:rPr>
          <w:spacing w:val="1"/>
          <w:sz w:val="24"/>
          <w:szCs w:val="24"/>
        </w:rPr>
        <w:t>r</w:t>
      </w:r>
      <w:r>
        <w:rPr>
          <w:sz w:val="24"/>
          <w:szCs w:val="24"/>
        </w:rPr>
        <w:t>u</w:t>
      </w:r>
      <w:r>
        <w:rPr>
          <w:spacing w:val="-9"/>
          <w:sz w:val="24"/>
          <w:szCs w:val="24"/>
        </w:rPr>
        <w:t>m</w:t>
      </w:r>
      <w:r>
        <w:rPr>
          <w:sz w:val="24"/>
          <w:szCs w:val="24"/>
        </w:rPr>
        <w:t>s</w:t>
      </w:r>
      <w:r>
        <w:rPr>
          <w:spacing w:val="11"/>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z w:val="24"/>
          <w:szCs w:val="24"/>
        </w:rPr>
        <w:t>l</w:t>
      </w:r>
      <w:r>
        <w:rPr>
          <w:spacing w:val="-4"/>
          <w:sz w:val="24"/>
          <w:szCs w:val="24"/>
        </w:rPr>
        <w:t>i</w:t>
      </w:r>
      <w:r>
        <w:rPr>
          <w:sz w:val="24"/>
          <w:szCs w:val="24"/>
        </w:rPr>
        <w:t>e</w:t>
      </w:r>
      <w:r>
        <w:rPr>
          <w:spacing w:val="7"/>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4"/>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1"/>
          <w:sz w:val="24"/>
          <w:szCs w:val="24"/>
        </w:rPr>
        <w:t xml:space="preserve"> </w:t>
      </w:r>
      <w:r>
        <w:rPr>
          <w:sz w:val="24"/>
          <w:szCs w:val="24"/>
        </w:rPr>
        <w:t>w</w:t>
      </w:r>
      <w:r>
        <w:rPr>
          <w:spacing w:val="-5"/>
          <w:sz w:val="24"/>
          <w:szCs w:val="24"/>
        </w:rPr>
        <w:t>h</w:t>
      </w:r>
      <w:r>
        <w:rPr>
          <w:sz w:val="24"/>
          <w:szCs w:val="24"/>
        </w:rPr>
        <w:t>o</w:t>
      </w:r>
      <w:r>
        <w:rPr>
          <w:spacing w:val="1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u</w:t>
      </w:r>
      <w:r>
        <w:rPr>
          <w:spacing w:val="-9"/>
          <w:sz w:val="24"/>
          <w:szCs w:val="24"/>
        </w:rPr>
        <w:t>l</w:t>
      </w:r>
      <w:r>
        <w:rPr>
          <w:spacing w:val="10"/>
          <w:sz w:val="24"/>
          <w:szCs w:val="24"/>
        </w:rPr>
        <w:t>t</w:t>
      </w:r>
      <w:r>
        <w:rPr>
          <w:sz w:val="24"/>
          <w:szCs w:val="24"/>
        </w:rPr>
        <w:t>i</w:t>
      </w:r>
      <w:r>
        <w:rPr>
          <w:spacing w:val="-4"/>
          <w:sz w:val="24"/>
          <w:szCs w:val="24"/>
        </w:rPr>
        <w:t>m</w:t>
      </w:r>
      <w:r>
        <w:rPr>
          <w:spacing w:val="-1"/>
          <w:sz w:val="24"/>
          <w:szCs w:val="24"/>
        </w:rPr>
        <w:t>a</w:t>
      </w:r>
      <w:r>
        <w:rPr>
          <w:spacing w:val="5"/>
          <w:sz w:val="24"/>
          <w:szCs w:val="24"/>
        </w:rPr>
        <w:t>t</w:t>
      </w:r>
      <w:r>
        <w:rPr>
          <w:spacing w:val="4"/>
          <w:sz w:val="24"/>
          <w:szCs w:val="24"/>
        </w:rPr>
        <w:t>e</w:t>
      </w:r>
      <w:r>
        <w:rPr>
          <w:spacing w:val="-4"/>
          <w:sz w:val="24"/>
          <w:szCs w:val="24"/>
        </w:rPr>
        <w:t>l</w:t>
      </w:r>
      <w:r>
        <w:rPr>
          <w:sz w:val="24"/>
          <w:szCs w:val="24"/>
        </w:rPr>
        <w:t xml:space="preserve">y </w:t>
      </w:r>
      <w:r>
        <w:rPr>
          <w:spacing w:val="5"/>
          <w:sz w:val="24"/>
          <w:szCs w:val="24"/>
        </w:rPr>
        <w:t>t</w:t>
      </w:r>
      <w:r>
        <w:rPr>
          <w:spacing w:val="-1"/>
          <w:sz w:val="24"/>
          <w:szCs w:val="24"/>
        </w:rPr>
        <w:t>a</w:t>
      </w:r>
      <w:r>
        <w:rPr>
          <w:sz w:val="24"/>
          <w:szCs w:val="24"/>
        </w:rPr>
        <w:t>ke</w:t>
      </w:r>
      <w:r>
        <w:rPr>
          <w:spacing w:val="9"/>
          <w:sz w:val="24"/>
          <w:szCs w:val="24"/>
        </w:rPr>
        <w:t xml:space="preserve"> </w:t>
      </w:r>
      <w:r>
        <w:rPr>
          <w:spacing w:val="-5"/>
          <w:sz w:val="24"/>
          <w:szCs w:val="24"/>
        </w:rPr>
        <w:t>b</w:t>
      </w:r>
      <w:r>
        <w:rPr>
          <w:spacing w:val="-1"/>
          <w:sz w:val="24"/>
          <w:szCs w:val="24"/>
        </w:rPr>
        <w:t>ac</w:t>
      </w:r>
      <w:r>
        <w:rPr>
          <w:sz w:val="24"/>
          <w:szCs w:val="24"/>
        </w:rPr>
        <w:t>k</w:t>
      </w:r>
      <w:r>
        <w:rPr>
          <w:spacing w:val="10"/>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4"/>
          <w:sz w:val="24"/>
          <w:szCs w:val="24"/>
        </w:rPr>
        <w:t>e</w:t>
      </w:r>
      <w:r>
        <w:rPr>
          <w:spacing w:val="-9"/>
          <w:sz w:val="24"/>
          <w:szCs w:val="24"/>
        </w:rPr>
        <w:t>m</w:t>
      </w:r>
      <w:r>
        <w:rPr>
          <w:sz w:val="24"/>
          <w:szCs w:val="24"/>
        </w:rPr>
        <w:t>p</w:t>
      </w:r>
      <w:r>
        <w:rPr>
          <w:spacing w:val="5"/>
          <w:sz w:val="24"/>
          <w:szCs w:val="24"/>
        </w:rPr>
        <w:t>t</w:t>
      </w:r>
      <w:r>
        <w:rPr>
          <w:sz w:val="24"/>
          <w:szCs w:val="24"/>
        </w:rPr>
        <w:t>y</w:t>
      </w:r>
      <w:r>
        <w:rPr>
          <w:spacing w:val="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19"/>
          <w:sz w:val="24"/>
          <w:szCs w:val="24"/>
        </w:rPr>
        <w:t xml:space="preserve"> </w:t>
      </w:r>
      <w:r>
        <w:rPr>
          <w:spacing w:val="-5"/>
          <w:sz w:val="24"/>
          <w:szCs w:val="24"/>
        </w:rPr>
        <w:t>d</w:t>
      </w:r>
      <w:r>
        <w:rPr>
          <w:spacing w:val="1"/>
          <w:sz w:val="24"/>
          <w:szCs w:val="24"/>
        </w:rPr>
        <w:t>r</w:t>
      </w:r>
      <w:r>
        <w:rPr>
          <w:sz w:val="24"/>
          <w:szCs w:val="24"/>
        </w:rPr>
        <w:t>um</w:t>
      </w:r>
      <w:r>
        <w:rPr>
          <w:spacing w:val="6"/>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1"/>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P</w:t>
      </w:r>
      <w:r>
        <w:rPr>
          <w:spacing w:val="-3"/>
          <w:sz w:val="24"/>
          <w:szCs w:val="24"/>
        </w:rPr>
        <w:t>r</w:t>
      </w:r>
      <w:r>
        <w:rPr>
          <w:spacing w:val="5"/>
          <w:sz w:val="24"/>
          <w:szCs w:val="24"/>
        </w:rPr>
        <w:t>o</w:t>
      </w:r>
      <w:r>
        <w:rPr>
          <w:spacing w:val="-4"/>
          <w:sz w:val="24"/>
          <w:szCs w:val="24"/>
        </w:rPr>
        <w:t>j</w:t>
      </w:r>
      <w:r>
        <w:rPr>
          <w:spacing w:val="-1"/>
          <w:sz w:val="24"/>
          <w:szCs w:val="24"/>
        </w:rPr>
        <w:t>ec</w:t>
      </w:r>
      <w:r>
        <w:rPr>
          <w:sz w:val="24"/>
          <w:szCs w:val="24"/>
        </w:rPr>
        <w:t>t</w:t>
      </w:r>
      <w:r>
        <w:rPr>
          <w:spacing w:val="15"/>
          <w:sz w:val="24"/>
          <w:szCs w:val="24"/>
        </w:rPr>
        <w:t xml:space="preserve"> </w:t>
      </w:r>
      <w:r>
        <w:rPr>
          <w:spacing w:val="-2"/>
          <w:sz w:val="24"/>
          <w:szCs w:val="24"/>
        </w:rPr>
        <w:t>s</w:t>
      </w:r>
      <w:r>
        <w:rPr>
          <w:spacing w:val="-9"/>
          <w:sz w:val="24"/>
          <w:szCs w:val="24"/>
        </w:rPr>
        <w:t>i</w:t>
      </w:r>
      <w:r>
        <w:rPr>
          <w:spacing w:val="5"/>
          <w:sz w:val="24"/>
          <w:szCs w:val="24"/>
        </w:rPr>
        <w:t>t</w:t>
      </w:r>
      <w:r>
        <w:rPr>
          <w:spacing w:val="-1"/>
          <w:sz w:val="24"/>
          <w:szCs w:val="24"/>
        </w:rPr>
        <w:t>e</w:t>
      </w:r>
      <w:r>
        <w:rPr>
          <w:spacing w:val="1"/>
          <w:sz w:val="24"/>
          <w:szCs w:val="24"/>
        </w:rPr>
        <w:t>(</w:t>
      </w:r>
      <w:r>
        <w:rPr>
          <w:spacing w:val="-2"/>
          <w:sz w:val="24"/>
          <w:szCs w:val="24"/>
        </w:rPr>
        <w:t>s</w:t>
      </w:r>
      <w:r>
        <w:rPr>
          <w:sz w:val="24"/>
          <w:szCs w:val="24"/>
        </w:rPr>
        <w:t>)</w:t>
      </w:r>
      <w:r>
        <w:rPr>
          <w:spacing w:val="12"/>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e</w:t>
      </w:r>
      <w:r>
        <w:rPr>
          <w:spacing w:val="1"/>
          <w:sz w:val="24"/>
          <w:szCs w:val="24"/>
        </w:rPr>
        <w:t>r</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pacing w:val="7"/>
          <w:sz w:val="24"/>
          <w:szCs w:val="24"/>
        </w:rPr>
        <w:t>r</w:t>
      </w:r>
      <w:r>
        <w:rPr>
          <w:spacing w:val="-3"/>
          <w:sz w:val="24"/>
          <w:szCs w:val="24"/>
        </w:rPr>
        <w:t>’</w:t>
      </w:r>
      <w:r>
        <w:rPr>
          <w:sz w:val="24"/>
          <w:szCs w:val="24"/>
        </w:rPr>
        <w:t>s</w:t>
      </w:r>
      <w:r>
        <w:rPr>
          <w:spacing w:val="7"/>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z w:val="24"/>
          <w:szCs w:val="24"/>
        </w:rPr>
        <w:t>n</w:t>
      </w:r>
      <w:r>
        <w:rPr>
          <w:spacing w:val="-1"/>
          <w:sz w:val="24"/>
          <w:szCs w:val="24"/>
        </w:rPr>
        <w:t>a</w:t>
      </w:r>
      <w:r>
        <w:rPr>
          <w:spacing w:val="5"/>
          <w:sz w:val="24"/>
          <w:szCs w:val="24"/>
        </w:rPr>
        <w:t>t</w:t>
      </w:r>
      <w:r>
        <w:rPr>
          <w:spacing w:val="-1"/>
          <w:sz w:val="24"/>
          <w:szCs w:val="24"/>
        </w:rPr>
        <w:t>e</w:t>
      </w:r>
      <w:r>
        <w:rPr>
          <w:sz w:val="24"/>
          <w:szCs w:val="24"/>
        </w:rPr>
        <w:t>d</w:t>
      </w:r>
      <w:r>
        <w:rPr>
          <w:spacing w:val="10"/>
          <w:sz w:val="24"/>
          <w:szCs w:val="24"/>
        </w:rPr>
        <w:t xml:space="preserve"> </w:t>
      </w:r>
      <w:r>
        <w:rPr>
          <w:spacing w:val="-7"/>
          <w:sz w:val="24"/>
          <w:szCs w:val="24"/>
        </w:rPr>
        <w:t>s</w:t>
      </w:r>
      <w:r>
        <w:rPr>
          <w:sz w:val="24"/>
          <w:szCs w:val="24"/>
        </w:rPr>
        <w:t>t</w:t>
      </w:r>
      <w:r>
        <w:rPr>
          <w:spacing w:val="5"/>
          <w:sz w:val="24"/>
          <w:szCs w:val="24"/>
        </w:rPr>
        <w:t>o</w:t>
      </w:r>
      <w:r>
        <w:rPr>
          <w:spacing w:val="1"/>
          <w:sz w:val="24"/>
          <w:szCs w:val="24"/>
        </w:rPr>
        <w:t>r</w:t>
      </w:r>
      <w:r>
        <w:rPr>
          <w:spacing w:val="-1"/>
          <w:sz w:val="24"/>
          <w:szCs w:val="24"/>
        </w:rPr>
        <w:t>e</w:t>
      </w:r>
      <w:r>
        <w:rPr>
          <w:sz w:val="24"/>
          <w:szCs w:val="24"/>
        </w:rPr>
        <w:t>s</w:t>
      </w:r>
      <w:r>
        <w:rPr>
          <w:spacing w:val="7"/>
          <w:sz w:val="24"/>
          <w:szCs w:val="24"/>
        </w:rPr>
        <w:t xml:space="preserve"> </w:t>
      </w:r>
      <w:r>
        <w:rPr>
          <w:spacing w:val="-1"/>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6"/>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r</w:t>
      </w:r>
      <w:r>
        <w:rPr>
          <w:sz w:val="24"/>
          <w:szCs w:val="24"/>
        </w:rPr>
        <w:t>u</w:t>
      </w:r>
      <w:r>
        <w:rPr>
          <w:spacing w:val="-5"/>
          <w:sz w:val="24"/>
          <w:szCs w:val="24"/>
        </w:rPr>
        <w:t>n</w:t>
      </w:r>
      <w:r>
        <w:rPr>
          <w:sz w:val="24"/>
          <w:szCs w:val="24"/>
        </w:rPr>
        <w:t>n</w:t>
      </w:r>
      <w:r>
        <w:rPr>
          <w:spacing w:val="-4"/>
          <w:sz w:val="24"/>
          <w:szCs w:val="24"/>
        </w:rPr>
        <w:t>i</w:t>
      </w:r>
      <w:r>
        <w:rPr>
          <w:spacing w:val="5"/>
          <w:sz w:val="24"/>
          <w:szCs w:val="24"/>
        </w:rPr>
        <w:t>n</w:t>
      </w:r>
      <w:r>
        <w:rPr>
          <w:sz w:val="24"/>
          <w:szCs w:val="24"/>
        </w:rPr>
        <w:t xml:space="preserve">g </w:t>
      </w:r>
      <w:r>
        <w:rPr>
          <w:spacing w:val="5"/>
          <w:sz w:val="24"/>
          <w:szCs w:val="24"/>
        </w:rPr>
        <w:t>o</w:t>
      </w:r>
      <w:r>
        <w:rPr>
          <w:spacing w:val="-5"/>
          <w:sz w:val="24"/>
          <w:szCs w:val="24"/>
        </w:rPr>
        <w:t>u</w:t>
      </w:r>
      <w:r>
        <w:rPr>
          <w:sz w:val="24"/>
          <w:szCs w:val="24"/>
        </w:rPr>
        <w:t>t</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d</w:t>
      </w:r>
      <w:r>
        <w:rPr>
          <w:spacing w:val="1"/>
          <w:sz w:val="24"/>
          <w:szCs w:val="24"/>
        </w:rPr>
        <w:t>r</w:t>
      </w:r>
      <w:r>
        <w:rPr>
          <w:sz w:val="24"/>
          <w:szCs w:val="24"/>
        </w:rPr>
        <w:t>u</w:t>
      </w:r>
      <w:r>
        <w:rPr>
          <w:spacing w:val="-9"/>
          <w:sz w:val="24"/>
          <w:szCs w:val="24"/>
        </w:rPr>
        <w:t>m</w:t>
      </w:r>
      <w:r>
        <w:rPr>
          <w:sz w:val="24"/>
          <w:szCs w:val="24"/>
        </w:rPr>
        <w:t>.</w:t>
      </w:r>
    </w:p>
    <w:p w:rsidR="008D75EE" w:rsidRDefault="008D75EE">
      <w:pPr>
        <w:spacing w:before="4" w:line="280" w:lineRule="exact"/>
        <w:rPr>
          <w:sz w:val="28"/>
          <w:szCs w:val="28"/>
        </w:rPr>
      </w:pPr>
    </w:p>
    <w:p w:rsidR="008D75EE" w:rsidRDefault="00B30AA0">
      <w:pPr>
        <w:spacing w:line="235" w:lineRule="auto"/>
        <w:ind w:left="1561" w:right="1156" w:hanging="29"/>
        <w:jc w:val="both"/>
        <w:rPr>
          <w:sz w:val="24"/>
          <w:szCs w:val="24"/>
        </w:rPr>
      </w:pPr>
      <w:r>
        <w:rPr>
          <w:rFonts w:ascii="Palatino Linotype" w:eastAsia="Palatino Linotype" w:hAnsi="Palatino Linotype" w:cs="Palatino Linotype"/>
          <w:spacing w:val="-2"/>
          <w:sz w:val="22"/>
          <w:szCs w:val="22"/>
        </w:rPr>
        <w:t>b</w:t>
      </w:r>
      <w:r>
        <w:rPr>
          <w:rFonts w:ascii="Palatino Linotype" w:eastAsia="Palatino Linotype" w:hAnsi="Palatino Linotype" w:cs="Palatino Linotype"/>
          <w:sz w:val="22"/>
          <w:szCs w:val="22"/>
        </w:rPr>
        <w:t xml:space="preserve">)   </w:t>
      </w:r>
      <w:r>
        <w:rPr>
          <w:spacing w:val="2"/>
          <w:sz w:val="24"/>
          <w:szCs w:val="24"/>
        </w:rPr>
        <w:t>T</w:t>
      </w:r>
      <w:r>
        <w:rPr>
          <w:spacing w:val="-5"/>
          <w:sz w:val="24"/>
          <w:szCs w:val="24"/>
        </w:rPr>
        <w:t>h</w:t>
      </w:r>
      <w:r>
        <w:rPr>
          <w:sz w:val="24"/>
          <w:szCs w:val="24"/>
        </w:rPr>
        <w:t xml:space="preserve">e  </w:t>
      </w:r>
      <w:r>
        <w:rPr>
          <w:spacing w:val="1"/>
          <w:sz w:val="24"/>
          <w:szCs w:val="24"/>
        </w:rPr>
        <w:t xml:space="preserve"> </w:t>
      </w:r>
      <w:proofErr w:type="gramStart"/>
      <w:r>
        <w:rPr>
          <w:spacing w:val="-1"/>
          <w:sz w:val="24"/>
          <w:szCs w:val="24"/>
        </w:rPr>
        <w:t>e</w:t>
      </w:r>
      <w:r>
        <w:rPr>
          <w:spacing w:val="1"/>
          <w:sz w:val="24"/>
          <w:szCs w:val="24"/>
        </w:rPr>
        <w:t>r</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 xml:space="preserve">n </w:t>
      </w:r>
      <w:r>
        <w:rPr>
          <w:spacing w:val="58"/>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ac</w:t>
      </w:r>
      <w:r>
        <w:rPr>
          <w:sz w:val="24"/>
          <w:szCs w:val="24"/>
        </w:rPr>
        <w:t>tor</w:t>
      </w:r>
      <w:proofErr w:type="gramEnd"/>
      <w:r>
        <w:rPr>
          <w:sz w:val="24"/>
          <w:szCs w:val="24"/>
        </w:rPr>
        <w:t xml:space="preserve">  </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3"/>
          <w:sz w:val="24"/>
          <w:szCs w:val="24"/>
        </w:rPr>
        <w:t xml:space="preserve"> </w:t>
      </w:r>
      <w:r>
        <w:rPr>
          <w:spacing w:val="-4"/>
          <w:sz w:val="24"/>
          <w:szCs w:val="24"/>
        </w:rPr>
        <w:t>i</w:t>
      </w:r>
      <w:r>
        <w:rPr>
          <w:spacing w:val="-5"/>
          <w:sz w:val="24"/>
          <w:szCs w:val="24"/>
        </w:rPr>
        <w:t>n</w:t>
      </w:r>
      <w:r>
        <w:rPr>
          <w:spacing w:val="10"/>
          <w:sz w:val="24"/>
          <w:szCs w:val="24"/>
        </w:rPr>
        <w:t>t</w:t>
      </w:r>
      <w:r>
        <w:rPr>
          <w:spacing w:val="-4"/>
          <w:sz w:val="24"/>
          <w:szCs w:val="24"/>
        </w:rPr>
        <w:t>im</w:t>
      </w:r>
      <w:r>
        <w:rPr>
          <w:spacing w:val="-1"/>
          <w:sz w:val="24"/>
          <w:szCs w:val="24"/>
        </w:rPr>
        <w:t>a</w:t>
      </w:r>
      <w:r>
        <w:rPr>
          <w:spacing w:val="5"/>
          <w:sz w:val="24"/>
          <w:szCs w:val="24"/>
        </w:rPr>
        <w:t>t</w:t>
      </w:r>
      <w:r>
        <w:rPr>
          <w:sz w:val="24"/>
          <w:szCs w:val="24"/>
        </w:rPr>
        <w:t xml:space="preserve">e  </w:t>
      </w:r>
      <w:r>
        <w:rPr>
          <w:spacing w:val="1"/>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 xml:space="preserve"> </w:t>
      </w:r>
      <w:r>
        <w:rPr>
          <w:spacing w:val="3"/>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4"/>
          <w:sz w:val="24"/>
          <w:szCs w:val="24"/>
        </w:rPr>
        <w:t xml:space="preserve"> </w:t>
      </w:r>
      <w:r>
        <w:rPr>
          <w:spacing w:val="-2"/>
          <w:sz w:val="24"/>
          <w:szCs w:val="24"/>
        </w:rPr>
        <w:t>s</w:t>
      </w:r>
      <w:r>
        <w:rPr>
          <w:sz w:val="24"/>
          <w:szCs w:val="24"/>
        </w:rPr>
        <w:t>upp</w:t>
      </w:r>
      <w:r>
        <w:rPr>
          <w:spacing w:val="-4"/>
          <w:sz w:val="24"/>
          <w:szCs w:val="24"/>
        </w:rPr>
        <w:t>li</w:t>
      </w:r>
      <w:r>
        <w:rPr>
          <w:spacing w:val="-1"/>
          <w:sz w:val="24"/>
          <w:szCs w:val="24"/>
        </w:rPr>
        <w:t>e</w:t>
      </w:r>
      <w:r>
        <w:rPr>
          <w:sz w:val="24"/>
          <w:szCs w:val="24"/>
        </w:rPr>
        <w:t xml:space="preserve">r  </w:t>
      </w:r>
      <w:r>
        <w:rPr>
          <w:spacing w:val="3"/>
          <w:sz w:val="24"/>
          <w:szCs w:val="24"/>
        </w:rPr>
        <w:t xml:space="preserve"> </w:t>
      </w:r>
      <w:r>
        <w:rPr>
          <w:spacing w:val="4"/>
          <w:sz w:val="24"/>
          <w:szCs w:val="24"/>
        </w:rPr>
        <w:t>a</w:t>
      </w:r>
      <w:r>
        <w:rPr>
          <w:spacing w:val="-5"/>
          <w:sz w:val="24"/>
          <w:szCs w:val="24"/>
        </w:rPr>
        <w:t>n</w:t>
      </w:r>
      <w:r>
        <w:rPr>
          <w:sz w:val="24"/>
          <w:szCs w:val="24"/>
        </w:rPr>
        <w:t xml:space="preserve">d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12"/>
          <w:sz w:val="24"/>
          <w:szCs w:val="24"/>
        </w:rPr>
        <w:t xml:space="preserve"> </w:t>
      </w:r>
      <w:r>
        <w:rPr>
          <w:spacing w:val="1"/>
          <w:sz w:val="24"/>
          <w:szCs w:val="24"/>
        </w:rPr>
        <w:t>r</w:t>
      </w:r>
      <w:r>
        <w:rPr>
          <w:spacing w:val="-1"/>
          <w:sz w:val="24"/>
          <w:szCs w:val="24"/>
        </w:rPr>
        <w:t>e</w:t>
      </w:r>
      <w:r>
        <w:rPr>
          <w:sz w:val="24"/>
          <w:szCs w:val="24"/>
        </w:rPr>
        <w:t>g</w:t>
      </w:r>
      <w:r>
        <w:rPr>
          <w:spacing w:val="-1"/>
          <w:sz w:val="24"/>
          <w:szCs w:val="24"/>
        </w:rPr>
        <w:t>a</w:t>
      </w:r>
      <w:r>
        <w:rPr>
          <w:spacing w:val="1"/>
          <w:sz w:val="24"/>
          <w:szCs w:val="24"/>
        </w:rPr>
        <w:t>r</w:t>
      </w:r>
      <w:r>
        <w:rPr>
          <w:spacing w:val="5"/>
          <w:sz w:val="24"/>
          <w:szCs w:val="24"/>
        </w:rPr>
        <w:t>d</w:t>
      </w:r>
      <w:r>
        <w:rPr>
          <w:spacing w:val="-4"/>
          <w:sz w:val="24"/>
          <w:szCs w:val="24"/>
        </w:rPr>
        <w:t>i</w:t>
      </w:r>
      <w:r>
        <w:rPr>
          <w:spacing w:val="-5"/>
          <w:sz w:val="24"/>
          <w:szCs w:val="24"/>
        </w:rPr>
        <w:t>n</w:t>
      </w:r>
      <w:r>
        <w:rPr>
          <w:sz w:val="24"/>
          <w:szCs w:val="24"/>
        </w:rPr>
        <w:t>g</w:t>
      </w:r>
      <w:r>
        <w:rPr>
          <w:spacing w:val="10"/>
          <w:sz w:val="24"/>
          <w:szCs w:val="24"/>
        </w:rPr>
        <w:t xml:space="preserve"> </w:t>
      </w:r>
      <w:r>
        <w:rPr>
          <w:spacing w:val="4"/>
          <w:sz w:val="24"/>
          <w:szCs w:val="24"/>
        </w:rPr>
        <w:t>e</w:t>
      </w:r>
      <w:r>
        <w:rPr>
          <w:spacing w:val="-9"/>
          <w:sz w:val="24"/>
          <w:szCs w:val="24"/>
        </w:rPr>
        <w:t>m</w:t>
      </w:r>
      <w:r>
        <w:rPr>
          <w:sz w:val="24"/>
          <w:szCs w:val="24"/>
        </w:rPr>
        <w:t>p</w:t>
      </w:r>
      <w:r>
        <w:rPr>
          <w:spacing w:val="10"/>
          <w:sz w:val="24"/>
          <w:szCs w:val="24"/>
        </w:rPr>
        <w:t>t</w:t>
      </w:r>
      <w:r>
        <w:rPr>
          <w:sz w:val="24"/>
          <w:szCs w:val="24"/>
        </w:rPr>
        <w:t xml:space="preserve">y </w:t>
      </w:r>
      <w:r>
        <w:rPr>
          <w:spacing w:val="-2"/>
          <w:sz w:val="24"/>
          <w:szCs w:val="24"/>
        </w:rPr>
        <w:t>s</w:t>
      </w:r>
      <w:r>
        <w:rPr>
          <w:spacing w:val="5"/>
          <w:sz w:val="24"/>
          <w:szCs w:val="24"/>
        </w:rPr>
        <w:t>t</w:t>
      </w:r>
      <w:r>
        <w:rPr>
          <w:spacing w:val="-1"/>
          <w:sz w:val="24"/>
          <w:szCs w:val="24"/>
        </w:rPr>
        <w:t>ee</w:t>
      </w:r>
      <w:r>
        <w:rPr>
          <w:sz w:val="24"/>
          <w:szCs w:val="24"/>
        </w:rPr>
        <w:t>l</w:t>
      </w:r>
      <w:r>
        <w:rPr>
          <w:spacing w:val="1"/>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z w:val="24"/>
          <w:szCs w:val="24"/>
        </w:rPr>
        <w:t>s</w:t>
      </w:r>
      <w:r>
        <w:rPr>
          <w:spacing w:val="8"/>
          <w:sz w:val="24"/>
          <w:szCs w:val="24"/>
        </w:rPr>
        <w:t xml:space="preserve"> </w:t>
      </w:r>
      <w:r>
        <w:rPr>
          <w:spacing w:val="-1"/>
          <w:sz w:val="24"/>
          <w:szCs w:val="24"/>
        </w:rPr>
        <w:t>a</w:t>
      </w:r>
      <w:r>
        <w:rPr>
          <w:sz w:val="24"/>
          <w:szCs w:val="24"/>
        </w:rPr>
        <w:t>t</w:t>
      </w:r>
      <w:r>
        <w:rPr>
          <w:spacing w:val="5"/>
          <w:sz w:val="24"/>
          <w:szCs w:val="24"/>
        </w:rPr>
        <w:t xml:space="preserve"> t</w:t>
      </w:r>
      <w:r>
        <w:rPr>
          <w:spacing w:val="-5"/>
          <w:sz w:val="24"/>
          <w:szCs w:val="24"/>
        </w:rPr>
        <w:t>h</w:t>
      </w:r>
      <w:r>
        <w:rPr>
          <w:spacing w:val="4"/>
          <w:sz w:val="24"/>
          <w:szCs w:val="24"/>
        </w:rPr>
        <w:t>e</w:t>
      </w:r>
      <w:r>
        <w:rPr>
          <w:spacing w:val="-9"/>
          <w:sz w:val="24"/>
          <w:szCs w:val="24"/>
        </w:rPr>
        <w:t>i</w:t>
      </w:r>
      <w:r>
        <w:rPr>
          <w:sz w:val="24"/>
          <w:szCs w:val="24"/>
        </w:rPr>
        <w:t>r</w:t>
      </w:r>
      <w:r>
        <w:rPr>
          <w:spacing w:val="11"/>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a</w:t>
      </w:r>
      <w:r>
        <w:rPr>
          <w:spacing w:val="5"/>
          <w:sz w:val="24"/>
          <w:szCs w:val="24"/>
        </w:rPr>
        <w:t>t</w:t>
      </w:r>
      <w:r>
        <w:rPr>
          <w:spacing w:val="-1"/>
          <w:sz w:val="24"/>
          <w:szCs w:val="24"/>
        </w:rPr>
        <w:t>e</w:t>
      </w:r>
      <w:r>
        <w:rPr>
          <w:sz w:val="24"/>
          <w:szCs w:val="24"/>
        </w:rPr>
        <w:t>d</w:t>
      </w:r>
      <w:r>
        <w:rPr>
          <w:spacing w:val="10"/>
          <w:sz w:val="24"/>
          <w:szCs w:val="24"/>
        </w:rPr>
        <w:t xml:space="preserve"> </w:t>
      </w:r>
      <w:r>
        <w:rPr>
          <w:spacing w:val="-7"/>
          <w:sz w:val="24"/>
          <w:szCs w:val="24"/>
        </w:rPr>
        <w:t>s</w:t>
      </w:r>
      <w:r>
        <w:rPr>
          <w:sz w:val="24"/>
          <w:szCs w:val="24"/>
        </w:rPr>
        <w:t>t</w:t>
      </w:r>
      <w:r>
        <w:rPr>
          <w:spacing w:val="5"/>
          <w:sz w:val="24"/>
          <w:szCs w:val="24"/>
        </w:rPr>
        <w:t>o</w:t>
      </w:r>
      <w:r>
        <w:rPr>
          <w:spacing w:val="9"/>
          <w:sz w:val="24"/>
          <w:szCs w:val="24"/>
        </w:rPr>
        <w:t>r</w:t>
      </w:r>
      <w:r>
        <w:rPr>
          <w:spacing w:val="-1"/>
          <w:sz w:val="24"/>
          <w:szCs w:val="24"/>
        </w:rPr>
        <w:t>e</w:t>
      </w:r>
      <w:r>
        <w:rPr>
          <w:spacing w:val="-2"/>
          <w:sz w:val="24"/>
          <w:szCs w:val="24"/>
        </w:rPr>
        <w:t>s</w:t>
      </w:r>
      <w:r>
        <w:rPr>
          <w:sz w:val="24"/>
          <w:szCs w:val="24"/>
        </w:rPr>
        <w:t>.</w:t>
      </w:r>
      <w:r>
        <w:rPr>
          <w:spacing w:val="7"/>
          <w:sz w:val="24"/>
          <w:szCs w:val="24"/>
        </w:rPr>
        <w:t xml:space="preserve"> </w:t>
      </w:r>
      <w:r>
        <w:rPr>
          <w:sz w:val="24"/>
          <w:szCs w:val="24"/>
        </w:rPr>
        <w:t>N</w:t>
      </w:r>
      <w:r>
        <w:rPr>
          <w:spacing w:val="-1"/>
          <w:sz w:val="24"/>
          <w:szCs w:val="24"/>
        </w:rPr>
        <w:t>ece</w:t>
      </w:r>
      <w:r>
        <w:rPr>
          <w:spacing w:val="-2"/>
          <w:sz w:val="24"/>
          <w:szCs w:val="24"/>
        </w:rPr>
        <w:t>ss</w:t>
      </w:r>
      <w:r>
        <w:rPr>
          <w:spacing w:val="-1"/>
          <w:sz w:val="24"/>
          <w:szCs w:val="24"/>
        </w:rPr>
        <w:t>a</w:t>
      </w:r>
      <w:r>
        <w:rPr>
          <w:spacing w:val="11"/>
          <w:sz w:val="24"/>
          <w:szCs w:val="24"/>
        </w:rPr>
        <w:t>r</w:t>
      </w:r>
      <w:r>
        <w:rPr>
          <w:sz w:val="24"/>
          <w:szCs w:val="24"/>
        </w:rPr>
        <w:t xml:space="preserve">y </w:t>
      </w:r>
      <w:r>
        <w:rPr>
          <w:spacing w:val="-1"/>
          <w:sz w:val="24"/>
          <w:szCs w:val="24"/>
        </w:rPr>
        <w:t>c</w:t>
      </w:r>
      <w:r>
        <w:rPr>
          <w:sz w:val="24"/>
          <w:szCs w:val="24"/>
        </w:rPr>
        <w:t>o</w:t>
      </w:r>
      <w:r>
        <w:rPr>
          <w:spacing w:val="5"/>
          <w:sz w:val="24"/>
          <w:szCs w:val="24"/>
        </w:rPr>
        <w:t>o</w:t>
      </w:r>
      <w:r>
        <w:rPr>
          <w:spacing w:val="1"/>
          <w:sz w:val="24"/>
          <w:szCs w:val="24"/>
        </w:rPr>
        <w:t>r</w:t>
      </w:r>
      <w:r>
        <w:rPr>
          <w:sz w:val="24"/>
          <w:szCs w:val="24"/>
        </w:rPr>
        <w:t>d</w:t>
      </w:r>
      <w:r>
        <w:rPr>
          <w:spacing w:val="-4"/>
          <w:sz w:val="24"/>
          <w:szCs w:val="24"/>
        </w:rPr>
        <w:t>i</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5"/>
          <w:sz w:val="24"/>
          <w:szCs w:val="24"/>
        </w:rPr>
        <w:t>t</w:t>
      </w:r>
      <w:r>
        <w:rPr>
          <w:spacing w:val="-1"/>
          <w:sz w:val="24"/>
          <w:szCs w:val="24"/>
        </w:rPr>
        <w:t>a</w:t>
      </w:r>
      <w:r>
        <w:rPr>
          <w:sz w:val="24"/>
          <w:szCs w:val="24"/>
        </w:rPr>
        <w:t>k</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b</w:t>
      </w:r>
      <w:r>
        <w:rPr>
          <w:spacing w:val="-1"/>
          <w:sz w:val="24"/>
          <w:szCs w:val="24"/>
        </w:rPr>
        <w:t>ac</w:t>
      </w:r>
      <w:r>
        <w:rPr>
          <w:sz w:val="24"/>
          <w:szCs w:val="24"/>
        </w:rPr>
        <w:t>k</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4"/>
          <w:sz w:val="24"/>
          <w:szCs w:val="24"/>
        </w:rPr>
        <w:t>e</w:t>
      </w:r>
      <w:r>
        <w:rPr>
          <w:spacing w:val="-4"/>
          <w:sz w:val="24"/>
          <w:szCs w:val="24"/>
        </w:rPr>
        <w:t>m</w:t>
      </w:r>
      <w:r>
        <w:rPr>
          <w:sz w:val="24"/>
          <w:szCs w:val="24"/>
        </w:rPr>
        <w:t>p</w:t>
      </w:r>
      <w:r>
        <w:rPr>
          <w:spacing w:val="5"/>
          <w:sz w:val="24"/>
          <w:szCs w:val="24"/>
        </w:rPr>
        <w:t>t</w:t>
      </w:r>
      <w:r>
        <w:rPr>
          <w:sz w:val="24"/>
          <w:szCs w:val="24"/>
        </w:rPr>
        <w:t>y</w:t>
      </w:r>
      <w:r>
        <w:rPr>
          <w:spacing w:val="-3"/>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7"/>
          <w:sz w:val="24"/>
          <w:szCs w:val="24"/>
        </w:rPr>
        <w:t xml:space="preserve"> </w:t>
      </w:r>
      <w:r>
        <w:rPr>
          <w:sz w:val="24"/>
          <w:szCs w:val="24"/>
        </w:rPr>
        <w:t>d</w:t>
      </w:r>
      <w:r>
        <w:rPr>
          <w:spacing w:val="1"/>
          <w:sz w:val="24"/>
          <w:szCs w:val="24"/>
        </w:rPr>
        <w:t>r</w:t>
      </w:r>
      <w:r>
        <w:rPr>
          <w:spacing w:val="5"/>
          <w:sz w:val="24"/>
          <w:szCs w:val="24"/>
        </w:rPr>
        <w:t>u</w:t>
      </w:r>
      <w:r>
        <w:rPr>
          <w:spacing w:val="-4"/>
          <w:sz w:val="24"/>
          <w:szCs w:val="24"/>
        </w:rPr>
        <w:t>m</w:t>
      </w:r>
      <w:r>
        <w:rPr>
          <w:sz w:val="24"/>
          <w:szCs w:val="24"/>
        </w:rPr>
        <w:t>s</w:t>
      </w:r>
      <w:r>
        <w:rPr>
          <w:spacing w:val="9"/>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1"/>
          <w:sz w:val="24"/>
          <w:szCs w:val="24"/>
        </w:rPr>
        <w:t>r</w:t>
      </w:r>
      <w:r>
        <w:rPr>
          <w:spacing w:val="-1"/>
          <w:sz w:val="24"/>
          <w:szCs w:val="24"/>
        </w:rPr>
        <w:t>e</w:t>
      </w:r>
      <w:r>
        <w:rPr>
          <w:sz w:val="24"/>
          <w:szCs w:val="24"/>
        </w:rPr>
        <w:t>g</w:t>
      </w:r>
      <w:r>
        <w:rPr>
          <w:spacing w:val="-1"/>
          <w:sz w:val="24"/>
          <w:szCs w:val="24"/>
        </w:rPr>
        <w:t>a</w:t>
      </w:r>
      <w:r>
        <w:rPr>
          <w:spacing w:val="1"/>
          <w:sz w:val="24"/>
          <w:szCs w:val="24"/>
        </w:rPr>
        <w:t>r</w:t>
      </w:r>
      <w:r>
        <w:rPr>
          <w:sz w:val="24"/>
          <w:szCs w:val="24"/>
        </w:rPr>
        <w:t>d</w:t>
      </w:r>
      <w:r>
        <w:rPr>
          <w:spacing w:val="2"/>
          <w:sz w:val="24"/>
          <w:szCs w:val="24"/>
        </w:rPr>
        <w:t xml:space="preserve"> s</w:t>
      </w:r>
      <w:r>
        <w:rPr>
          <w:spacing w:val="-5"/>
          <w:sz w:val="24"/>
          <w:szCs w:val="24"/>
        </w:rPr>
        <w:t>h</w:t>
      </w:r>
      <w:r>
        <w:rPr>
          <w:spacing w:val="4"/>
          <w:sz w:val="24"/>
          <w:szCs w:val="24"/>
        </w:rPr>
        <w:t>a</w:t>
      </w:r>
      <w:r>
        <w:rPr>
          <w:sz w:val="24"/>
          <w:szCs w:val="24"/>
        </w:rPr>
        <w:t>ll</w:t>
      </w:r>
      <w:r>
        <w:rPr>
          <w:spacing w:val="-2"/>
          <w:sz w:val="24"/>
          <w:szCs w:val="24"/>
        </w:rPr>
        <w:t xml:space="preserve"> </w:t>
      </w:r>
      <w:r>
        <w:rPr>
          <w:sz w:val="24"/>
          <w:szCs w:val="24"/>
        </w:rPr>
        <w:t>be</w:t>
      </w:r>
      <w:r>
        <w:rPr>
          <w:spacing w:val="12"/>
          <w:sz w:val="24"/>
          <w:szCs w:val="24"/>
        </w:rPr>
        <w:t xml:space="preserve"> </w:t>
      </w:r>
      <w:r>
        <w:rPr>
          <w:sz w:val="24"/>
          <w:szCs w:val="24"/>
        </w:rPr>
        <w:t>d</w:t>
      </w:r>
      <w:r>
        <w:rPr>
          <w:spacing w:val="5"/>
          <w:sz w:val="24"/>
          <w:szCs w:val="24"/>
        </w:rPr>
        <w:t>o</w:t>
      </w:r>
      <w:r>
        <w:rPr>
          <w:spacing w:val="-5"/>
          <w:sz w:val="24"/>
          <w:szCs w:val="24"/>
        </w:rPr>
        <w:t>n</w:t>
      </w:r>
      <w:r>
        <w:rPr>
          <w:sz w:val="24"/>
          <w:szCs w:val="24"/>
        </w:rPr>
        <w:t>e by</w:t>
      </w:r>
      <w:r>
        <w:rPr>
          <w:spacing w:val="-7"/>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1"/>
          <w:sz w:val="24"/>
          <w:szCs w:val="24"/>
        </w:rPr>
        <w:t>S</w:t>
      </w:r>
      <w:r>
        <w:rPr>
          <w:sz w:val="24"/>
          <w:szCs w:val="24"/>
        </w:rPr>
        <w:t>upp</w:t>
      </w:r>
      <w:r>
        <w:rPr>
          <w:spacing w:val="-4"/>
          <w:sz w:val="24"/>
          <w:szCs w:val="24"/>
        </w:rPr>
        <w:t>li</w:t>
      </w:r>
      <w:r>
        <w:rPr>
          <w:spacing w:val="-1"/>
          <w:sz w:val="24"/>
          <w:szCs w:val="24"/>
        </w:rPr>
        <w:t>e</w:t>
      </w:r>
      <w:r>
        <w:rPr>
          <w:sz w:val="24"/>
          <w:szCs w:val="24"/>
        </w:rPr>
        <w:t xml:space="preserve">r </w:t>
      </w:r>
      <w:r>
        <w:rPr>
          <w:spacing w:val="4"/>
          <w:sz w:val="24"/>
          <w:szCs w:val="24"/>
        </w:rPr>
        <w:t>w</w:t>
      </w:r>
      <w:r>
        <w:rPr>
          <w:spacing w:val="-9"/>
          <w:sz w:val="24"/>
          <w:szCs w:val="24"/>
        </w:rPr>
        <w:t>i</w:t>
      </w:r>
      <w:r>
        <w:rPr>
          <w:spacing w:val="10"/>
          <w:sz w:val="24"/>
          <w:szCs w:val="24"/>
        </w:rPr>
        <w:t>t</w:t>
      </w:r>
      <w:r>
        <w:rPr>
          <w:sz w:val="24"/>
          <w:szCs w:val="24"/>
        </w:rPr>
        <w:t>h</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e</w:t>
      </w:r>
      <w:r>
        <w:rPr>
          <w:spacing w:val="1"/>
          <w:sz w:val="24"/>
          <w:szCs w:val="24"/>
        </w:rPr>
        <w:t>r</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pacing w:val="-2"/>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6"/>
          <w:sz w:val="24"/>
          <w:szCs w:val="24"/>
        </w:rPr>
        <w:t>a</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p>
    <w:p w:rsidR="008D75EE" w:rsidRDefault="008D75EE">
      <w:pPr>
        <w:spacing w:before="6" w:line="280" w:lineRule="exact"/>
        <w:rPr>
          <w:sz w:val="28"/>
          <w:szCs w:val="28"/>
        </w:rPr>
      </w:pPr>
    </w:p>
    <w:p w:rsidR="008D75EE" w:rsidRDefault="00B30AA0">
      <w:pPr>
        <w:ind w:left="1561" w:right="1161" w:hanging="29"/>
        <w:jc w:val="both"/>
        <w:rPr>
          <w:sz w:val="24"/>
          <w:szCs w:val="24"/>
        </w:rPr>
      </w:pPr>
      <w:r>
        <w:rPr>
          <w:rFonts w:ascii="Palatino Linotype" w:eastAsia="Palatino Linotype" w:hAnsi="Palatino Linotype" w:cs="Palatino Linotype"/>
          <w:spacing w:val="3"/>
          <w:sz w:val="22"/>
          <w:szCs w:val="22"/>
        </w:rPr>
        <w:t>c</w:t>
      </w:r>
      <w:r>
        <w:rPr>
          <w:rFonts w:ascii="Palatino Linotype" w:eastAsia="Palatino Linotype" w:hAnsi="Palatino Linotype" w:cs="Palatino Linotype"/>
          <w:sz w:val="22"/>
          <w:szCs w:val="22"/>
        </w:rPr>
        <w:t xml:space="preserve">) </w:t>
      </w:r>
      <w:r>
        <w:rPr>
          <w:spacing w:val="2"/>
          <w:sz w:val="24"/>
          <w:szCs w:val="24"/>
        </w:rPr>
        <w:t>T</w:t>
      </w:r>
      <w:r>
        <w:rPr>
          <w:spacing w:val="-5"/>
          <w:sz w:val="24"/>
          <w:szCs w:val="24"/>
        </w:rPr>
        <w:t>h</w:t>
      </w:r>
      <w:r>
        <w:rPr>
          <w:sz w:val="24"/>
          <w:szCs w:val="24"/>
        </w:rPr>
        <w:t>e</w:t>
      </w:r>
      <w:r>
        <w:rPr>
          <w:spacing w:val="15"/>
          <w:sz w:val="24"/>
          <w:szCs w:val="24"/>
        </w:rPr>
        <w:t xml:space="preserve"> </w:t>
      </w:r>
      <w:r>
        <w:rPr>
          <w:spacing w:val="4"/>
          <w:sz w:val="24"/>
          <w:szCs w:val="24"/>
        </w:rPr>
        <w:t>e</w:t>
      </w:r>
      <w:r>
        <w:rPr>
          <w:spacing w:val="-9"/>
          <w:sz w:val="24"/>
          <w:szCs w:val="24"/>
        </w:rPr>
        <w:t>m</w:t>
      </w:r>
      <w:r>
        <w:rPr>
          <w:sz w:val="24"/>
          <w:szCs w:val="24"/>
        </w:rPr>
        <w:t>p</w:t>
      </w:r>
      <w:r>
        <w:rPr>
          <w:spacing w:val="10"/>
          <w:sz w:val="24"/>
          <w:szCs w:val="24"/>
        </w:rPr>
        <w:t>t</w:t>
      </w:r>
      <w:r>
        <w:rPr>
          <w:sz w:val="24"/>
          <w:szCs w:val="24"/>
        </w:rPr>
        <w:t>y</w:t>
      </w:r>
      <w:r>
        <w:rPr>
          <w:spacing w:val="6"/>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6"/>
          <w:sz w:val="24"/>
          <w:szCs w:val="24"/>
        </w:rPr>
        <w:t xml:space="preserve"> </w:t>
      </w:r>
      <w:r>
        <w:rPr>
          <w:spacing w:val="-5"/>
          <w:sz w:val="24"/>
          <w:szCs w:val="24"/>
        </w:rPr>
        <w:t>b</w:t>
      </w:r>
      <w:r>
        <w:rPr>
          <w:sz w:val="24"/>
          <w:szCs w:val="24"/>
        </w:rPr>
        <w:t>e</w:t>
      </w:r>
      <w:r>
        <w:rPr>
          <w:spacing w:val="15"/>
          <w:sz w:val="24"/>
          <w:szCs w:val="24"/>
        </w:rPr>
        <w:t xml:space="preserve"> </w:t>
      </w:r>
      <w:r>
        <w:rPr>
          <w:spacing w:val="5"/>
          <w:sz w:val="24"/>
          <w:szCs w:val="24"/>
        </w:rPr>
        <w:t>t</w:t>
      </w:r>
      <w:r>
        <w:rPr>
          <w:spacing w:val="-1"/>
          <w:sz w:val="24"/>
          <w:szCs w:val="24"/>
        </w:rPr>
        <w:t>a</w:t>
      </w:r>
      <w:r>
        <w:rPr>
          <w:sz w:val="24"/>
          <w:szCs w:val="24"/>
        </w:rPr>
        <w:t>k</w:t>
      </w:r>
      <w:r>
        <w:rPr>
          <w:spacing w:val="-1"/>
          <w:sz w:val="24"/>
          <w:szCs w:val="24"/>
        </w:rPr>
        <w:t>e</w:t>
      </w:r>
      <w:r>
        <w:rPr>
          <w:sz w:val="24"/>
          <w:szCs w:val="24"/>
        </w:rPr>
        <w:t>n</w:t>
      </w:r>
      <w:r>
        <w:rPr>
          <w:spacing w:val="11"/>
          <w:sz w:val="24"/>
          <w:szCs w:val="24"/>
        </w:rPr>
        <w:t xml:space="preserve"> </w:t>
      </w:r>
      <w:r>
        <w:rPr>
          <w:sz w:val="24"/>
          <w:szCs w:val="24"/>
        </w:rPr>
        <w:t>b</w:t>
      </w:r>
      <w:r>
        <w:rPr>
          <w:spacing w:val="-1"/>
          <w:sz w:val="24"/>
          <w:szCs w:val="24"/>
        </w:rPr>
        <w:t>ac</w:t>
      </w:r>
      <w:r>
        <w:rPr>
          <w:sz w:val="24"/>
          <w:szCs w:val="24"/>
        </w:rPr>
        <w:t>k</w:t>
      </w:r>
      <w:r>
        <w:rPr>
          <w:spacing w:val="16"/>
          <w:sz w:val="24"/>
          <w:szCs w:val="24"/>
        </w:rPr>
        <w:t xml:space="preserve"> </w:t>
      </w:r>
      <w:r>
        <w:rPr>
          <w:sz w:val="24"/>
          <w:szCs w:val="24"/>
        </w:rPr>
        <w:t>by</w:t>
      </w:r>
      <w:r>
        <w:rPr>
          <w:spacing w:val="11"/>
          <w:sz w:val="24"/>
          <w:szCs w:val="24"/>
        </w:rPr>
        <w:t xml:space="preserve"> </w:t>
      </w:r>
      <w:r>
        <w:rPr>
          <w:spacing w:val="5"/>
          <w:sz w:val="24"/>
          <w:szCs w:val="24"/>
        </w:rPr>
        <w:t>t</w:t>
      </w:r>
      <w:r>
        <w:rPr>
          <w:spacing w:val="-5"/>
          <w:sz w:val="24"/>
          <w:szCs w:val="24"/>
        </w:rPr>
        <w:t>h</w:t>
      </w:r>
      <w:r>
        <w:rPr>
          <w:sz w:val="24"/>
          <w:szCs w:val="24"/>
        </w:rPr>
        <w:t>e</w:t>
      </w:r>
      <w:r>
        <w:rPr>
          <w:spacing w:val="15"/>
          <w:sz w:val="24"/>
          <w:szCs w:val="24"/>
        </w:rPr>
        <w:t xml:space="preserve"> </w:t>
      </w:r>
      <w:r>
        <w:rPr>
          <w:spacing w:val="-1"/>
          <w:sz w:val="24"/>
          <w:szCs w:val="24"/>
        </w:rPr>
        <w:t>c</w:t>
      </w:r>
      <w:r>
        <w:rPr>
          <w:spacing w:val="5"/>
          <w:sz w:val="24"/>
          <w:szCs w:val="24"/>
        </w:rPr>
        <w:t>o</w:t>
      </w:r>
      <w:r>
        <w:rPr>
          <w:sz w:val="24"/>
          <w:szCs w:val="24"/>
        </w:rPr>
        <w:t>ndu</w:t>
      </w:r>
      <w:r>
        <w:rPr>
          <w:spacing w:val="-1"/>
          <w:sz w:val="24"/>
          <w:szCs w:val="24"/>
        </w:rPr>
        <w:t>c</w:t>
      </w:r>
      <w:r>
        <w:rPr>
          <w:sz w:val="24"/>
          <w:szCs w:val="24"/>
        </w:rPr>
        <w:t>t</w:t>
      </w:r>
      <w:r>
        <w:rPr>
          <w:spacing w:val="5"/>
          <w:sz w:val="24"/>
          <w:szCs w:val="24"/>
        </w:rPr>
        <w:t>o</w:t>
      </w:r>
      <w:r>
        <w:rPr>
          <w:sz w:val="24"/>
          <w:szCs w:val="24"/>
        </w:rPr>
        <w:t>r</w:t>
      </w:r>
      <w:r>
        <w:rPr>
          <w:spacing w:val="12"/>
          <w:sz w:val="24"/>
          <w:szCs w:val="24"/>
        </w:rPr>
        <w:t xml:space="preserve"> </w:t>
      </w:r>
      <w:r>
        <w:rPr>
          <w:spacing w:val="-2"/>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22"/>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6"/>
          <w:sz w:val="24"/>
          <w:szCs w:val="24"/>
        </w:rPr>
        <w:t xml:space="preserve"> </w:t>
      </w:r>
      <w:r>
        <w:rPr>
          <w:spacing w:val="5"/>
          <w:sz w:val="24"/>
          <w:szCs w:val="24"/>
        </w:rPr>
        <w:t>t</w:t>
      </w:r>
      <w:r>
        <w:rPr>
          <w:spacing w:val="-5"/>
          <w:sz w:val="24"/>
          <w:szCs w:val="24"/>
        </w:rPr>
        <w:t>h</w:t>
      </w:r>
      <w:r>
        <w:rPr>
          <w:sz w:val="24"/>
          <w:szCs w:val="24"/>
        </w:rPr>
        <w:t xml:space="preserve">e </w:t>
      </w:r>
      <w:r>
        <w:rPr>
          <w:spacing w:val="-2"/>
          <w:sz w:val="24"/>
          <w:szCs w:val="24"/>
        </w:rPr>
        <w:t>s</w:t>
      </w:r>
      <w:r>
        <w:rPr>
          <w:sz w:val="24"/>
          <w:szCs w:val="24"/>
        </w:rPr>
        <w:t>t</w:t>
      </w:r>
      <w:r>
        <w:rPr>
          <w:spacing w:val="5"/>
          <w:sz w:val="24"/>
          <w:szCs w:val="24"/>
        </w:rPr>
        <w:t>o</w:t>
      </w:r>
      <w:r>
        <w:rPr>
          <w:spacing w:val="1"/>
          <w:sz w:val="24"/>
          <w:szCs w:val="24"/>
        </w:rPr>
        <w:t>r</w:t>
      </w:r>
      <w:r>
        <w:rPr>
          <w:spacing w:val="-1"/>
          <w:sz w:val="24"/>
          <w:szCs w:val="24"/>
        </w:rPr>
        <w:t>e</w:t>
      </w:r>
      <w:r>
        <w:rPr>
          <w:sz w:val="24"/>
          <w:szCs w:val="24"/>
        </w:rPr>
        <w:t>s</w:t>
      </w:r>
      <w:r>
        <w:rPr>
          <w:spacing w:val="6"/>
          <w:sz w:val="24"/>
          <w:szCs w:val="24"/>
        </w:rPr>
        <w:t xml:space="preserve"> </w:t>
      </w:r>
      <w:r>
        <w:rPr>
          <w:spacing w:val="5"/>
          <w:sz w:val="24"/>
          <w:szCs w:val="24"/>
        </w:rPr>
        <w:t>o</w:t>
      </w:r>
      <w:r>
        <w:rPr>
          <w:sz w:val="24"/>
          <w:szCs w:val="24"/>
        </w:rPr>
        <w:t xml:space="preserve">f </w:t>
      </w:r>
      <w:r>
        <w:rPr>
          <w:spacing w:val="-1"/>
          <w:sz w:val="24"/>
          <w:szCs w:val="24"/>
        </w:rPr>
        <w:t>e</w:t>
      </w:r>
      <w:r>
        <w:rPr>
          <w:spacing w:val="1"/>
          <w:sz w:val="24"/>
          <w:szCs w:val="24"/>
        </w:rPr>
        <w:t>r</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ac</w:t>
      </w:r>
      <w:r>
        <w:rPr>
          <w:sz w:val="24"/>
          <w:szCs w:val="24"/>
        </w:rPr>
        <w:t>t</w:t>
      </w:r>
      <w:r>
        <w:rPr>
          <w:spacing w:val="5"/>
          <w:sz w:val="24"/>
          <w:szCs w:val="24"/>
        </w:rPr>
        <w:t>o</w:t>
      </w:r>
      <w:r>
        <w:rPr>
          <w:sz w:val="24"/>
          <w:szCs w:val="24"/>
        </w:rPr>
        <w:t>r</w:t>
      </w:r>
      <w:r>
        <w:rPr>
          <w:spacing w:val="10"/>
          <w:sz w:val="24"/>
          <w:szCs w:val="24"/>
        </w:rPr>
        <w:t xml:space="preserve"> </w:t>
      </w:r>
      <w:r>
        <w:rPr>
          <w:spacing w:val="-1"/>
          <w:sz w:val="24"/>
          <w:szCs w:val="24"/>
        </w:rPr>
        <w:t>a</w:t>
      </w:r>
      <w:r>
        <w:rPr>
          <w:sz w:val="24"/>
          <w:szCs w:val="24"/>
        </w:rPr>
        <w:t>s</w:t>
      </w:r>
      <w:r>
        <w:rPr>
          <w:spacing w:val="6"/>
          <w:sz w:val="24"/>
          <w:szCs w:val="24"/>
        </w:rPr>
        <w:t xml:space="preserve"> </w:t>
      </w:r>
      <w:r>
        <w:rPr>
          <w:sz w:val="24"/>
          <w:szCs w:val="24"/>
        </w:rPr>
        <w:t>&amp;</w:t>
      </w:r>
      <w:r>
        <w:rPr>
          <w:spacing w:val="9"/>
          <w:sz w:val="24"/>
          <w:szCs w:val="24"/>
        </w:rPr>
        <w:t xml:space="preserve"> </w:t>
      </w:r>
      <w:r>
        <w:rPr>
          <w:sz w:val="24"/>
          <w:szCs w:val="24"/>
        </w:rPr>
        <w:t>w</w:t>
      </w:r>
      <w:r>
        <w:rPr>
          <w:spacing w:val="-5"/>
          <w:sz w:val="24"/>
          <w:szCs w:val="24"/>
        </w:rPr>
        <w:t>h</w:t>
      </w:r>
      <w:r>
        <w:rPr>
          <w:spacing w:val="4"/>
          <w:sz w:val="24"/>
          <w:szCs w:val="24"/>
        </w:rPr>
        <w:t>e</w:t>
      </w:r>
      <w:r>
        <w:rPr>
          <w:sz w:val="24"/>
          <w:szCs w:val="24"/>
        </w:rPr>
        <w:t>n</w:t>
      </w:r>
      <w:r>
        <w:rPr>
          <w:spacing w:val="3"/>
          <w:sz w:val="24"/>
          <w:szCs w:val="24"/>
        </w:rPr>
        <w:t xml:space="preserve"> </w:t>
      </w:r>
      <w:r>
        <w:rPr>
          <w:spacing w:val="5"/>
          <w:sz w:val="24"/>
          <w:szCs w:val="24"/>
        </w:rPr>
        <w:t>t</w:t>
      </w:r>
      <w:r>
        <w:rPr>
          <w:spacing w:val="-5"/>
          <w:sz w:val="24"/>
          <w:szCs w:val="24"/>
        </w:rPr>
        <w:t>h</w:t>
      </w:r>
      <w:r>
        <w:rPr>
          <w:spacing w:val="4"/>
          <w:sz w:val="24"/>
          <w:szCs w:val="24"/>
        </w:rPr>
        <w:t>e</w:t>
      </w:r>
      <w:r>
        <w:rPr>
          <w:spacing w:val="-2"/>
          <w:sz w:val="24"/>
          <w:szCs w:val="24"/>
        </w:rPr>
        <w:t>s</w:t>
      </w:r>
      <w:r>
        <w:rPr>
          <w:sz w:val="24"/>
          <w:szCs w:val="24"/>
        </w:rPr>
        <w:t>e</w:t>
      </w:r>
      <w:r>
        <w:rPr>
          <w:spacing w:val="7"/>
          <w:sz w:val="24"/>
          <w:szCs w:val="24"/>
        </w:rPr>
        <w:t xml:space="preserve"> </w:t>
      </w:r>
      <w:r>
        <w:rPr>
          <w:spacing w:val="4"/>
          <w:sz w:val="24"/>
          <w:szCs w:val="24"/>
        </w:rPr>
        <w:t>a</w:t>
      </w:r>
      <w:r>
        <w:rPr>
          <w:spacing w:val="1"/>
          <w:sz w:val="24"/>
          <w:szCs w:val="24"/>
        </w:rPr>
        <w:t>r</w:t>
      </w:r>
      <w:r>
        <w:rPr>
          <w:sz w:val="24"/>
          <w:szCs w:val="24"/>
        </w:rPr>
        <w:t>e</w:t>
      </w:r>
      <w:r>
        <w:rPr>
          <w:spacing w:val="7"/>
          <w:sz w:val="24"/>
          <w:szCs w:val="24"/>
        </w:rPr>
        <w:t xml:space="preserve"> </w:t>
      </w:r>
      <w:r>
        <w:rPr>
          <w:spacing w:val="-1"/>
          <w:sz w:val="24"/>
          <w:szCs w:val="24"/>
        </w:rPr>
        <w:t>a</w:t>
      </w:r>
      <w:r>
        <w:rPr>
          <w:spacing w:val="-5"/>
          <w:sz w:val="24"/>
          <w:szCs w:val="24"/>
        </w:rPr>
        <w:t>v</w:t>
      </w:r>
      <w:r>
        <w:rPr>
          <w:spacing w:val="4"/>
          <w:sz w:val="24"/>
          <w:szCs w:val="24"/>
        </w:rPr>
        <w:t>a</w:t>
      </w:r>
      <w:r>
        <w:rPr>
          <w:sz w:val="24"/>
          <w:szCs w:val="24"/>
        </w:rPr>
        <w:t>i</w:t>
      </w:r>
      <w:r>
        <w:rPr>
          <w:spacing w:val="-4"/>
          <w:sz w:val="24"/>
          <w:szCs w:val="24"/>
        </w:rPr>
        <w:t>l</w:t>
      </w:r>
      <w:r>
        <w:rPr>
          <w:spacing w:val="4"/>
          <w:sz w:val="24"/>
          <w:szCs w:val="24"/>
        </w:rPr>
        <w:t>a</w:t>
      </w:r>
      <w:r>
        <w:rPr>
          <w:sz w:val="24"/>
          <w:szCs w:val="24"/>
        </w:rPr>
        <w:t>b</w:t>
      </w:r>
      <w:r>
        <w:rPr>
          <w:spacing w:val="-4"/>
          <w:sz w:val="24"/>
          <w:szCs w:val="24"/>
        </w:rPr>
        <w:t>l</w:t>
      </w:r>
      <w:r>
        <w:rPr>
          <w:sz w:val="24"/>
          <w:szCs w:val="24"/>
        </w:rPr>
        <w:t>e</w:t>
      </w:r>
      <w:r>
        <w:rPr>
          <w:spacing w:val="7"/>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10"/>
          <w:sz w:val="24"/>
          <w:szCs w:val="24"/>
        </w:rPr>
        <w:t xml:space="preserve"> </w:t>
      </w:r>
      <w:r>
        <w:rPr>
          <w:sz w:val="24"/>
          <w:szCs w:val="24"/>
        </w:rPr>
        <w:t>u</w:t>
      </w:r>
      <w:r>
        <w:rPr>
          <w:spacing w:val="-2"/>
          <w:sz w:val="24"/>
          <w:szCs w:val="24"/>
        </w:rPr>
        <w:t>s</w:t>
      </w:r>
      <w:r>
        <w:rPr>
          <w:spacing w:val="-1"/>
          <w:sz w:val="24"/>
          <w:szCs w:val="24"/>
        </w:rPr>
        <w:t>a</w:t>
      </w:r>
      <w:r>
        <w:rPr>
          <w:sz w:val="24"/>
          <w:szCs w:val="24"/>
        </w:rPr>
        <w:t>ge</w:t>
      </w:r>
      <w:r>
        <w:rPr>
          <w:spacing w:val="7"/>
          <w:sz w:val="24"/>
          <w:szCs w:val="24"/>
        </w:rPr>
        <w:t xml:space="preserve"> </w:t>
      </w:r>
      <w:r>
        <w:rPr>
          <w:spacing w:val="9"/>
          <w:sz w:val="24"/>
          <w:szCs w:val="24"/>
        </w:rPr>
        <w:t>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12"/>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z w:val="24"/>
          <w:szCs w:val="24"/>
        </w:rPr>
        <w:t>r</w:t>
      </w:r>
      <w:r>
        <w:rPr>
          <w:spacing w:val="1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z w:val="24"/>
          <w:szCs w:val="24"/>
        </w:rPr>
        <w:t>be</w:t>
      </w:r>
      <w:r>
        <w:rPr>
          <w:spacing w:val="8"/>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1"/>
          <w:sz w:val="24"/>
          <w:szCs w:val="24"/>
        </w:rPr>
        <w:t>e</w:t>
      </w:r>
      <w:r>
        <w:rPr>
          <w:sz w:val="24"/>
          <w:szCs w:val="24"/>
        </w:rPr>
        <w:t>d</w:t>
      </w:r>
      <w:r>
        <w:rPr>
          <w:spacing w:val="9"/>
          <w:sz w:val="24"/>
          <w:szCs w:val="24"/>
        </w:rPr>
        <w:t xml:space="preserve"> </w:t>
      </w:r>
      <w:r>
        <w:rPr>
          <w:sz w:val="24"/>
          <w:szCs w:val="24"/>
        </w:rPr>
        <w:t>to</w:t>
      </w:r>
      <w:r>
        <w:rPr>
          <w:spacing w:val="10"/>
          <w:sz w:val="24"/>
          <w:szCs w:val="24"/>
        </w:rPr>
        <w:t xml:space="preserve"> </w:t>
      </w:r>
      <w:r>
        <w:rPr>
          <w:spacing w:val="5"/>
          <w:sz w:val="24"/>
          <w:szCs w:val="24"/>
        </w:rPr>
        <w:t>t</w:t>
      </w:r>
      <w:r>
        <w:rPr>
          <w:spacing w:val="-1"/>
          <w:sz w:val="24"/>
          <w:szCs w:val="24"/>
        </w:rPr>
        <w:t>a</w:t>
      </w:r>
      <w:r>
        <w:rPr>
          <w:sz w:val="24"/>
          <w:szCs w:val="24"/>
        </w:rPr>
        <w:t>ke</w:t>
      </w:r>
      <w:r>
        <w:rPr>
          <w:spacing w:val="4"/>
          <w:sz w:val="24"/>
          <w:szCs w:val="24"/>
        </w:rPr>
        <w:t xml:space="preserve"> </w:t>
      </w:r>
      <w:r>
        <w:rPr>
          <w:spacing w:val="-5"/>
          <w:sz w:val="24"/>
          <w:szCs w:val="24"/>
        </w:rPr>
        <w:t>b</w:t>
      </w:r>
      <w:r>
        <w:rPr>
          <w:spacing w:val="-1"/>
          <w:sz w:val="24"/>
          <w:szCs w:val="24"/>
        </w:rPr>
        <w:t>ac</w:t>
      </w:r>
      <w:r>
        <w:rPr>
          <w:sz w:val="24"/>
          <w:szCs w:val="24"/>
        </w:rPr>
        <w:t>k</w:t>
      </w:r>
      <w:r>
        <w:rPr>
          <w:spacing w:val="9"/>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4"/>
          <w:sz w:val="24"/>
          <w:szCs w:val="24"/>
        </w:rPr>
        <w:t>e</w:t>
      </w:r>
      <w:r>
        <w:rPr>
          <w:spacing w:val="-9"/>
          <w:sz w:val="24"/>
          <w:szCs w:val="24"/>
        </w:rPr>
        <w:t>m</w:t>
      </w:r>
      <w:r>
        <w:rPr>
          <w:sz w:val="24"/>
          <w:szCs w:val="24"/>
        </w:rPr>
        <w:t>p</w:t>
      </w:r>
      <w:r>
        <w:rPr>
          <w:spacing w:val="10"/>
          <w:sz w:val="24"/>
          <w:szCs w:val="24"/>
        </w:rPr>
        <w:t>t</w:t>
      </w:r>
      <w:r>
        <w:rPr>
          <w:sz w:val="24"/>
          <w:szCs w:val="24"/>
        </w:rPr>
        <w:t xml:space="preserve">y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 d</w:t>
      </w:r>
      <w:r>
        <w:rPr>
          <w:spacing w:val="1"/>
          <w:sz w:val="24"/>
          <w:szCs w:val="24"/>
        </w:rPr>
        <w:t>r</w:t>
      </w:r>
      <w:r>
        <w:rPr>
          <w:spacing w:val="5"/>
          <w:sz w:val="24"/>
          <w:szCs w:val="24"/>
        </w:rPr>
        <w:t>u</w:t>
      </w:r>
      <w:r>
        <w:rPr>
          <w:sz w:val="24"/>
          <w:szCs w:val="24"/>
        </w:rPr>
        <w:t xml:space="preserve">m </w:t>
      </w:r>
      <w:r>
        <w:rPr>
          <w:spacing w:val="4"/>
          <w:sz w:val="24"/>
          <w:szCs w:val="24"/>
        </w:rPr>
        <w:t>w</w:t>
      </w:r>
      <w:r>
        <w:rPr>
          <w:spacing w:val="-9"/>
          <w:sz w:val="24"/>
          <w:szCs w:val="24"/>
        </w:rPr>
        <w:t>i</w:t>
      </w:r>
      <w:r>
        <w:rPr>
          <w:spacing w:val="5"/>
          <w:sz w:val="24"/>
          <w:szCs w:val="24"/>
        </w:rPr>
        <w:t>t</w:t>
      </w:r>
      <w:r>
        <w:rPr>
          <w:sz w:val="24"/>
          <w:szCs w:val="24"/>
        </w:rPr>
        <w:t>h</w:t>
      </w:r>
      <w:r>
        <w:rPr>
          <w:spacing w:val="-4"/>
          <w:sz w:val="24"/>
          <w:szCs w:val="24"/>
        </w:rPr>
        <w:t>i</w:t>
      </w:r>
      <w:r>
        <w:rPr>
          <w:sz w:val="24"/>
          <w:szCs w:val="24"/>
        </w:rPr>
        <w:t>n</w:t>
      </w:r>
      <w:r>
        <w:rPr>
          <w:spacing w:val="9"/>
          <w:sz w:val="24"/>
          <w:szCs w:val="24"/>
        </w:rPr>
        <w:t xml:space="preserve"> </w:t>
      </w:r>
      <w:r>
        <w:rPr>
          <w:sz w:val="24"/>
          <w:szCs w:val="24"/>
        </w:rPr>
        <w:t>a</w:t>
      </w:r>
      <w:r>
        <w:rPr>
          <w:spacing w:val="8"/>
          <w:sz w:val="24"/>
          <w:szCs w:val="24"/>
        </w:rPr>
        <w:t xml:space="preserve"> </w:t>
      </w:r>
      <w:r>
        <w:rPr>
          <w:sz w:val="24"/>
          <w:szCs w:val="24"/>
        </w:rPr>
        <w:t>p</w:t>
      </w:r>
      <w:r>
        <w:rPr>
          <w:spacing w:val="-1"/>
          <w:sz w:val="24"/>
          <w:szCs w:val="24"/>
        </w:rPr>
        <w:t>e</w:t>
      </w:r>
      <w:r>
        <w:rPr>
          <w:spacing w:val="6"/>
          <w:sz w:val="24"/>
          <w:szCs w:val="24"/>
        </w:rPr>
        <w:t>r</w:t>
      </w:r>
      <w:r>
        <w:rPr>
          <w:spacing w:val="-9"/>
          <w:sz w:val="24"/>
          <w:szCs w:val="24"/>
        </w:rPr>
        <w:t>i</w:t>
      </w:r>
      <w:r>
        <w:rPr>
          <w:spacing w:val="5"/>
          <w:sz w:val="24"/>
          <w:szCs w:val="24"/>
        </w:rPr>
        <w:t>o</w:t>
      </w:r>
      <w:r>
        <w:rPr>
          <w:sz w:val="24"/>
          <w:szCs w:val="24"/>
        </w:rPr>
        <w:t>d</w:t>
      </w:r>
      <w:r>
        <w:rPr>
          <w:spacing w:val="9"/>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o</w:t>
      </w:r>
      <w:r>
        <w:rPr>
          <w:spacing w:val="-5"/>
          <w:sz w:val="24"/>
          <w:szCs w:val="24"/>
        </w:rPr>
        <w:t>n</w:t>
      </w:r>
      <w:r>
        <w:rPr>
          <w:sz w:val="24"/>
          <w:szCs w:val="24"/>
        </w:rPr>
        <w:t>e</w:t>
      </w:r>
      <w:r>
        <w:rPr>
          <w:spacing w:val="8"/>
          <w:sz w:val="24"/>
          <w:szCs w:val="24"/>
        </w:rPr>
        <w:t xml:space="preserve"> </w:t>
      </w:r>
      <w:r>
        <w:rPr>
          <w:spacing w:val="-9"/>
          <w:sz w:val="24"/>
          <w:szCs w:val="24"/>
        </w:rPr>
        <w:t>m</w:t>
      </w:r>
      <w:r>
        <w:rPr>
          <w:spacing w:val="5"/>
          <w:sz w:val="24"/>
          <w:szCs w:val="24"/>
        </w:rPr>
        <w:t>o</w:t>
      </w:r>
      <w:r>
        <w:rPr>
          <w:spacing w:val="-5"/>
          <w:sz w:val="24"/>
          <w:szCs w:val="24"/>
        </w:rPr>
        <w:t>n</w:t>
      </w:r>
      <w:r>
        <w:rPr>
          <w:spacing w:val="5"/>
          <w:sz w:val="24"/>
          <w:szCs w:val="24"/>
        </w:rPr>
        <w:t>t</w:t>
      </w:r>
      <w:r>
        <w:rPr>
          <w:sz w:val="24"/>
          <w:szCs w:val="24"/>
        </w:rPr>
        <w:t>h</w:t>
      </w:r>
      <w:r>
        <w:rPr>
          <w:spacing w:val="9"/>
          <w:sz w:val="24"/>
          <w:szCs w:val="24"/>
        </w:rPr>
        <w:t xml:space="preserve"> </w:t>
      </w:r>
      <w:r>
        <w:rPr>
          <w:spacing w:val="-8"/>
          <w:sz w:val="24"/>
          <w:szCs w:val="24"/>
        </w:rPr>
        <w:t>f</w:t>
      </w:r>
      <w:r>
        <w:rPr>
          <w:spacing w:val="1"/>
          <w:sz w:val="24"/>
          <w:szCs w:val="24"/>
        </w:rPr>
        <w:t>r</w:t>
      </w:r>
      <w:r>
        <w:rPr>
          <w:spacing w:val="9"/>
          <w:sz w:val="24"/>
          <w:szCs w:val="24"/>
        </w:rPr>
        <w:t>o</w:t>
      </w:r>
      <w:r>
        <w:rPr>
          <w:sz w:val="24"/>
          <w:szCs w:val="24"/>
        </w:rPr>
        <w:t>m d</w:t>
      </w:r>
      <w:r>
        <w:rPr>
          <w:spacing w:val="-1"/>
          <w:sz w:val="24"/>
          <w:szCs w:val="24"/>
        </w:rPr>
        <w:t>a</w:t>
      </w:r>
      <w:r>
        <w:rPr>
          <w:spacing w:val="5"/>
          <w:sz w:val="24"/>
          <w:szCs w:val="24"/>
        </w:rPr>
        <w:t>t</w:t>
      </w:r>
      <w:r>
        <w:rPr>
          <w:sz w:val="24"/>
          <w:szCs w:val="24"/>
        </w:rPr>
        <w:t>e</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i</w:t>
      </w:r>
      <w:r>
        <w:rPr>
          <w:sz w:val="24"/>
          <w:szCs w:val="24"/>
        </w:rPr>
        <w:t>n</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9"/>
          <w:sz w:val="24"/>
          <w:szCs w:val="24"/>
        </w:rPr>
        <w:t xml:space="preserve"> </w:t>
      </w:r>
      <w:r>
        <w:rPr>
          <w:sz w:val="24"/>
          <w:szCs w:val="24"/>
        </w:rPr>
        <w:t>by</w:t>
      </w:r>
      <w:r>
        <w:rPr>
          <w:spacing w:val="4"/>
          <w:sz w:val="24"/>
          <w:szCs w:val="24"/>
        </w:rPr>
        <w:t xml:space="preserve"> </w:t>
      </w:r>
      <w:r>
        <w:rPr>
          <w:spacing w:val="-1"/>
          <w:sz w:val="24"/>
          <w:szCs w:val="24"/>
        </w:rPr>
        <w:t>e</w:t>
      </w:r>
      <w:r>
        <w:rPr>
          <w:spacing w:val="1"/>
          <w:sz w:val="24"/>
          <w:szCs w:val="24"/>
        </w:rPr>
        <w:t>r</w:t>
      </w:r>
      <w:r>
        <w:rPr>
          <w:spacing w:val="-1"/>
          <w:sz w:val="24"/>
          <w:szCs w:val="24"/>
        </w:rPr>
        <w:t>ec</w:t>
      </w:r>
      <w:r>
        <w:rPr>
          <w:spacing w:val="5"/>
          <w:sz w:val="24"/>
          <w:szCs w:val="24"/>
        </w:rPr>
        <w:t>t</w:t>
      </w:r>
      <w:r>
        <w:rPr>
          <w:spacing w:val="-9"/>
          <w:sz w:val="24"/>
          <w:szCs w:val="24"/>
        </w:rPr>
        <w:t>i</w:t>
      </w:r>
      <w:r>
        <w:rPr>
          <w:spacing w:val="9"/>
          <w:sz w:val="24"/>
          <w:szCs w:val="24"/>
        </w:rPr>
        <w:t>o</w:t>
      </w:r>
      <w:r>
        <w:rPr>
          <w:sz w:val="24"/>
          <w:szCs w:val="24"/>
        </w:rPr>
        <w:t xml:space="preserve">n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w:t>
      </w:r>
      <w:r>
        <w:rPr>
          <w:spacing w:val="-6"/>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1"/>
          <w:sz w:val="24"/>
          <w:szCs w:val="24"/>
        </w:rPr>
        <w:t>r</w:t>
      </w:r>
      <w:r>
        <w:rPr>
          <w:spacing w:val="-1"/>
          <w:sz w:val="24"/>
          <w:szCs w:val="24"/>
        </w:rPr>
        <w:t>e</w:t>
      </w:r>
      <w:r>
        <w:rPr>
          <w:sz w:val="24"/>
          <w:szCs w:val="24"/>
        </w:rPr>
        <w:t>g</w:t>
      </w:r>
      <w:r>
        <w:rPr>
          <w:spacing w:val="-1"/>
          <w:sz w:val="24"/>
          <w:szCs w:val="24"/>
        </w:rPr>
        <w:t>a</w:t>
      </w:r>
      <w:r>
        <w:rPr>
          <w:spacing w:val="1"/>
          <w:sz w:val="24"/>
          <w:szCs w:val="24"/>
        </w:rPr>
        <w:t>r</w:t>
      </w:r>
      <w:r>
        <w:rPr>
          <w:sz w:val="24"/>
          <w:szCs w:val="24"/>
        </w:rPr>
        <w:t>d</w:t>
      </w:r>
      <w:r>
        <w:rPr>
          <w:spacing w:val="-4"/>
          <w:sz w:val="24"/>
          <w:szCs w:val="24"/>
        </w:rPr>
        <w:t>i</w:t>
      </w:r>
      <w:r>
        <w:rPr>
          <w:spacing w:val="-5"/>
          <w:sz w:val="24"/>
          <w:szCs w:val="24"/>
        </w:rPr>
        <w:t>n</w:t>
      </w:r>
      <w:r>
        <w:rPr>
          <w:sz w:val="24"/>
          <w:szCs w:val="24"/>
        </w:rPr>
        <w:t>g</w:t>
      </w:r>
      <w:r>
        <w:rPr>
          <w:spacing w:val="9"/>
          <w:sz w:val="24"/>
          <w:szCs w:val="24"/>
        </w:rPr>
        <w:t xml:space="preserve"> </w:t>
      </w:r>
      <w:r>
        <w:rPr>
          <w:spacing w:val="-1"/>
          <w:sz w:val="24"/>
          <w:szCs w:val="24"/>
        </w:rPr>
        <w:t>a</w:t>
      </w:r>
      <w:r>
        <w:rPr>
          <w:spacing w:val="-5"/>
          <w:sz w:val="24"/>
          <w:szCs w:val="24"/>
        </w:rPr>
        <w:t>v</w:t>
      </w:r>
      <w:r>
        <w:rPr>
          <w:spacing w:val="4"/>
          <w:sz w:val="24"/>
          <w:szCs w:val="24"/>
        </w:rPr>
        <w:t>a</w:t>
      </w:r>
      <w:r>
        <w:rPr>
          <w:sz w:val="24"/>
          <w:szCs w:val="24"/>
        </w:rPr>
        <w:t>i</w:t>
      </w:r>
      <w:r>
        <w:rPr>
          <w:spacing w:val="-4"/>
          <w:sz w:val="24"/>
          <w:szCs w:val="24"/>
        </w:rPr>
        <w:t>l</w:t>
      </w:r>
      <w:r>
        <w:rPr>
          <w:spacing w:val="4"/>
          <w:sz w:val="24"/>
          <w:szCs w:val="24"/>
        </w:rPr>
        <w:t>a</w:t>
      </w:r>
      <w:r>
        <w:rPr>
          <w:sz w:val="24"/>
          <w:szCs w:val="24"/>
        </w:rPr>
        <w:t>bi</w:t>
      </w:r>
      <w:r>
        <w:rPr>
          <w:spacing w:val="1"/>
          <w:sz w:val="24"/>
          <w:szCs w:val="24"/>
        </w:rPr>
        <w:t>l</w:t>
      </w:r>
      <w:r>
        <w:rPr>
          <w:spacing w:val="-9"/>
          <w:sz w:val="24"/>
          <w:szCs w:val="24"/>
        </w:rPr>
        <w:t>i</w:t>
      </w:r>
      <w:r>
        <w:rPr>
          <w:spacing w:val="10"/>
          <w:sz w:val="24"/>
          <w:szCs w:val="24"/>
        </w:rPr>
        <w:t>t</w:t>
      </w:r>
      <w:r>
        <w:rPr>
          <w:sz w:val="24"/>
          <w:szCs w:val="24"/>
        </w:rPr>
        <w:t xml:space="preserve">y </w:t>
      </w:r>
      <w:r>
        <w:rPr>
          <w:spacing w:val="9"/>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d</w:t>
      </w:r>
      <w:r>
        <w:rPr>
          <w:spacing w:val="1"/>
          <w:sz w:val="24"/>
          <w:szCs w:val="24"/>
        </w:rPr>
        <w:t>r</w:t>
      </w:r>
      <w:r>
        <w:rPr>
          <w:sz w:val="24"/>
          <w:szCs w:val="24"/>
        </w:rPr>
        <w:t>u</w:t>
      </w:r>
      <w:r>
        <w:rPr>
          <w:spacing w:val="-4"/>
          <w:sz w:val="24"/>
          <w:szCs w:val="24"/>
        </w:rPr>
        <w:t>m</w:t>
      </w:r>
      <w:r>
        <w:rPr>
          <w:sz w:val="24"/>
          <w:szCs w:val="24"/>
        </w:rPr>
        <w:t>s</w:t>
      </w:r>
      <w:r>
        <w:rPr>
          <w:spacing w:val="7"/>
          <w:sz w:val="24"/>
          <w:szCs w:val="24"/>
        </w:rPr>
        <w:t xml:space="preserve"> </w:t>
      </w:r>
      <w:r>
        <w:rPr>
          <w:spacing w:val="-1"/>
          <w:sz w:val="24"/>
          <w:szCs w:val="24"/>
        </w:rPr>
        <w:t>a</w:t>
      </w:r>
      <w:r>
        <w:rPr>
          <w:sz w:val="24"/>
          <w:szCs w:val="24"/>
        </w:rPr>
        <w:t>t</w:t>
      </w:r>
      <w:r>
        <w:rPr>
          <w:spacing w:val="10"/>
          <w:sz w:val="24"/>
          <w:szCs w:val="24"/>
        </w:rPr>
        <w:t xml:space="preserve"> </w:t>
      </w:r>
      <w:r>
        <w:rPr>
          <w:spacing w:val="-1"/>
          <w:sz w:val="24"/>
          <w:szCs w:val="24"/>
        </w:rPr>
        <w:t>e</w:t>
      </w:r>
      <w:r>
        <w:rPr>
          <w:spacing w:val="1"/>
          <w:sz w:val="24"/>
          <w:szCs w:val="24"/>
        </w:rPr>
        <w:t>r</w:t>
      </w:r>
      <w:r>
        <w:rPr>
          <w:spacing w:val="-1"/>
          <w:sz w:val="24"/>
          <w:szCs w:val="24"/>
        </w:rPr>
        <w:t>e</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ac</w:t>
      </w:r>
      <w:r>
        <w:rPr>
          <w:sz w:val="24"/>
          <w:szCs w:val="24"/>
        </w:rPr>
        <w:t>t</w:t>
      </w:r>
      <w:r>
        <w:rPr>
          <w:spacing w:val="9"/>
          <w:sz w:val="24"/>
          <w:szCs w:val="24"/>
        </w:rPr>
        <w:t>o</w:t>
      </w:r>
      <w:r>
        <w:rPr>
          <w:sz w:val="24"/>
          <w:szCs w:val="24"/>
        </w:rPr>
        <w:t>r</w:t>
      </w:r>
      <w:r>
        <w:rPr>
          <w:spacing w:val="11"/>
          <w:sz w:val="24"/>
          <w:szCs w:val="24"/>
        </w:rPr>
        <w:t xml:space="preserve"> </w:t>
      </w:r>
      <w:r>
        <w:rPr>
          <w:spacing w:val="-7"/>
          <w:sz w:val="24"/>
          <w:szCs w:val="24"/>
        </w:rPr>
        <w:t>s</w:t>
      </w:r>
      <w:r>
        <w:rPr>
          <w:sz w:val="24"/>
          <w:szCs w:val="24"/>
        </w:rPr>
        <w:t>t</w:t>
      </w:r>
      <w:r>
        <w:rPr>
          <w:spacing w:val="5"/>
          <w:sz w:val="24"/>
          <w:szCs w:val="24"/>
        </w:rPr>
        <w:t>o</w:t>
      </w:r>
      <w:r>
        <w:rPr>
          <w:spacing w:val="1"/>
          <w:sz w:val="24"/>
          <w:szCs w:val="24"/>
        </w:rPr>
        <w:t>r</w:t>
      </w:r>
      <w:r>
        <w:rPr>
          <w:spacing w:val="-1"/>
          <w:sz w:val="24"/>
          <w:szCs w:val="24"/>
        </w:rPr>
        <w:t>e</w:t>
      </w:r>
      <w:r>
        <w:rPr>
          <w:spacing w:val="-2"/>
          <w:sz w:val="24"/>
          <w:szCs w:val="24"/>
        </w:rPr>
        <w:t>s</w:t>
      </w:r>
      <w:r>
        <w:rPr>
          <w:sz w:val="24"/>
          <w:szCs w:val="24"/>
        </w:rPr>
        <w:t>. H</w:t>
      </w:r>
      <w:r>
        <w:rPr>
          <w:spacing w:val="4"/>
          <w:sz w:val="24"/>
          <w:szCs w:val="24"/>
        </w:rPr>
        <w:t>o</w:t>
      </w:r>
      <w:r>
        <w:rPr>
          <w:sz w:val="24"/>
          <w:szCs w:val="24"/>
        </w:rPr>
        <w:t>w</w:t>
      </w:r>
      <w:r>
        <w:rPr>
          <w:spacing w:val="-1"/>
          <w:sz w:val="24"/>
          <w:szCs w:val="24"/>
        </w:rPr>
        <w:t>e</w:t>
      </w:r>
      <w:r>
        <w:rPr>
          <w:spacing w:val="-5"/>
          <w:sz w:val="24"/>
          <w:szCs w:val="24"/>
        </w:rPr>
        <w:t>v</w:t>
      </w:r>
      <w:r>
        <w:rPr>
          <w:spacing w:val="-1"/>
          <w:sz w:val="24"/>
          <w:szCs w:val="24"/>
        </w:rPr>
        <w:t>e</w:t>
      </w:r>
      <w:r>
        <w:rPr>
          <w:spacing w:val="1"/>
          <w:sz w:val="24"/>
          <w:szCs w:val="24"/>
        </w:rPr>
        <w:t>r</w:t>
      </w:r>
      <w:r>
        <w:rPr>
          <w:sz w:val="24"/>
          <w:szCs w:val="24"/>
        </w:rPr>
        <w:t xml:space="preserve">, </w:t>
      </w:r>
      <w:r>
        <w:rPr>
          <w:spacing w:val="11"/>
          <w:sz w:val="24"/>
          <w:szCs w:val="24"/>
        </w:rPr>
        <w:t xml:space="preserve"> </w:t>
      </w:r>
      <w:r>
        <w:rPr>
          <w:sz w:val="24"/>
          <w:szCs w:val="24"/>
        </w:rPr>
        <w:t xml:space="preserve">2% </w:t>
      </w:r>
      <w:r>
        <w:rPr>
          <w:spacing w:val="11"/>
          <w:sz w:val="24"/>
          <w:szCs w:val="24"/>
        </w:rPr>
        <w:t xml:space="preserve"> </w:t>
      </w:r>
      <w:r>
        <w:rPr>
          <w:spacing w:val="5"/>
          <w:sz w:val="24"/>
          <w:szCs w:val="24"/>
        </w:rPr>
        <w:t>o</w:t>
      </w:r>
      <w:r>
        <w:rPr>
          <w:sz w:val="24"/>
          <w:szCs w:val="24"/>
        </w:rPr>
        <w:t xml:space="preserve">f </w:t>
      </w:r>
      <w:r>
        <w:rPr>
          <w:spacing w:val="1"/>
          <w:sz w:val="24"/>
          <w:szCs w:val="24"/>
        </w:rPr>
        <w:t xml:space="preserve"> </w:t>
      </w:r>
      <w:r>
        <w:rPr>
          <w:spacing w:val="5"/>
          <w:sz w:val="24"/>
          <w:szCs w:val="24"/>
        </w:rPr>
        <w:t>t</w:t>
      </w:r>
      <w:r>
        <w:rPr>
          <w:spacing w:val="-5"/>
          <w:sz w:val="24"/>
          <w:szCs w:val="24"/>
        </w:rPr>
        <w:t>h</w:t>
      </w:r>
      <w:r>
        <w:rPr>
          <w:sz w:val="24"/>
          <w:szCs w:val="24"/>
        </w:rPr>
        <w:t xml:space="preserve">e </w:t>
      </w:r>
      <w:r>
        <w:rPr>
          <w:spacing w:val="8"/>
          <w:sz w:val="24"/>
          <w:szCs w:val="24"/>
        </w:rPr>
        <w:t xml:space="preserve"> </w:t>
      </w:r>
      <w:r>
        <w:rPr>
          <w:spacing w:val="5"/>
          <w:sz w:val="24"/>
          <w:szCs w:val="24"/>
        </w:rPr>
        <w:t>t</w:t>
      </w:r>
      <w:r>
        <w:rPr>
          <w:sz w:val="24"/>
          <w:szCs w:val="24"/>
        </w:rPr>
        <w:t>o</w:t>
      </w:r>
      <w:r>
        <w:rPr>
          <w:spacing w:val="5"/>
          <w:sz w:val="24"/>
          <w:szCs w:val="24"/>
        </w:rPr>
        <w:t>t</w:t>
      </w:r>
      <w:r>
        <w:rPr>
          <w:spacing w:val="-1"/>
          <w:sz w:val="24"/>
          <w:szCs w:val="24"/>
        </w:rPr>
        <w:t>a</w:t>
      </w:r>
      <w:r>
        <w:rPr>
          <w:sz w:val="24"/>
          <w:szCs w:val="24"/>
        </w:rPr>
        <w:t>l  d</w:t>
      </w:r>
      <w:r>
        <w:rPr>
          <w:spacing w:val="1"/>
          <w:sz w:val="24"/>
          <w:szCs w:val="24"/>
        </w:rPr>
        <w:t>r</w:t>
      </w:r>
      <w:r>
        <w:rPr>
          <w:spacing w:val="5"/>
          <w:sz w:val="24"/>
          <w:szCs w:val="24"/>
        </w:rPr>
        <w:t>u</w:t>
      </w:r>
      <w:r>
        <w:rPr>
          <w:spacing w:val="-4"/>
          <w:sz w:val="24"/>
          <w:szCs w:val="24"/>
        </w:rPr>
        <w:t>m</w:t>
      </w:r>
      <w:r>
        <w:rPr>
          <w:sz w:val="24"/>
          <w:szCs w:val="24"/>
        </w:rPr>
        <w:t xml:space="preserve">s </w:t>
      </w:r>
      <w:r>
        <w:rPr>
          <w:spacing w:val="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 xml:space="preserve">l </w:t>
      </w:r>
      <w:r>
        <w:rPr>
          <w:spacing w:val="10"/>
          <w:sz w:val="24"/>
          <w:szCs w:val="24"/>
        </w:rPr>
        <w:t xml:space="preserve"> </w:t>
      </w:r>
      <w:r>
        <w:rPr>
          <w:spacing w:val="-5"/>
          <w:sz w:val="24"/>
          <w:szCs w:val="24"/>
        </w:rPr>
        <w:t>n</w:t>
      </w:r>
      <w:r>
        <w:rPr>
          <w:spacing w:val="5"/>
          <w:sz w:val="24"/>
          <w:szCs w:val="24"/>
        </w:rPr>
        <w:t>o</w:t>
      </w:r>
      <w:r>
        <w:rPr>
          <w:sz w:val="24"/>
          <w:szCs w:val="24"/>
        </w:rPr>
        <w:t xml:space="preserve">t </w:t>
      </w:r>
      <w:r>
        <w:rPr>
          <w:spacing w:val="14"/>
          <w:sz w:val="24"/>
          <w:szCs w:val="24"/>
        </w:rPr>
        <w:t xml:space="preserve"> </w:t>
      </w:r>
      <w:r>
        <w:rPr>
          <w:spacing w:val="-5"/>
          <w:sz w:val="24"/>
          <w:szCs w:val="24"/>
        </w:rPr>
        <w:t>b</w:t>
      </w:r>
      <w:r>
        <w:rPr>
          <w:sz w:val="24"/>
          <w:szCs w:val="24"/>
        </w:rPr>
        <w:t xml:space="preserve">e </w:t>
      </w:r>
      <w:r>
        <w:rPr>
          <w:spacing w:val="12"/>
          <w:sz w:val="24"/>
          <w:szCs w:val="24"/>
        </w:rPr>
        <w:t xml:space="preserve"> </w:t>
      </w:r>
      <w:r>
        <w:rPr>
          <w:spacing w:val="1"/>
          <w:sz w:val="24"/>
          <w:szCs w:val="24"/>
        </w:rPr>
        <w:t>r</w:t>
      </w:r>
      <w:r>
        <w:rPr>
          <w:spacing w:val="-1"/>
          <w:sz w:val="24"/>
          <w:szCs w:val="24"/>
        </w:rPr>
        <w:t>e</w:t>
      </w:r>
      <w:r>
        <w:rPr>
          <w:spacing w:val="5"/>
          <w:sz w:val="24"/>
          <w:szCs w:val="24"/>
        </w:rPr>
        <w:t>t</w:t>
      </w:r>
      <w:r>
        <w:rPr>
          <w:sz w:val="24"/>
          <w:szCs w:val="24"/>
        </w:rPr>
        <w:t>u</w:t>
      </w:r>
      <w:r>
        <w:rPr>
          <w:spacing w:val="1"/>
          <w:sz w:val="24"/>
          <w:szCs w:val="24"/>
        </w:rPr>
        <w:t>r</w:t>
      </w:r>
      <w:r>
        <w:rPr>
          <w:spacing w:val="-5"/>
          <w:sz w:val="24"/>
          <w:szCs w:val="24"/>
        </w:rPr>
        <w:t>n</w:t>
      </w:r>
      <w:r>
        <w:rPr>
          <w:spacing w:val="-1"/>
          <w:sz w:val="24"/>
          <w:szCs w:val="24"/>
        </w:rPr>
        <w:t>e</w:t>
      </w:r>
      <w:r>
        <w:rPr>
          <w:sz w:val="24"/>
          <w:szCs w:val="24"/>
        </w:rPr>
        <w:t xml:space="preserve">d </w:t>
      </w:r>
      <w:r>
        <w:rPr>
          <w:spacing w:val="10"/>
          <w:sz w:val="24"/>
          <w:szCs w:val="24"/>
        </w:rPr>
        <w:t xml:space="preserve"> </w:t>
      </w:r>
      <w:r>
        <w:rPr>
          <w:sz w:val="24"/>
          <w:szCs w:val="24"/>
        </w:rPr>
        <w:t xml:space="preserve">to </w:t>
      </w:r>
      <w:r>
        <w:rPr>
          <w:spacing w:val="9"/>
          <w:sz w:val="24"/>
          <w:szCs w:val="24"/>
        </w:rPr>
        <w:t xml:space="preserve"> </w:t>
      </w:r>
      <w:r>
        <w:rPr>
          <w:spacing w:val="5"/>
          <w:sz w:val="24"/>
          <w:szCs w:val="24"/>
        </w:rPr>
        <w:t>t</w:t>
      </w:r>
      <w:r>
        <w:rPr>
          <w:spacing w:val="-5"/>
          <w:sz w:val="24"/>
          <w:szCs w:val="24"/>
        </w:rPr>
        <w:t>h</w:t>
      </w:r>
      <w:r>
        <w:rPr>
          <w:sz w:val="24"/>
          <w:szCs w:val="24"/>
        </w:rPr>
        <w:t xml:space="preserve">e </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2"/>
          <w:sz w:val="24"/>
          <w:szCs w:val="24"/>
        </w:rPr>
        <w:t xml:space="preserve"> </w:t>
      </w:r>
      <w:r>
        <w:rPr>
          <w:spacing w:val="-1"/>
          <w:sz w:val="24"/>
          <w:szCs w:val="24"/>
        </w:rPr>
        <w:t>a</w:t>
      </w:r>
      <w:r>
        <w:rPr>
          <w:sz w:val="24"/>
          <w:szCs w:val="24"/>
        </w:rPr>
        <w:t>s</w:t>
      </w:r>
      <w:r>
        <w:rPr>
          <w:spacing w:val="8"/>
          <w:sz w:val="24"/>
          <w:szCs w:val="24"/>
        </w:rPr>
        <w:t xml:space="preserve"> </w:t>
      </w:r>
      <w:r>
        <w:rPr>
          <w:spacing w:val="5"/>
          <w:sz w:val="24"/>
          <w:szCs w:val="24"/>
        </w:rPr>
        <w:t>t</w:t>
      </w:r>
      <w:r>
        <w:rPr>
          <w:spacing w:val="-5"/>
          <w:sz w:val="24"/>
          <w:szCs w:val="24"/>
        </w:rPr>
        <w:t>h</w:t>
      </w:r>
      <w:r>
        <w:rPr>
          <w:spacing w:val="-1"/>
          <w:sz w:val="24"/>
          <w:szCs w:val="24"/>
        </w:rPr>
        <w:t>e</w:t>
      </w:r>
      <w:r>
        <w:rPr>
          <w:spacing w:val="-2"/>
          <w:sz w:val="24"/>
          <w:szCs w:val="24"/>
        </w:rPr>
        <w:t>s</w:t>
      </w:r>
      <w:r>
        <w:rPr>
          <w:sz w:val="24"/>
          <w:szCs w:val="24"/>
        </w:rPr>
        <w:t>e</w:t>
      </w:r>
      <w:r>
        <w:rPr>
          <w:spacing w:val="14"/>
          <w:sz w:val="24"/>
          <w:szCs w:val="24"/>
        </w:rPr>
        <w:t xml:space="preserve"> </w:t>
      </w:r>
      <w:r>
        <w:rPr>
          <w:spacing w:val="-9"/>
          <w:sz w:val="24"/>
          <w:szCs w:val="24"/>
        </w:rPr>
        <w:t>m</w:t>
      </w:r>
      <w:r>
        <w:rPr>
          <w:spacing w:val="4"/>
          <w:sz w:val="24"/>
          <w:szCs w:val="24"/>
        </w:rPr>
        <w:t>a</w:t>
      </w:r>
      <w:r>
        <w:rPr>
          <w:sz w:val="24"/>
          <w:szCs w:val="24"/>
        </w:rPr>
        <w:t>y</w:t>
      </w:r>
      <w:r>
        <w:rPr>
          <w:spacing w:val="10"/>
          <w:sz w:val="24"/>
          <w:szCs w:val="24"/>
        </w:rPr>
        <w:t xml:space="preserve"> </w:t>
      </w:r>
      <w:r>
        <w:rPr>
          <w:spacing w:val="-5"/>
          <w:sz w:val="24"/>
          <w:szCs w:val="24"/>
        </w:rPr>
        <w:t>b</w:t>
      </w:r>
      <w:r>
        <w:rPr>
          <w:sz w:val="24"/>
          <w:szCs w:val="24"/>
        </w:rPr>
        <w:t>e</w:t>
      </w:r>
      <w:r>
        <w:rPr>
          <w:spacing w:val="9"/>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14"/>
          <w:sz w:val="24"/>
          <w:szCs w:val="24"/>
        </w:rPr>
        <w:t xml:space="preserve"> </w:t>
      </w:r>
      <w:r>
        <w:rPr>
          <w:spacing w:val="-8"/>
          <w:sz w:val="24"/>
          <w:szCs w:val="24"/>
        </w:rPr>
        <w:t>f</w:t>
      </w:r>
      <w:r>
        <w:rPr>
          <w:spacing w:val="5"/>
          <w:sz w:val="24"/>
          <w:szCs w:val="24"/>
        </w:rPr>
        <w:t>o</w:t>
      </w:r>
      <w:r>
        <w:rPr>
          <w:sz w:val="24"/>
          <w:szCs w:val="24"/>
        </w:rPr>
        <w:t>r</w:t>
      </w:r>
      <w:r>
        <w:rPr>
          <w:spacing w:val="12"/>
          <w:sz w:val="24"/>
          <w:szCs w:val="24"/>
        </w:rPr>
        <w:t xml:space="preserve"> </w:t>
      </w:r>
      <w:r>
        <w:rPr>
          <w:spacing w:val="-7"/>
          <w:sz w:val="24"/>
          <w:szCs w:val="24"/>
        </w:rPr>
        <w:t>s</w:t>
      </w:r>
      <w:r>
        <w:rPr>
          <w:sz w:val="24"/>
          <w:szCs w:val="24"/>
        </w:rPr>
        <w:t>t</w:t>
      </w:r>
      <w:r>
        <w:rPr>
          <w:spacing w:val="5"/>
          <w:sz w:val="24"/>
          <w:szCs w:val="24"/>
        </w:rPr>
        <w:t>o</w:t>
      </w:r>
      <w:r>
        <w:rPr>
          <w:spacing w:val="1"/>
          <w:sz w:val="24"/>
          <w:szCs w:val="24"/>
        </w:rPr>
        <w:t>r</w:t>
      </w:r>
      <w:r>
        <w:rPr>
          <w:spacing w:val="-1"/>
          <w:sz w:val="24"/>
          <w:szCs w:val="24"/>
        </w:rPr>
        <w:t>a</w:t>
      </w:r>
      <w:r>
        <w:rPr>
          <w:sz w:val="24"/>
          <w:szCs w:val="24"/>
        </w:rPr>
        <w:t>ge</w:t>
      </w:r>
      <w:r>
        <w:rPr>
          <w:spacing w:val="4"/>
          <w:sz w:val="24"/>
          <w:szCs w:val="24"/>
        </w:rPr>
        <w:t xml:space="preserve"> </w:t>
      </w:r>
      <w:r>
        <w:rPr>
          <w:sz w:val="24"/>
          <w:szCs w:val="24"/>
        </w:rPr>
        <w:t>of</w:t>
      </w:r>
      <w:r>
        <w:rPr>
          <w:spacing w:val="6"/>
          <w:sz w:val="24"/>
          <w:szCs w:val="24"/>
        </w:rPr>
        <w:t xml:space="preserve"> </w:t>
      </w:r>
      <w:r>
        <w:rPr>
          <w:spacing w:val="-2"/>
          <w:sz w:val="24"/>
          <w:szCs w:val="24"/>
        </w:rPr>
        <w:t>s</w:t>
      </w:r>
      <w:r>
        <w:rPr>
          <w:sz w:val="24"/>
          <w:szCs w:val="24"/>
        </w:rPr>
        <w:t>p</w:t>
      </w:r>
      <w:r>
        <w:rPr>
          <w:spacing w:val="-1"/>
          <w:sz w:val="24"/>
          <w:szCs w:val="24"/>
        </w:rPr>
        <w:t>a</w:t>
      </w:r>
      <w:r>
        <w:rPr>
          <w:spacing w:val="1"/>
          <w:sz w:val="24"/>
          <w:szCs w:val="24"/>
        </w:rPr>
        <w:t>r</w:t>
      </w:r>
      <w:r>
        <w:rPr>
          <w:sz w:val="24"/>
          <w:szCs w:val="24"/>
        </w:rPr>
        <w:t>e</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7"/>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 xml:space="preserve">e </w:t>
      </w:r>
      <w:proofErr w:type="spellStart"/>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2"/>
          <w:sz w:val="24"/>
          <w:szCs w:val="24"/>
        </w:rPr>
        <w:t>r.T</w:t>
      </w:r>
      <w:r>
        <w:rPr>
          <w:spacing w:val="-5"/>
          <w:sz w:val="24"/>
          <w:szCs w:val="24"/>
        </w:rPr>
        <w:t>h</w:t>
      </w:r>
      <w:r>
        <w:rPr>
          <w:sz w:val="24"/>
          <w:szCs w:val="24"/>
        </w:rPr>
        <w:t>e</w:t>
      </w:r>
      <w:proofErr w:type="spellEnd"/>
      <w:r>
        <w:rPr>
          <w:spacing w:val="13"/>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 d</w:t>
      </w:r>
      <w:r>
        <w:rPr>
          <w:spacing w:val="1"/>
          <w:sz w:val="24"/>
          <w:szCs w:val="24"/>
        </w:rPr>
        <w:t>r</w:t>
      </w:r>
      <w:r>
        <w:rPr>
          <w:spacing w:val="5"/>
          <w:sz w:val="24"/>
          <w:szCs w:val="24"/>
        </w:rPr>
        <w:t>u</w:t>
      </w:r>
      <w:r>
        <w:rPr>
          <w:spacing w:val="-4"/>
          <w:sz w:val="24"/>
          <w:szCs w:val="24"/>
        </w:rPr>
        <w:t>m</w:t>
      </w:r>
      <w:r>
        <w:rPr>
          <w:sz w:val="24"/>
          <w:szCs w:val="24"/>
        </w:rPr>
        <w:t>s</w:t>
      </w:r>
      <w:r>
        <w:rPr>
          <w:spacing w:val="17"/>
          <w:sz w:val="24"/>
          <w:szCs w:val="24"/>
        </w:rPr>
        <w:t xml:space="preserve"> </w:t>
      </w:r>
      <w:r>
        <w:rPr>
          <w:spacing w:val="-4"/>
          <w:sz w:val="24"/>
          <w:szCs w:val="24"/>
        </w:rPr>
        <w:t>m</w:t>
      </w:r>
      <w:r>
        <w:rPr>
          <w:spacing w:val="4"/>
          <w:sz w:val="24"/>
          <w:szCs w:val="24"/>
        </w:rPr>
        <w:t>a</w:t>
      </w:r>
      <w:r>
        <w:rPr>
          <w:sz w:val="24"/>
          <w:szCs w:val="24"/>
        </w:rPr>
        <w:t>y</w:t>
      </w:r>
      <w:r>
        <w:rPr>
          <w:spacing w:val="4"/>
          <w:sz w:val="24"/>
          <w:szCs w:val="24"/>
        </w:rPr>
        <w:t xml:space="preserve"> </w:t>
      </w:r>
      <w:r>
        <w:rPr>
          <w:sz w:val="24"/>
          <w:szCs w:val="24"/>
        </w:rPr>
        <w:t>g</w:t>
      </w:r>
      <w:r>
        <w:rPr>
          <w:spacing w:val="-1"/>
          <w:sz w:val="24"/>
          <w:szCs w:val="24"/>
        </w:rPr>
        <w:t>e</w:t>
      </w:r>
      <w:r>
        <w:rPr>
          <w:sz w:val="24"/>
          <w:szCs w:val="24"/>
        </w:rPr>
        <w:t>t</w:t>
      </w:r>
      <w:r>
        <w:rPr>
          <w:spacing w:val="14"/>
          <w:sz w:val="24"/>
          <w:szCs w:val="24"/>
        </w:rPr>
        <w:t xml:space="preserve"> </w:t>
      </w:r>
      <w:r>
        <w:rPr>
          <w:sz w:val="24"/>
          <w:szCs w:val="24"/>
        </w:rPr>
        <w:t>d</w:t>
      </w:r>
      <w:r>
        <w:rPr>
          <w:spacing w:val="4"/>
          <w:sz w:val="24"/>
          <w:szCs w:val="24"/>
        </w:rPr>
        <w:t>a</w:t>
      </w:r>
      <w:r>
        <w:rPr>
          <w:spacing w:val="-9"/>
          <w:sz w:val="24"/>
          <w:szCs w:val="24"/>
        </w:rPr>
        <w:t>m</w:t>
      </w:r>
      <w:r>
        <w:rPr>
          <w:spacing w:val="-1"/>
          <w:sz w:val="24"/>
          <w:szCs w:val="24"/>
        </w:rPr>
        <w:t>a</w:t>
      </w:r>
      <w:r>
        <w:rPr>
          <w:sz w:val="24"/>
          <w:szCs w:val="24"/>
        </w:rPr>
        <w:t>ge</w:t>
      </w:r>
      <w:r>
        <w:rPr>
          <w:spacing w:val="17"/>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4"/>
          <w:sz w:val="24"/>
          <w:szCs w:val="24"/>
        </w:rPr>
        <w:t>w</w:t>
      </w:r>
      <w:r>
        <w:rPr>
          <w:spacing w:val="-1"/>
          <w:sz w:val="24"/>
          <w:szCs w:val="24"/>
        </w:rPr>
        <w:t>ea</w:t>
      </w:r>
      <w:r>
        <w:rPr>
          <w:sz w:val="24"/>
          <w:szCs w:val="24"/>
        </w:rPr>
        <w:t>r</w:t>
      </w:r>
      <w:r>
        <w:rPr>
          <w:spacing w:val="15"/>
          <w:sz w:val="24"/>
          <w:szCs w:val="24"/>
        </w:rPr>
        <w:t xml:space="preserve"> </w:t>
      </w:r>
      <w:r>
        <w:rPr>
          <w:sz w:val="24"/>
          <w:szCs w:val="24"/>
        </w:rPr>
        <w:t>&amp;</w:t>
      </w:r>
      <w:r>
        <w:rPr>
          <w:spacing w:val="4"/>
          <w:sz w:val="24"/>
          <w:szCs w:val="24"/>
        </w:rPr>
        <w:t xml:space="preserve"> </w:t>
      </w:r>
      <w:r>
        <w:rPr>
          <w:spacing w:val="5"/>
          <w:sz w:val="24"/>
          <w:szCs w:val="24"/>
        </w:rPr>
        <w:t>t</w:t>
      </w:r>
      <w:r>
        <w:rPr>
          <w:spacing w:val="-1"/>
          <w:sz w:val="24"/>
          <w:szCs w:val="24"/>
        </w:rPr>
        <w:t>ea</w:t>
      </w:r>
      <w:r>
        <w:rPr>
          <w:sz w:val="24"/>
          <w:szCs w:val="24"/>
        </w:rPr>
        <w:t>r</w:t>
      </w:r>
      <w:r>
        <w:rPr>
          <w:spacing w:val="11"/>
          <w:sz w:val="24"/>
          <w:szCs w:val="24"/>
        </w:rPr>
        <w:t xml:space="preserve"> </w:t>
      </w:r>
      <w:r>
        <w:rPr>
          <w:sz w:val="24"/>
          <w:szCs w:val="24"/>
        </w:rPr>
        <w:t>due</w:t>
      </w:r>
      <w:r>
        <w:rPr>
          <w:spacing w:val="7"/>
          <w:sz w:val="24"/>
          <w:szCs w:val="24"/>
        </w:rPr>
        <w:t xml:space="preserve"> </w:t>
      </w:r>
      <w:r>
        <w:rPr>
          <w:sz w:val="24"/>
          <w:szCs w:val="24"/>
        </w:rPr>
        <w:t xml:space="preserve">to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z w:val="24"/>
          <w:szCs w:val="24"/>
        </w:rPr>
        <w:t>p</w:t>
      </w:r>
      <w:r>
        <w:rPr>
          <w:spacing w:val="5"/>
          <w:sz w:val="24"/>
          <w:szCs w:val="24"/>
        </w:rPr>
        <w:t>o</w:t>
      </w:r>
      <w:r>
        <w:rPr>
          <w:spacing w:val="-3"/>
          <w:sz w:val="24"/>
          <w:szCs w:val="24"/>
        </w:rPr>
        <w:t>r</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7"/>
          <w:sz w:val="24"/>
          <w:szCs w:val="24"/>
        </w:rPr>
        <w:t xml:space="preserve"> </w:t>
      </w:r>
      <w:r>
        <w:rPr>
          <w:spacing w:val="-5"/>
          <w:sz w:val="24"/>
          <w:szCs w:val="24"/>
        </w:rPr>
        <w:t>n</w:t>
      </w:r>
      <w:r>
        <w:rPr>
          <w:spacing w:val="5"/>
          <w:sz w:val="24"/>
          <w:szCs w:val="24"/>
        </w:rPr>
        <w:t>o</w:t>
      </w:r>
      <w:r>
        <w:rPr>
          <w:spacing w:val="1"/>
          <w:sz w:val="24"/>
          <w:szCs w:val="24"/>
        </w:rPr>
        <w:t>r</w:t>
      </w:r>
      <w:r>
        <w:rPr>
          <w:spacing w:val="-9"/>
          <w:sz w:val="24"/>
          <w:szCs w:val="24"/>
        </w:rPr>
        <w:t>m</w:t>
      </w:r>
      <w:r>
        <w:rPr>
          <w:spacing w:val="4"/>
          <w:sz w:val="24"/>
          <w:szCs w:val="24"/>
        </w:rPr>
        <w:t>a</w:t>
      </w:r>
      <w:r>
        <w:rPr>
          <w:sz w:val="24"/>
          <w:szCs w:val="24"/>
        </w:rPr>
        <w:t>l</w:t>
      </w:r>
      <w:r>
        <w:rPr>
          <w:spacing w:val="1"/>
          <w:sz w:val="24"/>
          <w:szCs w:val="24"/>
        </w:rPr>
        <w:t xml:space="preserve"> </w:t>
      </w:r>
      <w:r>
        <w:rPr>
          <w:spacing w:val="-5"/>
          <w:sz w:val="24"/>
          <w:szCs w:val="24"/>
        </w:rPr>
        <w:t>h</w:t>
      </w:r>
      <w:r>
        <w:rPr>
          <w:spacing w:val="4"/>
          <w:sz w:val="24"/>
          <w:szCs w:val="24"/>
        </w:rPr>
        <w:t>a</w:t>
      </w:r>
      <w:r>
        <w:rPr>
          <w:spacing w:val="-5"/>
          <w:sz w:val="24"/>
          <w:szCs w:val="24"/>
        </w:rPr>
        <w:t>n</w:t>
      </w:r>
      <w:r>
        <w:rPr>
          <w:spacing w:val="5"/>
          <w:sz w:val="24"/>
          <w:szCs w:val="24"/>
        </w:rPr>
        <w:t>d</w:t>
      </w:r>
      <w:r>
        <w:rPr>
          <w:sz w:val="24"/>
          <w:szCs w:val="24"/>
        </w:rPr>
        <w:t>l</w:t>
      </w:r>
      <w:r>
        <w:rPr>
          <w:spacing w:val="-4"/>
          <w:sz w:val="24"/>
          <w:szCs w:val="24"/>
        </w:rPr>
        <w:t>i</w:t>
      </w:r>
      <w:r>
        <w:rPr>
          <w:sz w:val="24"/>
          <w:szCs w:val="24"/>
        </w:rPr>
        <w:t>ng</w:t>
      </w:r>
      <w:r>
        <w:rPr>
          <w:spacing w:val="5"/>
          <w:sz w:val="24"/>
          <w:szCs w:val="24"/>
        </w:rPr>
        <w:t xml:space="preserve"> </w:t>
      </w:r>
      <w:r>
        <w:rPr>
          <w:sz w:val="24"/>
          <w:szCs w:val="24"/>
        </w:rPr>
        <w:t>&amp;</w:t>
      </w:r>
      <w:r>
        <w:rPr>
          <w:spacing w:val="1"/>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7"/>
          <w:sz w:val="24"/>
          <w:szCs w:val="24"/>
        </w:rPr>
        <w:t xml:space="preserve"> </w:t>
      </w:r>
      <w:r>
        <w:rPr>
          <w:spacing w:val="-1"/>
          <w:sz w:val="24"/>
          <w:szCs w:val="24"/>
        </w:rPr>
        <w:t>a</w:t>
      </w:r>
      <w:r>
        <w:rPr>
          <w:sz w:val="24"/>
          <w:szCs w:val="24"/>
        </w:rPr>
        <w:t>t</w:t>
      </w:r>
      <w:r>
        <w:rPr>
          <w:spacing w:val="5"/>
          <w:sz w:val="24"/>
          <w:szCs w:val="24"/>
        </w:rPr>
        <w:t xml:space="preserve"> </w:t>
      </w:r>
      <w:r>
        <w:rPr>
          <w:spacing w:val="2"/>
          <w:sz w:val="24"/>
          <w:szCs w:val="24"/>
        </w:rPr>
        <w:t>s</w:t>
      </w:r>
      <w:r>
        <w:rPr>
          <w:spacing w:val="-9"/>
          <w:sz w:val="24"/>
          <w:szCs w:val="24"/>
        </w:rPr>
        <w:t>i</w:t>
      </w:r>
      <w:r>
        <w:rPr>
          <w:spacing w:val="5"/>
          <w:sz w:val="24"/>
          <w:szCs w:val="24"/>
        </w:rPr>
        <w:t>t</w:t>
      </w:r>
      <w:r>
        <w:rPr>
          <w:spacing w:val="-1"/>
          <w:sz w:val="24"/>
          <w:szCs w:val="24"/>
        </w:rPr>
        <w:t>e</w:t>
      </w:r>
      <w:r>
        <w:rPr>
          <w:sz w:val="24"/>
          <w:szCs w:val="24"/>
        </w:rPr>
        <w:t>,</w:t>
      </w:r>
      <w:r>
        <w:rPr>
          <w:spacing w:val="7"/>
          <w:sz w:val="24"/>
          <w:szCs w:val="24"/>
        </w:rPr>
        <w:t xml:space="preserve"> </w:t>
      </w:r>
      <w:r>
        <w:rPr>
          <w:sz w:val="24"/>
          <w:szCs w:val="24"/>
        </w:rPr>
        <w:t>wh</w:t>
      </w:r>
      <w:r>
        <w:rPr>
          <w:spacing w:val="-10"/>
          <w:sz w:val="24"/>
          <w:szCs w:val="24"/>
        </w:rPr>
        <w:t>i</w:t>
      </w:r>
      <w:r>
        <w:rPr>
          <w:spacing w:val="4"/>
          <w:sz w:val="24"/>
          <w:szCs w:val="24"/>
        </w:rPr>
        <w:t>c</w:t>
      </w:r>
      <w:r>
        <w:rPr>
          <w:sz w:val="24"/>
          <w:szCs w:val="24"/>
        </w:rPr>
        <w:t xml:space="preserve">h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
          <w:sz w:val="24"/>
          <w:szCs w:val="24"/>
        </w:rPr>
        <w:t xml:space="preserve"> </w:t>
      </w:r>
      <w:r>
        <w:rPr>
          <w:sz w:val="24"/>
          <w:szCs w:val="24"/>
        </w:rPr>
        <w:t>be</w:t>
      </w:r>
      <w:r>
        <w:rPr>
          <w:spacing w:val="4"/>
          <w:sz w:val="24"/>
          <w:szCs w:val="24"/>
        </w:rPr>
        <w:t xml:space="preserve"> </w:t>
      </w:r>
      <w:r>
        <w:rPr>
          <w:spacing w:val="1"/>
          <w:sz w:val="24"/>
          <w:szCs w:val="24"/>
        </w:rPr>
        <w:t>r</w:t>
      </w:r>
      <w:r>
        <w:rPr>
          <w:spacing w:val="-1"/>
          <w:sz w:val="24"/>
          <w:szCs w:val="24"/>
        </w:rPr>
        <w:t>ec</w:t>
      </w:r>
      <w:r>
        <w:rPr>
          <w:spacing w:val="5"/>
          <w:sz w:val="24"/>
          <w:szCs w:val="24"/>
        </w:rPr>
        <w:t>t</w:t>
      </w:r>
      <w:r>
        <w:rPr>
          <w:spacing w:val="-4"/>
          <w:sz w:val="24"/>
          <w:szCs w:val="24"/>
        </w:rPr>
        <w:t>i</w:t>
      </w:r>
      <w:r>
        <w:rPr>
          <w:spacing w:val="-3"/>
          <w:sz w:val="24"/>
          <w:szCs w:val="24"/>
        </w:rPr>
        <w:t>f</w:t>
      </w:r>
      <w:r>
        <w:rPr>
          <w:spacing w:val="-4"/>
          <w:sz w:val="24"/>
          <w:szCs w:val="24"/>
        </w:rPr>
        <w:t>i</w:t>
      </w:r>
      <w:r>
        <w:rPr>
          <w:spacing w:val="-1"/>
          <w:sz w:val="24"/>
          <w:szCs w:val="24"/>
        </w:rPr>
        <w:t>e</w:t>
      </w:r>
      <w:r>
        <w:rPr>
          <w:sz w:val="24"/>
          <w:szCs w:val="24"/>
        </w:rPr>
        <w:t>d</w:t>
      </w:r>
      <w:r>
        <w:rPr>
          <w:spacing w:val="9"/>
          <w:sz w:val="24"/>
          <w:szCs w:val="24"/>
        </w:rPr>
        <w:t xml:space="preserve"> </w:t>
      </w:r>
      <w:r>
        <w:rPr>
          <w:spacing w:val="5"/>
          <w:sz w:val="24"/>
          <w:szCs w:val="24"/>
        </w:rPr>
        <w:t>b</w:t>
      </w:r>
      <w:r>
        <w:rPr>
          <w:sz w:val="24"/>
          <w:szCs w:val="24"/>
        </w:rPr>
        <w:t xml:space="preserve">y </w:t>
      </w:r>
      <w:r>
        <w:rPr>
          <w:spacing w:val="5"/>
          <w:sz w:val="24"/>
          <w:szCs w:val="24"/>
        </w:rPr>
        <w:t>t</w:t>
      </w:r>
      <w:r>
        <w:rPr>
          <w:spacing w:val="-5"/>
          <w:sz w:val="24"/>
          <w:szCs w:val="24"/>
        </w:rPr>
        <w:t>h</w:t>
      </w:r>
      <w:r>
        <w:rPr>
          <w:sz w:val="24"/>
          <w:szCs w:val="24"/>
        </w:rPr>
        <w:t>e</w:t>
      </w:r>
      <w:r>
        <w:rPr>
          <w:spacing w:val="35"/>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6"/>
          <w:sz w:val="24"/>
          <w:szCs w:val="24"/>
        </w:rPr>
        <w:t>c</w:t>
      </w:r>
      <w:r>
        <w:rPr>
          <w:sz w:val="24"/>
          <w:szCs w:val="24"/>
        </w:rPr>
        <w:t>tor</w:t>
      </w:r>
      <w:r>
        <w:rPr>
          <w:spacing w:val="35"/>
          <w:sz w:val="24"/>
          <w:szCs w:val="24"/>
        </w:rPr>
        <w:t xml:space="preserve"> </w:t>
      </w:r>
      <w:r>
        <w:rPr>
          <w:spacing w:val="1"/>
          <w:sz w:val="24"/>
          <w:szCs w:val="24"/>
        </w:rPr>
        <w:t>S</w:t>
      </w:r>
      <w:r>
        <w:rPr>
          <w:sz w:val="24"/>
          <w:szCs w:val="24"/>
        </w:rPr>
        <w:t>upp</w:t>
      </w:r>
      <w:r>
        <w:rPr>
          <w:spacing w:val="-4"/>
          <w:sz w:val="24"/>
          <w:szCs w:val="24"/>
        </w:rPr>
        <w:t>li</w:t>
      </w:r>
      <w:r>
        <w:rPr>
          <w:spacing w:val="-1"/>
          <w:sz w:val="24"/>
          <w:szCs w:val="24"/>
        </w:rPr>
        <w:t>e</w:t>
      </w:r>
      <w:r>
        <w:rPr>
          <w:sz w:val="24"/>
          <w:szCs w:val="24"/>
        </w:rPr>
        <w:t>r</w:t>
      </w:r>
      <w:r>
        <w:rPr>
          <w:spacing w:val="38"/>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35"/>
          <w:sz w:val="24"/>
          <w:szCs w:val="24"/>
        </w:rPr>
        <w:t xml:space="preserve"> </w:t>
      </w:r>
      <w:r>
        <w:rPr>
          <w:spacing w:val="1"/>
          <w:sz w:val="24"/>
          <w:szCs w:val="24"/>
        </w:rPr>
        <w:t>re</w:t>
      </w:r>
      <w:r>
        <w:rPr>
          <w:spacing w:val="2"/>
          <w:sz w:val="24"/>
          <w:szCs w:val="24"/>
        </w:rPr>
        <w:t>-</w:t>
      </w:r>
      <w:r>
        <w:rPr>
          <w:sz w:val="24"/>
          <w:szCs w:val="24"/>
        </w:rPr>
        <w:t>u</w:t>
      </w:r>
      <w:r>
        <w:rPr>
          <w:spacing w:val="-2"/>
          <w:sz w:val="24"/>
          <w:szCs w:val="24"/>
        </w:rPr>
        <w:t>s</w:t>
      </w:r>
      <w:r>
        <w:rPr>
          <w:spacing w:val="-1"/>
          <w:sz w:val="24"/>
          <w:szCs w:val="24"/>
        </w:rPr>
        <w:t>e</w:t>
      </w:r>
      <w:r>
        <w:rPr>
          <w:sz w:val="24"/>
          <w:szCs w:val="24"/>
        </w:rPr>
        <w:t>.</w:t>
      </w:r>
      <w:r>
        <w:rPr>
          <w:spacing w:val="38"/>
          <w:sz w:val="24"/>
          <w:szCs w:val="24"/>
        </w:rPr>
        <w:t xml:space="preserve"> </w:t>
      </w:r>
      <w:r>
        <w:rPr>
          <w:spacing w:val="-5"/>
          <w:sz w:val="24"/>
          <w:szCs w:val="24"/>
        </w:rPr>
        <w:t>H</w:t>
      </w:r>
      <w:r>
        <w:rPr>
          <w:spacing w:val="5"/>
          <w:sz w:val="24"/>
          <w:szCs w:val="24"/>
        </w:rPr>
        <w:t>o</w:t>
      </w:r>
      <w:r>
        <w:rPr>
          <w:sz w:val="24"/>
          <w:szCs w:val="24"/>
        </w:rPr>
        <w:t>w</w:t>
      </w:r>
      <w:r>
        <w:rPr>
          <w:spacing w:val="-1"/>
          <w:sz w:val="24"/>
          <w:szCs w:val="24"/>
        </w:rPr>
        <w:t>e</w:t>
      </w:r>
      <w:r>
        <w:rPr>
          <w:spacing w:val="-5"/>
          <w:sz w:val="24"/>
          <w:szCs w:val="24"/>
        </w:rPr>
        <w:t>v</w:t>
      </w:r>
      <w:r>
        <w:rPr>
          <w:spacing w:val="-1"/>
          <w:sz w:val="24"/>
          <w:szCs w:val="24"/>
        </w:rPr>
        <w:t>e</w:t>
      </w:r>
      <w:r>
        <w:rPr>
          <w:spacing w:val="1"/>
          <w:sz w:val="24"/>
          <w:szCs w:val="24"/>
        </w:rPr>
        <w:t>r</w:t>
      </w:r>
      <w:r>
        <w:rPr>
          <w:sz w:val="24"/>
          <w:szCs w:val="24"/>
        </w:rPr>
        <w:t>,</w:t>
      </w:r>
      <w:r>
        <w:rPr>
          <w:spacing w:val="33"/>
          <w:sz w:val="24"/>
          <w:szCs w:val="24"/>
        </w:rPr>
        <w:t xml:space="preserve"> </w:t>
      </w:r>
      <w:r>
        <w:rPr>
          <w:sz w:val="24"/>
          <w:szCs w:val="24"/>
        </w:rPr>
        <w:t>2%</w:t>
      </w:r>
      <w:r>
        <w:rPr>
          <w:spacing w:val="32"/>
          <w:sz w:val="24"/>
          <w:szCs w:val="24"/>
        </w:rPr>
        <w:t xml:space="preserve"> </w:t>
      </w:r>
      <w:r>
        <w:rPr>
          <w:spacing w:val="5"/>
          <w:sz w:val="24"/>
          <w:szCs w:val="24"/>
        </w:rPr>
        <w:t>o</w:t>
      </w:r>
      <w:r>
        <w:rPr>
          <w:sz w:val="24"/>
          <w:szCs w:val="24"/>
        </w:rPr>
        <w:t>f</w:t>
      </w:r>
      <w:r>
        <w:rPr>
          <w:spacing w:val="28"/>
          <w:sz w:val="24"/>
          <w:szCs w:val="24"/>
        </w:rPr>
        <w:t xml:space="preserve"> </w:t>
      </w:r>
      <w:r>
        <w:rPr>
          <w:spacing w:val="5"/>
          <w:sz w:val="24"/>
          <w:szCs w:val="24"/>
        </w:rPr>
        <w:t>t</w:t>
      </w:r>
      <w:r>
        <w:rPr>
          <w:spacing w:val="-5"/>
          <w:sz w:val="24"/>
          <w:szCs w:val="24"/>
        </w:rPr>
        <w:t>h</w:t>
      </w:r>
      <w:r>
        <w:rPr>
          <w:sz w:val="24"/>
          <w:szCs w:val="24"/>
        </w:rPr>
        <w:t>e</w:t>
      </w:r>
      <w:r>
        <w:rPr>
          <w:spacing w:val="30"/>
          <w:sz w:val="24"/>
          <w:szCs w:val="24"/>
        </w:rPr>
        <w:t xml:space="preserve"> </w:t>
      </w:r>
      <w:r>
        <w:rPr>
          <w:sz w:val="24"/>
          <w:szCs w:val="24"/>
        </w:rPr>
        <w:t>to</w:t>
      </w:r>
      <w:r>
        <w:rPr>
          <w:spacing w:val="6"/>
          <w:sz w:val="24"/>
          <w:szCs w:val="24"/>
        </w:rPr>
        <w:t>t</w:t>
      </w:r>
      <w:r>
        <w:rPr>
          <w:spacing w:val="-1"/>
          <w:sz w:val="24"/>
          <w:szCs w:val="24"/>
        </w:rPr>
        <w:t>a</w:t>
      </w:r>
      <w:r>
        <w:rPr>
          <w:sz w:val="24"/>
          <w:szCs w:val="24"/>
        </w:rPr>
        <w:t>l</w:t>
      </w:r>
      <w:r>
        <w:rPr>
          <w:spacing w:val="27"/>
          <w:sz w:val="24"/>
          <w:szCs w:val="24"/>
        </w:rPr>
        <w:t xml:space="preserve"> </w:t>
      </w:r>
      <w:r>
        <w:rPr>
          <w:sz w:val="24"/>
          <w:szCs w:val="24"/>
        </w:rPr>
        <w:t>d</w:t>
      </w:r>
      <w:r>
        <w:rPr>
          <w:spacing w:val="1"/>
          <w:sz w:val="24"/>
          <w:szCs w:val="24"/>
        </w:rPr>
        <w:t>r</w:t>
      </w:r>
      <w:r>
        <w:rPr>
          <w:spacing w:val="5"/>
          <w:sz w:val="24"/>
          <w:szCs w:val="24"/>
        </w:rPr>
        <w:t>u</w:t>
      </w:r>
      <w:r>
        <w:rPr>
          <w:spacing w:val="-4"/>
          <w:sz w:val="24"/>
          <w:szCs w:val="24"/>
        </w:rPr>
        <w:t>m</w:t>
      </w:r>
      <w:r>
        <w:rPr>
          <w:sz w:val="24"/>
          <w:szCs w:val="24"/>
        </w:rPr>
        <w:t>s</w:t>
      </w:r>
      <w:r>
        <w:rPr>
          <w:spacing w:val="39"/>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n</w:t>
      </w:r>
      <w:r>
        <w:rPr>
          <w:spacing w:val="5"/>
          <w:sz w:val="24"/>
          <w:szCs w:val="24"/>
        </w:rPr>
        <w:t>o</w:t>
      </w:r>
      <w:r>
        <w:rPr>
          <w:sz w:val="24"/>
          <w:szCs w:val="24"/>
        </w:rPr>
        <w:t>t</w:t>
      </w:r>
      <w:r>
        <w:rPr>
          <w:spacing w:val="8"/>
          <w:sz w:val="24"/>
          <w:szCs w:val="24"/>
        </w:rPr>
        <w:t xml:space="preserve"> </w:t>
      </w:r>
      <w:r>
        <w:rPr>
          <w:spacing w:val="-5"/>
          <w:sz w:val="24"/>
          <w:szCs w:val="24"/>
        </w:rPr>
        <w:t>b</w:t>
      </w:r>
      <w:r>
        <w:rPr>
          <w:sz w:val="24"/>
          <w:szCs w:val="24"/>
        </w:rPr>
        <w:t>e</w:t>
      </w:r>
      <w:r>
        <w:rPr>
          <w:spacing w:val="7"/>
          <w:sz w:val="24"/>
          <w:szCs w:val="24"/>
        </w:rPr>
        <w:t xml:space="preserve"> </w:t>
      </w:r>
      <w:r>
        <w:rPr>
          <w:spacing w:val="1"/>
          <w:sz w:val="24"/>
          <w:szCs w:val="24"/>
        </w:rPr>
        <w:t>r</w:t>
      </w:r>
      <w:r>
        <w:rPr>
          <w:spacing w:val="-1"/>
          <w:sz w:val="24"/>
          <w:szCs w:val="24"/>
        </w:rPr>
        <w:t>e</w:t>
      </w:r>
      <w:r>
        <w:rPr>
          <w:spacing w:val="5"/>
          <w:sz w:val="24"/>
          <w:szCs w:val="24"/>
        </w:rPr>
        <w:t>t</w:t>
      </w:r>
      <w:r>
        <w:rPr>
          <w:spacing w:val="-5"/>
          <w:sz w:val="24"/>
          <w:szCs w:val="24"/>
        </w:rPr>
        <w:t>u</w:t>
      </w:r>
      <w:r>
        <w:rPr>
          <w:spacing w:val="1"/>
          <w:sz w:val="24"/>
          <w:szCs w:val="24"/>
        </w:rPr>
        <w:t>r</w:t>
      </w:r>
      <w:r>
        <w:rPr>
          <w:spacing w:val="-5"/>
          <w:sz w:val="24"/>
          <w:szCs w:val="24"/>
        </w:rPr>
        <w:t>n</w:t>
      </w:r>
      <w:r>
        <w:rPr>
          <w:spacing w:val="-1"/>
          <w:sz w:val="24"/>
          <w:szCs w:val="24"/>
        </w:rPr>
        <w:t>e</w:t>
      </w:r>
      <w:r>
        <w:rPr>
          <w:sz w:val="24"/>
          <w:szCs w:val="24"/>
        </w:rPr>
        <w:t>d</w:t>
      </w:r>
      <w:r>
        <w:rPr>
          <w:spacing w:val="9"/>
          <w:sz w:val="24"/>
          <w:szCs w:val="24"/>
        </w:rPr>
        <w:t xml:space="preserve"> </w:t>
      </w:r>
      <w:r>
        <w:rPr>
          <w:spacing w:val="5"/>
          <w:sz w:val="24"/>
          <w:szCs w:val="24"/>
        </w:rPr>
        <w:t>o</w:t>
      </w:r>
      <w:r>
        <w:rPr>
          <w:sz w:val="24"/>
          <w:szCs w:val="24"/>
        </w:rPr>
        <w:t>n</w:t>
      </w:r>
      <w:r>
        <w:rPr>
          <w:spacing w:val="3"/>
          <w:sz w:val="24"/>
          <w:szCs w:val="24"/>
        </w:rPr>
        <w:t xml:space="preserve"> </w:t>
      </w:r>
      <w:r>
        <w:rPr>
          <w:spacing w:val="-1"/>
          <w:sz w:val="24"/>
          <w:szCs w:val="24"/>
        </w:rPr>
        <w:t>acc</w:t>
      </w:r>
      <w:r>
        <w:rPr>
          <w:spacing w:val="5"/>
          <w:sz w:val="24"/>
          <w:szCs w:val="24"/>
        </w:rPr>
        <w:t>o</w:t>
      </w:r>
      <w:r>
        <w:rPr>
          <w:sz w:val="24"/>
          <w:szCs w:val="24"/>
        </w:rPr>
        <w:t>u</w:t>
      </w:r>
      <w:r>
        <w:rPr>
          <w:spacing w:val="-5"/>
          <w:sz w:val="24"/>
          <w:szCs w:val="24"/>
        </w:rPr>
        <w:t>n</w:t>
      </w:r>
      <w:r>
        <w:rPr>
          <w:sz w:val="24"/>
          <w:szCs w:val="24"/>
        </w:rPr>
        <w:t>t</w:t>
      </w:r>
      <w:r>
        <w:rPr>
          <w:spacing w:val="4"/>
          <w:sz w:val="24"/>
          <w:szCs w:val="24"/>
        </w:rPr>
        <w:t xml:space="preserve"> </w:t>
      </w:r>
      <w:r>
        <w:rPr>
          <w:spacing w:val="5"/>
          <w:sz w:val="24"/>
          <w:szCs w:val="24"/>
        </w:rPr>
        <w:t>o</w:t>
      </w:r>
      <w:r>
        <w:rPr>
          <w:sz w:val="24"/>
          <w:szCs w:val="24"/>
        </w:rPr>
        <w:t>f d</w:t>
      </w:r>
      <w:r>
        <w:rPr>
          <w:spacing w:val="4"/>
          <w:sz w:val="24"/>
          <w:szCs w:val="24"/>
        </w:rPr>
        <w:t>a</w:t>
      </w:r>
      <w:r>
        <w:rPr>
          <w:spacing w:val="-9"/>
          <w:sz w:val="24"/>
          <w:szCs w:val="24"/>
        </w:rPr>
        <w:t>m</w:t>
      </w:r>
      <w:r>
        <w:rPr>
          <w:spacing w:val="-1"/>
          <w:sz w:val="24"/>
          <w:szCs w:val="24"/>
        </w:rPr>
        <w:t>a</w:t>
      </w:r>
      <w:r>
        <w:rPr>
          <w:spacing w:val="5"/>
          <w:sz w:val="24"/>
          <w:szCs w:val="24"/>
        </w:rPr>
        <w:t>g</w:t>
      </w:r>
      <w:r>
        <w:rPr>
          <w:spacing w:val="-1"/>
          <w:sz w:val="24"/>
          <w:szCs w:val="24"/>
        </w:rPr>
        <w:t>e</w:t>
      </w:r>
      <w:r>
        <w:rPr>
          <w:sz w:val="24"/>
          <w:szCs w:val="24"/>
        </w:rPr>
        <w:t>s</w:t>
      </w:r>
      <w:r>
        <w:rPr>
          <w:spacing w:val="6"/>
          <w:sz w:val="24"/>
          <w:szCs w:val="24"/>
        </w:rPr>
        <w:t xml:space="preserve"> </w:t>
      </w:r>
      <w:r>
        <w:rPr>
          <w:sz w:val="24"/>
          <w:szCs w:val="24"/>
        </w:rPr>
        <w:t>/</w:t>
      </w:r>
      <w:r>
        <w:rPr>
          <w:spacing w:val="8"/>
          <w:sz w:val="24"/>
          <w:szCs w:val="24"/>
        </w:rPr>
        <w:t xml:space="preserve"> </w:t>
      </w:r>
      <w:r>
        <w:rPr>
          <w:sz w:val="24"/>
          <w:szCs w:val="24"/>
        </w:rPr>
        <w:t>w</w:t>
      </w:r>
      <w:r>
        <w:rPr>
          <w:spacing w:val="-1"/>
          <w:sz w:val="24"/>
          <w:szCs w:val="24"/>
        </w:rPr>
        <w:t>a</w:t>
      </w:r>
      <w:r>
        <w:rPr>
          <w:spacing w:val="-2"/>
          <w:sz w:val="24"/>
          <w:szCs w:val="24"/>
        </w:rPr>
        <w:t>s</w:t>
      </w:r>
      <w:r>
        <w:rPr>
          <w:spacing w:val="5"/>
          <w:sz w:val="24"/>
          <w:szCs w:val="24"/>
        </w:rPr>
        <w:t>t</w:t>
      </w:r>
      <w:r>
        <w:rPr>
          <w:spacing w:val="-1"/>
          <w:sz w:val="24"/>
          <w:szCs w:val="24"/>
        </w:rPr>
        <w:t>a</w:t>
      </w:r>
      <w:r>
        <w:rPr>
          <w:sz w:val="24"/>
          <w:szCs w:val="24"/>
        </w:rPr>
        <w:t>ge</w:t>
      </w:r>
      <w:r>
        <w:rPr>
          <w:spacing w:val="2"/>
          <w:sz w:val="24"/>
          <w:szCs w:val="24"/>
        </w:rPr>
        <w:t xml:space="preserve"> </w:t>
      </w:r>
      <w:r>
        <w:rPr>
          <w:spacing w:val="-8"/>
          <w:sz w:val="24"/>
          <w:szCs w:val="24"/>
        </w:rPr>
        <w:t>f</w:t>
      </w:r>
      <w:r>
        <w:rPr>
          <w:spacing w:val="5"/>
          <w:sz w:val="24"/>
          <w:szCs w:val="24"/>
        </w:rPr>
        <w:t>o</w:t>
      </w:r>
      <w:r>
        <w:rPr>
          <w:sz w:val="24"/>
          <w:szCs w:val="24"/>
        </w:rPr>
        <w:t>r</w:t>
      </w:r>
      <w:r>
        <w:rPr>
          <w:spacing w:val="10"/>
          <w:sz w:val="24"/>
          <w:szCs w:val="24"/>
        </w:rPr>
        <w:t xml:space="preserve"> </w:t>
      </w:r>
      <w:r>
        <w:rPr>
          <w:sz w:val="24"/>
          <w:szCs w:val="24"/>
        </w:rPr>
        <w:t>wh</w:t>
      </w:r>
      <w:r>
        <w:rPr>
          <w:spacing w:val="-5"/>
          <w:sz w:val="24"/>
          <w:szCs w:val="24"/>
        </w:rPr>
        <w:t>i</w:t>
      </w:r>
      <w:r>
        <w:rPr>
          <w:spacing w:val="4"/>
          <w:sz w:val="24"/>
          <w:szCs w:val="24"/>
        </w:rPr>
        <w:t>c</w:t>
      </w:r>
      <w:r>
        <w:rPr>
          <w:sz w:val="24"/>
          <w:szCs w:val="24"/>
        </w:rPr>
        <w:t>h</w:t>
      </w:r>
      <w:r>
        <w:rPr>
          <w:spacing w:val="3"/>
          <w:sz w:val="24"/>
          <w:szCs w:val="24"/>
        </w:rPr>
        <w:t xml:space="preserve"> </w:t>
      </w:r>
      <w:r>
        <w:rPr>
          <w:spacing w:val="-5"/>
          <w:sz w:val="24"/>
          <w:szCs w:val="24"/>
        </w:rPr>
        <w:t>n</w:t>
      </w:r>
      <w:r>
        <w:rPr>
          <w:sz w:val="24"/>
          <w:szCs w:val="24"/>
        </w:rPr>
        <w:t>o</w:t>
      </w:r>
      <w:r>
        <w:rPr>
          <w:spacing w:val="12"/>
          <w:sz w:val="24"/>
          <w:szCs w:val="24"/>
        </w:rPr>
        <w:t xml:space="preserve"> </w:t>
      </w:r>
      <w:r>
        <w:rPr>
          <w:spacing w:val="-6"/>
          <w:sz w:val="24"/>
          <w:szCs w:val="24"/>
        </w:rPr>
        <w:t>c</w:t>
      </w:r>
      <w:r>
        <w:rPr>
          <w:spacing w:val="5"/>
          <w:sz w:val="24"/>
          <w:szCs w:val="24"/>
        </w:rPr>
        <w:t>o</w:t>
      </w:r>
      <w:r>
        <w:rPr>
          <w:spacing w:val="-9"/>
          <w:sz w:val="24"/>
          <w:szCs w:val="24"/>
        </w:rPr>
        <w:t>m</w:t>
      </w:r>
      <w:r>
        <w:rPr>
          <w:sz w:val="24"/>
          <w:szCs w:val="24"/>
        </w:rPr>
        <w:t>p</w:t>
      </w:r>
      <w:r>
        <w:rPr>
          <w:spacing w:val="4"/>
          <w:sz w:val="24"/>
          <w:szCs w:val="24"/>
        </w:rPr>
        <w:t>e</w:t>
      </w:r>
      <w:r>
        <w:rPr>
          <w:spacing w:val="-5"/>
          <w:sz w:val="24"/>
          <w:szCs w:val="24"/>
        </w:rPr>
        <w:t>n</w:t>
      </w:r>
      <w:r>
        <w:rPr>
          <w:spacing w:val="-2"/>
          <w:sz w:val="24"/>
          <w:szCs w:val="24"/>
        </w:rPr>
        <w:t>s</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4"/>
          <w:sz w:val="24"/>
          <w:szCs w:val="24"/>
        </w:rPr>
        <w:t>w</w:t>
      </w:r>
      <w:r>
        <w:rPr>
          <w:spacing w:val="-4"/>
          <w:sz w:val="24"/>
          <w:szCs w:val="24"/>
        </w:rPr>
        <w:t>i</w:t>
      </w:r>
      <w:r>
        <w:rPr>
          <w:sz w:val="24"/>
          <w:szCs w:val="24"/>
        </w:rPr>
        <w:t>ll</w:t>
      </w:r>
      <w:r>
        <w:rPr>
          <w:spacing w:val="44"/>
          <w:sz w:val="24"/>
          <w:szCs w:val="24"/>
        </w:rPr>
        <w:t xml:space="preserve"> </w:t>
      </w:r>
      <w:r>
        <w:rPr>
          <w:spacing w:val="-5"/>
          <w:sz w:val="24"/>
          <w:szCs w:val="24"/>
        </w:rPr>
        <w:t>b</w:t>
      </w:r>
      <w:r>
        <w:rPr>
          <w:sz w:val="24"/>
          <w:szCs w:val="24"/>
        </w:rPr>
        <w:t>e</w:t>
      </w:r>
      <w:r>
        <w:rPr>
          <w:spacing w:val="47"/>
          <w:sz w:val="24"/>
          <w:szCs w:val="24"/>
        </w:rPr>
        <w:t xml:space="preserve"> </w:t>
      </w:r>
      <w:r>
        <w:rPr>
          <w:sz w:val="24"/>
          <w:szCs w:val="24"/>
        </w:rPr>
        <w:t>p</w:t>
      </w:r>
      <w:r>
        <w:rPr>
          <w:spacing w:val="4"/>
          <w:sz w:val="24"/>
          <w:szCs w:val="24"/>
        </w:rPr>
        <w:t>a</w:t>
      </w:r>
      <w:r>
        <w:rPr>
          <w:spacing w:val="-5"/>
          <w:sz w:val="24"/>
          <w:szCs w:val="24"/>
        </w:rPr>
        <w:t>y</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r>
        <w:rPr>
          <w:spacing w:val="50"/>
          <w:sz w:val="24"/>
          <w:szCs w:val="24"/>
        </w:rPr>
        <w:t xml:space="preserve"> </w:t>
      </w:r>
      <w:r>
        <w:rPr>
          <w:spacing w:val="2"/>
          <w:sz w:val="24"/>
          <w:szCs w:val="24"/>
        </w:rPr>
        <w:t>T</w:t>
      </w:r>
      <w:r>
        <w:rPr>
          <w:spacing w:val="-5"/>
          <w:sz w:val="24"/>
          <w:szCs w:val="24"/>
        </w:rPr>
        <w:t>h</w:t>
      </w:r>
      <w:r>
        <w:rPr>
          <w:sz w:val="24"/>
          <w:szCs w:val="24"/>
        </w:rPr>
        <w:t>e</w:t>
      </w:r>
      <w:r>
        <w:rPr>
          <w:spacing w:val="47"/>
          <w:sz w:val="24"/>
          <w:szCs w:val="24"/>
        </w:rPr>
        <w:t xml:space="preserve"> </w:t>
      </w:r>
      <w:r>
        <w:rPr>
          <w:sz w:val="24"/>
          <w:szCs w:val="24"/>
        </w:rPr>
        <w:t>w</w:t>
      </w:r>
      <w:r>
        <w:rPr>
          <w:spacing w:val="-1"/>
          <w:sz w:val="24"/>
          <w:szCs w:val="24"/>
        </w:rPr>
        <w:t>a</w:t>
      </w:r>
      <w:r>
        <w:rPr>
          <w:spacing w:val="-2"/>
          <w:sz w:val="24"/>
          <w:szCs w:val="24"/>
        </w:rPr>
        <w:t>s</w:t>
      </w:r>
      <w:r>
        <w:rPr>
          <w:spacing w:val="5"/>
          <w:sz w:val="24"/>
          <w:szCs w:val="24"/>
        </w:rPr>
        <w:t>t</w:t>
      </w:r>
      <w:r>
        <w:rPr>
          <w:spacing w:val="-1"/>
          <w:sz w:val="24"/>
          <w:szCs w:val="24"/>
        </w:rPr>
        <w:t>a</w:t>
      </w:r>
      <w:r>
        <w:rPr>
          <w:sz w:val="24"/>
          <w:szCs w:val="24"/>
        </w:rPr>
        <w:t>ge</w:t>
      </w:r>
      <w:r>
        <w:rPr>
          <w:spacing w:val="47"/>
          <w:sz w:val="24"/>
          <w:szCs w:val="24"/>
        </w:rPr>
        <w:t xml:space="preserve"> </w:t>
      </w:r>
      <w:r>
        <w:rPr>
          <w:spacing w:val="-5"/>
          <w:sz w:val="24"/>
          <w:szCs w:val="24"/>
        </w:rPr>
        <w:t>b</w:t>
      </w:r>
      <w:r>
        <w:rPr>
          <w:spacing w:val="4"/>
          <w:sz w:val="24"/>
          <w:szCs w:val="24"/>
        </w:rPr>
        <w:t>e</w:t>
      </w:r>
      <w:r>
        <w:rPr>
          <w:spacing w:val="-10"/>
          <w:sz w:val="24"/>
          <w:szCs w:val="24"/>
        </w:rPr>
        <w:t>y</w:t>
      </w:r>
      <w:r>
        <w:rPr>
          <w:spacing w:val="9"/>
          <w:sz w:val="24"/>
          <w:szCs w:val="24"/>
        </w:rPr>
        <w:t>o</w:t>
      </w:r>
      <w:r>
        <w:rPr>
          <w:spacing w:val="-5"/>
          <w:sz w:val="24"/>
          <w:szCs w:val="24"/>
        </w:rPr>
        <w:t>n</w:t>
      </w:r>
      <w:r>
        <w:rPr>
          <w:sz w:val="24"/>
          <w:szCs w:val="24"/>
        </w:rPr>
        <w:t>d</w:t>
      </w:r>
      <w:r>
        <w:rPr>
          <w:spacing w:val="48"/>
          <w:sz w:val="24"/>
          <w:szCs w:val="24"/>
        </w:rPr>
        <w:t xml:space="preserve"> </w:t>
      </w:r>
      <w:r>
        <w:rPr>
          <w:sz w:val="24"/>
          <w:szCs w:val="24"/>
        </w:rPr>
        <w:t>2%</w:t>
      </w:r>
      <w:r>
        <w:rPr>
          <w:spacing w:val="50"/>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49"/>
          <w:sz w:val="24"/>
          <w:szCs w:val="24"/>
        </w:rPr>
        <w:t xml:space="preserve"> </w:t>
      </w:r>
      <w:r>
        <w:rPr>
          <w:spacing w:val="-5"/>
          <w:sz w:val="24"/>
          <w:szCs w:val="24"/>
        </w:rPr>
        <w:t>b</w:t>
      </w:r>
      <w:r>
        <w:rPr>
          <w:sz w:val="24"/>
          <w:szCs w:val="24"/>
        </w:rPr>
        <w:t>e</w:t>
      </w:r>
      <w:r>
        <w:rPr>
          <w:spacing w:val="47"/>
          <w:sz w:val="24"/>
          <w:szCs w:val="24"/>
        </w:rPr>
        <w:t xml:space="preserve"> </w:t>
      </w:r>
      <w:proofErr w:type="gramStart"/>
      <w:r>
        <w:rPr>
          <w:spacing w:val="1"/>
          <w:sz w:val="24"/>
          <w:szCs w:val="24"/>
        </w:rPr>
        <w:t>r</w:t>
      </w:r>
      <w:r>
        <w:rPr>
          <w:spacing w:val="4"/>
          <w:sz w:val="24"/>
          <w:szCs w:val="24"/>
        </w:rPr>
        <w:t>e</w:t>
      </w:r>
      <w:r>
        <w:rPr>
          <w:spacing w:val="-4"/>
          <w:sz w:val="24"/>
          <w:szCs w:val="24"/>
        </w:rPr>
        <w:t>im</w:t>
      </w:r>
      <w:r>
        <w:rPr>
          <w:sz w:val="24"/>
          <w:szCs w:val="24"/>
        </w:rPr>
        <w:t>bu</w:t>
      </w:r>
      <w:r>
        <w:rPr>
          <w:spacing w:val="1"/>
          <w:sz w:val="24"/>
          <w:szCs w:val="24"/>
        </w:rPr>
        <w:t>r</w:t>
      </w:r>
      <w:r>
        <w:rPr>
          <w:spacing w:val="-2"/>
          <w:sz w:val="24"/>
          <w:szCs w:val="24"/>
        </w:rPr>
        <w:t>s</w:t>
      </w:r>
      <w:r>
        <w:rPr>
          <w:spacing w:val="-1"/>
          <w:sz w:val="24"/>
          <w:szCs w:val="24"/>
        </w:rPr>
        <w:t>e</w:t>
      </w:r>
      <w:r>
        <w:rPr>
          <w:sz w:val="24"/>
          <w:szCs w:val="24"/>
        </w:rPr>
        <w:t>d  by</w:t>
      </w:r>
      <w:proofErr w:type="gramEnd"/>
      <w:r>
        <w:rPr>
          <w:spacing w:val="39"/>
          <w:sz w:val="24"/>
          <w:szCs w:val="24"/>
        </w:rPr>
        <w:t xml:space="preserve"> </w:t>
      </w:r>
      <w:r>
        <w:rPr>
          <w:spacing w:val="2"/>
          <w:sz w:val="24"/>
          <w:szCs w:val="24"/>
        </w:rPr>
        <w:t>E</w:t>
      </w:r>
      <w:r>
        <w:rPr>
          <w:spacing w:val="1"/>
          <w:sz w:val="24"/>
          <w:szCs w:val="24"/>
        </w:rPr>
        <w:t>r</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 xml:space="preserve">n </w:t>
      </w:r>
      <w:r>
        <w:rPr>
          <w:spacing w:val="-2"/>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w:t>
      </w:r>
      <w:r>
        <w:rPr>
          <w:spacing w:val="-6"/>
          <w:sz w:val="24"/>
          <w:szCs w:val="24"/>
        </w:rPr>
        <w:t>c</w:t>
      </w:r>
      <w:r>
        <w:rPr>
          <w:sz w:val="24"/>
          <w:szCs w:val="24"/>
        </w:rPr>
        <w:t>t</w:t>
      </w:r>
      <w:r>
        <w:rPr>
          <w:spacing w:val="5"/>
          <w:sz w:val="24"/>
          <w:szCs w:val="24"/>
        </w:rPr>
        <w:t>o</w:t>
      </w:r>
      <w:r>
        <w:rPr>
          <w:spacing w:val="-3"/>
          <w:sz w:val="24"/>
          <w:szCs w:val="24"/>
        </w:rPr>
        <w:t>r</w:t>
      </w:r>
      <w:r>
        <w:rPr>
          <w:sz w:val="24"/>
          <w:szCs w:val="24"/>
        </w:rPr>
        <w:t>.</w:t>
      </w:r>
    </w:p>
    <w:p w:rsidR="008D75EE" w:rsidRDefault="008D75EE">
      <w:pPr>
        <w:spacing w:before="1" w:line="280" w:lineRule="exact"/>
        <w:rPr>
          <w:sz w:val="28"/>
          <w:szCs w:val="28"/>
        </w:rPr>
      </w:pPr>
    </w:p>
    <w:p w:rsidR="008D75EE" w:rsidRDefault="00B30AA0">
      <w:pPr>
        <w:ind w:left="1787"/>
        <w:rPr>
          <w:sz w:val="24"/>
          <w:szCs w:val="24"/>
        </w:rPr>
      </w:pPr>
      <w:r>
        <w:rPr>
          <w:b/>
          <w:spacing w:val="-2"/>
          <w:sz w:val="24"/>
          <w:szCs w:val="24"/>
        </w:rPr>
        <w:t>T</w:t>
      </w:r>
      <w:r>
        <w:rPr>
          <w:b/>
          <w:spacing w:val="1"/>
          <w:sz w:val="24"/>
          <w:szCs w:val="24"/>
        </w:rPr>
        <w:t>hu</w:t>
      </w:r>
      <w:r>
        <w:rPr>
          <w:b/>
          <w:spacing w:val="-2"/>
          <w:sz w:val="24"/>
          <w:szCs w:val="24"/>
        </w:rPr>
        <w:t>s</w:t>
      </w:r>
      <w:r>
        <w:rPr>
          <w:b/>
          <w:sz w:val="24"/>
          <w:szCs w:val="24"/>
        </w:rPr>
        <w:t>, 4%</w:t>
      </w:r>
      <w:r>
        <w:rPr>
          <w:b/>
          <w:spacing w:val="-7"/>
          <w:sz w:val="24"/>
          <w:szCs w:val="24"/>
        </w:rPr>
        <w:t xml:space="preserve"> </w:t>
      </w:r>
      <w:r>
        <w:rPr>
          <w:b/>
          <w:sz w:val="24"/>
          <w:szCs w:val="24"/>
        </w:rPr>
        <w:t>of</w:t>
      </w:r>
      <w:r>
        <w:rPr>
          <w:b/>
          <w:spacing w:val="-6"/>
          <w:sz w:val="24"/>
          <w:szCs w:val="24"/>
        </w:rPr>
        <w:t xml:space="preserve"> </w:t>
      </w:r>
      <w:r>
        <w:rPr>
          <w:b/>
          <w:spacing w:val="1"/>
          <w:sz w:val="24"/>
          <w:szCs w:val="24"/>
        </w:rPr>
        <w:t>t</w:t>
      </w:r>
      <w:r>
        <w:rPr>
          <w:b/>
          <w:sz w:val="24"/>
          <w:szCs w:val="24"/>
        </w:rPr>
        <w:t>o</w:t>
      </w:r>
      <w:r>
        <w:rPr>
          <w:b/>
          <w:spacing w:val="1"/>
          <w:sz w:val="24"/>
          <w:szCs w:val="24"/>
        </w:rPr>
        <w:t>t</w:t>
      </w:r>
      <w:r>
        <w:rPr>
          <w:b/>
          <w:sz w:val="24"/>
          <w:szCs w:val="24"/>
        </w:rPr>
        <w:t>al</w:t>
      </w:r>
      <w:r>
        <w:rPr>
          <w:b/>
          <w:spacing w:val="-2"/>
          <w:sz w:val="24"/>
          <w:szCs w:val="24"/>
        </w:rPr>
        <w:t xml:space="preserve"> </w:t>
      </w:r>
      <w:r>
        <w:rPr>
          <w:b/>
          <w:spacing w:val="6"/>
          <w:sz w:val="24"/>
          <w:szCs w:val="24"/>
        </w:rPr>
        <w:t>d</w:t>
      </w:r>
      <w:r>
        <w:rPr>
          <w:b/>
          <w:spacing w:val="-6"/>
          <w:sz w:val="24"/>
          <w:szCs w:val="24"/>
        </w:rPr>
        <w:t>r</w:t>
      </w:r>
      <w:r>
        <w:rPr>
          <w:b/>
          <w:spacing w:val="1"/>
          <w:sz w:val="24"/>
          <w:szCs w:val="24"/>
        </w:rPr>
        <w:t>um</w:t>
      </w:r>
      <w:r>
        <w:rPr>
          <w:b/>
          <w:sz w:val="24"/>
          <w:szCs w:val="24"/>
        </w:rPr>
        <w:t>s</w:t>
      </w:r>
      <w:r>
        <w:rPr>
          <w:b/>
          <w:spacing w:val="-8"/>
          <w:sz w:val="24"/>
          <w:szCs w:val="24"/>
        </w:rPr>
        <w:t xml:space="preserve"> </w:t>
      </w:r>
      <w:r>
        <w:rPr>
          <w:b/>
          <w:spacing w:val="-2"/>
          <w:sz w:val="24"/>
          <w:szCs w:val="24"/>
        </w:rPr>
        <w:t>s</w:t>
      </w:r>
      <w:r>
        <w:rPr>
          <w:b/>
          <w:spacing w:val="1"/>
          <w:sz w:val="24"/>
          <w:szCs w:val="24"/>
        </w:rPr>
        <w:t>h</w:t>
      </w:r>
      <w:r>
        <w:rPr>
          <w:b/>
          <w:sz w:val="24"/>
          <w:szCs w:val="24"/>
        </w:rPr>
        <w:t>all</w:t>
      </w:r>
      <w:r>
        <w:rPr>
          <w:b/>
          <w:spacing w:val="-1"/>
          <w:sz w:val="24"/>
          <w:szCs w:val="24"/>
        </w:rPr>
        <w:t xml:space="preserve"> </w:t>
      </w:r>
      <w:r>
        <w:rPr>
          <w:b/>
          <w:spacing w:val="1"/>
          <w:sz w:val="24"/>
          <w:szCs w:val="24"/>
        </w:rPr>
        <w:t>n</w:t>
      </w:r>
      <w:r>
        <w:rPr>
          <w:b/>
          <w:sz w:val="24"/>
          <w:szCs w:val="24"/>
        </w:rPr>
        <w:t xml:space="preserve">ot </w:t>
      </w:r>
      <w:r>
        <w:rPr>
          <w:b/>
          <w:spacing w:val="1"/>
          <w:sz w:val="24"/>
          <w:szCs w:val="24"/>
        </w:rPr>
        <w:t>b</w:t>
      </w:r>
      <w:r>
        <w:rPr>
          <w:b/>
          <w:sz w:val="24"/>
          <w:szCs w:val="24"/>
        </w:rPr>
        <w:t>e</w:t>
      </w:r>
      <w:r>
        <w:rPr>
          <w:b/>
          <w:spacing w:val="-3"/>
          <w:sz w:val="24"/>
          <w:szCs w:val="24"/>
        </w:rPr>
        <w:t xml:space="preserve"> </w:t>
      </w:r>
      <w:r>
        <w:rPr>
          <w:b/>
          <w:spacing w:val="-6"/>
          <w:sz w:val="24"/>
          <w:szCs w:val="24"/>
        </w:rPr>
        <w:t>r</w:t>
      </w:r>
      <w:r>
        <w:rPr>
          <w:b/>
          <w:spacing w:val="-1"/>
          <w:sz w:val="24"/>
          <w:szCs w:val="24"/>
        </w:rPr>
        <w:t>e</w:t>
      </w:r>
      <w:r>
        <w:rPr>
          <w:b/>
          <w:spacing w:val="1"/>
          <w:sz w:val="24"/>
          <w:szCs w:val="24"/>
        </w:rPr>
        <w:t>tu</w:t>
      </w:r>
      <w:r>
        <w:rPr>
          <w:b/>
          <w:spacing w:val="-6"/>
          <w:sz w:val="24"/>
          <w:szCs w:val="24"/>
        </w:rPr>
        <w:t>r</w:t>
      </w:r>
      <w:r>
        <w:rPr>
          <w:b/>
          <w:spacing w:val="1"/>
          <w:sz w:val="24"/>
          <w:szCs w:val="24"/>
        </w:rPr>
        <w:t>n</w:t>
      </w:r>
      <w:r>
        <w:rPr>
          <w:b/>
          <w:sz w:val="24"/>
          <w:szCs w:val="24"/>
        </w:rPr>
        <w:t>a</w:t>
      </w:r>
      <w:r>
        <w:rPr>
          <w:b/>
          <w:spacing w:val="6"/>
          <w:sz w:val="24"/>
          <w:szCs w:val="24"/>
        </w:rPr>
        <w:t>b</w:t>
      </w:r>
      <w:r>
        <w:rPr>
          <w:b/>
          <w:spacing w:val="-4"/>
          <w:sz w:val="24"/>
          <w:szCs w:val="24"/>
        </w:rPr>
        <w:t>l</w:t>
      </w:r>
      <w:r>
        <w:rPr>
          <w:b/>
          <w:sz w:val="24"/>
          <w:szCs w:val="24"/>
        </w:rPr>
        <w:t>e</w:t>
      </w:r>
      <w:r>
        <w:rPr>
          <w:b/>
          <w:spacing w:val="6"/>
          <w:sz w:val="24"/>
          <w:szCs w:val="24"/>
        </w:rPr>
        <w:t xml:space="preserve"> </w:t>
      </w:r>
      <w:r>
        <w:rPr>
          <w:b/>
          <w:spacing w:val="1"/>
          <w:sz w:val="24"/>
          <w:szCs w:val="24"/>
        </w:rPr>
        <w:t>t</w:t>
      </w:r>
      <w:r>
        <w:rPr>
          <w:b/>
          <w:sz w:val="24"/>
          <w:szCs w:val="24"/>
        </w:rPr>
        <w:t>o</w:t>
      </w:r>
      <w:r>
        <w:rPr>
          <w:b/>
          <w:spacing w:val="-5"/>
          <w:sz w:val="24"/>
          <w:szCs w:val="24"/>
        </w:rPr>
        <w:t xml:space="preserve"> </w:t>
      </w:r>
      <w:r>
        <w:rPr>
          <w:b/>
          <w:spacing w:val="1"/>
          <w:sz w:val="24"/>
          <w:szCs w:val="24"/>
        </w:rPr>
        <w:t>th</w:t>
      </w:r>
      <w:r>
        <w:rPr>
          <w:b/>
          <w:sz w:val="24"/>
          <w:szCs w:val="24"/>
        </w:rPr>
        <w:t>e</w:t>
      </w:r>
      <w:r>
        <w:rPr>
          <w:b/>
          <w:spacing w:val="-3"/>
          <w:sz w:val="24"/>
          <w:szCs w:val="24"/>
        </w:rPr>
        <w:t xml:space="preserve"> </w:t>
      </w:r>
      <w:r>
        <w:rPr>
          <w:b/>
          <w:spacing w:val="-1"/>
          <w:sz w:val="24"/>
          <w:szCs w:val="24"/>
        </w:rPr>
        <w:t>c</w:t>
      </w:r>
      <w:r>
        <w:rPr>
          <w:b/>
          <w:sz w:val="24"/>
          <w:szCs w:val="24"/>
        </w:rPr>
        <w:t>o</w:t>
      </w:r>
      <w:r>
        <w:rPr>
          <w:b/>
          <w:spacing w:val="1"/>
          <w:sz w:val="24"/>
          <w:szCs w:val="24"/>
        </w:rPr>
        <w:t>n</w:t>
      </w:r>
      <w:r>
        <w:rPr>
          <w:b/>
          <w:spacing w:val="-4"/>
          <w:sz w:val="24"/>
          <w:szCs w:val="24"/>
        </w:rPr>
        <w:t>d</w:t>
      </w:r>
      <w:r>
        <w:rPr>
          <w:b/>
          <w:spacing w:val="1"/>
          <w:sz w:val="24"/>
          <w:szCs w:val="24"/>
        </w:rPr>
        <w:t>u</w:t>
      </w:r>
      <w:r>
        <w:rPr>
          <w:b/>
          <w:spacing w:val="-1"/>
          <w:sz w:val="24"/>
          <w:szCs w:val="24"/>
        </w:rPr>
        <w:t>c</w:t>
      </w:r>
      <w:r>
        <w:rPr>
          <w:b/>
          <w:spacing w:val="1"/>
          <w:sz w:val="24"/>
          <w:szCs w:val="24"/>
        </w:rPr>
        <w:t>t</w:t>
      </w:r>
      <w:r>
        <w:rPr>
          <w:b/>
          <w:sz w:val="24"/>
          <w:szCs w:val="24"/>
        </w:rPr>
        <w:t>or</w:t>
      </w:r>
      <w:r>
        <w:rPr>
          <w:b/>
          <w:spacing w:val="-2"/>
          <w:sz w:val="24"/>
          <w:szCs w:val="24"/>
        </w:rPr>
        <w:t xml:space="preserve"> </w:t>
      </w:r>
      <w:r>
        <w:rPr>
          <w:b/>
          <w:spacing w:val="1"/>
          <w:sz w:val="24"/>
          <w:szCs w:val="24"/>
        </w:rPr>
        <w:t>Supp</w:t>
      </w:r>
      <w:r>
        <w:rPr>
          <w:b/>
          <w:spacing w:val="-4"/>
          <w:sz w:val="24"/>
          <w:szCs w:val="24"/>
        </w:rPr>
        <w:t>l</w:t>
      </w:r>
      <w:r>
        <w:rPr>
          <w:b/>
          <w:sz w:val="24"/>
          <w:szCs w:val="24"/>
        </w:rPr>
        <w:t>ie</w:t>
      </w:r>
      <w:r>
        <w:rPr>
          <w:b/>
          <w:spacing w:val="-6"/>
          <w:sz w:val="24"/>
          <w:szCs w:val="24"/>
        </w:rPr>
        <w:t>r</w:t>
      </w:r>
      <w:r>
        <w:rPr>
          <w:b/>
          <w:sz w:val="24"/>
          <w:szCs w:val="24"/>
        </w:rPr>
        <w:t>.</w:t>
      </w:r>
    </w:p>
    <w:p w:rsidR="008D75EE" w:rsidRDefault="008D75EE">
      <w:pPr>
        <w:spacing w:before="16" w:line="260" w:lineRule="exact"/>
        <w:rPr>
          <w:sz w:val="26"/>
          <w:szCs w:val="26"/>
        </w:rPr>
      </w:pPr>
    </w:p>
    <w:p w:rsidR="008D75EE" w:rsidRDefault="00B30AA0">
      <w:pPr>
        <w:spacing w:line="260" w:lineRule="exact"/>
        <w:ind w:left="1953" w:right="1162" w:hanging="1669"/>
        <w:jc w:val="both"/>
      </w:pPr>
      <w:r>
        <w:rPr>
          <w:sz w:val="24"/>
          <w:szCs w:val="24"/>
        </w:rPr>
        <w:t>2</w:t>
      </w:r>
      <w:r>
        <w:rPr>
          <w:spacing w:val="2"/>
          <w:sz w:val="24"/>
          <w:szCs w:val="24"/>
        </w:rPr>
        <w:t>.</w:t>
      </w:r>
      <w:r>
        <w:rPr>
          <w:sz w:val="24"/>
          <w:szCs w:val="24"/>
        </w:rPr>
        <w:t>11</w:t>
      </w:r>
      <w:r>
        <w:rPr>
          <w:spacing w:val="2"/>
          <w:sz w:val="24"/>
          <w:szCs w:val="24"/>
        </w:rPr>
        <w:t>.</w:t>
      </w:r>
      <w:r>
        <w:rPr>
          <w:sz w:val="24"/>
          <w:szCs w:val="24"/>
        </w:rPr>
        <w:t xml:space="preserve">20 As </w:t>
      </w:r>
      <w:r>
        <w:rPr>
          <w:spacing w:val="6"/>
          <w:sz w:val="24"/>
          <w:szCs w:val="24"/>
        </w:rPr>
        <w:t xml:space="preserve"> </w:t>
      </w:r>
      <w:r>
        <w:rPr>
          <w:spacing w:val="-1"/>
          <w:sz w:val="24"/>
          <w:szCs w:val="24"/>
        </w:rPr>
        <w:t>a</w:t>
      </w:r>
      <w:r>
        <w:rPr>
          <w:sz w:val="24"/>
          <w:szCs w:val="24"/>
        </w:rPr>
        <w:t xml:space="preserve">n </w:t>
      </w:r>
      <w:r>
        <w:rPr>
          <w:spacing w:val="3"/>
          <w:sz w:val="24"/>
          <w:szCs w:val="24"/>
        </w:rPr>
        <w:t xml:space="preserve"> </w:t>
      </w:r>
      <w:r>
        <w:rPr>
          <w:spacing w:val="4"/>
          <w:sz w:val="24"/>
          <w:szCs w:val="24"/>
        </w:rPr>
        <w:t>a</w:t>
      </w:r>
      <w:r>
        <w:rPr>
          <w:spacing w:val="-9"/>
          <w:sz w:val="24"/>
          <w:szCs w:val="24"/>
        </w:rPr>
        <w:t>l</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4"/>
          <w:sz w:val="24"/>
          <w:szCs w:val="24"/>
        </w:rPr>
        <w:t>i</w:t>
      </w:r>
      <w:r>
        <w:rPr>
          <w:spacing w:val="-5"/>
          <w:sz w:val="24"/>
          <w:szCs w:val="24"/>
        </w:rPr>
        <w:t>v</w:t>
      </w:r>
      <w:r>
        <w:rPr>
          <w:sz w:val="24"/>
          <w:szCs w:val="24"/>
        </w:rPr>
        <w:t xml:space="preserve">e </w:t>
      </w:r>
      <w:r>
        <w:rPr>
          <w:spacing w:val="8"/>
          <w:sz w:val="24"/>
          <w:szCs w:val="24"/>
        </w:rPr>
        <w:t xml:space="preserve"> </w:t>
      </w:r>
      <w:r>
        <w:rPr>
          <w:sz w:val="24"/>
          <w:szCs w:val="24"/>
        </w:rPr>
        <w:t xml:space="preserve">to </w:t>
      </w:r>
      <w:r>
        <w:rPr>
          <w:spacing w:val="8"/>
          <w:sz w:val="24"/>
          <w:szCs w:val="24"/>
        </w:rPr>
        <w:t xml:space="preserve"> </w:t>
      </w:r>
      <w:r>
        <w:rPr>
          <w:spacing w:val="5"/>
          <w:sz w:val="24"/>
          <w:szCs w:val="24"/>
        </w:rPr>
        <w:t>o</w:t>
      </w:r>
      <w:r>
        <w:rPr>
          <w:spacing w:val="-5"/>
          <w:sz w:val="24"/>
          <w:szCs w:val="24"/>
        </w:rPr>
        <w:t>u</w:t>
      </w:r>
      <w:r>
        <w:rPr>
          <w:spacing w:val="5"/>
          <w:sz w:val="24"/>
          <w:szCs w:val="24"/>
        </w:rPr>
        <w:t>t</w:t>
      </w:r>
      <w:r>
        <w:rPr>
          <w:spacing w:val="-6"/>
          <w:sz w:val="24"/>
          <w:szCs w:val="24"/>
        </w:rPr>
        <w:t>e</w:t>
      </w:r>
      <w:r>
        <w:rPr>
          <w:sz w:val="24"/>
          <w:szCs w:val="24"/>
        </w:rPr>
        <w:t xml:space="preserve">r </w:t>
      </w:r>
      <w:r>
        <w:rPr>
          <w:spacing w:val="6"/>
          <w:sz w:val="24"/>
          <w:szCs w:val="24"/>
        </w:rPr>
        <w:t xml:space="preserve"> </w:t>
      </w:r>
      <w:r>
        <w:rPr>
          <w:sz w:val="24"/>
          <w:szCs w:val="24"/>
        </w:rPr>
        <w:t>wo</w:t>
      </w:r>
      <w:r>
        <w:rPr>
          <w:spacing w:val="4"/>
          <w:sz w:val="24"/>
          <w:szCs w:val="24"/>
        </w:rPr>
        <w:t>o</w:t>
      </w:r>
      <w:r>
        <w:rPr>
          <w:sz w:val="24"/>
          <w:szCs w:val="24"/>
        </w:rPr>
        <w:t>d</w:t>
      </w:r>
      <w:r>
        <w:rPr>
          <w:spacing w:val="-1"/>
          <w:sz w:val="24"/>
          <w:szCs w:val="24"/>
        </w:rPr>
        <w:t>e</w:t>
      </w:r>
      <w:r>
        <w:rPr>
          <w:sz w:val="24"/>
          <w:szCs w:val="24"/>
        </w:rPr>
        <w:t xml:space="preserve">n </w:t>
      </w:r>
      <w:r>
        <w:rPr>
          <w:spacing w:val="3"/>
          <w:sz w:val="24"/>
          <w:szCs w:val="24"/>
        </w:rPr>
        <w:t xml:space="preserve"> </w:t>
      </w:r>
      <w:r>
        <w:rPr>
          <w:spacing w:val="-9"/>
          <w:sz w:val="24"/>
          <w:szCs w:val="24"/>
        </w:rPr>
        <w:t>l</w:t>
      </w:r>
      <w:r>
        <w:rPr>
          <w:spacing w:val="-1"/>
          <w:sz w:val="24"/>
          <w:szCs w:val="24"/>
        </w:rPr>
        <w:t>a</w:t>
      </w:r>
      <w:r>
        <w:rPr>
          <w:sz w:val="24"/>
          <w:szCs w:val="24"/>
        </w:rPr>
        <w:t>g</w:t>
      </w:r>
      <w:r>
        <w:rPr>
          <w:spacing w:val="5"/>
          <w:sz w:val="24"/>
          <w:szCs w:val="24"/>
        </w:rPr>
        <w:t>g</w:t>
      </w:r>
      <w:r>
        <w:rPr>
          <w:spacing w:val="-4"/>
          <w:sz w:val="24"/>
          <w:szCs w:val="24"/>
        </w:rPr>
        <w:t>i</w:t>
      </w:r>
      <w:r>
        <w:rPr>
          <w:sz w:val="24"/>
          <w:szCs w:val="24"/>
        </w:rPr>
        <w:t xml:space="preserve">ng, </w:t>
      </w:r>
      <w:r>
        <w:rPr>
          <w:spacing w:val="16"/>
          <w:sz w:val="24"/>
          <w:szCs w:val="24"/>
        </w:rPr>
        <w:t xml:space="preserve"> </w:t>
      </w:r>
      <w:r>
        <w:rPr>
          <w:spacing w:val="-4"/>
          <w:sz w:val="24"/>
          <w:szCs w:val="24"/>
        </w:rPr>
        <w:t>i</w:t>
      </w:r>
      <w:r>
        <w:rPr>
          <w:sz w:val="24"/>
          <w:szCs w:val="24"/>
        </w:rPr>
        <w:t xml:space="preserve">n </w:t>
      </w:r>
      <w:r>
        <w:rPr>
          <w:spacing w:val="3"/>
          <w:sz w:val="24"/>
          <w:szCs w:val="24"/>
        </w:rPr>
        <w:t xml:space="preserve"> </w:t>
      </w:r>
      <w:r>
        <w:rPr>
          <w:spacing w:val="-1"/>
          <w:sz w:val="24"/>
          <w:szCs w:val="24"/>
        </w:rPr>
        <w:t>ca</w:t>
      </w:r>
      <w:r>
        <w:rPr>
          <w:spacing w:val="-2"/>
          <w:sz w:val="24"/>
          <w:szCs w:val="24"/>
        </w:rPr>
        <w:t>s</w:t>
      </w:r>
      <w:r>
        <w:rPr>
          <w:sz w:val="24"/>
          <w:szCs w:val="24"/>
        </w:rPr>
        <w:t xml:space="preserve">e </w:t>
      </w:r>
      <w:r>
        <w:rPr>
          <w:spacing w:val="7"/>
          <w:sz w:val="24"/>
          <w:szCs w:val="24"/>
        </w:rPr>
        <w:t xml:space="preserve"> </w:t>
      </w:r>
      <w:r>
        <w:rPr>
          <w:spacing w:val="5"/>
          <w:sz w:val="24"/>
          <w:szCs w:val="24"/>
        </w:rPr>
        <w:t>o</w:t>
      </w:r>
      <w:r>
        <w:rPr>
          <w:sz w:val="24"/>
          <w:szCs w:val="24"/>
        </w:rPr>
        <w:t xml:space="preserve">f  </w:t>
      </w:r>
      <w:r>
        <w:rPr>
          <w:spacing w:val="1"/>
          <w:sz w:val="24"/>
          <w:szCs w:val="24"/>
        </w:rPr>
        <w:t>r</w:t>
      </w:r>
      <w:r>
        <w:rPr>
          <w:spacing w:val="-1"/>
          <w:sz w:val="24"/>
          <w:szCs w:val="24"/>
        </w:rPr>
        <w:t>e</w:t>
      </w:r>
      <w:r>
        <w:rPr>
          <w:spacing w:val="5"/>
          <w:sz w:val="24"/>
          <w:szCs w:val="24"/>
        </w:rPr>
        <w:t>t</w:t>
      </w:r>
      <w:r>
        <w:rPr>
          <w:sz w:val="24"/>
          <w:szCs w:val="24"/>
        </w:rPr>
        <w:t>u</w:t>
      </w:r>
      <w:r>
        <w:rPr>
          <w:spacing w:val="1"/>
          <w:sz w:val="24"/>
          <w:szCs w:val="24"/>
        </w:rPr>
        <w:t>r</w:t>
      </w:r>
      <w:r>
        <w:rPr>
          <w:spacing w:val="-5"/>
          <w:sz w:val="24"/>
          <w:szCs w:val="24"/>
        </w:rPr>
        <w:t>n</w:t>
      </w:r>
      <w:r>
        <w:rPr>
          <w:spacing w:val="-1"/>
          <w:sz w:val="24"/>
          <w:szCs w:val="24"/>
        </w:rPr>
        <w:t>a</w:t>
      </w:r>
      <w:r>
        <w:rPr>
          <w:sz w:val="24"/>
          <w:szCs w:val="24"/>
        </w:rPr>
        <w:t>b</w:t>
      </w:r>
      <w:r>
        <w:rPr>
          <w:spacing w:val="-4"/>
          <w:sz w:val="24"/>
          <w:szCs w:val="24"/>
        </w:rPr>
        <w:t>l</w:t>
      </w:r>
      <w:r>
        <w:rPr>
          <w:spacing w:val="-1"/>
          <w:sz w:val="24"/>
          <w:szCs w:val="24"/>
        </w:rPr>
        <w:t>e</w:t>
      </w:r>
      <w:r>
        <w:rPr>
          <w:sz w:val="24"/>
          <w:szCs w:val="24"/>
        </w:rPr>
        <w:t xml:space="preserve">/ </w:t>
      </w:r>
      <w:r>
        <w:rPr>
          <w:spacing w:val="9"/>
          <w:sz w:val="24"/>
          <w:szCs w:val="24"/>
        </w:rPr>
        <w:t xml:space="preserve"> </w:t>
      </w:r>
      <w:r>
        <w:rPr>
          <w:spacing w:val="-5"/>
          <w:sz w:val="24"/>
          <w:szCs w:val="24"/>
        </w:rPr>
        <w:t>n</w:t>
      </w:r>
      <w:r>
        <w:rPr>
          <w:spacing w:val="5"/>
          <w:sz w:val="24"/>
          <w:szCs w:val="24"/>
        </w:rPr>
        <w:t>o</w:t>
      </w:r>
      <w:r>
        <w:rPr>
          <w:spacing w:val="-5"/>
          <w:sz w:val="24"/>
          <w:szCs w:val="24"/>
        </w:rPr>
        <w:t>n</w:t>
      </w:r>
      <w:r>
        <w:rPr>
          <w:sz w:val="24"/>
          <w:szCs w:val="24"/>
        </w:rPr>
        <w:t xml:space="preserve">- </w:t>
      </w:r>
      <w:r>
        <w:rPr>
          <w:spacing w:val="1"/>
          <w:sz w:val="24"/>
          <w:szCs w:val="24"/>
        </w:rPr>
        <w:t>r</w:t>
      </w:r>
      <w:r>
        <w:rPr>
          <w:spacing w:val="-1"/>
          <w:sz w:val="24"/>
          <w:szCs w:val="24"/>
        </w:rPr>
        <w:t>e</w:t>
      </w:r>
      <w:r>
        <w:rPr>
          <w:spacing w:val="5"/>
          <w:sz w:val="24"/>
          <w:szCs w:val="24"/>
        </w:rPr>
        <w:t>t</w:t>
      </w:r>
      <w:r>
        <w:rPr>
          <w:spacing w:val="-5"/>
          <w:sz w:val="24"/>
          <w:szCs w:val="24"/>
        </w:rPr>
        <w:t>u</w:t>
      </w:r>
      <w:r>
        <w:rPr>
          <w:spacing w:val="1"/>
          <w:sz w:val="24"/>
          <w:szCs w:val="24"/>
        </w:rPr>
        <w:t>r</w:t>
      </w:r>
      <w:r>
        <w:rPr>
          <w:spacing w:val="-5"/>
          <w:sz w:val="24"/>
          <w:szCs w:val="24"/>
        </w:rPr>
        <w:t>n</w:t>
      </w:r>
      <w:r>
        <w:rPr>
          <w:spacing w:val="4"/>
          <w:sz w:val="24"/>
          <w:szCs w:val="24"/>
        </w:rPr>
        <w:t>a</w:t>
      </w:r>
      <w:r>
        <w:rPr>
          <w:sz w:val="24"/>
          <w:szCs w:val="24"/>
        </w:rPr>
        <w:t>b</w:t>
      </w:r>
      <w:r>
        <w:rPr>
          <w:spacing w:val="-4"/>
          <w:sz w:val="24"/>
          <w:szCs w:val="24"/>
        </w:rPr>
        <w:t>l</w:t>
      </w:r>
      <w:r>
        <w:rPr>
          <w:sz w:val="24"/>
          <w:szCs w:val="24"/>
        </w:rPr>
        <w:t>e</w:t>
      </w:r>
      <w:r>
        <w:rPr>
          <w:spacing w:val="9"/>
          <w:sz w:val="24"/>
          <w:szCs w:val="24"/>
        </w:rPr>
        <w:t xml:space="preserve"> </w:t>
      </w:r>
      <w:r>
        <w:rPr>
          <w:spacing w:val="-2"/>
          <w:sz w:val="24"/>
          <w:szCs w:val="24"/>
        </w:rPr>
        <w:t>s</w:t>
      </w:r>
      <w:r>
        <w:rPr>
          <w:spacing w:val="5"/>
          <w:sz w:val="24"/>
          <w:szCs w:val="24"/>
        </w:rPr>
        <w:t>t</w:t>
      </w:r>
      <w:r>
        <w:rPr>
          <w:spacing w:val="-1"/>
          <w:sz w:val="24"/>
          <w:szCs w:val="24"/>
        </w:rPr>
        <w:t>ee</w:t>
      </w:r>
      <w:r>
        <w:rPr>
          <w:sz w:val="24"/>
          <w:szCs w:val="24"/>
        </w:rPr>
        <w:t>l d</w:t>
      </w:r>
      <w:r>
        <w:rPr>
          <w:spacing w:val="1"/>
          <w:sz w:val="24"/>
          <w:szCs w:val="24"/>
        </w:rPr>
        <w:t>r</w:t>
      </w:r>
      <w:r>
        <w:rPr>
          <w:spacing w:val="5"/>
          <w:sz w:val="24"/>
          <w:szCs w:val="24"/>
        </w:rPr>
        <w:t>u</w:t>
      </w:r>
      <w:r>
        <w:rPr>
          <w:spacing w:val="-4"/>
          <w:sz w:val="24"/>
          <w:szCs w:val="24"/>
        </w:rPr>
        <w:t>m</w:t>
      </w:r>
      <w:r>
        <w:rPr>
          <w:spacing w:val="-2"/>
          <w:sz w:val="24"/>
          <w:szCs w:val="24"/>
        </w:rPr>
        <w:t>s</w:t>
      </w:r>
      <w:r>
        <w:rPr>
          <w:sz w:val="24"/>
          <w:szCs w:val="24"/>
        </w:rPr>
        <w:t>,</w:t>
      </w:r>
      <w:r>
        <w:rPr>
          <w:spacing w:val="12"/>
          <w:sz w:val="24"/>
          <w:szCs w:val="24"/>
        </w:rPr>
        <w:t xml:space="preserve"> </w:t>
      </w:r>
      <w:r>
        <w:rPr>
          <w:spacing w:val="-2"/>
          <w:sz w:val="24"/>
          <w:szCs w:val="24"/>
        </w:rPr>
        <w:t>s</w:t>
      </w:r>
      <w:r>
        <w:rPr>
          <w:spacing w:val="5"/>
          <w:sz w:val="24"/>
          <w:szCs w:val="24"/>
        </w:rPr>
        <w:t>o</w:t>
      </w:r>
      <w:r>
        <w:rPr>
          <w:spacing w:val="-4"/>
          <w:sz w:val="24"/>
          <w:szCs w:val="24"/>
        </w:rPr>
        <w:t>li</w:t>
      </w:r>
      <w:r>
        <w:rPr>
          <w:sz w:val="24"/>
          <w:szCs w:val="24"/>
        </w:rPr>
        <w:t>d</w:t>
      </w:r>
      <w:r>
        <w:rPr>
          <w:spacing w:val="10"/>
          <w:sz w:val="24"/>
          <w:szCs w:val="24"/>
        </w:rPr>
        <w:t xml:space="preserve"> </w:t>
      </w:r>
      <w:r>
        <w:rPr>
          <w:sz w:val="24"/>
          <w:szCs w:val="24"/>
        </w:rPr>
        <w:t>p</w:t>
      </w:r>
      <w:r>
        <w:rPr>
          <w:spacing w:val="5"/>
          <w:sz w:val="24"/>
          <w:szCs w:val="24"/>
        </w:rPr>
        <w:t>o</w:t>
      </w:r>
      <w:r>
        <w:rPr>
          <w:spacing w:val="-4"/>
          <w:sz w:val="24"/>
          <w:szCs w:val="24"/>
        </w:rPr>
        <w:t>l</w:t>
      </w:r>
      <w:r>
        <w:rPr>
          <w:spacing w:val="-5"/>
          <w:sz w:val="24"/>
          <w:szCs w:val="24"/>
        </w:rPr>
        <w:t>y</w:t>
      </w:r>
      <w:r>
        <w:rPr>
          <w:sz w:val="24"/>
          <w:szCs w:val="24"/>
        </w:rPr>
        <w:t>p</w:t>
      </w:r>
      <w:r>
        <w:rPr>
          <w:spacing w:val="1"/>
          <w:sz w:val="24"/>
          <w:szCs w:val="24"/>
        </w:rPr>
        <w:t>r</w:t>
      </w:r>
      <w:r>
        <w:rPr>
          <w:spacing w:val="5"/>
          <w:sz w:val="24"/>
          <w:szCs w:val="24"/>
        </w:rPr>
        <w:t>o</w:t>
      </w:r>
      <w:r>
        <w:rPr>
          <w:sz w:val="24"/>
          <w:szCs w:val="24"/>
        </w:rPr>
        <w:t>p</w:t>
      </w:r>
      <w:r>
        <w:rPr>
          <w:spacing w:val="-5"/>
          <w:sz w:val="24"/>
          <w:szCs w:val="24"/>
        </w:rPr>
        <w:t>y</w:t>
      </w:r>
      <w:r>
        <w:rPr>
          <w:spacing w:val="-4"/>
          <w:sz w:val="24"/>
          <w:szCs w:val="24"/>
        </w:rPr>
        <w:t>l</w:t>
      </w:r>
      <w:r>
        <w:rPr>
          <w:spacing w:val="4"/>
          <w:sz w:val="24"/>
          <w:szCs w:val="24"/>
        </w:rPr>
        <w:t>e</w:t>
      </w:r>
      <w:r>
        <w:rPr>
          <w:sz w:val="24"/>
          <w:szCs w:val="24"/>
        </w:rPr>
        <w:t>ne</w:t>
      </w:r>
      <w:r>
        <w:rPr>
          <w:spacing w:val="9"/>
          <w:sz w:val="24"/>
          <w:szCs w:val="24"/>
        </w:rPr>
        <w:t xml:space="preserve"> </w:t>
      </w:r>
      <w:r>
        <w:rPr>
          <w:spacing w:val="-2"/>
          <w:sz w:val="24"/>
          <w:szCs w:val="24"/>
        </w:rPr>
        <w:t>s</w:t>
      </w:r>
      <w:r>
        <w:rPr>
          <w:spacing w:val="-5"/>
          <w:sz w:val="24"/>
          <w:szCs w:val="24"/>
        </w:rPr>
        <w:t>h</w:t>
      </w:r>
      <w:r>
        <w:rPr>
          <w:spacing w:val="4"/>
          <w:sz w:val="24"/>
          <w:szCs w:val="24"/>
        </w:rPr>
        <w:t>e</w:t>
      </w:r>
      <w:r>
        <w:rPr>
          <w:spacing w:val="-1"/>
          <w:sz w:val="24"/>
          <w:szCs w:val="24"/>
        </w:rPr>
        <w:t>e</w:t>
      </w:r>
      <w:r>
        <w:rPr>
          <w:sz w:val="24"/>
          <w:szCs w:val="24"/>
        </w:rPr>
        <w:t>t</w:t>
      </w:r>
      <w:r>
        <w:rPr>
          <w:spacing w:val="10"/>
          <w:sz w:val="24"/>
          <w:szCs w:val="24"/>
        </w:rPr>
        <w:t xml:space="preserve"> </w:t>
      </w:r>
      <w:r>
        <w:rPr>
          <w:spacing w:val="1"/>
          <w:sz w:val="24"/>
          <w:szCs w:val="24"/>
        </w:rPr>
        <w:t>(</w:t>
      </w:r>
      <w:r>
        <w:rPr>
          <w:spacing w:val="5"/>
          <w:sz w:val="24"/>
          <w:szCs w:val="24"/>
        </w:rPr>
        <w:t>o</w:t>
      </w:r>
      <w:r>
        <w:rPr>
          <w:sz w:val="24"/>
          <w:szCs w:val="24"/>
        </w:rPr>
        <w:t>f</w:t>
      </w:r>
      <w:r>
        <w:rPr>
          <w:spacing w:val="2"/>
          <w:sz w:val="24"/>
          <w:szCs w:val="24"/>
        </w:rPr>
        <w:t xml:space="preserve"> </w:t>
      </w:r>
      <w:r>
        <w:rPr>
          <w:spacing w:val="-4"/>
          <w:sz w:val="24"/>
          <w:szCs w:val="24"/>
        </w:rPr>
        <w:t>mi</w:t>
      </w:r>
      <w:r>
        <w:rPr>
          <w:sz w:val="24"/>
          <w:szCs w:val="24"/>
        </w:rPr>
        <w:t>n</w:t>
      </w:r>
      <w:r>
        <w:rPr>
          <w:spacing w:val="5"/>
          <w:sz w:val="24"/>
          <w:szCs w:val="24"/>
        </w:rPr>
        <w:t xml:space="preserve"> 5</w:t>
      </w:r>
      <w:r>
        <w:rPr>
          <w:sz w:val="24"/>
          <w:szCs w:val="24"/>
        </w:rPr>
        <w:t>mm</w:t>
      </w:r>
      <w:r>
        <w:rPr>
          <w:spacing w:val="1"/>
          <w:sz w:val="24"/>
          <w:szCs w:val="24"/>
        </w:rPr>
        <w:t xml:space="preserve"> </w:t>
      </w:r>
      <w:r>
        <w:rPr>
          <w:spacing w:val="5"/>
          <w:sz w:val="24"/>
          <w:szCs w:val="24"/>
        </w:rPr>
        <w:t>t</w:t>
      </w:r>
      <w:r>
        <w:rPr>
          <w:sz w:val="24"/>
          <w:szCs w:val="24"/>
        </w:rPr>
        <w:t>h</w:t>
      </w:r>
      <w:r>
        <w:rPr>
          <w:spacing w:val="-4"/>
          <w:sz w:val="24"/>
          <w:szCs w:val="24"/>
        </w:rPr>
        <w:t>i</w:t>
      </w:r>
      <w:r>
        <w:rPr>
          <w:spacing w:val="-1"/>
          <w:sz w:val="24"/>
          <w:szCs w:val="24"/>
        </w:rPr>
        <w:t>c</w:t>
      </w:r>
      <w:r>
        <w:rPr>
          <w:spacing w:val="5"/>
          <w:sz w:val="24"/>
          <w:szCs w:val="24"/>
        </w:rPr>
        <w:t>k</w:t>
      </w:r>
      <w:r>
        <w:rPr>
          <w:sz w:val="24"/>
          <w:szCs w:val="24"/>
        </w:rPr>
        <w:t>n</w:t>
      </w:r>
      <w:r>
        <w:rPr>
          <w:spacing w:val="-1"/>
          <w:sz w:val="24"/>
          <w:szCs w:val="24"/>
        </w:rPr>
        <w:t>e</w:t>
      </w:r>
      <w:r>
        <w:rPr>
          <w:spacing w:val="-2"/>
          <w:sz w:val="24"/>
          <w:szCs w:val="24"/>
        </w:rPr>
        <w:t>ss</w:t>
      </w:r>
      <w:r>
        <w:rPr>
          <w:sz w:val="24"/>
          <w:szCs w:val="24"/>
        </w:rPr>
        <w:t>)</w:t>
      </w:r>
      <w:r>
        <w:rPr>
          <w:spacing w:val="11"/>
          <w:sz w:val="24"/>
          <w:szCs w:val="24"/>
        </w:rPr>
        <w:t xml:space="preserve"> </w:t>
      </w:r>
      <w:r>
        <w:rPr>
          <w:spacing w:val="-1"/>
          <w:sz w:val="24"/>
          <w:szCs w:val="24"/>
        </w:rPr>
        <w:t>c</w:t>
      </w:r>
      <w:r>
        <w:rPr>
          <w:spacing w:val="4"/>
          <w:sz w:val="24"/>
          <w:szCs w:val="24"/>
        </w:rPr>
        <w:t>a</w:t>
      </w:r>
      <w:r>
        <w:rPr>
          <w:sz w:val="24"/>
          <w:szCs w:val="24"/>
        </w:rPr>
        <w:t xml:space="preserve">n </w:t>
      </w:r>
      <w:r>
        <w:rPr>
          <w:spacing w:val="-5"/>
          <w:sz w:val="24"/>
          <w:szCs w:val="24"/>
        </w:rPr>
        <w:t>b</w:t>
      </w:r>
      <w:r>
        <w:rPr>
          <w:sz w:val="24"/>
          <w:szCs w:val="24"/>
        </w:rPr>
        <w:t>e</w:t>
      </w:r>
      <w:r>
        <w:rPr>
          <w:spacing w:val="20"/>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6"/>
          <w:sz w:val="24"/>
          <w:szCs w:val="24"/>
        </w:rPr>
        <w:t xml:space="preserve"> </w:t>
      </w:r>
      <w:r>
        <w:rPr>
          <w:spacing w:val="-8"/>
          <w:sz w:val="24"/>
          <w:szCs w:val="24"/>
        </w:rPr>
        <w:t>f</w:t>
      </w:r>
      <w:r>
        <w:rPr>
          <w:spacing w:val="5"/>
          <w:sz w:val="24"/>
          <w:szCs w:val="24"/>
        </w:rPr>
        <w:t>o</w:t>
      </w:r>
      <w:r>
        <w:rPr>
          <w:sz w:val="24"/>
          <w:szCs w:val="24"/>
        </w:rPr>
        <w:t>r</w:t>
      </w:r>
      <w:r>
        <w:rPr>
          <w:spacing w:val="13"/>
          <w:sz w:val="24"/>
          <w:szCs w:val="24"/>
        </w:rPr>
        <w:t xml:space="preserve"> </w:t>
      </w:r>
      <w:r>
        <w:rPr>
          <w:spacing w:val="5"/>
          <w:sz w:val="24"/>
          <w:szCs w:val="24"/>
        </w:rPr>
        <w:t>o</w:t>
      </w:r>
      <w:r>
        <w:rPr>
          <w:spacing w:val="-5"/>
          <w:sz w:val="24"/>
          <w:szCs w:val="24"/>
        </w:rPr>
        <w:t>u</w:t>
      </w:r>
      <w:r>
        <w:rPr>
          <w:spacing w:val="5"/>
          <w:sz w:val="24"/>
          <w:szCs w:val="24"/>
        </w:rPr>
        <w:t>t</w:t>
      </w:r>
      <w:r>
        <w:rPr>
          <w:spacing w:val="-1"/>
          <w:sz w:val="24"/>
          <w:szCs w:val="24"/>
        </w:rPr>
        <w:t>e</w:t>
      </w:r>
      <w:r>
        <w:rPr>
          <w:sz w:val="24"/>
          <w:szCs w:val="24"/>
        </w:rPr>
        <w:t>r</w:t>
      </w:r>
      <w:r>
        <w:rPr>
          <w:spacing w:val="21"/>
          <w:sz w:val="24"/>
          <w:szCs w:val="24"/>
        </w:rPr>
        <w:t xml:space="preserve"> </w:t>
      </w:r>
      <w:r>
        <w:rPr>
          <w:spacing w:val="-6"/>
          <w:sz w:val="24"/>
          <w:szCs w:val="24"/>
        </w:rPr>
        <w:t>c</w:t>
      </w:r>
      <w:r>
        <w:rPr>
          <w:spacing w:val="5"/>
          <w:sz w:val="24"/>
          <w:szCs w:val="24"/>
        </w:rPr>
        <w:t>o</w:t>
      </w:r>
      <w:r>
        <w:rPr>
          <w:spacing w:val="-5"/>
          <w:sz w:val="24"/>
          <w:szCs w:val="24"/>
        </w:rPr>
        <w:t>v</w:t>
      </w:r>
      <w:r>
        <w:rPr>
          <w:spacing w:val="-1"/>
          <w:sz w:val="24"/>
          <w:szCs w:val="24"/>
        </w:rPr>
        <w:t>e</w:t>
      </w:r>
      <w:r>
        <w:rPr>
          <w:spacing w:val="6"/>
          <w:sz w:val="24"/>
          <w:szCs w:val="24"/>
        </w:rPr>
        <w:t>r</w:t>
      </w:r>
      <w:r>
        <w:rPr>
          <w:spacing w:val="-4"/>
          <w:sz w:val="24"/>
          <w:szCs w:val="24"/>
        </w:rPr>
        <w:t>i</w:t>
      </w:r>
      <w:r>
        <w:rPr>
          <w:spacing w:val="-5"/>
          <w:sz w:val="24"/>
          <w:szCs w:val="24"/>
        </w:rPr>
        <w:t>n</w:t>
      </w:r>
      <w:r>
        <w:rPr>
          <w:sz w:val="24"/>
          <w:szCs w:val="24"/>
        </w:rPr>
        <w:t>g</w:t>
      </w:r>
      <w:r>
        <w:rPr>
          <w:spacing w:val="21"/>
          <w:sz w:val="24"/>
          <w:szCs w:val="24"/>
        </w:rPr>
        <w:t xml:space="preserve"> </w:t>
      </w:r>
      <w:r>
        <w:rPr>
          <w:spacing w:val="5"/>
          <w:sz w:val="24"/>
          <w:szCs w:val="24"/>
        </w:rPr>
        <w:t>o</w:t>
      </w:r>
      <w:r>
        <w:rPr>
          <w:sz w:val="24"/>
          <w:szCs w:val="24"/>
        </w:rPr>
        <w:t>f</w:t>
      </w:r>
      <w:r>
        <w:rPr>
          <w:spacing w:val="1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w:t>
      </w:r>
      <w:r>
        <w:rPr>
          <w:spacing w:val="2"/>
          <w:sz w:val="24"/>
          <w:szCs w:val="24"/>
        </w:rPr>
        <w:t>r</w:t>
      </w:r>
      <w:r>
        <w:rPr>
          <w:sz w:val="24"/>
          <w:szCs w:val="24"/>
        </w:rPr>
        <w:t>.</w:t>
      </w:r>
      <w:r>
        <w:rPr>
          <w:spacing w:val="19"/>
          <w:sz w:val="24"/>
          <w:szCs w:val="24"/>
        </w:rPr>
        <w:t xml:space="preserve"> </w:t>
      </w:r>
      <w:r>
        <w:rPr>
          <w:spacing w:val="1"/>
          <w:sz w:val="24"/>
          <w:szCs w:val="24"/>
        </w:rPr>
        <w:t>I</w:t>
      </w:r>
      <w:r>
        <w:rPr>
          <w:sz w:val="24"/>
          <w:szCs w:val="24"/>
        </w:rPr>
        <w:t>n</w:t>
      </w:r>
      <w:r>
        <w:rPr>
          <w:spacing w:val="17"/>
          <w:sz w:val="24"/>
          <w:szCs w:val="24"/>
        </w:rPr>
        <w:t xml:space="preserve"> </w:t>
      </w:r>
      <w:r>
        <w:rPr>
          <w:spacing w:val="-1"/>
          <w:sz w:val="24"/>
          <w:szCs w:val="24"/>
        </w:rPr>
        <w:t>ca</w:t>
      </w:r>
      <w:r>
        <w:rPr>
          <w:spacing w:val="-2"/>
          <w:sz w:val="24"/>
          <w:szCs w:val="24"/>
        </w:rPr>
        <w:t>s</w:t>
      </w:r>
      <w:r>
        <w:rPr>
          <w:sz w:val="24"/>
          <w:szCs w:val="24"/>
        </w:rPr>
        <w:t>e</w:t>
      </w:r>
      <w:r>
        <w:rPr>
          <w:spacing w:val="16"/>
          <w:sz w:val="24"/>
          <w:szCs w:val="24"/>
        </w:rPr>
        <w:t xml:space="preserve"> </w:t>
      </w:r>
      <w:r>
        <w:rPr>
          <w:spacing w:val="5"/>
          <w:sz w:val="24"/>
          <w:szCs w:val="24"/>
        </w:rPr>
        <w:t>o</w:t>
      </w:r>
      <w:r>
        <w:rPr>
          <w:sz w:val="24"/>
          <w:szCs w:val="24"/>
        </w:rPr>
        <w:t>f</w:t>
      </w:r>
      <w:r>
        <w:rPr>
          <w:spacing w:val="13"/>
          <w:sz w:val="24"/>
          <w:szCs w:val="24"/>
        </w:rPr>
        <w:t xml:space="preserve"> </w:t>
      </w:r>
      <w:r>
        <w:rPr>
          <w:spacing w:val="1"/>
          <w:sz w:val="24"/>
          <w:szCs w:val="24"/>
        </w:rPr>
        <w:t>P</w:t>
      </w:r>
      <w:r>
        <w:rPr>
          <w:sz w:val="24"/>
          <w:szCs w:val="24"/>
        </w:rPr>
        <w:t>P</w:t>
      </w:r>
      <w:r>
        <w:rPr>
          <w:spacing w:val="18"/>
          <w:sz w:val="24"/>
          <w:szCs w:val="24"/>
        </w:rPr>
        <w:t xml:space="preserve"> </w:t>
      </w:r>
      <w:r>
        <w:rPr>
          <w:spacing w:val="-2"/>
          <w:sz w:val="24"/>
          <w:szCs w:val="24"/>
        </w:rPr>
        <w:t>s</w:t>
      </w:r>
      <w:r>
        <w:rPr>
          <w:spacing w:val="-5"/>
          <w:sz w:val="24"/>
          <w:szCs w:val="24"/>
        </w:rPr>
        <w:t>h</w:t>
      </w:r>
      <w:r>
        <w:rPr>
          <w:spacing w:val="-1"/>
          <w:sz w:val="24"/>
          <w:szCs w:val="24"/>
        </w:rPr>
        <w:t>ee</w:t>
      </w:r>
      <w:r>
        <w:rPr>
          <w:spacing w:val="5"/>
          <w:sz w:val="24"/>
          <w:szCs w:val="24"/>
        </w:rPr>
        <w:t>t</w:t>
      </w:r>
      <w:r>
        <w:rPr>
          <w:sz w:val="24"/>
          <w:szCs w:val="24"/>
        </w:rPr>
        <w:t>s</w:t>
      </w:r>
      <w:r>
        <w:rPr>
          <w:spacing w:val="19"/>
          <w:sz w:val="24"/>
          <w:szCs w:val="24"/>
        </w:rPr>
        <w:t xml:space="preserve"> </w:t>
      </w:r>
      <w:r>
        <w:rPr>
          <w:spacing w:val="-1"/>
          <w:sz w:val="24"/>
          <w:szCs w:val="24"/>
        </w:rPr>
        <w:t>a</w:t>
      </w:r>
      <w:r>
        <w:rPr>
          <w:spacing w:val="1"/>
          <w:sz w:val="24"/>
          <w:szCs w:val="24"/>
        </w:rPr>
        <w:t>r</w:t>
      </w:r>
      <w:r>
        <w:rPr>
          <w:sz w:val="24"/>
          <w:szCs w:val="24"/>
        </w:rPr>
        <w:t>e</w:t>
      </w:r>
      <w:r>
        <w:rPr>
          <w:spacing w:val="20"/>
          <w:sz w:val="24"/>
          <w:szCs w:val="24"/>
        </w:rPr>
        <w:t xml:space="preserve"> </w:t>
      </w:r>
      <w:r>
        <w:rPr>
          <w:spacing w:val="-5"/>
          <w:sz w:val="24"/>
          <w:szCs w:val="24"/>
        </w:rPr>
        <w:t>p</w:t>
      </w:r>
      <w:r>
        <w:rPr>
          <w:spacing w:val="-3"/>
          <w:sz w:val="24"/>
          <w:szCs w:val="24"/>
        </w:rPr>
        <w:t>r</w:t>
      </w:r>
      <w:r>
        <w:rPr>
          <w:spacing w:val="5"/>
          <w:sz w:val="24"/>
          <w:szCs w:val="24"/>
        </w:rPr>
        <w:t>o</w:t>
      </w:r>
      <w:r>
        <w:rPr>
          <w:spacing w:val="-5"/>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17"/>
          <w:sz w:val="24"/>
          <w:szCs w:val="24"/>
        </w:rPr>
        <w:t xml:space="preserve"> </w:t>
      </w:r>
      <w:r>
        <w:rPr>
          <w:sz w:val="24"/>
          <w:szCs w:val="24"/>
        </w:rPr>
        <w:t xml:space="preserve">to </w:t>
      </w:r>
      <w:r>
        <w:rPr>
          <w:spacing w:val="-5"/>
          <w:sz w:val="24"/>
          <w:szCs w:val="24"/>
        </w:rPr>
        <w:t>b</w:t>
      </w:r>
      <w:r>
        <w:rPr>
          <w:sz w:val="24"/>
          <w:szCs w:val="24"/>
        </w:rPr>
        <w:t xml:space="preserve">e </w:t>
      </w:r>
      <w:r>
        <w:rPr>
          <w:spacing w:val="3"/>
          <w:sz w:val="24"/>
          <w:szCs w:val="24"/>
        </w:rPr>
        <w:t xml:space="preserve"> </w:t>
      </w:r>
      <w:r>
        <w:rPr>
          <w:sz w:val="24"/>
          <w:szCs w:val="24"/>
        </w:rPr>
        <w:t>u</w:t>
      </w:r>
      <w:r>
        <w:rPr>
          <w:spacing w:val="2"/>
          <w:sz w:val="24"/>
          <w:szCs w:val="24"/>
        </w:rPr>
        <w:t>s</w:t>
      </w:r>
      <w:r>
        <w:rPr>
          <w:spacing w:val="-1"/>
          <w:sz w:val="24"/>
          <w:szCs w:val="24"/>
        </w:rPr>
        <w:t>e</w:t>
      </w:r>
      <w:r>
        <w:rPr>
          <w:sz w:val="24"/>
          <w:szCs w:val="24"/>
        </w:rPr>
        <w:t xml:space="preserve">d </w:t>
      </w:r>
      <w:r>
        <w:rPr>
          <w:spacing w:val="4"/>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 xml:space="preserve">e </w:t>
      </w:r>
      <w:r>
        <w:rPr>
          <w:spacing w:val="5"/>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pacing w:val="3"/>
          <w:sz w:val="24"/>
          <w:szCs w:val="24"/>
        </w:rPr>
        <w:t>r</w:t>
      </w:r>
      <w:r>
        <w:rPr>
          <w:sz w:val="24"/>
          <w:szCs w:val="24"/>
        </w:rPr>
        <w:t xml:space="preserve">, </w:t>
      </w:r>
      <w:r>
        <w:rPr>
          <w:spacing w:val="7"/>
          <w:sz w:val="24"/>
          <w:szCs w:val="24"/>
        </w:rPr>
        <w:t xml:space="preserve"> </w:t>
      </w:r>
      <w:r>
        <w:rPr>
          <w:spacing w:val="5"/>
          <w:sz w:val="24"/>
          <w:szCs w:val="24"/>
        </w:rPr>
        <w:t>t</w:t>
      </w:r>
      <w:r>
        <w:rPr>
          <w:spacing w:val="-5"/>
          <w:sz w:val="24"/>
          <w:szCs w:val="24"/>
        </w:rPr>
        <w:t>h</w:t>
      </w:r>
      <w:r>
        <w:rPr>
          <w:sz w:val="24"/>
          <w:szCs w:val="24"/>
        </w:rPr>
        <w:t xml:space="preserve">e </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8"/>
          <w:sz w:val="24"/>
          <w:szCs w:val="24"/>
        </w:rPr>
        <w:t xml:space="preserve"> </w:t>
      </w:r>
      <w:r>
        <w:rPr>
          <w:spacing w:val="1"/>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 xml:space="preserve">r </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1"/>
          <w:sz w:val="24"/>
          <w:szCs w:val="24"/>
        </w:rPr>
        <w:t xml:space="preserve"> </w:t>
      </w:r>
      <w:r>
        <w:rPr>
          <w:spacing w:val="-2"/>
          <w:sz w:val="24"/>
          <w:szCs w:val="24"/>
        </w:rPr>
        <w:t>s</w:t>
      </w:r>
      <w:r>
        <w:rPr>
          <w:sz w:val="24"/>
          <w:szCs w:val="24"/>
        </w:rPr>
        <w:t>up</w:t>
      </w:r>
      <w:r>
        <w:rPr>
          <w:spacing w:val="5"/>
          <w:sz w:val="24"/>
          <w:szCs w:val="24"/>
        </w:rPr>
        <w:t>p</w:t>
      </w:r>
      <w:r>
        <w:rPr>
          <w:sz w:val="24"/>
          <w:szCs w:val="24"/>
        </w:rPr>
        <w:t xml:space="preserve">ly  </w:t>
      </w:r>
      <w:r>
        <w:rPr>
          <w:spacing w:val="5"/>
          <w:sz w:val="24"/>
          <w:szCs w:val="24"/>
        </w:rPr>
        <w:t>t</w:t>
      </w:r>
      <w:r>
        <w:rPr>
          <w:sz w:val="24"/>
          <w:szCs w:val="24"/>
        </w:rPr>
        <w:t xml:space="preserve">wo </w:t>
      </w:r>
      <w:r>
        <w:rPr>
          <w:spacing w:val="4"/>
          <w:sz w:val="24"/>
          <w:szCs w:val="24"/>
        </w:rPr>
        <w:t xml:space="preserve"> </w:t>
      </w:r>
      <w:proofErr w:type="spellStart"/>
      <w:r>
        <w:rPr>
          <w:spacing w:val="-5"/>
          <w:sz w:val="24"/>
          <w:szCs w:val="24"/>
        </w:rPr>
        <w:t>n</w:t>
      </w:r>
      <w:r>
        <w:rPr>
          <w:spacing w:val="5"/>
          <w:sz w:val="24"/>
          <w:szCs w:val="24"/>
        </w:rPr>
        <w:t>o</w:t>
      </w:r>
      <w:r>
        <w:rPr>
          <w:sz w:val="24"/>
          <w:szCs w:val="24"/>
        </w:rPr>
        <w:t>s</w:t>
      </w:r>
      <w:proofErr w:type="spellEnd"/>
      <w:r>
        <w:rPr>
          <w:sz w:val="24"/>
          <w:szCs w:val="24"/>
        </w:rPr>
        <w:t xml:space="preserve"> </w:t>
      </w:r>
      <w:r>
        <w:rPr>
          <w:spacing w:val="-1"/>
          <w:sz w:val="24"/>
          <w:szCs w:val="24"/>
        </w:rPr>
        <w:t>a</w:t>
      </w:r>
      <w:r>
        <w:rPr>
          <w:sz w:val="24"/>
          <w:szCs w:val="24"/>
        </w:rPr>
        <w:t>d</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 xml:space="preserve">l </w:t>
      </w:r>
      <w:r>
        <w:rPr>
          <w:spacing w:val="5"/>
          <w:sz w:val="24"/>
          <w:szCs w:val="24"/>
        </w:rPr>
        <w:t xml:space="preserve"> </w:t>
      </w:r>
      <w:r>
        <w:rPr>
          <w:sz w:val="24"/>
          <w:szCs w:val="24"/>
        </w:rPr>
        <w:t>b</w:t>
      </w:r>
      <w:r>
        <w:rPr>
          <w:spacing w:val="-4"/>
          <w:sz w:val="24"/>
          <w:szCs w:val="24"/>
        </w:rPr>
        <w:t>i</w:t>
      </w:r>
      <w:r>
        <w:rPr>
          <w:sz w:val="24"/>
          <w:szCs w:val="24"/>
        </w:rPr>
        <w:t>nd</w:t>
      </w:r>
      <w:r>
        <w:rPr>
          <w:spacing w:val="-1"/>
          <w:sz w:val="24"/>
          <w:szCs w:val="24"/>
        </w:rPr>
        <w:t>e</w:t>
      </w:r>
      <w:r>
        <w:rPr>
          <w:spacing w:val="1"/>
          <w:sz w:val="24"/>
          <w:szCs w:val="24"/>
        </w:rPr>
        <w:t>r</w:t>
      </w:r>
      <w:r>
        <w:rPr>
          <w:sz w:val="24"/>
          <w:szCs w:val="24"/>
        </w:rPr>
        <w:t xml:space="preserve">s </w:t>
      </w:r>
      <w:r>
        <w:rPr>
          <w:spacing w:val="3"/>
          <w:sz w:val="24"/>
          <w:szCs w:val="24"/>
        </w:rPr>
        <w:t xml:space="preserve"> </w:t>
      </w:r>
      <w:r>
        <w:rPr>
          <w:sz w:val="24"/>
          <w:szCs w:val="24"/>
        </w:rPr>
        <w:t>p</w:t>
      </w:r>
      <w:r>
        <w:rPr>
          <w:spacing w:val="-1"/>
          <w:sz w:val="24"/>
          <w:szCs w:val="24"/>
        </w:rPr>
        <w:t>e</w:t>
      </w:r>
      <w:r>
        <w:rPr>
          <w:sz w:val="24"/>
          <w:szCs w:val="24"/>
        </w:rPr>
        <w:t xml:space="preserve">r </w:t>
      </w:r>
      <w:r>
        <w:rPr>
          <w:spacing w:val="6"/>
          <w:sz w:val="24"/>
          <w:szCs w:val="24"/>
        </w:rPr>
        <w:t xml:space="preserve"> </w:t>
      </w:r>
      <w:r>
        <w:rPr>
          <w:sz w:val="24"/>
          <w:szCs w:val="24"/>
        </w:rPr>
        <w:t>d</w:t>
      </w:r>
      <w:r>
        <w:rPr>
          <w:spacing w:val="1"/>
          <w:sz w:val="24"/>
          <w:szCs w:val="24"/>
        </w:rPr>
        <w:t>r</w:t>
      </w:r>
      <w:r>
        <w:rPr>
          <w:spacing w:val="5"/>
          <w:sz w:val="24"/>
          <w:szCs w:val="24"/>
        </w:rPr>
        <w:t>u</w:t>
      </w:r>
      <w:r>
        <w:rPr>
          <w:sz w:val="24"/>
          <w:szCs w:val="24"/>
        </w:rPr>
        <w:t xml:space="preserve">m </w:t>
      </w:r>
      <w:r>
        <w:rPr>
          <w:spacing w:val="5"/>
          <w:sz w:val="24"/>
          <w:szCs w:val="24"/>
        </w:rPr>
        <w:t xml:space="preserve"> </w:t>
      </w:r>
      <w:r>
        <w:rPr>
          <w:spacing w:val="-8"/>
          <w:sz w:val="24"/>
          <w:szCs w:val="24"/>
        </w:rPr>
        <w:t>f</w:t>
      </w:r>
      <w:r>
        <w:rPr>
          <w:spacing w:val="5"/>
          <w:sz w:val="24"/>
          <w:szCs w:val="24"/>
        </w:rPr>
        <w:t>o</w:t>
      </w:r>
      <w:r>
        <w:rPr>
          <w:sz w:val="24"/>
          <w:szCs w:val="24"/>
        </w:rPr>
        <w:t xml:space="preserve">r </w:t>
      </w:r>
      <w:r>
        <w:rPr>
          <w:spacing w:val="6"/>
          <w:sz w:val="24"/>
          <w:szCs w:val="24"/>
        </w:rPr>
        <w:t xml:space="preserve"> </w:t>
      </w:r>
      <w:r>
        <w:rPr>
          <w:spacing w:val="2"/>
          <w:sz w:val="24"/>
          <w:szCs w:val="24"/>
        </w:rPr>
        <w:t>r</w:t>
      </w:r>
      <w:r>
        <w:rPr>
          <w:spacing w:val="-1"/>
          <w:sz w:val="24"/>
          <w:szCs w:val="24"/>
        </w:rPr>
        <w:t>e</w:t>
      </w:r>
      <w:r>
        <w:rPr>
          <w:spacing w:val="2"/>
          <w:sz w:val="24"/>
          <w:szCs w:val="24"/>
        </w:rPr>
        <w:t>-</w:t>
      </w:r>
      <w:r>
        <w:rPr>
          <w:sz w:val="24"/>
          <w:szCs w:val="24"/>
        </w:rPr>
        <w:t>w</w:t>
      </w:r>
      <w:r>
        <w:rPr>
          <w:spacing w:val="1"/>
          <w:sz w:val="24"/>
          <w:szCs w:val="24"/>
        </w:rPr>
        <w:t>r</w:t>
      </w:r>
      <w:r>
        <w:rPr>
          <w:spacing w:val="-1"/>
          <w:sz w:val="24"/>
          <w:szCs w:val="24"/>
        </w:rPr>
        <w:t>a</w:t>
      </w:r>
      <w:r>
        <w:rPr>
          <w:sz w:val="24"/>
          <w:szCs w:val="24"/>
        </w:rPr>
        <w:t>p</w:t>
      </w:r>
      <w:r>
        <w:rPr>
          <w:spacing w:val="5"/>
          <w:sz w:val="24"/>
          <w:szCs w:val="24"/>
        </w:rPr>
        <w:t>p</w:t>
      </w:r>
      <w:r>
        <w:rPr>
          <w:spacing w:val="-4"/>
          <w:sz w:val="24"/>
          <w:szCs w:val="24"/>
        </w:rPr>
        <w:t>i</w:t>
      </w:r>
      <w:r>
        <w:rPr>
          <w:spacing w:val="-5"/>
          <w:sz w:val="24"/>
          <w:szCs w:val="24"/>
        </w:rPr>
        <w:t>n</w:t>
      </w:r>
      <w:r>
        <w:rPr>
          <w:sz w:val="24"/>
          <w:szCs w:val="24"/>
        </w:rPr>
        <w:t xml:space="preserve">g </w:t>
      </w:r>
      <w:r>
        <w:rPr>
          <w:spacing w:val="10"/>
          <w:sz w:val="24"/>
          <w:szCs w:val="24"/>
        </w:rPr>
        <w:t xml:space="preserve"> </w:t>
      </w:r>
      <w:r>
        <w:rPr>
          <w:spacing w:val="1"/>
          <w:sz w:val="24"/>
          <w:szCs w:val="24"/>
        </w:rPr>
        <w:t>P</w:t>
      </w:r>
      <w:r>
        <w:rPr>
          <w:sz w:val="24"/>
          <w:szCs w:val="24"/>
        </w:rPr>
        <w:t xml:space="preserve">P </w:t>
      </w:r>
      <w:r>
        <w:rPr>
          <w:spacing w:val="6"/>
          <w:sz w:val="24"/>
          <w:szCs w:val="24"/>
        </w:rPr>
        <w:t xml:space="preserve"> </w:t>
      </w:r>
      <w:r>
        <w:rPr>
          <w:spacing w:val="-2"/>
          <w:sz w:val="24"/>
          <w:szCs w:val="24"/>
        </w:rPr>
        <w:t>s</w:t>
      </w:r>
      <w:r>
        <w:rPr>
          <w:spacing w:val="-5"/>
          <w:sz w:val="24"/>
          <w:szCs w:val="24"/>
        </w:rPr>
        <w:t>h</w:t>
      </w:r>
      <w:r>
        <w:rPr>
          <w:spacing w:val="4"/>
          <w:sz w:val="24"/>
          <w:szCs w:val="24"/>
        </w:rPr>
        <w:t>e</w:t>
      </w:r>
      <w:r>
        <w:rPr>
          <w:spacing w:val="-1"/>
          <w:sz w:val="24"/>
          <w:szCs w:val="24"/>
        </w:rPr>
        <w:t>e</w:t>
      </w:r>
      <w:r>
        <w:rPr>
          <w:sz w:val="24"/>
          <w:szCs w:val="24"/>
        </w:rPr>
        <w:t xml:space="preserve">t </w:t>
      </w:r>
      <w:r>
        <w:rPr>
          <w:spacing w:val="10"/>
          <w:sz w:val="24"/>
          <w:szCs w:val="24"/>
        </w:rPr>
        <w:t xml:space="preserve"> </w:t>
      </w:r>
      <w:r>
        <w:rPr>
          <w:spacing w:val="4"/>
          <w:sz w:val="24"/>
          <w:szCs w:val="24"/>
        </w:rPr>
        <w:t>w</w:t>
      </w:r>
      <w:r>
        <w:rPr>
          <w:spacing w:val="-9"/>
          <w:sz w:val="24"/>
          <w:szCs w:val="24"/>
        </w:rPr>
        <w:t>i</w:t>
      </w:r>
      <w:r>
        <w:rPr>
          <w:spacing w:val="5"/>
          <w:sz w:val="24"/>
          <w:szCs w:val="24"/>
        </w:rPr>
        <w:t>t</w:t>
      </w:r>
      <w:r>
        <w:rPr>
          <w:sz w:val="24"/>
          <w:szCs w:val="24"/>
        </w:rPr>
        <w:t xml:space="preserve">h  </w:t>
      </w:r>
      <w:r>
        <w:rPr>
          <w:spacing w:val="-1"/>
          <w:sz w:val="24"/>
          <w:szCs w:val="24"/>
        </w:rPr>
        <w:t>ea</w:t>
      </w:r>
      <w:r>
        <w:rPr>
          <w:spacing w:val="4"/>
          <w:sz w:val="24"/>
          <w:szCs w:val="24"/>
        </w:rPr>
        <w:t>c</w:t>
      </w:r>
      <w:r>
        <w:rPr>
          <w:sz w:val="24"/>
          <w:szCs w:val="24"/>
        </w:rPr>
        <w:t xml:space="preserve">h </w:t>
      </w:r>
      <w:r>
        <w:rPr>
          <w:spacing w:val="5"/>
          <w:sz w:val="24"/>
          <w:szCs w:val="24"/>
        </w:rPr>
        <w:t xml:space="preserve"> </w:t>
      </w:r>
      <w:r>
        <w:rPr>
          <w:spacing w:val="-9"/>
          <w:sz w:val="24"/>
          <w:szCs w:val="24"/>
        </w:rPr>
        <w:t>l</w:t>
      </w:r>
      <w:r>
        <w:rPr>
          <w:spacing w:val="5"/>
          <w:sz w:val="24"/>
          <w:szCs w:val="24"/>
        </w:rPr>
        <w:t>o</w:t>
      </w:r>
      <w:r>
        <w:rPr>
          <w:sz w:val="24"/>
          <w:szCs w:val="24"/>
        </w:rPr>
        <w:t xml:space="preserve">t </w:t>
      </w:r>
      <w:r>
        <w:rPr>
          <w:spacing w:val="10"/>
          <w:sz w:val="24"/>
          <w:szCs w:val="24"/>
        </w:rPr>
        <w:t xml:space="preserve"> </w:t>
      </w:r>
      <w:r>
        <w:rPr>
          <w:spacing w:val="5"/>
          <w:sz w:val="24"/>
          <w:szCs w:val="24"/>
        </w:rPr>
        <w:t xml:space="preserve">of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9"/>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z w:val="24"/>
          <w:szCs w:val="24"/>
        </w:rPr>
        <w:t>5</w:t>
      </w:r>
      <w:r>
        <w:rPr>
          <w:spacing w:val="8"/>
          <w:sz w:val="24"/>
          <w:szCs w:val="24"/>
        </w:rPr>
        <w:t xml:space="preserve"> </w:t>
      </w:r>
      <w:r>
        <w:rPr>
          <w:spacing w:val="-5"/>
          <w:sz w:val="24"/>
          <w:szCs w:val="24"/>
        </w:rPr>
        <w:t>n</w:t>
      </w:r>
      <w:r>
        <w:rPr>
          <w:spacing w:val="5"/>
          <w:sz w:val="24"/>
          <w:szCs w:val="24"/>
        </w:rPr>
        <w:t>o</w:t>
      </w:r>
      <w:r>
        <w:rPr>
          <w:spacing w:val="-2"/>
          <w:sz w:val="24"/>
          <w:szCs w:val="24"/>
        </w:rPr>
        <w:t>s</w:t>
      </w:r>
      <w:r>
        <w:rPr>
          <w:sz w:val="24"/>
          <w:szCs w:val="24"/>
        </w:rPr>
        <w:t>.</w:t>
      </w:r>
      <w:r>
        <w:rPr>
          <w:spacing w:val="10"/>
          <w:sz w:val="24"/>
          <w:szCs w:val="24"/>
        </w:rPr>
        <w:t xml:space="preserve"> </w:t>
      </w:r>
      <w:r>
        <w:rPr>
          <w:spacing w:val="-1"/>
          <w:sz w:val="24"/>
          <w:szCs w:val="24"/>
        </w:rPr>
        <w:t>c</w:t>
      </w:r>
      <w:r>
        <w:rPr>
          <w:spacing w:val="6"/>
          <w:sz w:val="24"/>
          <w:szCs w:val="24"/>
        </w:rPr>
        <w:t>r</w:t>
      </w:r>
      <w:r>
        <w:rPr>
          <w:spacing w:val="-4"/>
          <w:sz w:val="24"/>
          <w:szCs w:val="24"/>
        </w:rPr>
        <w:t>im</w:t>
      </w:r>
      <w:r>
        <w:rPr>
          <w:spacing w:val="5"/>
          <w:sz w:val="24"/>
          <w:szCs w:val="24"/>
        </w:rPr>
        <w:t>p</w:t>
      </w:r>
      <w:r>
        <w:rPr>
          <w:spacing w:val="-4"/>
          <w:sz w:val="24"/>
          <w:szCs w:val="24"/>
        </w:rPr>
        <w:t>i</w:t>
      </w:r>
      <w:r>
        <w:rPr>
          <w:spacing w:val="-5"/>
          <w:sz w:val="24"/>
          <w:szCs w:val="24"/>
        </w:rPr>
        <w:t>n</w:t>
      </w:r>
      <w:r>
        <w:rPr>
          <w:sz w:val="24"/>
          <w:szCs w:val="24"/>
        </w:rPr>
        <w:t>g</w:t>
      </w:r>
      <w:r>
        <w:rPr>
          <w:spacing w:val="12"/>
          <w:sz w:val="24"/>
          <w:szCs w:val="24"/>
        </w:rPr>
        <w:t xml:space="preserve"> </w:t>
      </w:r>
      <w:r>
        <w:rPr>
          <w:spacing w:val="-4"/>
          <w:sz w:val="24"/>
          <w:szCs w:val="24"/>
        </w:rPr>
        <w:t>m</w:t>
      </w:r>
      <w:r>
        <w:rPr>
          <w:spacing w:val="4"/>
          <w:sz w:val="24"/>
          <w:szCs w:val="24"/>
        </w:rPr>
        <w:t>ac</w:t>
      </w:r>
      <w:r>
        <w:rPr>
          <w:sz w:val="24"/>
          <w:szCs w:val="24"/>
        </w:rPr>
        <w:t>h</w:t>
      </w:r>
      <w:r>
        <w:rPr>
          <w:spacing w:val="-4"/>
          <w:sz w:val="24"/>
          <w:szCs w:val="24"/>
        </w:rPr>
        <w:t>i</w:t>
      </w:r>
      <w:r>
        <w:rPr>
          <w:sz w:val="24"/>
          <w:szCs w:val="24"/>
        </w:rPr>
        <w:t>n</w:t>
      </w:r>
      <w:r>
        <w:rPr>
          <w:spacing w:val="-1"/>
          <w:sz w:val="24"/>
          <w:szCs w:val="24"/>
        </w:rPr>
        <w:t>e</w:t>
      </w:r>
      <w:r>
        <w:rPr>
          <w:sz w:val="24"/>
          <w:szCs w:val="24"/>
        </w:rPr>
        <w:t>s</w:t>
      </w:r>
      <w:r>
        <w:rPr>
          <w:spacing w:val="5"/>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3"/>
          <w:sz w:val="24"/>
          <w:szCs w:val="24"/>
        </w:rPr>
        <w:t xml:space="preserve"> </w:t>
      </w:r>
      <w:r>
        <w:rPr>
          <w:spacing w:val="5"/>
          <w:sz w:val="24"/>
          <w:szCs w:val="24"/>
        </w:rPr>
        <w:t>t</w:t>
      </w:r>
      <w:r>
        <w:rPr>
          <w:sz w:val="24"/>
          <w:szCs w:val="24"/>
        </w:rPr>
        <w:t>he</w:t>
      </w:r>
      <w:r>
        <w:rPr>
          <w:spacing w:val="11"/>
          <w:sz w:val="24"/>
          <w:szCs w:val="24"/>
        </w:rPr>
        <w:t xml:space="preserve"> </w:t>
      </w:r>
      <w:r>
        <w:rPr>
          <w:spacing w:val="-3"/>
          <w:sz w:val="24"/>
          <w:szCs w:val="24"/>
        </w:rPr>
        <w:t>f</w:t>
      </w:r>
      <w:r>
        <w:rPr>
          <w:spacing w:val="-9"/>
          <w:sz w:val="24"/>
          <w:szCs w:val="24"/>
        </w:rPr>
        <w:t>i</w:t>
      </w:r>
      <w:r>
        <w:rPr>
          <w:spacing w:val="6"/>
          <w:sz w:val="24"/>
          <w:szCs w:val="24"/>
        </w:rPr>
        <w:t>r</w:t>
      </w:r>
      <w:r>
        <w:rPr>
          <w:spacing w:val="-2"/>
          <w:sz w:val="24"/>
          <w:szCs w:val="24"/>
        </w:rPr>
        <w:t>s</w:t>
      </w:r>
      <w:r>
        <w:rPr>
          <w:sz w:val="24"/>
          <w:szCs w:val="24"/>
        </w:rPr>
        <w:t>t</w:t>
      </w:r>
      <w:r>
        <w:rPr>
          <w:spacing w:val="17"/>
          <w:sz w:val="24"/>
          <w:szCs w:val="24"/>
        </w:rPr>
        <w:t xml:space="preserve"> </w:t>
      </w:r>
      <w:r>
        <w:rPr>
          <w:spacing w:val="-9"/>
          <w:sz w:val="24"/>
          <w:szCs w:val="24"/>
        </w:rPr>
        <w:t>l</w:t>
      </w:r>
      <w:r>
        <w:rPr>
          <w:sz w:val="24"/>
          <w:szCs w:val="24"/>
        </w:rPr>
        <w:t>ot</w:t>
      </w:r>
      <w:r>
        <w:rPr>
          <w:spacing w:val="16"/>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9"/>
          <w:sz w:val="24"/>
          <w:szCs w:val="24"/>
        </w:rPr>
        <w:t xml:space="preserve"> </w:t>
      </w:r>
      <w:r>
        <w:rPr>
          <w:spacing w:val="-8"/>
          <w:sz w:val="24"/>
          <w:szCs w:val="24"/>
        </w:rPr>
        <w:t>f</w:t>
      </w:r>
      <w:r>
        <w:rPr>
          <w:spacing w:val="5"/>
          <w:sz w:val="24"/>
          <w:szCs w:val="24"/>
        </w:rPr>
        <w:t>o</w:t>
      </w:r>
      <w:r>
        <w:rPr>
          <w:sz w:val="24"/>
          <w:szCs w:val="24"/>
        </w:rPr>
        <w:t xml:space="preserve">r </w:t>
      </w:r>
      <w:r>
        <w:rPr>
          <w:spacing w:val="-1"/>
          <w:sz w:val="24"/>
          <w:szCs w:val="24"/>
        </w:rPr>
        <w:t>c</w:t>
      </w:r>
      <w:r>
        <w:rPr>
          <w:spacing w:val="6"/>
          <w:sz w:val="24"/>
          <w:szCs w:val="24"/>
        </w:rPr>
        <w:t>r</w:t>
      </w:r>
      <w:r>
        <w:rPr>
          <w:spacing w:val="-4"/>
          <w:sz w:val="24"/>
          <w:szCs w:val="24"/>
        </w:rPr>
        <w:t>im</w:t>
      </w:r>
      <w:r>
        <w:rPr>
          <w:spacing w:val="5"/>
          <w:sz w:val="24"/>
          <w:szCs w:val="24"/>
        </w:rPr>
        <w:t>p</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b</w:t>
      </w:r>
      <w:r>
        <w:rPr>
          <w:spacing w:val="-4"/>
          <w:sz w:val="24"/>
          <w:szCs w:val="24"/>
        </w:rPr>
        <w:t>i</w:t>
      </w:r>
      <w:r>
        <w:rPr>
          <w:sz w:val="24"/>
          <w:szCs w:val="24"/>
        </w:rPr>
        <w:t>nd</w:t>
      </w:r>
      <w:r>
        <w:rPr>
          <w:spacing w:val="-1"/>
          <w:sz w:val="24"/>
          <w:szCs w:val="24"/>
        </w:rPr>
        <w:t>e</w:t>
      </w:r>
      <w:r>
        <w:rPr>
          <w:spacing w:val="1"/>
          <w:sz w:val="24"/>
          <w:szCs w:val="24"/>
        </w:rPr>
        <w:t>r</w:t>
      </w:r>
      <w:r>
        <w:rPr>
          <w:sz w:val="24"/>
          <w:szCs w:val="24"/>
        </w:rPr>
        <w:t xml:space="preserve">s </w:t>
      </w:r>
      <w:r>
        <w:rPr>
          <w:spacing w:val="-1"/>
          <w:sz w:val="24"/>
          <w:szCs w:val="24"/>
        </w:rPr>
        <w:t>a</w:t>
      </w:r>
      <w:r>
        <w:rPr>
          <w:sz w:val="24"/>
          <w:szCs w:val="24"/>
        </w:rPr>
        <w:t>t</w:t>
      </w:r>
      <w:r>
        <w:rPr>
          <w:spacing w:val="4"/>
          <w:sz w:val="24"/>
          <w:szCs w:val="24"/>
        </w:rPr>
        <w:t xml:space="preserve"> </w:t>
      </w:r>
      <w:r>
        <w:rPr>
          <w:spacing w:val="2"/>
          <w:sz w:val="24"/>
          <w:szCs w:val="24"/>
        </w:rPr>
        <w:t>s</w:t>
      </w:r>
      <w:r>
        <w:rPr>
          <w:spacing w:val="-9"/>
          <w:sz w:val="24"/>
          <w:szCs w:val="24"/>
        </w:rPr>
        <w:t>i</w:t>
      </w:r>
      <w:r>
        <w:rPr>
          <w:spacing w:val="5"/>
          <w:sz w:val="24"/>
          <w:szCs w:val="24"/>
        </w:rPr>
        <w:t>t</w:t>
      </w:r>
      <w:r>
        <w:rPr>
          <w:spacing w:val="-1"/>
          <w:sz w:val="24"/>
          <w:szCs w:val="24"/>
        </w:rPr>
        <w:t>e</w:t>
      </w:r>
      <w:r>
        <w:rPr>
          <w:sz w:val="24"/>
          <w:szCs w:val="24"/>
        </w:rPr>
        <w:t>.</w:t>
      </w:r>
    </w:p>
    <w:p w:rsidR="008D75EE" w:rsidRDefault="008D75EE">
      <w:pPr>
        <w:spacing w:before="7" w:line="240" w:lineRule="exact"/>
        <w:rPr>
          <w:sz w:val="24"/>
          <w:szCs w:val="24"/>
        </w:rPr>
      </w:pPr>
    </w:p>
    <w:p w:rsidR="008D75EE" w:rsidRDefault="008D75EE">
      <w:pPr>
        <w:spacing w:before="7" w:line="240" w:lineRule="exact"/>
        <w:rPr>
          <w:sz w:val="24"/>
          <w:szCs w:val="24"/>
        </w:rPr>
      </w:pPr>
    </w:p>
    <w:p w:rsidR="008D75EE" w:rsidRDefault="00B30AA0">
      <w:pPr>
        <w:spacing w:before="29"/>
        <w:ind w:left="540"/>
        <w:rPr>
          <w:sz w:val="24"/>
          <w:szCs w:val="24"/>
        </w:rPr>
      </w:pPr>
      <w:r>
        <w:rPr>
          <w:sz w:val="24"/>
          <w:szCs w:val="24"/>
        </w:rPr>
        <w:t>2</w:t>
      </w:r>
      <w:r>
        <w:rPr>
          <w:spacing w:val="2"/>
          <w:sz w:val="24"/>
          <w:szCs w:val="24"/>
        </w:rPr>
        <w:t>.</w:t>
      </w:r>
      <w:r>
        <w:rPr>
          <w:sz w:val="24"/>
          <w:szCs w:val="24"/>
        </w:rPr>
        <w:t>11</w:t>
      </w:r>
      <w:r>
        <w:rPr>
          <w:spacing w:val="3"/>
          <w:sz w:val="24"/>
          <w:szCs w:val="24"/>
        </w:rPr>
        <w:t>.</w:t>
      </w:r>
      <w:r>
        <w:rPr>
          <w:sz w:val="24"/>
          <w:szCs w:val="24"/>
        </w:rPr>
        <w:t xml:space="preserve">21          </w:t>
      </w:r>
      <w:r>
        <w:rPr>
          <w:spacing w:val="27"/>
          <w:sz w:val="24"/>
          <w:szCs w:val="24"/>
        </w:rPr>
        <w:t xml:space="preserve"> </w:t>
      </w:r>
      <w:r>
        <w:rPr>
          <w:b/>
          <w:spacing w:val="4"/>
          <w:sz w:val="24"/>
          <w:szCs w:val="24"/>
        </w:rPr>
        <w:t>M</w:t>
      </w:r>
      <w:r>
        <w:rPr>
          <w:b/>
          <w:sz w:val="24"/>
          <w:szCs w:val="24"/>
        </w:rPr>
        <w:t>a</w:t>
      </w:r>
      <w:r>
        <w:rPr>
          <w:b/>
          <w:spacing w:val="-6"/>
          <w:sz w:val="24"/>
          <w:szCs w:val="24"/>
        </w:rPr>
        <w:t>r</w:t>
      </w:r>
      <w:r>
        <w:rPr>
          <w:b/>
          <w:spacing w:val="-4"/>
          <w:sz w:val="24"/>
          <w:szCs w:val="24"/>
        </w:rPr>
        <w:t>k</w:t>
      </w:r>
      <w:r>
        <w:rPr>
          <w:b/>
          <w:sz w:val="24"/>
          <w:szCs w:val="24"/>
        </w:rPr>
        <w:t>i</w:t>
      </w:r>
      <w:r>
        <w:rPr>
          <w:b/>
          <w:spacing w:val="1"/>
          <w:sz w:val="24"/>
          <w:szCs w:val="24"/>
        </w:rPr>
        <w:t>n</w:t>
      </w:r>
      <w:r>
        <w:rPr>
          <w:b/>
          <w:sz w:val="24"/>
          <w:szCs w:val="24"/>
        </w:rPr>
        <w:t>g</w:t>
      </w:r>
    </w:p>
    <w:p w:rsidR="008D75EE" w:rsidRDefault="008D75EE">
      <w:pPr>
        <w:spacing w:before="7" w:line="240" w:lineRule="exact"/>
        <w:rPr>
          <w:sz w:val="24"/>
          <w:szCs w:val="24"/>
        </w:rPr>
      </w:pPr>
    </w:p>
    <w:p w:rsidR="008D75EE" w:rsidRDefault="00B30AA0">
      <w:pPr>
        <w:ind w:left="3119" w:right="1382" w:hanging="1196"/>
        <w:rPr>
          <w:sz w:val="24"/>
          <w:szCs w:val="24"/>
        </w:rPr>
      </w:pPr>
      <w:r>
        <w:rPr>
          <w:b/>
          <w:spacing w:val="-2"/>
          <w:sz w:val="24"/>
          <w:szCs w:val="24"/>
        </w:rPr>
        <w:t>E</w:t>
      </w:r>
      <w:r>
        <w:rPr>
          <w:b/>
          <w:sz w:val="24"/>
          <w:szCs w:val="24"/>
        </w:rPr>
        <w:t>a</w:t>
      </w:r>
      <w:r>
        <w:rPr>
          <w:b/>
          <w:spacing w:val="-1"/>
          <w:sz w:val="24"/>
          <w:szCs w:val="24"/>
        </w:rPr>
        <w:t>c</w:t>
      </w:r>
      <w:r>
        <w:rPr>
          <w:b/>
          <w:sz w:val="24"/>
          <w:szCs w:val="24"/>
        </w:rPr>
        <w:t>h</w:t>
      </w:r>
      <w:r>
        <w:rPr>
          <w:b/>
          <w:spacing w:val="32"/>
          <w:sz w:val="24"/>
          <w:szCs w:val="24"/>
        </w:rPr>
        <w:t xml:space="preserve"> </w:t>
      </w:r>
      <w:r>
        <w:rPr>
          <w:b/>
          <w:spacing w:val="1"/>
          <w:sz w:val="24"/>
          <w:szCs w:val="24"/>
        </w:rPr>
        <w:t>d</w:t>
      </w:r>
      <w:r>
        <w:rPr>
          <w:b/>
          <w:spacing w:val="-6"/>
          <w:sz w:val="24"/>
          <w:szCs w:val="24"/>
        </w:rPr>
        <w:t>r</w:t>
      </w:r>
      <w:r>
        <w:rPr>
          <w:b/>
          <w:spacing w:val="1"/>
          <w:sz w:val="24"/>
          <w:szCs w:val="24"/>
        </w:rPr>
        <w:t>u</w:t>
      </w:r>
      <w:r>
        <w:rPr>
          <w:b/>
          <w:sz w:val="24"/>
          <w:szCs w:val="24"/>
        </w:rPr>
        <w:t>m</w:t>
      </w:r>
      <w:r>
        <w:rPr>
          <w:b/>
          <w:spacing w:val="29"/>
          <w:sz w:val="24"/>
          <w:szCs w:val="24"/>
        </w:rPr>
        <w:t xml:space="preserve"> </w:t>
      </w:r>
      <w:r>
        <w:rPr>
          <w:b/>
          <w:spacing w:val="-2"/>
          <w:sz w:val="24"/>
          <w:szCs w:val="24"/>
        </w:rPr>
        <w:t>s</w:t>
      </w:r>
      <w:r>
        <w:rPr>
          <w:b/>
          <w:spacing w:val="1"/>
          <w:sz w:val="24"/>
          <w:szCs w:val="24"/>
        </w:rPr>
        <w:t>h</w:t>
      </w:r>
      <w:r>
        <w:rPr>
          <w:b/>
          <w:sz w:val="24"/>
          <w:szCs w:val="24"/>
        </w:rPr>
        <w:t>all</w:t>
      </w:r>
      <w:r>
        <w:rPr>
          <w:b/>
          <w:spacing w:val="23"/>
          <w:sz w:val="24"/>
          <w:szCs w:val="24"/>
        </w:rPr>
        <w:t xml:space="preserve"> </w:t>
      </w:r>
      <w:r>
        <w:rPr>
          <w:b/>
          <w:spacing w:val="1"/>
          <w:sz w:val="24"/>
          <w:szCs w:val="24"/>
        </w:rPr>
        <w:t>h</w:t>
      </w:r>
      <w:r>
        <w:rPr>
          <w:b/>
          <w:sz w:val="24"/>
          <w:szCs w:val="24"/>
        </w:rPr>
        <w:t>ave</w:t>
      </w:r>
      <w:r>
        <w:rPr>
          <w:b/>
          <w:spacing w:val="26"/>
          <w:sz w:val="24"/>
          <w:szCs w:val="24"/>
        </w:rPr>
        <w:t xml:space="preserve"> </w:t>
      </w:r>
      <w:r>
        <w:rPr>
          <w:b/>
          <w:spacing w:val="1"/>
          <w:sz w:val="24"/>
          <w:szCs w:val="24"/>
        </w:rPr>
        <w:t>th</w:t>
      </w:r>
      <w:r>
        <w:rPr>
          <w:b/>
          <w:sz w:val="24"/>
          <w:szCs w:val="24"/>
        </w:rPr>
        <w:t>e</w:t>
      </w:r>
      <w:r>
        <w:rPr>
          <w:b/>
          <w:spacing w:val="31"/>
          <w:sz w:val="24"/>
          <w:szCs w:val="24"/>
        </w:rPr>
        <w:t xml:space="preserve"> </w:t>
      </w:r>
      <w:r>
        <w:rPr>
          <w:b/>
          <w:spacing w:val="-3"/>
          <w:sz w:val="24"/>
          <w:szCs w:val="24"/>
        </w:rPr>
        <w:t>f</w:t>
      </w:r>
      <w:r>
        <w:rPr>
          <w:b/>
          <w:sz w:val="24"/>
          <w:szCs w:val="24"/>
        </w:rPr>
        <w:t>ol</w:t>
      </w:r>
      <w:r>
        <w:rPr>
          <w:b/>
          <w:spacing w:val="-4"/>
          <w:sz w:val="24"/>
          <w:szCs w:val="24"/>
        </w:rPr>
        <w:t>l</w:t>
      </w:r>
      <w:r>
        <w:rPr>
          <w:b/>
          <w:sz w:val="24"/>
          <w:szCs w:val="24"/>
        </w:rPr>
        <w:t>owi</w:t>
      </w:r>
      <w:r>
        <w:rPr>
          <w:b/>
          <w:spacing w:val="1"/>
          <w:sz w:val="24"/>
          <w:szCs w:val="24"/>
        </w:rPr>
        <w:t>n</w:t>
      </w:r>
      <w:r>
        <w:rPr>
          <w:b/>
          <w:sz w:val="24"/>
          <w:szCs w:val="24"/>
        </w:rPr>
        <w:t>g</w:t>
      </w:r>
      <w:r>
        <w:rPr>
          <w:b/>
          <w:spacing w:val="32"/>
          <w:sz w:val="24"/>
          <w:szCs w:val="24"/>
        </w:rPr>
        <w:t xml:space="preserve"> </w:t>
      </w:r>
      <w:r>
        <w:rPr>
          <w:b/>
          <w:sz w:val="24"/>
          <w:szCs w:val="24"/>
        </w:rPr>
        <w:t>i</w:t>
      </w:r>
      <w:r>
        <w:rPr>
          <w:b/>
          <w:spacing w:val="1"/>
          <w:sz w:val="24"/>
          <w:szCs w:val="24"/>
        </w:rPr>
        <w:t>n</w:t>
      </w:r>
      <w:r>
        <w:rPr>
          <w:b/>
          <w:spacing w:val="-3"/>
          <w:sz w:val="24"/>
          <w:szCs w:val="24"/>
        </w:rPr>
        <w:t>f</w:t>
      </w:r>
      <w:r>
        <w:rPr>
          <w:b/>
          <w:spacing w:val="5"/>
          <w:sz w:val="24"/>
          <w:szCs w:val="24"/>
        </w:rPr>
        <w:t>o</w:t>
      </w:r>
      <w:r>
        <w:rPr>
          <w:b/>
          <w:spacing w:val="-6"/>
          <w:sz w:val="24"/>
          <w:szCs w:val="24"/>
        </w:rPr>
        <w:t>r</w:t>
      </w:r>
      <w:r>
        <w:rPr>
          <w:b/>
          <w:spacing w:val="-3"/>
          <w:sz w:val="24"/>
          <w:szCs w:val="24"/>
        </w:rPr>
        <w:t>m</w:t>
      </w:r>
      <w:r>
        <w:rPr>
          <w:b/>
          <w:sz w:val="24"/>
          <w:szCs w:val="24"/>
        </w:rPr>
        <w:t>a</w:t>
      </w:r>
      <w:r>
        <w:rPr>
          <w:b/>
          <w:spacing w:val="1"/>
          <w:sz w:val="24"/>
          <w:szCs w:val="24"/>
        </w:rPr>
        <w:t>t</w:t>
      </w:r>
      <w:r>
        <w:rPr>
          <w:b/>
          <w:spacing w:val="5"/>
          <w:sz w:val="24"/>
          <w:szCs w:val="24"/>
        </w:rPr>
        <w:t>i</w:t>
      </w:r>
      <w:r>
        <w:rPr>
          <w:b/>
          <w:sz w:val="24"/>
          <w:szCs w:val="24"/>
        </w:rPr>
        <w:t>on</w:t>
      </w:r>
      <w:r>
        <w:rPr>
          <w:b/>
          <w:spacing w:val="39"/>
          <w:sz w:val="24"/>
          <w:szCs w:val="24"/>
        </w:rPr>
        <w:t xml:space="preserve"> </w:t>
      </w:r>
      <w:r>
        <w:rPr>
          <w:b/>
          <w:spacing w:val="-2"/>
          <w:sz w:val="24"/>
          <w:szCs w:val="24"/>
        </w:rPr>
        <w:t>s</w:t>
      </w:r>
      <w:r>
        <w:rPr>
          <w:b/>
          <w:spacing w:val="1"/>
          <w:sz w:val="24"/>
          <w:szCs w:val="24"/>
        </w:rPr>
        <w:t>t</w:t>
      </w:r>
      <w:r>
        <w:rPr>
          <w:b/>
          <w:spacing w:val="-1"/>
          <w:sz w:val="24"/>
          <w:szCs w:val="24"/>
        </w:rPr>
        <w:t>e</w:t>
      </w:r>
      <w:r>
        <w:rPr>
          <w:b/>
          <w:spacing w:val="1"/>
          <w:sz w:val="24"/>
          <w:szCs w:val="24"/>
        </w:rPr>
        <w:t>n</w:t>
      </w:r>
      <w:r>
        <w:rPr>
          <w:b/>
          <w:spacing w:val="-1"/>
          <w:sz w:val="24"/>
          <w:szCs w:val="24"/>
        </w:rPr>
        <w:t>c</w:t>
      </w:r>
      <w:r>
        <w:rPr>
          <w:b/>
          <w:sz w:val="24"/>
          <w:szCs w:val="24"/>
        </w:rPr>
        <w:t>i</w:t>
      </w:r>
      <w:r>
        <w:rPr>
          <w:b/>
          <w:spacing w:val="-4"/>
          <w:sz w:val="24"/>
          <w:szCs w:val="24"/>
        </w:rPr>
        <w:t>l</w:t>
      </w:r>
      <w:r>
        <w:rPr>
          <w:b/>
          <w:spacing w:val="-1"/>
          <w:sz w:val="24"/>
          <w:szCs w:val="24"/>
        </w:rPr>
        <w:t>e</w:t>
      </w:r>
      <w:r>
        <w:rPr>
          <w:b/>
          <w:sz w:val="24"/>
          <w:szCs w:val="24"/>
        </w:rPr>
        <w:t>d</w:t>
      </w:r>
      <w:r>
        <w:rPr>
          <w:b/>
          <w:spacing w:val="33"/>
          <w:sz w:val="24"/>
          <w:szCs w:val="24"/>
        </w:rPr>
        <w:t xml:space="preserve"> </w:t>
      </w:r>
      <w:r>
        <w:rPr>
          <w:b/>
          <w:sz w:val="24"/>
          <w:szCs w:val="24"/>
        </w:rPr>
        <w:t>on</w:t>
      </w:r>
      <w:r>
        <w:rPr>
          <w:b/>
          <w:spacing w:val="32"/>
          <w:sz w:val="24"/>
          <w:szCs w:val="24"/>
        </w:rPr>
        <w:t xml:space="preserve"> </w:t>
      </w:r>
      <w:r>
        <w:rPr>
          <w:b/>
          <w:spacing w:val="-4"/>
          <w:sz w:val="24"/>
          <w:szCs w:val="24"/>
        </w:rPr>
        <w:t>i</w:t>
      </w:r>
      <w:r>
        <w:rPr>
          <w:b/>
          <w:sz w:val="24"/>
          <w:szCs w:val="24"/>
        </w:rPr>
        <w:t>t</w:t>
      </w:r>
      <w:r>
        <w:rPr>
          <w:b/>
          <w:spacing w:val="28"/>
          <w:sz w:val="24"/>
          <w:szCs w:val="24"/>
        </w:rPr>
        <w:t xml:space="preserve"> </w:t>
      </w:r>
      <w:r>
        <w:rPr>
          <w:b/>
          <w:sz w:val="24"/>
          <w:szCs w:val="24"/>
        </w:rPr>
        <w:t>in i</w:t>
      </w:r>
      <w:r>
        <w:rPr>
          <w:b/>
          <w:spacing w:val="1"/>
          <w:sz w:val="24"/>
          <w:szCs w:val="24"/>
        </w:rPr>
        <w:t>nd</w:t>
      </w:r>
      <w:r>
        <w:rPr>
          <w:b/>
          <w:spacing w:val="-1"/>
          <w:sz w:val="24"/>
          <w:szCs w:val="24"/>
        </w:rPr>
        <w:t>e</w:t>
      </w:r>
      <w:r>
        <w:rPr>
          <w:b/>
          <w:spacing w:val="-4"/>
          <w:sz w:val="24"/>
          <w:szCs w:val="24"/>
        </w:rPr>
        <w:t>l</w:t>
      </w:r>
      <w:r>
        <w:rPr>
          <w:b/>
          <w:sz w:val="24"/>
          <w:szCs w:val="24"/>
        </w:rPr>
        <w:t>i</w:t>
      </w:r>
      <w:r>
        <w:rPr>
          <w:b/>
          <w:spacing w:val="1"/>
          <w:sz w:val="24"/>
          <w:szCs w:val="24"/>
        </w:rPr>
        <w:t>b</w:t>
      </w:r>
      <w:r>
        <w:rPr>
          <w:b/>
          <w:spacing w:val="-4"/>
          <w:sz w:val="24"/>
          <w:szCs w:val="24"/>
        </w:rPr>
        <w:t>l</w:t>
      </w:r>
      <w:r>
        <w:rPr>
          <w:b/>
          <w:spacing w:val="9"/>
          <w:sz w:val="24"/>
          <w:szCs w:val="24"/>
        </w:rPr>
        <w:t xml:space="preserve">e </w:t>
      </w:r>
      <w:r>
        <w:rPr>
          <w:b/>
          <w:sz w:val="24"/>
          <w:szCs w:val="24"/>
        </w:rPr>
        <w:t>i</w:t>
      </w:r>
      <w:r>
        <w:rPr>
          <w:b/>
          <w:spacing w:val="6"/>
          <w:sz w:val="24"/>
          <w:szCs w:val="24"/>
        </w:rPr>
        <w:t>n</w:t>
      </w:r>
      <w:r>
        <w:rPr>
          <w:b/>
          <w:sz w:val="24"/>
          <w:szCs w:val="24"/>
        </w:rPr>
        <w:t>k</w:t>
      </w:r>
      <w:r>
        <w:rPr>
          <w:b/>
          <w:spacing w:val="-1"/>
          <w:sz w:val="24"/>
          <w:szCs w:val="24"/>
        </w:rPr>
        <w:t xml:space="preserve"> </w:t>
      </w:r>
      <w:r>
        <w:rPr>
          <w:b/>
          <w:sz w:val="24"/>
          <w:szCs w:val="24"/>
        </w:rPr>
        <w:t>a</w:t>
      </w:r>
      <w:r>
        <w:rPr>
          <w:b/>
          <w:spacing w:val="-4"/>
          <w:sz w:val="24"/>
          <w:szCs w:val="24"/>
        </w:rPr>
        <w:t>l</w:t>
      </w:r>
      <w:r>
        <w:rPr>
          <w:b/>
          <w:sz w:val="24"/>
          <w:szCs w:val="24"/>
        </w:rPr>
        <w:t>o</w:t>
      </w:r>
      <w:r>
        <w:rPr>
          <w:b/>
          <w:spacing w:val="1"/>
          <w:sz w:val="24"/>
          <w:szCs w:val="24"/>
        </w:rPr>
        <w:t>n</w:t>
      </w:r>
      <w:r>
        <w:rPr>
          <w:b/>
          <w:sz w:val="24"/>
          <w:szCs w:val="24"/>
        </w:rPr>
        <w:t>g</w:t>
      </w:r>
      <w:r>
        <w:rPr>
          <w:b/>
          <w:spacing w:val="-2"/>
          <w:sz w:val="24"/>
          <w:szCs w:val="24"/>
        </w:rPr>
        <w:t xml:space="preserve"> </w:t>
      </w:r>
      <w:r>
        <w:rPr>
          <w:b/>
          <w:sz w:val="24"/>
          <w:szCs w:val="24"/>
        </w:rPr>
        <w:t>wi</w:t>
      </w:r>
      <w:r>
        <w:rPr>
          <w:b/>
          <w:spacing w:val="1"/>
          <w:sz w:val="24"/>
          <w:szCs w:val="24"/>
        </w:rPr>
        <w:t>t</w:t>
      </w:r>
      <w:r>
        <w:rPr>
          <w:b/>
          <w:sz w:val="24"/>
          <w:szCs w:val="24"/>
        </w:rPr>
        <w:t>h</w:t>
      </w:r>
      <w:r>
        <w:rPr>
          <w:b/>
          <w:spacing w:val="4"/>
          <w:sz w:val="24"/>
          <w:szCs w:val="24"/>
        </w:rPr>
        <w:t xml:space="preserve"> </w:t>
      </w:r>
      <w:r>
        <w:rPr>
          <w:b/>
          <w:sz w:val="24"/>
          <w:szCs w:val="24"/>
        </w:rPr>
        <w:t>o</w:t>
      </w:r>
      <w:r>
        <w:rPr>
          <w:b/>
          <w:spacing w:val="1"/>
          <w:sz w:val="24"/>
          <w:szCs w:val="24"/>
        </w:rPr>
        <w:t>th</w:t>
      </w:r>
      <w:r>
        <w:rPr>
          <w:b/>
          <w:spacing w:val="-1"/>
          <w:sz w:val="24"/>
          <w:szCs w:val="24"/>
        </w:rPr>
        <w:t>e</w:t>
      </w:r>
      <w:r>
        <w:rPr>
          <w:b/>
          <w:sz w:val="24"/>
          <w:szCs w:val="24"/>
        </w:rPr>
        <w:t>r</w:t>
      </w:r>
      <w:r>
        <w:rPr>
          <w:b/>
          <w:spacing w:val="-3"/>
          <w:sz w:val="24"/>
          <w:szCs w:val="24"/>
        </w:rPr>
        <w:t xml:space="preserve"> </w:t>
      </w:r>
      <w:r>
        <w:rPr>
          <w:b/>
          <w:spacing w:val="-1"/>
          <w:sz w:val="24"/>
          <w:szCs w:val="24"/>
        </w:rPr>
        <w:t>e</w:t>
      </w:r>
      <w:r>
        <w:rPr>
          <w:b/>
          <w:spacing w:val="-2"/>
          <w:sz w:val="24"/>
          <w:szCs w:val="24"/>
        </w:rPr>
        <w:t>ss</w:t>
      </w:r>
      <w:r>
        <w:rPr>
          <w:b/>
          <w:spacing w:val="-1"/>
          <w:sz w:val="24"/>
          <w:szCs w:val="24"/>
        </w:rPr>
        <w:t>e</w:t>
      </w:r>
      <w:r>
        <w:rPr>
          <w:b/>
          <w:spacing w:val="1"/>
          <w:sz w:val="24"/>
          <w:szCs w:val="24"/>
        </w:rPr>
        <w:t>nt</w:t>
      </w:r>
      <w:r>
        <w:rPr>
          <w:b/>
          <w:sz w:val="24"/>
          <w:szCs w:val="24"/>
        </w:rPr>
        <w:t>ial</w:t>
      </w:r>
      <w:r>
        <w:rPr>
          <w:b/>
          <w:spacing w:val="-2"/>
          <w:sz w:val="24"/>
          <w:szCs w:val="24"/>
        </w:rPr>
        <w:t xml:space="preserve"> </w:t>
      </w:r>
      <w:proofErr w:type="gramStart"/>
      <w:r>
        <w:rPr>
          <w:b/>
          <w:spacing w:val="1"/>
          <w:sz w:val="24"/>
          <w:szCs w:val="24"/>
        </w:rPr>
        <w:t>d</w:t>
      </w:r>
      <w:r>
        <w:rPr>
          <w:b/>
          <w:sz w:val="24"/>
          <w:szCs w:val="24"/>
        </w:rPr>
        <w:t>a</w:t>
      </w:r>
      <w:r>
        <w:rPr>
          <w:b/>
          <w:spacing w:val="1"/>
          <w:sz w:val="24"/>
          <w:szCs w:val="24"/>
        </w:rPr>
        <w:t>t</w:t>
      </w:r>
      <w:r>
        <w:rPr>
          <w:b/>
          <w:sz w:val="24"/>
          <w:szCs w:val="24"/>
        </w:rPr>
        <w:t>a</w:t>
      </w:r>
      <w:r>
        <w:rPr>
          <w:b/>
          <w:spacing w:val="2"/>
          <w:sz w:val="24"/>
          <w:szCs w:val="24"/>
        </w:rPr>
        <w:t xml:space="preserve"> </w:t>
      </w:r>
      <w:r>
        <w:rPr>
          <w:b/>
          <w:sz w:val="24"/>
          <w:szCs w:val="24"/>
        </w:rPr>
        <w:t>:</w:t>
      </w:r>
      <w:proofErr w:type="gramEnd"/>
    </w:p>
    <w:p w:rsidR="008D75EE" w:rsidRDefault="008D75EE">
      <w:pPr>
        <w:spacing w:before="7" w:line="160" w:lineRule="exact"/>
        <w:rPr>
          <w:sz w:val="16"/>
          <w:szCs w:val="16"/>
        </w:rPr>
      </w:pPr>
    </w:p>
    <w:p w:rsidR="008D75EE" w:rsidRDefault="00B30AA0">
      <w:pPr>
        <w:ind w:left="1953"/>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z w:val="22"/>
          <w:szCs w:val="22"/>
        </w:rPr>
        <w:t xml:space="preserve">a)         </w:t>
      </w:r>
      <w:r>
        <w:rPr>
          <w:rFonts w:ascii="Palatino Linotype" w:eastAsia="Palatino Linotype" w:hAnsi="Palatino Linotype" w:cs="Palatino Linotype"/>
          <w:spacing w:val="48"/>
          <w:sz w:val="22"/>
          <w:szCs w:val="22"/>
        </w:rPr>
        <w:t xml:space="preserve"> </w:t>
      </w:r>
      <w:r>
        <w:rPr>
          <w:spacing w:val="-2"/>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1"/>
          <w:sz w:val="24"/>
          <w:szCs w:val="24"/>
        </w:rPr>
        <w:t>a</w:t>
      </w:r>
      <w:r>
        <w:rPr>
          <w:spacing w:val="-6"/>
          <w:sz w:val="24"/>
          <w:szCs w:val="24"/>
        </w:rPr>
        <w:t>c</w:t>
      </w:r>
      <w:r>
        <w:rPr>
          <w:spacing w:val="5"/>
          <w:sz w:val="24"/>
          <w:szCs w:val="24"/>
        </w:rPr>
        <w:t>t</w:t>
      </w:r>
      <w:r>
        <w:rPr>
          <w:sz w:val="24"/>
          <w:szCs w:val="24"/>
        </w:rPr>
        <w:t>/</w:t>
      </w:r>
      <w:r>
        <w:rPr>
          <w:spacing w:val="-5"/>
          <w:sz w:val="24"/>
          <w:szCs w:val="24"/>
        </w:rPr>
        <w:t>A</w:t>
      </w:r>
      <w:r>
        <w:rPr>
          <w:sz w:val="24"/>
          <w:szCs w:val="24"/>
        </w:rPr>
        <w:t>w</w:t>
      </w:r>
      <w:r>
        <w:rPr>
          <w:spacing w:val="-1"/>
          <w:sz w:val="24"/>
          <w:szCs w:val="24"/>
        </w:rPr>
        <w:t>a</w:t>
      </w:r>
      <w:r>
        <w:rPr>
          <w:spacing w:val="1"/>
          <w:sz w:val="24"/>
          <w:szCs w:val="24"/>
        </w:rPr>
        <w:t>r</w:t>
      </w:r>
      <w:r>
        <w:rPr>
          <w:sz w:val="24"/>
          <w:szCs w:val="24"/>
        </w:rPr>
        <w:t>d</w:t>
      </w:r>
      <w:r>
        <w:rPr>
          <w:spacing w:val="4"/>
          <w:sz w:val="24"/>
          <w:szCs w:val="24"/>
        </w:rPr>
        <w:t xml:space="preserve"> </w:t>
      </w:r>
      <w:r>
        <w:rPr>
          <w:spacing w:val="-9"/>
          <w:sz w:val="24"/>
          <w:szCs w:val="24"/>
        </w:rPr>
        <w:t>l</w:t>
      </w:r>
      <w:r>
        <w:rPr>
          <w:spacing w:val="-1"/>
          <w:sz w:val="24"/>
          <w:szCs w:val="24"/>
        </w:rPr>
        <w:t>e</w:t>
      </w:r>
      <w:r>
        <w:rPr>
          <w:spacing w:val="5"/>
          <w:sz w:val="24"/>
          <w:szCs w:val="24"/>
        </w:rPr>
        <w:t>tt</w:t>
      </w:r>
      <w:r>
        <w:rPr>
          <w:spacing w:val="-1"/>
          <w:sz w:val="24"/>
          <w:szCs w:val="24"/>
        </w:rPr>
        <w:t>e</w:t>
      </w:r>
      <w:r>
        <w:rPr>
          <w:sz w:val="24"/>
          <w:szCs w:val="24"/>
        </w:rPr>
        <w:t xml:space="preserve">r </w:t>
      </w:r>
      <w:r>
        <w:rPr>
          <w:spacing w:val="-5"/>
          <w:sz w:val="24"/>
          <w:szCs w:val="24"/>
        </w:rPr>
        <w:t>n</w:t>
      </w:r>
      <w:r>
        <w:rPr>
          <w:spacing w:val="5"/>
          <w:sz w:val="24"/>
          <w:szCs w:val="24"/>
        </w:rPr>
        <w:t>u</w:t>
      </w:r>
      <w:r>
        <w:rPr>
          <w:spacing w:val="-4"/>
          <w:sz w:val="24"/>
          <w:szCs w:val="24"/>
        </w:rPr>
        <w:t>m</w:t>
      </w:r>
      <w:r>
        <w:rPr>
          <w:spacing w:val="-5"/>
          <w:sz w:val="24"/>
          <w:szCs w:val="24"/>
        </w:rPr>
        <w:t>b</w:t>
      </w:r>
      <w:r>
        <w:rPr>
          <w:spacing w:val="-1"/>
          <w:sz w:val="24"/>
          <w:szCs w:val="24"/>
        </w:rPr>
        <w:t>e</w:t>
      </w:r>
      <w:r>
        <w:rPr>
          <w:spacing w:val="1"/>
          <w:sz w:val="24"/>
          <w:szCs w:val="24"/>
        </w:rPr>
        <w:t>r</w:t>
      </w:r>
      <w:r>
        <w:rPr>
          <w:sz w:val="24"/>
          <w:szCs w:val="24"/>
        </w:rPr>
        <w:t>.</w:t>
      </w:r>
    </w:p>
    <w:p w:rsidR="008D75EE" w:rsidRDefault="008D75EE">
      <w:pPr>
        <w:spacing w:before="4" w:line="140" w:lineRule="exact"/>
        <w:rPr>
          <w:sz w:val="15"/>
          <w:szCs w:val="15"/>
        </w:rPr>
      </w:pPr>
    </w:p>
    <w:p w:rsidR="008D75EE" w:rsidRDefault="00B30AA0">
      <w:pPr>
        <w:ind w:left="1953"/>
        <w:rPr>
          <w:sz w:val="24"/>
          <w:szCs w:val="24"/>
        </w:rPr>
      </w:pPr>
      <w:r>
        <w:rPr>
          <w:rFonts w:ascii="Palatino Linotype" w:eastAsia="Palatino Linotype" w:hAnsi="Palatino Linotype" w:cs="Palatino Linotype"/>
          <w:spacing w:val="-2"/>
          <w:sz w:val="22"/>
          <w:szCs w:val="22"/>
        </w:rPr>
        <w:t>(b</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9"/>
          <w:sz w:val="22"/>
          <w:szCs w:val="22"/>
        </w:rPr>
        <w:t xml:space="preserve"> </w:t>
      </w:r>
      <w:r>
        <w:rPr>
          <w:sz w:val="24"/>
          <w:szCs w:val="24"/>
        </w:rPr>
        <w:t>N</w:t>
      </w:r>
      <w:r>
        <w:rPr>
          <w:spacing w:val="3"/>
          <w:sz w:val="24"/>
          <w:szCs w:val="24"/>
        </w:rPr>
        <w:t>a</w:t>
      </w:r>
      <w:r>
        <w:rPr>
          <w:spacing w:val="-9"/>
          <w:sz w:val="24"/>
          <w:szCs w:val="24"/>
        </w:rPr>
        <w:t>m</w:t>
      </w:r>
      <w:r>
        <w:rPr>
          <w:sz w:val="24"/>
          <w:szCs w:val="24"/>
        </w:rPr>
        <w:t>e</w:t>
      </w:r>
      <w:r>
        <w:rPr>
          <w:spacing w:val="2"/>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pacing w:val="-1"/>
          <w:sz w:val="24"/>
          <w:szCs w:val="24"/>
        </w:rPr>
        <w:t>a</w:t>
      </w:r>
      <w:r>
        <w:rPr>
          <w:sz w:val="24"/>
          <w:szCs w:val="24"/>
        </w:rPr>
        <w:t>dd</w:t>
      </w:r>
      <w:r>
        <w:rPr>
          <w:spacing w:val="1"/>
          <w:sz w:val="24"/>
          <w:szCs w:val="24"/>
        </w:rPr>
        <w:t>r</w:t>
      </w:r>
      <w:r>
        <w:rPr>
          <w:spacing w:val="-1"/>
          <w:sz w:val="24"/>
          <w:szCs w:val="24"/>
        </w:rPr>
        <w:t>e</w:t>
      </w:r>
      <w:r>
        <w:rPr>
          <w:spacing w:val="-2"/>
          <w:sz w:val="24"/>
          <w:szCs w:val="24"/>
        </w:rPr>
        <w:t>s</w:t>
      </w:r>
      <w:r>
        <w:rPr>
          <w:sz w:val="24"/>
          <w:szCs w:val="24"/>
        </w:rPr>
        <w:t>s</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ee</w:t>
      </w:r>
      <w:r>
        <w:rPr>
          <w:sz w:val="24"/>
          <w:szCs w:val="24"/>
        </w:rPr>
        <w:t>.</w:t>
      </w:r>
    </w:p>
    <w:p w:rsidR="008D75EE" w:rsidRDefault="008D75EE">
      <w:pPr>
        <w:spacing w:before="4" w:line="140" w:lineRule="exact"/>
        <w:rPr>
          <w:sz w:val="15"/>
          <w:szCs w:val="15"/>
        </w:rPr>
      </w:pPr>
    </w:p>
    <w:p w:rsidR="008D75EE" w:rsidRDefault="00B30AA0">
      <w:pPr>
        <w:ind w:left="1953"/>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c</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
          <w:sz w:val="22"/>
          <w:szCs w:val="22"/>
        </w:rPr>
        <w:t xml:space="preserve"> </w:t>
      </w:r>
      <w:r>
        <w:rPr>
          <w:spacing w:val="-2"/>
          <w:sz w:val="24"/>
          <w:szCs w:val="24"/>
        </w:rPr>
        <w:t>M</w:t>
      </w:r>
      <w:r>
        <w:rPr>
          <w:spacing w:val="4"/>
          <w:sz w:val="24"/>
          <w:szCs w:val="24"/>
        </w:rPr>
        <w:t>a</w:t>
      </w:r>
      <w:r>
        <w:rPr>
          <w:spacing w:val="-5"/>
          <w:sz w:val="24"/>
          <w:szCs w:val="24"/>
        </w:rPr>
        <w:t>n</w:t>
      </w:r>
      <w:r>
        <w:rPr>
          <w:spacing w:val="5"/>
          <w:sz w:val="24"/>
          <w:szCs w:val="24"/>
        </w:rPr>
        <w:t>u</w:t>
      </w:r>
      <w:r>
        <w:rPr>
          <w:spacing w:val="-8"/>
          <w:sz w:val="24"/>
          <w:szCs w:val="24"/>
        </w:rPr>
        <w:t>f</w:t>
      </w:r>
      <w:r>
        <w:rPr>
          <w:spacing w:val="4"/>
          <w:sz w:val="24"/>
          <w:szCs w:val="24"/>
        </w:rPr>
        <w:t>a</w:t>
      </w:r>
      <w:r>
        <w:rPr>
          <w:spacing w:val="-1"/>
          <w:sz w:val="24"/>
          <w:szCs w:val="24"/>
        </w:rPr>
        <w:t>c</w:t>
      </w:r>
      <w:r>
        <w:rPr>
          <w:spacing w:val="5"/>
          <w:sz w:val="24"/>
          <w:szCs w:val="24"/>
        </w:rPr>
        <w:t>t</w:t>
      </w:r>
      <w:r>
        <w:rPr>
          <w:sz w:val="24"/>
          <w:szCs w:val="24"/>
        </w:rPr>
        <w:t>u</w:t>
      </w:r>
      <w:r>
        <w:rPr>
          <w:spacing w:val="1"/>
          <w:sz w:val="24"/>
          <w:szCs w:val="24"/>
        </w:rPr>
        <w:t>r</w:t>
      </w:r>
      <w:r>
        <w:rPr>
          <w:spacing w:val="-1"/>
          <w:sz w:val="24"/>
          <w:szCs w:val="24"/>
        </w:rPr>
        <w:t>e</w:t>
      </w:r>
      <w:r>
        <w:rPr>
          <w:spacing w:val="1"/>
          <w:sz w:val="24"/>
          <w:szCs w:val="24"/>
        </w:rPr>
        <w:t>r</w:t>
      </w:r>
      <w:r>
        <w:rPr>
          <w:spacing w:val="-3"/>
          <w:sz w:val="24"/>
          <w:szCs w:val="24"/>
        </w:rPr>
        <w:t>’</w:t>
      </w:r>
      <w:r>
        <w:rPr>
          <w:sz w:val="24"/>
          <w:szCs w:val="24"/>
        </w:rPr>
        <w:t>s</w:t>
      </w:r>
      <w:r>
        <w:rPr>
          <w:spacing w:val="-3"/>
          <w:sz w:val="24"/>
          <w:szCs w:val="24"/>
        </w:rPr>
        <w:t xml:space="preserve"> </w:t>
      </w:r>
      <w:r>
        <w:rPr>
          <w:spacing w:val="-5"/>
          <w:sz w:val="24"/>
          <w:szCs w:val="24"/>
        </w:rPr>
        <w:t>n</w:t>
      </w:r>
      <w:r>
        <w:rPr>
          <w:spacing w:val="4"/>
          <w:sz w:val="24"/>
          <w:szCs w:val="24"/>
        </w:rPr>
        <w:t>a</w:t>
      </w:r>
      <w:r>
        <w:rPr>
          <w:spacing w:val="-4"/>
          <w:sz w:val="24"/>
          <w:szCs w:val="24"/>
        </w:rPr>
        <w:t>m</w:t>
      </w:r>
      <w:r>
        <w:rPr>
          <w:sz w:val="24"/>
          <w:szCs w:val="24"/>
        </w:rPr>
        <w:t>e</w:t>
      </w:r>
      <w:r>
        <w:rPr>
          <w:spacing w:val="2"/>
          <w:sz w:val="24"/>
          <w:szCs w:val="24"/>
        </w:rPr>
        <w:t xml:space="preserve"> </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a</w:t>
      </w:r>
      <w:r>
        <w:rPr>
          <w:sz w:val="24"/>
          <w:szCs w:val="24"/>
        </w:rPr>
        <w:t>dd</w:t>
      </w:r>
      <w:r>
        <w:rPr>
          <w:spacing w:val="1"/>
          <w:sz w:val="24"/>
          <w:szCs w:val="24"/>
        </w:rPr>
        <w:t>r</w:t>
      </w:r>
      <w:r>
        <w:rPr>
          <w:spacing w:val="-1"/>
          <w:sz w:val="24"/>
          <w:szCs w:val="24"/>
        </w:rPr>
        <w:t>e</w:t>
      </w:r>
      <w:r>
        <w:rPr>
          <w:spacing w:val="-2"/>
          <w:sz w:val="24"/>
          <w:szCs w:val="24"/>
        </w:rPr>
        <w:t>ss</w:t>
      </w:r>
      <w:r>
        <w:rPr>
          <w:sz w:val="24"/>
          <w:szCs w:val="24"/>
        </w:rPr>
        <w:t>.</w:t>
      </w:r>
    </w:p>
    <w:p w:rsidR="008D75EE" w:rsidRDefault="008D75EE">
      <w:pPr>
        <w:spacing w:before="4" w:line="140" w:lineRule="exact"/>
        <w:rPr>
          <w:sz w:val="15"/>
          <w:szCs w:val="15"/>
        </w:rPr>
      </w:pPr>
    </w:p>
    <w:p w:rsidR="008D75EE" w:rsidRDefault="00B30AA0">
      <w:pPr>
        <w:ind w:left="1953"/>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z w:val="22"/>
          <w:szCs w:val="22"/>
        </w:rPr>
        <w:t xml:space="preserve">d)         </w:t>
      </w:r>
      <w:r>
        <w:rPr>
          <w:rFonts w:ascii="Palatino Linotype" w:eastAsia="Palatino Linotype" w:hAnsi="Palatino Linotype" w:cs="Palatino Linotype"/>
          <w:spacing w:val="24"/>
          <w:sz w:val="22"/>
          <w:szCs w:val="22"/>
        </w:rPr>
        <w:t xml:space="preserve"> </w:t>
      </w:r>
      <w:r>
        <w:rPr>
          <w:sz w:val="24"/>
          <w:szCs w:val="24"/>
        </w:rPr>
        <w:t>D</w:t>
      </w:r>
      <w:r>
        <w:rPr>
          <w:spacing w:val="1"/>
          <w:sz w:val="24"/>
          <w:szCs w:val="24"/>
        </w:rPr>
        <w:t>r</w:t>
      </w:r>
      <w:r>
        <w:rPr>
          <w:spacing w:val="5"/>
          <w:sz w:val="24"/>
          <w:szCs w:val="24"/>
        </w:rPr>
        <w:t>u</w:t>
      </w:r>
      <w:r>
        <w:rPr>
          <w:sz w:val="24"/>
          <w:szCs w:val="24"/>
        </w:rPr>
        <w:t>m</w:t>
      </w:r>
      <w:r>
        <w:rPr>
          <w:spacing w:val="-6"/>
          <w:sz w:val="24"/>
          <w:szCs w:val="24"/>
        </w:rPr>
        <w:t xml:space="preserve"> </w:t>
      </w:r>
      <w:r>
        <w:rPr>
          <w:spacing w:val="-5"/>
          <w:sz w:val="24"/>
          <w:szCs w:val="24"/>
        </w:rPr>
        <w:t>n</w:t>
      </w:r>
      <w:r>
        <w:rPr>
          <w:spacing w:val="5"/>
          <w:sz w:val="24"/>
          <w:szCs w:val="24"/>
        </w:rPr>
        <w:t>u</w:t>
      </w:r>
      <w:r>
        <w:rPr>
          <w:spacing w:val="-4"/>
          <w:sz w:val="24"/>
          <w:szCs w:val="24"/>
        </w:rPr>
        <w:t>m</w:t>
      </w:r>
      <w:r>
        <w:rPr>
          <w:sz w:val="24"/>
          <w:szCs w:val="24"/>
        </w:rPr>
        <w:t>b</w:t>
      </w:r>
      <w:r>
        <w:rPr>
          <w:spacing w:val="-1"/>
          <w:sz w:val="24"/>
          <w:szCs w:val="24"/>
        </w:rPr>
        <w:t>e</w:t>
      </w:r>
      <w:r>
        <w:rPr>
          <w:sz w:val="24"/>
          <w:szCs w:val="24"/>
        </w:rPr>
        <w:t>r</w:t>
      </w:r>
    </w:p>
    <w:p w:rsidR="008D75EE" w:rsidRDefault="008D75EE">
      <w:pPr>
        <w:spacing w:before="10" w:line="140" w:lineRule="exact"/>
        <w:rPr>
          <w:sz w:val="15"/>
          <w:szCs w:val="15"/>
        </w:rPr>
      </w:pPr>
    </w:p>
    <w:p w:rsidR="008D75EE" w:rsidRDefault="00B30AA0">
      <w:pPr>
        <w:ind w:left="1953"/>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z w:val="22"/>
          <w:szCs w:val="22"/>
        </w:rPr>
        <w:t xml:space="preserve">e)         </w:t>
      </w:r>
      <w:r>
        <w:rPr>
          <w:rFonts w:ascii="Palatino Linotype" w:eastAsia="Palatino Linotype" w:hAnsi="Palatino Linotype" w:cs="Palatino Linotype"/>
          <w:spacing w:val="53"/>
          <w:sz w:val="22"/>
          <w:szCs w:val="22"/>
        </w:rPr>
        <w:t xml:space="preserve"> </w:t>
      </w:r>
      <w:r>
        <w:rPr>
          <w:spacing w:val="6"/>
          <w:sz w:val="24"/>
          <w:szCs w:val="24"/>
        </w:rPr>
        <w:t>S</w:t>
      </w:r>
      <w:r>
        <w:rPr>
          <w:spacing w:val="-9"/>
          <w:sz w:val="24"/>
          <w:szCs w:val="24"/>
        </w:rPr>
        <w:t>i</w:t>
      </w:r>
      <w:r>
        <w:rPr>
          <w:spacing w:val="-1"/>
          <w:sz w:val="24"/>
          <w:szCs w:val="24"/>
        </w:rPr>
        <w:t>z</w:t>
      </w:r>
      <w:r>
        <w:rPr>
          <w:sz w:val="24"/>
          <w:szCs w:val="24"/>
        </w:rPr>
        <w:t>e</w:t>
      </w:r>
      <w:r>
        <w:rPr>
          <w:spacing w:val="1"/>
          <w:sz w:val="24"/>
          <w:szCs w:val="24"/>
        </w:rPr>
        <w:t xml:space="preserve"> </w:t>
      </w:r>
      <w:r>
        <w:rPr>
          <w:spacing w:val="5"/>
          <w:sz w:val="24"/>
          <w:szCs w:val="24"/>
        </w:rPr>
        <w:t>o</w:t>
      </w:r>
      <w:r>
        <w:rPr>
          <w:sz w:val="24"/>
          <w:szCs w:val="24"/>
        </w:rPr>
        <w:t>f</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p>
    <w:p w:rsidR="008D75EE" w:rsidRDefault="008D75EE">
      <w:pPr>
        <w:spacing w:before="4" w:line="140" w:lineRule="exact"/>
        <w:rPr>
          <w:sz w:val="15"/>
          <w:szCs w:val="15"/>
        </w:rPr>
      </w:pPr>
    </w:p>
    <w:p w:rsidR="008D75EE" w:rsidRDefault="00B30AA0">
      <w:pPr>
        <w:spacing w:line="362" w:lineRule="auto"/>
        <w:ind w:left="1953" w:right="4997"/>
        <w:jc w:val="both"/>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f</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27"/>
          <w:sz w:val="22"/>
          <w:szCs w:val="22"/>
        </w:rPr>
        <w:t xml:space="preserve"> </w:t>
      </w:r>
      <w:r>
        <w:rPr>
          <w:spacing w:val="-3"/>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6"/>
          <w:sz w:val="24"/>
          <w:szCs w:val="24"/>
        </w:rPr>
        <w:t xml:space="preserve"> </w:t>
      </w:r>
      <w:r>
        <w:rPr>
          <w:spacing w:val="5"/>
          <w:sz w:val="24"/>
          <w:szCs w:val="24"/>
        </w:rPr>
        <w:t>o</w:t>
      </w:r>
      <w:r>
        <w:rPr>
          <w:sz w:val="24"/>
          <w:szCs w:val="24"/>
        </w:rPr>
        <w:t>f</w:t>
      </w:r>
      <w:r>
        <w:rPr>
          <w:spacing w:val="-1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w:t>
      </w:r>
      <w:r>
        <w:rPr>
          <w:spacing w:val="-4"/>
          <w:sz w:val="24"/>
          <w:szCs w:val="24"/>
        </w:rPr>
        <w:t>i</w:t>
      </w:r>
      <w:r>
        <w:rPr>
          <w:sz w:val="24"/>
          <w:szCs w:val="24"/>
        </w:rPr>
        <w:t>n</w:t>
      </w:r>
      <w:r>
        <w:rPr>
          <w:spacing w:val="2"/>
          <w:sz w:val="24"/>
          <w:szCs w:val="24"/>
        </w:rPr>
        <w:t xml:space="preserve"> </w:t>
      </w:r>
      <w:r>
        <w:rPr>
          <w:spacing w:val="-9"/>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 xml:space="preserve">s </w:t>
      </w: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2"/>
          <w:sz w:val="22"/>
          <w:szCs w:val="22"/>
        </w:rPr>
        <w:t>g</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4"/>
          <w:sz w:val="22"/>
          <w:szCs w:val="22"/>
        </w:rPr>
        <w:t xml:space="preserve"> </w:t>
      </w:r>
      <w:r>
        <w:rPr>
          <w:spacing w:val="-5"/>
          <w:sz w:val="24"/>
          <w:szCs w:val="24"/>
        </w:rPr>
        <w:t>A</w:t>
      </w:r>
      <w:r>
        <w:rPr>
          <w:spacing w:val="1"/>
          <w:sz w:val="24"/>
          <w:szCs w:val="24"/>
        </w:rPr>
        <w:t>rr</w:t>
      </w:r>
      <w:r>
        <w:rPr>
          <w:spacing w:val="5"/>
          <w:sz w:val="24"/>
          <w:szCs w:val="24"/>
        </w:rPr>
        <w:t>o</w:t>
      </w:r>
      <w:r>
        <w:rPr>
          <w:sz w:val="24"/>
          <w:szCs w:val="24"/>
        </w:rPr>
        <w:t>w</w:t>
      </w:r>
      <w:r>
        <w:rPr>
          <w:spacing w:val="-2"/>
          <w:sz w:val="24"/>
          <w:szCs w:val="24"/>
        </w:rPr>
        <w:t xml:space="preserve"> </w:t>
      </w:r>
      <w:r>
        <w:rPr>
          <w:spacing w:val="-9"/>
          <w:sz w:val="24"/>
          <w:szCs w:val="24"/>
        </w:rPr>
        <w:t>m</w:t>
      </w:r>
      <w:r>
        <w:rPr>
          <w:spacing w:val="-1"/>
          <w:sz w:val="24"/>
          <w:szCs w:val="24"/>
        </w:rPr>
        <w:t>a</w:t>
      </w:r>
      <w:r>
        <w:rPr>
          <w:spacing w:val="1"/>
          <w:sz w:val="24"/>
          <w:szCs w:val="24"/>
        </w:rPr>
        <w:t>r</w:t>
      </w:r>
      <w:r>
        <w:rPr>
          <w:spacing w:val="5"/>
          <w:sz w:val="24"/>
          <w:szCs w:val="24"/>
        </w:rPr>
        <w:t>k</w:t>
      </w:r>
      <w:r>
        <w:rPr>
          <w:spacing w:val="-4"/>
          <w:sz w:val="24"/>
          <w:szCs w:val="24"/>
        </w:rPr>
        <w:t>i</w:t>
      </w:r>
      <w:r>
        <w:rPr>
          <w:sz w:val="24"/>
          <w:szCs w:val="24"/>
        </w:rPr>
        <w:t>ng</w:t>
      </w:r>
      <w:r>
        <w:rPr>
          <w:spacing w:val="3"/>
          <w:sz w:val="24"/>
          <w:szCs w:val="24"/>
        </w:rPr>
        <w:t xml:space="preserve"> </w:t>
      </w:r>
      <w:r>
        <w:rPr>
          <w:spacing w:val="-8"/>
          <w:sz w:val="24"/>
          <w:szCs w:val="24"/>
        </w:rPr>
        <w:t>f</w:t>
      </w:r>
      <w:r>
        <w:rPr>
          <w:spacing w:val="5"/>
          <w:sz w:val="24"/>
          <w:szCs w:val="24"/>
        </w:rPr>
        <w:t>o</w:t>
      </w:r>
      <w:r>
        <w:rPr>
          <w:sz w:val="24"/>
          <w:szCs w:val="24"/>
        </w:rPr>
        <w:t>r u</w:t>
      </w:r>
      <w:r>
        <w:rPr>
          <w:spacing w:val="-5"/>
          <w:sz w:val="24"/>
          <w:szCs w:val="24"/>
        </w:rPr>
        <w:t>n</w:t>
      </w:r>
      <w:r>
        <w:rPr>
          <w:spacing w:val="4"/>
          <w:sz w:val="24"/>
          <w:szCs w:val="24"/>
        </w:rPr>
        <w:t>w</w:t>
      </w:r>
      <w:r>
        <w:rPr>
          <w:spacing w:val="-4"/>
          <w:sz w:val="24"/>
          <w:szCs w:val="24"/>
        </w:rPr>
        <w:t>i</w:t>
      </w:r>
      <w:r>
        <w:rPr>
          <w:sz w:val="24"/>
          <w:szCs w:val="24"/>
        </w:rPr>
        <w:t>n</w:t>
      </w:r>
      <w:r>
        <w:rPr>
          <w:spacing w:val="5"/>
          <w:sz w:val="24"/>
          <w:szCs w:val="24"/>
        </w:rPr>
        <w:t>d</w:t>
      </w:r>
      <w:r>
        <w:rPr>
          <w:spacing w:val="-4"/>
          <w:sz w:val="24"/>
          <w:szCs w:val="24"/>
        </w:rPr>
        <w:t>i</w:t>
      </w:r>
      <w:r>
        <w:rPr>
          <w:spacing w:val="-5"/>
          <w:sz w:val="24"/>
          <w:szCs w:val="24"/>
        </w:rPr>
        <w:t>n</w:t>
      </w:r>
      <w:r>
        <w:rPr>
          <w:sz w:val="24"/>
          <w:szCs w:val="24"/>
        </w:rPr>
        <w:t xml:space="preserve">g </w:t>
      </w: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1"/>
          <w:sz w:val="22"/>
          <w:szCs w:val="22"/>
        </w:rPr>
        <w:t>h</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0"/>
          <w:sz w:val="22"/>
          <w:szCs w:val="22"/>
        </w:rPr>
        <w:t xml:space="preserve"> </w:t>
      </w:r>
      <w:r>
        <w:rPr>
          <w:spacing w:val="1"/>
          <w:sz w:val="24"/>
          <w:szCs w:val="24"/>
        </w:rPr>
        <w:t>P</w:t>
      </w:r>
      <w:r>
        <w:rPr>
          <w:spacing w:val="5"/>
          <w:sz w:val="24"/>
          <w:szCs w:val="24"/>
        </w:rPr>
        <w:t>o</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3"/>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1"/>
          <w:sz w:val="24"/>
          <w:szCs w:val="24"/>
        </w:rPr>
        <w:t>e</w:t>
      </w:r>
      <w:r>
        <w:rPr>
          <w:spacing w:val="-5"/>
          <w:sz w:val="24"/>
          <w:szCs w:val="24"/>
        </w:rPr>
        <w:t>n</w:t>
      </w:r>
      <w:r>
        <w:rPr>
          <w:sz w:val="24"/>
          <w:szCs w:val="24"/>
        </w:rPr>
        <w:t>ds</w:t>
      </w:r>
    </w:p>
    <w:p w:rsidR="008D75EE" w:rsidRDefault="00B30AA0">
      <w:pPr>
        <w:spacing w:before="10" w:line="260" w:lineRule="exact"/>
        <w:ind w:left="2812" w:right="1738" w:hanging="854"/>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i</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2"/>
          <w:sz w:val="22"/>
          <w:szCs w:val="22"/>
        </w:rPr>
        <w:t xml:space="preserve"> </w:t>
      </w:r>
      <w:r>
        <w:rPr>
          <w:spacing w:val="4"/>
          <w:sz w:val="24"/>
          <w:szCs w:val="24"/>
        </w:rPr>
        <w:t>D</w:t>
      </w:r>
      <w:r>
        <w:rPr>
          <w:spacing w:val="-9"/>
          <w:sz w:val="24"/>
          <w:szCs w:val="24"/>
        </w:rPr>
        <w:t>i</w:t>
      </w:r>
      <w:r>
        <w:rPr>
          <w:spacing w:val="-2"/>
          <w:sz w:val="24"/>
          <w:szCs w:val="24"/>
        </w:rPr>
        <w:t>s</w:t>
      </w:r>
      <w:r>
        <w:rPr>
          <w:spacing w:val="5"/>
          <w:sz w:val="24"/>
          <w:szCs w:val="24"/>
        </w:rPr>
        <w:t>t</w:t>
      </w:r>
      <w:r>
        <w:rPr>
          <w:spacing w:val="4"/>
          <w:sz w:val="24"/>
          <w:szCs w:val="24"/>
        </w:rPr>
        <w:t>a</w:t>
      </w:r>
      <w:r>
        <w:rPr>
          <w:spacing w:val="-5"/>
          <w:sz w:val="24"/>
          <w:szCs w:val="24"/>
        </w:rPr>
        <w:t>n</w:t>
      </w:r>
      <w:r>
        <w:rPr>
          <w:spacing w:val="-1"/>
          <w:sz w:val="24"/>
          <w:szCs w:val="24"/>
        </w:rPr>
        <w:t>c</w:t>
      </w:r>
      <w:r>
        <w:rPr>
          <w:sz w:val="24"/>
          <w:szCs w:val="24"/>
        </w:rPr>
        <w:t>e</w:t>
      </w:r>
      <w:r>
        <w:rPr>
          <w:spacing w:val="27"/>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w:t>
      </w:r>
      <w:r>
        <w:rPr>
          <w:spacing w:val="4"/>
          <w:sz w:val="24"/>
          <w:szCs w:val="24"/>
        </w:rPr>
        <w:t>e</w:t>
      </w:r>
      <w:r>
        <w:rPr>
          <w:sz w:val="24"/>
          <w:szCs w:val="24"/>
        </w:rPr>
        <w:t>n</w:t>
      </w:r>
      <w:r>
        <w:rPr>
          <w:spacing w:val="22"/>
          <w:sz w:val="24"/>
          <w:szCs w:val="24"/>
        </w:rPr>
        <w:t xml:space="preserve"> </w:t>
      </w:r>
      <w:r>
        <w:rPr>
          <w:spacing w:val="5"/>
          <w:sz w:val="24"/>
          <w:szCs w:val="24"/>
        </w:rPr>
        <w:t>o</w:t>
      </w:r>
      <w:r>
        <w:rPr>
          <w:spacing w:val="-5"/>
          <w:sz w:val="24"/>
          <w:szCs w:val="24"/>
        </w:rPr>
        <w:t>u</w:t>
      </w:r>
      <w:r>
        <w:rPr>
          <w:spacing w:val="5"/>
          <w:sz w:val="24"/>
          <w:szCs w:val="24"/>
        </w:rPr>
        <w:t>t</w:t>
      </w:r>
      <w:r>
        <w:rPr>
          <w:spacing w:val="-1"/>
          <w:sz w:val="24"/>
          <w:szCs w:val="24"/>
        </w:rPr>
        <w:t>e</w:t>
      </w:r>
      <w:r>
        <w:rPr>
          <w:spacing w:val="-3"/>
          <w:sz w:val="24"/>
          <w:szCs w:val="24"/>
        </w:rPr>
        <w:t>r</w:t>
      </w:r>
      <w:r>
        <w:rPr>
          <w:spacing w:val="2"/>
          <w:sz w:val="24"/>
          <w:szCs w:val="24"/>
        </w:rPr>
        <w:t>-</w:t>
      </w:r>
      <w:r>
        <w:rPr>
          <w:spacing w:val="-9"/>
          <w:sz w:val="24"/>
          <w:szCs w:val="24"/>
        </w:rPr>
        <w:t>m</w:t>
      </w:r>
      <w:r>
        <w:rPr>
          <w:spacing w:val="5"/>
          <w:sz w:val="24"/>
          <w:szCs w:val="24"/>
        </w:rPr>
        <w:t>o</w:t>
      </w:r>
      <w:r>
        <w:rPr>
          <w:spacing w:val="-2"/>
          <w:sz w:val="24"/>
          <w:szCs w:val="24"/>
        </w:rPr>
        <w:t>s</w:t>
      </w:r>
      <w:r>
        <w:rPr>
          <w:sz w:val="24"/>
          <w:szCs w:val="24"/>
        </w:rPr>
        <w:t>t</w:t>
      </w:r>
      <w:r>
        <w:rPr>
          <w:spacing w:val="27"/>
          <w:sz w:val="24"/>
          <w:szCs w:val="24"/>
        </w:rPr>
        <w:t xml:space="preserve"> </w:t>
      </w:r>
      <w:r>
        <w:rPr>
          <w:spacing w:val="-3"/>
          <w:sz w:val="24"/>
          <w:szCs w:val="24"/>
        </w:rPr>
        <w:t>L</w:t>
      </w:r>
      <w:r>
        <w:rPr>
          <w:spacing w:val="4"/>
          <w:sz w:val="24"/>
          <w:szCs w:val="24"/>
        </w:rPr>
        <w:t>a</w:t>
      </w:r>
      <w:r>
        <w:rPr>
          <w:spacing w:val="-10"/>
          <w:sz w:val="24"/>
          <w:szCs w:val="24"/>
        </w:rPr>
        <w:t>y</w:t>
      </w:r>
      <w:r>
        <w:rPr>
          <w:spacing w:val="-1"/>
          <w:sz w:val="24"/>
          <w:szCs w:val="24"/>
        </w:rPr>
        <w:t>e</w:t>
      </w:r>
      <w:r>
        <w:rPr>
          <w:sz w:val="24"/>
          <w:szCs w:val="24"/>
        </w:rPr>
        <w:t>r</w:t>
      </w:r>
      <w:r>
        <w:rPr>
          <w:spacing w:val="29"/>
          <w:sz w:val="24"/>
          <w:szCs w:val="24"/>
        </w:rPr>
        <w:t xml:space="preserve"> </w:t>
      </w:r>
      <w:r>
        <w:rPr>
          <w:spacing w:val="5"/>
          <w:sz w:val="24"/>
          <w:szCs w:val="24"/>
        </w:rPr>
        <w:t>o</w:t>
      </w:r>
      <w:r>
        <w:rPr>
          <w:sz w:val="24"/>
          <w:szCs w:val="24"/>
        </w:rPr>
        <w:t>f</w:t>
      </w:r>
      <w:r>
        <w:rPr>
          <w:spacing w:val="1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5"/>
          <w:sz w:val="24"/>
          <w:szCs w:val="24"/>
        </w:rPr>
        <w:t xml:space="preserve"> </w:t>
      </w:r>
      <w:r>
        <w:rPr>
          <w:spacing w:val="-1"/>
          <w:sz w:val="24"/>
          <w:szCs w:val="24"/>
        </w:rPr>
        <w:t>a</w:t>
      </w:r>
      <w:r>
        <w:rPr>
          <w:spacing w:val="-5"/>
          <w:sz w:val="24"/>
          <w:szCs w:val="24"/>
        </w:rPr>
        <w:t>n</w:t>
      </w:r>
      <w:r>
        <w:rPr>
          <w:sz w:val="24"/>
          <w:szCs w:val="24"/>
        </w:rPr>
        <w:t>d</w:t>
      </w:r>
      <w:r>
        <w:rPr>
          <w:spacing w:val="22"/>
          <w:sz w:val="24"/>
          <w:szCs w:val="24"/>
        </w:rPr>
        <w:t xml:space="preserve"> </w:t>
      </w:r>
      <w:r>
        <w:rPr>
          <w:spacing w:val="5"/>
          <w:sz w:val="24"/>
          <w:szCs w:val="24"/>
        </w:rPr>
        <w:t>t</w:t>
      </w:r>
      <w:r>
        <w:rPr>
          <w:spacing w:val="-5"/>
          <w:sz w:val="24"/>
          <w:szCs w:val="24"/>
        </w:rPr>
        <w:t>h</w:t>
      </w:r>
      <w:r>
        <w:rPr>
          <w:sz w:val="24"/>
          <w:szCs w:val="24"/>
        </w:rPr>
        <w:t>e</w:t>
      </w:r>
      <w:r>
        <w:rPr>
          <w:spacing w:val="26"/>
          <w:sz w:val="24"/>
          <w:szCs w:val="24"/>
        </w:rPr>
        <w:t xml:space="preserve"> </w:t>
      </w:r>
      <w:r>
        <w:rPr>
          <w:spacing w:val="-4"/>
          <w:sz w:val="24"/>
          <w:szCs w:val="24"/>
        </w:rPr>
        <w:t>i</w:t>
      </w:r>
      <w:r>
        <w:rPr>
          <w:sz w:val="24"/>
          <w:szCs w:val="24"/>
        </w:rPr>
        <w:t>n</w:t>
      </w:r>
      <w:r>
        <w:rPr>
          <w:spacing w:val="-5"/>
          <w:sz w:val="24"/>
          <w:szCs w:val="24"/>
        </w:rPr>
        <w:t>n</w:t>
      </w:r>
      <w:r>
        <w:rPr>
          <w:spacing w:val="-1"/>
          <w:sz w:val="24"/>
          <w:szCs w:val="24"/>
        </w:rPr>
        <w:t>e</w:t>
      </w:r>
      <w:r>
        <w:rPr>
          <w:sz w:val="24"/>
          <w:szCs w:val="24"/>
        </w:rPr>
        <w:t xml:space="preserve">r </w:t>
      </w:r>
      <w:r>
        <w:rPr>
          <w:spacing w:val="-2"/>
          <w:sz w:val="24"/>
          <w:szCs w:val="24"/>
        </w:rPr>
        <w:t>s</w:t>
      </w:r>
      <w:r>
        <w:rPr>
          <w:sz w:val="24"/>
          <w:szCs w:val="24"/>
        </w:rPr>
        <w:t>u</w:t>
      </w:r>
      <w:r>
        <w:rPr>
          <w:spacing w:val="6"/>
          <w:sz w:val="24"/>
          <w:szCs w:val="24"/>
        </w:rPr>
        <w:t>r</w:t>
      </w:r>
      <w:r>
        <w:rPr>
          <w:spacing w:val="-8"/>
          <w:sz w:val="24"/>
          <w:szCs w:val="24"/>
        </w:rPr>
        <w:t>f</w:t>
      </w:r>
      <w:r>
        <w:rPr>
          <w:spacing w:val="-1"/>
          <w:sz w:val="24"/>
          <w:szCs w:val="24"/>
        </w:rPr>
        <w:t>ac</w:t>
      </w:r>
      <w:r>
        <w:rPr>
          <w:sz w:val="24"/>
          <w:szCs w:val="24"/>
        </w:rPr>
        <w:t>e</w:t>
      </w:r>
      <w:r>
        <w:rPr>
          <w:spacing w:val="2"/>
          <w:sz w:val="24"/>
          <w:szCs w:val="24"/>
        </w:rPr>
        <w:t xml:space="preserve"> </w:t>
      </w:r>
      <w:r>
        <w:rPr>
          <w:spacing w:val="5"/>
          <w:sz w:val="24"/>
          <w:szCs w:val="24"/>
        </w:rPr>
        <w:t>o</w:t>
      </w:r>
      <w:r>
        <w:rPr>
          <w:sz w:val="24"/>
          <w:szCs w:val="24"/>
        </w:rPr>
        <w:t>f</w:t>
      </w:r>
      <w:r>
        <w:rPr>
          <w:spacing w:val="-1"/>
          <w:sz w:val="24"/>
          <w:szCs w:val="24"/>
        </w:rPr>
        <w:t xml:space="preserve"> </w:t>
      </w:r>
      <w:r>
        <w:rPr>
          <w:spacing w:val="-4"/>
          <w:sz w:val="24"/>
          <w:szCs w:val="24"/>
        </w:rPr>
        <w:t>l</w:t>
      </w:r>
      <w:r>
        <w:rPr>
          <w:spacing w:val="-1"/>
          <w:sz w:val="24"/>
          <w:szCs w:val="24"/>
        </w:rPr>
        <w:t>a</w:t>
      </w:r>
      <w:r>
        <w:rPr>
          <w:sz w:val="24"/>
          <w:szCs w:val="24"/>
        </w:rPr>
        <w:t>g</w:t>
      </w:r>
      <w:r>
        <w:rPr>
          <w:spacing w:val="5"/>
          <w:sz w:val="24"/>
          <w:szCs w:val="24"/>
        </w:rPr>
        <w:t>g</w:t>
      </w:r>
      <w:r>
        <w:rPr>
          <w:spacing w:val="-4"/>
          <w:sz w:val="24"/>
          <w:szCs w:val="24"/>
        </w:rPr>
        <w:t>i</w:t>
      </w:r>
      <w:r>
        <w:rPr>
          <w:sz w:val="24"/>
          <w:szCs w:val="24"/>
        </w:rPr>
        <w:t>ng.</w:t>
      </w:r>
    </w:p>
    <w:p w:rsidR="008D75EE" w:rsidRDefault="008D75EE">
      <w:pPr>
        <w:spacing w:before="2" w:line="180" w:lineRule="exact"/>
        <w:rPr>
          <w:sz w:val="18"/>
          <w:szCs w:val="18"/>
        </w:rPr>
      </w:pPr>
    </w:p>
    <w:p w:rsidR="008D75EE" w:rsidRDefault="00B30AA0">
      <w:pPr>
        <w:spacing w:line="260" w:lineRule="exact"/>
        <w:ind w:left="2812" w:right="1272" w:hanging="854"/>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k</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4"/>
          <w:sz w:val="22"/>
          <w:szCs w:val="22"/>
        </w:rPr>
        <w:t xml:space="preserve"> </w:t>
      </w:r>
      <w:r>
        <w:rPr>
          <w:spacing w:val="-2"/>
          <w:sz w:val="24"/>
          <w:szCs w:val="24"/>
        </w:rPr>
        <w:t>B</w:t>
      </w:r>
      <w:r>
        <w:rPr>
          <w:spacing w:val="-1"/>
          <w:sz w:val="24"/>
          <w:szCs w:val="24"/>
        </w:rPr>
        <w:t>a</w:t>
      </w:r>
      <w:r>
        <w:rPr>
          <w:spacing w:val="1"/>
          <w:sz w:val="24"/>
          <w:szCs w:val="24"/>
        </w:rPr>
        <w:t>rr</w:t>
      </w:r>
      <w:r>
        <w:rPr>
          <w:spacing w:val="4"/>
          <w:sz w:val="24"/>
          <w:szCs w:val="24"/>
        </w:rPr>
        <w:t>e</w:t>
      </w:r>
      <w:r>
        <w:rPr>
          <w:sz w:val="24"/>
          <w:szCs w:val="24"/>
        </w:rPr>
        <w:t>l</w:t>
      </w:r>
      <w:r>
        <w:rPr>
          <w:spacing w:val="-7"/>
          <w:sz w:val="24"/>
          <w:szCs w:val="24"/>
        </w:rPr>
        <w:t xml:space="preserve"> </w:t>
      </w:r>
      <w:r>
        <w:rPr>
          <w:spacing w:val="5"/>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4"/>
          <w:sz w:val="24"/>
          <w:szCs w:val="24"/>
        </w:rPr>
        <w:t xml:space="preserve"> </w:t>
      </w:r>
      <w:r>
        <w:rPr>
          <w:spacing w:val="-1"/>
          <w:sz w:val="24"/>
          <w:szCs w:val="24"/>
        </w:rPr>
        <w:t>a</w:t>
      </w:r>
      <w:r>
        <w:rPr>
          <w:sz w:val="24"/>
          <w:szCs w:val="24"/>
        </w:rPr>
        <w:t>t</w:t>
      </w:r>
      <w:r>
        <w:rPr>
          <w:spacing w:val="6"/>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2"/>
          <w:sz w:val="24"/>
          <w:szCs w:val="24"/>
        </w:rPr>
        <w:t xml:space="preserve"> </w:t>
      </w:r>
      <w:r>
        <w:rPr>
          <w:spacing w:val="-9"/>
          <w:sz w:val="24"/>
          <w:szCs w:val="24"/>
        </w:rPr>
        <w:t>l</w:t>
      </w:r>
      <w:r>
        <w:rPr>
          <w:spacing w:val="5"/>
          <w:sz w:val="24"/>
          <w:szCs w:val="24"/>
        </w:rPr>
        <w:t>o</w:t>
      </w:r>
      <w:r>
        <w:rPr>
          <w:spacing w:val="-1"/>
          <w:sz w:val="24"/>
          <w:szCs w:val="24"/>
        </w:rPr>
        <w:t>ca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1"/>
          <w:sz w:val="24"/>
          <w:szCs w:val="24"/>
        </w:rPr>
        <w:t xml:space="preserve"> </w:t>
      </w:r>
      <w:r>
        <w:rPr>
          <w:sz w:val="24"/>
          <w:szCs w:val="24"/>
        </w:rPr>
        <w:t>&amp;</w:t>
      </w:r>
      <w:r>
        <w:rPr>
          <w:spacing w:val="-2"/>
          <w:sz w:val="24"/>
          <w:szCs w:val="24"/>
        </w:rPr>
        <w:t xml:space="preserve"> </w:t>
      </w:r>
      <w:r>
        <w:rPr>
          <w:spacing w:val="4"/>
          <w:sz w:val="24"/>
          <w:szCs w:val="24"/>
        </w:rPr>
        <w:t>a</w:t>
      </w:r>
      <w:r>
        <w:rPr>
          <w:sz w:val="24"/>
          <w:szCs w:val="24"/>
        </w:rPr>
        <w:t>n</w:t>
      </w:r>
      <w:r>
        <w:rPr>
          <w:spacing w:val="-3"/>
          <w:sz w:val="24"/>
          <w:szCs w:val="24"/>
        </w:rPr>
        <w:t xml:space="preserve"> </w:t>
      </w:r>
      <w:r>
        <w:rPr>
          <w:spacing w:val="-1"/>
          <w:sz w:val="24"/>
          <w:szCs w:val="24"/>
        </w:rPr>
        <w:t>a</w:t>
      </w:r>
      <w:r>
        <w:rPr>
          <w:spacing w:val="1"/>
          <w:sz w:val="24"/>
          <w:szCs w:val="24"/>
        </w:rPr>
        <w:t>rr</w:t>
      </w:r>
      <w:r>
        <w:rPr>
          <w:spacing w:val="5"/>
          <w:sz w:val="24"/>
          <w:szCs w:val="24"/>
        </w:rPr>
        <w:t>o</w:t>
      </w:r>
      <w:r>
        <w:rPr>
          <w:sz w:val="24"/>
          <w:szCs w:val="24"/>
        </w:rPr>
        <w:t>w</w:t>
      </w:r>
      <w:r>
        <w:rPr>
          <w:spacing w:val="4"/>
          <w:sz w:val="24"/>
          <w:szCs w:val="24"/>
        </w:rPr>
        <w:t xml:space="preserve"> </w:t>
      </w:r>
      <w:r>
        <w:rPr>
          <w:spacing w:val="-9"/>
          <w:sz w:val="24"/>
          <w:szCs w:val="24"/>
        </w:rPr>
        <w:t>m</w:t>
      </w:r>
      <w:r>
        <w:rPr>
          <w:spacing w:val="-1"/>
          <w:sz w:val="24"/>
          <w:szCs w:val="24"/>
        </w:rPr>
        <w:t>a</w:t>
      </w:r>
      <w:r>
        <w:rPr>
          <w:spacing w:val="1"/>
          <w:sz w:val="24"/>
          <w:szCs w:val="24"/>
        </w:rPr>
        <w:t>r</w:t>
      </w:r>
      <w:r>
        <w:rPr>
          <w:spacing w:val="5"/>
          <w:sz w:val="24"/>
          <w:szCs w:val="24"/>
        </w:rPr>
        <w:t>k</w:t>
      </w:r>
      <w:r>
        <w:rPr>
          <w:spacing w:val="-4"/>
          <w:sz w:val="24"/>
          <w:szCs w:val="24"/>
        </w:rPr>
        <w:t>i</w:t>
      </w:r>
      <w:r>
        <w:rPr>
          <w:sz w:val="24"/>
          <w:szCs w:val="24"/>
        </w:rPr>
        <w:t>ng</w:t>
      </w:r>
      <w:r>
        <w:rPr>
          <w:spacing w:val="3"/>
          <w:sz w:val="24"/>
          <w:szCs w:val="24"/>
        </w:rPr>
        <w:t xml:space="preserve"> </w:t>
      </w:r>
      <w:r>
        <w:rPr>
          <w:spacing w:val="-1"/>
          <w:sz w:val="24"/>
          <w:szCs w:val="24"/>
        </w:rPr>
        <w:t>a</w:t>
      </w:r>
      <w:r>
        <w:rPr>
          <w:sz w:val="24"/>
          <w:szCs w:val="24"/>
        </w:rPr>
        <w:t>t</w:t>
      </w:r>
      <w:r>
        <w:rPr>
          <w:spacing w:val="3"/>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9"/>
          <w:sz w:val="24"/>
          <w:szCs w:val="24"/>
        </w:rPr>
        <w:t>l</w:t>
      </w:r>
      <w:r>
        <w:rPr>
          <w:spacing w:val="5"/>
          <w:sz w:val="24"/>
          <w:szCs w:val="24"/>
        </w:rPr>
        <w:t>o</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9"/>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w:t>
      </w:r>
    </w:p>
    <w:p w:rsidR="008D75EE" w:rsidRDefault="008D75EE">
      <w:pPr>
        <w:spacing w:before="1" w:line="160" w:lineRule="exact"/>
        <w:rPr>
          <w:sz w:val="17"/>
          <w:szCs w:val="17"/>
        </w:rPr>
      </w:pPr>
    </w:p>
    <w:p w:rsidR="008D75EE" w:rsidRDefault="00B30AA0">
      <w:pPr>
        <w:ind w:left="1953"/>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l</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7"/>
          <w:sz w:val="22"/>
          <w:szCs w:val="22"/>
        </w:rPr>
        <w:t xml:space="preserve"> </w:t>
      </w:r>
      <w:r>
        <w:rPr>
          <w:sz w:val="24"/>
          <w:szCs w:val="24"/>
        </w:rPr>
        <w:t>N</w:t>
      </w:r>
      <w:r>
        <w:rPr>
          <w:spacing w:val="4"/>
          <w:sz w:val="24"/>
          <w:szCs w:val="24"/>
        </w:rPr>
        <w:t>u</w:t>
      </w:r>
      <w:r>
        <w:rPr>
          <w:spacing w:val="-4"/>
          <w:sz w:val="24"/>
          <w:szCs w:val="24"/>
        </w:rPr>
        <w:t>m</w:t>
      </w:r>
      <w:r>
        <w:rPr>
          <w:spacing w:val="-5"/>
          <w:sz w:val="24"/>
          <w:szCs w:val="24"/>
        </w:rPr>
        <w:t>b</w:t>
      </w:r>
      <w:r>
        <w:rPr>
          <w:spacing w:val="-1"/>
          <w:sz w:val="24"/>
          <w:szCs w:val="24"/>
        </w:rPr>
        <w:t>e</w:t>
      </w:r>
      <w:r>
        <w:rPr>
          <w:sz w:val="24"/>
          <w:szCs w:val="24"/>
        </w:rPr>
        <w:t xml:space="preserve">r </w:t>
      </w:r>
      <w:r>
        <w:rPr>
          <w:spacing w:val="5"/>
          <w:sz w:val="24"/>
          <w:szCs w:val="24"/>
        </w:rPr>
        <w:t>o</w:t>
      </w:r>
      <w:r>
        <w:rPr>
          <w:sz w:val="24"/>
          <w:szCs w:val="24"/>
        </w:rPr>
        <w:t>f</w:t>
      </w:r>
      <w:r>
        <w:rPr>
          <w:spacing w:val="-6"/>
          <w:sz w:val="24"/>
          <w:szCs w:val="24"/>
        </w:rPr>
        <w:t xml:space="preserve"> </w:t>
      </w:r>
      <w:r>
        <w:rPr>
          <w:spacing w:val="5"/>
          <w:sz w:val="24"/>
          <w:szCs w:val="24"/>
        </w:rPr>
        <w:t>t</w:t>
      </w:r>
      <w:r>
        <w:rPr>
          <w:sz w:val="24"/>
          <w:szCs w:val="24"/>
        </w:rPr>
        <w:t>u</w:t>
      </w:r>
      <w:r>
        <w:rPr>
          <w:spacing w:val="1"/>
          <w:sz w:val="24"/>
          <w:szCs w:val="24"/>
        </w:rPr>
        <w:t>r</w:t>
      </w:r>
      <w:r>
        <w:rPr>
          <w:spacing w:val="-5"/>
          <w:sz w:val="24"/>
          <w:szCs w:val="24"/>
        </w:rPr>
        <w:t>n</w:t>
      </w:r>
      <w:r>
        <w:rPr>
          <w:sz w:val="24"/>
          <w:szCs w:val="24"/>
        </w:rPr>
        <w:t>s</w:t>
      </w:r>
      <w:r>
        <w:rPr>
          <w:spacing w:val="1"/>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5"/>
          <w:sz w:val="24"/>
          <w:szCs w:val="24"/>
        </w:rPr>
        <w:t>o</w:t>
      </w:r>
      <w:r>
        <w:rPr>
          <w:spacing w:val="-5"/>
          <w:sz w:val="24"/>
          <w:szCs w:val="24"/>
        </w:rPr>
        <w:t>u</w:t>
      </w:r>
      <w:r>
        <w:rPr>
          <w:spacing w:val="5"/>
          <w:sz w:val="24"/>
          <w:szCs w:val="24"/>
        </w:rPr>
        <w:t>t</w:t>
      </w:r>
      <w:r>
        <w:rPr>
          <w:spacing w:val="-1"/>
          <w:sz w:val="24"/>
          <w:szCs w:val="24"/>
        </w:rPr>
        <w:t>e</w:t>
      </w:r>
      <w:r>
        <w:rPr>
          <w:sz w:val="24"/>
          <w:szCs w:val="24"/>
        </w:rPr>
        <w:t xml:space="preserve">r </w:t>
      </w:r>
      <w:r>
        <w:rPr>
          <w:spacing w:val="-9"/>
          <w:sz w:val="24"/>
          <w:szCs w:val="24"/>
        </w:rPr>
        <w:t>m</w:t>
      </w:r>
      <w:r>
        <w:rPr>
          <w:spacing w:val="5"/>
          <w:sz w:val="24"/>
          <w:szCs w:val="24"/>
        </w:rPr>
        <w:t>o</w:t>
      </w:r>
      <w:r>
        <w:rPr>
          <w:spacing w:val="-2"/>
          <w:sz w:val="24"/>
          <w:szCs w:val="24"/>
        </w:rPr>
        <w:t>s</w:t>
      </w:r>
      <w:r>
        <w:rPr>
          <w:sz w:val="24"/>
          <w:szCs w:val="24"/>
        </w:rPr>
        <w:t>t</w:t>
      </w:r>
      <w:r>
        <w:rPr>
          <w:spacing w:val="4"/>
          <w:sz w:val="24"/>
          <w:szCs w:val="24"/>
        </w:rPr>
        <w:t xml:space="preserve"> </w:t>
      </w:r>
      <w:proofErr w:type="gramStart"/>
      <w:r>
        <w:rPr>
          <w:spacing w:val="-9"/>
          <w:sz w:val="24"/>
          <w:szCs w:val="24"/>
        </w:rPr>
        <w:t>l</w:t>
      </w:r>
      <w:r>
        <w:rPr>
          <w:spacing w:val="4"/>
          <w:sz w:val="24"/>
          <w:szCs w:val="24"/>
        </w:rPr>
        <w:t>a</w:t>
      </w:r>
      <w:r>
        <w:rPr>
          <w:spacing w:val="-5"/>
          <w:sz w:val="24"/>
          <w:szCs w:val="24"/>
        </w:rPr>
        <w:t>y</w:t>
      </w:r>
      <w:r>
        <w:rPr>
          <w:spacing w:val="-1"/>
          <w:sz w:val="24"/>
          <w:szCs w:val="24"/>
        </w:rPr>
        <w:t>e</w:t>
      </w:r>
      <w:r>
        <w:rPr>
          <w:spacing w:val="1"/>
          <w:sz w:val="24"/>
          <w:szCs w:val="24"/>
        </w:rPr>
        <w:t>r</w:t>
      </w:r>
      <w:proofErr w:type="gramEnd"/>
      <w:r>
        <w:rPr>
          <w:sz w:val="24"/>
          <w:szCs w:val="24"/>
        </w:rPr>
        <w:t>.</w:t>
      </w:r>
    </w:p>
    <w:p w:rsidR="008D75EE" w:rsidRDefault="008D75EE">
      <w:pPr>
        <w:spacing w:before="4" w:line="140" w:lineRule="exact"/>
        <w:rPr>
          <w:sz w:val="15"/>
          <w:szCs w:val="15"/>
        </w:rPr>
      </w:pPr>
    </w:p>
    <w:p w:rsidR="008D75EE" w:rsidRDefault="00B30AA0">
      <w:pPr>
        <w:spacing w:line="362" w:lineRule="auto"/>
        <w:ind w:left="1953" w:right="3753"/>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m</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22"/>
          <w:sz w:val="22"/>
          <w:szCs w:val="22"/>
        </w:rPr>
        <w:t xml:space="preserve"> </w:t>
      </w:r>
      <w:r>
        <w:rPr>
          <w:sz w:val="24"/>
          <w:szCs w:val="24"/>
        </w:rPr>
        <w:t>G</w:t>
      </w:r>
      <w:r>
        <w:rPr>
          <w:spacing w:val="1"/>
          <w:sz w:val="24"/>
          <w:szCs w:val="24"/>
        </w:rPr>
        <w:t>r</w:t>
      </w:r>
      <w:r>
        <w:rPr>
          <w:spacing w:val="5"/>
          <w:sz w:val="24"/>
          <w:szCs w:val="24"/>
        </w:rPr>
        <w:t>o</w:t>
      </w:r>
      <w:r>
        <w:rPr>
          <w:spacing w:val="-2"/>
          <w:sz w:val="24"/>
          <w:szCs w:val="24"/>
        </w:rPr>
        <w:t>s</w:t>
      </w:r>
      <w:r>
        <w:rPr>
          <w:sz w:val="24"/>
          <w:szCs w:val="24"/>
        </w:rPr>
        <w:t>s</w:t>
      </w:r>
      <w:r>
        <w:rPr>
          <w:spacing w:val="-3"/>
          <w:sz w:val="24"/>
          <w:szCs w:val="24"/>
        </w:rPr>
        <w:t xml:space="preserve"> </w:t>
      </w:r>
      <w:r>
        <w:rPr>
          <w:sz w:val="24"/>
          <w:szCs w:val="24"/>
        </w:rPr>
        <w:t>w</w:t>
      </w:r>
      <w:r>
        <w:rPr>
          <w:spacing w:val="-1"/>
          <w:sz w:val="24"/>
          <w:szCs w:val="24"/>
        </w:rPr>
        <w:t>e</w:t>
      </w:r>
      <w:r>
        <w:rPr>
          <w:spacing w:val="-9"/>
          <w:sz w:val="24"/>
          <w:szCs w:val="24"/>
        </w:rPr>
        <w:t>i</w:t>
      </w:r>
      <w:r>
        <w:rPr>
          <w:spacing w:val="5"/>
          <w:sz w:val="24"/>
          <w:szCs w:val="24"/>
        </w:rPr>
        <w:t>g</w:t>
      </w:r>
      <w:r>
        <w:rPr>
          <w:spacing w:val="-5"/>
          <w:sz w:val="24"/>
          <w:szCs w:val="24"/>
        </w:rPr>
        <w:t>h</w:t>
      </w:r>
      <w:r>
        <w:rPr>
          <w:sz w:val="24"/>
          <w:szCs w:val="24"/>
        </w:rPr>
        <w:t>t</w:t>
      </w:r>
      <w:r>
        <w:rPr>
          <w:spacing w:val="3"/>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6"/>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 p</w:t>
      </w:r>
      <w:r>
        <w:rPr>
          <w:spacing w:val="-5"/>
          <w:sz w:val="24"/>
          <w:szCs w:val="24"/>
        </w:rPr>
        <w:t>u</w:t>
      </w:r>
      <w:r>
        <w:rPr>
          <w:sz w:val="24"/>
          <w:szCs w:val="24"/>
        </w:rPr>
        <w:t>t</w:t>
      </w:r>
      <w:r>
        <w:rPr>
          <w:spacing w:val="6"/>
          <w:sz w:val="24"/>
          <w:szCs w:val="24"/>
        </w:rPr>
        <w:t>t</w:t>
      </w:r>
      <w:r>
        <w:rPr>
          <w:spacing w:val="-4"/>
          <w:sz w:val="24"/>
          <w:szCs w:val="24"/>
        </w:rPr>
        <w:t>i</w:t>
      </w:r>
      <w:r>
        <w:rPr>
          <w:spacing w:val="-5"/>
          <w:sz w:val="24"/>
          <w:szCs w:val="24"/>
        </w:rPr>
        <w:t>n</w:t>
      </w:r>
      <w:r>
        <w:rPr>
          <w:sz w:val="24"/>
          <w:szCs w:val="24"/>
        </w:rPr>
        <w:t>g</w:t>
      </w:r>
      <w:r>
        <w:rPr>
          <w:spacing w:val="3"/>
          <w:sz w:val="24"/>
          <w:szCs w:val="24"/>
        </w:rPr>
        <w:t xml:space="preserve"> </w:t>
      </w:r>
      <w:r>
        <w:rPr>
          <w:spacing w:val="-9"/>
          <w:sz w:val="24"/>
          <w:szCs w:val="24"/>
        </w:rPr>
        <w:t>l</w:t>
      </w:r>
      <w:r>
        <w:rPr>
          <w:spacing w:val="-1"/>
          <w:sz w:val="24"/>
          <w:szCs w:val="24"/>
        </w:rPr>
        <w:t>a</w:t>
      </w:r>
      <w:r>
        <w:rPr>
          <w:sz w:val="24"/>
          <w:szCs w:val="24"/>
        </w:rPr>
        <w:t>g</w:t>
      </w:r>
      <w:r>
        <w:rPr>
          <w:spacing w:val="5"/>
          <w:sz w:val="24"/>
          <w:szCs w:val="24"/>
        </w:rPr>
        <w:t>g</w:t>
      </w:r>
      <w:r>
        <w:rPr>
          <w:spacing w:val="-4"/>
          <w:sz w:val="24"/>
          <w:szCs w:val="24"/>
        </w:rPr>
        <w:t>i</w:t>
      </w:r>
      <w:r>
        <w:rPr>
          <w:sz w:val="24"/>
          <w:szCs w:val="24"/>
        </w:rPr>
        <w:t xml:space="preserve">ng. </w:t>
      </w: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1"/>
          <w:sz w:val="22"/>
          <w:szCs w:val="22"/>
        </w:rPr>
        <w:t>n</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0"/>
          <w:sz w:val="22"/>
          <w:szCs w:val="22"/>
        </w:rPr>
        <w:t xml:space="preserve"> </w:t>
      </w:r>
      <w:r>
        <w:rPr>
          <w:spacing w:val="2"/>
          <w:sz w:val="24"/>
          <w:szCs w:val="24"/>
        </w:rPr>
        <w:t>T</w:t>
      </w:r>
      <w:r>
        <w:rPr>
          <w:spacing w:val="-1"/>
          <w:sz w:val="24"/>
          <w:szCs w:val="24"/>
        </w:rPr>
        <w:t>ea</w:t>
      </w:r>
      <w:r>
        <w:rPr>
          <w:sz w:val="24"/>
          <w:szCs w:val="24"/>
        </w:rPr>
        <w:t>r</w:t>
      </w:r>
      <w:r>
        <w:rPr>
          <w:spacing w:val="5"/>
          <w:sz w:val="24"/>
          <w:szCs w:val="24"/>
        </w:rPr>
        <w:t xml:space="preserve"> </w:t>
      </w:r>
      <w:r>
        <w:rPr>
          <w:sz w:val="24"/>
          <w:szCs w:val="24"/>
        </w:rPr>
        <w:t>w</w:t>
      </w:r>
      <w:r>
        <w:rPr>
          <w:spacing w:val="-1"/>
          <w:sz w:val="24"/>
          <w:szCs w:val="24"/>
        </w:rPr>
        <w:t>e</w:t>
      </w:r>
      <w:r>
        <w:rPr>
          <w:spacing w:val="-9"/>
          <w:sz w:val="24"/>
          <w:szCs w:val="24"/>
        </w:rPr>
        <w:t>i</w:t>
      </w:r>
      <w:r>
        <w:rPr>
          <w:spacing w:val="5"/>
          <w:sz w:val="24"/>
          <w:szCs w:val="24"/>
        </w:rPr>
        <w:t>g</w:t>
      </w:r>
      <w:r>
        <w:rPr>
          <w:spacing w:val="-5"/>
          <w:sz w:val="24"/>
          <w:szCs w:val="24"/>
        </w:rPr>
        <w:t>h</w:t>
      </w:r>
      <w:r>
        <w:rPr>
          <w:sz w:val="24"/>
          <w:szCs w:val="24"/>
        </w:rPr>
        <w:t>t</w:t>
      </w:r>
      <w:r>
        <w:rPr>
          <w:spacing w:val="3"/>
          <w:sz w:val="24"/>
          <w:szCs w:val="24"/>
        </w:rPr>
        <w:t xml:space="preserve"> </w:t>
      </w:r>
      <w:r>
        <w:rPr>
          <w:spacing w:val="5"/>
          <w:sz w:val="24"/>
          <w:szCs w:val="24"/>
        </w:rPr>
        <w:t>o</w:t>
      </w:r>
      <w:r>
        <w:rPr>
          <w:sz w:val="24"/>
          <w:szCs w:val="24"/>
        </w:rPr>
        <w:t>f</w:t>
      </w:r>
      <w:r>
        <w:rPr>
          <w:spacing w:val="-5"/>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z w:val="24"/>
          <w:szCs w:val="24"/>
        </w:rPr>
        <w:t>d</w:t>
      </w:r>
      <w:r>
        <w:rPr>
          <w:spacing w:val="1"/>
          <w:sz w:val="24"/>
          <w:szCs w:val="24"/>
        </w:rPr>
        <w:t>r</w:t>
      </w:r>
      <w:r>
        <w:rPr>
          <w:spacing w:val="5"/>
          <w:sz w:val="24"/>
          <w:szCs w:val="24"/>
        </w:rPr>
        <w:t>u</w:t>
      </w:r>
      <w:r>
        <w:rPr>
          <w:sz w:val="24"/>
          <w:szCs w:val="24"/>
        </w:rPr>
        <w:t>m</w:t>
      </w:r>
      <w:r>
        <w:rPr>
          <w:spacing w:val="-11"/>
          <w:sz w:val="24"/>
          <w:szCs w:val="24"/>
        </w:rPr>
        <w:t xml:space="preserve"> </w:t>
      </w:r>
      <w:r>
        <w:rPr>
          <w:spacing w:val="4"/>
          <w:sz w:val="24"/>
          <w:szCs w:val="24"/>
        </w:rPr>
        <w:t>w</w:t>
      </w:r>
      <w:r>
        <w:rPr>
          <w:spacing w:val="-9"/>
          <w:sz w:val="24"/>
          <w:szCs w:val="24"/>
        </w:rPr>
        <w:t>i</w:t>
      </w:r>
      <w:r>
        <w:rPr>
          <w:spacing w:val="5"/>
          <w:sz w:val="24"/>
          <w:szCs w:val="24"/>
        </w:rPr>
        <w:t>t</w:t>
      </w:r>
      <w:r>
        <w:rPr>
          <w:spacing w:val="-5"/>
          <w:sz w:val="24"/>
          <w:szCs w:val="24"/>
        </w:rPr>
        <w:t>h</w:t>
      </w:r>
      <w:r>
        <w:rPr>
          <w:spacing w:val="5"/>
          <w:sz w:val="24"/>
          <w:szCs w:val="24"/>
        </w:rPr>
        <w:t>o</w:t>
      </w:r>
      <w:r>
        <w:rPr>
          <w:sz w:val="24"/>
          <w:szCs w:val="24"/>
        </w:rPr>
        <w:t>ut</w:t>
      </w:r>
      <w:r>
        <w:rPr>
          <w:spacing w:val="4"/>
          <w:sz w:val="24"/>
          <w:szCs w:val="24"/>
        </w:rPr>
        <w:t xml:space="preserve"> </w:t>
      </w:r>
      <w:r>
        <w:rPr>
          <w:spacing w:val="-9"/>
          <w:sz w:val="24"/>
          <w:szCs w:val="24"/>
        </w:rPr>
        <w:t>l</w:t>
      </w:r>
      <w:r>
        <w:rPr>
          <w:spacing w:val="-1"/>
          <w:sz w:val="24"/>
          <w:szCs w:val="24"/>
        </w:rPr>
        <w:t>a</w:t>
      </w:r>
      <w:r>
        <w:rPr>
          <w:sz w:val="24"/>
          <w:szCs w:val="24"/>
        </w:rPr>
        <w:t>g</w:t>
      </w:r>
      <w:r>
        <w:rPr>
          <w:spacing w:val="5"/>
          <w:sz w:val="24"/>
          <w:szCs w:val="24"/>
        </w:rPr>
        <w:t>g</w:t>
      </w:r>
      <w:r>
        <w:rPr>
          <w:spacing w:val="-4"/>
          <w:sz w:val="24"/>
          <w:szCs w:val="24"/>
        </w:rPr>
        <w:t>i</w:t>
      </w:r>
      <w:r>
        <w:rPr>
          <w:sz w:val="24"/>
          <w:szCs w:val="24"/>
        </w:rPr>
        <w:t xml:space="preserve">ng. </w:t>
      </w: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4"/>
          <w:sz w:val="22"/>
          <w:szCs w:val="22"/>
        </w:rPr>
        <w:t>o</w:t>
      </w: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34"/>
          <w:sz w:val="22"/>
          <w:szCs w:val="22"/>
        </w:rPr>
        <w:t xml:space="preserve"> </w:t>
      </w:r>
      <w:r>
        <w:rPr>
          <w:sz w:val="24"/>
          <w:szCs w:val="24"/>
        </w:rPr>
        <w:t>N</w:t>
      </w:r>
      <w:r>
        <w:rPr>
          <w:spacing w:val="-1"/>
          <w:sz w:val="24"/>
          <w:szCs w:val="24"/>
        </w:rPr>
        <w:t>e</w:t>
      </w:r>
      <w:r>
        <w:rPr>
          <w:sz w:val="24"/>
          <w:szCs w:val="24"/>
        </w:rPr>
        <w:t>t</w:t>
      </w:r>
      <w:r>
        <w:rPr>
          <w:spacing w:val="3"/>
          <w:sz w:val="24"/>
          <w:szCs w:val="24"/>
        </w:rPr>
        <w:t xml:space="preserve"> </w:t>
      </w:r>
      <w:r>
        <w:rPr>
          <w:sz w:val="24"/>
          <w:szCs w:val="24"/>
        </w:rPr>
        <w:t>w</w:t>
      </w:r>
      <w:r>
        <w:rPr>
          <w:spacing w:val="3"/>
          <w:sz w:val="24"/>
          <w:szCs w:val="24"/>
        </w:rPr>
        <w:t>e</w:t>
      </w:r>
      <w:r>
        <w:rPr>
          <w:spacing w:val="-9"/>
          <w:sz w:val="24"/>
          <w:szCs w:val="24"/>
        </w:rPr>
        <w:t>i</w:t>
      </w:r>
      <w:r>
        <w:rPr>
          <w:spacing w:val="5"/>
          <w:sz w:val="24"/>
          <w:szCs w:val="24"/>
        </w:rPr>
        <w:t>g</w:t>
      </w:r>
      <w:r>
        <w:rPr>
          <w:spacing w:val="-5"/>
          <w:sz w:val="24"/>
          <w:szCs w:val="24"/>
        </w:rPr>
        <w:t>h</w:t>
      </w:r>
      <w:r>
        <w:rPr>
          <w:sz w:val="24"/>
          <w:szCs w:val="24"/>
        </w:rPr>
        <w:t>t</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d</w:t>
      </w:r>
      <w:r>
        <w:rPr>
          <w:spacing w:val="1"/>
          <w:sz w:val="24"/>
          <w:szCs w:val="24"/>
        </w:rPr>
        <w:t>r</w:t>
      </w:r>
      <w:r>
        <w:rPr>
          <w:sz w:val="24"/>
          <w:szCs w:val="24"/>
        </w:rPr>
        <w:t>u</w:t>
      </w:r>
      <w:r>
        <w:rPr>
          <w:spacing w:val="-9"/>
          <w:sz w:val="24"/>
          <w:szCs w:val="24"/>
        </w:rPr>
        <w:t>m</w:t>
      </w:r>
      <w:r>
        <w:rPr>
          <w:sz w:val="24"/>
          <w:szCs w:val="24"/>
        </w:rPr>
        <w:t>.</w:t>
      </w:r>
    </w:p>
    <w:p w:rsidR="008D75EE" w:rsidRDefault="00B30AA0">
      <w:pPr>
        <w:spacing w:line="280" w:lineRule="exact"/>
        <w:ind w:left="1953"/>
        <w:rPr>
          <w:sz w:val="24"/>
          <w:szCs w:val="24"/>
        </w:rPr>
      </w:pPr>
      <w:r>
        <w:rPr>
          <w:rFonts w:ascii="Palatino Linotype" w:eastAsia="Palatino Linotype" w:hAnsi="Palatino Linotype" w:cs="Palatino Linotype"/>
          <w:spacing w:val="-2"/>
          <w:position w:val="1"/>
          <w:sz w:val="22"/>
          <w:szCs w:val="22"/>
        </w:rPr>
        <w:t>(</w:t>
      </w:r>
      <w:r>
        <w:rPr>
          <w:rFonts w:ascii="Palatino Linotype" w:eastAsia="Palatino Linotype" w:hAnsi="Palatino Linotype" w:cs="Palatino Linotype"/>
          <w:spacing w:val="2"/>
          <w:position w:val="1"/>
          <w:sz w:val="22"/>
          <w:szCs w:val="22"/>
        </w:rPr>
        <w:t>p</w:t>
      </w:r>
      <w:r>
        <w:rPr>
          <w:rFonts w:ascii="Palatino Linotype" w:eastAsia="Palatino Linotype" w:hAnsi="Palatino Linotype" w:cs="Palatino Linotype"/>
          <w:position w:val="1"/>
          <w:sz w:val="22"/>
          <w:szCs w:val="22"/>
        </w:rPr>
        <w:t xml:space="preserve">)         </w:t>
      </w:r>
      <w:r>
        <w:rPr>
          <w:rFonts w:ascii="Palatino Linotype" w:eastAsia="Palatino Linotype" w:hAnsi="Palatino Linotype" w:cs="Palatino Linotype"/>
          <w:spacing w:val="25"/>
          <w:position w:val="1"/>
          <w:sz w:val="22"/>
          <w:szCs w:val="22"/>
        </w:rPr>
        <w:t xml:space="preserve"> </w:t>
      </w:r>
      <w:r>
        <w:rPr>
          <w:spacing w:val="-2"/>
          <w:position w:val="1"/>
          <w:sz w:val="24"/>
          <w:szCs w:val="24"/>
        </w:rPr>
        <w:t>C</w:t>
      </w:r>
      <w:r>
        <w:rPr>
          <w:spacing w:val="1"/>
          <w:position w:val="1"/>
          <w:sz w:val="24"/>
          <w:szCs w:val="24"/>
        </w:rPr>
        <w:t>IP</w:t>
      </w:r>
      <w:r>
        <w:rPr>
          <w:position w:val="1"/>
          <w:sz w:val="24"/>
          <w:szCs w:val="24"/>
        </w:rPr>
        <w:t>/</w:t>
      </w:r>
      <w:r>
        <w:rPr>
          <w:spacing w:val="-2"/>
          <w:position w:val="1"/>
          <w:sz w:val="24"/>
          <w:szCs w:val="24"/>
        </w:rPr>
        <w:t>M</w:t>
      </w:r>
      <w:r>
        <w:rPr>
          <w:spacing w:val="1"/>
          <w:position w:val="1"/>
          <w:sz w:val="24"/>
          <w:szCs w:val="24"/>
        </w:rPr>
        <w:t>I</w:t>
      </w:r>
      <w:r>
        <w:rPr>
          <w:spacing w:val="-2"/>
          <w:position w:val="1"/>
          <w:sz w:val="24"/>
          <w:szCs w:val="24"/>
        </w:rPr>
        <w:t>C</w:t>
      </w:r>
      <w:r>
        <w:rPr>
          <w:position w:val="1"/>
          <w:sz w:val="24"/>
          <w:szCs w:val="24"/>
        </w:rPr>
        <w:t>C N</w:t>
      </w:r>
      <w:r>
        <w:rPr>
          <w:spacing w:val="4"/>
          <w:position w:val="1"/>
          <w:sz w:val="24"/>
          <w:szCs w:val="24"/>
        </w:rPr>
        <w:t>o</w:t>
      </w:r>
      <w:r>
        <w:rPr>
          <w:position w:val="1"/>
          <w:sz w:val="24"/>
          <w:szCs w:val="24"/>
        </w:rPr>
        <w:t>.</w:t>
      </w:r>
    </w:p>
    <w:p w:rsidR="008D75EE" w:rsidRDefault="008D75EE">
      <w:pPr>
        <w:ind w:left="720" w:firstLine="720"/>
        <w:rPr>
          <w:sz w:val="16"/>
          <w:szCs w:val="16"/>
        </w:rPr>
      </w:pPr>
    </w:p>
    <w:p w:rsidR="008D75EE" w:rsidRDefault="00B30AA0">
      <w:pPr>
        <w:ind w:left="720" w:firstLine="720"/>
        <w:rPr>
          <w:sz w:val="24"/>
          <w:szCs w:val="24"/>
        </w:rPr>
      </w:pPr>
      <w:r>
        <w:rPr>
          <w:b/>
          <w:spacing w:val="-2"/>
          <w:sz w:val="24"/>
          <w:szCs w:val="24"/>
        </w:rPr>
        <w:t>T</w:t>
      </w:r>
      <w:r>
        <w:rPr>
          <w:b/>
          <w:spacing w:val="1"/>
          <w:sz w:val="24"/>
          <w:szCs w:val="24"/>
        </w:rPr>
        <w:t>h</w:t>
      </w:r>
      <w:r>
        <w:rPr>
          <w:b/>
          <w:sz w:val="24"/>
          <w:szCs w:val="24"/>
        </w:rPr>
        <w:t>e</w:t>
      </w:r>
      <w:r>
        <w:rPr>
          <w:b/>
          <w:spacing w:val="2"/>
          <w:sz w:val="24"/>
          <w:szCs w:val="24"/>
        </w:rPr>
        <w:t xml:space="preserve"> </w:t>
      </w:r>
      <w:r>
        <w:rPr>
          <w:b/>
          <w:sz w:val="24"/>
          <w:szCs w:val="24"/>
        </w:rPr>
        <w:t>a</w:t>
      </w:r>
      <w:r>
        <w:rPr>
          <w:b/>
          <w:spacing w:val="1"/>
          <w:sz w:val="24"/>
          <w:szCs w:val="24"/>
        </w:rPr>
        <w:t>b</w:t>
      </w:r>
      <w:r>
        <w:rPr>
          <w:b/>
          <w:sz w:val="24"/>
          <w:szCs w:val="24"/>
        </w:rPr>
        <w:t>ove</w:t>
      </w:r>
      <w:r>
        <w:rPr>
          <w:b/>
          <w:spacing w:val="2"/>
          <w:sz w:val="24"/>
          <w:szCs w:val="24"/>
        </w:rPr>
        <w:t xml:space="preserve"> </w:t>
      </w:r>
      <w:r>
        <w:rPr>
          <w:b/>
          <w:spacing w:val="-2"/>
          <w:sz w:val="24"/>
          <w:szCs w:val="24"/>
        </w:rPr>
        <w:t>s</w:t>
      </w:r>
      <w:r>
        <w:rPr>
          <w:b/>
          <w:spacing w:val="1"/>
          <w:sz w:val="24"/>
          <w:szCs w:val="24"/>
        </w:rPr>
        <w:t>h</w:t>
      </w:r>
      <w:r>
        <w:rPr>
          <w:b/>
          <w:sz w:val="24"/>
          <w:szCs w:val="24"/>
        </w:rPr>
        <w:t>o</w:t>
      </w:r>
      <w:r>
        <w:rPr>
          <w:b/>
          <w:spacing w:val="1"/>
          <w:sz w:val="24"/>
          <w:szCs w:val="24"/>
        </w:rPr>
        <w:t>u</w:t>
      </w:r>
      <w:r>
        <w:rPr>
          <w:b/>
          <w:spacing w:val="-4"/>
          <w:sz w:val="24"/>
          <w:szCs w:val="24"/>
        </w:rPr>
        <w:t>l</w:t>
      </w:r>
      <w:r>
        <w:rPr>
          <w:b/>
          <w:sz w:val="24"/>
          <w:szCs w:val="24"/>
        </w:rPr>
        <w:t xml:space="preserve">d </w:t>
      </w:r>
      <w:r>
        <w:rPr>
          <w:b/>
          <w:spacing w:val="1"/>
          <w:sz w:val="24"/>
          <w:szCs w:val="24"/>
        </w:rPr>
        <w:t>b</w:t>
      </w:r>
      <w:r>
        <w:rPr>
          <w:b/>
          <w:sz w:val="24"/>
          <w:szCs w:val="24"/>
        </w:rPr>
        <w:t>e</w:t>
      </w:r>
      <w:r>
        <w:rPr>
          <w:b/>
          <w:spacing w:val="-3"/>
          <w:sz w:val="24"/>
          <w:szCs w:val="24"/>
        </w:rPr>
        <w:t xml:space="preserve"> </w:t>
      </w:r>
      <w:r>
        <w:rPr>
          <w:b/>
          <w:sz w:val="24"/>
          <w:szCs w:val="24"/>
        </w:rPr>
        <w:t>i</w:t>
      </w:r>
      <w:r>
        <w:rPr>
          <w:b/>
          <w:spacing w:val="1"/>
          <w:sz w:val="24"/>
          <w:szCs w:val="24"/>
        </w:rPr>
        <w:t>nd</w:t>
      </w:r>
      <w:r>
        <w:rPr>
          <w:b/>
          <w:sz w:val="24"/>
          <w:szCs w:val="24"/>
        </w:rPr>
        <w:t>ic</w:t>
      </w:r>
      <w:r>
        <w:rPr>
          <w:b/>
          <w:spacing w:val="-5"/>
          <w:sz w:val="24"/>
          <w:szCs w:val="24"/>
        </w:rPr>
        <w:t>a</w:t>
      </w:r>
      <w:r>
        <w:rPr>
          <w:b/>
          <w:spacing w:val="1"/>
          <w:sz w:val="24"/>
          <w:szCs w:val="24"/>
        </w:rPr>
        <w:t>t</w:t>
      </w:r>
      <w:r>
        <w:rPr>
          <w:b/>
          <w:spacing w:val="-1"/>
          <w:sz w:val="24"/>
          <w:szCs w:val="24"/>
        </w:rPr>
        <w:t>e</w:t>
      </w:r>
      <w:r>
        <w:rPr>
          <w:b/>
          <w:sz w:val="24"/>
          <w:szCs w:val="24"/>
        </w:rPr>
        <w:t>d</w:t>
      </w:r>
      <w:r>
        <w:rPr>
          <w:b/>
          <w:spacing w:val="4"/>
          <w:sz w:val="24"/>
          <w:szCs w:val="24"/>
        </w:rPr>
        <w:t xml:space="preserve"> </w:t>
      </w:r>
      <w:r>
        <w:rPr>
          <w:b/>
          <w:spacing w:val="-4"/>
          <w:sz w:val="24"/>
          <w:szCs w:val="24"/>
        </w:rPr>
        <w:t>i</w:t>
      </w:r>
      <w:r>
        <w:rPr>
          <w:b/>
          <w:sz w:val="24"/>
          <w:szCs w:val="24"/>
        </w:rPr>
        <w:t>n</w:t>
      </w:r>
      <w:r>
        <w:rPr>
          <w:b/>
          <w:spacing w:val="3"/>
          <w:sz w:val="24"/>
          <w:szCs w:val="24"/>
        </w:rPr>
        <w:t xml:space="preserve"> </w:t>
      </w:r>
      <w:r>
        <w:rPr>
          <w:b/>
          <w:spacing w:val="-3"/>
          <w:sz w:val="24"/>
          <w:szCs w:val="24"/>
        </w:rPr>
        <w:t>t</w:t>
      </w:r>
      <w:r>
        <w:rPr>
          <w:b/>
          <w:spacing w:val="1"/>
          <w:sz w:val="24"/>
          <w:szCs w:val="24"/>
        </w:rPr>
        <w:t>h</w:t>
      </w:r>
      <w:r>
        <w:rPr>
          <w:b/>
          <w:sz w:val="24"/>
          <w:szCs w:val="24"/>
        </w:rPr>
        <w:t>e</w:t>
      </w:r>
      <w:r>
        <w:rPr>
          <w:b/>
          <w:spacing w:val="2"/>
          <w:sz w:val="24"/>
          <w:szCs w:val="24"/>
        </w:rPr>
        <w:t xml:space="preserve"> </w:t>
      </w:r>
      <w:r>
        <w:rPr>
          <w:b/>
          <w:spacing w:val="1"/>
          <w:sz w:val="24"/>
          <w:szCs w:val="24"/>
        </w:rPr>
        <w:t>p</w:t>
      </w:r>
      <w:r>
        <w:rPr>
          <w:b/>
          <w:sz w:val="24"/>
          <w:szCs w:val="24"/>
        </w:rPr>
        <w:t>a</w:t>
      </w:r>
      <w:r>
        <w:rPr>
          <w:b/>
          <w:spacing w:val="-1"/>
          <w:sz w:val="24"/>
          <w:szCs w:val="24"/>
        </w:rPr>
        <w:t>c</w:t>
      </w:r>
      <w:r>
        <w:rPr>
          <w:b/>
          <w:spacing w:val="-4"/>
          <w:sz w:val="24"/>
          <w:szCs w:val="24"/>
        </w:rPr>
        <w:t>k</w:t>
      </w:r>
      <w:r>
        <w:rPr>
          <w:b/>
          <w:sz w:val="24"/>
          <w:szCs w:val="24"/>
        </w:rPr>
        <w:t>i</w:t>
      </w:r>
      <w:r>
        <w:rPr>
          <w:b/>
          <w:spacing w:val="1"/>
          <w:sz w:val="24"/>
          <w:szCs w:val="24"/>
        </w:rPr>
        <w:t>n</w:t>
      </w:r>
      <w:r>
        <w:rPr>
          <w:b/>
          <w:sz w:val="24"/>
          <w:szCs w:val="24"/>
        </w:rPr>
        <w:t>g</w:t>
      </w:r>
      <w:r>
        <w:rPr>
          <w:b/>
          <w:spacing w:val="-1"/>
          <w:sz w:val="24"/>
          <w:szCs w:val="24"/>
        </w:rPr>
        <w:t xml:space="preserve"> </w:t>
      </w:r>
      <w:r>
        <w:rPr>
          <w:b/>
          <w:spacing w:val="-4"/>
          <w:sz w:val="24"/>
          <w:szCs w:val="24"/>
        </w:rPr>
        <w:t>l</w:t>
      </w:r>
      <w:r>
        <w:rPr>
          <w:b/>
          <w:sz w:val="24"/>
          <w:szCs w:val="24"/>
        </w:rPr>
        <w:t>i</w:t>
      </w:r>
      <w:r>
        <w:rPr>
          <w:b/>
          <w:spacing w:val="-2"/>
          <w:sz w:val="24"/>
          <w:szCs w:val="24"/>
        </w:rPr>
        <w:t>s</w:t>
      </w:r>
      <w:r>
        <w:rPr>
          <w:b/>
          <w:sz w:val="24"/>
          <w:szCs w:val="24"/>
        </w:rPr>
        <w:t>t</w:t>
      </w:r>
      <w:r>
        <w:rPr>
          <w:b/>
          <w:spacing w:val="-1"/>
          <w:sz w:val="24"/>
          <w:szCs w:val="24"/>
        </w:rPr>
        <w:t xml:space="preserve"> </w:t>
      </w:r>
      <w:r>
        <w:rPr>
          <w:b/>
          <w:sz w:val="24"/>
          <w:szCs w:val="24"/>
        </w:rPr>
        <w:t>a</w:t>
      </w:r>
      <w:r>
        <w:rPr>
          <w:b/>
          <w:spacing w:val="-4"/>
          <w:sz w:val="24"/>
          <w:szCs w:val="24"/>
        </w:rPr>
        <w:t>l</w:t>
      </w:r>
      <w:r>
        <w:rPr>
          <w:b/>
          <w:spacing w:val="-2"/>
          <w:sz w:val="24"/>
          <w:szCs w:val="24"/>
        </w:rPr>
        <w:t>s</w:t>
      </w:r>
      <w:r>
        <w:rPr>
          <w:b/>
          <w:sz w:val="24"/>
          <w:szCs w:val="24"/>
        </w:rPr>
        <w:t>o.</w:t>
      </w:r>
    </w:p>
    <w:p w:rsidR="008D75EE" w:rsidRDefault="008D75EE">
      <w:pPr>
        <w:spacing w:line="160" w:lineRule="exact"/>
        <w:rPr>
          <w:sz w:val="17"/>
          <w:szCs w:val="17"/>
        </w:rPr>
      </w:pPr>
    </w:p>
    <w:p w:rsidR="008D75EE" w:rsidRDefault="00B30AA0">
      <w:pPr>
        <w:ind w:left="104"/>
        <w:rPr>
          <w:sz w:val="24"/>
          <w:szCs w:val="24"/>
        </w:rPr>
      </w:pPr>
      <w:r>
        <w:rPr>
          <w:b/>
          <w:spacing w:val="-5"/>
          <w:sz w:val="24"/>
          <w:szCs w:val="24"/>
        </w:rPr>
        <w:t>2</w:t>
      </w:r>
      <w:r>
        <w:rPr>
          <w:b/>
          <w:spacing w:val="-2"/>
          <w:sz w:val="24"/>
          <w:szCs w:val="24"/>
        </w:rPr>
        <w:t>.</w:t>
      </w:r>
      <w:r>
        <w:rPr>
          <w:b/>
          <w:spacing w:val="-5"/>
          <w:sz w:val="24"/>
          <w:szCs w:val="24"/>
        </w:rPr>
        <w:t>1</w:t>
      </w:r>
      <w:r>
        <w:rPr>
          <w:b/>
          <w:sz w:val="24"/>
          <w:szCs w:val="24"/>
        </w:rPr>
        <w:t>2</w:t>
      </w:r>
      <w:r>
        <w:rPr>
          <w:b/>
          <w:spacing w:val="12"/>
          <w:sz w:val="24"/>
          <w:szCs w:val="24"/>
        </w:rPr>
        <w:t xml:space="preserve"> </w:t>
      </w:r>
      <w:r>
        <w:rPr>
          <w:b/>
          <w:spacing w:val="-5"/>
          <w:sz w:val="24"/>
          <w:szCs w:val="24"/>
        </w:rPr>
        <w:t>V</w:t>
      </w:r>
      <w:r>
        <w:rPr>
          <w:b/>
          <w:spacing w:val="-1"/>
          <w:sz w:val="24"/>
          <w:szCs w:val="24"/>
        </w:rPr>
        <w:t>e</w:t>
      </w:r>
      <w:r>
        <w:rPr>
          <w:b/>
          <w:spacing w:val="-6"/>
          <w:sz w:val="24"/>
          <w:szCs w:val="24"/>
        </w:rPr>
        <w:t>r</w:t>
      </w:r>
      <w:r>
        <w:rPr>
          <w:b/>
          <w:sz w:val="24"/>
          <w:szCs w:val="24"/>
        </w:rPr>
        <w:t>i</w:t>
      </w:r>
      <w:r>
        <w:rPr>
          <w:b/>
          <w:spacing w:val="-7"/>
          <w:sz w:val="24"/>
          <w:szCs w:val="24"/>
        </w:rPr>
        <w:t>f</w:t>
      </w:r>
      <w:r>
        <w:rPr>
          <w:b/>
          <w:sz w:val="24"/>
          <w:szCs w:val="24"/>
        </w:rPr>
        <w:t>i</w:t>
      </w:r>
      <w:r>
        <w:rPr>
          <w:b/>
          <w:spacing w:val="-5"/>
          <w:sz w:val="24"/>
          <w:szCs w:val="24"/>
        </w:rPr>
        <w:t>ca</w:t>
      </w:r>
      <w:r>
        <w:rPr>
          <w:b/>
          <w:spacing w:val="-3"/>
          <w:sz w:val="24"/>
          <w:szCs w:val="24"/>
        </w:rPr>
        <w:t>t</w:t>
      </w:r>
      <w:r>
        <w:rPr>
          <w:b/>
          <w:sz w:val="24"/>
          <w:szCs w:val="24"/>
        </w:rPr>
        <w:t>i</w:t>
      </w:r>
      <w:r>
        <w:rPr>
          <w:b/>
          <w:spacing w:val="-4"/>
          <w:sz w:val="24"/>
          <w:szCs w:val="24"/>
        </w:rPr>
        <w:t>o</w:t>
      </w:r>
      <w:r>
        <w:rPr>
          <w:b/>
          <w:sz w:val="24"/>
          <w:szCs w:val="24"/>
        </w:rPr>
        <w:t>n</w:t>
      </w:r>
      <w:r>
        <w:rPr>
          <w:b/>
          <w:spacing w:val="-6"/>
          <w:sz w:val="24"/>
          <w:szCs w:val="24"/>
        </w:rPr>
        <w:t xml:space="preserve"> </w:t>
      </w:r>
      <w:r>
        <w:rPr>
          <w:b/>
          <w:sz w:val="24"/>
          <w:szCs w:val="24"/>
        </w:rPr>
        <w:t>of</w:t>
      </w:r>
      <w:r>
        <w:rPr>
          <w:b/>
          <w:spacing w:val="-10"/>
          <w:sz w:val="24"/>
          <w:szCs w:val="24"/>
        </w:rPr>
        <w:t xml:space="preserve"> </w:t>
      </w:r>
      <w:r>
        <w:rPr>
          <w:b/>
          <w:spacing w:val="-5"/>
          <w:sz w:val="24"/>
          <w:szCs w:val="24"/>
        </w:rPr>
        <w:t>Co</w:t>
      </w:r>
      <w:r>
        <w:rPr>
          <w:b/>
          <w:spacing w:val="1"/>
          <w:sz w:val="24"/>
          <w:szCs w:val="24"/>
        </w:rPr>
        <w:t>n</w:t>
      </w:r>
      <w:r>
        <w:rPr>
          <w:b/>
          <w:spacing w:val="-4"/>
          <w:sz w:val="24"/>
          <w:szCs w:val="24"/>
        </w:rPr>
        <w:t>du</w:t>
      </w:r>
      <w:r>
        <w:rPr>
          <w:b/>
          <w:spacing w:val="-6"/>
          <w:sz w:val="24"/>
          <w:szCs w:val="24"/>
        </w:rPr>
        <w:t>c</w:t>
      </w:r>
      <w:r>
        <w:rPr>
          <w:b/>
          <w:spacing w:val="1"/>
          <w:sz w:val="24"/>
          <w:szCs w:val="24"/>
        </w:rPr>
        <w:t>t</w:t>
      </w:r>
      <w:r>
        <w:rPr>
          <w:b/>
          <w:sz w:val="24"/>
          <w:szCs w:val="24"/>
        </w:rPr>
        <w:t>or</w:t>
      </w:r>
      <w:r>
        <w:rPr>
          <w:b/>
          <w:spacing w:val="-8"/>
          <w:sz w:val="24"/>
          <w:szCs w:val="24"/>
        </w:rPr>
        <w:t xml:space="preserve"> </w:t>
      </w:r>
      <w:r>
        <w:rPr>
          <w:b/>
          <w:spacing w:val="-2"/>
          <w:sz w:val="24"/>
          <w:szCs w:val="24"/>
        </w:rPr>
        <w:t>L</w:t>
      </w:r>
      <w:r>
        <w:rPr>
          <w:b/>
          <w:spacing w:val="-6"/>
          <w:sz w:val="24"/>
          <w:szCs w:val="24"/>
        </w:rPr>
        <w:t>e</w:t>
      </w:r>
      <w:r>
        <w:rPr>
          <w:b/>
          <w:spacing w:val="-4"/>
          <w:sz w:val="24"/>
          <w:szCs w:val="24"/>
        </w:rPr>
        <w:t>n</w:t>
      </w:r>
      <w:r>
        <w:rPr>
          <w:b/>
          <w:spacing w:val="-5"/>
          <w:sz w:val="24"/>
          <w:szCs w:val="24"/>
        </w:rPr>
        <w:t>g</w:t>
      </w:r>
      <w:r>
        <w:rPr>
          <w:b/>
          <w:spacing w:val="-3"/>
          <w:sz w:val="24"/>
          <w:szCs w:val="24"/>
        </w:rPr>
        <w:t>t</w:t>
      </w:r>
      <w:r>
        <w:rPr>
          <w:b/>
          <w:sz w:val="24"/>
          <w:szCs w:val="24"/>
        </w:rPr>
        <w:t>h</w:t>
      </w:r>
    </w:p>
    <w:p w:rsidR="008D75EE" w:rsidRDefault="008D75EE">
      <w:pPr>
        <w:spacing w:line="160" w:lineRule="exact"/>
        <w:rPr>
          <w:sz w:val="17"/>
          <w:szCs w:val="17"/>
        </w:rPr>
      </w:pPr>
    </w:p>
    <w:p w:rsidR="008D75EE" w:rsidRDefault="00B30AA0">
      <w:pPr>
        <w:spacing w:line="260" w:lineRule="exact"/>
        <w:ind w:left="1953" w:right="918"/>
        <w:rPr>
          <w:sz w:val="24"/>
          <w:szCs w:val="24"/>
        </w:rPr>
      </w:pPr>
      <w:r>
        <w:rPr>
          <w:spacing w:val="2"/>
          <w:sz w:val="24"/>
          <w:szCs w:val="24"/>
        </w:rPr>
        <w:t>T</w:t>
      </w:r>
      <w:r>
        <w:rPr>
          <w:spacing w:val="-5"/>
          <w:sz w:val="24"/>
          <w:szCs w:val="24"/>
        </w:rPr>
        <w:t>h</w:t>
      </w:r>
      <w:r>
        <w:rPr>
          <w:sz w:val="24"/>
          <w:szCs w:val="24"/>
        </w:rPr>
        <w:t xml:space="preserve">e </w:t>
      </w:r>
      <w:r>
        <w:rPr>
          <w:spacing w:val="38"/>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z w:val="24"/>
          <w:szCs w:val="24"/>
        </w:rPr>
        <w:t xml:space="preserve">r </w:t>
      </w:r>
      <w:r>
        <w:rPr>
          <w:spacing w:val="46"/>
          <w:sz w:val="24"/>
          <w:szCs w:val="24"/>
        </w:rPr>
        <w:t xml:space="preserve"> </w:t>
      </w:r>
      <w:r>
        <w:rPr>
          <w:spacing w:val="1"/>
          <w:sz w:val="24"/>
          <w:szCs w:val="24"/>
        </w:rPr>
        <w:t>r</w:t>
      </w:r>
      <w:r>
        <w:rPr>
          <w:spacing w:val="-1"/>
          <w:sz w:val="24"/>
          <w:szCs w:val="24"/>
        </w:rPr>
        <w:t>e</w:t>
      </w:r>
      <w:r>
        <w:rPr>
          <w:spacing w:val="-2"/>
          <w:sz w:val="24"/>
          <w:szCs w:val="24"/>
        </w:rPr>
        <w:t>s</w:t>
      </w:r>
      <w:r>
        <w:rPr>
          <w:spacing w:val="-1"/>
          <w:sz w:val="24"/>
          <w:szCs w:val="24"/>
        </w:rPr>
        <w:t>e</w:t>
      </w:r>
      <w:r>
        <w:rPr>
          <w:spacing w:val="1"/>
          <w:sz w:val="24"/>
          <w:szCs w:val="24"/>
        </w:rPr>
        <w:t>r</w:t>
      </w:r>
      <w:r>
        <w:rPr>
          <w:spacing w:val="-5"/>
          <w:sz w:val="24"/>
          <w:szCs w:val="24"/>
        </w:rPr>
        <w:t>v</w:t>
      </w:r>
      <w:r>
        <w:rPr>
          <w:spacing w:val="4"/>
          <w:sz w:val="24"/>
          <w:szCs w:val="24"/>
        </w:rPr>
        <w:t>e</w:t>
      </w:r>
      <w:r>
        <w:rPr>
          <w:sz w:val="24"/>
          <w:szCs w:val="24"/>
        </w:rPr>
        <w:t xml:space="preserve">s </w:t>
      </w:r>
      <w:r>
        <w:rPr>
          <w:spacing w:val="37"/>
          <w:sz w:val="24"/>
          <w:szCs w:val="24"/>
        </w:rPr>
        <w:t xml:space="preserve"> </w:t>
      </w:r>
      <w:r>
        <w:rPr>
          <w:spacing w:val="5"/>
          <w:sz w:val="24"/>
          <w:szCs w:val="24"/>
        </w:rPr>
        <w:t>t</w:t>
      </w:r>
      <w:r>
        <w:rPr>
          <w:spacing w:val="-5"/>
          <w:sz w:val="24"/>
          <w:szCs w:val="24"/>
        </w:rPr>
        <w:t>h</w:t>
      </w:r>
      <w:r>
        <w:rPr>
          <w:sz w:val="24"/>
          <w:szCs w:val="24"/>
        </w:rPr>
        <w:t xml:space="preserve">e </w:t>
      </w:r>
      <w:r>
        <w:rPr>
          <w:spacing w:val="42"/>
          <w:sz w:val="24"/>
          <w:szCs w:val="24"/>
        </w:rPr>
        <w:t xml:space="preserve"> </w:t>
      </w:r>
      <w:r>
        <w:rPr>
          <w:spacing w:val="1"/>
          <w:sz w:val="24"/>
          <w:szCs w:val="24"/>
        </w:rPr>
        <w:t>r</w:t>
      </w:r>
      <w:r>
        <w:rPr>
          <w:spacing w:val="-9"/>
          <w:sz w:val="24"/>
          <w:szCs w:val="24"/>
        </w:rPr>
        <w:t>i</w:t>
      </w:r>
      <w:r>
        <w:rPr>
          <w:spacing w:val="5"/>
          <w:sz w:val="24"/>
          <w:szCs w:val="24"/>
        </w:rPr>
        <w:t>g</w:t>
      </w:r>
      <w:r>
        <w:rPr>
          <w:spacing w:val="-5"/>
          <w:sz w:val="24"/>
          <w:szCs w:val="24"/>
        </w:rPr>
        <w:t>h</w:t>
      </w:r>
      <w:r>
        <w:rPr>
          <w:sz w:val="24"/>
          <w:szCs w:val="24"/>
        </w:rPr>
        <w:t xml:space="preserve">t </w:t>
      </w:r>
      <w:r>
        <w:rPr>
          <w:spacing w:val="44"/>
          <w:sz w:val="24"/>
          <w:szCs w:val="24"/>
        </w:rPr>
        <w:t xml:space="preserve"> </w:t>
      </w:r>
      <w:r>
        <w:rPr>
          <w:sz w:val="24"/>
          <w:szCs w:val="24"/>
        </w:rPr>
        <w:t xml:space="preserve">to </w:t>
      </w:r>
      <w:r>
        <w:rPr>
          <w:spacing w:val="44"/>
          <w:sz w:val="24"/>
          <w:szCs w:val="24"/>
        </w:rPr>
        <w:t xml:space="preserve"> </w:t>
      </w:r>
      <w:r>
        <w:rPr>
          <w:spacing w:val="-5"/>
          <w:sz w:val="24"/>
          <w:szCs w:val="24"/>
        </w:rPr>
        <w:t>v</w:t>
      </w:r>
      <w:r>
        <w:rPr>
          <w:spacing w:val="-1"/>
          <w:sz w:val="24"/>
          <w:szCs w:val="24"/>
        </w:rPr>
        <w:t>e</w:t>
      </w:r>
      <w:r>
        <w:rPr>
          <w:spacing w:val="1"/>
          <w:sz w:val="24"/>
          <w:szCs w:val="24"/>
        </w:rPr>
        <w:t>r</w:t>
      </w:r>
      <w:r>
        <w:rPr>
          <w:spacing w:val="-4"/>
          <w:sz w:val="24"/>
          <w:szCs w:val="24"/>
        </w:rPr>
        <w:t>i</w:t>
      </w:r>
      <w:r>
        <w:rPr>
          <w:spacing w:val="1"/>
          <w:sz w:val="24"/>
          <w:szCs w:val="24"/>
        </w:rPr>
        <w:t>f</w:t>
      </w:r>
      <w:r>
        <w:rPr>
          <w:sz w:val="24"/>
          <w:szCs w:val="24"/>
        </w:rPr>
        <w:t xml:space="preserve">y </w:t>
      </w:r>
      <w:r>
        <w:rPr>
          <w:spacing w:val="34"/>
          <w:sz w:val="24"/>
          <w:szCs w:val="24"/>
        </w:rPr>
        <w:t xml:space="preserve"> </w:t>
      </w:r>
      <w:r>
        <w:rPr>
          <w:spacing w:val="5"/>
          <w:sz w:val="24"/>
          <w:szCs w:val="24"/>
        </w:rPr>
        <w:t>t</w:t>
      </w:r>
      <w:r>
        <w:rPr>
          <w:sz w:val="24"/>
          <w:szCs w:val="24"/>
        </w:rPr>
        <w:t xml:space="preserve">he </w:t>
      </w:r>
      <w:r>
        <w:rPr>
          <w:spacing w:val="43"/>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39"/>
          <w:sz w:val="24"/>
          <w:szCs w:val="24"/>
        </w:rPr>
        <w:t xml:space="preserve"> </w:t>
      </w:r>
      <w:r>
        <w:rPr>
          <w:spacing w:val="5"/>
          <w:sz w:val="24"/>
          <w:szCs w:val="24"/>
        </w:rPr>
        <w:t>o</w:t>
      </w:r>
      <w:r>
        <w:rPr>
          <w:sz w:val="24"/>
          <w:szCs w:val="24"/>
        </w:rPr>
        <w:t xml:space="preserve">f </w:t>
      </w:r>
      <w:r>
        <w:rPr>
          <w:spacing w:val="3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41"/>
          <w:sz w:val="24"/>
          <w:szCs w:val="24"/>
        </w:rPr>
        <w:t xml:space="preserve"> </w:t>
      </w:r>
      <w:r>
        <w:rPr>
          <w:spacing w:val="-1"/>
          <w:sz w:val="24"/>
          <w:szCs w:val="24"/>
        </w:rPr>
        <w:t>a</w:t>
      </w:r>
      <w:r>
        <w:rPr>
          <w:spacing w:val="-8"/>
          <w:sz w:val="24"/>
          <w:szCs w:val="24"/>
        </w:rPr>
        <w:t>f</w:t>
      </w:r>
      <w:r>
        <w:rPr>
          <w:spacing w:val="5"/>
          <w:sz w:val="24"/>
          <w:szCs w:val="24"/>
        </w:rPr>
        <w:t>t</w:t>
      </w:r>
      <w:r>
        <w:rPr>
          <w:spacing w:val="-1"/>
          <w:sz w:val="24"/>
          <w:szCs w:val="24"/>
        </w:rPr>
        <w:t>e</w:t>
      </w:r>
      <w:r>
        <w:rPr>
          <w:sz w:val="24"/>
          <w:szCs w:val="24"/>
        </w:rPr>
        <w:t>r u</w:t>
      </w:r>
      <w:r>
        <w:rPr>
          <w:spacing w:val="-5"/>
          <w:sz w:val="24"/>
          <w:szCs w:val="24"/>
        </w:rPr>
        <w:t>n</w:t>
      </w:r>
      <w:r>
        <w:rPr>
          <w:spacing w:val="1"/>
          <w:sz w:val="24"/>
          <w:szCs w:val="24"/>
        </w:rPr>
        <w:t>r</w:t>
      </w:r>
      <w:r>
        <w:rPr>
          <w:spacing w:val="-1"/>
          <w:sz w:val="24"/>
          <w:szCs w:val="24"/>
        </w:rPr>
        <w:t>e</w:t>
      </w:r>
      <w:r>
        <w:rPr>
          <w:spacing w:val="4"/>
          <w:sz w:val="24"/>
          <w:szCs w:val="24"/>
        </w:rPr>
        <w:t>e</w:t>
      </w:r>
      <w:r>
        <w:rPr>
          <w:sz w:val="24"/>
          <w:szCs w:val="24"/>
        </w:rPr>
        <w:t>l</w:t>
      </w:r>
      <w:r>
        <w:rPr>
          <w:spacing w:val="-4"/>
          <w:sz w:val="24"/>
          <w:szCs w:val="24"/>
        </w:rPr>
        <w:t>i</w:t>
      </w:r>
      <w:r>
        <w:rPr>
          <w:sz w:val="24"/>
          <w:szCs w:val="24"/>
        </w:rPr>
        <w:t>ng</w:t>
      </w:r>
      <w:r>
        <w:rPr>
          <w:spacing w:val="3"/>
          <w:sz w:val="24"/>
          <w:szCs w:val="24"/>
        </w:rPr>
        <w:t xml:space="preserve"> </w:t>
      </w:r>
      <w:r>
        <w:rPr>
          <w:spacing w:val="-1"/>
          <w:sz w:val="24"/>
          <w:szCs w:val="24"/>
        </w:rPr>
        <w:t>a</w:t>
      </w:r>
      <w:r>
        <w:rPr>
          <w:sz w:val="24"/>
          <w:szCs w:val="24"/>
        </w:rPr>
        <w:t>t</w:t>
      </w:r>
      <w:r>
        <w:rPr>
          <w:spacing w:val="3"/>
          <w:sz w:val="24"/>
          <w:szCs w:val="24"/>
        </w:rPr>
        <w:t xml:space="preserve"> </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4"/>
          <w:sz w:val="24"/>
          <w:szCs w:val="24"/>
        </w:rPr>
        <w:t xml:space="preserve"> </w:t>
      </w:r>
      <w:r>
        <w:rPr>
          <w:spacing w:val="5"/>
          <w:sz w:val="24"/>
          <w:szCs w:val="24"/>
        </w:rPr>
        <w:t>t</w:t>
      </w:r>
      <w:r>
        <w:rPr>
          <w:spacing w:val="-1"/>
          <w:sz w:val="24"/>
          <w:szCs w:val="24"/>
        </w:rPr>
        <w:t>e</w:t>
      </w:r>
      <w:r>
        <w:rPr>
          <w:sz w:val="24"/>
          <w:szCs w:val="24"/>
        </w:rPr>
        <w:t>n</w:t>
      </w:r>
      <w:r>
        <w:rPr>
          <w:spacing w:val="-2"/>
          <w:sz w:val="24"/>
          <w:szCs w:val="24"/>
        </w:rPr>
        <w:t xml:space="preserve"> </w:t>
      </w:r>
      <w:r>
        <w:rPr>
          <w:spacing w:val="1"/>
          <w:sz w:val="24"/>
          <w:szCs w:val="24"/>
        </w:rPr>
        <w:t>(</w:t>
      </w:r>
      <w:r>
        <w:rPr>
          <w:sz w:val="24"/>
          <w:szCs w:val="24"/>
        </w:rPr>
        <w:t>1</w:t>
      </w:r>
      <w:r>
        <w:rPr>
          <w:spacing w:val="-5"/>
          <w:sz w:val="24"/>
          <w:szCs w:val="24"/>
        </w:rPr>
        <w:t>0</w:t>
      </w:r>
      <w:r>
        <w:rPr>
          <w:sz w:val="24"/>
          <w:szCs w:val="24"/>
        </w:rPr>
        <w:t>) p</w:t>
      </w:r>
      <w:r>
        <w:rPr>
          <w:spacing w:val="-1"/>
          <w:sz w:val="24"/>
          <w:szCs w:val="24"/>
        </w:rPr>
        <w:t>e</w:t>
      </w:r>
      <w:r>
        <w:rPr>
          <w:spacing w:val="1"/>
          <w:sz w:val="24"/>
          <w:szCs w:val="24"/>
        </w:rPr>
        <w:t>r</w:t>
      </w:r>
      <w:r>
        <w:rPr>
          <w:spacing w:val="-1"/>
          <w:sz w:val="24"/>
          <w:szCs w:val="24"/>
        </w:rPr>
        <w:t>ce</w:t>
      </w:r>
      <w:r>
        <w:rPr>
          <w:spacing w:val="-5"/>
          <w:sz w:val="24"/>
          <w:szCs w:val="24"/>
        </w:rPr>
        <w:t>n</w:t>
      </w:r>
      <w:r>
        <w:rPr>
          <w:sz w:val="24"/>
          <w:szCs w:val="24"/>
        </w:rPr>
        <w:t>t</w:t>
      </w:r>
      <w:r>
        <w:rPr>
          <w:spacing w:val="3"/>
          <w:sz w:val="24"/>
          <w:szCs w:val="24"/>
        </w:rPr>
        <w:t xml:space="preserve"> </w:t>
      </w:r>
      <w:r>
        <w:rPr>
          <w:spacing w:val="5"/>
          <w:sz w:val="24"/>
          <w:szCs w:val="24"/>
        </w:rPr>
        <w:t>o</w:t>
      </w:r>
      <w:r>
        <w:rPr>
          <w:sz w:val="24"/>
          <w:szCs w:val="24"/>
        </w:rPr>
        <w:t>f</w:t>
      </w:r>
      <w:r>
        <w:rPr>
          <w:spacing w:val="-4"/>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d</w:t>
      </w:r>
      <w:r>
        <w:rPr>
          <w:spacing w:val="1"/>
          <w:sz w:val="24"/>
          <w:szCs w:val="24"/>
        </w:rPr>
        <w:t>r</w:t>
      </w:r>
      <w:r>
        <w:rPr>
          <w:sz w:val="24"/>
          <w:szCs w:val="24"/>
        </w:rPr>
        <w:t>u</w:t>
      </w:r>
      <w:r>
        <w:rPr>
          <w:spacing w:val="-4"/>
          <w:sz w:val="24"/>
          <w:szCs w:val="24"/>
        </w:rPr>
        <w:t>m</w:t>
      </w:r>
      <w:r>
        <w:rPr>
          <w:sz w:val="24"/>
          <w:szCs w:val="24"/>
        </w:rPr>
        <w:t>s</w:t>
      </w:r>
      <w:r>
        <w:rPr>
          <w:spacing w:val="1"/>
          <w:sz w:val="24"/>
          <w:szCs w:val="24"/>
        </w:rPr>
        <w:t xml:space="preserve"> </w:t>
      </w:r>
      <w:r>
        <w:rPr>
          <w:spacing w:val="-4"/>
          <w:sz w:val="24"/>
          <w:szCs w:val="24"/>
        </w:rPr>
        <w:t>i</w:t>
      </w:r>
      <w:r>
        <w:rPr>
          <w:sz w:val="24"/>
          <w:szCs w:val="24"/>
        </w:rPr>
        <w:t>n</w:t>
      </w:r>
      <w:r>
        <w:rPr>
          <w:spacing w:val="-2"/>
          <w:sz w:val="24"/>
          <w:szCs w:val="24"/>
        </w:rPr>
        <w:t xml:space="preserve"> </w:t>
      </w:r>
      <w:r>
        <w:rPr>
          <w:sz w:val="24"/>
          <w:szCs w:val="24"/>
        </w:rPr>
        <w:t>a</w:t>
      </w:r>
      <w:r>
        <w:rPr>
          <w:spacing w:val="1"/>
          <w:sz w:val="24"/>
          <w:szCs w:val="24"/>
        </w:rPr>
        <w:t xml:space="preserve"> </w:t>
      </w:r>
      <w:r>
        <w:rPr>
          <w:spacing w:val="-9"/>
          <w:sz w:val="24"/>
          <w:szCs w:val="24"/>
        </w:rPr>
        <w:t>l</w:t>
      </w:r>
      <w:r>
        <w:rPr>
          <w:spacing w:val="5"/>
          <w:sz w:val="24"/>
          <w:szCs w:val="24"/>
        </w:rPr>
        <w:t>o</w:t>
      </w:r>
      <w:r>
        <w:rPr>
          <w:sz w:val="24"/>
          <w:szCs w:val="24"/>
        </w:rPr>
        <w:t>t</w:t>
      </w:r>
      <w:r>
        <w:rPr>
          <w:spacing w:val="3"/>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9"/>
          <w:sz w:val="24"/>
          <w:szCs w:val="24"/>
        </w:rPr>
        <w:t xml:space="preserve"> </w:t>
      </w:r>
      <w:r>
        <w:rPr>
          <w:spacing w:val="-8"/>
          <w:sz w:val="24"/>
          <w:szCs w:val="24"/>
        </w:rPr>
        <w:t>f</w:t>
      </w:r>
      <w:r>
        <w:rPr>
          <w:spacing w:val="5"/>
          <w:sz w:val="24"/>
          <w:szCs w:val="24"/>
        </w:rPr>
        <w:t>o</w:t>
      </w:r>
      <w:r>
        <w:rPr>
          <w:sz w:val="24"/>
          <w:szCs w:val="24"/>
        </w:rPr>
        <w:t xml:space="preserve">r </w:t>
      </w:r>
      <w:r>
        <w:rPr>
          <w:spacing w:val="-4"/>
          <w:sz w:val="24"/>
          <w:szCs w:val="24"/>
        </w:rPr>
        <w:t>i</w:t>
      </w:r>
      <w:r>
        <w:rPr>
          <w:spacing w:val="-5"/>
          <w:sz w:val="24"/>
          <w:szCs w:val="24"/>
        </w:rPr>
        <w:t>n</w:t>
      </w:r>
      <w:r>
        <w:rPr>
          <w:spacing w:val="-2"/>
          <w:sz w:val="24"/>
          <w:szCs w:val="24"/>
        </w:rPr>
        <w:t>s</w:t>
      </w:r>
      <w:r>
        <w:rPr>
          <w:spacing w:val="5"/>
          <w:sz w:val="24"/>
          <w:szCs w:val="24"/>
        </w:rPr>
        <w:t>p</w:t>
      </w:r>
      <w:r>
        <w:rPr>
          <w:spacing w:val="-1"/>
          <w:sz w:val="24"/>
          <w:szCs w:val="24"/>
        </w:rPr>
        <w:t>ec</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3" w:line="140" w:lineRule="exact"/>
        <w:rPr>
          <w:sz w:val="14"/>
          <w:szCs w:val="14"/>
        </w:rPr>
      </w:pPr>
    </w:p>
    <w:p w:rsidR="008D75EE" w:rsidRDefault="00B30AA0">
      <w:pPr>
        <w:spacing w:before="29"/>
        <w:ind w:left="104"/>
        <w:rPr>
          <w:sz w:val="24"/>
          <w:szCs w:val="24"/>
        </w:rPr>
      </w:pPr>
      <w:r>
        <w:rPr>
          <w:b/>
          <w:spacing w:val="-5"/>
          <w:sz w:val="24"/>
          <w:szCs w:val="24"/>
        </w:rPr>
        <w:t>2</w:t>
      </w:r>
      <w:r>
        <w:rPr>
          <w:b/>
          <w:spacing w:val="-2"/>
          <w:sz w:val="24"/>
          <w:szCs w:val="24"/>
        </w:rPr>
        <w:t>.</w:t>
      </w:r>
      <w:r>
        <w:rPr>
          <w:b/>
          <w:spacing w:val="-5"/>
          <w:sz w:val="24"/>
          <w:szCs w:val="24"/>
        </w:rPr>
        <w:t>1</w:t>
      </w:r>
      <w:r>
        <w:rPr>
          <w:b/>
          <w:sz w:val="24"/>
          <w:szCs w:val="24"/>
        </w:rPr>
        <w:t>3</w:t>
      </w:r>
      <w:r>
        <w:rPr>
          <w:b/>
          <w:spacing w:val="12"/>
          <w:sz w:val="24"/>
          <w:szCs w:val="24"/>
        </w:rPr>
        <w:t xml:space="preserve"> </w:t>
      </w:r>
      <w:r>
        <w:rPr>
          <w:b/>
          <w:spacing w:val="-4"/>
          <w:sz w:val="24"/>
          <w:szCs w:val="24"/>
        </w:rPr>
        <w:t>S</w:t>
      </w:r>
      <w:r>
        <w:rPr>
          <w:b/>
          <w:spacing w:val="-3"/>
          <w:sz w:val="24"/>
          <w:szCs w:val="24"/>
        </w:rPr>
        <w:t>t</w:t>
      </w:r>
      <w:r>
        <w:rPr>
          <w:b/>
          <w:spacing w:val="-5"/>
          <w:sz w:val="24"/>
          <w:szCs w:val="24"/>
        </w:rPr>
        <w:t>a</w:t>
      </w:r>
      <w:r>
        <w:rPr>
          <w:b/>
          <w:spacing w:val="-4"/>
          <w:sz w:val="24"/>
          <w:szCs w:val="24"/>
        </w:rPr>
        <w:t>nd</w:t>
      </w:r>
      <w:r>
        <w:rPr>
          <w:b/>
          <w:sz w:val="24"/>
          <w:szCs w:val="24"/>
        </w:rPr>
        <w:t>a</w:t>
      </w:r>
      <w:r>
        <w:rPr>
          <w:b/>
          <w:spacing w:val="-6"/>
          <w:sz w:val="24"/>
          <w:szCs w:val="24"/>
        </w:rPr>
        <w:t>r</w:t>
      </w:r>
      <w:r>
        <w:rPr>
          <w:b/>
          <w:spacing w:val="1"/>
          <w:sz w:val="24"/>
          <w:szCs w:val="24"/>
        </w:rPr>
        <w:t>d</w:t>
      </w:r>
      <w:r>
        <w:rPr>
          <w:b/>
          <w:sz w:val="24"/>
          <w:szCs w:val="24"/>
        </w:rPr>
        <w:t>s</w:t>
      </w:r>
    </w:p>
    <w:p w:rsidR="008D75EE" w:rsidRDefault="008D75EE">
      <w:pPr>
        <w:spacing w:before="2" w:line="160" w:lineRule="exact"/>
        <w:rPr>
          <w:sz w:val="17"/>
          <w:szCs w:val="17"/>
        </w:rPr>
      </w:pPr>
    </w:p>
    <w:p w:rsidR="008D75EE" w:rsidRDefault="00B30AA0">
      <w:pPr>
        <w:ind w:left="1953" w:right="1179" w:hanging="720"/>
        <w:jc w:val="both"/>
        <w:rPr>
          <w:sz w:val="24"/>
          <w:szCs w:val="24"/>
        </w:rPr>
      </w:pPr>
      <w:r>
        <w:rPr>
          <w:sz w:val="24"/>
          <w:szCs w:val="24"/>
        </w:rPr>
        <w:lastRenderedPageBreak/>
        <w:t>2</w:t>
      </w:r>
      <w:r>
        <w:rPr>
          <w:spacing w:val="2"/>
          <w:sz w:val="24"/>
          <w:szCs w:val="24"/>
        </w:rPr>
        <w:t>.</w:t>
      </w:r>
      <w:r>
        <w:rPr>
          <w:sz w:val="24"/>
          <w:szCs w:val="24"/>
        </w:rPr>
        <w:t>13</w:t>
      </w:r>
      <w:r>
        <w:rPr>
          <w:spacing w:val="2"/>
          <w:sz w:val="24"/>
          <w:szCs w:val="24"/>
        </w:rPr>
        <w:t>.</w:t>
      </w:r>
      <w:r>
        <w:rPr>
          <w:sz w:val="24"/>
          <w:szCs w:val="24"/>
        </w:rPr>
        <w:t>1</w:t>
      </w:r>
      <w:r>
        <w:rPr>
          <w:spacing w:val="39"/>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1"/>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 to</w:t>
      </w:r>
      <w:r>
        <w:rPr>
          <w:spacing w:val="9"/>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8"/>
          <w:sz w:val="24"/>
          <w:szCs w:val="24"/>
        </w:rPr>
        <w:t>f</w:t>
      </w:r>
      <w:r>
        <w:rPr>
          <w:spacing w:val="9"/>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pacing w:val="-5"/>
          <w:sz w:val="24"/>
          <w:szCs w:val="24"/>
        </w:rPr>
        <w:t>n</w:t>
      </w:r>
      <w:r>
        <w:rPr>
          <w:sz w:val="24"/>
          <w:szCs w:val="24"/>
        </w:rPr>
        <w:t>g</w:t>
      </w:r>
      <w:r>
        <w:rPr>
          <w:spacing w:val="9"/>
          <w:sz w:val="24"/>
          <w:szCs w:val="24"/>
        </w:rPr>
        <w:t xml:space="preserve"> </w:t>
      </w:r>
      <w:r>
        <w:rPr>
          <w:spacing w:val="6"/>
          <w:sz w:val="24"/>
          <w:szCs w:val="24"/>
        </w:rPr>
        <w:t>I</w:t>
      </w:r>
      <w:r>
        <w:rPr>
          <w:sz w:val="24"/>
          <w:szCs w:val="24"/>
        </w:rPr>
        <w:t>n</w:t>
      </w:r>
      <w:r>
        <w:rPr>
          <w:spacing w:val="5"/>
          <w:sz w:val="24"/>
          <w:szCs w:val="24"/>
        </w:rPr>
        <w:t>d</w:t>
      </w:r>
      <w:r>
        <w:rPr>
          <w:spacing w:val="-9"/>
          <w:sz w:val="24"/>
          <w:szCs w:val="24"/>
        </w:rPr>
        <w:t>i</w:t>
      </w:r>
      <w:r>
        <w:rPr>
          <w:spacing w:val="4"/>
          <w:sz w:val="24"/>
          <w:szCs w:val="24"/>
        </w:rPr>
        <w:t>a</w:t>
      </w:r>
      <w:r>
        <w:rPr>
          <w:spacing w:val="-5"/>
          <w:sz w:val="24"/>
          <w:szCs w:val="24"/>
        </w:rPr>
        <w:t>n</w:t>
      </w:r>
      <w:r>
        <w:rPr>
          <w:sz w:val="24"/>
          <w:szCs w:val="24"/>
        </w:rPr>
        <w:t>/</w:t>
      </w:r>
      <w:r>
        <w:rPr>
          <w:spacing w:val="7"/>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5"/>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s</w:t>
      </w:r>
      <w:r>
        <w:rPr>
          <w:sz w:val="24"/>
          <w:szCs w:val="24"/>
        </w:rPr>
        <w:t>, wh</w:t>
      </w:r>
      <w:r>
        <w:rPr>
          <w:spacing w:val="-5"/>
          <w:sz w:val="24"/>
          <w:szCs w:val="24"/>
        </w:rPr>
        <w:t>i</w:t>
      </w:r>
      <w:r>
        <w:rPr>
          <w:spacing w:val="4"/>
          <w:sz w:val="24"/>
          <w:szCs w:val="24"/>
        </w:rPr>
        <w:t>c</w:t>
      </w:r>
      <w:r>
        <w:rPr>
          <w:sz w:val="24"/>
          <w:szCs w:val="24"/>
        </w:rPr>
        <w:t xml:space="preserve">h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pacing w:val="-4"/>
          <w:sz w:val="24"/>
          <w:szCs w:val="24"/>
        </w:rPr>
        <w:t>m</w:t>
      </w:r>
      <w:r>
        <w:rPr>
          <w:spacing w:val="-1"/>
          <w:sz w:val="24"/>
          <w:szCs w:val="24"/>
        </w:rPr>
        <w:t>e</w:t>
      </w:r>
      <w:r>
        <w:rPr>
          <w:spacing w:val="4"/>
          <w:sz w:val="24"/>
          <w:szCs w:val="24"/>
        </w:rPr>
        <w:t>a</w:t>
      </w:r>
      <w:r>
        <w:rPr>
          <w:sz w:val="24"/>
          <w:szCs w:val="24"/>
        </w:rPr>
        <w:t>n</w:t>
      </w:r>
      <w:r>
        <w:rPr>
          <w:spacing w:val="4"/>
          <w:sz w:val="24"/>
          <w:szCs w:val="24"/>
        </w:rPr>
        <w:t xml:space="preserve"> </w:t>
      </w:r>
      <w:r>
        <w:rPr>
          <w:spacing w:val="-9"/>
          <w:sz w:val="24"/>
          <w:szCs w:val="24"/>
        </w:rPr>
        <w:t>l</w:t>
      </w:r>
      <w:r>
        <w:rPr>
          <w:spacing w:val="-1"/>
          <w:sz w:val="24"/>
          <w:szCs w:val="24"/>
        </w:rPr>
        <w:t>a</w:t>
      </w:r>
      <w:r>
        <w:rPr>
          <w:spacing w:val="5"/>
          <w:sz w:val="24"/>
          <w:szCs w:val="24"/>
        </w:rPr>
        <w:t>t</w:t>
      </w:r>
      <w:r>
        <w:rPr>
          <w:spacing w:val="-1"/>
          <w:sz w:val="24"/>
          <w:szCs w:val="24"/>
        </w:rPr>
        <w:t>e</w:t>
      </w:r>
      <w:r>
        <w:rPr>
          <w:spacing w:val="-2"/>
          <w:sz w:val="24"/>
          <w:szCs w:val="24"/>
        </w:rPr>
        <w:t>s</w:t>
      </w:r>
      <w:r>
        <w:rPr>
          <w:sz w:val="24"/>
          <w:szCs w:val="24"/>
        </w:rPr>
        <w:t>t</w:t>
      </w:r>
      <w:r>
        <w:rPr>
          <w:spacing w:val="9"/>
          <w:sz w:val="24"/>
          <w:szCs w:val="24"/>
        </w:rPr>
        <w:t xml:space="preserve"> </w:t>
      </w:r>
      <w:r>
        <w:rPr>
          <w:spacing w:val="1"/>
          <w:sz w:val="24"/>
          <w:szCs w:val="24"/>
        </w:rPr>
        <w:t>r</w:t>
      </w:r>
      <w:r>
        <w:rPr>
          <w:spacing w:val="-1"/>
          <w:sz w:val="24"/>
          <w:szCs w:val="24"/>
        </w:rPr>
        <w:t>e</w:t>
      </w:r>
      <w:r>
        <w:rPr>
          <w:sz w:val="24"/>
          <w:szCs w:val="24"/>
        </w:rPr>
        <w:t>v</w:t>
      </w:r>
      <w:r>
        <w:rPr>
          <w:spacing w:val="-9"/>
          <w:sz w:val="24"/>
          <w:szCs w:val="24"/>
        </w:rPr>
        <w:t>i</w:t>
      </w:r>
      <w:r>
        <w:rPr>
          <w:spacing w:val="2"/>
          <w:sz w:val="24"/>
          <w:szCs w:val="24"/>
        </w:rPr>
        <w:t>s</w:t>
      </w:r>
      <w:r>
        <w:rPr>
          <w:spacing w:val="-9"/>
          <w:sz w:val="24"/>
          <w:szCs w:val="24"/>
        </w:rPr>
        <w:t>i</w:t>
      </w:r>
      <w:r>
        <w:rPr>
          <w:spacing w:val="9"/>
          <w:sz w:val="24"/>
          <w:szCs w:val="24"/>
        </w:rPr>
        <w:t>o</w:t>
      </w:r>
      <w:r>
        <w:rPr>
          <w:sz w:val="24"/>
          <w:szCs w:val="24"/>
        </w:rPr>
        <w:t>n</w:t>
      </w:r>
      <w:r>
        <w:rPr>
          <w:spacing w:val="-2"/>
          <w:sz w:val="24"/>
          <w:szCs w:val="24"/>
        </w:rPr>
        <w:t>s</w:t>
      </w:r>
      <w:r>
        <w:rPr>
          <w:sz w:val="24"/>
          <w:szCs w:val="24"/>
        </w:rPr>
        <w:t>,</w:t>
      </w:r>
      <w:r>
        <w:rPr>
          <w:spacing w:val="7"/>
          <w:sz w:val="24"/>
          <w:szCs w:val="24"/>
        </w:rPr>
        <w:t xml:space="preserve"> </w:t>
      </w:r>
      <w:r>
        <w:rPr>
          <w:spacing w:val="4"/>
          <w:sz w:val="24"/>
          <w:szCs w:val="24"/>
        </w:rPr>
        <w:t>w</w:t>
      </w:r>
      <w:r>
        <w:rPr>
          <w:spacing w:val="-9"/>
          <w:sz w:val="24"/>
          <w:szCs w:val="24"/>
        </w:rPr>
        <w:t>i</w:t>
      </w:r>
      <w:r>
        <w:rPr>
          <w:spacing w:val="5"/>
          <w:sz w:val="24"/>
          <w:szCs w:val="24"/>
        </w:rPr>
        <w:t>t</w:t>
      </w:r>
      <w:r>
        <w:rPr>
          <w:sz w:val="24"/>
          <w:szCs w:val="24"/>
        </w:rPr>
        <w:t xml:space="preserve">h </w:t>
      </w:r>
      <w:r>
        <w:rPr>
          <w:spacing w:val="4"/>
          <w:sz w:val="24"/>
          <w:szCs w:val="24"/>
        </w:rPr>
        <w:t>a</w:t>
      </w:r>
      <w:r>
        <w:rPr>
          <w:spacing w:val="-9"/>
          <w:sz w:val="24"/>
          <w:szCs w:val="24"/>
        </w:rPr>
        <w:t>m</w:t>
      </w:r>
      <w:r>
        <w:rPr>
          <w:spacing w:val="4"/>
          <w:sz w:val="24"/>
          <w:szCs w:val="24"/>
        </w:rPr>
        <w:t>e</w:t>
      </w:r>
      <w:r>
        <w:rPr>
          <w:spacing w:val="-5"/>
          <w:sz w:val="24"/>
          <w:szCs w:val="24"/>
        </w:rPr>
        <w:t>n</w:t>
      </w:r>
      <w:r>
        <w:rPr>
          <w:spacing w:val="5"/>
          <w:sz w:val="24"/>
          <w:szCs w:val="24"/>
        </w:rPr>
        <w:t>d</w:t>
      </w:r>
      <w:r>
        <w:rPr>
          <w:spacing w:val="-4"/>
          <w:sz w:val="24"/>
          <w:szCs w:val="24"/>
        </w:rPr>
        <w:t>m</w:t>
      </w:r>
      <w:r>
        <w:rPr>
          <w:spacing w:val="4"/>
          <w:sz w:val="24"/>
          <w:szCs w:val="24"/>
        </w:rPr>
        <w:t>e</w:t>
      </w:r>
      <w:r>
        <w:rPr>
          <w:spacing w:val="-5"/>
          <w:sz w:val="24"/>
          <w:szCs w:val="24"/>
        </w:rPr>
        <w:t>n</w:t>
      </w:r>
      <w:r>
        <w:rPr>
          <w:spacing w:val="5"/>
          <w:sz w:val="24"/>
          <w:szCs w:val="24"/>
        </w:rPr>
        <w:t>t</w:t>
      </w:r>
      <w:r>
        <w:rPr>
          <w:spacing w:val="-2"/>
          <w:sz w:val="24"/>
          <w:szCs w:val="24"/>
        </w:rPr>
        <w:t>s</w:t>
      </w:r>
      <w:r>
        <w:rPr>
          <w:sz w:val="24"/>
          <w:szCs w:val="24"/>
        </w:rPr>
        <w:t>/ch</w:t>
      </w:r>
      <w:r>
        <w:rPr>
          <w:spacing w:val="3"/>
          <w:sz w:val="24"/>
          <w:szCs w:val="24"/>
        </w:rPr>
        <w:t>a</w:t>
      </w:r>
      <w:r>
        <w:rPr>
          <w:spacing w:val="-5"/>
          <w:sz w:val="24"/>
          <w:szCs w:val="24"/>
        </w:rPr>
        <w:t>n</w:t>
      </w:r>
      <w:r>
        <w:rPr>
          <w:sz w:val="24"/>
          <w:szCs w:val="24"/>
        </w:rPr>
        <w:t>g</w:t>
      </w:r>
      <w:r>
        <w:rPr>
          <w:spacing w:val="-1"/>
          <w:sz w:val="24"/>
          <w:szCs w:val="24"/>
        </w:rPr>
        <w:t>e</w:t>
      </w:r>
      <w:r>
        <w:rPr>
          <w:sz w:val="24"/>
          <w:szCs w:val="24"/>
        </w:rPr>
        <w:t>s</w:t>
      </w:r>
      <w:r>
        <w:rPr>
          <w:spacing w:val="2"/>
          <w:sz w:val="24"/>
          <w:szCs w:val="24"/>
        </w:rPr>
        <w:t xml:space="preserve"> </w:t>
      </w:r>
      <w:r>
        <w:rPr>
          <w:spacing w:val="-1"/>
          <w:sz w:val="24"/>
          <w:szCs w:val="24"/>
        </w:rPr>
        <w:t>a</w:t>
      </w:r>
      <w:r>
        <w:rPr>
          <w:sz w:val="24"/>
          <w:szCs w:val="24"/>
        </w:rPr>
        <w:t>d</w:t>
      </w:r>
      <w:r>
        <w:rPr>
          <w:spacing w:val="5"/>
          <w:sz w:val="24"/>
          <w:szCs w:val="24"/>
        </w:rPr>
        <w:t>o</w:t>
      </w:r>
      <w:r>
        <w:rPr>
          <w:sz w:val="24"/>
          <w:szCs w:val="24"/>
        </w:rPr>
        <w:t>p</w:t>
      </w:r>
      <w:r>
        <w:rPr>
          <w:spacing w:val="5"/>
          <w:sz w:val="24"/>
          <w:szCs w:val="24"/>
        </w:rPr>
        <w:t>t</w:t>
      </w:r>
      <w:r>
        <w:rPr>
          <w:spacing w:val="-1"/>
          <w:sz w:val="24"/>
          <w:szCs w:val="24"/>
        </w:rPr>
        <w:t>e</w:t>
      </w:r>
      <w:r>
        <w:rPr>
          <w:sz w:val="24"/>
          <w:szCs w:val="24"/>
        </w:rPr>
        <w:t>d</w:t>
      </w:r>
      <w:r>
        <w:rPr>
          <w:spacing w:val="4"/>
          <w:sz w:val="24"/>
          <w:szCs w:val="24"/>
        </w:rPr>
        <w:t xml:space="preserve"> </w:t>
      </w:r>
      <w:r>
        <w:rPr>
          <w:spacing w:val="-1"/>
          <w:sz w:val="24"/>
          <w:szCs w:val="24"/>
        </w:rPr>
        <w:t>a</w:t>
      </w:r>
      <w:r>
        <w:rPr>
          <w:spacing w:val="-5"/>
          <w:sz w:val="24"/>
          <w:szCs w:val="24"/>
        </w:rPr>
        <w:t>n</w:t>
      </w:r>
      <w:r>
        <w:rPr>
          <w:sz w:val="24"/>
          <w:szCs w:val="24"/>
        </w:rPr>
        <w:t>d publ</w:t>
      </w:r>
      <w:r>
        <w:rPr>
          <w:spacing w:val="-4"/>
          <w:sz w:val="24"/>
          <w:szCs w:val="24"/>
        </w:rPr>
        <w:t>i</w:t>
      </w:r>
      <w:r>
        <w:rPr>
          <w:spacing w:val="2"/>
          <w:sz w:val="24"/>
          <w:szCs w:val="24"/>
        </w:rPr>
        <w:t>s</w:t>
      </w:r>
      <w:r>
        <w:rPr>
          <w:spacing w:val="-5"/>
          <w:sz w:val="24"/>
          <w:szCs w:val="24"/>
        </w:rPr>
        <w:t>h</w:t>
      </w:r>
      <w:r>
        <w:rPr>
          <w:spacing w:val="-1"/>
          <w:sz w:val="24"/>
          <w:szCs w:val="24"/>
        </w:rPr>
        <w:t>e</w:t>
      </w:r>
      <w:r>
        <w:rPr>
          <w:sz w:val="24"/>
          <w:szCs w:val="24"/>
        </w:rPr>
        <w:t xml:space="preserve">d, </w:t>
      </w:r>
      <w:r>
        <w:rPr>
          <w:spacing w:val="5"/>
          <w:sz w:val="24"/>
          <w:szCs w:val="24"/>
        </w:rPr>
        <w:t>u</w:t>
      </w:r>
      <w:r>
        <w:rPr>
          <w:sz w:val="24"/>
          <w:szCs w:val="24"/>
        </w:rPr>
        <w:t>n</w:t>
      </w:r>
      <w:r>
        <w:rPr>
          <w:spacing w:val="-4"/>
          <w:sz w:val="24"/>
          <w:szCs w:val="24"/>
        </w:rPr>
        <w:t>l</w:t>
      </w:r>
      <w:r>
        <w:rPr>
          <w:spacing w:val="-1"/>
          <w:sz w:val="24"/>
          <w:szCs w:val="24"/>
        </w:rPr>
        <w:t>e</w:t>
      </w:r>
      <w:r>
        <w:rPr>
          <w:spacing w:val="2"/>
          <w:sz w:val="24"/>
          <w:szCs w:val="24"/>
        </w:rPr>
        <w:t>s</w:t>
      </w:r>
      <w:r>
        <w:rPr>
          <w:sz w:val="24"/>
          <w:szCs w:val="24"/>
        </w:rPr>
        <w:t>s</w:t>
      </w:r>
      <w:r>
        <w:rPr>
          <w:spacing w:val="1"/>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w:t>
      </w:r>
      <w:r>
        <w:rPr>
          <w:spacing w:val="4"/>
          <w:sz w:val="24"/>
          <w:szCs w:val="24"/>
        </w:rPr>
        <w:t>a</w:t>
      </w:r>
      <w:r>
        <w:rPr>
          <w:sz w:val="24"/>
          <w:szCs w:val="24"/>
        </w:rPr>
        <w:t>l</w:t>
      </w:r>
      <w:r>
        <w:rPr>
          <w:spacing w:val="1"/>
          <w:sz w:val="24"/>
          <w:szCs w:val="24"/>
        </w:rPr>
        <w:t>l</w:t>
      </w:r>
      <w:r>
        <w:rPr>
          <w:sz w:val="24"/>
          <w:szCs w:val="24"/>
        </w:rPr>
        <w:t>y</w:t>
      </w:r>
      <w:r>
        <w:rPr>
          <w:spacing w:val="-1"/>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t</w:t>
      </w:r>
      <w:r>
        <w:rPr>
          <w:spacing w:val="-1"/>
          <w:sz w:val="24"/>
          <w:szCs w:val="24"/>
        </w:rPr>
        <w:t>e</w:t>
      </w:r>
      <w:r>
        <w:rPr>
          <w:sz w:val="24"/>
          <w:szCs w:val="24"/>
        </w:rPr>
        <w:t>d</w:t>
      </w:r>
      <w:r>
        <w:rPr>
          <w:spacing w:val="-7"/>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pacing w:val="1"/>
          <w:sz w:val="24"/>
          <w:szCs w:val="24"/>
        </w:rPr>
        <w:t>r</w:t>
      </w:r>
      <w:r>
        <w:rPr>
          <w:spacing w:val="4"/>
          <w:sz w:val="24"/>
          <w:szCs w:val="24"/>
        </w:rPr>
        <w:t>w</w:t>
      </w:r>
      <w:r>
        <w:rPr>
          <w:spacing w:val="-4"/>
          <w:sz w:val="24"/>
          <w:szCs w:val="24"/>
        </w:rPr>
        <w:t>i</w:t>
      </w:r>
      <w:r>
        <w:rPr>
          <w:spacing w:val="-2"/>
          <w:sz w:val="24"/>
          <w:szCs w:val="24"/>
        </w:rPr>
        <w:t>s</w:t>
      </w:r>
      <w:r>
        <w:rPr>
          <w:sz w:val="24"/>
          <w:szCs w:val="24"/>
        </w:rPr>
        <w:t>e</w:t>
      </w:r>
      <w:r>
        <w:rPr>
          <w:spacing w:val="6"/>
          <w:sz w:val="24"/>
          <w:szCs w:val="24"/>
        </w:rPr>
        <w:t xml:space="preserve"> </w:t>
      </w:r>
      <w:r>
        <w:rPr>
          <w:spacing w:val="-4"/>
          <w:sz w:val="24"/>
          <w:szCs w:val="24"/>
        </w:rPr>
        <w:t>i</w:t>
      </w:r>
      <w:r>
        <w:rPr>
          <w:sz w:val="24"/>
          <w:szCs w:val="24"/>
        </w:rPr>
        <w:t>n</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1" w:line="160" w:lineRule="exact"/>
        <w:rPr>
          <w:sz w:val="17"/>
          <w:szCs w:val="17"/>
        </w:rPr>
      </w:pPr>
    </w:p>
    <w:p w:rsidR="008D75EE" w:rsidRDefault="00B30AA0">
      <w:pPr>
        <w:ind w:left="1953" w:right="1167" w:hanging="720"/>
        <w:jc w:val="both"/>
        <w:rPr>
          <w:sz w:val="24"/>
          <w:szCs w:val="24"/>
        </w:rPr>
        <w:sectPr w:rsidR="008D75EE">
          <w:headerReference w:type="default" r:id="rId14"/>
          <w:footerReference w:type="default" r:id="rId15"/>
          <w:pgSz w:w="12240" w:h="15840"/>
          <w:pgMar w:top="1560" w:right="220" w:bottom="280" w:left="1260" w:header="194" w:footer="0" w:gutter="0"/>
          <w:cols w:space="720"/>
          <w:formProt w:val="0"/>
          <w:docGrid w:linePitch="100" w:charSpace="8192"/>
        </w:sectPr>
      </w:pPr>
      <w:r>
        <w:rPr>
          <w:sz w:val="24"/>
          <w:szCs w:val="24"/>
        </w:rPr>
        <w:t>2</w:t>
      </w:r>
      <w:r>
        <w:rPr>
          <w:spacing w:val="2"/>
          <w:sz w:val="24"/>
          <w:szCs w:val="24"/>
        </w:rPr>
        <w:t>.</w:t>
      </w:r>
      <w:r>
        <w:rPr>
          <w:sz w:val="24"/>
          <w:szCs w:val="24"/>
        </w:rPr>
        <w:t>13</w:t>
      </w:r>
      <w:r>
        <w:rPr>
          <w:spacing w:val="2"/>
          <w:sz w:val="24"/>
          <w:szCs w:val="24"/>
        </w:rPr>
        <w:t>.</w:t>
      </w:r>
      <w:r>
        <w:rPr>
          <w:sz w:val="24"/>
          <w:szCs w:val="24"/>
        </w:rPr>
        <w:t>2</w:t>
      </w:r>
      <w:r>
        <w:rPr>
          <w:spacing w:val="25"/>
          <w:sz w:val="24"/>
          <w:szCs w:val="24"/>
        </w:rPr>
        <w:t xml:space="preserve"> </w:t>
      </w:r>
      <w:r>
        <w:rPr>
          <w:spacing w:val="1"/>
          <w:sz w:val="24"/>
          <w:szCs w:val="24"/>
        </w:rPr>
        <w:t>I</w:t>
      </w:r>
      <w:r>
        <w:rPr>
          <w:sz w:val="24"/>
          <w:szCs w:val="24"/>
        </w:rPr>
        <w:t>n</w:t>
      </w:r>
      <w:r>
        <w:rPr>
          <w:spacing w:val="5"/>
          <w:sz w:val="24"/>
          <w:szCs w:val="24"/>
        </w:rPr>
        <w:t xml:space="preserve"> t</w:t>
      </w:r>
      <w:r>
        <w:rPr>
          <w:spacing w:val="-5"/>
          <w:sz w:val="24"/>
          <w:szCs w:val="24"/>
        </w:rPr>
        <w:t>h</w:t>
      </w:r>
      <w:r>
        <w:rPr>
          <w:sz w:val="24"/>
          <w:szCs w:val="24"/>
        </w:rPr>
        <w:t>e</w:t>
      </w:r>
      <w:r>
        <w:rPr>
          <w:spacing w:val="9"/>
          <w:sz w:val="24"/>
          <w:szCs w:val="24"/>
        </w:rPr>
        <w:t xml:space="preserve"> </w:t>
      </w:r>
      <w:r>
        <w:rPr>
          <w:spacing w:val="-1"/>
          <w:sz w:val="24"/>
          <w:szCs w:val="24"/>
        </w:rPr>
        <w:t>e</w:t>
      </w:r>
      <w:r>
        <w:rPr>
          <w:spacing w:val="-5"/>
          <w:sz w:val="24"/>
          <w:szCs w:val="24"/>
        </w:rPr>
        <w:t>v</w:t>
      </w:r>
      <w:r>
        <w:rPr>
          <w:spacing w:val="4"/>
          <w:sz w:val="24"/>
          <w:szCs w:val="24"/>
        </w:rPr>
        <w:t>e</w:t>
      </w:r>
      <w:r>
        <w:rPr>
          <w:spacing w:val="-5"/>
          <w:sz w:val="24"/>
          <w:szCs w:val="24"/>
        </w:rPr>
        <w:t>n</w:t>
      </w:r>
      <w:r>
        <w:rPr>
          <w:sz w:val="24"/>
          <w:szCs w:val="24"/>
        </w:rPr>
        <w:t>t</w:t>
      </w:r>
      <w:r>
        <w:rPr>
          <w:spacing w:val="10"/>
          <w:sz w:val="24"/>
          <w:szCs w:val="24"/>
        </w:rPr>
        <w:t xml:space="preserve"> </w:t>
      </w:r>
      <w:r>
        <w:rPr>
          <w:spacing w:val="5"/>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2"/>
          <w:sz w:val="24"/>
          <w:szCs w:val="24"/>
        </w:rPr>
        <w:t>s</w:t>
      </w:r>
      <w:r>
        <w:rPr>
          <w:sz w:val="24"/>
          <w:szCs w:val="24"/>
        </w:rPr>
        <w:t>up</w:t>
      </w:r>
      <w:r>
        <w:rPr>
          <w:spacing w:val="5"/>
          <w:sz w:val="24"/>
          <w:szCs w:val="24"/>
        </w:rPr>
        <w:t>p</w:t>
      </w:r>
      <w:r>
        <w:rPr>
          <w:spacing w:val="-4"/>
          <w:sz w:val="24"/>
          <w:szCs w:val="24"/>
        </w:rPr>
        <w:t>l</w:t>
      </w:r>
      <w:r>
        <w:rPr>
          <w:sz w:val="24"/>
          <w:szCs w:val="24"/>
        </w:rPr>
        <w:t xml:space="preserve">y </w:t>
      </w:r>
      <w:r>
        <w:rPr>
          <w:spacing w:val="9"/>
          <w:sz w:val="24"/>
          <w:szCs w:val="24"/>
        </w:rPr>
        <w:t>o</w:t>
      </w:r>
      <w:r>
        <w:rPr>
          <w:sz w:val="24"/>
          <w:szCs w:val="24"/>
        </w:rPr>
        <w:t>f</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1"/>
          <w:sz w:val="24"/>
          <w:szCs w:val="24"/>
        </w:rPr>
        <w:t>c</w:t>
      </w:r>
      <w:r>
        <w:rPr>
          <w:spacing w:val="5"/>
          <w:sz w:val="24"/>
          <w:szCs w:val="24"/>
        </w:rPr>
        <w:t>o</w:t>
      </w:r>
      <w:r>
        <w:rPr>
          <w:spacing w:val="-5"/>
          <w:sz w:val="24"/>
          <w:szCs w:val="24"/>
        </w:rPr>
        <w:t>n</w:t>
      </w:r>
      <w:r>
        <w:rPr>
          <w:spacing w:val="-8"/>
          <w:sz w:val="24"/>
          <w:szCs w:val="24"/>
        </w:rPr>
        <w:t>f</w:t>
      </w:r>
      <w:r>
        <w:rPr>
          <w:spacing w:val="5"/>
          <w:sz w:val="24"/>
          <w:szCs w:val="24"/>
        </w:rPr>
        <w:t>o</w:t>
      </w:r>
      <w:r>
        <w:rPr>
          <w:spacing w:val="6"/>
          <w:sz w:val="24"/>
          <w:szCs w:val="24"/>
        </w:rPr>
        <w:t>r</w:t>
      </w:r>
      <w:r>
        <w:rPr>
          <w:spacing w:val="-4"/>
          <w:sz w:val="24"/>
          <w:szCs w:val="24"/>
        </w:rPr>
        <w:t>mi</w:t>
      </w:r>
      <w:r>
        <w:rPr>
          <w:sz w:val="24"/>
          <w:szCs w:val="24"/>
        </w:rPr>
        <w:t>ng</w:t>
      </w:r>
      <w:r>
        <w:rPr>
          <w:spacing w:val="10"/>
          <w:sz w:val="24"/>
          <w:szCs w:val="24"/>
        </w:rPr>
        <w:t xml:space="preserve"> </w:t>
      </w:r>
      <w:r>
        <w:rPr>
          <w:sz w:val="24"/>
          <w:szCs w:val="24"/>
        </w:rPr>
        <w:t>to</w:t>
      </w:r>
      <w:r>
        <w:rPr>
          <w:spacing w:val="10"/>
          <w:sz w:val="24"/>
          <w:szCs w:val="24"/>
        </w:rPr>
        <w:t xml:space="preserve"> </w:t>
      </w:r>
      <w:r>
        <w:rPr>
          <w:spacing w:val="-2"/>
          <w:sz w:val="24"/>
          <w:szCs w:val="24"/>
        </w:rPr>
        <w:t>s</w:t>
      </w:r>
      <w:r>
        <w:rPr>
          <w:spacing w:val="5"/>
          <w:sz w:val="24"/>
          <w:szCs w:val="24"/>
        </w:rPr>
        <w:t>t</w:t>
      </w:r>
      <w:r>
        <w:rPr>
          <w:spacing w:val="-1"/>
          <w:sz w:val="24"/>
          <w:szCs w:val="24"/>
        </w:rPr>
        <w:t>a</w:t>
      </w:r>
      <w:r>
        <w:rPr>
          <w:spacing w:val="3"/>
          <w:sz w:val="24"/>
          <w:szCs w:val="24"/>
        </w:rPr>
        <w:t>n</w:t>
      </w:r>
      <w:r>
        <w:rPr>
          <w:sz w:val="24"/>
          <w:szCs w:val="24"/>
        </w:rPr>
        <w:t>d</w:t>
      </w:r>
      <w:r>
        <w:rPr>
          <w:spacing w:val="-1"/>
          <w:sz w:val="24"/>
          <w:szCs w:val="24"/>
        </w:rPr>
        <w:t>a</w:t>
      </w:r>
      <w:r>
        <w:rPr>
          <w:spacing w:val="1"/>
          <w:sz w:val="24"/>
          <w:szCs w:val="24"/>
        </w:rPr>
        <w:t>r</w:t>
      </w:r>
      <w:r>
        <w:rPr>
          <w:sz w:val="24"/>
          <w:szCs w:val="24"/>
        </w:rPr>
        <w:t>ds</w:t>
      </w:r>
      <w:r>
        <w:rPr>
          <w:spacing w:val="7"/>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6"/>
          <w:sz w:val="24"/>
          <w:szCs w:val="24"/>
        </w:rPr>
        <w:t xml:space="preserve"> </w:t>
      </w:r>
      <w:r>
        <w:rPr>
          <w:spacing w:val="5"/>
          <w:sz w:val="24"/>
          <w:szCs w:val="24"/>
        </w:rPr>
        <w:t>t</w:t>
      </w:r>
      <w:r>
        <w:rPr>
          <w:spacing w:val="-5"/>
          <w:sz w:val="24"/>
          <w:szCs w:val="24"/>
        </w:rPr>
        <w:t>h</w:t>
      </w:r>
      <w:r>
        <w:rPr>
          <w:spacing w:val="-1"/>
          <w:sz w:val="24"/>
          <w:szCs w:val="24"/>
        </w:rPr>
        <w:t>a</w:t>
      </w:r>
      <w:r>
        <w:rPr>
          <w:sz w:val="24"/>
          <w:szCs w:val="24"/>
        </w:rPr>
        <w:t xml:space="preserve">n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 xml:space="preserve">d, </w:t>
      </w:r>
      <w:r>
        <w:rPr>
          <w:spacing w:val="6"/>
          <w:sz w:val="24"/>
          <w:szCs w:val="24"/>
        </w:rPr>
        <w:t xml:space="preserve"> </w:t>
      </w:r>
      <w:r>
        <w:rPr>
          <w:spacing w:val="5"/>
          <w:sz w:val="24"/>
          <w:szCs w:val="24"/>
        </w:rPr>
        <w:t>t</w:t>
      </w:r>
      <w:r>
        <w:rPr>
          <w:spacing w:val="-5"/>
          <w:sz w:val="24"/>
          <w:szCs w:val="24"/>
        </w:rPr>
        <w:t>h</w:t>
      </w:r>
      <w:r>
        <w:rPr>
          <w:sz w:val="24"/>
          <w:szCs w:val="24"/>
        </w:rPr>
        <w:t xml:space="preserve">e </w:t>
      </w:r>
      <w:r>
        <w:rPr>
          <w:spacing w:val="3"/>
          <w:sz w:val="24"/>
          <w:szCs w:val="24"/>
        </w:rPr>
        <w:t xml:space="preserve"> B</w:t>
      </w:r>
      <w:r>
        <w:rPr>
          <w:spacing w:val="-4"/>
          <w:sz w:val="24"/>
          <w:szCs w:val="24"/>
        </w:rPr>
        <w:t>i</w:t>
      </w:r>
      <w:r>
        <w:rPr>
          <w:sz w:val="24"/>
          <w:szCs w:val="24"/>
        </w:rPr>
        <w:t>dd</w:t>
      </w:r>
      <w:r>
        <w:rPr>
          <w:spacing w:val="-1"/>
          <w:sz w:val="24"/>
          <w:szCs w:val="24"/>
        </w:rPr>
        <w:t>e</w:t>
      </w:r>
      <w:r>
        <w:rPr>
          <w:sz w:val="24"/>
          <w:szCs w:val="24"/>
        </w:rPr>
        <w:t xml:space="preserve">r </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1"/>
          <w:sz w:val="24"/>
          <w:szCs w:val="24"/>
        </w:rPr>
        <w:t xml:space="preserve"> </w:t>
      </w:r>
      <w:r>
        <w:rPr>
          <w:spacing w:val="-1"/>
          <w:sz w:val="24"/>
          <w:szCs w:val="24"/>
        </w:rPr>
        <w:t>c</w:t>
      </w:r>
      <w:r>
        <w:rPr>
          <w:spacing w:val="5"/>
          <w:sz w:val="24"/>
          <w:szCs w:val="24"/>
        </w:rPr>
        <w:t>o</w:t>
      </w:r>
      <w:r>
        <w:rPr>
          <w:sz w:val="24"/>
          <w:szCs w:val="24"/>
        </w:rPr>
        <w:t>n</w:t>
      </w:r>
      <w:r>
        <w:rPr>
          <w:spacing w:val="1"/>
          <w:sz w:val="24"/>
          <w:szCs w:val="24"/>
        </w:rPr>
        <w:t>f</w:t>
      </w:r>
      <w:r>
        <w:rPr>
          <w:spacing w:val="-4"/>
          <w:sz w:val="24"/>
          <w:szCs w:val="24"/>
        </w:rPr>
        <w:t>i</w:t>
      </w:r>
      <w:r>
        <w:rPr>
          <w:spacing w:val="6"/>
          <w:sz w:val="24"/>
          <w:szCs w:val="24"/>
        </w:rPr>
        <w:t>r</w:t>
      </w:r>
      <w:r>
        <w:rPr>
          <w:sz w:val="24"/>
          <w:szCs w:val="24"/>
        </w:rPr>
        <w:t xml:space="preserve">m  </w:t>
      </w:r>
      <w:r>
        <w:rPr>
          <w:spacing w:val="-4"/>
          <w:sz w:val="24"/>
          <w:szCs w:val="24"/>
        </w:rPr>
        <w:t>i</w:t>
      </w:r>
      <w:r>
        <w:rPr>
          <w:sz w:val="24"/>
          <w:szCs w:val="24"/>
        </w:rPr>
        <w:t xml:space="preserve">n </w:t>
      </w:r>
      <w:r>
        <w:rPr>
          <w:spacing w:val="9"/>
          <w:sz w:val="24"/>
          <w:szCs w:val="24"/>
        </w:rPr>
        <w:t xml:space="preserve"> </w:t>
      </w:r>
      <w:r>
        <w:rPr>
          <w:sz w:val="24"/>
          <w:szCs w:val="24"/>
        </w:rPr>
        <w:t>h</w:t>
      </w:r>
      <w:r>
        <w:rPr>
          <w:spacing w:val="-4"/>
          <w:sz w:val="24"/>
          <w:szCs w:val="24"/>
        </w:rPr>
        <w:t>i</w:t>
      </w:r>
      <w:r>
        <w:rPr>
          <w:sz w:val="24"/>
          <w:szCs w:val="24"/>
        </w:rPr>
        <w:t xml:space="preserve">s </w:t>
      </w:r>
      <w:r>
        <w:rPr>
          <w:spacing w:val="6"/>
          <w:sz w:val="24"/>
          <w:szCs w:val="24"/>
        </w:rPr>
        <w:t xml:space="preserve"> </w:t>
      </w:r>
      <w:r>
        <w:rPr>
          <w:sz w:val="24"/>
          <w:szCs w:val="24"/>
        </w:rPr>
        <w:t xml:space="preserve">bid </w:t>
      </w:r>
      <w:r>
        <w:rPr>
          <w:spacing w:val="4"/>
          <w:sz w:val="24"/>
          <w:szCs w:val="24"/>
        </w:rPr>
        <w:t xml:space="preserve"> </w:t>
      </w:r>
      <w:r>
        <w:rPr>
          <w:spacing w:val="5"/>
          <w:sz w:val="24"/>
          <w:szCs w:val="24"/>
        </w:rPr>
        <w:t>t</w:t>
      </w:r>
      <w:r>
        <w:rPr>
          <w:spacing w:val="-5"/>
          <w:sz w:val="24"/>
          <w:szCs w:val="24"/>
        </w:rPr>
        <w:t>h</w:t>
      </w:r>
      <w:r>
        <w:rPr>
          <w:spacing w:val="-1"/>
          <w:sz w:val="24"/>
          <w:szCs w:val="24"/>
        </w:rPr>
        <w:t>a</w:t>
      </w:r>
      <w:r>
        <w:rPr>
          <w:sz w:val="24"/>
          <w:szCs w:val="24"/>
        </w:rPr>
        <w:t xml:space="preserve">t </w:t>
      </w:r>
      <w:r>
        <w:rPr>
          <w:spacing w:val="5"/>
          <w:sz w:val="24"/>
          <w:szCs w:val="24"/>
        </w:rPr>
        <w:t xml:space="preserve"> t</w:t>
      </w:r>
      <w:r>
        <w:rPr>
          <w:spacing w:val="-5"/>
          <w:sz w:val="24"/>
          <w:szCs w:val="24"/>
        </w:rPr>
        <w:t>h</w:t>
      </w:r>
      <w:r>
        <w:rPr>
          <w:spacing w:val="-1"/>
          <w:sz w:val="24"/>
          <w:szCs w:val="24"/>
        </w:rPr>
        <w:t>e</w:t>
      </w:r>
      <w:r>
        <w:rPr>
          <w:spacing w:val="-2"/>
          <w:sz w:val="24"/>
          <w:szCs w:val="24"/>
        </w:rPr>
        <w:t>s</w:t>
      </w:r>
      <w:r>
        <w:rPr>
          <w:sz w:val="24"/>
          <w:szCs w:val="24"/>
        </w:rPr>
        <w:t xml:space="preserve">e </w:t>
      </w:r>
      <w:r>
        <w:rPr>
          <w:spacing w:val="3"/>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 xml:space="preserve">ds </w:t>
      </w:r>
      <w:r>
        <w:rPr>
          <w:spacing w:val="2"/>
          <w:sz w:val="24"/>
          <w:szCs w:val="24"/>
        </w:rPr>
        <w:t xml:space="preserve"> </w:t>
      </w:r>
      <w:r>
        <w:rPr>
          <w:spacing w:val="-1"/>
          <w:sz w:val="24"/>
          <w:szCs w:val="24"/>
        </w:rPr>
        <w:t>a</w:t>
      </w:r>
      <w:r>
        <w:rPr>
          <w:spacing w:val="6"/>
          <w:sz w:val="24"/>
          <w:szCs w:val="24"/>
        </w:rPr>
        <w:t>r</w:t>
      </w:r>
      <w:r>
        <w:rPr>
          <w:sz w:val="24"/>
          <w:szCs w:val="24"/>
        </w:rPr>
        <w:t xml:space="preserve">e </w:t>
      </w:r>
      <w:r>
        <w:rPr>
          <w:spacing w:val="-1"/>
          <w:sz w:val="24"/>
          <w:szCs w:val="24"/>
        </w:rPr>
        <w:t>e</w:t>
      </w:r>
      <w:r>
        <w:rPr>
          <w:sz w:val="24"/>
          <w:szCs w:val="24"/>
        </w:rPr>
        <w:t>q</w:t>
      </w:r>
      <w:r>
        <w:rPr>
          <w:spacing w:val="5"/>
          <w:sz w:val="24"/>
          <w:szCs w:val="24"/>
        </w:rPr>
        <w:t>u</w:t>
      </w:r>
      <w:r>
        <w:rPr>
          <w:spacing w:val="-4"/>
          <w:sz w:val="24"/>
          <w:szCs w:val="24"/>
        </w:rPr>
        <w:t>i</w:t>
      </w:r>
      <w:r>
        <w:rPr>
          <w:spacing w:val="-5"/>
          <w:sz w:val="24"/>
          <w:szCs w:val="24"/>
        </w:rPr>
        <w:t>v</w:t>
      </w:r>
      <w:r>
        <w:rPr>
          <w:spacing w:val="4"/>
          <w:sz w:val="24"/>
          <w:szCs w:val="24"/>
        </w:rPr>
        <w:t>a</w:t>
      </w:r>
      <w:r>
        <w:rPr>
          <w:spacing w:val="-4"/>
          <w:sz w:val="24"/>
          <w:szCs w:val="24"/>
        </w:rPr>
        <w:t>l</w:t>
      </w:r>
      <w:r>
        <w:rPr>
          <w:spacing w:val="4"/>
          <w:sz w:val="24"/>
          <w:szCs w:val="24"/>
        </w:rPr>
        <w:t>e</w:t>
      </w:r>
      <w:r>
        <w:rPr>
          <w:spacing w:val="-5"/>
          <w:sz w:val="24"/>
          <w:szCs w:val="24"/>
        </w:rPr>
        <w:t>n</w:t>
      </w:r>
      <w:r>
        <w:rPr>
          <w:sz w:val="24"/>
          <w:szCs w:val="24"/>
        </w:rPr>
        <w:t>t</w:t>
      </w:r>
      <w:r>
        <w:rPr>
          <w:spacing w:val="13"/>
          <w:sz w:val="24"/>
          <w:szCs w:val="24"/>
        </w:rPr>
        <w:t xml:space="preserve"> </w:t>
      </w:r>
      <w:r>
        <w:rPr>
          <w:sz w:val="24"/>
          <w:szCs w:val="24"/>
        </w:rPr>
        <w:t>to</w:t>
      </w:r>
      <w:r>
        <w:rPr>
          <w:spacing w:val="3"/>
          <w:sz w:val="24"/>
          <w:szCs w:val="24"/>
        </w:rPr>
        <w:t xml:space="preserve"> </w:t>
      </w:r>
      <w:r>
        <w:rPr>
          <w:spacing w:val="5"/>
          <w:sz w:val="24"/>
          <w:szCs w:val="24"/>
        </w:rPr>
        <w:t>t</w:t>
      </w:r>
      <w:r>
        <w:rPr>
          <w:spacing w:val="-5"/>
          <w:sz w:val="24"/>
          <w:szCs w:val="24"/>
        </w:rPr>
        <w:t>h</w:t>
      </w:r>
      <w:r>
        <w:rPr>
          <w:spacing w:val="5"/>
          <w:sz w:val="24"/>
          <w:szCs w:val="24"/>
        </w:rPr>
        <w:t>o</w:t>
      </w:r>
      <w:r>
        <w:rPr>
          <w:spacing w:val="-2"/>
          <w:sz w:val="24"/>
          <w:szCs w:val="24"/>
        </w:rPr>
        <w:t>s</w:t>
      </w:r>
      <w:r>
        <w:rPr>
          <w:sz w:val="24"/>
          <w:szCs w:val="24"/>
        </w:rPr>
        <w:t>e</w:t>
      </w:r>
      <w:r>
        <w:rPr>
          <w:spacing w:val="7"/>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1"/>
          <w:sz w:val="24"/>
          <w:szCs w:val="24"/>
        </w:rPr>
        <w:t>e</w:t>
      </w:r>
      <w:r>
        <w:rPr>
          <w:sz w:val="24"/>
          <w:szCs w:val="24"/>
        </w:rPr>
        <w:t>d.</w:t>
      </w:r>
      <w:r>
        <w:rPr>
          <w:spacing w:val="10"/>
          <w:sz w:val="24"/>
          <w:szCs w:val="24"/>
        </w:rPr>
        <w:t xml:space="preserve"> </w:t>
      </w:r>
      <w:r>
        <w:rPr>
          <w:spacing w:val="1"/>
          <w:sz w:val="24"/>
          <w:szCs w:val="24"/>
        </w:rPr>
        <w:t>I</w:t>
      </w:r>
      <w:r>
        <w:rPr>
          <w:sz w:val="24"/>
          <w:szCs w:val="24"/>
        </w:rPr>
        <w:t>n</w:t>
      </w:r>
      <w:r>
        <w:rPr>
          <w:spacing w:val="3"/>
          <w:sz w:val="24"/>
          <w:szCs w:val="24"/>
        </w:rPr>
        <w:t xml:space="preserve"> </w:t>
      </w:r>
      <w:r>
        <w:rPr>
          <w:spacing w:val="-1"/>
          <w:sz w:val="24"/>
          <w:szCs w:val="24"/>
        </w:rPr>
        <w:t>ca</w:t>
      </w:r>
      <w:r>
        <w:rPr>
          <w:spacing w:val="-2"/>
          <w:sz w:val="24"/>
          <w:szCs w:val="24"/>
        </w:rPr>
        <w:t>s</w:t>
      </w:r>
      <w:r>
        <w:rPr>
          <w:sz w:val="24"/>
          <w:szCs w:val="24"/>
        </w:rPr>
        <w:t>e</w:t>
      </w:r>
      <w:r>
        <w:rPr>
          <w:spacing w:val="7"/>
          <w:sz w:val="24"/>
          <w:szCs w:val="24"/>
        </w:rPr>
        <w:t xml:space="preserve"> </w:t>
      </w:r>
      <w:r>
        <w:rPr>
          <w:spacing w:val="5"/>
          <w:sz w:val="24"/>
          <w:szCs w:val="24"/>
        </w:rPr>
        <w:t>o</w:t>
      </w:r>
      <w:r>
        <w:rPr>
          <w:sz w:val="24"/>
          <w:szCs w:val="24"/>
        </w:rPr>
        <w:t xml:space="preserve">f </w:t>
      </w:r>
      <w:r>
        <w:rPr>
          <w:spacing w:val="-1"/>
          <w:sz w:val="24"/>
          <w:szCs w:val="24"/>
        </w:rPr>
        <w:t>a</w:t>
      </w:r>
      <w:r>
        <w:rPr>
          <w:sz w:val="24"/>
          <w:szCs w:val="24"/>
        </w:rPr>
        <w:t>w</w:t>
      </w:r>
      <w:r>
        <w:rPr>
          <w:spacing w:val="-1"/>
          <w:sz w:val="24"/>
          <w:szCs w:val="24"/>
        </w:rPr>
        <w:t>a</w:t>
      </w:r>
      <w:r>
        <w:rPr>
          <w:spacing w:val="1"/>
          <w:sz w:val="24"/>
          <w:szCs w:val="24"/>
        </w:rPr>
        <w:t>r</w:t>
      </w:r>
      <w:r>
        <w:rPr>
          <w:sz w:val="24"/>
          <w:szCs w:val="24"/>
        </w:rPr>
        <w:t>d,</w:t>
      </w:r>
      <w:r>
        <w:rPr>
          <w:spacing w:val="10"/>
          <w:sz w:val="24"/>
          <w:szCs w:val="24"/>
        </w:rPr>
        <w:t xml:space="preserve"> </w:t>
      </w:r>
      <w:r>
        <w:rPr>
          <w:spacing w:val="-2"/>
          <w:sz w:val="24"/>
          <w:szCs w:val="24"/>
        </w:rPr>
        <w:t>s</w:t>
      </w:r>
      <w:r>
        <w:rPr>
          <w:spacing w:val="-1"/>
          <w:sz w:val="24"/>
          <w:szCs w:val="24"/>
        </w:rPr>
        <w:t>a</w:t>
      </w:r>
      <w:r>
        <w:rPr>
          <w:sz w:val="24"/>
          <w:szCs w:val="24"/>
        </w:rPr>
        <w:t>l</w:t>
      </w:r>
      <w:r>
        <w:rPr>
          <w:spacing w:val="-4"/>
          <w:sz w:val="24"/>
          <w:szCs w:val="24"/>
        </w:rPr>
        <w:t>i</w:t>
      </w:r>
      <w:r>
        <w:rPr>
          <w:spacing w:val="4"/>
          <w:sz w:val="24"/>
          <w:szCs w:val="24"/>
        </w:rPr>
        <w:t>e</w:t>
      </w:r>
      <w:r>
        <w:rPr>
          <w:spacing w:val="-5"/>
          <w:sz w:val="24"/>
          <w:szCs w:val="24"/>
        </w:rPr>
        <w:t>n</w:t>
      </w:r>
      <w:r>
        <w:rPr>
          <w:sz w:val="24"/>
          <w:szCs w:val="24"/>
        </w:rPr>
        <w:t>t</w:t>
      </w:r>
      <w:r>
        <w:rPr>
          <w:spacing w:val="13"/>
          <w:sz w:val="24"/>
          <w:szCs w:val="24"/>
        </w:rPr>
        <w:t xml:space="preserve"> </w:t>
      </w:r>
      <w:r>
        <w:rPr>
          <w:spacing w:val="-8"/>
          <w:sz w:val="24"/>
          <w:szCs w:val="24"/>
        </w:rPr>
        <w:t>f</w:t>
      </w:r>
      <w:r>
        <w:rPr>
          <w:spacing w:val="-1"/>
          <w:sz w:val="24"/>
          <w:szCs w:val="24"/>
        </w:rPr>
        <w:t>ea</w:t>
      </w:r>
      <w:r>
        <w:rPr>
          <w:spacing w:val="5"/>
          <w:sz w:val="24"/>
          <w:szCs w:val="24"/>
        </w:rPr>
        <w:t>t</w:t>
      </w:r>
      <w:r>
        <w:rPr>
          <w:sz w:val="24"/>
          <w:szCs w:val="24"/>
        </w:rPr>
        <w:t>u</w:t>
      </w:r>
      <w:r>
        <w:rPr>
          <w:spacing w:val="1"/>
          <w:sz w:val="24"/>
          <w:szCs w:val="24"/>
        </w:rPr>
        <w:t>r</w:t>
      </w:r>
      <w:r>
        <w:rPr>
          <w:spacing w:val="-1"/>
          <w:sz w:val="24"/>
          <w:szCs w:val="24"/>
        </w:rPr>
        <w:t>e</w:t>
      </w:r>
      <w:r>
        <w:rPr>
          <w:sz w:val="24"/>
          <w:szCs w:val="24"/>
        </w:rPr>
        <w:t>s</w:t>
      </w:r>
      <w:r>
        <w:rPr>
          <w:spacing w:val="5"/>
          <w:sz w:val="24"/>
          <w:szCs w:val="24"/>
        </w:rPr>
        <w:t xml:space="preserve"> o</w:t>
      </w:r>
      <w:r>
        <w:rPr>
          <w:sz w:val="24"/>
          <w:szCs w:val="24"/>
        </w:rPr>
        <w:t xml:space="preserve">f </w:t>
      </w:r>
      <w:r>
        <w:rPr>
          <w:spacing w:val="-1"/>
          <w:sz w:val="24"/>
          <w:szCs w:val="24"/>
        </w:rPr>
        <w:t>c</w:t>
      </w:r>
      <w:r>
        <w:rPr>
          <w:spacing w:val="5"/>
          <w:sz w:val="24"/>
          <w:szCs w:val="24"/>
        </w:rPr>
        <w:t>o</w:t>
      </w:r>
      <w:r>
        <w:rPr>
          <w:spacing w:val="-9"/>
          <w:sz w:val="24"/>
          <w:szCs w:val="24"/>
        </w:rPr>
        <w:t>m</w:t>
      </w:r>
      <w:r>
        <w:rPr>
          <w:sz w:val="24"/>
          <w:szCs w:val="24"/>
        </w:rPr>
        <w:t>p</w:t>
      </w:r>
      <w:r>
        <w:rPr>
          <w:spacing w:val="-1"/>
          <w:sz w:val="24"/>
          <w:szCs w:val="24"/>
        </w:rPr>
        <w:t>a</w:t>
      </w:r>
      <w:r>
        <w:rPr>
          <w:spacing w:val="6"/>
          <w:sz w:val="24"/>
          <w:szCs w:val="24"/>
        </w:rPr>
        <w:t>r</w:t>
      </w:r>
      <w:r>
        <w:rPr>
          <w:spacing w:val="-4"/>
          <w:sz w:val="24"/>
          <w:szCs w:val="24"/>
        </w:rPr>
        <w:t>i</w:t>
      </w:r>
      <w:r>
        <w:rPr>
          <w:spacing w:val="-2"/>
          <w:sz w:val="24"/>
          <w:szCs w:val="24"/>
        </w:rPr>
        <w:t>s</w:t>
      </w:r>
      <w:r>
        <w:rPr>
          <w:spacing w:val="9"/>
          <w:sz w:val="24"/>
          <w:szCs w:val="24"/>
        </w:rPr>
        <w:t>o</w:t>
      </w:r>
      <w:r>
        <w:rPr>
          <w:sz w:val="24"/>
          <w:szCs w:val="24"/>
        </w:rPr>
        <w:t xml:space="preserve">n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w:t>
      </w:r>
      <w:r>
        <w:rPr>
          <w:spacing w:val="4"/>
          <w:sz w:val="24"/>
          <w:szCs w:val="24"/>
        </w:rPr>
        <w:t>e</w:t>
      </w:r>
      <w:r>
        <w:rPr>
          <w:sz w:val="24"/>
          <w:szCs w:val="24"/>
        </w:rPr>
        <w:t>n</w:t>
      </w:r>
      <w:r>
        <w:rPr>
          <w:spacing w:val="5"/>
          <w:sz w:val="24"/>
          <w:szCs w:val="24"/>
        </w:rPr>
        <w:t xml:space="preserve"> t</w:t>
      </w:r>
      <w:r>
        <w:rPr>
          <w:spacing w:val="-5"/>
          <w:sz w:val="24"/>
          <w:szCs w:val="24"/>
        </w:rPr>
        <w:t>h</w:t>
      </w:r>
      <w:r>
        <w:rPr>
          <w:sz w:val="24"/>
          <w:szCs w:val="24"/>
        </w:rPr>
        <w:t>e</w:t>
      </w:r>
      <w:r>
        <w:rPr>
          <w:spacing w:val="8"/>
          <w:sz w:val="24"/>
          <w:szCs w:val="24"/>
        </w:rPr>
        <w:t xml:space="preserve"> </w:t>
      </w:r>
      <w:r>
        <w:rPr>
          <w:spacing w:val="-7"/>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ds</w:t>
      </w:r>
      <w:r>
        <w:rPr>
          <w:spacing w:val="7"/>
          <w:sz w:val="24"/>
          <w:szCs w:val="24"/>
        </w:rPr>
        <w:t xml:space="preserve"> </w:t>
      </w:r>
      <w:r>
        <w:rPr>
          <w:sz w:val="24"/>
          <w:szCs w:val="24"/>
        </w:rPr>
        <w:t>p</w:t>
      </w:r>
      <w:r>
        <w:rPr>
          <w:spacing w:val="1"/>
          <w:sz w:val="24"/>
          <w:szCs w:val="24"/>
        </w:rPr>
        <w:t>r</w:t>
      </w:r>
      <w:r>
        <w:rPr>
          <w:spacing w:val="5"/>
          <w:sz w:val="24"/>
          <w:szCs w:val="24"/>
        </w:rPr>
        <w:t>o</w:t>
      </w:r>
      <w:r>
        <w:rPr>
          <w:spacing w:val="-5"/>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5"/>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13"/>
          <w:sz w:val="24"/>
          <w:szCs w:val="24"/>
        </w:rPr>
        <w:t xml:space="preserve"> </w:t>
      </w: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2"/>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t</w:t>
      </w:r>
      <w:r>
        <w:rPr>
          <w:spacing w:val="-5"/>
          <w:sz w:val="24"/>
          <w:szCs w:val="24"/>
        </w:rPr>
        <w:t>h</w:t>
      </w:r>
      <w:r>
        <w:rPr>
          <w:spacing w:val="5"/>
          <w:sz w:val="24"/>
          <w:szCs w:val="24"/>
        </w:rPr>
        <w:t>o</w:t>
      </w:r>
      <w:r>
        <w:rPr>
          <w:spacing w:val="-2"/>
          <w:sz w:val="24"/>
          <w:szCs w:val="24"/>
        </w:rPr>
        <w:t>s</w:t>
      </w:r>
      <w:r>
        <w:rPr>
          <w:sz w:val="24"/>
          <w:szCs w:val="24"/>
        </w:rPr>
        <w:t>e</w:t>
      </w:r>
      <w:r>
        <w:rPr>
          <w:spacing w:val="8"/>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14"/>
          <w:sz w:val="24"/>
          <w:szCs w:val="24"/>
        </w:rPr>
        <w:t xml:space="preserve"> </w:t>
      </w:r>
      <w:r>
        <w:rPr>
          <w:spacing w:val="-4"/>
          <w:sz w:val="24"/>
          <w:szCs w:val="24"/>
        </w:rPr>
        <w:t>i</w:t>
      </w:r>
      <w:r>
        <w:rPr>
          <w:sz w:val="24"/>
          <w:szCs w:val="24"/>
        </w:rPr>
        <w:t>n</w:t>
      </w:r>
      <w:r>
        <w:rPr>
          <w:spacing w:val="5"/>
          <w:sz w:val="24"/>
          <w:szCs w:val="24"/>
        </w:rPr>
        <w:t xml:space="preserve"> t</w:t>
      </w:r>
      <w:r>
        <w:rPr>
          <w:sz w:val="24"/>
          <w:szCs w:val="24"/>
        </w:rPr>
        <w:t>h</w:t>
      </w:r>
      <w:r>
        <w:rPr>
          <w:spacing w:val="-4"/>
          <w:sz w:val="24"/>
          <w:szCs w:val="24"/>
        </w:rPr>
        <w:t>i</w:t>
      </w:r>
      <w:r>
        <w:rPr>
          <w:sz w:val="24"/>
          <w:szCs w:val="24"/>
        </w:rPr>
        <w:t>s d</w:t>
      </w:r>
      <w:r>
        <w:rPr>
          <w:spacing w:val="5"/>
          <w:sz w:val="24"/>
          <w:szCs w:val="24"/>
        </w:rPr>
        <w:t>o</w:t>
      </w:r>
      <w:r>
        <w:rPr>
          <w:spacing w:val="-1"/>
          <w:sz w:val="24"/>
          <w:szCs w:val="24"/>
        </w:rPr>
        <w:t>c</w:t>
      </w:r>
      <w:r>
        <w:rPr>
          <w:sz w:val="24"/>
          <w:szCs w:val="24"/>
        </w:rPr>
        <w:t>u</w:t>
      </w:r>
      <w:r>
        <w:rPr>
          <w:spacing w:val="-9"/>
          <w:sz w:val="24"/>
          <w:szCs w:val="24"/>
        </w:rPr>
        <w:t>m</w:t>
      </w:r>
      <w:r>
        <w:rPr>
          <w:spacing w:val="4"/>
          <w:sz w:val="24"/>
          <w:szCs w:val="24"/>
        </w:rPr>
        <w:t>e</w:t>
      </w:r>
      <w:r>
        <w:rPr>
          <w:spacing w:val="-5"/>
          <w:sz w:val="24"/>
          <w:szCs w:val="24"/>
        </w:rPr>
        <w:t>n</w:t>
      </w:r>
      <w:r>
        <w:rPr>
          <w:sz w:val="24"/>
          <w:szCs w:val="24"/>
        </w:rPr>
        <w:t>t</w:t>
      </w:r>
      <w:r>
        <w:rPr>
          <w:spacing w:val="3"/>
          <w:sz w:val="24"/>
          <w:szCs w:val="24"/>
        </w:rPr>
        <w:t xml:space="preserve"> </w:t>
      </w:r>
      <w:r>
        <w:rPr>
          <w:spacing w:val="4"/>
          <w:sz w:val="24"/>
          <w:szCs w:val="24"/>
        </w:rPr>
        <w:t>w</w:t>
      </w:r>
      <w:r>
        <w:rPr>
          <w:spacing w:val="-4"/>
          <w:sz w:val="24"/>
          <w:szCs w:val="24"/>
        </w:rPr>
        <w:t>i</w:t>
      </w:r>
      <w:r>
        <w:rPr>
          <w:sz w:val="24"/>
          <w:szCs w:val="24"/>
        </w:rPr>
        <w:t>ll</w:t>
      </w:r>
      <w:r>
        <w:rPr>
          <w:spacing w:val="-1"/>
          <w:sz w:val="24"/>
          <w:szCs w:val="24"/>
        </w:rPr>
        <w:t xml:space="preserve"> </w:t>
      </w:r>
      <w:r>
        <w:rPr>
          <w:spacing w:val="-5"/>
          <w:sz w:val="24"/>
          <w:szCs w:val="24"/>
        </w:rPr>
        <w:t>b</w:t>
      </w:r>
      <w:r>
        <w:rPr>
          <w:sz w:val="24"/>
          <w:szCs w:val="24"/>
        </w:rPr>
        <w:t>e</w:t>
      </w:r>
      <w:r>
        <w:rPr>
          <w:spacing w:val="1"/>
          <w:sz w:val="24"/>
          <w:szCs w:val="24"/>
        </w:rPr>
        <w:t xml:space="preserve"> </w:t>
      </w:r>
      <w:r>
        <w:rPr>
          <w:sz w:val="24"/>
          <w:szCs w:val="24"/>
        </w:rPr>
        <w:t>p</w:t>
      </w:r>
      <w:r>
        <w:rPr>
          <w:spacing w:val="1"/>
          <w:sz w:val="24"/>
          <w:szCs w:val="24"/>
        </w:rPr>
        <w:t>r</w:t>
      </w:r>
      <w:r>
        <w:rPr>
          <w:spacing w:val="5"/>
          <w:sz w:val="24"/>
          <w:szCs w:val="24"/>
        </w:rPr>
        <w:t>o</w:t>
      </w:r>
      <w:r>
        <w:rPr>
          <w:sz w:val="24"/>
          <w:szCs w:val="24"/>
        </w:rPr>
        <w:t>v</w:t>
      </w:r>
      <w:r>
        <w:rPr>
          <w:spacing w:val="-9"/>
          <w:sz w:val="24"/>
          <w:szCs w:val="24"/>
        </w:rPr>
        <w:t>i</w:t>
      </w:r>
      <w:r>
        <w:rPr>
          <w:sz w:val="24"/>
          <w:szCs w:val="24"/>
        </w:rPr>
        <w:t>d</w:t>
      </w:r>
      <w:r>
        <w:rPr>
          <w:spacing w:val="-1"/>
          <w:sz w:val="24"/>
          <w:szCs w:val="24"/>
        </w:rPr>
        <w:t>e</w:t>
      </w:r>
      <w:r>
        <w:rPr>
          <w:sz w:val="24"/>
          <w:szCs w:val="24"/>
        </w:rPr>
        <w:t>d</w:t>
      </w:r>
      <w:r>
        <w:rPr>
          <w:spacing w:val="3"/>
          <w:sz w:val="24"/>
          <w:szCs w:val="24"/>
        </w:rPr>
        <w:t xml:space="preserve"> </w:t>
      </w:r>
      <w:r>
        <w:rPr>
          <w:sz w:val="24"/>
          <w:szCs w:val="24"/>
        </w:rPr>
        <w:t>by</w:t>
      </w:r>
      <w:r>
        <w:rPr>
          <w:spacing w:val="-12"/>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r to</w:t>
      </w:r>
      <w:r>
        <w:rPr>
          <w:spacing w:val="2"/>
          <w:sz w:val="24"/>
          <w:szCs w:val="24"/>
        </w:rPr>
        <w:t xml:space="preserve"> </w:t>
      </w:r>
      <w:r>
        <w:rPr>
          <w:spacing w:val="-1"/>
          <w:sz w:val="24"/>
          <w:szCs w:val="24"/>
        </w:rPr>
        <w:t>e</w:t>
      </w:r>
      <w:r>
        <w:rPr>
          <w:spacing w:val="-7"/>
          <w:sz w:val="24"/>
          <w:szCs w:val="24"/>
        </w:rPr>
        <w:t>s</w:t>
      </w:r>
      <w:r>
        <w:rPr>
          <w:spacing w:val="5"/>
          <w:sz w:val="24"/>
          <w:szCs w:val="24"/>
        </w:rPr>
        <w:t>t</w:t>
      </w:r>
      <w:r>
        <w:rPr>
          <w:spacing w:val="-1"/>
          <w:sz w:val="24"/>
          <w:szCs w:val="24"/>
        </w:rPr>
        <w:t>a</w:t>
      </w:r>
      <w:r>
        <w:rPr>
          <w:spacing w:val="-5"/>
          <w:sz w:val="24"/>
          <w:szCs w:val="24"/>
        </w:rPr>
        <w:t>b</w:t>
      </w:r>
      <w:r>
        <w:rPr>
          <w:sz w:val="24"/>
          <w:szCs w:val="24"/>
        </w:rPr>
        <w:t>l</w:t>
      </w:r>
      <w:r>
        <w:rPr>
          <w:spacing w:val="-4"/>
          <w:sz w:val="24"/>
          <w:szCs w:val="24"/>
        </w:rPr>
        <w:t>i</w:t>
      </w:r>
      <w:r>
        <w:rPr>
          <w:spacing w:val="2"/>
          <w:sz w:val="24"/>
          <w:szCs w:val="24"/>
        </w:rPr>
        <w:t>s</w:t>
      </w:r>
      <w:r>
        <w:rPr>
          <w:sz w:val="24"/>
          <w:szCs w:val="24"/>
        </w:rPr>
        <w:t>h</w:t>
      </w:r>
      <w:r>
        <w:rPr>
          <w:spacing w:val="-1"/>
          <w:sz w:val="24"/>
          <w:szCs w:val="24"/>
        </w:rPr>
        <w:t xml:space="preserve"> </w:t>
      </w:r>
      <w:r>
        <w:rPr>
          <w:spacing w:val="5"/>
          <w:sz w:val="24"/>
          <w:szCs w:val="24"/>
        </w:rPr>
        <w:t>t</w:t>
      </w:r>
      <w:r>
        <w:rPr>
          <w:spacing w:val="-5"/>
          <w:sz w:val="24"/>
          <w:szCs w:val="24"/>
        </w:rPr>
        <w:t>h</w:t>
      </w:r>
      <w:r>
        <w:rPr>
          <w:spacing w:val="4"/>
          <w:sz w:val="24"/>
          <w:szCs w:val="24"/>
        </w:rPr>
        <w:t>e</w:t>
      </w:r>
      <w:r>
        <w:rPr>
          <w:spacing w:val="-9"/>
          <w:sz w:val="24"/>
          <w:szCs w:val="24"/>
        </w:rPr>
        <w:t>i</w:t>
      </w:r>
      <w:r>
        <w:rPr>
          <w:sz w:val="24"/>
          <w:szCs w:val="24"/>
        </w:rPr>
        <w:t>r</w:t>
      </w:r>
      <w:r>
        <w:rPr>
          <w:spacing w:val="5"/>
          <w:sz w:val="24"/>
          <w:szCs w:val="24"/>
        </w:rPr>
        <w:t xml:space="preserve"> </w:t>
      </w:r>
      <w:r>
        <w:rPr>
          <w:spacing w:val="-1"/>
          <w:sz w:val="24"/>
          <w:szCs w:val="24"/>
        </w:rPr>
        <w:t>e</w:t>
      </w:r>
      <w:r>
        <w:rPr>
          <w:sz w:val="24"/>
          <w:szCs w:val="24"/>
        </w:rPr>
        <w:t>q</w:t>
      </w:r>
      <w:r>
        <w:rPr>
          <w:spacing w:val="5"/>
          <w:sz w:val="24"/>
          <w:szCs w:val="24"/>
        </w:rPr>
        <w:t>u</w:t>
      </w:r>
      <w:r>
        <w:rPr>
          <w:spacing w:val="-4"/>
          <w:sz w:val="24"/>
          <w:szCs w:val="24"/>
        </w:rPr>
        <w:t>i</w:t>
      </w:r>
      <w:r>
        <w:rPr>
          <w:spacing w:val="-5"/>
          <w:sz w:val="24"/>
          <w:szCs w:val="24"/>
        </w:rPr>
        <w:t>v</w:t>
      </w:r>
      <w:r>
        <w:rPr>
          <w:spacing w:val="4"/>
          <w:sz w:val="24"/>
          <w:szCs w:val="24"/>
        </w:rPr>
        <w:t>a</w:t>
      </w:r>
      <w:r>
        <w:rPr>
          <w:spacing w:val="-4"/>
          <w:sz w:val="24"/>
          <w:szCs w:val="24"/>
        </w:rPr>
        <w:t>l</w:t>
      </w:r>
      <w:r>
        <w:rPr>
          <w:spacing w:val="4"/>
          <w:sz w:val="24"/>
          <w:szCs w:val="24"/>
        </w:rPr>
        <w:t>e</w:t>
      </w:r>
      <w:r>
        <w:rPr>
          <w:sz w:val="24"/>
          <w:szCs w:val="24"/>
        </w:rPr>
        <w:t>n</w:t>
      </w:r>
      <w:r>
        <w:rPr>
          <w:spacing w:val="-1"/>
          <w:sz w:val="24"/>
          <w:szCs w:val="24"/>
        </w:rPr>
        <w:t>ce</w:t>
      </w:r>
      <w:r>
        <w:rPr>
          <w:sz w:val="24"/>
          <w:szCs w:val="24"/>
        </w:rPr>
        <w:t>.</w:t>
      </w: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19" w:line="260" w:lineRule="exact"/>
        <w:rPr>
          <w:sz w:val="26"/>
          <w:szCs w:val="26"/>
        </w:rPr>
      </w:pPr>
    </w:p>
    <w:tbl>
      <w:tblPr>
        <w:tblW w:w="9023" w:type="dxa"/>
        <w:tblInd w:w="-7" w:type="dxa"/>
        <w:tblLayout w:type="fixed"/>
        <w:tblCellMar>
          <w:left w:w="6" w:type="dxa"/>
          <w:right w:w="6" w:type="dxa"/>
        </w:tblCellMar>
        <w:tblLook w:val="01E0" w:firstRow="1" w:lastRow="1" w:firstColumn="1" w:lastColumn="1" w:noHBand="0" w:noVBand="0"/>
      </w:tblPr>
      <w:tblGrid>
        <w:gridCol w:w="575"/>
        <w:gridCol w:w="1952"/>
        <w:gridCol w:w="4111"/>
        <w:gridCol w:w="2385"/>
      </w:tblGrid>
      <w:tr w:rsidR="008D75EE">
        <w:trPr>
          <w:trHeight w:hRule="exact" w:val="864"/>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0" w:line="247" w:lineRule="auto"/>
              <w:ind w:left="105" w:right="65"/>
              <w:jc w:val="center"/>
              <w:rPr>
                <w:sz w:val="24"/>
                <w:szCs w:val="24"/>
              </w:rPr>
            </w:pPr>
            <w:r>
              <w:rPr>
                <w:b/>
                <w:spacing w:val="1"/>
                <w:sz w:val="24"/>
                <w:szCs w:val="24"/>
              </w:rPr>
              <w:t>S</w:t>
            </w:r>
            <w:r>
              <w:rPr>
                <w:b/>
                <w:spacing w:val="-4"/>
                <w:sz w:val="24"/>
                <w:szCs w:val="24"/>
              </w:rPr>
              <w:t>l</w:t>
            </w:r>
            <w:r>
              <w:rPr>
                <w:b/>
                <w:sz w:val="24"/>
                <w:szCs w:val="24"/>
              </w:rPr>
              <w:t>. No.</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0" w:line="242" w:lineRule="auto"/>
              <w:ind w:left="105" w:right="597"/>
              <w:jc w:val="center"/>
              <w:rPr>
                <w:sz w:val="24"/>
                <w:szCs w:val="24"/>
              </w:rPr>
            </w:pPr>
            <w:r>
              <w:rPr>
                <w:b/>
                <w:spacing w:val="-2"/>
                <w:sz w:val="24"/>
                <w:szCs w:val="24"/>
              </w:rPr>
              <w:t>I</w:t>
            </w:r>
            <w:r>
              <w:rPr>
                <w:b/>
                <w:spacing w:val="1"/>
                <w:sz w:val="24"/>
                <w:szCs w:val="24"/>
              </w:rPr>
              <w:t>nd</w:t>
            </w:r>
            <w:r>
              <w:rPr>
                <w:b/>
                <w:sz w:val="24"/>
                <w:szCs w:val="24"/>
              </w:rPr>
              <w:t xml:space="preserve">ian </w:t>
            </w:r>
            <w:r>
              <w:rPr>
                <w:b/>
                <w:spacing w:val="1"/>
                <w:sz w:val="24"/>
                <w:szCs w:val="24"/>
              </w:rPr>
              <w:t>St</w:t>
            </w:r>
            <w:r>
              <w:rPr>
                <w:b/>
                <w:sz w:val="24"/>
                <w:szCs w:val="24"/>
              </w:rPr>
              <w:t>a</w:t>
            </w:r>
            <w:r>
              <w:rPr>
                <w:b/>
                <w:spacing w:val="1"/>
                <w:sz w:val="24"/>
                <w:szCs w:val="24"/>
              </w:rPr>
              <w:t>nd</w:t>
            </w:r>
            <w:r>
              <w:rPr>
                <w:b/>
                <w:sz w:val="24"/>
                <w:szCs w:val="24"/>
              </w:rPr>
              <w:t>ard</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jc w:val="center"/>
              <w:rPr>
                <w:sz w:val="24"/>
                <w:szCs w:val="24"/>
              </w:rPr>
            </w:pPr>
            <w:r>
              <w:rPr>
                <w:b/>
                <w:spacing w:val="-2"/>
                <w:sz w:val="24"/>
                <w:szCs w:val="24"/>
              </w:rPr>
              <w:t>T</w:t>
            </w:r>
            <w:r>
              <w:rPr>
                <w:b/>
                <w:sz w:val="24"/>
                <w:szCs w:val="24"/>
              </w:rPr>
              <w:t>i</w:t>
            </w:r>
            <w:r>
              <w:rPr>
                <w:b/>
                <w:spacing w:val="2"/>
                <w:sz w:val="24"/>
                <w:szCs w:val="24"/>
              </w:rPr>
              <w:t>t</w:t>
            </w:r>
            <w:r>
              <w:rPr>
                <w:b/>
                <w:spacing w:val="-4"/>
                <w:sz w:val="24"/>
                <w:szCs w:val="24"/>
              </w:rPr>
              <w:t>l</w:t>
            </w:r>
            <w:r>
              <w:rPr>
                <w:b/>
                <w:sz w:val="24"/>
                <w:szCs w:val="24"/>
              </w:rPr>
              <w:t>e</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0" w:line="247" w:lineRule="auto"/>
              <w:ind w:left="105" w:right="349"/>
              <w:jc w:val="center"/>
              <w:rPr>
                <w:sz w:val="24"/>
                <w:szCs w:val="24"/>
              </w:rPr>
            </w:pPr>
            <w:r>
              <w:rPr>
                <w:b/>
                <w:spacing w:val="-2"/>
                <w:sz w:val="24"/>
                <w:szCs w:val="24"/>
              </w:rPr>
              <w:t>I</w:t>
            </w:r>
            <w:r>
              <w:rPr>
                <w:b/>
                <w:spacing w:val="1"/>
                <w:sz w:val="24"/>
                <w:szCs w:val="24"/>
              </w:rPr>
              <w:t>nt</w:t>
            </w:r>
            <w:r>
              <w:rPr>
                <w:b/>
                <w:spacing w:val="-1"/>
                <w:sz w:val="24"/>
                <w:szCs w:val="24"/>
              </w:rPr>
              <w:t>e</w:t>
            </w:r>
            <w:r>
              <w:rPr>
                <w:b/>
                <w:spacing w:val="-6"/>
                <w:sz w:val="24"/>
                <w:szCs w:val="24"/>
              </w:rPr>
              <w:t>r</w:t>
            </w:r>
            <w:r>
              <w:rPr>
                <w:b/>
                <w:spacing w:val="1"/>
                <w:sz w:val="24"/>
                <w:szCs w:val="24"/>
              </w:rPr>
              <w:t>n</w:t>
            </w:r>
            <w:r>
              <w:rPr>
                <w:b/>
                <w:sz w:val="24"/>
                <w:szCs w:val="24"/>
              </w:rPr>
              <w:t>a</w:t>
            </w:r>
            <w:r>
              <w:rPr>
                <w:b/>
                <w:spacing w:val="1"/>
                <w:sz w:val="24"/>
                <w:szCs w:val="24"/>
              </w:rPr>
              <w:t>t</w:t>
            </w:r>
            <w:r>
              <w:rPr>
                <w:b/>
                <w:sz w:val="24"/>
                <w:szCs w:val="24"/>
              </w:rPr>
              <w:t>io</w:t>
            </w:r>
            <w:r>
              <w:rPr>
                <w:b/>
                <w:spacing w:val="1"/>
                <w:sz w:val="24"/>
                <w:szCs w:val="24"/>
              </w:rPr>
              <w:t>n</w:t>
            </w:r>
            <w:r>
              <w:rPr>
                <w:b/>
                <w:sz w:val="24"/>
                <w:szCs w:val="24"/>
              </w:rPr>
              <w:t>a</w:t>
            </w:r>
            <w:r>
              <w:rPr>
                <w:b/>
                <w:spacing w:val="5"/>
                <w:sz w:val="24"/>
                <w:szCs w:val="24"/>
              </w:rPr>
              <w:t xml:space="preserve">l </w:t>
            </w:r>
            <w:r>
              <w:rPr>
                <w:b/>
                <w:spacing w:val="1"/>
                <w:sz w:val="24"/>
                <w:szCs w:val="24"/>
              </w:rPr>
              <w:t>St</w:t>
            </w:r>
            <w:r>
              <w:rPr>
                <w:b/>
                <w:sz w:val="24"/>
                <w:szCs w:val="24"/>
              </w:rPr>
              <w:t>a</w:t>
            </w:r>
            <w:r>
              <w:rPr>
                <w:b/>
                <w:spacing w:val="1"/>
                <w:sz w:val="24"/>
                <w:szCs w:val="24"/>
              </w:rPr>
              <w:t>nd</w:t>
            </w:r>
            <w:r>
              <w:rPr>
                <w:b/>
                <w:sz w:val="24"/>
                <w:szCs w:val="24"/>
              </w:rPr>
              <w:t>a</w:t>
            </w:r>
            <w:r>
              <w:rPr>
                <w:b/>
                <w:spacing w:val="-6"/>
                <w:sz w:val="24"/>
                <w:szCs w:val="24"/>
              </w:rPr>
              <w:t>r</w:t>
            </w:r>
            <w:r>
              <w:rPr>
                <w:b/>
                <w:sz w:val="24"/>
                <w:szCs w:val="24"/>
              </w:rPr>
              <w:t>d</w:t>
            </w:r>
          </w:p>
        </w:tc>
      </w:tr>
      <w:tr w:rsidR="008D75EE">
        <w:trPr>
          <w:trHeight w:hRule="exact" w:val="605"/>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1.</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1"/>
                <w:sz w:val="24"/>
                <w:szCs w:val="24"/>
              </w:rPr>
              <w:t>IS</w:t>
            </w:r>
            <w:r>
              <w:rPr>
                <w:sz w:val="24"/>
                <w:szCs w:val="24"/>
              </w:rPr>
              <w:t>:</w:t>
            </w:r>
            <w:r>
              <w:rPr>
                <w:spacing w:val="3"/>
                <w:sz w:val="24"/>
                <w:szCs w:val="24"/>
              </w:rPr>
              <w:t xml:space="preserve"> </w:t>
            </w:r>
            <w:r>
              <w:rPr>
                <w:sz w:val="24"/>
                <w:szCs w:val="24"/>
              </w:rPr>
              <w:t>20</w:t>
            </w:r>
            <w:r>
              <w:rPr>
                <w:spacing w:val="1"/>
                <w:sz w:val="24"/>
                <w:szCs w:val="24"/>
              </w:rPr>
              <w:t>9</w:t>
            </w:r>
            <w:r>
              <w:rPr>
                <w:spacing w:val="2"/>
                <w:sz w:val="24"/>
                <w:szCs w:val="24"/>
              </w:rPr>
              <w:t>-</w:t>
            </w:r>
            <w:r>
              <w:rPr>
                <w:sz w:val="24"/>
                <w:szCs w:val="24"/>
              </w:rPr>
              <w:t>1992</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8"/>
                <w:sz w:val="24"/>
                <w:szCs w:val="24"/>
              </w:rPr>
              <w:t>f</w:t>
            </w:r>
            <w:r>
              <w:rPr>
                <w:spacing w:val="5"/>
                <w:sz w:val="24"/>
                <w:szCs w:val="24"/>
              </w:rPr>
              <w:t>o</w:t>
            </w:r>
            <w:r>
              <w:rPr>
                <w:sz w:val="24"/>
                <w:szCs w:val="24"/>
              </w:rPr>
              <w:t xml:space="preserve">r </w:t>
            </w:r>
            <w:r>
              <w:rPr>
                <w:spacing w:val="-1"/>
                <w:sz w:val="24"/>
                <w:szCs w:val="24"/>
              </w:rPr>
              <w:t>z</w:t>
            </w:r>
            <w:r>
              <w:rPr>
                <w:spacing w:val="-4"/>
                <w:sz w:val="24"/>
                <w:szCs w:val="24"/>
              </w:rPr>
              <w:t>i</w:t>
            </w:r>
            <w:r>
              <w:rPr>
                <w:spacing w:val="-5"/>
                <w:sz w:val="24"/>
                <w:szCs w:val="24"/>
              </w:rPr>
              <w:t>n</w:t>
            </w:r>
            <w:r>
              <w:rPr>
                <w:sz w:val="24"/>
                <w:szCs w:val="24"/>
              </w:rPr>
              <w:t>c</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B</w:t>
            </w:r>
            <w:r>
              <w:rPr>
                <w:spacing w:val="1"/>
                <w:sz w:val="24"/>
                <w:szCs w:val="24"/>
              </w:rPr>
              <w:t>S</w:t>
            </w:r>
            <w:r>
              <w:rPr>
                <w:sz w:val="24"/>
                <w:szCs w:val="24"/>
              </w:rPr>
              <w:t>:343</w:t>
            </w:r>
            <w:r>
              <w:rPr>
                <w:spacing w:val="1"/>
                <w:sz w:val="24"/>
                <w:szCs w:val="24"/>
              </w:rPr>
              <w:t>6</w:t>
            </w:r>
            <w:r>
              <w:rPr>
                <w:spacing w:val="2"/>
                <w:sz w:val="24"/>
                <w:szCs w:val="24"/>
              </w:rPr>
              <w:t>-</w:t>
            </w:r>
            <w:r>
              <w:rPr>
                <w:sz w:val="24"/>
                <w:szCs w:val="24"/>
              </w:rPr>
              <w:t>1986</w:t>
            </w:r>
          </w:p>
        </w:tc>
      </w:tr>
      <w:tr w:rsidR="008D75EE">
        <w:trPr>
          <w:trHeight w:hRule="exact" w:val="898"/>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2.</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1"/>
                <w:sz w:val="24"/>
                <w:szCs w:val="24"/>
              </w:rPr>
              <w:t>IS</w:t>
            </w:r>
            <w:r>
              <w:rPr>
                <w:sz w:val="24"/>
                <w:szCs w:val="24"/>
              </w:rPr>
              <w:t>:</w:t>
            </w:r>
            <w:r>
              <w:rPr>
                <w:spacing w:val="3"/>
                <w:sz w:val="24"/>
                <w:szCs w:val="24"/>
              </w:rPr>
              <w:t xml:space="preserve"> </w:t>
            </w:r>
            <w:r>
              <w:rPr>
                <w:sz w:val="24"/>
                <w:szCs w:val="24"/>
              </w:rPr>
              <w:t>39</w:t>
            </w:r>
            <w:r>
              <w:rPr>
                <w:spacing w:val="1"/>
                <w:sz w:val="24"/>
                <w:szCs w:val="24"/>
              </w:rPr>
              <w:t>8</w:t>
            </w:r>
            <w:r>
              <w:rPr>
                <w:spacing w:val="2"/>
                <w:sz w:val="24"/>
                <w:szCs w:val="24"/>
              </w:rPr>
              <w:t>-</w:t>
            </w:r>
            <w:r>
              <w:rPr>
                <w:sz w:val="24"/>
                <w:szCs w:val="24"/>
              </w:rPr>
              <w:t>1992</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p>
          <w:p w:rsidR="008D75EE" w:rsidRDefault="00B30AA0">
            <w:pPr>
              <w:spacing w:line="260" w:lineRule="exact"/>
              <w:ind w:left="105"/>
              <w:rPr>
                <w:sz w:val="24"/>
                <w:szCs w:val="24"/>
              </w:rPr>
            </w:pP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s</w:t>
            </w:r>
            <w:r>
              <w:rPr>
                <w:spacing w:val="1"/>
                <w:sz w:val="24"/>
                <w:szCs w:val="24"/>
              </w:rPr>
              <w:t xml:space="preserve"> </w:t>
            </w:r>
            <w:r>
              <w:rPr>
                <w:spacing w:val="-8"/>
                <w:sz w:val="24"/>
                <w:szCs w:val="24"/>
              </w:rPr>
              <w:t>f</w:t>
            </w:r>
            <w:r>
              <w:rPr>
                <w:spacing w:val="5"/>
                <w:sz w:val="24"/>
                <w:szCs w:val="24"/>
              </w:rPr>
              <w:t>o</w:t>
            </w:r>
            <w:r>
              <w:rPr>
                <w:sz w:val="24"/>
                <w:szCs w:val="24"/>
              </w:rPr>
              <w:t>r O</w:t>
            </w:r>
            <w:r>
              <w:rPr>
                <w:spacing w:val="-5"/>
                <w:sz w:val="24"/>
                <w:szCs w:val="24"/>
              </w:rPr>
              <w:t>v</w:t>
            </w:r>
            <w:r>
              <w:rPr>
                <w:spacing w:val="-1"/>
                <w:sz w:val="24"/>
                <w:szCs w:val="24"/>
              </w:rPr>
              <w:t>e</w:t>
            </w:r>
            <w:r>
              <w:rPr>
                <w:spacing w:val="1"/>
                <w:sz w:val="24"/>
                <w:szCs w:val="24"/>
              </w:rPr>
              <w:t>r</w:t>
            </w:r>
            <w:r>
              <w:rPr>
                <w:spacing w:val="-5"/>
                <w:sz w:val="24"/>
                <w:szCs w:val="24"/>
              </w:rPr>
              <w:t>h</w:t>
            </w:r>
            <w:r>
              <w:rPr>
                <w:spacing w:val="-1"/>
                <w:sz w:val="24"/>
                <w:szCs w:val="24"/>
              </w:rPr>
              <w:t>ea</w:t>
            </w:r>
            <w:r>
              <w:rPr>
                <w:sz w:val="24"/>
                <w:szCs w:val="24"/>
              </w:rPr>
              <w:t>d</w:t>
            </w:r>
          </w:p>
          <w:p w:rsidR="008D75EE" w:rsidRDefault="00B30AA0">
            <w:pPr>
              <w:spacing w:before="7"/>
              <w:ind w:left="105"/>
              <w:rPr>
                <w:sz w:val="24"/>
                <w:szCs w:val="24"/>
              </w:rPr>
            </w:pPr>
            <w:r>
              <w:rPr>
                <w:spacing w:val="2"/>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z w:val="24"/>
                <w:szCs w:val="24"/>
              </w:rPr>
              <w:t>m</w:t>
            </w:r>
            <w:r>
              <w:rPr>
                <w:spacing w:val="-4"/>
                <w:sz w:val="24"/>
                <w:szCs w:val="24"/>
              </w:rPr>
              <w:t>i</w:t>
            </w:r>
            <w:r>
              <w:rPr>
                <w:spacing w:val="2"/>
                <w:sz w:val="24"/>
                <w:szCs w:val="24"/>
              </w:rPr>
              <w:t>ss</w:t>
            </w:r>
            <w:r>
              <w:rPr>
                <w:spacing w:val="-9"/>
                <w:sz w:val="24"/>
                <w:szCs w:val="24"/>
              </w:rPr>
              <w:t>i</w:t>
            </w:r>
            <w:r>
              <w:rPr>
                <w:spacing w:val="5"/>
                <w:sz w:val="24"/>
                <w:szCs w:val="24"/>
              </w:rPr>
              <w:t>o</w:t>
            </w:r>
            <w:r>
              <w:rPr>
                <w:sz w:val="24"/>
                <w:szCs w:val="24"/>
              </w:rPr>
              <w:t>n</w:t>
            </w:r>
            <w:r>
              <w:rPr>
                <w:spacing w:val="-5"/>
                <w:sz w:val="24"/>
                <w:szCs w:val="24"/>
              </w:rPr>
              <w:t xml:space="preserve"> </w:t>
            </w:r>
            <w:r>
              <w:rPr>
                <w:spacing w:val="1"/>
                <w:sz w:val="24"/>
                <w:szCs w:val="24"/>
              </w:rPr>
              <w:t>P</w:t>
            </w:r>
            <w:r>
              <w:rPr>
                <w:sz w:val="24"/>
                <w:szCs w:val="24"/>
              </w:rPr>
              <w:t>u</w:t>
            </w:r>
            <w:r>
              <w:rPr>
                <w:spacing w:val="1"/>
                <w:sz w:val="24"/>
                <w:szCs w:val="24"/>
              </w:rPr>
              <w:t>r</w:t>
            </w:r>
            <w:r>
              <w:rPr>
                <w:sz w:val="24"/>
                <w:szCs w:val="24"/>
              </w:rPr>
              <w:t>p</w:t>
            </w:r>
            <w:r>
              <w:rPr>
                <w:spacing w:val="5"/>
                <w:sz w:val="24"/>
                <w:szCs w:val="24"/>
              </w:rPr>
              <w:t>o</w:t>
            </w:r>
            <w:r>
              <w:rPr>
                <w:spacing w:val="-2"/>
                <w:sz w:val="24"/>
                <w:szCs w:val="24"/>
              </w:rPr>
              <w:t>s</w:t>
            </w:r>
            <w:r>
              <w:rPr>
                <w:spacing w:val="-1"/>
                <w:sz w:val="24"/>
                <w:szCs w:val="24"/>
              </w:rPr>
              <w:t>e</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1"/>
                <w:sz w:val="24"/>
                <w:szCs w:val="24"/>
              </w:rPr>
              <w:t>I</w:t>
            </w:r>
            <w:r>
              <w:rPr>
                <w:spacing w:val="2"/>
                <w:sz w:val="24"/>
                <w:szCs w:val="24"/>
              </w:rPr>
              <w:t>E</w:t>
            </w:r>
            <w:r>
              <w:rPr>
                <w:spacing w:val="-2"/>
                <w:sz w:val="24"/>
                <w:szCs w:val="24"/>
              </w:rPr>
              <w:t>C</w:t>
            </w:r>
            <w:r>
              <w:rPr>
                <w:sz w:val="24"/>
                <w:szCs w:val="24"/>
              </w:rPr>
              <w:t>:108</w:t>
            </w:r>
            <w:r>
              <w:rPr>
                <w:spacing w:val="1"/>
                <w:sz w:val="24"/>
                <w:szCs w:val="24"/>
              </w:rPr>
              <w:t>9</w:t>
            </w:r>
            <w:r>
              <w:rPr>
                <w:sz w:val="24"/>
                <w:szCs w:val="24"/>
              </w:rPr>
              <w:t>-</w:t>
            </w:r>
          </w:p>
          <w:p w:rsidR="008D75EE" w:rsidRDefault="00B30AA0">
            <w:pPr>
              <w:spacing w:before="17" w:line="260" w:lineRule="exact"/>
              <w:ind w:left="105"/>
              <w:rPr>
                <w:sz w:val="24"/>
                <w:szCs w:val="24"/>
              </w:rPr>
            </w:pPr>
            <w:r>
              <w:rPr>
                <w:position w:val="-1"/>
                <w:sz w:val="24"/>
                <w:szCs w:val="24"/>
              </w:rPr>
              <w:t>199</w:t>
            </w:r>
            <w:r>
              <w:rPr>
                <w:spacing w:val="10"/>
                <w:position w:val="-1"/>
                <w:sz w:val="24"/>
                <w:szCs w:val="24"/>
              </w:rPr>
              <w:t>1</w:t>
            </w:r>
            <w:r>
              <w:rPr>
                <w:spacing w:val="-2"/>
                <w:position w:val="-1"/>
                <w:sz w:val="24"/>
                <w:szCs w:val="24"/>
              </w:rPr>
              <w:t>B</w:t>
            </w:r>
            <w:r>
              <w:rPr>
                <w:spacing w:val="1"/>
                <w:position w:val="-1"/>
                <w:sz w:val="24"/>
                <w:szCs w:val="24"/>
              </w:rPr>
              <w:t>S</w:t>
            </w:r>
            <w:r>
              <w:rPr>
                <w:position w:val="-1"/>
                <w:sz w:val="24"/>
                <w:szCs w:val="24"/>
              </w:rPr>
              <w:t>:21</w:t>
            </w:r>
            <w:r>
              <w:rPr>
                <w:spacing w:val="1"/>
                <w:position w:val="-1"/>
                <w:sz w:val="24"/>
                <w:szCs w:val="24"/>
              </w:rPr>
              <w:t>5</w:t>
            </w:r>
            <w:r>
              <w:rPr>
                <w:position w:val="-1"/>
                <w:sz w:val="24"/>
                <w:szCs w:val="24"/>
              </w:rPr>
              <w:t>-</w:t>
            </w:r>
          </w:p>
          <w:p w:rsidR="008D75EE" w:rsidRDefault="00B30AA0">
            <w:pPr>
              <w:spacing w:before="24"/>
              <w:ind w:left="105"/>
              <w:rPr>
                <w:sz w:val="24"/>
                <w:szCs w:val="24"/>
              </w:rPr>
            </w:pPr>
            <w:r>
              <w:rPr>
                <w:sz w:val="24"/>
                <w:szCs w:val="24"/>
              </w:rPr>
              <w:t>1970</w:t>
            </w:r>
          </w:p>
        </w:tc>
      </w:tr>
      <w:tr w:rsidR="008D75EE">
        <w:trPr>
          <w:trHeight w:hRule="exact" w:val="864"/>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3.</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1"/>
                <w:sz w:val="24"/>
                <w:szCs w:val="24"/>
              </w:rPr>
              <w:t>IS</w:t>
            </w:r>
            <w:r>
              <w:rPr>
                <w:sz w:val="24"/>
                <w:szCs w:val="24"/>
              </w:rPr>
              <w:t>:39</w:t>
            </w:r>
            <w:r>
              <w:rPr>
                <w:spacing w:val="2"/>
                <w:sz w:val="24"/>
                <w:szCs w:val="24"/>
              </w:rPr>
              <w:t>8-</w:t>
            </w:r>
            <w:r>
              <w:rPr>
                <w:sz w:val="24"/>
                <w:szCs w:val="24"/>
              </w:rPr>
              <w:t>1990</w:t>
            </w:r>
          </w:p>
          <w:p w:rsidR="008D75EE" w:rsidRDefault="00B30AA0">
            <w:pPr>
              <w:spacing w:before="12"/>
              <w:ind w:left="105"/>
              <w:rPr>
                <w:sz w:val="24"/>
                <w:szCs w:val="24"/>
              </w:rPr>
            </w:pPr>
            <w:r>
              <w:rPr>
                <w:spacing w:val="1"/>
                <w:sz w:val="24"/>
                <w:szCs w:val="24"/>
              </w:rPr>
              <w:t>P</w:t>
            </w:r>
            <w:r>
              <w:rPr>
                <w:spacing w:val="-1"/>
                <w:sz w:val="24"/>
                <w:szCs w:val="24"/>
              </w:rPr>
              <w:t>a</w:t>
            </w:r>
            <w:r>
              <w:rPr>
                <w:spacing w:val="1"/>
                <w:sz w:val="24"/>
                <w:szCs w:val="24"/>
              </w:rPr>
              <w:t>rt</w:t>
            </w:r>
            <w:r>
              <w:rPr>
                <w:spacing w:val="2"/>
                <w:sz w:val="24"/>
                <w:szCs w:val="24"/>
              </w:rPr>
              <w:t>-</w:t>
            </w:r>
            <w:r>
              <w:rPr>
                <w:spacing w:val="-3"/>
                <w:sz w:val="24"/>
                <w:szCs w:val="24"/>
              </w:rPr>
              <w:t>II</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z w:val="24"/>
                <w:szCs w:val="24"/>
              </w:rPr>
              <w:t>n</w:t>
            </w:r>
            <w:r>
              <w:rPr>
                <w:spacing w:val="5"/>
                <w:sz w:val="24"/>
                <w:szCs w:val="24"/>
              </w:rPr>
              <w:t>u</w:t>
            </w:r>
            <w:r>
              <w:rPr>
                <w:sz w:val="24"/>
                <w:szCs w:val="24"/>
              </w:rPr>
              <w:t>m</w:t>
            </w:r>
            <w:r>
              <w:rPr>
                <w:spacing w:val="-11"/>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4"/>
                <w:sz w:val="24"/>
                <w:szCs w:val="24"/>
              </w:rPr>
              <w:t xml:space="preserve"> </w:t>
            </w:r>
            <w:proofErr w:type="spellStart"/>
            <w:r>
              <w:rPr>
                <w:sz w:val="24"/>
                <w:szCs w:val="24"/>
              </w:rPr>
              <w:t>G</w:t>
            </w:r>
            <w:r>
              <w:rPr>
                <w:spacing w:val="3"/>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2"/>
                <w:sz w:val="24"/>
                <w:szCs w:val="24"/>
              </w:rPr>
              <w:t>s</w:t>
            </w:r>
            <w:r>
              <w:rPr>
                <w:spacing w:val="-1"/>
                <w:sz w:val="24"/>
                <w:szCs w:val="24"/>
              </w:rPr>
              <w:t>e</w:t>
            </w:r>
            <w:r>
              <w:rPr>
                <w:sz w:val="24"/>
                <w:szCs w:val="24"/>
              </w:rPr>
              <w:t>d</w:t>
            </w:r>
            <w:proofErr w:type="spellEnd"/>
          </w:p>
          <w:p w:rsidR="008D75EE" w:rsidRDefault="00B30AA0">
            <w:pPr>
              <w:spacing w:before="2"/>
              <w:ind w:left="105"/>
              <w:rPr>
                <w:sz w:val="24"/>
                <w:szCs w:val="24"/>
              </w:rPr>
            </w:pPr>
            <w:r>
              <w:rPr>
                <w:spacing w:val="1"/>
                <w:sz w:val="24"/>
                <w:szCs w:val="24"/>
              </w:rPr>
              <w:t>S</w:t>
            </w:r>
            <w:r>
              <w:rPr>
                <w:spacing w:val="5"/>
                <w:sz w:val="24"/>
                <w:szCs w:val="24"/>
              </w:rPr>
              <w:t>t</w:t>
            </w:r>
            <w:r>
              <w:rPr>
                <w:spacing w:val="-1"/>
                <w:sz w:val="24"/>
                <w:szCs w:val="24"/>
              </w:rPr>
              <w:t>ee</w:t>
            </w:r>
            <w:r>
              <w:rPr>
                <w:sz w:val="24"/>
                <w:szCs w:val="24"/>
              </w:rPr>
              <w:t>l</w:t>
            </w:r>
            <w:r>
              <w:rPr>
                <w:spacing w:val="-6"/>
                <w:sz w:val="24"/>
                <w:szCs w:val="24"/>
              </w:rPr>
              <w:t xml:space="preserve"> </w:t>
            </w:r>
            <w:r>
              <w:rPr>
                <w:spacing w:val="-2"/>
                <w:sz w:val="24"/>
                <w:szCs w:val="24"/>
              </w:rPr>
              <w:t>R</w:t>
            </w:r>
            <w:r>
              <w:rPr>
                <w:spacing w:val="4"/>
                <w:sz w:val="24"/>
                <w:szCs w:val="24"/>
              </w:rPr>
              <w:t>e</w:t>
            </w:r>
            <w:r>
              <w:rPr>
                <w:spacing w:val="-4"/>
                <w:sz w:val="24"/>
                <w:szCs w:val="24"/>
              </w:rPr>
              <w:t>i</w:t>
            </w:r>
            <w:r>
              <w:rPr>
                <w:sz w:val="24"/>
                <w:szCs w:val="24"/>
              </w:rPr>
              <w:t>n</w:t>
            </w:r>
            <w:r>
              <w:rPr>
                <w:spacing w:val="-8"/>
                <w:sz w:val="24"/>
                <w:szCs w:val="24"/>
              </w:rPr>
              <w:t>f</w:t>
            </w:r>
            <w:r>
              <w:rPr>
                <w:spacing w:val="5"/>
                <w:sz w:val="24"/>
                <w:szCs w:val="24"/>
              </w:rPr>
              <w:t>o</w:t>
            </w:r>
            <w:r>
              <w:rPr>
                <w:spacing w:val="1"/>
                <w:sz w:val="24"/>
                <w:szCs w:val="24"/>
              </w:rPr>
              <w:t>r</w:t>
            </w:r>
            <w:r>
              <w:rPr>
                <w:spacing w:val="-1"/>
                <w:sz w:val="24"/>
                <w:szCs w:val="24"/>
              </w:rPr>
              <w:t>ce</w:t>
            </w:r>
            <w:r>
              <w:rPr>
                <w:sz w:val="24"/>
                <w:szCs w:val="24"/>
              </w:rPr>
              <w:t>d</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2"/>
                <w:sz w:val="24"/>
                <w:szCs w:val="24"/>
              </w:rPr>
              <w:t>B</w:t>
            </w:r>
            <w:r>
              <w:rPr>
                <w:spacing w:val="1"/>
                <w:sz w:val="24"/>
                <w:szCs w:val="24"/>
              </w:rPr>
              <w:t>S</w:t>
            </w:r>
            <w:r>
              <w:rPr>
                <w:spacing w:val="-4"/>
                <w:sz w:val="24"/>
                <w:szCs w:val="24"/>
              </w:rPr>
              <w:t>;</w:t>
            </w:r>
            <w:r>
              <w:rPr>
                <w:sz w:val="24"/>
                <w:szCs w:val="24"/>
              </w:rPr>
              <w:t>21</w:t>
            </w:r>
            <w:r>
              <w:rPr>
                <w:spacing w:val="1"/>
                <w:sz w:val="24"/>
                <w:szCs w:val="24"/>
              </w:rPr>
              <w:t>5</w:t>
            </w:r>
            <w:r>
              <w:rPr>
                <w:spacing w:val="2"/>
                <w:sz w:val="24"/>
                <w:szCs w:val="24"/>
              </w:rPr>
              <w:t>-</w:t>
            </w:r>
            <w:r>
              <w:rPr>
                <w:sz w:val="24"/>
                <w:szCs w:val="24"/>
              </w:rPr>
              <w:t>1970</w:t>
            </w:r>
          </w:p>
          <w:p w:rsidR="008D75EE" w:rsidRDefault="00B30AA0">
            <w:pPr>
              <w:spacing w:before="2"/>
              <w:ind w:left="105"/>
              <w:rPr>
                <w:sz w:val="24"/>
                <w:szCs w:val="24"/>
              </w:rPr>
            </w:pPr>
            <w:r>
              <w:rPr>
                <w:spacing w:val="1"/>
                <w:sz w:val="24"/>
                <w:szCs w:val="24"/>
              </w:rPr>
              <w:t>I</w:t>
            </w:r>
            <w:r>
              <w:rPr>
                <w:spacing w:val="2"/>
                <w:sz w:val="24"/>
                <w:szCs w:val="24"/>
              </w:rPr>
              <w:t>E</w:t>
            </w:r>
            <w:r>
              <w:rPr>
                <w:spacing w:val="-2"/>
                <w:sz w:val="24"/>
                <w:szCs w:val="24"/>
              </w:rPr>
              <w:t>C</w:t>
            </w:r>
            <w:r>
              <w:rPr>
                <w:sz w:val="24"/>
                <w:szCs w:val="24"/>
              </w:rPr>
              <w:t>:108</w:t>
            </w:r>
            <w:r>
              <w:rPr>
                <w:spacing w:val="1"/>
                <w:sz w:val="24"/>
                <w:szCs w:val="24"/>
              </w:rPr>
              <w:t>9</w:t>
            </w:r>
            <w:r>
              <w:rPr>
                <w:sz w:val="24"/>
                <w:szCs w:val="24"/>
              </w:rPr>
              <w:t>-</w:t>
            </w:r>
          </w:p>
          <w:p w:rsidR="008D75EE" w:rsidRDefault="00B30AA0">
            <w:pPr>
              <w:spacing w:before="7"/>
              <w:ind w:left="105"/>
              <w:rPr>
                <w:sz w:val="24"/>
                <w:szCs w:val="24"/>
              </w:rPr>
            </w:pPr>
            <w:r>
              <w:rPr>
                <w:sz w:val="24"/>
                <w:szCs w:val="24"/>
              </w:rPr>
              <w:t>1991</w:t>
            </w:r>
          </w:p>
        </w:tc>
      </w:tr>
      <w:tr w:rsidR="008D75EE">
        <w:trPr>
          <w:trHeight w:hRule="exact" w:val="600"/>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4.</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177</w:t>
            </w:r>
            <w:r>
              <w:rPr>
                <w:spacing w:val="1"/>
                <w:sz w:val="24"/>
                <w:szCs w:val="24"/>
              </w:rPr>
              <w:t>8</w:t>
            </w:r>
            <w:r>
              <w:rPr>
                <w:spacing w:val="2"/>
                <w:sz w:val="24"/>
                <w:szCs w:val="24"/>
              </w:rPr>
              <w:t>-</w:t>
            </w:r>
            <w:r>
              <w:rPr>
                <w:sz w:val="24"/>
                <w:szCs w:val="24"/>
              </w:rPr>
              <w:t>1980</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R</w:t>
            </w:r>
            <w:r>
              <w:rPr>
                <w:spacing w:val="-1"/>
                <w:sz w:val="24"/>
                <w:szCs w:val="24"/>
              </w:rPr>
              <w:t>e</w:t>
            </w:r>
            <w:r>
              <w:rPr>
                <w:spacing w:val="4"/>
                <w:sz w:val="24"/>
                <w:szCs w:val="24"/>
              </w:rPr>
              <w:t>e</w:t>
            </w:r>
            <w:r>
              <w:rPr>
                <w:spacing w:val="-4"/>
                <w:sz w:val="24"/>
                <w:szCs w:val="24"/>
              </w:rPr>
              <w:t>l</w:t>
            </w:r>
            <w:r>
              <w:rPr>
                <w:sz w:val="24"/>
                <w:szCs w:val="24"/>
              </w:rPr>
              <w:t>s</w:t>
            </w:r>
            <w:r>
              <w:rPr>
                <w:spacing w:val="1"/>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z w:val="24"/>
                <w:szCs w:val="24"/>
              </w:rPr>
              <w:t>s</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2"/>
                <w:sz w:val="24"/>
                <w:szCs w:val="24"/>
              </w:rPr>
              <w:t>B</w:t>
            </w:r>
            <w:r>
              <w:rPr>
                <w:spacing w:val="-1"/>
                <w:sz w:val="24"/>
                <w:szCs w:val="24"/>
              </w:rPr>
              <w:t>a</w:t>
            </w:r>
            <w:r>
              <w:rPr>
                <w:spacing w:val="1"/>
                <w:sz w:val="24"/>
                <w:szCs w:val="24"/>
              </w:rPr>
              <w:t>r</w:t>
            </w:r>
            <w:r>
              <w:rPr>
                <w:sz w:val="24"/>
                <w:szCs w:val="24"/>
              </w:rPr>
              <w:t>e</w:t>
            </w:r>
            <w:r>
              <w:rPr>
                <w:spacing w:val="2"/>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B</w:t>
            </w:r>
            <w:r>
              <w:rPr>
                <w:spacing w:val="1"/>
                <w:sz w:val="24"/>
                <w:szCs w:val="24"/>
              </w:rPr>
              <w:t>S</w:t>
            </w:r>
            <w:r>
              <w:rPr>
                <w:sz w:val="24"/>
                <w:szCs w:val="24"/>
              </w:rPr>
              <w:t>:155</w:t>
            </w:r>
            <w:r>
              <w:rPr>
                <w:spacing w:val="1"/>
                <w:sz w:val="24"/>
                <w:szCs w:val="24"/>
              </w:rPr>
              <w:t>9</w:t>
            </w:r>
            <w:r>
              <w:rPr>
                <w:spacing w:val="2"/>
                <w:sz w:val="24"/>
                <w:szCs w:val="24"/>
              </w:rPr>
              <w:t>-</w:t>
            </w:r>
            <w:r>
              <w:rPr>
                <w:sz w:val="24"/>
                <w:szCs w:val="24"/>
              </w:rPr>
              <w:t>1949</w:t>
            </w:r>
          </w:p>
        </w:tc>
      </w:tr>
      <w:tr w:rsidR="008D75EE">
        <w:trPr>
          <w:trHeight w:hRule="exact" w:val="605"/>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5.</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152</w:t>
            </w:r>
            <w:r>
              <w:rPr>
                <w:spacing w:val="1"/>
                <w:sz w:val="24"/>
                <w:szCs w:val="24"/>
              </w:rPr>
              <w:t>1</w:t>
            </w:r>
            <w:r>
              <w:rPr>
                <w:spacing w:val="2"/>
                <w:sz w:val="24"/>
                <w:szCs w:val="24"/>
              </w:rPr>
              <w:t>-</w:t>
            </w:r>
            <w:r>
              <w:rPr>
                <w:sz w:val="24"/>
                <w:szCs w:val="24"/>
              </w:rPr>
              <w:t>1991</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2"/>
                <w:sz w:val="24"/>
                <w:szCs w:val="24"/>
              </w:rPr>
              <w:t>M</w:t>
            </w:r>
            <w:r>
              <w:rPr>
                <w:spacing w:val="-1"/>
                <w:sz w:val="24"/>
                <w:szCs w:val="24"/>
              </w:rPr>
              <w:t>e</w:t>
            </w:r>
            <w:r>
              <w:rPr>
                <w:spacing w:val="5"/>
                <w:sz w:val="24"/>
                <w:szCs w:val="24"/>
              </w:rPr>
              <w:t>t</w:t>
            </w:r>
            <w:r>
              <w:rPr>
                <w:spacing w:val="-5"/>
                <w:sz w:val="24"/>
                <w:szCs w:val="24"/>
              </w:rPr>
              <w:t>h</w:t>
            </w:r>
            <w:r>
              <w:rPr>
                <w:spacing w:val="5"/>
                <w:sz w:val="24"/>
                <w:szCs w:val="24"/>
              </w:rPr>
              <w:t>o</w:t>
            </w:r>
            <w:r>
              <w:rPr>
                <w:sz w:val="24"/>
                <w:szCs w:val="24"/>
              </w:rPr>
              <w:t>d</w:t>
            </w:r>
            <w:r>
              <w:rPr>
                <w:spacing w:val="-6"/>
                <w:sz w:val="24"/>
                <w:szCs w:val="24"/>
              </w:rPr>
              <w:t xml:space="preserve"> </w:t>
            </w:r>
            <w:r>
              <w:rPr>
                <w:spacing w:val="5"/>
                <w:sz w:val="24"/>
                <w:szCs w:val="24"/>
              </w:rPr>
              <w:t>o</w:t>
            </w:r>
            <w:r>
              <w:rPr>
                <w:sz w:val="24"/>
                <w:szCs w:val="24"/>
              </w:rPr>
              <w:t>f</w:t>
            </w:r>
            <w:r>
              <w:rPr>
                <w:spacing w:val="-10"/>
                <w:sz w:val="24"/>
                <w:szCs w:val="24"/>
              </w:rPr>
              <w:t xml:space="preserve"> </w:t>
            </w:r>
            <w:r>
              <w:rPr>
                <w:spacing w:val="2"/>
                <w:sz w:val="24"/>
                <w:szCs w:val="24"/>
              </w:rPr>
              <w:t>T</w:t>
            </w:r>
            <w:r>
              <w:rPr>
                <w:spacing w:val="-1"/>
                <w:sz w:val="24"/>
                <w:szCs w:val="24"/>
              </w:rPr>
              <w:t>e</w:t>
            </w:r>
            <w:r>
              <w:rPr>
                <w:sz w:val="24"/>
                <w:szCs w:val="24"/>
              </w:rPr>
              <w:t>n</w:t>
            </w:r>
            <w:r>
              <w:rPr>
                <w:spacing w:val="2"/>
                <w:sz w:val="24"/>
                <w:szCs w:val="24"/>
              </w:rPr>
              <w:t>s</w:t>
            </w:r>
            <w:r>
              <w:rPr>
                <w:sz w:val="24"/>
                <w:szCs w:val="24"/>
              </w:rPr>
              <w:t>i</w:t>
            </w:r>
            <w:r>
              <w:rPr>
                <w:spacing w:val="-4"/>
                <w:sz w:val="24"/>
                <w:szCs w:val="24"/>
              </w:rPr>
              <w:t>l</w:t>
            </w:r>
            <w:r>
              <w:rPr>
                <w:sz w:val="24"/>
                <w:szCs w:val="24"/>
              </w:rPr>
              <w:t>e</w:t>
            </w:r>
            <w:r>
              <w:rPr>
                <w:spacing w:val="2"/>
                <w:sz w:val="24"/>
                <w:szCs w:val="24"/>
              </w:rPr>
              <w:t xml:space="preserve"> 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3"/>
                <w:sz w:val="24"/>
                <w:szCs w:val="24"/>
              </w:rPr>
              <w:t xml:space="preserve"> </w:t>
            </w:r>
            <w:r>
              <w:rPr>
                <w:spacing w:val="5"/>
                <w:sz w:val="24"/>
                <w:szCs w:val="24"/>
              </w:rPr>
              <w:t>o</w:t>
            </w:r>
            <w:r>
              <w:rPr>
                <w:sz w:val="24"/>
                <w:szCs w:val="24"/>
              </w:rPr>
              <w:t>f</w:t>
            </w:r>
          </w:p>
          <w:p w:rsidR="008D75EE" w:rsidRDefault="00B30AA0">
            <w:pPr>
              <w:spacing w:before="2"/>
              <w:ind w:left="105"/>
              <w:rPr>
                <w:sz w:val="24"/>
                <w:szCs w:val="24"/>
              </w:rPr>
            </w:pPr>
            <w:proofErr w:type="spellStart"/>
            <w:r>
              <w:rPr>
                <w:spacing w:val="1"/>
                <w:sz w:val="24"/>
                <w:szCs w:val="24"/>
              </w:rPr>
              <w:t>S</w:t>
            </w:r>
            <w:r>
              <w:rPr>
                <w:spacing w:val="5"/>
                <w:sz w:val="24"/>
                <w:szCs w:val="24"/>
              </w:rPr>
              <w:t>t</w:t>
            </w:r>
            <w:r>
              <w:rPr>
                <w:spacing w:val="-1"/>
                <w:sz w:val="24"/>
                <w:szCs w:val="24"/>
              </w:rPr>
              <w:t>ee</w:t>
            </w:r>
            <w:r>
              <w:rPr>
                <w:spacing w:val="6"/>
                <w:sz w:val="24"/>
                <w:szCs w:val="24"/>
              </w:rPr>
              <w:t>l</w:t>
            </w:r>
            <w:r>
              <w:rPr>
                <w:spacing w:val="-1"/>
                <w:sz w:val="24"/>
                <w:szCs w:val="24"/>
              </w:rPr>
              <w:t>W</w:t>
            </w:r>
            <w:r>
              <w:rPr>
                <w:spacing w:val="-9"/>
                <w:sz w:val="24"/>
                <w:szCs w:val="24"/>
              </w:rPr>
              <w:t>i</w:t>
            </w:r>
            <w:r>
              <w:rPr>
                <w:spacing w:val="6"/>
                <w:sz w:val="24"/>
                <w:szCs w:val="24"/>
              </w:rPr>
              <w:t>r</w:t>
            </w:r>
            <w:r>
              <w:rPr>
                <w:sz w:val="24"/>
                <w:szCs w:val="24"/>
              </w:rPr>
              <w:t>e</w:t>
            </w:r>
            <w:proofErr w:type="spellEnd"/>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24"/>
              <w:ind w:left="105"/>
              <w:rPr>
                <w:sz w:val="24"/>
                <w:szCs w:val="24"/>
              </w:rPr>
            </w:pPr>
            <w:r>
              <w:rPr>
                <w:spacing w:val="1"/>
                <w:sz w:val="24"/>
                <w:szCs w:val="24"/>
              </w:rPr>
              <w:t>IS</w:t>
            </w:r>
            <w:r>
              <w:rPr>
                <w:sz w:val="24"/>
                <w:szCs w:val="24"/>
              </w:rPr>
              <w:t>O</w:t>
            </w:r>
            <w:r>
              <w:rPr>
                <w:spacing w:val="3"/>
                <w:sz w:val="24"/>
                <w:szCs w:val="24"/>
              </w:rPr>
              <w:t xml:space="preserve"> </w:t>
            </w:r>
            <w:r>
              <w:rPr>
                <w:sz w:val="24"/>
                <w:szCs w:val="24"/>
              </w:rPr>
              <w:t>689</w:t>
            </w:r>
            <w:r>
              <w:rPr>
                <w:spacing w:val="-5"/>
                <w:sz w:val="24"/>
                <w:szCs w:val="24"/>
              </w:rPr>
              <w:t>2</w:t>
            </w:r>
            <w:r>
              <w:rPr>
                <w:spacing w:val="2"/>
                <w:sz w:val="24"/>
                <w:szCs w:val="24"/>
              </w:rPr>
              <w:t>-</w:t>
            </w:r>
            <w:r>
              <w:rPr>
                <w:sz w:val="24"/>
                <w:szCs w:val="24"/>
              </w:rPr>
              <w:t>1984</w:t>
            </w:r>
          </w:p>
        </w:tc>
      </w:tr>
      <w:tr w:rsidR="008D75EE">
        <w:trPr>
          <w:trHeight w:hRule="exact" w:val="605"/>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25"/>
              <w:ind w:left="105"/>
              <w:rPr>
                <w:sz w:val="24"/>
                <w:szCs w:val="24"/>
              </w:rPr>
            </w:pPr>
            <w:r>
              <w:rPr>
                <w:sz w:val="24"/>
                <w:szCs w:val="24"/>
              </w:rPr>
              <w:t>6.</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25"/>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262</w:t>
            </w:r>
            <w:r>
              <w:rPr>
                <w:spacing w:val="1"/>
                <w:sz w:val="24"/>
                <w:szCs w:val="24"/>
              </w:rPr>
              <w:t>9</w:t>
            </w:r>
            <w:r>
              <w:rPr>
                <w:spacing w:val="2"/>
                <w:sz w:val="24"/>
                <w:szCs w:val="24"/>
              </w:rPr>
              <w:t>-</w:t>
            </w:r>
            <w:r>
              <w:rPr>
                <w:sz w:val="24"/>
                <w:szCs w:val="24"/>
              </w:rPr>
              <w:t>1990</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2"/>
                <w:sz w:val="24"/>
                <w:szCs w:val="24"/>
              </w:rPr>
              <w:t>R</w:t>
            </w:r>
            <w:r>
              <w:rPr>
                <w:spacing w:val="-1"/>
                <w:sz w:val="24"/>
                <w:szCs w:val="24"/>
              </w:rPr>
              <w:t>ec</w:t>
            </w:r>
            <w:r>
              <w:rPr>
                <w:spacing w:val="9"/>
                <w:sz w:val="24"/>
                <w:szCs w:val="24"/>
              </w:rPr>
              <w:t>o</w:t>
            </w:r>
            <w:r>
              <w:rPr>
                <w:spacing w:val="-4"/>
                <w:sz w:val="24"/>
                <w:szCs w:val="24"/>
              </w:rPr>
              <w:t>mm</w:t>
            </w:r>
            <w:r>
              <w:rPr>
                <w:spacing w:val="4"/>
                <w:sz w:val="24"/>
                <w:szCs w:val="24"/>
              </w:rPr>
              <w:t>e</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1"/>
                <w:sz w:val="24"/>
                <w:szCs w:val="24"/>
              </w:rPr>
              <w:t>Pr</w:t>
            </w:r>
            <w:r>
              <w:rPr>
                <w:spacing w:val="-1"/>
                <w:sz w:val="24"/>
                <w:szCs w:val="24"/>
              </w:rPr>
              <w:t>ac</w:t>
            </w:r>
            <w:r>
              <w:rPr>
                <w:spacing w:val="5"/>
                <w:sz w:val="24"/>
                <w:szCs w:val="24"/>
              </w:rPr>
              <w:t>t</w:t>
            </w:r>
            <w:r>
              <w:rPr>
                <w:spacing w:val="-9"/>
                <w:sz w:val="24"/>
                <w:szCs w:val="24"/>
              </w:rPr>
              <w:t>i</w:t>
            </w:r>
            <w:r>
              <w:rPr>
                <w:spacing w:val="-1"/>
                <w:sz w:val="24"/>
                <w:szCs w:val="24"/>
              </w:rPr>
              <w:t>c</w:t>
            </w:r>
            <w:r>
              <w:rPr>
                <w:sz w:val="24"/>
                <w:szCs w:val="24"/>
              </w:rPr>
              <w:t>e</w:t>
            </w:r>
            <w:r>
              <w:rPr>
                <w:spacing w:val="6"/>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Hot</w:t>
            </w:r>
            <w:r>
              <w:rPr>
                <w:spacing w:val="2"/>
                <w:sz w:val="24"/>
                <w:szCs w:val="24"/>
              </w:rPr>
              <w:t xml:space="preserve"> </w:t>
            </w:r>
            <w:r>
              <w:rPr>
                <w:sz w:val="24"/>
                <w:szCs w:val="24"/>
              </w:rPr>
              <w:t>D</w:t>
            </w:r>
            <w:r>
              <w:rPr>
                <w:spacing w:val="-10"/>
                <w:sz w:val="24"/>
                <w:szCs w:val="24"/>
              </w:rPr>
              <w:t>i</w:t>
            </w:r>
            <w:r>
              <w:rPr>
                <w:sz w:val="24"/>
                <w:szCs w:val="24"/>
              </w:rPr>
              <w:t>p</w:t>
            </w:r>
          </w:p>
          <w:p w:rsidR="008D75EE" w:rsidRDefault="00B30AA0">
            <w:pPr>
              <w:spacing w:before="3"/>
              <w:ind w:left="105"/>
              <w:rPr>
                <w:sz w:val="24"/>
                <w:szCs w:val="24"/>
              </w:rPr>
            </w:pPr>
            <w:proofErr w:type="spellStart"/>
            <w:r>
              <w:rPr>
                <w:sz w:val="24"/>
                <w:szCs w:val="24"/>
              </w:rPr>
              <w:t>G</w:t>
            </w:r>
            <w:r>
              <w:rPr>
                <w:spacing w:val="3"/>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7"/>
                <w:sz w:val="24"/>
                <w:szCs w:val="24"/>
              </w:rPr>
              <w:t>s</w:t>
            </w:r>
            <w:r>
              <w:rPr>
                <w:spacing w:val="-4"/>
                <w:sz w:val="24"/>
                <w:szCs w:val="24"/>
              </w:rPr>
              <w:t>i</w:t>
            </w:r>
            <w:r>
              <w:rPr>
                <w:sz w:val="24"/>
                <w:szCs w:val="24"/>
              </w:rPr>
              <w:t>ng</w:t>
            </w:r>
            <w:proofErr w:type="spellEnd"/>
            <w:r>
              <w:rPr>
                <w:spacing w:val="-1"/>
                <w:sz w:val="24"/>
                <w:szCs w:val="24"/>
              </w:rPr>
              <w:t xml:space="preserve"> </w:t>
            </w:r>
            <w:r>
              <w:rPr>
                <w:spacing w:val="5"/>
                <w:sz w:val="24"/>
                <w:szCs w:val="24"/>
              </w:rPr>
              <w:t>o</w:t>
            </w:r>
            <w:r>
              <w:rPr>
                <w:sz w:val="24"/>
                <w:szCs w:val="24"/>
              </w:rPr>
              <w:t>f</w:t>
            </w:r>
            <w:r>
              <w:rPr>
                <w:spacing w:val="-10"/>
                <w:sz w:val="24"/>
                <w:szCs w:val="24"/>
              </w:rPr>
              <w:t xml:space="preserve"> </w:t>
            </w:r>
            <w:r>
              <w:rPr>
                <w:spacing w:val="1"/>
                <w:sz w:val="24"/>
                <w:szCs w:val="24"/>
              </w:rPr>
              <w:t>Ir</w:t>
            </w:r>
            <w:r>
              <w:rPr>
                <w:spacing w:val="5"/>
                <w:sz w:val="24"/>
                <w:szCs w:val="24"/>
              </w:rPr>
              <w:t>o</w:t>
            </w:r>
            <w:r>
              <w:rPr>
                <w:sz w:val="24"/>
                <w:szCs w:val="24"/>
              </w:rPr>
              <w:t>n</w:t>
            </w:r>
            <w:r>
              <w:rPr>
                <w:spacing w:val="-1"/>
                <w:sz w:val="24"/>
                <w:szCs w:val="24"/>
              </w:rPr>
              <w:t xml:space="preserve"> a</w:t>
            </w:r>
            <w:r>
              <w:rPr>
                <w:spacing w:val="-5"/>
                <w:sz w:val="24"/>
                <w:szCs w:val="24"/>
              </w:rPr>
              <w:t>n</w:t>
            </w:r>
            <w:r>
              <w:rPr>
                <w:sz w:val="24"/>
                <w:szCs w:val="24"/>
              </w:rPr>
              <w:t>d</w:t>
            </w:r>
            <w:r>
              <w:rPr>
                <w:spacing w:val="-2"/>
                <w:sz w:val="24"/>
                <w:szCs w:val="24"/>
              </w:rPr>
              <w:t xml:space="preserve"> </w:t>
            </w:r>
            <w:r>
              <w:rPr>
                <w:spacing w:val="-4"/>
                <w:sz w:val="24"/>
                <w:szCs w:val="24"/>
              </w:rPr>
              <w:t>S</w:t>
            </w:r>
            <w:r>
              <w:rPr>
                <w:spacing w:val="5"/>
                <w:sz w:val="24"/>
                <w:szCs w:val="24"/>
              </w:rPr>
              <w:t>t</w:t>
            </w:r>
            <w:r>
              <w:rPr>
                <w:spacing w:val="-1"/>
                <w:sz w:val="24"/>
                <w:szCs w:val="24"/>
              </w:rPr>
              <w:t>e</w:t>
            </w:r>
            <w:r>
              <w:rPr>
                <w:spacing w:val="4"/>
                <w:sz w:val="24"/>
                <w:szCs w:val="24"/>
              </w:rPr>
              <w:t>e</w:t>
            </w:r>
            <w:r>
              <w:rPr>
                <w:sz w:val="24"/>
                <w:szCs w:val="24"/>
              </w:rPr>
              <w:t>l</w:t>
            </w:r>
          </w:p>
        </w:tc>
        <w:tc>
          <w:tcPr>
            <w:tcW w:w="2385"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00"/>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7.</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263</w:t>
            </w:r>
            <w:r>
              <w:rPr>
                <w:spacing w:val="1"/>
                <w:sz w:val="24"/>
                <w:szCs w:val="24"/>
              </w:rPr>
              <w:t>3</w:t>
            </w:r>
            <w:r>
              <w:rPr>
                <w:spacing w:val="2"/>
                <w:sz w:val="24"/>
                <w:szCs w:val="24"/>
              </w:rPr>
              <w:t>-</w:t>
            </w:r>
            <w:r>
              <w:rPr>
                <w:sz w:val="24"/>
                <w:szCs w:val="24"/>
              </w:rPr>
              <w:t>1992</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2"/>
                <w:sz w:val="24"/>
                <w:szCs w:val="24"/>
              </w:rPr>
              <w:t>M</w:t>
            </w:r>
            <w:r>
              <w:rPr>
                <w:spacing w:val="-1"/>
                <w:sz w:val="24"/>
                <w:szCs w:val="24"/>
              </w:rPr>
              <w:t>e</w:t>
            </w:r>
            <w:r>
              <w:rPr>
                <w:spacing w:val="5"/>
                <w:sz w:val="24"/>
                <w:szCs w:val="24"/>
              </w:rPr>
              <w:t>t</w:t>
            </w:r>
            <w:r>
              <w:rPr>
                <w:spacing w:val="-5"/>
                <w:sz w:val="24"/>
                <w:szCs w:val="24"/>
              </w:rPr>
              <w:t>h</w:t>
            </w:r>
            <w:r>
              <w:rPr>
                <w:spacing w:val="5"/>
                <w:sz w:val="24"/>
                <w:szCs w:val="24"/>
              </w:rPr>
              <w:t>o</w:t>
            </w:r>
            <w:r>
              <w:rPr>
                <w:sz w:val="24"/>
                <w:szCs w:val="24"/>
              </w:rPr>
              <w:t>d</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4"/>
                <w:sz w:val="24"/>
                <w:szCs w:val="24"/>
              </w:rPr>
              <w:t>U</w:t>
            </w:r>
            <w:r>
              <w:rPr>
                <w:sz w:val="24"/>
                <w:szCs w:val="24"/>
              </w:rPr>
              <w:t>n</w:t>
            </w:r>
            <w:r>
              <w:rPr>
                <w:spacing w:val="-4"/>
                <w:sz w:val="24"/>
                <w:szCs w:val="24"/>
              </w:rPr>
              <w:t>i</w:t>
            </w:r>
            <w:r>
              <w:rPr>
                <w:spacing w:val="-8"/>
                <w:sz w:val="24"/>
                <w:szCs w:val="24"/>
              </w:rPr>
              <w:t>f</w:t>
            </w:r>
            <w:r>
              <w:rPr>
                <w:spacing w:val="5"/>
                <w:sz w:val="24"/>
                <w:szCs w:val="24"/>
              </w:rPr>
              <w:t>o</w:t>
            </w:r>
            <w:r>
              <w:rPr>
                <w:spacing w:val="6"/>
                <w:sz w:val="24"/>
                <w:szCs w:val="24"/>
              </w:rPr>
              <w:t>r</w:t>
            </w:r>
            <w:r>
              <w:rPr>
                <w:sz w:val="24"/>
                <w:szCs w:val="24"/>
              </w:rPr>
              <w:t>m</w:t>
            </w:r>
            <w:r>
              <w:rPr>
                <w:spacing w:val="-9"/>
                <w:sz w:val="24"/>
                <w:szCs w:val="24"/>
              </w:rPr>
              <w:t>i</w:t>
            </w:r>
            <w:r>
              <w:rPr>
                <w:spacing w:val="10"/>
                <w:sz w:val="24"/>
                <w:szCs w:val="24"/>
              </w:rPr>
              <w:t>t</w:t>
            </w:r>
            <w:r>
              <w:rPr>
                <w:sz w:val="24"/>
                <w:szCs w:val="24"/>
              </w:rPr>
              <w:t>y</w:t>
            </w:r>
            <w:r>
              <w:rPr>
                <w:spacing w:val="-7"/>
                <w:sz w:val="24"/>
                <w:szCs w:val="24"/>
              </w:rPr>
              <w:t xml:space="preserve"> </w:t>
            </w:r>
            <w:r>
              <w:rPr>
                <w:spacing w:val="9"/>
                <w:sz w:val="24"/>
                <w:szCs w:val="24"/>
              </w:rPr>
              <w:t>o</w:t>
            </w:r>
            <w:r>
              <w:rPr>
                <w:sz w:val="24"/>
                <w:szCs w:val="24"/>
              </w:rPr>
              <w:t>f</w:t>
            </w:r>
          </w:p>
          <w:p w:rsidR="008D75EE" w:rsidRDefault="00B30AA0">
            <w:pPr>
              <w:spacing w:before="2"/>
              <w:ind w:left="105"/>
              <w:rPr>
                <w:sz w:val="24"/>
                <w:szCs w:val="24"/>
              </w:rPr>
            </w:pPr>
            <w:r>
              <w:rPr>
                <w:spacing w:val="-2"/>
                <w:sz w:val="24"/>
                <w:szCs w:val="24"/>
              </w:rPr>
              <w:t>C</w:t>
            </w:r>
            <w:r>
              <w:rPr>
                <w:spacing w:val="5"/>
                <w:sz w:val="24"/>
                <w:szCs w:val="24"/>
              </w:rPr>
              <w:t>o</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o</w:t>
            </w:r>
            <w:r>
              <w:rPr>
                <w:sz w:val="24"/>
                <w:szCs w:val="24"/>
              </w:rPr>
              <w:t>n</w:t>
            </w:r>
            <w:r>
              <w:rPr>
                <w:spacing w:val="-3"/>
                <w:sz w:val="24"/>
                <w:szCs w:val="24"/>
              </w:rPr>
              <w:t xml:space="preserve"> </w:t>
            </w:r>
            <w:r>
              <w:rPr>
                <w:spacing w:val="2"/>
                <w:sz w:val="24"/>
                <w:szCs w:val="24"/>
              </w:rPr>
              <w:t>Z</w:t>
            </w:r>
            <w:r>
              <w:rPr>
                <w:spacing w:val="-4"/>
                <w:sz w:val="24"/>
                <w:szCs w:val="24"/>
              </w:rPr>
              <w:t>i</w:t>
            </w:r>
            <w:r>
              <w:rPr>
                <w:sz w:val="24"/>
                <w:szCs w:val="24"/>
              </w:rPr>
              <w:t>nc</w:t>
            </w:r>
            <w:r>
              <w:rPr>
                <w:spacing w:val="1"/>
                <w:sz w:val="24"/>
                <w:szCs w:val="24"/>
              </w:rPr>
              <w:t xml:space="preserve"> </w:t>
            </w:r>
            <w:r>
              <w:rPr>
                <w:spacing w:val="-2"/>
                <w:sz w:val="24"/>
                <w:szCs w:val="24"/>
              </w:rPr>
              <w:t>C</w:t>
            </w:r>
            <w:r>
              <w:rPr>
                <w:spacing w:val="5"/>
                <w:sz w:val="24"/>
                <w:szCs w:val="24"/>
              </w:rPr>
              <w:t>o</w:t>
            </w:r>
            <w:r>
              <w:rPr>
                <w:spacing w:val="-1"/>
                <w:sz w:val="24"/>
                <w:szCs w:val="24"/>
              </w:rPr>
              <w:t>a</w:t>
            </w:r>
            <w:r>
              <w:rPr>
                <w:spacing w:val="5"/>
                <w:sz w:val="24"/>
                <w:szCs w:val="24"/>
              </w:rPr>
              <w:t>t</w:t>
            </w:r>
            <w:r>
              <w:rPr>
                <w:spacing w:val="-1"/>
                <w:sz w:val="24"/>
                <w:szCs w:val="24"/>
              </w:rPr>
              <w:t>e</w:t>
            </w:r>
            <w:r>
              <w:rPr>
                <w:sz w:val="24"/>
                <w:szCs w:val="24"/>
              </w:rPr>
              <w:t>d</w:t>
            </w:r>
            <w:r>
              <w:rPr>
                <w:spacing w:val="-5"/>
                <w:sz w:val="24"/>
                <w:szCs w:val="24"/>
              </w:rPr>
              <w:t xml:space="preserve"> A</w:t>
            </w:r>
            <w:r>
              <w:rPr>
                <w:spacing w:val="1"/>
                <w:sz w:val="24"/>
                <w:szCs w:val="24"/>
              </w:rPr>
              <w:t>r</w:t>
            </w:r>
            <w:r>
              <w:rPr>
                <w:spacing w:val="5"/>
                <w:sz w:val="24"/>
                <w:szCs w:val="24"/>
              </w:rPr>
              <w:t>t</w:t>
            </w:r>
            <w:r>
              <w:rPr>
                <w:spacing w:val="-9"/>
                <w:sz w:val="24"/>
                <w:szCs w:val="24"/>
              </w:rPr>
              <w:t>i</w:t>
            </w:r>
            <w:r>
              <w:rPr>
                <w:spacing w:val="4"/>
                <w:sz w:val="24"/>
                <w:szCs w:val="24"/>
              </w:rPr>
              <w:t>c</w:t>
            </w:r>
            <w:r>
              <w:rPr>
                <w:spacing w:val="-4"/>
                <w:sz w:val="24"/>
                <w:szCs w:val="24"/>
              </w:rPr>
              <w:t>l</w:t>
            </w:r>
            <w:r>
              <w:rPr>
                <w:spacing w:val="-1"/>
                <w:sz w:val="24"/>
                <w:szCs w:val="24"/>
              </w:rPr>
              <w:t>e</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864"/>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8.</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482</w:t>
            </w:r>
            <w:r>
              <w:rPr>
                <w:spacing w:val="1"/>
                <w:sz w:val="24"/>
                <w:szCs w:val="24"/>
              </w:rPr>
              <w:t>6</w:t>
            </w:r>
            <w:r>
              <w:rPr>
                <w:spacing w:val="2"/>
                <w:sz w:val="24"/>
                <w:szCs w:val="24"/>
              </w:rPr>
              <w:t>-</w:t>
            </w:r>
            <w:r>
              <w:rPr>
                <w:sz w:val="24"/>
                <w:szCs w:val="24"/>
              </w:rPr>
              <w:t>1992</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proofErr w:type="spellStart"/>
            <w:r>
              <w:rPr>
                <w:sz w:val="24"/>
                <w:szCs w:val="24"/>
              </w:rPr>
              <w:t>G</w:t>
            </w:r>
            <w:r>
              <w:rPr>
                <w:spacing w:val="3"/>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2"/>
                <w:sz w:val="24"/>
                <w:szCs w:val="24"/>
              </w:rPr>
              <w:t>s</w:t>
            </w:r>
            <w:r>
              <w:rPr>
                <w:spacing w:val="-1"/>
                <w:sz w:val="24"/>
                <w:szCs w:val="24"/>
              </w:rPr>
              <w:t>e</w:t>
            </w:r>
            <w:r>
              <w:rPr>
                <w:sz w:val="24"/>
                <w:szCs w:val="24"/>
              </w:rPr>
              <w:t>d</w:t>
            </w:r>
            <w:proofErr w:type="spellEnd"/>
            <w:r>
              <w:rPr>
                <w:spacing w:val="-1"/>
                <w:sz w:val="24"/>
                <w:szCs w:val="24"/>
              </w:rPr>
              <w:t xml:space="preserve"> </w:t>
            </w:r>
            <w:r>
              <w:rPr>
                <w:spacing w:val="-2"/>
                <w:sz w:val="24"/>
                <w:szCs w:val="24"/>
              </w:rPr>
              <w:t>C</w:t>
            </w:r>
            <w:r>
              <w:rPr>
                <w:spacing w:val="5"/>
                <w:sz w:val="24"/>
                <w:szCs w:val="24"/>
              </w:rPr>
              <w:t>o</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o</w:t>
            </w:r>
            <w:r>
              <w:rPr>
                <w:sz w:val="24"/>
                <w:szCs w:val="24"/>
              </w:rPr>
              <w:t>n</w:t>
            </w:r>
            <w:r>
              <w:rPr>
                <w:spacing w:val="-2"/>
                <w:sz w:val="24"/>
                <w:szCs w:val="24"/>
              </w:rPr>
              <w:t xml:space="preserve"> </w:t>
            </w:r>
            <w:r>
              <w:rPr>
                <w:spacing w:val="-6"/>
                <w:sz w:val="24"/>
                <w:szCs w:val="24"/>
              </w:rPr>
              <w:t>R</w:t>
            </w:r>
            <w:r>
              <w:rPr>
                <w:spacing w:val="5"/>
                <w:sz w:val="24"/>
                <w:szCs w:val="24"/>
              </w:rPr>
              <w:t>o</w:t>
            </w:r>
            <w:r>
              <w:rPr>
                <w:sz w:val="24"/>
                <w:szCs w:val="24"/>
              </w:rPr>
              <w:t>u</w:t>
            </w:r>
            <w:r>
              <w:rPr>
                <w:spacing w:val="-5"/>
                <w:sz w:val="24"/>
                <w:szCs w:val="24"/>
              </w:rPr>
              <w:t>n</w:t>
            </w:r>
            <w:r>
              <w:rPr>
                <w:sz w:val="24"/>
                <w:szCs w:val="24"/>
              </w:rPr>
              <w:t>d</w:t>
            </w:r>
            <w:r>
              <w:rPr>
                <w:spacing w:val="-2"/>
                <w:sz w:val="24"/>
                <w:szCs w:val="24"/>
              </w:rPr>
              <w:t xml:space="preserve"> </w:t>
            </w:r>
            <w:r>
              <w:rPr>
                <w:spacing w:val="-4"/>
                <w:sz w:val="24"/>
                <w:szCs w:val="24"/>
              </w:rPr>
              <w:t>S</w:t>
            </w:r>
            <w:r>
              <w:rPr>
                <w:spacing w:val="5"/>
                <w:sz w:val="24"/>
                <w:szCs w:val="24"/>
              </w:rPr>
              <w:t>t</w:t>
            </w:r>
            <w:r>
              <w:rPr>
                <w:spacing w:val="-1"/>
                <w:sz w:val="24"/>
                <w:szCs w:val="24"/>
              </w:rPr>
              <w:t>e</w:t>
            </w:r>
            <w:r>
              <w:rPr>
                <w:spacing w:val="4"/>
                <w:sz w:val="24"/>
                <w:szCs w:val="24"/>
              </w:rPr>
              <w:t>e</w:t>
            </w:r>
            <w:r>
              <w:rPr>
                <w:sz w:val="24"/>
                <w:szCs w:val="24"/>
              </w:rPr>
              <w:t>l</w:t>
            </w:r>
          </w:p>
          <w:p w:rsidR="008D75EE" w:rsidRDefault="00B30AA0">
            <w:pPr>
              <w:spacing w:before="2"/>
              <w:ind w:left="105"/>
              <w:rPr>
                <w:sz w:val="24"/>
                <w:szCs w:val="24"/>
              </w:rPr>
            </w:pPr>
            <w:r>
              <w:rPr>
                <w:spacing w:val="-1"/>
                <w:sz w:val="24"/>
                <w:szCs w:val="24"/>
              </w:rPr>
              <w:t>W</w:t>
            </w:r>
            <w:r>
              <w:rPr>
                <w:spacing w:val="-4"/>
                <w:sz w:val="24"/>
                <w:szCs w:val="24"/>
              </w:rPr>
              <w:t>i</w:t>
            </w:r>
            <w:r>
              <w:rPr>
                <w:spacing w:val="1"/>
                <w:sz w:val="24"/>
                <w:szCs w:val="24"/>
              </w:rPr>
              <w:t>r</w:t>
            </w:r>
            <w:r>
              <w:rPr>
                <w:spacing w:val="-1"/>
                <w:sz w:val="24"/>
                <w:szCs w:val="24"/>
              </w:rPr>
              <w:t>e</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1"/>
                <w:sz w:val="24"/>
                <w:szCs w:val="24"/>
              </w:rPr>
              <w:t>I</w:t>
            </w:r>
            <w:r>
              <w:rPr>
                <w:spacing w:val="2"/>
                <w:sz w:val="24"/>
                <w:szCs w:val="24"/>
              </w:rPr>
              <w:t>E</w:t>
            </w:r>
            <w:r>
              <w:rPr>
                <w:sz w:val="24"/>
                <w:szCs w:val="24"/>
              </w:rPr>
              <w:t>C :</w:t>
            </w:r>
            <w:r>
              <w:rPr>
                <w:spacing w:val="-1"/>
                <w:sz w:val="24"/>
                <w:szCs w:val="24"/>
              </w:rPr>
              <w:t xml:space="preserve"> </w:t>
            </w:r>
            <w:r>
              <w:rPr>
                <w:sz w:val="24"/>
                <w:szCs w:val="24"/>
              </w:rPr>
              <w:t>888-</w:t>
            </w:r>
          </w:p>
          <w:p w:rsidR="008D75EE" w:rsidRDefault="00B30AA0">
            <w:pPr>
              <w:spacing w:before="2"/>
              <w:ind w:left="105"/>
              <w:rPr>
                <w:sz w:val="24"/>
                <w:szCs w:val="24"/>
              </w:rPr>
            </w:pPr>
            <w:r>
              <w:rPr>
                <w:sz w:val="24"/>
                <w:szCs w:val="24"/>
              </w:rPr>
              <w:t>198</w:t>
            </w:r>
            <w:r>
              <w:rPr>
                <w:spacing w:val="10"/>
                <w:sz w:val="24"/>
                <w:szCs w:val="24"/>
              </w:rPr>
              <w:t>7</w:t>
            </w:r>
            <w:r>
              <w:rPr>
                <w:spacing w:val="-2"/>
                <w:sz w:val="24"/>
                <w:szCs w:val="24"/>
              </w:rPr>
              <w:t>B</w:t>
            </w:r>
            <w:r>
              <w:rPr>
                <w:spacing w:val="1"/>
                <w:sz w:val="24"/>
                <w:szCs w:val="24"/>
              </w:rPr>
              <w:t>S</w:t>
            </w:r>
            <w:r>
              <w:rPr>
                <w:sz w:val="24"/>
                <w:szCs w:val="24"/>
              </w:rPr>
              <w:t>:44</w:t>
            </w:r>
            <w:r>
              <w:rPr>
                <w:spacing w:val="1"/>
                <w:sz w:val="24"/>
                <w:szCs w:val="24"/>
              </w:rPr>
              <w:t>3</w:t>
            </w:r>
            <w:r>
              <w:rPr>
                <w:sz w:val="24"/>
                <w:szCs w:val="24"/>
              </w:rPr>
              <w:t>-</w:t>
            </w:r>
          </w:p>
          <w:p w:rsidR="008D75EE" w:rsidRDefault="00B30AA0">
            <w:pPr>
              <w:spacing w:before="7"/>
              <w:ind w:left="105"/>
              <w:rPr>
                <w:sz w:val="24"/>
                <w:szCs w:val="24"/>
              </w:rPr>
            </w:pPr>
            <w:r>
              <w:rPr>
                <w:sz w:val="24"/>
                <w:szCs w:val="24"/>
              </w:rPr>
              <w:t>1969</w:t>
            </w:r>
          </w:p>
        </w:tc>
      </w:tr>
      <w:tr w:rsidR="008D75EE">
        <w:trPr>
          <w:trHeight w:hRule="exact" w:val="898"/>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9.</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674</w:t>
            </w:r>
            <w:r>
              <w:rPr>
                <w:spacing w:val="1"/>
                <w:sz w:val="24"/>
                <w:szCs w:val="24"/>
              </w:rPr>
              <w:t>5</w:t>
            </w:r>
            <w:r>
              <w:rPr>
                <w:spacing w:val="2"/>
                <w:sz w:val="24"/>
                <w:szCs w:val="24"/>
              </w:rPr>
              <w:t>-</w:t>
            </w:r>
            <w:r>
              <w:rPr>
                <w:sz w:val="24"/>
                <w:szCs w:val="24"/>
              </w:rPr>
              <w:t>1990</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47" w:lineRule="auto"/>
              <w:ind w:left="105" w:right="214"/>
              <w:rPr>
                <w:sz w:val="24"/>
                <w:szCs w:val="24"/>
              </w:rPr>
            </w:pPr>
            <w:r>
              <w:rPr>
                <w:spacing w:val="-2"/>
                <w:sz w:val="24"/>
                <w:szCs w:val="24"/>
              </w:rPr>
              <w:t>M</w:t>
            </w:r>
            <w:r>
              <w:rPr>
                <w:spacing w:val="-1"/>
                <w:sz w:val="24"/>
                <w:szCs w:val="24"/>
              </w:rPr>
              <w:t>e</w:t>
            </w:r>
            <w:r>
              <w:rPr>
                <w:spacing w:val="5"/>
                <w:sz w:val="24"/>
                <w:szCs w:val="24"/>
              </w:rPr>
              <w:t>t</w:t>
            </w:r>
            <w:r>
              <w:rPr>
                <w:spacing w:val="-5"/>
                <w:sz w:val="24"/>
                <w:szCs w:val="24"/>
              </w:rPr>
              <w:t>h</w:t>
            </w:r>
            <w:r>
              <w:rPr>
                <w:spacing w:val="5"/>
                <w:sz w:val="24"/>
                <w:szCs w:val="24"/>
              </w:rPr>
              <w:t>o</w:t>
            </w:r>
            <w:r>
              <w:rPr>
                <w:sz w:val="24"/>
                <w:szCs w:val="24"/>
              </w:rPr>
              <w:t>ds</w:t>
            </w:r>
            <w:r>
              <w:rPr>
                <w:spacing w:val="-4"/>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D</w:t>
            </w:r>
            <w:r>
              <w:rPr>
                <w:spacing w:val="-1"/>
                <w:sz w:val="24"/>
                <w:szCs w:val="24"/>
              </w:rPr>
              <w:t>e</w:t>
            </w:r>
            <w:r>
              <w:rPr>
                <w:spacing w:val="5"/>
                <w:sz w:val="24"/>
                <w:szCs w:val="24"/>
              </w:rPr>
              <w:t>t</w:t>
            </w:r>
            <w:r>
              <w:rPr>
                <w:spacing w:val="-1"/>
                <w:sz w:val="24"/>
                <w:szCs w:val="24"/>
              </w:rPr>
              <w:t>e</w:t>
            </w:r>
            <w:r>
              <w:rPr>
                <w:spacing w:val="1"/>
                <w:sz w:val="24"/>
                <w:szCs w:val="24"/>
              </w:rPr>
              <w:t>r</w:t>
            </w:r>
            <w:r>
              <w:rPr>
                <w:spacing w:val="-4"/>
                <w:sz w:val="24"/>
                <w:szCs w:val="24"/>
              </w:rPr>
              <w:t>mi</w:t>
            </w:r>
            <w:r>
              <w:rPr>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4"/>
                <w:sz w:val="24"/>
                <w:szCs w:val="24"/>
              </w:rPr>
              <w:t xml:space="preserve"> </w:t>
            </w:r>
            <w:r>
              <w:rPr>
                <w:spacing w:val="-6"/>
                <w:sz w:val="24"/>
                <w:szCs w:val="24"/>
              </w:rPr>
              <w:t>W</w:t>
            </w:r>
            <w:r>
              <w:rPr>
                <w:spacing w:val="4"/>
                <w:sz w:val="24"/>
                <w:szCs w:val="24"/>
              </w:rPr>
              <w:t>e</w:t>
            </w:r>
            <w:r>
              <w:rPr>
                <w:spacing w:val="-4"/>
                <w:sz w:val="24"/>
                <w:szCs w:val="24"/>
              </w:rPr>
              <w:t>i</w:t>
            </w:r>
            <w:r>
              <w:rPr>
                <w:spacing w:val="5"/>
                <w:sz w:val="24"/>
                <w:szCs w:val="24"/>
              </w:rPr>
              <w:t>g</w:t>
            </w:r>
            <w:r>
              <w:rPr>
                <w:spacing w:val="-5"/>
                <w:sz w:val="24"/>
                <w:szCs w:val="24"/>
              </w:rPr>
              <w:t>h</w:t>
            </w:r>
            <w:r>
              <w:rPr>
                <w:sz w:val="24"/>
                <w:szCs w:val="24"/>
              </w:rPr>
              <w:t xml:space="preserve">t </w:t>
            </w:r>
            <w:r>
              <w:rPr>
                <w:spacing w:val="5"/>
                <w:sz w:val="24"/>
                <w:szCs w:val="24"/>
              </w:rPr>
              <w:t>o</w:t>
            </w:r>
            <w:r>
              <w:rPr>
                <w:sz w:val="24"/>
                <w:szCs w:val="24"/>
              </w:rPr>
              <w:t>f</w:t>
            </w:r>
            <w:r>
              <w:rPr>
                <w:spacing w:val="-6"/>
                <w:sz w:val="24"/>
                <w:szCs w:val="24"/>
              </w:rPr>
              <w:t xml:space="preserve"> </w:t>
            </w:r>
            <w:r>
              <w:rPr>
                <w:spacing w:val="2"/>
                <w:sz w:val="24"/>
                <w:szCs w:val="24"/>
              </w:rPr>
              <w:t>Z</w:t>
            </w:r>
            <w:r>
              <w:rPr>
                <w:spacing w:val="-4"/>
                <w:sz w:val="24"/>
                <w:szCs w:val="24"/>
              </w:rPr>
              <w:t>i</w:t>
            </w:r>
            <w:r>
              <w:rPr>
                <w:sz w:val="24"/>
                <w:szCs w:val="24"/>
              </w:rPr>
              <w:t>nc</w:t>
            </w:r>
            <w:r>
              <w:rPr>
                <w:spacing w:val="2"/>
                <w:sz w:val="24"/>
                <w:szCs w:val="24"/>
              </w:rPr>
              <w:t xml:space="preserve"> </w:t>
            </w:r>
            <w:r>
              <w:rPr>
                <w:spacing w:val="-2"/>
                <w:sz w:val="24"/>
                <w:szCs w:val="24"/>
              </w:rPr>
              <w:t>C</w:t>
            </w:r>
            <w:r>
              <w:rPr>
                <w:spacing w:val="5"/>
                <w:sz w:val="24"/>
                <w:szCs w:val="24"/>
              </w:rPr>
              <w:t>o</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Z</w:t>
            </w:r>
            <w:r>
              <w:rPr>
                <w:spacing w:val="-4"/>
                <w:sz w:val="24"/>
                <w:szCs w:val="24"/>
              </w:rPr>
              <w:t>i</w:t>
            </w:r>
            <w:r>
              <w:rPr>
                <w:sz w:val="24"/>
                <w:szCs w:val="24"/>
              </w:rPr>
              <w:t>nc</w:t>
            </w:r>
            <w:r>
              <w:rPr>
                <w:spacing w:val="-3"/>
                <w:sz w:val="24"/>
                <w:szCs w:val="24"/>
              </w:rPr>
              <w:t xml:space="preserve"> </w:t>
            </w:r>
            <w:r>
              <w:rPr>
                <w:spacing w:val="-2"/>
                <w:sz w:val="24"/>
                <w:szCs w:val="24"/>
              </w:rPr>
              <w:t>C</w:t>
            </w:r>
            <w:r>
              <w:rPr>
                <w:spacing w:val="5"/>
                <w:sz w:val="24"/>
                <w:szCs w:val="24"/>
              </w:rPr>
              <w:t>o</w:t>
            </w:r>
            <w:r>
              <w:rPr>
                <w:spacing w:val="-1"/>
                <w:sz w:val="24"/>
                <w:szCs w:val="24"/>
              </w:rPr>
              <w:t>a</w:t>
            </w:r>
            <w:r>
              <w:rPr>
                <w:spacing w:val="5"/>
                <w:sz w:val="24"/>
                <w:szCs w:val="24"/>
              </w:rPr>
              <w:t>t</w:t>
            </w:r>
            <w:r>
              <w:rPr>
                <w:spacing w:val="-1"/>
                <w:sz w:val="24"/>
                <w:szCs w:val="24"/>
              </w:rPr>
              <w:t>e</w:t>
            </w:r>
            <w:r>
              <w:rPr>
                <w:sz w:val="24"/>
                <w:szCs w:val="24"/>
              </w:rPr>
              <w:t>d</w:t>
            </w:r>
            <w:r>
              <w:rPr>
                <w:spacing w:val="-1"/>
                <w:sz w:val="24"/>
                <w:szCs w:val="24"/>
              </w:rPr>
              <w:t xml:space="preserve"> </w:t>
            </w:r>
            <w:r>
              <w:rPr>
                <w:spacing w:val="1"/>
                <w:sz w:val="24"/>
                <w:szCs w:val="24"/>
              </w:rPr>
              <w:t>I</w:t>
            </w:r>
            <w:r>
              <w:rPr>
                <w:spacing w:val="-3"/>
                <w:sz w:val="24"/>
                <w:szCs w:val="24"/>
              </w:rPr>
              <w:t>r</w:t>
            </w:r>
            <w:r>
              <w:rPr>
                <w:spacing w:val="5"/>
                <w:sz w:val="24"/>
                <w:szCs w:val="24"/>
              </w:rPr>
              <w:t>o</w:t>
            </w:r>
            <w:r>
              <w:rPr>
                <w:sz w:val="24"/>
                <w:szCs w:val="24"/>
              </w:rPr>
              <w:t xml:space="preserve">n </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6"/>
                <w:sz w:val="24"/>
                <w:szCs w:val="24"/>
              </w:rPr>
              <w:t xml:space="preserve"> </w:t>
            </w:r>
            <w:r>
              <w:rPr>
                <w:spacing w:val="-5"/>
                <w:sz w:val="24"/>
                <w:szCs w:val="24"/>
              </w:rPr>
              <w:t>A</w:t>
            </w:r>
            <w:r>
              <w:rPr>
                <w:spacing w:val="1"/>
                <w:sz w:val="24"/>
                <w:szCs w:val="24"/>
              </w:rPr>
              <w:t>r</w:t>
            </w:r>
            <w:r>
              <w:rPr>
                <w:spacing w:val="5"/>
                <w:sz w:val="24"/>
                <w:szCs w:val="24"/>
              </w:rPr>
              <w:t>t</w:t>
            </w:r>
            <w:r>
              <w:rPr>
                <w:spacing w:val="-9"/>
                <w:sz w:val="24"/>
                <w:szCs w:val="24"/>
              </w:rPr>
              <w:t>i</w:t>
            </w:r>
            <w:r>
              <w:rPr>
                <w:spacing w:val="4"/>
                <w:sz w:val="24"/>
                <w:szCs w:val="24"/>
              </w:rPr>
              <w:t>c</w:t>
            </w:r>
            <w:r>
              <w:rPr>
                <w:spacing w:val="-4"/>
                <w:sz w:val="24"/>
                <w:szCs w:val="24"/>
              </w:rPr>
              <w:t>l</w:t>
            </w:r>
            <w:r>
              <w:rPr>
                <w:spacing w:val="4"/>
                <w:sz w:val="24"/>
                <w:szCs w:val="24"/>
              </w:rPr>
              <w:t>e</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2"/>
                <w:sz w:val="24"/>
                <w:szCs w:val="24"/>
              </w:rPr>
              <w:t>B</w:t>
            </w:r>
            <w:r>
              <w:rPr>
                <w:spacing w:val="1"/>
                <w:sz w:val="24"/>
                <w:szCs w:val="24"/>
              </w:rPr>
              <w:t>S</w:t>
            </w:r>
            <w:r>
              <w:rPr>
                <w:sz w:val="24"/>
                <w:szCs w:val="24"/>
              </w:rPr>
              <w:t>:43</w:t>
            </w:r>
            <w:r>
              <w:rPr>
                <w:spacing w:val="1"/>
                <w:sz w:val="24"/>
                <w:szCs w:val="24"/>
              </w:rPr>
              <w:t>3</w:t>
            </w:r>
            <w:r>
              <w:rPr>
                <w:spacing w:val="2"/>
                <w:sz w:val="24"/>
                <w:szCs w:val="24"/>
              </w:rPr>
              <w:t>-</w:t>
            </w:r>
            <w:r>
              <w:rPr>
                <w:sz w:val="24"/>
                <w:szCs w:val="24"/>
              </w:rPr>
              <w:t>1969</w:t>
            </w:r>
          </w:p>
          <w:p w:rsidR="008D75EE" w:rsidRDefault="00B30AA0">
            <w:pPr>
              <w:spacing w:before="17"/>
              <w:ind w:left="105"/>
              <w:rPr>
                <w:sz w:val="24"/>
                <w:szCs w:val="24"/>
              </w:rPr>
            </w:pPr>
            <w:r>
              <w:rPr>
                <w:spacing w:val="1"/>
                <w:sz w:val="24"/>
                <w:szCs w:val="24"/>
              </w:rPr>
              <w:t>IS</w:t>
            </w:r>
            <w:r>
              <w:rPr>
                <w:sz w:val="24"/>
                <w:szCs w:val="24"/>
              </w:rPr>
              <w:t>O</w:t>
            </w:r>
            <w:r>
              <w:rPr>
                <w:spacing w:val="-7"/>
                <w:sz w:val="24"/>
                <w:szCs w:val="24"/>
              </w:rPr>
              <w:t xml:space="preserve"> </w:t>
            </w:r>
            <w:r>
              <w:rPr>
                <w:sz w:val="24"/>
                <w:szCs w:val="24"/>
              </w:rPr>
              <w:t>1460</w:t>
            </w:r>
            <w:r>
              <w:rPr>
                <w:spacing w:val="-7"/>
                <w:sz w:val="24"/>
                <w:szCs w:val="24"/>
              </w:rPr>
              <w:t xml:space="preserve"> </w:t>
            </w:r>
            <w:r>
              <w:rPr>
                <w:sz w:val="24"/>
                <w:szCs w:val="24"/>
              </w:rPr>
              <w:t>–</w:t>
            </w:r>
          </w:p>
          <w:p w:rsidR="008D75EE" w:rsidRDefault="00B30AA0">
            <w:pPr>
              <w:spacing w:before="21"/>
              <w:ind w:left="105"/>
              <w:rPr>
                <w:sz w:val="24"/>
                <w:szCs w:val="24"/>
              </w:rPr>
            </w:pPr>
            <w:r>
              <w:rPr>
                <w:sz w:val="24"/>
                <w:szCs w:val="24"/>
              </w:rPr>
              <w:t>1973</w:t>
            </w:r>
          </w:p>
        </w:tc>
      </w:tr>
      <w:tr w:rsidR="008D75EE">
        <w:trPr>
          <w:trHeight w:hRule="exact" w:val="1114"/>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z w:val="24"/>
                <w:szCs w:val="24"/>
              </w:rPr>
              <w:t>10.</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826</w:t>
            </w:r>
            <w:r>
              <w:rPr>
                <w:spacing w:val="1"/>
                <w:sz w:val="24"/>
                <w:szCs w:val="24"/>
              </w:rPr>
              <w:t>3</w:t>
            </w:r>
            <w:r>
              <w:rPr>
                <w:spacing w:val="2"/>
                <w:sz w:val="24"/>
                <w:szCs w:val="24"/>
              </w:rPr>
              <w:t>-</w:t>
            </w:r>
            <w:r>
              <w:rPr>
                <w:sz w:val="24"/>
                <w:szCs w:val="24"/>
              </w:rPr>
              <w:t>1990</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M</w:t>
            </w:r>
            <w:r>
              <w:rPr>
                <w:spacing w:val="-1"/>
                <w:sz w:val="24"/>
                <w:szCs w:val="24"/>
              </w:rPr>
              <w:t>e</w:t>
            </w:r>
            <w:r>
              <w:rPr>
                <w:spacing w:val="5"/>
                <w:sz w:val="24"/>
                <w:szCs w:val="24"/>
              </w:rPr>
              <w:t>t</w:t>
            </w:r>
            <w:r>
              <w:rPr>
                <w:spacing w:val="-5"/>
                <w:sz w:val="24"/>
                <w:szCs w:val="24"/>
              </w:rPr>
              <w:t>h</w:t>
            </w:r>
            <w:r>
              <w:rPr>
                <w:spacing w:val="5"/>
                <w:sz w:val="24"/>
                <w:szCs w:val="24"/>
              </w:rPr>
              <w:t>o</w:t>
            </w:r>
            <w:r>
              <w:rPr>
                <w:sz w:val="24"/>
                <w:szCs w:val="24"/>
              </w:rPr>
              <w:t>d</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R</w:t>
            </w:r>
            <w:r>
              <w:rPr>
                <w:spacing w:val="-1"/>
                <w:sz w:val="24"/>
                <w:szCs w:val="24"/>
              </w:rPr>
              <w:t>a</w:t>
            </w:r>
            <w:r>
              <w:rPr>
                <w:spacing w:val="5"/>
                <w:sz w:val="24"/>
                <w:szCs w:val="24"/>
              </w:rPr>
              <w:t>d</w:t>
            </w:r>
            <w:r>
              <w:rPr>
                <w:spacing w:val="-9"/>
                <w:sz w:val="24"/>
                <w:szCs w:val="24"/>
              </w:rPr>
              <w:t>i</w:t>
            </w:r>
            <w:r>
              <w:rPr>
                <w:sz w:val="24"/>
                <w:szCs w:val="24"/>
              </w:rPr>
              <w:t>o</w:t>
            </w:r>
            <w:r>
              <w:rPr>
                <w:spacing w:val="7"/>
                <w:sz w:val="24"/>
                <w:szCs w:val="24"/>
              </w:rPr>
              <w:t xml:space="preserve"> </w:t>
            </w:r>
            <w:r>
              <w:rPr>
                <w:spacing w:val="1"/>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8"/>
                <w:sz w:val="24"/>
                <w:szCs w:val="24"/>
              </w:rPr>
              <w:t>f</w:t>
            </w:r>
            <w:r>
              <w:rPr>
                <w:spacing w:val="-1"/>
                <w:sz w:val="24"/>
                <w:szCs w:val="24"/>
              </w:rPr>
              <w:t>e</w:t>
            </w:r>
            <w:r>
              <w:rPr>
                <w:spacing w:val="1"/>
                <w:sz w:val="24"/>
                <w:szCs w:val="24"/>
              </w:rPr>
              <w:t>r</w:t>
            </w:r>
            <w:r>
              <w:rPr>
                <w:spacing w:val="4"/>
                <w:sz w:val="24"/>
                <w:szCs w:val="24"/>
              </w:rPr>
              <w:t>e</w:t>
            </w:r>
            <w:r>
              <w:rPr>
                <w:spacing w:val="-5"/>
                <w:sz w:val="24"/>
                <w:szCs w:val="24"/>
              </w:rPr>
              <w:t>n</w:t>
            </w:r>
            <w:r>
              <w:rPr>
                <w:spacing w:val="-1"/>
                <w:sz w:val="24"/>
                <w:szCs w:val="24"/>
              </w:rPr>
              <w:t>c</w:t>
            </w:r>
            <w:r>
              <w:rPr>
                <w:sz w:val="24"/>
                <w:szCs w:val="24"/>
              </w:rPr>
              <w:t>e</w:t>
            </w:r>
            <w:r>
              <w:rPr>
                <w:spacing w:val="1"/>
                <w:sz w:val="24"/>
                <w:szCs w:val="24"/>
              </w:rPr>
              <w:t xml:space="preserve"> </w:t>
            </w:r>
            <w:r>
              <w:rPr>
                <w:spacing w:val="2"/>
                <w:sz w:val="24"/>
                <w:szCs w:val="24"/>
              </w:rPr>
              <w:t>T</w:t>
            </w:r>
            <w:r>
              <w:rPr>
                <w:spacing w:val="-1"/>
                <w:sz w:val="24"/>
                <w:szCs w:val="24"/>
              </w:rPr>
              <w:t>e</w:t>
            </w:r>
            <w:r>
              <w:rPr>
                <w:spacing w:val="-2"/>
                <w:sz w:val="24"/>
                <w:szCs w:val="24"/>
              </w:rPr>
              <w:t>s</w:t>
            </w:r>
            <w:r>
              <w:rPr>
                <w:spacing w:val="5"/>
                <w:sz w:val="24"/>
                <w:szCs w:val="24"/>
              </w:rPr>
              <w:t>t</w:t>
            </w:r>
            <w:r>
              <w:rPr>
                <w:sz w:val="24"/>
                <w:szCs w:val="24"/>
              </w:rPr>
              <w:t>s</w:t>
            </w:r>
          </w:p>
          <w:p w:rsidR="008D75EE" w:rsidRDefault="00B30AA0">
            <w:pPr>
              <w:spacing w:line="260" w:lineRule="exact"/>
              <w:ind w:left="105"/>
              <w:rPr>
                <w:sz w:val="24"/>
                <w:szCs w:val="24"/>
              </w:rPr>
            </w:pPr>
            <w:r>
              <w:rPr>
                <w:spacing w:val="5"/>
                <w:sz w:val="24"/>
                <w:szCs w:val="24"/>
              </w:rPr>
              <w:t>o</w:t>
            </w:r>
            <w:r>
              <w:rPr>
                <w:sz w:val="24"/>
                <w:szCs w:val="24"/>
              </w:rPr>
              <w:t>n</w:t>
            </w:r>
            <w:r>
              <w:rPr>
                <w:spacing w:val="-2"/>
                <w:sz w:val="24"/>
                <w:szCs w:val="24"/>
              </w:rPr>
              <w:t xml:space="preserve"> </w:t>
            </w:r>
            <w:r>
              <w:rPr>
                <w:sz w:val="24"/>
                <w:szCs w:val="24"/>
              </w:rPr>
              <w:t>H</w:t>
            </w:r>
            <w:r>
              <w:rPr>
                <w:spacing w:val="-10"/>
                <w:sz w:val="24"/>
                <w:szCs w:val="24"/>
              </w:rPr>
              <w:t>i</w:t>
            </w:r>
            <w:r>
              <w:rPr>
                <w:spacing w:val="5"/>
                <w:sz w:val="24"/>
                <w:szCs w:val="24"/>
              </w:rPr>
              <w:t>g</w:t>
            </w:r>
            <w:r>
              <w:rPr>
                <w:sz w:val="24"/>
                <w:szCs w:val="24"/>
              </w:rPr>
              <w:t>h</w:t>
            </w:r>
            <w:r>
              <w:rPr>
                <w:spacing w:val="-2"/>
                <w:sz w:val="24"/>
                <w:szCs w:val="24"/>
              </w:rPr>
              <w:t xml:space="preserve"> </w:t>
            </w:r>
            <w:r>
              <w:rPr>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2"/>
                <w:sz w:val="24"/>
                <w:szCs w:val="24"/>
              </w:rPr>
              <w:t xml:space="preserve"> </w:t>
            </w:r>
            <w:r>
              <w:rPr>
                <w:spacing w:val="1"/>
                <w:sz w:val="24"/>
                <w:szCs w:val="24"/>
              </w:rPr>
              <w:t>I</w:t>
            </w:r>
            <w:r>
              <w:rPr>
                <w:spacing w:val="-5"/>
                <w:sz w:val="24"/>
                <w:szCs w:val="24"/>
              </w:rPr>
              <w:t>n</w:t>
            </w:r>
            <w:r>
              <w:rPr>
                <w:spacing w:val="-2"/>
                <w:sz w:val="24"/>
                <w:szCs w:val="24"/>
              </w:rPr>
              <w:t>s</w:t>
            </w:r>
            <w:r>
              <w:rPr>
                <w:spacing w:val="5"/>
                <w:sz w:val="24"/>
                <w:szCs w:val="24"/>
              </w:rPr>
              <w:t>u</w:t>
            </w:r>
            <w:r>
              <w:rPr>
                <w:spacing w:val="-4"/>
                <w:sz w:val="24"/>
                <w:szCs w:val="24"/>
              </w:rPr>
              <w:t>l</w:t>
            </w:r>
            <w:r>
              <w:rPr>
                <w:spacing w:val="-1"/>
                <w:sz w:val="24"/>
                <w:szCs w:val="24"/>
              </w:rPr>
              <w:t>a</w:t>
            </w:r>
            <w:r>
              <w:rPr>
                <w:spacing w:val="5"/>
                <w:sz w:val="24"/>
                <w:szCs w:val="24"/>
              </w:rPr>
              <w:t>to</w:t>
            </w:r>
            <w:r>
              <w:rPr>
                <w:spacing w:val="1"/>
                <w:sz w:val="24"/>
                <w:szCs w:val="24"/>
              </w:rPr>
              <w:t>r</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I</w:t>
            </w:r>
            <w:r>
              <w:rPr>
                <w:spacing w:val="2"/>
                <w:sz w:val="24"/>
                <w:szCs w:val="24"/>
              </w:rPr>
              <w:t>E</w:t>
            </w:r>
            <w:r>
              <w:rPr>
                <w:spacing w:val="-2"/>
                <w:sz w:val="24"/>
                <w:szCs w:val="24"/>
              </w:rPr>
              <w:t>C</w:t>
            </w:r>
            <w:r>
              <w:rPr>
                <w:sz w:val="24"/>
                <w:szCs w:val="24"/>
              </w:rPr>
              <w:t>:43</w:t>
            </w:r>
            <w:r>
              <w:rPr>
                <w:spacing w:val="1"/>
                <w:sz w:val="24"/>
                <w:szCs w:val="24"/>
              </w:rPr>
              <w:t>7</w:t>
            </w:r>
            <w:r>
              <w:rPr>
                <w:sz w:val="24"/>
                <w:szCs w:val="24"/>
              </w:rPr>
              <w:t>-</w:t>
            </w:r>
          </w:p>
          <w:p w:rsidR="008D75EE" w:rsidRDefault="00B30AA0">
            <w:pPr>
              <w:spacing w:line="260" w:lineRule="exact"/>
              <w:ind w:left="105"/>
              <w:rPr>
                <w:sz w:val="24"/>
                <w:szCs w:val="24"/>
              </w:rPr>
            </w:pPr>
            <w:r>
              <w:rPr>
                <w:sz w:val="24"/>
                <w:szCs w:val="24"/>
              </w:rPr>
              <w:t>1973</w:t>
            </w:r>
          </w:p>
          <w:p w:rsidR="008D75EE" w:rsidRDefault="00B30AA0">
            <w:pPr>
              <w:spacing w:line="260" w:lineRule="exact"/>
              <w:ind w:left="105"/>
              <w:rPr>
                <w:sz w:val="24"/>
                <w:szCs w:val="24"/>
              </w:rPr>
            </w:pPr>
            <w:r>
              <w:rPr>
                <w:sz w:val="24"/>
                <w:szCs w:val="24"/>
              </w:rPr>
              <w:t>N</w:t>
            </w:r>
            <w:r>
              <w:rPr>
                <w:spacing w:val="1"/>
                <w:sz w:val="24"/>
                <w:szCs w:val="24"/>
              </w:rPr>
              <w:t>E</w:t>
            </w:r>
            <w:r>
              <w:rPr>
                <w:spacing w:val="-2"/>
                <w:sz w:val="24"/>
                <w:szCs w:val="24"/>
              </w:rPr>
              <w:t>M</w:t>
            </w:r>
            <w:r>
              <w:rPr>
                <w:spacing w:val="-5"/>
                <w:sz w:val="24"/>
                <w:szCs w:val="24"/>
              </w:rPr>
              <w:t>A</w:t>
            </w:r>
            <w:r>
              <w:rPr>
                <w:sz w:val="24"/>
                <w:szCs w:val="24"/>
              </w:rPr>
              <w:t>:10</w:t>
            </w:r>
            <w:r>
              <w:rPr>
                <w:spacing w:val="1"/>
                <w:sz w:val="24"/>
                <w:szCs w:val="24"/>
              </w:rPr>
              <w:t>7</w:t>
            </w:r>
            <w:r>
              <w:rPr>
                <w:sz w:val="24"/>
                <w:szCs w:val="24"/>
              </w:rPr>
              <w:t>-</w:t>
            </w:r>
          </w:p>
          <w:p w:rsidR="008D75EE" w:rsidRDefault="00B30AA0">
            <w:pPr>
              <w:spacing w:before="12"/>
              <w:ind w:left="105"/>
              <w:rPr>
                <w:sz w:val="24"/>
                <w:szCs w:val="24"/>
              </w:rPr>
            </w:pPr>
            <w:r>
              <w:rPr>
                <w:sz w:val="24"/>
                <w:szCs w:val="24"/>
              </w:rPr>
              <w:t>1964</w:t>
            </w:r>
            <w:r>
              <w:rPr>
                <w:spacing w:val="8"/>
                <w:sz w:val="24"/>
                <w:szCs w:val="24"/>
              </w:rPr>
              <w:t xml:space="preserve"> </w:t>
            </w:r>
            <w:r>
              <w:rPr>
                <w:spacing w:val="-2"/>
                <w:sz w:val="24"/>
                <w:szCs w:val="24"/>
              </w:rPr>
              <w:t>C</w:t>
            </w:r>
            <w:r>
              <w:rPr>
                <w:spacing w:val="1"/>
                <w:sz w:val="24"/>
                <w:szCs w:val="24"/>
              </w:rPr>
              <w:t>ISP</w:t>
            </w:r>
            <w:r>
              <w:rPr>
                <w:sz w:val="24"/>
                <w:szCs w:val="24"/>
              </w:rPr>
              <w:t>R</w:t>
            </w:r>
          </w:p>
        </w:tc>
      </w:tr>
      <w:tr w:rsidR="008D75EE">
        <w:trPr>
          <w:trHeight w:hRule="exact" w:val="600"/>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z w:val="24"/>
                <w:szCs w:val="24"/>
              </w:rPr>
              <w:t>11.</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ight="-33"/>
              <w:rPr>
                <w:sz w:val="24"/>
                <w:szCs w:val="24"/>
              </w:rPr>
            </w:pPr>
            <w:r>
              <w:rPr>
                <w:spacing w:val="2"/>
                <w:sz w:val="24"/>
                <w:szCs w:val="24"/>
              </w:rPr>
              <w:t>I</w:t>
            </w:r>
            <w:r>
              <w:rPr>
                <w:sz w:val="24"/>
                <w:szCs w:val="24"/>
              </w:rPr>
              <w:t>S</w:t>
            </w:r>
            <w:r>
              <w:rPr>
                <w:spacing w:val="3"/>
                <w:sz w:val="24"/>
                <w:szCs w:val="24"/>
              </w:rPr>
              <w:t xml:space="preserve"> </w:t>
            </w:r>
            <w:r>
              <w:rPr>
                <w:sz w:val="24"/>
                <w:szCs w:val="24"/>
              </w:rPr>
              <w:t>:</w:t>
            </w:r>
            <w:r>
              <w:rPr>
                <w:spacing w:val="-2"/>
                <w:sz w:val="24"/>
                <w:szCs w:val="24"/>
              </w:rPr>
              <w:t xml:space="preserve"> </w:t>
            </w:r>
            <w:r>
              <w:rPr>
                <w:sz w:val="24"/>
                <w:szCs w:val="24"/>
              </w:rPr>
              <w:t>999</w:t>
            </w:r>
            <w:r>
              <w:rPr>
                <w:spacing w:val="1"/>
                <w:sz w:val="24"/>
                <w:szCs w:val="24"/>
              </w:rPr>
              <w:t>7</w:t>
            </w:r>
            <w:r>
              <w:rPr>
                <w:spacing w:val="2"/>
                <w:sz w:val="24"/>
                <w:szCs w:val="24"/>
              </w:rPr>
              <w:t>-</w:t>
            </w:r>
            <w:r>
              <w:rPr>
                <w:sz w:val="24"/>
                <w:szCs w:val="24"/>
              </w:rPr>
              <w:t>1988</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6"/>
                <w:sz w:val="24"/>
                <w:szCs w:val="24"/>
              </w:rPr>
              <w:t xml:space="preserve"> </w:t>
            </w:r>
            <w:r>
              <w:rPr>
                <w:sz w:val="24"/>
                <w:szCs w:val="24"/>
              </w:rPr>
              <w:t>A</w:t>
            </w:r>
            <w:r>
              <w:rPr>
                <w:spacing w:val="-5"/>
                <w:sz w:val="24"/>
                <w:szCs w:val="24"/>
              </w:rPr>
              <w:t>l</w:t>
            </w:r>
            <w:r>
              <w:rPr>
                <w:spacing w:val="-9"/>
                <w:sz w:val="24"/>
                <w:szCs w:val="24"/>
              </w:rPr>
              <w:t>l</w:t>
            </w:r>
            <w:r>
              <w:rPr>
                <w:spacing w:val="9"/>
                <w:sz w:val="24"/>
                <w:szCs w:val="24"/>
              </w:rPr>
              <w:t>o</w:t>
            </w:r>
            <w:r>
              <w:rPr>
                <w:sz w:val="24"/>
                <w:szCs w:val="24"/>
              </w:rPr>
              <w:t>y</w:t>
            </w:r>
            <w:r>
              <w:rPr>
                <w:spacing w:val="-2"/>
                <w:sz w:val="24"/>
                <w:szCs w:val="24"/>
              </w:rPr>
              <w:t xml:space="preserve"> R</w:t>
            </w:r>
            <w:r>
              <w:rPr>
                <w:spacing w:val="-1"/>
                <w:sz w:val="24"/>
                <w:szCs w:val="24"/>
              </w:rPr>
              <w:t>e</w:t>
            </w:r>
            <w:r>
              <w:rPr>
                <w:sz w:val="24"/>
                <w:szCs w:val="24"/>
              </w:rPr>
              <w:t>d</w:t>
            </w:r>
            <w:r>
              <w:rPr>
                <w:spacing w:val="1"/>
                <w:sz w:val="24"/>
                <w:szCs w:val="24"/>
              </w:rPr>
              <w:t>r</w:t>
            </w:r>
            <w:r>
              <w:rPr>
                <w:spacing w:val="-1"/>
                <w:sz w:val="24"/>
                <w:szCs w:val="24"/>
              </w:rPr>
              <w:t>a</w:t>
            </w:r>
            <w:r>
              <w:rPr>
                <w:sz w:val="24"/>
                <w:szCs w:val="24"/>
              </w:rPr>
              <w:t>w</w:t>
            </w:r>
            <w:r>
              <w:rPr>
                <w:spacing w:val="2"/>
                <w:sz w:val="24"/>
                <w:szCs w:val="24"/>
              </w:rPr>
              <w:t xml:space="preserve"> </w:t>
            </w:r>
            <w:r>
              <w:rPr>
                <w:spacing w:val="-2"/>
                <w:sz w:val="24"/>
                <w:szCs w:val="24"/>
              </w:rPr>
              <w:t>R</w:t>
            </w:r>
            <w:r>
              <w:rPr>
                <w:spacing w:val="5"/>
                <w:sz w:val="24"/>
                <w:szCs w:val="24"/>
              </w:rPr>
              <w:t>o</w:t>
            </w:r>
            <w:r>
              <w:rPr>
                <w:sz w:val="24"/>
                <w:szCs w:val="24"/>
              </w:rPr>
              <w:t>ds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1"/>
                <w:sz w:val="24"/>
                <w:szCs w:val="24"/>
              </w:rPr>
              <w:t>I</w:t>
            </w:r>
            <w:r>
              <w:rPr>
                <w:spacing w:val="2"/>
                <w:sz w:val="24"/>
                <w:szCs w:val="24"/>
              </w:rPr>
              <w:t>E</w:t>
            </w:r>
            <w:r>
              <w:rPr>
                <w:sz w:val="24"/>
                <w:szCs w:val="24"/>
              </w:rPr>
              <w:t>C</w:t>
            </w:r>
            <w:r>
              <w:rPr>
                <w:spacing w:val="2"/>
                <w:sz w:val="24"/>
                <w:szCs w:val="24"/>
              </w:rPr>
              <w:t xml:space="preserve"> </w:t>
            </w:r>
            <w:r>
              <w:rPr>
                <w:sz w:val="24"/>
                <w:szCs w:val="24"/>
              </w:rPr>
              <w:t>104</w:t>
            </w:r>
            <w:r>
              <w:rPr>
                <w:spacing w:val="2"/>
                <w:sz w:val="24"/>
                <w:szCs w:val="24"/>
              </w:rPr>
              <w:t xml:space="preserve"> </w:t>
            </w:r>
            <w:r>
              <w:rPr>
                <w:sz w:val="24"/>
                <w:szCs w:val="24"/>
              </w:rPr>
              <w:t>–</w:t>
            </w:r>
            <w:r>
              <w:rPr>
                <w:spacing w:val="2"/>
                <w:sz w:val="24"/>
                <w:szCs w:val="24"/>
              </w:rPr>
              <w:t xml:space="preserve"> </w:t>
            </w:r>
            <w:r>
              <w:rPr>
                <w:sz w:val="24"/>
                <w:szCs w:val="24"/>
              </w:rPr>
              <w:t>1987</w:t>
            </w:r>
          </w:p>
        </w:tc>
      </w:tr>
      <w:tr w:rsidR="008D75EE">
        <w:trPr>
          <w:trHeight w:hRule="exact" w:val="605"/>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z w:val="24"/>
                <w:szCs w:val="24"/>
              </w:rPr>
              <w:t>12.</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2"/>
                <w:sz w:val="24"/>
                <w:szCs w:val="24"/>
              </w:rPr>
              <w:t>Z</w:t>
            </w:r>
            <w:r>
              <w:rPr>
                <w:spacing w:val="-4"/>
                <w:sz w:val="24"/>
                <w:szCs w:val="24"/>
              </w:rPr>
              <w:t>i</w:t>
            </w:r>
            <w:r>
              <w:rPr>
                <w:sz w:val="24"/>
                <w:szCs w:val="24"/>
              </w:rPr>
              <w:t>nc</w:t>
            </w:r>
            <w:r>
              <w:rPr>
                <w:spacing w:val="2"/>
                <w:sz w:val="24"/>
                <w:szCs w:val="24"/>
              </w:rPr>
              <w:t xml:space="preserve"> </w:t>
            </w:r>
            <w:r>
              <w:rPr>
                <w:spacing w:val="-2"/>
                <w:sz w:val="24"/>
                <w:szCs w:val="24"/>
              </w:rPr>
              <w:t>C</w:t>
            </w:r>
            <w:r>
              <w:rPr>
                <w:spacing w:val="5"/>
                <w:sz w:val="24"/>
                <w:szCs w:val="24"/>
              </w:rPr>
              <w:t>o</w:t>
            </w:r>
            <w:r>
              <w:rPr>
                <w:spacing w:val="-6"/>
                <w:sz w:val="24"/>
                <w:szCs w:val="24"/>
              </w:rPr>
              <w:t>a</w:t>
            </w:r>
            <w:r>
              <w:rPr>
                <w:spacing w:val="5"/>
                <w:sz w:val="24"/>
                <w:szCs w:val="24"/>
              </w:rPr>
              <w:t>t</w:t>
            </w:r>
            <w:r>
              <w:rPr>
                <w:spacing w:val="-1"/>
                <w:sz w:val="24"/>
                <w:szCs w:val="24"/>
              </w:rPr>
              <w:t>e</w:t>
            </w:r>
            <w:r>
              <w:rPr>
                <w:sz w:val="24"/>
                <w:szCs w:val="24"/>
              </w:rPr>
              <w:t>d</w:t>
            </w:r>
            <w:r>
              <w:rPr>
                <w:spacing w:val="-2"/>
                <w:sz w:val="24"/>
                <w:szCs w:val="24"/>
              </w:rPr>
              <w:t xml:space="preserve"> s</w:t>
            </w:r>
            <w:r>
              <w:rPr>
                <w:spacing w:val="5"/>
                <w:sz w:val="24"/>
                <w:szCs w:val="24"/>
              </w:rPr>
              <w:t>t</w:t>
            </w:r>
            <w:r>
              <w:rPr>
                <w:spacing w:val="-1"/>
                <w:sz w:val="24"/>
                <w:szCs w:val="24"/>
              </w:rPr>
              <w:t>ee</w:t>
            </w:r>
            <w:r>
              <w:rPr>
                <w:sz w:val="24"/>
                <w:szCs w:val="24"/>
              </w:rPr>
              <w:t>l</w:t>
            </w:r>
            <w:r>
              <w:rPr>
                <w:spacing w:val="-7"/>
                <w:sz w:val="24"/>
                <w:szCs w:val="24"/>
              </w:rPr>
              <w:t xml:space="preserve"> </w:t>
            </w:r>
            <w:r>
              <w:rPr>
                <w:spacing w:val="4"/>
                <w:sz w:val="24"/>
                <w:szCs w:val="24"/>
              </w:rPr>
              <w:t>w</w:t>
            </w:r>
            <w:r>
              <w:rPr>
                <w:spacing w:val="-9"/>
                <w:sz w:val="24"/>
                <w:szCs w:val="24"/>
              </w:rPr>
              <w:t>i</w:t>
            </w:r>
            <w:r>
              <w:rPr>
                <w:spacing w:val="1"/>
                <w:sz w:val="24"/>
                <w:szCs w:val="24"/>
              </w:rPr>
              <w:t>r</w:t>
            </w:r>
            <w:r>
              <w:rPr>
                <w:spacing w:val="4"/>
                <w:sz w:val="24"/>
                <w:szCs w:val="24"/>
              </w:rPr>
              <w:t>e</w:t>
            </w:r>
            <w:r>
              <w:rPr>
                <w:sz w:val="24"/>
                <w:szCs w:val="24"/>
              </w:rPr>
              <w:t>s</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p>
          <w:p w:rsidR="008D75EE" w:rsidRDefault="00B30AA0">
            <w:pPr>
              <w:spacing w:before="12"/>
              <w:ind w:left="105"/>
              <w:rPr>
                <w:sz w:val="24"/>
                <w:szCs w:val="24"/>
              </w:rPr>
            </w:pP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1"/>
                <w:sz w:val="24"/>
                <w:szCs w:val="24"/>
              </w:rPr>
              <w:t>I</w:t>
            </w:r>
            <w:r>
              <w:rPr>
                <w:spacing w:val="2"/>
                <w:sz w:val="24"/>
                <w:szCs w:val="24"/>
              </w:rPr>
              <w:t>E</w:t>
            </w:r>
            <w:r>
              <w:rPr>
                <w:sz w:val="24"/>
                <w:szCs w:val="24"/>
              </w:rPr>
              <w:t>C</w:t>
            </w:r>
            <w:r>
              <w:rPr>
                <w:spacing w:val="2"/>
                <w:sz w:val="24"/>
                <w:szCs w:val="24"/>
              </w:rPr>
              <w:t xml:space="preserve"> </w:t>
            </w:r>
            <w:r>
              <w:rPr>
                <w:sz w:val="24"/>
                <w:szCs w:val="24"/>
              </w:rPr>
              <w:t>:</w:t>
            </w:r>
            <w:r>
              <w:rPr>
                <w:spacing w:val="-2"/>
                <w:sz w:val="24"/>
                <w:szCs w:val="24"/>
              </w:rPr>
              <w:t xml:space="preserve"> </w:t>
            </w:r>
            <w:r>
              <w:rPr>
                <w:sz w:val="24"/>
                <w:szCs w:val="24"/>
              </w:rPr>
              <w:t>888</w:t>
            </w:r>
            <w:r>
              <w:rPr>
                <w:spacing w:val="2"/>
                <w:sz w:val="24"/>
                <w:szCs w:val="24"/>
              </w:rPr>
              <w:t>-</w:t>
            </w:r>
            <w:r>
              <w:rPr>
                <w:sz w:val="24"/>
                <w:szCs w:val="24"/>
              </w:rPr>
              <w:t>1987</w:t>
            </w:r>
          </w:p>
        </w:tc>
      </w:tr>
      <w:tr w:rsidR="008D75EE">
        <w:trPr>
          <w:trHeight w:hRule="exact" w:val="600"/>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z w:val="24"/>
                <w:szCs w:val="24"/>
              </w:rPr>
              <w:t>13.</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line="247" w:lineRule="auto"/>
              <w:ind w:left="105" w:right="656"/>
              <w:rPr>
                <w:sz w:val="24"/>
                <w:szCs w:val="24"/>
              </w:rPr>
            </w:pPr>
            <w:r>
              <w:rPr>
                <w:sz w:val="24"/>
                <w:szCs w:val="24"/>
              </w:rPr>
              <w:t>H</w:t>
            </w:r>
            <w:r>
              <w:rPr>
                <w:spacing w:val="-1"/>
                <w:sz w:val="24"/>
                <w:szCs w:val="24"/>
              </w:rPr>
              <w:t>a</w:t>
            </w:r>
            <w:r>
              <w:rPr>
                <w:spacing w:val="1"/>
                <w:sz w:val="24"/>
                <w:szCs w:val="24"/>
              </w:rPr>
              <w:t>r</w:t>
            </w:r>
            <w:r>
              <w:rPr>
                <w:sz w:val="24"/>
                <w:szCs w:val="24"/>
              </w:rPr>
              <w:t>d</w:t>
            </w:r>
            <w:r>
              <w:rPr>
                <w:spacing w:val="3"/>
                <w:sz w:val="24"/>
                <w:szCs w:val="24"/>
              </w:rPr>
              <w:t xml:space="preserve"> </w:t>
            </w:r>
            <w:r>
              <w:rPr>
                <w:sz w:val="24"/>
                <w:szCs w:val="24"/>
              </w:rPr>
              <w:t>d</w:t>
            </w:r>
            <w:r>
              <w:rPr>
                <w:spacing w:val="1"/>
                <w:sz w:val="24"/>
                <w:szCs w:val="24"/>
              </w:rPr>
              <w:t>r</w:t>
            </w:r>
            <w:r>
              <w:rPr>
                <w:spacing w:val="-1"/>
                <w:sz w:val="24"/>
                <w:szCs w:val="24"/>
              </w:rPr>
              <w:t>a</w:t>
            </w:r>
            <w:r>
              <w:rPr>
                <w:sz w:val="24"/>
                <w:szCs w:val="24"/>
              </w:rPr>
              <w:t>wn</w:t>
            </w:r>
            <w:r>
              <w:rPr>
                <w:spacing w:val="-3"/>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6"/>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2"/>
                <w:sz w:val="24"/>
                <w:szCs w:val="24"/>
              </w:rPr>
              <w:t xml:space="preserve"> </w:t>
            </w:r>
            <w:r>
              <w:rPr>
                <w:spacing w:val="-8"/>
                <w:sz w:val="24"/>
                <w:szCs w:val="24"/>
              </w:rPr>
              <w:t>f</w:t>
            </w:r>
            <w:r>
              <w:rPr>
                <w:spacing w:val="5"/>
                <w:sz w:val="24"/>
                <w:szCs w:val="24"/>
              </w:rPr>
              <w:t>o</w:t>
            </w:r>
            <w:r>
              <w:rPr>
                <w:sz w:val="24"/>
                <w:szCs w:val="24"/>
              </w:rPr>
              <w:t xml:space="preserve">r </w:t>
            </w:r>
            <w:r>
              <w:rPr>
                <w:spacing w:val="5"/>
                <w:sz w:val="24"/>
                <w:szCs w:val="24"/>
              </w:rPr>
              <w:t>o</w:t>
            </w:r>
            <w:r>
              <w:rPr>
                <w:spacing w:val="-5"/>
                <w:sz w:val="24"/>
                <w:szCs w:val="24"/>
              </w:rPr>
              <w:t>v</w:t>
            </w:r>
            <w:r>
              <w:rPr>
                <w:spacing w:val="-1"/>
                <w:sz w:val="24"/>
                <w:szCs w:val="24"/>
              </w:rPr>
              <w:t>e</w:t>
            </w:r>
            <w:r>
              <w:rPr>
                <w:spacing w:val="1"/>
                <w:sz w:val="24"/>
                <w:szCs w:val="24"/>
              </w:rPr>
              <w:t>r</w:t>
            </w:r>
            <w:r>
              <w:rPr>
                <w:spacing w:val="-5"/>
                <w:sz w:val="24"/>
                <w:szCs w:val="24"/>
              </w:rPr>
              <w:t>h</w:t>
            </w:r>
            <w:r>
              <w:rPr>
                <w:spacing w:val="-1"/>
                <w:sz w:val="24"/>
                <w:szCs w:val="24"/>
              </w:rPr>
              <w:t>ea</w:t>
            </w:r>
            <w:r>
              <w:rPr>
                <w:sz w:val="24"/>
                <w:szCs w:val="24"/>
              </w:rPr>
              <w:t>d</w:t>
            </w:r>
            <w:r>
              <w:rPr>
                <w:spacing w:val="3"/>
                <w:sz w:val="24"/>
                <w:szCs w:val="24"/>
              </w:rPr>
              <w:t xml:space="preserve"> </w:t>
            </w:r>
            <w:r>
              <w:rPr>
                <w:sz w:val="24"/>
                <w:szCs w:val="24"/>
              </w:rPr>
              <w:t>l</w:t>
            </w:r>
            <w:r>
              <w:rPr>
                <w:spacing w:val="-4"/>
                <w:sz w:val="24"/>
                <w:szCs w:val="24"/>
              </w:rPr>
              <w:t>i</w:t>
            </w:r>
            <w:r>
              <w:rPr>
                <w:sz w:val="24"/>
                <w:szCs w:val="24"/>
              </w:rPr>
              <w:t>ne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pacing w:val="1"/>
                <w:sz w:val="24"/>
                <w:szCs w:val="24"/>
              </w:rPr>
              <w:t>r</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1"/>
                <w:sz w:val="24"/>
                <w:szCs w:val="24"/>
              </w:rPr>
              <w:t>I</w:t>
            </w:r>
            <w:r>
              <w:rPr>
                <w:spacing w:val="2"/>
                <w:sz w:val="24"/>
                <w:szCs w:val="24"/>
              </w:rPr>
              <w:t>E</w:t>
            </w:r>
            <w:r>
              <w:rPr>
                <w:sz w:val="24"/>
                <w:szCs w:val="24"/>
              </w:rPr>
              <w:t>C</w:t>
            </w:r>
            <w:r>
              <w:rPr>
                <w:spacing w:val="2"/>
                <w:sz w:val="24"/>
                <w:szCs w:val="24"/>
              </w:rPr>
              <w:t xml:space="preserve"> </w:t>
            </w:r>
            <w:r>
              <w:rPr>
                <w:sz w:val="24"/>
                <w:szCs w:val="24"/>
              </w:rPr>
              <w:t>:</w:t>
            </w:r>
            <w:r>
              <w:rPr>
                <w:spacing w:val="-2"/>
                <w:sz w:val="24"/>
                <w:szCs w:val="24"/>
              </w:rPr>
              <w:t xml:space="preserve"> </w:t>
            </w:r>
            <w:r>
              <w:rPr>
                <w:sz w:val="24"/>
                <w:szCs w:val="24"/>
              </w:rPr>
              <w:t>889</w:t>
            </w:r>
            <w:r>
              <w:rPr>
                <w:spacing w:val="2"/>
                <w:sz w:val="24"/>
                <w:szCs w:val="24"/>
              </w:rPr>
              <w:t>-</w:t>
            </w:r>
            <w:r>
              <w:rPr>
                <w:sz w:val="24"/>
                <w:szCs w:val="24"/>
              </w:rPr>
              <w:t>1987</w:t>
            </w:r>
          </w:p>
        </w:tc>
      </w:tr>
      <w:tr w:rsidR="008D75EE">
        <w:trPr>
          <w:trHeight w:hRule="exact" w:val="605"/>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14.</w:t>
            </w:r>
          </w:p>
        </w:tc>
        <w:tc>
          <w:tcPr>
            <w:tcW w:w="1952" w:type="dxa"/>
            <w:tcBorders>
              <w:top w:val="single" w:sz="4" w:space="0" w:color="000000"/>
              <w:left w:val="single" w:sz="4" w:space="0" w:color="000000"/>
              <w:bottom w:val="single" w:sz="4" w:space="0" w:color="000000"/>
              <w:right w:val="single" w:sz="4" w:space="0" w:color="000000"/>
            </w:tcBorders>
          </w:tcPr>
          <w:p w:rsidR="008D75EE" w:rsidRDefault="00B30AA0">
            <w:pPr>
              <w:spacing w:before="10" w:line="247" w:lineRule="auto"/>
              <w:ind w:left="105" w:right="545"/>
              <w:rPr>
                <w:sz w:val="24"/>
                <w:szCs w:val="24"/>
              </w:rPr>
            </w:pPr>
            <w:r>
              <w:rPr>
                <w:spacing w:val="1"/>
                <w:sz w:val="24"/>
                <w:szCs w:val="24"/>
              </w:rPr>
              <w:t>IS</w:t>
            </w:r>
            <w:r>
              <w:rPr>
                <w:sz w:val="24"/>
                <w:szCs w:val="24"/>
              </w:rPr>
              <w:t xml:space="preserve">:398 </w:t>
            </w:r>
            <w:r>
              <w:rPr>
                <w:spacing w:val="1"/>
                <w:sz w:val="24"/>
                <w:szCs w:val="24"/>
              </w:rPr>
              <w:t>(P</w:t>
            </w:r>
            <w:r>
              <w:rPr>
                <w:spacing w:val="-1"/>
                <w:sz w:val="24"/>
                <w:szCs w:val="24"/>
              </w:rPr>
              <w:t>a</w:t>
            </w:r>
            <w:r>
              <w:rPr>
                <w:spacing w:val="-3"/>
                <w:sz w:val="24"/>
                <w:szCs w:val="24"/>
              </w:rPr>
              <w:t>r</w:t>
            </w:r>
            <w:r>
              <w:rPr>
                <w:spacing w:val="6"/>
                <w:sz w:val="24"/>
                <w:szCs w:val="24"/>
              </w:rPr>
              <w:t>t</w:t>
            </w:r>
            <w:r>
              <w:rPr>
                <w:spacing w:val="-3"/>
                <w:sz w:val="24"/>
                <w:szCs w:val="24"/>
              </w:rPr>
              <w:t>-</w:t>
            </w:r>
            <w:r>
              <w:rPr>
                <w:spacing w:val="1"/>
                <w:sz w:val="24"/>
                <w:szCs w:val="24"/>
              </w:rPr>
              <w:t>I</w:t>
            </w:r>
            <w:r>
              <w:rPr>
                <w:sz w:val="24"/>
                <w:szCs w:val="24"/>
              </w:rPr>
              <w:t>V)</w:t>
            </w:r>
          </w:p>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6"/>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1"/>
                <w:sz w:val="24"/>
                <w:szCs w:val="24"/>
              </w:rPr>
              <w:t>I</w:t>
            </w:r>
            <w:r>
              <w:rPr>
                <w:spacing w:val="2"/>
                <w:sz w:val="24"/>
                <w:szCs w:val="24"/>
              </w:rPr>
              <w:t>E</w:t>
            </w:r>
            <w:r>
              <w:rPr>
                <w:sz w:val="24"/>
                <w:szCs w:val="24"/>
              </w:rPr>
              <w:t>C</w:t>
            </w:r>
            <w:r>
              <w:rPr>
                <w:spacing w:val="2"/>
                <w:sz w:val="24"/>
                <w:szCs w:val="24"/>
              </w:rPr>
              <w:t xml:space="preserve"> </w:t>
            </w:r>
            <w:r>
              <w:rPr>
                <w:sz w:val="24"/>
                <w:szCs w:val="24"/>
              </w:rPr>
              <w:t>:</w:t>
            </w:r>
            <w:r>
              <w:rPr>
                <w:spacing w:val="-2"/>
                <w:sz w:val="24"/>
                <w:szCs w:val="24"/>
              </w:rPr>
              <w:t xml:space="preserve"> </w:t>
            </w:r>
            <w:r>
              <w:rPr>
                <w:sz w:val="24"/>
                <w:szCs w:val="24"/>
              </w:rPr>
              <w:t>208</w:t>
            </w:r>
            <w:r>
              <w:rPr>
                <w:spacing w:val="2"/>
                <w:sz w:val="24"/>
                <w:szCs w:val="24"/>
              </w:rPr>
              <w:t>-</w:t>
            </w:r>
            <w:r>
              <w:rPr>
                <w:sz w:val="24"/>
                <w:szCs w:val="24"/>
              </w:rPr>
              <w:t>1966</w:t>
            </w:r>
          </w:p>
          <w:p w:rsidR="008D75EE" w:rsidRDefault="00B30AA0">
            <w:pPr>
              <w:spacing w:before="12"/>
              <w:ind w:left="105"/>
              <w:rPr>
                <w:sz w:val="24"/>
                <w:szCs w:val="24"/>
              </w:rPr>
            </w:pPr>
            <w:r>
              <w:rPr>
                <w:spacing w:val="-2"/>
                <w:sz w:val="24"/>
                <w:szCs w:val="24"/>
              </w:rPr>
              <w:t>B</w:t>
            </w:r>
            <w:r>
              <w:rPr>
                <w:spacing w:val="1"/>
                <w:sz w:val="24"/>
                <w:szCs w:val="24"/>
              </w:rPr>
              <w:t>S</w:t>
            </w:r>
            <w:r>
              <w:rPr>
                <w:spacing w:val="2"/>
                <w:sz w:val="24"/>
                <w:szCs w:val="24"/>
              </w:rPr>
              <w:t>-</w:t>
            </w:r>
            <w:r>
              <w:rPr>
                <w:sz w:val="24"/>
                <w:szCs w:val="24"/>
              </w:rPr>
              <w:t>3242</w:t>
            </w:r>
            <w:r>
              <w:rPr>
                <w:spacing w:val="2"/>
                <w:sz w:val="24"/>
                <w:szCs w:val="24"/>
              </w:rPr>
              <w:t>-</w:t>
            </w:r>
            <w:r>
              <w:rPr>
                <w:sz w:val="24"/>
                <w:szCs w:val="24"/>
              </w:rPr>
              <w:t>1970</w:t>
            </w:r>
          </w:p>
        </w:tc>
      </w:tr>
      <w:tr w:rsidR="008D75EE">
        <w:trPr>
          <w:trHeight w:hRule="exact" w:val="307"/>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15.</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0"/>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3"/>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l</w:t>
            </w:r>
            <w:r>
              <w:rPr>
                <w:spacing w:val="-11"/>
                <w:sz w:val="24"/>
                <w:szCs w:val="24"/>
              </w:rPr>
              <w:t xml:space="preserve"> </w:t>
            </w:r>
            <w:r>
              <w:rPr>
                <w:spacing w:val="4"/>
                <w:sz w:val="24"/>
                <w:szCs w:val="24"/>
              </w:rPr>
              <w:t>w</w:t>
            </w:r>
            <w:r>
              <w:rPr>
                <w:spacing w:val="-4"/>
                <w:sz w:val="24"/>
                <w:szCs w:val="24"/>
              </w:rPr>
              <w:t>i</w:t>
            </w:r>
            <w:r>
              <w:rPr>
                <w:spacing w:val="1"/>
                <w:sz w:val="24"/>
                <w:szCs w:val="24"/>
              </w:rPr>
              <w:t>r</w:t>
            </w:r>
            <w:r>
              <w:rPr>
                <w:spacing w:val="-1"/>
                <w:sz w:val="24"/>
                <w:szCs w:val="24"/>
              </w:rPr>
              <w:t>e</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I</w:t>
            </w:r>
            <w:r>
              <w:rPr>
                <w:spacing w:val="2"/>
                <w:sz w:val="24"/>
                <w:szCs w:val="24"/>
              </w:rPr>
              <w:t>E</w:t>
            </w:r>
            <w:r>
              <w:rPr>
                <w:spacing w:val="-2"/>
                <w:sz w:val="24"/>
                <w:szCs w:val="24"/>
              </w:rPr>
              <w:t>C</w:t>
            </w:r>
            <w:r>
              <w:rPr>
                <w:sz w:val="24"/>
                <w:szCs w:val="24"/>
              </w:rPr>
              <w:t>:1232</w:t>
            </w:r>
          </w:p>
        </w:tc>
      </w:tr>
      <w:tr w:rsidR="008D75EE">
        <w:trPr>
          <w:trHeight w:hRule="exact" w:val="600"/>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16.</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 w:line="247" w:lineRule="auto"/>
              <w:ind w:left="105" w:right="164"/>
              <w:rPr>
                <w:sz w:val="24"/>
                <w:szCs w:val="24"/>
              </w:rPr>
            </w:pPr>
            <w:r>
              <w:rPr>
                <w:spacing w:val="-2"/>
                <w:sz w:val="24"/>
                <w:szCs w:val="24"/>
              </w:rPr>
              <w:t>M</w:t>
            </w:r>
            <w:r>
              <w:rPr>
                <w:spacing w:val="-1"/>
                <w:sz w:val="24"/>
                <w:szCs w:val="24"/>
              </w:rPr>
              <w:t>e</w:t>
            </w:r>
            <w:r>
              <w:rPr>
                <w:spacing w:val="5"/>
                <w:sz w:val="24"/>
                <w:szCs w:val="24"/>
              </w:rPr>
              <w:t>t</w:t>
            </w:r>
            <w:r>
              <w:rPr>
                <w:spacing w:val="-5"/>
                <w:sz w:val="24"/>
                <w:szCs w:val="24"/>
              </w:rPr>
              <w:t>h</w:t>
            </w:r>
            <w:r>
              <w:rPr>
                <w:spacing w:val="5"/>
                <w:sz w:val="24"/>
                <w:szCs w:val="24"/>
              </w:rPr>
              <w:t>o</w:t>
            </w:r>
            <w:r>
              <w:rPr>
                <w:sz w:val="24"/>
                <w:szCs w:val="24"/>
              </w:rPr>
              <w:t>d</w:t>
            </w:r>
            <w:r>
              <w:rPr>
                <w:spacing w:val="-2"/>
                <w:sz w:val="24"/>
                <w:szCs w:val="24"/>
              </w:rPr>
              <w:t xml:space="preserve"> </w:t>
            </w:r>
            <w:r>
              <w:rPr>
                <w:spacing w:val="5"/>
                <w:sz w:val="24"/>
                <w:szCs w:val="24"/>
              </w:rPr>
              <w:t>o</w:t>
            </w:r>
            <w:r>
              <w:rPr>
                <w:sz w:val="24"/>
                <w:szCs w:val="24"/>
              </w:rPr>
              <w:t>f</w:t>
            </w:r>
            <w:r>
              <w:rPr>
                <w:spacing w:val="-1"/>
                <w:sz w:val="24"/>
                <w:szCs w:val="24"/>
              </w:rPr>
              <w:t xml:space="preserve"> </w:t>
            </w:r>
            <w:r>
              <w:rPr>
                <w:spacing w:val="-9"/>
                <w:sz w:val="24"/>
                <w:szCs w:val="24"/>
              </w:rPr>
              <w:t>m</w:t>
            </w:r>
            <w:r>
              <w:rPr>
                <w:spacing w:val="-1"/>
                <w:sz w:val="24"/>
                <w:szCs w:val="24"/>
              </w:rPr>
              <w:t>e</w:t>
            </w:r>
            <w:r>
              <w:rPr>
                <w:spacing w:val="4"/>
                <w:sz w:val="24"/>
                <w:szCs w:val="24"/>
              </w:rPr>
              <w:t>a</w:t>
            </w:r>
            <w:r>
              <w:rPr>
                <w:spacing w:val="-2"/>
                <w:sz w:val="24"/>
                <w:szCs w:val="24"/>
              </w:rPr>
              <w:t>s</w:t>
            </w:r>
            <w:r>
              <w:rPr>
                <w:sz w:val="24"/>
                <w:szCs w:val="24"/>
              </w:rPr>
              <w:t>u</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10"/>
                <w:sz w:val="24"/>
                <w:szCs w:val="24"/>
              </w:rPr>
              <w:t>t</w:t>
            </w:r>
            <w:r>
              <w:rPr>
                <w:spacing w:val="-4"/>
                <w:sz w:val="24"/>
                <w:szCs w:val="24"/>
              </w:rPr>
              <w:t>i</w:t>
            </w:r>
            <w:r>
              <w:rPr>
                <w:sz w:val="24"/>
                <w:szCs w:val="24"/>
              </w:rPr>
              <w:t>v</w:t>
            </w:r>
            <w:r>
              <w:rPr>
                <w:spacing w:val="-9"/>
                <w:sz w:val="24"/>
                <w:szCs w:val="24"/>
              </w:rPr>
              <w:t>i</w:t>
            </w:r>
            <w:r>
              <w:rPr>
                <w:spacing w:val="10"/>
                <w:sz w:val="24"/>
                <w:szCs w:val="24"/>
              </w:rPr>
              <w:t>t</w:t>
            </w:r>
            <w:r>
              <w:rPr>
                <w:sz w:val="24"/>
                <w:szCs w:val="24"/>
              </w:rPr>
              <w:t xml:space="preserve">y </w:t>
            </w:r>
            <w:r>
              <w:rPr>
                <w:spacing w:val="5"/>
                <w:sz w:val="24"/>
                <w:szCs w:val="24"/>
              </w:rPr>
              <w:t>o</w:t>
            </w:r>
            <w:r>
              <w:rPr>
                <w:sz w:val="24"/>
                <w:szCs w:val="24"/>
              </w:rPr>
              <w:t>f</w:t>
            </w:r>
            <w:r>
              <w:rPr>
                <w:spacing w:val="-1"/>
                <w:sz w:val="24"/>
                <w:szCs w:val="24"/>
              </w:rPr>
              <w:t xml:space="preserve"> </w:t>
            </w:r>
            <w:r>
              <w:rPr>
                <w:spacing w:val="-9"/>
                <w:sz w:val="24"/>
                <w:szCs w:val="24"/>
              </w:rPr>
              <w:t>m</w:t>
            </w:r>
            <w:r>
              <w:rPr>
                <w:spacing w:val="-1"/>
                <w:sz w:val="24"/>
                <w:szCs w:val="24"/>
              </w:rPr>
              <w:t>e</w:t>
            </w:r>
            <w:r>
              <w:rPr>
                <w:spacing w:val="5"/>
                <w:sz w:val="24"/>
                <w:szCs w:val="24"/>
              </w:rPr>
              <w:t>t</w:t>
            </w:r>
            <w:r>
              <w:rPr>
                <w:spacing w:val="4"/>
                <w:sz w:val="24"/>
                <w:szCs w:val="24"/>
              </w:rPr>
              <w:t>a</w:t>
            </w:r>
            <w:r>
              <w:rPr>
                <w:spacing w:val="-4"/>
                <w:sz w:val="24"/>
                <w:szCs w:val="24"/>
              </w:rPr>
              <w:t>l</w:t>
            </w:r>
            <w:r>
              <w:rPr>
                <w:sz w:val="24"/>
                <w:szCs w:val="24"/>
              </w:rPr>
              <w:t>l</w:t>
            </w:r>
            <w:r>
              <w:rPr>
                <w:spacing w:val="-4"/>
                <w:sz w:val="24"/>
                <w:szCs w:val="24"/>
              </w:rPr>
              <w:t>i</w:t>
            </w:r>
            <w:r>
              <w:rPr>
                <w:sz w:val="24"/>
                <w:szCs w:val="24"/>
              </w:rPr>
              <w:t>c</w:t>
            </w:r>
            <w:r>
              <w:rPr>
                <w:spacing w:val="6"/>
                <w:sz w:val="24"/>
                <w:szCs w:val="24"/>
              </w:rPr>
              <w:t xml:space="preserve"> </w:t>
            </w:r>
            <w:r>
              <w:rPr>
                <w:spacing w:val="-4"/>
                <w:sz w:val="24"/>
                <w:szCs w:val="24"/>
              </w:rPr>
              <w:t>m</w:t>
            </w:r>
            <w:r>
              <w:rPr>
                <w:spacing w:val="-1"/>
                <w:sz w:val="24"/>
                <w:szCs w:val="24"/>
              </w:rPr>
              <w:t>a</w:t>
            </w:r>
            <w:r>
              <w:rPr>
                <w:spacing w:val="5"/>
                <w:sz w:val="24"/>
                <w:szCs w:val="24"/>
              </w:rPr>
              <w:t>t</w:t>
            </w:r>
            <w:r>
              <w:rPr>
                <w:spacing w:val="-1"/>
                <w:sz w:val="24"/>
                <w:szCs w:val="24"/>
              </w:rPr>
              <w:t>e</w:t>
            </w:r>
            <w:r>
              <w:rPr>
                <w:spacing w:val="1"/>
                <w:sz w:val="24"/>
                <w:szCs w:val="24"/>
              </w:rPr>
              <w:t>r</w:t>
            </w:r>
            <w:r>
              <w:rPr>
                <w:spacing w:val="-9"/>
                <w:sz w:val="24"/>
                <w:szCs w:val="24"/>
              </w:rPr>
              <w:t>i</w:t>
            </w:r>
            <w:r>
              <w:rPr>
                <w:spacing w:val="4"/>
                <w:sz w:val="24"/>
                <w:szCs w:val="24"/>
              </w:rPr>
              <w:t>a</w:t>
            </w:r>
            <w:r>
              <w:rPr>
                <w:spacing w:val="-4"/>
                <w:sz w:val="24"/>
                <w:szCs w:val="24"/>
              </w:rPr>
              <w:t>l</w:t>
            </w:r>
            <w:r>
              <w:rPr>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1"/>
                <w:sz w:val="24"/>
                <w:szCs w:val="24"/>
              </w:rPr>
              <w:t>I</w:t>
            </w:r>
            <w:r>
              <w:rPr>
                <w:spacing w:val="2"/>
                <w:sz w:val="24"/>
                <w:szCs w:val="24"/>
              </w:rPr>
              <w:t>E</w:t>
            </w:r>
            <w:r>
              <w:rPr>
                <w:spacing w:val="-2"/>
                <w:sz w:val="24"/>
                <w:szCs w:val="24"/>
              </w:rPr>
              <w:t>C</w:t>
            </w:r>
            <w:r>
              <w:rPr>
                <w:sz w:val="24"/>
                <w:szCs w:val="24"/>
              </w:rPr>
              <w:t>:468</w:t>
            </w:r>
          </w:p>
        </w:tc>
      </w:tr>
      <w:tr w:rsidR="008D75EE">
        <w:trPr>
          <w:trHeight w:hRule="exact" w:val="307"/>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17.</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proofErr w:type="spellStart"/>
            <w:r>
              <w:rPr>
                <w:color w:val="333300"/>
                <w:sz w:val="24"/>
                <w:szCs w:val="24"/>
              </w:rPr>
              <w:t>A</w:t>
            </w:r>
            <w:r>
              <w:rPr>
                <w:color w:val="333300"/>
                <w:spacing w:val="-5"/>
                <w:sz w:val="24"/>
                <w:szCs w:val="24"/>
              </w:rPr>
              <w:t>m</w:t>
            </w:r>
            <w:r>
              <w:rPr>
                <w:color w:val="333300"/>
                <w:sz w:val="24"/>
                <w:szCs w:val="24"/>
              </w:rPr>
              <w:t>p</w:t>
            </w:r>
            <w:r>
              <w:rPr>
                <w:color w:val="333300"/>
                <w:spacing w:val="-1"/>
                <w:sz w:val="24"/>
                <w:szCs w:val="24"/>
              </w:rPr>
              <w:t>a</w:t>
            </w:r>
            <w:r>
              <w:rPr>
                <w:color w:val="333300"/>
                <w:spacing w:val="4"/>
                <w:sz w:val="24"/>
                <w:szCs w:val="24"/>
              </w:rPr>
              <w:t>c</w:t>
            </w:r>
            <w:r>
              <w:rPr>
                <w:color w:val="333300"/>
                <w:spacing w:val="-9"/>
                <w:sz w:val="24"/>
                <w:szCs w:val="24"/>
              </w:rPr>
              <w:t>i</w:t>
            </w:r>
            <w:r>
              <w:rPr>
                <w:color w:val="333300"/>
                <w:spacing w:val="10"/>
                <w:sz w:val="24"/>
                <w:szCs w:val="24"/>
              </w:rPr>
              <w:t>t</w:t>
            </w:r>
            <w:r>
              <w:rPr>
                <w:color w:val="333300"/>
                <w:sz w:val="24"/>
                <w:szCs w:val="24"/>
              </w:rPr>
              <w:t>y</w:t>
            </w:r>
            <w:proofErr w:type="spellEnd"/>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color w:val="333300"/>
                <w:spacing w:val="1"/>
                <w:sz w:val="24"/>
                <w:szCs w:val="24"/>
              </w:rPr>
              <w:t>I</w:t>
            </w:r>
            <w:r>
              <w:rPr>
                <w:color w:val="333300"/>
                <w:spacing w:val="2"/>
                <w:sz w:val="24"/>
                <w:szCs w:val="24"/>
              </w:rPr>
              <w:t>E</w:t>
            </w:r>
            <w:r>
              <w:rPr>
                <w:color w:val="333300"/>
                <w:spacing w:val="-3"/>
                <w:sz w:val="24"/>
                <w:szCs w:val="24"/>
              </w:rPr>
              <w:t>E</w:t>
            </w:r>
            <w:r>
              <w:rPr>
                <w:color w:val="333300"/>
                <w:spacing w:val="2"/>
                <w:sz w:val="24"/>
                <w:szCs w:val="24"/>
              </w:rPr>
              <w:t>E</w:t>
            </w:r>
            <w:r>
              <w:rPr>
                <w:color w:val="333300"/>
                <w:sz w:val="24"/>
                <w:szCs w:val="24"/>
              </w:rPr>
              <w:t>738</w:t>
            </w:r>
          </w:p>
        </w:tc>
      </w:tr>
      <w:tr w:rsidR="008D75EE">
        <w:trPr>
          <w:trHeight w:hRule="exact" w:val="307"/>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color w:val="333300"/>
                <w:sz w:val="24"/>
                <w:szCs w:val="24"/>
              </w:rPr>
              <w:t>18</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color w:val="333300"/>
                <w:spacing w:val="2"/>
                <w:sz w:val="24"/>
                <w:szCs w:val="24"/>
              </w:rPr>
              <w:t>T</w:t>
            </w:r>
            <w:r>
              <w:rPr>
                <w:color w:val="333300"/>
                <w:spacing w:val="-5"/>
                <w:sz w:val="24"/>
                <w:szCs w:val="24"/>
              </w:rPr>
              <w:t>h</w:t>
            </w:r>
            <w:r>
              <w:rPr>
                <w:color w:val="333300"/>
                <w:spacing w:val="-1"/>
                <w:sz w:val="24"/>
                <w:szCs w:val="24"/>
              </w:rPr>
              <w:t>e</w:t>
            </w:r>
            <w:r>
              <w:rPr>
                <w:color w:val="333300"/>
                <w:spacing w:val="6"/>
                <w:sz w:val="24"/>
                <w:szCs w:val="24"/>
              </w:rPr>
              <w:t>r</w:t>
            </w:r>
            <w:r>
              <w:rPr>
                <w:color w:val="333300"/>
                <w:spacing w:val="-9"/>
                <w:sz w:val="24"/>
                <w:szCs w:val="24"/>
              </w:rPr>
              <w:t>m</w:t>
            </w:r>
            <w:r>
              <w:rPr>
                <w:color w:val="333300"/>
                <w:spacing w:val="4"/>
                <w:sz w:val="24"/>
                <w:szCs w:val="24"/>
              </w:rPr>
              <w:t>a</w:t>
            </w:r>
            <w:r>
              <w:rPr>
                <w:color w:val="333300"/>
                <w:sz w:val="24"/>
                <w:szCs w:val="24"/>
              </w:rPr>
              <w:t>l</w:t>
            </w:r>
            <w:r>
              <w:rPr>
                <w:color w:val="333300"/>
                <w:spacing w:val="-1"/>
                <w:sz w:val="24"/>
                <w:szCs w:val="24"/>
              </w:rPr>
              <w:t xml:space="preserve"> </w:t>
            </w:r>
            <w:r>
              <w:rPr>
                <w:color w:val="333300"/>
                <w:spacing w:val="1"/>
                <w:sz w:val="24"/>
                <w:szCs w:val="24"/>
              </w:rPr>
              <w:t>r</w:t>
            </w:r>
            <w:r>
              <w:rPr>
                <w:color w:val="333300"/>
                <w:spacing w:val="-1"/>
                <w:sz w:val="24"/>
                <w:szCs w:val="24"/>
              </w:rPr>
              <w:t>e</w:t>
            </w:r>
            <w:r>
              <w:rPr>
                <w:color w:val="333300"/>
                <w:spacing w:val="2"/>
                <w:sz w:val="24"/>
                <w:szCs w:val="24"/>
              </w:rPr>
              <w:t>s</w:t>
            </w:r>
            <w:r>
              <w:rPr>
                <w:color w:val="333300"/>
                <w:spacing w:val="-4"/>
                <w:sz w:val="24"/>
                <w:szCs w:val="24"/>
              </w:rPr>
              <w:t>i</w:t>
            </w:r>
            <w:r>
              <w:rPr>
                <w:color w:val="333300"/>
                <w:spacing w:val="-2"/>
                <w:sz w:val="24"/>
                <w:szCs w:val="24"/>
              </w:rPr>
              <w:t>s</w:t>
            </w:r>
            <w:r>
              <w:rPr>
                <w:color w:val="333300"/>
                <w:spacing w:val="5"/>
                <w:sz w:val="24"/>
                <w:szCs w:val="24"/>
              </w:rPr>
              <w:t>t</w:t>
            </w:r>
            <w:r>
              <w:rPr>
                <w:color w:val="333300"/>
                <w:spacing w:val="-1"/>
                <w:sz w:val="24"/>
                <w:szCs w:val="24"/>
              </w:rPr>
              <w:t>a</w:t>
            </w:r>
            <w:r>
              <w:rPr>
                <w:color w:val="333300"/>
                <w:spacing w:val="-5"/>
                <w:sz w:val="24"/>
                <w:szCs w:val="24"/>
              </w:rPr>
              <w:t>n</w:t>
            </w:r>
            <w:r>
              <w:rPr>
                <w:color w:val="333300"/>
                <w:sz w:val="24"/>
                <w:szCs w:val="24"/>
              </w:rPr>
              <w:t>t</w:t>
            </w:r>
            <w:r>
              <w:rPr>
                <w:color w:val="333300"/>
                <w:spacing w:val="4"/>
                <w:sz w:val="24"/>
                <w:szCs w:val="24"/>
              </w:rPr>
              <w:t xml:space="preserve"> </w:t>
            </w:r>
            <w:proofErr w:type="spellStart"/>
            <w:r>
              <w:rPr>
                <w:color w:val="333300"/>
                <w:sz w:val="24"/>
                <w:szCs w:val="24"/>
              </w:rPr>
              <w:t>A</w:t>
            </w:r>
            <w:r>
              <w:rPr>
                <w:color w:val="333300"/>
                <w:spacing w:val="-5"/>
                <w:sz w:val="24"/>
                <w:szCs w:val="24"/>
              </w:rPr>
              <w:t>l</w:t>
            </w:r>
            <w:r>
              <w:rPr>
                <w:color w:val="333300"/>
                <w:spacing w:val="5"/>
                <w:sz w:val="24"/>
                <w:szCs w:val="24"/>
              </w:rPr>
              <w:t>u</w:t>
            </w:r>
            <w:r>
              <w:rPr>
                <w:color w:val="333300"/>
                <w:sz w:val="24"/>
                <w:szCs w:val="24"/>
              </w:rPr>
              <w:t>m</w:t>
            </w:r>
            <w:r>
              <w:rPr>
                <w:color w:val="333300"/>
                <w:spacing w:val="-4"/>
                <w:sz w:val="24"/>
                <w:szCs w:val="24"/>
              </w:rPr>
              <w:t>i</w:t>
            </w:r>
            <w:r>
              <w:rPr>
                <w:color w:val="333300"/>
                <w:spacing w:val="5"/>
                <w:sz w:val="24"/>
                <w:szCs w:val="24"/>
              </w:rPr>
              <w:t>n</w:t>
            </w:r>
            <w:r>
              <w:rPr>
                <w:color w:val="333300"/>
                <w:spacing w:val="-4"/>
                <w:sz w:val="24"/>
                <w:szCs w:val="24"/>
              </w:rPr>
              <w:t>i</w:t>
            </w:r>
            <w:r>
              <w:rPr>
                <w:color w:val="333300"/>
                <w:spacing w:val="5"/>
                <w:sz w:val="24"/>
                <w:szCs w:val="24"/>
              </w:rPr>
              <w:t>u</w:t>
            </w:r>
            <w:r>
              <w:rPr>
                <w:color w:val="333300"/>
                <w:sz w:val="24"/>
                <w:szCs w:val="24"/>
              </w:rPr>
              <w:t>m</w:t>
            </w:r>
            <w:proofErr w:type="spellEnd"/>
            <w:r>
              <w:rPr>
                <w:color w:val="333300"/>
                <w:spacing w:val="-5"/>
                <w:sz w:val="24"/>
                <w:szCs w:val="24"/>
              </w:rPr>
              <w:t xml:space="preserve"> </w:t>
            </w:r>
            <w:r>
              <w:rPr>
                <w:color w:val="333300"/>
                <w:sz w:val="24"/>
                <w:szCs w:val="24"/>
              </w:rPr>
              <w:t>Al</w:t>
            </w:r>
            <w:r>
              <w:rPr>
                <w:color w:val="333300"/>
                <w:spacing w:val="-9"/>
                <w:sz w:val="24"/>
                <w:szCs w:val="24"/>
              </w:rPr>
              <w:t>l</w:t>
            </w:r>
            <w:r>
              <w:rPr>
                <w:color w:val="333300"/>
                <w:spacing w:val="9"/>
                <w:sz w:val="24"/>
                <w:szCs w:val="24"/>
              </w:rPr>
              <w:t>o</w:t>
            </w:r>
            <w:r>
              <w:rPr>
                <w:color w:val="333300"/>
                <w:sz w:val="24"/>
                <w:szCs w:val="24"/>
              </w:rPr>
              <w:t>y</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color w:val="333300"/>
                <w:spacing w:val="1"/>
                <w:sz w:val="24"/>
                <w:szCs w:val="24"/>
              </w:rPr>
              <w:t>I</w:t>
            </w:r>
            <w:r>
              <w:rPr>
                <w:color w:val="333300"/>
                <w:spacing w:val="2"/>
                <w:sz w:val="24"/>
                <w:szCs w:val="24"/>
              </w:rPr>
              <w:t>E</w:t>
            </w:r>
            <w:r>
              <w:rPr>
                <w:color w:val="333300"/>
                <w:sz w:val="24"/>
                <w:szCs w:val="24"/>
              </w:rPr>
              <w:t>C 62004</w:t>
            </w:r>
          </w:p>
        </w:tc>
      </w:tr>
      <w:tr w:rsidR="008D75EE">
        <w:trPr>
          <w:trHeight w:hRule="exact" w:val="1177"/>
        </w:trPr>
        <w:tc>
          <w:tcPr>
            <w:tcW w:w="574"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color w:val="333300"/>
                <w:sz w:val="24"/>
                <w:szCs w:val="24"/>
              </w:rPr>
              <w:t>19.</w:t>
            </w:r>
          </w:p>
        </w:tc>
        <w:tc>
          <w:tcPr>
            <w:tcW w:w="1952" w:type="dxa"/>
            <w:tcBorders>
              <w:top w:val="single" w:sz="4" w:space="0" w:color="000000"/>
              <w:left w:val="single" w:sz="4" w:space="0" w:color="000000"/>
              <w:bottom w:val="single" w:sz="4" w:space="0" w:color="000000"/>
              <w:right w:val="single" w:sz="4" w:space="0" w:color="000000"/>
            </w:tcBorders>
          </w:tcPr>
          <w:p w:rsidR="008D75EE" w:rsidRDefault="008D75EE"/>
        </w:tc>
        <w:tc>
          <w:tcPr>
            <w:tcW w:w="4111"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105" w:right="926"/>
              <w:rPr>
                <w:sz w:val="24"/>
                <w:szCs w:val="24"/>
              </w:rPr>
            </w:pPr>
            <w:r>
              <w:rPr>
                <w:color w:val="333300"/>
                <w:spacing w:val="-2"/>
                <w:sz w:val="24"/>
                <w:szCs w:val="24"/>
              </w:rPr>
              <w:t>C</w:t>
            </w:r>
            <w:r>
              <w:rPr>
                <w:color w:val="333300"/>
                <w:spacing w:val="-1"/>
                <w:sz w:val="24"/>
                <w:szCs w:val="24"/>
              </w:rPr>
              <w:t>a</w:t>
            </w:r>
            <w:r>
              <w:rPr>
                <w:color w:val="333300"/>
                <w:spacing w:val="1"/>
                <w:sz w:val="24"/>
                <w:szCs w:val="24"/>
              </w:rPr>
              <w:t>r</w:t>
            </w:r>
            <w:r>
              <w:rPr>
                <w:color w:val="333300"/>
                <w:spacing w:val="-5"/>
                <w:sz w:val="24"/>
                <w:szCs w:val="24"/>
              </w:rPr>
              <w:t>b</w:t>
            </w:r>
            <w:r>
              <w:rPr>
                <w:color w:val="333300"/>
                <w:spacing w:val="5"/>
                <w:sz w:val="24"/>
                <w:szCs w:val="24"/>
              </w:rPr>
              <w:t>o</w:t>
            </w:r>
            <w:r>
              <w:rPr>
                <w:color w:val="333300"/>
                <w:sz w:val="24"/>
                <w:szCs w:val="24"/>
              </w:rPr>
              <w:t>n</w:t>
            </w:r>
            <w:r>
              <w:rPr>
                <w:color w:val="333300"/>
                <w:spacing w:val="-3"/>
                <w:sz w:val="24"/>
                <w:szCs w:val="24"/>
              </w:rPr>
              <w:t xml:space="preserve"> </w:t>
            </w:r>
            <w:proofErr w:type="spellStart"/>
            <w:r>
              <w:rPr>
                <w:color w:val="333300"/>
                <w:spacing w:val="1"/>
                <w:sz w:val="24"/>
                <w:szCs w:val="24"/>
              </w:rPr>
              <w:t>F</w:t>
            </w:r>
            <w:r>
              <w:rPr>
                <w:color w:val="333300"/>
                <w:spacing w:val="-4"/>
                <w:sz w:val="24"/>
                <w:szCs w:val="24"/>
              </w:rPr>
              <w:t>i</w:t>
            </w:r>
            <w:r>
              <w:rPr>
                <w:color w:val="333300"/>
                <w:sz w:val="24"/>
                <w:szCs w:val="24"/>
              </w:rPr>
              <w:t>b</w:t>
            </w:r>
            <w:r>
              <w:rPr>
                <w:color w:val="333300"/>
                <w:spacing w:val="1"/>
                <w:sz w:val="24"/>
                <w:szCs w:val="24"/>
              </w:rPr>
              <w:t>r</w:t>
            </w:r>
            <w:r>
              <w:rPr>
                <w:color w:val="333300"/>
                <w:sz w:val="24"/>
                <w:szCs w:val="24"/>
              </w:rPr>
              <w:t>e</w:t>
            </w:r>
            <w:proofErr w:type="spellEnd"/>
            <w:r>
              <w:rPr>
                <w:color w:val="333300"/>
                <w:spacing w:val="1"/>
                <w:sz w:val="24"/>
                <w:szCs w:val="24"/>
              </w:rPr>
              <w:t xml:space="preserve"> </w:t>
            </w:r>
            <w:r>
              <w:rPr>
                <w:color w:val="333300"/>
                <w:spacing w:val="-2"/>
                <w:sz w:val="24"/>
                <w:szCs w:val="24"/>
              </w:rPr>
              <w:t>C</w:t>
            </w:r>
            <w:r>
              <w:rPr>
                <w:color w:val="333300"/>
                <w:spacing w:val="9"/>
                <w:sz w:val="24"/>
                <w:szCs w:val="24"/>
              </w:rPr>
              <w:t>o</w:t>
            </w:r>
            <w:r>
              <w:rPr>
                <w:color w:val="333300"/>
                <w:spacing w:val="-9"/>
                <w:sz w:val="24"/>
                <w:szCs w:val="24"/>
              </w:rPr>
              <w:t>m</w:t>
            </w:r>
            <w:r>
              <w:rPr>
                <w:color w:val="333300"/>
                <w:sz w:val="24"/>
                <w:szCs w:val="24"/>
              </w:rPr>
              <w:t>p</w:t>
            </w:r>
            <w:r>
              <w:rPr>
                <w:color w:val="333300"/>
                <w:spacing w:val="5"/>
                <w:sz w:val="24"/>
                <w:szCs w:val="24"/>
              </w:rPr>
              <w:t>o</w:t>
            </w:r>
            <w:r>
              <w:rPr>
                <w:color w:val="333300"/>
                <w:spacing w:val="2"/>
                <w:sz w:val="24"/>
                <w:szCs w:val="24"/>
              </w:rPr>
              <w:t>s</w:t>
            </w:r>
            <w:r>
              <w:rPr>
                <w:color w:val="333300"/>
                <w:spacing w:val="-9"/>
                <w:sz w:val="24"/>
                <w:szCs w:val="24"/>
              </w:rPr>
              <w:t>i</w:t>
            </w:r>
            <w:r>
              <w:rPr>
                <w:color w:val="333300"/>
                <w:spacing w:val="5"/>
                <w:sz w:val="24"/>
                <w:szCs w:val="24"/>
              </w:rPr>
              <w:t>t</w:t>
            </w:r>
            <w:r>
              <w:rPr>
                <w:color w:val="333300"/>
                <w:sz w:val="24"/>
                <w:szCs w:val="24"/>
              </w:rPr>
              <w:t>e</w:t>
            </w:r>
            <w:r>
              <w:rPr>
                <w:color w:val="333300"/>
                <w:spacing w:val="1"/>
                <w:sz w:val="24"/>
                <w:szCs w:val="24"/>
              </w:rPr>
              <w:t xml:space="preserve"> </w:t>
            </w:r>
            <w:r>
              <w:rPr>
                <w:color w:val="333300"/>
                <w:spacing w:val="-1"/>
                <w:sz w:val="24"/>
                <w:szCs w:val="24"/>
              </w:rPr>
              <w:t>c</w:t>
            </w:r>
            <w:r>
              <w:rPr>
                <w:color w:val="333300"/>
                <w:spacing w:val="5"/>
                <w:sz w:val="24"/>
                <w:szCs w:val="24"/>
              </w:rPr>
              <w:t>o</w:t>
            </w:r>
            <w:r>
              <w:rPr>
                <w:color w:val="333300"/>
                <w:spacing w:val="1"/>
                <w:sz w:val="24"/>
                <w:szCs w:val="24"/>
              </w:rPr>
              <w:t>r</w:t>
            </w:r>
            <w:r>
              <w:rPr>
                <w:color w:val="333300"/>
                <w:sz w:val="24"/>
                <w:szCs w:val="24"/>
              </w:rPr>
              <w:t xml:space="preserve">e </w:t>
            </w:r>
            <w:r>
              <w:rPr>
                <w:color w:val="333300"/>
                <w:spacing w:val="1"/>
                <w:sz w:val="24"/>
                <w:szCs w:val="24"/>
              </w:rPr>
              <w:t>(</w:t>
            </w:r>
            <w:r>
              <w:rPr>
                <w:color w:val="333300"/>
                <w:spacing w:val="-2"/>
                <w:sz w:val="24"/>
                <w:szCs w:val="24"/>
              </w:rPr>
              <w:t>C</w:t>
            </w:r>
            <w:r>
              <w:rPr>
                <w:color w:val="333300"/>
                <w:spacing w:val="-4"/>
                <w:sz w:val="24"/>
                <w:szCs w:val="24"/>
              </w:rPr>
              <w:t>F</w:t>
            </w:r>
            <w:r>
              <w:rPr>
                <w:color w:val="333300"/>
                <w:spacing w:val="-2"/>
                <w:sz w:val="24"/>
                <w:szCs w:val="24"/>
              </w:rPr>
              <w:t>CC</w:t>
            </w:r>
            <w:r>
              <w:rPr>
                <w:color w:val="333300"/>
                <w:sz w:val="24"/>
                <w:szCs w:val="24"/>
              </w:rPr>
              <w:t>/</w:t>
            </w:r>
            <w:r>
              <w:rPr>
                <w:color w:val="333300"/>
                <w:spacing w:val="2"/>
                <w:sz w:val="24"/>
                <w:szCs w:val="24"/>
              </w:rPr>
              <w:t>T</w:t>
            </w:r>
            <w:r>
              <w:rPr>
                <w:color w:val="333300"/>
                <w:spacing w:val="1"/>
                <w:sz w:val="24"/>
                <w:szCs w:val="24"/>
              </w:rPr>
              <w:t>S</w:t>
            </w:r>
            <w:r>
              <w:rPr>
                <w:color w:val="333300"/>
                <w:sz w:val="24"/>
                <w:szCs w:val="24"/>
              </w:rPr>
              <w:t xml:space="preserve">) </w:t>
            </w:r>
            <w:r>
              <w:rPr>
                <w:color w:val="333300"/>
                <w:spacing w:val="-8"/>
                <w:sz w:val="24"/>
                <w:szCs w:val="24"/>
              </w:rPr>
              <w:t>f</w:t>
            </w:r>
            <w:r>
              <w:rPr>
                <w:color w:val="333300"/>
                <w:spacing w:val="5"/>
                <w:sz w:val="24"/>
                <w:szCs w:val="24"/>
              </w:rPr>
              <w:t>o</w:t>
            </w:r>
            <w:r>
              <w:rPr>
                <w:color w:val="333300"/>
                <w:sz w:val="24"/>
                <w:szCs w:val="24"/>
              </w:rPr>
              <w:t>r u</w:t>
            </w:r>
            <w:r>
              <w:rPr>
                <w:color w:val="333300"/>
                <w:spacing w:val="-2"/>
                <w:sz w:val="24"/>
                <w:szCs w:val="24"/>
              </w:rPr>
              <w:t>s</w:t>
            </w:r>
            <w:r>
              <w:rPr>
                <w:color w:val="333300"/>
                <w:sz w:val="24"/>
                <w:szCs w:val="24"/>
              </w:rPr>
              <w:t>e</w:t>
            </w:r>
            <w:r>
              <w:rPr>
                <w:color w:val="333300"/>
                <w:spacing w:val="-3"/>
                <w:sz w:val="24"/>
                <w:szCs w:val="24"/>
              </w:rPr>
              <w:t xml:space="preserve"> </w:t>
            </w:r>
            <w:r>
              <w:rPr>
                <w:color w:val="333300"/>
                <w:spacing w:val="-4"/>
                <w:sz w:val="24"/>
                <w:szCs w:val="24"/>
              </w:rPr>
              <w:t xml:space="preserve">in </w:t>
            </w:r>
            <w:r>
              <w:rPr>
                <w:color w:val="333300"/>
                <w:sz w:val="24"/>
                <w:szCs w:val="24"/>
              </w:rPr>
              <w:t>O</w:t>
            </w:r>
            <w:r>
              <w:rPr>
                <w:color w:val="333300"/>
                <w:spacing w:val="-5"/>
                <w:sz w:val="24"/>
                <w:szCs w:val="24"/>
              </w:rPr>
              <w:t>v</w:t>
            </w:r>
            <w:r>
              <w:rPr>
                <w:color w:val="333300"/>
                <w:spacing w:val="-1"/>
                <w:sz w:val="24"/>
                <w:szCs w:val="24"/>
              </w:rPr>
              <w:t>e</w:t>
            </w:r>
            <w:r>
              <w:rPr>
                <w:color w:val="333300"/>
                <w:spacing w:val="6"/>
                <w:sz w:val="24"/>
                <w:szCs w:val="24"/>
              </w:rPr>
              <w:t>r</w:t>
            </w:r>
            <w:r>
              <w:rPr>
                <w:color w:val="333300"/>
                <w:spacing w:val="-5"/>
                <w:sz w:val="24"/>
                <w:szCs w:val="24"/>
              </w:rPr>
              <w:t>h</w:t>
            </w:r>
            <w:r>
              <w:rPr>
                <w:color w:val="333300"/>
                <w:spacing w:val="-1"/>
                <w:sz w:val="24"/>
                <w:szCs w:val="24"/>
              </w:rPr>
              <w:t>ea</w:t>
            </w:r>
            <w:r>
              <w:rPr>
                <w:color w:val="333300"/>
                <w:sz w:val="24"/>
                <w:szCs w:val="24"/>
              </w:rPr>
              <w:t>d</w:t>
            </w:r>
          </w:p>
          <w:p w:rsidR="008D75EE" w:rsidRDefault="00B30AA0">
            <w:pPr>
              <w:spacing w:line="260" w:lineRule="exact"/>
              <w:ind w:left="105"/>
              <w:rPr>
                <w:sz w:val="24"/>
                <w:szCs w:val="24"/>
              </w:rPr>
            </w:pPr>
            <w:r>
              <w:rPr>
                <w:color w:val="333300"/>
                <w:spacing w:val="2"/>
                <w:sz w:val="24"/>
                <w:szCs w:val="24"/>
              </w:rPr>
              <w:t>E</w:t>
            </w:r>
            <w:r>
              <w:rPr>
                <w:color w:val="333300"/>
                <w:spacing w:val="-4"/>
                <w:sz w:val="24"/>
                <w:szCs w:val="24"/>
              </w:rPr>
              <w:t>l</w:t>
            </w:r>
            <w:r>
              <w:rPr>
                <w:color w:val="333300"/>
                <w:spacing w:val="-1"/>
                <w:sz w:val="24"/>
                <w:szCs w:val="24"/>
              </w:rPr>
              <w:t>ec</w:t>
            </w:r>
            <w:r>
              <w:rPr>
                <w:color w:val="333300"/>
                <w:spacing w:val="5"/>
                <w:sz w:val="24"/>
                <w:szCs w:val="24"/>
              </w:rPr>
              <w:t>t</w:t>
            </w:r>
            <w:r>
              <w:rPr>
                <w:color w:val="333300"/>
                <w:spacing w:val="1"/>
                <w:sz w:val="24"/>
                <w:szCs w:val="24"/>
              </w:rPr>
              <w:t>r</w:t>
            </w:r>
            <w:r>
              <w:rPr>
                <w:color w:val="333300"/>
                <w:spacing w:val="-9"/>
                <w:sz w:val="24"/>
                <w:szCs w:val="24"/>
              </w:rPr>
              <w:t>i</w:t>
            </w:r>
            <w:r>
              <w:rPr>
                <w:color w:val="333300"/>
                <w:spacing w:val="4"/>
                <w:sz w:val="24"/>
                <w:szCs w:val="24"/>
              </w:rPr>
              <w:t>ca</w:t>
            </w:r>
            <w:r>
              <w:rPr>
                <w:color w:val="333300"/>
                <w:sz w:val="24"/>
                <w:szCs w:val="24"/>
              </w:rPr>
              <w:t>l</w:t>
            </w:r>
            <w:r>
              <w:rPr>
                <w:color w:val="333300"/>
                <w:spacing w:val="-5"/>
                <w:sz w:val="24"/>
                <w:szCs w:val="24"/>
              </w:rPr>
              <w:t xml:space="preserve"> </w:t>
            </w:r>
            <w:r>
              <w:rPr>
                <w:color w:val="333300"/>
                <w:spacing w:val="-2"/>
                <w:sz w:val="24"/>
                <w:szCs w:val="24"/>
              </w:rPr>
              <w:t>C</w:t>
            </w:r>
            <w:r>
              <w:rPr>
                <w:color w:val="333300"/>
                <w:spacing w:val="5"/>
                <w:sz w:val="24"/>
                <w:szCs w:val="24"/>
              </w:rPr>
              <w:t>o</w:t>
            </w:r>
            <w:r>
              <w:rPr>
                <w:color w:val="333300"/>
                <w:spacing w:val="-5"/>
                <w:sz w:val="24"/>
                <w:szCs w:val="24"/>
              </w:rPr>
              <w:t>n</w:t>
            </w:r>
            <w:r>
              <w:rPr>
                <w:color w:val="333300"/>
                <w:sz w:val="24"/>
                <w:szCs w:val="24"/>
              </w:rPr>
              <w:t>du</w:t>
            </w:r>
            <w:r>
              <w:rPr>
                <w:color w:val="333300"/>
                <w:spacing w:val="-1"/>
                <w:sz w:val="24"/>
                <w:szCs w:val="24"/>
              </w:rPr>
              <w:t>c</w:t>
            </w:r>
            <w:r>
              <w:rPr>
                <w:color w:val="333300"/>
                <w:spacing w:val="5"/>
                <w:sz w:val="24"/>
                <w:szCs w:val="24"/>
              </w:rPr>
              <w:t>to</w:t>
            </w:r>
            <w:r>
              <w:rPr>
                <w:color w:val="333300"/>
                <w:spacing w:val="1"/>
                <w:sz w:val="24"/>
                <w:szCs w:val="24"/>
              </w:rPr>
              <w:t>r</w:t>
            </w:r>
            <w:r>
              <w:rPr>
                <w:color w:val="333300"/>
                <w:sz w:val="24"/>
                <w:szCs w:val="24"/>
              </w:rPr>
              <w:t>s</w:t>
            </w:r>
          </w:p>
        </w:tc>
        <w:tc>
          <w:tcPr>
            <w:tcW w:w="2385"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color w:val="333300"/>
                <w:spacing w:val="-5"/>
                <w:sz w:val="24"/>
                <w:szCs w:val="24"/>
              </w:rPr>
              <w:t>A</w:t>
            </w:r>
            <w:r>
              <w:rPr>
                <w:color w:val="333300"/>
                <w:spacing w:val="1"/>
                <w:sz w:val="24"/>
                <w:szCs w:val="24"/>
              </w:rPr>
              <w:t>S</w:t>
            </w:r>
            <w:r>
              <w:rPr>
                <w:color w:val="333300"/>
                <w:spacing w:val="2"/>
                <w:sz w:val="24"/>
                <w:szCs w:val="24"/>
              </w:rPr>
              <w:t>T</w:t>
            </w:r>
            <w:r>
              <w:rPr>
                <w:color w:val="333300"/>
                <w:sz w:val="24"/>
                <w:szCs w:val="24"/>
              </w:rPr>
              <w:t xml:space="preserve">M </w:t>
            </w:r>
            <w:r>
              <w:rPr>
                <w:color w:val="333300"/>
                <w:spacing w:val="-2"/>
                <w:sz w:val="24"/>
                <w:szCs w:val="24"/>
              </w:rPr>
              <w:t>B</w:t>
            </w:r>
            <w:r>
              <w:rPr>
                <w:color w:val="333300"/>
                <w:sz w:val="24"/>
                <w:szCs w:val="24"/>
              </w:rPr>
              <w:t>987</w:t>
            </w:r>
          </w:p>
        </w:tc>
      </w:tr>
    </w:tbl>
    <w:p w:rsidR="008D75EE" w:rsidRDefault="008D75EE">
      <w:pPr>
        <w:sectPr w:rsidR="008D75EE">
          <w:headerReference w:type="default" r:id="rId16"/>
          <w:footerReference w:type="default" r:id="rId17"/>
          <w:headerReference w:type="first" r:id="rId18"/>
          <w:footerReference w:type="first" r:id="rId19"/>
          <w:pgSz w:w="12240" w:h="15840"/>
          <w:pgMar w:top="251" w:right="220" w:bottom="280" w:left="1720" w:header="194"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17" w:line="240" w:lineRule="exact"/>
        <w:rPr>
          <w:sz w:val="24"/>
          <w:szCs w:val="24"/>
        </w:rPr>
      </w:pPr>
    </w:p>
    <w:p w:rsidR="008D75EE" w:rsidRDefault="00B30AA0">
      <w:pPr>
        <w:spacing w:before="29"/>
        <w:ind w:left="3365"/>
        <w:rPr>
          <w:sz w:val="24"/>
          <w:szCs w:val="24"/>
        </w:rPr>
      </w:pPr>
      <w:r>
        <w:rPr>
          <w:b/>
          <w:spacing w:val="-2"/>
          <w:sz w:val="24"/>
          <w:szCs w:val="24"/>
        </w:rPr>
        <w:t>T</w:t>
      </w:r>
      <w:r>
        <w:rPr>
          <w:b/>
          <w:spacing w:val="1"/>
          <w:sz w:val="24"/>
          <w:szCs w:val="24"/>
        </w:rPr>
        <w:t>h</w:t>
      </w:r>
      <w:r>
        <w:rPr>
          <w:b/>
          <w:sz w:val="24"/>
          <w:szCs w:val="24"/>
        </w:rPr>
        <w:t>e</w:t>
      </w:r>
      <w:r>
        <w:rPr>
          <w:b/>
          <w:spacing w:val="2"/>
          <w:sz w:val="24"/>
          <w:szCs w:val="24"/>
        </w:rPr>
        <w:t xml:space="preserve"> </w:t>
      </w:r>
      <w:r>
        <w:rPr>
          <w:b/>
          <w:spacing w:val="-2"/>
          <w:sz w:val="24"/>
          <w:szCs w:val="24"/>
        </w:rPr>
        <w:t>s</w:t>
      </w:r>
      <w:r>
        <w:rPr>
          <w:b/>
          <w:spacing w:val="1"/>
          <w:sz w:val="24"/>
          <w:szCs w:val="24"/>
        </w:rPr>
        <w:t>t</w:t>
      </w:r>
      <w:r>
        <w:rPr>
          <w:b/>
          <w:sz w:val="24"/>
          <w:szCs w:val="24"/>
        </w:rPr>
        <w:t>a</w:t>
      </w:r>
      <w:r>
        <w:rPr>
          <w:b/>
          <w:spacing w:val="1"/>
          <w:sz w:val="24"/>
          <w:szCs w:val="24"/>
        </w:rPr>
        <w:t>nd</w:t>
      </w:r>
      <w:r>
        <w:rPr>
          <w:b/>
          <w:sz w:val="24"/>
          <w:szCs w:val="24"/>
        </w:rPr>
        <w:t>a</w:t>
      </w:r>
      <w:r>
        <w:rPr>
          <w:b/>
          <w:spacing w:val="-6"/>
          <w:sz w:val="24"/>
          <w:szCs w:val="24"/>
        </w:rPr>
        <w:t>r</w:t>
      </w:r>
      <w:r>
        <w:rPr>
          <w:b/>
          <w:spacing w:val="1"/>
          <w:sz w:val="24"/>
          <w:szCs w:val="24"/>
        </w:rPr>
        <w:t>d</w:t>
      </w:r>
      <w:r>
        <w:rPr>
          <w:b/>
          <w:sz w:val="24"/>
          <w:szCs w:val="24"/>
        </w:rPr>
        <w:t>s</w:t>
      </w:r>
      <w:r>
        <w:rPr>
          <w:b/>
          <w:spacing w:val="-3"/>
          <w:sz w:val="24"/>
          <w:szCs w:val="24"/>
        </w:rPr>
        <w:t xml:space="preserve"> m</w:t>
      </w:r>
      <w:r>
        <w:rPr>
          <w:b/>
          <w:spacing w:val="-1"/>
          <w:sz w:val="24"/>
          <w:szCs w:val="24"/>
        </w:rPr>
        <w:t>e</w:t>
      </w:r>
      <w:r>
        <w:rPr>
          <w:b/>
          <w:spacing w:val="1"/>
          <w:sz w:val="24"/>
          <w:szCs w:val="24"/>
        </w:rPr>
        <w:t>nt</w:t>
      </w:r>
      <w:r>
        <w:rPr>
          <w:b/>
          <w:sz w:val="24"/>
          <w:szCs w:val="24"/>
        </w:rPr>
        <w:t>io</w:t>
      </w:r>
      <w:r>
        <w:rPr>
          <w:b/>
          <w:spacing w:val="1"/>
          <w:sz w:val="24"/>
          <w:szCs w:val="24"/>
        </w:rPr>
        <w:t>n</w:t>
      </w:r>
      <w:r>
        <w:rPr>
          <w:b/>
          <w:spacing w:val="-1"/>
          <w:sz w:val="24"/>
          <w:szCs w:val="24"/>
        </w:rPr>
        <w:t>e</w:t>
      </w:r>
      <w:r>
        <w:rPr>
          <w:b/>
          <w:sz w:val="24"/>
          <w:szCs w:val="24"/>
        </w:rPr>
        <w:t>d</w:t>
      </w:r>
      <w:r>
        <w:rPr>
          <w:b/>
          <w:spacing w:val="4"/>
          <w:sz w:val="24"/>
          <w:szCs w:val="24"/>
        </w:rPr>
        <w:t xml:space="preserve"> </w:t>
      </w:r>
      <w:r>
        <w:rPr>
          <w:b/>
          <w:sz w:val="24"/>
          <w:szCs w:val="24"/>
        </w:rPr>
        <w:t>a</w:t>
      </w:r>
      <w:r>
        <w:rPr>
          <w:b/>
          <w:spacing w:val="1"/>
          <w:sz w:val="24"/>
          <w:szCs w:val="24"/>
        </w:rPr>
        <w:t>b</w:t>
      </w:r>
      <w:r>
        <w:rPr>
          <w:b/>
          <w:sz w:val="24"/>
          <w:szCs w:val="24"/>
        </w:rPr>
        <w:t>ove</w:t>
      </w:r>
      <w:r>
        <w:rPr>
          <w:b/>
          <w:spacing w:val="-3"/>
          <w:sz w:val="24"/>
          <w:szCs w:val="24"/>
        </w:rPr>
        <w:t xml:space="preserve"> </w:t>
      </w:r>
      <w:r>
        <w:rPr>
          <w:b/>
          <w:sz w:val="24"/>
          <w:szCs w:val="24"/>
        </w:rPr>
        <w:t>a</w:t>
      </w:r>
      <w:r>
        <w:rPr>
          <w:b/>
          <w:spacing w:val="-6"/>
          <w:sz w:val="24"/>
          <w:szCs w:val="24"/>
        </w:rPr>
        <w:t>r</w:t>
      </w:r>
      <w:r>
        <w:rPr>
          <w:b/>
          <w:sz w:val="24"/>
          <w:szCs w:val="24"/>
        </w:rPr>
        <w:t>e</w:t>
      </w:r>
      <w:r>
        <w:rPr>
          <w:b/>
          <w:spacing w:val="1"/>
          <w:sz w:val="24"/>
          <w:szCs w:val="24"/>
        </w:rPr>
        <w:t xml:space="preserve"> </w:t>
      </w:r>
      <w:r>
        <w:rPr>
          <w:b/>
          <w:sz w:val="24"/>
          <w:szCs w:val="24"/>
        </w:rPr>
        <w:t>avai</w:t>
      </w:r>
      <w:r>
        <w:rPr>
          <w:b/>
          <w:spacing w:val="-4"/>
          <w:sz w:val="24"/>
          <w:szCs w:val="24"/>
        </w:rPr>
        <w:t>l</w:t>
      </w:r>
      <w:r>
        <w:rPr>
          <w:b/>
          <w:sz w:val="24"/>
          <w:szCs w:val="24"/>
        </w:rPr>
        <w:t>a</w:t>
      </w:r>
      <w:r>
        <w:rPr>
          <w:b/>
          <w:spacing w:val="1"/>
          <w:sz w:val="24"/>
          <w:szCs w:val="24"/>
        </w:rPr>
        <w:t>b</w:t>
      </w:r>
      <w:r>
        <w:rPr>
          <w:b/>
          <w:spacing w:val="-4"/>
          <w:sz w:val="24"/>
          <w:szCs w:val="24"/>
        </w:rPr>
        <w:t>l</w:t>
      </w:r>
      <w:r>
        <w:rPr>
          <w:b/>
          <w:sz w:val="24"/>
          <w:szCs w:val="24"/>
        </w:rPr>
        <w:t>e</w:t>
      </w:r>
      <w:r>
        <w:rPr>
          <w:b/>
          <w:spacing w:val="-3"/>
          <w:sz w:val="24"/>
          <w:szCs w:val="24"/>
        </w:rPr>
        <w:t xml:space="preserve"> </w:t>
      </w:r>
      <w:r>
        <w:rPr>
          <w:b/>
          <w:spacing w:val="1"/>
          <w:sz w:val="24"/>
          <w:szCs w:val="24"/>
        </w:rPr>
        <w:t>f</w:t>
      </w:r>
      <w:r>
        <w:rPr>
          <w:b/>
          <w:spacing w:val="4"/>
          <w:sz w:val="24"/>
          <w:szCs w:val="24"/>
        </w:rPr>
        <w:t>r</w:t>
      </w:r>
      <w:r>
        <w:rPr>
          <w:b/>
          <w:sz w:val="24"/>
          <w:szCs w:val="24"/>
        </w:rPr>
        <w:t>o</w:t>
      </w:r>
      <w:r>
        <w:rPr>
          <w:b/>
          <w:spacing w:val="-3"/>
          <w:sz w:val="24"/>
          <w:szCs w:val="24"/>
        </w:rPr>
        <w:t>m</w:t>
      </w:r>
      <w:r>
        <w:rPr>
          <w:b/>
          <w:sz w:val="24"/>
          <w:szCs w:val="24"/>
        </w:rPr>
        <w:t>:</w:t>
      </w:r>
    </w:p>
    <w:p w:rsidR="008D75EE" w:rsidRDefault="008D75EE">
      <w:pPr>
        <w:spacing w:before="9" w:line="260" w:lineRule="exact"/>
        <w:rPr>
          <w:sz w:val="26"/>
          <w:szCs w:val="26"/>
        </w:rPr>
      </w:pPr>
    </w:p>
    <w:tbl>
      <w:tblPr>
        <w:tblW w:w="7745" w:type="dxa"/>
        <w:tblInd w:w="1515" w:type="dxa"/>
        <w:tblLayout w:type="fixed"/>
        <w:tblCellMar>
          <w:left w:w="6" w:type="dxa"/>
          <w:right w:w="6" w:type="dxa"/>
        </w:tblCellMar>
        <w:tblLook w:val="01E0" w:firstRow="1" w:lastRow="1" w:firstColumn="1" w:lastColumn="1" w:noHBand="0" w:noVBand="0"/>
      </w:tblPr>
      <w:tblGrid>
        <w:gridCol w:w="3241"/>
        <w:gridCol w:w="4504"/>
      </w:tblGrid>
      <w:tr w:rsidR="008D75EE">
        <w:trPr>
          <w:trHeight w:hRule="exact" w:val="605"/>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b/>
                <w:sz w:val="24"/>
                <w:szCs w:val="24"/>
              </w:rPr>
              <w:t>R</w:t>
            </w:r>
            <w:r>
              <w:rPr>
                <w:b/>
                <w:spacing w:val="-1"/>
                <w:sz w:val="24"/>
                <w:szCs w:val="24"/>
              </w:rPr>
              <w:t>e</w:t>
            </w:r>
            <w:r>
              <w:rPr>
                <w:b/>
                <w:spacing w:val="-3"/>
                <w:sz w:val="24"/>
                <w:szCs w:val="24"/>
              </w:rPr>
              <w:t>f</w:t>
            </w:r>
            <w:r>
              <w:rPr>
                <w:b/>
                <w:spacing w:val="4"/>
                <w:sz w:val="24"/>
                <w:szCs w:val="24"/>
              </w:rPr>
              <w:t>e</w:t>
            </w:r>
            <w:r>
              <w:rPr>
                <w:b/>
                <w:spacing w:val="-1"/>
                <w:sz w:val="24"/>
                <w:szCs w:val="24"/>
              </w:rPr>
              <w:t>re</w:t>
            </w:r>
            <w:r>
              <w:rPr>
                <w:b/>
                <w:spacing w:val="1"/>
                <w:sz w:val="24"/>
                <w:szCs w:val="24"/>
              </w:rPr>
              <w:t>n</w:t>
            </w:r>
            <w:r>
              <w:rPr>
                <w:b/>
                <w:spacing w:val="-1"/>
                <w:sz w:val="24"/>
                <w:szCs w:val="24"/>
              </w:rPr>
              <w:t>c</w:t>
            </w:r>
            <w:r>
              <w:rPr>
                <w:b/>
                <w:sz w:val="24"/>
                <w:szCs w:val="24"/>
              </w:rPr>
              <w:t>e</w:t>
            </w:r>
            <w:r>
              <w:rPr>
                <w:b/>
                <w:spacing w:val="-8"/>
                <w:sz w:val="24"/>
                <w:szCs w:val="24"/>
              </w:rPr>
              <w:t xml:space="preserve"> </w:t>
            </w:r>
            <w:r>
              <w:rPr>
                <w:b/>
                <w:sz w:val="24"/>
                <w:szCs w:val="24"/>
              </w:rPr>
              <w:t>Ab</w:t>
            </w:r>
            <w:r>
              <w:rPr>
                <w:b/>
                <w:spacing w:val="1"/>
                <w:sz w:val="24"/>
                <w:szCs w:val="24"/>
              </w:rPr>
              <w:t>b</w:t>
            </w:r>
            <w:r>
              <w:rPr>
                <w:b/>
                <w:spacing w:val="-1"/>
                <w:sz w:val="24"/>
                <w:szCs w:val="24"/>
              </w:rPr>
              <w:t>re</w:t>
            </w:r>
            <w:r>
              <w:rPr>
                <w:b/>
                <w:sz w:val="24"/>
                <w:szCs w:val="24"/>
              </w:rPr>
              <w:t>via</w:t>
            </w:r>
            <w:r>
              <w:rPr>
                <w:b/>
                <w:spacing w:val="2"/>
                <w:sz w:val="24"/>
                <w:szCs w:val="24"/>
              </w:rPr>
              <w:t>t</w:t>
            </w:r>
            <w:r>
              <w:rPr>
                <w:b/>
                <w:sz w:val="24"/>
                <w:szCs w:val="24"/>
              </w:rPr>
              <w:t>ion</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b/>
                <w:sz w:val="24"/>
                <w:szCs w:val="24"/>
              </w:rPr>
              <w:t>Na</w:t>
            </w:r>
            <w:r>
              <w:rPr>
                <w:b/>
                <w:spacing w:val="-4"/>
                <w:sz w:val="24"/>
                <w:szCs w:val="24"/>
              </w:rPr>
              <w:t>m</w:t>
            </w:r>
            <w:r>
              <w:rPr>
                <w:b/>
                <w:sz w:val="24"/>
                <w:szCs w:val="24"/>
              </w:rPr>
              <w:t>e</w:t>
            </w:r>
            <w:r>
              <w:rPr>
                <w:b/>
                <w:spacing w:val="2"/>
                <w:sz w:val="24"/>
                <w:szCs w:val="24"/>
              </w:rPr>
              <w:t xml:space="preserve"> </w:t>
            </w:r>
            <w:r>
              <w:rPr>
                <w:b/>
                <w:sz w:val="24"/>
                <w:szCs w:val="24"/>
              </w:rPr>
              <w:t>a</w:t>
            </w:r>
            <w:r>
              <w:rPr>
                <w:b/>
                <w:spacing w:val="1"/>
                <w:sz w:val="24"/>
                <w:szCs w:val="24"/>
              </w:rPr>
              <w:t>n</w:t>
            </w:r>
            <w:r>
              <w:rPr>
                <w:b/>
                <w:sz w:val="24"/>
                <w:szCs w:val="24"/>
              </w:rPr>
              <w:t>d</w:t>
            </w:r>
            <w:r>
              <w:rPr>
                <w:b/>
                <w:spacing w:val="-1"/>
                <w:sz w:val="24"/>
                <w:szCs w:val="24"/>
              </w:rPr>
              <w:t xml:space="preserve"> </w:t>
            </w:r>
            <w:r>
              <w:rPr>
                <w:b/>
                <w:sz w:val="24"/>
                <w:szCs w:val="24"/>
              </w:rPr>
              <w:t>Ad</w:t>
            </w:r>
            <w:r>
              <w:rPr>
                <w:b/>
                <w:spacing w:val="1"/>
                <w:sz w:val="24"/>
                <w:szCs w:val="24"/>
              </w:rPr>
              <w:t>d</w:t>
            </w:r>
            <w:r>
              <w:rPr>
                <w:b/>
                <w:spacing w:val="-6"/>
                <w:sz w:val="24"/>
                <w:szCs w:val="24"/>
              </w:rPr>
              <w:t>r</w:t>
            </w:r>
            <w:r>
              <w:rPr>
                <w:b/>
                <w:spacing w:val="-1"/>
                <w:sz w:val="24"/>
                <w:szCs w:val="24"/>
              </w:rPr>
              <w:t>e</w:t>
            </w:r>
            <w:r>
              <w:rPr>
                <w:b/>
                <w:spacing w:val="-2"/>
                <w:sz w:val="24"/>
                <w:szCs w:val="24"/>
              </w:rPr>
              <w:t>s</w:t>
            </w:r>
            <w:r>
              <w:rPr>
                <w:b/>
                <w:sz w:val="24"/>
                <w:szCs w:val="24"/>
              </w:rPr>
              <w:t>s</w:t>
            </w:r>
          </w:p>
        </w:tc>
      </w:tr>
      <w:tr w:rsidR="008D75EE">
        <w:trPr>
          <w:trHeight w:hRule="exact" w:val="1681"/>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2"/>
                <w:sz w:val="24"/>
                <w:szCs w:val="24"/>
              </w:rPr>
              <w:t>BS</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2"/>
                <w:sz w:val="24"/>
                <w:szCs w:val="24"/>
              </w:rPr>
              <w:t>B</w:t>
            </w:r>
            <w:r>
              <w:rPr>
                <w:spacing w:val="6"/>
                <w:sz w:val="24"/>
                <w:szCs w:val="24"/>
              </w:rPr>
              <w:t>r</w:t>
            </w:r>
            <w:r>
              <w:rPr>
                <w:spacing w:val="-9"/>
                <w:sz w:val="24"/>
                <w:szCs w:val="24"/>
              </w:rPr>
              <w:t>i</w:t>
            </w:r>
            <w:r>
              <w:rPr>
                <w:spacing w:val="10"/>
                <w:sz w:val="24"/>
                <w:szCs w:val="24"/>
              </w:rPr>
              <w:t>t</w:t>
            </w:r>
            <w:r>
              <w:rPr>
                <w:spacing w:val="-9"/>
                <w:sz w:val="24"/>
                <w:szCs w:val="24"/>
              </w:rPr>
              <w:t>i</w:t>
            </w:r>
            <w:r>
              <w:rPr>
                <w:spacing w:val="2"/>
                <w:sz w:val="24"/>
                <w:szCs w:val="24"/>
              </w:rPr>
              <w:t>s</w:t>
            </w:r>
            <w:r>
              <w:rPr>
                <w:sz w:val="24"/>
                <w:szCs w:val="24"/>
              </w:rPr>
              <w:t>h</w:t>
            </w:r>
            <w:r>
              <w:rPr>
                <w:spacing w:val="-3"/>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s</w:t>
            </w:r>
            <w:r>
              <w:rPr>
                <w:sz w:val="24"/>
                <w:szCs w:val="24"/>
              </w:rPr>
              <w:t>,</w:t>
            </w:r>
          </w:p>
          <w:p w:rsidR="008D75EE" w:rsidRDefault="00B30AA0">
            <w:pPr>
              <w:spacing w:before="21"/>
              <w:ind w:left="105"/>
              <w:rPr>
                <w:sz w:val="24"/>
                <w:szCs w:val="24"/>
              </w:rPr>
            </w:pPr>
            <w:r>
              <w:rPr>
                <w:spacing w:val="-2"/>
                <w:sz w:val="24"/>
                <w:szCs w:val="24"/>
              </w:rPr>
              <w:t>B</w:t>
            </w:r>
            <w:r>
              <w:rPr>
                <w:spacing w:val="6"/>
                <w:sz w:val="24"/>
                <w:szCs w:val="24"/>
              </w:rPr>
              <w:t>r</w:t>
            </w:r>
            <w:r>
              <w:rPr>
                <w:spacing w:val="-9"/>
                <w:sz w:val="24"/>
                <w:szCs w:val="24"/>
              </w:rPr>
              <w:t>i</w:t>
            </w:r>
            <w:r>
              <w:rPr>
                <w:spacing w:val="10"/>
                <w:sz w:val="24"/>
                <w:szCs w:val="24"/>
              </w:rPr>
              <w:t>t</w:t>
            </w:r>
            <w:r>
              <w:rPr>
                <w:spacing w:val="-9"/>
                <w:sz w:val="24"/>
                <w:szCs w:val="24"/>
              </w:rPr>
              <w:t>i</w:t>
            </w:r>
            <w:r>
              <w:rPr>
                <w:spacing w:val="2"/>
                <w:sz w:val="24"/>
                <w:szCs w:val="24"/>
              </w:rPr>
              <w:t>s</w:t>
            </w:r>
            <w:r>
              <w:rPr>
                <w:sz w:val="24"/>
                <w:szCs w:val="24"/>
              </w:rPr>
              <w:t>h</w:t>
            </w:r>
            <w:r>
              <w:rPr>
                <w:spacing w:val="-3"/>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 xml:space="preserve">ds </w:t>
            </w:r>
            <w:r>
              <w:rPr>
                <w:spacing w:val="1"/>
                <w:sz w:val="24"/>
                <w:szCs w:val="24"/>
              </w:rPr>
              <w:t>I</w:t>
            </w:r>
            <w:r>
              <w:rPr>
                <w:spacing w:val="-5"/>
                <w:sz w:val="24"/>
                <w:szCs w:val="24"/>
              </w:rPr>
              <w:t>n</w:t>
            </w:r>
            <w:r>
              <w:rPr>
                <w:spacing w:val="-2"/>
                <w:sz w:val="24"/>
                <w:szCs w:val="24"/>
              </w:rPr>
              <w:t>s</w:t>
            </w:r>
            <w:r>
              <w:rPr>
                <w:spacing w:val="10"/>
                <w:sz w:val="24"/>
                <w:szCs w:val="24"/>
              </w:rPr>
              <w:t>t</w:t>
            </w:r>
            <w:r>
              <w:rPr>
                <w:spacing w:val="-9"/>
                <w:sz w:val="24"/>
                <w:szCs w:val="24"/>
              </w:rPr>
              <w:t>i</w:t>
            </w:r>
            <w:r>
              <w:rPr>
                <w:spacing w:val="5"/>
                <w:sz w:val="24"/>
                <w:szCs w:val="24"/>
              </w:rPr>
              <w:t>t</w:t>
            </w:r>
            <w:r>
              <w:rPr>
                <w:sz w:val="24"/>
                <w:szCs w:val="24"/>
              </w:rPr>
              <w:t>u</w:t>
            </w:r>
            <w:r>
              <w:rPr>
                <w:spacing w:val="5"/>
                <w:sz w:val="24"/>
                <w:szCs w:val="24"/>
              </w:rPr>
              <w:t>t</w:t>
            </w:r>
            <w:r>
              <w:rPr>
                <w:spacing w:val="-9"/>
                <w:sz w:val="24"/>
                <w:szCs w:val="24"/>
              </w:rPr>
              <w:t>i</w:t>
            </w:r>
            <w:r>
              <w:rPr>
                <w:spacing w:val="5"/>
                <w:sz w:val="24"/>
                <w:szCs w:val="24"/>
              </w:rPr>
              <w:t>o</w:t>
            </w:r>
            <w:r>
              <w:rPr>
                <w:sz w:val="24"/>
                <w:szCs w:val="24"/>
              </w:rPr>
              <w:t>n</w:t>
            </w:r>
          </w:p>
          <w:p w:rsidR="008D75EE" w:rsidRDefault="00B30AA0">
            <w:pPr>
              <w:spacing w:before="21" w:line="252" w:lineRule="auto"/>
              <w:ind w:left="167" w:right="2218" w:hanging="62"/>
              <w:rPr>
                <w:sz w:val="24"/>
                <w:szCs w:val="24"/>
              </w:rPr>
            </w:pPr>
            <w:r>
              <w:rPr>
                <w:sz w:val="24"/>
                <w:szCs w:val="24"/>
              </w:rPr>
              <w:t>101,</w:t>
            </w:r>
            <w:r>
              <w:rPr>
                <w:spacing w:val="5"/>
                <w:sz w:val="24"/>
                <w:szCs w:val="24"/>
              </w:rPr>
              <w:t xml:space="preserve"> </w:t>
            </w:r>
            <w:proofErr w:type="spellStart"/>
            <w:r>
              <w:rPr>
                <w:spacing w:val="1"/>
                <w:sz w:val="24"/>
                <w:szCs w:val="24"/>
              </w:rPr>
              <w:t>P</w:t>
            </w:r>
            <w:r>
              <w:rPr>
                <w:spacing w:val="-1"/>
                <w:sz w:val="24"/>
                <w:szCs w:val="24"/>
              </w:rPr>
              <w:t>e</w:t>
            </w:r>
            <w:r>
              <w:rPr>
                <w:spacing w:val="-5"/>
                <w:sz w:val="24"/>
                <w:szCs w:val="24"/>
              </w:rPr>
              <w:t>n</w:t>
            </w:r>
            <w:r>
              <w:rPr>
                <w:sz w:val="24"/>
                <w:szCs w:val="24"/>
              </w:rPr>
              <w:t>t</w:t>
            </w:r>
            <w:r>
              <w:rPr>
                <w:spacing w:val="5"/>
                <w:sz w:val="24"/>
                <w:szCs w:val="24"/>
              </w:rPr>
              <w:t>o</w:t>
            </w:r>
            <w:r>
              <w:rPr>
                <w:spacing w:val="-5"/>
                <w:sz w:val="24"/>
                <w:szCs w:val="24"/>
              </w:rPr>
              <w:t>n</w:t>
            </w:r>
            <w:r>
              <w:rPr>
                <w:sz w:val="24"/>
                <w:szCs w:val="24"/>
              </w:rPr>
              <w:t>v</w:t>
            </w:r>
            <w:r>
              <w:rPr>
                <w:spacing w:val="-4"/>
                <w:sz w:val="24"/>
                <w:szCs w:val="24"/>
              </w:rPr>
              <w:t>il</w:t>
            </w:r>
            <w:r>
              <w:rPr>
                <w:sz w:val="24"/>
                <w:szCs w:val="24"/>
              </w:rPr>
              <w:t>e</w:t>
            </w:r>
            <w:proofErr w:type="spellEnd"/>
            <w:r>
              <w:rPr>
                <w:spacing w:val="2"/>
                <w:sz w:val="24"/>
                <w:szCs w:val="24"/>
              </w:rPr>
              <w:t xml:space="preserve"> </w:t>
            </w:r>
            <w:r>
              <w:rPr>
                <w:spacing w:val="-2"/>
                <w:sz w:val="24"/>
                <w:szCs w:val="24"/>
              </w:rPr>
              <w:t>R</w:t>
            </w:r>
            <w:r>
              <w:rPr>
                <w:spacing w:val="5"/>
                <w:sz w:val="24"/>
                <w:szCs w:val="24"/>
              </w:rPr>
              <w:t>o</w:t>
            </w:r>
            <w:r>
              <w:rPr>
                <w:spacing w:val="-1"/>
                <w:sz w:val="24"/>
                <w:szCs w:val="24"/>
              </w:rPr>
              <w:t>a</w:t>
            </w:r>
            <w:r>
              <w:rPr>
                <w:sz w:val="24"/>
                <w:szCs w:val="24"/>
              </w:rPr>
              <w:t>d, N</w:t>
            </w:r>
            <w:r>
              <w:rPr>
                <w:spacing w:val="2"/>
                <w:sz w:val="24"/>
                <w:szCs w:val="24"/>
              </w:rPr>
              <w:t xml:space="preserve"> </w:t>
            </w:r>
            <w:r>
              <w:rPr>
                <w:sz w:val="24"/>
                <w:szCs w:val="24"/>
              </w:rPr>
              <w:t>-</w:t>
            </w:r>
            <w:r>
              <w:rPr>
                <w:spacing w:val="4"/>
                <w:sz w:val="24"/>
                <w:szCs w:val="24"/>
              </w:rPr>
              <w:t xml:space="preserve"> </w:t>
            </w:r>
            <w:r>
              <w:rPr>
                <w:sz w:val="24"/>
                <w:szCs w:val="24"/>
              </w:rPr>
              <w:t>1</w:t>
            </w:r>
            <w:r>
              <w:rPr>
                <w:spacing w:val="-4"/>
                <w:sz w:val="24"/>
                <w:szCs w:val="24"/>
              </w:rPr>
              <w:t>9</w:t>
            </w:r>
            <w:r>
              <w:rPr>
                <w:sz w:val="24"/>
                <w:szCs w:val="24"/>
              </w:rPr>
              <w:t>-</w:t>
            </w:r>
          </w:p>
          <w:p w:rsidR="008D75EE" w:rsidRDefault="00B30AA0">
            <w:pPr>
              <w:spacing w:before="5"/>
              <w:ind w:left="167"/>
              <w:rPr>
                <w:sz w:val="24"/>
                <w:szCs w:val="24"/>
              </w:rPr>
            </w:pPr>
            <w:r>
              <w:rPr>
                <w:sz w:val="24"/>
                <w:szCs w:val="24"/>
              </w:rPr>
              <w:t>N</w:t>
            </w:r>
            <w:r>
              <w:rPr>
                <w:spacing w:val="9"/>
                <w:sz w:val="24"/>
                <w:szCs w:val="24"/>
              </w:rPr>
              <w:t>D</w:t>
            </w:r>
            <w:r>
              <w:rPr>
                <w:sz w:val="24"/>
                <w:szCs w:val="24"/>
              </w:rPr>
              <w:t>UK</w:t>
            </w:r>
          </w:p>
        </w:tc>
      </w:tr>
      <w:tr w:rsidR="008D75EE">
        <w:trPr>
          <w:trHeight w:hRule="exact" w:val="2089"/>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rPr>
                <w:sz w:val="24"/>
                <w:szCs w:val="24"/>
              </w:rPr>
            </w:pPr>
            <w:r>
              <w:rPr>
                <w:spacing w:val="1"/>
                <w:sz w:val="24"/>
                <w:szCs w:val="24"/>
              </w:rPr>
              <w:t>I</w:t>
            </w:r>
            <w:r>
              <w:rPr>
                <w:spacing w:val="2"/>
                <w:sz w:val="24"/>
                <w:szCs w:val="24"/>
              </w:rPr>
              <w:t>E</w:t>
            </w:r>
            <w:r>
              <w:rPr>
                <w:spacing w:val="-2"/>
                <w:sz w:val="24"/>
                <w:szCs w:val="24"/>
              </w:rPr>
              <w:t>C</w:t>
            </w:r>
            <w:r>
              <w:rPr>
                <w:sz w:val="24"/>
                <w:szCs w:val="24"/>
              </w:rPr>
              <w:t>/</w:t>
            </w:r>
            <w:r>
              <w:rPr>
                <w:spacing w:val="-1"/>
                <w:sz w:val="24"/>
                <w:szCs w:val="24"/>
              </w:rPr>
              <w:t>C</w:t>
            </w:r>
            <w:r>
              <w:rPr>
                <w:spacing w:val="1"/>
                <w:sz w:val="24"/>
                <w:szCs w:val="24"/>
              </w:rPr>
              <w:t>ISP</w:t>
            </w:r>
            <w:r>
              <w:rPr>
                <w:sz w:val="24"/>
                <w:szCs w:val="24"/>
              </w:rPr>
              <w:t>R</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105" w:right="120"/>
              <w:rPr>
                <w:sz w:val="24"/>
                <w:szCs w:val="24"/>
              </w:rPr>
            </w:pPr>
            <w:r>
              <w:rPr>
                <w:spacing w:val="1"/>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a</w:t>
            </w:r>
            <w:r>
              <w:rPr>
                <w:sz w:val="24"/>
                <w:szCs w:val="24"/>
              </w:rPr>
              <w:t>l</w:t>
            </w:r>
            <w:r>
              <w:rPr>
                <w:spacing w:val="-7"/>
                <w:sz w:val="24"/>
                <w:szCs w:val="24"/>
              </w:rPr>
              <w:t xml:space="preserve"> </w:t>
            </w:r>
            <w:r>
              <w:rPr>
                <w:spacing w:val="7"/>
                <w:sz w:val="24"/>
                <w:szCs w:val="24"/>
              </w:rPr>
              <w:t>E</w:t>
            </w:r>
            <w:r>
              <w:rPr>
                <w:spacing w:val="-4"/>
                <w:sz w:val="24"/>
                <w:szCs w:val="24"/>
              </w:rPr>
              <w:t>l</w:t>
            </w:r>
            <w:r>
              <w:rPr>
                <w:spacing w:val="-1"/>
                <w:sz w:val="24"/>
                <w:szCs w:val="24"/>
              </w:rPr>
              <w:t>ec</w:t>
            </w:r>
            <w:r>
              <w:rPr>
                <w:spacing w:val="5"/>
                <w:sz w:val="24"/>
                <w:szCs w:val="24"/>
              </w:rPr>
              <w:t>t</w:t>
            </w:r>
            <w:r>
              <w:rPr>
                <w:spacing w:val="-3"/>
                <w:sz w:val="24"/>
                <w:szCs w:val="24"/>
              </w:rPr>
              <w:t>r</w:t>
            </w:r>
            <w:r>
              <w:rPr>
                <w:sz w:val="24"/>
                <w:szCs w:val="24"/>
              </w:rPr>
              <w:t>o</w:t>
            </w:r>
            <w:r>
              <w:rPr>
                <w:spacing w:val="2"/>
                <w:sz w:val="24"/>
                <w:szCs w:val="24"/>
              </w:rPr>
              <w:t xml:space="preserve"> </w:t>
            </w:r>
            <w:r>
              <w:rPr>
                <w:spacing w:val="5"/>
                <w:sz w:val="24"/>
                <w:szCs w:val="24"/>
              </w:rPr>
              <w:t>t</w:t>
            </w:r>
            <w:r>
              <w:rPr>
                <w:spacing w:val="-1"/>
                <w:sz w:val="24"/>
                <w:szCs w:val="24"/>
              </w:rPr>
              <w:t>ec</w:t>
            </w:r>
            <w:r>
              <w:rPr>
                <w:spacing w:val="-5"/>
                <w:sz w:val="24"/>
                <w:szCs w:val="24"/>
              </w:rPr>
              <w:t>h</w:t>
            </w:r>
            <w:r>
              <w:rPr>
                <w:sz w:val="24"/>
                <w:szCs w:val="24"/>
              </w:rPr>
              <w:t>n</w:t>
            </w:r>
            <w:r>
              <w:rPr>
                <w:spacing w:val="-4"/>
                <w:sz w:val="24"/>
                <w:szCs w:val="24"/>
              </w:rPr>
              <w:t>i</w:t>
            </w:r>
            <w:r>
              <w:rPr>
                <w:spacing w:val="-1"/>
                <w:sz w:val="24"/>
                <w:szCs w:val="24"/>
              </w:rPr>
              <w:t>c</w:t>
            </w:r>
            <w:r>
              <w:rPr>
                <w:spacing w:val="4"/>
                <w:sz w:val="24"/>
                <w:szCs w:val="24"/>
              </w:rPr>
              <w:t>a</w:t>
            </w:r>
            <w:r>
              <w:rPr>
                <w:sz w:val="24"/>
                <w:szCs w:val="24"/>
              </w:rPr>
              <w:t>l</w:t>
            </w:r>
            <w:r>
              <w:rPr>
                <w:spacing w:val="-2"/>
                <w:sz w:val="24"/>
                <w:szCs w:val="24"/>
              </w:rPr>
              <w:t xml:space="preserve"> C</w:t>
            </w:r>
            <w:r>
              <w:rPr>
                <w:spacing w:val="9"/>
                <w:sz w:val="24"/>
                <w:szCs w:val="24"/>
              </w:rPr>
              <w:t>o</w:t>
            </w:r>
            <w:r>
              <w:rPr>
                <w:spacing w:val="-4"/>
                <w:sz w:val="24"/>
                <w:szCs w:val="24"/>
              </w:rPr>
              <w:t>m</w:t>
            </w:r>
            <w:r>
              <w:rPr>
                <w:sz w:val="24"/>
                <w:szCs w:val="24"/>
              </w:rPr>
              <w:t>m</w:t>
            </w:r>
            <w:r>
              <w:rPr>
                <w:spacing w:val="-4"/>
                <w:sz w:val="24"/>
                <w:szCs w:val="24"/>
              </w:rPr>
              <w:t>i</w:t>
            </w:r>
            <w:r>
              <w:rPr>
                <w:spacing w:val="2"/>
                <w:sz w:val="24"/>
                <w:szCs w:val="24"/>
              </w:rPr>
              <w:t>ss</w:t>
            </w:r>
            <w:r>
              <w:rPr>
                <w:spacing w:val="-9"/>
                <w:sz w:val="24"/>
                <w:szCs w:val="24"/>
              </w:rPr>
              <w:t>i</w:t>
            </w:r>
            <w:r>
              <w:rPr>
                <w:spacing w:val="5"/>
                <w:sz w:val="24"/>
                <w:szCs w:val="24"/>
              </w:rPr>
              <w:t>o</w:t>
            </w:r>
            <w:r>
              <w:rPr>
                <w:spacing w:val="-5"/>
                <w:sz w:val="24"/>
                <w:szCs w:val="24"/>
              </w:rPr>
              <w:t>n</w:t>
            </w:r>
            <w:r>
              <w:rPr>
                <w:sz w:val="24"/>
                <w:szCs w:val="24"/>
              </w:rPr>
              <w:t xml:space="preserve">, </w:t>
            </w:r>
            <w:r>
              <w:rPr>
                <w:spacing w:val="-2"/>
                <w:sz w:val="24"/>
                <w:szCs w:val="24"/>
              </w:rPr>
              <w:t>B</w:t>
            </w:r>
            <w:r>
              <w:rPr>
                <w:sz w:val="24"/>
                <w:szCs w:val="24"/>
              </w:rPr>
              <w:t>u</w:t>
            </w:r>
            <w:r>
              <w:rPr>
                <w:spacing w:val="1"/>
                <w:sz w:val="24"/>
                <w:szCs w:val="24"/>
              </w:rPr>
              <w:t>r</w:t>
            </w:r>
            <w:r>
              <w:rPr>
                <w:spacing w:val="-1"/>
                <w:sz w:val="24"/>
                <w:szCs w:val="24"/>
              </w:rPr>
              <w:t>ea</w:t>
            </w:r>
            <w:r>
              <w:rPr>
                <w:sz w:val="24"/>
                <w:szCs w:val="24"/>
              </w:rPr>
              <w:t>u</w:t>
            </w:r>
            <w:r>
              <w:rPr>
                <w:spacing w:val="3"/>
                <w:sz w:val="24"/>
                <w:szCs w:val="24"/>
              </w:rPr>
              <w:t xml:space="preserve"> </w:t>
            </w:r>
            <w:r>
              <w:rPr>
                <w:spacing w:val="-2"/>
                <w:sz w:val="24"/>
                <w:szCs w:val="24"/>
              </w:rPr>
              <w:t>C</w:t>
            </w:r>
            <w:r>
              <w:rPr>
                <w:spacing w:val="-1"/>
                <w:sz w:val="24"/>
                <w:szCs w:val="24"/>
              </w:rPr>
              <w:t>e</w:t>
            </w:r>
            <w:r>
              <w:rPr>
                <w:spacing w:val="-5"/>
                <w:sz w:val="24"/>
                <w:szCs w:val="24"/>
              </w:rPr>
              <w:t>n</w:t>
            </w:r>
            <w:r>
              <w:rPr>
                <w:spacing w:val="5"/>
                <w:sz w:val="24"/>
                <w:szCs w:val="24"/>
              </w:rPr>
              <w:t>t</w:t>
            </w:r>
            <w:r>
              <w:rPr>
                <w:spacing w:val="1"/>
                <w:sz w:val="24"/>
                <w:szCs w:val="24"/>
              </w:rPr>
              <w:t>r</w:t>
            </w:r>
            <w:r>
              <w:rPr>
                <w:spacing w:val="4"/>
                <w:sz w:val="24"/>
                <w:szCs w:val="24"/>
              </w:rPr>
              <w:t>a</w:t>
            </w:r>
            <w:r>
              <w:rPr>
                <w:sz w:val="24"/>
                <w:szCs w:val="24"/>
              </w:rPr>
              <w:t>l</w:t>
            </w:r>
            <w:r>
              <w:rPr>
                <w:spacing w:val="-7"/>
                <w:sz w:val="24"/>
                <w:szCs w:val="24"/>
              </w:rPr>
              <w:t xml:space="preserve"> </w:t>
            </w:r>
            <w:r>
              <w:rPr>
                <w:sz w:val="24"/>
                <w:szCs w:val="24"/>
              </w:rPr>
              <w:t>de</w:t>
            </w:r>
            <w:r>
              <w:rPr>
                <w:spacing w:val="3"/>
                <w:sz w:val="24"/>
                <w:szCs w:val="24"/>
              </w:rPr>
              <w:t xml:space="preserve"> </w:t>
            </w:r>
            <w:r>
              <w:rPr>
                <w:spacing w:val="-9"/>
                <w:sz w:val="24"/>
                <w:szCs w:val="24"/>
              </w:rPr>
              <w:t>l</w:t>
            </w:r>
            <w:r>
              <w:rPr>
                <w:sz w:val="24"/>
                <w:szCs w:val="24"/>
              </w:rPr>
              <w:t>a</w:t>
            </w:r>
            <w:r>
              <w:rPr>
                <w:spacing w:val="1"/>
                <w:sz w:val="24"/>
                <w:szCs w:val="24"/>
              </w:rPr>
              <w:t xml:space="preserve"> </w:t>
            </w:r>
            <w:r>
              <w:rPr>
                <w:spacing w:val="-2"/>
                <w:sz w:val="24"/>
                <w:szCs w:val="24"/>
              </w:rPr>
              <w:t>C</w:t>
            </w:r>
            <w:r>
              <w:rPr>
                <w:spacing w:val="9"/>
                <w:sz w:val="24"/>
                <w:szCs w:val="24"/>
              </w:rPr>
              <w:t>o</w:t>
            </w:r>
            <w:r>
              <w:rPr>
                <w:spacing w:val="-4"/>
                <w:sz w:val="24"/>
                <w:szCs w:val="24"/>
              </w:rPr>
              <w:t>m</w:t>
            </w:r>
            <w:r>
              <w:rPr>
                <w:sz w:val="24"/>
                <w:szCs w:val="24"/>
              </w:rPr>
              <w:t>m</w:t>
            </w:r>
            <w:r>
              <w:rPr>
                <w:spacing w:val="-4"/>
                <w:sz w:val="24"/>
                <w:szCs w:val="24"/>
              </w:rPr>
              <w:t>i</w:t>
            </w:r>
            <w:r>
              <w:rPr>
                <w:spacing w:val="2"/>
                <w:sz w:val="24"/>
                <w:szCs w:val="24"/>
              </w:rPr>
              <w:t>ss</w:t>
            </w:r>
            <w:r>
              <w:rPr>
                <w:spacing w:val="-9"/>
                <w:sz w:val="24"/>
                <w:szCs w:val="24"/>
              </w:rPr>
              <w:t>i</w:t>
            </w:r>
            <w:r>
              <w:rPr>
                <w:spacing w:val="9"/>
                <w:sz w:val="24"/>
                <w:szCs w:val="24"/>
              </w:rPr>
              <w:t>o</w:t>
            </w:r>
            <w:r>
              <w:rPr>
                <w:spacing w:val="-5"/>
                <w:sz w:val="24"/>
                <w:szCs w:val="24"/>
              </w:rPr>
              <w:t>n</w:t>
            </w:r>
            <w:r>
              <w:rPr>
                <w:sz w:val="24"/>
                <w:szCs w:val="24"/>
              </w:rPr>
              <w:t>,</w:t>
            </w:r>
          </w:p>
          <w:p w:rsidR="008D75EE" w:rsidRDefault="00B30AA0">
            <w:pPr>
              <w:spacing w:line="260" w:lineRule="exact"/>
              <w:ind w:left="105"/>
              <w:rPr>
                <w:sz w:val="24"/>
                <w:szCs w:val="24"/>
              </w:rPr>
            </w:pPr>
            <w:r>
              <w:rPr>
                <w:spacing w:val="4"/>
                <w:sz w:val="24"/>
                <w:szCs w:val="24"/>
              </w:rPr>
              <w:t>e</w:t>
            </w:r>
            <w:r>
              <w:rPr>
                <w:spacing w:val="-9"/>
                <w:sz w:val="24"/>
                <w:szCs w:val="24"/>
              </w:rPr>
              <w:t>l</w:t>
            </w:r>
            <w:r>
              <w:rPr>
                <w:spacing w:val="-1"/>
                <w:sz w:val="24"/>
                <w:szCs w:val="24"/>
              </w:rPr>
              <w:t>ec</w:t>
            </w:r>
            <w:r>
              <w:rPr>
                <w:spacing w:val="5"/>
                <w:sz w:val="24"/>
                <w:szCs w:val="24"/>
              </w:rPr>
              <w:t>t</w:t>
            </w:r>
            <w:r>
              <w:rPr>
                <w:spacing w:val="1"/>
                <w:sz w:val="24"/>
                <w:szCs w:val="24"/>
              </w:rPr>
              <w:t>r</w:t>
            </w:r>
            <w:r>
              <w:rPr>
                <w:sz w:val="24"/>
                <w:szCs w:val="24"/>
              </w:rPr>
              <w:t>o</w:t>
            </w:r>
            <w:r>
              <w:rPr>
                <w:spacing w:val="2"/>
                <w:sz w:val="24"/>
                <w:szCs w:val="24"/>
              </w:rPr>
              <w:t xml:space="preserve"> T</w:t>
            </w:r>
            <w:r>
              <w:rPr>
                <w:spacing w:val="-1"/>
                <w:sz w:val="24"/>
                <w:szCs w:val="24"/>
              </w:rPr>
              <w:t>ec</w:t>
            </w:r>
            <w:r>
              <w:rPr>
                <w:spacing w:val="-5"/>
                <w:sz w:val="24"/>
                <w:szCs w:val="24"/>
              </w:rPr>
              <w:t>h</w:t>
            </w:r>
            <w:r>
              <w:rPr>
                <w:sz w:val="24"/>
                <w:szCs w:val="24"/>
              </w:rPr>
              <w:t>n</w:t>
            </w:r>
            <w:r>
              <w:rPr>
                <w:spacing w:val="-4"/>
                <w:sz w:val="24"/>
                <w:szCs w:val="24"/>
              </w:rPr>
              <w:t>i</w:t>
            </w:r>
            <w:r>
              <w:rPr>
                <w:sz w:val="24"/>
                <w:szCs w:val="24"/>
              </w:rPr>
              <w:t>que</w:t>
            </w:r>
            <w:r>
              <w:rPr>
                <w:spacing w:val="6"/>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6"/>
                <w:sz w:val="24"/>
                <w:szCs w:val="24"/>
              </w:rPr>
              <w:t>r</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pacing w:val="-9"/>
                <w:sz w:val="24"/>
                <w:szCs w:val="24"/>
              </w:rPr>
              <w:t>l</w:t>
            </w:r>
            <w:r>
              <w:rPr>
                <w:sz w:val="24"/>
                <w:szCs w:val="24"/>
              </w:rPr>
              <w:t>,</w:t>
            </w:r>
          </w:p>
          <w:p w:rsidR="008D75EE" w:rsidRDefault="00B30AA0">
            <w:pPr>
              <w:spacing w:before="21" w:line="254" w:lineRule="auto"/>
              <w:ind w:left="105" w:right="2559"/>
              <w:rPr>
                <w:sz w:val="24"/>
                <w:szCs w:val="24"/>
              </w:rPr>
            </w:pPr>
            <w:r>
              <w:rPr>
                <w:sz w:val="24"/>
                <w:szCs w:val="24"/>
              </w:rPr>
              <w:t>1</w:t>
            </w:r>
            <w:r>
              <w:rPr>
                <w:spacing w:val="2"/>
                <w:sz w:val="24"/>
                <w:szCs w:val="24"/>
              </w:rPr>
              <w:t xml:space="preserve"> </w:t>
            </w:r>
            <w:r>
              <w:rPr>
                <w:spacing w:val="-2"/>
                <w:sz w:val="24"/>
                <w:szCs w:val="24"/>
              </w:rPr>
              <w:t>R</w:t>
            </w:r>
            <w:r>
              <w:rPr>
                <w:sz w:val="24"/>
                <w:szCs w:val="24"/>
              </w:rPr>
              <w:t>ue</w:t>
            </w:r>
            <w:r>
              <w:rPr>
                <w:spacing w:val="1"/>
                <w:sz w:val="24"/>
                <w:szCs w:val="24"/>
              </w:rPr>
              <w:t xml:space="preserve"> </w:t>
            </w:r>
            <w:r>
              <w:rPr>
                <w:sz w:val="24"/>
                <w:szCs w:val="24"/>
              </w:rPr>
              <w:t>de</w:t>
            </w:r>
            <w:r>
              <w:rPr>
                <w:spacing w:val="-3"/>
                <w:sz w:val="24"/>
                <w:szCs w:val="24"/>
              </w:rPr>
              <w:t xml:space="preserve"> </w:t>
            </w:r>
            <w:proofErr w:type="spellStart"/>
            <w:r>
              <w:rPr>
                <w:spacing w:val="-5"/>
                <w:sz w:val="24"/>
                <w:szCs w:val="24"/>
              </w:rPr>
              <w:t>v</w:t>
            </w:r>
            <w:r>
              <w:rPr>
                <w:spacing w:val="-1"/>
                <w:sz w:val="24"/>
                <w:szCs w:val="24"/>
              </w:rPr>
              <w:t>e</w:t>
            </w:r>
            <w:r>
              <w:rPr>
                <w:spacing w:val="1"/>
                <w:sz w:val="24"/>
                <w:szCs w:val="24"/>
              </w:rPr>
              <w:t>r</w:t>
            </w:r>
            <w:r>
              <w:rPr>
                <w:spacing w:val="4"/>
                <w:sz w:val="24"/>
                <w:szCs w:val="24"/>
              </w:rPr>
              <w:t>e</w:t>
            </w:r>
            <w:r>
              <w:rPr>
                <w:spacing w:val="-4"/>
                <w:sz w:val="24"/>
                <w:szCs w:val="24"/>
              </w:rPr>
              <w:t>m</w:t>
            </w:r>
            <w:r>
              <w:rPr>
                <w:spacing w:val="-5"/>
                <w:sz w:val="24"/>
                <w:szCs w:val="24"/>
              </w:rPr>
              <w:t>b</w:t>
            </w:r>
            <w:r>
              <w:rPr>
                <w:spacing w:val="-1"/>
                <w:sz w:val="24"/>
                <w:szCs w:val="24"/>
              </w:rPr>
              <w:t>e</w:t>
            </w:r>
            <w:proofErr w:type="spellEnd"/>
            <w:r>
              <w:rPr>
                <w:sz w:val="24"/>
                <w:szCs w:val="24"/>
              </w:rPr>
              <w:t>, G</w:t>
            </w:r>
            <w:r>
              <w:rPr>
                <w:spacing w:val="-1"/>
                <w:sz w:val="24"/>
                <w:szCs w:val="24"/>
              </w:rPr>
              <w:t>e</w:t>
            </w:r>
            <w:r>
              <w:rPr>
                <w:spacing w:val="-5"/>
                <w:sz w:val="24"/>
                <w:szCs w:val="24"/>
              </w:rPr>
              <w:t>n</w:t>
            </w:r>
            <w:r>
              <w:rPr>
                <w:spacing w:val="4"/>
                <w:sz w:val="24"/>
                <w:szCs w:val="24"/>
              </w:rPr>
              <w:t>e</w:t>
            </w:r>
            <w:r>
              <w:rPr>
                <w:sz w:val="24"/>
                <w:szCs w:val="24"/>
              </w:rPr>
              <w:t xml:space="preserve">va </w:t>
            </w:r>
            <w:r>
              <w:rPr>
                <w:spacing w:val="1"/>
                <w:sz w:val="24"/>
                <w:szCs w:val="24"/>
              </w:rPr>
              <w:t>S</w:t>
            </w:r>
            <w:r>
              <w:rPr>
                <w:spacing w:val="-6"/>
                <w:sz w:val="24"/>
                <w:szCs w:val="24"/>
              </w:rPr>
              <w:t>W</w:t>
            </w:r>
            <w:r>
              <w:rPr>
                <w:spacing w:val="1"/>
                <w:sz w:val="24"/>
                <w:szCs w:val="24"/>
              </w:rPr>
              <w:t>I</w:t>
            </w:r>
            <w:r>
              <w:rPr>
                <w:spacing w:val="2"/>
                <w:sz w:val="24"/>
                <w:szCs w:val="24"/>
              </w:rPr>
              <w:t>T</w:t>
            </w:r>
            <w:r>
              <w:rPr>
                <w:spacing w:val="-3"/>
                <w:sz w:val="24"/>
                <w:szCs w:val="24"/>
              </w:rPr>
              <w:t>Z</w:t>
            </w:r>
            <w:r>
              <w:rPr>
                <w:spacing w:val="2"/>
                <w:sz w:val="24"/>
                <w:szCs w:val="24"/>
              </w:rPr>
              <w:t>E</w:t>
            </w:r>
            <w:r>
              <w:rPr>
                <w:spacing w:val="-2"/>
                <w:sz w:val="24"/>
                <w:szCs w:val="24"/>
              </w:rPr>
              <w:t>R</w:t>
            </w:r>
            <w:r>
              <w:rPr>
                <w:spacing w:val="2"/>
                <w:sz w:val="24"/>
                <w:szCs w:val="24"/>
              </w:rPr>
              <w:t>L</w:t>
            </w:r>
            <w:r>
              <w:rPr>
                <w:spacing w:val="-5"/>
                <w:sz w:val="24"/>
                <w:szCs w:val="24"/>
              </w:rPr>
              <w:t>A</w:t>
            </w:r>
            <w:r>
              <w:rPr>
                <w:sz w:val="24"/>
                <w:szCs w:val="24"/>
              </w:rPr>
              <w:t>N</w:t>
            </w:r>
          </w:p>
          <w:p w:rsidR="008D75EE" w:rsidRDefault="00B30AA0">
            <w:pPr>
              <w:spacing w:before="1"/>
              <w:ind w:left="105"/>
              <w:rPr>
                <w:sz w:val="24"/>
                <w:szCs w:val="24"/>
              </w:rPr>
            </w:pPr>
            <w:r>
              <w:rPr>
                <w:sz w:val="24"/>
                <w:szCs w:val="24"/>
              </w:rPr>
              <w:t>D</w:t>
            </w:r>
          </w:p>
        </w:tc>
      </w:tr>
      <w:tr w:rsidR="008D75EE">
        <w:trPr>
          <w:trHeight w:hRule="exact" w:val="1618"/>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B</w:t>
            </w:r>
            <w:r>
              <w:rPr>
                <w:spacing w:val="1"/>
                <w:sz w:val="24"/>
                <w:szCs w:val="24"/>
              </w:rPr>
              <w:t>IS</w:t>
            </w:r>
            <w:r>
              <w:rPr>
                <w:sz w:val="24"/>
                <w:szCs w:val="24"/>
              </w:rPr>
              <w:t>/</w:t>
            </w:r>
            <w:r>
              <w:rPr>
                <w:spacing w:val="2"/>
                <w:sz w:val="24"/>
                <w:szCs w:val="24"/>
              </w:rPr>
              <w:t>I</w:t>
            </w:r>
            <w:r>
              <w:rPr>
                <w:sz w:val="24"/>
                <w:szCs w:val="24"/>
              </w:rPr>
              <w:t>S</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before="10" w:line="254" w:lineRule="auto"/>
              <w:ind w:left="105" w:right="1501"/>
              <w:rPr>
                <w:sz w:val="24"/>
                <w:szCs w:val="24"/>
              </w:rPr>
            </w:pPr>
            <w:proofErr w:type="spellStart"/>
            <w:r>
              <w:rPr>
                <w:spacing w:val="-2"/>
                <w:sz w:val="24"/>
                <w:szCs w:val="24"/>
              </w:rPr>
              <w:t>B</w:t>
            </w:r>
            <w:r>
              <w:rPr>
                <w:spacing w:val="-1"/>
                <w:sz w:val="24"/>
                <w:szCs w:val="24"/>
              </w:rPr>
              <w:t>e</w:t>
            </w:r>
            <w:r>
              <w:rPr>
                <w:sz w:val="24"/>
                <w:szCs w:val="24"/>
              </w:rPr>
              <w:t>u</w:t>
            </w:r>
            <w:r>
              <w:rPr>
                <w:spacing w:val="1"/>
                <w:sz w:val="24"/>
                <w:szCs w:val="24"/>
              </w:rPr>
              <w:t>r</w:t>
            </w:r>
            <w:r>
              <w:rPr>
                <w:spacing w:val="-1"/>
                <w:sz w:val="24"/>
                <w:szCs w:val="24"/>
              </w:rPr>
              <w:t>ea</w:t>
            </w:r>
            <w:r>
              <w:rPr>
                <w:sz w:val="24"/>
                <w:szCs w:val="24"/>
              </w:rPr>
              <w:t>u</w:t>
            </w:r>
            <w:proofErr w:type="spellEnd"/>
            <w:r>
              <w:rPr>
                <w:spacing w:val="2"/>
                <w:sz w:val="24"/>
                <w:szCs w:val="24"/>
              </w:rPr>
              <w:t xml:space="preserve"> </w:t>
            </w:r>
            <w:r>
              <w:rPr>
                <w:spacing w:val="4"/>
                <w:sz w:val="24"/>
                <w:szCs w:val="24"/>
              </w:rPr>
              <w:t>O</w:t>
            </w:r>
            <w:r>
              <w:rPr>
                <w:sz w:val="24"/>
                <w:szCs w:val="24"/>
              </w:rPr>
              <w:t>f</w:t>
            </w:r>
            <w:r>
              <w:rPr>
                <w:spacing w:val="-6"/>
                <w:sz w:val="24"/>
                <w:szCs w:val="24"/>
              </w:rPr>
              <w:t xml:space="preserve"> </w:t>
            </w:r>
            <w:r>
              <w:rPr>
                <w:spacing w:val="1"/>
                <w:sz w:val="24"/>
                <w:szCs w:val="24"/>
              </w:rPr>
              <w:t>I</w:t>
            </w:r>
            <w:r>
              <w:rPr>
                <w:spacing w:val="-5"/>
                <w:sz w:val="24"/>
                <w:szCs w:val="24"/>
              </w:rPr>
              <w:t>n</w:t>
            </w:r>
            <w:r>
              <w:rPr>
                <w:spacing w:val="5"/>
                <w:sz w:val="24"/>
                <w:szCs w:val="24"/>
              </w:rPr>
              <w:t>d</w:t>
            </w:r>
            <w:r>
              <w:rPr>
                <w:spacing w:val="-4"/>
                <w:sz w:val="24"/>
                <w:szCs w:val="24"/>
              </w:rPr>
              <w:t>i</w:t>
            </w:r>
            <w:r>
              <w:rPr>
                <w:spacing w:val="4"/>
                <w:sz w:val="24"/>
                <w:szCs w:val="24"/>
              </w:rPr>
              <w:t>a</w:t>
            </w:r>
            <w:r>
              <w:rPr>
                <w:sz w:val="24"/>
                <w:szCs w:val="24"/>
              </w:rPr>
              <w:t>n</w:t>
            </w:r>
            <w:r>
              <w:rPr>
                <w:spacing w:val="-3"/>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s</w:t>
            </w:r>
            <w:r>
              <w:rPr>
                <w:sz w:val="24"/>
                <w:szCs w:val="24"/>
              </w:rPr>
              <w:t xml:space="preserve">. </w:t>
            </w:r>
            <w:proofErr w:type="spellStart"/>
            <w:r>
              <w:rPr>
                <w:spacing w:val="-2"/>
                <w:sz w:val="24"/>
                <w:szCs w:val="24"/>
              </w:rPr>
              <w:t>M</w:t>
            </w:r>
            <w:r>
              <w:rPr>
                <w:spacing w:val="4"/>
                <w:sz w:val="24"/>
                <w:szCs w:val="24"/>
              </w:rPr>
              <w:t>a</w:t>
            </w:r>
            <w:r>
              <w:rPr>
                <w:spacing w:val="-5"/>
                <w:sz w:val="24"/>
                <w:szCs w:val="24"/>
              </w:rPr>
              <w:t>n</w:t>
            </w:r>
            <w:r>
              <w:rPr>
                <w:spacing w:val="-1"/>
                <w:sz w:val="24"/>
                <w:szCs w:val="24"/>
              </w:rPr>
              <w:t>a</w:t>
            </w:r>
            <w:r>
              <w:rPr>
                <w:sz w:val="24"/>
                <w:szCs w:val="24"/>
              </w:rPr>
              <w:t>k</w:t>
            </w:r>
            <w:proofErr w:type="spellEnd"/>
            <w:r>
              <w:rPr>
                <w:spacing w:val="3"/>
                <w:sz w:val="24"/>
                <w:szCs w:val="24"/>
              </w:rPr>
              <w:t xml:space="preserve"> </w:t>
            </w:r>
            <w:proofErr w:type="spellStart"/>
            <w:r>
              <w:rPr>
                <w:spacing w:val="-2"/>
                <w:sz w:val="24"/>
                <w:szCs w:val="24"/>
              </w:rPr>
              <w:t>B</w:t>
            </w:r>
            <w:r>
              <w:rPr>
                <w:sz w:val="24"/>
                <w:szCs w:val="24"/>
              </w:rPr>
              <w:t>h</w:t>
            </w:r>
            <w:r>
              <w:rPr>
                <w:spacing w:val="4"/>
                <w:sz w:val="24"/>
                <w:szCs w:val="24"/>
              </w:rPr>
              <w:t>a</w:t>
            </w:r>
            <w:r>
              <w:rPr>
                <w:spacing w:val="-5"/>
                <w:sz w:val="24"/>
                <w:szCs w:val="24"/>
              </w:rPr>
              <w:t>v</w:t>
            </w:r>
            <w:r>
              <w:rPr>
                <w:spacing w:val="4"/>
                <w:sz w:val="24"/>
                <w:szCs w:val="24"/>
              </w:rPr>
              <w:t>a</w:t>
            </w:r>
            <w:r>
              <w:rPr>
                <w:spacing w:val="-5"/>
                <w:sz w:val="24"/>
                <w:szCs w:val="24"/>
              </w:rPr>
              <w:t>n</w:t>
            </w:r>
            <w:proofErr w:type="spellEnd"/>
            <w:r>
              <w:rPr>
                <w:sz w:val="24"/>
                <w:szCs w:val="24"/>
              </w:rPr>
              <w:t>,</w:t>
            </w:r>
          </w:p>
          <w:p w:rsidR="008D75EE" w:rsidRDefault="00B30AA0">
            <w:pPr>
              <w:spacing w:before="1" w:line="252" w:lineRule="auto"/>
              <w:ind w:left="105" w:right="1539"/>
              <w:rPr>
                <w:sz w:val="24"/>
                <w:szCs w:val="24"/>
              </w:rPr>
            </w:pPr>
            <w:r>
              <w:rPr>
                <w:sz w:val="24"/>
                <w:szCs w:val="24"/>
              </w:rPr>
              <w:t>9,</w:t>
            </w:r>
            <w:r>
              <w:rPr>
                <w:spacing w:val="4"/>
                <w:sz w:val="24"/>
                <w:szCs w:val="24"/>
              </w:rPr>
              <w:t xml:space="preserve"> </w:t>
            </w:r>
            <w:proofErr w:type="spellStart"/>
            <w:r>
              <w:rPr>
                <w:spacing w:val="-2"/>
                <w:sz w:val="24"/>
                <w:szCs w:val="24"/>
              </w:rPr>
              <w:t>B</w:t>
            </w:r>
            <w:r>
              <w:rPr>
                <w:spacing w:val="-1"/>
                <w:sz w:val="24"/>
                <w:szCs w:val="24"/>
              </w:rPr>
              <w:t>a</w:t>
            </w:r>
            <w:r>
              <w:rPr>
                <w:spacing w:val="-5"/>
                <w:sz w:val="24"/>
                <w:szCs w:val="24"/>
              </w:rPr>
              <w:t>h</w:t>
            </w:r>
            <w:r>
              <w:rPr>
                <w:spacing w:val="-1"/>
                <w:sz w:val="24"/>
                <w:szCs w:val="24"/>
              </w:rPr>
              <w:t>a</w:t>
            </w:r>
            <w:r>
              <w:rPr>
                <w:sz w:val="24"/>
                <w:szCs w:val="24"/>
              </w:rPr>
              <w:t>dur</w:t>
            </w:r>
            <w:proofErr w:type="spellEnd"/>
            <w:r>
              <w:rPr>
                <w:spacing w:val="4"/>
                <w:sz w:val="24"/>
                <w:szCs w:val="24"/>
              </w:rPr>
              <w:t xml:space="preserve"> </w:t>
            </w:r>
            <w:r>
              <w:rPr>
                <w:spacing w:val="1"/>
                <w:sz w:val="24"/>
                <w:szCs w:val="24"/>
              </w:rPr>
              <w:t>S</w:t>
            </w:r>
            <w:r>
              <w:rPr>
                <w:spacing w:val="-5"/>
                <w:sz w:val="24"/>
                <w:szCs w:val="24"/>
              </w:rPr>
              <w:t>h</w:t>
            </w:r>
            <w:r>
              <w:rPr>
                <w:spacing w:val="4"/>
                <w:sz w:val="24"/>
                <w:szCs w:val="24"/>
              </w:rPr>
              <w:t>a</w:t>
            </w:r>
            <w:r>
              <w:rPr>
                <w:sz w:val="24"/>
                <w:szCs w:val="24"/>
              </w:rPr>
              <w:t>h</w:t>
            </w:r>
            <w:r>
              <w:rPr>
                <w:spacing w:val="-3"/>
                <w:sz w:val="24"/>
                <w:szCs w:val="24"/>
              </w:rPr>
              <w:t xml:space="preserve"> </w:t>
            </w:r>
            <w:proofErr w:type="spellStart"/>
            <w:r>
              <w:rPr>
                <w:spacing w:val="-3"/>
                <w:sz w:val="24"/>
                <w:szCs w:val="24"/>
              </w:rPr>
              <w:t>Z</w:t>
            </w:r>
            <w:r>
              <w:rPr>
                <w:spacing w:val="4"/>
                <w:sz w:val="24"/>
                <w:szCs w:val="24"/>
              </w:rPr>
              <w:t>a</w:t>
            </w:r>
            <w:r>
              <w:rPr>
                <w:spacing w:val="-3"/>
                <w:sz w:val="24"/>
                <w:szCs w:val="24"/>
              </w:rPr>
              <w:t>f</w:t>
            </w:r>
            <w:r>
              <w:rPr>
                <w:spacing w:val="-1"/>
                <w:sz w:val="24"/>
                <w:szCs w:val="24"/>
              </w:rPr>
              <w:t>a</w:t>
            </w:r>
            <w:r>
              <w:rPr>
                <w:sz w:val="24"/>
                <w:szCs w:val="24"/>
              </w:rPr>
              <w:t>r</w:t>
            </w:r>
            <w:proofErr w:type="spellEnd"/>
            <w:r>
              <w:rPr>
                <w:spacing w:val="4"/>
                <w:sz w:val="24"/>
                <w:szCs w:val="24"/>
              </w:rPr>
              <w:t xml:space="preserve"> </w:t>
            </w:r>
            <w:proofErr w:type="spellStart"/>
            <w:r>
              <w:rPr>
                <w:spacing w:val="-2"/>
                <w:sz w:val="24"/>
                <w:szCs w:val="24"/>
              </w:rPr>
              <w:t>M</w:t>
            </w:r>
            <w:r>
              <w:rPr>
                <w:spacing w:val="-1"/>
                <w:sz w:val="24"/>
                <w:szCs w:val="24"/>
              </w:rPr>
              <w:t>a</w:t>
            </w:r>
            <w:r>
              <w:rPr>
                <w:spacing w:val="1"/>
                <w:sz w:val="24"/>
                <w:szCs w:val="24"/>
              </w:rPr>
              <w:t>r</w:t>
            </w:r>
            <w:r>
              <w:rPr>
                <w:sz w:val="24"/>
                <w:szCs w:val="24"/>
              </w:rPr>
              <w:t>g</w:t>
            </w:r>
            <w:proofErr w:type="spellEnd"/>
            <w:r>
              <w:rPr>
                <w:sz w:val="24"/>
                <w:szCs w:val="24"/>
              </w:rPr>
              <w:t>, N</w:t>
            </w:r>
            <w:r>
              <w:rPr>
                <w:spacing w:val="-1"/>
                <w:sz w:val="24"/>
                <w:szCs w:val="24"/>
              </w:rPr>
              <w:t>e</w:t>
            </w:r>
            <w:r>
              <w:rPr>
                <w:sz w:val="24"/>
                <w:szCs w:val="24"/>
              </w:rPr>
              <w:t>w</w:t>
            </w:r>
            <w:r>
              <w:rPr>
                <w:spacing w:val="2"/>
                <w:sz w:val="24"/>
                <w:szCs w:val="24"/>
              </w:rPr>
              <w:t xml:space="preserve"> </w:t>
            </w:r>
            <w:r>
              <w:rPr>
                <w:sz w:val="24"/>
                <w:szCs w:val="24"/>
              </w:rPr>
              <w:t>D</w:t>
            </w:r>
            <w:r>
              <w:rPr>
                <w:spacing w:val="3"/>
                <w:sz w:val="24"/>
                <w:szCs w:val="24"/>
              </w:rPr>
              <w:t>e</w:t>
            </w:r>
            <w:r>
              <w:rPr>
                <w:spacing w:val="-4"/>
                <w:sz w:val="24"/>
                <w:szCs w:val="24"/>
              </w:rPr>
              <w:t>l</w:t>
            </w:r>
            <w:r>
              <w:rPr>
                <w:sz w:val="24"/>
                <w:szCs w:val="24"/>
              </w:rPr>
              <w:t>hi</w:t>
            </w:r>
            <w:r>
              <w:rPr>
                <w:spacing w:val="-6"/>
                <w:sz w:val="24"/>
                <w:szCs w:val="24"/>
              </w:rPr>
              <w:t xml:space="preserve"> </w:t>
            </w:r>
            <w:r>
              <w:rPr>
                <w:sz w:val="24"/>
                <w:szCs w:val="24"/>
              </w:rPr>
              <w:t>-</w:t>
            </w:r>
            <w:r>
              <w:rPr>
                <w:spacing w:val="4"/>
                <w:sz w:val="24"/>
                <w:szCs w:val="24"/>
              </w:rPr>
              <w:t xml:space="preserve"> </w:t>
            </w:r>
            <w:r>
              <w:rPr>
                <w:sz w:val="24"/>
                <w:szCs w:val="24"/>
              </w:rPr>
              <w:t>110001.</w:t>
            </w:r>
          </w:p>
          <w:p w:rsidR="008D75EE" w:rsidRDefault="00B30AA0">
            <w:pPr>
              <w:spacing w:before="5"/>
              <w:ind w:left="105"/>
              <w:rPr>
                <w:sz w:val="24"/>
                <w:szCs w:val="24"/>
              </w:rPr>
            </w:pPr>
            <w:r>
              <w:rPr>
                <w:spacing w:val="1"/>
                <w:sz w:val="24"/>
                <w:szCs w:val="24"/>
              </w:rPr>
              <w:t>I</w:t>
            </w:r>
            <w:r>
              <w:rPr>
                <w:sz w:val="24"/>
                <w:szCs w:val="24"/>
              </w:rPr>
              <w:t>N</w:t>
            </w:r>
            <w:r>
              <w:rPr>
                <w:spacing w:val="-1"/>
                <w:sz w:val="24"/>
                <w:szCs w:val="24"/>
              </w:rPr>
              <w:t>D</w:t>
            </w:r>
            <w:r>
              <w:rPr>
                <w:spacing w:val="1"/>
                <w:sz w:val="24"/>
                <w:szCs w:val="24"/>
              </w:rPr>
              <w:t>I</w:t>
            </w:r>
            <w:r>
              <w:rPr>
                <w:sz w:val="24"/>
                <w:szCs w:val="24"/>
              </w:rPr>
              <w:t>A</w:t>
            </w:r>
          </w:p>
        </w:tc>
      </w:tr>
      <w:tr w:rsidR="008D75EE">
        <w:trPr>
          <w:trHeight w:hRule="exact" w:val="2084"/>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pacing w:val="1"/>
                <w:sz w:val="24"/>
                <w:szCs w:val="24"/>
              </w:rPr>
              <w:t>IS</w:t>
            </w:r>
            <w:r>
              <w:rPr>
                <w:sz w:val="24"/>
                <w:szCs w:val="24"/>
              </w:rPr>
              <w:t>O</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a</w:t>
            </w:r>
            <w:r>
              <w:rPr>
                <w:sz w:val="24"/>
                <w:szCs w:val="24"/>
              </w:rPr>
              <w:t>l</w:t>
            </w:r>
            <w:r>
              <w:rPr>
                <w:spacing w:val="-7"/>
                <w:sz w:val="24"/>
                <w:szCs w:val="24"/>
              </w:rPr>
              <w:t xml:space="preserve"> </w:t>
            </w:r>
            <w:proofErr w:type="spellStart"/>
            <w:r>
              <w:rPr>
                <w:sz w:val="24"/>
                <w:szCs w:val="24"/>
              </w:rPr>
              <w:t>O</w:t>
            </w:r>
            <w:r>
              <w:rPr>
                <w:spacing w:val="1"/>
                <w:sz w:val="24"/>
                <w:szCs w:val="24"/>
              </w:rPr>
              <w:t>r</w:t>
            </w:r>
            <w:r>
              <w:rPr>
                <w:sz w:val="24"/>
                <w:szCs w:val="24"/>
              </w:rPr>
              <w:t>g</w:t>
            </w:r>
            <w:r>
              <w:rPr>
                <w:spacing w:val="4"/>
                <w:sz w:val="24"/>
                <w:szCs w:val="24"/>
              </w:rPr>
              <w:t>a</w:t>
            </w:r>
            <w:r>
              <w:rPr>
                <w:sz w:val="24"/>
                <w:szCs w:val="24"/>
              </w:rPr>
              <w:t>n</w:t>
            </w:r>
            <w:r>
              <w:rPr>
                <w:spacing w:val="-4"/>
                <w:sz w:val="24"/>
                <w:szCs w:val="24"/>
              </w:rPr>
              <w:t>i</w:t>
            </w:r>
            <w:r>
              <w:rPr>
                <w:spacing w:val="-2"/>
                <w:sz w:val="24"/>
                <w:szCs w:val="24"/>
              </w:rPr>
              <w:t>s</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proofErr w:type="spellEnd"/>
            <w:r>
              <w:rPr>
                <w:spacing w:val="2"/>
                <w:sz w:val="24"/>
                <w:szCs w:val="24"/>
              </w:rPr>
              <w:t xml:space="preserve"> </w:t>
            </w:r>
            <w:r>
              <w:rPr>
                <w:spacing w:val="-8"/>
                <w:sz w:val="24"/>
                <w:szCs w:val="24"/>
              </w:rPr>
              <w:t>f</w:t>
            </w:r>
            <w:r>
              <w:rPr>
                <w:spacing w:val="5"/>
                <w:sz w:val="24"/>
                <w:szCs w:val="24"/>
              </w:rPr>
              <w:t>o</w:t>
            </w:r>
            <w:r>
              <w:rPr>
                <w:sz w:val="24"/>
                <w:szCs w:val="24"/>
              </w:rPr>
              <w:t>r</w:t>
            </w:r>
          </w:p>
          <w:p w:rsidR="008D75EE" w:rsidRDefault="00B30AA0">
            <w:pPr>
              <w:spacing w:line="260" w:lineRule="exact"/>
              <w:ind w:left="105"/>
              <w:rPr>
                <w:sz w:val="24"/>
                <w:szCs w:val="24"/>
              </w:rPr>
            </w:pP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pacing w:val="5"/>
                <w:sz w:val="24"/>
                <w:szCs w:val="24"/>
              </w:rPr>
              <w:t>d</w:t>
            </w:r>
            <w:r>
              <w:rPr>
                <w:spacing w:val="-9"/>
                <w:sz w:val="24"/>
                <w:szCs w:val="24"/>
              </w:rPr>
              <w:t>i</w:t>
            </w:r>
            <w:r>
              <w:rPr>
                <w:spacing w:val="-1"/>
                <w:sz w:val="24"/>
                <w:szCs w:val="24"/>
              </w:rPr>
              <w:t>za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B30AA0">
            <w:pPr>
              <w:spacing w:before="17" w:line="254" w:lineRule="auto"/>
              <w:ind w:left="105" w:right="1196"/>
              <w:rPr>
                <w:sz w:val="24"/>
                <w:szCs w:val="24"/>
              </w:rPr>
            </w:pPr>
            <w:r>
              <w:rPr>
                <w:sz w:val="24"/>
                <w:szCs w:val="24"/>
              </w:rPr>
              <w:t>D</w:t>
            </w:r>
            <w:r>
              <w:rPr>
                <w:spacing w:val="-1"/>
                <w:sz w:val="24"/>
                <w:szCs w:val="24"/>
              </w:rPr>
              <w:t>a</w:t>
            </w:r>
            <w:r>
              <w:rPr>
                <w:sz w:val="24"/>
                <w:szCs w:val="24"/>
              </w:rPr>
              <w:t>n</w:t>
            </w:r>
            <w:r>
              <w:rPr>
                <w:spacing w:val="-4"/>
                <w:sz w:val="24"/>
                <w:szCs w:val="24"/>
              </w:rPr>
              <w:t>i</w:t>
            </w:r>
            <w:r>
              <w:rPr>
                <w:spacing w:val="2"/>
                <w:sz w:val="24"/>
                <w:szCs w:val="24"/>
              </w:rPr>
              <w:t>s</w:t>
            </w:r>
            <w:r>
              <w:rPr>
                <w:sz w:val="24"/>
                <w:szCs w:val="24"/>
              </w:rPr>
              <w:t>h</w:t>
            </w:r>
            <w:r>
              <w:rPr>
                <w:spacing w:val="-3"/>
                <w:sz w:val="24"/>
                <w:szCs w:val="24"/>
              </w:rPr>
              <w:t xml:space="preserve"> </w:t>
            </w:r>
            <w:r>
              <w:rPr>
                <w:spacing w:val="-2"/>
                <w:sz w:val="24"/>
                <w:szCs w:val="24"/>
              </w:rPr>
              <w:t>B</w:t>
            </w:r>
            <w:r>
              <w:rPr>
                <w:spacing w:val="5"/>
                <w:sz w:val="24"/>
                <w:szCs w:val="24"/>
              </w:rPr>
              <w:t>o</w:t>
            </w:r>
            <w:r>
              <w:rPr>
                <w:spacing w:val="-1"/>
                <w:sz w:val="24"/>
                <w:szCs w:val="24"/>
              </w:rPr>
              <w:t>a</w:t>
            </w:r>
            <w:r>
              <w:rPr>
                <w:spacing w:val="1"/>
                <w:sz w:val="24"/>
                <w:szCs w:val="24"/>
              </w:rPr>
              <w:t>r</w:t>
            </w:r>
            <w:r>
              <w:rPr>
                <w:sz w:val="24"/>
                <w:szCs w:val="24"/>
              </w:rPr>
              <w:t>d</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pacing w:val="5"/>
                <w:sz w:val="24"/>
                <w:szCs w:val="24"/>
              </w:rPr>
              <w:t>d</w:t>
            </w:r>
            <w:r>
              <w:rPr>
                <w:spacing w:val="-9"/>
                <w:sz w:val="24"/>
                <w:szCs w:val="24"/>
              </w:rPr>
              <w:t>i</w:t>
            </w:r>
            <w:r>
              <w:rPr>
                <w:spacing w:val="-1"/>
                <w:sz w:val="24"/>
                <w:szCs w:val="24"/>
              </w:rPr>
              <w:t>za</w:t>
            </w:r>
            <w:r>
              <w:rPr>
                <w:spacing w:val="10"/>
                <w:sz w:val="24"/>
                <w:szCs w:val="24"/>
              </w:rPr>
              <w:t>t</w:t>
            </w:r>
            <w:r>
              <w:rPr>
                <w:spacing w:val="-9"/>
                <w:sz w:val="24"/>
                <w:szCs w:val="24"/>
              </w:rPr>
              <w:t>i</w:t>
            </w:r>
            <w:r>
              <w:rPr>
                <w:spacing w:val="5"/>
                <w:sz w:val="24"/>
                <w:szCs w:val="24"/>
              </w:rPr>
              <w:t>o</w:t>
            </w:r>
            <w:r>
              <w:rPr>
                <w:sz w:val="24"/>
                <w:szCs w:val="24"/>
              </w:rPr>
              <w:t>n D</w:t>
            </w:r>
            <w:r>
              <w:rPr>
                <w:spacing w:val="-1"/>
                <w:sz w:val="24"/>
                <w:szCs w:val="24"/>
              </w:rPr>
              <w:t>a</w:t>
            </w:r>
            <w:r>
              <w:rPr>
                <w:sz w:val="24"/>
                <w:szCs w:val="24"/>
              </w:rPr>
              <w:t>n</w:t>
            </w:r>
            <w:r>
              <w:rPr>
                <w:spacing w:val="-4"/>
                <w:sz w:val="24"/>
                <w:szCs w:val="24"/>
              </w:rPr>
              <w:t>i</w:t>
            </w:r>
            <w:r>
              <w:rPr>
                <w:spacing w:val="2"/>
                <w:sz w:val="24"/>
                <w:szCs w:val="24"/>
              </w:rPr>
              <w:t>s</w:t>
            </w:r>
            <w:r>
              <w:rPr>
                <w:sz w:val="24"/>
                <w:szCs w:val="24"/>
              </w:rPr>
              <w:t>h</w:t>
            </w:r>
            <w:r>
              <w:rPr>
                <w:spacing w:val="-3"/>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pacing w:val="5"/>
                <w:sz w:val="24"/>
                <w:szCs w:val="24"/>
              </w:rPr>
              <w:t>d</w:t>
            </w:r>
            <w:r>
              <w:rPr>
                <w:spacing w:val="-4"/>
                <w:sz w:val="24"/>
                <w:szCs w:val="24"/>
              </w:rPr>
              <w:t>i</w:t>
            </w:r>
            <w:r>
              <w:rPr>
                <w:spacing w:val="4"/>
                <w:sz w:val="24"/>
                <w:szCs w:val="24"/>
              </w:rPr>
              <w:t>z</w:t>
            </w:r>
            <w:r>
              <w:rPr>
                <w:spacing w:val="-4"/>
                <w:sz w:val="24"/>
                <w:szCs w:val="24"/>
              </w:rPr>
              <w:t>i</w:t>
            </w:r>
            <w:r>
              <w:rPr>
                <w:sz w:val="24"/>
                <w:szCs w:val="24"/>
              </w:rPr>
              <w:t>ng</w:t>
            </w:r>
            <w:r>
              <w:rPr>
                <w:spacing w:val="2"/>
                <w:sz w:val="24"/>
                <w:szCs w:val="24"/>
              </w:rPr>
              <w:t xml:space="preserve"> </w:t>
            </w:r>
            <w:proofErr w:type="spellStart"/>
            <w:r>
              <w:rPr>
                <w:spacing w:val="1"/>
                <w:sz w:val="24"/>
                <w:szCs w:val="24"/>
              </w:rPr>
              <w:t>Sr</w:t>
            </w:r>
            <w:r>
              <w:rPr>
                <w:spacing w:val="-1"/>
                <w:sz w:val="24"/>
                <w:szCs w:val="24"/>
              </w:rPr>
              <w:t>aa</w:t>
            </w:r>
            <w:r>
              <w:rPr>
                <w:spacing w:val="5"/>
                <w:sz w:val="24"/>
                <w:szCs w:val="24"/>
              </w:rPr>
              <w:t>t</w:t>
            </w:r>
            <w:proofErr w:type="spellEnd"/>
            <w:r>
              <w:rPr>
                <w:sz w:val="24"/>
                <w:szCs w:val="24"/>
              </w:rPr>
              <w:t xml:space="preserve">, </w:t>
            </w:r>
            <w:r>
              <w:rPr>
                <w:spacing w:val="-5"/>
                <w:sz w:val="24"/>
                <w:szCs w:val="24"/>
              </w:rPr>
              <w:t>A</w:t>
            </w:r>
            <w:r>
              <w:rPr>
                <w:sz w:val="24"/>
                <w:szCs w:val="24"/>
              </w:rPr>
              <w:t>u</w:t>
            </w:r>
            <w:r>
              <w:rPr>
                <w:spacing w:val="1"/>
                <w:sz w:val="24"/>
                <w:szCs w:val="24"/>
              </w:rPr>
              <w:t>r</w:t>
            </w:r>
            <w:r>
              <w:rPr>
                <w:spacing w:val="4"/>
                <w:sz w:val="24"/>
                <w:szCs w:val="24"/>
              </w:rPr>
              <w:t>e</w:t>
            </w:r>
            <w:r>
              <w:rPr>
                <w:spacing w:val="-5"/>
                <w:sz w:val="24"/>
                <w:szCs w:val="24"/>
              </w:rPr>
              <w:t>h</w:t>
            </w:r>
            <w:r>
              <w:rPr>
                <w:spacing w:val="5"/>
                <w:sz w:val="24"/>
                <w:szCs w:val="24"/>
              </w:rPr>
              <w:t>o</w:t>
            </w:r>
            <w:r>
              <w:rPr>
                <w:spacing w:val="-1"/>
                <w:sz w:val="24"/>
                <w:szCs w:val="24"/>
              </w:rPr>
              <w:t>e</w:t>
            </w:r>
            <w:r>
              <w:rPr>
                <w:sz w:val="24"/>
                <w:szCs w:val="24"/>
              </w:rPr>
              <w:t>g</w:t>
            </w:r>
            <w:r>
              <w:rPr>
                <w:spacing w:val="-5"/>
                <w:sz w:val="24"/>
                <w:szCs w:val="24"/>
              </w:rPr>
              <w:t>v</w:t>
            </w:r>
            <w:r>
              <w:rPr>
                <w:spacing w:val="4"/>
                <w:sz w:val="24"/>
                <w:szCs w:val="24"/>
              </w:rPr>
              <w:t>e</w:t>
            </w:r>
            <w:r>
              <w:rPr>
                <w:spacing w:val="-3"/>
                <w:sz w:val="24"/>
                <w:szCs w:val="24"/>
              </w:rPr>
              <w:t>j</w:t>
            </w:r>
            <w:r>
              <w:rPr>
                <w:spacing w:val="2"/>
                <w:sz w:val="24"/>
                <w:szCs w:val="24"/>
              </w:rPr>
              <w:t>-</w:t>
            </w:r>
            <w:r>
              <w:rPr>
                <w:sz w:val="24"/>
                <w:szCs w:val="24"/>
              </w:rPr>
              <w:t>12</w:t>
            </w:r>
          </w:p>
          <w:p w:rsidR="008D75EE" w:rsidRDefault="00B30AA0">
            <w:pPr>
              <w:spacing w:line="260" w:lineRule="exact"/>
              <w:ind w:left="105"/>
              <w:rPr>
                <w:sz w:val="24"/>
                <w:szCs w:val="24"/>
              </w:rPr>
            </w:pPr>
            <w:r>
              <w:rPr>
                <w:sz w:val="24"/>
                <w:szCs w:val="24"/>
              </w:rPr>
              <w:t>D</w:t>
            </w:r>
            <w:r>
              <w:rPr>
                <w:spacing w:val="-5"/>
                <w:sz w:val="24"/>
                <w:szCs w:val="24"/>
              </w:rPr>
              <w:t>K</w:t>
            </w:r>
            <w:r>
              <w:rPr>
                <w:spacing w:val="2"/>
                <w:sz w:val="24"/>
                <w:szCs w:val="24"/>
              </w:rPr>
              <w:t>-</w:t>
            </w:r>
            <w:r>
              <w:rPr>
                <w:sz w:val="24"/>
                <w:szCs w:val="24"/>
              </w:rPr>
              <w:t xml:space="preserve">2900, </w:t>
            </w:r>
            <w:proofErr w:type="spellStart"/>
            <w:r>
              <w:rPr>
                <w:sz w:val="24"/>
                <w:szCs w:val="24"/>
              </w:rPr>
              <w:t>H</w:t>
            </w:r>
            <w:r>
              <w:rPr>
                <w:spacing w:val="-1"/>
                <w:sz w:val="24"/>
                <w:szCs w:val="24"/>
              </w:rPr>
              <w:t>e</w:t>
            </w:r>
            <w:r>
              <w:rPr>
                <w:spacing w:val="4"/>
                <w:sz w:val="24"/>
                <w:szCs w:val="24"/>
              </w:rPr>
              <w:t>e</w:t>
            </w:r>
            <w:r>
              <w:rPr>
                <w:spacing w:val="-4"/>
                <w:sz w:val="24"/>
                <w:szCs w:val="24"/>
              </w:rPr>
              <w:t>l</w:t>
            </w:r>
            <w:r>
              <w:rPr>
                <w:spacing w:val="-1"/>
                <w:sz w:val="24"/>
                <w:szCs w:val="24"/>
              </w:rPr>
              <w:t>e</w:t>
            </w:r>
            <w:r>
              <w:rPr>
                <w:sz w:val="24"/>
                <w:szCs w:val="24"/>
              </w:rPr>
              <w:t>p</w:t>
            </w:r>
            <w:r>
              <w:rPr>
                <w:spacing w:val="1"/>
                <w:sz w:val="24"/>
                <w:szCs w:val="24"/>
              </w:rPr>
              <w:t>r</w:t>
            </w:r>
            <w:r>
              <w:rPr>
                <w:sz w:val="24"/>
                <w:szCs w:val="24"/>
              </w:rPr>
              <w:t>up</w:t>
            </w:r>
            <w:proofErr w:type="spellEnd"/>
            <w:r>
              <w:rPr>
                <w:sz w:val="24"/>
                <w:szCs w:val="24"/>
              </w:rPr>
              <w:t>,</w:t>
            </w:r>
          </w:p>
          <w:p w:rsidR="008D75EE" w:rsidRDefault="00B30AA0">
            <w:pPr>
              <w:spacing w:before="12"/>
              <w:ind w:left="105"/>
              <w:rPr>
                <w:sz w:val="24"/>
                <w:szCs w:val="24"/>
              </w:rPr>
            </w:pPr>
            <w:r>
              <w:rPr>
                <w:sz w:val="24"/>
                <w:szCs w:val="24"/>
              </w:rPr>
              <w:t>D</w:t>
            </w:r>
            <w:r>
              <w:rPr>
                <w:spacing w:val="1"/>
                <w:sz w:val="24"/>
                <w:szCs w:val="24"/>
              </w:rPr>
              <w:t>E</w:t>
            </w:r>
            <w:r>
              <w:rPr>
                <w:sz w:val="24"/>
                <w:szCs w:val="24"/>
              </w:rPr>
              <w:t>N</w:t>
            </w:r>
            <w:r>
              <w:rPr>
                <w:spacing w:val="-3"/>
                <w:sz w:val="24"/>
                <w:szCs w:val="24"/>
              </w:rPr>
              <w:t>M</w:t>
            </w:r>
            <w:r>
              <w:rPr>
                <w:sz w:val="24"/>
                <w:szCs w:val="24"/>
              </w:rPr>
              <w:t>A</w:t>
            </w:r>
            <w:r>
              <w:rPr>
                <w:spacing w:val="2"/>
                <w:sz w:val="24"/>
                <w:szCs w:val="24"/>
              </w:rPr>
              <w:t>R</w:t>
            </w:r>
            <w:r>
              <w:rPr>
                <w:spacing w:val="-5"/>
                <w:sz w:val="24"/>
                <w:szCs w:val="24"/>
              </w:rPr>
              <w:t>K</w:t>
            </w:r>
            <w:r>
              <w:rPr>
                <w:sz w:val="24"/>
                <w:szCs w:val="24"/>
              </w:rPr>
              <w:t>.</w:t>
            </w:r>
          </w:p>
        </w:tc>
      </w:tr>
      <w:tr w:rsidR="008D75EE">
        <w:trPr>
          <w:trHeight w:hRule="exact" w:val="1196"/>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N</w:t>
            </w:r>
            <w:r>
              <w:rPr>
                <w:spacing w:val="1"/>
                <w:sz w:val="24"/>
                <w:szCs w:val="24"/>
              </w:rPr>
              <w:t>E</w:t>
            </w:r>
            <w:r>
              <w:rPr>
                <w:spacing w:val="-2"/>
                <w:sz w:val="24"/>
                <w:szCs w:val="24"/>
              </w:rPr>
              <w:t>M</w:t>
            </w:r>
            <w:r>
              <w:rPr>
                <w:sz w:val="24"/>
                <w:szCs w:val="24"/>
              </w:rPr>
              <w:t>A</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N</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2"/>
                <w:sz w:val="24"/>
                <w:szCs w:val="24"/>
              </w:rPr>
              <w:t xml:space="preserve"> </w:t>
            </w:r>
            <w:r>
              <w:rPr>
                <w:spacing w:val="7"/>
                <w:sz w:val="24"/>
                <w:szCs w:val="24"/>
              </w:rPr>
              <w:t>E</w:t>
            </w:r>
            <w:r>
              <w:rPr>
                <w:spacing w:val="-9"/>
                <w:sz w:val="24"/>
                <w:szCs w:val="24"/>
              </w:rPr>
              <w:t>l</w:t>
            </w:r>
            <w:r>
              <w:rPr>
                <w:spacing w:val="-1"/>
                <w:sz w:val="24"/>
                <w:szCs w:val="24"/>
              </w:rPr>
              <w:t>ec</w:t>
            </w:r>
            <w:r>
              <w:rPr>
                <w:spacing w:val="5"/>
                <w:sz w:val="24"/>
                <w:szCs w:val="24"/>
              </w:rPr>
              <w:t>t</w:t>
            </w:r>
            <w:r>
              <w:rPr>
                <w:spacing w:val="6"/>
                <w:sz w:val="24"/>
                <w:szCs w:val="24"/>
              </w:rPr>
              <w:t>r</w:t>
            </w:r>
            <w:r>
              <w:rPr>
                <w:spacing w:val="-9"/>
                <w:sz w:val="24"/>
                <w:szCs w:val="24"/>
              </w:rPr>
              <w:t>i</w:t>
            </w:r>
            <w:r>
              <w:rPr>
                <w:sz w:val="24"/>
                <w:szCs w:val="24"/>
              </w:rPr>
              <w:t>c</w:t>
            </w:r>
            <w:r>
              <w:rPr>
                <w:spacing w:val="1"/>
                <w:sz w:val="24"/>
                <w:szCs w:val="24"/>
              </w:rPr>
              <w:t xml:space="preserve"> </w:t>
            </w:r>
            <w:r>
              <w:rPr>
                <w:spacing w:val="-2"/>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1"/>
                <w:sz w:val="24"/>
                <w:szCs w:val="24"/>
              </w:rPr>
              <w:t xml:space="preserve"> </w:t>
            </w:r>
            <w:r>
              <w:rPr>
                <w:spacing w:val="-5"/>
                <w:sz w:val="24"/>
                <w:szCs w:val="24"/>
              </w:rPr>
              <w:t>A</w:t>
            </w:r>
            <w:r>
              <w:rPr>
                <w:spacing w:val="-2"/>
                <w:sz w:val="24"/>
                <w:szCs w:val="24"/>
              </w:rPr>
              <w:t>ss</w:t>
            </w:r>
            <w:r>
              <w:rPr>
                <w:spacing w:val="5"/>
                <w:sz w:val="24"/>
                <w:szCs w:val="24"/>
              </w:rPr>
              <w:t>o</w:t>
            </w:r>
            <w:r>
              <w:rPr>
                <w:spacing w:val="4"/>
                <w:sz w:val="24"/>
                <w:szCs w:val="24"/>
              </w:rPr>
              <w:t>c</w:t>
            </w:r>
            <w:r>
              <w:rPr>
                <w:spacing w:val="-4"/>
                <w:sz w:val="24"/>
                <w:szCs w:val="24"/>
              </w:rPr>
              <w:t>i</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B30AA0">
            <w:pPr>
              <w:spacing w:line="260" w:lineRule="exact"/>
              <w:ind w:left="105"/>
              <w:rPr>
                <w:sz w:val="24"/>
                <w:szCs w:val="24"/>
              </w:rPr>
            </w:pPr>
            <w:r>
              <w:rPr>
                <w:sz w:val="24"/>
                <w:szCs w:val="24"/>
              </w:rPr>
              <w:t>155,</w:t>
            </w:r>
            <w:r>
              <w:rPr>
                <w:spacing w:val="4"/>
                <w:sz w:val="24"/>
                <w:szCs w:val="24"/>
              </w:rPr>
              <w:t xml:space="preserve"> </w:t>
            </w:r>
            <w:r>
              <w:rPr>
                <w:spacing w:val="2"/>
                <w:sz w:val="24"/>
                <w:szCs w:val="24"/>
              </w:rPr>
              <w:t>E</w:t>
            </w:r>
            <w:r>
              <w:rPr>
                <w:spacing w:val="-1"/>
                <w:sz w:val="24"/>
                <w:szCs w:val="24"/>
              </w:rPr>
              <w:t>a</w:t>
            </w:r>
            <w:r>
              <w:rPr>
                <w:spacing w:val="-7"/>
                <w:sz w:val="24"/>
                <w:szCs w:val="24"/>
              </w:rPr>
              <w:t>s</w:t>
            </w:r>
            <w:r>
              <w:rPr>
                <w:sz w:val="24"/>
                <w:szCs w:val="24"/>
              </w:rPr>
              <w:t>t</w:t>
            </w:r>
            <w:r>
              <w:rPr>
                <w:spacing w:val="4"/>
                <w:sz w:val="24"/>
                <w:szCs w:val="24"/>
              </w:rPr>
              <w:t xml:space="preserve"> </w:t>
            </w:r>
            <w:r>
              <w:rPr>
                <w:sz w:val="24"/>
                <w:szCs w:val="24"/>
              </w:rPr>
              <w:t>4</w:t>
            </w:r>
            <w:r>
              <w:rPr>
                <w:spacing w:val="-5"/>
                <w:sz w:val="24"/>
                <w:szCs w:val="24"/>
              </w:rPr>
              <w:t>4</w:t>
            </w:r>
            <w:r>
              <w:rPr>
                <w:spacing w:val="5"/>
                <w:sz w:val="24"/>
                <w:szCs w:val="24"/>
              </w:rPr>
              <w:t>t</w:t>
            </w:r>
            <w:r>
              <w:rPr>
                <w:sz w:val="24"/>
                <w:szCs w:val="24"/>
              </w:rPr>
              <w:t>h</w:t>
            </w:r>
            <w:r>
              <w:rPr>
                <w:spacing w:val="-2"/>
                <w:sz w:val="24"/>
                <w:szCs w:val="24"/>
              </w:rPr>
              <w:t xml:space="preserve"> </w:t>
            </w:r>
            <w:r>
              <w:rPr>
                <w:spacing w:val="-4"/>
                <w:sz w:val="24"/>
                <w:szCs w:val="24"/>
              </w:rPr>
              <w:t>S</w:t>
            </w:r>
            <w:r>
              <w:rPr>
                <w:spacing w:val="5"/>
                <w:sz w:val="24"/>
                <w:szCs w:val="24"/>
              </w:rPr>
              <w:t>t</w:t>
            </w:r>
            <w:r>
              <w:rPr>
                <w:spacing w:val="1"/>
                <w:sz w:val="24"/>
                <w:szCs w:val="24"/>
              </w:rPr>
              <w:t>r</w:t>
            </w:r>
            <w:r>
              <w:rPr>
                <w:spacing w:val="-1"/>
                <w:sz w:val="24"/>
                <w:szCs w:val="24"/>
              </w:rPr>
              <w:t>e</w:t>
            </w:r>
            <w:r>
              <w:rPr>
                <w:spacing w:val="-6"/>
                <w:sz w:val="24"/>
                <w:szCs w:val="24"/>
              </w:rPr>
              <w:t>e</w:t>
            </w:r>
            <w:r>
              <w:rPr>
                <w:spacing w:val="5"/>
                <w:sz w:val="24"/>
                <w:szCs w:val="24"/>
              </w:rPr>
              <w:t>t</w:t>
            </w:r>
            <w:r>
              <w:rPr>
                <w:sz w:val="24"/>
                <w:szCs w:val="24"/>
              </w:rPr>
              <w:t>.</w:t>
            </w:r>
          </w:p>
          <w:p w:rsidR="008D75EE" w:rsidRDefault="00B30AA0">
            <w:pPr>
              <w:spacing w:before="17"/>
              <w:ind w:left="105"/>
              <w:rPr>
                <w:sz w:val="24"/>
                <w:szCs w:val="24"/>
              </w:rPr>
            </w:pPr>
            <w:r>
              <w:rPr>
                <w:sz w:val="24"/>
                <w:szCs w:val="24"/>
              </w:rPr>
              <w:t>N</w:t>
            </w:r>
            <w:r>
              <w:rPr>
                <w:spacing w:val="-1"/>
                <w:sz w:val="24"/>
                <w:szCs w:val="24"/>
              </w:rPr>
              <w:t>e</w:t>
            </w:r>
            <w:r>
              <w:rPr>
                <w:sz w:val="24"/>
                <w:szCs w:val="24"/>
              </w:rPr>
              <w:t>w</w:t>
            </w:r>
            <w:r>
              <w:rPr>
                <w:spacing w:val="2"/>
                <w:sz w:val="24"/>
                <w:szCs w:val="24"/>
              </w:rPr>
              <w:t xml:space="preserve"> </w:t>
            </w:r>
            <w:r>
              <w:rPr>
                <w:sz w:val="24"/>
                <w:szCs w:val="24"/>
              </w:rPr>
              <w:t>Yo</w:t>
            </w:r>
            <w:r>
              <w:rPr>
                <w:spacing w:val="1"/>
                <w:sz w:val="24"/>
                <w:szCs w:val="24"/>
              </w:rPr>
              <w:t>r</w:t>
            </w:r>
            <w:r>
              <w:rPr>
                <w:sz w:val="24"/>
                <w:szCs w:val="24"/>
              </w:rPr>
              <w:t>k, NY</w:t>
            </w:r>
            <w:r>
              <w:rPr>
                <w:spacing w:val="2"/>
                <w:sz w:val="24"/>
                <w:szCs w:val="24"/>
              </w:rPr>
              <w:t xml:space="preserve"> </w:t>
            </w:r>
            <w:r>
              <w:rPr>
                <w:sz w:val="24"/>
                <w:szCs w:val="24"/>
              </w:rPr>
              <w:t>10017</w:t>
            </w:r>
          </w:p>
          <w:p w:rsidR="008D75EE" w:rsidRDefault="00B30AA0">
            <w:pPr>
              <w:spacing w:before="12"/>
              <w:ind w:left="105"/>
              <w:rPr>
                <w:sz w:val="24"/>
                <w:szCs w:val="24"/>
              </w:rPr>
            </w:pPr>
            <w:r>
              <w:rPr>
                <w:sz w:val="24"/>
                <w:szCs w:val="24"/>
              </w:rPr>
              <w:t>U</w:t>
            </w:r>
            <w:r>
              <w:rPr>
                <w:spacing w:val="2"/>
                <w:sz w:val="24"/>
                <w:szCs w:val="24"/>
              </w:rPr>
              <w:t>.</w:t>
            </w:r>
            <w:r>
              <w:rPr>
                <w:spacing w:val="1"/>
                <w:sz w:val="24"/>
                <w:szCs w:val="24"/>
              </w:rPr>
              <w:t>S</w:t>
            </w:r>
            <w:r>
              <w:rPr>
                <w:spacing w:val="2"/>
                <w:sz w:val="24"/>
                <w:szCs w:val="24"/>
              </w:rPr>
              <w:t>.</w:t>
            </w:r>
            <w:r>
              <w:rPr>
                <w:spacing w:val="-5"/>
                <w:sz w:val="24"/>
                <w:szCs w:val="24"/>
              </w:rPr>
              <w:t>A</w:t>
            </w:r>
            <w:r>
              <w:rPr>
                <w:sz w:val="24"/>
                <w:szCs w:val="24"/>
              </w:rPr>
              <w:t>.</w:t>
            </w:r>
          </w:p>
        </w:tc>
      </w:tr>
      <w:tr w:rsidR="008D75EE">
        <w:trPr>
          <w:trHeight w:hRule="exact" w:val="907"/>
        </w:trPr>
        <w:tc>
          <w:tcPr>
            <w:tcW w:w="324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5"/>
                <w:sz w:val="24"/>
                <w:szCs w:val="24"/>
              </w:rPr>
              <w:t>A</w:t>
            </w:r>
            <w:r>
              <w:rPr>
                <w:spacing w:val="1"/>
                <w:sz w:val="24"/>
                <w:szCs w:val="24"/>
              </w:rPr>
              <w:t>S</w:t>
            </w:r>
            <w:r>
              <w:rPr>
                <w:spacing w:val="2"/>
                <w:sz w:val="24"/>
                <w:szCs w:val="24"/>
              </w:rPr>
              <w:t>T</w:t>
            </w:r>
            <w:r>
              <w:rPr>
                <w:sz w:val="24"/>
                <w:szCs w:val="24"/>
              </w:rPr>
              <w:t>M</w:t>
            </w:r>
          </w:p>
        </w:tc>
        <w:tc>
          <w:tcPr>
            <w:tcW w:w="450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105" w:right="236"/>
              <w:rPr>
                <w:sz w:val="24"/>
                <w:szCs w:val="24"/>
              </w:rPr>
            </w:pPr>
            <w:r>
              <w:rPr>
                <w:spacing w:val="-5"/>
                <w:sz w:val="24"/>
                <w:szCs w:val="24"/>
              </w:rPr>
              <w:t>A</w:t>
            </w:r>
            <w:r>
              <w:rPr>
                <w:spacing w:val="1"/>
                <w:sz w:val="24"/>
                <w:szCs w:val="24"/>
              </w:rPr>
              <w:t>S</w:t>
            </w:r>
            <w:r>
              <w:rPr>
                <w:spacing w:val="2"/>
                <w:sz w:val="24"/>
                <w:szCs w:val="24"/>
              </w:rPr>
              <w:t>T</w:t>
            </w:r>
            <w:r>
              <w:rPr>
                <w:sz w:val="24"/>
                <w:szCs w:val="24"/>
              </w:rPr>
              <w:t xml:space="preserve">M </w:t>
            </w:r>
            <w:r>
              <w:rPr>
                <w:spacing w:val="1"/>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7"/>
                <w:sz w:val="24"/>
                <w:szCs w:val="24"/>
              </w:rPr>
              <w:t xml:space="preserve"> </w:t>
            </w:r>
            <w:r>
              <w:rPr>
                <w:sz w:val="24"/>
                <w:szCs w:val="24"/>
              </w:rPr>
              <w:t>100</w:t>
            </w:r>
            <w:r>
              <w:rPr>
                <w:spacing w:val="2"/>
                <w:sz w:val="24"/>
                <w:szCs w:val="24"/>
              </w:rPr>
              <w:t xml:space="preserve"> </w:t>
            </w:r>
            <w:r>
              <w:rPr>
                <w:spacing w:val="-2"/>
                <w:sz w:val="24"/>
                <w:szCs w:val="24"/>
              </w:rPr>
              <w:t>B</w:t>
            </w:r>
            <w:r>
              <w:rPr>
                <w:spacing w:val="-1"/>
                <w:sz w:val="24"/>
                <w:szCs w:val="24"/>
              </w:rPr>
              <w:t>a</w:t>
            </w:r>
            <w:r>
              <w:rPr>
                <w:spacing w:val="1"/>
                <w:sz w:val="24"/>
                <w:szCs w:val="24"/>
              </w:rPr>
              <w:t>r</w:t>
            </w:r>
            <w:r>
              <w:rPr>
                <w:sz w:val="24"/>
                <w:szCs w:val="24"/>
              </w:rPr>
              <w:t>r</w:t>
            </w:r>
            <w:r>
              <w:rPr>
                <w:spacing w:val="4"/>
                <w:sz w:val="24"/>
                <w:szCs w:val="24"/>
              </w:rPr>
              <w:t xml:space="preserve"> </w:t>
            </w:r>
            <w:r>
              <w:rPr>
                <w:sz w:val="24"/>
                <w:szCs w:val="24"/>
              </w:rPr>
              <w:t>H</w:t>
            </w:r>
            <w:r>
              <w:rPr>
                <w:spacing w:val="-1"/>
                <w:sz w:val="24"/>
                <w:szCs w:val="24"/>
              </w:rPr>
              <w:t>a</w:t>
            </w:r>
            <w:r>
              <w:rPr>
                <w:spacing w:val="1"/>
                <w:sz w:val="24"/>
                <w:szCs w:val="24"/>
              </w:rPr>
              <w:t>r</w:t>
            </w:r>
            <w:r>
              <w:rPr>
                <w:spacing w:val="-5"/>
                <w:sz w:val="24"/>
                <w:szCs w:val="24"/>
              </w:rPr>
              <w:t>b</w:t>
            </w:r>
            <w:r>
              <w:rPr>
                <w:spacing w:val="5"/>
                <w:sz w:val="24"/>
                <w:szCs w:val="24"/>
              </w:rPr>
              <w:t>o</w:t>
            </w:r>
            <w:r>
              <w:rPr>
                <w:sz w:val="24"/>
                <w:szCs w:val="24"/>
              </w:rPr>
              <w:t xml:space="preserve">r </w:t>
            </w:r>
            <w:proofErr w:type="spellStart"/>
            <w:r>
              <w:rPr>
                <w:sz w:val="24"/>
                <w:szCs w:val="24"/>
              </w:rPr>
              <w:t>D</w:t>
            </w:r>
            <w:r>
              <w:rPr>
                <w:spacing w:val="6"/>
                <w:sz w:val="24"/>
                <w:szCs w:val="24"/>
              </w:rPr>
              <w:t>r</w:t>
            </w:r>
            <w:r>
              <w:rPr>
                <w:spacing w:val="-4"/>
                <w:sz w:val="24"/>
                <w:szCs w:val="24"/>
              </w:rPr>
              <w:t>i</w:t>
            </w:r>
            <w:r>
              <w:rPr>
                <w:spacing w:val="-5"/>
                <w:sz w:val="24"/>
                <w:szCs w:val="24"/>
              </w:rPr>
              <w:t>v</w:t>
            </w:r>
            <w:r>
              <w:rPr>
                <w:spacing w:val="-1"/>
                <w:sz w:val="24"/>
                <w:szCs w:val="24"/>
              </w:rPr>
              <w:t>e</w:t>
            </w:r>
            <w:r>
              <w:rPr>
                <w:spacing w:val="13"/>
                <w:sz w:val="24"/>
                <w:szCs w:val="24"/>
              </w:rPr>
              <w:t>,</w:t>
            </w:r>
            <w:r>
              <w:rPr>
                <w:spacing w:val="1"/>
                <w:sz w:val="24"/>
                <w:szCs w:val="24"/>
              </w:rPr>
              <w:t>P</w:t>
            </w:r>
            <w:r>
              <w:rPr>
                <w:sz w:val="24"/>
                <w:szCs w:val="24"/>
              </w:rPr>
              <w:t>O</w:t>
            </w:r>
            <w:proofErr w:type="spellEnd"/>
            <w:r>
              <w:rPr>
                <w:spacing w:val="2"/>
                <w:sz w:val="24"/>
                <w:szCs w:val="24"/>
              </w:rPr>
              <w:t xml:space="preserve"> </w:t>
            </w:r>
            <w:r>
              <w:rPr>
                <w:spacing w:val="-6"/>
                <w:sz w:val="24"/>
                <w:szCs w:val="24"/>
              </w:rPr>
              <w:t>B</w:t>
            </w:r>
            <w:r>
              <w:rPr>
                <w:spacing w:val="5"/>
                <w:sz w:val="24"/>
                <w:szCs w:val="24"/>
              </w:rPr>
              <w:t>o</w:t>
            </w:r>
            <w:r>
              <w:rPr>
                <w:sz w:val="24"/>
                <w:szCs w:val="24"/>
              </w:rPr>
              <w:t>x</w:t>
            </w:r>
            <w:r>
              <w:rPr>
                <w:spacing w:val="-2"/>
                <w:sz w:val="24"/>
                <w:szCs w:val="24"/>
              </w:rPr>
              <w:t xml:space="preserve"> C</w:t>
            </w:r>
            <w:r>
              <w:rPr>
                <w:sz w:val="24"/>
                <w:szCs w:val="24"/>
              </w:rPr>
              <w:t xml:space="preserve">700, </w:t>
            </w:r>
            <w:r>
              <w:rPr>
                <w:spacing w:val="-6"/>
                <w:sz w:val="24"/>
                <w:szCs w:val="24"/>
              </w:rPr>
              <w:t>W</w:t>
            </w:r>
            <w:r>
              <w:rPr>
                <w:spacing w:val="4"/>
                <w:sz w:val="24"/>
                <w:szCs w:val="24"/>
              </w:rPr>
              <w:t>e</w:t>
            </w:r>
            <w:r>
              <w:rPr>
                <w:spacing w:val="-2"/>
                <w:sz w:val="24"/>
                <w:szCs w:val="24"/>
              </w:rPr>
              <w:t>s</w:t>
            </w:r>
            <w:r>
              <w:rPr>
                <w:sz w:val="24"/>
                <w:szCs w:val="24"/>
              </w:rPr>
              <w:t>t</w:t>
            </w:r>
            <w:r>
              <w:rPr>
                <w:spacing w:val="7"/>
                <w:sz w:val="24"/>
                <w:szCs w:val="24"/>
              </w:rPr>
              <w:t xml:space="preserve"> </w:t>
            </w:r>
            <w:r>
              <w:rPr>
                <w:spacing w:val="-6"/>
                <w:sz w:val="24"/>
                <w:szCs w:val="24"/>
              </w:rPr>
              <w:t>C</w:t>
            </w:r>
            <w:r>
              <w:rPr>
                <w:spacing w:val="5"/>
                <w:sz w:val="24"/>
                <w:szCs w:val="24"/>
              </w:rPr>
              <w:t>o</w:t>
            </w:r>
            <w:r>
              <w:rPr>
                <w:spacing w:val="-5"/>
                <w:sz w:val="24"/>
                <w:szCs w:val="24"/>
              </w:rPr>
              <w:t>n</w:t>
            </w:r>
            <w:r>
              <w:rPr>
                <w:spacing w:val="2"/>
                <w:sz w:val="24"/>
                <w:szCs w:val="24"/>
              </w:rPr>
              <w:t>s</w:t>
            </w:r>
            <w:r>
              <w:rPr>
                <w:spacing w:val="-5"/>
                <w:sz w:val="24"/>
                <w:szCs w:val="24"/>
              </w:rPr>
              <w:t>h</w:t>
            </w:r>
            <w:r>
              <w:rPr>
                <w:spacing w:val="5"/>
                <w:sz w:val="24"/>
                <w:szCs w:val="24"/>
              </w:rPr>
              <w:t>o</w:t>
            </w:r>
            <w:r>
              <w:rPr>
                <w:spacing w:val="-5"/>
                <w:sz w:val="24"/>
                <w:szCs w:val="24"/>
              </w:rPr>
              <w:t>h</w:t>
            </w:r>
            <w:r>
              <w:rPr>
                <w:spacing w:val="5"/>
                <w:sz w:val="24"/>
                <w:szCs w:val="24"/>
              </w:rPr>
              <w:t>o</w:t>
            </w:r>
            <w:r>
              <w:rPr>
                <w:spacing w:val="-1"/>
                <w:sz w:val="24"/>
                <w:szCs w:val="24"/>
              </w:rPr>
              <w:t>c</w:t>
            </w:r>
            <w:r>
              <w:rPr>
                <w:sz w:val="24"/>
                <w:szCs w:val="24"/>
              </w:rPr>
              <w:t>k</w:t>
            </w:r>
            <w:r>
              <w:rPr>
                <w:spacing w:val="-1"/>
                <w:sz w:val="24"/>
                <w:szCs w:val="24"/>
              </w:rPr>
              <w:t>e</w:t>
            </w:r>
            <w:r>
              <w:rPr>
                <w:spacing w:val="-5"/>
                <w:sz w:val="24"/>
                <w:szCs w:val="24"/>
              </w:rPr>
              <w:t>n</w:t>
            </w:r>
            <w:r>
              <w:rPr>
                <w:sz w:val="24"/>
                <w:szCs w:val="24"/>
              </w:rPr>
              <w:t xml:space="preserve">, </w:t>
            </w:r>
            <w:r>
              <w:rPr>
                <w:spacing w:val="1"/>
                <w:sz w:val="24"/>
                <w:szCs w:val="24"/>
              </w:rPr>
              <w:t>P</w:t>
            </w:r>
            <w:r>
              <w:rPr>
                <w:sz w:val="24"/>
                <w:szCs w:val="24"/>
              </w:rPr>
              <w:t>A</w:t>
            </w:r>
            <w:r>
              <w:rPr>
                <w:spacing w:val="-3"/>
                <w:sz w:val="24"/>
                <w:szCs w:val="24"/>
              </w:rPr>
              <w:t xml:space="preserve"> </w:t>
            </w:r>
            <w:r>
              <w:rPr>
                <w:sz w:val="24"/>
                <w:szCs w:val="24"/>
              </w:rPr>
              <w:t>19428</w:t>
            </w:r>
            <w:r>
              <w:rPr>
                <w:spacing w:val="2"/>
                <w:sz w:val="24"/>
                <w:szCs w:val="24"/>
              </w:rPr>
              <w:t>-</w:t>
            </w:r>
            <w:r>
              <w:rPr>
                <w:sz w:val="24"/>
                <w:szCs w:val="24"/>
              </w:rPr>
              <w:t>2959</w:t>
            </w:r>
            <w:r>
              <w:rPr>
                <w:spacing w:val="-2"/>
                <w:sz w:val="24"/>
                <w:szCs w:val="24"/>
              </w:rPr>
              <w:t xml:space="preserve"> </w:t>
            </w:r>
            <w:r>
              <w:rPr>
                <w:sz w:val="24"/>
                <w:szCs w:val="24"/>
              </w:rPr>
              <w:t>USA</w:t>
            </w:r>
          </w:p>
        </w:tc>
      </w:tr>
    </w:tbl>
    <w:p w:rsidR="008D75EE" w:rsidRDefault="008D75EE">
      <w:pPr>
        <w:sectPr w:rsidR="008D75EE">
          <w:headerReference w:type="default" r:id="rId20"/>
          <w:footerReference w:type="default" r:id="rId21"/>
          <w:headerReference w:type="first" r:id="rId22"/>
          <w:footerReference w:type="first" r:id="rId23"/>
          <w:pgSz w:w="12240" w:h="15840"/>
          <w:pgMar w:top="251" w:right="220" w:bottom="280" w:left="1720" w:header="194"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ectPr w:rsidR="008D75EE">
          <w:headerReference w:type="default" r:id="rId24"/>
          <w:footerReference w:type="default" r:id="rId25"/>
          <w:headerReference w:type="first" r:id="rId26"/>
          <w:footerReference w:type="first" r:id="rId27"/>
          <w:pgSz w:w="12240" w:h="15840"/>
          <w:pgMar w:top="251" w:right="220" w:bottom="280" w:left="1680" w:header="194" w:footer="0" w:gutter="0"/>
          <w:cols w:space="720"/>
          <w:formProt w:val="0"/>
          <w:docGrid w:linePitch="100" w:charSpace="8192"/>
        </w:sectPr>
      </w:pPr>
    </w:p>
    <w:p w:rsidR="008D75EE" w:rsidRDefault="008D75EE">
      <w:pPr>
        <w:spacing w:line="200" w:lineRule="exact"/>
      </w:pPr>
    </w:p>
    <w:p w:rsidR="008D75EE" w:rsidRDefault="008D75EE">
      <w:pPr>
        <w:spacing w:before="18" w:line="260" w:lineRule="exact"/>
        <w:rPr>
          <w:sz w:val="26"/>
          <w:szCs w:val="26"/>
        </w:rPr>
      </w:pPr>
    </w:p>
    <w:p w:rsidR="008D75EE" w:rsidRDefault="00B30AA0">
      <w:pPr>
        <w:spacing w:line="280" w:lineRule="exact"/>
        <w:ind w:left="120" w:right="-58"/>
        <w:rPr>
          <w:sz w:val="24"/>
          <w:szCs w:val="24"/>
        </w:rPr>
      </w:pPr>
      <w:r>
        <w:rPr>
          <w:rFonts w:ascii="Palatino Linotype" w:eastAsia="Palatino Linotype" w:hAnsi="Palatino Linotype" w:cs="Palatino Linotype"/>
          <w:b/>
          <w:sz w:val="22"/>
          <w:szCs w:val="22"/>
        </w:rPr>
        <w:t xml:space="preserve">1.                     </w:t>
      </w:r>
      <w:r>
        <w:rPr>
          <w:rFonts w:ascii="Palatino Linotype" w:eastAsia="Palatino Linotype" w:hAnsi="Palatino Linotype" w:cs="Palatino Linotype"/>
          <w:b/>
          <w:spacing w:val="37"/>
          <w:sz w:val="22"/>
          <w:szCs w:val="22"/>
        </w:rPr>
        <w:t xml:space="preserve"> </w:t>
      </w:r>
      <w:r>
        <w:rPr>
          <w:b/>
          <w:spacing w:val="-2"/>
          <w:sz w:val="24"/>
          <w:szCs w:val="24"/>
        </w:rPr>
        <w:t>T</w:t>
      </w:r>
      <w:r>
        <w:rPr>
          <w:b/>
          <w:spacing w:val="-1"/>
          <w:sz w:val="24"/>
          <w:szCs w:val="24"/>
        </w:rPr>
        <w:t>e</w:t>
      </w:r>
      <w:r>
        <w:rPr>
          <w:b/>
          <w:spacing w:val="-2"/>
          <w:sz w:val="24"/>
          <w:szCs w:val="24"/>
        </w:rPr>
        <w:t>s</w:t>
      </w:r>
      <w:r>
        <w:rPr>
          <w:b/>
          <w:spacing w:val="1"/>
          <w:sz w:val="24"/>
          <w:szCs w:val="24"/>
        </w:rPr>
        <w:t>t</w:t>
      </w:r>
      <w:r>
        <w:rPr>
          <w:b/>
          <w:sz w:val="24"/>
          <w:szCs w:val="24"/>
        </w:rPr>
        <w:t>s</w:t>
      </w:r>
      <w:r>
        <w:rPr>
          <w:b/>
          <w:spacing w:val="-4"/>
          <w:sz w:val="24"/>
          <w:szCs w:val="24"/>
        </w:rPr>
        <w:t xml:space="preserve"> </w:t>
      </w:r>
      <w:r>
        <w:rPr>
          <w:b/>
          <w:sz w:val="24"/>
          <w:szCs w:val="24"/>
        </w:rPr>
        <w:t>on</w:t>
      </w:r>
      <w:r>
        <w:rPr>
          <w:b/>
          <w:spacing w:val="-1"/>
          <w:sz w:val="24"/>
          <w:szCs w:val="24"/>
        </w:rPr>
        <w:t xml:space="preserve"> </w:t>
      </w:r>
      <w:r>
        <w:rPr>
          <w:b/>
          <w:sz w:val="24"/>
          <w:szCs w:val="24"/>
        </w:rPr>
        <w:t>Con</w:t>
      </w:r>
      <w:r>
        <w:rPr>
          <w:b/>
          <w:spacing w:val="1"/>
          <w:sz w:val="24"/>
          <w:szCs w:val="24"/>
        </w:rPr>
        <w:t>du</w:t>
      </w:r>
      <w:r>
        <w:rPr>
          <w:b/>
          <w:spacing w:val="-1"/>
          <w:sz w:val="24"/>
          <w:szCs w:val="24"/>
        </w:rPr>
        <w:t>c</w:t>
      </w:r>
      <w:r>
        <w:rPr>
          <w:b/>
          <w:spacing w:val="1"/>
          <w:sz w:val="24"/>
          <w:szCs w:val="24"/>
        </w:rPr>
        <w:t>t</w:t>
      </w:r>
      <w:r>
        <w:rPr>
          <w:b/>
          <w:sz w:val="24"/>
          <w:szCs w:val="24"/>
        </w:rPr>
        <w:t>or</w:t>
      </w:r>
    </w:p>
    <w:p w:rsidR="008D75EE" w:rsidRDefault="00B30AA0">
      <w:pPr>
        <w:rPr>
          <w:sz w:val="24"/>
          <w:szCs w:val="24"/>
        </w:rPr>
      </w:pPr>
      <w:r>
        <w:br w:type="column"/>
      </w:r>
      <w:r>
        <w:rPr>
          <w:b/>
          <w:spacing w:val="-5"/>
          <w:sz w:val="24"/>
          <w:szCs w:val="24"/>
        </w:rPr>
        <w:lastRenderedPageBreak/>
        <w:t>A</w:t>
      </w:r>
      <w:r>
        <w:rPr>
          <w:b/>
          <w:spacing w:val="-4"/>
          <w:sz w:val="24"/>
          <w:szCs w:val="24"/>
        </w:rPr>
        <w:t>nn</w:t>
      </w:r>
      <w:r>
        <w:rPr>
          <w:b/>
          <w:spacing w:val="-1"/>
          <w:sz w:val="24"/>
          <w:szCs w:val="24"/>
        </w:rPr>
        <w:t>e</w:t>
      </w:r>
      <w:r>
        <w:rPr>
          <w:b/>
          <w:spacing w:val="-5"/>
          <w:sz w:val="24"/>
          <w:szCs w:val="24"/>
        </w:rPr>
        <w:t>x</w:t>
      </w:r>
      <w:r>
        <w:rPr>
          <w:b/>
          <w:spacing w:val="1"/>
          <w:sz w:val="24"/>
          <w:szCs w:val="24"/>
        </w:rPr>
        <w:t>u</w:t>
      </w:r>
      <w:r>
        <w:rPr>
          <w:b/>
          <w:spacing w:val="-6"/>
          <w:sz w:val="24"/>
          <w:szCs w:val="24"/>
        </w:rPr>
        <w:t>r</w:t>
      </w:r>
      <w:r>
        <w:rPr>
          <w:b/>
          <w:spacing w:val="-5"/>
          <w:sz w:val="24"/>
          <w:szCs w:val="24"/>
        </w:rPr>
        <w:t>e</w:t>
      </w:r>
      <w:r>
        <w:rPr>
          <w:b/>
          <w:spacing w:val="2"/>
          <w:sz w:val="24"/>
          <w:szCs w:val="24"/>
        </w:rPr>
        <w:t>-</w:t>
      </w:r>
      <w:r>
        <w:rPr>
          <w:b/>
          <w:sz w:val="24"/>
          <w:szCs w:val="24"/>
        </w:rPr>
        <w:t>A</w:t>
      </w:r>
    </w:p>
    <w:p w:rsidR="008D75EE" w:rsidRDefault="008D75EE">
      <w:pPr>
        <w:sectPr w:rsidR="008D75EE">
          <w:type w:val="continuous"/>
          <w:pgSz w:w="12240" w:h="15840"/>
          <w:pgMar w:top="251" w:right="220" w:bottom="280" w:left="1680" w:header="194" w:footer="0" w:gutter="0"/>
          <w:cols w:num="2" w:space="720" w:equalWidth="0">
            <w:col w:w="3539" w:space="4356"/>
            <w:col w:w="2444"/>
          </w:cols>
          <w:formProt w:val="0"/>
          <w:docGrid w:linePitch="100" w:charSpace="8192"/>
        </w:sectPr>
      </w:pPr>
    </w:p>
    <w:p w:rsidR="008D75EE" w:rsidRDefault="008D75EE">
      <w:pPr>
        <w:spacing w:before="6" w:line="140" w:lineRule="exact"/>
        <w:rPr>
          <w:sz w:val="14"/>
          <w:szCs w:val="14"/>
        </w:rPr>
      </w:pPr>
    </w:p>
    <w:p w:rsidR="008D75EE" w:rsidRDefault="00B30AA0">
      <w:pPr>
        <w:spacing w:line="260" w:lineRule="exact"/>
        <w:ind w:left="1533" w:right="1171" w:hanging="1417"/>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1                   </w:t>
      </w:r>
      <w:r>
        <w:rPr>
          <w:rFonts w:ascii="Palatino Linotype" w:eastAsia="Palatino Linotype" w:hAnsi="Palatino Linotype" w:cs="Palatino Linotype"/>
          <w:b/>
          <w:spacing w:val="48"/>
          <w:sz w:val="22"/>
          <w:szCs w:val="22"/>
        </w:rPr>
        <w:t xml:space="preserve"> </w:t>
      </w:r>
      <w:r>
        <w:rPr>
          <w:b/>
          <w:spacing w:val="-5"/>
          <w:sz w:val="24"/>
          <w:szCs w:val="24"/>
        </w:rPr>
        <w:t>U</w:t>
      </w:r>
      <w:r>
        <w:rPr>
          <w:b/>
          <w:spacing w:val="-6"/>
          <w:sz w:val="24"/>
          <w:szCs w:val="24"/>
        </w:rPr>
        <w:t>T</w:t>
      </w:r>
      <w:r>
        <w:rPr>
          <w:b/>
          <w:sz w:val="24"/>
          <w:szCs w:val="24"/>
        </w:rPr>
        <w:t>S</w:t>
      </w:r>
      <w:r>
        <w:rPr>
          <w:b/>
          <w:spacing w:val="22"/>
          <w:sz w:val="24"/>
          <w:szCs w:val="24"/>
        </w:rPr>
        <w:t xml:space="preserve"> </w:t>
      </w:r>
      <w:r>
        <w:rPr>
          <w:b/>
          <w:spacing w:val="-6"/>
          <w:sz w:val="24"/>
          <w:szCs w:val="24"/>
        </w:rPr>
        <w:t>T</w:t>
      </w:r>
      <w:r>
        <w:rPr>
          <w:b/>
          <w:spacing w:val="-1"/>
          <w:sz w:val="24"/>
          <w:szCs w:val="24"/>
        </w:rPr>
        <w:t>e</w:t>
      </w:r>
      <w:r>
        <w:rPr>
          <w:b/>
          <w:spacing w:val="-7"/>
          <w:sz w:val="24"/>
          <w:szCs w:val="24"/>
        </w:rPr>
        <w:t>s</w:t>
      </w:r>
      <w:r>
        <w:rPr>
          <w:b/>
          <w:sz w:val="24"/>
          <w:szCs w:val="24"/>
        </w:rPr>
        <w:t>t</w:t>
      </w:r>
      <w:r>
        <w:rPr>
          <w:b/>
          <w:spacing w:val="18"/>
          <w:sz w:val="24"/>
          <w:szCs w:val="24"/>
        </w:rPr>
        <w:t xml:space="preserve"> </w:t>
      </w:r>
      <w:r>
        <w:rPr>
          <w:b/>
          <w:sz w:val="24"/>
          <w:szCs w:val="24"/>
        </w:rPr>
        <w:t>on</w:t>
      </w:r>
      <w:r>
        <w:rPr>
          <w:b/>
          <w:spacing w:val="18"/>
          <w:sz w:val="24"/>
          <w:szCs w:val="24"/>
        </w:rPr>
        <w:t xml:space="preserve"> </w:t>
      </w:r>
      <w:r>
        <w:rPr>
          <w:b/>
          <w:spacing w:val="-4"/>
          <w:sz w:val="24"/>
          <w:szCs w:val="24"/>
        </w:rPr>
        <w:t>S</w:t>
      </w:r>
      <w:r>
        <w:rPr>
          <w:b/>
          <w:spacing w:val="1"/>
          <w:sz w:val="24"/>
          <w:szCs w:val="24"/>
        </w:rPr>
        <w:t>t</w:t>
      </w:r>
      <w:r>
        <w:rPr>
          <w:b/>
          <w:spacing w:val="-11"/>
          <w:sz w:val="24"/>
          <w:szCs w:val="24"/>
        </w:rPr>
        <w:t>r</w:t>
      </w:r>
      <w:r>
        <w:rPr>
          <w:b/>
          <w:sz w:val="24"/>
          <w:szCs w:val="24"/>
        </w:rPr>
        <w:t>a</w:t>
      </w:r>
      <w:r>
        <w:rPr>
          <w:b/>
          <w:spacing w:val="-4"/>
          <w:sz w:val="24"/>
          <w:szCs w:val="24"/>
        </w:rPr>
        <w:t>nd</w:t>
      </w:r>
      <w:r>
        <w:rPr>
          <w:b/>
          <w:spacing w:val="-1"/>
          <w:sz w:val="24"/>
          <w:szCs w:val="24"/>
        </w:rPr>
        <w:t>e</w:t>
      </w:r>
      <w:r>
        <w:rPr>
          <w:b/>
          <w:sz w:val="24"/>
          <w:szCs w:val="24"/>
        </w:rPr>
        <w:t>d</w:t>
      </w:r>
      <w:r>
        <w:rPr>
          <w:b/>
          <w:spacing w:val="18"/>
          <w:sz w:val="24"/>
          <w:szCs w:val="24"/>
        </w:rPr>
        <w:t xml:space="preserve"> </w:t>
      </w:r>
      <w:r>
        <w:rPr>
          <w:b/>
          <w:spacing w:val="-5"/>
          <w:sz w:val="24"/>
          <w:szCs w:val="24"/>
        </w:rPr>
        <w:t>Co</w:t>
      </w:r>
      <w:r>
        <w:rPr>
          <w:b/>
          <w:spacing w:val="1"/>
          <w:sz w:val="24"/>
          <w:szCs w:val="24"/>
        </w:rPr>
        <w:t>n</w:t>
      </w:r>
      <w:r>
        <w:rPr>
          <w:b/>
          <w:spacing w:val="-4"/>
          <w:sz w:val="24"/>
          <w:szCs w:val="24"/>
        </w:rPr>
        <w:t>du</w:t>
      </w:r>
      <w:r>
        <w:rPr>
          <w:b/>
          <w:spacing w:val="-6"/>
          <w:sz w:val="24"/>
          <w:szCs w:val="24"/>
        </w:rPr>
        <w:t>c</w:t>
      </w:r>
      <w:r>
        <w:rPr>
          <w:b/>
          <w:spacing w:val="1"/>
          <w:sz w:val="24"/>
          <w:szCs w:val="24"/>
        </w:rPr>
        <w:t>t</w:t>
      </w:r>
      <w:r>
        <w:rPr>
          <w:b/>
          <w:sz w:val="24"/>
          <w:szCs w:val="24"/>
        </w:rPr>
        <w:t>or</w:t>
      </w:r>
      <w:r>
        <w:rPr>
          <w:b/>
          <w:spacing w:val="11"/>
          <w:sz w:val="24"/>
          <w:szCs w:val="24"/>
        </w:rPr>
        <w:t xml:space="preserve"> </w:t>
      </w:r>
      <w:r>
        <w:rPr>
          <w:b/>
          <w:spacing w:val="-5"/>
          <w:sz w:val="24"/>
          <w:szCs w:val="24"/>
        </w:rPr>
        <w:t>a</w:t>
      </w:r>
      <w:r>
        <w:rPr>
          <w:b/>
          <w:sz w:val="24"/>
          <w:szCs w:val="24"/>
        </w:rPr>
        <w:t>t</w:t>
      </w:r>
      <w:r>
        <w:rPr>
          <w:b/>
          <w:spacing w:val="18"/>
          <w:sz w:val="24"/>
          <w:szCs w:val="24"/>
        </w:rPr>
        <w:t xml:space="preserve"> </w:t>
      </w:r>
      <w:r>
        <w:rPr>
          <w:b/>
          <w:spacing w:val="-5"/>
          <w:sz w:val="24"/>
          <w:szCs w:val="24"/>
        </w:rPr>
        <w:t>a</w:t>
      </w:r>
      <w:r>
        <w:rPr>
          <w:b/>
          <w:sz w:val="24"/>
          <w:szCs w:val="24"/>
        </w:rPr>
        <w:t>)</w:t>
      </w:r>
      <w:r>
        <w:rPr>
          <w:b/>
          <w:spacing w:val="23"/>
          <w:sz w:val="24"/>
          <w:szCs w:val="24"/>
        </w:rPr>
        <w:t xml:space="preserve"> </w:t>
      </w:r>
      <w:r>
        <w:rPr>
          <w:b/>
          <w:spacing w:val="-6"/>
          <w:sz w:val="24"/>
          <w:szCs w:val="24"/>
        </w:rPr>
        <w:t>r</w:t>
      </w:r>
      <w:r>
        <w:rPr>
          <w:b/>
          <w:sz w:val="24"/>
          <w:szCs w:val="24"/>
        </w:rPr>
        <w:t>oom</w:t>
      </w:r>
      <w:r>
        <w:rPr>
          <w:b/>
          <w:spacing w:val="13"/>
          <w:sz w:val="24"/>
          <w:szCs w:val="24"/>
        </w:rPr>
        <w:t xml:space="preserve"> </w:t>
      </w:r>
      <w:r>
        <w:rPr>
          <w:b/>
          <w:spacing w:val="-3"/>
          <w:sz w:val="24"/>
          <w:szCs w:val="24"/>
        </w:rPr>
        <w:t>t</w:t>
      </w:r>
      <w:r>
        <w:rPr>
          <w:b/>
          <w:spacing w:val="-1"/>
          <w:sz w:val="24"/>
          <w:szCs w:val="24"/>
        </w:rPr>
        <w:t>e</w:t>
      </w:r>
      <w:r>
        <w:rPr>
          <w:b/>
          <w:spacing w:val="-8"/>
          <w:sz w:val="24"/>
          <w:szCs w:val="24"/>
        </w:rPr>
        <w:t>m</w:t>
      </w:r>
      <w:r>
        <w:rPr>
          <w:b/>
          <w:spacing w:val="1"/>
          <w:sz w:val="24"/>
          <w:szCs w:val="24"/>
        </w:rPr>
        <w:t>p</w:t>
      </w:r>
      <w:r>
        <w:rPr>
          <w:b/>
          <w:spacing w:val="-1"/>
          <w:sz w:val="24"/>
          <w:szCs w:val="24"/>
        </w:rPr>
        <w:t>e</w:t>
      </w:r>
      <w:r>
        <w:rPr>
          <w:b/>
          <w:spacing w:val="-6"/>
          <w:sz w:val="24"/>
          <w:szCs w:val="24"/>
        </w:rPr>
        <w:t>r</w:t>
      </w:r>
      <w:r>
        <w:rPr>
          <w:b/>
          <w:spacing w:val="-5"/>
          <w:sz w:val="24"/>
          <w:szCs w:val="24"/>
        </w:rPr>
        <w:t>a</w:t>
      </w:r>
      <w:r>
        <w:rPr>
          <w:b/>
          <w:spacing w:val="-3"/>
          <w:sz w:val="24"/>
          <w:szCs w:val="24"/>
        </w:rPr>
        <w:t>t</w:t>
      </w:r>
      <w:r>
        <w:rPr>
          <w:b/>
          <w:spacing w:val="1"/>
          <w:sz w:val="24"/>
          <w:szCs w:val="24"/>
        </w:rPr>
        <w:t>u</w:t>
      </w:r>
      <w:r>
        <w:rPr>
          <w:b/>
          <w:spacing w:val="-6"/>
          <w:sz w:val="24"/>
          <w:szCs w:val="24"/>
        </w:rPr>
        <w:t>r</w:t>
      </w:r>
      <w:r>
        <w:rPr>
          <w:b/>
          <w:sz w:val="24"/>
          <w:szCs w:val="24"/>
        </w:rPr>
        <w:t>e</w:t>
      </w:r>
      <w:r>
        <w:rPr>
          <w:b/>
          <w:spacing w:val="16"/>
          <w:sz w:val="24"/>
          <w:szCs w:val="24"/>
        </w:rPr>
        <w:t xml:space="preserve"> </w:t>
      </w:r>
      <w:r>
        <w:rPr>
          <w:b/>
          <w:spacing w:val="-5"/>
          <w:sz w:val="24"/>
          <w:szCs w:val="24"/>
        </w:rPr>
        <w:t>a</w:t>
      </w:r>
      <w:r>
        <w:rPr>
          <w:b/>
          <w:spacing w:val="1"/>
          <w:sz w:val="24"/>
          <w:szCs w:val="24"/>
        </w:rPr>
        <w:t>n</w:t>
      </w:r>
      <w:r>
        <w:rPr>
          <w:b/>
          <w:sz w:val="24"/>
          <w:szCs w:val="24"/>
        </w:rPr>
        <w:t>d</w:t>
      </w:r>
      <w:r>
        <w:rPr>
          <w:b/>
          <w:spacing w:val="18"/>
          <w:sz w:val="24"/>
          <w:szCs w:val="24"/>
        </w:rPr>
        <w:t xml:space="preserve"> </w:t>
      </w:r>
      <w:r>
        <w:rPr>
          <w:b/>
          <w:spacing w:val="-4"/>
          <w:sz w:val="24"/>
          <w:szCs w:val="24"/>
        </w:rPr>
        <w:t>b</w:t>
      </w:r>
      <w:r>
        <w:rPr>
          <w:b/>
          <w:sz w:val="24"/>
          <w:szCs w:val="24"/>
        </w:rPr>
        <w:t>)</w:t>
      </w:r>
      <w:r>
        <w:rPr>
          <w:b/>
          <w:spacing w:val="25"/>
          <w:sz w:val="24"/>
          <w:szCs w:val="24"/>
        </w:rPr>
        <w:t xml:space="preserve"> </w:t>
      </w:r>
      <w:r>
        <w:rPr>
          <w:b/>
          <w:spacing w:val="-1"/>
          <w:sz w:val="24"/>
          <w:szCs w:val="24"/>
        </w:rPr>
        <w:t>e</w:t>
      </w:r>
      <w:r>
        <w:rPr>
          <w:b/>
          <w:spacing w:val="-4"/>
          <w:sz w:val="24"/>
          <w:szCs w:val="24"/>
        </w:rPr>
        <w:t>l</w:t>
      </w:r>
      <w:r>
        <w:rPr>
          <w:b/>
          <w:spacing w:val="-6"/>
          <w:sz w:val="24"/>
          <w:szCs w:val="24"/>
        </w:rPr>
        <w:t>e</w:t>
      </w:r>
      <w:r>
        <w:rPr>
          <w:b/>
          <w:spacing w:val="-5"/>
          <w:sz w:val="24"/>
          <w:szCs w:val="24"/>
        </w:rPr>
        <w:t>va</w:t>
      </w:r>
      <w:r>
        <w:rPr>
          <w:b/>
          <w:spacing w:val="1"/>
          <w:sz w:val="24"/>
          <w:szCs w:val="24"/>
        </w:rPr>
        <w:t>t</w:t>
      </w:r>
      <w:r>
        <w:rPr>
          <w:b/>
          <w:spacing w:val="-1"/>
          <w:sz w:val="24"/>
          <w:szCs w:val="24"/>
        </w:rPr>
        <w:t>e</w:t>
      </w:r>
      <w:r>
        <w:rPr>
          <w:b/>
          <w:sz w:val="24"/>
          <w:szCs w:val="24"/>
        </w:rPr>
        <w:t xml:space="preserve">d </w:t>
      </w:r>
      <w:r>
        <w:rPr>
          <w:b/>
          <w:spacing w:val="-3"/>
          <w:sz w:val="24"/>
          <w:szCs w:val="24"/>
        </w:rPr>
        <w:t>t</w:t>
      </w:r>
      <w:r>
        <w:rPr>
          <w:b/>
          <w:spacing w:val="-1"/>
          <w:sz w:val="24"/>
          <w:szCs w:val="24"/>
        </w:rPr>
        <w:t>e</w:t>
      </w:r>
      <w:r>
        <w:rPr>
          <w:b/>
          <w:spacing w:val="-8"/>
          <w:sz w:val="24"/>
          <w:szCs w:val="24"/>
        </w:rPr>
        <w:t>m</w:t>
      </w:r>
      <w:r>
        <w:rPr>
          <w:b/>
          <w:spacing w:val="-4"/>
          <w:sz w:val="24"/>
          <w:szCs w:val="24"/>
        </w:rPr>
        <w:t>p</w:t>
      </w:r>
      <w:r>
        <w:rPr>
          <w:b/>
          <w:spacing w:val="-1"/>
          <w:sz w:val="24"/>
          <w:szCs w:val="24"/>
        </w:rPr>
        <w:t>e</w:t>
      </w:r>
      <w:r>
        <w:rPr>
          <w:b/>
          <w:spacing w:val="-6"/>
          <w:sz w:val="24"/>
          <w:szCs w:val="24"/>
        </w:rPr>
        <w:t>r</w:t>
      </w:r>
      <w:r>
        <w:rPr>
          <w:b/>
          <w:spacing w:val="-5"/>
          <w:sz w:val="24"/>
          <w:szCs w:val="24"/>
        </w:rPr>
        <w:t>a</w:t>
      </w:r>
      <w:r>
        <w:rPr>
          <w:b/>
          <w:spacing w:val="-3"/>
          <w:sz w:val="24"/>
          <w:szCs w:val="24"/>
        </w:rPr>
        <w:t>t</w:t>
      </w:r>
      <w:r>
        <w:rPr>
          <w:b/>
          <w:spacing w:val="1"/>
          <w:sz w:val="24"/>
          <w:szCs w:val="24"/>
        </w:rPr>
        <w:t>u</w:t>
      </w:r>
      <w:r>
        <w:rPr>
          <w:b/>
          <w:spacing w:val="-6"/>
          <w:sz w:val="24"/>
          <w:szCs w:val="24"/>
        </w:rPr>
        <w:t>r</w:t>
      </w:r>
      <w:r>
        <w:rPr>
          <w:b/>
          <w:sz w:val="24"/>
          <w:szCs w:val="24"/>
        </w:rPr>
        <w:t>e</w:t>
      </w:r>
    </w:p>
    <w:p w:rsidR="008D75EE" w:rsidRDefault="008D75EE">
      <w:pPr>
        <w:spacing w:before="7" w:line="120" w:lineRule="exact"/>
        <w:rPr>
          <w:sz w:val="13"/>
          <w:szCs w:val="13"/>
        </w:rPr>
      </w:pPr>
    </w:p>
    <w:p w:rsidR="008D75EE" w:rsidRDefault="00B30AA0">
      <w:pPr>
        <w:ind w:left="1533" w:right="2961"/>
        <w:jc w:val="both"/>
        <w:rPr>
          <w:sz w:val="24"/>
          <w:szCs w:val="24"/>
        </w:rPr>
      </w:pPr>
      <w:r>
        <w:rPr>
          <w:rFonts w:ascii="Palatino Linotype" w:eastAsia="Palatino Linotype" w:hAnsi="Palatino Linotype" w:cs="Palatino Linotype"/>
          <w:b/>
          <w:sz w:val="22"/>
          <w:szCs w:val="22"/>
        </w:rPr>
        <w:t>a)</w:t>
      </w:r>
      <w:r>
        <w:rPr>
          <w:rFonts w:ascii="Palatino Linotype" w:eastAsia="Palatino Linotype" w:hAnsi="Palatino Linotype" w:cs="Palatino Linotype"/>
          <w:b/>
          <w:spacing w:val="6"/>
          <w:sz w:val="22"/>
          <w:szCs w:val="22"/>
        </w:rPr>
        <w:t xml:space="preserve"> </w:t>
      </w:r>
      <w:r>
        <w:rPr>
          <w:b/>
          <w:sz w:val="24"/>
          <w:szCs w:val="24"/>
        </w:rPr>
        <w:t>U</w:t>
      </w:r>
      <w:r>
        <w:rPr>
          <w:b/>
          <w:spacing w:val="-2"/>
          <w:sz w:val="24"/>
          <w:szCs w:val="24"/>
        </w:rPr>
        <w:t>T</w:t>
      </w:r>
      <w:r>
        <w:rPr>
          <w:b/>
          <w:sz w:val="24"/>
          <w:szCs w:val="24"/>
        </w:rPr>
        <w:t>S</w:t>
      </w:r>
      <w:r>
        <w:rPr>
          <w:b/>
          <w:spacing w:val="3"/>
          <w:sz w:val="24"/>
          <w:szCs w:val="24"/>
        </w:rPr>
        <w:t xml:space="preserve"> </w:t>
      </w:r>
      <w:r>
        <w:rPr>
          <w:b/>
          <w:spacing w:val="1"/>
          <w:sz w:val="24"/>
          <w:szCs w:val="24"/>
        </w:rPr>
        <w:t>t</w:t>
      </w:r>
      <w:r>
        <w:rPr>
          <w:b/>
          <w:spacing w:val="-1"/>
          <w:sz w:val="24"/>
          <w:szCs w:val="24"/>
        </w:rPr>
        <w:t>e</w:t>
      </w:r>
      <w:r>
        <w:rPr>
          <w:b/>
          <w:spacing w:val="-2"/>
          <w:sz w:val="24"/>
          <w:szCs w:val="24"/>
        </w:rPr>
        <w:t>s</w:t>
      </w:r>
      <w:r>
        <w:rPr>
          <w:b/>
          <w:sz w:val="24"/>
          <w:szCs w:val="24"/>
        </w:rPr>
        <w:t>t</w:t>
      </w:r>
      <w:r>
        <w:rPr>
          <w:b/>
          <w:spacing w:val="4"/>
          <w:sz w:val="24"/>
          <w:szCs w:val="24"/>
        </w:rPr>
        <w:t xml:space="preserve"> </w:t>
      </w:r>
      <w:r>
        <w:rPr>
          <w:b/>
          <w:spacing w:val="-5"/>
          <w:sz w:val="24"/>
          <w:szCs w:val="24"/>
        </w:rPr>
        <w:t>o</w:t>
      </w:r>
      <w:r>
        <w:rPr>
          <w:b/>
          <w:sz w:val="24"/>
          <w:szCs w:val="24"/>
        </w:rPr>
        <w:t>n</w:t>
      </w:r>
      <w:r>
        <w:rPr>
          <w:b/>
          <w:spacing w:val="-1"/>
          <w:sz w:val="24"/>
          <w:szCs w:val="24"/>
        </w:rPr>
        <w:t xml:space="preserve"> </w:t>
      </w:r>
      <w:r>
        <w:rPr>
          <w:b/>
          <w:spacing w:val="-2"/>
          <w:sz w:val="24"/>
          <w:szCs w:val="24"/>
        </w:rPr>
        <w:t>s</w:t>
      </w:r>
      <w:r>
        <w:rPr>
          <w:b/>
          <w:spacing w:val="1"/>
          <w:sz w:val="24"/>
          <w:szCs w:val="24"/>
        </w:rPr>
        <w:t>t</w:t>
      </w:r>
      <w:r>
        <w:rPr>
          <w:b/>
          <w:spacing w:val="-6"/>
          <w:sz w:val="24"/>
          <w:szCs w:val="24"/>
        </w:rPr>
        <w:t>r</w:t>
      </w:r>
      <w:r>
        <w:rPr>
          <w:b/>
          <w:sz w:val="24"/>
          <w:szCs w:val="24"/>
        </w:rPr>
        <w:t>a</w:t>
      </w:r>
      <w:r>
        <w:rPr>
          <w:b/>
          <w:spacing w:val="1"/>
          <w:sz w:val="24"/>
          <w:szCs w:val="24"/>
        </w:rPr>
        <w:t>nd</w:t>
      </w:r>
      <w:r>
        <w:rPr>
          <w:b/>
          <w:spacing w:val="-1"/>
          <w:sz w:val="24"/>
          <w:szCs w:val="24"/>
        </w:rPr>
        <w:t>e</w:t>
      </w:r>
      <w:r>
        <w:rPr>
          <w:b/>
          <w:sz w:val="24"/>
          <w:szCs w:val="24"/>
        </w:rPr>
        <w:t>d</w:t>
      </w:r>
      <w:r>
        <w:rPr>
          <w:b/>
          <w:spacing w:val="-1"/>
          <w:sz w:val="24"/>
          <w:szCs w:val="24"/>
        </w:rPr>
        <w:t xml:space="preserve"> 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or</w:t>
      </w:r>
      <w:r>
        <w:rPr>
          <w:b/>
          <w:spacing w:val="-7"/>
          <w:sz w:val="24"/>
          <w:szCs w:val="24"/>
        </w:rPr>
        <w:t xml:space="preserve"> </w:t>
      </w:r>
      <w:r>
        <w:rPr>
          <w:b/>
          <w:sz w:val="24"/>
          <w:szCs w:val="24"/>
        </w:rPr>
        <w:t>at</w:t>
      </w:r>
      <w:r>
        <w:rPr>
          <w:b/>
          <w:spacing w:val="-1"/>
          <w:sz w:val="24"/>
          <w:szCs w:val="24"/>
        </w:rPr>
        <w:t xml:space="preserve"> </w:t>
      </w:r>
      <w:r>
        <w:rPr>
          <w:b/>
          <w:spacing w:val="-6"/>
          <w:sz w:val="24"/>
          <w:szCs w:val="24"/>
        </w:rPr>
        <w:t>r</w:t>
      </w:r>
      <w:r>
        <w:rPr>
          <w:b/>
          <w:sz w:val="24"/>
          <w:szCs w:val="24"/>
        </w:rPr>
        <w:t>oom</w:t>
      </w:r>
      <w:r>
        <w:rPr>
          <w:b/>
          <w:spacing w:val="-5"/>
          <w:sz w:val="24"/>
          <w:szCs w:val="24"/>
        </w:rPr>
        <w:t xml:space="preserve"> </w:t>
      </w:r>
      <w:r>
        <w:rPr>
          <w:b/>
          <w:spacing w:val="1"/>
          <w:sz w:val="24"/>
          <w:szCs w:val="24"/>
        </w:rPr>
        <w:t>t</w:t>
      </w:r>
      <w:r>
        <w:rPr>
          <w:b/>
          <w:spacing w:val="-1"/>
          <w:sz w:val="24"/>
          <w:szCs w:val="24"/>
        </w:rPr>
        <w:t>e</w:t>
      </w:r>
      <w:r>
        <w:rPr>
          <w:b/>
          <w:spacing w:val="-3"/>
          <w:sz w:val="24"/>
          <w:szCs w:val="24"/>
        </w:rPr>
        <w:t>m</w:t>
      </w:r>
      <w:r>
        <w:rPr>
          <w:b/>
          <w:spacing w:val="1"/>
          <w:sz w:val="24"/>
          <w:szCs w:val="24"/>
        </w:rPr>
        <w:t>p</w:t>
      </w:r>
      <w:r>
        <w:rPr>
          <w:b/>
          <w:spacing w:val="4"/>
          <w:sz w:val="24"/>
          <w:szCs w:val="24"/>
        </w:rPr>
        <w:t>e</w:t>
      </w:r>
      <w:r>
        <w:rPr>
          <w:b/>
          <w:spacing w:val="-1"/>
          <w:sz w:val="24"/>
          <w:szCs w:val="24"/>
        </w:rPr>
        <w:t>r</w:t>
      </w:r>
      <w:r>
        <w:rPr>
          <w:b/>
          <w:sz w:val="24"/>
          <w:szCs w:val="24"/>
        </w:rPr>
        <w:t>a</w:t>
      </w:r>
      <w:r>
        <w:rPr>
          <w:b/>
          <w:spacing w:val="1"/>
          <w:sz w:val="24"/>
          <w:szCs w:val="24"/>
        </w:rPr>
        <w:t>tu</w:t>
      </w:r>
      <w:r>
        <w:rPr>
          <w:b/>
          <w:spacing w:val="-6"/>
          <w:sz w:val="24"/>
          <w:szCs w:val="24"/>
        </w:rPr>
        <w:t>r</w:t>
      </w:r>
      <w:r>
        <w:rPr>
          <w:b/>
          <w:spacing w:val="-1"/>
          <w:sz w:val="24"/>
          <w:szCs w:val="24"/>
        </w:rPr>
        <w:t>e</w:t>
      </w:r>
      <w:r>
        <w:rPr>
          <w:b/>
          <w:sz w:val="24"/>
          <w:szCs w:val="24"/>
        </w:rPr>
        <w:t>*</w:t>
      </w:r>
    </w:p>
    <w:p w:rsidR="008D75EE" w:rsidRDefault="008D75EE">
      <w:pPr>
        <w:spacing w:before="3" w:line="120" w:lineRule="exact"/>
        <w:rPr>
          <w:sz w:val="12"/>
          <w:szCs w:val="12"/>
        </w:rPr>
      </w:pPr>
    </w:p>
    <w:p w:rsidR="008D75EE" w:rsidRDefault="00B30AA0">
      <w:pPr>
        <w:ind w:left="1533" w:right="1156"/>
        <w:jc w:val="both"/>
        <w:rPr>
          <w:sz w:val="24"/>
          <w:szCs w:val="24"/>
        </w:rPr>
      </w:pPr>
      <w:r>
        <w:rPr>
          <w:spacing w:val="3"/>
          <w:sz w:val="24"/>
          <w:szCs w:val="24"/>
        </w:rPr>
        <w:t>C</w:t>
      </w:r>
      <w:r>
        <w:rPr>
          <w:spacing w:val="-9"/>
          <w:sz w:val="24"/>
          <w:szCs w:val="24"/>
        </w:rPr>
        <w:t>i</w:t>
      </w:r>
      <w:r>
        <w:rPr>
          <w:spacing w:val="1"/>
          <w:sz w:val="24"/>
          <w:szCs w:val="24"/>
        </w:rPr>
        <w:t>r</w:t>
      </w:r>
      <w:r>
        <w:rPr>
          <w:spacing w:val="4"/>
          <w:sz w:val="24"/>
          <w:szCs w:val="24"/>
        </w:rPr>
        <w:t>c</w:t>
      </w:r>
      <w:r>
        <w:rPr>
          <w:spacing w:val="-4"/>
          <w:sz w:val="24"/>
          <w:szCs w:val="24"/>
        </w:rPr>
        <w:t>l</w:t>
      </w:r>
      <w:r>
        <w:rPr>
          <w:spacing w:val="4"/>
          <w:sz w:val="24"/>
          <w:szCs w:val="24"/>
        </w:rPr>
        <w:t>e</w:t>
      </w:r>
      <w:r>
        <w:rPr>
          <w:sz w:val="24"/>
          <w:szCs w:val="24"/>
        </w:rPr>
        <w:t>s</w:t>
      </w:r>
      <w:r>
        <w:rPr>
          <w:spacing w:val="53"/>
          <w:sz w:val="24"/>
          <w:szCs w:val="24"/>
        </w:rPr>
        <w:t xml:space="preserve"> </w:t>
      </w:r>
      <w:r>
        <w:rPr>
          <w:sz w:val="24"/>
          <w:szCs w:val="24"/>
        </w:rPr>
        <w:t>p</w:t>
      </w:r>
      <w:r>
        <w:rPr>
          <w:spacing w:val="-1"/>
          <w:sz w:val="24"/>
          <w:szCs w:val="24"/>
        </w:rPr>
        <w:t>e</w:t>
      </w:r>
      <w:r>
        <w:rPr>
          <w:spacing w:val="1"/>
          <w:sz w:val="24"/>
          <w:szCs w:val="24"/>
        </w:rPr>
        <w:t>r</w:t>
      </w:r>
      <w:r>
        <w:rPr>
          <w:sz w:val="24"/>
          <w:szCs w:val="24"/>
        </w:rPr>
        <w:t>p</w:t>
      </w:r>
      <w:r>
        <w:rPr>
          <w:spacing w:val="-1"/>
          <w:sz w:val="24"/>
          <w:szCs w:val="24"/>
        </w:rPr>
        <w:t>e</w:t>
      </w:r>
      <w:r>
        <w:rPr>
          <w:spacing w:val="-5"/>
          <w:sz w:val="24"/>
          <w:szCs w:val="24"/>
        </w:rPr>
        <w:t>n</w:t>
      </w:r>
      <w:r>
        <w:rPr>
          <w:spacing w:val="5"/>
          <w:sz w:val="24"/>
          <w:szCs w:val="24"/>
        </w:rPr>
        <w:t>d</w:t>
      </w:r>
      <w:r>
        <w:rPr>
          <w:spacing w:val="-4"/>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z w:val="24"/>
          <w:szCs w:val="24"/>
        </w:rPr>
        <w:t>r</w:t>
      </w:r>
      <w:r>
        <w:rPr>
          <w:spacing w:val="56"/>
          <w:sz w:val="24"/>
          <w:szCs w:val="24"/>
        </w:rPr>
        <w:t xml:space="preserve"> </w:t>
      </w:r>
      <w:r>
        <w:rPr>
          <w:sz w:val="24"/>
          <w:szCs w:val="24"/>
        </w:rPr>
        <w:t>to</w:t>
      </w:r>
      <w:r>
        <w:rPr>
          <w:spacing w:val="55"/>
          <w:sz w:val="24"/>
          <w:szCs w:val="24"/>
        </w:rPr>
        <w:t xml:space="preserve"> </w:t>
      </w:r>
      <w:r>
        <w:rPr>
          <w:spacing w:val="5"/>
          <w:sz w:val="24"/>
          <w:szCs w:val="24"/>
        </w:rPr>
        <w:t>t</w:t>
      </w:r>
      <w:r>
        <w:rPr>
          <w:spacing w:val="-5"/>
          <w:sz w:val="24"/>
          <w:szCs w:val="24"/>
        </w:rPr>
        <w:t>h</w:t>
      </w:r>
      <w:r>
        <w:rPr>
          <w:sz w:val="24"/>
          <w:szCs w:val="24"/>
        </w:rPr>
        <w:t>e</w:t>
      </w:r>
      <w:r>
        <w:rPr>
          <w:spacing w:val="54"/>
          <w:sz w:val="24"/>
          <w:szCs w:val="24"/>
        </w:rPr>
        <w:t xml:space="preserve"> </w:t>
      </w:r>
      <w:r>
        <w:rPr>
          <w:spacing w:val="-1"/>
          <w:sz w:val="24"/>
          <w:szCs w:val="24"/>
        </w:rPr>
        <w:t>a</w:t>
      </w:r>
      <w:r>
        <w:rPr>
          <w:sz w:val="24"/>
          <w:szCs w:val="24"/>
        </w:rPr>
        <w:t>x</w:t>
      </w:r>
      <w:r>
        <w:rPr>
          <w:spacing w:val="-4"/>
          <w:sz w:val="24"/>
          <w:szCs w:val="24"/>
        </w:rPr>
        <w:t>i</w:t>
      </w:r>
      <w:r>
        <w:rPr>
          <w:sz w:val="24"/>
          <w:szCs w:val="24"/>
        </w:rPr>
        <w:t>s</w:t>
      </w:r>
      <w:r>
        <w:rPr>
          <w:spacing w:val="53"/>
          <w:sz w:val="24"/>
          <w:szCs w:val="24"/>
        </w:rPr>
        <w:t xml:space="preserve"> </w:t>
      </w:r>
      <w:r>
        <w:rPr>
          <w:spacing w:val="5"/>
          <w:sz w:val="24"/>
          <w:szCs w:val="24"/>
        </w:rPr>
        <w:t>o</w:t>
      </w:r>
      <w:r>
        <w:rPr>
          <w:sz w:val="24"/>
          <w:szCs w:val="24"/>
        </w:rPr>
        <w:t>f</w:t>
      </w:r>
      <w:r>
        <w:rPr>
          <w:spacing w:val="47"/>
          <w:sz w:val="24"/>
          <w:szCs w:val="24"/>
        </w:rPr>
        <w:t xml:space="preserve"> </w:t>
      </w:r>
      <w:r>
        <w:rPr>
          <w:spacing w:val="5"/>
          <w:sz w:val="24"/>
          <w:szCs w:val="24"/>
        </w:rPr>
        <w:t>t</w:t>
      </w:r>
      <w:r>
        <w:rPr>
          <w:spacing w:val="-5"/>
          <w:sz w:val="24"/>
          <w:szCs w:val="24"/>
        </w:rPr>
        <w:t>h</w:t>
      </w:r>
      <w:r>
        <w:rPr>
          <w:sz w:val="24"/>
          <w:szCs w:val="24"/>
        </w:rPr>
        <w:t>e</w:t>
      </w:r>
      <w:r>
        <w:rPr>
          <w:spacing w:val="5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2"/>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5"/>
          <w:sz w:val="24"/>
          <w:szCs w:val="24"/>
        </w:rPr>
        <w:t xml:space="preserve"> </w:t>
      </w:r>
      <w:r>
        <w:rPr>
          <w:spacing w:val="-5"/>
          <w:sz w:val="24"/>
          <w:szCs w:val="24"/>
        </w:rPr>
        <w:t>b</w:t>
      </w:r>
      <w:r>
        <w:rPr>
          <w:sz w:val="24"/>
          <w:szCs w:val="24"/>
        </w:rPr>
        <w:t>e</w:t>
      </w:r>
      <w:r>
        <w:rPr>
          <w:spacing w:val="59"/>
          <w:sz w:val="24"/>
          <w:szCs w:val="24"/>
        </w:rPr>
        <w:t xml:space="preserve"> </w:t>
      </w:r>
      <w:r>
        <w:rPr>
          <w:spacing w:val="-4"/>
          <w:sz w:val="24"/>
          <w:szCs w:val="24"/>
        </w:rPr>
        <w:t>m</w:t>
      </w:r>
      <w:r>
        <w:rPr>
          <w:spacing w:val="-1"/>
          <w:sz w:val="24"/>
          <w:szCs w:val="24"/>
        </w:rPr>
        <w:t>a</w:t>
      </w:r>
      <w:r>
        <w:rPr>
          <w:spacing w:val="1"/>
          <w:sz w:val="24"/>
          <w:szCs w:val="24"/>
        </w:rPr>
        <w:t>r</w:t>
      </w:r>
      <w:r>
        <w:rPr>
          <w:sz w:val="24"/>
          <w:szCs w:val="24"/>
        </w:rPr>
        <w:t>k</w:t>
      </w:r>
      <w:r>
        <w:rPr>
          <w:spacing w:val="-1"/>
          <w:sz w:val="24"/>
          <w:szCs w:val="24"/>
        </w:rPr>
        <w:t>e</w:t>
      </w:r>
      <w:r>
        <w:rPr>
          <w:sz w:val="24"/>
          <w:szCs w:val="24"/>
        </w:rPr>
        <w:t>d</w:t>
      </w:r>
      <w:r>
        <w:rPr>
          <w:spacing w:val="55"/>
          <w:sz w:val="24"/>
          <w:szCs w:val="24"/>
        </w:rPr>
        <w:t xml:space="preserve"> </w:t>
      </w:r>
      <w:r>
        <w:rPr>
          <w:spacing w:val="-1"/>
          <w:sz w:val="24"/>
          <w:szCs w:val="24"/>
        </w:rPr>
        <w:t>a</w:t>
      </w:r>
      <w:r>
        <w:rPr>
          <w:sz w:val="24"/>
          <w:szCs w:val="24"/>
        </w:rPr>
        <w:t>t</w:t>
      </w:r>
      <w:r>
        <w:rPr>
          <w:spacing w:val="51"/>
          <w:sz w:val="24"/>
          <w:szCs w:val="24"/>
        </w:rPr>
        <w:t xml:space="preserve"> </w:t>
      </w:r>
      <w:r>
        <w:rPr>
          <w:spacing w:val="5"/>
          <w:sz w:val="24"/>
          <w:szCs w:val="24"/>
        </w:rPr>
        <w:t>t</w:t>
      </w:r>
      <w:r>
        <w:rPr>
          <w:spacing w:val="-5"/>
          <w:sz w:val="24"/>
          <w:szCs w:val="24"/>
        </w:rPr>
        <w:t>w</w:t>
      </w:r>
      <w:r>
        <w:rPr>
          <w:sz w:val="24"/>
          <w:szCs w:val="24"/>
        </w:rPr>
        <w:t xml:space="preserve">o </w:t>
      </w:r>
      <w:r>
        <w:rPr>
          <w:spacing w:val="5"/>
          <w:sz w:val="24"/>
          <w:szCs w:val="24"/>
        </w:rPr>
        <w:t>p</w:t>
      </w:r>
      <w:r>
        <w:rPr>
          <w:spacing w:val="-9"/>
          <w:sz w:val="24"/>
          <w:szCs w:val="24"/>
        </w:rPr>
        <w:t>l</w:t>
      </w:r>
      <w:r>
        <w:rPr>
          <w:spacing w:val="-1"/>
          <w:sz w:val="24"/>
          <w:szCs w:val="24"/>
        </w:rPr>
        <w:t>ac</w:t>
      </w:r>
      <w:r>
        <w:rPr>
          <w:spacing w:val="4"/>
          <w:sz w:val="24"/>
          <w:szCs w:val="24"/>
        </w:rPr>
        <w:t>e</w:t>
      </w:r>
      <w:r>
        <w:rPr>
          <w:sz w:val="24"/>
          <w:szCs w:val="24"/>
        </w:rPr>
        <w:t>s</w:t>
      </w:r>
      <w:r>
        <w:rPr>
          <w:spacing w:val="58"/>
          <w:sz w:val="24"/>
          <w:szCs w:val="24"/>
        </w:rPr>
        <w:t xml:space="preserve"> </w:t>
      </w:r>
      <w:r>
        <w:rPr>
          <w:spacing w:val="5"/>
          <w:sz w:val="24"/>
          <w:szCs w:val="24"/>
        </w:rPr>
        <w:t>o</w:t>
      </w:r>
      <w:r>
        <w:rPr>
          <w:sz w:val="24"/>
          <w:szCs w:val="24"/>
        </w:rPr>
        <w:t>n</w:t>
      </w:r>
      <w:r>
        <w:rPr>
          <w:spacing w:val="55"/>
          <w:sz w:val="24"/>
          <w:szCs w:val="24"/>
        </w:rPr>
        <w:t xml:space="preserve"> </w:t>
      </w:r>
      <w:r>
        <w:rPr>
          <w:sz w:val="24"/>
          <w:szCs w:val="24"/>
        </w:rPr>
        <w:t>a</w:t>
      </w:r>
      <w:r>
        <w:rPr>
          <w:spacing w:val="59"/>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59"/>
          <w:sz w:val="24"/>
          <w:szCs w:val="24"/>
        </w:rPr>
        <w:t xml:space="preserve"> </w:t>
      </w:r>
      <w:r>
        <w:rPr>
          <w:spacing w:val="5"/>
          <w:sz w:val="24"/>
          <w:szCs w:val="24"/>
        </w:rPr>
        <w:t>o</w:t>
      </w:r>
      <w:r>
        <w:rPr>
          <w:sz w:val="24"/>
          <w:szCs w:val="24"/>
        </w:rPr>
        <w:t>f</w:t>
      </w:r>
      <w:r>
        <w:rPr>
          <w:spacing w:val="5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6"/>
          <w:sz w:val="24"/>
          <w:szCs w:val="24"/>
        </w:rPr>
        <w:t xml:space="preserve"> </w:t>
      </w:r>
      <w:r>
        <w:rPr>
          <w:spacing w:val="5"/>
          <w:sz w:val="24"/>
          <w:szCs w:val="24"/>
        </w:rPr>
        <w:t>o</w:t>
      </w:r>
      <w:r>
        <w:rPr>
          <w:sz w:val="24"/>
          <w:szCs w:val="24"/>
        </w:rPr>
        <w:t>f</w:t>
      </w:r>
      <w:r>
        <w:rPr>
          <w:spacing w:val="57"/>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m</w:t>
      </w:r>
      <w:r>
        <w:rPr>
          <w:spacing w:val="55"/>
          <w:sz w:val="24"/>
          <w:szCs w:val="24"/>
        </w:rPr>
        <w:t xml:space="preserve"> </w:t>
      </w:r>
      <w:proofErr w:type="gramStart"/>
      <w:r>
        <w:rPr>
          <w:sz w:val="24"/>
          <w:szCs w:val="24"/>
        </w:rPr>
        <w:t>5  m</w:t>
      </w:r>
      <w:proofErr w:type="gramEnd"/>
      <w:r>
        <w:rPr>
          <w:spacing w:val="55"/>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55"/>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 xml:space="preserve">n  </w:t>
      </w:r>
      <w:r>
        <w:rPr>
          <w:spacing w:val="-3"/>
          <w:sz w:val="24"/>
          <w:szCs w:val="24"/>
        </w:rPr>
        <w:t>f</w:t>
      </w:r>
      <w:r>
        <w:rPr>
          <w:spacing w:val="-4"/>
          <w:sz w:val="24"/>
          <w:szCs w:val="24"/>
        </w:rPr>
        <w:t>i</w:t>
      </w:r>
      <w:r>
        <w:rPr>
          <w:spacing w:val="5"/>
          <w:sz w:val="24"/>
          <w:szCs w:val="24"/>
        </w:rPr>
        <w:t>x</w:t>
      </w:r>
      <w:r>
        <w:rPr>
          <w:spacing w:val="-4"/>
          <w:sz w:val="24"/>
          <w:szCs w:val="24"/>
        </w:rPr>
        <w:t>i</w:t>
      </w:r>
      <w:r>
        <w:rPr>
          <w:spacing w:val="5"/>
          <w:sz w:val="24"/>
          <w:szCs w:val="24"/>
        </w:rPr>
        <w:t>n</w:t>
      </w:r>
      <w:r>
        <w:rPr>
          <w:sz w:val="24"/>
          <w:szCs w:val="24"/>
        </w:rPr>
        <w:t xml:space="preserve">g </w:t>
      </w:r>
      <w:r>
        <w:rPr>
          <w:spacing w:val="-1"/>
          <w:sz w:val="24"/>
          <w:szCs w:val="24"/>
        </w:rPr>
        <w:t>a</w:t>
      </w:r>
      <w:r>
        <w:rPr>
          <w:spacing w:val="1"/>
          <w:sz w:val="24"/>
          <w:szCs w:val="24"/>
        </w:rPr>
        <w:t>rr</w:t>
      </w:r>
      <w:r>
        <w:rPr>
          <w:spacing w:val="-1"/>
          <w:sz w:val="24"/>
          <w:szCs w:val="24"/>
        </w:rPr>
        <w:t>a</w:t>
      </w:r>
      <w:r>
        <w:rPr>
          <w:spacing w:val="-5"/>
          <w:sz w:val="24"/>
          <w:szCs w:val="24"/>
        </w:rPr>
        <w:t>n</w:t>
      </w:r>
      <w:r>
        <w:rPr>
          <w:sz w:val="24"/>
          <w:szCs w:val="24"/>
        </w:rPr>
        <w:t>g</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11"/>
          <w:sz w:val="24"/>
          <w:szCs w:val="24"/>
        </w:rPr>
        <w:t xml:space="preserve">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bly</w:t>
      </w:r>
      <w:r>
        <w:rPr>
          <w:spacing w:val="2"/>
          <w:sz w:val="24"/>
          <w:szCs w:val="24"/>
        </w:rPr>
        <w:t xml:space="preserve"> </w:t>
      </w:r>
      <w:r>
        <w:rPr>
          <w:spacing w:val="1"/>
          <w:sz w:val="24"/>
          <w:szCs w:val="24"/>
        </w:rPr>
        <w:t>f</w:t>
      </w:r>
      <w:r>
        <w:rPr>
          <w:spacing w:val="-4"/>
          <w:sz w:val="24"/>
          <w:szCs w:val="24"/>
        </w:rPr>
        <w:t>i</w:t>
      </w:r>
      <w:r>
        <w:rPr>
          <w:sz w:val="24"/>
          <w:szCs w:val="24"/>
        </w:rPr>
        <w:t>x</w:t>
      </w:r>
      <w:r>
        <w:rPr>
          <w:spacing w:val="-1"/>
          <w:sz w:val="24"/>
          <w:szCs w:val="24"/>
        </w:rPr>
        <w:t>e</w:t>
      </w:r>
      <w:r>
        <w:rPr>
          <w:sz w:val="24"/>
          <w:szCs w:val="24"/>
        </w:rPr>
        <w:t>d</w:t>
      </w:r>
      <w:r>
        <w:rPr>
          <w:spacing w:val="6"/>
          <w:sz w:val="24"/>
          <w:szCs w:val="24"/>
        </w:rPr>
        <w:t xml:space="preserve"> </w:t>
      </w:r>
      <w:r>
        <w:rPr>
          <w:sz w:val="24"/>
          <w:szCs w:val="24"/>
        </w:rPr>
        <w:t xml:space="preserve">by </w:t>
      </w:r>
      <w:r>
        <w:rPr>
          <w:spacing w:val="-1"/>
          <w:sz w:val="24"/>
          <w:szCs w:val="24"/>
        </w:rPr>
        <w:t>a</w:t>
      </w:r>
      <w:r>
        <w:rPr>
          <w:sz w:val="24"/>
          <w:szCs w:val="24"/>
        </w:rPr>
        <w:t>pp</w:t>
      </w:r>
      <w:r>
        <w:rPr>
          <w:spacing w:val="1"/>
          <w:sz w:val="24"/>
          <w:szCs w:val="24"/>
        </w:rPr>
        <w:t>r</w:t>
      </w:r>
      <w:r>
        <w:rPr>
          <w:spacing w:val="5"/>
          <w:sz w:val="24"/>
          <w:szCs w:val="24"/>
        </w:rPr>
        <w:t>o</w:t>
      </w:r>
      <w:r>
        <w:rPr>
          <w:sz w:val="24"/>
          <w:szCs w:val="24"/>
        </w:rPr>
        <w:t>p</w:t>
      </w:r>
      <w:r>
        <w:rPr>
          <w:spacing w:val="1"/>
          <w:sz w:val="24"/>
          <w:szCs w:val="24"/>
        </w:rPr>
        <w:t>r</w:t>
      </w:r>
      <w:r>
        <w:rPr>
          <w:spacing w:val="-9"/>
          <w:sz w:val="24"/>
          <w:szCs w:val="24"/>
        </w:rPr>
        <w:t>i</w:t>
      </w:r>
      <w:r>
        <w:rPr>
          <w:spacing w:val="-1"/>
          <w:sz w:val="24"/>
          <w:szCs w:val="24"/>
        </w:rPr>
        <w:t>a</w:t>
      </w:r>
      <w:r>
        <w:rPr>
          <w:spacing w:val="6"/>
          <w:sz w:val="24"/>
          <w:szCs w:val="24"/>
        </w:rPr>
        <w:t>t</w:t>
      </w:r>
      <w:r>
        <w:rPr>
          <w:sz w:val="24"/>
          <w:szCs w:val="24"/>
        </w:rPr>
        <w:t>e</w:t>
      </w:r>
      <w:r>
        <w:rPr>
          <w:spacing w:val="9"/>
          <w:sz w:val="24"/>
          <w:szCs w:val="24"/>
        </w:rPr>
        <w:t xml:space="preserve"> </w:t>
      </w:r>
      <w:r>
        <w:rPr>
          <w:spacing w:val="-3"/>
          <w:sz w:val="24"/>
          <w:szCs w:val="24"/>
        </w:rPr>
        <w:t>f</w:t>
      </w:r>
      <w:r>
        <w:rPr>
          <w:spacing w:val="-9"/>
          <w:sz w:val="24"/>
          <w:szCs w:val="24"/>
        </w:rPr>
        <w:t>i</w:t>
      </w:r>
      <w:r>
        <w:rPr>
          <w:spacing w:val="5"/>
          <w:sz w:val="24"/>
          <w:szCs w:val="24"/>
        </w:rPr>
        <w:t>tt</w:t>
      </w:r>
      <w:r>
        <w:rPr>
          <w:spacing w:val="-4"/>
          <w:sz w:val="24"/>
          <w:szCs w:val="24"/>
        </w:rPr>
        <w:t>i</w:t>
      </w:r>
      <w:r>
        <w:rPr>
          <w:spacing w:val="-5"/>
          <w:sz w:val="24"/>
          <w:szCs w:val="24"/>
        </w:rPr>
        <w:t>n</w:t>
      </w:r>
      <w:r>
        <w:rPr>
          <w:spacing w:val="5"/>
          <w:sz w:val="24"/>
          <w:szCs w:val="24"/>
        </w:rPr>
        <w:t>g</w:t>
      </w:r>
      <w:r>
        <w:rPr>
          <w:sz w:val="24"/>
          <w:szCs w:val="24"/>
        </w:rPr>
        <w:t>s</w:t>
      </w:r>
      <w:r>
        <w:rPr>
          <w:spacing w:val="4"/>
          <w:sz w:val="24"/>
          <w:szCs w:val="24"/>
        </w:rPr>
        <w:t xml:space="preserve"> </w:t>
      </w:r>
      <w:r>
        <w:rPr>
          <w:spacing w:val="5"/>
          <w:sz w:val="24"/>
          <w:szCs w:val="24"/>
        </w:rPr>
        <w:t>o</w:t>
      </w:r>
      <w:r>
        <w:rPr>
          <w:sz w:val="24"/>
          <w:szCs w:val="24"/>
        </w:rPr>
        <w:t xml:space="preserve">n a </w:t>
      </w:r>
      <w:r>
        <w:rPr>
          <w:spacing w:val="5"/>
          <w:sz w:val="24"/>
          <w:szCs w:val="24"/>
        </w:rPr>
        <w:t>t</w:t>
      </w:r>
      <w:r>
        <w:rPr>
          <w:spacing w:val="-1"/>
          <w:sz w:val="24"/>
          <w:szCs w:val="24"/>
        </w:rPr>
        <w:t>e</w:t>
      </w:r>
      <w:r>
        <w:rPr>
          <w:spacing w:val="-5"/>
          <w:sz w:val="24"/>
          <w:szCs w:val="24"/>
        </w:rPr>
        <w:t>n</w:t>
      </w:r>
      <w:r>
        <w:rPr>
          <w:spacing w:val="2"/>
          <w:sz w:val="24"/>
          <w:szCs w:val="24"/>
        </w:rPr>
        <w:t>s</w:t>
      </w:r>
      <w:r>
        <w:rPr>
          <w:sz w:val="24"/>
          <w:szCs w:val="24"/>
        </w:rPr>
        <w:t>i</w:t>
      </w:r>
      <w:r>
        <w:rPr>
          <w:spacing w:val="-4"/>
          <w:sz w:val="24"/>
          <w:szCs w:val="24"/>
        </w:rPr>
        <w:t>l</w:t>
      </w:r>
      <w:r>
        <w:rPr>
          <w:sz w:val="24"/>
          <w:szCs w:val="24"/>
        </w:rPr>
        <w:t>e</w:t>
      </w:r>
      <w:r>
        <w:rPr>
          <w:spacing w:val="5"/>
          <w:sz w:val="24"/>
          <w:szCs w:val="24"/>
        </w:rPr>
        <w:t xml:space="preserve"> 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1"/>
          <w:sz w:val="24"/>
          <w:szCs w:val="24"/>
        </w:rPr>
        <w:t xml:space="preserve"> </w:t>
      </w:r>
      <w:r>
        <w:rPr>
          <w:spacing w:val="-9"/>
          <w:sz w:val="24"/>
          <w:szCs w:val="24"/>
        </w:rPr>
        <w:t>m</w:t>
      </w:r>
      <w:r>
        <w:rPr>
          <w:spacing w:val="-1"/>
          <w:sz w:val="24"/>
          <w:szCs w:val="24"/>
        </w:rPr>
        <w:t>a</w:t>
      </w:r>
      <w:r>
        <w:rPr>
          <w:spacing w:val="4"/>
          <w:sz w:val="24"/>
          <w:szCs w:val="24"/>
        </w:rPr>
        <w:t>c</w:t>
      </w:r>
      <w:r>
        <w:rPr>
          <w:sz w:val="24"/>
          <w:szCs w:val="24"/>
        </w:rPr>
        <w:t>h</w:t>
      </w:r>
      <w:r>
        <w:rPr>
          <w:spacing w:val="-4"/>
          <w:sz w:val="24"/>
          <w:szCs w:val="24"/>
        </w:rPr>
        <w:t>i</w:t>
      </w:r>
      <w:r>
        <w:rPr>
          <w:sz w:val="24"/>
          <w:szCs w:val="24"/>
        </w:rPr>
        <w:t>n</w:t>
      </w:r>
      <w:r>
        <w:rPr>
          <w:spacing w:val="4"/>
          <w:sz w:val="24"/>
          <w:szCs w:val="24"/>
        </w:rPr>
        <w:t>e</w:t>
      </w:r>
      <w:r>
        <w:rPr>
          <w:sz w:val="24"/>
          <w:szCs w:val="24"/>
        </w:rPr>
        <w:t xml:space="preserve">. </w:t>
      </w:r>
      <w:r>
        <w:rPr>
          <w:spacing w:val="2"/>
          <w:sz w:val="24"/>
          <w:szCs w:val="24"/>
        </w:rPr>
        <w:t>T</w:t>
      </w:r>
      <w:r>
        <w:rPr>
          <w:spacing w:val="-5"/>
          <w:sz w:val="24"/>
          <w:szCs w:val="24"/>
        </w:rPr>
        <w:t>h</w:t>
      </w:r>
      <w:r>
        <w:rPr>
          <w:sz w:val="24"/>
          <w:szCs w:val="24"/>
        </w:rPr>
        <w:t>e</w:t>
      </w:r>
      <w:r>
        <w:rPr>
          <w:spacing w:val="13"/>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0"/>
          <w:sz w:val="24"/>
          <w:szCs w:val="24"/>
        </w:rPr>
        <w:t xml:space="preserve"> </w:t>
      </w:r>
      <w:r>
        <w:rPr>
          <w:spacing w:val="-5"/>
          <w:sz w:val="24"/>
          <w:szCs w:val="24"/>
        </w:rPr>
        <w:t>b</w:t>
      </w:r>
      <w:r>
        <w:rPr>
          <w:sz w:val="24"/>
          <w:szCs w:val="24"/>
        </w:rPr>
        <w:t>e</w:t>
      </w:r>
      <w:r>
        <w:rPr>
          <w:spacing w:val="13"/>
          <w:sz w:val="24"/>
          <w:szCs w:val="24"/>
        </w:rPr>
        <w:t xml:space="preserve"> </w:t>
      </w:r>
      <w:r>
        <w:rPr>
          <w:spacing w:val="-4"/>
          <w:sz w:val="24"/>
          <w:szCs w:val="24"/>
        </w:rPr>
        <w:t>i</w:t>
      </w:r>
      <w:r>
        <w:rPr>
          <w:spacing w:val="-5"/>
          <w:sz w:val="24"/>
          <w:szCs w:val="24"/>
        </w:rPr>
        <w:t>n</w:t>
      </w:r>
      <w:r>
        <w:rPr>
          <w:spacing w:val="-1"/>
          <w:sz w:val="24"/>
          <w:szCs w:val="24"/>
        </w:rPr>
        <w:t>c</w:t>
      </w:r>
      <w:r>
        <w:rPr>
          <w:spacing w:val="1"/>
          <w:sz w:val="24"/>
          <w:szCs w:val="24"/>
        </w:rPr>
        <w:t>r</w:t>
      </w:r>
      <w:r>
        <w:rPr>
          <w:spacing w:val="-1"/>
          <w:sz w:val="24"/>
          <w:szCs w:val="24"/>
        </w:rPr>
        <w:t>e</w:t>
      </w:r>
      <w:r>
        <w:rPr>
          <w:spacing w:val="4"/>
          <w:sz w:val="24"/>
          <w:szCs w:val="24"/>
        </w:rPr>
        <w:t>a</w:t>
      </w:r>
      <w:r>
        <w:rPr>
          <w:spacing w:val="-2"/>
          <w:sz w:val="24"/>
          <w:szCs w:val="24"/>
        </w:rPr>
        <w:t>s</w:t>
      </w:r>
      <w:r>
        <w:rPr>
          <w:spacing w:val="-1"/>
          <w:sz w:val="24"/>
          <w:szCs w:val="24"/>
        </w:rPr>
        <w:t>e</w:t>
      </w:r>
      <w:r>
        <w:rPr>
          <w:sz w:val="24"/>
          <w:szCs w:val="24"/>
        </w:rPr>
        <w:t>d</w:t>
      </w:r>
      <w:r>
        <w:rPr>
          <w:spacing w:val="9"/>
          <w:sz w:val="24"/>
          <w:szCs w:val="24"/>
        </w:rPr>
        <w:t xml:space="preserve"> </w:t>
      </w:r>
      <w:r>
        <w:rPr>
          <w:spacing w:val="-1"/>
          <w:sz w:val="24"/>
          <w:szCs w:val="24"/>
        </w:rPr>
        <w:t>a</w:t>
      </w:r>
      <w:r>
        <w:rPr>
          <w:sz w:val="24"/>
          <w:szCs w:val="24"/>
        </w:rPr>
        <w:t>t</w:t>
      </w:r>
      <w:r>
        <w:rPr>
          <w:spacing w:val="14"/>
          <w:sz w:val="24"/>
          <w:szCs w:val="24"/>
        </w:rPr>
        <w:t xml:space="preserve"> </w:t>
      </w:r>
      <w:r>
        <w:rPr>
          <w:sz w:val="24"/>
          <w:szCs w:val="24"/>
        </w:rPr>
        <w:t>a</w:t>
      </w:r>
      <w:r>
        <w:rPr>
          <w:spacing w:val="8"/>
          <w:sz w:val="24"/>
          <w:szCs w:val="24"/>
        </w:rPr>
        <w:t xml:space="preserve"> </w:t>
      </w:r>
      <w:r>
        <w:rPr>
          <w:spacing w:val="-7"/>
          <w:sz w:val="24"/>
          <w:szCs w:val="24"/>
        </w:rPr>
        <w:t>s</w:t>
      </w:r>
      <w:r>
        <w:rPr>
          <w:spacing w:val="5"/>
          <w:sz w:val="24"/>
          <w:szCs w:val="24"/>
        </w:rPr>
        <w:t>t</w:t>
      </w:r>
      <w:r>
        <w:rPr>
          <w:spacing w:val="-1"/>
          <w:sz w:val="24"/>
          <w:szCs w:val="24"/>
        </w:rPr>
        <w:t>ea</w:t>
      </w:r>
      <w:r>
        <w:rPr>
          <w:spacing w:val="5"/>
          <w:sz w:val="24"/>
          <w:szCs w:val="24"/>
        </w:rPr>
        <w:t>d</w:t>
      </w:r>
      <w:r>
        <w:rPr>
          <w:sz w:val="24"/>
          <w:szCs w:val="24"/>
        </w:rPr>
        <w:t xml:space="preserve">y </w:t>
      </w:r>
      <w:r>
        <w:rPr>
          <w:spacing w:val="1"/>
          <w:sz w:val="24"/>
          <w:szCs w:val="24"/>
        </w:rPr>
        <w:t>r</w:t>
      </w:r>
      <w:r>
        <w:rPr>
          <w:spacing w:val="-1"/>
          <w:sz w:val="24"/>
          <w:szCs w:val="24"/>
        </w:rPr>
        <w:t>a</w:t>
      </w:r>
      <w:r>
        <w:rPr>
          <w:spacing w:val="5"/>
          <w:sz w:val="24"/>
          <w:szCs w:val="24"/>
        </w:rPr>
        <w:t>t</w:t>
      </w:r>
      <w:r>
        <w:rPr>
          <w:sz w:val="24"/>
          <w:szCs w:val="24"/>
        </w:rPr>
        <w:t>e</w:t>
      </w:r>
      <w:r>
        <w:rPr>
          <w:spacing w:val="4"/>
          <w:sz w:val="24"/>
          <w:szCs w:val="24"/>
        </w:rPr>
        <w:t xml:space="preserve"> </w:t>
      </w:r>
      <w:r>
        <w:rPr>
          <w:sz w:val="24"/>
          <w:szCs w:val="24"/>
        </w:rPr>
        <w:t>up</w:t>
      </w:r>
      <w:r>
        <w:rPr>
          <w:spacing w:val="11"/>
          <w:sz w:val="24"/>
          <w:szCs w:val="24"/>
        </w:rPr>
        <w:t xml:space="preserve"> </w:t>
      </w:r>
      <w:r>
        <w:rPr>
          <w:sz w:val="24"/>
          <w:szCs w:val="24"/>
        </w:rPr>
        <w:t>to</w:t>
      </w:r>
      <w:r>
        <w:rPr>
          <w:spacing w:val="10"/>
          <w:sz w:val="24"/>
          <w:szCs w:val="24"/>
        </w:rPr>
        <w:t xml:space="preserve"> </w:t>
      </w:r>
      <w:r>
        <w:rPr>
          <w:sz w:val="24"/>
          <w:szCs w:val="24"/>
        </w:rPr>
        <w:t>50%</w:t>
      </w:r>
      <w:r>
        <w:rPr>
          <w:spacing w:val="6"/>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mi</w:t>
      </w:r>
      <w:r>
        <w:rPr>
          <w:sz w:val="24"/>
          <w:szCs w:val="24"/>
        </w:rPr>
        <w:t>ni</w:t>
      </w:r>
      <w:r>
        <w:rPr>
          <w:spacing w:val="-4"/>
          <w:sz w:val="24"/>
          <w:szCs w:val="24"/>
        </w:rPr>
        <w:t>m</w:t>
      </w:r>
      <w:r>
        <w:rPr>
          <w:spacing w:val="5"/>
          <w:sz w:val="24"/>
          <w:szCs w:val="24"/>
        </w:rPr>
        <w:t>u</w:t>
      </w:r>
      <w:r>
        <w:rPr>
          <w:sz w:val="24"/>
          <w:szCs w:val="24"/>
        </w:rPr>
        <w:t>m</w:t>
      </w:r>
      <w:r>
        <w:rPr>
          <w:spacing w:val="8"/>
          <w:sz w:val="24"/>
          <w:szCs w:val="24"/>
        </w:rPr>
        <w:t xml:space="preserve"> </w:t>
      </w:r>
      <w:r>
        <w:rPr>
          <w:spacing w:val="-2"/>
          <w:sz w:val="24"/>
          <w:szCs w:val="24"/>
        </w:rPr>
        <w:t>s</w:t>
      </w:r>
      <w:r>
        <w:rPr>
          <w:spacing w:val="5"/>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4"/>
          <w:sz w:val="24"/>
          <w:szCs w:val="24"/>
        </w:rPr>
        <w:t>e</w:t>
      </w:r>
      <w:r>
        <w:rPr>
          <w:sz w:val="24"/>
          <w:szCs w:val="24"/>
        </w:rPr>
        <w:t>d U</w:t>
      </w:r>
      <w:r>
        <w:rPr>
          <w:spacing w:val="1"/>
          <w:sz w:val="24"/>
          <w:szCs w:val="24"/>
        </w:rPr>
        <w:t>T</w:t>
      </w:r>
      <w:r>
        <w:rPr>
          <w:sz w:val="24"/>
          <w:szCs w:val="24"/>
        </w:rPr>
        <w:t>S</w:t>
      </w:r>
      <w:r>
        <w:rPr>
          <w:spacing w:val="7"/>
          <w:sz w:val="24"/>
          <w:szCs w:val="24"/>
        </w:rPr>
        <w:t xml:space="preserve"> </w:t>
      </w:r>
      <w:r>
        <w:rPr>
          <w:spacing w:val="-1"/>
          <w:sz w:val="24"/>
          <w:szCs w:val="24"/>
        </w:rPr>
        <w:t>a</w:t>
      </w:r>
      <w:r>
        <w:rPr>
          <w:spacing w:val="-5"/>
          <w:sz w:val="24"/>
          <w:szCs w:val="24"/>
        </w:rPr>
        <w:t>n</w:t>
      </w:r>
      <w:r>
        <w:rPr>
          <w:sz w:val="24"/>
          <w:szCs w:val="24"/>
        </w:rPr>
        <w:t>d</w:t>
      </w:r>
      <w:r>
        <w:rPr>
          <w:spacing w:val="11"/>
          <w:sz w:val="24"/>
          <w:szCs w:val="24"/>
        </w:rPr>
        <w:t xml:space="preserve"> </w:t>
      </w:r>
      <w:r>
        <w:rPr>
          <w:spacing w:val="-5"/>
          <w:sz w:val="24"/>
          <w:szCs w:val="24"/>
        </w:rPr>
        <w:t>h</w:t>
      </w:r>
      <w:r>
        <w:rPr>
          <w:spacing w:val="4"/>
          <w:sz w:val="24"/>
          <w:szCs w:val="24"/>
        </w:rPr>
        <w:t>e</w:t>
      </w:r>
      <w:r>
        <w:rPr>
          <w:spacing w:val="-4"/>
          <w:sz w:val="24"/>
          <w:szCs w:val="24"/>
        </w:rPr>
        <w:t>l</w:t>
      </w:r>
      <w:r>
        <w:rPr>
          <w:sz w:val="24"/>
          <w:szCs w:val="24"/>
        </w:rPr>
        <w:t>d</w:t>
      </w:r>
      <w:r>
        <w:rPr>
          <w:spacing w:val="11"/>
          <w:sz w:val="24"/>
          <w:szCs w:val="24"/>
        </w:rPr>
        <w:t xml:space="preserve"> </w:t>
      </w:r>
      <w:r>
        <w:rPr>
          <w:spacing w:val="-8"/>
          <w:sz w:val="24"/>
          <w:szCs w:val="24"/>
        </w:rPr>
        <w:t>f</w:t>
      </w:r>
      <w:r>
        <w:rPr>
          <w:spacing w:val="5"/>
          <w:sz w:val="24"/>
          <w:szCs w:val="24"/>
        </w:rPr>
        <w:t>o</w:t>
      </w:r>
      <w:r>
        <w:rPr>
          <w:sz w:val="24"/>
          <w:szCs w:val="24"/>
        </w:rPr>
        <w:t>r</w:t>
      </w:r>
      <w:r>
        <w:rPr>
          <w:spacing w:val="8"/>
          <w:sz w:val="24"/>
          <w:szCs w:val="24"/>
        </w:rPr>
        <w:t xml:space="preserve"> </w:t>
      </w:r>
      <w:r>
        <w:rPr>
          <w:spacing w:val="5"/>
          <w:sz w:val="24"/>
          <w:szCs w:val="24"/>
        </w:rPr>
        <w:t>o</w:t>
      </w:r>
      <w:r>
        <w:rPr>
          <w:spacing w:val="-5"/>
          <w:sz w:val="24"/>
          <w:szCs w:val="24"/>
        </w:rPr>
        <w:t>n</w:t>
      </w:r>
      <w:r>
        <w:rPr>
          <w:sz w:val="24"/>
          <w:szCs w:val="24"/>
        </w:rPr>
        <w:t>e</w:t>
      </w:r>
      <w:r>
        <w:rPr>
          <w:spacing w:val="10"/>
          <w:sz w:val="24"/>
          <w:szCs w:val="24"/>
        </w:rPr>
        <w:t xml:space="preserve"> </w:t>
      </w:r>
      <w:r>
        <w:rPr>
          <w:spacing w:val="-4"/>
          <w:sz w:val="24"/>
          <w:szCs w:val="24"/>
        </w:rPr>
        <w:t>mi</w:t>
      </w:r>
      <w:r>
        <w:rPr>
          <w:sz w:val="24"/>
          <w:szCs w:val="24"/>
        </w:rPr>
        <w:t>nu</w:t>
      </w:r>
      <w:r>
        <w:rPr>
          <w:spacing w:val="5"/>
          <w:sz w:val="24"/>
          <w:szCs w:val="24"/>
        </w:rPr>
        <w:t>t</w:t>
      </w:r>
      <w:r>
        <w:rPr>
          <w:spacing w:val="-1"/>
          <w:sz w:val="24"/>
          <w:szCs w:val="24"/>
        </w:rPr>
        <w:t>e</w:t>
      </w:r>
      <w:r>
        <w:rPr>
          <w:sz w:val="24"/>
          <w:szCs w:val="24"/>
        </w:rPr>
        <w:t>.</w:t>
      </w:r>
      <w:r>
        <w:rPr>
          <w:spacing w:val="9"/>
          <w:sz w:val="24"/>
          <w:szCs w:val="24"/>
        </w:rPr>
        <w:t xml:space="preserve"> </w:t>
      </w:r>
      <w:r>
        <w:rPr>
          <w:spacing w:val="2"/>
          <w:sz w:val="24"/>
          <w:szCs w:val="24"/>
        </w:rPr>
        <w:t>T</w:t>
      </w:r>
      <w:r>
        <w:rPr>
          <w:spacing w:val="-5"/>
          <w:sz w:val="24"/>
          <w:szCs w:val="24"/>
        </w:rPr>
        <w:t>h</w:t>
      </w:r>
      <w:r>
        <w:rPr>
          <w:sz w:val="24"/>
          <w:szCs w:val="24"/>
        </w:rPr>
        <w:t>e</w:t>
      </w:r>
      <w:r>
        <w:rPr>
          <w:spacing w:val="5"/>
          <w:sz w:val="24"/>
          <w:szCs w:val="24"/>
        </w:rPr>
        <w:t xml:space="preserve"> </w:t>
      </w:r>
      <w:r>
        <w:rPr>
          <w:spacing w:val="4"/>
          <w:sz w:val="24"/>
          <w:szCs w:val="24"/>
        </w:rPr>
        <w:t>c</w:t>
      </w:r>
      <w:r>
        <w:rPr>
          <w:spacing w:val="-9"/>
          <w:sz w:val="24"/>
          <w:szCs w:val="24"/>
        </w:rPr>
        <w:t>i</w:t>
      </w:r>
      <w:r>
        <w:rPr>
          <w:spacing w:val="1"/>
          <w:sz w:val="24"/>
          <w:szCs w:val="24"/>
        </w:rPr>
        <w:t>r</w:t>
      </w:r>
      <w:r>
        <w:rPr>
          <w:spacing w:val="4"/>
          <w:sz w:val="24"/>
          <w:szCs w:val="24"/>
        </w:rPr>
        <w:t>c</w:t>
      </w:r>
      <w:r>
        <w:rPr>
          <w:spacing w:val="-4"/>
          <w:sz w:val="24"/>
          <w:szCs w:val="24"/>
        </w:rPr>
        <w:t>l</w:t>
      </w:r>
      <w:r>
        <w:rPr>
          <w:spacing w:val="4"/>
          <w:sz w:val="24"/>
          <w:szCs w:val="24"/>
        </w:rPr>
        <w:t>e</w:t>
      </w:r>
      <w:r>
        <w:rPr>
          <w:sz w:val="24"/>
          <w:szCs w:val="24"/>
        </w:rPr>
        <w:t>s</w:t>
      </w:r>
      <w:r>
        <w:rPr>
          <w:spacing w:val="5"/>
          <w:sz w:val="24"/>
          <w:szCs w:val="24"/>
        </w:rPr>
        <w:t xml:space="preserve"> </w:t>
      </w:r>
      <w:r>
        <w:rPr>
          <w:sz w:val="24"/>
          <w:szCs w:val="24"/>
        </w:rPr>
        <w:t>d</w:t>
      </w:r>
      <w:r>
        <w:rPr>
          <w:spacing w:val="1"/>
          <w:sz w:val="24"/>
          <w:szCs w:val="24"/>
        </w:rPr>
        <w:t>r</w:t>
      </w:r>
      <w:r>
        <w:rPr>
          <w:spacing w:val="-1"/>
          <w:sz w:val="24"/>
          <w:szCs w:val="24"/>
        </w:rPr>
        <w:t>a</w:t>
      </w:r>
      <w:r>
        <w:rPr>
          <w:spacing w:val="4"/>
          <w:sz w:val="24"/>
          <w:szCs w:val="24"/>
        </w:rPr>
        <w:t>w</w:t>
      </w:r>
      <w:r>
        <w:rPr>
          <w:sz w:val="24"/>
          <w:szCs w:val="24"/>
        </w:rPr>
        <w:t>n</w:t>
      </w:r>
      <w:r>
        <w:rPr>
          <w:spacing w:val="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n</w:t>
      </w:r>
      <w:r>
        <w:rPr>
          <w:spacing w:val="5"/>
          <w:sz w:val="24"/>
          <w:szCs w:val="24"/>
        </w:rPr>
        <w:t>o</w:t>
      </w:r>
      <w:r>
        <w:rPr>
          <w:sz w:val="24"/>
          <w:szCs w:val="24"/>
        </w:rPr>
        <w:t>t</w:t>
      </w:r>
      <w:r>
        <w:rPr>
          <w:spacing w:val="11"/>
          <w:sz w:val="24"/>
          <w:szCs w:val="24"/>
        </w:rPr>
        <w:t xml:space="preserve"> </w:t>
      </w:r>
      <w:r>
        <w:rPr>
          <w:spacing w:val="-5"/>
          <w:sz w:val="24"/>
          <w:szCs w:val="24"/>
        </w:rPr>
        <w:t>b</w:t>
      </w:r>
      <w:r>
        <w:rPr>
          <w:sz w:val="24"/>
          <w:szCs w:val="24"/>
        </w:rPr>
        <w:t>e</w:t>
      </w:r>
      <w:r>
        <w:rPr>
          <w:spacing w:val="5"/>
          <w:sz w:val="24"/>
          <w:szCs w:val="24"/>
        </w:rPr>
        <w:t xml:space="preserve"> d</w:t>
      </w:r>
      <w:r>
        <w:rPr>
          <w:spacing w:val="-4"/>
          <w:sz w:val="24"/>
          <w:szCs w:val="24"/>
        </w:rPr>
        <w:t>i</w:t>
      </w:r>
      <w:r>
        <w:rPr>
          <w:spacing w:val="-2"/>
          <w:sz w:val="24"/>
          <w:szCs w:val="24"/>
        </w:rPr>
        <w:t>s</w:t>
      </w:r>
      <w:r>
        <w:rPr>
          <w:spacing w:val="5"/>
          <w:sz w:val="24"/>
          <w:szCs w:val="24"/>
        </w:rPr>
        <w:t>t</w:t>
      </w:r>
      <w:r>
        <w:rPr>
          <w:sz w:val="24"/>
          <w:szCs w:val="24"/>
        </w:rPr>
        <w:t>o</w:t>
      </w:r>
      <w:r>
        <w:rPr>
          <w:spacing w:val="-3"/>
          <w:sz w:val="24"/>
          <w:szCs w:val="24"/>
        </w:rPr>
        <w:t>r</w:t>
      </w:r>
      <w:r>
        <w:rPr>
          <w:spacing w:val="5"/>
          <w:sz w:val="24"/>
          <w:szCs w:val="24"/>
        </w:rPr>
        <w:t>t</w:t>
      </w:r>
      <w:r>
        <w:rPr>
          <w:spacing w:val="-1"/>
          <w:sz w:val="24"/>
          <w:szCs w:val="24"/>
        </w:rPr>
        <w:t>e</w:t>
      </w:r>
      <w:r>
        <w:rPr>
          <w:sz w:val="24"/>
          <w:szCs w:val="24"/>
        </w:rPr>
        <w:t>d</w:t>
      </w:r>
      <w:r>
        <w:rPr>
          <w:spacing w:val="6"/>
          <w:sz w:val="24"/>
          <w:szCs w:val="24"/>
        </w:rPr>
        <w:t xml:space="preserve"> </w:t>
      </w:r>
      <w:r>
        <w:rPr>
          <w:sz w:val="24"/>
          <w:szCs w:val="24"/>
        </w:rPr>
        <w:t xml:space="preserve">due to </w:t>
      </w:r>
      <w:r>
        <w:rPr>
          <w:spacing w:val="1"/>
          <w:sz w:val="24"/>
          <w:szCs w:val="24"/>
        </w:rPr>
        <w:t>r</w:t>
      </w:r>
      <w:r>
        <w:rPr>
          <w:spacing w:val="4"/>
          <w:sz w:val="24"/>
          <w:szCs w:val="24"/>
        </w:rPr>
        <w:t>e</w:t>
      </w:r>
      <w:r>
        <w:rPr>
          <w:spacing w:val="-9"/>
          <w:sz w:val="24"/>
          <w:szCs w:val="24"/>
        </w:rPr>
        <w:t>l</w:t>
      </w:r>
      <w:r>
        <w:rPr>
          <w:spacing w:val="-1"/>
          <w:sz w:val="24"/>
          <w:szCs w:val="24"/>
        </w:rPr>
        <w:t>a</w:t>
      </w:r>
      <w:r>
        <w:rPr>
          <w:spacing w:val="10"/>
          <w:sz w:val="24"/>
          <w:szCs w:val="24"/>
        </w:rPr>
        <w:t>t</w:t>
      </w:r>
      <w:r>
        <w:rPr>
          <w:spacing w:val="-4"/>
          <w:sz w:val="24"/>
          <w:szCs w:val="24"/>
        </w:rPr>
        <w:t>i</w:t>
      </w:r>
      <w:r>
        <w:rPr>
          <w:spacing w:val="-5"/>
          <w:sz w:val="24"/>
          <w:szCs w:val="24"/>
        </w:rPr>
        <w:t>v</w:t>
      </w:r>
      <w:r>
        <w:rPr>
          <w:sz w:val="24"/>
          <w:szCs w:val="24"/>
        </w:rPr>
        <w:t>e</w:t>
      </w:r>
      <w:r>
        <w:rPr>
          <w:spacing w:val="12"/>
          <w:sz w:val="24"/>
          <w:szCs w:val="24"/>
        </w:rPr>
        <w:t xml:space="preserve"> </w:t>
      </w:r>
      <w:r>
        <w:rPr>
          <w:spacing w:val="-9"/>
          <w:sz w:val="24"/>
          <w:szCs w:val="24"/>
        </w:rPr>
        <w:t>m</w:t>
      </w:r>
      <w:r>
        <w:rPr>
          <w:spacing w:val="5"/>
          <w:sz w:val="24"/>
          <w:szCs w:val="24"/>
        </w:rPr>
        <w:t>o</w:t>
      </w:r>
      <w:r>
        <w:rPr>
          <w:spacing w:val="-5"/>
          <w:sz w:val="24"/>
          <w:szCs w:val="24"/>
        </w:rPr>
        <w:t>v</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9"/>
          <w:sz w:val="24"/>
          <w:szCs w:val="24"/>
        </w:rPr>
        <w:t xml:space="preserve"> </w:t>
      </w:r>
      <w:r>
        <w:rPr>
          <w:spacing w:val="5"/>
          <w:sz w:val="24"/>
          <w:szCs w:val="24"/>
        </w:rPr>
        <w:t>o</w:t>
      </w:r>
      <w:r>
        <w:rPr>
          <w:sz w:val="24"/>
          <w:szCs w:val="24"/>
        </w:rPr>
        <w:t xml:space="preserve">f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s</w:t>
      </w:r>
      <w:r>
        <w:rPr>
          <w:sz w:val="24"/>
          <w:szCs w:val="24"/>
        </w:rPr>
        <w:t>.</w:t>
      </w:r>
      <w:r>
        <w:rPr>
          <w:spacing w:val="6"/>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pacing w:val="-1"/>
          <w:sz w:val="24"/>
          <w:szCs w:val="24"/>
        </w:rPr>
        <w:t>e</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5"/>
          <w:sz w:val="24"/>
          <w:szCs w:val="24"/>
        </w:rPr>
        <w:t xml:space="preserve"> t</w:t>
      </w:r>
      <w:r>
        <w:rPr>
          <w:spacing w:val="-5"/>
          <w:sz w:val="24"/>
          <w:szCs w:val="24"/>
        </w:rPr>
        <w:t>h</w:t>
      </w:r>
      <w:r>
        <w:rPr>
          <w:sz w:val="24"/>
          <w:szCs w:val="24"/>
        </w:rPr>
        <w:t>e</w:t>
      </w:r>
      <w:r>
        <w:rPr>
          <w:spacing w:val="7"/>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4"/>
          <w:sz w:val="24"/>
          <w:szCs w:val="24"/>
        </w:rPr>
        <w:t xml:space="preserve"> </w:t>
      </w:r>
      <w:r>
        <w:rPr>
          <w:sz w:val="24"/>
          <w:szCs w:val="24"/>
        </w:rPr>
        <w:t>be</w:t>
      </w:r>
      <w:r>
        <w:rPr>
          <w:spacing w:val="21"/>
          <w:sz w:val="24"/>
          <w:szCs w:val="24"/>
        </w:rPr>
        <w:t xml:space="preserve"> </w:t>
      </w:r>
      <w:r>
        <w:rPr>
          <w:spacing w:val="-4"/>
          <w:sz w:val="24"/>
          <w:szCs w:val="24"/>
        </w:rPr>
        <w:t>i</w:t>
      </w:r>
      <w:r>
        <w:rPr>
          <w:spacing w:val="-5"/>
          <w:sz w:val="24"/>
          <w:szCs w:val="24"/>
        </w:rPr>
        <w:t>n</w:t>
      </w:r>
      <w:r>
        <w:rPr>
          <w:spacing w:val="-1"/>
          <w:sz w:val="24"/>
          <w:szCs w:val="24"/>
        </w:rPr>
        <w:t>c</w:t>
      </w:r>
      <w:r>
        <w:rPr>
          <w:spacing w:val="1"/>
          <w:sz w:val="24"/>
          <w:szCs w:val="24"/>
        </w:rPr>
        <w:t>r</w:t>
      </w:r>
      <w:r>
        <w:rPr>
          <w:spacing w:val="-1"/>
          <w:sz w:val="24"/>
          <w:szCs w:val="24"/>
        </w:rPr>
        <w:t>ea</w:t>
      </w:r>
      <w:r>
        <w:rPr>
          <w:spacing w:val="2"/>
          <w:sz w:val="24"/>
          <w:szCs w:val="24"/>
        </w:rPr>
        <w:t>s</w:t>
      </w:r>
      <w:r>
        <w:rPr>
          <w:spacing w:val="-1"/>
          <w:sz w:val="24"/>
          <w:szCs w:val="24"/>
        </w:rPr>
        <w:t>e</w:t>
      </w:r>
      <w:r>
        <w:rPr>
          <w:sz w:val="24"/>
          <w:szCs w:val="24"/>
        </w:rPr>
        <w:t>d</w:t>
      </w:r>
      <w:r>
        <w:rPr>
          <w:spacing w:val="9"/>
          <w:sz w:val="24"/>
          <w:szCs w:val="24"/>
        </w:rPr>
        <w:t xml:space="preserve"> </w:t>
      </w:r>
      <w:r>
        <w:rPr>
          <w:spacing w:val="-1"/>
          <w:sz w:val="24"/>
          <w:szCs w:val="24"/>
        </w:rPr>
        <w:t>a</w:t>
      </w:r>
      <w:r>
        <w:rPr>
          <w:sz w:val="24"/>
          <w:szCs w:val="24"/>
        </w:rPr>
        <w:t>t</w:t>
      </w:r>
      <w:r>
        <w:rPr>
          <w:spacing w:val="9"/>
          <w:sz w:val="24"/>
          <w:szCs w:val="24"/>
        </w:rPr>
        <w:t xml:space="preserve"> </w:t>
      </w:r>
      <w:r>
        <w:rPr>
          <w:spacing w:val="-2"/>
          <w:sz w:val="24"/>
          <w:szCs w:val="24"/>
        </w:rPr>
        <w:t>s</w:t>
      </w:r>
      <w:r>
        <w:rPr>
          <w:spacing w:val="5"/>
          <w:sz w:val="24"/>
          <w:szCs w:val="24"/>
        </w:rPr>
        <w:t>t</w:t>
      </w:r>
      <w:r>
        <w:rPr>
          <w:spacing w:val="-1"/>
          <w:sz w:val="24"/>
          <w:szCs w:val="24"/>
        </w:rPr>
        <w:t>ea</w:t>
      </w:r>
      <w:r>
        <w:rPr>
          <w:spacing w:val="5"/>
          <w:sz w:val="24"/>
          <w:szCs w:val="24"/>
        </w:rPr>
        <w:t>d</w:t>
      </w:r>
      <w:r>
        <w:rPr>
          <w:sz w:val="24"/>
          <w:szCs w:val="24"/>
        </w:rPr>
        <w:t xml:space="preserve">y </w:t>
      </w:r>
      <w:r>
        <w:rPr>
          <w:spacing w:val="1"/>
          <w:sz w:val="24"/>
          <w:szCs w:val="24"/>
        </w:rPr>
        <w:t>r</w:t>
      </w:r>
      <w:r>
        <w:rPr>
          <w:spacing w:val="-1"/>
          <w:sz w:val="24"/>
          <w:szCs w:val="24"/>
        </w:rPr>
        <w:t>a</w:t>
      </w:r>
      <w:r>
        <w:rPr>
          <w:spacing w:val="5"/>
          <w:sz w:val="24"/>
          <w:szCs w:val="24"/>
        </w:rPr>
        <w:t>t</w:t>
      </w:r>
      <w:r>
        <w:rPr>
          <w:sz w:val="24"/>
          <w:szCs w:val="24"/>
        </w:rPr>
        <w:t>e</w:t>
      </w:r>
      <w:r>
        <w:rPr>
          <w:spacing w:val="26"/>
          <w:sz w:val="24"/>
          <w:szCs w:val="24"/>
        </w:rPr>
        <w:t xml:space="preserve"> </w:t>
      </w:r>
      <w:r>
        <w:rPr>
          <w:sz w:val="24"/>
          <w:szCs w:val="24"/>
        </w:rPr>
        <w:t>to</w:t>
      </w:r>
      <w:r>
        <w:rPr>
          <w:spacing w:val="36"/>
          <w:sz w:val="24"/>
          <w:szCs w:val="24"/>
        </w:rPr>
        <w:t xml:space="preserve"> </w:t>
      </w:r>
      <w:r>
        <w:rPr>
          <w:spacing w:val="-4"/>
          <w:sz w:val="24"/>
          <w:szCs w:val="24"/>
        </w:rPr>
        <w:t>mi</w:t>
      </w:r>
      <w:r>
        <w:rPr>
          <w:sz w:val="24"/>
          <w:szCs w:val="24"/>
        </w:rPr>
        <w:t>ni</w:t>
      </w:r>
      <w:r>
        <w:rPr>
          <w:spacing w:val="-4"/>
          <w:sz w:val="24"/>
          <w:szCs w:val="24"/>
        </w:rPr>
        <w:t>m</w:t>
      </w:r>
      <w:r>
        <w:rPr>
          <w:spacing w:val="5"/>
          <w:sz w:val="24"/>
          <w:szCs w:val="24"/>
        </w:rPr>
        <w:t>u</w:t>
      </w:r>
      <w:r>
        <w:rPr>
          <w:sz w:val="24"/>
          <w:szCs w:val="24"/>
        </w:rPr>
        <w:t>m</w:t>
      </w:r>
      <w:r>
        <w:rPr>
          <w:spacing w:val="28"/>
          <w:sz w:val="24"/>
          <w:szCs w:val="24"/>
        </w:rPr>
        <w:t xml:space="preserve"> </w:t>
      </w:r>
      <w:r>
        <w:rPr>
          <w:sz w:val="24"/>
          <w:szCs w:val="24"/>
        </w:rPr>
        <w:t>U</w:t>
      </w:r>
      <w:r>
        <w:rPr>
          <w:spacing w:val="1"/>
          <w:sz w:val="24"/>
          <w:szCs w:val="24"/>
        </w:rPr>
        <w:t>T</w:t>
      </w:r>
      <w:r>
        <w:rPr>
          <w:sz w:val="24"/>
          <w:szCs w:val="24"/>
        </w:rPr>
        <w:t>S</w:t>
      </w:r>
      <w:r>
        <w:rPr>
          <w:spacing w:val="32"/>
          <w:sz w:val="24"/>
          <w:szCs w:val="24"/>
        </w:rPr>
        <w:t xml:space="preserve"> </w:t>
      </w:r>
      <w:r>
        <w:rPr>
          <w:spacing w:val="4"/>
          <w:sz w:val="24"/>
          <w:szCs w:val="24"/>
        </w:rPr>
        <w:t>a</w:t>
      </w:r>
      <w:r>
        <w:rPr>
          <w:spacing w:val="-5"/>
          <w:sz w:val="24"/>
          <w:szCs w:val="24"/>
        </w:rPr>
        <w:t>n</w:t>
      </w:r>
      <w:r>
        <w:rPr>
          <w:sz w:val="24"/>
          <w:szCs w:val="24"/>
        </w:rPr>
        <w:t>d</w:t>
      </w:r>
      <w:r>
        <w:rPr>
          <w:spacing w:val="32"/>
          <w:sz w:val="24"/>
          <w:szCs w:val="24"/>
        </w:rPr>
        <w:t xml:space="preserve"> </w:t>
      </w:r>
      <w:r>
        <w:rPr>
          <w:sz w:val="24"/>
          <w:szCs w:val="24"/>
        </w:rPr>
        <w:t>h</w:t>
      </w:r>
      <w:r>
        <w:rPr>
          <w:spacing w:val="4"/>
          <w:sz w:val="24"/>
          <w:szCs w:val="24"/>
        </w:rPr>
        <w:t>e</w:t>
      </w:r>
      <w:r>
        <w:rPr>
          <w:spacing w:val="-4"/>
          <w:sz w:val="24"/>
          <w:szCs w:val="24"/>
        </w:rPr>
        <w:t>l</w:t>
      </w:r>
      <w:r>
        <w:rPr>
          <w:sz w:val="24"/>
          <w:szCs w:val="24"/>
        </w:rPr>
        <w:t>d</w:t>
      </w:r>
      <w:r>
        <w:rPr>
          <w:spacing w:val="36"/>
          <w:sz w:val="24"/>
          <w:szCs w:val="24"/>
        </w:rPr>
        <w:t xml:space="preserve"> </w:t>
      </w:r>
      <w:r>
        <w:rPr>
          <w:spacing w:val="-8"/>
          <w:sz w:val="24"/>
          <w:szCs w:val="24"/>
        </w:rPr>
        <w:t>f</w:t>
      </w:r>
      <w:r>
        <w:rPr>
          <w:spacing w:val="5"/>
          <w:sz w:val="24"/>
          <w:szCs w:val="24"/>
        </w:rPr>
        <w:t>o</w:t>
      </w:r>
      <w:r>
        <w:rPr>
          <w:sz w:val="24"/>
          <w:szCs w:val="24"/>
        </w:rPr>
        <w:t>r</w:t>
      </w:r>
      <w:r>
        <w:rPr>
          <w:spacing w:val="33"/>
          <w:sz w:val="24"/>
          <w:szCs w:val="24"/>
        </w:rPr>
        <w:t xml:space="preserve"> </w:t>
      </w:r>
      <w:r>
        <w:rPr>
          <w:spacing w:val="5"/>
          <w:sz w:val="24"/>
          <w:szCs w:val="24"/>
        </w:rPr>
        <w:t>o</w:t>
      </w:r>
      <w:r>
        <w:rPr>
          <w:spacing w:val="-5"/>
          <w:sz w:val="24"/>
          <w:szCs w:val="24"/>
        </w:rPr>
        <w:t>n</w:t>
      </w:r>
      <w:r>
        <w:rPr>
          <w:sz w:val="24"/>
          <w:szCs w:val="24"/>
        </w:rPr>
        <w:t>e</w:t>
      </w:r>
      <w:r>
        <w:rPr>
          <w:spacing w:val="36"/>
          <w:sz w:val="24"/>
          <w:szCs w:val="24"/>
        </w:rPr>
        <w:t xml:space="preserve"> </w:t>
      </w:r>
      <w:r>
        <w:rPr>
          <w:spacing w:val="-4"/>
          <w:sz w:val="24"/>
          <w:szCs w:val="24"/>
        </w:rPr>
        <w:t>mi</w:t>
      </w:r>
      <w:r>
        <w:rPr>
          <w:sz w:val="24"/>
          <w:szCs w:val="24"/>
        </w:rPr>
        <w:t>nu</w:t>
      </w:r>
      <w:r>
        <w:rPr>
          <w:spacing w:val="5"/>
          <w:sz w:val="24"/>
          <w:szCs w:val="24"/>
        </w:rPr>
        <w:t>t</w:t>
      </w:r>
      <w:r>
        <w:rPr>
          <w:spacing w:val="-1"/>
          <w:sz w:val="24"/>
          <w:szCs w:val="24"/>
        </w:rPr>
        <w:t>e</w:t>
      </w:r>
      <w:r>
        <w:rPr>
          <w:sz w:val="24"/>
          <w:szCs w:val="24"/>
        </w:rPr>
        <w:t>.</w:t>
      </w:r>
      <w:r>
        <w:rPr>
          <w:spacing w:val="29"/>
          <w:sz w:val="24"/>
          <w:szCs w:val="24"/>
        </w:rPr>
        <w:t xml:space="preserve"> </w:t>
      </w:r>
      <w:r>
        <w:rPr>
          <w:spacing w:val="2"/>
          <w:sz w:val="24"/>
          <w:szCs w:val="24"/>
        </w:rPr>
        <w:t>T</w:t>
      </w:r>
      <w:r>
        <w:rPr>
          <w:spacing w:val="-5"/>
          <w:sz w:val="24"/>
          <w:szCs w:val="24"/>
        </w:rPr>
        <w:t>h</w:t>
      </w:r>
      <w:r>
        <w:rPr>
          <w:sz w:val="24"/>
          <w:szCs w:val="24"/>
        </w:rPr>
        <w:t>e</w:t>
      </w:r>
      <w:r>
        <w:rPr>
          <w:spacing w:val="-22"/>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28"/>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30"/>
          <w:sz w:val="24"/>
          <w:szCs w:val="24"/>
        </w:rPr>
        <w:t xml:space="preserve"> </w:t>
      </w:r>
      <w:r>
        <w:rPr>
          <w:spacing w:val="2"/>
          <w:sz w:val="24"/>
          <w:szCs w:val="24"/>
        </w:rPr>
        <w:t>s</w:t>
      </w:r>
      <w:r>
        <w:rPr>
          <w:spacing w:val="-5"/>
          <w:sz w:val="24"/>
          <w:szCs w:val="24"/>
        </w:rPr>
        <w:t>h</w:t>
      </w:r>
      <w:r>
        <w:rPr>
          <w:spacing w:val="4"/>
          <w:sz w:val="24"/>
          <w:szCs w:val="24"/>
        </w:rPr>
        <w:t>a</w:t>
      </w:r>
      <w:r>
        <w:rPr>
          <w:spacing w:val="5"/>
          <w:sz w:val="24"/>
          <w:szCs w:val="24"/>
        </w:rPr>
        <w:t>l</w:t>
      </w:r>
      <w:r>
        <w:rPr>
          <w:sz w:val="24"/>
          <w:szCs w:val="24"/>
        </w:rPr>
        <w:t xml:space="preserve">l </w:t>
      </w:r>
      <w:r>
        <w:rPr>
          <w:spacing w:val="-5"/>
          <w:sz w:val="24"/>
          <w:szCs w:val="24"/>
        </w:rPr>
        <w:t>n</w:t>
      </w:r>
      <w:r>
        <w:rPr>
          <w:spacing w:val="5"/>
          <w:sz w:val="24"/>
          <w:szCs w:val="24"/>
        </w:rPr>
        <w:t>o</w:t>
      </w:r>
      <w:r>
        <w:rPr>
          <w:sz w:val="24"/>
          <w:szCs w:val="24"/>
        </w:rPr>
        <w:t>t</w:t>
      </w:r>
      <w:r>
        <w:rPr>
          <w:spacing w:val="11"/>
          <w:sz w:val="24"/>
          <w:szCs w:val="24"/>
        </w:rPr>
        <w:t xml:space="preserve"> </w:t>
      </w:r>
      <w:r>
        <w:rPr>
          <w:spacing w:val="-8"/>
          <w:sz w:val="24"/>
          <w:szCs w:val="24"/>
        </w:rPr>
        <w:t>f</w:t>
      </w:r>
      <w:r>
        <w:rPr>
          <w:spacing w:val="4"/>
          <w:sz w:val="24"/>
          <w:szCs w:val="24"/>
        </w:rPr>
        <w:t>a</w:t>
      </w:r>
      <w:r>
        <w:rPr>
          <w:spacing w:val="-4"/>
          <w:sz w:val="24"/>
          <w:szCs w:val="24"/>
        </w:rPr>
        <w:t>i</w:t>
      </w:r>
      <w:r>
        <w:rPr>
          <w:sz w:val="24"/>
          <w:szCs w:val="24"/>
        </w:rPr>
        <w:t>l</w:t>
      </w:r>
      <w:r>
        <w:rPr>
          <w:spacing w:val="2"/>
          <w:sz w:val="24"/>
          <w:szCs w:val="24"/>
        </w:rPr>
        <w:t xml:space="preserve"> </w:t>
      </w:r>
      <w:r>
        <w:rPr>
          <w:sz w:val="24"/>
          <w:szCs w:val="24"/>
        </w:rPr>
        <w:t>du</w:t>
      </w:r>
      <w:r>
        <w:rPr>
          <w:spacing w:val="6"/>
          <w:sz w:val="24"/>
          <w:szCs w:val="24"/>
        </w:rPr>
        <w:t>r</w:t>
      </w:r>
      <w:r>
        <w:rPr>
          <w:spacing w:val="-4"/>
          <w:sz w:val="24"/>
          <w:szCs w:val="24"/>
        </w:rPr>
        <w:t>i</w:t>
      </w:r>
      <w:r>
        <w:rPr>
          <w:sz w:val="24"/>
          <w:szCs w:val="24"/>
        </w:rPr>
        <w:t>ng</w:t>
      </w:r>
      <w:r>
        <w:rPr>
          <w:spacing w:val="6"/>
          <w:sz w:val="24"/>
          <w:szCs w:val="24"/>
        </w:rPr>
        <w:t xml:space="preserve"> </w:t>
      </w:r>
      <w:proofErr w:type="gramStart"/>
      <w:r>
        <w:rPr>
          <w:spacing w:val="5"/>
          <w:sz w:val="24"/>
          <w:szCs w:val="24"/>
        </w:rPr>
        <w:t>t</w:t>
      </w:r>
      <w:r>
        <w:rPr>
          <w:sz w:val="24"/>
          <w:szCs w:val="24"/>
        </w:rPr>
        <w:t>h</w:t>
      </w:r>
      <w:r>
        <w:rPr>
          <w:spacing w:val="-4"/>
          <w:sz w:val="24"/>
          <w:szCs w:val="24"/>
        </w:rPr>
        <w:t>i</w:t>
      </w:r>
      <w:r>
        <w:rPr>
          <w:sz w:val="24"/>
          <w:szCs w:val="24"/>
        </w:rPr>
        <w:t>s  p</w:t>
      </w:r>
      <w:r>
        <w:rPr>
          <w:spacing w:val="-1"/>
          <w:sz w:val="24"/>
          <w:szCs w:val="24"/>
        </w:rPr>
        <w:t>e</w:t>
      </w:r>
      <w:r>
        <w:rPr>
          <w:spacing w:val="6"/>
          <w:sz w:val="24"/>
          <w:szCs w:val="24"/>
        </w:rPr>
        <w:t>r</w:t>
      </w:r>
      <w:r>
        <w:rPr>
          <w:spacing w:val="-9"/>
          <w:sz w:val="24"/>
          <w:szCs w:val="24"/>
        </w:rPr>
        <w:t>i</w:t>
      </w:r>
      <w:r>
        <w:rPr>
          <w:spacing w:val="5"/>
          <w:sz w:val="24"/>
          <w:szCs w:val="24"/>
        </w:rPr>
        <w:t>o</w:t>
      </w:r>
      <w:r>
        <w:rPr>
          <w:sz w:val="24"/>
          <w:szCs w:val="24"/>
        </w:rPr>
        <w:t>d</w:t>
      </w:r>
      <w:proofErr w:type="gramEnd"/>
      <w:r>
        <w:rPr>
          <w:sz w:val="24"/>
          <w:szCs w:val="24"/>
        </w:rPr>
        <w:t>.</w:t>
      </w:r>
      <w:r>
        <w:rPr>
          <w:spacing w:val="9"/>
          <w:sz w:val="24"/>
          <w:szCs w:val="24"/>
        </w:rPr>
        <w:t xml:space="preserve"> </w:t>
      </w:r>
      <w:r>
        <w:rPr>
          <w:spacing w:val="2"/>
          <w:sz w:val="24"/>
          <w:szCs w:val="24"/>
        </w:rPr>
        <w:t>T</w:t>
      </w:r>
      <w:r>
        <w:rPr>
          <w:spacing w:val="-5"/>
          <w:sz w:val="24"/>
          <w:szCs w:val="24"/>
        </w:rPr>
        <w:t>h</w:t>
      </w:r>
      <w:r>
        <w:rPr>
          <w:sz w:val="24"/>
          <w:szCs w:val="24"/>
        </w:rPr>
        <w:t>e</w:t>
      </w:r>
      <w:r>
        <w:rPr>
          <w:spacing w:val="5"/>
          <w:sz w:val="24"/>
          <w:szCs w:val="24"/>
        </w:rPr>
        <w:t xml:space="preserve">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e</w:t>
      </w:r>
      <w:r>
        <w:rPr>
          <w:sz w:val="24"/>
          <w:szCs w:val="24"/>
        </w:rPr>
        <w:t>d</w:t>
      </w:r>
      <w:r>
        <w:rPr>
          <w:spacing w:val="11"/>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6"/>
          <w:sz w:val="24"/>
          <w:szCs w:val="24"/>
        </w:rPr>
        <w:t xml:space="preserve"> </w:t>
      </w:r>
      <w:r>
        <w:rPr>
          <w:spacing w:val="5"/>
          <w:sz w:val="24"/>
          <w:szCs w:val="24"/>
        </w:rPr>
        <w:t>t</w:t>
      </w:r>
      <w:r>
        <w:rPr>
          <w:spacing w:val="-5"/>
          <w:sz w:val="24"/>
          <w:szCs w:val="24"/>
        </w:rPr>
        <w:t>h</w:t>
      </w:r>
      <w:r>
        <w:rPr>
          <w:spacing w:val="4"/>
          <w:sz w:val="24"/>
          <w:szCs w:val="24"/>
        </w:rPr>
        <w:t>e</w:t>
      </w:r>
      <w:r>
        <w:rPr>
          <w:sz w:val="24"/>
          <w:szCs w:val="24"/>
        </w:rPr>
        <w:t>n</w:t>
      </w:r>
      <w:r>
        <w:rPr>
          <w:spacing w:val="8"/>
          <w:sz w:val="24"/>
          <w:szCs w:val="24"/>
        </w:rPr>
        <w:t xml:space="preserve"> </w:t>
      </w:r>
      <w:r>
        <w:rPr>
          <w:spacing w:val="-5"/>
          <w:sz w:val="24"/>
          <w:szCs w:val="24"/>
        </w:rPr>
        <w:t>b</w:t>
      </w:r>
      <w:r>
        <w:rPr>
          <w:sz w:val="24"/>
          <w:szCs w:val="24"/>
        </w:rPr>
        <w:t>e</w:t>
      </w:r>
      <w:r>
        <w:rPr>
          <w:spacing w:val="6"/>
          <w:sz w:val="24"/>
          <w:szCs w:val="24"/>
        </w:rPr>
        <w:t xml:space="preserve"> </w:t>
      </w:r>
      <w:r>
        <w:rPr>
          <w:spacing w:val="-4"/>
          <w:sz w:val="24"/>
          <w:szCs w:val="24"/>
        </w:rPr>
        <w:t>i</w:t>
      </w:r>
      <w:r>
        <w:rPr>
          <w:sz w:val="24"/>
          <w:szCs w:val="24"/>
        </w:rPr>
        <w:t>n</w:t>
      </w:r>
      <w:r>
        <w:rPr>
          <w:spacing w:val="-1"/>
          <w:sz w:val="24"/>
          <w:szCs w:val="24"/>
        </w:rPr>
        <w:t>c</w:t>
      </w:r>
      <w:r>
        <w:rPr>
          <w:spacing w:val="1"/>
          <w:sz w:val="24"/>
          <w:szCs w:val="24"/>
        </w:rPr>
        <w:t>r</w:t>
      </w:r>
      <w:r>
        <w:rPr>
          <w:spacing w:val="-1"/>
          <w:sz w:val="24"/>
          <w:szCs w:val="24"/>
        </w:rPr>
        <w:t>e</w:t>
      </w:r>
      <w:r>
        <w:rPr>
          <w:spacing w:val="4"/>
          <w:sz w:val="24"/>
          <w:szCs w:val="24"/>
        </w:rPr>
        <w:t>a</w:t>
      </w:r>
      <w:r>
        <w:rPr>
          <w:spacing w:val="-2"/>
          <w:sz w:val="24"/>
          <w:szCs w:val="24"/>
        </w:rPr>
        <w:t>s</w:t>
      </w:r>
      <w:r>
        <w:rPr>
          <w:spacing w:val="-1"/>
          <w:sz w:val="24"/>
          <w:szCs w:val="24"/>
        </w:rPr>
        <w:t>e</w:t>
      </w:r>
      <w:r>
        <w:rPr>
          <w:sz w:val="24"/>
          <w:szCs w:val="24"/>
        </w:rPr>
        <w:t>d</w:t>
      </w:r>
      <w:r>
        <w:rPr>
          <w:spacing w:val="3"/>
          <w:sz w:val="24"/>
          <w:szCs w:val="24"/>
        </w:rPr>
        <w:t xml:space="preserve"> </w:t>
      </w:r>
      <w:r>
        <w:rPr>
          <w:spacing w:val="5"/>
          <w:sz w:val="24"/>
          <w:szCs w:val="24"/>
        </w:rPr>
        <w:t>u</w:t>
      </w:r>
      <w:r>
        <w:rPr>
          <w:spacing w:val="-5"/>
          <w:sz w:val="24"/>
          <w:szCs w:val="24"/>
        </w:rPr>
        <w:t>n</w:t>
      </w:r>
      <w:r>
        <w:rPr>
          <w:spacing w:val="10"/>
          <w:sz w:val="24"/>
          <w:szCs w:val="24"/>
        </w:rPr>
        <w:t>t</w:t>
      </w:r>
      <w:r>
        <w:rPr>
          <w:spacing w:val="-4"/>
          <w:sz w:val="24"/>
          <w:szCs w:val="24"/>
        </w:rPr>
        <w:t>i</w:t>
      </w:r>
      <w:r>
        <w:rPr>
          <w:sz w:val="24"/>
          <w:szCs w:val="24"/>
        </w:rPr>
        <w:t>l</w:t>
      </w:r>
      <w:r>
        <w:rPr>
          <w:spacing w:val="2"/>
          <w:sz w:val="24"/>
          <w:szCs w:val="24"/>
        </w:rPr>
        <w:t xml:space="preserve"> </w:t>
      </w:r>
      <w:r>
        <w:rPr>
          <w:spacing w:val="5"/>
          <w:sz w:val="24"/>
          <w:szCs w:val="24"/>
        </w:rPr>
        <w:t>t</w:t>
      </w:r>
      <w:r>
        <w:rPr>
          <w:sz w:val="24"/>
          <w:szCs w:val="24"/>
        </w:rPr>
        <w:t xml:space="preserve">he </w:t>
      </w:r>
      <w:r>
        <w:rPr>
          <w:spacing w:val="-3"/>
          <w:sz w:val="24"/>
          <w:szCs w:val="24"/>
        </w:rPr>
        <w:t>f</w:t>
      </w:r>
      <w:r>
        <w:rPr>
          <w:spacing w:val="4"/>
          <w:sz w:val="24"/>
          <w:szCs w:val="24"/>
        </w:rPr>
        <w:t>a</w:t>
      </w:r>
      <w:r>
        <w:rPr>
          <w:sz w:val="24"/>
          <w:szCs w:val="24"/>
        </w:rPr>
        <w:t>i</w:t>
      </w:r>
      <w:r>
        <w:rPr>
          <w:spacing w:val="1"/>
          <w:sz w:val="24"/>
          <w:szCs w:val="24"/>
        </w:rPr>
        <w:t>l</w:t>
      </w:r>
      <w:r>
        <w:rPr>
          <w:spacing w:val="-4"/>
          <w:sz w:val="24"/>
          <w:szCs w:val="24"/>
        </w:rPr>
        <w:t>i</w:t>
      </w:r>
      <w:r>
        <w:rPr>
          <w:spacing w:val="-5"/>
          <w:sz w:val="24"/>
          <w:szCs w:val="24"/>
        </w:rPr>
        <w:t>n</w:t>
      </w:r>
      <w:r>
        <w:rPr>
          <w:sz w:val="24"/>
          <w:szCs w:val="24"/>
        </w:rPr>
        <w:t>g</w:t>
      </w:r>
      <w:r>
        <w:rPr>
          <w:spacing w:val="3"/>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7"/>
          <w:sz w:val="24"/>
          <w:szCs w:val="24"/>
        </w:rPr>
        <w:t xml:space="preserve"> </w:t>
      </w:r>
      <w:r>
        <w:rPr>
          <w:spacing w:val="-4"/>
          <w:sz w:val="24"/>
          <w:szCs w:val="24"/>
        </w:rPr>
        <w:t>i</w:t>
      </w:r>
      <w:r>
        <w:rPr>
          <w:sz w:val="24"/>
          <w:szCs w:val="24"/>
        </w:rPr>
        <w:t xml:space="preserve">s </w:t>
      </w:r>
      <w:r>
        <w:rPr>
          <w:spacing w:val="1"/>
          <w:sz w:val="24"/>
          <w:szCs w:val="24"/>
        </w:rPr>
        <w:t>r</w:t>
      </w:r>
      <w:r>
        <w:rPr>
          <w:spacing w:val="-1"/>
          <w:sz w:val="24"/>
          <w:szCs w:val="24"/>
        </w:rPr>
        <w:t>ea</w:t>
      </w:r>
      <w:r>
        <w:rPr>
          <w:spacing w:val="4"/>
          <w:sz w:val="24"/>
          <w:szCs w:val="24"/>
        </w:rPr>
        <w:t>c</w:t>
      </w:r>
      <w:r>
        <w:rPr>
          <w:spacing w:val="-5"/>
          <w:sz w:val="24"/>
          <w:szCs w:val="24"/>
        </w:rPr>
        <w:t>h</w:t>
      </w:r>
      <w:r>
        <w:rPr>
          <w:spacing w:val="-1"/>
          <w:sz w:val="24"/>
          <w:szCs w:val="24"/>
        </w:rPr>
        <w:t>e</w:t>
      </w:r>
      <w:r>
        <w:rPr>
          <w:sz w:val="24"/>
          <w:szCs w:val="24"/>
        </w:rPr>
        <w:t>d</w:t>
      </w:r>
      <w:r>
        <w:rPr>
          <w:spacing w:val="-1"/>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1"/>
          <w:sz w:val="24"/>
          <w:szCs w:val="24"/>
        </w:rPr>
        <w:t xml:space="preserve"> 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p>
    <w:p w:rsidR="008D75EE" w:rsidRDefault="008D75EE">
      <w:pPr>
        <w:spacing w:before="2" w:line="140" w:lineRule="exact"/>
        <w:rPr>
          <w:sz w:val="15"/>
          <w:szCs w:val="15"/>
        </w:rPr>
      </w:pPr>
    </w:p>
    <w:p w:rsidR="008D75EE" w:rsidRDefault="00B30AA0">
      <w:pPr>
        <w:spacing w:line="260" w:lineRule="exact"/>
        <w:ind w:left="1533" w:right="1185"/>
        <w:jc w:val="both"/>
        <w:rPr>
          <w:sz w:val="24"/>
          <w:szCs w:val="24"/>
        </w:rPr>
      </w:pPr>
      <w:r>
        <w:rPr>
          <w:sz w:val="24"/>
          <w:szCs w:val="24"/>
        </w:rPr>
        <w:t>*</w:t>
      </w:r>
      <w:r>
        <w:rPr>
          <w:spacing w:val="5"/>
          <w:sz w:val="24"/>
          <w:szCs w:val="24"/>
        </w:rPr>
        <w:t>t</w:t>
      </w:r>
      <w:r>
        <w:rPr>
          <w:spacing w:val="-5"/>
          <w:sz w:val="24"/>
          <w:szCs w:val="24"/>
        </w:rPr>
        <w:t>h</w:t>
      </w:r>
      <w:r>
        <w:rPr>
          <w:sz w:val="24"/>
          <w:szCs w:val="24"/>
        </w:rPr>
        <w:t>e</w:t>
      </w:r>
      <w:r>
        <w:rPr>
          <w:spacing w:val="4"/>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10"/>
          <w:sz w:val="24"/>
          <w:szCs w:val="24"/>
        </w:rPr>
        <w:t xml:space="preserve"> </w:t>
      </w:r>
      <w:r>
        <w:rPr>
          <w:spacing w:val="-4"/>
          <w:sz w:val="24"/>
          <w:szCs w:val="24"/>
        </w:rPr>
        <w:t>i</w:t>
      </w:r>
      <w:r>
        <w:rPr>
          <w:sz w:val="24"/>
          <w:szCs w:val="24"/>
        </w:rPr>
        <w:t>s</w:t>
      </w:r>
      <w:r>
        <w:rPr>
          <w:spacing w:val="3"/>
          <w:sz w:val="24"/>
          <w:szCs w:val="24"/>
        </w:rPr>
        <w:t xml:space="preserve"> </w:t>
      </w:r>
      <w:r>
        <w:rPr>
          <w:sz w:val="24"/>
          <w:szCs w:val="24"/>
        </w:rPr>
        <w:t>to</w:t>
      </w:r>
      <w:r>
        <w:rPr>
          <w:spacing w:val="10"/>
          <w:sz w:val="24"/>
          <w:szCs w:val="24"/>
        </w:rPr>
        <w:t xml:space="preserve"> </w:t>
      </w:r>
      <w:r>
        <w:rPr>
          <w:spacing w:val="-5"/>
          <w:sz w:val="24"/>
          <w:szCs w:val="24"/>
        </w:rPr>
        <w:t>b</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5"/>
          <w:sz w:val="24"/>
          <w:szCs w:val="24"/>
        </w:rPr>
        <w:t xml:space="preserve"> </w:t>
      </w:r>
      <w:r>
        <w:rPr>
          <w:spacing w:val="-6"/>
          <w:sz w:val="24"/>
          <w:szCs w:val="24"/>
        </w:rPr>
        <w:t>a</w:t>
      </w:r>
      <w:r>
        <w:rPr>
          <w:sz w:val="24"/>
          <w:szCs w:val="24"/>
        </w:rPr>
        <w:t>t</w:t>
      </w:r>
      <w:r>
        <w:rPr>
          <w:spacing w:val="14"/>
          <w:sz w:val="24"/>
          <w:szCs w:val="24"/>
        </w:rPr>
        <w:t xml:space="preserve"> </w:t>
      </w:r>
      <w:r>
        <w:rPr>
          <w:spacing w:val="-1"/>
          <w:sz w:val="24"/>
          <w:szCs w:val="24"/>
        </w:rPr>
        <w:t>a</w:t>
      </w:r>
      <w:r>
        <w:rPr>
          <w:spacing w:val="-4"/>
          <w:sz w:val="24"/>
          <w:szCs w:val="24"/>
        </w:rPr>
        <w:t>m</w:t>
      </w:r>
      <w:r>
        <w:rPr>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10"/>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r>
        <w:rPr>
          <w:spacing w:val="7"/>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w:t>
      </w:r>
      <w:r>
        <w:rPr>
          <w:spacing w:val="5"/>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 xml:space="preserve">m </w:t>
      </w:r>
      <w:r>
        <w:rPr>
          <w:spacing w:val="4"/>
          <w:sz w:val="24"/>
          <w:szCs w:val="24"/>
        </w:rPr>
        <w:t>a</w:t>
      </w:r>
      <w:r>
        <w:rPr>
          <w:sz w:val="24"/>
          <w:szCs w:val="24"/>
        </w:rPr>
        <w:t xml:space="preserve">nd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6"/>
          <w:sz w:val="24"/>
          <w:szCs w:val="24"/>
        </w:rPr>
        <w:t xml:space="preserve"> </w:t>
      </w:r>
      <w:r>
        <w:rPr>
          <w:spacing w:val="4"/>
          <w:sz w:val="24"/>
          <w:szCs w:val="24"/>
        </w:rPr>
        <w:t>a</w:t>
      </w:r>
      <w:r>
        <w:rPr>
          <w:spacing w:val="-4"/>
          <w:sz w:val="24"/>
          <w:szCs w:val="24"/>
        </w:rPr>
        <w:t>m</w:t>
      </w:r>
      <w:r>
        <w:rPr>
          <w:spacing w:val="5"/>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3"/>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0</w:t>
      </w:r>
      <w:r>
        <w:rPr>
          <w:spacing w:val="1"/>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2"/>
          <w:sz w:val="24"/>
          <w:szCs w:val="24"/>
        </w:rPr>
        <w:t xml:space="preserve"> </w:t>
      </w:r>
      <w:r>
        <w:rPr>
          <w:sz w:val="24"/>
          <w:szCs w:val="24"/>
        </w:rPr>
        <w:t>C</w:t>
      </w:r>
      <w:r>
        <w:rPr>
          <w:spacing w:val="1"/>
          <w:sz w:val="24"/>
          <w:szCs w:val="24"/>
        </w:rPr>
        <w:t xml:space="preserve"> </w:t>
      </w:r>
      <w:r>
        <w:rPr>
          <w:spacing w:val="-1"/>
          <w:sz w:val="24"/>
          <w:szCs w:val="24"/>
        </w:rPr>
        <w:t>a</w:t>
      </w:r>
      <w:r>
        <w:rPr>
          <w:spacing w:val="-5"/>
          <w:sz w:val="24"/>
          <w:szCs w:val="24"/>
        </w:rPr>
        <w:t>n</w:t>
      </w:r>
      <w:r>
        <w:rPr>
          <w:sz w:val="24"/>
          <w:szCs w:val="24"/>
        </w:rPr>
        <w:t>d</w:t>
      </w:r>
      <w:r>
        <w:rPr>
          <w:spacing w:val="2"/>
          <w:sz w:val="24"/>
          <w:szCs w:val="24"/>
        </w:rPr>
        <w:t xml:space="preserve"> </w:t>
      </w:r>
      <w:r>
        <w:rPr>
          <w:sz w:val="24"/>
          <w:szCs w:val="24"/>
        </w:rPr>
        <w:t>50</w:t>
      </w:r>
      <w:r>
        <w:rPr>
          <w:spacing w:val="-7"/>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2"/>
          <w:sz w:val="24"/>
          <w:szCs w:val="24"/>
        </w:rPr>
        <w:t xml:space="preserve"> </w:t>
      </w:r>
      <w:r>
        <w:rPr>
          <w:sz w:val="24"/>
          <w:szCs w:val="24"/>
        </w:rPr>
        <w:t>C</w:t>
      </w:r>
      <w:r>
        <w:rPr>
          <w:spacing w:val="2"/>
          <w:sz w:val="24"/>
          <w:szCs w:val="24"/>
        </w:rPr>
        <w:t xml:space="preserve"> </w:t>
      </w:r>
      <w:r>
        <w:rPr>
          <w:spacing w:val="1"/>
          <w:sz w:val="24"/>
          <w:szCs w:val="24"/>
        </w:rPr>
        <w:t>r</w:t>
      </w:r>
      <w:r>
        <w:rPr>
          <w:spacing w:val="-1"/>
          <w:sz w:val="24"/>
          <w:szCs w:val="24"/>
        </w:rPr>
        <w:t>e</w:t>
      </w:r>
      <w:r>
        <w:rPr>
          <w:spacing w:val="-2"/>
          <w:sz w:val="24"/>
          <w:szCs w:val="24"/>
        </w:rPr>
        <w:t>s</w:t>
      </w:r>
      <w:r>
        <w:rPr>
          <w:sz w:val="24"/>
          <w:szCs w:val="24"/>
        </w:rPr>
        <w:t>p</w:t>
      </w:r>
      <w:r>
        <w:rPr>
          <w:spacing w:val="-1"/>
          <w:sz w:val="24"/>
          <w:szCs w:val="24"/>
        </w:rPr>
        <w:t>ec</w:t>
      </w:r>
      <w:r>
        <w:rPr>
          <w:spacing w:val="5"/>
          <w:sz w:val="24"/>
          <w:szCs w:val="24"/>
        </w:rPr>
        <w:t>t</w:t>
      </w:r>
      <w:r>
        <w:rPr>
          <w:spacing w:val="-4"/>
          <w:sz w:val="24"/>
          <w:szCs w:val="24"/>
        </w:rPr>
        <w:t>i</w:t>
      </w:r>
      <w:r>
        <w:rPr>
          <w:spacing w:val="-5"/>
          <w:sz w:val="24"/>
          <w:szCs w:val="24"/>
        </w:rPr>
        <w:t>v</w:t>
      </w:r>
      <w:r>
        <w:rPr>
          <w:spacing w:val="4"/>
          <w:sz w:val="24"/>
          <w:szCs w:val="24"/>
        </w:rPr>
        <w:t>e</w:t>
      </w:r>
      <w:r>
        <w:rPr>
          <w:sz w:val="24"/>
          <w:szCs w:val="24"/>
        </w:rPr>
        <w:t>l</w:t>
      </w:r>
      <w:r>
        <w:rPr>
          <w:spacing w:val="-8"/>
          <w:sz w:val="24"/>
          <w:szCs w:val="24"/>
        </w:rPr>
        <w:t>y</w:t>
      </w:r>
      <w:r>
        <w:rPr>
          <w:b/>
          <w:sz w:val="24"/>
          <w:szCs w:val="24"/>
        </w:rPr>
        <w:t>.</w:t>
      </w:r>
    </w:p>
    <w:p w:rsidR="008D75EE" w:rsidRDefault="008D75EE">
      <w:pPr>
        <w:spacing w:before="6" w:line="140" w:lineRule="exact"/>
        <w:rPr>
          <w:sz w:val="14"/>
          <w:szCs w:val="14"/>
        </w:rPr>
      </w:pPr>
    </w:p>
    <w:p w:rsidR="008D75EE" w:rsidRDefault="00B30AA0">
      <w:pPr>
        <w:ind w:left="1533" w:right="2777"/>
        <w:jc w:val="both"/>
        <w:rPr>
          <w:sz w:val="24"/>
          <w:szCs w:val="24"/>
        </w:rPr>
      </w:pPr>
      <w:r>
        <w:rPr>
          <w:rFonts w:ascii="Palatino Linotype" w:eastAsia="Palatino Linotype" w:hAnsi="Palatino Linotype" w:cs="Palatino Linotype"/>
          <w:b/>
          <w:spacing w:val="-1"/>
          <w:sz w:val="22"/>
          <w:szCs w:val="22"/>
        </w:rPr>
        <w:t>b</w:t>
      </w:r>
      <w:r>
        <w:rPr>
          <w:rFonts w:ascii="Palatino Linotype" w:eastAsia="Palatino Linotype" w:hAnsi="Palatino Linotype" w:cs="Palatino Linotype"/>
          <w:b/>
          <w:sz w:val="22"/>
          <w:szCs w:val="22"/>
        </w:rPr>
        <w:t>)</w:t>
      </w:r>
      <w:r>
        <w:rPr>
          <w:rFonts w:ascii="Palatino Linotype" w:eastAsia="Palatino Linotype" w:hAnsi="Palatino Linotype" w:cs="Palatino Linotype"/>
          <w:b/>
          <w:spacing w:val="-8"/>
          <w:sz w:val="22"/>
          <w:szCs w:val="22"/>
        </w:rPr>
        <w:t xml:space="preserve"> </w:t>
      </w:r>
      <w:r>
        <w:rPr>
          <w:b/>
          <w:sz w:val="24"/>
          <w:szCs w:val="24"/>
        </w:rPr>
        <w:t>U</w:t>
      </w:r>
      <w:r>
        <w:rPr>
          <w:b/>
          <w:spacing w:val="-2"/>
          <w:sz w:val="24"/>
          <w:szCs w:val="24"/>
        </w:rPr>
        <w:t>T</w:t>
      </w:r>
      <w:r>
        <w:rPr>
          <w:b/>
          <w:sz w:val="24"/>
          <w:szCs w:val="24"/>
        </w:rPr>
        <w:t>S</w:t>
      </w:r>
      <w:r>
        <w:rPr>
          <w:b/>
          <w:spacing w:val="-1"/>
          <w:sz w:val="24"/>
          <w:szCs w:val="24"/>
        </w:rPr>
        <w:t xml:space="preserve"> </w:t>
      </w:r>
      <w:r>
        <w:rPr>
          <w:b/>
          <w:spacing w:val="1"/>
          <w:sz w:val="24"/>
          <w:szCs w:val="24"/>
        </w:rPr>
        <w:t>t</w:t>
      </w:r>
      <w:r>
        <w:rPr>
          <w:b/>
          <w:spacing w:val="-1"/>
          <w:sz w:val="24"/>
          <w:szCs w:val="24"/>
        </w:rPr>
        <w:t>e</w:t>
      </w:r>
      <w:r>
        <w:rPr>
          <w:b/>
          <w:spacing w:val="-2"/>
          <w:sz w:val="24"/>
          <w:szCs w:val="24"/>
        </w:rPr>
        <w:t>s</w:t>
      </w:r>
      <w:r>
        <w:rPr>
          <w:b/>
          <w:sz w:val="24"/>
          <w:szCs w:val="24"/>
        </w:rPr>
        <w:t>t</w:t>
      </w:r>
      <w:r>
        <w:rPr>
          <w:b/>
          <w:spacing w:val="4"/>
          <w:sz w:val="24"/>
          <w:szCs w:val="24"/>
        </w:rPr>
        <w:t xml:space="preserve"> </w:t>
      </w:r>
      <w:r>
        <w:rPr>
          <w:b/>
          <w:sz w:val="24"/>
          <w:szCs w:val="24"/>
        </w:rPr>
        <w:t>on</w:t>
      </w:r>
      <w:r>
        <w:rPr>
          <w:b/>
          <w:spacing w:val="3"/>
          <w:sz w:val="24"/>
          <w:szCs w:val="24"/>
        </w:rPr>
        <w:t xml:space="preserve"> </w:t>
      </w:r>
      <w:r>
        <w:rPr>
          <w:b/>
          <w:spacing w:val="-2"/>
          <w:sz w:val="24"/>
          <w:szCs w:val="24"/>
        </w:rPr>
        <w:t>s</w:t>
      </w:r>
      <w:r>
        <w:rPr>
          <w:b/>
          <w:spacing w:val="1"/>
          <w:sz w:val="24"/>
          <w:szCs w:val="24"/>
        </w:rPr>
        <w:t>t</w:t>
      </w:r>
      <w:r>
        <w:rPr>
          <w:b/>
          <w:spacing w:val="-6"/>
          <w:sz w:val="24"/>
          <w:szCs w:val="24"/>
        </w:rPr>
        <w:t>r</w:t>
      </w:r>
      <w:r>
        <w:rPr>
          <w:b/>
          <w:sz w:val="24"/>
          <w:szCs w:val="24"/>
        </w:rPr>
        <w:t>a</w:t>
      </w:r>
      <w:r>
        <w:rPr>
          <w:b/>
          <w:spacing w:val="1"/>
          <w:sz w:val="24"/>
          <w:szCs w:val="24"/>
        </w:rPr>
        <w:t>nd</w:t>
      </w:r>
      <w:r>
        <w:rPr>
          <w:b/>
          <w:spacing w:val="-1"/>
          <w:sz w:val="24"/>
          <w:szCs w:val="24"/>
        </w:rPr>
        <w:t>e</w:t>
      </w:r>
      <w:r>
        <w:rPr>
          <w:b/>
          <w:sz w:val="24"/>
          <w:szCs w:val="24"/>
        </w:rPr>
        <w:t xml:space="preserve">d </w:t>
      </w:r>
      <w:r>
        <w:rPr>
          <w:b/>
          <w:spacing w:val="-1"/>
          <w:sz w:val="24"/>
          <w:szCs w:val="24"/>
        </w:rPr>
        <w:t>c</w:t>
      </w:r>
      <w:r>
        <w:rPr>
          <w:b/>
          <w:sz w:val="24"/>
          <w:szCs w:val="24"/>
        </w:rPr>
        <w:t>o</w:t>
      </w:r>
      <w:r>
        <w:rPr>
          <w:b/>
          <w:spacing w:val="-4"/>
          <w:sz w:val="24"/>
          <w:szCs w:val="24"/>
        </w:rPr>
        <w:t>n</w:t>
      </w:r>
      <w:r>
        <w:rPr>
          <w:b/>
          <w:spacing w:val="1"/>
          <w:sz w:val="24"/>
          <w:szCs w:val="24"/>
        </w:rPr>
        <w:t>du</w:t>
      </w:r>
      <w:r>
        <w:rPr>
          <w:b/>
          <w:spacing w:val="-1"/>
          <w:sz w:val="24"/>
          <w:szCs w:val="24"/>
        </w:rPr>
        <w:t>c</w:t>
      </w:r>
      <w:r>
        <w:rPr>
          <w:b/>
          <w:spacing w:val="1"/>
          <w:sz w:val="24"/>
          <w:szCs w:val="24"/>
        </w:rPr>
        <w:t>t</w:t>
      </w:r>
      <w:r>
        <w:rPr>
          <w:b/>
          <w:sz w:val="24"/>
          <w:szCs w:val="24"/>
        </w:rPr>
        <w:t>or</w:t>
      </w:r>
      <w:r>
        <w:rPr>
          <w:b/>
          <w:spacing w:val="-2"/>
          <w:sz w:val="24"/>
          <w:szCs w:val="24"/>
        </w:rPr>
        <w:t xml:space="preserve"> </w:t>
      </w:r>
      <w:r>
        <w:rPr>
          <w:b/>
          <w:sz w:val="24"/>
          <w:szCs w:val="24"/>
        </w:rPr>
        <w:t>at</w:t>
      </w:r>
      <w:r>
        <w:rPr>
          <w:b/>
          <w:spacing w:val="-6"/>
          <w:sz w:val="24"/>
          <w:szCs w:val="24"/>
        </w:rPr>
        <w:t xml:space="preserve"> </w:t>
      </w:r>
      <w:r>
        <w:rPr>
          <w:b/>
          <w:spacing w:val="-1"/>
          <w:sz w:val="24"/>
          <w:szCs w:val="24"/>
        </w:rPr>
        <w:t>e</w:t>
      </w:r>
      <w:r>
        <w:rPr>
          <w:b/>
          <w:spacing w:val="-4"/>
          <w:sz w:val="24"/>
          <w:szCs w:val="24"/>
        </w:rPr>
        <w:t>l</w:t>
      </w:r>
      <w:r>
        <w:rPr>
          <w:b/>
          <w:spacing w:val="-1"/>
          <w:sz w:val="24"/>
          <w:szCs w:val="24"/>
        </w:rPr>
        <w:t>e</w:t>
      </w:r>
      <w:r>
        <w:rPr>
          <w:b/>
          <w:sz w:val="24"/>
          <w:szCs w:val="24"/>
        </w:rPr>
        <w:t>va</w:t>
      </w:r>
      <w:r>
        <w:rPr>
          <w:b/>
          <w:spacing w:val="1"/>
          <w:sz w:val="24"/>
          <w:szCs w:val="24"/>
        </w:rPr>
        <w:t>t</w:t>
      </w:r>
      <w:r>
        <w:rPr>
          <w:b/>
          <w:spacing w:val="-1"/>
          <w:sz w:val="24"/>
          <w:szCs w:val="24"/>
        </w:rPr>
        <w:t>e</w:t>
      </w:r>
      <w:r>
        <w:rPr>
          <w:b/>
          <w:sz w:val="24"/>
          <w:szCs w:val="24"/>
        </w:rPr>
        <w:t>d</w:t>
      </w:r>
      <w:r>
        <w:rPr>
          <w:b/>
          <w:spacing w:val="-1"/>
          <w:sz w:val="24"/>
          <w:szCs w:val="24"/>
        </w:rPr>
        <w:t xml:space="preserve"> </w:t>
      </w:r>
      <w:r>
        <w:rPr>
          <w:b/>
          <w:spacing w:val="1"/>
          <w:sz w:val="24"/>
          <w:szCs w:val="24"/>
        </w:rPr>
        <w:t>t</w:t>
      </w:r>
      <w:r>
        <w:rPr>
          <w:b/>
          <w:spacing w:val="-1"/>
          <w:sz w:val="24"/>
          <w:szCs w:val="24"/>
        </w:rPr>
        <w:t>e</w:t>
      </w:r>
      <w:r>
        <w:rPr>
          <w:b/>
          <w:spacing w:val="-3"/>
          <w:sz w:val="24"/>
          <w:szCs w:val="24"/>
        </w:rPr>
        <w:t>m</w:t>
      </w:r>
      <w:r>
        <w:rPr>
          <w:b/>
          <w:spacing w:val="1"/>
          <w:sz w:val="24"/>
          <w:szCs w:val="24"/>
        </w:rPr>
        <w:t>p</w:t>
      </w:r>
      <w:r>
        <w:rPr>
          <w:b/>
          <w:spacing w:val="-1"/>
          <w:sz w:val="24"/>
          <w:szCs w:val="24"/>
        </w:rPr>
        <w:t>e</w:t>
      </w:r>
      <w:r>
        <w:rPr>
          <w:b/>
          <w:spacing w:val="-6"/>
          <w:sz w:val="24"/>
          <w:szCs w:val="24"/>
        </w:rPr>
        <w:t>r</w:t>
      </w:r>
      <w:r>
        <w:rPr>
          <w:b/>
          <w:sz w:val="24"/>
          <w:szCs w:val="24"/>
        </w:rPr>
        <w:t>a</w:t>
      </w:r>
      <w:r>
        <w:rPr>
          <w:b/>
          <w:spacing w:val="1"/>
          <w:sz w:val="24"/>
          <w:szCs w:val="24"/>
        </w:rPr>
        <w:t>t</w:t>
      </w:r>
      <w:r>
        <w:rPr>
          <w:b/>
          <w:spacing w:val="6"/>
          <w:sz w:val="24"/>
          <w:szCs w:val="24"/>
        </w:rPr>
        <w:t>u</w:t>
      </w:r>
      <w:r>
        <w:rPr>
          <w:b/>
          <w:spacing w:val="-6"/>
          <w:sz w:val="24"/>
          <w:szCs w:val="24"/>
        </w:rPr>
        <w:t>r</w:t>
      </w:r>
      <w:r>
        <w:rPr>
          <w:b/>
          <w:sz w:val="24"/>
          <w:szCs w:val="24"/>
        </w:rPr>
        <w:t>e</w:t>
      </w:r>
    </w:p>
    <w:p w:rsidR="008D75EE" w:rsidRDefault="008D75EE">
      <w:pPr>
        <w:spacing w:before="3" w:line="120" w:lineRule="exact"/>
        <w:rPr>
          <w:sz w:val="12"/>
          <w:szCs w:val="12"/>
        </w:rPr>
      </w:pPr>
    </w:p>
    <w:p w:rsidR="008D75EE" w:rsidRDefault="00B30AA0">
      <w:pPr>
        <w:ind w:left="1533" w:right="1177"/>
        <w:jc w:val="both"/>
        <w:rPr>
          <w:sz w:val="24"/>
          <w:szCs w:val="24"/>
        </w:rPr>
      </w:pPr>
      <w:r>
        <w:rPr>
          <w:sz w:val="24"/>
          <w:szCs w:val="24"/>
        </w:rPr>
        <w:t>U</w:t>
      </w:r>
      <w:r>
        <w:rPr>
          <w:spacing w:val="1"/>
          <w:sz w:val="24"/>
          <w:szCs w:val="24"/>
        </w:rPr>
        <w:t>T</w:t>
      </w:r>
      <w:r>
        <w:rPr>
          <w:sz w:val="24"/>
          <w:szCs w:val="24"/>
        </w:rPr>
        <w:t>S</w:t>
      </w:r>
      <w:r>
        <w:rPr>
          <w:spacing w:val="5"/>
          <w:sz w:val="24"/>
          <w:szCs w:val="24"/>
        </w:rPr>
        <w:t xml:space="preserve"> </w:t>
      </w:r>
      <w:r>
        <w:rPr>
          <w:spacing w:val="2"/>
          <w:sz w:val="24"/>
          <w:szCs w:val="24"/>
        </w:rPr>
        <w:t>T</w:t>
      </w:r>
      <w:r>
        <w:rPr>
          <w:spacing w:val="-1"/>
          <w:sz w:val="24"/>
          <w:szCs w:val="24"/>
        </w:rPr>
        <w:t>e</w:t>
      </w:r>
      <w:r>
        <w:rPr>
          <w:spacing w:val="-2"/>
          <w:sz w:val="24"/>
          <w:szCs w:val="24"/>
        </w:rPr>
        <w:t>s</w:t>
      </w:r>
      <w:r>
        <w:rPr>
          <w:sz w:val="24"/>
          <w:szCs w:val="24"/>
        </w:rPr>
        <w:t>t</w:t>
      </w:r>
      <w:r>
        <w:rPr>
          <w:spacing w:val="5"/>
          <w:sz w:val="24"/>
          <w:szCs w:val="24"/>
        </w:rPr>
        <w:t xml:space="preserve"> o</w:t>
      </w:r>
      <w:r>
        <w:rPr>
          <w:sz w:val="24"/>
          <w:szCs w:val="24"/>
        </w:rPr>
        <w:t xml:space="preserve">n </w:t>
      </w:r>
      <w:r>
        <w:rPr>
          <w:spacing w:val="-4"/>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9"/>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pacing w:val="-5"/>
          <w:sz w:val="24"/>
          <w:szCs w:val="24"/>
        </w:rPr>
        <w:t>b</w:t>
      </w:r>
      <w:r>
        <w:rPr>
          <w:sz w:val="24"/>
          <w:szCs w:val="24"/>
        </w:rPr>
        <w:t>e</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4"/>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w:t>
      </w:r>
      <w:r>
        <w:rPr>
          <w:spacing w:val="-1"/>
          <w:sz w:val="24"/>
          <w:szCs w:val="24"/>
        </w:rPr>
        <w:t>e</w:t>
      </w:r>
      <w:r>
        <w:rPr>
          <w:sz w:val="24"/>
          <w:szCs w:val="24"/>
        </w:rPr>
        <w:t>r</w:t>
      </w:r>
      <w:r>
        <w:rPr>
          <w:spacing w:val="6"/>
          <w:sz w:val="24"/>
          <w:szCs w:val="24"/>
        </w:rPr>
        <w:t xml:space="preserve"> </w:t>
      </w:r>
      <w:r>
        <w:rPr>
          <w:spacing w:val="-1"/>
          <w:sz w:val="24"/>
          <w:szCs w:val="24"/>
        </w:rPr>
        <w:t>c</w:t>
      </w:r>
      <w:r>
        <w:rPr>
          <w:spacing w:val="-9"/>
          <w:sz w:val="24"/>
          <w:szCs w:val="24"/>
        </w:rPr>
        <w:t>l</w:t>
      </w:r>
      <w:r>
        <w:rPr>
          <w:spacing w:val="-1"/>
          <w:sz w:val="24"/>
          <w:szCs w:val="24"/>
        </w:rPr>
        <w:t>a</w:t>
      </w:r>
      <w:r>
        <w:rPr>
          <w:spacing w:val="5"/>
          <w:sz w:val="24"/>
          <w:szCs w:val="24"/>
        </w:rPr>
        <w:t>u</w:t>
      </w:r>
      <w:r>
        <w:rPr>
          <w:spacing w:val="-2"/>
          <w:sz w:val="24"/>
          <w:szCs w:val="24"/>
        </w:rPr>
        <w:t>s</w:t>
      </w:r>
      <w:r>
        <w:rPr>
          <w:sz w:val="24"/>
          <w:szCs w:val="24"/>
        </w:rPr>
        <w:t>e</w:t>
      </w:r>
      <w:r>
        <w:rPr>
          <w:spacing w:val="8"/>
          <w:sz w:val="24"/>
          <w:szCs w:val="24"/>
        </w:rPr>
        <w:t xml:space="preserve"> </w:t>
      </w:r>
      <w:r>
        <w:rPr>
          <w:spacing w:val="-5"/>
          <w:sz w:val="24"/>
          <w:szCs w:val="24"/>
        </w:rPr>
        <w:t>n</w:t>
      </w:r>
      <w:r>
        <w:rPr>
          <w:spacing w:val="5"/>
          <w:sz w:val="24"/>
          <w:szCs w:val="24"/>
        </w:rPr>
        <w:t>o</w:t>
      </w:r>
      <w:r>
        <w:rPr>
          <w:sz w:val="24"/>
          <w:szCs w:val="24"/>
        </w:rPr>
        <w:t>.</w:t>
      </w:r>
      <w:r>
        <w:rPr>
          <w:spacing w:val="7"/>
          <w:sz w:val="24"/>
          <w:szCs w:val="24"/>
        </w:rPr>
        <w:t xml:space="preserve"> </w:t>
      </w:r>
      <w:r>
        <w:rPr>
          <w:sz w:val="24"/>
          <w:szCs w:val="24"/>
        </w:rPr>
        <w:t>1</w:t>
      </w:r>
      <w:r>
        <w:rPr>
          <w:spacing w:val="2"/>
          <w:sz w:val="24"/>
          <w:szCs w:val="24"/>
        </w:rPr>
        <w:t>.</w:t>
      </w:r>
      <w:r>
        <w:rPr>
          <w:spacing w:val="-5"/>
          <w:sz w:val="24"/>
          <w:szCs w:val="24"/>
        </w:rPr>
        <w:t>1</w:t>
      </w:r>
      <w:r>
        <w:rPr>
          <w:spacing w:val="1"/>
          <w:sz w:val="24"/>
          <w:szCs w:val="24"/>
        </w:rPr>
        <w:t>(</w:t>
      </w:r>
      <w:r>
        <w:rPr>
          <w:spacing w:val="-1"/>
          <w:sz w:val="24"/>
          <w:szCs w:val="24"/>
        </w:rPr>
        <w:t>a</w:t>
      </w:r>
      <w:r>
        <w:rPr>
          <w:sz w:val="24"/>
          <w:szCs w:val="24"/>
        </w:rPr>
        <w:t xml:space="preserve">) </w:t>
      </w:r>
      <w:proofErr w:type="gramStart"/>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 xml:space="preserve">d </w:t>
      </w:r>
      <w:r>
        <w:rPr>
          <w:spacing w:val="8"/>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z w:val="24"/>
          <w:szCs w:val="24"/>
        </w:rPr>
        <w:t>e</w:t>
      </w:r>
      <w:proofErr w:type="gramEnd"/>
      <w:r>
        <w:rPr>
          <w:sz w:val="24"/>
          <w:szCs w:val="24"/>
        </w:rPr>
        <w:t xml:space="preserve"> </w:t>
      </w:r>
      <w:r>
        <w:rPr>
          <w:spacing w:val="5"/>
          <w:sz w:val="24"/>
          <w:szCs w:val="24"/>
        </w:rPr>
        <w:t xml:space="preserve"> </w:t>
      </w:r>
      <w:r>
        <w:rPr>
          <w:sz w:val="24"/>
          <w:szCs w:val="24"/>
        </w:rPr>
        <w:t>k</w:t>
      </w:r>
      <w:r>
        <w:rPr>
          <w:spacing w:val="-1"/>
          <w:sz w:val="24"/>
          <w:szCs w:val="24"/>
        </w:rPr>
        <w:t>ee</w:t>
      </w:r>
      <w:r>
        <w:rPr>
          <w:spacing w:val="5"/>
          <w:sz w:val="24"/>
          <w:szCs w:val="24"/>
        </w:rPr>
        <w:t>p</w:t>
      </w:r>
      <w:r>
        <w:rPr>
          <w:spacing w:val="-4"/>
          <w:sz w:val="24"/>
          <w:szCs w:val="24"/>
        </w:rPr>
        <w:t>i</w:t>
      </w:r>
      <w:r>
        <w:rPr>
          <w:sz w:val="24"/>
          <w:szCs w:val="24"/>
        </w:rPr>
        <w:t xml:space="preserve">ng </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58"/>
          <w:sz w:val="24"/>
          <w:szCs w:val="24"/>
        </w:rPr>
        <w:t xml:space="preserve"> </w:t>
      </w:r>
      <w:r>
        <w:rPr>
          <w:spacing w:val="-1"/>
          <w:sz w:val="24"/>
          <w:szCs w:val="24"/>
        </w:rPr>
        <w:t>a</w:t>
      </w:r>
      <w:r>
        <w:rPr>
          <w:sz w:val="24"/>
          <w:szCs w:val="24"/>
        </w:rPr>
        <w:t xml:space="preserve">t </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3"/>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1"/>
          <w:sz w:val="24"/>
          <w:szCs w:val="24"/>
        </w:rPr>
        <w:t>e</w:t>
      </w:r>
      <w:r>
        <w:rPr>
          <w:sz w:val="24"/>
          <w:szCs w:val="24"/>
        </w:rPr>
        <w:t xml:space="preserve">d </w:t>
      </w:r>
      <w:r>
        <w:rPr>
          <w:spacing w:val="8"/>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9"/>
          <w:sz w:val="24"/>
          <w:szCs w:val="24"/>
        </w:rPr>
        <w:t>u</w:t>
      </w:r>
      <w:r>
        <w:rPr>
          <w:sz w:val="24"/>
          <w:szCs w:val="24"/>
        </w:rPr>
        <w:t xml:space="preserve">m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p>
    <w:p w:rsidR="008D75EE" w:rsidRDefault="008D75EE">
      <w:pPr>
        <w:spacing w:before="9" w:line="140" w:lineRule="exact"/>
        <w:rPr>
          <w:sz w:val="14"/>
          <w:szCs w:val="14"/>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2                   </w:t>
      </w:r>
      <w:r>
        <w:rPr>
          <w:rFonts w:ascii="Palatino Linotype" w:eastAsia="Palatino Linotype" w:hAnsi="Palatino Linotype" w:cs="Palatino Linotype"/>
          <w:b/>
          <w:spacing w:val="43"/>
          <w:sz w:val="22"/>
          <w:szCs w:val="22"/>
        </w:rPr>
        <w:t xml:space="preserve"> </w:t>
      </w:r>
      <w:r>
        <w:rPr>
          <w:b/>
          <w:spacing w:val="-5"/>
          <w:sz w:val="24"/>
          <w:szCs w:val="24"/>
        </w:rPr>
        <w:t>C</w:t>
      </w:r>
      <w:r>
        <w:rPr>
          <w:b/>
          <w:sz w:val="24"/>
          <w:szCs w:val="24"/>
        </w:rPr>
        <w:t>o</w:t>
      </w:r>
      <w:r>
        <w:rPr>
          <w:b/>
          <w:spacing w:val="-6"/>
          <w:sz w:val="24"/>
          <w:szCs w:val="24"/>
        </w:rPr>
        <w:t>r</w:t>
      </w:r>
      <w:r>
        <w:rPr>
          <w:b/>
          <w:spacing w:val="-5"/>
          <w:sz w:val="24"/>
          <w:szCs w:val="24"/>
        </w:rPr>
        <w:t>o</w:t>
      </w:r>
      <w:r>
        <w:rPr>
          <w:b/>
          <w:spacing w:val="-4"/>
          <w:sz w:val="24"/>
          <w:szCs w:val="24"/>
        </w:rPr>
        <w:t>n</w:t>
      </w:r>
      <w:r>
        <w:rPr>
          <w:b/>
          <w:sz w:val="24"/>
          <w:szCs w:val="24"/>
        </w:rPr>
        <w:t>a</w:t>
      </w:r>
      <w:r>
        <w:rPr>
          <w:b/>
          <w:spacing w:val="-3"/>
          <w:sz w:val="24"/>
          <w:szCs w:val="24"/>
        </w:rPr>
        <w:t xml:space="preserve"> </w:t>
      </w:r>
      <w:r>
        <w:rPr>
          <w:b/>
          <w:spacing w:val="-2"/>
          <w:sz w:val="24"/>
          <w:szCs w:val="24"/>
        </w:rPr>
        <w:t>E</w:t>
      </w:r>
      <w:r>
        <w:rPr>
          <w:b/>
          <w:spacing w:val="-10"/>
          <w:sz w:val="24"/>
          <w:szCs w:val="24"/>
        </w:rPr>
        <w:t>x</w:t>
      </w:r>
      <w:r>
        <w:rPr>
          <w:b/>
          <w:spacing w:val="1"/>
          <w:sz w:val="24"/>
          <w:szCs w:val="24"/>
        </w:rPr>
        <w:t>t</w:t>
      </w:r>
      <w:r>
        <w:rPr>
          <w:b/>
          <w:spacing w:val="-4"/>
          <w:sz w:val="24"/>
          <w:szCs w:val="24"/>
        </w:rPr>
        <w:t>in</w:t>
      </w:r>
      <w:r>
        <w:rPr>
          <w:b/>
          <w:spacing w:val="-6"/>
          <w:sz w:val="24"/>
          <w:szCs w:val="24"/>
        </w:rPr>
        <w:t>c</w:t>
      </w:r>
      <w:r>
        <w:rPr>
          <w:b/>
          <w:spacing w:val="1"/>
          <w:sz w:val="24"/>
          <w:szCs w:val="24"/>
        </w:rPr>
        <w:t>t</w:t>
      </w:r>
      <w:r>
        <w:rPr>
          <w:b/>
          <w:spacing w:val="-4"/>
          <w:sz w:val="24"/>
          <w:szCs w:val="24"/>
        </w:rPr>
        <w:t>i</w:t>
      </w:r>
      <w:r>
        <w:rPr>
          <w:b/>
          <w:spacing w:val="-5"/>
          <w:sz w:val="24"/>
          <w:szCs w:val="24"/>
        </w:rPr>
        <w:t>o</w:t>
      </w:r>
      <w:r>
        <w:rPr>
          <w:b/>
          <w:sz w:val="24"/>
          <w:szCs w:val="24"/>
        </w:rPr>
        <w:t>n</w:t>
      </w:r>
      <w:r>
        <w:rPr>
          <w:b/>
          <w:spacing w:val="-10"/>
          <w:sz w:val="24"/>
          <w:szCs w:val="24"/>
        </w:rPr>
        <w:t xml:space="preserve"> </w:t>
      </w:r>
      <w:r>
        <w:rPr>
          <w:b/>
          <w:sz w:val="24"/>
          <w:szCs w:val="24"/>
        </w:rPr>
        <w:t>Vo</w:t>
      </w:r>
      <w:r>
        <w:rPr>
          <w:b/>
          <w:spacing w:val="-10"/>
          <w:sz w:val="24"/>
          <w:szCs w:val="24"/>
        </w:rPr>
        <w:t>l</w:t>
      </w:r>
      <w:r>
        <w:rPr>
          <w:b/>
          <w:spacing w:val="1"/>
          <w:sz w:val="24"/>
          <w:szCs w:val="24"/>
        </w:rPr>
        <w:t>t</w:t>
      </w:r>
      <w:r>
        <w:rPr>
          <w:b/>
          <w:spacing w:val="-5"/>
          <w:sz w:val="24"/>
          <w:szCs w:val="24"/>
        </w:rPr>
        <w:t>ag</w:t>
      </w:r>
      <w:r>
        <w:rPr>
          <w:b/>
          <w:sz w:val="24"/>
          <w:szCs w:val="24"/>
        </w:rPr>
        <w:t>e</w:t>
      </w:r>
      <w:r>
        <w:rPr>
          <w:b/>
          <w:spacing w:val="-4"/>
          <w:sz w:val="24"/>
          <w:szCs w:val="24"/>
        </w:rPr>
        <w:t xml:space="preserve"> </w:t>
      </w:r>
      <w:r>
        <w:rPr>
          <w:b/>
          <w:spacing w:val="-2"/>
          <w:sz w:val="24"/>
          <w:szCs w:val="24"/>
        </w:rPr>
        <w:t>T</w:t>
      </w:r>
      <w:r>
        <w:rPr>
          <w:b/>
          <w:spacing w:val="-6"/>
          <w:sz w:val="24"/>
          <w:szCs w:val="24"/>
        </w:rPr>
        <w:t>e</w:t>
      </w:r>
      <w:r>
        <w:rPr>
          <w:b/>
          <w:spacing w:val="-7"/>
          <w:sz w:val="24"/>
          <w:szCs w:val="24"/>
        </w:rPr>
        <w:t>s</w:t>
      </w:r>
      <w:r>
        <w:rPr>
          <w:b/>
          <w:sz w:val="24"/>
          <w:szCs w:val="24"/>
        </w:rPr>
        <w:t>t</w:t>
      </w:r>
    </w:p>
    <w:p w:rsidR="008D75EE" w:rsidRDefault="008D75EE">
      <w:pPr>
        <w:spacing w:before="8" w:line="120" w:lineRule="exact"/>
        <w:rPr>
          <w:sz w:val="12"/>
          <w:szCs w:val="12"/>
        </w:rPr>
      </w:pPr>
    </w:p>
    <w:p w:rsidR="008D75EE" w:rsidRDefault="00B30AA0">
      <w:pPr>
        <w:spacing w:line="260" w:lineRule="exact"/>
        <w:ind w:left="1533" w:right="1164"/>
        <w:jc w:val="both"/>
        <w:rPr>
          <w:sz w:val="24"/>
          <w:szCs w:val="24"/>
        </w:rPr>
      </w:pPr>
      <w:r>
        <w:rPr>
          <w:spacing w:val="2"/>
          <w:sz w:val="24"/>
          <w:szCs w:val="24"/>
        </w:rPr>
        <w:t>T</w:t>
      </w:r>
      <w:r>
        <w:rPr>
          <w:spacing w:val="-5"/>
          <w:sz w:val="24"/>
          <w:szCs w:val="24"/>
        </w:rPr>
        <w:t>h</w:t>
      </w:r>
      <w:r>
        <w:rPr>
          <w:sz w:val="24"/>
          <w:szCs w:val="24"/>
        </w:rPr>
        <w:t>e</w:t>
      </w:r>
      <w:r>
        <w:rPr>
          <w:spacing w:val="35"/>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45"/>
          <w:sz w:val="24"/>
          <w:szCs w:val="24"/>
        </w:rPr>
        <w:t xml:space="preserve"> </w:t>
      </w:r>
      <w:r>
        <w:rPr>
          <w:spacing w:val="-1"/>
          <w:sz w:val="24"/>
          <w:szCs w:val="24"/>
        </w:rPr>
        <w:t>a</w:t>
      </w:r>
      <w:r>
        <w:rPr>
          <w:spacing w:val="-2"/>
          <w:sz w:val="24"/>
          <w:szCs w:val="24"/>
        </w:rPr>
        <w:t>s</w:t>
      </w:r>
      <w:r>
        <w:rPr>
          <w:spacing w:val="2"/>
          <w:sz w:val="24"/>
          <w:szCs w:val="24"/>
        </w:rPr>
        <w:t>s</w:t>
      </w:r>
      <w:r>
        <w:rPr>
          <w:spacing w:val="4"/>
          <w:sz w:val="24"/>
          <w:szCs w:val="24"/>
        </w:rPr>
        <w:t>e</w:t>
      </w:r>
      <w:r>
        <w:rPr>
          <w:spacing w:val="-4"/>
          <w:sz w:val="24"/>
          <w:szCs w:val="24"/>
        </w:rPr>
        <w:t>m</w:t>
      </w:r>
      <w:r>
        <w:rPr>
          <w:sz w:val="24"/>
          <w:szCs w:val="24"/>
        </w:rPr>
        <w:t>bly</w:t>
      </w:r>
      <w:r>
        <w:rPr>
          <w:spacing w:val="33"/>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32"/>
          <w:sz w:val="24"/>
          <w:szCs w:val="24"/>
        </w:rPr>
        <w:t xml:space="preserve"> </w:t>
      </w:r>
      <w:r>
        <w:rPr>
          <w:spacing w:val="-1"/>
          <w:sz w:val="24"/>
          <w:szCs w:val="24"/>
        </w:rPr>
        <w:t>e</w:t>
      </w:r>
      <w:r>
        <w:rPr>
          <w:spacing w:val="4"/>
          <w:sz w:val="24"/>
          <w:szCs w:val="24"/>
        </w:rPr>
        <w:t>ac</w:t>
      </w:r>
      <w:r>
        <w:rPr>
          <w:sz w:val="24"/>
          <w:szCs w:val="24"/>
        </w:rPr>
        <w:t>h</w:t>
      </w:r>
      <w:r>
        <w:rPr>
          <w:spacing w:val="3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34"/>
          <w:sz w:val="24"/>
          <w:szCs w:val="24"/>
        </w:rPr>
        <w:t xml:space="preserve"> </w:t>
      </w:r>
      <w:r>
        <w:rPr>
          <w:spacing w:val="5"/>
          <w:sz w:val="24"/>
          <w:szCs w:val="24"/>
        </w:rPr>
        <w:t>o</w:t>
      </w:r>
      <w:r>
        <w:rPr>
          <w:sz w:val="24"/>
          <w:szCs w:val="24"/>
        </w:rPr>
        <w:t>f</w:t>
      </w:r>
      <w:r>
        <w:rPr>
          <w:spacing w:val="23"/>
          <w:sz w:val="24"/>
          <w:szCs w:val="24"/>
        </w:rPr>
        <w:t xml:space="preserve"> </w:t>
      </w:r>
      <w:r>
        <w:rPr>
          <w:sz w:val="24"/>
          <w:szCs w:val="24"/>
        </w:rPr>
        <w:t>5</w:t>
      </w:r>
      <w:r>
        <w:rPr>
          <w:spacing w:val="31"/>
          <w:sz w:val="24"/>
          <w:szCs w:val="24"/>
        </w:rPr>
        <w:t xml:space="preserve"> </w:t>
      </w:r>
      <w:r>
        <w:rPr>
          <w:sz w:val="24"/>
          <w:szCs w:val="24"/>
        </w:rPr>
        <w:t>m</w:t>
      </w:r>
      <w:r>
        <w:rPr>
          <w:spacing w:val="36"/>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3"/>
          <w:sz w:val="24"/>
          <w:szCs w:val="24"/>
        </w:rPr>
        <w:t xml:space="preserve"> </w:t>
      </w:r>
      <w:r>
        <w:rPr>
          <w:sz w:val="24"/>
          <w:szCs w:val="24"/>
        </w:rPr>
        <w:t>be</w:t>
      </w:r>
      <w:r>
        <w:rPr>
          <w:spacing w:val="35"/>
          <w:sz w:val="24"/>
          <w:szCs w:val="24"/>
        </w:rPr>
        <w:t xml:space="preserve"> </w:t>
      </w:r>
      <w:r>
        <w:rPr>
          <w:spacing w:val="-2"/>
          <w:sz w:val="24"/>
          <w:szCs w:val="24"/>
        </w:rPr>
        <w:t>s</w:t>
      </w:r>
      <w:r>
        <w:rPr>
          <w:spacing w:val="5"/>
          <w:sz w:val="24"/>
          <w:szCs w:val="24"/>
        </w:rPr>
        <w:t>t</w:t>
      </w:r>
      <w:r>
        <w:rPr>
          <w:spacing w:val="1"/>
          <w:sz w:val="24"/>
          <w:szCs w:val="24"/>
        </w:rPr>
        <w:t>r</w:t>
      </w:r>
      <w:r>
        <w:rPr>
          <w:sz w:val="24"/>
          <w:szCs w:val="24"/>
        </w:rPr>
        <w:t>u</w:t>
      </w:r>
      <w:r>
        <w:rPr>
          <w:spacing w:val="-5"/>
          <w:sz w:val="24"/>
          <w:szCs w:val="24"/>
        </w:rPr>
        <w:t>n</w:t>
      </w:r>
      <w:r>
        <w:rPr>
          <w:sz w:val="24"/>
          <w:szCs w:val="24"/>
        </w:rPr>
        <w:t>g</w:t>
      </w:r>
      <w:r>
        <w:rPr>
          <w:spacing w:val="36"/>
          <w:sz w:val="24"/>
          <w:szCs w:val="24"/>
        </w:rPr>
        <w:t xml:space="preserve"> </w:t>
      </w:r>
      <w:r>
        <w:rPr>
          <w:spacing w:val="4"/>
          <w:sz w:val="24"/>
          <w:szCs w:val="24"/>
        </w:rPr>
        <w:t xml:space="preserve">as </w:t>
      </w:r>
      <w:r>
        <w:rPr>
          <w:sz w:val="24"/>
          <w:szCs w:val="24"/>
        </w:rPr>
        <w:t>p</w:t>
      </w:r>
      <w:r>
        <w:rPr>
          <w:spacing w:val="-1"/>
          <w:sz w:val="24"/>
          <w:szCs w:val="24"/>
        </w:rPr>
        <w:t>e</w:t>
      </w:r>
      <w:r>
        <w:rPr>
          <w:sz w:val="24"/>
          <w:szCs w:val="24"/>
        </w:rPr>
        <w:t>r</w:t>
      </w:r>
      <w:r>
        <w:rPr>
          <w:spacing w:val="-1"/>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pacing w:val="-3"/>
          <w:sz w:val="24"/>
          <w:szCs w:val="24"/>
        </w:rPr>
        <w:t>f</w:t>
      </w:r>
      <w:r>
        <w:rPr>
          <w:spacing w:val="-4"/>
          <w:sz w:val="24"/>
          <w:szCs w:val="24"/>
        </w:rPr>
        <w:t>i</w:t>
      </w:r>
      <w:r>
        <w:rPr>
          <w:sz w:val="24"/>
          <w:szCs w:val="24"/>
        </w:rPr>
        <w:t>gu</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 </w:t>
      </w:r>
      <w:r>
        <w:rPr>
          <w:spacing w:val="2"/>
          <w:sz w:val="24"/>
          <w:szCs w:val="24"/>
        </w:rPr>
        <w:t>s</w:t>
      </w:r>
      <w:r>
        <w:rPr>
          <w:spacing w:val="-5"/>
          <w:sz w:val="24"/>
          <w:szCs w:val="24"/>
        </w:rPr>
        <w:t>h</w:t>
      </w:r>
      <w:r>
        <w:rPr>
          <w:spacing w:val="5"/>
          <w:sz w:val="24"/>
          <w:szCs w:val="24"/>
        </w:rPr>
        <w:t>o</w:t>
      </w:r>
      <w:r>
        <w:rPr>
          <w:sz w:val="24"/>
          <w:szCs w:val="24"/>
        </w:rPr>
        <w:t>wn</w:t>
      </w:r>
      <w:r>
        <w:rPr>
          <w:spacing w:val="3"/>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T</w:t>
      </w:r>
      <w:r>
        <w:rPr>
          <w:spacing w:val="-1"/>
          <w:sz w:val="24"/>
          <w:szCs w:val="24"/>
        </w:rPr>
        <w:t>a</w:t>
      </w:r>
      <w:r>
        <w:rPr>
          <w:sz w:val="24"/>
          <w:szCs w:val="24"/>
        </w:rPr>
        <w:t>b</w:t>
      </w:r>
      <w:r>
        <w:rPr>
          <w:spacing w:val="-4"/>
          <w:sz w:val="24"/>
          <w:szCs w:val="24"/>
        </w:rPr>
        <w:t>l</w:t>
      </w:r>
      <w:r>
        <w:rPr>
          <w:sz w:val="24"/>
          <w:szCs w:val="24"/>
        </w:rPr>
        <w:t>e</w:t>
      </w:r>
      <w:r>
        <w:rPr>
          <w:spacing w:val="2"/>
          <w:sz w:val="24"/>
          <w:szCs w:val="24"/>
        </w:rPr>
        <w:t xml:space="preserve">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p>
    <w:p w:rsidR="008D75EE" w:rsidRDefault="008D75EE">
      <w:pPr>
        <w:spacing w:before="15" w:line="260" w:lineRule="exact"/>
        <w:rPr>
          <w:sz w:val="26"/>
          <w:szCs w:val="26"/>
        </w:rPr>
      </w:pPr>
    </w:p>
    <w:tbl>
      <w:tblPr>
        <w:tblW w:w="7779" w:type="dxa"/>
        <w:tblInd w:w="1555" w:type="dxa"/>
        <w:tblLayout w:type="fixed"/>
        <w:tblCellMar>
          <w:left w:w="6" w:type="dxa"/>
          <w:right w:w="6" w:type="dxa"/>
        </w:tblCellMar>
        <w:tblLook w:val="01E0" w:firstRow="1" w:lastRow="1" w:firstColumn="1" w:lastColumn="1" w:noHBand="0" w:noVBand="0"/>
      </w:tblPr>
      <w:tblGrid>
        <w:gridCol w:w="2266"/>
        <w:gridCol w:w="1275"/>
        <w:gridCol w:w="1277"/>
        <w:gridCol w:w="1682"/>
        <w:gridCol w:w="1279"/>
      </w:tblGrid>
      <w:tr w:rsidR="008D75EE">
        <w:trPr>
          <w:trHeight w:hRule="exact" w:val="1488"/>
        </w:trPr>
        <w:tc>
          <w:tcPr>
            <w:tcW w:w="2266" w:type="dxa"/>
            <w:tcBorders>
              <w:top w:val="single" w:sz="4" w:space="0" w:color="000000"/>
              <w:left w:val="single" w:sz="4" w:space="0" w:color="000000"/>
              <w:bottom w:val="single" w:sz="4" w:space="0" w:color="000000"/>
              <w:right w:val="single" w:sz="4" w:space="0" w:color="000000"/>
            </w:tcBorders>
          </w:tcPr>
          <w:p w:rsidR="008D75EE" w:rsidRDefault="00B30AA0">
            <w:pPr>
              <w:spacing w:before="20"/>
              <w:ind w:left="105"/>
              <w:jc w:val="center"/>
              <w:rPr>
                <w:sz w:val="24"/>
                <w:szCs w:val="24"/>
              </w:rPr>
            </w:pPr>
            <w:r>
              <w:rPr>
                <w:b/>
                <w:spacing w:val="-2"/>
                <w:sz w:val="24"/>
                <w:szCs w:val="24"/>
              </w:rPr>
              <w:t>L</w:t>
            </w:r>
            <w:r>
              <w:rPr>
                <w:b/>
                <w:sz w:val="24"/>
                <w:szCs w:val="24"/>
              </w:rPr>
              <w:t>i</w:t>
            </w:r>
            <w:r>
              <w:rPr>
                <w:b/>
                <w:spacing w:val="1"/>
                <w:sz w:val="24"/>
                <w:szCs w:val="24"/>
              </w:rPr>
              <w:t>n</w:t>
            </w:r>
            <w:r>
              <w:rPr>
                <w:b/>
                <w:sz w:val="24"/>
                <w:szCs w:val="24"/>
              </w:rPr>
              <w:t>e</w:t>
            </w:r>
            <w:r>
              <w:rPr>
                <w:b/>
                <w:spacing w:val="-3"/>
                <w:sz w:val="24"/>
                <w:szCs w:val="24"/>
              </w:rPr>
              <w:t xml:space="preserve"> </w:t>
            </w:r>
            <w:r>
              <w:rPr>
                <w:b/>
                <w:sz w:val="24"/>
                <w:szCs w:val="24"/>
              </w:rPr>
              <w:t>Con</w:t>
            </w:r>
            <w:r>
              <w:rPr>
                <w:b/>
                <w:spacing w:val="-3"/>
                <w:sz w:val="24"/>
                <w:szCs w:val="24"/>
              </w:rPr>
              <w:t>f</w:t>
            </w:r>
            <w:r>
              <w:rPr>
                <w:b/>
                <w:sz w:val="24"/>
                <w:szCs w:val="24"/>
              </w:rPr>
              <w:t>ig</w:t>
            </w:r>
            <w:r>
              <w:rPr>
                <w:b/>
                <w:spacing w:val="6"/>
                <w:sz w:val="24"/>
                <w:szCs w:val="24"/>
              </w:rPr>
              <w:t>u</w:t>
            </w:r>
            <w:r>
              <w:rPr>
                <w:b/>
                <w:spacing w:val="-6"/>
                <w:sz w:val="24"/>
                <w:szCs w:val="24"/>
              </w:rPr>
              <w:t>r</w:t>
            </w:r>
            <w:r>
              <w:rPr>
                <w:b/>
                <w:sz w:val="24"/>
                <w:szCs w:val="24"/>
              </w:rPr>
              <w:t>a</w:t>
            </w:r>
            <w:r>
              <w:rPr>
                <w:b/>
                <w:spacing w:val="1"/>
                <w:sz w:val="24"/>
                <w:szCs w:val="24"/>
              </w:rPr>
              <w:t>t</w:t>
            </w:r>
            <w:r>
              <w:rPr>
                <w:b/>
                <w:sz w:val="24"/>
                <w:szCs w:val="24"/>
              </w:rPr>
              <w:t>ion</w:t>
            </w:r>
          </w:p>
        </w:tc>
        <w:tc>
          <w:tcPr>
            <w:tcW w:w="1275"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9" w:right="-53" w:firstLine="274"/>
              <w:rPr>
                <w:sz w:val="24"/>
                <w:szCs w:val="24"/>
              </w:rPr>
            </w:pPr>
            <w:r>
              <w:rPr>
                <w:b/>
                <w:sz w:val="24"/>
                <w:szCs w:val="24"/>
              </w:rPr>
              <w:t>No.</w:t>
            </w:r>
            <w:r>
              <w:rPr>
                <w:b/>
                <w:spacing w:val="2"/>
                <w:sz w:val="24"/>
                <w:szCs w:val="24"/>
              </w:rPr>
              <w:t xml:space="preserve"> </w:t>
            </w:r>
            <w:r>
              <w:rPr>
                <w:b/>
                <w:sz w:val="24"/>
                <w:szCs w:val="24"/>
              </w:rPr>
              <w:t xml:space="preserve">of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w:t>
            </w:r>
            <w:r>
              <w:rPr>
                <w:b/>
                <w:spacing w:val="-6"/>
                <w:sz w:val="24"/>
                <w:szCs w:val="24"/>
              </w:rPr>
              <w:t>r</w:t>
            </w:r>
            <w:r>
              <w:rPr>
                <w:b/>
                <w:sz w:val="24"/>
                <w:szCs w:val="24"/>
              </w:rPr>
              <w:t xml:space="preserve">s   </w:t>
            </w:r>
            <w:r>
              <w:rPr>
                <w:b/>
                <w:spacing w:val="1"/>
                <w:sz w:val="24"/>
                <w:szCs w:val="24"/>
              </w:rPr>
              <w:t>p</w:t>
            </w:r>
            <w:r>
              <w:rPr>
                <w:b/>
                <w:spacing w:val="-1"/>
                <w:sz w:val="24"/>
                <w:szCs w:val="24"/>
              </w:rPr>
              <w:t>e</w:t>
            </w:r>
            <w:r>
              <w:rPr>
                <w:b/>
                <w:sz w:val="24"/>
                <w:szCs w:val="24"/>
              </w:rPr>
              <w:t xml:space="preserve">r </w:t>
            </w:r>
            <w:r>
              <w:rPr>
                <w:b/>
                <w:spacing w:val="3"/>
                <w:sz w:val="24"/>
                <w:szCs w:val="24"/>
              </w:rPr>
              <w:t>B</w:t>
            </w:r>
            <w:r>
              <w:rPr>
                <w:b/>
                <w:spacing w:val="1"/>
                <w:sz w:val="24"/>
                <w:szCs w:val="24"/>
              </w:rPr>
              <w:t>und</w:t>
            </w:r>
            <w:r>
              <w:rPr>
                <w:b/>
                <w:spacing w:val="-4"/>
                <w:sz w:val="24"/>
                <w:szCs w:val="24"/>
              </w:rPr>
              <w:t>l</w:t>
            </w:r>
            <w:r>
              <w:rPr>
                <w:b/>
                <w:sz w:val="24"/>
                <w:szCs w:val="24"/>
              </w:rPr>
              <w:t>e</w:t>
            </w:r>
          </w:p>
        </w:tc>
        <w:tc>
          <w:tcPr>
            <w:tcW w:w="1277"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79" w:right="61" w:hanging="6"/>
              <w:jc w:val="center"/>
              <w:rPr>
                <w:sz w:val="24"/>
                <w:szCs w:val="24"/>
              </w:rPr>
            </w:pPr>
            <w:r>
              <w:rPr>
                <w:b/>
                <w:spacing w:val="1"/>
                <w:sz w:val="24"/>
                <w:szCs w:val="24"/>
              </w:rPr>
              <w:t>Sub</w:t>
            </w:r>
            <w:r>
              <w:rPr>
                <w:b/>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w:t>
            </w:r>
            <w:r>
              <w:rPr>
                <w:b/>
                <w:spacing w:val="13"/>
                <w:sz w:val="24"/>
                <w:szCs w:val="24"/>
              </w:rPr>
              <w:t xml:space="preserve">r </w:t>
            </w:r>
            <w:r>
              <w:rPr>
                <w:b/>
                <w:spacing w:val="1"/>
                <w:sz w:val="24"/>
                <w:szCs w:val="24"/>
              </w:rPr>
              <w:t>Sp</w:t>
            </w:r>
            <w:r>
              <w:rPr>
                <w:b/>
                <w:sz w:val="24"/>
                <w:szCs w:val="24"/>
              </w:rPr>
              <w:t>a</w:t>
            </w:r>
            <w:r>
              <w:rPr>
                <w:b/>
                <w:spacing w:val="-1"/>
                <w:sz w:val="24"/>
                <w:szCs w:val="24"/>
              </w:rPr>
              <w:t>c</w:t>
            </w:r>
            <w:r>
              <w:rPr>
                <w:b/>
                <w:sz w:val="24"/>
                <w:szCs w:val="24"/>
              </w:rPr>
              <w:t>i</w:t>
            </w:r>
            <w:r>
              <w:rPr>
                <w:b/>
                <w:spacing w:val="1"/>
                <w:sz w:val="24"/>
                <w:szCs w:val="24"/>
              </w:rPr>
              <w:t>n</w:t>
            </w:r>
            <w:r>
              <w:rPr>
                <w:b/>
                <w:sz w:val="24"/>
                <w:szCs w:val="24"/>
              </w:rPr>
              <w:t xml:space="preserve">g </w:t>
            </w:r>
            <w:r>
              <w:rPr>
                <w:b/>
                <w:spacing w:val="1"/>
                <w:sz w:val="24"/>
                <w:szCs w:val="24"/>
              </w:rPr>
              <w:t>(</w:t>
            </w:r>
            <w:r>
              <w:rPr>
                <w:b/>
                <w:spacing w:val="-3"/>
                <w:sz w:val="24"/>
                <w:szCs w:val="24"/>
              </w:rPr>
              <w:t>mm</w:t>
            </w:r>
            <w:r>
              <w:rPr>
                <w:b/>
                <w:sz w:val="24"/>
                <w:szCs w:val="24"/>
              </w:rPr>
              <w:t>)</w:t>
            </w:r>
          </w:p>
        </w:tc>
        <w:tc>
          <w:tcPr>
            <w:tcW w:w="1682"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26" w:right="-1" w:hanging="5"/>
              <w:jc w:val="center"/>
              <w:rPr>
                <w:sz w:val="24"/>
                <w:szCs w:val="24"/>
              </w:rPr>
            </w:pPr>
            <w:r>
              <w:rPr>
                <w:b/>
                <w:spacing w:val="4"/>
                <w:sz w:val="24"/>
                <w:szCs w:val="24"/>
              </w:rPr>
              <w:t>M</w:t>
            </w:r>
            <w:r>
              <w:rPr>
                <w:b/>
                <w:sz w:val="24"/>
                <w:szCs w:val="24"/>
              </w:rPr>
              <w:t>a</w:t>
            </w:r>
            <w:r>
              <w:rPr>
                <w:b/>
                <w:spacing w:val="-5"/>
                <w:sz w:val="24"/>
                <w:szCs w:val="24"/>
              </w:rPr>
              <w:t>x</w:t>
            </w:r>
            <w:r>
              <w:rPr>
                <w:b/>
                <w:sz w:val="24"/>
                <w:szCs w:val="24"/>
              </w:rPr>
              <w:t>i</w:t>
            </w:r>
            <w:r>
              <w:rPr>
                <w:b/>
                <w:spacing w:val="-3"/>
                <w:sz w:val="24"/>
                <w:szCs w:val="24"/>
              </w:rPr>
              <w:t>m</w:t>
            </w:r>
            <w:r>
              <w:rPr>
                <w:b/>
                <w:spacing w:val="1"/>
                <w:sz w:val="24"/>
                <w:szCs w:val="24"/>
              </w:rPr>
              <w:t>u</w:t>
            </w:r>
            <w:r>
              <w:rPr>
                <w:b/>
                <w:sz w:val="24"/>
                <w:szCs w:val="24"/>
              </w:rPr>
              <w:t>m Heig</w:t>
            </w:r>
            <w:r>
              <w:rPr>
                <w:b/>
                <w:spacing w:val="1"/>
                <w:sz w:val="24"/>
                <w:szCs w:val="24"/>
              </w:rPr>
              <w:t>h</w:t>
            </w:r>
            <w:r>
              <w:rPr>
                <w:b/>
                <w:sz w:val="24"/>
                <w:szCs w:val="24"/>
              </w:rPr>
              <w:t>t</w:t>
            </w:r>
            <w:r>
              <w:rPr>
                <w:b/>
                <w:spacing w:val="4"/>
                <w:sz w:val="24"/>
                <w:szCs w:val="24"/>
              </w:rPr>
              <w:t xml:space="preserve"> </w:t>
            </w:r>
            <w:r>
              <w:rPr>
                <w:b/>
                <w:sz w:val="24"/>
                <w:szCs w:val="24"/>
              </w:rPr>
              <w:t>of</w:t>
            </w:r>
            <w:r>
              <w:rPr>
                <w:b/>
                <w:spacing w:val="-1"/>
                <w:sz w:val="24"/>
                <w:szCs w:val="24"/>
              </w:rPr>
              <w:t xml:space="preserve"> </w:t>
            </w:r>
            <w:r>
              <w:rPr>
                <w:b/>
                <w:spacing w:val="1"/>
                <w:sz w:val="24"/>
                <w:szCs w:val="24"/>
              </w:rPr>
              <w:t>th</w:t>
            </w:r>
            <w:r>
              <w:rPr>
                <w:b/>
                <w:sz w:val="24"/>
                <w:szCs w:val="24"/>
              </w:rPr>
              <w:t xml:space="preserve">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or a</w:t>
            </w:r>
            <w:r>
              <w:rPr>
                <w:b/>
                <w:spacing w:val="1"/>
                <w:sz w:val="24"/>
                <w:szCs w:val="24"/>
              </w:rPr>
              <w:t>b</w:t>
            </w:r>
            <w:r>
              <w:rPr>
                <w:b/>
                <w:spacing w:val="-5"/>
                <w:sz w:val="24"/>
                <w:szCs w:val="24"/>
              </w:rPr>
              <w:t>o</w:t>
            </w:r>
            <w:r>
              <w:rPr>
                <w:b/>
                <w:sz w:val="24"/>
                <w:szCs w:val="24"/>
              </w:rPr>
              <w:t>ve g</w:t>
            </w:r>
            <w:r>
              <w:rPr>
                <w:b/>
                <w:spacing w:val="-6"/>
                <w:sz w:val="24"/>
                <w:szCs w:val="24"/>
              </w:rPr>
              <w:t>r</w:t>
            </w:r>
            <w:r>
              <w:rPr>
                <w:b/>
                <w:sz w:val="24"/>
                <w:szCs w:val="24"/>
              </w:rPr>
              <w:t>o</w:t>
            </w:r>
            <w:r>
              <w:rPr>
                <w:b/>
                <w:spacing w:val="1"/>
                <w:sz w:val="24"/>
                <w:szCs w:val="24"/>
              </w:rPr>
              <w:t>un</w:t>
            </w:r>
            <w:r>
              <w:rPr>
                <w:b/>
                <w:spacing w:val="11"/>
                <w:sz w:val="24"/>
                <w:szCs w:val="24"/>
              </w:rPr>
              <w:t>d</w:t>
            </w:r>
            <w:r>
              <w:rPr>
                <w:b/>
                <w:spacing w:val="1"/>
                <w:sz w:val="24"/>
                <w:szCs w:val="24"/>
              </w:rPr>
              <w:t>(</w:t>
            </w:r>
            <w:r>
              <w:rPr>
                <w:b/>
                <w:spacing w:val="-3"/>
                <w:sz w:val="24"/>
                <w:szCs w:val="24"/>
              </w:rPr>
              <w:t>m</w:t>
            </w:r>
            <w:r>
              <w:rPr>
                <w:b/>
                <w:sz w:val="24"/>
                <w:szCs w:val="24"/>
              </w:rPr>
              <w:t>)</w:t>
            </w:r>
          </w:p>
        </w:tc>
        <w:tc>
          <w:tcPr>
            <w:tcW w:w="1279"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103" w:right="92"/>
              <w:jc w:val="center"/>
              <w:rPr>
                <w:sz w:val="24"/>
                <w:szCs w:val="24"/>
              </w:rPr>
            </w:pPr>
            <w:r>
              <w:rPr>
                <w:b/>
                <w:spacing w:val="4"/>
                <w:sz w:val="24"/>
                <w:szCs w:val="24"/>
              </w:rPr>
              <w:t>M</w:t>
            </w:r>
            <w:r>
              <w:rPr>
                <w:b/>
                <w:sz w:val="24"/>
                <w:szCs w:val="24"/>
              </w:rPr>
              <w:t>i</w:t>
            </w:r>
            <w:r>
              <w:rPr>
                <w:b/>
                <w:spacing w:val="1"/>
                <w:sz w:val="24"/>
                <w:szCs w:val="24"/>
              </w:rPr>
              <w:t>n</w:t>
            </w:r>
            <w:r>
              <w:rPr>
                <w:b/>
                <w:sz w:val="24"/>
                <w:szCs w:val="24"/>
              </w:rPr>
              <w:t>i</w:t>
            </w:r>
            <w:r>
              <w:rPr>
                <w:b/>
                <w:spacing w:val="-3"/>
                <w:sz w:val="24"/>
                <w:szCs w:val="24"/>
              </w:rPr>
              <w:t>m</w:t>
            </w:r>
            <w:r>
              <w:rPr>
                <w:b/>
                <w:spacing w:val="1"/>
                <w:sz w:val="24"/>
                <w:szCs w:val="24"/>
              </w:rPr>
              <w:t>u</w:t>
            </w:r>
            <w:r>
              <w:rPr>
                <w:b/>
                <w:sz w:val="24"/>
                <w:szCs w:val="24"/>
              </w:rPr>
              <w:t>m Co</w:t>
            </w:r>
            <w:r>
              <w:rPr>
                <w:b/>
                <w:spacing w:val="-6"/>
                <w:sz w:val="24"/>
                <w:szCs w:val="24"/>
              </w:rPr>
              <w:t>r</w:t>
            </w:r>
            <w:r>
              <w:rPr>
                <w:b/>
                <w:sz w:val="24"/>
                <w:szCs w:val="24"/>
              </w:rPr>
              <w:t>o</w:t>
            </w:r>
            <w:r>
              <w:rPr>
                <w:b/>
                <w:spacing w:val="1"/>
                <w:sz w:val="24"/>
                <w:szCs w:val="24"/>
              </w:rPr>
              <w:t>n</w:t>
            </w:r>
            <w:r>
              <w:rPr>
                <w:b/>
                <w:sz w:val="24"/>
                <w:szCs w:val="24"/>
              </w:rPr>
              <w:t xml:space="preserve">a </w:t>
            </w:r>
            <w:r>
              <w:rPr>
                <w:b/>
                <w:spacing w:val="-1"/>
                <w:sz w:val="24"/>
                <w:szCs w:val="24"/>
              </w:rPr>
              <w:t>e</w:t>
            </w:r>
            <w:r>
              <w:rPr>
                <w:b/>
                <w:spacing w:val="-5"/>
                <w:sz w:val="24"/>
                <w:szCs w:val="24"/>
              </w:rPr>
              <w:t>x</w:t>
            </w:r>
            <w:r>
              <w:rPr>
                <w:b/>
                <w:spacing w:val="1"/>
                <w:sz w:val="24"/>
                <w:szCs w:val="24"/>
              </w:rPr>
              <w:t>t</w:t>
            </w:r>
            <w:r>
              <w:rPr>
                <w:b/>
                <w:sz w:val="24"/>
                <w:szCs w:val="24"/>
              </w:rPr>
              <w:t>i</w:t>
            </w:r>
            <w:r>
              <w:rPr>
                <w:b/>
                <w:spacing w:val="1"/>
                <w:sz w:val="24"/>
                <w:szCs w:val="24"/>
              </w:rPr>
              <w:t>n</w:t>
            </w:r>
            <w:r>
              <w:rPr>
                <w:b/>
                <w:spacing w:val="-1"/>
                <w:sz w:val="24"/>
                <w:szCs w:val="24"/>
              </w:rPr>
              <w:t>c</w:t>
            </w:r>
            <w:r>
              <w:rPr>
                <w:b/>
                <w:spacing w:val="1"/>
                <w:sz w:val="24"/>
                <w:szCs w:val="24"/>
              </w:rPr>
              <w:t>t</w:t>
            </w:r>
            <w:r>
              <w:rPr>
                <w:b/>
                <w:sz w:val="24"/>
                <w:szCs w:val="24"/>
              </w:rPr>
              <w:t>ion vo</w:t>
            </w:r>
            <w:r>
              <w:rPr>
                <w:b/>
                <w:spacing w:val="-4"/>
                <w:sz w:val="24"/>
                <w:szCs w:val="24"/>
              </w:rPr>
              <w:t>l</w:t>
            </w:r>
            <w:r>
              <w:rPr>
                <w:b/>
                <w:spacing w:val="1"/>
                <w:sz w:val="24"/>
                <w:szCs w:val="24"/>
              </w:rPr>
              <w:t>t</w:t>
            </w:r>
            <w:r>
              <w:rPr>
                <w:b/>
                <w:sz w:val="24"/>
                <w:szCs w:val="24"/>
              </w:rPr>
              <w:t xml:space="preserve">age </w:t>
            </w:r>
            <w:r>
              <w:rPr>
                <w:b/>
                <w:spacing w:val="1"/>
                <w:sz w:val="24"/>
                <w:szCs w:val="24"/>
              </w:rPr>
              <w:t>(</w:t>
            </w:r>
            <w:r>
              <w:rPr>
                <w:b/>
                <w:spacing w:val="-4"/>
                <w:sz w:val="24"/>
                <w:szCs w:val="24"/>
              </w:rPr>
              <w:t>k</w:t>
            </w:r>
            <w:r>
              <w:rPr>
                <w:b/>
                <w:sz w:val="24"/>
                <w:szCs w:val="24"/>
              </w:rPr>
              <w:t>V)</w:t>
            </w:r>
          </w:p>
        </w:tc>
      </w:tr>
      <w:tr w:rsidR="008D75EE">
        <w:trPr>
          <w:trHeight w:hRule="exact" w:val="605"/>
        </w:trPr>
        <w:tc>
          <w:tcPr>
            <w:tcW w:w="2266" w:type="dxa"/>
            <w:tcBorders>
              <w:top w:val="single" w:sz="4" w:space="0" w:color="000000"/>
              <w:left w:val="single" w:sz="4" w:space="0" w:color="000000"/>
              <w:bottom w:val="single" w:sz="4" w:space="0" w:color="000000"/>
              <w:right w:val="single" w:sz="4" w:space="0" w:color="000000"/>
            </w:tcBorders>
          </w:tcPr>
          <w:p w:rsidR="008D75EE" w:rsidRDefault="00B30AA0">
            <w:pPr>
              <w:spacing w:before="33"/>
              <w:ind w:left="105"/>
              <w:rPr>
                <w:sz w:val="22"/>
                <w:szCs w:val="22"/>
              </w:rPr>
            </w:pPr>
            <w:r>
              <w:rPr>
                <w:color w:val="FF0000"/>
                <w:spacing w:val="2"/>
                <w:sz w:val="22"/>
                <w:szCs w:val="22"/>
              </w:rPr>
              <w:t>400</w:t>
            </w:r>
            <w:r>
              <w:rPr>
                <w:spacing w:val="-5"/>
                <w:sz w:val="22"/>
                <w:szCs w:val="22"/>
              </w:rPr>
              <w:t>k</w:t>
            </w:r>
            <w:r>
              <w:rPr>
                <w:sz w:val="22"/>
                <w:szCs w:val="22"/>
              </w:rPr>
              <w:t>V</w:t>
            </w:r>
            <w:r>
              <w:rPr>
                <w:spacing w:val="-3"/>
                <w:sz w:val="22"/>
                <w:szCs w:val="22"/>
              </w:rPr>
              <w:t xml:space="preserve"> </w:t>
            </w:r>
            <w:r>
              <w:rPr>
                <w:spacing w:val="-1"/>
                <w:sz w:val="22"/>
                <w:szCs w:val="22"/>
              </w:rPr>
              <w:t>w</w:t>
            </w:r>
            <w:r>
              <w:rPr>
                <w:spacing w:val="-4"/>
                <w:sz w:val="22"/>
                <w:szCs w:val="22"/>
              </w:rPr>
              <w:t>i</w:t>
            </w:r>
            <w:r>
              <w:rPr>
                <w:spacing w:val="6"/>
                <w:sz w:val="22"/>
                <w:szCs w:val="22"/>
              </w:rPr>
              <w:t>t</w:t>
            </w:r>
            <w:r>
              <w:rPr>
                <w:sz w:val="22"/>
                <w:szCs w:val="22"/>
              </w:rPr>
              <w:t>h</w:t>
            </w:r>
            <w:r>
              <w:rPr>
                <w:spacing w:val="-1"/>
                <w:sz w:val="22"/>
                <w:szCs w:val="22"/>
              </w:rPr>
              <w:t xml:space="preserve"> H</w:t>
            </w:r>
            <w:r>
              <w:rPr>
                <w:spacing w:val="4"/>
                <w:sz w:val="22"/>
                <w:szCs w:val="22"/>
              </w:rPr>
              <w:t>T</w:t>
            </w:r>
            <w:r>
              <w:rPr>
                <w:sz w:val="22"/>
                <w:szCs w:val="22"/>
              </w:rPr>
              <w:t>LS</w:t>
            </w:r>
          </w:p>
          <w:p w:rsidR="008D75EE" w:rsidRDefault="00B30AA0">
            <w:pPr>
              <w:spacing w:before="31"/>
              <w:ind w:left="105"/>
              <w:rPr>
                <w:sz w:val="22"/>
                <w:szCs w:val="22"/>
              </w:rPr>
            </w:pPr>
            <w:r>
              <w:rPr>
                <w:spacing w:val="-2"/>
                <w:sz w:val="22"/>
                <w:szCs w:val="22"/>
              </w:rPr>
              <w:t>c</w:t>
            </w:r>
            <w:r>
              <w:rPr>
                <w:sz w:val="22"/>
                <w:szCs w:val="22"/>
              </w:rPr>
              <w:t>on</w:t>
            </w:r>
            <w:r>
              <w:rPr>
                <w:spacing w:val="-5"/>
                <w:sz w:val="22"/>
                <w:szCs w:val="22"/>
              </w:rPr>
              <w:t>d</w:t>
            </w:r>
            <w:r>
              <w:rPr>
                <w:sz w:val="22"/>
                <w:szCs w:val="22"/>
              </w:rPr>
              <w:t>u</w:t>
            </w:r>
            <w:r>
              <w:rPr>
                <w:spacing w:val="-2"/>
                <w:sz w:val="22"/>
                <w:szCs w:val="22"/>
              </w:rPr>
              <w:t>c</w:t>
            </w:r>
            <w:r>
              <w:rPr>
                <w:spacing w:val="6"/>
                <w:sz w:val="22"/>
                <w:szCs w:val="22"/>
              </w:rPr>
              <w:t>t</w:t>
            </w:r>
            <w:r>
              <w:rPr>
                <w:spacing w:val="-5"/>
                <w:sz w:val="22"/>
                <w:szCs w:val="22"/>
              </w:rPr>
              <w:t>o</w:t>
            </w:r>
            <w:r>
              <w:rPr>
                <w:sz w:val="22"/>
                <w:szCs w:val="22"/>
              </w:rPr>
              <w:t>r</w:t>
            </w:r>
          </w:p>
        </w:tc>
        <w:tc>
          <w:tcPr>
            <w:tcW w:w="1275" w:type="dxa"/>
            <w:tcBorders>
              <w:top w:val="single" w:sz="4" w:space="0" w:color="000000"/>
              <w:left w:val="single" w:sz="4" w:space="0" w:color="000000"/>
              <w:bottom w:val="single" w:sz="4" w:space="0" w:color="000000"/>
              <w:right w:val="single" w:sz="4" w:space="0" w:color="000000"/>
            </w:tcBorders>
          </w:tcPr>
          <w:p w:rsidR="008D75EE" w:rsidRDefault="00B30AA0">
            <w:pPr>
              <w:spacing w:before="33"/>
              <w:ind w:left="471" w:right="472"/>
              <w:jc w:val="center"/>
              <w:rPr>
                <w:sz w:val="22"/>
                <w:szCs w:val="22"/>
              </w:rPr>
            </w:pPr>
            <w:r>
              <w:rPr>
                <w:sz w:val="22"/>
                <w:szCs w:val="22"/>
              </w:rPr>
              <w:t>1</w:t>
            </w:r>
          </w:p>
        </w:tc>
        <w:tc>
          <w:tcPr>
            <w:tcW w:w="1277" w:type="dxa"/>
            <w:tcBorders>
              <w:top w:val="single" w:sz="4" w:space="0" w:color="000000"/>
              <w:left w:val="single" w:sz="4" w:space="0" w:color="000000"/>
              <w:bottom w:val="single" w:sz="4" w:space="0" w:color="000000"/>
              <w:right w:val="single" w:sz="4" w:space="0" w:color="000000"/>
            </w:tcBorders>
          </w:tcPr>
          <w:p w:rsidR="008D75EE" w:rsidRDefault="00B30AA0">
            <w:pPr>
              <w:spacing w:before="33"/>
              <w:ind w:left="330"/>
              <w:rPr>
                <w:sz w:val="22"/>
                <w:szCs w:val="22"/>
              </w:rPr>
            </w:pPr>
            <w:r>
              <w:rPr>
                <w:spacing w:val="-1"/>
                <w:sz w:val="22"/>
                <w:szCs w:val="22"/>
              </w:rPr>
              <w:t>N</w:t>
            </w:r>
            <w:r>
              <w:rPr>
                <w:spacing w:val="2"/>
                <w:sz w:val="22"/>
                <w:szCs w:val="22"/>
              </w:rPr>
              <w:t>.</w:t>
            </w:r>
            <w:r>
              <w:rPr>
                <w:spacing w:val="-6"/>
                <w:sz w:val="22"/>
                <w:szCs w:val="22"/>
              </w:rPr>
              <w:t>A</w:t>
            </w:r>
            <w:r>
              <w:rPr>
                <w:sz w:val="22"/>
                <w:szCs w:val="22"/>
              </w:rPr>
              <w:t>.</w:t>
            </w:r>
          </w:p>
        </w:tc>
        <w:tc>
          <w:tcPr>
            <w:tcW w:w="1682" w:type="dxa"/>
            <w:tcBorders>
              <w:top w:val="single" w:sz="4" w:space="0" w:color="000000"/>
              <w:left w:val="single" w:sz="4" w:space="0" w:color="000000"/>
              <w:bottom w:val="single" w:sz="4" w:space="0" w:color="000000"/>
              <w:right w:val="single" w:sz="4" w:space="0" w:color="000000"/>
            </w:tcBorders>
          </w:tcPr>
          <w:p w:rsidR="008D75EE" w:rsidRDefault="00B30AA0">
            <w:pPr>
              <w:spacing w:before="33"/>
              <w:ind w:left="398"/>
              <w:rPr>
                <w:color w:val="FF0000"/>
                <w:sz w:val="22"/>
                <w:szCs w:val="22"/>
              </w:rPr>
            </w:pPr>
            <w:r>
              <w:rPr>
                <w:color w:val="FF0000"/>
                <w:sz w:val="22"/>
                <w:szCs w:val="22"/>
              </w:rPr>
              <w:t>8.84</w:t>
            </w:r>
          </w:p>
          <w:p w:rsidR="008D75EE" w:rsidRDefault="008D75EE">
            <w:pPr>
              <w:spacing w:before="33"/>
              <w:ind w:left="398"/>
              <w:rPr>
                <w:color w:val="FF0000"/>
                <w:sz w:val="22"/>
                <w:szCs w:val="22"/>
              </w:rPr>
            </w:pPr>
          </w:p>
        </w:tc>
        <w:tc>
          <w:tcPr>
            <w:tcW w:w="1279" w:type="dxa"/>
            <w:tcBorders>
              <w:top w:val="single" w:sz="4" w:space="0" w:color="000000"/>
              <w:left w:val="single" w:sz="4" w:space="0" w:color="000000"/>
              <w:bottom w:val="single" w:sz="4" w:space="0" w:color="000000"/>
              <w:right w:val="single" w:sz="4" w:space="0" w:color="000000"/>
            </w:tcBorders>
          </w:tcPr>
          <w:p w:rsidR="008D75EE" w:rsidRDefault="00B30AA0">
            <w:pPr>
              <w:spacing w:before="33"/>
              <w:ind w:left="119"/>
              <w:rPr>
                <w:color w:val="FF0000"/>
                <w:sz w:val="22"/>
                <w:szCs w:val="22"/>
              </w:rPr>
            </w:pPr>
            <w:r>
              <w:rPr>
                <w:color w:val="FF0000"/>
                <w:sz w:val="22"/>
                <w:szCs w:val="22"/>
              </w:rPr>
              <w:t>320</w:t>
            </w:r>
          </w:p>
        </w:tc>
      </w:tr>
    </w:tbl>
    <w:p w:rsidR="008D75EE" w:rsidRDefault="008D75EE">
      <w:pPr>
        <w:spacing w:before="5" w:line="240" w:lineRule="exact"/>
        <w:rPr>
          <w:sz w:val="24"/>
          <w:szCs w:val="24"/>
        </w:rPr>
      </w:pPr>
    </w:p>
    <w:p w:rsidR="008D75EE" w:rsidRDefault="00B30AA0">
      <w:pPr>
        <w:spacing w:before="29"/>
        <w:ind w:left="1533" w:right="1156"/>
        <w:jc w:val="both"/>
        <w:rPr>
          <w:sz w:val="24"/>
          <w:szCs w:val="24"/>
        </w:rPr>
      </w:pPr>
      <w:r>
        <w:rPr>
          <w:spacing w:val="2"/>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1"/>
          <w:sz w:val="24"/>
          <w:szCs w:val="24"/>
        </w:rPr>
        <w:t xml:space="preserve"> </w:t>
      </w:r>
      <w:r>
        <w:rPr>
          <w:spacing w:val="4"/>
          <w:sz w:val="24"/>
          <w:szCs w:val="24"/>
        </w:rPr>
        <w:t>a</w:t>
      </w:r>
      <w:r>
        <w:rPr>
          <w:spacing w:val="-2"/>
          <w:sz w:val="24"/>
          <w:szCs w:val="24"/>
        </w:rPr>
        <w:t>ss</w:t>
      </w:r>
      <w:r>
        <w:rPr>
          <w:spacing w:val="4"/>
          <w:sz w:val="24"/>
          <w:szCs w:val="24"/>
        </w:rPr>
        <w:t>e</w:t>
      </w:r>
      <w:r>
        <w:rPr>
          <w:spacing w:val="-4"/>
          <w:sz w:val="24"/>
          <w:szCs w:val="24"/>
        </w:rPr>
        <w:t>m</w:t>
      </w:r>
      <w:r>
        <w:rPr>
          <w:spacing w:val="5"/>
          <w:sz w:val="24"/>
          <w:szCs w:val="24"/>
        </w:rPr>
        <w:t>b</w:t>
      </w:r>
      <w:r>
        <w:rPr>
          <w:sz w:val="24"/>
          <w:szCs w:val="24"/>
        </w:rPr>
        <w:t>ly</w:t>
      </w:r>
      <w:r>
        <w:rPr>
          <w:spacing w:val="-2"/>
          <w:sz w:val="24"/>
          <w:szCs w:val="24"/>
        </w:rPr>
        <w:t xml:space="preserve"> </w:t>
      </w:r>
      <w:r>
        <w:rPr>
          <w:spacing w:val="4"/>
          <w:sz w:val="24"/>
          <w:szCs w:val="24"/>
        </w:rPr>
        <w:t>w</w:t>
      </w:r>
      <w:r>
        <w:rPr>
          <w:spacing w:val="-5"/>
          <w:sz w:val="24"/>
          <w:szCs w:val="24"/>
        </w:rPr>
        <w:t>h</w:t>
      </w:r>
      <w:r>
        <w:rPr>
          <w:spacing w:val="4"/>
          <w:sz w:val="24"/>
          <w:szCs w:val="24"/>
        </w:rPr>
        <w:t>e</w:t>
      </w:r>
      <w:r>
        <w:rPr>
          <w:sz w:val="24"/>
          <w:szCs w:val="24"/>
        </w:rPr>
        <w:t>n</w:t>
      </w:r>
      <w:r>
        <w:rPr>
          <w:spacing w:val="-3"/>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4"/>
          <w:sz w:val="24"/>
          <w:szCs w:val="24"/>
        </w:rPr>
        <w:t>e</w:t>
      </w:r>
      <w:r>
        <w:rPr>
          <w:spacing w:val="-1"/>
          <w:sz w:val="24"/>
          <w:szCs w:val="24"/>
        </w:rPr>
        <w:t>c</w:t>
      </w:r>
      <w:r>
        <w:rPr>
          <w:spacing w:val="5"/>
          <w:sz w:val="24"/>
          <w:szCs w:val="24"/>
        </w:rPr>
        <w:t>t</w:t>
      </w:r>
      <w:r>
        <w:rPr>
          <w:spacing w:val="-1"/>
          <w:sz w:val="24"/>
          <w:szCs w:val="24"/>
        </w:rPr>
        <w:t>e</w:t>
      </w:r>
      <w:r>
        <w:rPr>
          <w:sz w:val="24"/>
          <w:szCs w:val="24"/>
        </w:rPr>
        <w:t>d</w:t>
      </w:r>
      <w:r>
        <w:rPr>
          <w:spacing w:val="-2"/>
          <w:sz w:val="24"/>
          <w:szCs w:val="24"/>
        </w:rPr>
        <w:t xml:space="preserve"> </w:t>
      </w:r>
      <w:r>
        <w:rPr>
          <w:sz w:val="24"/>
          <w:szCs w:val="24"/>
        </w:rPr>
        <w:t>to</w:t>
      </w:r>
      <w:r>
        <w:rPr>
          <w:spacing w:val="7"/>
          <w:sz w:val="24"/>
          <w:szCs w:val="24"/>
        </w:rPr>
        <w:t xml:space="preserve"> </w:t>
      </w:r>
      <w:r>
        <w:rPr>
          <w:spacing w:val="-5"/>
          <w:sz w:val="24"/>
          <w:szCs w:val="24"/>
        </w:rPr>
        <w:t>p</w:t>
      </w:r>
      <w:r>
        <w:rPr>
          <w:spacing w:val="5"/>
          <w:sz w:val="24"/>
          <w:szCs w:val="24"/>
        </w:rPr>
        <w:t>o</w:t>
      </w:r>
      <w:r>
        <w:rPr>
          <w:sz w:val="24"/>
          <w:szCs w:val="24"/>
        </w:rPr>
        <w:t>w</w:t>
      </w:r>
      <w:r>
        <w:rPr>
          <w:spacing w:val="-1"/>
          <w:sz w:val="24"/>
          <w:szCs w:val="24"/>
        </w:rPr>
        <w:t>e</w:t>
      </w:r>
      <w:r>
        <w:rPr>
          <w:sz w:val="24"/>
          <w:szCs w:val="24"/>
        </w:rPr>
        <w:t>r</w:t>
      </w:r>
      <w:r>
        <w:rPr>
          <w:spacing w:val="4"/>
          <w:sz w:val="24"/>
          <w:szCs w:val="24"/>
        </w:rPr>
        <w:t xml:space="preserve"> </w:t>
      </w:r>
      <w:r>
        <w:rPr>
          <w:spacing w:val="-8"/>
          <w:sz w:val="24"/>
          <w:szCs w:val="24"/>
        </w:rPr>
        <w:t>f</w:t>
      </w:r>
      <w:r>
        <w:rPr>
          <w:spacing w:val="1"/>
          <w:sz w:val="24"/>
          <w:szCs w:val="24"/>
        </w:rPr>
        <w:t>r</w:t>
      </w:r>
      <w:r>
        <w:rPr>
          <w:spacing w:val="-1"/>
          <w:sz w:val="24"/>
          <w:szCs w:val="24"/>
        </w:rPr>
        <w:t>e</w:t>
      </w:r>
      <w:r>
        <w:rPr>
          <w:sz w:val="24"/>
          <w:szCs w:val="24"/>
        </w:rPr>
        <w:t>qu</w:t>
      </w:r>
      <w:r>
        <w:rPr>
          <w:spacing w:val="-1"/>
          <w:sz w:val="24"/>
          <w:szCs w:val="24"/>
        </w:rPr>
        <w:t>e</w:t>
      </w:r>
      <w:r>
        <w:rPr>
          <w:spacing w:val="-5"/>
          <w:sz w:val="24"/>
          <w:szCs w:val="24"/>
        </w:rPr>
        <w:t>n</w:t>
      </w:r>
      <w:r>
        <w:rPr>
          <w:spacing w:val="4"/>
          <w:sz w:val="24"/>
          <w:szCs w:val="24"/>
        </w:rPr>
        <w:t>c</w:t>
      </w:r>
      <w:r>
        <w:rPr>
          <w:spacing w:val="-5"/>
          <w:sz w:val="24"/>
          <w:szCs w:val="24"/>
        </w:rPr>
        <w:t>y</w:t>
      </w:r>
      <w:r>
        <w:rPr>
          <w:sz w:val="24"/>
          <w:szCs w:val="24"/>
        </w:rPr>
        <w:t>/dc</w:t>
      </w:r>
      <w:r>
        <w:rPr>
          <w:spacing w:val="6"/>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1"/>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13"/>
          <w:sz w:val="24"/>
          <w:szCs w:val="24"/>
        </w:rPr>
        <w:t xml:space="preserve"> </w:t>
      </w:r>
      <w:r>
        <w:rPr>
          <w:spacing w:val="5"/>
          <w:sz w:val="24"/>
          <w:szCs w:val="24"/>
        </w:rPr>
        <w:t>d</w:t>
      </w:r>
      <w:r>
        <w:rPr>
          <w:spacing w:val="11"/>
          <w:sz w:val="24"/>
          <w:szCs w:val="24"/>
        </w:rPr>
        <w:t>r</w:t>
      </w:r>
      <w:r>
        <w:rPr>
          <w:sz w:val="24"/>
          <w:szCs w:val="24"/>
        </w:rPr>
        <w:t xml:space="preserve">y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4"/>
          <w:sz w:val="24"/>
          <w:szCs w:val="24"/>
        </w:rPr>
        <w:t xml:space="preserve"> </w:t>
      </w:r>
      <w:r>
        <w:rPr>
          <w:spacing w:val="-5"/>
          <w:sz w:val="24"/>
          <w:szCs w:val="24"/>
        </w:rPr>
        <w:t>h</w:t>
      </w:r>
      <w:r>
        <w:rPr>
          <w:spacing w:val="4"/>
          <w:sz w:val="24"/>
          <w:szCs w:val="24"/>
        </w:rPr>
        <w:t>a</w:t>
      </w:r>
      <w:r>
        <w:rPr>
          <w:spacing w:val="-5"/>
          <w:sz w:val="24"/>
          <w:szCs w:val="24"/>
        </w:rPr>
        <w:t>v</w:t>
      </w:r>
      <w:r>
        <w:rPr>
          <w:sz w:val="24"/>
          <w:szCs w:val="24"/>
        </w:rPr>
        <w:t>e</w:t>
      </w:r>
      <w:r>
        <w:rPr>
          <w:spacing w:val="7"/>
          <w:sz w:val="24"/>
          <w:szCs w:val="24"/>
        </w:rPr>
        <w:t xml:space="preserve"> </w:t>
      </w:r>
      <w:r>
        <w:rPr>
          <w:sz w:val="24"/>
          <w:szCs w:val="24"/>
        </w:rPr>
        <w:t>a</w:t>
      </w:r>
      <w:r>
        <w:rPr>
          <w:spacing w:val="7"/>
          <w:sz w:val="24"/>
          <w:szCs w:val="24"/>
        </w:rPr>
        <w:t xml:space="preserve"> </w:t>
      </w:r>
      <w:r>
        <w:rPr>
          <w:spacing w:val="-1"/>
          <w:sz w:val="24"/>
          <w:szCs w:val="24"/>
        </w:rPr>
        <w:t>c</w:t>
      </w:r>
      <w:r>
        <w:rPr>
          <w:spacing w:val="5"/>
          <w:sz w:val="24"/>
          <w:szCs w:val="24"/>
        </w:rPr>
        <w:t>o</w:t>
      </w:r>
      <w:r>
        <w:rPr>
          <w:spacing w:val="-3"/>
          <w:sz w:val="24"/>
          <w:szCs w:val="24"/>
        </w:rPr>
        <w:t>r</w:t>
      </w:r>
      <w:r>
        <w:rPr>
          <w:spacing w:val="5"/>
          <w:sz w:val="24"/>
          <w:szCs w:val="24"/>
        </w:rPr>
        <w:t>o</w:t>
      </w:r>
      <w:r>
        <w:rPr>
          <w:spacing w:val="-5"/>
          <w:sz w:val="24"/>
          <w:szCs w:val="24"/>
        </w:rPr>
        <w:t>n</w:t>
      </w:r>
      <w:r>
        <w:rPr>
          <w:sz w:val="24"/>
          <w:szCs w:val="24"/>
        </w:rPr>
        <w:t>a</w:t>
      </w:r>
      <w:r>
        <w:rPr>
          <w:spacing w:val="7"/>
          <w:sz w:val="24"/>
          <w:szCs w:val="24"/>
        </w:rPr>
        <w:t xml:space="preserve"> </w:t>
      </w:r>
      <w:r>
        <w:rPr>
          <w:spacing w:val="-1"/>
          <w:sz w:val="24"/>
          <w:szCs w:val="24"/>
        </w:rPr>
        <w:t>e</w:t>
      </w:r>
      <w:r>
        <w:rPr>
          <w:spacing w:val="-5"/>
          <w:sz w:val="24"/>
          <w:szCs w:val="24"/>
        </w:rPr>
        <w:t>x</w:t>
      </w:r>
      <w:r>
        <w:rPr>
          <w:spacing w:val="10"/>
          <w:sz w:val="24"/>
          <w:szCs w:val="24"/>
        </w:rPr>
        <w:t>t</w:t>
      </w:r>
      <w:r>
        <w:rPr>
          <w:spacing w:val="-4"/>
          <w:sz w:val="24"/>
          <w:szCs w:val="24"/>
        </w:rPr>
        <w:t>i</w:t>
      </w:r>
      <w:r>
        <w:rPr>
          <w:spacing w:val="-5"/>
          <w:sz w:val="24"/>
          <w:szCs w:val="24"/>
        </w:rPr>
        <w:t>n</w:t>
      </w:r>
      <w:r>
        <w:rPr>
          <w:spacing w:val="-1"/>
          <w:sz w:val="24"/>
          <w:szCs w:val="24"/>
        </w:rPr>
        <w:t>c</w:t>
      </w:r>
      <w:r>
        <w:rPr>
          <w:spacing w:val="10"/>
          <w:sz w:val="24"/>
          <w:szCs w:val="24"/>
        </w:rPr>
        <w:t>t</w:t>
      </w:r>
      <w:r>
        <w:rPr>
          <w:spacing w:val="-9"/>
          <w:sz w:val="24"/>
          <w:szCs w:val="24"/>
        </w:rPr>
        <w:t>i</w:t>
      </w:r>
      <w:r>
        <w:rPr>
          <w:spacing w:val="5"/>
          <w:sz w:val="24"/>
          <w:szCs w:val="24"/>
        </w:rPr>
        <w:t>o</w:t>
      </w:r>
      <w:r>
        <w:rPr>
          <w:sz w:val="24"/>
          <w:szCs w:val="24"/>
        </w:rPr>
        <w:t>n</w:t>
      </w:r>
      <w:r>
        <w:rPr>
          <w:spacing w:val="9"/>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7"/>
          <w:sz w:val="24"/>
          <w:szCs w:val="24"/>
        </w:rPr>
        <w:t xml:space="preserve"> </w:t>
      </w:r>
      <w:r>
        <w:rPr>
          <w:spacing w:val="5"/>
          <w:sz w:val="24"/>
          <w:szCs w:val="24"/>
        </w:rPr>
        <w:t>o</w:t>
      </w:r>
      <w:r>
        <w:rPr>
          <w:sz w:val="24"/>
          <w:szCs w:val="24"/>
        </w:rPr>
        <w:t xml:space="preserve">f </w:t>
      </w:r>
      <w:r>
        <w:rPr>
          <w:spacing w:val="-5"/>
          <w:sz w:val="24"/>
          <w:szCs w:val="24"/>
        </w:rPr>
        <w:t>n</w:t>
      </w:r>
      <w:r>
        <w:rPr>
          <w:spacing w:val="5"/>
          <w:sz w:val="24"/>
          <w:szCs w:val="24"/>
        </w:rPr>
        <w:t>o</w:t>
      </w:r>
      <w:r>
        <w:rPr>
          <w:sz w:val="24"/>
          <w:szCs w:val="24"/>
        </w:rPr>
        <w:t>t</w:t>
      </w:r>
      <w:r>
        <w:rPr>
          <w:spacing w:val="8"/>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6"/>
          <w:sz w:val="24"/>
          <w:szCs w:val="24"/>
        </w:rPr>
        <w:t xml:space="preserve"> </w:t>
      </w:r>
      <w:r>
        <w:rPr>
          <w:spacing w:val="5"/>
          <w:sz w:val="24"/>
          <w:szCs w:val="24"/>
        </w:rPr>
        <w:t>t</w:t>
      </w:r>
      <w:r>
        <w:rPr>
          <w:spacing w:val="-5"/>
          <w:sz w:val="24"/>
          <w:szCs w:val="24"/>
        </w:rPr>
        <w:t>h</w:t>
      </w:r>
      <w:r>
        <w:rPr>
          <w:spacing w:val="4"/>
          <w:sz w:val="24"/>
          <w:szCs w:val="24"/>
        </w:rPr>
        <w:t>a</w:t>
      </w:r>
      <w:r>
        <w:rPr>
          <w:sz w:val="24"/>
          <w:szCs w:val="24"/>
        </w:rPr>
        <w:t xml:space="preserve">n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v</w:t>
      </w:r>
      <w:r>
        <w:rPr>
          <w:spacing w:val="4"/>
          <w:sz w:val="24"/>
          <w:szCs w:val="24"/>
        </w:rPr>
        <w:t>a</w:t>
      </w:r>
      <w:r>
        <w:rPr>
          <w:spacing w:val="-4"/>
          <w:sz w:val="24"/>
          <w:szCs w:val="24"/>
        </w:rPr>
        <w:t>l</w:t>
      </w:r>
      <w:r>
        <w:rPr>
          <w:spacing w:val="5"/>
          <w:sz w:val="24"/>
          <w:szCs w:val="24"/>
        </w:rPr>
        <w:t>u</w:t>
      </w:r>
      <w:r>
        <w:rPr>
          <w:spacing w:val="4"/>
          <w:sz w:val="24"/>
          <w:szCs w:val="24"/>
        </w:rPr>
        <w:t>e</w:t>
      </w:r>
      <w:r>
        <w:rPr>
          <w:sz w:val="24"/>
          <w:szCs w:val="24"/>
        </w:rPr>
        <w:t xml:space="preserve">s </w:t>
      </w:r>
      <w:r>
        <w:rPr>
          <w:spacing w:val="-4"/>
          <w:sz w:val="24"/>
          <w:szCs w:val="24"/>
        </w:rPr>
        <w:t>i</w:t>
      </w:r>
      <w:r>
        <w:rPr>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pacing w:val="-1"/>
          <w:sz w:val="24"/>
          <w:szCs w:val="24"/>
        </w:rPr>
        <w:t>e</w:t>
      </w:r>
      <w:r>
        <w:rPr>
          <w:sz w:val="24"/>
          <w:szCs w:val="24"/>
        </w:rPr>
        <w:t>d</w:t>
      </w:r>
      <w:r>
        <w:rPr>
          <w:spacing w:val="17"/>
          <w:sz w:val="24"/>
          <w:szCs w:val="24"/>
        </w:rPr>
        <w:t xml:space="preserve"> </w:t>
      </w:r>
      <w:r>
        <w:rPr>
          <w:spacing w:val="-4"/>
          <w:sz w:val="24"/>
          <w:szCs w:val="24"/>
        </w:rPr>
        <w:t>i</w:t>
      </w:r>
      <w:r>
        <w:rPr>
          <w:sz w:val="24"/>
          <w:szCs w:val="24"/>
        </w:rPr>
        <w:t>n</w:t>
      </w:r>
      <w:r>
        <w:rPr>
          <w:spacing w:val="7"/>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5"/>
          <w:sz w:val="24"/>
          <w:szCs w:val="24"/>
        </w:rPr>
        <w:t>t</w:t>
      </w:r>
      <w:r>
        <w:rPr>
          <w:spacing w:val="-1"/>
          <w:sz w:val="24"/>
          <w:szCs w:val="24"/>
        </w:rPr>
        <w:t>a</w:t>
      </w:r>
      <w:r>
        <w:rPr>
          <w:sz w:val="24"/>
          <w:szCs w:val="24"/>
        </w:rPr>
        <w:t>b</w:t>
      </w:r>
      <w:r>
        <w:rPr>
          <w:spacing w:val="-4"/>
          <w:sz w:val="24"/>
          <w:szCs w:val="24"/>
        </w:rPr>
        <w:t>l</w:t>
      </w:r>
      <w:r>
        <w:rPr>
          <w:sz w:val="24"/>
          <w:szCs w:val="24"/>
        </w:rPr>
        <w:t>e</w:t>
      </w:r>
      <w:r>
        <w:rPr>
          <w:spacing w:val="11"/>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pacing w:val="-1"/>
          <w:sz w:val="24"/>
          <w:szCs w:val="24"/>
        </w:rPr>
        <w:t>e</w:t>
      </w:r>
      <w:r>
        <w:rPr>
          <w:sz w:val="24"/>
          <w:szCs w:val="24"/>
        </w:rPr>
        <w:t>.</w:t>
      </w:r>
      <w:r>
        <w:rPr>
          <w:spacing w:val="14"/>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1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5"/>
          <w:sz w:val="24"/>
          <w:szCs w:val="24"/>
        </w:rPr>
        <w:t>b</w:t>
      </w:r>
      <w:r>
        <w:rPr>
          <w:sz w:val="24"/>
          <w:szCs w:val="24"/>
        </w:rPr>
        <w:t>e</w:t>
      </w:r>
      <w:r>
        <w:rPr>
          <w:spacing w:val="16"/>
          <w:sz w:val="24"/>
          <w:szCs w:val="24"/>
        </w:rPr>
        <w:t xml:space="preserve"> </w:t>
      </w:r>
      <w:r>
        <w:rPr>
          <w:spacing w:val="-5"/>
          <w:sz w:val="24"/>
          <w:szCs w:val="24"/>
        </w:rPr>
        <w:t>n</w:t>
      </w:r>
      <w:r>
        <w:rPr>
          <w:sz w:val="24"/>
          <w:szCs w:val="24"/>
        </w:rPr>
        <w:t>o</w:t>
      </w:r>
      <w:r>
        <w:rPr>
          <w:spacing w:val="16"/>
          <w:sz w:val="24"/>
          <w:szCs w:val="24"/>
        </w:rPr>
        <w:t xml:space="preserve"> </w:t>
      </w:r>
      <w:r>
        <w:rPr>
          <w:spacing w:val="-1"/>
          <w:sz w:val="24"/>
          <w:szCs w:val="24"/>
        </w:rPr>
        <w:t>e</w:t>
      </w:r>
      <w:r>
        <w:rPr>
          <w:sz w:val="24"/>
          <w:szCs w:val="24"/>
        </w:rPr>
        <w:t>vide</w:t>
      </w:r>
      <w:r>
        <w:rPr>
          <w:spacing w:val="-5"/>
          <w:sz w:val="24"/>
          <w:szCs w:val="24"/>
        </w:rPr>
        <w:t>n</w:t>
      </w:r>
      <w:r>
        <w:rPr>
          <w:spacing w:val="4"/>
          <w:sz w:val="24"/>
          <w:szCs w:val="24"/>
        </w:rPr>
        <w:t>c</w:t>
      </w:r>
      <w:r>
        <w:rPr>
          <w:sz w:val="24"/>
          <w:szCs w:val="24"/>
        </w:rPr>
        <w:t>e</w:t>
      </w:r>
      <w:r>
        <w:rPr>
          <w:spacing w:val="11"/>
          <w:sz w:val="24"/>
          <w:szCs w:val="24"/>
        </w:rPr>
        <w:t xml:space="preserve"> </w:t>
      </w:r>
      <w:r>
        <w:rPr>
          <w:spacing w:val="5"/>
          <w:sz w:val="24"/>
          <w:szCs w:val="24"/>
        </w:rPr>
        <w:t>o</w:t>
      </w:r>
      <w:r>
        <w:rPr>
          <w:sz w:val="24"/>
          <w:szCs w:val="24"/>
        </w:rPr>
        <w:t>f</w:t>
      </w:r>
      <w:r>
        <w:rPr>
          <w:spacing w:val="4"/>
          <w:sz w:val="24"/>
          <w:szCs w:val="24"/>
        </w:rPr>
        <w:t xml:space="preserve"> </w:t>
      </w:r>
      <w:r>
        <w:rPr>
          <w:spacing w:val="-1"/>
          <w:sz w:val="24"/>
          <w:szCs w:val="24"/>
        </w:rPr>
        <w:t>c</w:t>
      </w:r>
      <w:r>
        <w:rPr>
          <w:spacing w:val="5"/>
          <w:sz w:val="24"/>
          <w:szCs w:val="24"/>
        </w:rPr>
        <w:t>o</w:t>
      </w:r>
      <w:r>
        <w:rPr>
          <w:spacing w:val="1"/>
          <w:sz w:val="24"/>
          <w:szCs w:val="24"/>
        </w:rPr>
        <w:t>r</w:t>
      </w:r>
      <w:r>
        <w:rPr>
          <w:spacing w:val="5"/>
          <w:sz w:val="24"/>
          <w:szCs w:val="24"/>
        </w:rPr>
        <w:t>o</w:t>
      </w:r>
      <w:r>
        <w:rPr>
          <w:spacing w:val="-5"/>
          <w:sz w:val="24"/>
          <w:szCs w:val="24"/>
        </w:rPr>
        <w:t>n</w:t>
      </w:r>
      <w:r>
        <w:rPr>
          <w:sz w:val="24"/>
          <w:szCs w:val="24"/>
        </w:rPr>
        <w:t>a</w:t>
      </w:r>
      <w:r>
        <w:rPr>
          <w:spacing w:val="11"/>
          <w:sz w:val="24"/>
          <w:szCs w:val="24"/>
        </w:rPr>
        <w:t xml:space="preserve"> </w:t>
      </w:r>
      <w:r>
        <w:rPr>
          <w:spacing w:val="5"/>
          <w:sz w:val="24"/>
          <w:szCs w:val="24"/>
        </w:rPr>
        <w:t>o</w:t>
      </w:r>
      <w:r>
        <w:rPr>
          <w:sz w:val="24"/>
          <w:szCs w:val="24"/>
        </w:rPr>
        <w:t>n</w:t>
      </w:r>
      <w:r>
        <w:rPr>
          <w:spacing w:val="17"/>
          <w:sz w:val="24"/>
          <w:szCs w:val="24"/>
        </w:rPr>
        <w:t xml:space="preserve"> </w:t>
      </w:r>
      <w:r>
        <w:rPr>
          <w:spacing w:val="-1"/>
          <w:sz w:val="24"/>
          <w:szCs w:val="24"/>
        </w:rPr>
        <w:t>a</w:t>
      </w:r>
      <w:r>
        <w:rPr>
          <w:sz w:val="24"/>
          <w:szCs w:val="24"/>
        </w:rPr>
        <w:t>ny</w:t>
      </w:r>
      <w:r>
        <w:rPr>
          <w:spacing w:val="7"/>
          <w:sz w:val="24"/>
          <w:szCs w:val="24"/>
        </w:rPr>
        <w:t xml:space="preserve"> </w:t>
      </w:r>
      <w:r>
        <w:rPr>
          <w:sz w:val="24"/>
          <w:szCs w:val="24"/>
        </w:rPr>
        <w:t>p</w:t>
      </w:r>
      <w:r>
        <w:rPr>
          <w:spacing w:val="-1"/>
          <w:sz w:val="24"/>
          <w:szCs w:val="24"/>
        </w:rPr>
        <w:t>a</w:t>
      </w:r>
      <w:r>
        <w:rPr>
          <w:spacing w:val="1"/>
          <w:sz w:val="24"/>
          <w:szCs w:val="24"/>
        </w:rPr>
        <w:t>r</w:t>
      </w:r>
      <w:r>
        <w:rPr>
          <w:sz w:val="24"/>
          <w:szCs w:val="24"/>
        </w:rPr>
        <w:t xml:space="preserve">t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pacing w:val="4"/>
          <w:sz w:val="24"/>
          <w:szCs w:val="24"/>
        </w:rPr>
        <w:t>e</w:t>
      </w:r>
      <w:r>
        <w:rPr>
          <w:spacing w:val="-2"/>
          <w:sz w:val="24"/>
          <w:szCs w:val="24"/>
        </w:rPr>
        <w:t>s</w:t>
      </w:r>
      <w:r>
        <w:rPr>
          <w:sz w:val="24"/>
          <w:szCs w:val="24"/>
        </w:rPr>
        <w:t>.</w:t>
      </w:r>
      <w:r>
        <w:rPr>
          <w:spacing w:val="10"/>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3"/>
          <w:sz w:val="24"/>
          <w:szCs w:val="24"/>
        </w:rPr>
        <w:t xml:space="preserve"> </w:t>
      </w:r>
      <w:r>
        <w:rPr>
          <w:spacing w:val="-2"/>
          <w:sz w:val="24"/>
          <w:szCs w:val="24"/>
        </w:rPr>
        <w:t>s</w:t>
      </w:r>
      <w:r>
        <w:rPr>
          <w:spacing w:val="-5"/>
          <w:sz w:val="24"/>
          <w:szCs w:val="24"/>
        </w:rPr>
        <w:t>h</w:t>
      </w:r>
      <w:r>
        <w:rPr>
          <w:spacing w:val="5"/>
          <w:sz w:val="24"/>
          <w:szCs w:val="24"/>
        </w:rPr>
        <w:t>o</w:t>
      </w:r>
      <w:r>
        <w:rPr>
          <w:sz w:val="24"/>
          <w:szCs w:val="24"/>
        </w:rPr>
        <w:t>u</w:t>
      </w:r>
      <w:r>
        <w:rPr>
          <w:spacing w:val="-9"/>
          <w:sz w:val="24"/>
          <w:szCs w:val="24"/>
        </w:rPr>
        <w:t>l</w:t>
      </w:r>
      <w:r>
        <w:rPr>
          <w:sz w:val="24"/>
          <w:szCs w:val="24"/>
        </w:rPr>
        <w:t>d</w:t>
      </w:r>
      <w:r>
        <w:rPr>
          <w:spacing w:val="12"/>
          <w:sz w:val="24"/>
          <w:szCs w:val="24"/>
        </w:rPr>
        <w:t xml:space="preserve"> </w:t>
      </w:r>
      <w:r>
        <w:rPr>
          <w:sz w:val="24"/>
          <w:szCs w:val="24"/>
        </w:rPr>
        <w:t>be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8"/>
          <w:sz w:val="24"/>
          <w:szCs w:val="24"/>
        </w:rPr>
        <w:t xml:space="preserve"> </w:t>
      </w:r>
      <w:r>
        <w:rPr>
          <w:sz w:val="24"/>
          <w:szCs w:val="24"/>
        </w:rPr>
        <w:t>w</w:t>
      </w:r>
      <w:r>
        <w:rPr>
          <w:spacing w:val="-10"/>
          <w:sz w:val="24"/>
          <w:szCs w:val="24"/>
        </w:rPr>
        <w:t>i</w:t>
      </w:r>
      <w:r>
        <w:rPr>
          <w:spacing w:val="10"/>
          <w:sz w:val="24"/>
          <w:szCs w:val="24"/>
        </w:rPr>
        <w:t>t</w:t>
      </w:r>
      <w:r>
        <w:rPr>
          <w:spacing w:val="-5"/>
          <w:sz w:val="24"/>
          <w:szCs w:val="24"/>
        </w:rPr>
        <w:t>h</w:t>
      </w:r>
      <w:r>
        <w:rPr>
          <w:spacing w:val="5"/>
          <w:sz w:val="24"/>
          <w:szCs w:val="24"/>
        </w:rPr>
        <w:t>o</w:t>
      </w:r>
      <w:r>
        <w:rPr>
          <w:sz w:val="24"/>
          <w:szCs w:val="24"/>
        </w:rPr>
        <w:t>ut</w:t>
      </w:r>
      <w:r>
        <w:rPr>
          <w:spacing w:val="13"/>
          <w:sz w:val="24"/>
          <w:szCs w:val="24"/>
        </w:rPr>
        <w:t xml:space="preserve"> </w:t>
      </w:r>
      <w:r>
        <w:rPr>
          <w:spacing w:val="-6"/>
          <w:sz w:val="24"/>
          <w:szCs w:val="24"/>
        </w:rPr>
        <w:t>c</w:t>
      </w:r>
      <w:r>
        <w:rPr>
          <w:sz w:val="24"/>
          <w:szCs w:val="24"/>
        </w:rPr>
        <w:t>o</w:t>
      </w:r>
      <w:r>
        <w:rPr>
          <w:spacing w:val="-3"/>
          <w:sz w:val="24"/>
          <w:szCs w:val="24"/>
        </w:rPr>
        <w:t>r</w:t>
      </w:r>
      <w:r>
        <w:rPr>
          <w:spacing w:val="5"/>
          <w:sz w:val="24"/>
          <w:szCs w:val="24"/>
        </w:rPr>
        <w:t>o</w:t>
      </w:r>
      <w:r>
        <w:rPr>
          <w:spacing w:val="-5"/>
          <w:sz w:val="24"/>
          <w:szCs w:val="24"/>
        </w:rPr>
        <w:t>n</w:t>
      </w:r>
      <w:r>
        <w:rPr>
          <w:sz w:val="24"/>
          <w:szCs w:val="24"/>
        </w:rPr>
        <w:t>a</w:t>
      </w:r>
      <w:r>
        <w:rPr>
          <w:spacing w:val="7"/>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3"/>
          <w:sz w:val="24"/>
          <w:szCs w:val="24"/>
        </w:rPr>
        <w:t>r</w:t>
      </w:r>
      <w:r>
        <w:rPr>
          <w:spacing w:val="5"/>
          <w:sz w:val="24"/>
          <w:szCs w:val="24"/>
        </w:rPr>
        <w:t>o</w:t>
      </w:r>
      <w:r>
        <w:rPr>
          <w:sz w:val="24"/>
          <w:szCs w:val="24"/>
        </w:rPr>
        <w:t>l</w:t>
      </w:r>
      <w:r>
        <w:rPr>
          <w:spacing w:val="8"/>
          <w:sz w:val="24"/>
          <w:szCs w:val="24"/>
        </w:rPr>
        <w:t xml:space="preserve"> </w:t>
      </w:r>
      <w:r>
        <w:rPr>
          <w:spacing w:val="6"/>
          <w:sz w:val="24"/>
          <w:szCs w:val="24"/>
        </w:rPr>
        <w:t>r</w:t>
      </w:r>
      <w:r>
        <w:rPr>
          <w:spacing w:val="-4"/>
          <w:sz w:val="24"/>
          <w:szCs w:val="24"/>
        </w:rPr>
        <w:t>i</w:t>
      </w:r>
      <w:r>
        <w:rPr>
          <w:sz w:val="24"/>
          <w:szCs w:val="24"/>
        </w:rPr>
        <w:t>ng</w:t>
      </w:r>
      <w:r>
        <w:rPr>
          <w:spacing w:val="2"/>
          <w:sz w:val="24"/>
          <w:szCs w:val="24"/>
        </w:rPr>
        <w:t>s</w:t>
      </w:r>
      <w:r>
        <w:rPr>
          <w:sz w:val="24"/>
          <w:szCs w:val="24"/>
        </w:rPr>
        <w:t>. H</w:t>
      </w:r>
      <w:r>
        <w:rPr>
          <w:spacing w:val="4"/>
          <w:sz w:val="24"/>
          <w:szCs w:val="24"/>
        </w:rPr>
        <w:t>o</w:t>
      </w:r>
      <w:r>
        <w:rPr>
          <w:sz w:val="24"/>
          <w:szCs w:val="24"/>
        </w:rPr>
        <w:t>w</w:t>
      </w:r>
      <w:r>
        <w:rPr>
          <w:spacing w:val="-1"/>
          <w:sz w:val="24"/>
          <w:szCs w:val="24"/>
        </w:rPr>
        <w:t>e</w:t>
      </w:r>
      <w:r>
        <w:rPr>
          <w:spacing w:val="-5"/>
          <w:sz w:val="24"/>
          <w:szCs w:val="24"/>
        </w:rPr>
        <w:t>v</w:t>
      </w:r>
      <w:r>
        <w:rPr>
          <w:spacing w:val="-1"/>
          <w:sz w:val="24"/>
          <w:szCs w:val="24"/>
        </w:rPr>
        <w:t>e</w:t>
      </w:r>
      <w:r>
        <w:rPr>
          <w:spacing w:val="1"/>
          <w:sz w:val="24"/>
          <w:szCs w:val="24"/>
        </w:rPr>
        <w:t>r</w:t>
      </w:r>
      <w:r>
        <w:rPr>
          <w:sz w:val="24"/>
          <w:szCs w:val="24"/>
        </w:rPr>
        <w:t>,</w:t>
      </w:r>
      <w:r>
        <w:rPr>
          <w:spacing w:val="9"/>
          <w:sz w:val="24"/>
          <w:szCs w:val="24"/>
        </w:rPr>
        <w:t xml:space="preserve"> </w:t>
      </w:r>
      <w:r>
        <w:rPr>
          <w:spacing w:val="2"/>
          <w:sz w:val="24"/>
          <w:szCs w:val="24"/>
        </w:rPr>
        <w:t>s</w:t>
      </w:r>
      <w:r>
        <w:rPr>
          <w:spacing w:val="-9"/>
          <w:sz w:val="24"/>
          <w:szCs w:val="24"/>
        </w:rPr>
        <w:t>m</w:t>
      </w:r>
      <w:r>
        <w:rPr>
          <w:spacing w:val="4"/>
          <w:sz w:val="24"/>
          <w:szCs w:val="24"/>
        </w:rPr>
        <w:t>a</w:t>
      </w:r>
      <w:r>
        <w:rPr>
          <w:sz w:val="24"/>
          <w:szCs w:val="24"/>
        </w:rPr>
        <w:t>ll</w:t>
      </w:r>
      <w:r>
        <w:rPr>
          <w:spacing w:val="3"/>
          <w:sz w:val="24"/>
          <w:szCs w:val="24"/>
        </w:rPr>
        <w:t xml:space="preserve"> </w:t>
      </w:r>
      <w:r>
        <w:rPr>
          <w:spacing w:val="-1"/>
          <w:sz w:val="24"/>
          <w:szCs w:val="24"/>
        </w:rPr>
        <w:t>c</w:t>
      </w:r>
      <w:r>
        <w:rPr>
          <w:spacing w:val="5"/>
          <w:sz w:val="24"/>
          <w:szCs w:val="24"/>
        </w:rPr>
        <w:t>o</w:t>
      </w:r>
      <w:r>
        <w:rPr>
          <w:spacing w:val="-3"/>
          <w:sz w:val="24"/>
          <w:szCs w:val="24"/>
        </w:rPr>
        <w:t>r</w:t>
      </w:r>
      <w:r>
        <w:rPr>
          <w:spacing w:val="5"/>
          <w:sz w:val="24"/>
          <w:szCs w:val="24"/>
        </w:rPr>
        <w:t>o</w:t>
      </w:r>
      <w:r>
        <w:rPr>
          <w:spacing w:val="-5"/>
          <w:sz w:val="24"/>
          <w:szCs w:val="24"/>
        </w:rPr>
        <w:t>n</w:t>
      </w:r>
      <w:r>
        <w:rPr>
          <w:sz w:val="24"/>
          <w:szCs w:val="24"/>
        </w:rPr>
        <w:t>a</w:t>
      </w:r>
      <w:r>
        <w:rPr>
          <w:spacing w:val="6"/>
          <w:sz w:val="24"/>
          <w:szCs w:val="24"/>
        </w:rPr>
        <w:t xml:space="preserve"> </w:t>
      </w:r>
      <w:r>
        <w:rPr>
          <w:spacing w:val="-1"/>
          <w:sz w:val="24"/>
          <w:szCs w:val="24"/>
        </w:rPr>
        <w:t>c</w:t>
      </w:r>
      <w:r>
        <w:rPr>
          <w:spacing w:val="5"/>
          <w:sz w:val="24"/>
          <w:szCs w:val="24"/>
        </w:rPr>
        <w:t>o</w:t>
      </w:r>
      <w:r>
        <w:rPr>
          <w:spacing w:val="-1"/>
          <w:sz w:val="24"/>
          <w:szCs w:val="24"/>
        </w:rPr>
        <w:t>n</w:t>
      </w:r>
      <w:r>
        <w:rPr>
          <w:spacing w:val="5"/>
          <w:sz w:val="24"/>
          <w:szCs w:val="24"/>
        </w:rPr>
        <w:t>t</w:t>
      </w:r>
      <w:r>
        <w:rPr>
          <w:spacing w:val="-3"/>
          <w:sz w:val="24"/>
          <w:szCs w:val="24"/>
        </w:rPr>
        <w:t>r</w:t>
      </w:r>
      <w:r>
        <w:rPr>
          <w:spacing w:val="5"/>
          <w:sz w:val="24"/>
          <w:szCs w:val="24"/>
        </w:rPr>
        <w:t>o</w:t>
      </w:r>
      <w:r>
        <w:rPr>
          <w:sz w:val="24"/>
          <w:szCs w:val="24"/>
        </w:rPr>
        <w:t>l</w:t>
      </w:r>
      <w:r>
        <w:rPr>
          <w:spacing w:val="-2"/>
          <w:sz w:val="24"/>
          <w:szCs w:val="24"/>
        </w:rPr>
        <w:t xml:space="preserve"> </w:t>
      </w:r>
      <w:r>
        <w:rPr>
          <w:spacing w:val="6"/>
          <w:sz w:val="24"/>
          <w:szCs w:val="24"/>
        </w:rPr>
        <w:t>r</w:t>
      </w:r>
      <w:r>
        <w:rPr>
          <w:spacing w:val="-4"/>
          <w:sz w:val="24"/>
          <w:szCs w:val="24"/>
        </w:rPr>
        <w:t>i</w:t>
      </w:r>
      <w:r>
        <w:rPr>
          <w:spacing w:val="-5"/>
          <w:sz w:val="24"/>
          <w:szCs w:val="24"/>
        </w:rPr>
        <w:t>n</w:t>
      </w:r>
      <w:r>
        <w:rPr>
          <w:spacing w:val="5"/>
          <w:sz w:val="24"/>
          <w:szCs w:val="24"/>
        </w:rPr>
        <w:t>g</w:t>
      </w:r>
      <w:r>
        <w:rPr>
          <w:sz w:val="24"/>
          <w:szCs w:val="24"/>
        </w:rPr>
        <w:t>s</w:t>
      </w:r>
      <w:r>
        <w:rPr>
          <w:spacing w:val="10"/>
          <w:sz w:val="24"/>
          <w:szCs w:val="24"/>
        </w:rPr>
        <w:t xml:space="preserve"> </w:t>
      </w:r>
      <w:r>
        <w:rPr>
          <w:spacing w:val="-4"/>
          <w:sz w:val="24"/>
          <w:szCs w:val="24"/>
        </w:rPr>
        <w:t>m</w:t>
      </w:r>
      <w:r>
        <w:rPr>
          <w:spacing w:val="4"/>
          <w:sz w:val="24"/>
          <w:szCs w:val="24"/>
        </w:rPr>
        <w:t>a</w:t>
      </w:r>
      <w:r>
        <w:rPr>
          <w:sz w:val="24"/>
          <w:szCs w:val="24"/>
        </w:rPr>
        <w:t>y</w:t>
      </w:r>
      <w:r>
        <w:rPr>
          <w:spacing w:val="2"/>
          <w:sz w:val="24"/>
          <w:szCs w:val="24"/>
        </w:rPr>
        <w:t xml:space="preserve"> </w:t>
      </w:r>
      <w:r>
        <w:rPr>
          <w:sz w:val="24"/>
          <w:szCs w:val="24"/>
        </w:rPr>
        <w:t>be</w:t>
      </w:r>
      <w:r>
        <w:rPr>
          <w:spacing w:val="6"/>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12"/>
          <w:sz w:val="24"/>
          <w:szCs w:val="24"/>
        </w:rPr>
        <w:t xml:space="preserve"> </w:t>
      </w:r>
      <w:r>
        <w:rPr>
          <w:sz w:val="24"/>
          <w:szCs w:val="24"/>
        </w:rPr>
        <w:t>to</w:t>
      </w:r>
      <w:r>
        <w:rPr>
          <w:spacing w:val="12"/>
          <w:sz w:val="24"/>
          <w:szCs w:val="24"/>
        </w:rPr>
        <w:t xml:space="preserve"> </w:t>
      </w:r>
      <w:r>
        <w:rPr>
          <w:spacing w:val="-5"/>
          <w:sz w:val="24"/>
          <w:szCs w:val="24"/>
        </w:rPr>
        <w:t>p</w:t>
      </w:r>
      <w:r>
        <w:rPr>
          <w:spacing w:val="1"/>
          <w:sz w:val="24"/>
          <w:szCs w:val="24"/>
        </w:rPr>
        <w:t>r</w:t>
      </w:r>
      <w:r>
        <w:rPr>
          <w:spacing w:val="-1"/>
          <w:sz w:val="24"/>
          <w:szCs w:val="24"/>
        </w:rPr>
        <w:t>e</w:t>
      </w:r>
      <w:r>
        <w:rPr>
          <w:spacing w:val="-5"/>
          <w:sz w:val="24"/>
          <w:szCs w:val="24"/>
        </w:rPr>
        <w:t>v</w:t>
      </w:r>
      <w:r>
        <w:rPr>
          <w:spacing w:val="4"/>
          <w:sz w:val="24"/>
          <w:szCs w:val="24"/>
        </w:rPr>
        <w:t>e</w:t>
      </w:r>
      <w:r>
        <w:rPr>
          <w:spacing w:val="-5"/>
          <w:sz w:val="24"/>
          <w:szCs w:val="24"/>
        </w:rPr>
        <w:t>n</w:t>
      </w:r>
      <w:r>
        <w:rPr>
          <w:sz w:val="24"/>
          <w:szCs w:val="24"/>
        </w:rPr>
        <w:t>t</w:t>
      </w:r>
      <w:r>
        <w:rPr>
          <w:spacing w:val="12"/>
          <w:sz w:val="24"/>
          <w:szCs w:val="24"/>
        </w:rPr>
        <w:t xml:space="preserve"> </w:t>
      </w:r>
      <w:r>
        <w:rPr>
          <w:spacing w:val="-1"/>
          <w:sz w:val="24"/>
          <w:szCs w:val="24"/>
        </w:rPr>
        <w:t>c</w:t>
      </w:r>
      <w:r>
        <w:rPr>
          <w:sz w:val="24"/>
          <w:szCs w:val="24"/>
        </w:rPr>
        <w:t>o</w:t>
      </w:r>
      <w:r>
        <w:rPr>
          <w:spacing w:val="-3"/>
          <w:sz w:val="24"/>
          <w:szCs w:val="24"/>
        </w:rPr>
        <w:t>r</w:t>
      </w:r>
      <w:r>
        <w:rPr>
          <w:spacing w:val="5"/>
          <w:sz w:val="24"/>
          <w:szCs w:val="24"/>
        </w:rPr>
        <w:t>o</w:t>
      </w:r>
      <w:r>
        <w:rPr>
          <w:spacing w:val="-5"/>
          <w:sz w:val="24"/>
          <w:szCs w:val="24"/>
        </w:rPr>
        <w:t>n</w:t>
      </w:r>
      <w:r>
        <w:rPr>
          <w:sz w:val="24"/>
          <w:szCs w:val="24"/>
        </w:rPr>
        <w:t>a</w:t>
      </w:r>
      <w:r>
        <w:rPr>
          <w:spacing w:val="11"/>
          <w:sz w:val="24"/>
          <w:szCs w:val="24"/>
        </w:rPr>
        <w:t xml:space="preserve"> </w:t>
      </w:r>
      <w:r>
        <w:rPr>
          <w:spacing w:val="-4"/>
          <w:sz w:val="24"/>
          <w:szCs w:val="24"/>
        </w:rPr>
        <w:t>i</w:t>
      </w:r>
      <w:r>
        <w:rPr>
          <w:sz w:val="24"/>
          <w:szCs w:val="24"/>
        </w:rPr>
        <w:t>n</w:t>
      </w:r>
      <w:r>
        <w:rPr>
          <w:spacing w:val="8"/>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4"/>
          <w:sz w:val="24"/>
          <w:szCs w:val="24"/>
        </w:rPr>
        <w:t>e</w:t>
      </w:r>
      <w:r>
        <w:rPr>
          <w:sz w:val="24"/>
          <w:szCs w:val="24"/>
        </w:rPr>
        <w:t xml:space="preserve">nd </w:t>
      </w:r>
      <w:r>
        <w:rPr>
          <w:spacing w:val="1"/>
          <w:sz w:val="24"/>
          <w:szCs w:val="24"/>
        </w:rPr>
        <w:t>f</w:t>
      </w:r>
      <w:r>
        <w:rPr>
          <w:spacing w:val="-9"/>
          <w:sz w:val="24"/>
          <w:szCs w:val="24"/>
        </w:rPr>
        <w:t>i</w:t>
      </w:r>
      <w:r>
        <w:rPr>
          <w:spacing w:val="5"/>
          <w:sz w:val="24"/>
          <w:szCs w:val="24"/>
        </w:rPr>
        <w:t>tt</w:t>
      </w:r>
      <w:r>
        <w:rPr>
          <w:spacing w:val="-4"/>
          <w:sz w:val="24"/>
          <w:szCs w:val="24"/>
        </w:rPr>
        <w:t>i</w:t>
      </w:r>
      <w:r>
        <w:rPr>
          <w:spacing w:val="-5"/>
          <w:sz w:val="24"/>
          <w:szCs w:val="24"/>
        </w:rPr>
        <w:t>n</w:t>
      </w:r>
      <w:r>
        <w:rPr>
          <w:spacing w:val="5"/>
          <w:sz w:val="24"/>
          <w:szCs w:val="24"/>
        </w:rPr>
        <w:t>g</w:t>
      </w:r>
      <w:r>
        <w:rPr>
          <w:spacing w:val="-2"/>
          <w:sz w:val="24"/>
          <w:szCs w:val="24"/>
        </w:rPr>
        <w:t>s</w:t>
      </w:r>
      <w:r>
        <w:rPr>
          <w:sz w:val="24"/>
          <w:szCs w:val="24"/>
        </w:rPr>
        <w:t>.</w:t>
      </w:r>
      <w:r>
        <w:rPr>
          <w:spacing w:val="4"/>
          <w:sz w:val="24"/>
          <w:szCs w:val="24"/>
        </w:rPr>
        <w:t xml:space="preserve"> </w:t>
      </w:r>
      <w:r>
        <w:rPr>
          <w:spacing w:val="2"/>
          <w:sz w:val="24"/>
          <w:szCs w:val="24"/>
        </w:rPr>
        <w:t>T</w:t>
      </w:r>
      <w:r>
        <w:rPr>
          <w:spacing w:val="-5"/>
          <w:sz w:val="24"/>
          <w:szCs w:val="24"/>
        </w:rPr>
        <w:t>h</w:t>
      </w:r>
      <w:r>
        <w:rPr>
          <w:sz w:val="24"/>
          <w:szCs w:val="24"/>
        </w:rPr>
        <w:t>e</w:t>
      </w:r>
      <w:r>
        <w:rPr>
          <w:spacing w:val="1"/>
          <w:sz w:val="24"/>
          <w:szCs w:val="24"/>
        </w:rPr>
        <w:t xml:space="preserve"> </w:t>
      </w:r>
      <w:r>
        <w:rPr>
          <w:spacing w:val="-1"/>
          <w:sz w:val="24"/>
          <w:szCs w:val="24"/>
        </w:rPr>
        <w:t>a</w:t>
      </w:r>
      <w:r>
        <w:rPr>
          <w:spacing w:val="5"/>
          <w:sz w:val="24"/>
          <w:szCs w:val="24"/>
        </w:rPr>
        <w:t>t</w:t>
      </w:r>
      <w:r>
        <w:rPr>
          <w:spacing w:val="-9"/>
          <w:sz w:val="24"/>
          <w:szCs w:val="24"/>
        </w:rPr>
        <w:t>m</w:t>
      </w:r>
      <w:r>
        <w:rPr>
          <w:spacing w:val="5"/>
          <w:sz w:val="24"/>
          <w:szCs w:val="24"/>
        </w:rPr>
        <w:t>o</w:t>
      </w:r>
      <w:r>
        <w:rPr>
          <w:spacing w:val="-2"/>
          <w:sz w:val="24"/>
          <w:szCs w:val="24"/>
        </w:rPr>
        <w:t>s</w:t>
      </w:r>
      <w:r>
        <w:rPr>
          <w:spacing w:val="5"/>
          <w:sz w:val="24"/>
          <w:szCs w:val="24"/>
        </w:rPr>
        <w:t>p</w:t>
      </w:r>
      <w:r>
        <w:rPr>
          <w:spacing w:val="-5"/>
          <w:sz w:val="24"/>
          <w:szCs w:val="24"/>
        </w:rPr>
        <w:t>h</w:t>
      </w:r>
      <w:r>
        <w:rPr>
          <w:spacing w:val="-1"/>
          <w:sz w:val="24"/>
          <w:szCs w:val="24"/>
        </w:rPr>
        <w:t>e</w:t>
      </w:r>
      <w:r>
        <w:rPr>
          <w:spacing w:val="6"/>
          <w:sz w:val="24"/>
          <w:szCs w:val="24"/>
        </w:rPr>
        <w:t>r</w:t>
      </w:r>
      <w:r>
        <w:rPr>
          <w:spacing w:val="-9"/>
          <w:sz w:val="24"/>
          <w:szCs w:val="24"/>
        </w:rPr>
        <w:t>i</w:t>
      </w:r>
      <w:r>
        <w:rPr>
          <w:sz w:val="24"/>
          <w:szCs w:val="24"/>
        </w:rPr>
        <w:t>c</w:t>
      </w:r>
      <w:r>
        <w:rPr>
          <w:spacing w:val="1"/>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9"/>
          <w:sz w:val="24"/>
          <w:szCs w:val="24"/>
        </w:rPr>
        <w:t>o</w:t>
      </w:r>
      <w:r>
        <w:rPr>
          <w:spacing w:val="-5"/>
          <w:sz w:val="24"/>
          <w:szCs w:val="24"/>
        </w:rPr>
        <w:t>n</w:t>
      </w:r>
      <w:r>
        <w:rPr>
          <w:sz w:val="24"/>
          <w:szCs w:val="24"/>
        </w:rPr>
        <w:t>s du</w:t>
      </w:r>
      <w:r>
        <w:rPr>
          <w:spacing w:val="6"/>
          <w:sz w:val="24"/>
          <w:szCs w:val="24"/>
        </w:rPr>
        <w:t>r</w:t>
      </w:r>
      <w:r>
        <w:rPr>
          <w:spacing w:val="-4"/>
          <w:sz w:val="24"/>
          <w:szCs w:val="24"/>
        </w:rPr>
        <w:t>i</w:t>
      </w:r>
      <w:r>
        <w:rPr>
          <w:sz w:val="24"/>
          <w:szCs w:val="24"/>
        </w:rPr>
        <w:t>ng</w:t>
      </w:r>
      <w:r>
        <w:rPr>
          <w:spacing w:val="2"/>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z w:val="24"/>
          <w:szCs w:val="24"/>
        </w:rPr>
        <w:t>ng</w:t>
      </w:r>
      <w:r>
        <w:rPr>
          <w:spacing w:val="2"/>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1"/>
          <w:sz w:val="24"/>
          <w:szCs w:val="24"/>
        </w:rPr>
        <w:t xml:space="preserve"> 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12"/>
          <w:sz w:val="24"/>
          <w:szCs w:val="24"/>
        </w:rPr>
        <w:t xml:space="preserve"> </w:t>
      </w:r>
      <w:r>
        <w:rPr>
          <w:spacing w:val="-1"/>
          <w:sz w:val="24"/>
          <w:szCs w:val="24"/>
        </w:rPr>
        <w:t>a</w:t>
      </w:r>
      <w:r>
        <w:rPr>
          <w:spacing w:val="-5"/>
          <w:sz w:val="24"/>
          <w:szCs w:val="24"/>
        </w:rPr>
        <w:t>n</w:t>
      </w:r>
      <w:r>
        <w:rPr>
          <w:sz w:val="24"/>
          <w:szCs w:val="24"/>
        </w:rPr>
        <w:t>d</w:t>
      </w:r>
      <w:r>
        <w:rPr>
          <w:spacing w:val="2"/>
          <w:sz w:val="24"/>
          <w:szCs w:val="24"/>
        </w:rPr>
        <w:t xml:space="preserve"> </w:t>
      </w:r>
      <w:r>
        <w:rPr>
          <w:spacing w:val="5"/>
          <w:sz w:val="24"/>
          <w:szCs w:val="24"/>
        </w:rPr>
        <w:t>t</w:t>
      </w:r>
      <w:r>
        <w:rPr>
          <w:spacing w:val="-1"/>
          <w:sz w:val="24"/>
          <w:szCs w:val="24"/>
        </w:rPr>
        <w:t>e</w:t>
      </w:r>
      <w:r>
        <w:rPr>
          <w:spacing w:val="-7"/>
          <w:sz w:val="24"/>
          <w:szCs w:val="24"/>
        </w:rPr>
        <w:t>s</w:t>
      </w:r>
      <w:r>
        <w:rPr>
          <w:sz w:val="24"/>
          <w:szCs w:val="24"/>
        </w:rPr>
        <w:t xml:space="preserve">t </w:t>
      </w:r>
      <w:r>
        <w:rPr>
          <w:spacing w:val="1"/>
          <w:sz w:val="24"/>
          <w:szCs w:val="24"/>
        </w:rPr>
        <w:t>r</w:t>
      </w:r>
      <w:r>
        <w:rPr>
          <w:spacing w:val="-1"/>
          <w:sz w:val="24"/>
          <w:szCs w:val="24"/>
        </w:rPr>
        <w:t>e</w:t>
      </w:r>
      <w:r>
        <w:rPr>
          <w:spacing w:val="-2"/>
          <w:sz w:val="24"/>
          <w:szCs w:val="24"/>
        </w:rPr>
        <w:t>s</w:t>
      </w:r>
      <w:r>
        <w:rPr>
          <w:spacing w:val="5"/>
          <w:sz w:val="24"/>
          <w:szCs w:val="24"/>
        </w:rPr>
        <w:t>u</w:t>
      </w:r>
      <w:r>
        <w:rPr>
          <w:spacing w:val="-9"/>
          <w:sz w:val="24"/>
          <w:szCs w:val="24"/>
        </w:rPr>
        <w:t>l</w:t>
      </w:r>
      <w:r>
        <w:rPr>
          <w:spacing w:val="5"/>
          <w:sz w:val="24"/>
          <w:szCs w:val="24"/>
        </w:rPr>
        <w:t>t</w:t>
      </w:r>
      <w:r>
        <w:rPr>
          <w:sz w:val="24"/>
          <w:szCs w:val="24"/>
        </w:rPr>
        <w:t>s</w:t>
      </w:r>
      <w:r>
        <w:rPr>
          <w:spacing w:val="1"/>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3"/>
          <w:sz w:val="24"/>
          <w:szCs w:val="24"/>
        </w:rPr>
        <w:t xml:space="preserve"> </w:t>
      </w:r>
      <w:r>
        <w:rPr>
          <w:spacing w:val="-5"/>
          <w:sz w:val="24"/>
          <w:szCs w:val="24"/>
        </w:rPr>
        <w:t>b</w:t>
      </w:r>
      <w:r>
        <w:rPr>
          <w:sz w:val="24"/>
          <w:szCs w:val="24"/>
        </w:rPr>
        <w:t>e</w:t>
      </w:r>
      <w:r>
        <w:rPr>
          <w:spacing w:val="1"/>
          <w:sz w:val="24"/>
          <w:szCs w:val="24"/>
        </w:rPr>
        <w:t xml:space="preserve"> </w:t>
      </w:r>
      <w:r>
        <w:rPr>
          <w:spacing w:val="-1"/>
          <w:sz w:val="24"/>
          <w:szCs w:val="24"/>
        </w:rPr>
        <w:t>c</w:t>
      </w:r>
      <w:r>
        <w:rPr>
          <w:spacing w:val="5"/>
          <w:sz w:val="24"/>
          <w:szCs w:val="24"/>
        </w:rPr>
        <w:t>o</w:t>
      </w:r>
      <w:r>
        <w:rPr>
          <w:spacing w:val="1"/>
          <w:sz w:val="24"/>
          <w:szCs w:val="24"/>
        </w:rPr>
        <w:t>rr</w:t>
      </w:r>
      <w:r>
        <w:rPr>
          <w:spacing w:val="-1"/>
          <w:sz w:val="24"/>
          <w:szCs w:val="24"/>
        </w:rPr>
        <w:t>ec</w:t>
      </w:r>
      <w:r>
        <w:rPr>
          <w:spacing w:val="5"/>
          <w:sz w:val="24"/>
          <w:szCs w:val="24"/>
        </w:rPr>
        <w:t>t</w:t>
      </w:r>
      <w:r>
        <w:rPr>
          <w:spacing w:val="-1"/>
          <w:sz w:val="24"/>
          <w:szCs w:val="24"/>
        </w:rPr>
        <w:t>e</w:t>
      </w:r>
      <w:r>
        <w:rPr>
          <w:sz w:val="24"/>
          <w:szCs w:val="24"/>
        </w:rPr>
        <w:t>d</w:t>
      </w:r>
      <w:r>
        <w:rPr>
          <w:spacing w:val="-1"/>
          <w:sz w:val="24"/>
          <w:szCs w:val="24"/>
        </w:rPr>
        <w:t xml:space="preserve"> </w:t>
      </w:r>
      <w:r>
        <w:rPr>
          <w:spacing w:val="-8"/>
          <w:sz w:val="24"/>
          <w:szCs w:val="24"/>
        </w:rPr>
        <w:t>f</w:t>
      </w:r>
      <w:r>
        <w:rPr>
          <w:spacing w:val="5"/>
          <w:sz w:val="24"/>
          <w:szCs w:val="24"/>
        </w:rPr>
        <w:t>o</w:t>
      </w:r>
      <w:r>
        <w:rPr>
          <w:sz w:val="24"/>
          <w:szCs w:val="24"/>
        </w:rPr>
        <w:t xml:space="preserve">r </w:t>
      </w:r>
      <w:r>
        <w:rPr>
          <w:spacing w:val="-7"/>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
          <w:sz w:val="24"/>
          <w:szCs w:val="24"/>
        </w:rPr>
        <w:t xml:space="preserve"> </w:t>
      </w:r>
      <w:r>
        <w:rPr>
          <w:spacing w:val="-1"/>
          <w:sz w:val="24"/>
          <w:szCs w:val="24"/>
        </w:rPr>
        <w:t>a</w:t>
      </w:r>
      <w:r>
        <w:rPr>
          <w:spacing w:val="5"/>
          <w:sz w:val="24"/>
          <w:szCs w:val="24"/>
        </w:rPr>
        <w:t>t</w:t>
      </w:r>
      <w:r>
        <w:rPr>
          <w:spacing w:val="-9"/>
          <w:sz w:val="24"/>
          <w:szCs w:val="24"/>
        </w:rPr>
        <w:t>m</w:t>
      </w:r>
      <w:r>
        <w:rPr>
          <w:spacing w:val="5"/>
          <w:sz w:val="24"/>
          <w:szCs w:val="24"/>
        </w:rPr>
        <w:t>o</w:t>
      </w:r>
      <w:r>
        <w:rPr>
          <w:spacing w:val="-2"/>
          <w:sz w:val="24"/>
          <w:szCs w:val="24"/>
        </w:rPr>
        <w:t>s</w:t>
      </w:r>
      <w:r>
        <w:rPr>
          <w:spacing w:val="5"/>
          <w:sz w:val="24"/>
          <w:szCs w:val="24"/>
        </w:rPr>
        <w:t>p</w:t>
      </w:r>
      <w:r>
        <w:rPr>
          <w:spacing w:val="-5"/>
          <w:sz w:val="24"/>
          <w:szCs w:val="24"/>
        </w:rPr>
        <w:t>h</w:t>
      </w:r>
      <w:r>
        <w:rPr>
          <w:spacing w:val="-1"/>
          <w:sz w:val="24"/>
          <w:szCs w:val="24"/>
        </w:rPr>
        <w:t>e</w:t>
      </w:r>
      <w:r>
        <w:rPr>
          <w:spacing w:val="6"/>
          <w:sz w:val="24"/>
          <w:szCs w:val="24"/>
        </w:rPr>
        <w:t>r</w:t>
      </w:r>
      <w:r>
        <w:rPr>
          <w:spacing w:val="-4"/>
          <w:sz w:val="24"/>
          <w:szCs w:val="24"/>
        </w:rPr>
        <w:t>i</w:t>
      </w:r>
      <w:r>
        <w:rPr>
          <w:sz w:val="24"/>
          <w:szCs w:val="24"/>
        </w:rPr>
        <w:t>c</w:t>
      </w:r>
      <w:r>
        <w:rPr>
          <w:spacing w:val="-2"/>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p>
    <w:p w:rsidR="008D75EE" w:rsidRDefault="008D75EE">
      <w:pPr>
        <w:sectPr w:rsidR="008D75EE">
          <w:type w:val="continuous"/>
          <w:pgSz w:w="12240" w:h="15840"/>
          <w:pgMar w:top="251" w:right="220" w:bottom="280" w:left="1680" w:header="194"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8" w:line="220" w:lineRule="exact"/>
        <w:rPr>
          <w:sz w:val="22"/>
          <w:szCs w:val="22"/>
        </w:rPr>
      </w:pPr>
    </w:p>
    <w:p w:rsidR="008D75EE" w:rsidRDefault="00B30AA0">
      <w:pPr>
        <w:spacing w:before="22"/>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3                   </w:t>
      </w:r>
      <w:r>
        <w:rPr>
          <w:rFonts w:ascii="Palatino Linotype" w:eastAsia="Palatino Linotype" w:hAnsi="Palatino Linotype" w:cs="Palatino Linotype"/>
          <w:b/>
          <w:spacing w:val="43"/>
          <w:sz w:val="22"/>
          <w:szCs w:val="22"/>
        </w:rPr>
        <w:t xml:space="preserve"> </w:t>
      </w:r>
      <w:r>
        <w:rPr>
          <w:b/>
          <w:spacing w:val="-5"/>
          <w:sz w:val="24"/>
          <w:szCs w:val="24"/>
        </w:rPr>
        <w:t>Ra</w:t>
      </w:r>
      <w:r>
        <w:rPr>
          <w:b/>
          <w:spacing w:val="-4"/>
          <w:sz w:val="24"/>
          <w:szCs w:val="24"/>
        </w:rPr>
        <w:t>d</w:t>
      </w:r>
      <w:r>
        <w:rPr>
          <w:b/>
          <w:sz w:val="24"/>
          <w:szCs w:val="24"/>
        </w:rPr>
        <w:t>io</w:t>
      </w:r>
      <w:r>
        <w:rPr>
          <w:b/>
          <w:spacing w:val="-7"/>
          <w:sz w:val="24"/>
          <w:szCs w:val="24"/>
        </w:rPr>
        <w:t xml:space="preserve"> I</w:t>
      </w:r>
      <w:r>
        <w:rPr>
          <w:b/>
          <w:spacing w:val="-4"/>
          <w:sz w:val="24"/>
          <w:szCs w:val="24"/>
        </w:rPr>
        <w:t>n</w:t>
      </w:r>
      <w:r>
        <w:rPr>
          <w:b/>
          <w:spacing w:val="1"/>
          <w:sz w:val="24"/>
          <w:szCs w:val="24"/>
        </w:rPr>
        <w:t>t</w:t>
      </w:r>
      <w:r>
        <w:rPr>
          <w:b/>
          <w:spacing w:val="-1"/>
          <w:sz w:val="24"/>
          <w:szCs w:val="24"/>
        </w:rPr>
        <w:t>e</w:t>
      </w:r>
      <w:r>
        <w:rPr>
          <w:b/>
          <w:spacing w:val="-6"/>
          <w:sz w:val="24"/>
          <w:szCs w:val="24"/>
        </w:rPr>
        <w:t>r</w:t>
      </w:r>
      <w:r>
        <w:rPr>
          <w:b/>
          <w:spacing w:val="-3"/>
          <w:sz w:val="24"/>
          <w:szCs w:val="24"/>
        </w:rPr>
        <w:t>f</w:t>
      </w:r>
      <w:r>
        <w:rPr>
          <w:b/>
          <w:spacing w:val="-1"/>
          <w:sz w:val="24"/>
          <w:szCs w:val="24"/>
        </w:rPr>
        <w:t>e</w:t>
      </w:r>
      <w:r>
        <w:rPr>
          <w:b/>
          <w:spacing w:val="-6"/>
          <w:sz w:val="24"/>
          <w:szCs w:val="24"/>
        </w:rPr>
        <w:t>re</w:t>
      </w:r>
      <w:r>
        <w:rPr>
          <w:b/>
          <w:spacing w:val="1"/>
          <w:sz w:val="24"/>
          <w:szCs w:val="24"/>
        </w:rPr>
        <w:t>n</w:t>
      </w:r>
      <w:r>
        <w:rPr>
          <w:b/>
          <w:spacing w:val="-1"/>
          <w:sz w:val="24"/>
          <w:szCs w:val="24"/>
        </w:rPr>
        <w:t>c</w:t>
      </w:r>
      <w:r>
        <w:rPr>
          <w:b/>
          <w:sz w:val="24"/>
          <w:szCs w:val="24"/>
        </w:rPr>
        <w:t>e</w:t>
      </w:r>
      <w:r>
        <w:rPr>
          <w:b/>
          <w:spacing w:val="-12"/>
          <w:sz w:val="24"/>
          <w:szCs w:val="24"/>
        </w:rPr>
        <w:t xml:space="preserve"> </w:t>
      </w:r>
      <w:r>
        <w:rPr>
          <w:b/>
          <w:spacing w:val="-5"/>
          <w:sz w:val="24"/>
          <w:szCs w:val="24"/>
        </w:rPr>
        <w:t>V</w:t>
      </w:r>
      <w:r>
        <w:rPr>
          <w:b/>
          <w:sz w:val="24"/>
          <w:szCs w:val="24"/>
        </w:rPr>
        <w:t>o</w:t>
      </w:r>
      <w:r>
        <w:rPr>
          <w:b/>
          <w:spacing w:val="-9"/>
          <w:sz w:val="24"/>
          <w:szCs w:val="24"/>
        </w:rPr>
        <w:t>l</w:t>
      </w:r>
      <w:r>
        <w:rPr>
          <w:b/>
          <w:spacing w:val="1"/>
          <w:sz w:val="24"/>
          <w:szCs w:val="24"/>
        </w:rPr>
        <w:t>t</w:t>
      </w:r>
      <w:r>
        <w:rPr>
          <w:b/>
          <w:spacing w:val="-5"/>
          <w:sz w:val="24"/>
          <w:szCs w:val="24"/>
        </w:rPr>
        <w:t>a</w:t>
      </w:r>
      <w:r>
        <w:rPr>
          <w:b/>
          <w:sz w:val="24"/>
          <w:szCs w:val="24"/>
        </w:rPr>
        <w:t>ge</w:t>
      </w:r>
      <w:r>
        <w:rPr>
          <w:b/>
          <w:spacing w:val="-8"/>
          <w:sz w:val="24"/>
          <w:szCs w:val="24"/>
        </w:rPr>
        <w:t xml:space="preserve"> </w:t>
      </w:r>
      <w:r>
        <w:rPr>
          <w:b/>
          <w:spacing w:val="-2"/>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4" w:line="120" w:lineRule="exact"/>
        <w:rPr>
          <w:sz w:val="12"/>
          <w:szCs w:val="12"/>
        </w:rPr>
      </w:pPr>
    </w:p>
    <w:p w:rsidR="008D75EE" w:rsidRDefault="00B30AA0">
      <w:pPr>
        <w:ind w:left="1513" w:right="1163"/>
        <w:jc w:val="both"/>
        <w:rPr>
          <w:sz w:val="24"/>
          <w:szCs w:val="24"/>
        </w:rPr>
      </w:pP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42"/>
          <w:sz w:val="24"/>
          <w:szCs w:val="24"/>
        </w:rPr>
        <w:t xml:space="preserve"> </w:t>
      </w:r>
      <w:r>
        <w:rPr>
          <w:spacing w:val="5"/>
          <w:sz w:val="24"/>
          <w:szCs w:val="24"/>
        </w:rPr>
        <w:t>t</w:t>
      </w:r>
      <w:r>
        <w:rPr>
          <w:spacing w:val="-5"/>
          <w:sz w:val="24"/>
          <w:szCs w:val="24"/>
        </w:rPr>
        <w:t>h</w:t>
      </w:r>
      <w:r>
        <w:rPr>
          <w:sz w:val="24"/>
          <w:szCs w:val="24"/>
        </w:rPr>
        <w:t>e</w:t>
      </w:r>
      <w:r>
        <w:rPr>
          <w:spacing w:val="41"/>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5"/>
          <w:sz w:val="24"/>
          <w:szCs w:val="24"/>
        </w:rPr>
        <w:t>t</w:t>
      </w:r>
      <w:r>
        <w:rPr>
          <w:spacing w:val="-9"/>
          <w:sz w:val="24"/>
          <w:szCs w:val="24"/>
        </w:rPr>
        <w:t>i</w:t>
      </w:r>
      <w:r>
        <w:rPr>
          <w:spacing w:val="5"/>
          <w:sz w:val="24"/>
          <w:szCs w:val="24"/>
        </w:rPr>
        <w:t>o</w:t>
      </w:r>
      <w:r>
        <w:rPr>
          <w:sz w:val="24"/>
          <w:szCs w:val="24"/>
        </w:rPr>
        <w:t>ns</w:t>
      </w:r>
      <w:r>
        <w:rPr>
          <w:spacing w:val="38"/>
          <w:sz w:val="24"/>
          <w:szCs w:val="24"/>
        </w:rPr>
        <w:t xml:space="preserve"> </w:t>
      </w:r>
      <w:r>
        <w:rPr>
          <w:spacing w:val="-1"/>
          <w:sz w:val="24"/>
          <w:szCs w:val="24"/>
        </w:rPr>
        <w:t>a</w:t>
      </w:r>
      <w:r>
        <w:rPr>
          <w:sz w:val="24"/>
          <w:szCs w:val="24"/>
        </w:rPr>
        <w:t>s</w:t>
      </w:r>
      <w:r>
        <w:rPr>
          <w:spacing w:val="38"/>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41"/>
          <w:sz w:val="24"/>
          <w:szCs w:val="24"/>
        </w:rPr>
        <w:t xml:space="preserve"> </w:t>
      </w:r>
      <w:r>
        <w:rPr>
          <w:spacing w:val="5"/>
          <w:sz w:val="24"/>
          <w:szCs w:val="24"/>
        </w:rPr>
        <w:t>u</w:t>
      </w:r>
      <w:r>
        <w:rPr>
          <w:spacing w:val="-5"/>
          <w:sz w:val="24"/>
          <w:szCs w:val="24"/>
        </w:rPr>
        <w:t>n</w:t>
      </w:r>
      <w:r>
        <w:rPr>
          <w:sz w:val="24"/>
          <w:szCs w:val="24"/>
        </w:rPr>
        <w:t>d</w:t>
      </w:r>
      <w:r>
        <w:rPr>
          <w:spacing w:val="-1"/>
          <w:sz w:val="24"/>
          <w:szCs w:val="24"/>
        </w:rPr>
        <w:t>e</w:t>
      </w:r>
      <w:r>
        <w:rPr>
          <w:sz w:val="24"/>
          <w:szCs w:val="24"/>
        </w:rPr>
        <w:t>r</w:t>
      </w:r>
      <w:r>
        <w:rPr>
          <w:spacing w:val="42"/>
          <w:sz w:val="24"/>
          <w:szCs w:val="24"/>
        </w:rPr>
        <w:t xml:space="preserve"> </w:t>
      </w:r>
      <w:r>
        <w:rPr>
          <w:spacing w:val="1"/>
          <w:sz w:val="24"/>
          <w:szCs w:val="24"/>
        </w:rPr>
        <w:t>(</w:t>
      </w:r>
      <w:r>
        <w:rPr>
          <w:sz w:val="24"/>
          <w:szCs w:val="24"/>
        </w:rPr>
        <w:t>1</w:t>
      </w:r>
      <w:r>
        <w:rPr>
          <w:spacing w:val="2"/>
          <w:sz w:val="24"/>
          <w:szCs w:val="24"/>
        </w:rPr>
        <w:t>.</w:t>
      </w:r>
      <w:r>
        <w:rPr>
          <w:sz w:val="24"/>
          <w:szCs w:val="24"/>
        </w:rPr>
        <w:t>2)</w:t>
      </w:r>
      <w:r>
        <w:rPr>
          <w:spacing w:val="37"/>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pacing w:val="-1"/>
          <w:sz w:val="24"/>
          <w:szCs w:val="24"/>
        </w:rPr>
        <w:t>e</w:t>
      </w:r>
      <w:r>
        <w:rPr>
          <w:sz w:val="24"/>
          <w:szCs w:val="24"/>
        </w:rPr>
        <w:t>,</w:t>
      </w:r>
      <w:r>
        <w:rPr>
          <w:spacing w:val="38"/>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37"/>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pacing w:val="4"/>
          <w:sz w:val="24"/>
          <w:szCs w:val="24"/>
        </w:rPr>
        <w:t>e</w:t>
      </w:r>
      <w:r>
        <w:rPr>
          <w:sz w:val="24"/>
          <w:szCs w:val="24"/>
        </w:rPr>
        <w:t xml:space="preserve">s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h</w:t>
      </w:r>
      <w:r>
        <w:rPr>
          <w:spacing w:val="4"/>
          <w:sz w:val="24"/>
          <w:szCs w:val="24"/>
        </w:rPr>
        <w:t>a</w:t>
      </w:r>
      <w:r>
        <w:rPr>
          <w:spacing w:val="-5"/>
          <w:sz w:val="24"/>
          <w:szCs w:val="24"/>
        </w:rPr>
        <w:t>v</w:t>
      </w:r>
      <w:r>
        <w:rPr>
          <w:sz w:val="24"/>
          <w:szCs w:val="24"/>
        </w:rPr>
        <w:t>e</w:t>
      </w:r>
      <w:r>
        <w:rPr>
          <w:spacing w:val="4"/>
          <w:sz w:val="24"/>
          <w:szCs w:val="24"/>
        </w:rPr>
        <w:t xml:space="preserve"> </w:t>
      </w:r>
      <w:r>
        <w:rPr>
          <w:spacing w:val="1"/>
          <w:sz w:val="24"/>
          <w:szCs w:val="24"/>
        </w:rPr>
        <w:t>r</w:t>
      </w:r>
      <w:r>
        <w:rPr>
          <w:spacing w:val="-1"/>
          <w:sz w:val="24"/>
          <w:szCs w:val="24"/>
        </w:rPr>
        <w:t>a</w:t>
      </w:r>
      <w:r>
        <w:rPr>
          <w:spacing w:val="5"/>
          <w:sz w:val="24"/>
          <w:szCs w:val="24"/>
        </w:rPr>
        <w:t>d</w:t>
      </w:r>
      <w:r>
        <w:rPr>
          <w:spacing w:val="-9"/>
          <w:sz w:val="24"/>
          <w:szCs w:val="24"/>
        </w:rPr>
        <w:t>i</w:t>
      </w:r>
      <w:r>
        <w:rPr>
          <w:sz w:val="24"/>
          <w:szCs w:val="24"/>
        </w:rPr>
        <w:t>o</w:t>
      </w:r>
      <w:r>
        <w:rPr>
          <w:spacing w:val="14"/>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6"/>
          <w:sz w:val="24"/>
          <w:szCs w:val="24"/>
        </w:rPr>
        <w:t>r</w:t>
      </w:r>
      <w:r>
        <w:rPr>
          <w:spacing w:val="-8"/>
          <w:sz w:val="24"/>
          <w:szCs w:val="24"/>
        </w:rPr>
        <w:t>f</w:t>
      </w:r>
      <w:r>
        <w:rPr>
          <w:spacing w:val="-1"/>
          <w:sz w:val="24"/>
          <w:szCs w:val="24"/>
        </w:rPr>
        <w:t>e</w:t>
      </w:r>
      <w:r>
        <w:rPr>
          <w:spacing w:val="1"/>
          <w:sz w:val="24"/>
          <w:szCs w:val="24"/>
        </w:rPr>
        <w:t>r</w:t>
      </w:r>
      <w:r>
        <w:rPr>
          <w:spacing w:val="4"/>
          <w:sz w:val="24"/>
          <w:szCs w:val="24"/>
        </w:rPr>
        <w:t>e</w:t>
      </w:r>
      <w:r>
        <w:rPr>
          <w:spacing w:val="-5"/>
          <w:sz w:val="24"/>
          <w:szCs w:val="24"/>
        </w:rPr>
        <w:t>n</w:t>
      </w:r>
      <w:r>
        <w:rPr>
          <w:spacing w:val="-1"/>
          <w:sz w:val="24"/>
          <w:szCs w:val="24"/>
        </w:rPr>
        <w:t>c</w:t>
      </w:r>
      <w:r>
        <w:rPr>
          <w:sz w:val="24"/>
          <w:szCs w:val="24"/>
        </w:rPr>
        <w:t>e</w:t>
      </w:r>
      <w:r>
        <w:rPr>
          <w:spacing w:val="9"/>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4"/>
          <w:sz w:val="24"/>
          <w:szCs w:val="24"/>
        </w:rPr>
        <w:t xml:space="preserve"> </w:t>
      </w:r>
      <w:r>
        <w:rPr>
          <w:spacing w:val="-4"/>
          <w:sz w:val="24"/>
          <w:szCs w:val="24"/>
        </w:rPr>
        <w:t>l</w:t>
      </w:r>
      <w:r>
        <w:rPr>
          <w:spacing w:val="4"/>
          <w:sz w:val="24"/>
          <w:szCs w:val="24"/>
        </w:rPr>
        <w:t>e</w:t>
      </w:r>
      <w:r>
        <w:rPr>
          <w:spacing w:val="-5"/>
          <w:sz w:val="24"/>
          <w:szCs w:val="24"/>
        </w:rPr>
        <w:t>v</w:t>
      </w:r>
      <w:r>
        <w:rPr>
          <w:spacing w:val="4"/>
          <w:sz w:val="24"/>
          <w:szCs w:val="24"/>
        </w:rPr>
        <w:t>e</w:t>
      </w:r>
      <w:r>
        <w:rPr>
          <w:sz w:val="24"/>
          <w:szCs w:val="24"/>
        </w:rPr>
        <w:t>l b</w:t>
      </w:r>
      <w:r>
        <w:rPr>
          <w:spacing w:val="4"/>
          <w:sz w:val="24"/>
          <w:szCs w:val="24"/>
        </w:rPr>
        <w:t>e</w:t>
      </w:r>
      <w:r>
        <w:rPr>
          <w:spacing w:val="-9"/>
          <w:sz w:val="24"/>
          <w:szCs w:val="24"/>
        </w:rPr>
        <w:t>l</w:t>
      </w:r>
      <w:r>
        <w:rPr>
          <w:spacing w:val="5"/>
          <w:sz w:val="24"/>
          <w:szCs w:val="24"/>
        </w:rPr>
        <w:t>o</w:t>
      </w:r>
      <w:r>
        <w:rPr>
          <w:sz w:val="24"/>
          <w:szCs w:val="24"/>
        </w:rPr>
        <w:t>w</w:t>
      </w:r>
      <w:r>
        <w:rPr>
          <w:spacing w:val="4"/>
          <w:sz w:val="24"/>
          <w:szCs w:val="24"/>
        </w:rPr>
        <w:t xml:space="preserve"> </w:t>
      </w:r>
      <w:r>
        <w:rPr>
          <w:sz w:val="24"/>
          <w:szCs w:val="24"/>
        </w:rPr>
        <w:t>1000</w:t>
      </w:r>
      <w:r>
        <w:rPr>
          <w:spacing w:val="10"/>
          <w:sz w:val="24"/>
          <w:szCs w:val="24"/>
        </w:rPr>
        <w:t xml:space="preserve"> </w:t>
      </w:r>
      <w:r>
        <w:rPr>
          <w:spacing w:val="-4"/>
          <w:sz w:val="24"/>
          <w:szCs w:val="24"/>
        </w:rPr>
        <w:t>mi</w:t>
      </w:r>
      <w:r>
        <w:rPr>
          <w:spacing w:val="-1"/>
          <w:sz w:val="24"/>
          <w:szCs w:val="24"/>
        </w:rPr>
        <w:t>c</w:t>
      </w:r>
      <w:r>
        <w:rPr>
          <w:spacing w:val="1"/>
          <w:sz w:val="24"/>
          <w:szCs w:val="24"/>
        </w:rPr>
        <w:t>r</w:t>
      </w:r>
      <w:r>
        <w:rPr>
          <w:spacing w:val="5"/>
          <w:sz w:val="24"/>
          <w:szCs w:val="24"/>
        </w:rPr>
        <w:t>o</w:t>
      </w:r>
      <w:r>
        <w:rPr>
          <w:spacing w:val="-5"/>
          <w:sz w:val="24"/>
          <w:szCs w:val="24"/>
        </w:rPr>
        <w:t>v</w:t>
      </w:r>
      <w:r>
        <w:rPr>
          <w:spacing w:val="5"/>
          <w:sz w:val="24"/>
          <w:szCs w:val="24"/>
        </w:rPr>
        <w:t>o</w:t>
      </w:r>
      <w:r>
        <w:rPr>
          <w:spacing w:val="-9"/>
          <w:sz w:val="24"/>
          <w:szCs w:val="24"/>
        </w:rPr>
        <w:t>l</w:t>
      </w:r>
      <w:r>
        <w:rPr>
          <w:spacing w:val="5"/>
          <w:sz w:val="24"/>
          <w:szCs w:val="24"/>
        </w:rPr>
        <w:t>t</w:t>
      </w:r>
      <w:r>
        <w:rPr>
          <w:sz w:val="24"/>
          <w:szCs w:val="24"/>
        </w:rPr>
        <w:t>s</w:t>
      </w:r>
      <w:r>
        <w:rPr>
          <w:spacing w:val="3"/>
          <w:sz w:val="24"/>
          <w:szCs w:val="24"/>
        </w:rPr>
        <w:t xml:space="preserve"> </w:t>
      </w:r>
      <w:r>
        <w:rPr>
          <w:spacing w:val="-1"/>
          <w:sz w:val="24"/>
          <w:szCs w:val="24"/>
        </w:rPr>
        <w:t>a</w:t>
      </w:r>
      <w:r>
        <w:rPr>
          <w:sz w:val="24"/>
          <w:szCs w:val="24"/>
        </w:rPr>
        <w:t>t</w:t>
      </w:r>
      <w:r>
        <w:rPr>
          <w:spacing w:val="5"/>
          <w:sz w:val="24"/>
          <w:szCs w:val="24"/>
        </w:rPr>
        <w:t xml:space="preserve"> o</w:t>
      </w:r>
      <w:r>
        <w:rPr>
          <w:spacing w:val="-5"/>
          <w:sz w:val="24"/>
          <w:szCs w:val="24"/>
        </w:rPr>
        <w:t>n</w:t>
      </w:r>
      <w:r>
        <w:rPr>
          <w:sz w:val="24"/>
          <w:szCs w:val="24"/>
        </w:rPr>
        <w:t>e</w:t>
      </w:r>
      <w:r>
        <w:rPr>
          <w:spacing w:val="4"/>
          <w:sz w:val="24"/>
          <w:szCs w:val="24"/>
        </w:rPr>
        <w:t xml:space="preserve"> </w:t>
      </w:r>
      <w:r>
        <w:rPr>
          <w:spacing w:val="-2"/>
          <w:sz w:val="24"/>
          <w:szCs w:val="24"/>
        </w:rPr>
        <w:t>M</w:t>
      </w:r>
      <w:r>
        <w:rPr>
          <w:sz w:val="24"/>
          <w:szCs w:val="24"/>
        </w:rPr>
        <w:t>Hz w</w:t>
      </w:r>
      <w:r>
        <w:rPr>
          <w:spacing w:val="-5"/>
          <w:sz w:val="24"/>
          <w:szCs w:val="24"/>
        </w:rPr>
        <w:t>h</w:t>
      </w:r>
      <w:r>
        <w:rPr>
          <w:spacing w:val="4"/>
          <w:sz w:val="24"/>
          <w:szCs w:val="24"/>
        </w:rPr>
        <w:t>e</w:t>
      </w:r>
      <w:r>
        <w:rPr>
          <w:sz w:val="24"/>
          <w:szCs w:val="24"/>
        </w:rPr>
        <w:t>n</w:t>
      </w:r>
      <w:r>
        <w:rPr>
          <w:spacing w:val="1"/>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1"/>
          <w:sz w:val="24"/>
          <w:szCs w:val="24"/>
        </w:rPr>
        <w:t xml:space="preserve"> </w:t>
      </w:r>
      <w:r>
        <w:rPr>
          <w:sz w:val="24"/>
          <w:szCs w:val="24"/>
        </w:rPr>
        <w:t>to</w:t>
      </w:r>
      <w:r>
        <w:rPr>
          <w:spacing w:val="7"/>
          <w:sz w:val="24"/>
          <w:szCs w:val="24"/>
        </w:rPr>
        <w:t xml:space="preserve"> </w:t>
      </w:r>
      <w:r>
        <w:rPr>
          <w:sz w:val="24"/>
          <w:szCs w:val="24"/>
        </w:rPr>
        <w:t>50</w:t>
      </w:r>
      <w:r>
        <w:rPr>
          <w:spacing w:val="1"/>
          <w:sz w:val="24"/>
          <w:szCs w:val="24"/>
        </w:rPr>
        <w:t xml:space="preserve"> </w:t>
      </w:r>
      <w:r>
        <w:rPr>
          <w:sz w:val="24"/>
          <w:szCs w:val="24"/>
        </w:rPr>
        <w:t xml:space="preserve">Hz </w:t>
      </w:r>
      <w:r>
        <w:rPr>
          <w:spacing w:val="-5"/>
          <w:sz w:val="24"/>
          <w:szCs w:val="24"/>
        </w:rPr>
        <w:t>A</w:t>
      </w:r>
      <w:r>
        <w:rPr>
          <w:sz w:val="24"/>
          <w:szCs w:val="24"/>
        </w:rPr>
        <w:t>C</w:t>
      </w:r>
      <w:r>
        <w:rPr>
          <w:spacing w:val="4"/>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pacing w:val="-1"/>
          <w:sz w:val="24"/>
          <w:szCs w:val="24"/>
        </w:rPr>
        <w:t>a</w:t>
      </w:r>
      <w:r>
        <w:rPr>
          <w:sz w:val="24"/>
          <w:szCs w:val="24"/>
        </w:rPr>
        <w:t xml:space="preserve">ge </w:t>
      </w:r>
      <w:r>
        <w:rPr>
          <w:spacing w:val="5"/>
          <w:sz w:val="24"/>
          <w:szCs w:val="24"/>
        </w:rPr>
        <w:t>o</w:t>
      </w:r>
      <w:r>
        <w:rPr>
          <w:sz w:val="24"/>
          <w:szCs w:val="24"/>
        </w:rPr>
        <w:t>f</w:t>
      </w:r>
      <w:r>
        <w:rPr>
          <w:spacing w:val="3"/>
          <w:sz w:val="24"/>
          <w:szCs w:val="24"/>
        </w:rPr>
        <w:t xml:space="preserve"> </w:t>
      </w:r>
      <w:r>
        <w:rPr>
          <w:color w:val="FF0000"/>
          <w:spacing w:val="6"/>
          <w:sz w:val="24"/>
          <w:szCs w:val="24"/>
        </w:rPr>
        <w:t>320</w:t>
      </w:r>
      <w:r>
        <w:rPr>
          <w:spacing w:val="6"/>
          <w:sz w:val="24"/>
          <w:szCs w:val="24"/>
        </w:rPr>
        <w:t xml:space="preserve"> </w:t>
      </w:r>
      <w:r>
        <w:rPr>
          <w:spacing w:val="-5"/>
          <w:sz w:val="24"/>
          <w:szCs w:val="24"/>
        </w:rPr>
        <w:t>k</w:t>
      </w:r>
      <w:r>
        <w:rPr>
          <w:sz w:val="24"/>
          <w:szCs w:val="24"/>
        </w:rPr>
        <w:t>V</w:t>
      </w:r>
      <w:r>
        <w:rPr>
          <w:spacing w:val="6"/>
          <w:sz w:val="24"/>
          <w:szCs w:val="24"/>
        </w:rPr>
        <w:t xml:space="preserve"> </w:t>
      </w:r>
      <w:r>
        <w:rPr>
          <w:spacing w:val="-4"/>
          <w:sz w:val="24"/>
          <w:szCs w:val="24"/>
        </w:rPr>
        <w:t>li</w:t>
      </w:r>
      <w:r>
        <w:rPr>
          <w:sz w:val="24"/>
          <w:szCs w:val="24"/>
        </w:rPr>
        <w:t>ne</w:t>
      </w:r>
      <w:r>
        <w:rPr>
          <w:spacing w:val="5"/>
          <w:sz w:val="24"/>
          <w:szCs w:val="24"/>
        </w:rPr>
        <w:t xml:space="preserve"> </w:t>
      </w:r>
      <w:r>
        <w:rPr>
          <w:sz w:val="24"/>
          <w:szCs w:val="24"/>
        </w:rPr>
        <w:t>to</w:t>
      </w:r>
      <w:r>
        <w:rPr>
          <w:spacing w:val="7"/>
          <w:sz w:val="24"/>
          <w:szCs w:val="24"/>
        </w:rPr>
        <w:t xml:space="preserve"> </w:t>
      </w:r>
      <w:r>
        <w:rPr>
          <w:sz w:val="24"/>
          <w:szCs w:val="24"/>
        </w:rPr>
        <w:t>g</w:t>
      </w:r>
      <w:r>
        <w:rPr>
          <w:spacing w:val="-3"/>
          <w:sz w:val="24"/>
          <w:szCs w:val="24"/>
        </w:rPr>
        <w:t>r</w:t>
      </w:r>
      <w:r>
        <w:rPr>
          <w:spacing w:val="5"/>
          <w:sz w:val="24"/>
          <w:szCs w:val="24"/>
        </w:rPr>
        <w:t>o</w:t>
      </w:r>
      <w:r>
        <w:rPr>
          <w:sz w:val="24"/>
          <w:szCs w:val="24"/>
        </w:rPr>
        <w:t>u</w:t>
      </w:r>
      <w:r>
        <w:rPr>
          <w:spacing w:val="-5"/>
          <w:sz w:val="24"/>
          <w:szCs w:val="24"/>
        </w:rPr>
        <w:t>n</w:t>
      </w:r>
      <w:r>
        <w:rPr>
          <w:sz w:val="24"/>
          <w:szCs w:val="24"/>
        </w:rPr>
        <w:t>d</w:t>
      </w:r>
      <w:r>
        <w:rPr>
          <w:spacing w:val="6"/>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3"/>
          <w:sz w:val="24"/>
          <w:szCs w:val="24"/>
        </w:rPr>
        <w:t xml:space="preserve"> </w:t>
      </w:r>
      <w:r>
        <w:rPr>
          <w:sz w:val="24"/>
          <w:szCs w:val="24"/>
        </w:rPr>
        <w:t>d</w:t>
      </w:r>
      <w:r>
        <w:rPr>
          <w:spacing w:val="1"/>
          <w:sz w:val="24"/>
          <w:szCs w:val="24"/>
        </w:rPr>
        <w:t>r</w:t>
      </w:r>
      <w:r>
        <w:rPr>
          <w:sz w:val="24"/>
          <w:szCs w:val="24"/>
        </w:rPr>
        <w:t xml:space="preserve">y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r>
        <w:rPr>
          <w:spacing w:val="11"/>
          <w:sz w:val="24"/>
          <w:szCs w:val="24"/>
        </w:rPr>
        <w:t xml:space="preserve"> </w:t>
      </w:r>
      <w:r>
        <w:rPr>
          <w:spacing w:val="2"/>
          <w:sz w:val="24"/>
          <w:szCs w:val="24"/>
        </w:rPr>
        <w:t>T</w:t>
      </w:r>
      <w:r>
        <w:rPr>
          <w:sz w:val="24"/>
          <w:szCs w:val="24"/>
        </w:rPr>
        <w:t>h</w:t>
      </w:r>
      <w:r>
        <w:rPr>
          <w:spacing w:val="-4"/>
          <w:sz w:val="24"/>
          <w:szCs w:val="24"/>
        </w:rPr>
        <w:t>i</w:t>
      </w:r>
      <w:r>
        <w:rPr>
          <w:sz w:val="24"/>
          <w:szCs w:val="24"/>
        </w:rPr>
        <w:t>s</w:t>
      </w:r>
      <w:r>
        <w:rPr>
          <w:spacing w:val="7"/>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10"/>
          <w:sz w:val="24"/>
          <w:szCs w:val="24"/>
        </w:rPr>
        <w:t xml:space="preserve"> </w:t>
      </w:r>
      <w:r>
        <w:rPr>
          <w:spacing w:val="-9"/>
          <w:sz w:val="24"/>
          <w:szCs w:val="24"/>
        </w:rPr>
        <w:t>m</w:t>
      </w:r>
      <w:r>
        <w:rPr>
          <w:spacing w:val="4"/>
          <w:sz w:val="24"/>
          <w:szCs w:val="24"/>
        </w:rPr>
        <w:t>a</w:t>
      </w:r>
      <w:r>
        <w:rPr>
          <w:sz w:val="24"/>
          <w:szCs w:val="24"/>
        </w:rPr>
        <w:t>y</w:t>
      </w:r>
      <w:r>
        <w:rPr>
          <w:spacing w:val="4"/>
          <w:sz w:val="24"/>
          <w:szCs w:val="24"/>
        </w:rPr>
        <w:t xml:space="preserve"> </w:t>
      </w:r>
      <w:r>
        <w:rPr>
          <w:spacing w:val="-5"/>
          <w:sz w:val="24"/>
          <w:szCs w:val="24"/>
        </w:rPr>
        <w:t>b</w:t>
      </w:r>
      <w:r>
        <w:rPr>
          <w:sz w:val="24"/>
          <w:szCs w:val="24"/>
        </w:rPr>
        <w:t>e</w:t>
      </w:r>
      <w:r>
        <w:rPr>
          <w:spacing w:val="8"/>
          <w:sz w:val="24"/>
          <w:szCs w:val="24"/>
        </w:rPr>
        <w:t xml:space="preserve"> </w:t>
      </w:r>
      <w:r>
        <w:rPr>
          <w:spacing w:val="-1"/>
          <w:sz w:val="24"/>
          <w:szCs w:val="24"/>
        </w:rPr>
        <w:t>ca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9"/>
          <w:sz w:val="24"/>
          <w:szCs w:val="24"/>
        </w:rPr>
        <w:t xml:space="preserve"> </w:t>
      </w:r>
      <w:r>
        <w:rPr>
          <w:spacing w:val="5"/>
          <w:sz w:val="24"/>
          <w:szCs w:val="24"/>
        </w:rPr>
        <w:t>o</w:t>
      </w:r>
      <w:r>
        <w:rPr>
          <w:spacing w:val="-5"/>
          <w:sz w:val="24"/>
          <w:szCs w:val="24"/>
        </w:rPr>
        <w:t>u</w:t>
      </w:r>
      <w:r>
        <w:rPr>
          <w:sz w:val="24"/>
          <w:szCs w:val="24"/>
        </w:rPr>
        <w:t>t</w:t>
      </w:r>
      <w:r>
        <w:rPr>
          <w:spacing w:val="10"/>
          <w:sz w:val="24"/>
          <w:szCs w:val="24"/>
        </w:rPr>
        <w:t xml:space="preserve"> </w:t>
      </w:r>
      <w:r>
        <w:rPr>
          <w:sz w:val="24"/>
          <w:szCs w:val="24"/>
        </w:rPr>
        <w:t>w</w:t>
      </w:r>
      <w:r>
        <w:rPr>
          <w:spacing w:val="-10"/>
          <w:sz w:val="24"/>
          <w:szCs w:val="24"/>
        </w:rPr>
        <w:t>i</w:t>
      </w:r>
      <w:r>
        <w:rPr>
          <w:spacing w:val="11"/>
          <w:sz w:val="24"/>
          <w:szCs w:val="24"/>
        </w:rPr>
        <w:t>t</w:t>
      </w:r>
      <w:r>
        <w:rPr>
          <w:sz w:val="24"/>
          <w:szCs w:val="24"/>
        </w:rPr>
        <w:t>h</w:t>
      </w:r>
      <w:r>
        <w:rPr>
          <w:spacing w:val="4"/>
          <w:sz w:val="24"/>
          <w:szCs w:val="24"/>
        </w:rPr>
        <w:t xml:space="preserve"> </w:t>
      </w:r>
      <w:r>
        <w:rPr>
          <w:spacing w:val="-1"/>
          <w:sz w:val="24"/>
          <w:szCs w:val="24"/>
        </w:rPr>
        <w:t>c</w:t>
      </w:r>
      <w:r>
        <w:rPr>
          <w:spacing w:val="5"/>
          <w:sz w:val="24"/>
          <w:szCs w:val="24"/>
        </w:rPr>
        <w:t>o</w:t>
      </w:r>
      <w:r>
        <w:rPr>
          <w:spacing w:val="-3"/>
          <w:sz w:val="24"/>
          <w:szCs w:val="24"/>
        </w:rPr>
        <w:t>r</w:t>
      </w:r>
      <w:r>
        <w:rPr>
          <w:spacing w:val="5"/>
          <w:sz w:val="24"/>
          <w:szCs w:val="24"/>
        </w:rPr>
        <w:t>o</w:t>
      </w:r>
      <w:r>
        <w:rPr>
          <w:spacing w:val="-5"/>
          <w:sz w:val="24"/>
          <w:szCs w:val="24"/>
        </w:rPr>
        <w:t>n</w:t>
      </w:r>
      <w:r>
        <w:rPr>
          <w:sz w:val="24"/>
          <w:szCs w:val="24"/>
        </w:rPr>
        <w:t>a</w:t>
      </w:r>
      <w:r>
        <w:rPr>
          <w:spacing w:val="8"/>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t</w:t>
      </w:r>
      <w:r>
        <w:rPr>
          <w:spacing w:val="-3"/>
          <w:sz w:val="24"/>
          <w:szCs w:val="24"/>
        </w:rPr>
        <w:t>r</w:t>
      </w:r>
      <w:r>
        <w:rPr>
          <w:spacing w:val="5"/>
          <w:sz w:val="24"/>
          <w:szCs w:val="24"/>
        </w:rPr>
        <w:t>o</w:t>
      </w:r>
      <w:r>
        <w:rPr>
          <w:sz w:val="24"/>
          <w:szCs w:val="24"/>
        </w:rPr>
        <w:t xml:space="preserve">l </w:t>
      </w:r>
      <w:r>
        <w:rPr>
          <w:spacing w:val="1"/>
          <w:sz w:val="24"/>
          <w:szCs w:val="24"/>
        </w:rPr>
        <w:t>r</w:t>
      </w:r>
      <w:r>
        <w:rPr>
          <w:spacing w:val="-4"/>
          <w:sz w:val="24"/>
          <w:szCs w:val="24"/>
        </w:rPr>
        <w:t>i</w:t>
      </w:r>
      <w:r>
        <w:rPr>
          <w:spacing w:val="-5"/>
          <w:sz w:val="24"/>
          <w:szCs w:val="24"/>
        </w:rPr>
        <w:t>n</w:t>
      </w:r>
      <w:r>
        <w:rPr>
          <w:spacing w:val="5"/>
          <w:sz w:val="24"/>
          <w:szCs w:val="24"/>
        </w:rPr>
        <w:t>g</w:t>
      </w:r>
      <w:r>
        <w:rPr>
          <w:sz w:val="24"/>
          <w:szCs w:val="24"/>
        </w:rPr>
        <w:t>s</w:t>
      </w:r>
      <w:r>
        <w:rPr>
          <w:spacing w:val="7"/>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1"/>
          <w:sz w:val="24"/>
          <w:szCs w:val="24"/>
        </w:rPr>
        <w:t>a</w:t>
      </w:r>
      <w:r>
        <w:rPr>
          <w:spacing w:val="1"/>
          <w:sz w:val="24"/>
          <w:szCs w:val="24"/>
        </w:rPr>
        <w:t>r</w:t>
      </w:r>
      <w:r>
        <w:rPr>
          <w:spacing w:val="4"/>
          <w:sz w:val="24"/>
          <w:szCs w:val="24"/>
        </w:rPr>
        <w:t>c</w:t>
      </w:r>
      <w:r>
        <w:rPr>
          <w:spacing w:val="-4"/>
          <w:sz w:val="24"/>
          <w:szCs w:val="24"/>
        </w:rPr>
        <w:t>i</w:t>
      </w:r>
      <w:r>
        <w:rPr>
          <w:spacing w:val="-5"/>
          <w:sz w:val="24"/>
          <w:szCs w:val="24"/>
        </w:rPr>
        <w:t>n</w:t>
      </w:r>
      <w:r>
        <w:rPr>
          <w:sz w:val="24"/>
          <w:szCs w:val="24"/>
        </w:rPr>
        <w:t xml:space="preserve">g </w:t>
      </w:r>
      <w:r>
        <w:rPr>
          <w:spacing w:val="-5"/>
          <w:sz w:val="24"/>
          <w:szCs w:val="24"/>
        </w:rPr>
        <w:t>h</w:t>
      </w:r>
      <w:r>
        <w:rPr>
          <w:spacing w:val="5"/>
          <w:sz w:val="24"/>
          <w:szCs w:val="24"/>
        </w:rPr>
        <w:t>o</w:t>
      </w:r>
      <w:r>
        <w:rPr>
          <w:spacing w:val="1"/>
          <w:sz w:val="24"/>
          <w:szCs w:val="24"/>
        </w:rPr>
        <w:t>r</w:t>
      </w:r>
      <w:r>
        <w:rPr>
          <w:spacing w:val="-5"/>
          <w:sz w:val="24"/>
          <w:szCs w:val="24"/>
        </w:rPr>
        <w:t>n</w:t>
      </w:r>
      <w:r>
        <w:rPr>
          <w:spacing w:val="-2"/>
          <w:sz w:val="24"/>
          <w:szCs w:val="24"/>
        </w:rPr>
        <w:t>s</w:t>
      </w:r>
      <w:r>
        <w:rPr>
          <w:sz w:val="24"/>
          <w:szCs w:val="24"/>
        </w:rPr>
        <w:t>.</w:t>
      </w:r>
    </w:p>
    <w:p w:rsidR="008D75EE" w:rsidRDefault="008D75EE">
      <w:pPr>
        <w:spacing w:before="9" w:line="140" w:lineRule="exact"/>
        <w:rPr>
          <w:sz w:val="14"/>
          <w:szCs w:val="14"/>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4                   </w:t>
      </w:r>
      <w:r>
        <w:rPr>
          <w:rFonts w:ascii="Palatino Linotype" w:eastAsia="Palatino Linotype" w:hAnsi="Palatino Linotype" w:cs="Palatino Linotype"/>
          <w:b/>
          <w:spacing w:val="43"/>
          <w:sz w:val="22"/>
          <w:szCs w:val="22"/>
        </w:rPr>
        <w:t xml:space="preserve"> </w:t>
      </w:r>
      <w:r>
        <w:rPr>
          <w:b/>
          <w:spacing w:val="-5"/>
          <w:sz w:val="24"/>
          <w:szCs w:val="24"/>
        </w:rPr>
        <w:t>D</w:t>
      </w:r>
      <w:r>
        <w:rPr>
          <w:b/>
          <w:spacing w:val="-2"/>
          <w:sz w:val="24"/>
          <w:szCs w:val="24"/>
        </w:rPr>
        <w:t>.</w:t>
      </w:r>
      <w:r>
        <w:rPr>
          <w:b/>
          <w:spacing w:val="-5"/>
          <w:sz w:val="24"/>
          <w:szCs w:val="24"/>
        </w:rPr>
        <w:t>C</w:t>
      </w:r>
      <w:r>
        <w:rPr>
          <w:b/>
          <w:sz w:val="24"/>
          <w:szCs w:val="24"/>
        </w:rPr>
        <w:t>.</w:t>
      </w:r>
      <w:r>
        <w:rPr>
          <w:b/>
          <w:spacing w:val="-5"/>
          <w:sz w:val="24"/>
          <w:szCs w:val="24"/>
        </w:rPr>
        <w:t xml:space="preserve"> R</w:t>
      </w:r>
      <w:r>
        <w:rPr>
          <w:b/>
          <w:spacing w:val="-1"/>
          <w:sz w:val="24"/>
          <w:szCs w:val="24"/>
        </w:rPr>
        <w:t>e</w:t>
      </w:r>
      <w:r>
        <w:rPr>
          <w:b/>
          <w:spacing w:val="-2"/>
          <w:sz w:val="24"/>
          <w:szCs w:val="24"/>
        </w:rPr>
        <w:t>s</w:t>
      </w:r>
      <w:r>
        <w:rPr>
          <w:b/>
          <w:spacing w:val="-4"/>
          <w:sz w:val="24"/>
          <w:szCs w:val="24"/>
        </w:rPr>
        <w:t>i</w:t>
      </w:r>
      <w:r>
        <w:rPr>
          <w:b/>
          <w:spacing w:val="-7"/>
          <w:sz w:val="24"/>
          <w:szCs w:val="24"/>
        </w:rPr>
        <w:t>s</w:t>
      </w:r>
      <w:r>
        <w:rPr>
          <w:b/>
          <w:spacing w:val="1"/>
          <w:sz w:val="24"/>
          <w:szCs w:val="24"/>
        </w:rPr>
        <w:t>t</w:t>
      </w:r>
      <w:r>
        <w:rPr>
          <w:b/>
          <w:spacing w:val="-5"/>
          <w:sz w:val="24"/>
          <w:szCs w:val="24"/>
        </w:rPr>
        <w:t>a</w:t>
      </w:r>
      <w:r>
        <w:rPr>
          <w:b/>
          <w:spacing w:val="-4"/>
          <w:sz w:val="24"/>
          <w:szCs w:val="24"/>
        </w:rPr>
        <w:t>n</w:t>
      </w:r>
      <w:r>
        <w:rPr>
          <w:b/>
          <w:spacing w:val="-1"/>
          <w:sz w:val="24"/>
          <w:szCs w:val="24"/>
        </w:rPr>
        <w:t>c</w:t>
      </w:r>
      <w:r>
        <w:rPr>
          <w:b/>
          <w:sz w:val="24"/>
          <w:szCs w:val="24"/>
        </w:rPr>
        <w:t>e</w:t>
      </w:r>
      <w:r>
        <w:rPr>
          <w:b/>
          <w:spacing w:val="-3"/>
          <w:sz w:val="24"/>
          <w:szCs w:val="24"/>
        </w:rPr>
        <w:t xml:space="preserve"> </w:t>
      </w:r>
      <w:r>
        <w:rPr>
          <w:b/>
          <w:spacing w:val="-2"/>
          <w:sz w:val="24"/>
          <w:szCs w:val="24"/>
        </w:rPr>
        <w:t>T</w:t>
      </w:r>
      <w:r>
        <w:rPr>
          <w:b/>
          <w:spacing w:val="-6"/>
          <w:sz w:val="24"/>
          <w:szCs w:val="24"/>
        </w:rPr>
        <w:t>e</w:t>
      </w:r>
      <w:r>
        <w:rPr>
          <w:b/>
          <w:spacing w:val="-7"/>
          <w:sz w:val="24"/>
          <w:szCs w:val="24"/>
        </w:rPr>
        <w:t>s</w:t>
      </w:r>
      <w:r>
        <w:rPr>
          <w:b/>
          <w:sz w:val="24"/>
          <w:szCs w:val="24"/>
        </w:rPr>
        <w:t>t</w:t>
      </w:r>
      <w:r>
        <w:rPr>
          <w:b/>
          <w:spacing w:val="-1"/>
          <w:sz w:val="24"/>
          <w:szCs w:val="24"/>
        </w:rPr>
        <w:t xml:space="preserve"> </w:t>
      </w:r>
      <w:r>
        <w:rPr>
          <w:b/>
          <w:spacing w:val="-5"/>
          <w:sz w:val="24"/>
          <w:szCs w:val="24"/>
        </w:rPr>
        <w:t>o</w:t>
      </w:r>
      <w:r>
        <w:rPr>
          <w:b/>
          <w:sz w:val="24"/>
          <w:szCs w:val="24"/>
        </w:rPr>
        <w:t>n</w:t>
      </w:r>
      <w:r>
        <w:rPr>
          <w:b/>
          <w:spacing w:val="-6"/>
          <w:sz w:val="24"/>
          <w:szCs w:val="24"/>
        </w:rPr>
        <w:t xml:space="preserve"> </w:t>
      </w:r>
      <w:r>
        <w:rPr>
          <w:b/>
          <w:spacing w:val="-4"/>
          <w:sz w:val="24"/>
          <w:szCs w:val="24"/>
        </w:rPr>
        <w:t>S</w:t>
      </w:r>
      <w:r>
        <w:rPr>
          <w:b/>
          <w:spacing w:val="1"/>
          <w:sz w:val="24"/>
          <w:szCs w:val="24"/>
        </w:rPr>
        <w:t>t</w:t>
      </w:r>
      <w:r>
        <w:rPr>
          <w:b/>
          <w:spacing w:val="-6"/>
          <w:sz w:val="24"/>
          <w:szCs w:val="24"/>
        </w:rPr>
        <w:t>r</w:t>
      </w:r>
      <w:r>
        <w:rPr>
          <w:b/>
          <w:spacing w:val="-5"/>
          <w:sz w:val="24"/>
          <w:szCs w:val="24"/>
        </w:rPr>
        <w:t>a</w:t>
      </w:r>
      <w:r>
        <w:rPr>
          <w:b/>
          <w:spacing w:val="-4"/>
          <w:sz w:val="24"/>
          <w:szCs w:val="24"/>
        </w:rPr>
        <w:t>n</w:t>
      </w:r>
      <w:r>
        <w:rPr>
          <w:b/>
          <w:spacing w:val="1"/>
          <w:sz w:val="24"/>
          <w:szCs w:val="24"/>
        </w:rPr>
        <w:t>d</w:t>
      </w:r>
      <w:r>
        <w:rPr>
          <w:b/>
          <w:spacing w:val="-6"/>
          <w:sz w:val="24"/>
          <w:szCs w:val="24"/>
        </w:rPr>
        <w:t>e</w:t>
      </w:r>
      <w:r>
        <w:rPr>
          <w:b/>
          <w:sz w:val="24"/>
          <w:szCs w:val="24"/>
        </w:rPr>
        <w:t>d</w:t>
      </w:r>
      <w:r>
        <w:rPr>
          <w:b/>
          <w:spacing w:val="-5"/>
          <w:sz w:val="24"/>
          <w:szCs w:val="24"/>
        </w:rPr>
        <w:t xml:space="preserve"> Co</w:t>
      </w:r>
      <w:r>
        <w:rPr>
          <w:b/>
          <w:spacing w:val="1"/>
          <w:sz w:val="24"/>
          <w:szCs w:val="24"/>
        </w:rPr>
        <w:t>n</w:t>
      </w:r>
      <w:r>
        <w:rPr>
          <w:b/>
          <w:spacing w:val="-4"/>
          <w:sz w:val="24"/>
          <w:szCs w:val="24"/>
        </w:rPr>
        <w:t>du</w:t>
      </w:r>
      <w:r>
        <w:rPr>
          <w:b/>
          <w:spacing w:val="-6"/>
          <w:sz w:val="24"/>
          <w:szCs w:val="24"/>
        </w:rPr>
        <w:t>c</w:t>
      </w:r>
      <w:r>
        <w:rPr>
          <w:b/>
          <w:spacing w:val="1"/>
          <w:sz w:val="24"/>
          <w:szCs w:val="24"/>
        </w:rPr>
        <w:t>t</w:t>
      </w:r>
      <w:r>
        <w:rPr>
          <w:b/>
          <w:sz w:val="24"/>
          <w:szCs w:val="24"/>
        </w:rPr>
        <w:t>or</w:t>
      </w:r>
    </w:p>
    <w:p w:rsidR="008D75EE" w:rsidRDefault="008D75EE">
      <w:pPr>
        <w:spacing w:before="3" w:line="120" w:lineRule="exact"/>
        <w:rPr>
          <w:sz w:val="12"/>
          <w:szCs w:val="12"/>
        </w:rPr>
      </w:pPr>
    </w:p>
    <w:p w:rsidR="008D75EE" w:rsidRDefault="00B30AA0">
      <w:pPr>
        <w:ind w:left="1513" w:right="1156"/>
        <w:jc w:val="both"/>
        <w:rPr>
          <w:sz w:val="24"/>
          <w:szCs w:val="24"/>
        </w:rPr>
      </w:pPr>
      <w:r>
        <w:rPr>
          <w:sz w:val="24"/>
          <w:szCs w:val="24"/>
        </w:rPr>
        <w:t>On</w:t>
      </w:r>
      <w:r>
        <w:rPr>
          <w:spacing w:val="3"/>
          <w:sz w:val="24"/>
          <w:szCs w:val="24"/>
        </w:rPr>
        <w:t xml:space="preserve"> </w:t>
      </w:r>
      <w:r>
        <w:rPr>
          <w:sz w:val="24"/>
          <w:szCs w:val="24"/>
        </w:rPr>
        <w:t>a</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8"/>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 xml:space="preserve">m </w:t>
      </w:r>
      <w:r>
        <w:rPr>
          <w:spacing w:val="5"/>
          <w:sz w:val="24"/>
          <w:szCs w:val="24"/>
        </w:rPr>
        <w:t>5</w:t>
      </w:r>
      <w:r>
        <w:rPr>
          <w:sz w:val="24"/>
          <w:szCs w:val="24"/>
        </w:rPr>
        <w:t>m</w:t>
      </w:r>
      <w:r>
        <w:rPr>
          <w:spacing w:val="9"/>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4"/>
          <w:sz w:val="24"/>
          <w:szCs w:val="24"/>
        </w:rPr>
        <w:t xml:space="preserve"> </w:t>
      </w:r>
      <w:r>
        <w:rPr>
          <w:sz w:val="24"/>
          <w:szCs w:val="24"/>
        </w:rPr>
        <w:t>two</w:t>
      </w:r>
      <w:r>
        <w:rPr>
          <w:spacing w:val="13"/>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t</w:t>
      </w:r>
      <w:r>
        <w:rPr>
          <w:spacing w:val="-1"/>
          <w:sz w:val="24"/>
          <w:szCs w:val="24"/>
        </w:rPr>
        <w:t>a</w:t>
      </w:r>
      <w:r>
        <w:rPr>
          <w:spacing w:val="-6"/>
          <w:sz w:val="24"/>
          <w:szCs w:val="24"/>
        </w:rPr>
        <w:t>c</w:t>
      </w:r>
      <w:r>
        <w:rPr>
          <w:spacing w:val="13"/>
          <w:sz w:val="24"/>
          <w:szCs w:val="24"/>
        </w:rPr>
        <w:t>t</w:t>
      </w:r>
      <w:r>
        <w:rPr>
          <w:spacing w:val="2"/>
          <w:sz w:val="24"/>
          <w:szCs w:val="24"/>
        </w:rPr>
        <w:t>-</w:t>
      </w:r>
      <w:r>
        <w:rPr>
          <w:spacing w:val="-1"/>
          <w:sz w:val="24"/>
          <w:szCs w:val="24"/>
        </w:rPr>
        <w:t>c</w:t>
      </w:r>
      <w:r>
        <w:rPr>
          <w:spacing w:val="-9"/>
          <w:sz w:val="24"/>
          <w:szCs w:val="24"/>
        </w:rPr>
        <w:t>l</w:t>
      </w:r>
      <w:r>
        <w:rPr>
          <w:spacing w:val="4"/>
          <w:sz w:val="24"/>
          <w:szCs w:val="24"/>
        </w:rPr>
        <w:t>a</w:t>
      </w:r>
      <w:r>
        <w:rPr>
          <w:spacing w:val="-4"/>
          <w:sz w:val="24"/>
          <w:szCs w:val="24"/>
        </w:rPr>
        <w:t>m</w:t>
      </w:r>
      <w:r>
        <w:rPr>
          <w:sz w:val="24"/>
          <w:szCs w:val="24"/>
        </w:rPr>
        <w:t>ps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z w:val="24"/>
          <w:szCs w:val="24"/>
        </w:rPr>
        <w:t xml:space="preserve">be </w:t>
      </w:r>
      <w:r>
        <w:rPr>
          <w:spacing w:val="1"/>
          <w:sz w:val="24"/>
          <w:szCs w:val="24"/>
        </w:rPr>
        <w:t>f</w:t>
      </w:r>
      <w:r>
        <w:rPr>
          <w:spacing w:val="-4"/>
          <w:sz w:val="24"/>
          <w:szCs w:val="24"/>
        </w:rPr>
        <w:t>i</w:t>
      </w:r>
      <w:r>
        <w:rPr>
          <w:sz w:val="24"/>
          <w:szCs w:val="24"/>
        </w:rPr>
        <w:t>x</w:t>
      </w:r>
      <w:r>
        <w:rPr>
          <w:spacing w:val="-1"/>
          <w:sz w:val="24"/>
          <w:szCs w:val="24"/>
        </w:rPr>
        <w:t>e</w:t>
      </w:r>
      <w:r>
        <w:rPr>
          <w:sz w:val="24"/>
          <w:szCs w:val="24"/>
        </w:rPr>
        <w:t>d</w:t>
      </w:r>
      <w:r>
        <w:rPr>
          <w:spacing w:val="5"/>
          <w:sz w:val="24"/>
          <w:szCs w:val="24"/>
        </w:rPr>
        <w:t xml:space="preserve"> </w:t>
      </w:r>
      <w:r>
        <w:rPr>
          <w:spacing w:val="4"/>
          <w:sz w:val="24"/>
          <w:szCs w:val="24"/>
        </w:rPr>
        <w:t>w</w:t>
      </w:r>
      <w:r>
        <w:rPr>
          <w:spacing w:val="-9"/>
          <w:sz w:val="24"/>
          <w:szCs w:val="24"/>
        </w:rPr>
        <w:t>i</w:t>
      </w:r>
      <w:r>
        <w:rPr>
          <w:spacing w:val="5"/>
          <w:sz w:val="24"/>
          <w:szCs w:val="24"/>
        </w:rPr>
        <w:t>t</w:t>
      </w:r>
      <w:r>
        <w:rPr>
          <w:sz w:val="24"/>
          <w:szCs w:val="24"/>
        </w:rPr>
        <w:t>h a</w:t>
      </w:r>
      <w:r>
        <w:rPr>
          <w:spacing w:val="4"/>
          <w:sz w:val="24"/>
          <w:szCs w:val="24"/>
        </w:rPr>
        <w:t xml:space="preserve"> </w:t>
      </w:r>
      <w:r>
        <w:rPr>
          <w:sz w:val="24"/>
          <w:szCs w:val="24"/>
        </w:rPr>
        <w:t>p</w:t>
      </w:r>
      <w:r>
        <w:rPr>
          <w:spacing w:val="1"/>
          <w:sz w:val="24"/>
          <w:szCs w:val="24"/>
        </w:rPr>
        <w:t>r</w:t>
      </w:r>
      <w:r>
        <w:rPr>
          <w:spacing w:val="-1"/>
          <w:sz w:val="24"/>
          <w:szCs w:val="24"/>
        </w:rPr>
        <w:t>e</w:t>
      </w:r>
      <w:r>
        <w:rPr>
          <w:sz w:val="24"/>
          <w:szCs w:val="24"/>
        </w:rPr>
        <w:t>d</w:t>
      </w:r>
      <w:r>
        <w:rPr>
          <w:spacing w:val="-6"/>
          <w:sz w:val="24"/>
          <w:szCs w:val="24"/>
        </w:rPr>
        <w:t>e</w:t>
      </w:r>
      <w:r>
        <w:rPr>
          <w:spacing w:val="5"/>
          <w:sz w:val="24"/>
          <w:szCs w:val="24"/>
        </w:rPr>
        <w:t>t</w:t>
      </w:r>
      <w:r>
        <w:rPr>
          <w:spacing w:val="-1"/>
          <w:sz w:val="24"/>
          <w:szCs w:val="24"/>
        </w:rPr>
        <w:t>e</w:t>
      </w:r>
      <w:r>
        <w:rPr>
          <w:spacing w:val="1"/>
          <w:sz w:val="24"/>
          <w:szCs w:val="24"/>
        </w:rPr>
        <w:t>r</w:t>
      </w:r>
      <w:r>
        <w:rPr>
          <w:spacing w:val="-4"/>
          <w:sz w:val="24"/>
          <w:szCs w:val="24"/>
        </w:rPr>
        <w:t>mi</w:t>
      </w:r>
      <w:r>
        <w:rPr>
          <w:sz w:val="24"/>
          <w:szCs w:val="24"/>
        </w:rPr>
        <w:t>n</w:t>
      </w:r>
      <w:r>
        <w:rPr>
          <w:spacing w:val="-1"/>
          <w:sz w:val="24"/>
          <w:szCs w:val="24"/>
        </w:rPr>
        <w:t>e</w:t>
      </w:r>
      <w:r>
        <w:rPr>
          <w:sz w:val="24"/>
          <w:szCs w:val="24"/>
        </w:rPr>
        <w:t>d</w:t>
      </w:r>
      <w:r>
        <w:rPr>
          <w:spacing w:val="5"/>
          <w:sz w:val="24"/>
          <w:szCs w:val="24"/>
        </w:rPr>
        <w:t xml:space="preserve"> </w:t>
      </w:r>
      <w:r>
        <w:rPr>
          <w:spacing w:val="-5"/>
          <w:sz w:val="24"/>
          <w:szCs w:val="24"/>
        </w:rPr>
        <w:t>b</w:t>
      </w:r>
      <w:r>
        <w:rPr>
          <w:spacing w:val="9"/>
          <w:sz w:val="24"/>
          <w:szCs w:val="24"/>
        </w:rPr>
        <w:t>o</w:t>
      </w:r>
      <w:r>
        <w:rPr>
          <w:spacing w:val="-9"/>
          <w:sz w:val="24"/>
          <w:szCs w:val="24"/>
        </w:rPr>
        <w:t>l</w:t>
      </w:r>
      <w:r>
        <w:rPr>
          <w:sz w:val="24"/>
          <w:szCs w:val="24"/>
        </w:rPr>
        <w:t>t</w:t>
      </w:r>
      <w:r>
        <w:rPr>
          <w:spacing w:val="5"/>
          <w:sz w:val="24"/>
          <w:szCs w:val="24"/>
        </w:rPr>
        <w:t xml:space="preserve"> </w:t>
      </w:r>
      <w:r>
        <w:rPr>
          <w:sz w:val="24"/>
          <w:szCs w:val="24"/>
        </w:rPr>
        <w:t>t</w:t>
      </w:r>
      <w:r>
        <w:rPr>
          <w:spacing w:val="5"/>
          <w:sz w:val="24"/>
          <w:szCs w:val="24"/>
        </w:rPr>
        <w:t>o</w:t>
      </w:r>
      <w:r>
        <w:rPr>
          <w:spacing w:val="1"/>
          <w:sz w:val="24"/>
          <w:szCs w:val="24"/>
        </w:rPr>
        <w:t>r</w:t>
      </w:r>
      <w:r>
        <w:rPr>
          <w:sz w:val="24"/>
          <w:szCs w:val="24"/>
        </w:rPr>
        <w:t>qu</w:t>
      </w:r>
      <w:r>
        <w:rPr>
          <w:spacing w:val="-6"/>
          <w:sz w:val="24"/>
          <w:szCs w:val="24"/>
        </w:rPr>
        <w:t>e</w:t>
      </w:r>
      <w:r>
        <w:rPr>
          <w:sz w:val="24"/>
          <w:szCs w:val="24"/>
        </w:rPr>
        <w:t>.</w:t>
      </w:r>
      <w:r>
        <w:rPr>
          <w:spacing w:val="2"/>
          <w:sz w:val="24"/>
          <w:szCs w:val="24"/>
        </w:rPr>
        <w:t xml:space="preserve"> T</w:t>
      </w:r>
      <w:r>
        <w:rPr>
          <w:spacing w:val="-5"/>
          <w:sz w:val="24"/>
          <w:szCs w:val="24"/>
        </w:rPr>
        <w:t>h</w:t>
      </w:r>
      <w:r>
        <w:rPr>
          <w:sz w:val="24"/>
          <w:szCs w:val="24"/>
        </w:rPr>
        <w:t>e</w:t>
      </w:r>
      <w:r>
        <w:rPr>
          <w:spacing w:val="4"/>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4"/>
          <w:sz w:val="24"/>
          <w:szCs w:val="24"/>
        </w:rPr>
        <w:t>c</w:t>
      </w:r>
      <w:r>
        <w:rPr>
          <w:sz w:val="24"/>
          <w:szCs w:val="24"/>
        </w:rPr>
        <w:t>e</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b</w:t>
      </w:r>
      <w:r>
        <w:rPr>
          <w:sz w:val="24"/>
          <w:szCs w:val="24"/>
        </w:rPr>
        <w:t>e</w:t>
      </w:r>
      <w:r>
        <w:rPr>
          <w:spacing w:val="8"/>
          <w:sz w:val="24"/>
          <w:szCs w:val="24"/>
        </w:rPr>
        <w:t xml:space="preserve"> </w:t>
      </w:r>
      <w:r>
        <w:rPr>
          <w:spacing w:val="-4"/>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1"/>
          <w:sz w:val="24"/>
          <w:szCs w:val="24"/>
        </w:rPr>
        <w:t>e</w:t>
      </w:r>
      <w:r>
        <w:rPr>
          <w:sz w:val="24"/>
          <w:szCs w:val="24"/>
        </w:rPr>
        <w:t>d</w:t>
      </w:r>
      <w:r>
        <w:rPr>
          <w:spacing w:val="5"/>
          <w:sz w:val="24"/>
          <w:szCs w:val="24"/>
        </w:rPr>
        <w:t xml:space="preserve"> </w:t>
      </w:r>
      <w:r>
        <w:rPr>
          <w:sz w:val="24"/>
          <w:szCs w:val="24"/>
        </w:rPr>
        <w:t xml:space="preserve">by a </w:t>
      </w:r>
      <w:r>
        <w:rPr>
          <w:spacing w:val="-5"/>
          <w:sz w:val="24"/>
          <w:szCs w:val="24"/>
        </w:rPr>
        <w:t>K</w:t>
      </w:r>
      <w:r>
        <w:rPr>
          <w:spacing w:val="4"/>
          <w:sz w:val="24"/>
          <w:szCs w:val="24"/>
        </w:rPr>
        <w:t>e</w:t>
      </w:r>
      <w:r>
        <w:rPr>
          <w:spacing w:val="-4"/>
          <w:sz w:val="24"/>
          <w:szCs w:val="24"/>
        </w:rPr>
        <w:t>l</w:t>
      </w:r>
      <w:r>
        <w:rPr>
          <w:spacing w:val="5"/>
          <w:sz w:val="24"/>
          <w:szCs w:val="24"/>
        </w:rPr>
        <w:t>v</w:t>
      </w:r>
      <w:r>
        <w:rPr>
          <w:spacing w:val="-4"/>
          <w:sz w:val="24"/>
          <w:szCs w:val="24"/>
        </w:rPr>
        <w:t>i</w:t>
      </w:r>
      <w:r>
        <w:rPr>
          <w:sz w:val="24"/>
          <w:szCs w:val="24"/>
        </w:rPr>
        <w:t xml:space="preserve">n </w:t>
      </w:r>
      <w:r>
        <w:rPr>
          <w:spacing w:val="3"/>
          <w:sz w:val="24"/>
          <w:szCs w:val="24"/>
        </w:rPr>
        <w:t xml:space="preserve"> </w:t>
      </w:r>
      <w:r>
        <w:rPr>
          <w:sz w:val="24"/>
          <w:szCs w:val="24"/>
        </w:rPr>
        <w:t>d</w:t>
      </w:r>
      <w:r>
        <w:rPr>
          <w:spacing w:val="5"/>
          <w:sz w:val="24"/>
          <w:szCs w:val="24"/>
        </w:rPr>
        <w:t>o</w:t>
      </w:r>
      <w:r>
        <w:rPr>
          <w:sz w:val="24"/>
          <w:szCs w:val="24"/>
        </w:rPr>
        <w:t>ub</w:t>
      </w:r>
      <w:r>
        <w:rPr>
          <w:spacing w:val="-4"/>
          <w:sz w:val="24"/>
          <w:szCs w:val="24"/>
        </w:rPr>
        <w:t>l</w:t>
      </w:r>
      <w:r>
        <w:rPr>
          <w:sz w:val="24"/>
          <w:szCs w:val="24"/>
        </w:rPr>
        <w:t xml:space="preserve">e </w:t>
      </w:r>
      <w:r>
        <w:rPr>
          <w:spacing w:val="12"/>
          <w:sz w:val="24"/>
          <w:szCs w:val="24"/>
        </w:rPr>
        <w:t xml:space="preserve"> </w:t>
      </w:r>
      <w:r>
        <w:rPr>
          <w:spacing w:val="-5"/>
          <w:sz w:val="24"/>
          <w:szCs w:val="24"/>
        </w:rPr>
        <w:t>b</w:t>
      </w:r>
      <w:r>
        <w:rPr>
          <w:spacing w:val="6"/>
          <w:sz w:val="24"/>
          <w:szCs w:val="24"/>
        </w:rPr>
        <w:t>r</w:t>
      </w:r>
      <w:r>
        <w:rPr>
          <w:spacing w:val="-9"/>
          <w:sz w:val="24"/>
          <w:szCs w:val="24"/>
        </w:rPr>
        <w:t>i</w:t>
      </w:r>
      <w:r>
        <w:rPr>
          <w:sz w:val="24"/>
          <w:szCs w:val="24"/>
        </w:rPr>
        <w:t xml:space="preserve">dge </w:t>
      </w:r>
      <w:r>
        <w:rPr>
          <w:spacing w:val="7"/>
          <w:sz w:val="24"/>
          <w:szCs w:val="24"/>
        </w:rPr>
        <w:t xml:space="preserve"> </w:t>
      </w:r>
      <w:r>
        <w:rPr>
          <w:spacing w:val="5"/>
          <w:sz w:val="24"/>
          <w:szCs w:val="24"/>
        </w:rPr>
        <w:t>o</w:t>
      </w:r>
      <w:r>
        <w:rPr>
          <w:sz w:val="24"/>
          <w:szCs w:val="24"/>
        </w:rPr>
        <w:t xml:space="preserve">r </w:t>
      </w:r>
      <w:r>
        <w:rPr>
          <w:spacing w:val="5"/>
          <w:sz w:val="24"/>
          <w:szCs w:val="24"/>
        </w:rPr>
        <w:t xml:space="preserve"> </w:t>
      </w:r>
      <w:r>
        <w:rPr>
          <w:sz w:val="24"/>
          <w:szCs w:val="24"/>
        </w:rPr>
        <w:t>u</w:t>
      </w:r>
      <w:r>
        <w:rPr>
          <w:spacing w:val="2"/>
          <w:sz w:val="24"/>
          <w:szCs w:val="24"/>
        </w:rPr>
        <w:t>s</w:t>
      </w:r>
      <w:r>
        <w:rPr>
          <w:spacing w:val="-4"/>
          <w:sz w:val="24"/>
          <w:szCs w:val="24"/>
        </w:rPr>
        <w:t>i</w:t>
      </w:r>
      <w:r>
        <w:rPr>
          <w:spacing w:val="-5"/>
          <w:sz w:val="24"/>
          <w:szCs w:val="24"/>
        </w:rPr>
        <w:t>n</w:t>
      </w:r>
      <w:r>
        <w:rPr>
          <w:sz w:val="24"/>
          <w:szCs w:val="24"/>
        </w:rPr>
        <w:t xml:space="preserve">g </w:t>
      </w:r>
      <w:r>
        <w:rPr>
          <w:spacing w:val="13"/>
          <w:sz w:val="24"/>
          <w:szCs w:val="24"/>
        </w:rPr>
        <w:t xml:space="preserve"> </w:t>
      </w:r>
      <w:r>
        <w:rPr>
          <w:spacing w:val="-4"/>
          <w:sz w:val="24"/>
          <w:szCs w:val="24"/>
        </w:rPr>
        <w:t>mi</w:t>
      </w:r>
      <w:r>
        <w:rPr>
          <w:spacing w:val="-1"/>
          <w:sz w:val="24"/>
          <w:szCs w:val="24"/>
        </w:rPr>
        <w:t>c</w:t>
      </w:r>
      <w:r>
        <w:rPr>
          <w:spacing w:val="1"/>
          <w:sz w:val="24"/>
          <w:szCs w:val="24"/>
        </w:rPr>
        <w:t>r</w:t>
      </w:r>
      <w:r>
        <w:rPr>
          <w:sz w:val="24"/>
          <w:szCs w:val="24"/>
        </w:rPr>
        <w:t xml:space="preserve">o </w:t>
      </w:r>
      <w:r>
        <w:rPr>
          <w:spacing w:val="8"/>
          <w:sz w:val="24"/>
          <w:szCs w:val="24"/>
        </w:rPr>
        <w:t xml:space="preserve"> </w:t>
      </w:r>
      <w:r>
        <w:rPr>
          <w:spacing w:val="5"/>
          <w:sz w:val="24"/>
          <w:szCs w:val="24"/>
        </w:rPr>
        <w:t>o</w:t>
      </w:r>
      <w:r>
        <w:rPr>
          <w:sz w:val="24"/>
          <w:szCs w:val="24"/>
        </w:rPr>
        <w:t xml:space="preserve">hm </w:t>
      </w:r>
      <w:r>
        <w:rPr>
          <w:spacing w:val="4"/>
          <w:sz w:val="24"/>
          <w:szCs w:val="24"/>
        </w:rPr>
        <w:t xml:space="preserve"> </w:t>
      </w:r>
      <w:r>
        <w:rPr>
          <w:spacing w:val="-9"/>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 xml:space="preserve"> o</w:t>
      </w:r>
      <w:r>
        <w:rPr>
          <w:sz w:val="24"/>
          <w:szCs w:val="24"/>
        </w:rPr>
        <w:t xml:space="preserve">f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w:t>
      </w:r>
      <w:r>
        <w:rPr>
          <w:spacing w:val="-4"/>
          <w:sz w:val="24"/>
          <w:szCs w:val="24"/>
        </w:rPr>
        <w:t>l</w:t>
      </w:r>
      <w:r>
        <w:rPr>
          <w:sz w:val="24"/>
          <w:szCs w:val="24"/>
        </w:rPr>
        <w:t xml:space="preserve">e </w:t>
      </w:r>
      <w:r>
        <w:rPr>
          <w:spacing w:val="7"/>
          <w:sz w:val="24"/>
          <w:szCs w:val="24"/>
        </w:rPr>
        <w:t xml:space="preserve"> </w:t>
      </w:r>
      <w:r>
        <w:rPr>
          <w:spacing w:val="-1"/>
          <w:sz w:val="24"/>
          <w:szCs w:val="24"/>
        </w:rPr>
        <w:t>acc</w:t>
      </w:r>
      <w:r>
        <w:rPr>
          <w:sz w:val="24"/>
          <w:szCs w:val="24"/>
        </w:rPr>
        <w:t>u</w:t>
      </w:r>
      <w:r>
        <w:rPr>
          <w:spacing w:val="1"/>
          <w:sz w:val="24"/>
          <w:szCs w:val="24"/>
        </w:rPr>
        <w:t>r</w:t>
      </w:r>
      <w:r>
        <w:rPr>
          <w:spacing w:val="-1"/>
          <w:sz w:val="24"/>
          <w:szCs w:val="24"/>
        </w:rPr>
        <w:t>a</w:t>
      </w:r>
      <w:r>
        <w:rPr>
          <w:spacing w:val="4"/>
          <w:sz w:val="24"/>
          <w:szCs w:val="24"/>
        </w:rPr>
        <w:t>c</w:t>
      </w:r>
      <w:r>
        <w:rPr>
          <w:sz w:val="24"/>
          <w:szCs w:val="24"/>
        </w:rPr>
        <w:t xml:space="preserve">y </w:t>
      </w:r>
      <w:r>
        <w:rPr>
          <w:spacing w:val="8"/>
          <w:sz w:val="24"/>
          <w:szCs w:val="24"/>
        </w:rPr>
        <w:t xml:space="preserve"> </w:t>
      </w:r>
      <w:r>
        <w:rPr>
          <w:spacing w:val="5"/>
          <w:sz w:val="24"/>
          <w:szCs w:val="24"/>
        </w:rPr>
        <w:t>by p</w:t>
      </w:r>
      <w:r>
        <w:rPr>
          <w:spacing w:val="-9"/>
          <w:sz w:val="24"/>
          <w:szCs w:val="24"/>
        </w:rPr>
        <w:t>l</w:t>
      </w:r>
      <w:r>
        <w:rPr>
          <w:spacing w:val="-1"/>
          <w:sz w:val="24"/>
          <w:szCs w:val="24"/>
        </w:rPr>
        <w:t>a</w:t>
      </w:r>
      <w:r>
        <w:rPr>
          <w:spacing w:val="4"/>
          <w:sz w:val="24"/>
          <w:szCs w:val="24"/>
        </w:rPr>
        <w:t>c</w:t>
      </w:r>
      <w:r>
        <w:rPr>
          <w:spacing w:val="-4"/>
          <w:sz w:val="24"/>
          <w:szCs w:val="24"/>
        </w:rPr>
        <w:t>i</w:t>
      </w:r>
      <w:r>
        <w:rPr>
          <w:sz w:val="24"/>
          <w:szCs w:val="24"/>
        </w:rPr>
        <w:t>ng</w:t>
      </w:r>
      <w:r>
        <w:rPr>
          <w:spacing w:val="10"/>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4"/>
          <w:sz w:val="24"/>
          <w:szCs w:val="24"/>
        </w:rPr>
        <w:t>c</w:t>
      </w:r>
      <w:r>
        <w:rPr>
          <w:spacing w:val="-9"/>
          <w:sz w:val="24"/>
          <w:szCs w:val="24"/>
        </w:rPr>
        <w:t>l</w:t>
      </w:r>
      <w:r>
        <w:rPr>
          <w:spacing w:val="4"/>
          <w:sz w:val="24"/>
          <w:szCs w:val="24"/>
        </w:rPr>
        <w:t>a</w:t>
      </w:r>
      <w:r>
        <w:rPr>
          <w:spacing w:val="-4"/>
          <w:sz w:val="24"/>
          <w:szCs w:val="24"/>
        </w:rPr>
        <w:t>m</w:t>
      </w:r>
      <w:r>
        <w:rPr>
          <w:sz w:val="24"/>
          <w:szCs w:val="24"/>
        </w:rPr>
        <w:t>ps</w:t>
      </w:r>
      <w:r>
        <w:rPr>
          <w:spacing w:val="12"/>
          <w:sz w:val="24"/>
          <w:szCs w:val="24"/>
        </w:rPr>
        <w:t xml:space="preserve"> </w:t>
      </w:r>
      <w:r>
        <w:rPr>
          <w:spacing w:val="-4"/>
          <w:sz w:val="24"/>
          <w:szCs w:val="24"/>
        </w:rPr>
        <w:t>i</w:t>
      </w:r>
      <w:r>
        <w:rPr>
          <w:sz w:val="24"/>
          <w:szCs w:val="24"/>
        </w:rPr>
        <w:t>n</w:t>
      </w:r>
      <w:r>
        <w:rPr>
          <w:spacing w:val="-9"/>
          <w:sz w:val="24"/>
          <w:szCs w:val="24"/>
        </w:rPr>
        <w:t>i</w:t>
      </w:r>
      <w:r>
        <w:rPr>
          <w:spacing w:val="10"/>
          <w:sz w:val="24"/>
          <w:szCs w:val="24"/>
        </w:rPr>
        <w:t>t</w:t>
      </w:r>
      <w:r>
        <w:rPr>
          <w:spacing w:val="-4"/>
          <w:sz w:val="24"/>
          <w:szCs w:val="24"/>
        </w:rPr>
        <w:t>i</w:t>
      </w:r>
      <w:r>
        <w:rPr>
          <w:spacing w:val="4"/>
          <w:sz w:val="24"/>
          <w:szCs w:val="24"/>
        </w:rPr>
        <w:t>a</w:t>
      </w:r>
      <w:r>
        <w:rPr>
          <w:sz w:val="24"/>
          <w:szCs w:val="24"/>
        </w:rPr>
        <w:t>l</w:t>
      </w:r>
      <w:r>
        <w:rPr>
          <w:spacing w:val="1"/>
          <w:sz w:val="24"/>
          <w:szCs w:val="24"/>
        </w:rPr>
        <w:t>l</w:t>
      </w:r>
      <w:r>
        <w:rPr>
          <w:sz w:val="24"/>
          <w:szCs w:val="24"/>
        </w:rPr>
        <w:t>y</w:t>
      </w:r>
      <w:r>
        <w:rPr>
          <w:spacing w:val="5"/>
          <w:sz w:val="24"/>
          <w:szCs w:val="24"/>
        </w:rPr>
        <w:t xml:space="preserve"> </w:t>
      </w:r>
      <w:r>
        <w:rPr>
          <w:spacing w:val="-1"/>
          <w:sz w:val="24"/>
          <w:szCs w:val="24"/>
        </w:rPr>
        <w:t>ze</w:t>
      </w:r>
      <w:r>
        <w:rPr>
          <w:spacing w:val="1"/>
          <w:sz w:val="24"/>
          <w:szCs w:val="24"/>
        </w:rPr>
        <w:t>r</w:t>
      </w:r>
      <w:r>
        <w:rPr>
          <w:sz w:val="24"/>
          <w:szCs w:val="24"/>
        </w:rPr>
        <w:t>o</w:t>
      </w:r>
      <w:r>
        <w:rPr>
          <w:spacing w:val="14"/>
          <w:sz w:val="24"/>
          <w:szCs w:val="24"/>
        </w:rPr>
        <w:t xml:space="preserve"> </w:t>
      </w:r>
      <w:proofErr w:type="spellStart"/>
      <w:r>
        <w:rPr>
          <w:spacing w:val="-9"/>
          <w:sz w:val="24"/>
          <w:szCs w:val="24"/>
        </w:rPr>
        <w:t>m</w:t>
      </w:r>
      <w:r>
        <w:rPr>
          <w:spacing w:val="-1"/>
          <w:sz w:val="24"/>
          <w:szCs w:val="24"/>
        </w:rPr>
        <w:t>e</w:t>
      </w:r>
      <w:r>
        <w:rPr>
          <w:spacing w:val="5"/>
          <w:sz w:val="24"/>
          <w:szCs w:val="24"/>
        </w:rPr>
        <w:t>t</w:t>
      </w:r>
      <w:r>
        <w:rPr>
          <w:spacing w:val="1"/>
          <w:sz w:val="24"/>
          <w:szCs w:val="24"/>
        </w:rPr>
        <w:t>r</w:t>
      </w:r>
      <w:r>
        <w:rPr>
          <w:sz w:val="24"/>
          <w:szCs w:val="24"/>
        </w:rPr>
        <w:t>e</w:t>
      </w:r>
      <w:proofErr w:type="spellEnd"/>
      <w:r>
        <w:rPr>
          <w:spacing w:val="9"/>
          <w:sz w:val="24"/>
          <w:szCs w:val="24"/>
        </w:rPr>
        <w:t xml:space="preserve"> </w:t>
      </w:r>
      <w:r>
        <w:rPr>
          <w:spacing w:val="-1"/>
          <w:sz w:val="24"/>
          <w:szCs w:val="24"/>
        </w:rPr>
        <w:t>a</w:t>
      </w:r>
      <w:r>
        <w:rPr>
          <w:spacing w:val="-5"/>
          <w:sz w:val="24"/>
          <w:szCs w:val="24"/>
        </w:rPr>
        <w:t>n</w:t>
      </w:r>
      <w:r>
        <w:rPr>
          <w:sz w:val="24"/>
          <w:szCs w:val="24"/>
        </w:rPr>
        <w:t>d</w:t>
      </w:r>
      <w:r>
        <w:rPr>
          <w:spacing w:val="10"/>
          <w:sz w:val="24"/>
          <w:szCs w:val="24"/>
        </w:rPr>
        <w:t xml:space="preserve"> </w:t>
      </w:r>
      <w:r>
        <w:rPr>
          <w:spacing w:val="-2"/>
          <w:sz w:val="24"/>
          <w:szCs w:val="24"/>
        </w:rPr>
        <w:t>s</w:t>
      </w:r>
      <w:r>
        <w:rPr>
          <w:sz w:val="24"/>
          <w:szCs w:val="24"/>
        </w:rPr>
        <w:t>u</w:t>
      </w:r>
      <w:r>
        <w:rPr>
          <w:spacing w:val="-5"/>
          <w:sz w:val="24"/>
          <w:szCs w:val="24"/>
        </w:rPr>
        <w:t>b</w:t>
      </w:r>
      <w:r>
        <w:rPr>
          <w:spacing w:val="-2"/>
          <w:sz w:val="24"/>
          <w:szCs w:val="24"/>
        </w:rPr>
        <w:t>s</w:t>
      </w:r>
      <w:r>
        <w:rPr>
          <w:spacing w:val="-1"/>
          <w:sz w:val="24"/>
          <w:szCs w:val="24"/>
        </w:rPr>
        <w:t>e</w:t>
      </w:r>
      <w:r>
        <w:rPr>
          <w:spacing w:val="5"/>
          <w:sz w:val="24"/>
          <w:szCs w:val="24"/>
        </w:rPr>
        <w:t>q</w:t>
      </w:r>
      <w:r>
        <w:rPr>
          <w:sz w:val="24"/>
          <w:szCs w:val="24"/>
        </w:rPr>
        <w:t>u</w:t>
      </w:r>
      <w:r>
        <w:rPr>
          <w:spacing w:val="-1"/>
          <w:sz w:val="24"/>
          <w:szCs w:val="24"/>
        </w:rPr>
        <w:t>e</w:t>
      </w:r>
      <w:r>
        <w:rPr>
          <w:spacing w:val="-5"/>
          <w:sz w:val="24"/>
          <w:szCs w:val="24"/>
        </w:rPr>
        <w:t>n</w:t>
      </w:r>
      <w:r>
        <w:rPr>
          <w:spacing w:val="10"/>
          <w:sz w:val="24"/>
          <w:szCs w:val="24"/>
        </w:rPr>
        <w:t>t</w:t>
      </w:r>
      <w:r>
        <w:rPr>
          <w:spacing w:val="-4"/>
          <w:sz w:val="24"/>
          <w:szCs w:val="24"/>
        </w:rPr>
        <w:t>l</w:t>
      </w:r>
      <w:r>
        <w:rPr>
          <w:sz w:val="24"/>
          <w:szCs w:val="24"/>
        </w:rPr>
        <w:t xml:space="preserve">y </w:t>
      </w:r>
      <w:r>
        <w:rPr>
          <w:spacing w:val="5"/>
          <w:sz w:val="24"/>
          <w:szCs w:val="24"/>
        </w:rPr>
        <w:t>o</w:t>
      </w:r>
      <w:r>
        <w:rPr>
          <w:spacing w:val="-5"/>
          <w:sz w:val="24"/>
          <w:szCs w:val="24"/>
        </w:rPr>
        <w:t>n</w:t>
      </w:r>
      <w:r>
        <w:rPr>
          <w:sz w:val="24"/>
          <w:szCs w:val="24"/>
        </w:rPr>
        <w:t>e</w:t>
      </w:r>
      <w:r>
        <w:rPr>
          <w:spacing w:val="13"/>
          <w:sz w:val="24"/>
          <w:szCs w:val="24"/>
        </w:rPr>
        <w:t xml:space="preserve"> </w:t>
      </w:r>
      <w:proofErr w:type="spellStart"/>
      <w:r>
        <w:rPr>
          <w:spacing w:val="-4"/>
          <w:sz w:val="24"/>
          <w:szCs w:val="24"/>
        </w:rPr>
        <w:t>m</w:t>
      </w:r>
      <w:r>
        <w:rPr>
          <w:spacing w:val="-1"/>
          <w:sz w:val="24"/>
          <w:szCs w:val="24"/>
        </w:rPr>
        <w:t>e</w:t>
      </w:r>
      <w:r>
        <w:rPr>
          <w:spacing w:val="5"/>
          <w:sz w:val="24"/>
          <w:szCs w:val="24"/>
        </w:rPr>
        <w:t>t</w:t>
      </w:r>
      <w:r>
        <w:rPr>
          <w:spacing w:val="1"/>
          <w:sz w:val="24"/>
          <w:szCs w:val="24"/>
        </w:rPr>
        <w:t>r</w:t>
      </w:r>
      <w:r>
        <w:rPr>
          <w:sz w:val="24"/>
          <w:szCs w:val="24"/>
        </w:rPr>
        <w:t>e</w:t>
      </w:r>
      <w:proofErr w:type="spellEnd"/>
      <w:r>
        <w:rPr>
          <w:spacing w:val="9"/>
          <w:sz w:val="24"/>
          <w:szCs w:val="24"/>
        </w:rPr>
        <w:t xml:space="preserve"> </w:t>
      </w:r>
      <w:r>
        <w:rPr>
          <w:spacing w:val="-1"/>
          <w:sz w:val="24"/>
          <w:szCs w:val="24"/>
        </w:rPr>
        <w:t>a</w:t>
      </w:r>
      <w:r>
        <w:rPr>
          <w:sz w:val="24"/>
          <w:szCs w:val="24"/>
        </w:rPr>
        <w:t>p</w:t>
      </w:r>
      <w:r>
        <w:rPr>
          <w:spacing w:val="-1"/>
          <w:sz w:val="24"/>
          <w:szCs w:val="24"/>
        </w:rPr>
        <w:t>a</w:t>
      </w:r>
      <w:r>
        <w:rPr>
          <w:spacing w:val="-3"/>
          <w:sz w:val="24"/>
          <w:szCs w:val="24"/>
        </w:rPr>
        <w:t>r</w:t>
      </w:r>
      <w:r>
        <w:rPr>
          <w:sz w:val="24"/>
          <w:szCs w:val="24"/>
        </w:rPr>
        <w:t>t.</w:t>
      </w:r>
      <w:r>
        <w:rPr>
          <w:spacing w:val="8"/>
          <w:sz w:val="24"/>
          <w:szCs w:val="24"/>
        </w:rPr>
        <w:t xml:space="preserve"> </w:t>
      </w:r>
      <w:r>
        <w:rPr>
          <w:spacing w:val="2"/>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w:t>
      </w:r>
      <w:r>
        <w:rPr>
          <w:spacing w:val="-7"/>
          <w:sz w:val="24"/>
          <w:szCs w:val="24"/>
        </w:rPr>
        <w:t>s</w:t>
      </w:r>
      <w:r>
        <w:rPr>
          <w:sz w:val="24"/>
          <w:szCs w:val="24"/>
        </w:rPr>
        <w:t>t</w:t>
      </w:r>
      <w:r>
        <w:rPr>
          <w:spacing w:val="11"/>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5"/>
          <w:sz w:val="24"/>
          <w:szCs w:val="24"/>
        </w:rPr>
        <w:t xml:space="preserve"> </w:t>
      </w:r>
      <w:r>
        <w:rPr>
          <w:spacing w:val="1"/>
          <w:sz w:val="24"/>
          <w:szCs w:val="24"/>
        </w:rPr>
        <w:t>r</w:t>
      </w:r>
      <w:r>
        <w:rPr>
          <w:spacing w:val="-1"/>
          <w:sz w:val="24"/>
          <w:szCs w:val="24"/>
        </w:rPr>
        <w:t>e</w:t>
      </w:r>
      <w:r>
        <w:rPr>
          <w:sz w:val="24"/>
          <w:szCs w:val="24"/>
        </w:rPr>
        <w:t>p</w:t>
      </w:r>
      <w:r>
        <w:rPr>
          <w:spacing w:val="-1"/>
          <w:sz w:val="24"/>
          <w:szCs w:val="24"/>
        </w:rPr>
        <w:t>ea</w:t>
      </w:r>
      <w:r>
        <w:rPr>
          <w:spacing w:val="5"/>
          <w:sz w:val="24"/>
          <w:szCs w:val="24"/>
        </w:rPr>
        <w:t>t</w:t>
      </w:r>
      <w:r>
        <w:rPr>
          <w:spacing w:val="-1"/>
          <w:sz w:val="24"/>
          <w:szCs w:val="24"/>
        </w:rPr>
        <w:t>e</w:t>
      </w:r>
      <w:r>
        <w:rPr>
          <w:sz w:val="24"/>
          <w:szCs w:val="24"/>
        </w:rPr>
        <w:t>d</w:t>
      </w:r>
      <w:r>
        <w:rPr>
          <w:spacing w:val="6"/>
          <w:sz w:val="24"/>
          <w:szCs w:val="24"/>
        </w:rPr>
        <w:t xml:space="preserve"> </w:t>
      </w:r>
      <w:r>
        <w:rPr>
          <w:spacing w:val="-6"/>
          <w:sz w:val="24"/>
          <w:szCs w:val="24"/>
        </w:rPr>
        <w:t>a</w:t>
      </w:r>
      <w:r>
        <w:rPr>
          <w:sz w:val="24"/>
          <w:szCs w:val="24"/>
        </w:rPr>
        <w:t>t</w:t>
      </w:r>
      <w:r>
        <w:rPr>
          <w:spacing w:val="7"/>
          <w:sz w:val="24"/>
          <w:szCs w:val="24"/>
        </w:rPr>
        <w:t xml:space="preserve"> </w:t>
      </w:r>
      <w:r>
        <w:rPr>
          <w:spacing w:val="-4"/>
          <w:sz w:val="24"/>
          <w:szCs w:val="24"/>
        </w:rPr>
        <w:t>l</w:t>
      </w:r>
      <w:r>
        <w:rPr>
          <w:spacing w:val="-1"/>
          <w:sz w:val="24"/>
          <w:szCs w:val="24"/>
        </w:rPr>
        <w:t>ea</w:t>
      </w:r>
      <w:r>
        <w:rPr>
          <w:spacing w:val="-2"/>
          <w:sz w:val="24"/>
          <w:szCs w:val="24"/>
        </w:rPr>
        <w:t>s</w:t>
      </w:r>
      <w:r>
        <w:rPr>
          <w:sz w:val="24"/>
          <w:szCs w:val="24"/>
        </w:rPr>
        <w:t>t</w:t>
      </w:r>
      <w:r>
        <w:rPr>
          <w:spacing w:val="11"/>
          <w:sz w:val="24"/>
          <w:szCs w:val="24"/>
        </w:rPr>
        <w:t xml:space="preserve"> </w:t>
      </w:r>
      <w:r>
        <w:rPr>
          <w:spacing w:val="-3"/>
          <w:sz w:val="24"/>
          <w:szCs w:val="24"/>
        </w:rPr>
        <w:t>f</w:t>
      </w:r>
      <w:r>
        <w:rPr>
          <w:spacing w:val="-4"/>
          <w:sz w:val="24"/>
          <w:szCs w:val="24"/>
        </w:rPr>
        <w:t>i</w:t>
      </w:r>
      <w:r>
        <w:rPr>
          <w:sz w:val="24"/>
          <w:szCs w:val="24"/>
        </w:rPr>
        <w:t>ve</w:t>
      </w:r>
      <w:r>
        <w:rPr>
          <w:spacing w:val="5"/>
          <w:sz w:val="24"/>
          <w:szCs w:val="24"/>
        </w:rPr>
        <w:t xml:space="preserve"> t</w:t>
      </w:r>
      <w:r>
        <w:rPr>
          <w:spacing w:val="-4"/>
          <w:sz w:val="24"/>
          <w:szCs w:val="24"/>
        </w:rPr>
        <w:t>im</w:t>
      </w:r>
      <w:r>
        <w:rPr>
          <w:spacing w:val="4"/>
          <w:sz w:val="24"/>
          <w:szCs w:val="24"/>
        </w:rPr>
        <w:t>e</w:t>
      </w:r>
      <w:r>
        <w:rPr>
          <w:sz w:val="24"/>
          <w:szCs w:val="24"/>
        </w:rPr>
        <w:t>s</w:t>
      </w:r>
      <w:r>
        <w:rPr>
          <w:spacing w:val="4"/>
          <w:sz w:val="24"/>
          <w:szCs w:val="24"/>
        </w:rPr>
        <w:t xml:space="preserve"> a</w:t>
      </w:r>
      <w:r>
        <w:rPr>
          <w:spacing w:val="-5"/>
          <w:sz w:val="24"/>
          <w:szCs w:val="24"/>
        </w:rPr>
        <w:t>n</w:t>
      </w:r>
      <w:r>
        <w:rPr>
          <w:sz w:val="24"/>
          <w:szCs w:val="24"/>
        </w:rPr>
        <w:t>d</w:t>
      </w:r>
      <w:r>
        <w:rPr>
          <w:spacing w:val="6"/>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a</w:t>
      </w:r>
      <w:r>
        <w:rPr>
          <w:spacing w:val="-5"/>
          <w:sz w:val="24"/>
          <w:szCs w:val="24"/>
        </w:rPr>
        <w:t>v</w:t>
      </w:r>
      <w:r>
        <w:rPr>
          <w:spacing w:val="-1"/>
          <w:sz w:val="24"/>
          <w:szCs w:val="24"/>
        </w:rPr>
        <w:t>e</w:t>
      </w:r>
      <w:r>
        <w:rPr>
          <w:spacing w:val="1"/>
          <w:sz w:val="24"/>
          <w:szCs w:val="24"/>
        </w:rPr>
        <w:t>r</w:t>
      </w:r>
      <w:r>
        <w:rPr>
          <w:spacing w:val="-1"/>
          <w:sz w:val="24"/>
          <w:szCs w:val="24"/>
        </w:rPr>
        <w:t>a</w:t>
      </w:r>
      <w:r>
        <w:rPr>
          <w:sz w:val="24"/>
          <w:szCs w:val="24"/>
        </w:rPr>
        <w:t>ge</w:t>
      </w:r>
      <w:r>
        <w:rPr>
          <w:spacing w:val="10"/>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5"/>
          <w:sz w:val="24"/>
          <w:szCs w:val="24"/>
        </w:rPr>
        <w:t xml:space="preserv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4"/>
          <w:sz w:val="24"/>
          <w:szCs w:val="24"/>
        </w:rPr>
        <w:t xml:space="preserve"> </w:t>
      </w:r>
      <w:r>
        <w:rPr>
          <w:spacing w:val="2"/>
          <w:sz w:val="24"/>
          <w:szCs w:val="24"/>
        </w:rPr>
        <w:t>T</w:t>
      </w:r>
      <w:r>
        <w:rPr>
          <w:spacing w:val="-5"/>
          <w:sz w:val="24"/>
          <w:szCs w:val="24"/>
        </w:rPr>
        <w:t>h</w:t>
      </w:r>
      <w:r>
        <w:rPr>
          <w:sz w:val="24"/>
          <w:szCs w:val="24"/>
        </w:rPr>
        <w:t xml:space="preserve">e </w:t>
      </w:r>
      <w:r>
        <w:rPr>
          <w:spacing w:val="-5"/>
          <w:sz w:val="24"/>
          <w:szCs w:val="24"/>
        </w:rPr>
        <w:t>v</w:t>
      </w:r>
      <w:r>
        <w:rPr>
          <w:spacing w:val="4"/>
          <w:sz w:val="24"/>
          <w:szCs w:val="24"/>
        </w:rPr>
        <w:t>a</w:t>
      </w:r>
      <w:r>
        <w:rPr>
          <w:spacing w:val="-4"/>
          <w:sz w:val="24"/>
          <w:szCs w:val="24"/>
        </w:rPr>
        <w:t>l</w:t>
      </w:r>
      <w:r>
        <w:rPr>
          <w:sz w:val="24"/>
          <w:szCs w:val="24"/>
        </w:rPr>
        <w:t>ue</w:t>
      </w:r>
      <w:r>
        <w:rPr>
          <w:spacing w:val="4"/>
          <w:sz w:val="24"/>
          <w:szCs w:val="24"/>
        </w:rPr>
        <w:t xml:space="preserve"> </w:t>
      </w:r>
      <w:r>
        <w:rPr>
          <w:spacing w:val="5"/>
          <w:sz w:val="24"/>
          <w:szCs w:val="24"/>
        </w:rPr>
        <w:t>o</w:t>
      </w:r>
      <w:r>
        <w:rPr>
          <w:spacing w:val="-5"/>
          <w:sz w:val="24"/>
          <w:szCs w:val="24"/>
        </w:rPr>
        <w:t>b</w:t>
      </w:r>
      <w:r>
        <w:rPr>
          <w:spacing w:val="5"/>
          <w:sz w:val="24"/>
          <w:szCs w:val="24"/>
        </w:rPr>
        <w:t>t</w:t>
      </w:r>
      <w:r>
        <w:rPr>
          <w:spacing w:val="4"/>
          <w:sz w:val="24"/>
          <w:szCs w:val="24"/>
        </w:rPr>
        <w:t>a</w:t>
      </w:r>
      <w:r>
        <w:rPr>
          <w:spacing w:val="-4"/>
          <w:sz w:val="24"/>
          <w:szCs w:val="24"/>
        </w:rPr>
        <w:t>i</w:t>
      </w:r>
      <w:r>
        <w:rPr>
          <w:spacing w:val="-5"/>
          <w:sz w:val="24"/>
          <w:szCs w:val="24"/>
        </w:rPr>
        <w:t>n</w:t>
      </w:r>
      <w:r>
        <w:rPr>
          <w:spacing w:val="-1"/>
          <w:sz w:val="24"/>
          <w:szCs w:val="24"/>
        </w:rPr>
        <w:t>e</w:t>
      </w:r>
      <w:r>
        <w:rPr>
          <w:sz w:val="24"/>
          <w:szCs w:val="24"/>
        </w:rPr>
        <w:t>d</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4"/>
          <w:sz w:val="24"/>
          <w:szCs w:val="24"/>
        </w:rPr>
        <w:t xml:space="preserve"> </w:t>
      </w:r>
      <w:r>
        <w:rPr>
          <w:spacing w:val="-1"/>
          <w:sz w:val="24"/>
          <w:szCs w:val="24"/>
        </w:rPr>
        <w:t>c</w:t>
      </w:r>
      <w:r>
        <w:rPr>
          <w:spacing w:val="5"/>
          <w:sz w:val="24"/>
          <w:szCs w:val="24"/>
        </w:rPr>
        <w:t>o</w:t>
      </w:r>
      <w:r>
        <w:rPr>
          <w:spacing w:val="1"/>
          <w:sz w:val="24"/>
          <w:szCs w:val="24"/>
        </w:rPr>
        <w:t>rr</w:t>
      </w:r>
      <w:r>
        <w:rPr>
          <w:spacing w:val="-1"/>
          <w:sz w:val="24"/>
          <w:szCs w:val="24"/>
        </w:rPr>
        <w:t>ec</w:t>
      </w:r>
      <w:r>
        <w:rPr>
          <w:spacing w:val="5"/>
          <w:sz w:val="24"/>
          <w:szCs w:val="24"/>
        </w:rPr>
        <w:t>t</w:t>
      </w:r>
      <w:r>
        <w:rPr>
          <w:spacing w:val="-1"/>
          <w:sz w:val="24"/>
          <w:szCs w:val="24"/>
        </w:rPr>
        <w:t>e</w:t>
      </w:r>
      <w:r>
        <w:rPr>
          <w:sz w:val="24"/>
          <w:szCs w:val="24"/>
        </w:rPr>
        <w:t>d to</w:t>
      </w:r>
      <w:r>
        <w:rPr>
          <w:spacing w:val="5"/>
          <w:sz w:val="24"/>
          <w:szCs w:val="24"/>
        </w:rPr>
        <w:t xml:space="preserve"> t</w:t>
      </w:r>
      <w:r>
        <w:rPr>
          <w:spacing w:val="-5"/>
          <w:sz w:val="24"/>
          <w:szCs w:val="24"/>
        </w:rPr>
        <w:t>h</w:t>
      </w:r>
      <w:r>
        <w:rPr>
          <w:sz w:val="24"/>
          <w:szCs w:val="24"/>
        </w:rPr>
        <w:t>e</w:t>
      </w:r>
      <w:r>
        <w:rPr>
          <w:spacing w:val="4"/>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4"/>
          <w:sz w:val="24"/>
          <w:szCs w:val="24"/>
        </w:rPr>
        <w:t xml:space="preserve"> </w:t>
      </w:r>
      <w:r>
        <w:rPr>
          <w:spacing w:val="-1"/>
          <w:sz w:val="24"/>
          <w:szCs w:val="24"/>
        </w:rPr>
        <w:t>a</w:t>
      </w:r>
      <w:r>
        <w:rPr>
          <w:sz w:val="24"/>
          <w:szCs w:val="24"/>
        </w:rPr>
        <w:t>t</w:t>
      </w:r>
      <w:r>
        <w:rPr>
          <w:spacing w:val="17"/>
          <w:sz w:val="24"/>
          <w:szCs w:val="24"/>
        </w:rPr>
        <w:t xml:space="preserve"> </w:t>
      </w:r>
      <w:r>
        <w:rPr>
          <w:spacing w:val="-5"/>
          <w:sz w:val="24"/>
          <w:szCs w:val="24"/>
        </w:rPr>
        <w:t>2</w:t>
      </w:r>
      <w:r>
        <w:rPr>
          <w:sz w:val="24"/>
          <w:szCs w:val="24"/>
        </w:rPr>
        <w:t>0d</w:t>
      </w:r>
      <w:r>
        <w:rPr>
          <w:spacing w:val="-1"/>
          <w:sz w:val="24"/>
          <w:szCs w:val="24"/>
        </w:rPr>
        <w:t>e</w:t>
      </w:r>
      <w:r>
        <w:rPr>
          <w:sz w:val="24"/>
          <w:szCs w:val="24"/>
        </w:rPr>
        <w:t>g</w:t>
      </w:r>
      <w:r>
        <w:rPr>
          <w:spacing w:val="5"/>
          <w:sz w:val="24"/>
          <w:szCs w:val="24"/>
        </w:rPr>
        <w:t xml:space="preserve"> </w:t>
      </w:r>
      <w:r>
        <w:rPr>
          <w:sz w:val="24"/>
          <w:szCs w:val="24"/>
        </w:rPr>
        <w:t>C</w:t>
      </w:r>
      <w:r>
        <w:rPr>
          <w:spacing w:val="3"/>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p</w:t>
      </w:r>
      <w:r>
        <w:rPr>
          <w:spacing w:val="-1"/>
          <w:sz w:val="24"/>
          <w:szCs w:val="24"/>
        </w:rPr>
        <w:t>e</w:t>
      </w:r>
      <w:r>
        <w:rPr>
          <w:sz w:val="24"/>
          <w:szCs w:val="24"/>
        </w:rPr>
        <w:t>r</w:t>
      </w:r>
      <w:r>
        <w:rPr>
          <w:spacing w:val="6"/>
          <w:sz w:val="24"/>
          <w:szCs w:val="24"/>
        </w:rPr>
        <w:t xml:space="preserve"> </w:t>
      </w:r>
      <w:r>
        <w:rPr>
          <w:spacing w:val="1"/>
          <w:sz w:val="24"/>
          <w:szCs w:val="24"/>
        </w:rPr>
        <w:t>IS</w:t>
      </w:r>
      <w:proofErr w:type="gramStart"/>
      <w:r>
        <w:rPr>
          <w:sz w:val="24"/>
          <w:szCs w:val="24"/>
        </w:rPr>
        <w:t>:39</w:t>
      </w:r>
      <w:r>
        <w:rPr>
          <w:spacing w:val="3"/>
          <w:sz w:val="24"/>
          <w:szCs w:val="24"/>
        </w:rPr>
        <w:t>8</w:t>
      </w:r>
      <w:proofErr w:type="gramEnd"/>
      <w:r>
        <w:rPr>
          <w:spacing w:val="2"/>
          <w:sz w:val="24"/>
          <w:szCs w:val="24"/>
        </w:rPr>
        <w:t>-</w:t>
      </w:r>
      <w:r>
        <w:rPr>
          <w:spacing w:val="1"/>
          <w:sz w:val="24"/>
          <w:szCs w:val="24"/>
        </w:rPr>
        <w:t>(P</w:t>
      </w:r>
      <w:r>
        <w:rPr>
          <w:spacing w:val="-6"/>
          <w:sz w:val="24"/>
          <w:szCs w:val="24"/>
        </w:rPr>
        <w:t>a</w:t>
      </w:r>
      <w:r>
        <w:rPr>
          <w:spacing w:val="-3"/>
          <w:sz w:val="24"/>
          <w:szCs w:val="24"/>
        </w:rPr>
        <w:t>r</w:t>
      </w:r>
      <w:r>
        <w:rPr>
          <w:spacing w:val="6"/>
          <w:sz w:val="24"/>
          <w:szCs w:val="24"/>
        </w:rPr>
        <w:t>t</w:t>
      </w:r>
      <w:r>
        <w:rPr>
          <w:sz w:val="24"/>
          <w:szCs w:val="24"/>
        </w:rPr>
        <w:t xml:space="preserve">- </w:t>
      </w:r>
      <w:r>
        <w:rPr>
          <w:spacing w:val="1"/>
          <w:sz w:val="24"/>
          <w:szCs w:val="24"/>
        </w:rPr>
        <w:t>I</w:t>
      </w:r>
      <w:r>
        <w:rPr>
          <w:sz w:val="24"/>
          <w:szCs w:val="24"/>
        </w:rPr>
        <w:t>V</w:t>
      </w:r>
      <w:r>
        <w:rPr>
          <w:spacing w:val="1"/>
          <w:sz w:val="24"/>
          <w:szCs w:val="24"/>
        </w:rPr>
        <w:t>)</w:t>
      </w:r>
      <w:r>
        <w:rPr>
          <w:sz w:val="24"/>
          <w:szCs w:val="24"/>
        </w:rPr>
        <w:t>/</w:t>
      </w:r>
      <w:r>
        <w:rPr>
          <w:spacing w:val="2"/>
          <w:sz w:val="24"/>
          <w:szCs w:val="24"/>
        </w:rPr>
        <w:t>(</w:t>
      </w:r>
      <w:r>
        <w:rPr>
          <w:spacing w:val="1"/>
          <w:sz w:val="24"/>
          <w:szCs w:val="24"/>
        </w:rPr>
        <w:t>P</w:t>
      </w:r>
      <w:r>
        <w:rPr>
          <w:spacing w:val="-1"/>
          <w:sz w:val="24"/>
          <w:szCs w:val="24"/>
        </w:rPr>
        <w:t>a</w:t>
      </w:r>
      <w:r>
        <w:rPr>
          <w:spacing w:val="-3"/>
          <w:sz w:val="24"/>
          <w:szCs w:val="24"/>
        </w:rPr>
        <w:t>r</w:t>
      </w:r>
      <w:r>
        <w:rPr>
          <w:spacing w:val="1"/>
          <w:sz w:val="24"/>
          <w:szCs w:val="24"/>
        </w:rPr>
        <w:t>t</w:t>
      </w:r>
      <w:r>
        <w:rPr>
          <w:spacing w:val="2"/>
          <w:sz w:val="24"/>
          <w:szCs w:val="24"/>
        </w:rPr>
        <w:t>-</w:t>
      </w:r>
      <w:r>
        <w:rPr>
          <w:sz w:val="24"/>
          <w:szCs w:val="24"/>
        </w:rPr>
        <w:t>V</w:t>
      </w:r>
      <w:r>
        <w:rPr>
          <w:spacing w:val="-4"/>
          <w:sz w:val="24"/>
          <w:szCs w:val="24"/>
        </w:rPr>
        <w:t>)</w:t>
      </w:r>
      <w:r>
        <w:rPr>
          <w:sz w:val="24"/>
          <w:szCs w:val="24"/>
        </w:rPr>
        <w:t>.</w:t>
      </w:r>
      <w:r>
        <w:rPr>
          <w:spacing w:val="7"/>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pacing w:val="-5"/>
          <w:sz w:val="24"/>
          <w:szCs w:val="24"/>
        </w:rPr>
        <w:t>n</w:t>
      </w:r>
      <w:r>
        <w:rPr>
          <w:spacing w:val="-1"/>
          <w:sz w:val="24"/>
          <w:szCs w:val="24"/>
        </w:rPr>
        <w:t>c</w:t>
      </w:r>
      <w:r>
        <w:rPr>
          <w:sz w:val="24"/>
          <w:szCs w:val="24"/>
        </w:rPr>
        <w:t>e</w:t>
      </w:r>
      <w:r>
        <w:rPr>
          <w:spacing w:val="9"/>
          <w:sz w:val="24"/>
          <w:szCs w:val="24"/>
        </w:rPr>
        <w:t xml:space="preserve"> </w:t>
      </w:r>
      <w:r>
        <w:rPr>
          <w:spacing w:val="-1"/>
          <w:sz w:val="24"/>
          <w:szCs w:val="24"/>
        </w:rPr>
        <w:t>c</w:t>
      </w:r>
      <w:r>
        <w:rPr>
          <w:spacing w:val="5"/>
          <w:sz w:val="24"/>
          <w:szCs w:val="24"/>
        </w:rPr>
        <w:t>o</w:t>
      </w:r>
      <w:r>
        <w:rPr>
          <w:spacing w:val="1"/>
          <w:sz w:val="24"/>
          <w:szCs w:val="24"/>
        </w:rPr>
        <w:t>rr</w:t>
      </w:r>
      <w:r>
        <w:rPr>
          <w:spacing w:val="-1"/>
          <w:sz w:val="24"/>
          <w:szCs w:val="24"/>
        </w:rPr>
        <w:t>e</w:t>
      </w:r>
      <w:r>
        <w:rPr>
          <w:spacing w:val="-6"/>
          <w:sz w:val="24"/>
          <w:szCs w:val="24"/>
        </w:rPr>
        <w:t>c</w:t>
      </w:r>
      <w:r>
        <w:rPr>
          <w:spacing w:val="5"/>
          <w:sz w:val="24"/>
          <w:szCs w:val="24"/>
        </w:rPr>
        <w:t>t</w:t>
      </w:r>
      <w:r>
        <w:rPr>
          <w:spacing w:val="-1"/>
          <w:sz w:val="24"/>
          <w:szCs w:val="24"/>
        </w:rPr>
        <w:t>e</w:t>
      </w:r>
      <w:r>
        <w:rPr>
          <w:sz w:val="24"/>
          <w:szCs w:val="24"/>
        </w:rPr>
        <w:t>d</w:t>
      </w:r>
      <w:r>
        <w:rPr>
          <w:spacing w:val="10"/>
          <w:sz w:val="24"/>
          <w:szCs w:val="24"/>
        </w:rPr>
        <w:t xml:space="preserve"> </w:t>
      </w:r>
      <w:r>
        <w:rPr>
          <w:spacing w:val="-6"/>
          <w:sz w:val="24"/>
          <w:szCs w:val="24"/>
        </w:rPr>
        <w:t>a</w:t>
      </w:r>
      <w:r>
        <w:rPr>
          <w:sz w:val="24"/>
          <w:szCs w:val="24"/>
        </w:rPr>
        <w:t>t</w:t>
      </w:r>
      <w:r>
        <w:rPr>
          <w:spacing w:val="9"/>
          <w:sz w:val="24"/>
          <w:szCs w:val="24"/>
        </w:rPr>
        <w:t xml:space="preserve"> </w:t>
      </w:r>
      <w:r>
        <w:rPr>
          <w:sz w:val="24"/>
          <w:szCs w:val="24"/>
        </w:rPr>
        <w:t>20d</w:t>
      </w:r>
      <w:r>
        <w:rPr>
          <w:spacing w:val="-6"/>
          <w:sz w:val="24"/>
          <w:szCs w:val="24"/>
        </w:rPr>
        <w:t>e</w:t>
      </w:r>
      <w:r>
        <w:rPr>
          <w:sz w:val="24"/>
          <w:szCs w:val="24"/>
        </w:rPr>
        <w:t>g</w:t>
      </w:r>
      <w:r>
        <w:rPr>
          <w:spacing w:val="9"/>
          <w:sz w:val="24"/>
          <w:szCs w:val="24"/>
        </w:rPr>
        <w:t xml:space="preserve"> </w:t>
      </w:r>
      <w:r>
        <w:rPr>
          <w:sz w:val="24"/>
          <w:szCs w:val="24"/>
        </w:rPr>
        <w:t>C</w:t>
      </w:r>
      <w:r>
        <w:rPr>
          <w:spacing w:val="8"/>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w:t>
      </w:r>
      <w:r>
        <w:rPr>
          <w:spacing w:val="1"/>
          <w:sz w:val="24"/>
          <w:szCs w:val="24"/>
        </w:rPr>
        <w:t xml:space="preserve"> </w:t>
      </w:r>
      <w:r>
        <w:rPr>
          <w:spacing w:val="5"/>
          <w:sz w:val="24"/>
          <w:szCs w:val="24"/>
        </w:rPr>
        <w:t>t</w:t>
      </w:r>
      <w:r>
        <w:rPr>
          <w:sz w:val="24"/>
          <w:szCs w:val="24"/>
        </w:rPr>
        <w:t>o</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7"/>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3" w:line="280" w:lineRule="exact"/>
        <w:rPr>
          <w:sz w:val="28"/>
          <w:szCs w:val="28"/>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5                   </w:t>
      </w:r>
      <w:r>
        <w:rPr>
          <w:rFonts w:ascii="Palatino Linotype" w:eastAsia="Palatino Linotype" w:hAnsi="Palatino Linotype" w:cs="Palatino Linotype"/>
          <w:b/>
          <w:spacing w:val="43"/>
          <w:sz w:val="22"/>
          <w:szCs w:val="22"/>
        </w:rPr>
        <w:t xml:space="preserve"> </w:t>
      </w:r>
      <w:r>
        <w:rPr>
          <w:b/>
          <w:spacing w:val="-4"/>
          <w:sz w:val="24"/>
          <w:szCs w:val="24"/>
        </w:rPr>
        <w:t>S</w:t>
      </w:r>
      <w:r>
        <w:rPr>
          <w:b/>
          <w:spacing w:val="1"/>
          <w:sz w:val="24"/>
          <w:szCs w:val="24"/>
        </w:rPr>
        <w:t>t</w:t>
      </w:r>
      <w:r>
        <w:rPr>
          <w:b/>
          <w:spacing w:val="-11"/>
          <w:sz w:val="24"/>
          <w:szCs w:val="24"/>
        </w:rPr>
        <w:t>r</w:t>
      </w:r>
      <w:r>
        <w:rPr>
          <w:b/>
          <w:spacing w:val="-1"/>
          <w:sz w:val="24"/>
          <w:szCs w:val="24"/>
        </w:rPr>
        <w:t>e</w:t>
      </w:r>
      <w:r>
        <w:rPr>
          <w:b/>
          <w:spacing w:val="-2"/>
          <w:sz w:val="24"/>
          <w:szCs w:val="24"/>
        </w:rPr>
        <w:t>s</w:t>
      </w:r>
      <w:r>
        <w:rPr>
          <w:b/>
          <w:spacing w:val="-7"/>
          <w:sz w:val="24"/>
          <w:szCs w:val="24"/>
        </w:rPr>
        <w:t>s</w:t>
      </w:r>
      <w:r>
        <w:rPr>
          <w:b/>
          <w:spacing w:val="2"/>
          <w:sz w:val="24"/>
          <w:szCs w:val="24"/>
        </w:rPr>
        <w:t>-</w:t>
      </w:r>
      <w:r>
        <w:rPr>
          <w:b/>
          <w:spacing w:val="-7"/>
          <w:sz w:val="24"/>
          <w:szCs w:val="24"/>
        </w:rPr>
        <w:t>s</w:t>
      </w:r>
      <w:r>
        <w:rPr>
          <w:b/>
          <w:spacing w:val="1"/>
          <w:sz w:val="24"/>
          <w:szCs w:val="24"/>
        </w:rPr>
        <w:t>t</w:t>
      </w:r>
      <w:r>
        <w:rPr>
          <w:b/>
          <w:spacing w:val="-6"/>
          <w:sz w:val="24"/>
          <w:szCs w:val="24"/>
        </w:rPr>
        <w:t>r</w:t>
      </w:r>
      <w:r>
        <w:rPr>
          <w:b/>
          <w:spacing w:val="-5"/>
          <w:sz w:val="24"/>
          <w:szCs w:val="24"/>
        </w:rPr>
        <w:t>a</w:t>
      </w:r>
      <w:r>
        <w:rPr>
          <w:b/>
          <w:spacing w:val="-4"/>
          <w:sz w:val="24"/>
          <w:szCs w:val="24"/>
        </w:rPr>
        <w:t>i</w:t>
      </w:r>
      <w:r>
        <w:rPr>
          <w:b/>
          <w:sz w:val="24"/>
          <w:szCs w:val="24"/>
        </w:rPr>
        <w:t xml:space="preserve">n </w:t>
      </w:r>
      <w:r>
        <w:rPr>
          <w:b/>
          <w:spacing w:val="-3"/>
          <w:sz w:val="24"/>
          <w:szCs w:val="24"/>
        </w:rPr>
        <w:t>t</w:t>
      </w:r>
      <w:r>
        <w:rPr>
          <w:b/>
          <w:spacing w:val="-1"/>
          <w:sz w:val="24"/>
          <w:szCs w:val="24"/>
        </w:rPr>
        <w:t>e</w:t>
      </w:r>
      <w:r>
        <w:rPr>
          <w:b/>
          <w:spacing w:val="-7"/>
          <w:sz w:val="24"/>
          <w:szCs w:val="24"/>
        </w:rPr>
        <w:t>s</w:t>
      </w:r>
      <w:r>
        <w:rPr>
          <w:b/>
          <w:sz w:val="24"/>
          <w:szCs w:val="24"/>
        </w:rPr>
        <w:t>t</w:t>
      </w:r>
      <w:r>
        <w:rPr>
          <w:b/>
          <w:spacing w:val="-6"/>
          <w:sz w:val="24"/>
          <w:szCs w:val="24"/>
        </w:rPr>
        <w:t xml:space="preserve"> </w:t>
      </w:r>
      <w:r>
        <w:rPr>
          <w:b/>
          <w:spacing w:val="-5"/>
          <w:sz w:val="24"/>
          <w:szCs w:val="24"/>
        </w:rPr>
        <w:t>a</w:t>
      </w:r>
      <w:r>
        <w:rPr>
          <w:b/>
          <w:sz w:val="24"/>
          <w:szCs w:val="24"/>
        </w:rPr>
        <w:t>t</w:t>
      </w:r>
      <w:r>
        <w:rPr>
          <w:b/>
          <w:spacing w:val="-1"/>
          <w:sz w:val="24"/>
          <w:szCs w:val="24"/>
        </w:rPr>
        <w:t xml:space="preserve"> e</w:t>
      </w:r>
      <w:r>
        <w:rPr>
          <w:b/>
          <w:spacing w:val="-4"/>
          <w:sz w:val="24"/>
          <w:szCs w:val="24"/>
        </w:rPr>
        <w:t>l</w:t>
      </w:r>
      <w:r>
        <w:rPr>
          <w:b/>
          <w:spacing w:val="-6"/>
          <w:sz w:val="24"/>
          <w:szCs w:val="24"/>
        </w:rPr>
        <w:t>e</w:t>
      </w:r>
      <w:r>
        <w:rPr>
          <w:b/>
          <w:spacing w:val="-5"/>
          <w:sz w:val="24"/>
          <w:szCs w:val="24"/>
        </w:rPr>
        <w:t>va</w:t>
      </w:r>
      <w:r>
        <w:rPr>
          <w:b/>
          <w:spacing w:val="1"/>
          <w:sz w:val="24"/>
          <w:szCs w:val="24"/>
        </w:rPr>
        <w:t>t</w:t>
      </w:r>
      <w:r>
        <w:rPr>
          <w:b/>
          <w:spacing w:val="-6"/>
          <w:sz w:val="24"/>
          <w:szCs w:val="24"/>
        </w:rPr>
        <w:t>e</w:t>
      </w:r>
      <w:r>
        <w:rPr>
          <w:b/>
          <w:sz w:val="24"/>
          <w:szCs w:val="24"/>
        </w:rPr>
        <w:t>d</w:t>
      </w:r>
      <w:r>
        <w:rPr>
          <w:b/>
          <w:spacing w:val="-1"/>
          <w:sz w:val="24"/>
          <w:szCs w:val="24"/>
        </w:rPr>
        <w:t xml:space="preserve"> </w:t>
      </w:r>
      <w:r>
        <w:rPr>
          <w:b/>
          <w:spacing w:val="-3"/>
          <w:sz w:val="24"/>
          <w:szCs w:val="24"/>
        </w:rPr>
        <w:t>t</w:t>
      </w:r>
      <w:r>
        <w:rPr>
          <w:b/>
          <w:spacing w:val="-1"/>
          <w:sz w:val="24"/>
          <w:szCs w:val="24"/>
        </w:rPr>
        <w:t>e</w:t>
      </w:r>
      <w:r>
        <w:rPr>
          <w:b/>
          <w:spacing w:val="-8"/>
          <w:sz w:val="24"/>
          <w:szCs w:val="24"/>
        </w:rPr>
        <w:t>m</w:t>
      </w:r>
      <w:r>
        <w:rPr>
          <w:b/>
          <w:spacing w:val="1"/>
          <w:sz w:val="24"/>
          <w:szCs w:val="24"/>
        </w:rPr>
        <w:t>p</w:t>
      </w:r>
      <w:r>
        <w:rPr>
          <w:b/>
          <w:spacing w:val="-1"/>
          <w:sz w:val="24"/>
          <w:szCs w:val="24"/>
        </w:rPr>
        <w:t>e</w:t>
      </w:r>
      <w:r>
        <w:rPr>
          <w:b/>
          <w:spacing w:val="-6"/>
          <w:sz w:val="24"/>
          <w:szCs w:val="24"/>
        </w:rPr>
        <w:t>r</w:t>
      </w:r>
      <w:r>
        <w:rPr>
          <w:b/>
          <w:spacing w:val="-5"/>
          <w:sz w:val="24"/>
          <w:szCs w:val="24"/>
        </w:rPr>
        <w:t>a</w:t>
      </w:r>
      <w:r>
        <w:rPr>
          <w:b/>
          <w:spacing w:val="-3"/>
          <w:sz w:val="24"/>
          <w:szCs w:val="24"/>
        </w:rPr>
        <w:t>t</w:t>
      </w:r>
      <w:r>
        <w:rPr>
          <w:b/>
          <w:spacing w:val="1"/>
          <w:sz w:val="24"/>
          <w:szCs w:val="24"/>
        </w:rPr>
        <w:t>u</w:t>
      </w:r>
      <w:r>
        <w:rPr>
          <w:b/>
          <w:spacing w:val="-6"/>
          <w:sz w:val="24"/>
          <w:szCs w:val="24"/>
        </w:rPr>
        <w:t>r</w:t>
      </w:r>
      <w:r>
        <w:rPr>
          <w:b/>
          <w:sz w:val="24"/>
          <w:szCs w:val="24"/>
        </w:rPr>
        <w:t>e</w:t>
      </w:r>
    </w:p>
    <w:p w:rsidR="008D75EE" w:rsidRDefault="008D75EE">
      <w:pPr>
        <w:spacing w:before="8" w:line="120" w:lineRule="exact"/>
        <w:rPr>
          <w:sz w:val="12"/>
          <w:szCs w:val="12"/>
        </w:rPr>
      </w:pPr>
    </w:p>
    <w:p w:rsidR="008D75EE" w:rsidRDefault="00B30AA0">
      <w:pPr>
        <w:spacing w:line="260" w:lineRule="exact"/>
        <w:ind w:left="1541" w:right="1163"/>
        <w:jc w:val="both"/>
        <w:rPr>
          <w:sz w:val="24"/>
          <w:szCs w:val="24"/>
        </w:rPr>
      </w:pPr>
      <w:r>
        <w:rPr>
          <w:spacing w:val="1"/>
          <w:sz w:val="24"/>
          <w:szCs w:val="24"/>
        </w:rPr>
        <w:t>S</w:t>
      </w:r>
      <w:r>
        <w:rPr>
          <w:sz w:val="24"/>
          <w:szCs w:val="24"/>
        </w:rPr>
        <w:t>t</w:t>
      </w:r>
      <w:r>
        <w:rPr>
          <w:spacing w:val="2"/>
          <w:sz w:val="24"/>
          <w:szCs w:val="24"/>
        </w:rPr>
        <w:t>r</w:t>
      </w:r>
      <w:r>
        <w:rPr>
          <w:spacing w:val="-1"/>
          <w:sz w:val="24"/>
          <w:szCs w:val="24"/>
        </w:rPr>
        <w:t>e</w:t>
      </w:r>
      <w:r>
        <w:rPr>
          <w:spacing w:val="-2"/>
          <w:sz w:val="24"/>
          <w:szCs w:val="24"/>
        </w:rPr>
        <w:t>ss</w:t>
      </w:r>
      <w:r>
        <w:rPr>
          <w:spacing w:val="2"/>
          <w:sz w:val="24"/>
          <w:szCs w:val="24"/>
        </w:rPr>
        <w:t>-</w:t>
      </w:r>
      <w:r>
        <w:rPr>
          <w:spacing w:val="-2"/>
          <w:sz w:val="24"/>
          <w:szCs w:val="24"/>
        </w:rPr>
        <w:t>s</w:t>
      </w:r>
      <w:r>
        <w:rPr>
          <w:spacing w:val="5"/>
          <w:sz w:val="24"/>
          <w:szCs w:val="24"/>
        </w:rPr>
        <w:t>t</w:t>
      </w:r>
      <w:r>
        <w:rPr>
          <w:spacing w:val="1"/>
          <w:sz w:val="24"/>
          <w:szCs w:val="24"/>
        </w:rPr>
        <w:t>r</w:t>
      </w:r>
      <w:r>
        <w:rPr>
          <w:spacing w:val="-1"/>
          <w:sz w:val="24"/>
          <w:szCs w:val="24"/>
        </w:rPr>
        <w:t>a</w:t>
      </w:r>
      <w:r>
        <w:rPr>
          <w:spacing w:val="-4"/>
          <w:sz w:val="24"/>
          <w:szCs w:val="24"/>
        </w:rPr>
        <w:t>i</w:t>
      </w:r>
      <w:r>
        <w:rPr>
          <w:sz w:val="24"/>
          <w:szCs w:val="24"/>
        </w:rPr>
        <w:t xml:space="preserve">n </w:t>
      </w:r>
      <w:r>
        <w:rPr>
          <w:spacing w:val="5"/>
          <w:sz w:val="24"/>
          <w:szCs w:val="24"/>
        </w:rPr>
        <w:t>t</w:t>
      </w:r>
      <w:r>
        <w:rPr>
          <w:spacing w:val="-1"/>
          <w:sz w:val="24"/>
          <w:szCs w:val="24"/>
        </w:rPr>
        <w:t>e</w:t>
      </w:r>
      <w:r>
        <w:rPr>
          <w:spacing w:val="-2"/>
          <w:sz w:val="24"/>
          <w:szCs w:val="24"/>
        </w:rPr>
        <w:t>s</w:t>
      </w:r>
      <w:r>
        <w:rPr>
          <w:sz w:val="24"/>
          <w:szCs w:val="24"/>
        </w:rPr>
        <w:t>t</w:t>
      </w:r>
      <w:r>
        <w:rPr>
          <w:spacing w:val="5"/>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p</w:t>
      </w:r>
      <w:r>
        <w:rPr>
          <w:spacing w:val="-1"/>
          <w:sz w:val="24"/>
          <w:szCs w:val="24"/>
        </w:rPr>
        <w:t>e</w:t>
      </w:r>
      <w:r>
        <w:rPr>
          <w:sz w:val="24"/>
          <w:szCs w:val="24"/>
        </w:rPr>
        <w:t>r</w:t>
      </w:r>
      <w:r>
        <w:rPr>
          <w:spacing w:val="1"/>
          <w:sz w:val="24"/>
          <w:szCs w:val="24"/>
        </w:rPr>
        <w:t xml:space="preserve"> </w:t>
      </w:r>
      <w:r>
        <w:rPr>
          <w:spacing w:val="-3"/>
          <w:sz w:val="24"/>
          <w:szCs w:val="24"/>
        </w:rPr>
        <w:t>I</w:t>
      </w:r>
      <w:r>
        <w:rPr>
          <w:spacing w:val="2"/>
          <w:sz w:val="24"/>
          <w:szCs w:val="24"/>
        </w:rPr>
        <w:t>E</w:t>
      </w:r>
      <w:r>
        <w:rPr>
          <w:spacing w:val="-1"/>
          <w:sz w:val="24"/>
          <w:szCs w:val="24"/>
        </w:rPr>
        <w:t>C</w:t>
      </w:r>
      <w:r>
        <w:rPr>
          <w:spacing w:val="2"/>
          <w:sz w:val="24"/>
          <w:szCs w:val="24"/>
        </w:rPr>
        <w:t>-</w:t>
      </w:r>
      <w:r>
        <w:rPr>
          <w:sz w:val="24"/>
          <w:szCs w:val="24"/>
        </w:rPr>
        <w:t>61089</w:t>
      </w:r>
      <w:r>
        <w:rPr>
          <w:spacing w:val="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5"/>
          <w:sz w:val="24"/>
          <w:szCs w:val="24"/>
        </w:rPr>
        <w:t>b</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5"/>
          <w:sz w:val="24"/>
          <w:szCs w:val="24"/>
        </w:rPr>
        <w:t xml:space="preserve"> </w:t>
      </w:r>
      <w:r>
        <w:rPr>
          <w:sz w:val="24"/>
          <w:szCs w:val="24"/>
        </w:rPr>
        <w:t>k</w:t>
      </w:r>
      <w:r>
        <w:rPr>
          <w:spacing w:val="-1"/>
          <w:sz w:val="24"/>
          <w:szCs w:val="24"/>
        </w:rPr>
        <w:t>ee</w:t>
      </w:r>
      <w:r>
        <w:rPr>
          <w:spacing w:val="5"/>
          <w:sz w:val="24"/>
          <w:szCs w:val="24"/>
        </w:rPr>
        <w:t>p</w:t>
      </w:r>
      <w:r>
        <w:rPr>
          <w:spacing w:val="-4"/>
          <w:sz w:val="24"/>
          <w:szCs w:val="24"/>
        </w:rPr>
        <w:t>i</w:t>
      </w:r>
      <w:r>
        <w:rPr>
          <w:spacing w:val="-5"/>
          <w:sz w:val="24"/>
          <w:szCs w:val="24"/>
        </w:rPr>
        <w:t>n</w:t>
      </w:r>
      <w:r>
        <w:rPr>
          <w:sz w:val="24"/>
          <w:szCs w:val="24"/>
        </w:rPr>
        <w:t>g</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9"/>
          <w:sz w:val="24"/>
          <w:szCs w:val="24"/>
        </w:rPr>
        <w:t xml:space="preserve"> </w:t>
      </w:r>
      <w:r>
        <w:rPr>
          <w:spacing w:val="-6"/>
          <w:sz w:val="24"/>
          <w:szCs w:val="24"/>
        </w:rPr>
        <w:t>a</w:t>
      </w:r>
      <w:r>
        <w:rPr>
          <w:sz w:val="24"/>
          <w:szCs w:val="24"/>
        </w:rPr>
        <w:t>t</w:t>
      </w:r>
      <w:r>
        <w:rPr>
          <w:spacing w:val="51"/>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55"/>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41"/>
          <w:sz w:val="24"/>
          <w:szCs w:val="24"/>
        </w:rPr>
        <w:t xml:space="preserve"> </w:t>
      </w:r>
      <w:r>
        <w:rPr>
          <w:spacing w:val="5"/>
          <w:sz w:val="24"/>
          <w:szCs w:val="24"/>
        </w:rPr>
        <w:t>t</w:t>
      </w:r>
      <w:r>
        <w:rPr>
          <w:spacing w:val="4"/>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r>
        <w:rPr>
          <w:spacing w:val="49"/>
          <w:sz w:val="24"/>
          <w:szCs w:val="24"/>
        </w:rPr>
        <w:t xml:space="preserve"> </w:t>
      </w:r>
      <w:r>
        <w:rPr>
          <w:sz w:val="24"/>
          <w:szCs w:val="24"/>
        </w:rPr>
        <w:t>U</w:t>
      </w:r>
      <w:r>
        <w:rPr>
          <w:spacing w:val="2"/>
          <w:sz w:val="24"/>
          <w:szCs w:val="24"/>
        </w:rPr>
        <w:t>T</w:t>
      </w:r>
      <w:r>
        <w:rPr>
          <w:sz w:val="24"/>
          <w:szCs w:val="24"/>
        </w:rPr>
        <w:t>S</w:t>
      </w:r>
      <w:r>
        <w:rPr>
          <w:spacing w:val="51"/>
          <w:sz w:val="24"/>
          <w:szCs w:val="24"/>
        </w:rPr>
        <w:t xml:space="preserve"> </w:t>
      </w:r>
      <w:proofErr w:type="gramStart"/>
      <w:r>
        <w:rPr>
          <w:spacing w:val="-8"/>
          <w:sz w:val="24"/>
          <w:szCs w:val="24"/>
        </w:rPr>
        <w:t>f</w:t>
      </w:r>
      <w:r>
        <w:rPr>
          <w:spacing w:val="5"/>
          <w:sz w:val="24"/>
          <w:szCs w:val="24"/>
        </w:rPr>
        <w:t>o</w:t>
      </w:r>
      <w:r>
        <w:rPr>
          <w:sz w:val="24"/>
          <w:szCs w:val="24"/>
        </w:rPr>
        <w:t xml:space="preserve">r </w:t>
      </w:r>
      <w:r>
        <w:rPr>
          <w:spacing w:val="42"/>
          <w:sz w:val="24"/>
          <w:szCs w:val="24"/>
        </w:rPr>
        <w:t xml:space="preserve"> </w:t>
      </w:r>
      <w:r>
        <w:rPr>
          <w:spacing w:val="5"/>
          <w:sz w:val="24"/>
          <w:szCs w:val="24"/>
        </w:rPr>
        <w:t>t</w:t>
      </w:r>
      <w:r>
        <w:rPr>
          <w:sz w:val="24"/>
          <w:szCs w:val="24"/>
        </w:rPr>
        <w:t>h</w:t>
      </w:r>
      <w:r>
        <w:rPr>
          <w:spacing w:val="-9"/>
          <w:sz w:val="24"/>
          <w:szCs w:val="24"/>
        </w:rPr>
        <w:t>i</w:t>
      </w:r>
      <w:r>
        <w:rPr>
          <w:sz w:val="24"/>
          <w:szCs w:val="24"/>
        </w:rPr>
        <w:t>s</w:t>
      </w:r>
      <w:proofErr w:type="gramEnd"/>
      <w:r>
        <w:rPr>
          <w:spacing w:val="48"/>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51"/>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1"/>
          <w:sz w:val="24"/>
          <w:szCs w:val="24"/>
        </w:rPr>
        <w:t xml:space="preserve"> </w:t>
      </w:r>
      <w:r>
        <w:rPr>
          <w:spacing w:val="-5"/>
          <w:sz w:val="24"/>
          <w:szCs w:val="24"/>
        </w:rPr>
        <w:t>b</w:t>
      </w:r>
      <w:r>
        <w:rPr>
          <w:sz w:val="24"/>
          <w:szCs w:val="24"/>
        </w:rPr>
        <w:t>e</w:t>
      </w:r>
    </w:p>
    <w:p w:rsidR="008D75EE" w:rsidRDefault="00B30AA0">
      <w:pPr>
        <w:spacing w:line="260" w:lineRule="exact"/>
        <w:ind w:left="1541" w:right="4895"/>
        <w:jc w:val="both"/>
        <w:rPr>
          <w:sz w:val="24"/>
          <w:szCs w:val="24"/>
        </w:rPr>
      </w:pPr>
      <w:r>
        <w:rPr>
          <w:sz w:val="24"/>
          <w:szCs w:val="24"/>
        </w:rPr>
        <w:t>70%</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z w:val="24"/>
          <w:szCs w:val="24"/>
        </w:rPr>
        <w:t>U</w:t>
      </w:r>
      <w:r>
        <w:rPr>
          <w:spacing w:val="1"/>
          <w:sz w:val="24"/>
          <w:szCs w:val="24"/>
        </w:rPr>
        <w:t>T</w:t>
      </w:r>
      <w:r>
        <w:rPr>
          <w:sz w:val="24"/>
          <w:szCs w:val="24"/>
        </w:rPr>
        <w:t>S</w:t>
      </w:r>
      <w:r>
        <w:rPr>
          <w:spacing w:val="-1"/>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3"/>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G</w:t>
      </w:r>
      <w:r>
        <w:rPr>
          <w:spacing w:val="1"/>
          <w:sz w:val="24"/>
          <w:szCs w:val="24"/>
        </w:rPr>
        <w:t>TP</w:t>
      </w:r>
      <w:r>
        <w:rPr>
          <w:sz w:val="24"/>
          <w:szCs w:val="24"/>
        </w:rPr>
        <w:t>.</w:t>
      </w:r>
    </w:p>
    <w:p w:rsidR="008D75EE" w:rsidRDefault="008D75EE">
      <w:pPr>
        <w:spacing w:before="18" w:line="280" w:lineRule="exact"/>
        <w:rPr>
          <w:sz w:val="28"/>
          <w:szCs w:val="28"/>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6                  </w:t>
      </w:r>
      <w:r>
        <w:rPr>
          <w:rFonts w:ascii="Palatino Linotype" w:eastAsia="Palatino Linotype" w:hAnsi="Palatino Linotype" w:cs="Palatino Linotype"/>
          <w:b/>
          <w:spacing w:val="2"/>
          <w:sz w:val="22"/>
          <w:szCs w:val="22"/>
        </w:rPr>
        <w:t xml:space="preserve"> </w:t>
      </w:r>
      <w:r>
        <w:rPr>
          <w:b/>
          <w:spacing w:val="-4"/>
          <w:sz w:val="24"/>
          <w:szCs w:val="24"/>
        </w:rPr>
        <w:t>Hi</w:t>
      </w:r>
      <w:r>
        <w:rPr>
          <w:b/>
          <w:spacing w:val="-5"/>
          <w:sz w:val="24"/>
          <w:szCs w:val="24"/>
        </w:rPr>
        <w:t>g</w:t>
      </w:r>
      <w:r>
        <w:rPr>
          <w:b/>
          <w:sz w:val="24"/>
          <w:szCs w:val="24"/>
        </w:rPr>
        <w:t>h</w:t>
      </w:r>
      <w:r>
        <w:rPr>
          <w:b/>
          <w:spacing w:val="-2"/>
          <w:sz w:val="24"/>
          <w:szCs w:val="24"/>
        </w:rPr>
        <w:t xml:space="preserve"> </w:t>
      </w:r>
      <w:r>
        <w:rPr>
          <w:b/>
          <w:spacing w:val="-6"/>
          <w:sz w:val="24"/>
          <w:szCs w:val="24"/>
        </w:rPr>
        <w:t>T</w:t>
      </w:r>
      <w:r>
        <w:rPr>
          <w:b/>
          <w:spacing w:val="-1"/>
          <w:sz w:val="24"/>
          <w:szCs w:val="24"/>
        </w:rPr>
        <w:t>e</w:t>
      </w:r>
      <w:r>
        <w:rPr>
          <w:b/>
          <w:spacing w:val="-8"/>
          <w:sz w:val="24"/>
          <w:szCs w:val="24"/>
        </w:rPr>
        <w:t>m</w:t>
      </w:r>
      <w:r>
        <w:rPr>
          <w:b/>
          <w:spacing w:val="1"/>
          <w:sz w:val="24"/>
          <w:szCs w:val="24"/>
        </w:rPr>
        <w:t>p</w:t>
      </w:r>
      <w:r>
        <w:rPr>
          <w:b/>
          <w:spacing w:val="-1"/>
          <w:sz w:val="24"/>
          <w:szCs w:val="24"/>
        </w:rPr>
        <w:t>e</w:t>
      </w:r>
      <w:r>
        <w:rPr>
          <w:b/>
          <w:spacing w:val="-6"/>
          <w:sz w:val="24"/>
          <w:szCs w:val="24"/>
        </w:rPr>
        <w:t>r</w:t>
      </w:r>
      <w:r>
        <w:rPr>
          <w:b/>
          <w:spacing w:val="-5"/>
          <w:sz w:val="24"/>
          <w:szCs w:val="24"/>
        </w:rPr>
        <w:t>a</w:t>
      </w:r>
      <w:r>
        <w:rPr>
          <w:b/>
          <w:spacing w:val="-3"/>
          <w:sz w:val="24"/>
          <w:szCs w:val="24"/>
        </w:rPr>
        <w:t>t</w:t>
      </w:r>
      <w:r>
        <w:rPr>
          <w:b/>
          <w:spacing w:val="1"/>
          <w:sz w:val="24"/>
          <w:szCs w:val="24"/>
        </w:rPr>
        <w:t>u</w:t>
      </w:r>
      <w:r>
        <w:rPr>
          <w:b/>
          <w:spacing w:val="-6"/>
          <w:sz w:val="24"/>
          <w:szCs w:val="24"/>
        </w:rPr>
        <w:t>r</w:t>
      </w:r>
      <w:r>
        <w:rPr>
          <w:b/>
          <w:sz w:val="24"/>
          <w:szCs w:val="24"/>
        </w:rPr>
        <w:t>e</w:t>
      </w:r>
      <w:r>
        <w:rPr>
          <w:b/>
          <w:spacing w:val="-6"/>
          <w:sz w:val="24"/>
          <w:szCs w:val="24"/>
        </w:rPr>
        <w:t xml:space="preserve"> </w:t>
      </w:r>
      <w:r>
        <w:rPr>
          <w:b/>
          <w:spacing w:val="-1"/>
          <w:sz w:val="24"/>
          <w:szCs w:val="24"/>
        </w:rPr>
        <w:t>e</w:t>
      </w:r>
      <w:r>
        <w:rPr>
          <w:b/>
          <w:spacing w:val="-4"/>
          <w:sz w:val="24"/>
          <w:szCs w:val="24"/>
        </w:rPr>
        <w:t>nd</w:t>
      </w:r>
      <w:r>
        <w:rPr>
          <w:b/>
          <w:spacing w:val="1"/>
          <w:sz w:val="24"/>
          <w:szCs w:val="24"/>
        </w:rPr>
        <w:t>u</w:t>
      </w:r>
      <w:r>
        <w:rPr>
          <w:b/>
          <w:spacing w:val="-6"/>
          <w:sz w:val="24"/>
          <w:szCs w:val="24"/>
        </w:rPr>
        <w:t>r</w:t>
      </w:r>
      <w:r>
        <w:rPr>
          <w:b/>
          <w:spacing w:val="-5"/>
          <w:sz w:val="24"/>
          <w:szCs w:val="24"/>
        </w:rPr>
        <w:t>a</w:t>
      </w:r>
      <w:r>
        <w:rPr>
          <w:b/>
          <w:spacing w:val="1"/>
          <w:sz w:val="24"/>
          <w:szCs w:val="24"/>
        </w:rPr>
        <w:t>n</w:t>
      </w:r>
      <w:r>
        <w:rPr>
          <w:b/>
          <w:spacing w:val="-6"/>
          <w:sz w:val="24"/>
          <w:szCs w:val="24"/>
        </w:rPr>
        <w:t>c</w:t>
      </w:r>
      <w:r>
        <w:rPr>
          <w:b/>
          <w:sz w:val="24"/>
          <w:szCs w:val="24"/>
        </w:rPr>
        <w:t>e</w:t>
      </w:r>
      <w:r>
        <w:rPr>
          <w:b/>
          <w:spacing w:val="-7"/>
          <w:sz w:val="24"/>
          <w:szCs w:val="24"/>
        </w:rPr>
        <w:t xml:space="preserve"> </w:t>
      </w:r>
      <w:r>
        <w:rPr>
          <w:b/>
          <w:sz w:val="24"/>
          <w:szCs w:val="24"/>
        </w:rPr>
        <w:t>&amp;</w:t>
      </w:r>
      <w:r>
        <w:rPr>
          <w:b/>
          <w:spacing w:val="-1"/>
          <w:sz w:val="24"/>
          <w:szCs w:val="24"/>
        </w:rPr>
        <w:t xml:space="preserve"> c</w:t>
      </w:r>
      <w:r>
        <w:rPr>
          <w:b/>
          <w:spacing w:val="-6"/>
          <w:sz w:val="24"/>
          <w:szCs w:val="24"/>
        </w:rPr>
        <w:t>ree</w:t>
      </w:r>
      <w:r>
        <w:rPr>
          <w:b/>
          <w:sz w:val="24"/>
          <w:szCs w:val="24"/>
        </w:rPr>
        <w:t>p</w:t>
      </w:r>
      <w:r>
        <w:rPr>
          <w:b/>
          <w:spacing w:val="-1"/>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4" w:line="120" w:lineRule="exact"/>
        <w:rPr>
          <w:sz w:val="12"/>
          <w:szCs w:val="12"/>
        </w:rPr>
      </w:pPr>
    </w:p>
    <w:p w:rsidR="008D75EE" w:rsidRDefault="00B30AA0">
      <w:pPr>
        <w:ind w:left="1541" w:right="1175"/>
        <w:jc w:val="both"/>
        <w:rPr>
          <w:sz w:val="24"/>
          <w:szCs w:val="24"/>
        </w:rPr>
      </w:pPr>
      <w:r>
        <w:rPr>
          <w:spacing w:val="2"/>
          <w:sz w:val="24"/>
          <w:szCs w:val="24"/>
        </w:rPr>
        <w:t>T</w:t>
      </w:r>
      <w:r>
        <w:rPr>
          <w:sz w:val="24"/>
          <w:szCs w:val="24"/>
        </w:rPr>
        <w:t>wo</w:t>
      </w:r>
      <w:r>
        <w:rPr>
          <w:spacing w:val="2"/>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pacing w:val="4"/>
          <w:sz w:val="24"/>
          <w:szCs w:val="24"/>
        </w:rPr>
        <w:t>e</w:t>
      </w:r>
      <w:r>
        <w:rPr>
          <w:sz w:val="24"/>
          <w:szCs w:val="24"/>
        </w:rPr>
        <w:t xml:space="preserve">s </w:t>
      </w:r>
      <w:r>
        <w:rPr>
          <w:spacing w:val="5"/>
          <w:sz w:val="24"/>
          <w:szCs w:val="24"/>
        </w:rPr>
        <w:t>o</w:t>
      </w:r>
      <w:r>
        <w:rPr>
          <w:sz w:val="24"/>
          <w:szCs w:val="24"/>
        </w:rPr>
        <w:t>f</w:t>
      </w:r>
      <w:r>
        <w:rPr>
          <w:spacing w:val="-1"/>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1"/>
          <w:sz w:val="24"/>
          <w:szCs w:val="24"/>
        </w:rPr>
        <w:t>e</w:t>
      </w:r>
      <w:r>
        <w:rPr>
          <w:sz w:val="24"/>
          <w:szCs w:val="24"/>
        </w:rPr>
        <w:t>qu</w:t>
      </w:r>
      <w:r>
        <w:rPr>
          <w:spacing w:val="4"/>
          <w:sz w:val="24"/>
          <w:szCs w:val="24"/>
        </w:rPr>
        <w:t>a</w:t>
      </w:r>
      <w:r>
        <w:rPr>
          <w:sz w:val="24"/>
          <w:szCs w:val="24"/>
        </w:rPr>
        <w:t>l</w:t>
      </w:r>
      <w:r>
        <w:rPr>
          <w:spacing w:val="-2"/>
          <w:sz w:val="24"/>
          <w:szCs w:val="24"/>
        </w:rPr>
        <w:t xml:space="preserve"> </w:t>
      </w:r>
      <w:r>
        <w:rPr>
          <w:sz w:val="24"/>
          <w:szCs w:val="24"/>
        </w:rPr>
        <w:t>to</w:t>
      </w:r>
      <w:r>
        <w:rPr>
          <w:spacing w:val="7"/>
          <w:sz w:val="24"/>
          <w:szCs w:val="24"/>
        </w:rPr>
        <w:t xml:space="preserve"> </w:t>
      </w:r>
      <w:r>
        <w:rPr>
          <w:spacing w:val="-6"/>
          <w:sz w:val="24"/>
          <w:szCs w:val="24"/>
        </w:rPr>
        <w:t>a</w:t>
      </w:r>
      <w:r>
        <w:rPr>
          <w:sz w:val="24"/>
          <w:szCs w:val="24"/>
        </w:rPr>
        <w:t>t</w:t>
      </w:r>
      <w:r>
        <w:rPr>
          <w:spacing w:val="7"/>
          <w:sz w:val="24"/>
          <w:szCs w:val="24"/>
        </w:rPr>
        <w:t xml:space="preserve"> </w:t>
      </w:r>
      <w:r>
        <w:rPr>
          <w:spacing w:val="-9"/>
          <w:sz w:val="24"/>
          <w:szCs w:val="24"/>
        </w:rPr>
        <w:t>l</w:t>
      </w:r>
      <w:r>
        <w:rPr>
          <w:spacing w:val="-1"/>
          <w:sz w:val="24"/>
          <w:szCs w:val="24"/>
        </w:rPr>
        <w:t>ea</w:t>
      </w:r>
      <w:r>
        <w:rPr>
          <w:spacing w:val="-2"/>
          <w:sz w:val="24"/>
          <w:szCs w:val="24"/>
        </w:rPr>
        <w:t>s</w:t>
      </w:r>
      <w:r>
        <w:rPr>
          <w:sz w:val="24"/>
          <w:szCs w:val="24"/>
        </w:rPr>
        <w:t>t</w:t>
      </w:r>
      <w:r>
        <w:rPr>
          <w:spacing w:val="7"/>
          <w:sz w:val="24"/>
          <w:szCs w:val="24"/>
        </w:rPr>
        <w:t xml:space="preserve"> </w:t>
      </w:r>
      <w:r>
        <w:rPr>
          <w:sz w:val="24"/>
          <w:szCs w:val="24"/>
        </w:rPr>
        <w:t>100</w:t>
      </w:r>
      <w:r>
        <w:rPr>
          <w:spacing w:val="2"/>
          <w:sz w:val="24"/>
          <w:szCs w:val="24"/>
        </w:rPr>
        <w:t xml:space="preserve"> </w:t>
      </w:r>
      <w:r>
        <w:rPr>
          <w:sz w:val="24"/>
          <w:szCs w:val="24"/>
        </w:rPr>
        <w:t>X</w:t>
      </w:r>
      <w:r>
        <w:rPr>
          <w:spacing w:val="2"/>
          <w:sz w:val="24"/>
          <w:szCs w:val="24"/>
        </w:rPr>
        <w:t xml:space="preserve"> </w:t>
      </w:r>
      <w:r>
        <w:rPr>
          <w:sz w:val="24"/>
          <w:szCs w:val="24"/>
        </w:rPr>
        <w:t>d</w:t>
      </w:r>
      <w:r>
        <w:rPr>
          <w:spacing w:val="2"/>
          <w:sz w:val="24"/>
          <w:szCs w:val="24"/>
        </w:rPr>
        <w:t xml:space="preserve"> </w:t>
      </w:r>
      <w:r>
        <w:rPr>
          <w:sz w:val="24"/>
          <w:szCs w:val="24"/>
        </w:rPr>
        <w:t>+</w:t>
      </w:r>
      <w:r>
        <w:rPr>
          <w:spacing w:val="-4"/>
          <w:sz w:val="24"/>
          <w:szCs w:val="24"/>
        </w:rPr>
        <w:t xml:space="preserve"> </w:t>
      </w:r>
      <w:r>
        <w:rPr>
          <w:sz w:val="24"/>
          <w:szCs w:val="24"/>
        </w:rPr>
        <w:t>2</w:t>
      </w:r>
      <w:r>
        <w:rPr>
          <w:spacing w:val="2"/>
          <w:sz w:val="24"/>
          <w:szCs w:val="24"/>
        </w:rPr>
        <w:t xml:space="preserve"> </w:t>
      </w:r>
      <w:r>
        <w:rPr>
          <w:sz w:val="24"/>
          <w:szCs w:val="24"/>
        </w:rPr>
        <w:t>X</w:t>
      </w:r>
      <w:r>
        <w:rPr>
          <w:spacing w:val="-3"/>
          <w:sz w:val="24"/>
          <w:szCs w:val="24"/>
        </w:rPr>
        <w:t xml:space="preserve"> </w:t>
      </w:r>
      <w:r>
        <w:rPr>
          <w:sz w:val="24"/>
          <w:szCs w:val="24"/>
        </w:rPr>
        <w:t>a</w:t>
      </w:r>
      <w:r>
        <w:rPr>
          <w:spacing w:val="1"/>
          <w:sz w:val="24"/>
          <w:szCs w:val="24"/>
        </w:rPr>
        <w:t xml:space="preserve"> (</w:t>
      </w:r>
      <w:r>
        <w:rPr>
          <w:sz w:val="24"/>
          <w:szCs w:val="24"/>
        </w:rPr>
        <w:t>w</w:t>
      </w:r>
      <w:r>
        <w:rPr>
          <w:spacing w:val="-5"/>
          <w:sz w:val="24"/>
          <w:szCs w:val="24"/>
        </w:rPr>
        <w:t>h</w:t>
      </w:r>
      <w:r>
        <w:rPr>
          <w:spacing w:val="-1"/>
          <w:sz w:val="24"/>
          <w:szCs w:val="24"/>
        </w:rPr>
        <w:t>e</w:t>
      </w:r>
      <w:r>
        <w:rPr>
          <w:spacing w:val="1"/>
          <w:sz w:val="24"/>
          <w:szCs w:val="24"/>
        </w:rPr>
        <w:t>r</w:t>
      </w:r>
      <w:r>
        <w:rPr>
          <w:spacing w:val="-1"/>
          <w:sz w:val="24"/>
          <w:szCs w:val="24"/>
        </w:rPr>
        <w:t>e</w:t>
      </w:r>
      <w:r>
        <w:rPr>
          <w:sz w:val="24"/>
          <w:szCs w:val="24"/>
        </w:rPr>
        <w:t>,</w:t>
      </w:r>
      <w:r>
        <w:rPr>
          <w:spacing w:val="4"/>
          <w:sz w:val="24"/>
          <w:szCs w:val="24"/>
        </w:rPr>
        <w:t xml:space="preserve"> </w:t>
      </w:r>
      <w:r>
        <w:rPr>
          <w:sz w:val="24"/>
          <w:szCs w:val="24"/>
        </w:rPr>
        <w:t>d</w:t>
      </w:r>
      <w:r>
        <w:rPr>
          <w:spacing w:val="-3"/>
          <w:sz w:val="24"/>
          <w:szCs w:val="24"/>
        </w:rPr>
        <w:t xml:space="preserve"> </w:t>
      </w:r>
      <w:r>
        <w:rPr>
          <w:spacing w:val="-4"/>
          <w:sz w:val="24"/>
          <w:szCs w:val="24"/>
        </w:rPr>
        <w:t>i</w:t>
      </w:r>
      <w:r>
        <w:rPr>
          <w:sz w:val="24"/>
          <w:szCs w:val="24"/>
        </w:rPr>
        <w:t xml:space="preserve">s </w:t>
      </w:r>
      <w:r>
        <w:rPr>
          <w:spacing w:val="5"/>
          <w:sz w:val="24"/>
          <w:szCs w:val="24"/>
        </w:rPr>
        <w:t>t</w:t>
      </w:r>
      <w:r>
        <w:rPr>
          <w:spacing w:val="-5"/>
          <w:sz w:val="24"/>
          <w:szCs w:val="24"/>
        </w:rPr>
        <w:t>h</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7"/>
          <w:sz w:val="24"/>
          <w:szCs w:val="24"/>
        </w:rPr>
        <w:t xml:space="preserve"> </w:t>
      </w:r>
      <w:r>
        <w:rPr>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7"/>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proofErr w:type="gramStart"/>
      <w:r>
        <w:rPr>
          <w:sz w:val="24"/>
          <w:szCs w:val="24"/>
        </w:rPr>
        <w:t>a</w:t>
      </w:r>
      <w:r>
        <w:rPr>
          <w:spacing w:val="9"/>
          <w:sz w:val="24"/>
          <w:szCs w:val="24"/>
        </w:rPr>
        <w:t xml:space="preserve"> </w:t>
      </w:r>
      <w:r>
        <w:rPr>
          <w:spacing w:val="-4"/>
          <w:sz w:val="24"/>
          <w:szCs w:val="24"/>
        </w:rPr>
        <w:t>i</w:t>
      </w:r>
      <w:r>
        <w:rPr>
          <w:sz w:val="24"/>
          <w:szCs w:val="24"/>
        </w:rPr>
        <w:t>s</w:t>
      </w:r>
      <w:proofErr w:type="gramEnd"/>
      <w:r>
        <w:rPr>
          <w:spacing w:val="3"/>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5"/>
          <w:sz w:val="24"/>
          <w:szCs w:val="24"/>
        </w:rPr>
        <w:t>d</w:t>
      </w:r>
      <w:r>
        <w:rPr>
          <w:spacing w:val="-4"/>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9"/>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 xml:space="preserve">n </w:t>
      </w:r>
      <w:r>
        <w:rPr>
          <w:spacing w:val="5"/>
          <w:sz w:val="24"/>
          <w:szCs w:val="24"/>
        </w:rPr>
        <w:t>t</w:t>
      </w:r>
      <w:r>
        <w:rPr>
          <w:spacing w:val="-5"/>
          <w:sz w:val="24"/>
          <w:szCs w:val="24"/>
        </w:rPr>
        <w:t>h</w:t>
      </w:r>
      <w:r>
        <w:rPr>
          <w:sz w:val="24"/>
          <w:szCs w:val="24"/>
        </w:rPr>
        <w:t>e</w:t>
      </w:r>
      <w:r>
        <w:rPr>
          <w:spacing w:val="9"/>
          <w:sz w:val="24"/>
          <w:szCs w:val="24"/>
        </w:rPr>
        <w:t xml:space="preserve"> </w:t>
      </w:r>
      <w:r>
        <w:rPr>
          <w:spacing w:val="4"/>
          <w:sz w:val="24"/>
          <w:szCs w:val="24"/>
        </w:rPr>
        <w:t>e</w:t>
      </w:r>
      <w:r>
        <w:rPr>
          <w:spacing w:val="-5"/>
          <w:sz w:val="24"/>
          <w:szCs w:val="24"/>
        </w:rPr>
        <w:t>n</w:t>
      </w:r>
      <w:r>
        <w:rPr>
          <w:sz w:val="24"/>
          <w:szCs w:val="24"/>
        </w:rPr>
        <w:t>d</w:t>
      </w:r>
      <w:r>
        <w:rPr>
          <w:spacing w:val="10"/>
          <w:sz w:val="24"/>
          <w:szCs w:val="24"/>
        </w:rPr>
        <w:t xml:space="preserve"> </w:t>
      </w:r>
      <w:r>
        <w:rPr>
          <w:spacing w:val="-3"/>
          <w:sz w:val="24"/>
          <w:szCs w:val="24"/>
        </w:rPr>
        <w:t>f</w:t>
      </w:r>
      <w:r>
        <w:rPr>
          <w:spacing w:val="-9"/>
          <w:sz w:val="24"/>
          <w:szCs w:val="24"/>
        </w:rPr>
        <w:t>i</w:t>
      </w:r>
      <w:r>
        <w:rPr>
          <w:spacing w:val="5"/>
          <w:sz w:val="24"/>
          <w:szCs w:val="24"/>
        </w:rPr>
        <w:t>t</w:t>
      </w:r>
      <w:r>
        <w:rPr>
          <w:spacing w:val="10"/>
          <w:sz w:val="24"/>
          <w:szCs w:val="24"/>
        </w:rPr>
        <w:t>t</w:t>
      </w:r>
      <w:r>
        <w:rPr>
          <w:spacing w:val="-4"/>
          <w:sz w:val="24"/>
          <w:szCs w:val="24"/>
        </w:rPr>
        <w:t>i</w:t>
      </w:r>
      <w:r>
        <w:rPr>
          <w:spacing w:val="-5"/>
          <w:sz w:val="24"/>
          <w:szCs w:val="24"/>
        </w:rPr>
        <w:t>n</w:t>
      </w:r>
      <w:r>
        <w:rPr>
          <w:sz w:val="24"/>
          <w:szCs w:val="24"/>
        </w:rPr>
        <w:t>g</w:t>
      </w:r>
      <w:r>
        <w:rPr>
          <w:spacing w:val="5"/>
          <w:sz w:val="24"/>
          <w:szCs w:val="24"/>
        </w:rPr>
        <w:t xml:space="preserve"> </w:t>
      </w:r>
      <w:r>
        <w:rPr>
          <w:spacing w:val="4"/>
          <w:sz w:val="24"/>
          <w:szCs w:val="24"/>
        </w:rPr>
        <w:t>a</w:t>
      </w:r>
      <w:r>
        <w:rPr>
          <w:spacing w:val="-5"/>
          <w:sz w:val="24"/>
          <w:szCs w:val="24"/>
        </w:rPr>
        <w:t>n</w:t>
      </w:r>
      <w:r>
        <w:rPr>
          <w:sz w:val="24"/>
          <w:szCs w:val="24"/>
        </w:rPr>
        <w:t>d</w:t>
      </w:r>
      <w:r>
        <w:rPr>
          <w:spacing w:val="5"/>
          <w:sz w:val="24"/>
          <w:szCs w:val="24"/>
        </w:rPr>
        <w:t xml:space="preserve"> t</w:t>
      </w:r>
      <w:r>
        <w:rPr>
          <w:spacing w:val="-5"/>
          <w:sz w:val="24"/>
          <w:szCs w:val="24"/>
        </w:rPr>
        <w:t>h</w:t>
      </w:r>
      <w:r>
        <w:rPr>
          <w:sz w:val="24"/>
          <w:szCs w:val="24"/>
        </w:rPr>
        <w:t>e g</w:t>
      </w:r>
      <w:r>
        <w:rPr>
          <w:spacing w:val="-1"/>
          <w:sz w:val="24"/>
          <w:szCs w:val="24"/>
        </w:rPr>
        <w:t>a</w:t>
      </w:r>
      <w:r>
        <w:rPr>
          <w:sz w:val="24"/>
          <w:szCs w:val="24"/>
        </w:rPr>
        <w:t>uge</w:t>
      </w:r>
      <w:r>
        <w:rPr>
          <w:spacing w:val="12"/>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w:t>
      </w:r>
      <w:r>
        <w:rPr>
          <w:spacing w:val="9"/>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b</w:t>
      </w:r>
      <w:r>
        <w:rPr>
          <w:sz w:val="24"/>
          <w:szCs w:val="24"/>
        </w:rPr>
        <w:t>e</w:t>
      </w:r>
      <w:r>
        <w:rPr>
          <w:spacing w:val="7"/>
          <w:sz w:val="24"/>
          <w:szCs w:val="24"/>
        </w:rPr>
        <w:t xml:space="preserve"> </w:t>
      </w:r>
      <w:r>
        <w:rPr>
          <w:spacing w:val="-2"/>
          <w:sz w:val="24"/>
          <w:szCs w:val="24"/>
        </w:rPr>
        <w:t>s</w:t>
      </w:r>
      <w:r>
        <w:rPr>
          <w:spacing w:val="5"/>
          <w:sz w:val="24"/>
          <w:szCs w:val="24"/>
        </w:rPr>
        <w:t>t</w:t>
      </w:r>
      <w:r>
        <w:rPr>
          <w:spacing w:val="1"/>
          <w:sz w:val="24"/>
          <w:szCs w:val="24"/>
        </w:rPr>
        <w:t>r</w:t>
      </w:r>
      <w:r>
        <w:rPr>
          <w:sz w:val="24"/>
          <w:szCs w:val="24"/>
        </w:rPr>
        <w:t>u</w:t>
      </w:r>
      <w:r>
        <w:rPr>
          <w:spacing w:val="-5"/>
          <w:sz w:val="24"/>
          <w:szCs w:val="24"/>
        </w:rPr>
        <w:t>n</w:t>
      </w:r>
      <w:r>
        <w:rPr>
          <w:sz w:val="24"/>
          <w:szCs w:val="24"/>
        </w:rPr>
        <w:t>g</w:t>
      </w:r>
      <w:r>
        <w:rPr>
          <w:spacing w:val="8"/>
          <w:sz w:val="24"/>
          <w:szCs w:val="24"/>
        </w:rPr>
        <w:t xml:space="preserve"> </w:t>
      </w:r>
      <w:r>
        <w:rPr>
          <w:spacing w:val="-1"/>
          <w:sz w:val="24"/>
          <w:szCs w:val="24"/>
        </w:rPr>
        <w:t>a</w:t>
      </w:r>
      <w:r>
        <w:rPr>
          <w:sz w:val="24"/>
          <w:szCs w:val="24"/>
        </w:rPr>
        <w:t>t</w:t>
      </w:r>
      <w:r>
        <w:rPr>
          <w:spacing w:val="8"/>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5"/>
          <w:sz w:val="24"/>
          <w:szCs w:val="24"/>
        </w:rPr>
        <w:t>o</w:t>
      </w:r>
      <w:r>
        <w:rPr>
          <w:sz w:val="24"/>
          <w:szCs w:val="24"/>
        </w:rPr>
        <w:t>n</w:t>
      </w:r>
      <w:r>
        <w:rPr>
          <w:spacing w:val="3"/>
          <w:sz w:val="24"/>
          <w:szCs w:val="24"/>
        </w:rPr>
        <w:t xml:space="preserve"> </w:t>
      </w:r>
      <w:r>
        <w:rPr>
          <w:spacing w:val="-1"/>
          <w:sz w:val="24"/>
          <w:szCs w:val="24"/>
        </w:rPr>
        <w:t>e</w:t>
      </w:r>
      <w:r>
        <w:rPr>
          <w:sz w:val="24"/>
          <w:szCs w:val="24"/>
        </w:rPr>
        <w:t>qu</w:t>
      </w:r>
      <w:r>
        <w:rPr>
          <w:spacing w:val="4"/>
          <w:sz w:val="24"/>
          <w:szCs w:val="24"/>
        </w:rPr>
        <w:t>a</w:t>
      </w:r>
      <w:r>
        <w:rPr>
          <w:sz w:val="24"/>
          <w:szCs w:val="24"/>
        </w:rPr>
        <w:t>l</w:t>
      </w:r>
      <w:r>
        <w:rPr>
          <w:spacing w:val="3"/>
          <w:sz w:val="24"/>
          <w:szCs w:val="24"/>
        </w:rPr>
        <w:t xml:space="preserve"> </w:t>
      </w:r>
      <w:r>
        <w:rPr>
          <w:sz w:val="24"/>
          <w:szCs w:val="24"/>
        </w:rPr>
        <w:t>to</w:t>
      </w:r>
      <w:r>
        <w:rPr>
          <w:spacing w:val="13"/>
          <w:sz w:val="24"/>
          <w:szCs w:val="24"/>
        </w:rPr>
        <w:t xml:space="preserve"> </w:t>
      </w:r>
      <w:r>
        <w:rPr>
          <w:spacing w:val="-5"/>
          <w:sz w:val="24"/>
          <w:szCs w:val="24"/>
        </w:rPr>
        <w:t>2</w:t>
      </w:r>
      <w:r>
        <w:rPr>
          <w:sz w:val="24"/>
          <w:szCs w:val="24"/>
        </w:rPr>
        <w:t>5</w:t>
      </w:r>
      <w:r>
        <w:rPr>
          <w:spacing w:val="8"/>
          <w:sz w:val="24"/>
          <w:szCs w:val="24"/>
        </w:rPr>
        <w:t xml:space="preserve"> </w:t>
      </w:r>
      <w:r>
        <w:rPr>
          <w:sz w:val="24"/>
          <w:szCs w:val="24"/>
        </w:rPr>
        <w:t>%</w:t>
      </w:r>
      <w:r>
        <w:rPr>
          <w:spacing w:val="4"/>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
          <w:sz w:val="24"/>
          <w:szCs w:val="24"/>
        </w:rPr>
        <w:t xml:space="preserve"> </w:t>
      </w:r>
      <w:r>
        <w:rPr>
          <w:sz w:val="24"/>
          <w:szCs w:val="24"/>
        </w:rPr>
        <w:t>U</w:t>
      </w:r>
      <w:r>
        <w:rPr>
          <w:spacing w:val="1"/>
          <w:sz w:val="24"/>
          <w:szCs w:val="24"/>
        </w:rPr>
        <w:t>T</w:t>
      </w:r>
      <w:r>
        <w:rPr>
          <w:spacing w:val="-4"/>
          <w:sz w:val="24"/>
          <w:szCs w:val="24"/>
        </w:rPr>
        <w:t>S</w:t>
      </w:r>
      <w:r>
        <w:rPr>
          <w:sz w:val="24"/>
          <w:szCs w:val="24"/>
        </w:rPr>
        <w:t>.</w:t>
      </w:r>
      <w:r>
        <w:rPr>
          <w:spacing w:val="5"/>
          <w:sz w:val="24"/>
          <w:szCs w:val="24"/>
        </w:rPr>
        <w:t xml:space="preserve"> </w:t>
      </w:r>
      <w:r>
        <w:rPr>
          <w:spacing w:val="2"/>
          <w:sz w:val="24"/>
          <w:szCs w:val="24"/>
        </w:rPr>
        <w:t>T</w:t>
      </w:r>
      <w:r>
        <w:rPr>
          <w:spacing w:val="-5"/>
          <w:sz w:val="24"/>
          <w:szCs w:val="24"/>
        </w:rPr>
        <w:t>h</w:t>
      </w:r>
      <w:r>
        <w:rPr>
          <w:sz w:val="24"/>
          <w:szCs w:val="24"/>
        </w:rPr>
        <w:t xml:space="preserve">e </w:t>
      </w:r>
      <w:r>
        <w:rPr>
          <w:spacing w:val="5"/>
          <w:sz w:val="24"/>
          <w:szCs w:val="24"/>
        </w:rPr>
        <w:t>d</w:t>
      </w:r>
      <w:r>
        <w:rPr>
          <w:spacing w:val="-9"/>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ce</w:t>
      </w:r>
      <w:r>
        <w:rPr>
          <w:sz w:val="24"/>
          <w:szCs w:val="24"/>
        </w:rPr>
        <w:t>,</w:t>
      </w:r>
      <w:r>
        <w:rPr>
          <w:spacing w:val="11"/>
          <w:sz w:val="24"/>
          <w:szCs w:val="24"/>
        </w:rPr>
        <w:t xml:space="preserve"> </w:t>
      </w:r>
      <w:r>
        <w:rPr>
          <w:spacing w:val="-1"/>
          <w:sz w:val="24"/>
          <w:szCs w:val="24"/>
        </w:rPr>
        <w:t>a</w:t>
      </w:r>
      <w:r>
        <w:rPr>
          <w:sz w:val="24"/>
          <w:szCs w:val="24"/>
        </w:rPr>
        <w:t>,</w:t>
      </w:r>
      <w:r>
        <w:rPr>
          <w:spacing w:val="1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z w:val="24"/>
          <w:szCs w:val="24"/>
        </w:rPr>
        <w:t>be</w:t>
      </w:r>
      <w:r>
        <w:rPr>
          <w:spacing w:val="8"/>
          <w:sz w:val="24"/>
          <w:szCs w:val="24"/>
        </w:rPr>
        <w:t xml:space="preserve"> </w:t>
      </w:r>
      <w:r>
        <w:rPr>
          <w:spacing w:val="-1"/>
          <w:sz w:val="24"/>
          <w:szCs w:val="24"/>
        </w:rPr>
        <w:t>a</w:t>
      </w:r>
      <w:r>
        <w:rPr>
          <w:sz w:val="24"/>
          <w:szCs w:val="24"/>
        </w:rPr>
        <w:t>t</w:t>
      </w:r>
      <w:r>
        <w:rPr>
          <w:spacing w:val="14"/>
          <w:sz w:val="24"/>
          <w:szCs w:val="24"/>
        </w:rPr>
        <w:t xml:space="preserve"> </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14"/>
          <w:sz w:val="24"/>
          <w:szCs w:val="24"/>
        </w:rPr>
        <w:t xml:space="preserve"> </w:t>
      </w:r>
      <w:r>
        <w:rPr>
          <w:sz w:val="24"/>
          <w:szCs w:val="24"/>
        </w:rPr>
        <w:t>25</w:t>
      </w:r>
      <w:r>
        <w:rPr>
          <w:spacing w:val="9"/>
          <w:sz w:val="24"/>
          <w:szCs w:val="24"/>
        </w:rPr>
        <w:t xml:space="preserve"> </w:t>
      </w:r>
      <w:r>
        <w:rPr>
          <w:sz w:val="24"/>
          <w:szCs w:val="24"/>
        </w:rPr>
        <w:t>%</w:t>
      </w:r>
      <w:r>
        <w:rPr>
          <w:spacing w:val="1"/>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g</w:t>
      </w:r>
      <w:r>
        <w:rPr>
          <w:spacing w:val="-1"/>
          <w:sz w:val="24"/>
          <w:szCs w:val="24"/>
        </w:rPr>
        <w:t>a</w:t>
      </w:r>
      <w:r>
        <w:rPr>
          <w:sz w:val="24"/>
          <w:szCs w:val="24"/>
        </w:rPr>
        <w:t>uge</w:t>
      </w:r>
      <w:r>
        <w:rPr>
          <w:spacing w:val="13"/>
          <w:sz w:val="24"/>
          <w:szCs w:val="24"/>
        </w:rPr>
        <w:t xml:space="preserve"> </w:t>
      </w:r>
      <w:r>
        <w:rPr>
          <w:spacing w:val="-9"/>
          <w:sz w:val="24"/>
          <w:szCs w:val="24"/>
        </w:rPr>
        <w:t>l</w:t>
      </w:r>
      <w:r>
        <w:rPr>
          <w:spacing w:val="4"/>
          <w:sz w:val="24"/>
          <w:szCs w:val="24"/>
        </w:rPr>
        <w:t>e</w:t>
      </w:r>
      <w:r>
        <w:rPr>
          <w:sz w:val="24"/>
          <w:szCs w:val="24"/>
        </w:rPr>
        <w:t>ng</w:t>
      </w:r>
      <w:r>
        <w:rPr>
          <w:spacing w:val="5"/>
          <w:sz w:val="24"/>
          <w:szCs w:val="24"/>
        </w:rPr>
        <w:t>t</w:t>
      </w:r>
      <w:r>
        <w:rPr>
          <w:sz w:val="24"/>
          <w:szCs w:val="24"/>
        </w:rPr>
        <w:t>h</w:t>
      </w:r>
      <w:r>
        <w:rPr>
          <w:spacing w:val="4"/>
          <w:sz w:val="24"/>
          <w:szCs w:val="24"/>
        </w:rPr>
        <w:t xml:space="preserve"> </w:t>
      </w:r>
      <w:r>
        <w:rPr>
          <w:sz w:val="24"/>
          <w:szCs w:val="24"/>
        </w:rPr>
        <w:t>or</w:t>
      </w:r>
      <w:r>
        <w:rPr>
          <w:spacing w:val="10"/>
          <w:sz w:val="24"/>
          <w:szCs w:val="24"/>
        </w:rPr>
        <w:t xml:space="preserve"> </w:t>
      </w:r>
      <w:r>
        <w:rPr>
          <w:sz w:val="24"/>
          <w:szCs w:val="24"/>
        </w:rPr>
        <w:t>2</w:t>
      </w:r>
      <w:r>
        <w:rPr>
          <w:spacing w:val="9"/>
          <w:sz w:val="24"/>
          <w:szCs w:val="24"/>
        </w:rPr>
        <w:t xml:space="preserve"> </w:t>
      </w:r>
      <w:r>
        <w:rPr>
          <w:sz w:val="24"/>
          <w:szCs w:val="24"/>
        </w:rPr>
        <w:t>m wh</w:t>
      </w:r>
      <w:r>
        <w:rPr>
          <w:spacing w:val="-5"/>
          <w:sz w:val="24"/>
          <w:szCs w:val="24"/>
        </w:rPr>
        <w:t>i</w:t>
      </w:r>
      <w:r>
        <w:rPr>
          <w:spacing w:val="4"/>
          <w:sz w:val="24"/>
          <w:szCs w:val="24"/>
        </w:rPr>
        <w:t>c</w:t>
      </w:r>
      <w:r>
        <w:rPr>
          <w:spacing w:val="-5"/>
          <w:sz w:val="24"/>
          <w:szCs w:val="24"/>
        </w:rPr>
        <w:t>h</w:t>
      </w:r>
      <w:r>
        <w:rPr>
          <w:spacing w:val="4"/>
          <w:sz w:val="24"/>
          <w:szCs w:val="24"/>
        </w:rPr>
        <w:t>e</w:t>
      </w:r>
      <w:r>
        <w:rPr>
          <w:sz w:val="24"/>
          <w:szCs w:val="24"/>
        </w:rPr>
        <w:t>v</w:t>
      </w:r>
      <w:r>
        <w:rPr>
          <w:spacing w:val="-1"/>
          <w:sz w:val="24"/>
          <w:szCs w:val="24"/>
        </w:rPr>
        <w:t>e</w:t>
      </w:r>
      <w:r>
        <w:rPr>
          <w:sz w:val="24"/>
          <w:szCs w:val="24"/>
        </w:rPr>
        <w:t>r</w:t>
      </w:r>
      <w:r>
        <w:rPr>
          <w:spacing w:val="15"/>
          <w:sz w:val="24"/>
          <w:szCs w:val="24"/>
        </w:rPr>
        <w:t xml:space="preserve"> </w:t>
      </w:r>
      <w:r>
        <w:rPr>
          <w:spacing w:val="-9"/>
          <w:sz w:val="24"/>
          <w:szCs w:val="24"/>
        </w:rPr>
        <w:t>i</w:t>
      </w:r>
      <w:r>
        <w:rPr>
          <w:sz w:val="24"/>
          <w:szCs w:val="24"/>
        </w:rPr>
        <w:t>s</w:t>
      </w:r>
      <w:r>
        <w:rPr>
          <w:spacing w:val="7"/>
          <w:sz w:val="24"/>
          <w:szCs w:val="24"/>
        </w:rPr>
        <w:t xml:space="preserve"> </w:t>
      </w:r>
      <w:r>
        <w:rPr>
          <w:spacing w:val="5"/>
          <w:sz w:val="24"/>
          <w:szCs w:val="24"/>
        </w:rPr>
        <w:t>t</w:t>
      </w:r>
      <w:r>
        <w:rPr>
          <w:sz w:val="24"/>
          <w:szCs w:val="24"/>
        </w:rPr>
        <w:t xml:space="preserve">he </w:t>
      </w:r>
      <w:r>
        <w:rPr>
          <w:spacing w:val="2"/>
          <w:sz w:val="24"/>
          <w:szCs w:val="24"/>
        </w:rPr>
        <w:t>s</w:t>
      </w:r>
      <w:r>
        <w:rPr>
          <w:spacing w:val="-4"/>
          <w:sz w:val="24"/>
          <w:szCs w:val="24"/>
        </w:rPr>
        <w:t>m</w:t>
      </w:r>
      <w:r>
        <w:rPr>
          <w:spacing w:val="4"/>
          <w:sz w:val="24"/>
          <w:szCs w:val="24"/>
        </w:rPr>
        <w:t>a</w:t>
      </w:r>
      <w:r>
        <w:rPr>
          <w:spacing w:val="-4"/>
          <w:sz w:val="24"/>
          <w:szCs w:val="24"/>
        </w:rPr>
        <w:t>ll</w:t>
      </w:r>
      <w:r>
        <w:rPr>
          <w:spacing w:val="-1"/>
          <w:sz w:val="24"/>
          <w:szCs w:val="24"/>
        </w:rPr>
        <w:t>e</w:t>
      </w:r>
      <w:r>
        <w:rPr>
          <w:spacing w:val="1"/>
          <w:sz w:val="24"/>
          <w:szCs w:val="24"/>
        </w:rPr>
        <w:t>r</w:t>
      </w:r>
      <w:r>
        <w:rPr>
          <w:sz w:val="24"/>
          <w:szCs w:val="24"/>
        </w:rPr>
        <w:t>.</w:t>
      </w:r>
      <w:r>
        <w:rPr>
          <w:spacing w:val="6"/>
          <w:sz w:val="24"/>
          <w:szCs w:val="24"/>
        </w:rPr>
        <w:t xml:space="preserve"> </w:t>
      </w:r>
      <w:r>
        <w:rPr>
          <w:spacing w:val="2"/>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pacing w:val="4"/>
          <w:sz w:val="24"/>
          <w:szCs w:val="24"/>
        </w:rPr>
        <w:t>e</w:t>
      </w:r>
      <w:r>
        <w:rPr>
          <w:sz w:val="24"/>
          <w:szCs w:val="24"/>
        </w:rPr>
        <w:t>s</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b</w:t>
      </w:r>
      <w:r>
        <w:rPr>
          <w:sz w:val="24"/>
          <w:szCs w:val="24"/>
        </w:rPr>
        <w:t>e</w:t>
      </w:r>
      <w:r>
        <w:rPr>
          <w:spacing w:val="2"/>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2"/>
          <w:sz w:val="24"/>
          <w:szCs w:val="24"/>
        </w:rPr>
        <w:t xml:space="preserve"> </w:t>
      </w:r>
      <w:r>
        <w:rPr>
          <w:sz w:val="24"/>
          <w:szCs w:val="24"/>
        </w:rPr>
        <w:t>to</w:t>
      </w:r>
      <w:r>
        <w:rPr>
          <w:spacing w:val="-7"/>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s</w:t>
      </w:r>
      <w:r>
        <w:rPr>
          <w:spacing w:val="1"/>
          <w:sz w:val="24"/>
          <w:szCs w:val="24"/>
        </w:rPr>
        <w:t xml:space="preserve"> </w:t>
      </w:r>
      <w:r>
        <w:rPr>
          <w:spacing w:val="-1"/>
          <w:sz w:val="24"/>
          <w:szCs w:val="24"/>
        </w:rPr>
        <w:t>a</w:t>
      </w:r>
      <w:r>
        <w:rPr>
          <w:sz w:val="24"/>
          <w:szCs w:val="24"/>
        </w:rPr>
        <w:t>s</w:t>
      </w:r>
      <w:r>
        <w:rPr>
          <w:spacing w:val="-5"/>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pacing w:val="-1"/>
          <w:sz w:val="24"/>
          <w:szCs w:val="24"/>
        </w:rPr>
        <w:t>e</w:t>
      </w:r>
      <w:r>
        <w:rPr>
          <w:sz w:val="24"/>
          <w:szCs w:val="24"/>
        </w:rPr>
        <w:t>d</w:t>
      </w:r>
      <w:r>
        <w:rPr>
          <w:spacing w:val="-2"/>
          <w:sz w:val="24"/>
          <w:szCs w:val="24"/>
        </w:rPr>
        <w:t xml:space="preserve">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p>
    <w:p w:rsidR="008D75EE" w:rsidRDefault="008D75EE">
      <w:pPr>
        <w:spacing w:before="4" w:line="280" w:lineRule="exact"/>
        <w:rPr>
          <w:sz w:val="28"/>
          <w:szCs w:val="28"/>
        </w:rPr>
      </w:pPr>
    </w:p>
    <w:p w:rsidR="008D75EE" w:rsidRDefault="00B30AA0">
      <w:pPr>
        <w:spacing w:line="230" w:lineRule="auto"/>
        <w:ind w:left="1541" w:right="1168"/>
        <w:jc w:val="both"/>
        <w:rPr>
          <w:sz w:val="24"/>
          <w:szCs w:val="24"/>
        </w:r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i</w:t>
      </w:r>
      <w:r>
        <w:rPr>
          <w:rFonts w:ascii="Palatino Linotype" w:eastAsia="Palatino Linotype" w:hAnsi="Palatino Linotype" w:cs="Palatino Linotype"/>
          <w:sz w:val="22"/>
          <w:szCs w:val="22"/>
        </w:rPr>
        <w:t>)</w:t>
      </w:r>
      <w:r>
        <w:rPr>
          <w:rFonts w:ascii="Palatino Linotype" w:eastAsia="Palatino Linotype" w:hAnsi="Palatino Linotype" w:cs="Palatino Linotype"/>
          <w:spacing w:val="54"/>
          <w:sz w:val="22"/>
          <w:szCs w:val="22"/>
        </w:rPr>
        <w:t xml:space="preserve"> </w:t>
      </w:r>
      <w:proofErr w:type="gramStart"/>
      <w:r>
        <w:rPr>
          <w:sz w:val="24"/>
          <w:szCs w:val="24"/>
        </w:rPr>
        <w:t xml:space="preserve">On  </w:t>
      </w:r>
      <w:r>
        <w:rPr>
          <w:spacing w:val="5"/>
          <w:sz w:val="24"/>
          <w:szCs w:val="24"/>
        </w:rPr>
        <w:t>o</w:t>
      </w:r>
      <w:r>
        <w:rPr>
          <w:spacing w:val="-5"/>
          <w:sz w:val="24"/>
          <w:szCs w:val="24"/>
        </w:rPr>
        <w:t>n</w:t>
      </w:r>
      <w:r>
        <w:rPr>
          <w:sz w:val="24"/>
          <w:szCs w:val="24"/>
        </w:rPr>
        <w:t>e</w:t>
      </w:r>
      <w:proofErr w:type="gramEnd"/>
      <w:r>
        <w:rPr>
          <w:sz w:val="24"/>
          <w:szCs w:val="24"/>
        </w:rPr>
        <w:t xml:space="preserve"> </w:t>
      </w:r>
      <w:r>
        <w:rPr>
          <w:spacing w:val="4"/>
          <w:sz w:val="24"/>
          <w:szCs w:val="24"/>
        </w:rPr>
        <w:t xml:space="preserve"> </w:t>
      </w:r>
      <w:r>
        <w:rPr>
          <w:spacing w:val="9"/>
          <w:sz w:val="24"/>
          <w:szCs w:val="24"/>
        </w:rPr>
        <w:t>o</w:t>
      </w:r>
      <w:r>
        <w:rPr>
          <w:sz w:val="24"/>
          <w:szCs w:val="24"/>
        </w:rPr>
        <w:t>f</w:t>
      </w:r>
      <w:r>
        <w:rPr>
          <w:spacing w:val="58"/>
          <w:sz w:val="24"/>
          <w:szCs w:val="24"/>
        </w:rPr>
        <w:t xml:space="preserve"> </w:t>
      </w:r>
      <w:r>
        <w:rPr>
          <w:spacing w:val="5"/>
          <w:sz w:val="24"/>
          <w:szCs w:val="24"/>
        </w:rPr>
        <w:t>t</w:t>
      </w:r>
      <w:r>
        <w:rPr>
          <w:spacing w:val="-5"/>
          <w:sz w:val="24"/>
          <w:szCs w:val="24"/>
        </w:rPr>
        <w:t>h</w:t>
      </w:r>
      <w:r>
        <w:rPr>
          <w:sz w:val="24"/>
          <w:szCs w:val="24"/>
        </w:rPr>
        <w:t xml:space="preserve">e </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w:t>
      </w:r>
      <w:r>
        <w:rPr>
          <w:spacing w:val="8"/>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pacing w:val="4"/>
          <w:sz w:val="24"/>
          <w:szCs w:val="24"/>
        </w:rPr>
        <w:t>e</w:t>
      </w:r>
      <w:r>
        <w:rPr>
          <w:spacing w:val="-2"/>
          <w:sz w:val="24"/>
          <w:szCs w:val="24"/>
        </w:rPr>
        <w:t>s</w:t>
      </w:r>
      <w:r>
        <w:rPr>
          <w:sz w:val="24"/>
          <w:szCs w:val="24"/>
        </w:rPr>
        <w:t xml:space="preserve">, </w:t>
      </w:r>
      <w:r>
        <w:rPr>
          <w:spacing w:val="8"/>
          <w:sz w:val="24"/>
          <w:szCs w:val="24"/>
        </w:rPr>
        <w:t xml:space="preserve"> </w:t>
      </w:r>
      <w:r>
        <w:rPr>
          <w:spacing w:val="5"/>
          <w:sz w:val="24"/>
          <w:szCs w:val="24"/>
        </w:rPr>
        <w:t>t</w:t>
      </w:r>
      <w:r>
        <w:rPr>
          <w:spacing w:val="-5"/>
          <w:sz w:val="24"/>
          <w:szCs w:val="24"/>
        </w:rPr>
        <w:t>h</w:t>
      </w:r>
      <w:r>
        <w:rPr>
          <w:sz w:val="24"/>
          <w:szCs w:val="24"/>
        </w:rPr>
        <w:t xml:space="preserve">e </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7"/>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9"/>
          <w:sz w:val="24"/>
          <w:szCs w:val="24"/>
        </w:rPr>
        <w:t xml:space="preserve"> </w:t>
      </w:r>
      <w:r>
        <w:rPr>
          <w:sz w:val="24"/>
          <w:szCs w:val="24"/>
        </w:rPr>
        <w:t xml:space="preserve">be </w:t>
      </w:r>
      <w:r>
        <w:rPr>
          <w:spacing w:val="-4"/>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pacing w:val="-4"/>
          <w:sz w:val="24"/>
          <w:szCs w:val="24"/>
        </w:rPr>
        <w:t>i</w:t>
      </w:r>
      <w:r>
        <w:rPr>
          <w:sz w:val="24"/>
          <w:szCs w:val="24"/>
        </w:rPr>
        <w:t>n</w:t>
      </w:r>
      <w:r>
        <w:rPr>
          <w:spacing w:val="-1"/>
          <w:sz w:val="24"/>
          <w:szCs w:val="24"/>
        </w:rPr>
        <w:t>e</w:t>
      </w:r>
      <w:r>
        <w:rPr>
          <w:sz w:val="24"/>
          <w:szCs w:val="24"/>
        </w:rPr>
        <w:t>d</w:t>
      </w:r>
      <w:r>
        <w:rPr>
          <w:spacing w:val="8"/>
          <w:sz w:val="24"/>
          <w:szCs w:val="24"/>
        </w:rPr>
        <w:t xml:space="preserve"> </w:t>
      </w:r>
      <w:r>
        <w:rPr>
          <w:spacing w:val="-1"/>
          <w:sz w:val="24"/>
          <w:szCs w:val="24"/>
        </w:rPr>
        <w:t>a</w:t>
      </w:r>
      <w:r>
        <w:rPr>
          <w:sz w:val="24"/>
          <w:szCs w:val="24"/>
        </w:rPr>
        <w:t>t</w:t>
      </w:r>
      <w:r>
        <w:rPr>
          <w:spacing w:val="13"/>
          <w:sz w:val="24"/>
          <w:szCs w:val="24"/>
        </w:rPr>
        <w:t xml:space="preserve"> </w:t>
      </w:r>
      <w:r>
        <w:rPr>
          <w:sz w:val="24"/>
          <w:szCs w:val="24"/>
        </w:rPr>
        <w:t>20</w:t>
      </w:r>
      <w:r>
        <w:rPr>
          <w:spacing w:val="4"/>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8"/>
          <w:sz w:val="24"/>
          <w:szCs w:val="24"/>
        </w:rPr>
        <w:t xml:space="preserve"> </w:t>
      </w:r>
      <w:r>
        <w:rPr>
          <w:sz w:val="24"/>
          <w:szCs w:val="24"/>
        </w:rPr>
        <w:t>C</w:t>
      </w:r>
      <w:r>
        <w:rPr>
          <w:spacing w:val="7"/>
          <w:sz w:val="24"/>
          <w:szCs w:val="24"/>
        </w:rPr>
        <w:t xml:space="preserve"> </w:t>
      </w:r>
      <w:r>
        <w:rPr>
          <w:spacing w:val="-8"/>
          <w:sz w:val="24"/>
          <w:szCs w:val="24"/>
        </w:rPr>
        <w:t>f</w:t>
      </w:r>
      <w:r>
        <w:rPr>
          <w:spacing w:val="5"/>
          <w:sz w:val="24"/>
          <w:szCs w:val="24"/>
        </w:rPr>
        <w:t>o</w:t>
      </w:r>
      <w:r>
        <w:rPr>
          <w:sz w:val="24"/>
          <w:szCs w:val="24"/>
        </w:rPr>
        <w:t>r</w:t>
      </w:r>
      <w:r>
        <w:rPr>
          <w:spacing w:val="5"/>
          <w:sz w:val="24"/>
          <w:szCs w:val="24"/>
        </w:rPr>
        <w:t xml:space="preserve"> </w:t>
      </w:r>
      <w:r>
        <w:rPr>
          <w:sz w:val="24"/>
          <w:szCs w:val="24"/>
        </w:rPr>
        <w:t>1000</w:t>
      </w:r>
      <w:r>
        <w:rPr>
          <w:spacing w:val="8"/>
          <w:sz w:val="24"/>
          <w:szCs w:val="24"/>
        </w:rPr>
        <w:t xml:space="preserve"> </w:t>
      </w:r>
      <w:r>
        <w:rPr>
          <w:spacing w:val="-5"/>
          <w:sz w:val="24"/>
          <w:szCs w:val="24"/>
        </w:rPr>
        <w:t>h</w:t>
      </w:r>
      <w:r>
        <w:rPr>
          <w:spacing w:val="5"/>
          <w:sz w:val="24"/>
          <w:szCs w:val="24"/>
        </w:rPr>
        <w:t>o</w:t>
      </w:r>
      <w:r>
        <w:rPr>
          <w:spacing w:val="-5"/>
          <w:sz w:val="24"/>
          <w:szCs w:val="24"/>
        </w:rPr>
        <w:t>u</w:t>
      </w:r>
      <w:r>
        <w:rPr>
          <w:spacing w:val="1"/>
          <w:sz w:val="24"/>
          <w:szCs w:val="24"/>
        </w:rPr>
        <w:t>r</w:t>
      </w:r>
      <w:r>
        <w:rPr>
          <w:spacing w:val="-2"/>
          <w:sz w:val="24"/>
          <w:szCs w:val="24"/>
        </w:rPr>
        <w:t>s</w:t>
      </w:r>
      <w:r>
        <w:rPr>
          <w:sz w:val="24"/>
          <w:szCs w:val="24"/>
        </w:rPr>
        <w:t>.</w:t>
      </w:r>
      <w:r>
        <w:rPr>
          <w:spacing w:val="6"/>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4"/>
          <w:sz w:val="24"/>
          <w:szCs w:val="24"/>
        </w:rPr>
        <w:t>e</w:t>
      </w:r>
      <w:r>
        <w:rPr>
          <w:spacing w:val="-4"/>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/c</w:t>
      </w:r>
      <w:r>
        <w:rPr>
          <w:spacing w:val="1"/>
          <w:sz w:val="24"/>
          <w:szCs w:val="24"/>
        </w:rPr>
        <w:t>r</w:t>
      </w:r>
      <w:r>
        <w:rPr>
          <w:spacing w:val="-1"/>
          <w:sz w:val="24"/>
          <w:szCs w:val="24"/>
        </w:rPr>
        <w:t>ee</w:t>
      </w:r>
      <w:r>
        <w:rPr>
          <w:sz w:val="24"/>
          <w:szCs w:val="24"/>
        </w:rPr>
        <w:t>p</w:t>
      </w:r>
      <w:r>
        <w:rPr>
          <w:spacing w:val="8"/>
          <w:sz w:val="24"/>
          <w:szCs w:val="24"/>
        </w:rPr>
        <w:t xml:space="preserve"> </w:t>
      </w:r>
      <w:r>
        <w:rPr>
          <w:spacing w:val="-2"/>
          <w:sz w:val="24"/>
          <w:szCs w:val="24"/>
        </w:rPr>
        <w:t>s</w:t>
      </w:r>
      <w:r>
        <w:rPr>
          <w:spacing w:val="5"/>
          <w:sz w:val="24"/>
          <w:szCs w:val="24"/>
        </w:rPr>
        <w:t>t</w:t>
      </w:r>
      <w:r>
        <w:rPr>
          <w:spacing w:val="1"/>
          <w:sz w:val="24"/>
          <w:szCs w:val="24"/>
        </w:rPr>
        <w:t>r</w:t>
      </w:r>
      <w:r>
        <w:rPr>
          <w:spacing w:val="4"/>
          <w:sz w:val="24"/>
          <w:szCs w:val="24"/>
        </w:rPr>
        <w:t>a</w:t>
      </w:r>
      <w:r>
        <w:rPr>
          <w:spacing w:val="-4"/>
          <w:sz w:val="24"/>
          <w:szCs w:val="24"/>
        </w:rPr>
        <w:t>i</w:t>
      </w:r>
      <w:r>
        <w:rPr>
          <w:sz w:val="24"/>
          <w:szCs w:val="24"/>
        </w:rPr>
        <w:t>n</w:t>
      </w:r>
      <w:r>
        <w:rPr>
          <w:spacing w:val="4"/>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9"/>
          <w:sz w:val="24"/>
          <w:szCs w:val="24"/>
        </w:rPr>
        <w:t xml:space="preserve"> </w:t>
      </w:r>
      <w:r>
        <w:rPr>
          <w:sz w:val="24"/>
          <w:szCs w:val="24"/>
        </w:rPr>
        <w:t>du</w:t>
      </w:r>
      <w:r>
        <w:rPr>
          <w:spacing w:val="1"/>
          <w:sz w:val="24"/>
          <w:szCs w:val="24"/>
        </w:rPr>
        <w:t>r</w:t>
      </w:r>
      <w:r>
        <w:rPr>
          <w:spacing w:val="-4"/>
          <w:sz w:val="24"/>
          <w:szCs w:val="24"/>
        </w:rPr>
        <w:t>i</w:t>
      </w:r>
      <w:r>
        <w:rPr>
          <w:spacing w:val="-5"/>
          <w:sz w:val="24"/>
          <w:szCs w:val="24"/>
        </w:rPr>
        <w:t>n</w:t>
      </w:r>
      <w:r>
        <w:rPr>
          <w:sz w:val="24"/>
          <w:szCs w:val="24"/>
        </w:rPr>
        <w:t>g</w:t>
      </w:r>
      <w:r>
        <w:rPr>
          <w:spacing w:val="12"/>
          <w:sz w:val="24"/>
          <w:szCs w:val="24"/>
        </w:rPr>
        <w:t xml:space="preserve"> </w:t>
      </w:r>
      <w:r>
        <w:rPr>
          <w:spacing w:val="5"/>
          <w:sz w:val="24"/>
          <w:szCs w:val="24"/>
        </w:rPr>
        <w:t>t</w:t>
      </w:r>
      <w:r>
        <w:rPr>
          <w:sz w:val="24"/>
          <w:szCs w:val="24"/>
        </w:rPr>
        <w:t>h</w:t>
      </w:r>
      <w:r>
        <w:rPr>
          <w:spacing w:val="-9"/>
          <w:sz w:val="24"/>
          <w:szCs w:val="24"/>
        </w:rPr>
        <w:t>i</w:t>
      </w:r>
      <w:r>
        <w:rPr>
          <w:sz w:val="24"/>
          <w:szCs w:val="24"/>
        </w:rPr>
        <w:t>s</w:t>
      </w:r>
      <w:r>
        <w:rPr>
          <w:spacing w:val="10"/>
          <w:sz w:val="24"/>
          <w:szCs w:val="24"/>
        </w:rPr>
        <w:t xml:space="preserve"> </w:t>
      </w:r>
      <w:r>
        <w:rPr>
          <w:sz w:val="24"/>
          <w:szCs w:val="24"/>
        </w:rPr>
        <w:t>p</w:t>
      </w:r>
      <w:r>
        <w:rPr>
          <w:spacing w:val="-1"/>
          <w:sz w:val="24"/>
          <w:szCs w:val="24"/>
        </w:rPr>
        <w:t>e</w:t>
      </w:r>
      <w:r>
        <w:rPr>
          <w:spacing w:val="6"/>
          <w:sz w:val="24"/>
          <w:szCs w:val="24"/>
        </w:rPr>
        <w:t>r</w:t>
      </w:r>
      <w:r>
        <w:rPr>
          <w:spacing w:val="-9"/>
          <w:sz w:val="24"/>
          <w:szCs w:val="24"/>
        </w:rPr>
        <w:t>i</w:t>
      </w:r>
      <w:r>
        <w:rPr>
          <w:spacing w:val="5"/>
          <w:sz w:val="24"/>
          <w:szCs w:val="24"/>
        </w:rPr>
        <w:t>o</w:t>
      </w:r>
      <w:r>
        <w:rPr>
          <w:sz w:val="24"/>
          <w:szCs w:val="24"/>
        </w:rPr>
        <w:t>d</w:t>
      </w:r>
      <w:r>
        <w:rPr>
          <w:spacing w:val="12"/>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2"/>
          <w:sz w:val="24"/>
          <w:szCs w:val="24"/>
        </w:rPr>
        <w:t xml:space="preserve"> </w:t>
      </w:r>
      <w:r>
        <w:rPr>
          <w:spacing w:val="-5"/>
          <w:sz w:val="24"/>
          <w:szCs w:val="24"/>
        </w:rPr>
        <w:t>b</w:t>
      </w:r>
      <w:r>
        <w:rPr>
          <w:sz w:val="24"/>
          <w:szCs w:val="24"/>
        </w:rPr>
        <w:t>e</w:t>
      </w:r>
      <w:r>
        <w:rPr>
          <w:spacing w:val="16"/>
          <w:sz w:val="24"/>
          <w:szCs w:val="24"/>
        </w:rPr>
        <w:t xml:space="preserve"> </w:t>
      </w:r>
      <w:r>
        <w:rPr>
          <w:spacing w:val="-9"/>
          <w:sz w:val="24"/>
          <w:szCs w:val="24"/>
        </w:rPr>
        <w:t>m</w:t>
      </w:r>
      <w:r>
        <w:rPr>
          <w:spacing w:val="4"/>
          <w:sz w:val="24"/>
          <w:szCs w:val="24"/>
        </w:rPr>
        <w:t>e</w:t>
      </w:r>
      <w:r>
        <w:rPr>
          <w:spacing w:val="-1"/>
          <w:sz w:val="24"/>
          <w:szCs w:val="24"/>
        </w:rPr>
        <w:t>a</w:t>
      </w:r>
      <w:r>
        <w:rPr>
          <w:spacing w:val="-2"/>
          <w:sz w:val="24"/>
          <w:szCs w:val="24"/>
        </w:rPr>
        <w:t>s</w:t>
      </w:r>
      <w:r>
        <w:rPr>
          <w:sz w:val="24"/>
          <w:szCs w:val="24"/>
        </w:rPr>
        <w:t>u</w:t>
      </w:r>
      <w:r>
        <w:rPr>
          <w:spacing w:val="1"/>
          <w:sz w:val="24"/>
          <w:szCs w:val="24"/>
        </w:rPr>
        <w:t>r</w:t>
      </w:r>
      <w:r>
        <w:rPr>
          <w:spacing w:val="-1"/>
          <w:sz w:val="24"/>
          <w:szCs w:val="24"/>
        </w:rPr>
        <w:t>e</w:t>
      </w:r>
      <w:r>
        <w:rPr>
          <w:sz w:val="24"/>
          <w:szCs w:val="24"/>
        </w:rPr>
        <w:t>d</w:t>
      </w:r>
      <w:r>
        <w:rPr>
          <w:spacing w:val="12"/>
          <w:sz w:val="24"/>
          <w:szCs w:val="24"/>
        </w:rPr>
        <w:t xml:space="preserve"> </w:t>
      </w:r>
      <w:r>
        <w:rPr>
          <w:spacing w:val="-1"/>
          <w:sz w:val="24"/>
          <w:szCs w:val="24"/>
        </w:rPr>
        <w:t>a</w:t>
      </w:r>
      <w:r>
        <w:rPr>
          <w:sz w:val="24"/>
          <w:szCs w:val="24"/>
        </w:rPr>
        <w:t>nd</w:t>
      </w:r>
      <w:r>
        <w:rPr>
          <w:spacing w:val="12"/>
          <w:sz w:val="24"/>
          <w:szCs w:val="24"/>
        </w:rPr>
        <w:t xml:space="preserve"> </w:t>
      </w:r>
      <w:r>
        <w:rPr>
          <w:spacing w:val="1"/>
          <w:sz w:val="24"/>
          <w:szCs w:val="24"/>
        </w:rPr>
        <w:t>r</w:t>
      </w:r>
      <w:r>
        <w:rPr>
          <w:spacing w:val="-1"/>
          <w:sz w:val="24"/>
          <w:szCs w:val="24"/>
        </w:rPr>
        <w:t>e</w:t>
      </w:r>
      <w:r>
        <w:rPr>
          <w:spacing w:val="-6"/>
          <w:sz w:val="24"/>
          <w:szCs w:val="24"/>
        </w:rPr>
        <w:t>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12"/>
          <w:sz w:val="24"/>
          <w:szCs w:val="24"/>
        </w:rPr>
        <w:t xml:space="preserve"> </w:t>
      </w:r>
      <w:r>
        <w:rPr>
          <w:spacing w:val="-6"/>
          <w:sz w:val="24"/>
          <w:szCs w:val="24"/>
        </w:rPr>
        <w:t>a</w:t>
      </w:r>
      <w:r>
        <w:rPr>
          <w:sz w:val="24"/>
          <w:szCs w:val="24"/>
        </w:rPr>
        <w:t>t</w:t>
      </w:r>
      <w:r>
        <w:rPr>
          <w:spacing w:val="12"/>
          <w:sz w:val="24"/>
          <w:szCs w:val="24"/>
        </w:rPr>
        <w:t xml:space="preserve"> </w:t>
      </w:r>
      <w:r>
        <w:rPr>
          <w:spacing w:val="-1"/>
          <w:sz w:val="24"/>
          <w:szCs w:val="24"/>
        </w:rPr>
        <w:t>e</w:t>
      </w:r>
      <w:r>
        <w:rPr>
          <w:spacing w:val="-5"/>
          <w:sz w:val="24"/>
          <w:szCs w:val="24"/>
        </w:rPr>
        <w:t>n</w:t>
      </w:r>
      <w:r>
        <w:rPr>
          <w:sz w:val="24"/>
          <w:szCs w:val="24"/>
        </w:rPr>
        <w:t>d</w:t>
      </w:r>
      <w:r>
        <w:rPr>
          <w:spacing w:val="12"/>
          <w:sz w:val="24"/>
          <w:szCs w:val="24"/>
        </w:rPr>
        <w:t xml:space="preserve"> </w:t>
      </w:r>
      <w:r>
        <w:rPr>
          <w:spacing w:val="5"/>
          <w:sz w:val="24"/>
          <w:szCs w:val="24"/>
        </w:rPr>
        <w:t>o</w:t>
      </w:r>
      <w:r>
        <w:rPr>
          <w:sz w:val="24"/>
          <w:szCs w:val="24"/>
        </w:rPr>
        <w:t>f</w:t>
      </w:r>
      <w:r>
        <w:rPr>
          <w:spacing w:val="4"/>
          <w:sz w:val="24"/>
          <w:szCs w:val="24"/>
        </w:rPr>
        <w:t xml:space="preserve"> </w:t>
      </w:r>
      <w:r>
        <w:rPr>
          <w:sz w:val="24"/>
          <w:szCs w:val="24"/>
        </w:rPr>
        <w:t>1</w:t>
      </w:r>
      <w:r>
        <w:rPr>
          <w:spacing w:val="20"/>
          <w:sz w:val="24"/>
          <w:szCs w:val="24"/>
        </w:rPr>
        <w:t xml:space="preserve"> </w:t>
      </w:r>
      <w:r>
        <w:rPr>
          <w:spacing w:val="-5"/>
          <w:sz w:val="24"/>
          <w:szCs w:val="24"/>
        </w:rPr>
        <w:t>h</w:t>
      </w:r>
      <w:r>
        <w:rPr>
          <w:spacing w:val="5"/>
          <w:sz w:val="24"/>
          <w:szCs w:val="24"/>
        </w:rPr>
        <w:t>o</w:t>
      </w:r>
      <w:r>
        <w:rPr>
          <w:sz w:val="24"/>
          <w:szCs w:val="24"/>
        </w:rPr>
        <w:t>u</w:t>
      </w:r>
      <w:r>
        <w:rPr>
          <w:spacing w:val="-3"/>
          <w:sz w:val="24"/>
          <w:szCs w:val="24"/>
        </w:rPr>
        <w:t>r</w:t>
      </w:r>
      <w:r>
        <w:rPr>
          <w:sz w:val="24"/>
          <w:szCs w:val="24"/>
        </w:rPr>
        <w:t>,</w:t>
      </w:r>
    </w:p>
    <w:p w:rsidR="008D75EE" w:rsidRDefault="00B30AA0">
      <w:pPr>
        <w:spacing w:line="260" w:lineRule="exact"/>
        <w:ind w:left="1541" w:right="1169"/>
        <w:jc w:val="both"/>
        <w:rPr>
          <w:sz w:val="24"/>
          <w:szCs w:val="24"/>
        </w:rPr>
      </w:pPr>
      <w:r>
        <w:rPr>
          <w:sz w:val="24"/>
          <w:szCs w:val="24"/>
        </w:rPr>
        <w:t>10</w:t>
      </w:r>
      <w:r>
        <w:rPr>
          <w:spacing w:val="9"/>
          <w:sz w:val="24"/>
          <w:szCs w:val="24"/>
        </w:rPr>
        <w:t xml:space="preserve"> </w:t>
      </w:r>
      <w:r>
        <w:rPr>
          <w:spacing w:val="-5"/>
          <w:sz w:val="24"/>
          <w:szCs w:val="24"/>
        </w:rPr>
        <w:t>h</w:t>
      </w:r>
      <w:r>
        <w:rPr>
          <w:spacing w:val="5"/>
          <w:sz w:val="24"/>
          <w:szCs w:val="24"/>
        </w:rPr>
        <w:t>o</w:t>
      </w:r>
      <w:r>
        <w:rPr>
          <w:sz w:val="24"/>
          <w:szCs w:val="24"/>
        </w:rPr>
        <w:t>u</w:t>
      </w:r>
      <w:r>
        <w:rPr>
          <w:spacing w:val="-3"/>
          <w:sz w:val="24"/>
          <w:szCs w:val="24"/>
        </w:rPr>
        <w:t>r</w:t>
      </w:r>
      <w:r>
        <w:rPr>
          <w:sz w:val="24"/>
          <w:szCs w:val="24"/>
        </w:rPr>
        <w:t>,</w:t>
      </w:r>
      <w:r>
        <w:rPr>
          <w:spacing w:val="12"/>
          <w:sz w:val="24"/>
          <w:szCs w:val="24"/>
        </w:rPr>
        <w:t xml:space="preserve"> </w:t>
      </w:r>
      <w:r>
        <w:rPr>
          <w:sz w:val="24"/>
          <w:szCs w:val="24"/>
        </w:rPr>
        <w:t>100</w:t>
      </w:r>
      <w:r>
        <w:rPr>
          <w:spacing w:val="5"/>
          <w:sz w:val="24"/>
          <w:szCs w:val="24"/>
        </w:rPr>
        <w:t xml:space="preserve"> </w:t>
      </w:r>
      <w:r>
        <w:rPr>
          <w:spacing w:val="-5"/>
          <w:sz w:val="24"/>
          <w:szCs w:val="24"/>
        </w:rPr>
        <w:t>h</w:t>
      </w:r>
      <w:r>
        <w:rPr>
          <w:spacing w:val="5"/>
          <w:sz w:val="24"/>
          <w:szCs w:val="24"/>
        </w:rPr>
        <w:t>o</w:t>
      </w:r>
      <w:r>
        <w:rPr>
          <w:sz w:val="24"/>
          <w:szCs w:val="24"/>
        </w:rPr>
        <w:t>ur</w:t>
      </w:r>
      <w:r>
        <w:rPr>
          <w:spacing w:val="6"/>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2"/>
          <w:sz w:val="24"/>
          <w:szCs w:val="24"/>
        </w:rPr>
        <w:t>s</w:t>
      </w:r>
      <w:r>
        <w:rPr>
          <w:sz w:val="24"/>
          <w:szCs w:val="24"/>
        </w:rPr>
        <w:t>ub</w:t>
      </w:r>
      <w:r>
        <w:rPr>
          <w:spacing w:val="-2"/>
          <w:sz w:val="24"/>
          <w:szCs w:val="24"/>
        </w:rPr>
        <w:t>s</w:t>
      </w:r>
      <w:r>
        <w:rPr>
          <w:spacing w:val="-1"/>
          <w:sz w:val="24"/>
          <w:szCs w:val="24"/>
        </w:rPr>
        <w:t>e</w:t>
      </w:r>
      <w:r>
        <w:rPr>
          <w:sz w:val="24"/>
          <w:szCs w:val="24"/>
        </w:rPr>
        <w:t>qu</w:t>
      </w:r>
      <w:r>
        <w:rPr>
          <w:spacing w:val="4"/>
          <w:sz w:val="24"/>
          <w:szCs w:val="24"/>
        </w:rPr>
        <w:t>e</w:t>
      </w:r>
      <w:r>
        <w:rPr>
          <w:spacing w:val="-5"/>
          <w:sz w:val="24"/>
          <w:szCs w:val="24"/>
        </w:rPr>
        <w:t>n</w:t>
      </w:r>
      <w:r>
        <w:rPr>
          <w:spacing w:val="10"/>
          <w:sz w:val="24"/>
          <w:szCs w:val="24"/>
        </w:rPr>
        <w:t>t</w:t>
      </w:r>
      <w:r>
        <w:rPr>
          <w:spacing w:val="-4"/>
          <w:sz w:val="24"/>
          <w:szCs w:val="24"/>
        </w:rPr>
        <w:t>l</w:t>
      </w:r>
      <w:r>
        <w:rPr>
          <w:sz w:val="24"/>
          <w:szCs w:val="24"/>
        </w:rPr>
        <w:t xml:space="preserve">y </w:t>
      </w:r>
      <w:r>
        <w:rPr>
          <w:spacing w:val="4"/>
          <w:sz w:val="24"/>
          <w:szCs w:val="24"/>
        </w:rPr>
        <w:t>e</w:t>
      </w:r>
      <w:r>
        <w:rPr>
          <w:spacing w:val="-5"/>
          <w:sz w:val="24"/>
          <w:szCs w:val="24"/>
        </w:rPr>
        <w:t>v</w:t>
      </w:r>
      <w:r>
        <w:rPr>
          <w:spacing w:val="-1"/>
          <w:sz w:val="24"/>
          <w:szCs w:val="24"/>
        </w:rPr>
        <w:t>e</w:t>
      </w:r>
      <w:r>
        <w:rPr>
          <w:spacing w:val="6"/>
          <w:sz w:val="24"/>
          <w:szCs w:val="24"/>
        </w:rPr>
        <w:t>r</w:t>
      </w:r>
      <w:r>
        <w:rPr>
          <w:sz w:val="24"/>
          <w:szCs w:val="24"/>
        </w:rPr>
        <w:t>y 100</w:t>
      </w:r>
      <w:r>
        <w:rPr>
          <w:spacing w:val="14"/>
          <w:sz w:val="24"/>
          <w:szCs w:val="24"/>
        </w:rPr>
        <w:t xml:space="preserve"> </w:t>
      </w:r>
      <w:r>
        <w:rPr>
          <w:spacing w:val="-5"/>
          <w:sz w:val="24"/>
          <w:szCs w:val="24"/>
        </w:rPr>
        <w:t>h</w:t>
      </w:r>
      <w:r>
        <w:rPr>
          <w:spacing w:val="5"/>
          <w:sz w:val="24"/>
          <w:szCs w:val="24"/>
        </w:rPr>
        <w:t>o</w:t>
      </w:r>
      <w:r>
        <w:rPr>
          <w:sz w:val="24"/>
          <w:szCs w:val="24"/>
        </w:rPr>
        <w:t>ur</w:t>
      </w:r>
      <w:r>
        <w:rPr>
          <w:spacing w:val="11"/>
          <w:sz w:val="24"/>
          <w:szCs w:val="24"/>
        </w:rPr>
        <w:t xml:space="preserve"> </w:t>
      </w:r>
      <w:proofErr w:type="spellStart"/>
      <w:r>
        <w:rPr>
          <w:sz w:val="24"/>
          <w:szCs w:val="24"/>
        </w:rPr>
        <w:t>u</w:t>
      </w:r>
      <w:r>
        <w:rPr>
          <w:spacing w:val="-5"/>
          <w:sz w:val="24"/>
          <w:szCs w:val="24"/>
        </w:rPr>
        <w:t>p</w:t>
      </w:r>
      <w:r>
        <w:rPr>
          <w:sz w:val="24"/>
          <w:szCs w:val="24"/>
        </w:rPr>
        <w:t>to</w:t>
      </w:r>
      <w:proofErr w:type="spellEnd"/>
      <w:r>
        <w:rPr>
          <w:spacing w:val="10"/>
          <w:sz w:val="24"/>
          <w:szCs w:val="24"/>
        </w:rPr>
        <w:t xml:space="preserve"> </w:t>
      </w:r>
      <w:r>
        <w:rPr>
          <w:sz w:val="24"/>
          <w:szCs w:val="24"/>
        </w:rPr>
        <w:t>1000</w:t>
      </w:r>
      <w:r>
        <w:rPr>
          <w:spacing w:val="9"/>
          <w:sz w:val="24"/>
          <w:szCs w:val="24"/>
        </w:rPr>
        <w:t xml:space="preserve"> </w:t>
      </w:r>
      <w:proofErr w:type="spellStart"/>
      <w:r>
        <w:rPr>
          <w:spacing w:val="-5"/>
          <w:sz w:val="24"/>
          <w:szCs w:val="24"/>
        </w:rPr>
        <w:t>h</w:t>
      </w:r>
      <w:r>
        <w:rPr>
          <w:spacing w:val="5"/>
          <w:sz w:val="24"/>
          <w:szCs w:val="24"/>
        </w:rPr>
        <w:t>o</w:t>
      </w:r>
      <w:r>
        <w:rPr>
          <w:spacing w:val="-5"/>
          <w:sz w:val="24"/>
          <w:szCs w:val="24"/>
        </w:rPr>
        <w:t>u</w:t>
      </w:r>
      <w:r>
        <w:rPr>
          <w:spacing w:val="1"/>
          <w:sz w:val="24"/>
          <w:szCs w:val="24"/>
        </w:rPr>
        <w:t>r</w:t>
      </w:r>
      <w:r>
        <w:rPr>
          <w:sz w:val="24"/>
          <w:szCs w:val="24"/>
        </w:rPr>
        <w:t>s</w:t>
      </w:r>
      <w:r>
        <w:rPr>
          <w:spacing w:val="10"/>
          <w:sz w:val="24"/>
          <w:szCs w:val="24"/>
        </w:rPr>
        <w:t xml:space="preserve"> </w:t>
      </w:r>
      <w:r>
        <w:rPr>
          <w:spacing w:val="5"/>
          <w:sz w:val="24"/>
          <w:szCs w:val="24"/>
        </w:rPr>
        <w:t>t</w:t>
      </w:r>
      <w:r>
        <w:rPr>
          <w:spacing w:val="-4"/>
          <w:sz w:val="24"/>
          <w:szCs w:val="24"/>
        </w:rPr>
        <w:t>im</w:t>
      </w:r>
      <w:r>
        <w:rPr>
          <w:sz w:val="24"/>
          <w:szCs w:val="24"/>
        </w:rPr>
        <w:t>e</w:t>
      </w:r>
      <w:proofErr w:type="spellEnd"/>
      <w:r>
        <w:rPr>
          <w:sz w:val="24"/>
          <w:szCs w:val="24"/>
        </w:rPr>
        <w:t xml:space="preserve"> p</w:t>
      </w:r>
      <w:r>
        <w:rPr>
          <w:spacing w:val="-1"/>
          <w:sz w:val="24"/>
          <w:szCs w:val="24"/>
        </w:rPr>
        <w:t>e</w:t>
      </w:r>
      <w:r>
        <w:rPr>
          <w:spacing w:val="6"/>
          <w:sz w:val="24"/>
          <w:szCs w:val="24"/>
        </w:rPr>
        <w:t>r</w:t>
      </w:r>
      <w:r>
        <w:rPr>
          <w:spacing w:val="-9"/>
          <w:sz w:val="24"/>
          <w:szCs w:val="24"/>
        </w:rPr>
        <w:t>i</w:t>
      </w:r>
      <w:r>
        <w:rPr>
          <w:spacing w:val="5"/>
          <w:sz w:val="24"/>
          <w:szCs w:val="24"/>
        </w:rPr>
        <w:t>o</w:t>
      </w:r>
      <w:r>
        <w:rPr>
          <w:sz w:val="24"/>
          <w:szCs w:val="24"/>
        </w:rPr>
        <w:t>d.</w:t>
      </w:r>
    </w:p>
    <w:p w:rsidR="008D75EE" w:rsidRDefault="008D75EE">
      <w:pPr>
        <w:spacing w:before="18" w:line="260" w:lineRule="exact"/>
        <w:rPr>
          <w:sz w:val="26"/>
          <w:szCs w:val="26"/>
        </w:rPr>
      </w:pPr>
    </w:p>
    <w:p w:rsidR="008D75EE" w:rsidRDefault="00B30AA0">
      <w:pPr>
        <w:spacing w:line="235" w:lineRule="auto"/>
        <w:ind w:left="1541" w:right="1157"/>
        <w:jc w:val="both"/>
        <w:rPr>
          <w:sz w:val="24"/>
          <w:szCs w:val="24"/>
        </w:rPr>
        <w:sectPr w:rsidR="008D75EE">
          <w:headerReference w:type="default" r:id="rId28"/>
          <w:footerReference w:type="default" r:id="rId29"/>
          <w:pgSz w:w="12240" w:h="15840"/>
          <w:pgMar w:top="251" w:right="220" w:bottom="280" w:left="1700" w:header="194" w:footer="0" w:gutter="0"/>
          <w:cols w:space="720"/>
          <w:formProt w:val="0"/>
          <w:docGrid w:linePitch="100" w:charSpace="8192"/>
        </w:sectPr>
      </w:pPr>
      <w:r>
        <w:rPr>
          <w:rFonts w:ascii="Palatino Linotype" w:eastAsia="Palatino Linotype" w:hAnsi="Palatino Linotype" w:cs="Palatino Linotype"/>
          <w:spacing w:val="-2"/>
          <w:sz w:val="22"/>
          <w:szCs w:val="22"/>
        </w:rPr>
        <w:t>(</w:t>
      </w:r>
      <w:r>
        <w:rPr>
          <w:rFonts w:ascii="Palatino Linotype" w:eastAsia="Palatino Linotype" w:hAnsi="Palatino Linotype" w:cs="Palatino Linotype"/>
          <w:spacing w:val="3"/>
          <w:sz w:val="22"/>
          <w:szCs w:val="22"/>
        </w:rPr>
        <w:t>ii</w:t>
      </w:r>
      <w:r>
        <w:rPr>
          <w:rFonts w:ascii="Palatino Linotype" w:eastAsia="Palatino Linotype" w:hAnsi="Palatino Linotype" w:cs="Palatino Linotype"/>
          <w:sz w:val="22"/>
          <w:szCs w:val="22"/>
        </w:rPr>
        <w:t>)</w:t>
      </w:r>
      <w:r>
        <w:rPr>
          <w:rFonts w:ascii="Palatino Linotype" w:eastAsia="Palatino Linotype" w:hAnsi="Palatino Linotype" w:cs="Palatino Linotype"/>
          <w:spacing w:val="6"/>
          <w:sz w:val="22"/>
          <w:szCs w:val="22"/>
        </w:rPr>
        <w:t xml:space="preserve"> </w:t>
      </w:r>
      <w:r>
        <w:rPr>
          <w:sz w:val="24"/>
          <w:szCs w:val="24"/>
        </w:rPr>
        <w:t>On</w:t>
      </w:r>
      <w:r>
        <w:rPr>
          <w:spacing w:val="21"/>
          <w:sz w:val="24"/>
          <w:szCs w:val="24"/>
        </w:rPr>
        <w:t xml:space="preserve"> </w:t>
      </w:r>
      <w:r>
        <w:rPr>
          <w:spacing w:val="5"/>
          <w:sz w:val="24"/>
          <w:szCs w:val="24"/>
        </w:rPr>
        <w:t>ot</w:t>
      </w:r>
      <w:r>
        <w:rPr>
          <w:spacing w:val="-5"/>
          <w:sz w:val="24"/>
          <w:szCs w:val="24"/>
        </w:rPr>
        <w:t>h</w:t>
      </w:r>
      <w:r>
        <w:rPr>
          <w:spacing w:val="-1"/>
          <w:sz w:val="24"/>
          <w:szCs w:val="24"/>
        </w:rPr>
        <w:t>e</w:t>
      </w:r>
      <w:r>
        <w:rPr>
          <w:sz w:val="24"/>
          <w:szCs w:val="24"/>
        </w:rPr>
        <w:t>r</w:t>
      </w:r>
      <w:r>
        <w:rPr>
          <w:spacing w:val="28"/>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8"/>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pacing w:val="-1"/>
          <w:sz w:val="24"/>
          <w:szCs w:val="24"/>
        </w:rPr>
        <w:t>e</w:t>
      </w:r>
      <w:r>
        <w:rPr>
          <w:sz w:val="24"/>
          <w:szCs w:val="24"/>
        </w:rPr>
        <w:t>,</w:t>
      </w:r>
      <w:r>
        <w:rPr>
          <w:spacing w:val="28"/>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3"/>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5"/>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27"/>
          <w:sz w:val="24"/>
          <w:szCs w:val="24"/>
        </w:rPr>
        <w:t xml:space="preserve"> </w:t>
      </w:r>
      <w:r>
        <w:rPr>
          <w:spacing w:val="-5"/>
          <w:sz w:val="24"/>
          <w:szCs w:val="24"/>
        </w:rPr>
        <w:t>b</w:t>
      </w:r>
      <w:r>
        <w:rPr>
          <w:sz w:val="24"/>
          <w:szCs w:val="24"/>
        </w:rPr>
        <w:t>e</w:t>
      </w:r>
      <w:r>
        <w:rPr>
          <w:spacing w:val="30"/>
          <w:sz w:val="24"/>
          <w:szCs w:val="24"/>
        </w:rPr>
        <w:t xml:space="preserve"> </w:t>
      </w:r>
      <w:r>
        <w:rPr>
          <w:spacing w:val="-4"/>
          <w:sz w:val="24"/>
          <w:szCs w:val="24"/>
        </w:rPr>
        <w:t>i</w:t>
      </w:r>
      <w:r>
        <w:rPr>
          <w:spacing w:val="-5"/>
          <w:sz w:val="24"/>
          <w:szCs w:val="24"/>
        </w:rPr>
        <w:t>n</w:t>
      </w:r>
      <w:r>
        <w:rPr>
          <w:spacing w:val="-1"/>
          <w:sz w:val="24"/>
          <w:szCs w:val="24"/>
        </w:rPr>
        <w:t>c</w:t>
      </w:r>
      <w:r>
        <w:rPr>
          <w:spacing w:val="1"/>
          <w:sz w:val="24"/>
          <w:szCs w:val="24"/>
        </w:rPr>
        <w:t>r</w:t>
      </w:r>
      <w:r>
        <w:rPr>
          <w:spacing w:val="-1"/>
          <w:sz w:val="24"/>
          <w:szCs w:val="24"/>
        </w:rPr>
        <w:t>e</w:t>
      </w:r>
      <w:r>
        <w:rPr>
          <w:spacing w:val="4"/>
          <w:sz w:val="24"/>
          <w:szCs w:val="24"/>
        </w:rPr>
        <w:t>a</w:t>
      </w:r>
      <w:r>
        <w:rPr>
          <w:spacing w:val="-2"/>
          <w:sz w:val="24"/>
          <w:szCs w:val="24"/>
        </w:rPr>
        <w:t>s</w:t>
      </w:r>
      <w:r>
        <w:rPr>
          <w:spacing w:val="4"/>
          <w:sz w:val="24"/>
          <w:szCs w:val="24"/>
        </w:rPr>
        <w:t>e</w:t>
      </w:r>
      <w:r>
        <w:rPr>
          <w:sz w:val="24"/>
          <w:szCs w:val="24"/>
        </w:rPr>
        <w:t xml:space="preserve">d </w:t>
      </w:r>
      <w:proofErr w:type="gramStart"/>
      <w:r>
        <w:rPr>
          <w:sz w:val="24"/>
          <w:szCs w:val="24"/>
        </w:rPr>
        <w:t xml:space="preserve">to </w:t>
      </w:r>
      <w:r>
        <w:rPr>
          <w:spacing w:val="8"/>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pacing w:val="-1"/>
          <w:sz w:val="24"/>
          <w:szCs w:val="24"/>
        </w:rPr>
        <w:t>e</w:t>
      </w:r>
      <w:r>
        <w:rPr>
          <w:sz w:val="24"/>
          <w:szCs w:val="24"/>
        </w:rPr>
        <w:t>d</w:t>
      </w:r>
      <w:proofErr w:type="gramEnd"/>
      <w:r>
        <w:rPr>
          <w:sz w:val="24"/>
          <w:szCs w:val="24"/>
        </w:rPr>
        <w:t xml:space="preserve"> </w:t>
      </w:r>
      <w:r>
        <w:rPr>
          <w:spacing w:val="13"/>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 xml:space="preserve">m </w:t>
      </w:r>
      <w:r>
        <w:rPr>
          <w:spacing w:val="4"/>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8"/>
          <w:sz w:val="24"/>
          <w:szCs w:val="24"/>
        </w:rPr>
        <w:t xml:space="preserve"> </w:t>
      </w:r>
      <w:r>
        <w:rPr>
          <w:spacing w:val="-4"/>
          <w:sz w:val="24"/>
          <w:szCs w:val="24"/>
        </w:rPr>
        <w:t>i</w:t>
      </w:r>
      <w:r>
        <w:rPr>
          <w:sz w:val="24"/>
          <w:szCs w:val="24"/>
        </w:rPr>
        <w:t xml:space="preserve">n </w:t>
      </w:r>
      <w:r>
        <w:rPr>
          <w:spacing w:val="3"/>
          <w:sz w:val="24"/>
          <w:szCs w:val="24"/>
        </w:rPr>
        <w:t xml:space="preserve"> </w:t>
      </w:r>
      <w:r>
        <w:rPr>
          <w:spacing w:val="-2"/>
          <w:sz w:val="24"/>
          <w:szCs w:val="24"/>
        </w:rPr>
        <w:t>s</w:t>
      </w:r>
      <w:r>
        <w:rPr>
          <w:spacing w:val="5"/>
          <w:sz w:val="24"/>
          <w:szCs w:val="24"/>
        </w:rPr>
        <w:t>t</w:t>
      </w:r>
      <w:r>
        <w:rPr>
          <w:spacing w:val="-1"/>
          <w:sz w:val="24"/>
          <w:szCs w:val="24"/>
        </w:rPr>
        <w:t>e</w:t>
      </w:r>
      <w:r>
        <w:rPr>
          <w:sz w:val="24"/>
          <w:szCs w:val="24"/>
        </w:rPr>
        <w:t xml:space="preserve">ps </w:t>
      </w:r>
      <w:r>
        <w:rPr>
          <w:spacing w:val="6"/>
          <w:sz w:val="24"/>
          <w:szCs w:val="24"/>
        </w:rPr>
        <w:t xml:space="preserve"> </w:t>
      </w:r>
      <w:r>
        <w:rPr>
          <w:sz w:val="24"/>
          <w:szCs w:val="24"/>
        </w:rPr>
        <w:t xml:space="preserve">of  20 </w:t>
      </w:r>
      <w:r>
        <w:rPr>
          <w:spacing w:val="8"/>
          <w:sz w:val="24"/>
          <w:szCs w:val="24"/>
        </w:rPr>
        <w:t xml:space="preserve"> </w:t>
      </w:r>
      <w:r>
        <w:rPr>
          <w:sz w:val="24"/>
          <w:szCs w:val="24"/>
        </w:rPr>
        <w:t>d</w:t>
      </w:r>
      <w:r>
        <w:rPr>
          <w:spacing w:val="-1"/>
          <w:sz w:val="24"/>
          <w:szCs w:val="24"/>
        </w:rPr>
        <w:t>e</w:t>
      </w:r>
      <w:r>
        <w:rPr>
          <w:sz w:val="24"/>
          <w:szCs w:val="24"/>
        </w:rPr>
        <w:t xml:space="preserve">g. </w:t>
      </w:r>
      <w:r>
        <w:rPr>
          <w:spacing w:val="10"/>
          <w:sz w:val="24"/>
          <w:szCs w:val="24"/>
        </w:rPr>
        <w:t xml:space="preserve"> </w:t>
      </w:r>
      <w:proofErr w:type="gramStart"/>
      <w:r>
        <w:rPr>
          <w:sz w:val="24"/>
          <w:szCs w:val="24"/>
        </w:rPr>
        <w:t xml:space="preserve">C </w:t>
      </w:r>
      <w:r>
        <w:rPr>
          <w:spacing w:val="6"/>
          <w:sz w:val="24"/>
          <w:szCs w:val="24"/>
        </w:rPr>
        <w:t xml:space="preserve"> </w:t>
      </w:r>
      <w:r>
        <w:rPr>
          <w:spacing w:val="-1"/>
          <w:sz w:val="24"/>
          <w:szCs w:val="24"/>
        </w:rPr>
        <w:t>a</w:t>
      </w:r>
      <w:r>
        <w:rPr>
          <w:spacing w:val="-5"/>
          <w:sz w:val="24"/>
          <w:szCs w:val="24"/>
        </w:rPr>
        <w:t>n</w:t>
      </w:r>
      <w:r>
        <w:rPr>
          <w:sz w:val="24"/>
          <w:szCs w:val="24"/>
        </w:rPr>
        <w:t>d</w:t>
      </w:r>
      <w:proofErr w:type="gramEnd"/>
      <w:r>
        <w:rPr>
          <w:sz w:val="24"/>
          <w:szCs w:val="24"/>
        </w:rPr>
        <w:t xml:space="preserve"> </w:t>
      </w:r>
      <w:r>
        <w:rPr>
          <w:spacing w:val="8"/>
          <w:sz w:val="24"/>
          <w:szCs w:val="24"/>
        </w:rPr>
        <w:t xml:space="preserve"> </w:t>
      </w:r>
      <w:r>
        <w:rPr>
          <w:spacing w:val="5"/>
          <w:sz w:val="24"/>
          <w:szCs w:val="24"/>
        </w:rPr>
        <w:t>t</w:t>
      </w:r>
      <w:r>
        <w:rPr>
          <w:spacing w:val="-5"/>
          <w:sz w:val="24"/>
          <w:szCs w:val="24"/>
        </w:rPr>
        <w:t>h</w:t>
      </w:r>
      <w:r>
        <w:rPr>
          <w:spacing w:val="-1"/>
          <w:sz w:val="24"/>
          <w:szCs w:val="24"/>
        </w:rPr>
        <w:t>e</w:t>
      </w:r>
      <w:r>
        <w:rPr>
          <w:spacing w:val="6"/>
          <w:sz w:val="24"/>
          <w:szCs w:val="24"/>
        </w:rPr>
        <w:t>r</w:t>
      </w:r>
      <w:r>
        <w:rPr>
          <w:spacing w:val="-9"/>
          <w:sz w:val="24"/>
          <w:szCs w:val="24"/>
        </w:rPr>
        <w:t>m</w:t>
      </w:r>
      <w:r>
        <w:rPr>
          <w:spacing w:val="8"/>
          <w:sz w:val="24"/>
          <w:szCs w:val="24"/>
        </w:rPr>
        <w:t>a</w:t>
      </w:r>
      <w:r>
        <w:rPr>
          <w:sz w:val="24"/>
          <w:szCs w:val="24"/>
        </w:rPr>
        <w:t xml:space="preserve">l </w:t>
      </w:r>
      <w:r>
        <w:rPr>
          <w:spacing w:val="4"/>
          <w:sz w:val="24"/>
          <w:szCs w:val="24"/>
        </w:rPr>
        <w:t>e</w:t>
      </w:r>
      <w:r>
        <w:rPr>
          <w:spacing w:val="-9"/>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9"/>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8"/>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6"/>
          <w:sz w:val="24"/>
          <w:szCs w:val="24"/>
        </w:rPr>
        <w:t xml:space="preserve"> </w:t>
      </w:r>
      <w:r>
        <w:rPr>
          <w:spacing w:val="-4"/>
          <w:sz w:val="24"/>
          <w:szCs w:val="24"/>
        </w:rPr>
        <w:t>m</w:t>
      </w:r>
      <w:r>
        <w:rPr>
          <w:spacing w:val="-1"/>
          <w:sz w:val="24"/>
          <w:szCs w:val="24"/>
        </w:rPr>
        <w:t>e</w:t>
      </w:r>
      <w:r>
        <w:rPr>
          <w:spacing w:val="4"/>
          <w:sz w:val="24"/>
          <w:szCs w:val="24"/>
        </w:rPr>
        <w:t>a</w:t>
      </w:r>
      <w:r>
        <w:rPr>
          <w:spacing w:val="-2"/>
          <w:sz w:val="24"/>
          <w:szCs w:val="24"/>
        </w:rPr>
        <w:t>s</w:t>
      </w:r>
      <w:r>
        <w:rPr>
          <w:spacing w:val="5"/>
          <w:sz w:val="24"/>
          <w:szCs w:val="24"/>
        </w:rPr>
        <w:t>u</w:t>
      </w:r>
      <w:r>
        <w:rPr>
          <w:spacing w:val="1"/>
          <w:sz w:val="24"/>
          <w:szCs w:val="24"/>
        </w:rPr>
        <w:t>r</w:t>
      </w:r>
      <w:r>
        <w:rPr>
          <w:spacing w:val="-1"/>
          <w:sz w:val="24"/>
          <w:szCs w:val="24"/>
        </w:rPr>
        <w:t>e</w:t>
      </w:r>
      <w:r>
        <w:rPr>
          <w:sz w:val="24"/>
          <w:szCs w:val="24"/>
        </w:rPr>
        <w:t>d</w:t>
      </w:r>
      <w:r>
        <w:rPr>
          <w:spacing w:val="2"/>
          <w:sz w:val="24"/>
          <w:szCs w:val="24"/>
        </w:rPr>
        <w:t xml:space="preserve"> </w:t>
      </w:r>
      <w:r>
        <w:rPr>
          <w:sz w:val="24"/>
          <w:szCs w:val="24"/>
        </w:rPr>
        <w:t>&amp;</w:t>
      </w:r>
      <w:r>
        <w:rPr>
          <w:spacing w:val="-2"/>
          <w:sz w:val="24"/>
          <w:szCs w:val="24"/>
        </w:rPr>
        <w:t xml:space="preserv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2"/>
          <w:sz w:val="24"/>
          <w:szCs w:val="24"/>
        </w:rPr>
        <w:t xml:space="preserve"> </w:t>
      </w:r>
      <w:r>
        <w:rPr>
          <w:spacing w:val="-6"/>
          <w:sz w:val="24"/>
          <w:szCs w:val="24"/>
        </w:rPr>
        <w:t>a</w:t>
      </w:r>
      <w:r>
        <w:rPr>
          <w:sz w:val="24"/>
          <w:szCs w:val="24"/>
        </w:rPr>
        <w:t>t</w:t>
      </w:r>
      <w:r>
        <w:rPr>
          <w:spacing w:val="7"/>
          <w:sz w:val="24"/>
          <w:szCs w:val="24"/>
        </w:rPr>
        <w:t xml:space="preserve"> </w:t>
      </w:r>
      <w:r>
        <w:rPr>
          <w:spacing w:val="-1"/>
          <w:sz w:val="24"/>
          <w:szCs w:val="24"/>
        </w:rPr>
        <w:t>eac</w:t>
      </w:r>
      <w:r>
        <w:rPr>
          <w:sz w:val="24"/>
          <w:szCs w:val="24"/>
        </w:rPr>
        <w:t>h</w:t>
      </w:r>
      <w:r>
        <w:rPr>
          <w:spacing w:val="3"/>
          <w:sz w:val="24"/>
          <w:szCs w:val="24"/>
        </w:rPr>
        <w:t xml:space="preserve"> </w:t>
      </w:r>
      <w:r>
        <w:rPr>
          <w:spacing w:val="-2"/>
          <w:sz w:val="24"/>
          <w:szCs w:val="24"/>
        </w:rPr>
        <w:t>s</w:t>
      </w:r>
      <w:r>
        <w:rPr>
          <w:spacing w:val="5"/>
          <w:sz w:val="24"/>
          <w:szCs w:val="24"/>
        </w:rPr>
        <w:t>t</w:t>
      </w:r>
      <w:r>
        <w:rPr>
          <w:spacing w:val="-1"/>
          <w:sz w:val="24"/>
          <w:szCs w:val="24"/>
        </w:rPr>
        <w:t>e</w:t>
      </w:r>
      <w:r>
        <w:rPr>
          <w:sz w:val="24"/>
          <w:szCs w:val="24"/>
        </w:rPr>
        <w:t xml:space="preserve">p. </w:t>
      </w:r>
      <w:r>
        <w:rPr>
          <w:spacing w:val="2"/>
          <w:sz w:val="24"/>
          <w:szCs w:val="24"/>
        </w:rPr>
        <w:t>T</w:t>
      </w:r>
      <w:r>
        <w:rPr>
          <w:spacing w:val="-5"/>
          <w:sz w:val="24"/>
          <w:szCs w:val="24"/>
        </w:rPr>
        <w:t>h</w:t>
      </w:r>
      <w:r>
        <w:rPr>
          <w:sz w:val="24"/>
          <w:szCs w:val="24"/>
        </w:rPr>
        <w:t>e</w:t>
      </w:r>
      <w:r>
        <w:rPr>
          <w:spacing w:val="8"/>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8"/>
          <w:sz w:val="24"/>
          <w:szCs w:val="24"/>
        </w:rPr>
        <w:t xml:space="preserve"> </w:t>
      </w:r>
      <w:r>
        <w:rPr>
          <w:sz w:val="24"/>
          <w:szCs w:val="24"/>
        </w:rPr>
        <w:t>h</w:t>
      </w:r>
      <w:r>
        <w:rPr>
          <w:spacing w:val="4"/>
          <w:sz w:val="24"/>
          <w:szCs w:val="24"/>
        </w:rPr>
        <w:t>e</w:t>
      </w:r>
      <w:r>
        <w:rPr>
          <w:spacing w:val="-9"/>
          <w:sz w:val="24"/>
          <w:szCs w:val="24"/>
        </w:rPr>
        <w:t>l</w:t>
      </w:r>
      <w:r>
        <w:rPr>
          <w:sz w:val="24"/>
          <w:szCs w:val="24"/>
        </w:rPr>
        <w:t>d</w:t>
      </w:r>
      <w:r>
        <w:rPr>
          <w:spacing w:val="9"/>
          <w:sz w:val="24"/>
          <w:szCs w:val="24"/>
        </w:rPr>
        <w:t xml:space="preserve"> </w:t>
      </w:r>
      <w:r>
        <w:rPr>
          <w:spacing w:val="-1"/>
          <w:sz w:val="24"/>
          <w:szCs w:val="24"/>
        </w:rPr>
        <w:t>a</w:t>
      </w:r>
      <w:r>
        <w:rPr>
          <w:sz w:val="24"/>
          <w:szCs w:val="24"/>
        </w:rPr>
        <w:t>t</w:t>
      </w:r>
      <w:r>
        <w:rPr>
          <w:spacing w:val="14"/>
          <w:sz w:val="24"/>
          <w:szCs w:val="24"/>
        </w:rPr>
        <w:t xml:space="preserve"> </w:t>
      </w:r>
      <w:r>
        <w:rPr>
          <w:spacing w:val="-1"/>
          <w:sz w:val="24"/>
          <w:szCs w:val="24"/>
        </w:rPr>
        <w:t>eac</w:t>
      </w:r>
      <w:r>
        <w:rPr>
          <w:sz w:val="24"/>
          <w:szCs w:val="24"/>
        </w:rPr>
        <w:t>h</w:t>
      </w:r>
      <w:r>
        <w:rPr>
          <w:spacing w:val="4"/>
          <w:sz w:val="24"/>
          <w:szCs w:val="24"/>
        </w:rPr>
        <w:t xml:space="preserve"> </w:t>
      </w:r>
      <w:r>
        <w:rPr>
          <w:spacing w:val="-2"/>
          <w:sz w:val="24"/>
          <w:szCs w:val="24"/>
        </w:rPr>
        <w:t>s</w:t>
      </w:r>
      <w:r>
        <w:rPr>
          <w:spacing w:val="5"/>
          <w:sz w:val="24"/>
          <w:szCs w:val="24"/>
        </w:rPr>
        <w:t>t</w:t>
      </w:r>
      <w:r>
        <w:rPr>
          <w:spacing w:val="-1"/>
          <w:sz w:val="24"/>
          <w:szCs w:val="24"/>
        </w:rPr>
        <w:t>e</w:t>
      </w:r>
      <w:r>
        <w:rPr>
          <w:sz w:val="24"/>
          <w:szCs w:val="24"/>
        </w:rPr>
        <w:t xml:space="preserve">p </w:t>
      </w:r>
      <w:r>
        <w:rPr>
          <w:spacing w:val="-8"/>
          <w:sz w:val="24"/>
          <w:szCs w:val="24"/>
        </w:rPr>
        <w:t>f</w:t>
      </w:r>
      <w:r>
        <w:rPr>
          <w:spacing w:val="5"/>
          <w:sz w:val="24"/>
          <w:szCs w:val="24"/>
        </w:rPr>
        <w:t>o</w:t>
      </w:r>
      <w:r>
        <w:rPr>
          <w:sz w:val="24"/>
          <w:szCs w:val="24"/>
        </w:rPr>
        <w:t>r</w:t>
      </w:r>
      <w:r>
        <w:rPr>
          <w:spacing w:val="11"/>
          <w:sz w:val="24"/>
          <w:szCs w:val="24"/>
        </w:rPr>
        <w:t xml:space="preserve"> </w:t>
      </w:r>
      <w:r>
        <w:rPr>
          <w:spacing w:val="-2"/>
          <w:sz w:val="24"/>
          <w:szCs w:val="24"/>
        </w:rPr>
        <w:t>s</w:t>
      </w:r>
      <w:r>
        <w:rPr>
          <w:sz w:val="24"/>
          <w:szCs w:val="24"/>
        </w:rPr>
        <w:t>u</w:t>
      </w:r>
      <w:r>
        <w:rPr>
          <w:spacing w:val="-3"/>
          <w:sz w:val="24"/>
          <w:szCs w:val="24"/>
        </w:rPr>
        <w:t>f</w:t>
      </w:r>
      <w:r>
        <w:rPr>
          <w:spacing w:val="1"/>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t</w:t>
      </w:r>
      <w:r>
        <w:rPr>
          <w:spacing w:val="14"/>
          <w:sz w:val="24"/>
          <w:szCs w:val="24"/>
        </w:rPr>
        <w:t xml:space="preserve"> </w:t>
      </w:r>
      <w:r>
        <w:rPr>
          <w:sz w:val="24"/>
          <w:szCs w:val="24"/>
        </w:rPr>
        <w:t>du</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9"/>
          <w:sz w:val="24"/>
          <w:szCs w:val="24"/>
        </w:rPr>
        <w:t xml:space="preserve"> </w:t>
      </w:r>
      <w:r>
        <w:rPr>
          <w:spacing w:val="-8"/>
          <w:sz w:val="24"/>
          <w:szCs w:val="24"/>
        </w:rPr>
        <w:t>f</w:t>
      </w:r>
      <w:r>
        <w:rPr>
          <w:spacing w:val="5"/>
          <w:sz w:val="24"/>
          <w:szCs w:val="24"/>
        </w:rPr>
        <w:t>o</w:t>
      </w:r>
      <w:r>
        <w:rPr>
          <w:sz w:val="24"/>
          <w:szCs w:val="24"/>
        </w:rPr>
        <w:t xml:space="preserve">r </w:t>
      </w:r>
      <w:r>
        <w:rPr>
          <w:spacing w:val="-2"/>
          <w:sz w:val="24"/>
          <w:szCs w:val="24"/>
        </w:rPr>
        <w:t>s</w:t>
      </w:r>
      <w:r>
        <w:rPr>
          <w:spacing w:val="5"/>
          <w:sz w:val="24"/>
          <w:szCs w:val="24"/>
        </w:rPr>
        <w:t>t</w:t>
      </w:r>
      <w:r>
        <w:rPr>
          <w:spacing w:val="-1"/>
          <w:sz w:val="24"/>
          <w:szCs w:val="24"/>
        </w:rPr>
        <w:t>a</w:t>
      </w:r>
      <w:r>
        <w:rPr>
          <w:sz w:val="24"/>
          <w:szCs w:val="24"/>
        </w:rPr>
        <w:t>b</w:t>
      </w:r>
      <w:r>
        <w:rPr>
          <w:spacing w:val="-4"/>
          <w:sz w:val="24"/>
          <w:szCs w:val="24"/>
        </w:rPr>
        <w:t>i</w:t>
      </w:r>
      <w:r>
        <w:rPr>
          <w:sz w:val="24"/>
          <w:szCs w:val="24"/>
        </w:rPr>
        <w:t>l</w:t>
      </w:r>
      <w:r>
        <w:rPr>
          <w:spacing w:val="-4"/>
          <w:sz w:val="24"/>
          <w:szCs w:val="24"/>
        </w:rPr>
        <w:t>i</w:t>
      </w:r>
      <w:r>
        <w:rPr>
          <w:spacing w:val="4"/>
          <w:sz w:val="24"/>
          <w:szCs w:val="24"/>
        </w:rPr>
        <w:t>z</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28"/>
          <w:sz w:val="24"/>
          <w:szCs w:val="24"/>
        </w:rPr>
        <w:t xml:space="preserve"> </w:t>
      </w:r>
      <w:r>
        <w:rPr>
          <w:spacing w:val="10"/>
          <w:sz w:val="24"/>
          <w:szCs w:val="24"/>
        </w:rPr>
        <w:t>o</w:t>
      </w:r>
      <w:r>
        <w:rPr>
          <w:sz w:val="24"/>
          <w:szCs w:val="24"/>
        </w:rPr>
        <w:t>f</w:t>
      </w:r>
      <w:r>
        <w:rPr>
          <w:spacing w:val="23"/>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r>
        <w:rPr>
          <w:spacing w:val="35"/>
          <w:sz w:val="24"/>
          <w:szCs w:val="24"/>
        </w:rPr>
        <w:t xml:space="preserve"> </w:t>
      </w:r>
      <w:r>
        <w:rPr>
          <w:spacing w:val="-4"/>
          <w:sz w:val="24"/>
          <w:szCs w:val="24"/>
        </w:rPr>
        <w:t>F</w:t>
      </w:r>
      <w:r>
        <w:rPr>
          <w:sz w:val="24"/>
          <w:szCs w:val="24"/>
        </w:rPr>
        <w:t>u</w:t>
      </w:r>
      <w:r>
        <w:rPr>
          <w:spacing w:val="1"/>
          <w:sz w:val="24"/>
          <w:szCs w:val="24"/>
        </w:rPr>
        <w:t>r</w:t>
      </w:r>
      <w:r>
        <w:rPr>
          <w:spacing w:val="5"/>
          <w:sz w:val="24"/>
          <w:szCs w:val="24"/>
        </w:rPr>
        <w:t>t</w:t>
      </w:r>
      <w:r>
        <w:rPr>
          <w:spacing w:val="-5"/>
          <w:sz w:val="24"/>
          <w:szCs w:val="24"/>
        </w:rPr>
        <w:t>h</w:t>
      </w:r>
      <w:r>
        <w:rPr>
          <w:spacing w:val="-1"/>
          <w:sz w:val="24"/>
          <w:szCs w:val="24"/>
        </w:rPr>
        <w:t>e</w:t>
      </w:r>
      <w:r>
        <w:rPr>
          <w:spacing w:val="1"/>
          <w:sz w:val="24"/>
          <w:szCs w:val="24"/>
        </w:rPr>
        <w:t>r</w:t>
      </w:r>
      <w:r>
        <w:rPr>
          <w:sz w:val="24"/>
          <w:szCs w:val="24"/>
        </w:rPr>
        <w:t>,</w:t>
      </w:r>
      <w:r>
        <w:rPr>
          <w:spacing w:val="30"/>
          <w:sz w:val="24"/>
          <w:szCs w:val="24"/>
        </w:rPr>
        <w:t xml:space="preserve"> </w:t>
      </w:r>
      <w:r>
        <w:rPr>
          <w:spacing w:val="5"/>
          <w:sz w:val="24"/>
          <w:szCs w:val="24"/>
        </w:rPr>
        <w:t>t</w:t>
      </w:r>
      <w:r>
        <w:rPr>
          <w:spacing w:val="-5"/>
          <w:sz w:val="24"/>
          <w:szCs w:val="24"/>
        </w:rPr>
        <w:t>h</w:t>
      </w:r>
      <w:r>
        <w:rPr>
          <w:sz w:val="24"/>
          <w:szCs w:val="24"/>
        </w:rPr>
        <w:t>e</w:t>
      </w:r>
      <w:r>
        <w:rPr>
          <w:spacing w:val="31"/>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4"/>
          <w:sz w:val="24"/>
          <w:szCs w:val="24"/>
        </w:rPr>
        <w:t>a</w:t>
      </w:r>
      <w:r>
        <w:rPr>
          <w:spacing w:val="5"/>
          <w:sz w:val="24"/>
          <w:szCs w:val="24"/>
        </w:rPr>
        <w:t>t</w:t>
      </w:r>
      <w:r>
        <w:rPr>
          <w:sz w:val="24"/>
          <w:szCs w:val="24"/>
        </w:rPr>
        <w:t>u</w:t>
      </w:r>
      <w:r>
        <w:rPr>
          <w:spacing w:val="1"/>
          <w:sz w:val="24"/>
          <w:szCs w:val="24"/>
        </w:rPr>
        <w:t>r</w:t>
      </w:r>
      <w:r>
        <w:rPr>
          <w:sz w:val="24"/>
          <w:szCs w:val="24"/>
        </w:rPr>
        <w:t>e</w:t>
      </w:r>
      <w:r>
        <w:rPr>
          <w:spacing w:val="27"/>
          <w:sz w:val="24"/>
          <w:szCs w:val="24"/>
        </w:rPr>
        <w:t xml:space="preserve"> </w:t>
      </w:r>
      <w:r>
        <w:rPr>
          <w:spacing w:val="5"/>
          <w:sz w:val="24"/>
          <w:szCs w:val="24"/>
        </w:rPr>
        <w:t>o</w:t>
      </w:r>
      <w:r>
        <w:rPr>
          <w:sz w:val="24"/>
          <w:szCs w:val="24"/>
        </w:rPr>
        <w:t>f</w:t>
      </w:r>
      <w:r>
        <w:rPr>
          <w:spacing w:val="23"/>
          <w:sz w:val="24"/>
          <w:szCs w:val="24"/>
        </w:rPr>
        <w:t xml:space="preserve"> </w:t>
      </w:r>
      <w:proofErr w:type="gramStart"/>
      <w:r>
        <w:rPr>
          <w:spacing w:val="5"/>
          <w:sz w:val="24"/>
          <w:szCs w:val="24"/>
        </w:rPr>
        <w:t>t</w:t>
      </w:r>
      <w:r>
        <w:rPr>
          <w:spacing w:val="-5"/>
          <w:sz w:val="24"/>
          <w:szCs w:val="24"/>
        </w:rPr>
        <w:t>h</w:t>
      </w:r>
      <w:r>
        <w:rPr>
          <w:sz w:val="24"/>
          <w:szCs w:val="24"/>
        </w:rPr>
        <w:t xml:space="preserve">e </w:t>
      </w:r>
      <w:r>
        <w:rPr>
          <w:spacing w:val="2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proofErr w:type="gramEnd"/>
      <w:r>
        <w:rPr>
          <w:spacing w:val="34"/>
          <w:sz w:val="24"/>
          <w:szCs w:val="24"/>
        </w:rPr>
        <w:t xml:space="preserve"> </w:t>
      </w:r>
      <w:r>
        <w:rPr>
          <w:spacing w:val="-2"/>
          <w:sz w:val="24"/>
          <w:szCs w:val="24"/>
        </w:rPr>
        <w:t>s</w:t>
      </w:r>
      <w:r>
        <w:rPr>
          <w:spacing w:val="-5"/>
          <w:sz w:val="24"/>
          <w:szCs w:val="24"/>
        </w:rPr>
        <w:t>h</w:t>
      </w:r>
      <w:r>
        <w:rPr>
          <w:spacing w:val="4"/>
          <w:sz w:val="24"/>
          <w:szCs w:val="24"/>
        </w:rPr>
        <w:t>a</w:t>
      </w:r>
      <w:r>
        <w:rPr>
          <w:spacing w:val="5"/>
          <w:sz w:val="24"/>
          <w:szCs w:val="24"/>
        </w:rPr>
        <w:t>l</w:t>
      </w:r>
      <w:r>
        <w:rPr>
          <w:sz w:val="24"/>
          <w:szCs w:val="24"/>
        </w:rPr>
        <w:t xml:space="preserve">l </w:t>
      </w:r>
      <w:r>
        <w:rPr>
          <w:spacing w:val="-5"/>
          <w:sz w:val="24"/>
          <w:szCs w:val="24"/>
        </w:rPr>
        <w:t>b</w:t>
      </w:r>
      <w:r>
        <w:rPr>
          <w:sz w:val="24"/>
          <w:szCs w:val="24"/>
        </w:rPr>
        <w:t>e</w:t>
      </w:r>
      <w:r>
        <w:rPr>
          <w:spacing w:val="11"/>
          <w:sz w:val="24"/>
          <w:szCs w:val="24"/>
        </w:rPr>
        <w:t xml:space="preserve"> </w:t>
      </w:r>
      <w:r>
        <w:rPr>
          <w:spacing w:val="-9"/>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pacing w:val="-4"/>
          <w:sz w:val="24"/>
          <w:szCs w:val="24"/>
        </w:rPr>
        <w:t>i</w:t>
      </w:r>
      <w:r>
        <w:rPr>
          <w:sz w:val="24"/>
          <w:szCs w:val="24"/>
        </w:rPr>
        <w:t>n</w:t>
      </w:r>
      <w:r>
        <w:rPr>
          <w:spacing w:val="-1"/>
          <w:sz w:val="24"/>
          <w:szCs w:val="24"/>
        </w:rPr>
        <w:t>e</w:t>
      </w:r>
      <w:r>
        <w:rPr>
          <w:sz w:val="24"/>
          <w:szCs w:val="24"/>
        </w:rPr>
        <w:t>d</w:t>
      </w:r>
      <w:r>
        <w:rPr>
          <w:spacing w:val="4"/>
          <w:sz w:val="24"/>
          <w:szCs w:val="24"/>
        </w:rPr>
        <w:t xml:space="preserve"> </w:t>
      </w:r>
      <w:r>
        <w:rPr>
          <w:spacing w:val="-1"/>
          <w:sz w:val="24"/>
          <w:szCs w:val="24"/>
        </w:rPr>
        <w:t>a</w:t>
      </w:r>
      <w:r>
        <w:rPr>
          <w:sz w:val="24"/>
          <w:szCs w:val="24"/>
        </w:rPr>
        <w:t>t</w:t>
      </w:r>
      <w:r>
        <w:rPr>
          <w:spacing w:val="12"/>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1"/>
          <w:sz w:val="24"/>
          <w:szCs w:val="24"/>
        </w:rPr>
        <w:t>e</w:t>
      </w:r>
      <w:r>
        <w:rPr>
          <w:sz w:val="24"/>
          <w:szCs w:val="24"/>
        </w:rPr>
        <w:t>d</w:t>
      </w:r>
      <w:r>
        <w:rPr>
          <w:spacing w:val="13"/>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6"/>
          <w:sz w:val="24"/>
          <w:szCs w:val="24"/>
        </w:rPr>
        <w:t xml:space="preserve"> </w:t>
      </w:r>
      <w:r>
        <w:rPr>
          <w:spacing w:val="5"/>
          <w:sz w:val="24"/>
          <w:szCs w:val="24"/>
        </w:rPr>
        <w:t>t</w:t>
      </w:r>
      <w:r>
        <w:rPr>
          <w:spacing w:val="4"/>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3"/>
          <w:sz w:val="24"/>
          <w:szCs w:val="24"/>
        </w:rPr>
        <w:t>(</w:t>
      </w:r>
      <w:r>
        <w:rPr>
          <w:spacing w:val="-1"/>
          <w:sz w:val="24"/>
          <w:szCs w:val="24"/>
          <w:u w:val="single" w:color="000000"/>
        </w:rPr>
        <w:t>+</w:t>
      </w:r>
      <w:r>
        <w:rPr>
          <w:sz w:val="24"/>
          <w:szCs w:val="24"/>
        </w:rPr>
        <w:t>10</w:t>
      </w:r>
      <w:r>
        <w:rPr>
          <w:spacing w:val="8"/>
          <w:sz w:val="24"/>
          <w:szCs w:val="24"/>
        </w:rPr>
        <w:t xml:space="preserve"> </w:t>
      </w:r>
      <w:r>
        <w:rPr>
          <w:sz w:val="24"/>
          <w:szCs w:val="24"/>
        </w:rPr>
        <w:t>D</w:t>
      </w:r>
      <w:r>
        <w:rPr>
          <w:spacing w:val="-1"/>
          <w:sz w:val="24"/>
          <w:szCs w:val="24"/>
        </w:rPr>
        <w:t>e</w:t>
      </w:r>
      <w:r>
        <w:rPr>
          <w:sz w:val="24"/>
          <w:szCs w:val="24"/>
        </w:rPr>
        <w:t>g.</w:t>
      </w:r>
      <w:r>
        <w:rPr>
          <w:spacing w:val="10"/>
          <w:sz w:val="24"/>
          <w:szCs w:val="24"/>
        </w:rPr>
        <w:t xml:space="preserve"> </w:t>
      </w:r>
      <w:r>
        <w:rPr>
          <w:spacing w:val="-2"/>
          <w:sz w:val="24"/>
          <w:szCs w:val="24"/>
        </w:rPr>
        <w:t>C</w:t>
      </w:r>
      <w:r>
        <w:rPr>
          <w:sz w:val="24"/>
          <w:szCs w:val="24"/>
        </w:rPr>
        <w:t>)</w:t>
      </w:r>
      <w:r>
        <w:rPr>
          <w:spacing w:val="4"/>
          <w:sz w:val="24"/>
          <w:szCs w:val="24"/>
        </w:rPr>
        <w:t xml:space="preserve"> </w:t>
      </w:r>
      <w:r>
        <w:rPr>
          <w:spacing w:val="-8"/>
          <w:sz w:val="24"/>
          <w:szCs w:val="24"/>
        </w:rPr>
        <w:t>f</w:t>
      </w:r>
      <w:r>
        <w:rPr>
          <w:spacing w:val="5"/>
          <w:sz w:val="24"/>
          <w:szCs w:val="24"/>
        </w:rPr>
        <w:t>o</w:t>
      </w:r>
      <w:r>
        <w:rPr>
          <w:sz w:val="24"/>
          <w:szCs w:val="24"/>
        </w:rPr>
        <w:t>r</w:t>
      </w:r>
      <w:r>
        <w:rPr>
          <w:spacing w:val="5"/>
          <w:sz w:val="24"/>
          <w:szCs w:val="24"/>
        </w:rPr>
        <w:t xml:space="preserve"> </w:t>
      </w:r>
      <w:r>
        <w:rPr>
          <w:sz w:val="24"/>
          <w:szCs w:val="24"/>
        </w:rPr>
        <w:t>1000</w:t>
      </w: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7" w:line="240" w:lineRule="exact"/>
        <w:rPr>
          <w:sz w:val="24"/>
          <w:szCs w:val="24"/>
        </w:rPr>
      </w:pPr>
    </w:p>
    <w:p w:rsidR="008D75EE" w:rsidRDefault="00B30AA0">
      <w:pPr>
        <w:spacing w:before="29"/>
        <w:ind w:left="1561" w:right="1158"/>
        <w:jc w:val="both"/>
        <w:rPr>
          <w:sz w:val="24"/>
          <w:szCs w:val="24"/>
        </w:rPr>
      </w:pPr>
      <w:proofErr w:type="gramStart"/>
      <w:r>
        <w:rPr>
          <w:spacing w:val="-5"/>
          <w:sz w:val="24"/>
          <w:szCs w:val="24"/>
        </w:rPr>
        <w:t>h</w:t>
      </w:r>
      <w:r>
        <w:rPr>
          <w:spacing w:val="5"/>
          <w:sz w:val="24"/>
          <w:szCs w:val="24"/>
        </w:rPr>
        <w:t>o</w:t>
      </w:r>
      <w:r>
        <w:rPr>
          <w:sz w:val="24"/>
          <w:szCs w:val="24"/>
        </w:rPr>
        <w:t>u</w:t>
      </w:r>
      <w:r>
        <w:rPr>
          <w:spacing w:val="1"/>
          <w:sz w:val="24"/>
          <w:szCs w:val="24"/>
        </w:rPr>
        <w:t>r</w:t>
      </w:r>
      <w:r>
        <w:rPr>
          <w:spacing w:val="-2"/>
          <w:sz w:val="24"/>
          <w:szCs w:val="24"/>
        </w:rPr>
        <w:t>s</w:t>
      </w:r>
      <w:proofErr w:type="gramEnd"/>
      <w:r>
        <w:rPr>
          <w:sz w:val="24"/>
          <w:szCs w:val="24"/>
        </w:rPr>
        <w:t>.</w:t>
      </w:r>
      <w:r>
        <w:rPr>
          <w:spacing w:val="4"/>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pacing w:val="4"/>
          <w:sz w:val="24"/>
          <w:szCs w:val="24"/>
        </w:rPr>
        <w:t>e</w:t>
      </w:r>
      <w:r>
        <w:rPr>
          <w:spacing w:val="-9"/>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/c</w:t>
      </w:r>
      <w:r>
        <w:rPr>
          <w:spacing w:val="1"/>
          <w:sz w:val="24"/>
          <w:szCs w:val="24"/>
        </w:rPr>
        <w:t>r</w:t>
      </w:r>
      <w:r>
        <w:rPr>
          <w:spacing w:val="-1"/>
          <w:sz w:val="24"/>
          <w:szCs w:val="24"/>
        </w:rPr>
        <w:t>ee</w:t>
      </w:r>
      <w:r>
        <w:rPr>
          <w:sz w:val="24"/>
          <w:szCs w:val="24"/>
        </w:rPr>
        <w:t>p</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4"/>
          <w:sz w:val="24"/>
          <w:szCs w:val="24"/>
        </w:rPr>
        <w:t>i</w:t>
      </w:r>
      <w:r>
        <w:rPr>
          <w:sz w:val="24"/>
          <w:szCs w:val="24"/>
        </w:rPr>
        <w:t>n</w:t>
      </w:r>
      <w:r>
        <w:rPr>
          <w:spacing w:val="2"/>
          <w:sz w:val="24"/>
          <w:szCs w:val="24"/>
        </w:rPr>
        <w:t xml:space="preserve"> </w:t>
      </w:r>
      <w:r>
        <w:rPr>
          <w:spacing w:val="5"/>
          <w:sz w:val="24"/>
          <w:szCs w:val="24"/>
        </w:rPr>
        <w:t>o</w:t>
      </w:r>
      <w:r>
        <w:rPr>
          <w:sz w:val="24"/>
          <w:szCs w:val="24"/>
        </w:rPr>
        <w:t>f</w:t>
      </w:r>
      <w:r>
        <w:rPr>
          <w:spacing w:val="-1"/>
          <w:sz w:val="24"/>
          <w:szCs w:val="24"/>
        </w:rPr>
        <w:t xml:space="preserve"> </w:t>
      </w:r>
      <w:proofErr w:type="gramStart"/>
      <w:r>
        <w:rPr>
          <w:spacing w:val="5"/>
          <w:sz w:val="24"/>
          <w:szCs w:val="24"/>
        </w:rPr>
        <w:t>t</w:t>
      </w:r>
      <w:r>
        <w:rPr>
          <w:spacing w:val="-5"/>
          <w:sz w:val="24"/>
          <w:szCs w:val="24"/>
        </w:rPr>
        <w:t>h</w:t>
      </w:r>
      <w:r>
        <w:rPr>
          <w:sz w:val="24"/>
          <w:szCs w:val="24"/>
        </w:rPr>
        <w:t xml:space="preserve">e </w:t>
      </w:r>
      <w:r>
        <w:rPr>
          <w:spacing w:val="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proofErr w:type="gramEnd"/>
      <w:r>
        <w:rPr>
          <w:spacing w:val="9"/>
          <w:sz w:val="24"/>
          <w:szCs w:val="24"/>
        </w:rPr>
        <w:t xml:space="preserve"> </w:t>
      </w:r>
      <w:r>
        <w:rPr>
          <w:sz w:val="24"/>
          <w:szCs w:val="24"/>
        </w:rPr>
        <w:t>du</w:t>
      </w:r>
      <w:r>
        <w:rPr>
          <w:spacing w:val="1"/>
          <w:sz w:val="24"/>
          <w:szCs w:val="24"/>
        </w:rPr>
        <w:t>r</w:t>
      </w:r>
      <w:r>
        <w:rPr>
          <w:spacing w:val="-9"/>
          <w:sz w:val="24"/>
          <w:szCs w:val="24"/>
        </w:rPr>
        <w:t>i</w:t>
      </w:r>
      <w:r>
        <w:rPr>
          <w:spacing w:val="-5"/>
          <w:sz w:val="24"/>
          <w:szCs w:val="24"/>
        </w:rPr>
        <w:t>n</w:t>
      </w:r>
      <w:r>
        <w:rPr>
          <w:sz w:val="24"/>
          <w:szCs w:val="24"/>
        </w:rPr>
        <w:t>g</w:t>
      </w:r>
      <w:r>
        <w:rPr>
          <w:spacing w:val="7"/>
          <w:sz w:val="24"/>
          <w:szCs w:val="24"/>
        </w:rPr>
        <w:t xml:space="preserve"> </w:t>
      </w:r>
      <w:r>
        <w:rPr>
          <w:spacing w:val="5"/>
          <w:sz w:val="24"/>
          <w:szCs w:val="24"/>
        </w:rPr>
        <w:t>t</w:t>
      </w:r>
      <w:r>
        <w:rPr>
          <w:sz w:val="24"/>
          <w:szCs w:val="24"/>
        </w:rPr>
        <w:t>h</w:t>
      </w:r>
      <w:r>
        <w:rPr>
          <w:spacing w:val="-4"/>
          <w:sz w:val="24"/>
          <w:szCs w:val="24"/>
        </w:rPr>
        <w:t>i</w:t>
      </w:r>
      <w:r>
        <w:rPr>
          <w:sz w:val="24"/>
          <w:szCs w:val="24"/>
        </w:rPr>
        <w:t>s</w:t>
      </w:r>
      <w:r>
        <w:rPr>
          <w:spacing w:val="5"/>
          <w:sz w:val="24"/>
          <w:szCs w:val="24"/>
        </w:rPr>
        <w:t xml:space="preserve"> </w:t>
      </w:r>
      <w:r>
        <w:rPr>
          <w:sz w:val="24"/>
          <w:szCs w:val="24"/>
        </w:rPr>
        <w:t>p</w:t>
      </w:r>
      <w:r>
        <w:rPr>
          <w:spacing w:val="-1"/>
          <w:sz w:val="24"/>
          <w:szCs w:val="24"/>
        </w:rPr>
        <w:t>e</w:t>
      </w:r>
      <w:r>
        <w:rPr>
          <w:spacing w:val="6"/>
          <w:sz w:val="24"/>
          <w:szCs w:val="24"/>
        </w:rPr>
        <w:t>r</w:t>
      </w:r>
      <w:r>
        <w:rPr>
          <w:spacing w:val="-9"/>
          <w:sz w:val="24"/>
          <w:szCs w:val="24"/>
        </w:rPr>
        <w:t>i</w:t>
      </w:r>
      <w:r>
        <w:rPr>
          <w:spacing w:val="5"/>
          <w:sz w:val="24"/>
          <w:szCs w:val="24"/>
        </w:rPr>
        <w:t>o</w:t>
      </w:r>
      <w:r>
        <w:rPr>
          <w:sz w:val="24"/>
          <w:szCs w:val="24"/>
        </w:rPr>
        <w:t>d</w:t>
      </w:r>
      <w:r>
        <w:rPr>
          <w:spacing w:val="7"/>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1"/>
          <w:sz w:val="24"/>
          <w:szCs w:val="24"/>
        </w:rPr>
        <w:t xml:space="preserve"> </w:t>
      </w:r>
      <w:r>
        <w:rPr>
          <w:sz w:val="24"/>
          <w:szCs w:val="24"/>
        </w:rPr>
        <w:t xml:space="preserve">be </w:t>
      </w:r>
      <w:r>
        <w:rPr>
          <w:spacing w:val="-4"/>
          <w:sz w:val="24"/>
          <w:szCs w:val="24"/>
        </w:rPr>
        <w:t>m</w:t>
      </w:r>
      <w:r>
        <w:rPr>
          <w:spacing w:val="-1"/>
          <w:sz w:val="24"/>
          <w:szCs w:val="24"/>
        </w:rPr>
        <w:t>e</w:t>
      </w:r>
      <w:r>
        <w:rPr>
          <w:spacing w:val="4"/>
          <w:sz w:val="24"/>
          <w:szCs w:val="24"/>
        </w:rPr>
        <w:t>a</w:t>
      </w:r>
      <w:r>
        <w:rPr>
          <w:spacing w:val="-2"/>
          <w:sz w:val="24"/>
          <w:szCs w:val="24"/>
        </w:rPr>
        <w:t>s</w:t>
      </w:r>
      <w:r>
        <w:rPr>
          <w:sz w:val="24"/>
          <w:szCs w:val="24"/>
        </w:rPr>
        <w:t>u</w:t>
      </w:r>
      <w:r>
        <w:rPr>
          <w:spacing w:val="1"/>
          <w:sz w:val="24"/>
          <w:szCs w:val="24"/>
        </w:rPr>
        <w:t>r</w:t>
      </w:r>
      <w:r>
        <w:rPr>
          <w:spacing w:val="-1"/>
          <w:sz w:val="24"/>
          <w:szCs w:val="24"/>
        </w:rPr>
        <w:t>e</w:t>
      </w:r>
      <w:r>
        <w:rPr>
          <w:sz w:val="24"/>
          <w:szCs w:val="24"/>
        </w:rPr>
        <w:t>d</w:t>
      </w:r>
      <w:r>
        <w:rPr>
          <w:spacing w:val="8"/>
          <w:sz w:val="24"/>
          <w:szCs w:val="24"/>
        </w:rPr>
        <w:t xml:space="preserve"> </w:t>
      </w:r>
      <w:r>
        <w:rPr>
          <w:spacing w:val="4"/>
          <w:sz w:val="24"/>
          <w:szCs w:val="24"/>
        </w:rPr>
        <w:t>a</w:t>
      </w:r>
      <w:r>
        <w:rPr>
          <w:spacing w:val="-5"/>
          <w:sz w:val="24"/>
          <w:szCs w:val="24"/>
        </w:rPr>
        <w:t>n</w:t>
      </w:r>
      <w:r>
        <w:rPr>
          <w:sz w:val="24"/>
          <w:szCs w:val="24"/>
        </w:rPr>
        <w:t>d</w:t>
      </w:r>
      <w:r>
        <w:rPr>
          <w:spacing w:val="9"/>
          <w:sz w:val="24"/>
          <w:szCs w:val="24"/>
        </w:rPr>
        <w:t xml:space="preserv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9"/>
          <w:sz w:val="24"/>
          <w:szCs w:val="24"/>
        </w:rPr>
        <w:t xml:space="preserve"> </w:t>
      </w:r>
      <w:r>
        <w:rPr>
          <w:spacing w:val="-6"/>
          <w:sz w:val="24"/>
          <w:szCs w:val="24"/>
        </w:rPr>
        <w:t>a</w:t>
      </w:r>
      <w:r>
        <w:rPr>
          <w:sz w:val="24"/>
          <w:szCs w:val="24"/>
        </w:rPr>
        <w:t>t</w:t>
      </w:r>
      <w:r>
        <w:rPr>
          <w:spacing w:val="13"/>
          <w:sz w:val="24"/>
          <w:szCs w:val="24"/>
        </w:rPr>
        <w:t xml:space="preserve"> </w:t>
      </w:r>
      <w:r>
        <w:rPr>
          <w:spacing w:val="-1"/>
          <w:sz w:val="24"/>
          <w:szCs w:val="24"/>
        </w:rPr>
        <w:t>e</w:t>
      </w:r>
      <w:r>
        <w:rPr>
          <w:spacing w:val="-5"/>
          <w:sz w:val="24"/>
          <w:szCs w:val="24"/>
        </w:rPr>
        <w:t>n</w:t>
      </w:r>
      <w:r>
        <w:rPr>
          <w:sz w:val="24"/>
          <w:szCs w:val="24"/>
        </w:rPr>
        <w:t>d</w:t>
      </w:r>
      <w:r>
        <w:rPr>
          <w:spacing w:val="8"/>
          <w:sz w:val="24"/>
          <w:szCs w:val="24"/>
        </w:rPr>
        <w:t xml:space="preserve"> </w:t>
      </w:r>
      <w:r>
        <w:rPr>
          <w:spacing w:val="5"/>
          <w:sz w:val="24"/>
          <w:szCs w:val="24"/>
        </w:rPr>
        <w:t>o</w:t>
      </w:r>
      <w:r>
        <w:rPr>
          <w:sz w:val="24"/>
          <w:szCs w:val="24"/>
        </w:rPr>
        <w:t>f 1</w:t>
      </w:r>
      <w:r>
        <w:rPr>
          <w:spacing w:val="8"/>
          <w:sz w:val="24"/>
          <w:szCs w:val="24"/>
        </w:rPr>
        <w:t xml:space="preserve"> </w:t>
      </w:r>
      <w:r>
        <w:rPr>
          <w:spacing w:val="-5"/>
          <w:sz w:val="24"/>
          <w:szCs w:val="24"/>
        </w:rPr>
        <w:t>h</w:t>
      </w:r>
      <w:r>
        <w:rPr>
          <w:spacing w:val="5"/>
          <w:sz w:val="24"/>
          <w:szCs w:val="24"/>
        </w:rPr>
        <w:t>o</w:t>
      </w:r>
      <w:r>
        <w:rPr>
          <w:sz w:val="24"/>
          <w:szCs w:val="24"/>
        </w:rPr>
        <w:t>u</w:t>
      </w:r>
      <w:r>
        <w:rPr>
          <w:spacing w:val="1"/>
          <w:sz w:val="24"/>
          <w:szCs w:val="24"/>
        </w:rPr>
        <w:t>r</w:t>
      </w:r>
      <w:r>
        <w:rPr>
          <w:sz w:val="24"/>
          <w:szCs w:val="24"/>
        </w:rPr>
        <w:t>,</w:t>
      </w:r>
      <w:r>
        <w:rPr>
          <w:spacing w:val="11"/>
          <w:sz w:val="24"/>
          <w:szCs w:val="24"/>
        </w:rPr>
        <w:t xml:space="preserve"> </w:t>
      </w:r>
      <w:r>
        <w:rPr>
          <w:sz w:val="24"/>
          <w:szCs w:val="24"/>
        </w:rPr>
        <w:t>10</w:t>
      </w:r>
      <w:r>
        <w:rPr>
          <w:spacing w:val="8"/>
          <w:sz w:val="24"/>
          <w:szCs w:val="24"/>
        </w:rPr>
        <w:t xml:space="preserve"> </w:t>
      </w:r>
      <w:r>
        <w:rPr>
          <w:spacing w:val="-5"/>
          <w:sz w:val="24"/>
          <w:szCs w:val="24"/>
        </w:rPr>
        <w:t>h</w:t>
      </w:r>
      <w:r>
        <w:rPr>
          <w:spacing w:val="5"/>
          <w:sz w:val="24"/>
          <w:szCs w:val="24"/>
        </w:rPr>
        <w:t>o</w:t>
      </w:r>
      <w:r>
        <w:rPr>
          <w:sz w:val="24"/>
          <w:szCs w:val="24"/>
        </w:rPr>
        <w:t>u</w:t>
      </w:r>
      <w:r>
        <w:rPr>
          <w:spacing w:val="-3"/>
          <w:sz w:val="24"/>
          <w:szCs w:val="24"/>
        </w:rPr>
        <w:t>r</w:t>
      </w:r>
      <w:r>
        <w:rPr>
          <w:sz w:val="24"/>
          <w:szCs w:val="24"/>
        </w:rPr>
        <w:t>,</w:t>
      </w:r>
      <w:r>
        <w:rPr>
          <w:spacing w:val="6"/>
          <w:sz w:val="24"/>
          <w:szCs w:val="24"/>
        </w:rPr>
        <w:t xml:space="preserve"> </w:t>
      </w:r>
      <w:r>
        <w:rPr>
          <w:sz w:val="24"/>
          <w:szCs w:val="24"/>
        </w:rPr>
        <w:t>100</w:t>
      </w:r>
      <w:r>
        <w:rPr>
          <w:spacing w:val="8"/>
          <w:sz w:val="24"/>
          <w:szCs w:val="24"/>
        </w:rPr>
        <w:t xml:space="preserve"> </w:t>
      </w:r>
      <w:r>
        <w:rPr>
          <w:spacing w:val="-5"/>
          <w:sz w:val="24"/>
          <w:szCs w:val="24"/>
        </w:rPr>
        <w:t>h</w:t>
      </w:r>
      <w:r>
        <w:rPr>
          <w:spacing w:val="5"/>
          <w:sz w:val="24"/>
          <w:szCs w:val="24"/>
        </w:rPr>
        <w:t>o</w:t>
      </w:r>
      <w:r>
        <w:rPr>
          <w:sz w:val="24"/>
          <w:szCs w:val="24"/>
        </w:rPr>
        <w:t>ur</w:t>
      </w:r>
      <w:r>
        <w:rPr>
          <w:spacing w:val="10"/>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2"/>
          <w:sz w:val="24"/>
          <w:szCs w:val="24"/>
        </w:rPr>
        <w:t>s</w:t>
      </w:r>
      <w:r>
        <w:rPr>
          <w:spacing w:val="5"/>
          <w:sz w:val="24"/>
          <w:szCs w:val="24"/>
        </w:rPr>
        <w:t>u</w:t>
      </w:r>
      <w:r>
        <w:rPr>
          <w:spacing w:val="-5"/>
          <w:sz w:val="24"/>
          <w:szCs w:val="24"/>
        </w:rPr>
        <w:t>b</w:t>
      </w:r>
      <w:r>
        <w:rPr>
          <w:spacing w:val="-2"/>
          <w:sz w:val="24"/>
          <w:szCs w:val="24"/>
        </w:rPr>
        <w:t>s</w:t>
      </w:r>
      <w:r>
        <w:rPr>
          <w:spacing w:val="-1"/>
          <w:sz w:val="24"/>
          <w:szCs w:val="24"/>
        </w:rPr>
        <w:t>e</w:t>
      </w:r>
      <w:r>
        <w:rPr>
          <w:sz w:val="24"/>
          <w:szCs w:val="24"/>
        </w:rPr>
        <w:t>qu</w:t>
      </w:r>
      <w:r>
        <w:rPr>
          <w:spacing w:val="4"/>
          <w:sz w:val="24"/>
          <w:szCs w:val="24"/>
        </w:rPr>
        <w:t>e</w:t>
      </w:r>
      <w:r>
        <w:rPr>
          <w:spacing w:val="-5"/>
          <w:sz w:val="24"/>
          <w:szCs w:val="24"/>
        </w:rPr>
        <w:t>n</w:t>
      </w:r>
      <w:r>
        <w:rPr>
          <w:spacing w:val="10"/>
          <w:sz w:val="24"/>
          <w:szCs w:val="24"/>
        </w:rPr>
        <w:t>t</w:t>
      </w:r>
      <w:r>
        <w:rPr>
          <w:sz w:val="24"/>
          <w:szCs w:val="24"/>
        </w:rPr>
        <w:t xml:space="preserve">ly </w:t>
      </w:r>
      <w:r>
        <w:rPr>
          <w:spacing w:val="-1"/>
          <w:sz w:val="24"/>
          <w:szCs w:val="24"/>
        </w:rPr>
        <w:t>e</w:t>
      </w:r>
      <w:r>
        <w:rPr>
          <w:spacing w:val="-5"/>
          <w:sz w:val="24"/>
          <w:szCs w:val="24"/>
        </w:rPr>
        <w:t>v</w:t>
      </w:r>
      <w:r>
        <w:rPr>
          <w:spacing w:val="-1"/>
          <w:sz w:val="24"/>
          <w:szCs w:val="24"/>
        </w:rPr>
        <w:t>e</w:t>
      </w:r>
      <w:r>
        <w:rPr>
          <w:spacing w:val="6"/>
          <w:sz w:val="24"/>
          <w:szCs w:val="24"/>
        </w:rPr>
        <w:t>r</w:t>
      </w:r>
      <w:r>
        <w:rPr>
          <w:sz w:val="24"/>
          <w:szCs w:val="24"/>
        </w:rPr>
        <w:t>y</w:t>
      </w:r>
      <w:r>
        <w:rPr>
          <w:spacing w:val="17"/>
          <w:sz w:val="24"/>
          <w:szCs w:val="24"/>
        </w:rPr>
        <w:t xml:space="preserve"> </w:t>
      </w:r>
      <w:r>
        <w:rPr>
          <w:sz w:val="24"/>
          <w:szCs w:val="24"/>
        </w:rPr>
        <w:t>100</w:t>
      </w:r>
      <w:r>
        <w:rPr>
          <w:spacing w:val="26"/>
          <w:sz w:val="24"/>
          <w:szCs w:val="24"/>
        </w:rPr>
        <w:t xml:space="preserve"> </w:t>
      </w:r>
      <w:r>
        <w:rPr>
          <w:spacing w:val="-5"/>
          <w:sz w:val="24"/>
          <w:szCs w:val="24"/>
        </w:rPr>
        <w:t>h</w:t>
      </w:r>
      <w:r>
        <w:rPr>
          <w:spacing w:val="5"/>
          <w:sz w:val="24"/>
          <w:szCs w:val="24"/>
        </w:rPr>
        <w:t>o</w:t>
      </w:r>
      <w:r>
        <w:rPr>
          <w:sz w:val="24"/>
          <w:szCs w:val="24"/>
        </w:rPr>
        <w:t>ur</w:t>
      </w:r>
      <w:r>
        <w:rPr>
          <w:spacing w:val="28"/>
          <w:sz w:val="24"/>
          <w:szCs w:val="24"/>
        </w:rPr>
        <w:t xml:space="preserve"> </w:t>
      </w:r>
      <w:proofErr w:type="spellStart"/>
      <w:r>
        <w:rPr>
          <w:sz w:val="24"/>
          <w:szCs w:val="24"/>
        </w:rPr>
        <w:t>u</w:t>
      </w:r>
      <w:r>
        <w:rPr>
          <w:spacing w:val="-5"/>
          <w:sz w:val="24"/>
          <w:szCs w:val="24"/>
        </w:rPr>
        <w:t>p</w:t>
      </w:r>
      <w:r>
        <w:rPr>
          <w:sz w:val="24"/>
          <w:szCs w:val="24"/>
        </w:rPr>
        <w:t>to</w:t>
      </w:r>
      <w:proofErr w:type="spellEnd"/>
      <w:r>
        <w:rPr>
          <w:spacing w:val="27"/>
          <w:sz w:val="24"/>
          <w:szCs w:val="24"/>
        </w:rPr>
        <w:t xml:space="preserve"> </w:t>
      </w:r>
      <w:r>
        <w:rPr>
          <w:sz w:val="24"/>
          <w:szCs w:val="24"/>
        </w:rPr>
        <w:t>1000</w:t>
      </w:r>
      <w:r>
        <w:rPr>
          <w:spacing w:val="21"/>
          <w:sz w:val="24"/>
          <w:szCs w:val="24"/>
        </w:rPr>
        <w:t xml:space="preserve"> </w:t>
      </w:r>
      <w:proofErr w:type="spellStart"/>
      <w:r>
        <w:rPr>
          <w:spacing w:val="-5"/>
          <w:sz w:val="24"/>
          <w:szCs w:val="24"/>
        </w:rPr>
        <w:t>h</w:t>
      </w:r>
      <w:r>
        <w:rPr>
          <w:spacing w:val="5"/>
          <w:sz w:val="24"/>
          <w:szCs w:val="24"/>
        </w:rPr>
        <w:t>o</w:t>
      </w:r>
      <w:r>
        <w:rPr>
          <w:sz w:val="24"/>
          <w:szCs w:val="24"/>
        </w:rPr>
        <w:t>u</w:t>
      </w:r>
      <w:r>
        <w:rPr>
          <w:spacing w:val="1"/>
          <w:sz w:val="24"/>
          <w:szCs w:val="24"/>
        </w:rPr>
        <w:t>r</w:t>
      </w:r>
      <w:r>
        <w:rPr>
          <w:sz w:val="24"/>
          <w:szCs w:val="24"/>
        </w:rPr>
        <w:t>s</w:t>
      </w:r>
      <w:r>
        <w:rPr>
          <w:spacing w:val="14"/>
          <w:sz w:val="24"/>
          <w:szCs w:val="24"/>
        </w:rPr>
        <w:t xml:space="preserve"> </w:t>
      </w:r>
      <w:r>
        <w:rPr>
          <w:spacing w:val="5"/>
          <w:sz w:val="24"/>
          <w:szCs w:val="24"/>
        </w:rPr>
        <w:t>t</w:t>
      </w:r>
      <w:r>
        <w:rPr>
          <w:spacing w:val="-4"/>
          <w:sz w:val="24"/>
          <w:szCs w:val="24"/>
        </w:rPr>
        <w:t>im</w:t>
      </w:r>
      <w:r>
        <w:rPr>
          <w:sz w:val="24"/>
          <w:szCs w:val="24"/>
        </w:rPr>
        <w:t>e</w:t>
      </w:r>
      <w:proofErr w:type="spellEnd"/>
      <w:r>
        <w:rPr>
          <w:spacing w:val="25"/>
          <w:sz w:val="24"/>
          <w:szCs w:val="24"/>
        </w:rPr>
        <w:t xml:space="preserve"> </w:t>
      </w:r>
      <w:r>
        <w:rPr>
          <w:sz w:val="24"/>
          <w:szCs w:val="24"/>
        </w:rPr>
        <w:t>p</w:t>
      </w:r>
      <w:r>
        <w:rPr>
          <w:spacing w:val="-1"/>
          <w:sz w:val="24"/>
          <w:szCs w:val="24"/>
        </w:rPr>
        <w:t>e</w:t>
      </w:r>
      <w:r>
        <w:rPr>
          <w:spacing w:val="6"/>
          <w:sz w:val="24"/>
          <w:szCs w:val="24"/>
        </w:rPr>
        <w:t>r</w:t>
      </w:r>
      <w:r>
        <w:rPr>
          <w:spacing w:val="-9"/>
          <w:sz w:val="24"/>
          <w:szCs w:val="24"/>
        </w:rPr>
        <w:t>i</w:t>
      </w:r>
      <w:r>
        <w:rPr>
          <w:spacing w:val="5"/>
          <w:sz w:val="24"/>
          <w:szCs w:val="24"/>
        </w:rPr>
        <w:t>o</w:t>
      </w:r>
      <w:r>
        <w:rPr>
          <w:sz w:val="24"/>
          <w:szCs w:val="24"/>
        </w:rPr>
        <w:t>d.</w:t>
      </w:r>
      <w:r>
        <w:rPr>
          <w:spacing w:val="24"/>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28"/>
          <w:sz w:val="24"/>
          <w:szCs w:val="24"/>
        </w:rPr>
        <w:t xml:space="preserve"> </w:t>
      </w:r>
      <w:r>
        <w:rPr>
          <w:spacing w:val="-6"/>
          <w:sz w:val="24"/>
          <w:szCs w:val="24"/>
        </w:rPr>
        <w:t>c</w:t>
      </w:r>
      <w:r>
        <w:rPr>
          <w:spacing w:val="5"/>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10"/>
          <w:sz w:val="24"/>
          <w:szCs w:val="24"/>
        </w:rPr>
        <w:t>t</w:t>
      </w:r>
      <w:r>
        <w:rPr>
          <w:spacing w:val="-9"/>
          <w:sz w:val="24"/>
          <w:szCs w:val="24"/>
        </w:rPr>
        <w:t>i</w:t>
      </w:r>
      <w:r>
        <w:rPr>
          <w:spacing w:val="5"/>
          <w:sz w:val="24"/>
          <w:szCs w:val="24"/>
        </w:rPr>
        <w:t>o</w:t>
      </w:r>
      <w:r>
        <w:rPr>
          <w:sz w:val="24"/>
          <w:szCs w:val="24"/>
        </w:rPr>
        <w:t>n</w:t>
      </w:r>
      <w:r>
        <w:rPr>
          <w:spacing w:val="29"/>
          <w:sz w:val="24"/>
          <w:szCs w:val="24"/>
        </w:rPr>
        <w:t xml:space="preserve"> </w:t>
      </w:r>
      <w:r>
        <w:rPr>
          <w:spacing w:val="5"/>
          <w:sz w:val="24"/>
          <w:szCs w:val="24"/>
        </w:rPr>
        <w:t>o</w:t>
      </w:r>
      <w:r>
        <w:rPr>
          <w:sz w:val="24"/>
          <w:szCs w:val="24"/>
        </w:rPr>
        <w:t>f</w:t>
      </w:r>
      <w:r>
        <w:rPr>
          <w:spacing w:val="19"/>
          <w:sz w:val="24"/>
          <w:szCs w:val="24"/>
        </w:rPr>
        <w:t xml:space="preserve"> </w:t>
      </w:r>
      <w:r>
        <w:rPr>
          <w:spacing w:val="5"/>
          <w:sz w:val="24"/>
          <w:szCs w:val="24"/>
        </w:rPr>
        <w:t>t</w:t>
      </w:r>
      <w:r>
        <w:rPr>
          <w:spacing w:val="-5"/>
          <w:sz w:val="24"/>
          <w:szCs w:val="24"/>
        </w:rPr>
        <w:t>h</w:t>
      </w:r>
      <w:r>
        <w:rPr>
          <w:sz w:val="24"/>
          <w:szCs w:val="24"/>
        </w:rPr>
        <w:t>e</w:t>
      </w:r>
      <w:r>
        <w:rPr>
          <w:spacing w:val="26"/>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pacing w:val="-1"/>
          <w:sz w:val="24"/>
          <w:szCs w:val="24"/>
        </w:rPr>
        <w:t>e</w:t>
      </w:r>
      <w:r>
        <w:rPr>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r>
        <w:rPr>
          <w:spacing w:val="11"/>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7"/>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z w:val="24"/>
          <w:szCs w:val="24"/>
        </w:rPr>
        <w:t>e</w:t>
      </w:r>
      <w:r>
        <w:rPr>
          <w:spacing w:val="7"/>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9"/>
          <w:sz w:val="24"/>
          <w:szCs w:val="24"/>
        </w:rPr>
        <w:t xml:space="preserve"> </w:t>
      </w:r>
      <w:r>
        <w:rPr>
          <w:sz w:val="24"/>
          <w:szCs w:val="24"/>
        </w:rPr>
        <w:t>to</w:t>
      </w:r>
      <w:r>
        <w:rPr>
          <w:spacing w:val="8"/>
          <w:sz w:val="24"/>
          <w:szCs w:val="24"/>
        </w:rPr>
        <w:t xml:space="preserve"> </w:t>
      </w:r>
      <w:r>
        <w:rPr>
          <w:sz w:val="24"/>
          <w:szCs w:val="24"/>
        </w:rPr>
        <w:t>U</w:t>
      </w:r>
      <w:r>
        <w:rPr>
          <w:spacing w:val="1"/>
          <w:sz w:val="24"/>
          <w:szCs w:val="24"/>
        </w:rPr>
        <w:t>T</w:t>
      </w:r>
      <w:r>
        <w:rPr>
          <w:sz w:val="24"/>
          <w:szCs w:val="24"/>
        </w:rPr>
        <w:t xml:space="preserve">S </w:t>
      </w:r>
      <w:r>
        <w:rPr>
          <w:spacing w:val="5"/>
          <w:sz w:val="24"/>
          <w:szCs w:val="24"/>
        </w:rPr>
        <w:t>t</w:t>
      </w:r>
      <w:r>
        <w:rPr>
          <w:spacing w:val="-1"/>
          <w:sz w:val="24"/>
          <w:szCs w:val="24"/>
        </w:rPr>
        <w:t>e</w:t>
      </w:r>
      <w:r>
        <w:rPr>
          <w:spacing w:val="-7"/>
          <w:sz w:val="24"/>
          <w:szCs w:val="24"/>
        </w:rPr>
        <w:t>s</w:t>
      </w:r>
      <w:r>
        <w:rPr>
          <w:sz w:val="24"/>
          <w:szCs w:val="24"/>
        </w:rPr>
        <w:t>t</w:t>
      </w:r>
      <w:r>
        <w:rPr>
          <w:spacing w:val="14"/>
          <w:sz w:val="24"/>
          <w:szCs w:val="24"/>
        </w:rPr>
        <w:t xml:space="preserve"> </w:t>
      </w:r>
      <w:r>
        <w:rPr>
          <w:spacing w:val="-1"/>
          <w:sz w:val="24"/>
          <w:szCs w:val="24"/>
        </w:rPr>
        <w:t>a</w:t>
      </w:r>
      <w:r>
        <w:rPr>
          <w:sz w:val="24"/>
          <w:szCs w:val="24"/>
        </w:rPr>
        <w:t>s</w:t>
      </w:r>
      <w:r>
        <w:rPr>
          <w:spacing w:val="6"/>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9"/>
          <w:sz w:val="24"/>
          <w:szCs w:val="24"/>
        </w:rPr>
        <w:t xml:space="preserve"> </w:t>
      </w:r>
      <w:r>
        <w:rPr>
          <w:spacing w:val="4"/>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8"/>
          <w:sz w:val="24"/>
          <w:szCs w:val="24"/>
        </w:rPr>
        <w:t xml:space="preserve"> </w:t>
      </w:r>
      <w:r>
        <w:rPr>
          <w:spacing w:val="-1"/>
          <w:sz w:val="24"/>
          <w:szCs w:val="24"/>
        </w:rPr>
        <w:t xml:space="preserve">at </w:t>
      </w:r>
      <w:proofErr w:type="gramStart"/>
      <w:r>
        <w:rPr>
          <w:spacing w:val="4"/>
          <w:sz w:val="24"/>
          <w:szCs w:val="24"/>
        </w:rPr>
        <w:t>c</w:t>
      </w:r>
      <w:r>
        <w:rPr>
          <w:spacing w:val="-9"/>
          <w:sz w:val="24"/>
          <w:szCs w:val="24"/>
        </w:rPr>
        <w:t>l</w:t>
      </w:r>
      <w:r>
        <w:rPr>
          <w:spacing w:val="-1"/>
          <w:sz w:val="24"/>
          <w:szCs w:val="24"/>
        </w:rPr>
        <w:t>a</w:t>
      </w:r>
      <w:r>
        <w:rPr>
          <w:spacing w:val="5"/>
          <w:sz w:val="24"/>
          <w:szCs w:val="24"/>
        </w:rPr>
        <w:t>u</w:t>
      </w:r>
      <w:r>
        <w:rPr>
          <w:spacing w:val="-2"/>
          <w:sz w:val="24"/>
          <w:szCs w:val="24"/>
        </w:rPr>
        <w:t>s</w:t>
      </w:r>
      <w:r>
        <w:rPr>
          <w:sz w:val="24"/>
          <w:szCs w:val="24"/>
        </w:rPr>
        <w:t xml:space="preserve">e </w:t>
      </w:r>
      <w:r>
        <w:rPr>
          <w:spacing w:val="32"/>
          <w:sz w:val="24"/>
          <w:szCs w:val="24"/>
        </w:rPr>
        <w:t xml:space="preserve"> </w:t>
      </w:r>
      <w:r>
        <w:rPr>
          <w:sz w:val="24"/>
          <w:szCs w:val="24"/>
        </w:rPr>
        <w:t>1</w:t>
      </w:r>
      <w:r>
        <w:rPr>
          <w:spacing w:val="2"/>
          <w:sz w:val="24"/>
          <w:szCs w:val="24"/>
        </w:rPr>
        <w:t>.</w:t>
      </w:r>
      <w:r>
        <w:rPr>
          <w:sz w:val="24"/>
          <w:szCs w:val="24"/>
        </w:rPr>
        <w:t>1</w:t>
      </w:r>
      <w:proofErr w:type="gramEnd"/>
      <w:r>
        <w:rPr>
          <w:sz w:val="24"/>
          <w:szCs w:val="24"/>
        </w:rPr>
        <w:t xml:space="preserve"> </w:t>
      </w:r>
      <w:r>
        <w:rPr>
          <w:spacing w:val="28"/>
          <w:sz w:val="24"/>
          <w:szCs w:val="24"/>
        </w:rPr>
        <w:t xml:space="preserve"> </w:t>
      </w:r>
      <w:r>
        <w:rPr>
          <w:spacing w:val="5"/>
          <w:sz w:val="24"/>
          <w:szCs w:val="24"/>
        </w:rPr>
        <w:t>o</w:t>
      </w:r>
      <w:r>
        <w:rPr>
          <w:sz w:val="24"/>
          <w:szCs w:val="24"/>
        </w:rPr>
        <w:t xml:space="preserve">f </w:t>
      </w:r>
      <w:r>
        <w:rPr>
          <w:spacing w:val="25"/>
          <w:sz w:val="24"/>
          <w:szCs w:val="24"/>
        </w:rPr>
        <w:t xml:space="preserve"> </w:t>
      </w:r>
      <w:r>
        <w:rPr>
          <w:sz w:val="24"/>
          <w:szCs w:val="24"/>
        </w:rPr>
        <w:t>An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7"/>
          <w:sz w:val="24"/>
          <w:szCs w:val="24"/>
        </w:rPr>
        <w:t>-</w:t>
      </w:r>
      <w:r>
        <w:rPr>
          <w:spacing w:val="-5"/>
          <w:sz w:val="24"/>
          <w:szCs w:val="24"/>
        </w:rPr>
        <w:t>A</w:t>
      </w:r>
      <w:r>
        <w:rPr>
          <w:sz w:val="24"/>
          <w:szCs w:val="24"/>
        </w:rPr>
        <w:t xml:space="preserve">. </w:t>
      </w:r>
      <w:r>
        <w:rPr>
          <w:spacing w:val="35"/>
          <w:sz w:val="24"/>
          <w:szCs w:val="24"/>
        </w:rPr>
        <w:t xml:space="preserve"> </w:t>
      </w:r>
      <w:proofErr w:type="gramStart"/>
      <w:r>
        <w:rPr>
          <w:spacing w:val="2"/>
          <w:sz w:val="24"/>
          <w:szCs w:val="24"/>
        </w:rPr>
        <w:t>T</w:t>
      </w:r>
      <w:r>
        <w:rPr>
          <w:spacing w:val="-5"/>
          <w:sz w:val="24"/>
          <w:szCs w:val="24"/>
        </w:rPr>
        <w:t>h</w:t>
      </w:r>
      <w:r>
        <w:rPr>
          <w:sz w:val="24"/>
          <w:szCs w:val="24"/>
        </w:rPr>
        <w:t xml:space="preserve">e </w:t>
      </w:r>
      <w:r>
        <w:rPr>
          <w:spacing w:val="3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roofErr w:type="gramEnd"/>
      <w:r>
        <w:rPr>
          <w:sz w:val="24"/>
          <w:szCs w:val="24"/>
        </w:rPr>
        <w:t xml:space="preserve"> </w:t>
      </w:r>
      <w:r>
        <w:rPr>
          <w:spacing w:val="30"/>
          <w:sz w:val="24"/>
          <w:szCs w:val="24"/>
        </w:rPr>
        <w:t xml:space="preserve"> </w:t>
      </w:r>
      <w:r>
        <w:rPr>
          <w:spacing w:val="-6"/>
          <w:sz w:val="24"/>
          <w:szCs w:val="24"/>
        </w:rPr>
        <w:t>c</w:t>
      </w:r>
      <w:r>
        <w:rPr>
          <w:spacing w:val="5"/>
          <w:sz w:val="24"/>
          <w:szCs w:val="24"/>
        </w:rPr>
        <w:t>o</w:t>
      </w:r>
      <w:r>
        <w:rPr>
          <w:spacing w:val="-3"/>
          <w:sz w:val="24"/>
          <w:szCs w:val="24"/>
        </w:rPr>
        <w:t>r</w:t>
      </w:r>
      <w:r>
        <w:rPr>
          <w:sz w:val="24"/>
          <w:szCs w:val="24"/>
        </w:rPr>
        <w:t xml:space="preserve">e </w:t>
      </w:r>
      <w:r>
        <w:rPr>
          <w:spacing w:val="32"/>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24"/>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 xml:space="preserve">d  </w:t>
      </w:r>
      <w:r>
        <w:rPr>
          <w:spacing w:val="3"/>
          <w:sz w:val="24"/>
          <w:szCs w:val="24"/>
        </w:rPr>
        <w:t xml:space="preserve"> </w:t>
      </w:r>
      <w:r>
        <w:rPr>
          <w:sz w:val="24"/>
          <w:szCs w:val="24"/>
        </w:rPr>
        <w:t xml:space="preserve">a   </w:t>
      </w:r>
      <w:r>
        <w:rPr>
          <w:spacing w:val="-9"/>
          <w:sz w:val="24"/>
          <w:szCs w:val="24"/>
        </w:rPr>
        <w:t>l</w:t>
      </w:r>
      <w:r>
        <w:rPr>
          <w:spacing w:val="5"/>
          <w:sz w:val="24"/>
          <w:szCs w:val="24"/>
        </w:rPr>
        <w:t>o</w:t>
      </w:r>
      <w:r>
        <w:rPr>
          <w:spacing w:val="-1"/>
          <w:sz w:val="24"/>
          <w:szCs w:val="24"/>
        </w:rPr>
        <w:t>a</w:t>
      </w:r>
      <w:r>
        <w:rPr>
          <w:sz w:val="24"/>
          <w:szCs w:val="24"/>
        </w:rPr>
        <w:t xml:space="preserve">d </w:t>
      </w:r>
      <w:r>
        <w:rPr>
          <w:spacing w:val="-1"/>
          <w:sz w:val="24"/>
          <w:szCs w:val="24"/>
        </w:rPr>
        <w:t>e</w:t>
      </w:r>
      <w:r>
        <w:rPr>
          <w:sz w:val="24"/>
          <w:szCs w:val="24"/>
        </w:rPr>
        <w:t>q</w:t>
      </w:r>
      <w:r>
        <w:rPr>
          <w:spacing w:val="5"/>
          <w:sz w:val="24"/>
          <w:szCs w:val="24"/>
        </w:rPr>
        <w:t>u</w:t>
      </w:r>
      <w:r>
        <w:rPr>
          <w:spacing w:val="-4"/>
          <w:sz w:val="24"/>
          <w:szCs w:val="24"/>
        </w:rPr>
        <w:t>i</w:t>
      </w:r>
      <w:r>
        <w:rPr>
          <w:spacing w:val="-5"/>
          <w:sz w:val="24"/>
          <w:szCs w:val="24"/>
        </w:rPr>
        <w:t>v</w:t>
      </w:r>
      <w:r>
        <w:rPr>
          <w:spacing w:val="4"/>
          <w:sz w:val="24"/>
          <w:szCs w:val="24"/>
        </w:rPr>
        <w:t>a</w:t>
      </w:r>
      <w:r>
        <w:rPr>
          <w:spacing w:val="-4"/>
          <w:sz w:val="24"/>
          <w:szCs w:val="24"/>
        </w:rPr>
        <w:t>l</w:t>
      </w:r>
      <w:r>
        <w:rPr>
          <w:spacing w:val="4"/>
          <w:sz w:val="24"/>
          <w:szCs w:val="24"/>
        </w:rPr>
        <w:t>e</w:t>
      </w:r>
      <w:r>
        <w:rPr>
          <w:spacing w:val="-5"/>
          <w:sz w:val="24"/>
          <w:szCs w:val="24"/>
        </w:rPr>
        <w:t>n</w:t>
      </w:r>
      <w:r>
        <w:rPr>
          <w:sz w:val="24"/>
          <w:szCs w:val="24"/>
        </w:rPr>
        <w:t>t</w:t>
      </w:r>
      <w:r>
        <w:rPr>
          <w:spacing w:val="52"/>
          <w:sz w:val="24"/>
          <w:szCs w:val="24"/>
        </w:rPr>
        <w:t xml:space="preserve"> </w:t>
      </w:r>
      <w:r>
        <w:rPr>
          <w:sz w:val="24"/>
          <w:szCs w:val="24"/>
        </w:rPr>
        <w:t>to</w:t>
      </w:r>
      <w:r>
        <w:rPr>
          <w:spacing w:val="51"/>
          <w:sz w:val="24"/>
          <w:szCs w:val="24"/>
        </w:rPr>
        <w:t xml:space="preserve"> </w:t>
      </w:r>
      <w:r>
        <w:rPr>
          <w:sz w:val="24"/>
          <w:szCs w:val="24"/>
        </w:rPr>
        <w:t>95</w:t>
      </w:r>
      <w:r>
        <w:rPr>
          <w:spacing w:val="46"/>
          <w:sz w:val="24"/>
          <w:szCs w:val="24"/>
        </w:rPr>
        <w:t xml:space="preserve"> </w:t>
      </w:r>
      <w:r>
        <w:rPr>
          <w:sz w:val="24"/>
          <w:szCs w:val="24"/>
        </w:rPr>
        <w:t>%</w:t>
      </w:r>
      <w:r>
        <w:rPr>
          <w:spacing w:val="42"/>
          <w:sz w:val="24"/>
          <w:szCs w:val="24"/>
        </w:rPr>
        <w:t xml:space="preserve"> </w:t>
      </w:r>
      <w:r>
        <w:rPr>
          <w:spacing w:val="5"/>
          <w:sz w:val="24"/>
          <w:szCs w:val="24"/>
        </w:rPr>
        <w:t>o</w:t>
      </w:r>
      <w:r>
        <w:rPr>
          <w:sz w:val="24"/>
          <w:szCs w:val="24"/>
        </w:rPr>
        <w:t>f</w:t>
      </w:r>
      <w:r>
        <w:rPr>
          <w:spacing w:val="38"/>
          <w:sz w:val="24"/>
          <w:szCs w:val="24"/>
        </w:rPr>
        <w:t xml:space="preserve"> </w:t>
      </w:r>
      <w:r>
        <w:rPr>
          <w:sz w:val="24"/>
          <w:szCs w:val="24"/>
        </w:rPr>
        <w:t>U</w:t>
      </w:r>
      <w:r>
        <w:rPr>
          <w:spacing w:val="1"/>
          <w:sz w:val="24"/>
          <w:szCs w:val="24"/>
        </w:rPr>
        <w:t>TS</w:t>
      </w:r>
      <w:r>
        <w:rPr>
          <w:sz w:val="24"/>
          <w:szCs w:val="24"/>
        </w:rPr>
        <w:t>.</w:t>
      </w:r>
      <w:r>
        <w:rPr>
          <w:spacing w:val="49"/>
          <w:sz w:val="24"/>
          <w:szCs w:val="24"/>
        </w:rPr>
        <w:t xml:space="preserve"> </w:t>
      </w:r>
      <w:r>
        <w:rPr>
          <w:spacing w:val="2"/>
          <w:sz w:val="24"/>
          <w:szCs w:val="24"/>
        </w:rPr>
        <w:t>I</w:t>
      </w:r>
      <w:r>
        <w:rPr>
          <w:sz w:val="24"/>
          <w:szCs w:val="24"/>
        </w:rPr>
        <w:t>n</w:t>
      </w:r>
      <w:r>
        <w:rPr>
          <w:spacing w:val="41"/>
          <w:sz w:val="24"/>
          <w:szCs w:val="24"/>
        </w:rPr>
        <w:t xml:space="preserve"> </w:t>
      </w:r>
      <w:r>
        <w:rPr>
          <w:spacing w:val="-1"/>
          <w:sz w:val="24"/>
          <w:szCs w:val="24"/>
        </w:rPr>
        <w:t>c</w:t>
      </w:r>
      <w:r>
        <w:rPr>
          <w:spacing w:val="4"/>
          <w:sz w:val="24"/>
          <w:szCs w:val="24"/>
        </w:rPr>
        <w:t>a</w:t>
      </w:r>
      <w:r>
        <w:rPr>
          <w:spacing w:val="-2"/>
          <w:sz w:val="24"/>
          <w:szCs w:val="24"/>
        </w:rPr>
        <w:t>s</w:t>
      </w:r>
      <w:r>
        <w:rPr>
          <w:sz w:val="24"/>
          <w:szCs w:val="24"/>
        </w:rPr>
        <w:t>e</w:t>
      </w:r>
      <w:r>
        <w:rPr>
          <w:spacing w:val="45"/>
          <w:sz w:val="24"/>
          <w:szCs w:val="24"/>
        </w:rPr>
        <w:t xml:space="preserve"> </w:t>
      </w:r>
      <w:r>
        <w:rPr>
          <w:spacing w:val="10"/>
          <w:sz w:val="24"/>
          <w:szCs w:val="24"/>
        </w:rPr>
        <w:t>o</w:t>
      </w:r>
      <w:r>
        <w:rPr>
          <w:sz w:val="24"/>
          <w:szCs w:val="24"/>
        </w:rPr>
        <w:t>f</w:t>
      </w:r>
      <w:r>
        <w:rPr>
          <w:spacing w:val="38"/>
          <w:sz w:val="24"/>
          <w:szCs w:val="24"/>
        </w:rPr>
        <w:t xml:space="preserve"> </w:t>
      </w:r>
      <w:r>
        <w:rPr>
          <w:sz w:val="24"/>
          <w:szCs w:val="24"/>
        </w:rPr>
        <w:t>p</w:t>
      </w:r>
      <w:r>
        <w:rPr>
          <w:spacing w:val="9"/>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r</w:t>
      </w:r>
      <w:r>
        <w:rPr>
          <w:spacing w:val="52"/>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35"/>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5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w:t>
      </w:r>
      <w:r>
        <w:rPr>
          <w:spacing w:val="2"/>
          <w:sz w:val="24"/>
          <w:szCs w:val="24"/>
        </w:rPr>
        <w:t>r</w:t>
      </w:r>
      <w:r>
        <w:rPr>
          <w:sz w:val="24"/>
          <w:szCs w:val="24"/>
        </w:rPr>
        <w:t xml:space="preserve">, </w:t>
      </w:r>
      <w:r>
        <w:rPr>
          <w:spacing w:val="5"/>
          <w:sz w:val="24"/>
          <w:szCs w:val="24"/>
        </w:rPr>
        <w:t>t</w:t>
      </w:r>
      <w:r>
        <w:rPr>
          <w:spacing w:val="-5"/>
          <w:sz w:val="24"/>
          <w:szCs w:val="24"/>
        </w:rPr>
        <w:t>h</w:t>
      </w:r>
      <w:r>
        <w:rPr>
          <w:sz w:val="24"/>
          <w:szCs w:val="24"/>
        </w:rPr>
        <w:t>e</w:t>
      </w:r>
      <w:r>
        <w:rPr>
          <w:spacing w:val="50"/>
          <w:sz w:val="24"/>
          <w:szCs w:val="24"/>
        </w:rPr>
        <w:t xml:space="preserve"> </w:t>
      </w:r>
      <w:r>
        <w:rPr>
          <w:spacing w:val="-3"/>
          <w:sz w:val="24"/>
          <w:szCs w:val="24"/>
        </w:rPr>
        <w:t>f</w:t>
      </w:r>
      <w:r>
        <w:rPr>
          <w:spacing w:val="-4"/>
          <w:sz w:val="24"/>
          <w:szCs w:val="24"/>
        </w:rPr>
        <w:t>l</w:t>
      </w:r>
      <w:r>
        <w:rPr>
          <w:spacing w:val="4"/>
          <w:sz w:val="24"/>
          <w:szCs w:val="24"/>
        </w:rPr>
        <w:t>e</w:t>
      </w:r>
      <w:r>
        <w:rPr>
          <w:spacing w:val="-5"/>
          <w:sz w:val="24"/>
          <w:szCs w:val="24"/>
        </w:rPr>
        <w:t>x</w:t>
      </w:r>
      <w:r>
        <w:rPr>
          <w:sz w:val="24"/>
          <w:szCs w:val="24"/>
        </w:rPr>
        <w:t>u</w:t>
      </w:r>
      <w:r>
        <w:rPr>
          <w:spacing w:val="1"/>
          <w:sz w:val="24"/>
          <w:szCs w:val="24"/>
        </w:rPr>
        <w:t>r</w:t>
      </w:r>
      <w:r>
        <w:rPr>
          <w:spacing w:val="4"/>
          <w:sz w:val="24"/>
          <w:szCs w:val="24"/>
        </w:rPr>
        <w:t>a</w:t>
      </w:r>
      <w:r>
        <w:rPr>
          <w:sz w:val="24"/>
          <w:szCs w:val="24"/>
        </w:rPr>
        <w:t>l</w:t>
      </w:r>
      <w:r>
        <w:rPr>
          <w:spacing w:val="42"/>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47"/>
          <w:sz w:val="24"/>
          <w:szCs w:val="24"/>
        </w:rPr>
        <w:t xml:space="preserve"> </w:t>
      </w:r>
      <w:r>
        <w:rPr>
          <w:sz w:val="24"/>
          <w:szCs w:val="24"/>
        </w:rPr>
        <w:t>&amp;</w:t>
      </w:r>
      <w:r>
        <w:rPr>
          <w:spacing w:val="46"/>
          <w:sz w:val="24"/>
          <w:szCs w:val="24"/>
        </w:rPr>
        <w:t xml:space="preserve"> </w:t>
      </w:r>
      <w:r>
        <w:rPr>
          <w:spacing w:val="5"/>
          <w:sz w:val="24"/>
          <w:szCs w:val="24"/>
        </w:rPr>
        <w:t>g</w:t>
      </w:r>
      <w:r>
        <w:rPr>
          <w:spacing w:val="-9"/>
          <w:sz w:val="24"/>
          <w:szCs w:val="24"/>
        </w:rPr>
        <w:t>l</w:t>
      </w:r>
      <w:r>
        <w:rPr>
          <w:spacing w:val="4"/>
          <w:sz w:val="24"/>
          <w:szCs w:val="24"/>
        </w:rPr>
        <w:t>a</w:t>
      </w:r>
      <w:r>
        <w:rPr>
          <w:spacing w:val="-2"/>
          <w:sz w:val="24"/>
          <w:szCs w:val="24"/>
        </w:rPr>
        <w:t>s</w:t>
      </w:r>
      <w:r>
        <w:rPr>
          <w:sz w:val="24"/>
          <w:szCs w:val="24"/>
        </w:rPr>
        <w:t>s</w:t>
      </w:r>
      <w:r>
        <w:rPr>
          <w:spacing w:val="49"/>
          <w:sz w:val="24"/>
          <w:szCs w:val="24"/>
        </w:rPr>
        <w:t xml:space="preserve"> </w:t>
      </w:r>
      <w:r>
        <w:rPr>
          <w:sz w:val="24"/>
          <w:szCs w:val="24"/>
        </w:rPr>
        <w:t>t</w:t>
      </w:r>
      <w:r>
        <w:rPr>
          <w:spacing w:val="2"/>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n</w:t>
      </w:r>
      <w:r>
        <w:rPr>
          <w:spacing w:val="47"/>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6"/>
          <w:sz w:val="24"/>
          <w:szCs w:val="24"/>
        </w:rPr>
        <w:t xml:space="preserve"> </w:t>
      </w:r>
      <w:r>
        <w:rPr>
          <w:spacing w:val="5"/>
          <w:sz w:val="24"/>
          <w:szCs w:val="24"/>
        </w:rPr>
        <w:t>o</w:t>
      </w:r>
      <w:r>
        <w:rPr>
          <w:sz w:val="24"/>
          <w:szCs w:val="24"/>
        </w:rPr>
        <w:t>f</w:t>
      </w:r>
      <w:r>
        <w:rPr>
          <w:spacing w:val="42"/>
          <w:sz w:val="24"/>
          <w:szCs w:val="24"/>
        </w:rPr>
        <w:t xml:space="preserve"> </w:t>
      </w:r>
      <w:r>
        <w:rPr>
          <w:spacing w:val="5"/>
          <w:sz w:val="24"/>
          <w:szCs w:val="24"/>
        </w:rPr>
        <w:t>t</w:t>
      </w:r>
      <w:r>
        <w:rPr>
          <w:spacing w:val="-5"/>
          <w:sz w:val="24"/>
          <w:szCs w:val="24"/>
        </w:rPr>
        <w:t>h</w:t>
      </w:r>
      <w:r>
        <w:rPr>
          <w:sz w:val="24"/>
          <w:szCs w:val="24"/>
        </w:rPr>
        <w:t>e</w:t>
      </w:r>
      <w:r>
        <w:rPr>
          <w:spacing w:val="-42"/>
          <w:sz w:val="24"/>
          <w:szCs w:val="24"/>
        </w:rPr>
        <w:t xml:space="preserve"> </w:t>
      </w:r>
      <w:r>
        <w:rPr>
          <w:spacing w:val="-6"/>
          <w:sz w:val="24"/>
          <w:szCs w:val="24"/>
        </w:rPr>
        <w:t>c</w:t>
      </w:r>
      <w:r>
        <w:rPr>
          <w:spacing w:val="5"/>
          <w:sz w:val="24"/>
          <w:szCs w:val="24"/>
        </w:rPr>
        <w:t>o</w:t>
      </w:r>
      <w:r>
        <w:rPr>
          <w:spacing w:val="1"/>
          <w:sz w:val="24"/>
          <w:szCs w:val="24"/>
        </w:rPr>
        <w:t>r</w:t>
      </w:r>
      <w:r>
        <w:rPr>
          <w:sz w:val="24"/>
          <w:szCs w:val="24"/>
        </w:rPr>
        <w:t>e</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4"/>
          <w:sz w:val="24"/>
          <w:szCs w:val="24"/>
        </w:rPr>
        <w:t>a</w:t>
      </w:r>
      <w:r>
        <w:rPr>
          <w:spacing w:val="-4"/>
          <w:sz w:val="24"/>
          <w:szCs w:val="24"/>
        </w:rPr>
        <w:t>l</w:t>
      </w:r>
      <w:r>
        <w:rPr>
          <w:spacing w:val="-2"/>
          <w:sz w:val="24"/>
          <w:szCs w:val="24"/>
        </w:rPr>
        <w:t>s</w:t>
      </w:r>
      <w:r>
        <w:rPr>
          <w:sz w:val="24"/>
          <w:szCs w:val="24"/>
        </w:rPr>
        <w:t>o</w:t>
      </w:r>
      <w:r>
        <w:rPr>
          <w:spacing w:val="16"/>
          <w:sz w:val="24"/>
          <w:szCs w:val="24"/>
        </w:rPr>
        <w:t xml:space="preserve"> </w:t>
      </w:r>
      <w:r>
        <w:rPr>
          <w:spacing w:val="-5"/>
          <w:sz w:val="24"/>
          <w:szCs w:val="24"/>
        </w:rPr>
        <w:t>b</w:t>
      </w:r>
      <w:r>
        <w:rPr>
          <w:sz w:val="24"/>
          <w:szCs w:val="24"/>
        </w:rPr>
        <w:t xml:space="preserve">e </w:t>
      </w:r>
      <w:r>
        <w:rPr>
          <w:spacing w:val="-1"/>
          <w:sz w:val="24"/>
          <w:szCs w:val="24"/>
        </w:rPr>
        <w:t>e</w:t>
      </w:r>
      <w:r>
        <w:rPr>
          <w:spacing w:val="-5"/>
          <w:sz w:val="24"/>
          <w:szCs w:val="24"/>
        </w:rPr>
        <w:t>v</w:t>
      </w:r>
      <w:r>
        <w:rPr>
          <w:spacing w:val="4"/>
          <w:sz w:val="24"/>
          <w:szCs w:val="24"/>
        </w:rPr>
        <w:t>a</w:t>
      </w:r>
      <w:r>
        <w:rPr>
          <w:spacing w:val="-4"/>
          <w:sz w:val="24"/>
          <w:szCs w:val="24"/>
        </w:rPr>
        <w:t>l</w:t>
      </w:r>
      <w:r>
        <w:rPr>
          <w:sz w:val="24"/>
          <w:szCs w:val="24"/>
        </w:rPr>
        <w:t>u</w:t>
      </w:r>
      <w:r>
        <w:rPr>
          <w:spacing w:val="-1"/>
          <w:sz w:val="24"/>
          <w:szCs w:val="24"/>
        </w:rPr>
        <w:t>a</w:t>
      </w:r>
      <w:r>
        <w:rPr>
          <w:spacing w:val="5"/>
          <w:sz w:val="24"/>
          <w:szCs w:val="24"/>
        </w:rPr>
        <w:t>t</w:t>
      </w:r>
      <w:r>
        <w:rPr>
          <w:spacing w:val="-1"/>
          <w:sz w:val="24"/>
          <w:szCs w:val="24"/>
        </w:rPr>
        <w:t>e</w:t>
      </w:r>
      <w:r>
        <w:rPr>
          <w:sz w:val="24"/>
          <w:szCs w:val="24"/>
        </w:rPr>
        <w:t>d</w:t>
      </w:r>
      <w:r>
        <w:rPr>
          <w:spacing w:val="41"/>
          <w:sz w:val="24"/>
          <w:szCs w:val="24"/>
        </w:rPr>
        <w:t xml:space="preserve"> </w:t>
      </w:r>
      <w:r>
        <w:rPr>
          <w:spacing w:val="4"/>
          <w:sz w:val="24"/>
          <w:szCs w:val="24"/>
        </w:rPr>
        <w:t>a</w:t>
      </w:r>
      <w:r>
        <w:rPr>
          <w:spacing w:val="-5"/>
          <w:sz w:val="24"/>
          <w:szCs w:val="24"/>
        </w:rPr>
        <w:t>n</w:t>
      </w:r>
      <w:r>
        <w:rPr>
          <w:sz w:val="24"/>
          <w:szCs w:val="24"/>
        </w:rPr>
        <w:t>d</w:t>
      </w:r>
      <w:r>
        <w:rPr>
          <w:spacing w:val="41"/>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40"/>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41"/>
          <w:sz w:val="24"/>
          <w:szCs w:val="24"/>
        </w:rPr>
        <w:t xml:space="preserve"> </w:t>
      </w:r>
      <w:r>
        <w:rPr>
          <w:spacing w:val="-5"/>
          <w:sz w:val="24"/>
          <w:szCs w:val="24"/>
        </w:rPr>
        <w:t>n</w:t>
      </w:r>
      <w:r>
        <w:rPr>
          <w:spacing w:val="5"/>
          <w:sz w:val="24"/>
          <w:szCs w:val="24"/>
        </w:rPr>
        <w:t>o</w:t>
      </w:r>
      <w:r>
        <w:rPr>
          <w:sz w:val="24"/>
          <w:szCs w:val="24"/>
        </w:rPr>
        <w:t>t</w:t>
      </w:r>
      <w:r>
        <w:rPr>
          <w:spacing w:val="46"/>
          <w:sz w:val="24"/>
          <w:szCs w:val="24"/>
        </w:rPr>
        <w:t xml:space="preserve"> </w:t>
      </w:r>
      <w:r>
        <w:rPr>
          <w:spacing w:val="-5"/>
          <w:sz w:val="24"/>
          <w:szCs w:val="24"/>
        </w:rPr>
        <w:t>b</w:t>
      </w:r>
      <w:r>
        <w:rPr>
          <w:sz w:val="24"/>
          <w:szCs w:val="24"/>
        </w:rPr>
        <w:t>e</w:t>
      </w:r>
      <w:r>
        <w:rPr>
          <w:spacing w:val="40"/>
          <w:sz w:val="24"/>
          <w:szCs w:val="24"/>
        </w:rPr>
        <w:t xml:space="preserve"> </w:t>
      </w:r>
      <w:r>
        <w:rPr>
          <w:sz w:val="24"/>
          <w:szCs w:val="24"/>
        </w:rPr>
        <w:t>d</w:t>
      </w:r>
      <w:r>
        <w:rPr>
          <w:spacing w:val="-1"/>
          <w:sz w:val="24"/>
          <w:szCs w:val="24"/>
        </w:rPr>
        <w:t>e</w:t>
      </w:r>
      <w:r>
        <w:rPr>
          <w:sz w:val="24"/>
          <w:szCs w:val="24"/>
        </w:rPr>
        <w:t>g</w:t>
      </w:r>
      <w:r>
        <w:rPr>
          <w:spacing w:val="1"/>
          <w:sz w:val="24"/>
          <w:szCs w:val="24"/>
        </w:rPr>
        <w:t>r</w:t>
      </w:r>
      <w:r>
        <w:rPr>
          <w:spacing w:val="-1"/>
          <w:sz w:val="24"/>
          <w:szCs w:val="24"/>
        </w:rPr>
        <w:t>a</w:t>
      </w:r>
      <w:r>
        <w:rPr>
          <w:sz w:val="24"/>
          <w:szCs w:val="24"/>
        </w:rPr>
        <w:t>d</w:t>
      </w:r>
      <w:r>
        <w:rPr>
          <w:spacing w:val="-1"/>
          <w:sz w:val="24"/>
          <w:szCs w:val="24"/>
        </w:rPr>
        <w:t>e</w:t>
      </w:r>
      <w:r>
        <w:rPr>
          <w:sz w:val="24"/>
          <w:szCs w:val="24"/>
        </w:rPr>
        <w:t>d</w:t>
      </w:r>
      <w:r>
        <w:rPr>
          <w:spacing w:val="41"/>
          <w:sz w:val="24"/>
          <w:szCs w:val="24"/>
        </w:rPr>
        <w:t xml:space="preserve"> </w:t>
      </w:r>
      <w:r>
        <w:rPr>
          <w:sz w:val="24"/>
          <w:szCs w:val="24"/>
        </w:rPr>
        <w:t>by</w:t>
      </w:r>
      <w:r>
        <w:rPr>
          <w:spacing w:val="41"/>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40"/>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9"/>
          <w:sz w:val="24"/>
          <w:szCs w:val="24"/>
        </w:rPr>
        <w:t xml:space="preserve"> </w:t>
      </w:r>
      <w:r>
        <w:rPr>
          <w:sz w:val="24"/>
          <w:szCs w:val="24"/>
        </w:rPr>
        <w:t>10</w:t>
      </w:r>
      <w:r>
        <w:rPr>
          <w:spacing w:val="41"/>
          <w:sz w:val="24"/>
          <w:szCs w:val="24"/>
        </w:rPr>
        <w:t xml:space="preserve"> </w:t>
      </w:r>
      <w:r>
        <w:rPr>
          <w:sz w:val="24"/>
          <w:szCs w:val="24"/>
        </w:rPr>
        <w:t>%</w:t>
      </w:r>
      <w:r>
        <w:rPr>
          <w:spacing w:val="42"/>
          <w:sz w:val="24"/>
          <w:szCs w:val="24"/>
        </w:rPr>
        <w:t xml:space="preserve"> </w:t>
      </w:r>
      <w:r>
        <w:rPr>
          <w:spacing w:val="5"/>
          <w:sz w:val="24"/>
          <w:szCs w:val="24"/>
        </w:rPr>
        <w:t>o</w:t>
      </w:r>
      <w:r>
        <w:rPr>
          <w:spacing w:val="-5"/>
          <w:sz w:val="24"/>
          <w:szCs w:val="24"/>
        </w:rPr>
        <w:t>v</w:t>
      </w:r>
      <w:r>
        <w:rPr>
          <w:spacing w:val="-1"/>
          <w:sz w:val="24"/>
          <w:szCs w:val="24"/>
        </w:rPr>
        <w:t>e</w:t>
      </w:r>
      <w:r>
        <w:rPr>
          <w:sz w:val="24"/>
          <w:szCs w:val="24"/>
        </w:rPr>
        <w:t>r</w:t>
      </w:r>
      <w:r>
        <w:rPr>
          <w:spacing w:val="42"/>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v</w:t>
      </w:r>
      <w:r>
        <w:rPr>
          <w:spacing w:val="4"/>
          <w:sz w:val="24"/>
          <w:szCs w:val="24"/>
        </w:rPr>
        <w:t>a</w:t>
      </w:r>
      <w:r>
        <w:rPr>
          <w:spacing w:val="-4"/>
          <w:sz w:val="24"/>
          <w:szCs w:val="24"/>
        </w:rPr>
        <w:t>l</w:t>
      </w:r>
      <w:r>
        <w:rPr>
          <w:sz w:val="24"/>
          <w:szCs w:val="24"/>
        </w:rPr>
        <w:t>ue</w:t>
      </w:r>
      <w:r>
        <w:rPr>
          <w:spacing w:val="7"/>
          <w:sz w:val="24"/>
          <w:szCs w:val="24"/>
        </w:rPr>
        <w:t xml:space="preserve"> </w:t>
      </w:r>
      <w:r>
        <w:rPr>
          <w:sz w:val="24"/>
          <w:szCs w:val="24"/>
        </w:rPr>
        <w:t>gu</w:t>
      </w:r>
      <w:r>
        <w:rPr>
          <w:spacing w:val="-1"/>
          <w:sz w:val="24"/>
          <w:szCs w:val="24"/>
        </w:rPr>
        <w:t>a</w:t>
      </w:r>
      <w:r>
        <w:rPr>
          <w:spacing w:val="1"/>
          <w:sz w:val="24"/>
          <w:szCs w:val="24"/>
        </w:rPr>
        <w:t>r</w:t>
      </w:r>
      <w:r>
        <w:rPr>
          <w:spacing w:val="4"/>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12"/>
          <w:sz w:val="24"/>
          <w:szCs w:val="24"/>
        </w:rPr>
        <w:t xml:space="preserve"> </w:t>
      </w:r>
      <w:r>
        <w:rPr>
          <w:spacing w:val="-4"/>
          <w:sz w:val="24"/>
          <w:szCs w:val="24"/>
        </w:rPr>
        <w:t>i</w:t>
      </w:r>
      <w:r>
        <w:rPr>
          <w:sz w:val="24"/>
          <w:szCs w:val="24"/>
        </w:rPr>
        <w:t>n</w:t>
      </w:r>
      <w:r>
        <w:rPr>
          <w:spacing w:val="3"/>
          <w:sz w:val="24"/>
          <w:szCs w:val="24"/>
        </w:rPr>
        <w:t xml:space="preserve"> </w:t>
      </w:r>
      <w:r>
        <w:rPr>
          <w:sz w:val="24"/>
          <w:szCs w:val="24"/>
        </w:rPr>
        <w:t>G</w:t>
      </w:r>
      <w:r>
        <w:rPr>
          <w:spacing w:val="1"/>
          <w:sz w:val="24"/>
          <w:szCs w:val="24"/>
        </w:rPr>
        <w:t>TP</w:t>
      </w:r>
      <w:r>
        <w:rPr>
          <w:sz w:val="24"/>
          <w:szCs w:val="24"/>
        </w:rPr>
        <w:t>.</w:t>
      </w:r>
      <w:r>
        <w:rPr>
          <w:spacing w:val="5"/>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7"/>
          <w:sz w:val="24"/>
          <w:szCs w:val="24"/>
        </w:rPr>
        <w:t xml:space="preserve"> </w:t>
      </w:r>
      <w:r>
        <w:rPr>
          <w:spacing w:val="5"/>
          <w:sz w:val="24"/>
          <w:szCs w:val="24"/>
        </w:rPr>
        <w:t>o</w:t>
      </w:r>
      <w:r>
        <w:rPr>
          <w:sz w:val="24"/>
          <w:szCs w:val="24"/>
        </w:rPr>
        <w:t xml:space="preserve">f </w:t>
      </w:r>
      <w:proofErr w:type="spellStart"/>
      <w:proofErr w:type="gramStart"/>
      <w:r>
        <w:rPr>
          <w:spacing w:val="2"/>
          <w:sz w:val="24"/>
          <w:szCs w:val="24"/>
        </w:rPr>
        <w:t>T</w:t>
      </w:r>
      <w:r>
        <w:rPr>
          <w:sz w:val="24"/>
          <w:szCs w:val="24"/>
        </w:rPr>
        <w:t>g</w:t>
      </w:r>
      <w:proofErr w:type="spellEnd"/>
      <w:proofErr w:type="gramEnd"/>
      <w:r>
        <w:rPr>
          <w:spacing w:val="8"/>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4"/>
          <w:sz w:val="24"/>
          <w:szCs w:val="24"/>
        </w:rPr>
        <w:t xml:space="preserve"> </w:t>
      </w:r>
      <w:r>
        <w:rPr>
          <w:sz w:val="24"/>
          <w:szCs w:val="24"/>
        </w:rPr>
        <w:t>t</w:t>
      </w:r>
      <w:r>
        <w:rPr>
          <w:spacing w:val="-4"/>
          <w:sz w:val="24"/>
          <w:szCs w:val="24"/>
        </w:rPr>
        <w:t>h</w:t>
      </w:r>
      <w:r>
        <w:rPr>
          <w:sz w:val="24"/>
          <w:szCs w:val="24"/>
        </w:rPr>
        <w:t>e</w:t>
      </w:r>
      <w:r>
        <w:rPr>
          <w:spacing w:val="7"/>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5"/>
          <w:sz w:val="24"/>
          <w:szCs w:val="24"/>
        </w:rPr>
        <w:t>h</w:t>
      </w:r>
      <w:r>
        <w:rPr>
          <w:spacing w:val="5"/>
          <w:sz w:val="24"/>
          <w:szCs w:val="24"/>
        </w:rPr>
        <w:t>o</w:t>
      </w:r>
      <w:r>
        <w:rPr>
          <w:sz w:val="24"/>
          <w:szCs w:val="24"/>
        </w:rPr>
        <w:t>w</w:t>
      </w:r>
      <w:r>
        <w:rPr>
          <w:spacing w:val="3"/>
          <w:sz w:val="24"/>
          <w:szCs w:val="24"/>
        </w:rPr>
        <w:t>e</w:t>
      </w:r>
      <w:r>
        <w:rPr>
          <w:spacing w:val="-5"/>
          <w:sz w:val="24"/>
          <w:szCs w:val="24"/>
        </w:rPr>
        <w:t>v</w:t>
      </w:r>
      <w:r>
        <w:rPr>
          <w:spacing w:val="-1"/>
          <w:sz w:val="24"/>
          <w:szCs w:val="24"/>
        </w:rPr>
        <w:t>e</w:t>
      </w:r>
      <w:r>
        <w:rPr>
          <w:spacing w:val="1"/>
          <w:sz w:val="24"/>
          <w:szCs w:val="24"/>
        </w:rPr>
        <w:t>r</w:t>
      </w:r>
      <w:r>
        <w:rPr>
          <w:sz w:val="24"/>
          <w:szCs w:val="24"/>
        </w:rPr>
        <w:t>,</w:t>
      </w:r>
      <w:r>
        <w:rPr>
          <w:spacing w:val="16"/>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 xml:space="preserve">no </w:t>
      </w:r>
      <w:r>
        <w:rPr>
          <w:spacing w:val="-1"/>
          <w:sz w:val="24"/>
          <w:szCs w:val="24"/>
        </w:rPr>
        <w:t>ca</w:t>
      </w:r>
      <w:r>
        <w:rPr>
          <w:spacing w:val="-2"/>
          <w:sz w:val="24"/>
          <w:szCs w:val="24"/>
        </w:rPr>
        <w:t>s</w:t>
      </w:r>
      <w:r>
        <w:rPr>
          <w:sz w:val="24"/>
          <w:szCs w:val="24"/>
        </w:rPr>
        <w:t>e</w:t>
      </w:r>
      <w:r>
        <w:rPr>
          <w:spacing w:val="13"/>
          <w:sz w:val="24"/>
          <w:szCs w:val="24"/>
        </w:rPr>
        <w:t xml:space="preserve"> </w:t>
      </w:r>
      <w:r>
        <w:rPr>
          <w:spacing w:val="-5"/>
          <w:sz w:val="24"/>
          <w:szCs w:val="24"/>
        </w:rPr>
        <w:t>b</w:t>
      </w:r>
      <w:r>
        <w:rPr>
          <w:sz w:val="24"/>
          <w:szCs w:val="24"/>
        </w:rPr>
        <w:t>e</w:t>
      </w:r>
      <w:r>
        <w:rPr>
          <w:spacing w:val="13"/>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7"/>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5"/>
          <w:sz w:val="24"/>
          <w:szCs w:val="24"/>
        </w:rPr>
        <w:t xml:space="preserve"> t</w:t>
      </w:r>
      <w:r>
        <w:rPr>
          <w:spacing w:val="-5"/>
          <w:sz w:val="24"/>
          <w:szCs w:val="24"/>
        </w:rPr>
        <w:t>h</w:t>
      </w:r>
      <w:r>
        <w:rPr>
          <w:sz w:val="24"/>
          <w:szCs w:val="24"/>
        </w:rPr>
        <w:t>e</w:t>
      </w:r>
      <w:r>
        <w:rPr>
          <w:spacing w:val="8"/>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10"/>
          <w:sz w:val="24"/>
          <w:szCs w:val="24"/>
        </w:rPr>
        <w:t xml:space="preserve">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0"/>
          <w:sz w:val="24"/>
          <w:szCs w:val="24"/>
        </w:rPr>
        <w:t xml:space="preserve"> </w:t>
      </w:r>
      <w:r>
        <w:rPr>
          <w:spacing w:val="5"/>
          <w:sz w:val="24"/>
          <w:szCs w:val="24"/>
        </w:rPr>
        <w:t>o</w:t>
      </w:r>
      <w:r>
        <w:rPr>
          <w:sz w:val="24"/>
          <w:szCs w:val="24"/>
        </w:rPr>
        <w:t>f</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7"/>
          <w:sz w:val="24"/>
          <w:szCs w:val="24"/>
        </w:rPr>
        <w:t xml:space="preserve"> </w:t>
      </w:r>
      <w:r>
        <w:rPr>
          <w:spacing w:val="2"/>
          <w:sz w:val="24"/>
          <w:szCs w:val="24"/>
        </w:rPr>
        <w:t>T</w:t>
      </w:r>
      <w:r>
        <w:rPr>
          <w:spacing w:val="-5"/>
          <w:sz w:val="24"/>
          <w:szCs w:val="24"/>
        </w:rPr>
        <w:t>h</w:t>
      </w:r>
      <w:r>
        <w:rPr>
          <w:sz w:val="24"/>
          <w:szCs w:val="24"/>
        </w:rPr>
        <w:t>e</w:t>
      </w:r>
      <w:r>
        <w:rPr>
          <w:spacing w:val="4"/>
          <w:sz w:val="24"/>
          <w:szCs w:val="24"/>
        </w:rPr>
        <w:t xml:space="preserve"> </w:t>
      </w:r>
      <w:r>
        <w:rPr>
          <w:spacing w:val="-2"/>
          <w:sz w:val="24"/>
          <w:szCs w:val="24"/>
        </w:rPr>
        <w:t>s</w:t>
      </w:r>
      <w:r>
        <w:rPr>
          <w:sz w:val="24"/>
          <w:szCs w:val="24"/>
        </w:rPr>
        <w:t>upp</w:t>
      </w:r>
      <w:r>
        <w:rPr>
          <w:spacing w:val="-4"/>
          <w:sz w:val="24"/>
          <w:szCs w:val="24"/>
        </w:rPr>
        <w:t>li</w:t>
      </w:r>
      <w:r>
        <w:rPr>
          <w:spacing w:val="-1"/>
          <w:sz w:val="24"/>
          <w:szCs w:val="24"/>
        </w:rPr>
        <w:t>e</w:t>
      </w:r>
      <w:r>
        <w:rPr>
          <w:sz w:val="24"/>
          <w:szCs w:val="24"/>
        </w:rPr>
        <w:t xml:space="preserve">r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pacing w:val="5"/>
          <w:sz w:val="24"/>
          <w:szCs w:val="24"/>
        </w:rPr>
        <w:t>p</w:t>
      </w:r>
      <w:r>
        <w:rPr>
          <w:spacing w:val="-9"/>
          <w:sz w:val="24"/>
          <w:szCs w:val="24"/>
        </w:rPr>
        <w:t>l</w:t>
      </w:r>
      <w:r>
        <w:rPr>
          <w:spacing w:val="5"/>
          <w:sz w:val="24"/>
          <w:szCs w:val="24"/>
        </w:rPr>
        <w:t>o</w:t>
      </w:r>
      <w:r>
        <w:rPr>
          <w:sz w:val="24"/>
          <w:szCs w:val="24"/>
        </w:rPr>
        <w:t>t</w:t>
      </w:r>
      <w:r>
        <w:rPr>
          <w:spacing w:val="-1"/>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5"/>
          <w:sz w:val="24"/>
          <w:szCs w:val="24"/>
        </w:rPr>
        <w:t>t</w:t>
      </w:r>
      <w:r>
        <w:rPr>
          <w:spacing w:val="-5"/>
          <w:sz w:val="24"/>
          <w:szCs w:val="24"/>
        </w:rPr>
        <w:t>h</w:t>
      </w:r>
      <w:r>
        <w:rPr>
          <w:spacing w:val="-1"/>
          <w:sz w:val="24"/>
          <w:szCs w:val="24"/>
        </w:rPr>
        <w:t>e</w:t>
      </w:r>
      <w:r>
        <w:rPr>
          <w:spacing w:val="1"/>
          <w:sz w:val="24"/>
          <w:szCs w:val="24"/>
        </w:rPr>
        <w:t>r</w:t>
      </w:r>
      <w:r>
        <w:rPr>
          <w:spacing w:val="-9"/>
          <w:sz w:val="24"/>
          <w:szCs w:val="24"/>
        </w:rPr>
        <w:t>m</w:t>
      </w:r>
      <w:r>
        <w:rPr>
          <w:spacing w:val="4"/>
          <w:sz w:val="24"/>
          <w:szCs w:val="24"/>
        </w:rPr>
        <w:t>a</w:t>
      </w:r>
      <w:r>
        <w:rPr>
          <w:sz w:val="24"/>
          <w:szCs w:val="24"/>
        </w:rPr>
        <w:t>l</w:t>
      </w:r>
      <w:r>
        <w:rPr>
          <w:spacing w:val="-1"/>
          <w:sz w:val="24"/>
          <w:szCs w:val="24"/>
        </w:rPr>
        <w:t xml:space="preserve"> </w:t>
      </w:r>
      <w:r>
        <w:rPr>
          <w:spacing w:val="4"/>
          <w:sz w:val="24"/>
          <w:szCs w:val="24"/>
        </w:rPr>
        <w:t>e</w:t>
      </w:r>
      <w:r>
        <w:rPr>
          <w:spacing w:val="-9"/>
          <w:sz w:val="24"/>
          <w:szCs w:val="24"/>
        </w:rPr>
        <w:t>l</w:t>
      </w:r>
      <w:r>
        <w:rPr>
          <w:spacing w:val="9"/>
          <w:sz w:val="24"/>
          <w:szCs w:val="24"/>
        </w:rPr>
        <w:t>o</w:t>
      </w:r>
      <w:r>
        <w:rPr>
          <w:spacing w:val="-5"/>
          <w:sz w:val="24"/>
          <w:szCs w:val="24"/>
        </w:rPr>
        <w:t>n</w:t>
      </w:r>
      <w:r>
        <w:rPr>
          <w:sz w:val="24"/>
          <w:szCs w:val="24"/>
        </w:rPr>
        <w:t>g</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6"/>
          <w:sz w:val="24"/>
          <w:szCs w:val="24"/>
        </w:rPr>
        <w:t xml:space="preserve"> </w:t>
      </w:r>
      <w:r>
        <w:rPr>
          <w:spacing w:val="4"/>
          <w:sz w:val="24"/>
          <w:szCs w:val="24"/>
        </w:rPr>
        <w:t>w</w:t>
      </w:r>
      <w:r>
        <w:rPr>
          <w:spacing w:val="-9"/>
          <w:sz w:val="24"/>
          <w:szCs w:val="24"/>
        </w:rPr>
        <w:t>i</w:t>
      </w:r>
      <w:r>
        <w:rPr>
          <w:spacing w:val="10"/>
          <w:sz w:val="24"/>
          <w:szCs w:val="24"/>
        </w:rPr>
        <w:t>t</w:t>
      </w:r>
      <w:r>
        <w:rPr>
          <w:sz w:val="24"/>
          <w:szCs w:val="24"/>
        </w:rPr>
        <w:t>h</w:t>
      </w:r>
      <w:r>
        <w:rPr>
          <w:spacing w:val="-7"/>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p>
    <w:p w:rsidR="008D75EE" w:rsidRDefault="008D75EE">
      <w:pPr>
        <w:spacing w:before="1" w:line="280" w:lineRule="exact"/>
        <w:rPr>
          <w:sz w:val="28"/>
          <w:szCs w:val="28"/>
        </w:rPr>
      </w:pPr>
    </w:p>
    <w:p w:rsidR="008D75EE" w:rsidRDefault="00B30AA0">
      <w:pPr>
        <w:ind w:left="1561" w:right="1165"/>
        <w:jc w:val="both"/>
        <w:rPr>
          <w:sz w:val="24"/>
          <w:szCs w:val="24"/>
        </w:rPr>
      </w:pPr>
      <w:r>
        <w:rPr>
          <w:spacing w:val="2"/>
          <w:sz w:val="24"/>
          <w:szCs w:val="24"/>
        </w:rPr>
        <w:t>T</w:t>
      </w:r>
      <w:r>
        <w:rPr>
          <w:spacing w:val="-5"/>
          <w:sz w:val="24"/>
          <w:szCs w:val="24"/>
        </w:rPr>
        <w:t>h</w:t>
      </w:r>
      <w:r>
        <w:rPr>
          <w:sz w:val="24"/>
          <w:szCs w:val="24"/>
        </w:rPr>
        <w:t>e</w:t>
      </w:r>
      <w:r>
        <w:rPr>
          <w:spacing w:val="59"/>
          <w:sz w:val="24"/>
          <w:szCs w:val="24"/>
        </w:rPr>
        <w:t xml:space="preserve"> </w:t>
      </w:r>
      <w:proofErr w:type="gramStart"/>
      <w:r>
        <w:rPr>
          <w:spacing w:val="1"/>
          <w:sz w:val="24"/>
          <w:szCs w:val="24"/>
        </w:rPr>
        <w:t>S</w:t>
      </w:r>
      <w:r>
        <w:rPr>
          <w:sz w:val="24"/>
          <w:szCs w:val="24"/>
        </w:rPr>
        <w:t>upp</w:t>
      </w:r>
      <w:r>
        <w:rPr>
          <w:spacing w:val="-4"/>
          <w:sz w:val="24"/>
          <w:szCs w:val="24"/>
        </w:rPr>
        <w:t>li</w:t>
      </w:r>
      <w:r>
        <w:rPr>
          <w:spacing w:val="-1"/>
          <w:sz w:val="24"/>
          <w:szCs w:val="24"/>
        </w:rPr>
        <w:t>e</w:t>
      </w:r>
      <w:r>
        <w:rPr>
          <w:sz w:val="24"/>
          <w:szCs w:val="24"/>
        </w:rPr>
        <w:t xml:space="preserve">r </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proofErr w:type="gramEnd"/>
      <w:r>
        <w:rPr>
          <w:spacing w:val="56"/>
          <w:sz w:val="24"/>
          <w:szCs w:val="24"/>
        </w:rPr>
        <w:t xml:space="preserve"> </w:t>
      </w:r>
      <w:r>
        <w:rPr>
          <w:spacing w:val="-8"/>
          <w:sz w:val="24"/>
          <w:szCs w:val="24"/>
        </w:rPr>
        <w:t>f</w:t>
      </w:r>
      <w:r>
        <w:rPr>
          <w:sz w:val="24"/>
          <w:szCs w:val="24"/>
        </w:rPr>
        <w:t>u</w:t>
      </w:r>
      <w:r>
        <w:rPr>
          <w:spacing w:val="6"/>
          <w:sz w:val="24"/>
          <w:szCs w:val="24"/>
        </w:rPr>
        <w:t>r</w:t>
      </w:r>
      <w:r>
        <w:rPr>
          <w:sz w:val="24"/>
          <w:szCs w:val="24"/>
        </w:rPr>
        <w:t>n</w:t>
      </w:r>
      <w:r>
        <w:rPr>
          <w:spacing w:val="-4"/>
          <w:sz w:val="24"/>
          <w:szCs w:val="24"/>
        </w:rPr>
        <w:t>i</w:t>
      </w:r>
      <w:r>
        <w:rPr>
          <w:spacing w:val="2"/>
          <w:sz w:val="24"/>
          <w:szCs w:val="24"/>
        </w:rPr>
        <w:t>s</w:t>
      </w:r>
      <w:r>
        <w:rPr>
          <w:sz w:val="24"/>
          <w:szCs w:val="24"/>
        </w:rPr>
        <w:t>h</w:t>
      </w:r>
      <w:r>
        <w:rPr>
          <w:spacing w:val="55"/>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z w:val="24"/>
          <w:szCs w:val="24"/>
        </w:rPr>
        <w:t>s</w:t>
      </w:r>
      <w:r>
        <w:rPr>
          <w:spacing w:val="58"/>
          <w:sz w:val="24"/>
          <w:szCs w:val="24"/>
        </w:rPr>
        <w:t xml:space="preserve"> </w:t>
      </w:r>
      <w:r>
        <w:rPr>
          <w:spacing w:val="5"/>
          <w:sz w:val="24"/>
          <w:szCs w:val="24"/>
        </w:rPr>
        <w:t>o</w:t>
      </w:r>
      <w:r>
        <w:rPr>
          <w:sz w:val="24"/>
          <w:szCs w:val="24"/>
        </w:rPr>
        <w:t>f</w:t>
      </w:r>
      <w:r>
        <w:rPr>
          <w:spacing w:val="52"/>
          <w:sz w:val="24"/>
          <w:szCs w:val="24"/>
        </w:rPr>
        <w:t xml:space="preserve"> </w:t>
      </w:r>
      <w:r>
        <w:rPr>
          <w:spacing w:val="-1"/>
          <w:sz w:val="24"/>
          <w:szCs w:val="24"/>
        </w:rPr>
        <w:t>c</w:t>
      </w:r>
      <w:r>
        <w:rPr>
          <w:spacing w:val="1"/>
          <w:sz w:val="24"/>
          <w:szCs w:val="24"/>
        </w:rPr>
        <w:t>r</w:t>
      </w:r>
      <w:r>
        <w:rPr>
          <w:spacing w:val="-1"/>
          <w:sz w:val="24"/>
          <w:szCs w:val="24"/>
        </w:rPr>
        <w:t>ee</w:t>
      </w:r>
      <w:r>
        <w:rPr>
          <w:sz w:val="24"/>
          <w:szCs w:val="24"/>
        </w:rPr>
        <w:t xml:space="preserve">p  </w:t>
      </w:r>
      <w:r>
        <w:rPr>
          <w:spacing w:val="-1"/>
          <w:sz w:val="24"/>
          <w:szCs w:val="24"/>
        </w:rPr>
        <w:t>c</w:t>
      </w:r>
      <w:r>
        <w:rPr>
          <w:spacing w:val="-5"/>
          <w:sz w:val="24"/>
          <w:szCs w:val="24"/>
        </w:rPr>
        <w:t>h</w:t>
      </w:r>
      <w:r>
        <w:rPr>
          <w:spacing w:val="-1"/>
          <w:sz w:val="24"/>
          <w:szCs w:val="24"/>
        </w:rPr>
        <w:t>a</w:t>
      </w:r>
      <w:r>
        <w:rPr>
          <w:spacing w:val="6"/>
          <w:sz w:val="24"/>
          <w:szCs w:val="24"/>
        </w:rPr>
        <w:t>r</w:t>
      </w:r>
      <w:r>
        <w:rPr>
          <w:spacing w:val="-1"/>
          <w:sz w:val="24"/>
          <w:szCs w:val="24"/>
        </w:rPr>
        <w:t>ac</w:t>
      </w:r>
      <w:r>
        <w:rPr>
          <w:spacing w:val="5"/>
          <w:sz w:val="24"/>
          <w:szCs w:val="24"/>
        </w:rPr>
        <w:t>t</w:t>
      </w:r>
      <w:r>
        <w:rPr>
          <w:spacing w:val="-1"/>
          <w:sz w:val="24"/>
          <w:szCs w:val="24"/>
        </w:rPr>
        <w:t>e</w:t>
      </w:r>
      <w:r>
        <w:rPr>
          <w:spacing w:val="1"/>
          <w:sz w:val="24"/>
          <w:szCs w:val="24"/>
        </w:rPr>
        <w:t>r</w:t>
      </w:r>
      <w:r>
        <w:rPr>
          <w:spacing w:val="-9"/>
          <w:sz w:val="24"/>
          <w:szCs w:val="24"/>
        </w:rPr>
        <w:t>i</w:t>
      </w:r>
      <w:r>
        <w:rPr>
          <w:spacing w:val="-2"/>
          <w:sz w:val="24"/>
          <w:szCs w:val="24"/>
        </w:rPr>
        <w:t>s</w:t>
      </w:r>
      <w:r>
        <w:rPr>
          <w:spacing w:val="10"/>
          <w:sz w:val="24"/>
          <w:szCs w:val="24"/>
        </w:rPr>
        <w:t>t</w:t>
      </w:r>
      <w:r>
        <w:rPr>
          <w:spacing w:val="-9"/>
          <w:sz w:val="24"/>
          <w:szCs w:val="24"/>
        </w:rPr>
        <w:t>i</w:t>
      </w:r>
      <w:r>
        <w:rPr>
          <w:sz w:val="24"/>
          <w:szCs w:val="24"/>
        </w:rPr>
        <w:t xml:space="preserve">c </w:t>
      </w:r>
      <w:r>
        <w:rPr>
          <w:spacing w:val="4"/>
          <w:sz w:val="24"/>
          <w:szCs w:val="24"/>
        </w:rPr>
        <w:t xml:space="preserve"> </w:t>
      </w:r>
      <w:r>
        <w:rPr>
          <w:spacing w:val="-4"/>
          <w:sz w:val="24"/>
          <w:szCs w:val="24"/>
        </w:rPr>
        <w:t>i</w:t>
      </w:r>
      <w:r>
        <w:rPr>
          <w:sz w:val="24"/>
          <w:szCs w:val="24"/>
        </w:rPr>
        <w:t>n</w:t>
      </w:r>
      <w:r>
        <w:rPr>
          <w:spacing w:val="55"/>
          <w:sz w:val="24"/>
          <w:szCs w:val="24"/>
        </w:rPr>
        <w:t xml:space="preserve"> </w:t>
      </w:r>
      <w:r>
        <w:rPr>
          <w:spacing w:val="1"/>
          <w:sz w:val="24"/>
          <w:szCs w:val="24"/>
        </w:rPr>
        <w:t>r</w:t>
      </w:r>
      <w:r>
        <w:rPr>
          <w:spacing w:val="-1"/>
          <w:sz w:val="24"/>
          <w:szCs w:val="24"/>
        </w:rPr>
        <w:t>e</w:t>
      </w:r>
      <w:r>
        <w:rPr>
          <w:spacing w:val="-2"/>
          <w:sz w:val="24"/>
          <w:szCs w:val="24"/>
        </w:rPr>
        <w:t>s</w:t>
      </w:r>
      <w:r>
        <w:rPr>
          <w:sz w:val="24"/>
          <w:szCs w:val="24"/>
        </w:rPr>
        <w:t>p</w:t>
      </w:r>
      <w:r>
        <w:rPr>
          <w:spacing w:val="-1"/>
          <w:sz w:val="24"/>
          <w:szCs w:val="24"/>
        </w:rPr>
        <w:t>ec</w:t>
      </w:r>
      <w:r>
        <w:rPr>
          <w:sz w:val="24"/>
          <w:szCs w:val="24"/>
        </w:rPr>
        <w:t xml:space="preserve">t  </w:t>
      </w:r>
      <w:r>
        <w:rPr>
          <w:spacing w:val="5"/>
          <w:sz w:val="24"/>
          <w:szCs w:val="24"/>
        </w:rPr>
        <w:t>o</w:t>
      </w:r>
      <w:r>
        <w:rPr>
          <w:sz w:val="24"/>
          <w:szCs w:val="24"/>
        </w:rPr>
        <w:t>f</w:t>
      </w:r>
      <w:r>
        <w:rPr>
          <w:spacing w:val="52"/>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5"/>
          <w:sz w:val="24"/>
          <w:szCs w:val="24"/>
        </w:rPr>
        <w:t>b</w:t>
      </w:r>
      <w:r>
        <w:rPr>
          <w:spacing w:val="-1"/>
          <w:sz w:val="24"/>
          <w:szCs w:val="24"/>
        </w:rPr>
        <w:t>a</w:t>
      </w:r>
      <w:r>
        <w:rPr>
          <w:spacing w:val="-2"/>
          <w:sz w:val="24"/>
          <w:szCs w:val="24"/>
        </w:rPr>
        <w:t>s</w:t>
      </w:r>
      <w:r>
        <w:rPr>
          <w:spacing w:val="-1"/>
          <w:sz w:val="24"/>
          <w:szCs w:val="24"/>
        </w:rPr>
        <w:t>e</w:t>
      </w:r>
      <w:r>
        <w:rPr>
          <w:sz w:val="24"/>
          <w:szCs w:val="24"/>
        </w:rPr>
        <w:t>d</w:t>
      </w:r>
      <w:r>
        <w:rPr>
          <w:spacing w:val="9"/>
          <w:sz w:val="24"/>
          <w:szCs w:val="24"/>
        </w:rPr>
        <w:t xml:space="preserve"> </w:t>
      </w:r>
      <w:r>
        <w:rPr>
          <w:spacing w:val="5"/>
          <w:sz w:val="24"/>
          <w:szCs w:val="24"/>
        </w:rPr>
        <w:t>o</w:t>
      </w:r>
      <w:r>
        <w:rPr>
          <w:sz w:val="24"/>
          <w:szCs w:val="24"/>
        </w:rPr>
        <w:t>n</w:t>
      </w:r>
      <w:r>
        <w:rPr>
          <w:spacing w:val="8"/>
          <w:sz w:val="24"/>
          <w:szCs w:val="24"/>
        </w:rPr>
        <w:t xml:space="preserve"> </w:t>
      </w:r>
      <w:r>
        <w:rPr>
          <w:spacing w:val="-9"/>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1"/>
          <w:sz w:val="24"/>
          <w:szCs w:val="24"/>
        </w:rPr>
        <w:t>a</w:t>
      </w:r>
      <w:r>
        <w:rPr>
          <w:sz w:val="24"/>
          <w:szCs w:val="24"/>
        </w:rPr>
        <w:t>to</w:t>
      </w:r>
      <w:r>
        <w:rPr>
          <w:spacing w:val="2"/>
          <w:sz w:val="24"/>
          <w:szCs w:val="24"/>
        </w:rPr>
        <w:t>r</w:t>
      </w:r>
      <w:r>
        <w:rPr>
          <w:sz w:val="24"/>
          <w:szCs w:val="24"/>
        </w:rPr>
        <w:t xml:space="preserve">y </w:t>
      </w:r>
      <w:r>
        <w:rPr>
          <w:spacing w:val="5"/>
          <w:sz w:val="24"/>
          <w:szCs w:val="24"/>
        </w:rPr>
        <w:t>t</w:t>
      </w:r>
      <w:r>
        <w:rPr>
          <w:spacing w:val="-1"/>
          <w:sz w:val="24"/>
          <w:szCs w:val="24"/>
        </w:rPr>
        <w:t>e</w:t>
      </w:r>
      <w:r>
        <w:rPr>
          <w:spacing w:val="-2"/>
          <w:sz w:val="24"/>
          <w:szCs w:val="24"/>
        </w:rPr>
        <w:t>s</w:t>
      </w:r>
      <w:r>
        <w:rPr>
          <w:sz w:val="24"/>
          <w:szCs w:val="24"/>
        </w:rPr>
        <w:t>t</w:t>
      </w:r>
      <w:r>
        <w:rPr>
          <w:spacing w:val="9"/>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10"/>
          <w:sz w:val="24"/>
          <w:szCs w:val="24"/>
        </w:rPr>
        <w:t xml:space="preserve"> </w:t>
      </w:r>
      <w:r>
        <w:rPr>
          <w:spacing w:val="-9"/>
          <w:sz w:val="24"/>
          <w:szCs w:val="24"/>
        </w:rPr>
        <w:t>l</w:t>
      </w:r>
      <w:r>
        <w:rPr>
          <w:spacing w:val="4"/>
          <w:sz w:val="24"/>
          <w:szCs w:val="24"/>
        </w:rPr>
        <w:t>a</w:t>
      </w:r>
      <w:r>
        <w:rPr>
          <w:spacing w:val="-5"/>
          <w:sz w:val="24"/>
          <w:szCs w:val="24"/>
        </w:rPr>
        <w:t>b</w:t>
      </w:r>
      <w:r>
        <w:rPr>
          <w:spacing w:val="5"/>
          <w:sz w:val="24"/>
          <w:szCs w:val="24"/>
        </w:rPr>
        <w:t>o</w:t>
      </w:r>
      <w:r>
        <w:rPr>
          <w:spacing w:val="1"/>
          <w:sz w:val="24"/>
          <w:szCs w:val="24"/>
        </w:rPr>
        <w:t>r</w:t>
      </w:r>
      <w:r>
        <w:rPr>
          <w:spacing w:val="-1"/>
          <w:sz w:val="24"/>
          <w:szCs w:val="24"/>
        </w:rPr>
        <w:t>a</w:t>
      </w:r>
      <w:r>
        <w:rPr>
          <w:sz w:val="24"/>
          <w:szCs w:val="24"/>
        </w:rPr>
        <w:t>t</w:t>
      </w:r>
      <w:r>
        <w:rPr>
          <w:spacing w:val="5"/>
          <w:sz w:val="24"/>
          <w:szCs w:val="24"/>
        </w:rPr>
        <w:t>o</w:t>
      </w:r>
      <w:r>
        <w:rPr>
          <w:spacing w:val="1"/>
          <w:sz w:val="24"/>
          <w:szCs w:val="24"/>
        </w:rPr>
        <w:t>r</w:t>
      </w:r>
      <w:r>
        <w:rPr>
          <w:sz w:val="24"/>
          <w:szCs w:val="24"/>
        </w:rPr>
        <w:t>y</w:t>
      </w:r>
      <w:r>
        <w:rPr>
          <w:spacing w:val="5"/>
          <w:sz w:val="24"/>
          <w:szCs w:val="24"/>
        </w:rPr>
        <w:t xml:space="preserve"> </w:t>
      </w:r>
      <w:r>
        <w:rPr>
          <w:spacing w:val="-4"/>
          <w:sz w:val="24"/>
          <w:szCs w:val="24"/>
        </w:rPr>
        <w:t>i</w:t>
      </w:r>
      <w:r>
        <w:rPr>
          <w:sz w:val="24"/>
          <w:szCs w:val="24"/>
        </w:rPr>
        <w:t>n</w:t>
      </w:r>
      <w:r>
        <w:rPr>
          <w:spacing w:val="-5"/>
          <w:sz w:val="24"/>
          <w:szCs w:val="24"/>
        </w:rPr>
        <w:t>v</w:t>
      </w:r>
      <w:r>
        <w:rPr>
          <w:spacing w:val="4"/>
          <w:sz w:val="24"/>
          <w:szCs w:val="24"/>
        </w:rPr>
        <w:t>e</w:t>
      </w:r>
      <w:r>
        <w:rPr>
          <w:spacing w:val="-2"/>
          <w:sz w:val="24"/>
          <w:szCs w:val="24"/>
        </w:rPr>
        <w:t>s</w:t>
      </w:r>
      <w:r>
        <w:rPr>
          <w:spacing w:val="5"/>
          <w:sz w:val="24"/>
          <w:szCs w:val="24"/>
        </w:rPr>
        <w:t>t</w:t>
      </w:r>
      <w:r>
        <w:rPr>
          <w:spacing w:val="-9"/>
          <w:sz w:val="24"/>
          <w:szCs w:val="24"/>
        </w:rPr>
        <w:t>i</w:t>
      </w:r>
      <w:r>
        <w:rPr>
          <w:spacing w:val="5"/>
          <w:sz w:val="24"/>
          <w:szCs w:val="24"/>
        </w:rPr>
        <w:t>g</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2"/>
          <w:sz w:val="24"/>
          <w:szCs w:val="24"/>
        </w:rPr>
        <w:t>s</w:t>
      </w:r>
      <w:r>
        <w:rPr>
          <w:sz w:val="24"/>
          <w:szCs w:val="24"/>
        </w:rPr>
        <w:t xml:space="preserve">/ </w:t>
      </w:r>
      <w:r>
        <w:rPr>
          <w:spacing w:val="-1"/>
          <w:sz w:val="24"/>
          <w:szCs w:val="24"/>
        </w:rPr>
        <w:t>e</w:t>
      </w:r>
      <w:r>
        <w:rPr>
          <w:spacing w:val="-5"/>
          <w:sz w:val="24"/>
          <w:szCs w:val="24"/>
        </w:rPr>
        <w:t>x</w:t>
      </w:r>
      <w:r>
        <w:rPr>
          <w:sz w:val="24"/>
          <w:szCs w:val="24"/>
        </w:rPr>
        <w:t>p</w:t>
      </w:r>
      <w:r>
        <w:rPr>
          <w:spacing w:val="-1"/>
          <w:sz w:val="24"/>
          <w:szCs w:val="24"/>
        </w:rPr>
        <w:t>e</w:t>
      </w:r>
      <w:r>
        <w:rPr>
          <w:spacing w:val="6"/>
          <w:sz w:val="24"/>
          <w:szCs w:val="24"/>
        </w:rPr>
        <w:t>r</w:t>
      </w:r>
      <w:r>
        <w:rPr>
          <w:sz w:val="24"/>
          <w:szCs w:val="24"/>
        </w:rPr>
        <w:t>i</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 xml:space="preserve">d </w:t>
      </w:r>
      <w:r>
        <w:rPr>
          <w:spacing w:val="5"/>
          <w:sz w:val="24"/>
          <w:szCs w:val="24"/>
        </w:rPr>
        <w:t>o</w:t>
      </w:r>
      <w:r>
        <w:rPr>
          <w:sz w:val="24"/>
          <w:szCs w:val="24"/>
        </w:rPr>
        <w:t xml:space="preserve">n </w:t>
      </w:r>
      <w:r>
        <w:rPr>
          <w:spacing w:val="2"/>
          <w:sz w:val="24"/>
          <w:szCs w:val="24"/>
        </w:rPr>
        <w:t>s</w:t>
      </w:r>
      <w:r>
        <w:rPr>
          <w:spacing w:val="-4"/>
          <w:sz w:val="24"/>
          <w:szCs w:val="24"/>
        </w:rPr>
        <w:t>i</w:t>
      </w:r>
      <w:r>
        <w:rPr>
          <w:sz w:val="24"/>
          <w:szCs w:val="24"/>
        </w:rPr>
        <w:t>m</w:t>
      </w:r>
      <w:r>
        <w:rPr>
          <w:spacing w:val="1"/>
          <w:sz w:val="24"/>
          <w:szCs w:val="24"/>
        </w:rPr>
        <w:t>i</w:t>
      </w:r>
      <w:r>
        <w:rPr>
          <w:spacing w:val="-4"/>
          <w:sz w:val="24"/>
          <w:szCs w:val="24"/>
        </w:rPr>
        <w:t>l</w:t>
      </w:r>
      <w:r>
        <w:rPr>
          <w:spacing w:val="-1"/>
          <w:sz w:val="24"/>
          <w:szCs w:val="24"/>
        </w:rPr>
        <w:t>a</w:t>
      </w:r>
      <w:r>
        <w:rPr>
          <w:sz w:val="24"/>
          <w:szCs w:val="24"/>
        </w:rPr>
        <w:t>r</w:t>
      </w:r>
      <w:r>
        <w:rPr>
          <w:spacing w:val="7"/>
          <w:sz w:val="24"/>
          <w:szCs w:val="24"/>
        </w:rPr>
        <w:t xml:space="preserve"> </w:t>
      </w:r>
      <w:r>
        <w:rPr>
          <w:spacing w:val="10"/>
          <w:sz w:val="24"/>
          <w:szCs w:val="24"/>
        </w:rPr>
        <w:t>t</w:t>
      </w:r>
      <w:r>
        <w:rPr>
          <w:spacing w:val="-10"/>
          <w:sz w:val="24"/>
          <w:szCs w:val="24"/>
        </w:rPr>
        <w:t>y</w:t>
      </w:r>
      <w:r>
        <w:rPr>
          <w:sz w:val="24"/>
          <w:szCs w:val="24"/>
        </w:rPr>
        <w:t>pe</w:t>
      </w:r>
      <w:r>
        <w:rPr>
          <w:spacing w:val="4"/>
          <w:sz w:val="24"/>
          <w:szCs w:val="24"/>
        </w:rPr>
        <w:t xml:space="preserve"> </w:t>
      </w:r>
      <w:r>
        <w:rPr>
          <w:spacing w:val="5"/>
          <w:sz w:val="24"/>
          <w:szCs w:val="24"/>
        </w:rPr>
        <w:t>o</w:t>
      </w:r>
      <w:r>
        <w:rPr>
          <w:sz w:val="24"/>
          <w:szCs w:val="24"/>
        </w:rPr>
        <w:t>f</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w:t>
      </w:r>
      <w:r>
        <w:rPr>
          <w:spacing w:val="5"/>
          <w:sz w:val="24"/>
          <w:szCs w:val="24"/>
        </w:rPr>
        <w:t>u</w:t>
      </w:r>
      <w:r>
        <w:rPr>
          <w:spacing w:val="4"/>
          <w:sz w:val="24"/>
          <w:szCs w:val="24"/>
        </w:rPr>
        <w:t>c</w:t>
      </w:r>
      <w:r>
        <w:rPr>
          <w:sz w:val="24"/>
          <w:szCs w:val="24"/>
        </w:rPr>
        <w:t>t</w:t>
      </w:r>
      <w:r>
        <w:rPr>
          <w:spacing w:val="5"/>
          <w:sz w:val="24"/>
          <w:szCs w:val="24"/>
        </w:rPr>
        <w:t>o</w:t>
      </w:r>
      <w:r>
        <w:rPr>
          <w:sz w:val="24"/>
          <w:szCs w:val="24"/>
        </w:rPr>
        <w:t>r</w:t>
      </w:r>
      <w:r>
        <w:rPr>
          <w:spacing w:val="2"/>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4"/>
          <w:sz w:val="24"/>
          <w:szCs w:val="24"/>
        </w:rPr>
        <w:t>c</w:t>
      </w:r>
      <w:r>
        <w:rPr>
          <w:spacing w:val="-1"/>
          <w:sz w:val="24"/>
          <w:szCs w:val="24"/>
        </w:rPr>
        <w:t>a</w:t>
      </w:r>
      <w:r>
        <w:rPr>
          <w:spacing w:val="5"/>
          <w:sz w:val="24"/>
          <w:szCs w:val="24"/>
        </w:rPr>
        <w:t>t</w:t>
      </w:r>
      <w:r>
        <w:rPr>
          <w:sz w:val="24"/>
          <w:szCs w:val="24"/>
        </w:rPr>
        <w:t>e</w:t>
      </w:r>
      <w:r>
        <w:rPr>
          <w:spacing w:val="4"/>
          <w:sz w:val="24"/>
          <w:szCs w:val="24"/>
        </w:rPr>
        <w:t xml:space="preserve"> </w:t>
      </w:r>
      <w:r>
        <w:rPr>
          <w:spacing w:val="-1"/>
          <w:sz w:val="24"/>
          <w:szCs w:val="24"/>
        </w:rPr>
        <w:t>c</w:t>
      </w:r>
      <w:r>
        <w:rPr>
          <w:spacing w:val="1"/>
          <w:sz w:val="24"/>
          <w:szCs w:val="24"/>
        </w:rPr>
        <w:t>r</w:t>
      </w:r>
      <w:r>
        <w:rPr>
          <w:spacing w:val="-1"/>
          <w:sz w:val="24"/>
          <w:szCs w:val="24"/>
        </w:rPr>
        <w:t>ee</w:t>
      </w:r>
      <w:r>
        <w:rPr>
          <w:sz w:val="24"/>
          <w:szCs w:val="24"/>
        </w:rPr>
        <w:t xml:space="preserve">p </w:t>
      </w:r>
      <w:r>
        <w:rPr>
          <w:spacing w:val="-2"/>
          <w:sz w:val="24"/>
          <w:szCs w:val="24"/>
        </w:rPr>
        <w:t>s</w:t>
      </w:r>
      <w:r>
        <w:rPr>
          <w:spacing w:val="5"/>
          <w:sz w:val="24"/>
          <w:szCs w:val="24"/>
        </w:rPr>
        <w:t>t</w:t>
      </w:r>
      <w:r>
        <w:rPr>
          <w:spacing w:val="1"/>
          <w:sz w:val="24"/>
          <w:szCs w:val="24"/>
        </w:rPr>
        <w:t>r</w:t>
      </w:r>
      <w:r>
        <w:rPr>
          <w:spacing w:val="-1"/>
          <w:sz w:val="24"/>
          <w:szCs w:val="24"/>
        </w:rPr>
        <w:t>a</w:t>
      </w:r>
      <w:r>
        <w:rPr>
          <w:spacing w:val="-4"/>
          <w:sz w:val="24"/>
          <w:szCs w:val="24"/>
        </w:rPr>
        <w:t>i</w:t>
      </w:r>
      <w:r>
        <w:rPr>
          <w:sz w:val="24"/>
          <w:szCs w:val="24"/>
        </w:rPr>
        <w:t>n</w:t>
      </w:r>
      <w:r>
        <w:rPr>
          <w:spacing w:val="4"/>
          <w:sz w:val="24"/>
          <w:szCs w:val="24"/>
        </w:rPr>
        <w:t xml:space="preserve"> </w:t>
      </w:r>
      <w:r>
        <w:rPr>
          <w:spacing w:val="-5"/>
          <w:sz w:val="24"/>
          <w:szCs w:val="24"/>
        </w:rPr>
        <w:t>v</w:t>
      </w:r>
      <w:r>
        <w:rPr>
          <w:spacing w:val="4"/>
          <w:sz w:val="24"/>
          <w:szCs w:val="24"/>
        </w:rPr>
        <w:t>a</w:t>
      </w:r>
      <w:r>
        <w:rPr>
          <w:spacing w:val="-4"/>
          <w:sz w:val="24"/>
          <w:szCs w:val="24"/>
        </w:rPr>
        <w:t>l</w:t>
      </w:r>
      <w:r>
        <w:rPr>
          <w:sz w:val="24"/>
          <w:szCs w:val="24"/>
        </w:rPr>
        <w:t>u</w:t>
      </w:r>
      <w:r>
        <w:rPr>
          <w:spacing w:val="4"/>
          <w:sz w:val="24"/>
          <w:szCs w:val="24"/>
        </w:rPr>
        <w:t>e</w:t>
      </w:r>
      <w:r>
        <w:rPr>
          <w:sz w:val="24"/>
          <w:szCs w:val="24"/>
        </w:rPr>
        <w:t>s</w:t>
      </w:r>
      <w:r>
        <w:rPr>
          <w:spacing w:val="2"/>
          <w:sz w:val="24"/>
          <w:szCs w:val="24"/>
        </w:rPr>
        <w:t xml:space="preserve"> </w:t>
      </w:r>
      <w:r>
        <w:rPr>
          <w:spacing w:val="-1"/>
          <w:sz w:val="24"/>
          <w:szCs w:val="24"/>
        </w:rPr>
        <w:t>c</w:t>
      </w:r>
      <w:r>
        <w:rPr>
          <w:spacing w:val="5"/>
          <w:sz w:val="24"/>
          <w:szCs w:val="24"/>
        </w:rPr>
        <w:t>o</w:t>
      </w:r>
      <w:r>
        <w:rPr>
          <w:spacing w:val="1"/>
          <w:sz w:val="24"/>
          <w:szCs w:val="24"/>
        </w:rPr>
        <w:t>rr</w:t>
      </w:r>
      <w:r>
        <w:rPr>
          <w:spacing w:val="-1"/>
          <w:sz w:val="24"/>
          <w:szCs w:val="24"/>
        </w:rPr>
        <w:t>e</w:t>
      </w:r>
      <w:r>
        <w:rPr>
          <w:spacing w:val="-2"/>
          <w:sz w:val="24"/>
          <w:szCs w:val="24"/>
        </w:rPr>
        <w:t>s</w:t>
      </w:r>
      <w:r>
        <w:rPr>
          <w:spacing w:val="-5"/>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4"/>
          <w:sz w:val="24"/>
          <w:szCs w:val="24"/>
        </w:rPr>
        <w:t xml:space="preserve"> </w:t>
      </w:r>
      <w:r>
        <w:rPr>
          <w:spacing w:val="5"/>
          <w:sz w:val="24"/>
          <w:szCs w:val="24"/>
        </w:rPr>
        <w:t>t</w:t>
      </w:r>
      <w:r>
        <w:rPr>
          <w:sz w:val="24"/>
          <w:szCs w:val="24"/>
        </w:rPr>
        <w:t>o</w:t>
      </w:r>
      <w:r>
        <w:rPr>
          <w:spacing w:val="9"/>
          <w:sz w:val="24"/>
          <w:szCs w:val="24"/>
        </w:rPr>
        <w:t xml:space="preserve"> </w:t>
      </w:r>
      <w:r>
        <w:rPr>
          <w:sz w:val="24"/>
          <w:szCs w:val="24"/>
        </w:rPr>
        <w:t>1</w:t>
      </w:r>
      <w:r>
        <w:rPr>
          <w:spacing w:val="4"/>
          <w:sz w:val="24"/>
          <w:szCs w:val="24"/>
        </w:rPr>
        <w:t xml:space="preserve"> </w:t>
      </w:r>
      <w:r>
        <w:rPr>
          <w:spacing w:val="-9"/>
          <w:sz w:val="24"/>
          <w:szCs w:val="24"/>
        </w:rPr>
        <w:t>m</w:t>
      </w:r>
      <w:r>
        <w:rPr>
          <w:spacing w:val="5"/>
          <w:sz w:val="24"/>
          <w:szCs w:val="24"/>
        </w:rPr>
        <w:t>o</w:t>
      </w:r>
      <w:r>
        <w:rPr>
          <w:spacing w:val="-5"/>
          <w:sz w:val="24"/>
          <w:szCs w:val="24"/>
        </w:rPr>
        <w:t>n</w:t>
      </w:r>
      <w:r>
        <w:rPr>
          <w:spacing w:val="5"/>
          <w:sz w:val="24"/>
          <w:szCs w:val="24"/>
        </w:rPr>
        <w:t>t</w:t>
      </w:r>
      <w:r>
        <w:rPr>
          <w:spacing w:val="-5"/>
          <w:sz w:val="24"/>
          <w:szCs w:val="24"/>
        </w:rPr>
        <w:t>h</w:t>
      </w:r>
      <w:r>
        <w:rPr>
          <w:sz w:val="24"/>
          <w:szCs w:val="24"/>
        </w:rPr>
        <w:t>,</w:t>
      </w:r>
      <w:r>
        <w:rPr>
          <w:spacing w:val="6"/>
          <w:sz w:val="24"/>
          <w:szCs w:val="24"/>
        </w:rPr>
        <w:t xml:space="preserve"> </w:t>
      </w:r>
      <w:r>
        <w:rPr>
          <w:sz w:val="24"/>
          <w:szCs w:val="24"/>
        </w:rPr>
        <w:t>6</w:t>
      </w:r>
      <w:r>
        <w:rPr>
          <w:spacing w:val="4"/>
          <w:sz w:val="24"/>
          <w:szCs w:val="24"/>
        </w:rPr>
        <w:t xml:space="preserve"> </w:t>
      </w:r>
      <w:r>
        <w:rPr>
          <w:spacing w:val="-9"/>
          <w:sz w:val="24"/>
          <w:szCs w:val="24"/>
        </w:rPr>
        <w:t>m</w:t>
      </w:r>
      <w:r>
        <w:rPr>
          <w:spacing w:val="5"/>
          <w:sz w:val="24"/>
          <w:szCs w:val="24"/>
        </w:rPr>
        <w:t>o</w:t>
      </w:r>
      <w:r>
        <w:rPr>
          <w:spacing w:val="-5"/>
          <w:sz w:val="24"/>
          <w:szCs w:val="24"/>
        </w:rPr>
        <w:t>n</w:t>
      </w:r>
      <w:r>
        <w:rPr>
          <w:spacing w:val="5"/>
          <w:sz w:val="24"/>
          <w:szCs w:val="24"/>
        </w:rPr>
        <w:t>t</w:t>
      </w:r>
      <w:r>
        <w:rPr>
          <w:spacing w:val="-5"/>
          <w:sz w:val="24"/>
          <w:szCs w:val="24"/>
        </w:rPr>
        <w:t>h</w:t>
      </w:r>
      <w:r>
        <w:rPr>
          <w:sz w:val="24"/>
          <w:szCs w:val="24"/>
        </w:rPr>
        <w:t>,</w:t>
      </w:r>
      <w:r>
        <w:rPr>
          <w:spacing w:val="11"/>
          <w:sz w:val="24"/>
          <w:szCs w:val="24"/>
        </w:rPr>
        <w:t xml:space="preserve"> </w:t>
      </w:r>
      <w:r>
        <w:rPr>
          <w:sz w:val="24"/>
          <w:szCs w:val="24"/>
        </w:rPr>
        <w:t>1</w:t>
      </w:r>
      <w:r>
        <w:rPr>
          <w:spacing w:val="9"/>
          <w:sz w:val="24"/>
          <w:szCs w:val="24"/>
        </w:rPr>
        <w:t xml:space="preserve"> </w:t>
      </w:r>
      <w:r>
        <w:rPr>
          <w:spacing w:val="-10"/>
          <w:sz w:val="24"/>
          <w:szCs w:val="24"/>
        </w:rPr>
        <w:t>y</w:t>
      </w:r>
      <w:r>
        <w:rPr>
          <w:spacing w:val="-1"/>
          <w:sz w:val="24"/>
          <w:szCs w:val="24"/>
        </w:rPr>
        <w:t>ea</w:t>
      </w:r>
      <w:r>
        <w:rPr>
          <w:spacing w:val="1"/>
          <w:sz w:val="24"/>
          <w:szCs w:val="24"/>
        </w:rPr>
        <w:t>r</w:t>
      </w:r>
      <w:r>
        <w:rPr>
          <w:sz w:val="24"/>
          <w:szCs w:val="24"/>
        </w:rPr>
        <w:t>,</w:t>
      </w:r>
      <w:r>
        <w:rPr>
          <w:spacing w:val="6"/>
          <w:sz w:val="24"/>
          <w:szCs w:val="24"/>
        </w:rPr>
        <w:t xml:space="preserve"> </w:t>
      </w:r>
      <w:r>
        <w:rPr>
          <w:sz w:val="24"/>
          <w:szCs w:val="24"/>
        </w:rPr>
        <w:t>10</w:t>
      </w:r>
      <w:r>
        <w:rPr>
          <w:spacing w:val="9"/>
          <w:sz w:val="24"/>
          <w:szCs w:val="24"/>
        </w:rPr>
        <w:t xml:space="preserve"> </w:t>
      </w:r>
      <w:r>
        <w:rPr>
          <w:spacing w:val="-10"/>
          <w:sz w:val="24"/>
          <w:szCs w:val="24"/>
        </w:rPr>
        <w:t>y</w:t>
      </w:r>
      <w:r>
        <w:rPr>
          <w:spacing w:val="-1"/>
          <w:sz w:val="24"/>
          <w:szCs w:val="24"/>
        </w:rPr>
        <w:t>ea</w:t>
      </w:r>
      <w:r>
        <w:rPr>
          <w:sz w:val="24"/>
          <w:szCs w:val="24"/>
        </w:rPr>
        <w:t>r</w:t>
      </w:r>
      <w:r>
        <w:rPr>
          <w:spacing w:val="6"/>
          <w:sz w:val="24"/>
          <w:szCs w:val="24"/>
        </w:rPr>
        <w:t xml:space="preserve"> </w:t>
      </w:r>
      <w:r>
        <w:rPr>
          <w:sz w:val="24"/>
          <w:szCs w:val="24"/>
        </w:rPr>
        <w:t>&amp; 20</w:t>
      </w:r>
      <w:r>
        <w:rPr>
          <w:spacing w:val="9"/>
          <w:sz w:val="24"/>
          <w:szCs w:val="24"/>
        </w:rPr>
        <w:t xml:space="preserve"> </w:t>
      </w:r>
      <w:r>
        <w:rPr>
          <w:spacing w:val="-5"/>
          <w:sz w:val="24"/>
          <w:szCs w:val="24"/>
        </w:rPr>
        <w:t>y</w:t>
      </w:r>
      <w:r>
        <w:rPr>
          <w:spacing w:val="-1"/>
          <w:sz w:val="24"/>
          <w:szCs w:val="24"/>
        </w:rPr>
        <w:t>ea</w:t>
      </w:r>
      <w:r>
        <w:rPr>
          <w:sz w:val="24"/>
          <w:szCs w:val="24"/>
        </w:rPr>
        <w:t xml:space="preserve">r </w:t>
      </w:r>
      <w:r>
        <w:rPr>
          <w:spacing w:val="-1"/>
          <w:sz w:val="24"/>
          <w:szCs w:val="24"/>
        </w:rPr>
        <w:t>c</w:t>
      </w:r>
      <w:r>
        <w:rPr>
          <w:spacing w:val="1"/>
          <w:sz w:val="24"/>
          <w:szCs w:val="24"/>
        </w:rPr>
        <w:t>r</w:t>
      </w:r>
      <w:r>
        <w:rPr>
          <w:spacing w:val="-1"/>
          <w:sz w:val="24"/>
          <w:szCs w:val="24"/>
        </w:rPr>
        <w:t>ee</w:t>
      </w:r>
      <w:r>
        <w:rPr>
          <w:sz w:val="24"/>
          <w:szCs w:val="24"/>
        </w:rPr>
        <w:t>p</w:t>
      </w:r>
      <w:r>
        <w:rPr>
          <w:spacing w:val="10"/>
          <w:sz w:val="24"/>
          <w:szCs w:val="24"/>
        </w:rPr>
        <w:t xml:space="preserve"> </w:t>
      </w:r>
      <w:r>
        <w:rPr>
          <w:spacing w:val="-1"/>
          <w:sz w:val="24"/>
          <w:szCs w:val="24"/>
        </w:rPr>
        <w:t>a</w:t>
      </w:r>
      <w:r>
        <w:rPr>
          <w:sz w:val="24"/>
          <w:szCs w:val="24"/>
        </w:rPr>
        <w:t>t</w:t>
      </w:r>
      <w:r>
        <w:rPr>
          <w:spacing w:val="15"/>
          <w:sz w:val="24"/>
          <w:szCs w:val="24"/>
        </w:rPr>
        <w:t xml:space="preserve"> </w:t>
      </w:r>
      <w:r>
        <w:rPr>
          <w:spacing w:val="-1"/>
          <w:sz w:val="24"/>
          <w:szCs w:val="24"/>
        </w:rPr>
        <w:t>e</w:t>
      </w:r>
      <w:r>
        <w:rPr>
          <w:spacing w:val="-5"/>
          <w:sz w:val="24"/>
          <w:szCs w:val="24"/>
        </w:rPr>
        <w:t>v</w:t>
      </w:r>
      <w:r>
        <w:rPr>
          <w:spacing w:val="-1"/>
          <w:sz w:val="24"/>
          <w:szCs w:val="24"/>
        </w:rPr>
        <w:t>e</w:t>
      </w:r>
      <w:r>
        <w:rPr>
          <w:spacing w:val="6"/>
          <w:sz w:val="24"/>
          <w:szCs w:val="24"/>
        </w:rPr>
        <w:t>r</w:t>
      </w:r>
      <w:r>
        <w:rPr>
          <w:spacing w:val="-10"/>
          <w:sz w:val="24"/>
          <w:szCs w:val="24"/>
        </w:rPr>
        <w:t>y</w:t>
      </w:r>
      <w:r>
        <w:rPr>
          <w:sz w:val="24"/>
          <w:szCs w:val="24"/>
        </w:rPr>
        <w:t>d</w:t>
      </w:r>
      <w:r>
        <w:rPr>
          <w:spacing w:val="4"/>
          <w:sz w:val="24"/>
          <w:szCs w:val="24"/>
        </w:rPr>
        <w:t>a</w:t>
      </w:r>
      <w:r>
        <w:rPr>
          <w:sz w:val="24"/>
          <w:szCs w:val="24"/>
        </w:rPr>
        <w:t>y</w:t>
      </w:r>
      <w:r>
        <w:rPr>
          <w:spacing w:val="5"/>
          <w:sz w:val="24"/>
          <w:szCs w:val="24"/>
        </w:rPr>
        <w:t xml:space="preserve"> 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10"/>
          <w:sz w:val="24"/>
          <w:szCs w:val="24"/>
        </w:rPr>
        <w:t xml:space="preserve"> </w:t>
      </w:r>
      <w:r>
        <w:rPr>
          <w:sz w:val="24"/>
          <w:szCs w:val="24"/>
        </w:rPr>
        <w:t>&amp;</w:t>
      </w:r>
      <w:r>
        <w:rPr>
          <w:spacing w:val="5"/>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14"/>
          <w:sz w:val="24"/>
          <w:szCs w:val="24"/>
        </w:rPr>
        <w:t xml:space="preserve">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9"/>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w</w:t>
      </w:r>
      <w:r>
        <w:rPr>
          <w:spacing w:val="3"/>
          <w:sz w:val="24"/>
          <w:szCs w:val="24"/>
        </w:rPr>
        <w:t>e</w:t>
      </w:r>
      <w:r>
        <w:rPr>
          <w:spacing w:val="-4"/>
          <w:sz w:val="24"/>
          <w:szCs w:val="24"/>
        </w:rPr>
        <w:t>l</w:t>
      </w:r>
      <w:r>
        <w:rPr>
          <w:sz w:val="24"/>
          <w:szCs w:val="24"/>
        </w:rPr>
        <w:t>l</w:t>
      </w:r>
      <w:r>
        <w:rPr>
          <w:spacing w:val="5"/>
          <w:sz w:val="24"/>
          <w:szCs w:val="24"/>
        </w:rPr>
        <w:t xml:space="preserve"> </w:t>
      </w:r>
      <w:r>
        <w:rPr>
          <w:spacing w:val="-1"/>
          <w:sz w:val="24"/>
          <w:szCs w:val="24"/>
        </w:rPr>
        <w:t>a</w:t>
      </w:r>
      <w:r>
        <w:rPr>
          <w:sz w:val="24"/>
          <w:szCs w:val="24"/>
        </w:rPr>
        <w:t>s</w:t>
      </w:r>
      <w:r>
        <w:rPr>
          <w:spacing w:val="7"/>
          <w:sz w:val="24"/>
          <w:szCs w:val="24"/>
        </w:rPr>
        <w:t xml:space="preserve"> </w:t>
      </w:r>
      <w:r>
        <w:rPr>
          <w:spacing w:val="1"/>
          <w:sz w:val="24"/>
          <w:szCs w:val="24"/>
        </w:rPr>
        <w:t>r</w:t>
      </w:r>
      <w:r>
        <w:rPr>
          <w:spacing w:val="5"/>
          <w:sz w:val="24"/>
          <w:szCs w:val="24"/>
        </w:rPr>
        <w:t>oo</w:t>
      </w:r>
      <w:r>
        <w:rPr>
          <w:sz w:val="24"/>
          <w:szCs w:val="24"/>
        </w:rPr>
        <w:t xml:space="preserve">m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p>
    <w:p w:rsidR="008D75EE" w:rsidRDefault="008D75EE">
      <w:pPr>
        <w:spacing w:before="8"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7                   </w:t>
      </w:r>
      <w:r>
        <w:rPr>
          <w:rFonts w:ascii="Palatino Linotype" w:eastAsia="Palatino Linotype" w:hAnsi="Palatino Linotype" w:cs="Palatino Linotype"/>
          <w:b/>
          <w:spacing w:val="43"/>
          <w:sz w:val="22"/>
          <w:szCs w:val="22"/>
        </w:rPr>
        <w:t xml:space="preserve"> </w:t>
      </w:r>
      <w:r>
        <w:rPr>
          <w:b/>
          <w:spacing w:val="-4"/>
          <w:sz w:val="24"/>
          <w:szCs w:val="24"/>
        </w:rPr>
        <w:t>Sh</w:t>
      </w:r>
      <w:r>
        <w:rPr>
          <w:b/>
          <w:spacing w:val="-6"/>
          <w:sz w:val="24"/>
          <w:szCs w:val="24"/>
        </w:rPr>
        <w:t>e</w:t>
      </w:r>
      <w:r>
        <w:rPr>
          <w:b/>
          <w:sz w:val="24"/>
          <w:szCs w:val="24"/>
        </w:rPr>
        <w:t>a</w:t>
      </w:r>
      <w:r>
        <w:rPr>
          <w:b/>
          <w:spacing w:val="-5"/>
          <w:sz w:val="24"/>
          <w:szCs w:val="24"/>
        </w:rPr>
        <w:t>v</w:t>
      </w:r>
      <w:r>
        <w:rPr>
          <w:b/>
          <w:spacing w:val="-1"/>
          <w:sz w:val="24"/>
          <w:szCs w:val="24"/>
        </w:rPr>
        <w:t>e</w:t>
      </w:r>
      <w:r>
        <w:rPr>
          <w:b/>
          <w:sz w:val="24"/>
          <w:szCs w:val="24"/>
        </w:rPr>
        <w:t>s</w:t>
      </w:r>
      <w:r>
        <w:rPr>
          <w:b/>
          <w:spacing w:val="-5"/>
          <w:sz w:val="24"/>
          <w:szCs w:val="24"/>
        </w:rPr>
        <w:t xml:space="preserve"> </w:t>
      </w:r>
      <w:r>
        <w:rPr>
          <w:b/>
          <w:spacing w:val="-2"/>
          <w:sz w:val="24"/>
          <w:szCs w:val="24"/>
        </w:rPr>
        <w:t>T</w:t>
      </w:r>
      <w:r>
        <w:rPr>
          <w:b/>
          <w:spacing w:val="-6"/>
          <w:sz w:val="24"/>
          <w:szCs w:val="24"/>
        </w:rPr>
        <w:t>e</w:t>
      </w:r>
      <w:r>
        <w:rPr>
          <w:b/>
          <w:spacing w:val="-7"/>
          <w:sz w:val="24"/>
          <w:szCs w:val="24"/>
        </w:rPr>
        <w:t>s</w:t>
      </w:r>
      <w:r>
        <w:rPr>
          <w:b/>
          <w:sz w:val="24"/>
          <w:szCs w:val="24"/>
        </w:rPr>
        <w:t>t</w:t>
      </w:r>
    </w:p>
    <w:p w:rsidR="008D75EE" w:rsidRDefault="008D75EE">
      <w:pPr>
        <w:spacing w:before="3" w:line="120" w:lineRule="exact"/>
        <w:rPr>
          <w:sz w:val="12"/>
          <w:szCs w:val="12"/>
        </w:rPr>
      </w:pPr>
    </w:p>
    <w:p w:rsidR="008D75EE" w:rsidRDefault="00B30AA0">
      <w:pPr>
        <w:ind w:left="1561" w:right="1297"/>
        <w:jc w:val="both"/>
        <w:rPr>
          <w:sz w:val="24"/>
          <w:szCs w:val="24"/>
        </w:rPr>
      </w:pPr>
      <w:r>
        <w:rPr>
          <w:spacing w:val="2"/>
          <w:sz w:val="24"/>
          <w:szCs w:val="24"/>
        </w:rPr>
        <w:t>T</w:t>
      </w:r>
      <w:r>
        <w:rPr>
          <w:spacing w:val="-5"/>
          <w:sz w:val="24"/>
          <w:szCs w:val="24"/>
        </w:rPr>
        <w:t>h</w:t>
      </w:r>
      <w:r>
        <w:rPr>
          <w:sz w:val="24"/>
          <w:szCs w:val="24"/>
        </w:rPr>
        <w:t>e</w:t>
      </w:r>
      <w:r>
        <w:rPr>
          <w:spacing w:val="2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0"/>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21"/>
          <w:sz w:val="24"/>
          <w:szCs w:val="24"/>
        </w:rPr>
        <w:t xml:space="preserve"> </w:t>
      </w:r>
      <w:r>
        <w:rPr>
          <w:spacing w:val="10"/>
          <w:sz w:val="24"/>
          <w:szCs w:val="24"/>
        </w:rPr>
        <w:t>o</w:t>
      </w:r>
      <w:r>
        <w:rPr>
          <w:sz w:val="24"/>
          <w:szCs w:val="24"/>
        </w:rPr>
        <w:t>f</w:t>
      </w:r>
      <w:r>
        <w:rPr>
          <w:spacing w:val="23"/>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m</w:t>
      </w:r>
      <w:r>
        <w:rPr>
          <w:spacing w:val="18"/>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18"/>
          <w:sz w:val="24"/>
          <w:szCs w:val="24"/>
        </w:rPr>
        <w:t xml:space="preserve"> </w:t>
      </w:r>
      <w:r>
        <w:rPr>
          <w:spacing w:val="5"/>
          <w:sz w:val="24"/>
          <w:szCs w:val="24"/>
        </w:rPr>
        <w:t>o</w:t>
      </w:r>
      <w:r>
        <w:rPr>
          <w:sz w:val="24"/>
          <w:szCs w:val="24"/>
        </w:rPr>
        <w:t>f</w:t>
      </w:r>
      <w:r>
        <w:rPr>
          <w:spacing w:val="18"/>
          <w:sz w:val="24"/>
          <w:szCs w:val="24"/>
        </w:rPr>
        <w:t xml:space="preserve"> </w:t>
      </w:r>
      <w:r>
        <w:rPr>
          <w:sz w:val="24"/>
          <w:szCs w:val="24"/>
        </w:rPr>
        <w:t>35</w:t>
      </w:r>
      <w:r>
        <w:rPr>
          <w:spacing w:val="17"/>
          <w:sz w:val="24"/>
          <w:szCs w:val="24"/>
        </w:rPr>
        <w:t xml:space="preserve"> </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2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8"/>
          <w:sz w:val="24"/>
          <w:szCs w:val="24"/>
        </w:rPr>
        <w:t xml:space="preserve"> </w:t>
      </w:r>
      <w:r>
        <w:rPr>
          <w:sz w:val="24"/>
          <w:szCs w:val="24"/>
        </w:rPr>
        <w:t>be</w:t>
      </w:r>
      <w:r>
        <w:rPr>
          <w:spacing w:val="21"/>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18"/>
          <w:sz w:val="24"/>
          <w:szCs w:val="24"/>
        </w:rPr>
        <w:t xml:space="preserve"> </w:t>
      </w:r>
      <w:r>
        <w:rPr>
          <w:spacing w:val="-1"/>
          <w:sz w:val="24"/>
          <w:szCs w:val="24"/>
        </w:rPr>
        <w:t xml:space="preserve">at </w:t>
      </w:r>
      <w:r>
        <w:rPr>
          <w:sz w:val="24"/>
          <w:szCs w:val="24"/>
        </w:rPr>
        <w:t>20</w:t>
      </w:r>
      <w:r>
        <w:rPr>
          <w:spacing w:val="10"/>
          <w:sz w:val="24"/>
          <w:szCs w:val="24"/>
        </w:rPr>
        <w:t xml:space="preserve"> </w:t>
      </w:r>
      <w:r>
        <w:rPr>
          <w:sz w:val="24"/>
          <w:szCs w:val="24"/>
        </w:rPr>
        <w:t>%</w:t>
      </w:r>
      <w:r>
        <w:rPr>
          <w:spacing w:val="2"/>
          <w:sz w:val="24"/>
          <w:szCs w:val="24"/>
        </w:rPr>
        <w:t xml:space="preserve"> </w:t>
      </w:r>
      <w:r>
        <w:rPr>
          <w:spacing w:val="5"/>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z w:val="24"/>
          <w:szCs w:val="24"/>
        </w:rPr>
        <w:t>U</w:t>
      </w:r>
      <w:r>
        <w:rPr>
          <w:spacing w:val="1"/>
          <w:sz w:val="24"/>
          <w:szCs w:val="24"/>
        </w:rPr>
        <w:t>TS</w:t>
      </w:r>
      <w:r>
        <w:rPr>
          <w:sz w:val="24"/>
          <w:szCs w:val="24"/>
        </w:rPr>
        <w:t>;</w:t>
      </w:r>
      <w:r>
        <w:rPr>
          <w:spacing w:val="6"/>
          <w:sz w:val="24"/>
          <w:szCs w:val="24"/>
        </w:rPr>
        <w:t xml:space="preserve"> </w:t>
      </w:r>
      <w:r>
        <w:rPr>
          <w:sz w:val="24"/>
          <w:szCs w:val="24"/>
        </w:rPr>
        <w:t>p</w:t>
      </w:r>
      <w:r>
        <w:rPr>
          <w:spacing w:val="5"/>
          <w:sz w:val="24"/>
          <w:szCs w:val="24"/>
        </w:rPr>
        <w:t>u</w:t>
      </w:r>
      <w:r>
        <w:rPr>
          <w:spacing w:val="-4"/>
          <w:sz w:val="24"/>
          <w:szCs w:val="24"/>
        </w:rPr>
        <w:t>ll</w:t>
      </w:r>
      <w:r>
        <w:rPr>
          <w:spacing w:val="4"/>
          <w:sz w:val="24"/>
          <w:szCs w:val="24"/>
        </w:rPr>
        <w:t>e</w:t>
      </w:r>
      <w:r>
        <w:rPr>
          <w:sz w:val="24"/>
          <w:szCs w:val="24"/>
        </w:rPr>
        <w:t>y</w:t>
      </w:r>
      <w:r>
        <w:rPr>
          <w:spacing w:val="1"/>
          <w:sz w:val="24"/>
          <w:szCs w:val="24"/>
        </w:rPr>
        <w:t xml:space="preserve"> </w:t>
      </w:r>
      <w:r>
        <w:rPr>
          <w:spacing w:val="5"/>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12"/>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9"/>
          <w:sz w:val="24"/>
          <w:szCs w:val="24"/>
        </w:rPr>
        <w:t xml:space="preserve"> </w:t>
      </w:r>
      <w:proofErr w:type="spellStart"/>
      <w:r>
        <w:rPr>
          <w:spacing w:val="-1"/>
          <w:sz w:val="24"/>
          <w:szCs w:val="24"/>
        </w:rPr>
        <w:t>a</w:t>
      </w:r>
      <w:r>
        <w:rPr>
          <w:spacing w:val="5"/>
          <w:sz w:val="24"/>
          <w:szCs w:val="24"/>
        </w:rPr>
        <w:t>t</w:t>
      </w:r>
      <w:r>
        <w:rPr>
          <w:spacing w:val="-4"/>
          <w:sz w:val="24"/>
          <w:szCs w:val="24"/>
        </w:rPr>
        <w:t>l</w:t>
      </w:r>
      <w:r>
        <w:rPr>
          <w:spacing w:val="-1"/>
          <w:sz w:val="24"/>
          <w:szCs w:val="24"/>
        </w:rPr>
        <w:t>e</w:t>
      </w:r>
      <w:r>
        <w:rPr>
          <w:spacing w:val="4"/>
          <w:sz w:val="24"/>
          <w:szCs w:val="24"/>
        </w:rPr>
        <w:t>a</w:t>
      </w:r>
      <w:r>
        <w:rPr>
          <w:spacing w:val="-2"/>
          <w:sz w:val="24"/>
          <w:szCs w:val="24"/>
        </w:rPr>
        <w:t>s</w:t>
      </w:r>
      <w:r>
        <w:rPr>
          <w:sz w:val="24"/>
          <w:szCs w:val="24"/>
        </w:rPr>
        <w:t>t</w:t>
      </w:r>
      <w:proofErr w:type="spellEnd"/>
      <w:r>
        <w:rPr>
          <w:spacing w:val="16"/>
          <w:sz w:val="24"/>
          <w:szCs w:val="24"/>
        </w:rPr>
        <w:t xml:space="preserve"> </w:t>
      </w:r>
      <w:r>
        <w:rPr>
          <w:sz w:val="24"/>
          <w:szCs w:val="24"/>
        </w:rPr>
        <w:t xml:space="preserve">32 </w:t>
      </w:r>
      <w:r>
        <w:rPr>
          <w:spacing w:val="5"/>
          <w:sz w:val="24"/>
          <w:szCs w:val="24"/>
        </w:rPr>
        <w:t>t</w:t>
      </w:r>
      <w:r>
        <w:rPr>
          <w:spacing w:val="-4"/>
          <w:sz w:val="24"/>
          <w:szCs w:val="24"/>
        </w:rPr>
        <w:t>im</w:t>
      </w:r>
      <w:r>
        <w:rPr>
          <w:spacing w:val="4"/>
          <w:sz w:val="24"/>
          <w:szCs w:val="24"/>
        </w:rPr>
        <w:t>e</w:t>
      </w:r>
      <w:r>
        <w:rPr>
          <w:sz w:val="24"/>
          <w:szCs w:val="24"/>
        </w:rPr>
        <w:t>s</w:t>
      </w:r>
      <w:r>
        <w:rPr>
          <w:spacing w:val="8"/>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6"/>
          <w:sz w:val="24"/>
          <w:szCs w:val="24"/>
        </w:rPr>
        <w:t xml:space="preserve"> </w:t>
      </w:r>
      <w:r>
        <w:rPr>
          <w:spacing w:val="5"/>
          <w:sz w:val="24"/>
          <w:szCs w:val="24"/>
        </w:rPr>
        <w:t>o</w:t>
      </w:r>
      <w:r>
        <w:rPr>
          <w:sz w:val="24"/>
          <w:szCs w:val="24"/>
        </w:rPr>
        <w:t>f</w:t>
      </w:r>
      <w:r>
        <w:rPr>
          <w:spacing w:val="2"/>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 xml:space="preserve">; </w:t>
      </w:r>
      <w:r>
        <w:rPr>
          <w:spacing w:val="-1"/>
          <w:sz w:val="24"/>
          <w:szCs w:val="24"/>
        </w:rPr>
        <w:t>a</w:t>
      </w:r>
      <w:r>
        <w:rPr>
          <w:spacing w:val="-5"/>
          <w:sz w:val="24"/>
          <w:szCs w:val="24"/>
        </w:rPr>
        <w:t>n</w:t>
      </w:r>
      <w:r>
        <w:rPr>
          <w:spacing w:val="5"/>
          <w:sz w:val="24"/>
          <w:szCs w:val="24"/>
        </w:rPr>
        <w:t>g</w:t>
      </w:r>
      <w:r>
        <w:rPr>
          <w:spacing w:val="-9"/>
          <w:sz w:val="24"/>
          <w:szCs w:val="24"/>
        </w:rPr>
        <w:t>l</w:t>
      </w:r>
      <w:r>
        <w:rPr>
          <w:sz w:val="24"/>
          <w:szCs w:val="24"/>
        </w:rPr>
        <w:t>e</w:t>
      </w:r>
      <w:r>
        <w:rPr>
          <w:spacing w:val="4"/>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w:t>
      </w:r>
      <w:r>
        <w:rPr>
          <w:spacing w:val="4"/>
          <w:sz w:val="24"/>
          <w:szCs w:val="24"/>
        </w:rPr>
        <w:t>e</w:t>
      </w:r>
      <w:r>
        <w:rPr>
          <w:sz w:val="24"/>
          <w:szCs w:val="24"/>
        </w:rPr>
        <w:t xml:space="preserve">n </w:t>
      </w:r>
      <w:r>
        <w:rPr>
          <w:spacing w:val="5"/>
          <w:sz w:val="24"/>
          <w:szCs w:val="24"/>
        </w:rPr>
        <w:t>t</w:t>
      </w:r>
      <w:r>
        <w:rPr>
          <w:spacing w:val="-5"/>
          <w:sz w:val="24"/>
          <w:szCs w:val="24"/>
        </w:rPr>
        <w:t>h</w:t>
      </w:r>
      <w:r>
        <w:rPr>
          <w:sz w:val="24"/>
          <w:szCs w:val="24"/>
        </w:rPr>
        <w:t>e</w:t>
      </w:r>
      <w:r>
        <w:rPr>
          <w:spacing w:val="4"/>
          <w:sz w:val="24"/>
          <w:szCs w:val="24"/>
        </w:rPr>
        <w:t xml:space="preserve"> </w:t>
      </w:r>
      <w:r>
        <w:rPr>
          <w:sz w:val="24"/>
          <w:szCs w:val="24"/>
        </w:rPr>
        <w:t>pu</w:t>
      </w:r>
      <w:r>
        <w:rPr>
          <w:spacing w:val="-4"/>
          <w:sz w:val="24"/>
          <w:szCs w:val="24"/>
        </w:rPr>
        <w:t>ll</w:t>
      </w:r>
      <w:r>
        <w:rPr>
          <w:spacing w:val="4"/>
          <w:sz w:val="24"/>
          <w:szCs w:val="24"/>
        </w:rPr>
        <w:t>e</w:t>
      </w:r>
      <w:r>
        <w:rPr>
          <w:spacing w:val="-5"/>
          <w:sz w:val="24"/>
          <w:szCs w:val="24"/>
        </w:rPr>
        <w:t>y</w:t>
      </w:r>
      <w:r>
        <w:rPr>
          <w:sz w:val="24"/>
          <w:szCs w:val="24"/>
        </w:rPr>
        <w:t>s</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b</w:t>
      </w:r>
      <w:r>
        <w:rPr>
          <w:sz w:val="24"/>
          <w:szCs w:val="24"/>
        </w:rPr>
        <w:t>e</w:t>
      </w:r>
      <w:r>
        <w:rPr>
          <w:spacing w:val="4"/>
          <w:sz w:val="24"/>
          <w:szCs w:val="24"/>
        </w:rPr>
        <w:t xml:space="preserve"> </w:t>
      </w:r>
      <w:r>
        <w:rPr>
          <w:sz w:val="24"/>
          <w:szCs w:val="24"/>
        </w:rPr>
        <w:t>20</w:t>
      </w:r>
      <w:r>
        <w:rPr>
          <w:spacing w:val="5"/>
          <w:sz w:val="24"/>
          <w:szCs w:val="24"/>
        </w:rPr>
        <w:t xml:space="preserve"> </w:t>
      </w:r>
      <w:r>
        <w:rPr>
          <w:spacing w:val="-5"/>
          <w:sz w:val="24"/>
          <w:szCs w:val="24"/>
        </w:rPr>
        <w:t>d</w:t>
      </w:r>
      <w:r>
        <w:rPr>
          <w:spacing w:val="-1"/>
          <w:sz w:val="24"/>
          <w:szCs w:val="24"/>
        </w:rPr>
        <w:t>e</w:t>
      </w:r>
      <w:r>
        <w:rPr>
          <w:sz w:val="24"/>
          <w:szCs w:val="24"/>
        </w:rPr>
        <w:t>g</w:t>
      </w:r>
      <w:r>
        <w:rPr>
          <w:spacing w:val="1"/>
          <w:sz w:val="24"/>
          <w:szCs w:val="24"/>
        </w:rPr>
        <w:t>r</w:t>
      </w:r>
      <w:r>
        <w:rPr>
          <w:spacing w:val="-1"/>
          <w:sz w:val="24"/>
          <w:szCs w:val="24"/>
        </w:rPr>
        <w:t>ee</w:t>
      </w:r>
      <w:r>
        <w:rPr>
          <w:spacing w:val="-2"/>
          <w:sz w:val="24"/>
          <w:szCs w:val="24"/>
        </w:rPr>
        <w:t>s</w:t>
      </w:r>
      <w:r>
        <w:rPr>
          <w:sz w:val="24"/>
          <w:szCs w:val="24"/>
        </w:rPr>
        <w:t>.</w:t>
      </w:r>
      <w:r>
        <w:rPr>
          <w:spacing w:val="7"/>
          <w:sz w:val="24"/>
          <w:szCs w:val="24"/>
        </w:rPr>
        <w:t xml:space="preserve"> </w:t>
      </w:r>
      <w:r>
        <w:rPr>
          <w:spacing w:val="2"/>
          <w:sz w:val="24"/>
          <w:szCs w:val="24"/>
        </w:rPr>
        <w:t>T</w:t>
      </w:r>
      <w:r>
        <w:rPr>
          <w:spacing w:val="-5"/>
          <w:sz w:val="24"/>
          <w:szCs w:val="24"/>
        </w:rPr>
        <w:t>h</w:t>
      </w:r>
      <w:r>
        <w:rPr>
          <w:sz w:val="24"/>
          <w:szCs w:val="24"/>
        </w:rPr>
        <w:t>e</w:t>
      </w:r>
      <w:r>
        <w:rPr>
          <w:spacing w:val="4"/>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b</w:t>
      </w:r>
      <w:r>
        <w:rPr>
          <w:sz w:val="24"/>
          <w:szCs w:val="24"/>
        </w:rPr>
        <w:t>e</w:t>
      </w:r>
      <w:r>
        <w:rPr>
          <w:spacing w:val="1"/>
          <w:sz w:val="24"/>
          <w:szCs w:val="24"/>
        </w:rPr>
        <w:t xml:space="preserve"> </w:t>
      </w:r>
      <w:r>
        <w:rPr>
          <w:sz w:val="24"/>
          <w:szCs w:val="24"/>
        </w:rPr>
        <w:t>p</w:t>
      </w:r>
      <w:r>
        <w:rPr>
          <w:spacing w:val="-1"/>
          <w:sz w:val="24"/>
          <w:szCs w:val="24"/>
        </w:rPr>
        <w:t>a</w:t>
      </w:r>
      <w:r>
        <w:rPr>
          <w:spacing w:val="2"/>
          <w:sz w:val="24"/>
          <w:szCs w:val="24"/>
        </w:rPr>
        <w:t>s</w:t>
      </w:r>
      <w:r>
        <w:rPr>
          <w:spacing w:val="-2"/>
          <w:sz w:val="24"/>
          <w:szCs w:val="24"/>
        </w:rPr>
        <w:t>s</w:t>
      </w:r>
      <w:r>
        <w:rPr>
          <w:spacing w:val="-1"/>
          <w:sz w:val="24"/>
          <w:szCs w:val="24"/>
        </w:rPr>
        <w:t>e</w:t>
      </w:r>
      <w:r>
        <w:rPr>
          <w:sz w:val="24"/>
          <w:szCs w:val="24"/>
        </w:rPr>
        <w:t>d</w:t>
      </w:r>
      <w:r>
        <w:rPr>
          <w:spacing w:val="2"/>
          <w:sz w:val="24"/>
          <w:szCs w:val="24"/>
        </w:rPr>
        <w:t xml:space="preserve"> </w:t>
      </w:r>
      <w:r>
        <w:rPr>
          <w:spacing w:val="5"/>
          <w:sz w:val="24"/>
          <w:szCs w:val="24"/>
        </w:rPr>
        <w:t>o</w:t>
      </w:r>
      <w:r>
        <w:rPr>
          <w:spacing w:val="-5"/>
          <w:sz w:val="24"/>
          <w:szCs w:val="24"/>
        </w:rPr>
        <w:t>v</w:t>
      </w:r>
      <w:r>
        <w:rPr>
          <w:spacing w:val="-1"/>
          <w:sz w:val="24"/>
          <w:szCs w:val="24"/>
        </w:rPr>
        <w:t>e</w:t>
      </w:r>
      <w:r>
        <w:rPr>
          <w:sz w:val="24"/>
          <w:szCs w:val="24"/>
        </w:rPr>
        <w:t>r</w:t>
      </w:r>
      <w:r>
        <w:rPr>
          <w:spacing w:val="4"/>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p</w:t>
      </w:r>
      <w:r>
        <w:rPr>
          <w:spacing w:val="5"/>
          <w:sz w:val="24"/>
          <w:szCs w:val="24"/>
        </w:rPr>
        <w:t>u</w:t>
      </w:r>
      <w:r>
        <w:rPr>
          <w:spacing w:val="-4"/>
          <w:sz w:val="24"/>
          <w:szCs w:val="24"/>
        </w:rPr>
        <w:t>ll</w:t>
      </w:r>
      <w:r>
        <w:rPr>
          <w:spacing w:val="4"/>
          <w:sz w:val="24"/>
          <w:szCs w:val="24"/>
        </w:rPr>
        <w:t>e</w:t>
      </w:r>
      <w:r>
        <w:rPr>
          <w:spacing w:val="-5"/>
          <w:sz w:val="24"/>
          <w:szCs w:val="24"/>
        </w:rPr>
        <w:t>y</w:t>
      </w:r>
      <w:r>
        <w:rPr>
          <w:sz w:val="24"/>
          <w:szCs w:val="24"/>
        </w:rPr>
        <w:t>s 36</w:t>
      </w:r>
      <w:r>
        <w:rPr>
          <w:spacing w:val="2"/>
          <w:sz w:val="24"/>
          <w:szCs w:val="24"/>
        </w:rPr>
        <w:t xml:space="preserve"> </w:t>
      </w:r>
      <w:r>
        <w:rPr>
          <w:spacing w:val="5"/>
          <w:sz w:val="24"/>
          <w:szCs w:val="24"/>
        </w:rPr>
        <w:t>t</w:t>
      </w:r>
      <w:r>
        <w:rPr>
          <w:spacing w:val="-4"/>
          <w:sz w:val="24"/>
          <w:szCs w:val="24"/>
        </w:rPr>
        <w:t>im</w:t>
      </w:r>
      <w:r>
        <w:rPr>
          <w:spacing w:val="4"/>
          <w:sz w:val="24"/>
          <w:szCs w:val="24"/>
        </w:rPr>
        <w:t>e</w:t>
      </w:r>
      <w:r>
        <w:rPr>
          <w:sz w:val="24"/>
          <w:szCs w:val="24"/>
        </w:rPr>
        <w:t>s a</w:t>
      </w:r>
      <w:r>
        <w:rPr>
          <w:spacing w:val="1"/>
          <w:sz w:val="24"/>
          <w:szCs w:val="24"/>
        </w:rPr>
        <w:t xml:space="preserve"> </w:t>
      </w:r>
      <w:r>
        <w:rPr>
          <w:spacing w:val="-2"/>
          <w:sz w:val="24"/>
          <w:szCs w:val="24"/>
        </w:rPr>
        <w:t>s</w:t>
      </w:r>
      <w:r>
        <w:rPr>
          <w:sz w:val="24"/>
          <w:szCs w:val="24"/>
        </w:rPr>
        <w:t>p</w:t>
      </w:r>
      <w:r>
        <w:rPr>
          <w:spacing w:val="-1"/>
          <w:sz w:val="24"/>
          <w:szCs w:val="24"/>
        </w:rPr>
        <w:t>ee</w:t>
      </w:r>
      <w:r>
        <w:rPr>
          <w:sz w:val="24"/>
          <w:szCs w:val="24"/>
        </w:rPr>
        <w:t>d</w:t>
      </w:r>
      <w:r>
        <w:rPr>
          <w:spacing w:val="2"/>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2</w:t>
      </w:r>
      <w:r>
        <w:rPr>
          <w:spacing w:val="7"/>
          <w:sz w:val="24"/>
          <w:szCs w:val="24"/>
        </w:rPr>
        <w:t xml:space="preserve"> </w:t>
      </w:r>
      <w:r>
        <w:rPr>
          <w:spacing w:val="-4"/>
          <w:sz w:val="24"/>
          <w:szCs w:val="24"/>
        </w:rPr>
        <w:t>m</w:t>
      </w:r>
      <w:r>
        <w:rPr>
          <w:sz w:val="24"/>
          <w:szCs w:val="24"/>
        </w:rPr>
        <w:t>/</w:t>
      </w:r>
      <w:r>
        <w:rPr>
          <w:spacing w:val="-2"/>
          <w:sz w:val="24"/>
          <w:szCs w:val="24"/>
        </w:rPr>
        <w:t>s</w:t>
      </w:r>
      <w:r>
        <w:rPr>
          <w:spacing w:val="-1"/>
          <w:sz w:val="24"/>
          <w:szCs w:val="24"/>
        </w:rPr>
        <w:t>ec</w:t>
      </w:r>
      <w:r>
        <w:rPr>
          <w:sz w:val="24"/>
          <w:szCs w:val="24"/>
        </w:rPr>
        <w:t>.</w:t>
      </w:r>
      <w:r>
        <w:rPr>
          <w:spacing w:val="4"/>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4"/>
          <w:sz w:val="24"/>
          <w:szCs w:val="24"/>
        </w:rPr>
        <w:t xml:space="preserve"> </w:t>
      </w:r>
      <w:r>
        <w:rPr>
          <w:spacing w:val="5"/>
          <w:sz w:val="24"/>
          <w:szCs w:val="24"/>
        </w:rPr>
        <w:t>t</w:t>
      </w:r>
      <w:r>
        <w:rPr>
          <w:sz w:val="24"/>
          <w:szCs w:val="24"/>
        </w:rPr>
        <w:t>h</w:t>
      </w:r>
      <w:r>
        <w:rPr>
          <w:spacing w:val="-9"/>
          <w:sz w:val="24"/>
          <w:szCs w:val="24"/>
        </w:rPr>
        <w:t>i</w:t>
      </w:r>
      <w:r>
        <w:rPr>
          <w:sz w:val="24"/>
          <w:szCs w:val="24"/>
        </w:rPr>
        <w:t xml:space="preserve">s </w:t>
      </w:r>
      <w:r>
        <w:rPr>
          <w:spacing w:val="5"/>
          <w:sz w:val="24"/>
          <w:szCs w:val="24"/>
        </w:rPr>
        <w:t>t</w:t>
      </w:r>
      <w:r>
        <w:rPr>
          <w:spacing w:val="-1"/>
          <w:sz w:val="24"/>
          <w:szCs w:val="24"/>
        </w:rPr>
        <w:t>e</w:t>
      </w:r>
      <w:r>
        <w:rPr>
          <w:spacing w:val="-2"/>
          <w:sz w:val="24"/>
          <w:szCs w:val="24"/>
        </w:rPr>
        <w:t>s</w:t>
      </w:r>
      <w:r>
        <w:rPr>
          <w:sz w:val="24"/>
          <w:szCs w:val="24"/>
        </w:rPr>
        <w:t>t</w:t>
      </w:r>
      <w:r>
        <w:rPr>
          <w:spacing w:val="7"/>
          <w:sz w:val="24"/>
          <w:szCs w:val="24"/>
        </w:rPr>
        <w:t xml:space="preserve"> </w:t>
      </w:r>
      <w:r>
        <w:rPr>
          <w:spacing w:val="-5"/>
          <w:sz w:val="24"/>
          <w:szCs w:val="24"/>
        </w:rPr>
        <w:t>U</w:t>
      </w:r>
      <w:r>
        <w:rPr>
          <w:spacing w:val="2"/>
          <w:sz w:val="24"/>
          <w:szCs w:val="24"/>
        </w:rPr>
        <w:t>T</w:t>
      </w:r>
      <w:r>
        <w:rPr>
          <w:sz w:val="24"/>
          <w:szCs w:val="24"/>
        </w:rPr>
        <w:t>S</w:t>
      </w:r>
      <w:r>
        <w:rPr>
          <w:spacing w:val="8"/>
          <w:sz w:val="24"/>
          <w:szCs w:val="24"/>
        </w:rPr>
        <w:t xml:space="preserve"> </w:t>
      </w:r>
      <w:r>
        <w:rPr>
          <w:spacing w:val="5"/>
          <w:sz w:val="24"/>
          <w:szCs w:val="24"/>
        </w:rPr>
        <w:t>t</w:t>
      </w:r>
      <w:r>
        <w:rPr>
          <w:spacing w:val="-1"/>
          <w:sz w:val="24"/>
          <w:szCs w:val="24"/>
        </w:rPr>
        <w:t>e</w:t>
      </w:r>
      <w:r>
        <w:rPr>
          <w:spacing w:val="-7"/>
          <w:sz w:val="24"/>
          <w:szCs w:val="24"/>
        </w:rPr>
        <w:t>s</w:t>
      </w:r>
      <w:r>
        <w:rPr>
          <w:sz w:val="24"/>
          <w:szCs w:val="24"/>
        </w:rPr>
        <w:t xml:space="preserve">t </w:t>
      </w:r>
      <w:r>
        <w:rPr>
          <w:spacing w:val="5"/>
          <w:sz w:val="24"/>
          <w:szCs w:val="24"/>
        </w:rPr>
        <w:t>o</w:t>
      </w:r>
      <w:r>
        <w:rPr>
          <w:sz w:val="24"/>
          <w:szCs w:val="24"/>
        </w:rPr>
        <w:t xml:space="preserve">n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3"/>
          <w:sz w:val="24"/>
          <w:szCs w:val="24"/>
        </w:rPr>
        <w:t xml:space="preserve"> </w:t>
      </w:r>
      <w:r>
        <w:rPr>
          <w:spacing w:val="4"/>
          <w:sz w:val="24"/>
          <w:szCs w:val="24"/>
        </w:rPr>
        <w:t>c</w:t>
      </w:r>
      <w:r>
        <w:rPr>
          <w:spacing w:val="-1"/>
          <w:sz w:val="24"/>
          <w:szCs w:val="24"/>
        </w:rPr>
        <w:t>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4"/>
          <w:sz w:val="24"/>
          <w:szCs w:val="24"/>
        </w:rPr>
        <w:t xml:space="preserve"> </w:t>
      </w:r>
      <w:r>
        <w:rPr>
          <w:spacing w:val="5"/>
          <w:sz w:val="24"/>
          <w:szCs w:val="24"/>
        </w:rPr>
        <w:t>o</w:t>
      </w:r>
      <w:r>
        <w:rPr>
          <w:sz w:val="24"/>
          <w:szCs w:val="24"/>
        </w:rPr>
        <w:t>ut</w:t>
      </w:r>
      <w:r>
        <w:rPr>
          <w:spacing w:val="9"/>
          <w:sz w:val="24"/>
          <w:szCs w:val="24"/>
        </w:rPr>
        <w:t xml:space="preserve"> </w:t>
      </w:r>
      <w:r>
        <w:rPr>
          <w:spacing w:val="-1"/>
          <w:sz w:val="24"/>
          <w:szCs w:val="24"/>
        </w:rPr>
        <w:t>a</w:t>
      </w:r>
      <w:r>
        <w:rPr>
          <w:sz w:val="24"/>
          <w:szCs w:val="24"/>
        </w:rPr>
        <w:t>s</w:t>
      </w:r>
      <w:r>
        <w:rPr>
          <w:spacing w:val="2"/>
          <w:sz w:val="24"/>
          <w:szCs w:val="24"/>
        </w:rPr>
        <w:t xml:space="preserve"> </w:t>
      </w:r>
      <w:r>
        <w:rPr>
          <w:spacing w:val="-9"/>
          <w:sz w:val="24"/>
          <w:szCs w:val="24"/>
        </w:rPr>
        <w:t>m</w:t>
      </w:r>
      <w:r>
        <w:rPr>
          <w:spacing w:val="4"/>
          <w:sz w:val="24"/>
          <w:szCs w:val="24"/>
        </w:rPr>
        <w:t>e</w:t>
      </w:r>
      <w:r>
        <w:rPr>
          <w:spacing w:val="-5"/>
          <w:sz w:val="24"/>
          <w:szCs w:val="24"/>
        </w:rPr>
        <w:t>n</w:t>
      </w:r>
      <w:r>
        <w:rPr>
          <w:spacing w:val="10"/>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4"/>
          <w:sz w:val="24"/>
          <w:szCs w:val="24"/>
        </w:rPr>
        <w:t xml:space="preserve"> a</w:t>
      </w:r>
      <w:r>
        <w:rPr>
          <w:spacing w:val="-5"/>
          <w:sz w:val="24"/>
          <w:szCs w:val="24"/>
        </w:rPr>
        <w:t>b</w:t>
      </w:r>
      <w:r>
        <w:rPr>
          <w:spacing w:val="5"/>
          <w:sz w:val="24"/>
          <w:szCs w:val="24"/>
        </w:rPr>
        <w:t>o</w:t>
      </w:r>
      <w:r>
        <w:rPr>
          <w:spacing w:val="-5"/>
          <w:sz w:val="24"/>
          <w:szCs w:val="24"/>
        </w:rPr>
        <w:t>v</w:t>
      </w:r>
      <w:r>
        <w:rPr>
          <w:sz w:val="24"/>
          <w:szCs w:val="24"/>
        </w:rPr>
        <w:t>e</w:t>
      </w:r>
      <w:r>
        <w:rPr>
          <w:spacing w:val="8"/>
          <w:sz w:val="24"/>
          <w:szCs w:val="24"/>
        </w:rPr>
        <w:t xml:space="preserve"> </w:t>
      </w:r>
      <w:r>
        <w:rPr>
          <w:spacing w:val="-1"/>
          <w:sz w:val="24"/>
          <w:szCs w:val="24"/>
        </w:rPr>
        <w:t>a</w:t>
      </w:r>
      <w:r>
        <w:rPr>
          <w:sz w:val="24"/>
          <w:szCs w:val="24"/>
        </w:rPr>
        <w:t>t</w:t>
      </w:r>
      <w:r>
        <w:rPr>
          <w:spacing w:val="9"/>
          <w:sz w:val="24"/>
          <w:szCs w:val="24"/>
        </w:rPr>
        <w:t xml:space="preserve"> </w:t>
      </w:r>
      <w:r>
        <w:rPr>
          <w:spacing w:val="-1"/>
          <w:sz w:val="24"/>
          <w:szCs w:val="24"/>
        </w:rPr>
        <w:t>c</w:t>
      </w:r>
      <w:r>
        <w:rPr>
          <w:spacing w:val="-4"/>
          <w:sz w:val="24"/>
          <w:szCs w:val="24"/>
        </w:rPr>
        <w:t>l</w:t>
      </w:r>
      <w:r>
        <w:rPr>
          <w:spacing w:val="-1"/>
          <w:sz w:val="24"/>
          <w:szCs w:val="24"/>
        </w:rPr>
        <w:t>a</w:t>
      </w:r>
      <w:r>
        <w:rPr>
          <w:sz w:val="24"/>
          <w:szCs w:val="24"/>
        </w:rPr>
        <w:t>u</w:t>
      </w:r>
      <w:r>
        <w:rPr>
          <w:spacing w:val="-2"/>
          <w:sz w:val="24"/>
          <w:szCs w:val="24"/>
        </w:rPr>
        <w:t>s</w:t>
      </w:r>
      <w:r>
        <w:rPr>
          <w:sz w:val="24"/>
          <w:szCs w:val="24"/>
        </w:rPr>
        <w:t>e</w:t>
      </w:r>
      <w:r>
        <w:rPr>
          <w:spacing w:val="3"/>
          <w:sz w:val="24"/>
          <w:szCs w:val="24"/>
        </w:rPr>
        <w:t xml:space="preserve"> </w:t>
      </w:r>
      <w:r>
        <w:rPr>
          <w:sz w:val="24"/>
          <w:szCs w:val="24"/>
        </w:rPr>
        <w:t>1</w:t>
      </w:r>
      <w:r>
        <w:rPr>
          <w:spacing w:val="2"/>
          <w:sz w:val="24"/>
          <w:szCs w:val="24"/>
        </w:rPr>
        <w:t>.</w:t>
      </w:r>
      <w:r>
        <w:rPr>
          <w:sz w:val="24"/>
          <w:szCs w:val="24"/>
        </w:rPr>
        <w:t>1</w:t>
      </w:r>
      <w:r>
        <w:rPr>
          <w:spacing w:val="4"/>
          <w:sz w:val="24"/>
          <w:szCs w:val="24"/>
        </w:rPr>
        <w:t xml:space="preserve"> </w:t>
      </w:r>
      <w:r>
        <w:rPr>
          <w:spacing w:val="9"/>
          <w:sz w:val="24"/>
          <w:szCs w:val="24"/>
        </w:rPr>
        <w:t>o</w:t>
      </w:r>
      <w:r>
        <w:rPr>
          <w:sz w:val="24"/>
          <w:szCs w:val="24"/>
        </w:rPr>
        <w:t>f An</w:t>
      </w:r>
      <w:r>
        <w:rPr>
          <w:spacing w:val="-5"/>
          <w:sz w:val="24"/>
          <w:szCs w:val="24"/>
        </w:rPr>
        <w:t>n</w:t>
      </w:r>
      <w:r>
        <w:rPr>
          <w:spacing w:val="4"/>
          <w:sz w:val="24"/>
          <w:szCs w:val="24"/>
        </w:rPr>
        <w:t>e</w:t>
      </w:r>
      <w:r>
        <w:rPr>
          <w:spacing w:val="-5"/>
          <w:sz w:val="24"/>
          <w:szCs w:val="24"/>
        </w:rPr>
        <w:t>x</w:t>
      </w:r>
      <w:r>
        <w:rPr>
          <w:sz w:val="24"/>
          <w:szCs w:val="24"/>
        </w:rPr>
        <w:t>u</w:t>
      </w:r>
      <w:r>
        <w:rPr>
          <w:spacing w:val="1"/>
          <w:sz w:val="24"/>
          <w:szCs w:val="24"/>
        </w:rPr>
        <w:t>r</w:t>
      </w:r>
      <w:r>
        <w:rPr>
          <w:sz w:val="24"/>
          <w:szCs w:val="24"/>
        </w:rPr>
        <w:t>e</w:t>
      </w:r>
      <w:r>
        <w:rPr>
          <w:spacing w:val="6"/>
          <w:sz w:val="24"/>
          <w:szCs w:val="24"/>
        </w:rPr>
        <w:t>-</w:t>
      </w:r>
      <w:r>
        <w:rPr>
          <w:spacing w:val="-5"/>
          <w:sz w:val="24"/>
          <w:szCs w:val="24"/>
        </w:rPr>
        <w:t>A</w:t>
      </w:r>
      <w:r>
        <w:rPr>
          <w:sz w:val="24"/>
          <w:szCs w:val="24"/>
        </w:rPr>
        <w:t>.</w:t>
      </w:r>
      <w:r>
        <w:rPr>
          <w:spacing w:val="9"/>
          <w:sz w:val="24"/>
          <w:szCs w:val="24"/>
        </w:rPr>
        <w:t xml:space="preserve"> </w:t>
      </w:r>
      <w:r>
        <w:rPr>
          <w:spacing w:val="1"/>
          <w:sz w:val="24"/>
          <w:szCs w:val="24"/>
        </w:rPr>
        <w:t>I</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c</w:t>
      </w:r>
      <w:r>
        <w:rPr>
          <w:spacing w:val="4"/>
          <w:sz w:val="24"/>
          <w:szCs w:val="24"/>
        </w:rPr>
        <w:t>a</w:t>
      </w:r>
      <w:r>
        <w:rPr>
          <w:spacing w:val="-2"/>
          <w:sz w:val="24"/>
          <w:szCs w:val="24"/>
        </w:rPr>
        <w:t>s</w:t>
      </w:r>
      <w:r>
        <w:rPr>
          <w:sz w:val="24"/>
          <w:szCs w:val="24"/>
        </w:rPr>
        <w:t>e</w:t>
      </w:r>
      <w:r>
        <w:rPr>
          <w:spacing w:val="6"/>
          <w:sz w:val="24"/>
          <w:szCs w:val="24"/>
        </w:rPr>
        <w:t xml:space="preserve"> </w:t>
      </w:r>
      <w:r>
        <w:rPr>
          <w:spacing w:val="5"/>
          <w:sz w:val="24"/>
          <w:szCs w:val="24"/>
        </w:rPr>
        <w:t>o</w:t>
      </w:r>
      <w:r>
        <w:rPr>
          <w:sz w:val="24"/>
          <w:szCs w:val="24"/>
        </w:rPr>
        <w:t>f</w:t>
      </w:r>
      <w:r>
        <w:rPr>
          <w:spacing w:val="-1"/>
          <w:sz w:val="24"/>
          <w:szCs w:val="24"/>
        </w:rPr>
        <w:t xml:space="preserve"> </w:t>
      </w:r>
      <w:r>
        <w:rPr>
          <w:sz w:val="24"/>
          <w:szCs w:val="24"/>
        </w:rPr>
        <w:t>p</w:t>
      </w:r>
      <w:r>
        <w:rPr>
          <w:spacing w:val="9"/>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r</w:t>
      </w:r>
      <w:r>
        <w:rPr>
          <w:spacing w:val="8"/>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6"/>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pacing w:val="-2"/>
          <w:sz w:val="24"/>
          <w:szCs w:val="24"/>
        </w:rPr>
        <w:t>s</w:t>
      </w:r>
      <w:r>
        <w:rPr>
          <w:sz w:val="24"/>
          <w:szCs w:val="24"/>
        </w:rPr>
        <w:t>,</w:t>
      </w:r>
      <w:r>
        <w:rPr>
          <w:spacing w:val="4"/>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6"/>
          <w:sz w:val="24"/>
          <w:szCs w:val="24"/>
        </w:rPr>
        <w:t xml:space="preserve"> </w:t>
      </w:r>
      <w:r>
        <w:rPr>
          <w:spacing w:val="-2"/>
          <w:sz w:val="24"/>
          <w:szCs w:val="24"/>
        </w:rPr>
        <w:t>s</w:t>
      </w:r>
      <w:r>
        <w:rPr>
          <w:spacing w:val="-5"/>
          <w:sz w:val="24"/>
          <w:szCs w:val="24"/>
        </w:rPr>
        <w:t>h</w:t>
      </w:r>
      <w:r>
        <w:rPr>
          <w:spacing w:val="4"/>
          <w:sz w:val="24"/>
          <w:szCs w:val="24"/>
        </w:rPr>
        <w:t>a</w:t>
      </w:r>
      <w:r>
        <w:rPr>
          <w:spacing w:val="5"/>
          <w:sz w:val="24"/>
          <w:szCs w:val="24"/>
        </w:rPr>
        <w:t>l</w:t>
      </w:r>
      <w:r>
        <w:rPr>
          <w:sz w:val="24"/>
          <w:szCs w:val="24"/>
        </w:rPr>
        <w:t xml:space="preserve">l </w:t>
      </w:r>
      <w:r>
        <w:rPr>
          <w:spacing w:val="-5"/>
          <w:sz w:val="24"/>
          <w:szCs w:val="24"/>
        </w:rPr>
        <w:t>b</w:t>
      </w:r>
      <w:r>
        <w:rPr>
          <w:sz w:val="24"/>
          <w:szCs w:val="24"/>
        </w:rPr>
        <w:t>e</w:t>
      </w:r>
      <w:r>
        <w:rPr>
          <w:spacing w:val="6"/>
          <w:sz w:val="24"/>
          <w:szCs w:val="24"/>
        </w:rPr>
        <w:t xml:space="preserve"> </w:t>
      </w:r>
      <w:r>
        <w:rPr>
          <w:spacing w:val="-4"/>
          <w:sz w:val="24"/>
          <w:szCs w:val="24"/>
        </w:rPr>
        <w:t>i</w:t>
      </w:r>
      <w:r>
        <w:rPr>
          <w:sz w:val="24"/>
          <w:szCs w:val="24"/>
        </w:rPr>
        <w:t>n</w:t>
      </w:r>
      <w:r>
        <w:rPr>
          <w:spacing w:val="-2"/>
          <w:sz w:val="24"/>
          <w:szCs w:val="24"/>
        </w:rPr>
        <w:t>s</w:t>
      </w:r>
      <w:r>
        <w:rPr>
          <w:spacing w:val="5"/>
          <w:sz w:val="24"/>
          <w:szCs w:val="24"/>
        </w:rPr>
        <w:t>p</w:t>
      </w:r>
      <w:r>
        <w:rPr>
          <w:spacing w:val="-1"/>
          <w:sz w:val="24"/>
          <w:szCs w:val="24"/>
        </w:rPr>
        <w:t>ec</w:t>
      </w:r>
      <w:r>
        <w:rPr>
          <w:spacing w:val="5"/>
          <w:sz w:val="24"/>
          <w:szCs w:val="24"/>
        </w:rPr>
        <w:t>t</w:t>
      </w:r>
      <w:r>
        <w:rPr>
          <w:spacing w:val="-1"/>
          <w:sz w:val="24"/>
          <w:szCs w:val="24"/>
        </w:rPr>
        <w:t>e</w:t>
      </w:r>
      <w:r>
        <w:rPr>
          <w:sz w:val="24"/>
          <w:szCs w:val="24"/>
        </w:rPr>
        <w:t>d</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d</w:t>
      </w:r>
      <w:r>
        <w:rPr>
          <w:spacing w:val="4"/>
          <w:sz w:val="24"/>
          <w:szCs w:val="24"/>
        </w:rPr>
        <w:t>a</w:t>
      </w:r>
      <w:r>
        <w:rPr>
          <w:spacing w:val="-9"/>
          <w:sz w:val="24"/>
          <w:szCs w:val="24"/>
        </w:rPr>
        <w:t>m</w:t>
      </w:r>
      <w:r>
        <w:rPr>
          <w:spacing w:val="-1"/>
          <w:sz w:val="24"/>
          <w:szCs w:val="24"/>
        </w:rPr>
        <w:t>a</w:t>
      </w:r>
      <w:r>
        <w:rPr>
          <w:sz w:val="24"/>
          <w:szCs w:val="24"/>
        </w:rPr>
        <w:t>ge</w:t>
      </w:r>
      <w:r>
        <w:rPr>
          <w:spacing w:val="6"/>
          <w:sz w:val="24"/>
          <w:szCs w:val="24"/>
        </w:rPr>
        <w:t xml:space="preserve"> </w:t>
      </w:r>
      <w:r>
        <w:rPr>
          <w:sz w:val="24"/>
          <w:szCs w:val="24"/>
        </w:rPr>
        <w:t>by</w:t>
      </w:r>
      <w:r>
        <w:rPr>
          <w:spacing w:val="2"/>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10"/>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3"/>
          <w:sz w:val="24"/>
          <w:szCs w:val="24"/>
        </w:rPr>
        <w:t xml:space="preserve"> </w:t>
      </w:r>
      <w:r>
        <w:rPr>
          <w:sz w:val="24"/>
          <w:szCs w:val="24"/>
        </w:rPr>
        <w:t>to</w:t>
      </w:r>
      <w:r>
        <w:rPr>
          <w:spacing w:val="3"/>
          <w:sz w:val="24"/>
          <w:szCs w:val="24"/>
        </w:rPr>
        <w:t xml:space="preserve"> </w:t>
      </w:r>
      <w:r>
        <w:rPr>
          <w:sz w:val="24"/>
          <w:szCs w:val="24"/>
        </w:rPr>
        <w:t>a</w:t>
      </w:r>
      <w:r>
        <w:rPr>
          <w:spacing w:val="1"/>
          <w:sz w:val="24"/>
          <w:szCs w:val="24"/>
        </w:rPr>
        <w:t xml:space="preserve"> </w:t>
      </w:r>
      <w:r>
        <w:rPr>
          <w:spacing w:val="5"/>
          <w:sz w:val="24"/>
          <w:szCs w:val="24"/>
        </w:rPr>
        <w:t>d</w:t>
      </w:r>
      <w:r>
        <w:rPr>
          <w:spacing w:val="-10"/>
          <w:sz w:val="24"/>
          <w:szCs w:val="24"/>
        </w:rPr>
        <w:t>y</w:t>
      </w:r>
      <w:r>
        <w:rPr>
          <w:sz w:val="24"/>
          <w:szCs w:val="24"/>
        </w:rPr>
        <w:t>e</w:t>
      </w:r>
      <w:r>
        <w:rPr>
          <w:spacing w:val="1"/>
          <w:sz w:val="24"/>
          <w:szCs w:val="24"/>
        </w:rPr>
        <w:t xml:space="preserve"> </w:t>
      </w:r>
      <w:r>
        <w:rPr>
          <w:sz w:val="24"/>
          <w:szCs w:val="24"/>
        </w:rPr>
        <w:t>p</w:t>
      </w:r>
      <w:r>
        <w:rPr>
          <w:spacing w:val="4"/>
          <w:sz w:val="24"/>
          <w:szCs w:val="24"/>
        </w:rPr>
        <w:t>e</w:t>
      </w:r>
      <w:r>
        <w:rPr>
          <w:spacing w:val="-5"/>
          <w:sz w:val="24"/>
          <w:szCs w:val="24"/>
        </w:rPr>
        <w:t>n</w:t>
      </w:r>
      <w:r>
        <w:rPr>
          <w:spacing w:val="-1"/>
          <w:sz w:val="24"/>
          <w:szCs w:val="24"/>
        </w:rPr>
        <w:t>e</w:t>
      </w:r>
      <w:r>
        <w:rPr>
          <w:spacing w:val="5"/>
          <w:sz w:val="24"/>
          <w:szCs w:val="24"/>
        </w:rPr>
        <w:t>t</w:t>
      </w:r>
      <w:r>
        <w:rPr>
          <w:spacing w:val="1"/>
          <w:sz w:val="24"/>
          <w:szCs w:val="24"/>
        </w:rPr>
        <w:t>r</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59"/>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7"/>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p</w:t>
      </w:r>
      <w:r>
        <w:rPr>
          <w:spacing w:val="-1"/>
          <w:sz w:val="24"/>
          <w:szCs w:val="24"/>
        </w:rPr>
        <w:t>e</w:t>
      </w:r>
      <w:r>
        <w:rPr>
          <w:sz w:val="24"/>
          <w:szCs w:val="24"/>
        </w:rPr>
        <w:t xml:space="preserve">r </w:t>
      </w:r>
      <w:r>
        <w:rPr>
          <w:spacing w:val="-5"/>
          <w:sz w:val="24"/>
          <w:szCs w:val="24"/>
        </w:rPr>
        <w:t>A</w:t>
      </w:r>
      <w:r>
        <w:rPr>
          <w:spacing w:val="1"/>
          <w:sz w:val="24"/>
          <w:szCs w:val="24"/>
        </w:rPr>
        <w:t>S</w:t>
      </w:r>
      <w:r>
        <w:rPr>
          <w:spacing w:val="2"/>
          <w:sz w:val="24"/>
          <w:szCs w:val="24"/>
        </w:rPr>
        <w:t>T</w:t>
      </w:r>
      <w:r>
        <w:rPr>
          <w:sz w:val="24"/>
          <w:szCs w:val="24"/>
        </w:rPr>
        <w:t>M</w:t>
      </w:r>
      <w:r>
        <w:rPr>
          <w:spacing w:val="3"/>
          <w:sz w:val="24"/>
          <w:szCs w:val="24"/>
        </w:rPr>
        <w:t xml:space="preserve"> </w:t>
      </w:r>
      <w:r>
        <w:rPr>
          <w:spacing w:val="-2"/>
          <w:sz w:val="24"/>
          <w:szCs w:val="24"/>
        </w:rPr>
        <w:t>B</w:t>
      </w:r>
      <w:r>
        <w:rPr>
          <w:sz w:val="24"/>
          <w:szCs w:val="24"/>
        </w:rPr>
        <w:t>987</w:t>
      </w:r>
      <w:r>
        <w:rPr>
          <w:spacing w:val="5"/>
          <w:sz w:val="24"/>
          <w:szCs w:val="24"/>
        </w:rPr>
        <w:t xml:space="preserve"> </w:t>
      </w:r>
      <w:r>
        <w:rPr>
          <w:spacing w:val="-2"/>
          <w:sz w:val="24"/>
          <w:szCs w:val="24"/>
        </w:rPr>
        <w:t>s</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z w:val="24"/>
          <w:szCs w:val="24"/>
        </w:rPr>
        <w:t>1</w:t>
      </w:r>
      <w:r>
        <w:rPr>
          <w:spacing w:val="2"/>
          <w:sz w:val="24"/>
          <w:szCs w:val="24"/>
        </w:rPr>
        <w:t>4</w:t>
      </w:r>
      <w:r>
        <w:rPr>
          <w:sz w:val="24"/>
          <w:szCs w:val="24"/>
        </w:rPr>
        <w:t>.</w:t>
      </w:r>
      <w:r>
        <w:rPr>
          <w:spacing w:val="8"/>
          <w:sz w:val="24"/>
          <w:szCs w:val="24"/>
        </w:rPr>
        <w:t xml:space="preserve"> </w:t>
      </w:r>
      <w:r>
        <w:rPr>
          <w:sz w:val="24"/>
          <w:szCs w:val="24"/>
        </w:rPr>
        <w:t>D</w:t>
      </w:r>
      <w:r>
        <w:rPr>
          <w:spacing w:val="-10"/>
          <w:sz w:val="24"/>
          <w:szCs w:val="24"/>
        </w:rPr>
        <w:t>y</w:t>
      </w:r>
      <w:r>
        <w:rPr>
          <w:sz w:val="24"/>
          <w:szCs w:val="24"/>
        </w:rPr>
        <w:t>e</w:t>
      </w:r>
      <w:r>
        <w:rPr>
          <w:spacing w:val="6"/>
          <w:sz w:val="24"/>
          <w:szCs w:val="24"/>
        </w:rPr>
        <w:t xml:space="preserve"> </w:t>
      </w:r>
      <w:r>
        <w:rPr>
          <w:sz w:val="24"/>
          <w:szCs w:val="24"/>
        </w:rPr>
        <w:t>p</w:t>
      </w:r>
      <w:r>
        <w:rPr>
          <w:spacing w:val="4"/>
          <w:sz w:val="24"/>
          <w:szCs w:val="24"/>
        </w:rPr>
        <w:t>e</w:t>
      </w:r>
      <w:r>
        <w:rPr>
          <w:spacing w:val="-5"/>
          <w:sz w:val="24"/>
          <w:szCs w:val="24"/>
        </w:rPr>
        <w:t>n</w:t>
      </w:r>
      <w:r>
        <w:rPr>
          <w:spacing w:val="-1"/>
          <w:sz w:val="24"/>
          <w:szCs w:val="24"/>
        </w:rPr>
        <w:t>e</w:t>
      </w:r>
      <w:r>
        <w:rPr>
          <w:spacing w:val="5"/>
          <w:sz w:val="24"/>
          <w:szCs w:val="24"/>
        </w:rPr>
        <w:t>t</w:t>
      </w:r>
      <w:r>
        <w:rPr>
          <w:spacing w:val="1"/>
          <w:sz w:val="24"/>
          <w:szCs w:val="24"/>
        </w:rPr>
        <w:t>r</w:t>
      </w:r>
      <w:r>
        <w:rPr>
          <w:spacing w:val="-6"/>
          <w:sz w:val="24"/>
          <w:szCs w:val="24"/>
        </w:rPr>
        <w:t>a</w:t>
      </w:r>
      <w:r>
        <w:rPr>
          <w:spacing w:val="5"/>
          <w:sz w:val="24"/>
          <w:szCs w:val="24"/>
        </w:rPr>
        <w:t>t</w:t>
      </w:r>
      <w:r>
        <w:rPr>
          <w:sz w:val="24"/>
          <w:szCs w:val="24"/>
        </w:rPr>
        <w:t>e</w:t>
      </w:r>
      <w:r>
        <w:rPr>
          <w:spacing w:val="6"/>
          <w:sz w:val="24"/>
          <w:szCs w:val="24"/>
        </w:rPr>
        <w:t xml:space="preserve"> </w:t>
      </w:r>
      <w:r>
        <w:rPr>
          <w:spacing w:val="-1"/>
          <w:sz w:val="24"/>
          <w:szCs w:val="24"/>
        </w:rPr>
        <w:t>e</w:t>
      </w:r>
      <w:r>
        <w:rPr>
          <w:spacing w:val="-5"/>
          <w:sz w:val="24"/>
          <w:szCs w:val="24"/>
        </w:rPr>
        <w:t>x</w:t>
      </w:r>
      <w:r>
        <w:rPr>
          <w:sz w:val="24"/>
          <w:szCs w:val="24"/>
        </w:rPr>
        <w:t>p</w:t>
      </w:r>
      <w:r>
        <w:rPr>
          <w:spacing w:val="5"/>
          <w:sz w:val="24"/>
          <w:szCs w:val="24"/>
        </w:rPr>
        <w:t>o</w:t>
      </w:r>
      <w:r>
        <w:rPr>
          <w:spacing w:val="-2"/>
          <w:sz w:val="24"/>
          <w:szCs w:val="24"/>
        </w:rPr>
        <w:t>s</w:t>
      </w:r>
      <w:r>
        <w:rPr>
          <w:sz w:val="24"/>
          <w:szCs w:val="24"/>
        </w:rPr>
        <w:t>u</w:t>
      </w:r>
      <w:r>
        <w:rPr>
          <w:spacing w:val="1"/>
          <w:sz w:val="24"/>
          <w:szCs w:val="24"/>
        </w:rPr>
        <w:t>r</w:t>
      </w:r>
      <w:r>
        <w:rPr>
          <w:sz w:val="24"/>
          <w:szCs w:val="24"/>
        </w:rPr>
        <w:t xml:space="preserve">e </w:t>
      </w:r>
      <w:r>
        <w:rPr>
          <w:spacing w:val="5"/>
          <w:sz w:val="24"/>
          <w:szCs w:val="24"/>
        </w:rPr>
        <w:t>t</w:t>
      </w:r>
      <w:r>
        <w:rPr>
          <w:spacing w:val="-4"/>
          <w:sz w:val="24"/>
          <w:szCs w:val="24"/>
        </w:rPr>
        <w:t>im</w:t>
      </w:r>
      <w:r>
        <w:rPr>
          <w:sz w:val="24"/>
          <w:szCs w:val="24"/>
        </w:rPr>
        <w:t>e</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b</w:t>
      </w:r>
      <w:r>
        <w:rPr>
          <w:sz w:val="24"/>
          <w:szCs w:val="24"/>
        </w:rPr>
        <w:t>e</w:t>
      </w:r>
      <w:r>
        <w:rPr>
          <w:spacing w:val="4"/>
          <w:sz w:val="24"/>
          <w:szCs w:val="24"/>
        </w:rPr>
        <w:t xml:space="preserve"> </w:t>
      </w:r>
      <w:r>
        <w:rPr>
          <w:sz w:val="24"/>
          <w:szCs w:val="24"/>
        </w:rPr>
        <w:t>30</w:t>
      </w:r>
      <w:r>
        <w:rPr>
          <w:spacing w:val="5"/>
          <w:sz w:val="24"/>
          <w:szCs w:val="24"/>
        </w:rPr>
        <w:t xml:space="preserve"> </w:t>
      </w:r>
      <w:r>
        <w:rPr>
          <w:spacing w:val="-1"/>
          <w:sz w:val="24"/>
          <w:szCs w:val="24"/>
        </w:rPr>
        <w:t>+</w:t>
      </w:r>
      <w:r>
        <w:rPr>
          <w:sz w:val="24"/>
          <w:szCs w:val="24"/>
        </w:rPr>
        <w:t>1</w:t>
      </w:r>
      <w:r>
        <w:rPr>
          <w:spacing w:val="4"/>
          <w:sz w:val="24"/>
          <w:szCs w:val="24"/>
        </w:rPr>
        <w:t>/</w:t>
      </w:r>
      <w:r>
        <w:rPr>
          <w:spacing w:val="2"/>
          <w:sz w:val="24"/>
          <w:szCs w:val="24"/>
        </w:rPr>
        <w:t>-</w:t>
      </w:r>
      <w:r>
        <w:rPr>
          <w:sz w:val="24"/>
          <w:szCs w:val="24"/>
        </w:rPr>
        <w:t>0 m</w:t>
      </w:r>
      <w:r>
        <w:rPr>
          <w:spacing w:val="-4"/>
          <w:sz w:val="24"/>
          <w:szCs w:val="24"/>
        </w:rPr>
        <w:t>i</w:t>
      </w:r>
      <w:r>
        <w:rPr>
          <w:sz w:val="24"/>
          <w:szCs w:val="24"/>
        </w:rPr>
        <w:t>nu</w:t>
      </w:r>
      <w:r>
        <w:rPr>
          <w:spacing w:val="5"/>
          <w:sz w:val="24"/>
          <w:szCs w:val="24"/>
        </w:rPr>
        <w:t>t</w:t>
      </w:r>
      <w:r>
        <w:rPr>
          <w:spacing w:val="-1"/>
          <w:sz w:val="24"/>
          <w:szCs w:val="24"/>
        </w:rPr>
        <w:t>e</w:t>
      </w:r>
      <w:r>
        <w:rPr>
          <w:spacing w:val="-2"/>
          <w:sz w:val="24"/>
          <w:szCs w:val="24"/>
        </w:rPr>
        <w:t>s</w:t>
      </w:r>
      <w:r>
        <w:rPr>
          <w:sz w:val="24"/>
          <w:szCs w:val="24"/>
        </w:rPr>
        <w:t>.</w:t>
      </w:r>
    </w:p>
    <w:p w:rsidR="008D75EE" w:rsidRDefault="008D75EE">
      <w:pPr>
        <w:spacing w:before="8"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8                   </w:t>
      </w:r>
      <w:r>
        <w:rPr>
          <w:rFonts w:ascii="Palatino Linotype" w:eastAsia="Palatino Linotype" w:hAnsi="Palatino Linotype" w:cs="Palatino Linotype"/>
          <w:b/>
          <w:spacing w:val="43"/>
          <w:sz w:val="22"/>
          <w:szCs w:val="22"/>
        </w:rPr>
        <w:t xml:space="preserve"> </w:t>
      </w:r>
      <w:r>
        <w:rPr>
          <w:b/>
          <w:sz w:val="24"/>
          <w:szCs w:val="24"/>
        </w:rPr>
        <w:t>A</w:t>
      </w:r>
      <w:r>
        <w:rPr>
          <w:b/>
          <w:spacing w:val="-10"/>
          <w:sz w:val="24"/>
          <w:szCs w:val="24"/>
        </w:rPr>
        <w:t>x</w:t>
      </w:r>
      <w:r>
        <w:rPr>
          <w:b/>
          <w:spacing w:val="-4"/>
          <w:sz w:val="24"/>
          <w:szCs w:val="24"/>
        </w:rPr>
        <w:t>i</w:t>
      </w:r>
      <w:r>
        <w:rPr>
          <w:b/>
          <w:sz w:val="24"/>
          <w:szCs w:val="24"/>
        </w:rPr>
        <w:t>al</w:t>
      </w:r>
      <w:r>
        <w:rPr>
          <w:b/>
          <w:spacing w:val="-7"/>
          <w:sz w:val="24"/>
          <w:szCs w:val="24"/>
        </w:rPr>
        <w:t xml:space="preserve"> </w:t>
      </w:r>
      <w:r>
        <w:rPr>
          <w:b/>
          <w:spacing w:val="-2"/>
          <w:sz w:val="24"/>
          <w:szCs w:val="24"/>
        </w:rPr>
        <w:t>I</w:t>
      </w:r>
      <w:r>
        <w:rPr>
          <w:b/>
          <w:spacing w:val="-3"/>
          <w:sz w:val="24"/>
          <w:szCs w:val="24"/>
        </w:rPr>
        <w:t>m</w:t>
      </w:r>
      <w:r>
        <w:rPr>
          <w:b/>
          <w:spacing w:val="-4"/>
          <w:sz w:val="24"/>
          <w:szCs w:val="24"/>
        </w:rPr>
        <w:t>p</w:t>
      </w:r>
      <w:r>
        <w:rPr>
          <w:b/>
          <w:sz w:val="24"/>
          <w:szCs w:val="24"/>
        </w:rPr>
        <w:t>a</w:t>
      </w:r>
      <w:r>
        <w:rPr>
          <w:b/>
          <w:spacing w:val="-6"/>
          <w:sz w:val="24"/>
          <w:szCs w:val="24"/>
        </w:rPr>
        <w:t>c</w:t>
      </w:r>
      <w:r>
        <w:rPr>
          <w:b/>
          <w:sz w:val="24"/>
          <w:szCs w:val="24"/>
        </w:rPr>
        <w:t xml:space="preserve">t </w:t>
      </w:r>
      <w:r>
        <w:rPr>
          <w:b/>
          <w:spacing w:val="-6"/>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3" w:line="120" w:lineRule="exact"/>
        <w:rPr>
          <w:sz w:val="12"/>
          <w:szCs w:val="12"/>
        </w:rPr>
      </w:pPr>
    </w:p>
    <w:p w:rsidR="008D75EE" w:rsidRDefault="00B30AA0">
      <w:pPr>
        <w:ind w:left="1561" w:right="1163"/>
        <w:jc w:val="both"/>
        <w:rPr>
          <w:sz w:val="24"/>
          <w:szCs w:val="24"/>
        </w:rPr>
      </w:pPr>
      <w:r>
        <w:rPr>
          <w:spacing w:val="2"/>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b</w:t>
      </w:r>
      <w:r>
        <w:rPr>
          <w:sz w:val="24"/>
          <w:szCs w:val="24"/>
        </w:rPr>
        <w:t>e</w:t>
      </w:r>
      <w:r>
        <w:rPr>
          <w:spacing w:val="3"/>
          <w:sz w:val="24"/>
          <w:szCs w:val="24"/>
        </w:rPr>
        <w:t xml:space="preserve"> </w:t>
      </w:r>
      <w:r>
        <w:rPr>
          <w:spacing w:val="-2"/>
          <w:sz w:val="24"/>
          <w:szCs w:val="24"/>
        </w:rPr>
        <w:t>s</w:t>
      </w:r>
      <w:r>
        <w:rPr>
          <w:spacing w:val="5"/>
          <w:sz w:val="24"/>
          <w:szCs w:val="24"/>
        </w:rPr>
        <w:t>u</w:t>
      </w:r>
      <w:r>
        <w:rPr>
          <w:spacing w:val="-2"/>
          <w:sz w:val="24"/>
          <w:szCs w:val="24"/>
        </w:rPr>
        <w:t>s</w:t>
      </w:r>
      <w:r>
        <w:rPr>
          <w:sz w:val="24"/>
          <w:szCs w:val="24"/>
        </w:rPr>
        <w:t>p</w:t>
      </w:r>
      <w:r>
        <w:rPr>
          <w:spacing w:val="4"/>
          <w:sz w:val="24"/>
          <w:szCs w:val="24"/>
        </w:rPr>
        <w:t>e</w:t>
      </w:r>
      <w:r>
        <w:rPr>
          <w:spacing w:val="-5"/>
          <w:sz w:val="24"/>
          <w:szCs w:val="24"/>
        </w:rPr>
        <w:t>n</w:t>
      </w:r>
      <w:r>
        <w:rPr>
          <w:sz w:val="24"/>
          <w:szCs w:val="24"/>
        </w:rPr>
        <w:t>d</w:t>
      </w:r>
      <w:r>
        <w:rPr>
          <w:spacing w:val="-1"/>
          <w:sz w:val="24"/>
          <w:szCs w:val="24"/>
        </w:rPr>
        <w:t>e</w:t>
      </w:r>
      <w:r>
        <w:rPr>
          <w:sz w:val="24"/>
          <w:szCs w:val="24"/>
        </w:rPr>
        <w:t>d</w:t>
      </w:r>
      <w:r>
        <w:rPr>
          <w:spacing w:val="9"/>
          <w:sz w:val="24"/>
          <w:szCs w:val="24"/>
        </w:rPr>
        <w:t xml:space="preserve"> </w:t>
      </w:r>
      <w:r>
        <w:rPr>
          <w:sz w:val="24"/>
          <w:szCs w:val="24"/>
        </w:rPr>
        <w:t>v</w:t>
      </w:r>
      <w:r>
        <w:rPr>
          <w:spacing w:val="-1"/>
          <w:sz w:val="24"/>
          <w:szCs w:val="24"/>
        </w:rPr>
        <w:t>e</w:t>
      </w:r>
      <w:r>
        <w:rPr>
          <w:spacing w:val="1"/>
          <w:sz w:val="24"/>
          <w:szCs w:val="24"/>
        </w:rPr>
        <w:t>r</w:t>
      </w:r>
      <w:r>
        <w:rPr>
          <w:spacing w:val="5"/>
          <w:sz w:val="24"/>
          <w:szCs w:val="24"/>
        </w:rPr>
        <w:t>t</w:t>
      </w:r>
      <w:r>
        <w:rPr>
          <w:spacing w:val="-4"/>
          <w:sz w:val="24"/>
          <w:szCs w:val="24"/>
        </w:rPr>
        <w:t>i</w:t>
      </w:r>
      <w:r>
        <w:rPr>
          <w:spacing w:val="-1"/>
          <w:sz w:val="24"/>
          <w:szCs w:val="24"/>
        </w:rPr>
        <w:t>c</w:t>
      </w:r>
      <w:r>
        <w:rPr>
          <w:spacing w:val="4"/>
          <w:sz w:val="24"/>
          <w:szCs w:val="24"/>
        </w:rPr>
        <w:t>a</w:t>
      </w:r>
      <w:r>
        <w:rPr>
          <w:spacing w:val="-4"/>
          <w:sz w:val="24"/>
          <w:szCs w:val="24"/>
        </w:rPr>
        <w:t>l</w:t>
      </w:r>
      <w:r>
        <w:rPr>
          <w:sz w:val="24"/>
          <w:szCs w:val="24"/>
        </w:rPr>
        <w:t xml:space="preserve">ly </w:t>
      </w:r>
      <w:r>
        <w:rPr>
          <w:spacing w:val="4"/>
          <w:sz w:val="24"/>
          <w:szCs w:val="24"/>
        </w:rPr>
        <w:t>a</w:t>
      </w:r>
      <w:r>
        <w:rPr>
          <w:spacing w:val="-5"/>
          <w:sz w:val="24"/>
          <w:szCs w:val="24"/>
        </w:rPr>
        <w:t>n</w:t>
      </w:r>
      <w:r>
        <w:rPr>
          <w:sz w:val="24"/>
          <w:szCs w:val="24"/>
        </w:rPr>
        <w:t>d</w:t>
      </w:r>
      <w:r>
        <w:rPr>
          <w:spacing w:val="9"/>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4"/>
          <w:sz w:val="24"/>
          <w:szCs w:val="24"/>
        </w:rPr>
        <w:t xml:space="preserve">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e</w:t>
      </w:r>
      <w:r>
        <w:rPr>
          <w:sz w:val="24"/>
          <w:szCs w:val="24"/>
        </w:rPr>
        <w:t>d</w:t>
      </w:r>
      <w:r>
        <w:rPr>
          <w:spacing w:val="4"/>
          <w:sz w:val="24"/>
          <w:szCs w:val="24"/>
        </w:rPr>
        <w:t xml:space="preserve"> </w:t>
      </w:r>
      <w:r>
        <w:rPr>
          <w:sz w:val="24"/>
          <w:szCs w:val="24"/>
        </w:rPr>
        <w:t>by d</w:t>
      </w:r>
      <w:r>
        <w:rPr>
          <w:spacing w:val="1"/>
          <w:sz w:val="24"/>
          <w:szCs w:val="24"/>
        </w:rPr>
        <w:t>r</w:t>
      </w:r>
      <w:r>
        <w:rPr>
          <w:spacing w:val="5"/>
          <w:sz w:val="24"/>
          <w:szCs w:val="24"/>
        </w:rPr>
        <w:t>o</w:t>
      </w:r>
      <w:r>
        <w:rPr>
          <w:sz w:val="24"/>
          <w:szCs w:val="24"/>
        </w:rPr>
        <w:t>pp</w:t>
      </w:r>
      <w:r>
        <w:rPr>
          <w:spacing w:val="-4"/>
          <w:sz w:val="24"/>
          <w:szCs w:val="24"/>
        </w:rPr>
        <w:t>i</w:t>
      </w:r>
      <w:r>
        <w:rPr>
          <w:spacing w:val="-5"/>
          <w:sz w:val="24"/>
          <w:szCs w:val="24"/>
        </w:rPr>
        <w:t>n</w:t>
      </w:r>
      <w:r>
        <w:rPr>
          <w:sz w:val="24"/>
          <w:szCs w:val="24"/>
        </w:rPr>
        <w:t>g</w:t>
      </w:r>
      <w:r>
        <w:rPr>
          <w:spacing w:val="50"/>
          <w:sz w:val="24"/>
          <w:szCs w:val="24"/>
        </w:rPr>
        <w:t xml:space="preserve"> </w:t>
      </w:r>
      <w:r>
        <w:rPr>
          <w:sz w:val="24"/>
          <w:szCs w:val="24"/>
        </w:rPr>
        <w:t>a</w:t>
      </w:r>
      <w:r>
        <w:rPr>
          <w:spacing w:val="49"/>
          <w:sz w:val="24"/>
          <w:szCs w:val="24"/>
        </w:rPr>
        <w:t xml:space="preserve"> </w:t>
      </w:r>
      <w:r>
        <w:rPr>
          <w:sz w:val="24"/>
          <w:szCs w:val="24"/>
        </w:rPr>
        <w:t>650</w:t>
      </w:r>
      <w:r>
        <w:rPr>
          <w:spacing w:val="55"/>
          <w:sz w:val="24"/>
          <w:szCs w:val="24"/>
        </w:rPr>
        <w:t xml:space="preserve"> </w:t>
      </w:r>
      <w:r>
        <w:rPr>
          <w:spacing w:val="-5"/>
          <w:sz w:val="24"/>
          <w:szCs w:val="24"/>
        </w:rPr>
        <w:t>K</w:t>
      </w:r>
      <w:r>
        <w:rPr>
          <w:sz w:val="24"/>
          <w:szCs w:val="24"/>
        </w:rPr>
        <w:t>g</w:t>
      </w:r>
      <w:r>
        <w:rPr>
          <w:spacing w:val="55"/>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41"/>
          <w:sz w:val="24"/>
          <w:szCs w:val="24"/>
        </w:rPr>
        <w:t xml:space="preserve"> </w:t>
      </w:r>
      <w:r>
        <w:rPr>
          <w:spacing w:val="4"/>
          <w:sz w:val="24"/>
          <w:szCs w:val="24"/>
        </w:rPr>
        <w:t>a</w:t>
      </w:r>
      <w:r>
        <w:rPr>
          <w:sz w:val="24"/>
          <w:szCs w:val="24"/>
        </w:rPr>
        <w:t>n</w:t>
      </w:r>
      <w:r>
        <w:rPr>
          <w:spacing w:val="45"/>
          <w:sz w:val="24"/>
          <w:szCs w:val="24"/>
        </w:rPr>
        <w:t xml:space="preserve"> </w:t>
      </w:r>
      <w:r>
        <w:rPr>
          <w:spacing w:val="4"/>
          <w:sz w:val="24"/>
          <w:szCs w:val="24"/>
        </w:rPr>
        <w:t>e</w:t>
      </w:r>
      <w:r>
        <w:rPr>
          <w:spacing w:val="-4"/>
          <w:sz w:val="24"/>
          <w:szCs w:val="24"/>
        </w:rPr>
        <w:t>l</w:t>
      </w:r>
      <w:r>
        <w:rPr>
          <w:spacing w:val="4"/>
          <w:sz w:val="24"/>
          <w:szCs w:val="24"/>
        </w:rPr>
        <w:t>e</w:t>
      </w:r>
      <w:r>
        <w:rPr>
          <w:spacing w:val="-5"/>
          <w:sz w:val="24"/>
          <w:szCs w:val="24"/>
        </w:rPr>
        <w:t>v</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45"/>
          <w:sz w:val="24"/>
          <w:szCs w:val="24"/>
        </w:rPr>
        <w:t xml:space="preserve"> </w:t>
      </w:r>
      <w:r>
        <w:rPr>
          <w:spacing w:val="9"/>
          <w:sz w:val="24"/>
          <w:szCs w:val="24"/>
        </w:rPr>
        <w:t>o</w:t>
      </w:r>
      <w:r>
        <w:rPr>
          <w:sz w:val="24"/>
          <w:szCs w:val="24"/>
        </w:rPr>
        <w:t>f</w:t>
      </w:r>
      <w:r>
        <w:rPr>
          <w:spacing w:val="42"/>
          <w:sz w:val="24"/>
          <w:szCs w:val="24"/>
        </w:rPr>
        <w:t xml:space="preserve"> </w:t>
      </w:r>
      <w:r>
        <w:rPr>
          <w:sz w:val="24"/>
          <w:szCs w:val="24"/>
        </w:rPr>
        <w:t>4</w:t>
      </w:r>
      <w:r>
        <w:rPr>
          <w:spacing w:val="55"/>
          <w:sz w:val="24"/>
          <w:szCs w:val="24"/>
        </w:rPr>
        <w:t xml:space="preserve"> </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s</w:t>
      </w:r>
      <w:r>
        <w:rPr>
          <w:spacing w:val="48"/>
          <w:sz w:val="24"/>
          <w:szCs w:val="24"/>
        </w:rPr>
        <w:t xml:space="preserve"> </w:t>
      </w:r>
      <w:r>
        <w:rPr>
          <w:spacing w:val="-1"/>
          <w:sz w:val="24"/>
          <w:szCs w:val="24"/>
        </w:rPr>
        <w:t>a</w:t>
      </w:r>
      <w:r>
        <w:rPr>
          <w:spacing w:val="-5"/>
          <w:sz w:val="24"/>
          <w:szCs w:val="24"/>
        </w:rPr>
        <w:t>b</w:t>
      </w:r>
      <w:r>
        <w:rPr>
          <w:spacing w:val="5"/>
          <w:sz w:val="24"/>
          <w:szCs w:val="24"/>
        </w:rPr>
        <w:t>o</w:t>
      </w:r>
      <w:r>
        <w:rPr>
          <w:sz w:val="24"/>
          <w:szCs w:val="24"/>
        </w:rPr>
        <w:t>ve</w:t>
      </w:r>
      <w:r>
        <w:rPr>
          <w:spacing w:val="49"/>
          <w:sz w:val="24"/>
          <w:szCs w:val="24"/>
        </w:rPr>
        <w:t xml:space="preserve"> </w:t>
      </w:r>
      <w:r>
        <w:rPr>
          <w:spacing w:val="5"/>
          <w:sz w:val="24"/>
          <w:szCs w:val="24"/>
        </w:rPr>
        <w:t>t</w:t>
      </w:r>
      <w:r>
        <w:rPr>
          <w:spacing w:val="-5"/>
          <w:sz w:val="24"/>
          <w:szCs w:val="24"/>
        </w:rPr>
        <w:t>h</w:t>
      </w:r>
      <w:r>
        <w:rPr>
          <w:sz w:val="24"/>
          <w:szCs w:val="24"/>
        </w:rPr>
        <w:t>e</w:t>
      </w:r>
      <w:r>
        <w:rPr>
          <w:spacing w:val="49"/>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pacing w:val="-1"/>
          <w:sz w:val="24"/>
          <w:szCs w:val="24"/>
        </w:rPr>
        <w:t>e</w:t>
      </w:r>
      <w:r>
        <w:rPr>
          <w:sz w:val="24"/>
          <w:szCs w:val="24"/>
        </w:rPr>
        <w:t>.</w:t>
      </w:r>
      <w:r>
        <w:rPr>
          <w:spacing w:val="52"/>
          <w:sz w:val="24"/>
          <w:szCs w:val="24"/>
        </w:rPr>
        <w:t xml:space="preserve"> </w:t>
      </w:r>
      <w:r>
        <w:rPr>
          <w:spacing w:val="2"/>
          <w:sz w:val="24"/>
          <w:szCs w:val="24"/>
        </w:rPr>
        <w:t>T</w:t>
      </w:r>
      <w:r>
        <w:rPr>
          <w:spacing w:val="-5"/>
          <w:sz w:val="24"/>
          <w:szCs w:val="24"/>
        </w:rPr>
        <w:t>h</w:t>
      </w:r>
      <w:r>
        <w:rPr>
          <w:sz w:val="24"/>
          <w:szCs w:val="24"/>
        </w:rPr>
        <w:t>e i</w:t>
      </w:r>
      <w:r>
        <w:rPr>
          <w:spacing w:val="-4"/>
          <w:sz w:val="24"/>
          <w:szCs w:val="24"/>
        </w:rPr>
        <w:t>m</w:t>
      </w:r>
      <w:r>
        <w:rPr>
          <w:sz w:val="24"/>
          <w:szCs w:val="24"/>
        </w:rPr>
        <w:t>p</w:t>
      </w:r>
      <w:r>
        <w:rPr>
          <w:spacing w:val="-1"/>
          <w:sz w:val="24"/>
          <w:szCs w:val="24"/>
        </w:rPr>
        <w:t>ac</w:t>
      </w:r>
      <w:r>
        <w:rPr>
          <w:sz w:val="24"/>
          <w:szCs w:val="24"/>
        </w:rPr>
        <w:t>t</w:t>
      </w:r>
      <w:r>
        <w:rPr>
          <w:spacing w:val="12"/>
          <w:sz w:val="24"/>
          <w:szCs w:val="24"/>
        </w:rPr>
        <w:t xml:space="preserve"> </w:t>
      </w:r>
      <w:r>
        <w:rPr>
          <w:spacing w:val="-5"/>
          <w:sz w:val="24"/>
          <w:szCs w:val="24"/>
        </w:rPr>
        <w:t>v</w:t>
      </w:r>
      <w:r>
        <w:rPr>
          <w:spacing w:val="4"/>
          <w:sz w:val="24"/>
          <w:szCs w:val="24"/>
        </w:rPr>
        <w:t>e</w:t>
      </w:r>
      <w:r>
        <w:rPr>
          <w:spacing w:val="-9"/>
          <w:sz w:val="24"/>
          <w:szCs w:val="24"/>
        </w:rPr>
        <w:t>l</w:t>
      </w:r>
      <w:r>
        <w:rPr>
          <w:spacing w:val="5"/>
          <w:sz w:val="24"/>
          <w:szCs w:val="24"/>
        </w:rPr>
        <w:t>o</w:t>
      </w:r>
      <w:r>
        <w:rPr>
          <w:spacing w:val="4"/>
          <w:sz w:val="24"/>
          <w:szCs w:val="24"/>
        </w:rPr>
        <w:t>c</w:t>
      </w:r>
      <w:r>
        <w:rPr>
          <w:spacing w:val="-9"/>
          <w:sz w:val="24"/>
          <w:szCs w:val="24"/>
        </w:rPr>
        <w:t>i</w:t>
      </w:r>
      <w:r>
        <w:rPr>
          <w:spacing w:val="10"/>
          <w:sz w:val="24"/>
          <w:szCs w:val="24"/>
        </w:rPr>
        <w:t>t</w:t>
      </w:r>
      <w:r>
        <w:rPr>
          <w:sz w:val="24"/>
          <w:szCs w:val="24"/>
        </w:rPr>
        <w:t>y</w:t>
      </w:r>
      <w:r>
        <w:rPr>
          <w:spacing w:val="2"/>
          <w:sz w:val="24"/>
          <w:szCs w:val="24"/>
        </w:rPr>
        <w:t xml:space="preserve"> s</w:t>
      </w:r>
      <w:r>
        <w:rPr>
          <w:spacing w:val="-5"/>
          <w:sz w:val="24"/>
          <w:szCs w:val="24"/>
        </w:rPr>
        <w:t>h</w:t>
      </w:r>
      <w:r>
        <w:rPr>
          <w:spacing w:val="4"/>
          <w:sz w:val="24"/>
          <w:szCs w:val="24"/>
        </w:rPr>
        <w:t>a</w:t>
      </w:r>
      <w:r>
        <w:rPr>
          <w:sz w:val="24"/>
          <w:szCs w:val="24"/>
        </w:rPr>
        <w:t>ll</w:t>
      </w:r>
      <w:r>
        <w:rPr>
          <w:spacing w:val="8"/>
          <w:sz w:val="24"/>
          <w:szCs w:val="24"/>
        </w:rPr>
        <w:t xml:space="preserve"> </w:t>
      </w:r>
      <w:r>
        <w:rPr>
          <w:spacing w:val="-5"/>
          <w:sz w:val="24"/>
          <w:szCs w:val="24"/>
        </w:rPr>
        <w:t>b</w:t>
      </w:r>
      <w:r>
        <w:rPr>
          <w:sz w:val="24"/>
          <w:szCs w:val="24"/>
        </w:rPr>
        <w:t>e</w:t>
      </w:r>
      <w:r>
        <w:rPr>
          <w:spacing w:val="11"/>
          <w:sz w:val="24"/>
          <w:szCs w:val="24"/>
        </w:rPr>
        <w:t xml:space="preserve"> </w:t>
      </w:r>
      <w:r>
        <w:rPr>
          <w:spacing w:val="-5"/>
          <w:sz w:val="24"/>
          <w:szCs w:val="24"/>
        </w:rPr>
        <w:t>n</w:t>
      </w:r>
      <w:r>
        <w:rPr>
          <w:spacing w:val="5"/>
          <w:sz w:val="24"/>
          <w:szCs w:val="24"/>
        </w:rPr>
        <w:t>o</w:t>
      </w:r>
      <w:r>
        <w:rPr>
          <w:sz w:val="24"/>
          <w:szCs w:val="24"/>
        </w:rPr>
        <w:t>t</w:t>
      </w:r>
      <w:r>
        <w:rPr>
          <w:spacing w:val="7"/>
          <w:sz w:val="24"/>
          <w:szCs w:val="24"/>
        </w:rPr>
        <w:t xml:space="preserve"> </w:t>
      </w:r>
      <w:proofErr w:type="gramStart"/>
      <w:r>
        <w:rPr>
          <w:spacing w:val="-5"/>
          <w:sz w:val="24"/>
          <w:szCs w:val="24"/>
        </w:rPr>
        <w:t>b</w:t>
      </w:r>
      <w:r>
        <w:rPr>
          <w:sz w:val="24"/>
          <w:szCs w:val="24"/>
        </w:rPr>
        <w:t>e</w:t>
      </w:r>
      <w:proofErr w:type="gramEnd"/>
      <w:r>
        <w:rPr>
          <w:spacing w:val="11"/>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5"/>
          <w:sz w:val="24"/>
          <w:szCs w:val="24"/>
        </w:rPr>
        <w:t xml:space="preserve"> t</w:t>
      </w:r>
      <w:r>
        <w:rPr>
          <w:sz w:val="24"/>
          <w:szCs w:val="24"/>
        </w:rPr>
        <w:t>h</w:t>
      </w:r>
      <w:r>
        <w:rPr>
          <w:spacing w:val="4"/>
          <w:sz w:val="24"/>
          <w:szCs w:val="24"/>
        </w:rPr>
        <w:t>a</w:t>
      </w:r>
      <w:r>
        <w:rPr>
          <w:sz w:val="24"/>
          <w:szCs w:val="24"/>
        </w:rPr>
        <w:t>n</w:t>
      </w:r>
      <w:r>
        <w:rPr>
          <w:spacing w:val="2"/>
          <w:sz w:val="24"/>
          <w:szCs w:val="24"/>
        </w:rPr>
        <w:t xml:space="preserve"> </w:t>
      </w:r>
      <w:r>
        <w:rPr>
          <w:sz w:val="24"/>
          <w:szCs w:val="24"/>
        </w:rPr>
        <w:t>8</w:t>
      </w:r>
      <w:r>
        <w:rPr>
          <w:spacing w:val="12"/>
          <w:sz w:val="24"/>
          <w:szCs w:val="24"/>
        </w:rPr>
        <w:t xml:space="preserve"> </w:t>
      </w:r>
      <w:r>
        <w:rPr>
          <w:spacing w:val="-4"/>
          <w:sz w:val="24"/>
          <w:szCs w:val="24"/>
        </w:rPr>
        <w:t>m</w:t>
      </w:r>
      <w:r>
        <w:rPr>
          <w:sz w:val="24"/>
          <w:szCs w:val="24"/>
        </w:rPr>
        <w:t>/</w:t>
      </w:r>
      <w:r>
        <w:rPr>
          <w:spacing w:val="-2"/>
          <w:sz w:val="24"/>
          <w:szCs w:val="24"/>
        </w:rPr>
        <w:t>s</w:t>
      </w:r>
      <w:r>
        <w:rPr>
          <w:spacing w:val="-1"/>
          <w:sz w:val="24"/>
          <w:szCs w:val="24"/>
        </w:rPr>
        <w:t>ec</w:t>
      </w:r>
      <w:r>
        <w:rPr>
          <w:sz w:val="24"/>
          <w:szCs w:val="24"/>
        </w:rPr>
        <w:t>.</w:t>
      </w:r>
      <w:r>
        <w:rPr>
          <w:spacing w:val="14"/>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 xml:space="preserve"> </w:t>
      </w:r>
      <w:r>
        <w:rPr>
          <w:spacing w:val="4"/>
          <w:sz w:val="24"/>
          <w:szCs w:val="24"/>
        </w:rPr>
        <w:t>a</w:t>
      </w:r>
      <w:r>
        <w:rPr>
          <w:sz w:val="24"/>
          <w:szCs w:val="24"/>
        </w:rPr>
        <w:t>n</w:t>
      </w:r>
      <w:r>
        <w:rPr>
          <w:spacing w:val="10"/>
          <w:sz w:val="24"/>
          <w:szCs w:val="24"/>
        </w:rPr>
        <w:t xml:space="preserve"> </w:t>
      </w:r>
      <w:r>
        <w:rPr>
          <w:spacing w:val="-4"/>
          <w:sz w:val="24"/>
          <w:szCs w:val="24"/>
        </w:rPr>
        <w:t>i</w:t>
      </w:r>
      <w:r>
        <w:rPr>
          <w:sz w:val="24"/>
          <w:szCs w:val="24"/>
        </w:rPr>
        <w:t>n</w:t>
      </w:r>
      <w:r>
        <w:rPr>
          <w:spacing w:val="-9"/>
          <w:sz w:val="24"/>
          <w:szCs w:val="24"/>
        </w:rPr>
        <w:t>i</w:t>
      </w:r>
      <w:r>
        <w:rPr>
          <w:spacing w:val="10"/>
          <w:sz w:val="24"/>
          <w:szCs w:val="24"/>
        </w:rPr>
        <w:t>t</w:t>
      </w:r>
      <w:r>
        <w:rPr>
          <w:spacing w:val="-4"/>
          <w:sz w:val="24"/>
          <w:szCs w:val="24"/>
        </w:rPr>
        <w:t>i</w:t>
      </w:r>
      <w:r>
        <w:rPr>
          <w:spacing w:val="4"/>
          <w:sz w:val="24"/>
          <w:szCs w:val="24"/>
        </w:rPr>
        <w:t>a</w:t>
      </w:r>
      <w:r>
        <w:rPr>
          <w:sz w:val="24"/>
          <w:szCs w:val="24"/>
        </w:rPr>
        <w:t>l</w:t>
      </w:r>
      <w:r>
        <w:rPr>
          <w:spacing w:val="3"/>
          <w:sz w:val="24"/>
          <w:szCs w:val="24"/>
        </w:rPr>
        <w:t xml:space="preserve"> </w:t>
      </w:r>
      <w:r>
        <w:rPr>
          <w:sz w:val="24"/>
          <w:szCs w:val="24"/>
        </w:rPr>
        <w:t>p</w:t>
      </w:r>
      <w:r>
        <w:rPr>
          <w:spacing w:val="1"/>
          <w:sz w:val="24"/>
          <w:szCs w:val="24"/>
        </w:rPr>
        <w:t>r</w:t>
      </w:r>
      <w:r>
        <w:rPr>
          <w:sz w:val="24"/>
          <w:szCs w:val="24"/>
        </w:rPr>
        <w:t>e</w:t>
      </w:r>
      <w:r>
        <w:rPr>
          <w:spacing w:val="2"/>
          <w:sz w:val="24"/>
          <w:szCs w:val="24"/>
        </w:rPr>
        <w:t>-</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2"/>
          <w:sz w:val="24"/>
          <w:szCs w:val="24"/>
        </w:rPr>
        <w:t xml:space="preserve"> </w:t>
      </w:r>
      <w:r>
        <w:rPr>
          <w:spacing w:val="5"/>
          <w:sz w:val="24"/>
          <w:szCs w:val="24"/>
        </w:rPr>
        <w:t>o</w:t>
      </w:r>
      <w:r>
        <w:rPr>
          <w:sz w:val="24"/>
          <w:szCs w:val="24"/>
        </w:rPr>
        <w:t>f 200</w:t>
      </w:r>
      <w:r>
        <w:rPr>
          <w:spacing w:val="31"/>
          <w:sz w:val="24"/>
          <w:szCs w:val="24"/>
        </w:rPr>
        <w:t xml:space="preserve"> </w:t>
      </w:r>
      <w:proofErr w:type="spellStart"/>
      <w:r>
        <w:rPr>
          <w:sz w:val="24"/>
          <w:szCs w:val="24"/>
        </w:rPr>
        <w:t>kg</w:t>
      </w:r>
      <w:r>
        <w:rPr>
          <w:spacing w:val="-2"/>
          <w:sz w:val="24"/>
          <w:szCs w:val="24"/>
        </w:rPr>
        <w:t>s</w:t>
      </w:r>
      <w:proofErr w:type="spellEnd"/>
      <w:r>
        <w:rPr>
          <w:sz w:val="24"/>
          <w:szCs w:val="24"/>
        </w:rPr>
        <w:t>.</w:t>
      </w:r>
      <w:r>
        <w:rPr>
          <w:spacing w:val="33"/>
          <w:sz w:val="24"/>
          <w:szCs w:val="24"/>
        </w:rPr>
        <w:t xml:space="preserve"> </w:t>
      </w:r>
      <w:r>
        <w:rPr>
          <w:spacing w:val="2"/>
          <w:sz w:val="24"/>
          <w:szCs w:val="24"/>
        </w:rPr>
        <w:t>T</w:t>
      </w:r>
      <w:r>
        <w:rPr>
          <w:spacing w:val="-5"/>
          <w:sz w:val="24"/>
          <w:szCs w:val="24"/>
        </w:rPr>
        <w:t>h</w:t>
      </w:r>
      <w:r>
        <w:rPr>
          <w:sz w:val="24"/>
          <w:szCs w:val="24"/>
        </w:rPr>
        <w:t>e</w:t>
      </w:r>
      <w:r>
        <w:rPr>
          <w:spacing w:val="30"/>
          <w:sz w:val="24"/>
          <w:szCs w:val="24"/>
        </w:rPr>
        <w:t xml:space="preserve"> </w:t>
      </w:r>
      <w:r>
        <w:rPr>
          <w:spacing w:val="-1"/>
          <w:sz w:val="24"/>
          <w:szCs w:val="24"/>
        </w:rPr>
        <w:t>c</w:t>
      </w:r>
      <w:r>
        <w:rPr>
          <w:sz w:val="24"/>
          <w:szCs w:val="24"/>
        </w:rPr>
        <w:t>u</w:t>
      </w:r>
      <w:r>
        <w:rPr>
          <w:spacing w:val="1"/>
          <w:sz w:val="24"/>
          <w:szCs w:val="24"/>
        </w:rPr>
        <w:t>r</w:t>
      </w:r>
      <w:r>
        <w:rPr>
          <w:spacing w:val="-5"/>
          <w:sz w:val="24"/>
          <w:szCs w:val="24"/>
        </w:rPr>
        <w:t>v</w:t>
      </w:r>
      <w:r>
        <w:rPr>
          <w:sz w:val="24"/>
          <w:szCs w:val="24"/>
        </w:rPr>
        <w:t>e</w:t>
      </w:r>
      <w:r>
        <w:rPr>
          <w:spacing w:val="35"/>
          <w:sz w:val="24"/>
          <w:szCs w:val="24"/>
        </w:rPr>
        <w:t xml:space="preserve"> </w:t>
      </w:r>
      <w:r>
        <w:rPr>
          <w:spacing w:val="-8"/>
          <w:sz w:val="24"/>
          <w:szCs w:val="24"/>
        </w:rPr>
        <w:t>f</w:t>
      </w:r>
      <w:r>
        <w:rPr>
          <w:spacing w:val="5"/>
          <w:sz w:val="24"/>
          <w:szCs w:val="24"/>
        </w:rPr>
        <w:t>o</w:t>
      </w:r>
      <w:r>
        <w:rPr>
          <w:sz w:val="24"/>
          <w:szCs w:val="24"/>
        </w:rPr>
        <w:t>r</w:t>
      </w:r>
      <w:r>
        <w:rPr>
          <w:spacing w:val="37"/>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31"/>
          <w:sz w:val="24"/>
          <w:szCs w:val="24"/>
        </w:rPr>
        <w:t xml:space="preserve"> </w:t>
      </w:r>
      <w:proofErr w:type="spellStart"/>
      <w:r>
        <w:rPr>
          <w:spacing w:val="-5"/>
          <w:sz w:val="24"/>
          <w:szCs w:val="24"/>
        </w:rPr>
        <w:t>v</w:t>
      </w:r>
      <w:r>
        <w:rPr>
          <w:sz w:val="24"/>
          <w:szCs w:val="24"/>
        </w:rPr>
        <w:t>s</w:t>
      </w:r>
      <w:proofErr w:type="spellEnd"/>
      <w:r>
        <w:rPr>
          <w:spacing w:val="29"/>
          <w:sz w:val="24"/>
          <w:szCs w:val="24"/>
        </w:rPr>
        <w:t xml:space="preserve"> </w:t>
      </w:r>
      <w:r>
        <w:rPr>
          <w:spacing w:val="10"/>
          <w:sz w:val="24"/>
          <w:szCs w:val="24"/>
        </w:rPr>
        <w:t>t</w:t>
      </w:r>
      <w:r>
        <w:rPr>
          <w:spacing w:val="-4"/>
          <w:sz w:val="24"/>
          <w:szCs w:val="24"/>
        </w:rPr>
        <w:t>im</w:t>
      </w:r>
      <w:r>
        <w:rPr>
          <w:sz w:val="24"/>
          <w:szCs w:val="24"/>
        </w:rPr>
        <w:t>e</w:t>
      </w:r>
      <w:r>
        <w:rPr>
          <w:spacing w:val="3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2"/>
          <w:sz w:val="24"/>
          <w:szCs w:val="24"/>
        </w:rPr>
        <w:t xml:space="preserve"> </w:t>
      </w:r>
      <w:r>
        <w:rPr>
          <w:spacing w:val="-5"/>
          <w:sz w:val="24"/>
          <w:szCs w:val="24"/>
        </w:rPr>
        <w:t>b</w:t>
      </w:r>
      <w:r>
        <w:rPr>
          <w:sz w:val="24"/>
          <w:szCs w:val="24"/>
        </w:rPr>
        <w:t>e</w:t>
      </w:r>
      <w:r>
        <w:rPr>
          <w:spacing w:val="30"/>
          <w:sz w:val="24"/>
          <w:szCs w:val="24"/>
        </w:rPr>
        <w:t xml:space="preserv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31"/>
          <w:sz w:val="24"/>
          <w:szCs w:val="24"/>
        </w:rPr>
        <w:t xml:space="preserve"> </w:t>
      </w:r>
      <w:r>
        <w:rPr>
          <w:spacing w:val="-1"/>
          <w:sz w:val="24"/>
          <w:szCs w:val="24"/>
        </w:rPr>
        <w:t>a</w:t>
      </w:r>
      <w:r>
        <w:rPr>
          <w:spacing w:val="-5"/>
          <w:sz w:val="24"/>
          <w:szCs w:val="24"/>
        </w:rPr>
        <w:t>n</w:t>
      </w:r>
      <w:r>
        <w:rPr>
          <w:sz w:val="24"/>
          <w:szCs w:val="24"/>
        </w:rPr>
        <w:t>d</w:t>
      </w:r>
      <w:r>
        <w:rPr>
          <w:spacing w:val="31"/>
          <w:sz w:val="24"/>
          <w:szCs w:val="24"/>
        </w:rPr>
        <w:t xml:space="preserve"> </w:t>
      </w:r>
      <w:r>
        <w:rPr>
          <w:spacing w:val="1"/>
          <w:sz w:val="24"/>
          <w:szCs w:val="24"/>
        </w:rPr>
        <w:t>r</w:t>
      </w:r>
      <w:r>
        <w:rPr>
          <w:spacing w:val="-1"/>
          <w:sz w:val="24"/>
          <w:szCs w:val="24"/>
        </w:rPr>
        <w:t>ec</w:t>
      </w:r>
      <w:r>
        <w:rPr>
          <w:sz w:val="24"/>
          <w:szCs w:val="24"/>
        </w:rPr>
        <w:t>o</w:t>
      </w:r>
      <w:r>
        <w:rPr>
          <w:spacing w:val="1"/>
          <w:sz w:val="24"/>
          <w:szCs w:val="24"/>
        </w:rPr>
        <w:t>r</w:t>
      </w:r>
      <w:r>
        <w:rPr>
          <w:sz w:val="24"/>
          <w:szCs w:val="24"/>
        </w:rPr>
        <w:t>d</w:t>
      </w:r>
      <w:r>
        <w:rPr>
          <w:spacing w:val="-1"/>
          <w:sz w:val="24"/>
          <w:szCs w:val="24"/>
        </w:rPr>
        <w:t>e</w:t>
      </w:r>
      <w:r>
        <w:rPr>
          <w:sz w:val="24"/>
          <w:szCs w:val="24"/>
        </w:rPr>
        <w:t>d</w:t>
      </w:r>
      <w:r>
        <w:rPr>
          <w:spacing w:val="31"/>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31"/>
          <w:sz w:val="24"/>
          <w:szCs w:val="24"/>
        </w:rPr>
        <w:t xml:space="preserve"> </w:t>
      </w:r>
      <w:r>
        <w:rPr>
          <w:spacing w:val="5"/>
          <w:sz w:val="24"/>
          <w:szCs w:val="24"/>
        </w:rPr>
        <w:t>o</w:t>
      </w:r>
      <w:r>
        <w:rPr>
          <w:sz w:val="24"/>
          <w:szCs w:val="24"/>
        </w:rPr>
        <w:t xml:space="preserve">f </w:t>
      </w:r>
      <w:r>
        <w:rPr>
          <w:spacing w:val="-3"/>
          <w:sz w:val="24"/>
          <w:szCs w:val="24"/>
        </w:rPr>
        <w:t>f</w:t>
      </w:r>
      <w:r>
        <w:rPr>
          <w:spacing w:val="4"/>
          <w:sz w:val="24"/>
          <w:szCs w:val="24"/>
        </w:rPr>
        <w:t>a</w:t>
      </w:r>
      <w:r>
        <w:rPr>
          <w:sz w:val="24"/>
          <w:szCs w:val="24"/>
        </w:rPr>
        <w:t>i</w:t>
      </w:r>
      <w:r>
        <w:rPr>
          <w:spacing w:val="-4"/>
          <w:sz w:val="24"/>
          <w:szCs w:val="24"/>
        </w:rPr>
        <w:t>l</w:t>
      </w:r>
      <w:r>
        <w:rPr>
          <w:sz w:val="24"/>
          <w:szCs w:val="24"/>
        </w:rPr>
        <w:t>u</w:t>
      </w:r>
      <w:r>
        <w:rPr>
          <w:spacing w:val="1"/>
          <w:sz w:val="24"/>
          <w:szCs w:val="24"/>
        </w:rPr>
        <w:t>r</w:t>
      </w:r>
      <w:r>
        <w:rPr>
          <w:sz w:val="24"/>
          <w:szCs w:val="24"/>
        </w:rPr>
        <w:t>e</w:t>
      </w:r>
      <w:r>
        <w:rPr>
          <w:spacing w:val="2"/>
          <w:sz w:val="24"/>
          <w:szCs w:val="24"/>
        </w:rPr>
        <w:t xml:space="preserve"> </w:t>
      </w:r>
      <w:r>
        <w:rPr>
          <w:spacing w:val="-8"/>
          <w:sz w:val="24"/>
          <w:szCs w:val="24"/>
        </w:rPr>
        <w:t>f</w:t>
      </w:r>
      <w:r>
        <w:rPr>
          <w:spacing w:val="5"/>
          <w:sz w:val="24"/>
          <w:szCs w:val="24"/>
        </w:rPr>
        <w:t>o</w:t>
      </w:r>
      <w:r>
        <w:rPr>
          <w:sz w:val="24"/>
          <w:szCs w:val="24"/>
        </w:rPr>
        <w:t xml:space="preserve">r </w:t>
      </w:r>
      <w:r>
        <w:rPr>
          <w:spacing w:val="-6"/>
          <w:sz w:val="24"/>
          <w:szCs w:val="24"/>
        </w:rPr>
        <w:t>c</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n</w:t>
      </w:r>
      <w:r>
        <w:rPr>
          <w:spacing w:val="5"/>
          <w:sz w:val="24"/>
          <w:szCs w:val="24"/>
        </w:rPr>
        <w:t>o</w:t>
      </w:r>
      <w:r>
        <w:rPr>
          <w:sz w:val="24"/>
          <w:szCs w:val="24"/>
        </w:rPr>
        <w:t xml:space="preserve">t </w:t>
      </w:r>
      <w:r>
        <w:rPr>
          <w:spacing w:val="-5"/>
          <w:sz w:val="24"/>
          <w:szCs w:val="24"/>
        </w:rPr>
        <w:t>b</w:t>
      </w:r>
      <w:r>
        <w:rPr>
          <w:sz w:val="24"/>
          <w:szCs w:val="24"/>
        </w:rPr>
        <w:t>e</w:t>
      </w:r>
      <w:r>
        <w:rPr>
          <w:spacing w:val="7"/>
          <w:sz w:val="24"/>
          <w:szCs w:val="24"/>
        </w:rPr>
        <w:t xml:space="preserve"> </w:t>
      </w:r>
      <w:r>
        <w:rPr>
          <w:spacing w:val="-9"/>
          <w:sz w:val="24"/>
          <w:szCs w:val="24"/>
        </w:rPr>
        <w:t>l</w:t>
      </w:r>
      <w:r>
        <w:rPr>
          <w:spacing w:val="4"/>
          <w:sz w:val="24"/>
          <w:szCs w:val="24"/>
        </w:rPr>
        <w:t>e</w:t>
      </w:r>
      <w:r>
        <w:rPr>
          <w:spacing w:val="-2"/>
          <w:sz w:val="24"/>
          <w:szCs w:val="24"/>
        </w:rPr>
        <w:t>s</w:t>
      </w:r>
      <w:r>
        <w:rPr>
          <w:sz w:val="24"/>
          <w:szCs w:val="24"/>
        </w:rPr>
        <w:t xml:space="preserve">s </w:t>
      </w:r>
      <w:r>
        <w:rPr>
          <w:spacing w:val="5"/>
          <w:sz w:val="24"/>
          <w:szCs w:val="24"/>
        </w:rPr>
        <w:t>t</w:t>
      </w:r>
      <w:r>
        <w:rPr>
          <w:spacing w:val="-5"/>
          <w:sz w:val="24"/>
          <w:szCs w:val="24"/>
        </w:rPr>
        <w:t>h</w:t>
      </w:r>
      <w:r>
        <w:rPr>
          <w:spacing w:val="-1"/>
          <w:sz w:val="24"/>
          <w:szCs w:val="24"/>
        </w:rPr>
        <w:t>a</w:t>
      </w:r>
      <w:r>
        <w:rPr>
          <w:sz w:val="24"/>
          <w:szCs w:val="24"/>
        </w:rPr>
        <w:t>n</w:t>
      </w:r>
      <w:r>
        <w:rPr>
          <w:spacing w:val="-7"/>
          <w:sz w:val="24"/>
          <w:szCs w:val="24"/>
        </w:rPr>
        <w:t xml:space="preserve"> </w:t>
      </w:r>
      <w:r>
        <w:rPr>
          <w:sz w:val="24"/>
          <w:szCs w:val="24"/>
        </w:rPr>
        <w:t>U</w:t>
      </w:r>
      <w:r>
        <w:rPr>
          <w:spacing w:val="1"/>
          <w:sz w:val="24"/>
          <w:szCs w:val="24"/>
        </w:rPr>
        <w:t>T</w:t>
      </w:r>
      <w:r>
        <w:rPr>
          <w:sz w:val="24"/>
          <w:szCs w:val="24"/>
        </w:rPr>
        <w:t>S</w:t>
      </w:r>
      <w:r>
        <w:rPr>
          <w:spacing w:val="4"/>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z w:val="24"/>
          <w:szCs w:val="24"/>
        </w:rPr>
        <w:t>o</w:t>
      </w:r>
      <w:r>
        <w:rPr>
          <w:spacing w:val="1"/>
          <w:sz w:val="24"/>
          <w:szCs w:val="24"/>
        </w:rPr>
        <w:t>r</w:t>
      </w:r>
      <w:r>
        <w:rPr>
          <w:spacing w:val="-1"/>
          <w:sz w:val="24"/>
          <w:szCs w:val="24"/>
        </w:rPr>
        <w:t>e</w:t>
      </w:r>
      <w:r>
        <w:rPr>
          <w:sz w:val="24"/>
          <w:szCs w:val="24"/>
        </w:rPr>
        <w:t>.</w:t>
      </w:r>
    </w:p>
    <w:p w:rsidR="008D75EE" w:rsidRDefault="008D75EE">
      <w:pPr>
        <w:spacing w:before="8"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9                   </w:t>
      </w:r>
      <w:r>
        <w:rPr>
          <w:rFonts w:ascii="Palatino Linotype" w:eastAsia="Palatino Linotype" w:hAnsi="Palatino Linotype" w:cs="Palatino Linotype"/>
          <w:b/>
          <w:spacing w:val="43"/>
          <w:sz w:val="22"/>
          <w:szCs w:val="22"/>
        </w:rPr>
        <w:t xml:space="preserve"> </w:t>
      </w:r>
      <w:r>
        <w:rPr>
          <w:b/>
          <w:spacing w:val="-5"/>
          <w:sz w:val="24"/>
          <w:szCs w:val="24"/>
        </w:rPr>
        <w:t>Ra</w:t>
      </w:r>
      <w:r>
        <w:rPr>
          <w:b/>
          <w:spacing w:val="-4"/>
          <w:sz w:val="24"/>
          <w:szCs w:val="24"/>
        </w:rPr>
        <w:t>d</w:t>
      </w:r>
      <w:r>
        <w:rPr>
          <w:b/>
          <w:sz w:val="24"/>
          <w:szCs w:val="24"/>
        </w:rPr>
        <w:t>ial</w:t>
      </w:r>
      <w:r>
        <w:rPr>
          <w:b/>
          <w:spacing w:val="-6"/>
          <w:sz w:val="24"/>
          <w:szCs w:val="24"/>
        </w:rPr>
        <w:t xml:space="preserve"> </w:t>
      </w:r>
      <w:r>
        <w:rPr>
          <w:b/>
          <w:sz w:val="24"/>
          <w:szCs w:val="24"/>
        </w:rPr>
        <w:t>C</w:t>
      </w:r>
      <w:r>
        <w:rPr>
          <w:b/>
          <w:spacing w:val="-11"/>
          <w:sz w:val="24"/>
          <w:szCs w:val="24"/>
        </w:rPr>
        <w:t>r</w:t>
      </w:r>
      <w:r>
        <w:rPr>
          <w:b/>
          <w:spacing w:val="1"/>
          <w:sz w:val="24"/>
          <w:szCs w:val="24"/>
        </w:rPr>
        <w:t>u</w:t>
      </w:r>
      <w:r>
        <w:rPr>
          <w:b/>
          <w:spacing w:val="-7"/>
          <w:sz w:val="24"/>
          <w:szCs w:val="24"/>
        </w:rPr>
        <w:t>s</w:t>
      </w:r>
      <w:r>
        <w:rPr>
          <w:b/>
          <w:sz w:val="24"/>
          <w:szCs w:val="24"/>
        </w:rPr>
        <w:t xml:space="preserve">h </w:t>
      </w:r>
      <w:r>
        <w:rPr>
          <w:b/>
          <w:spacing w:val="-6"/>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3" w:line="120" w:lineRule="exact"/>
        <w:rPr>
          <w:sz w:val="12"/>
          <w:szCs w:val="12"/>
        </w:rPr>
      </w:pPr>
    </w:p>
    <w:p w:rsidR="008D75EE" w:rsidRDefault="00B30AA0">
      <w:pPr>
        <w:ind w:left="1561" w:right="1166"/>
        <w:jc w:val="both"/>
        <w:rPr>
          <w:sz w:val="24"/>
          <w:szCs w:val="24"/>
        </w:rPr>
      </w:pPr>
      <w:r>
        <w:rPr>
          <w:sz w:val="24"/>
          <w:szCs w:val="24"/>
        </w:rPr>
        <w:t>A</w:t>
      </w:r>
      <w:r>
        <w:rPr>
          <w:spacing w:val="3"/>
          <w:sz w:val="24"/>
          <w:szCs w:val="24"/>
        </w:rPr>
        <w:t xml:space="preserve"> </w:t>
      </w:r>
      <w:r>
        <w:rPr>
          <w:spacing w:val="-2"/>
          <w:sz w:val="24"/>
          <w:szCs w:val="24"/>
        </w:rPr>
        <w:t>s</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5"/>
          <w:sz w:val="24"/>
          <w:szCs w:val="24"/>
        </w:rPr>
        <w:t>o</w:t>
      </w:r>
      <w:r>
        <w:rPr>
          <w:sz w:val="24"/>
          <w:szCs w:val="24"/>
        </w:rPr>
        <w:t>f</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6"/>
          <w:sz w:val="24"/>
          <w:szCs w:val="24"/>
        </w:rPr>
        <w:t xml:space="preserve"> </w:t>
      </w:r>
      <w:r>
        <w:rPr>
          <w:spacing w:val="-9"/>
          <w:sz w:val="24"/>
          <w:szCs w:val="24"/>
        </w:rPr>
        <w:t>i</w:t>
      </w:r>
      <w:r>
        <w:rPr>
          <w:sz w:val="24"/>
          <w:szCs w:val="24"/>
        </w:rPr>
        <w:t>s</w:t>
      </w:r>
      <w:r>
        <w:rPr>
          <w:spacing w:val="7"/>
          <w:sz w:val="24"/>
          <w:szCs w:val="24"/>
        </w:rPr>
        <w:t xml:space="preserve"> </w:t>
      </w:r>
      <w:r>
        <w:rPr>
          <w:sz w:val="24"/>
          <w:szCs w:val="24"/>
        </w:rPr>
        <w:t>to</w:t>
      </w:r>
      <w:r>
        <w:rPr>
          <w:spacing w:val="14"/>
          <w:sz w:val="24"/>
          <w:szCs w:val="24"/>
        </w:rPr>
        <w:t xml:space="preserve"> </w:t>
      </w:r>
      <w:r>
        <w:rPr>
          <w:spacing w:val="-5"/>
          <w:sz w:val="24"/>
          <w:szCs w:val="24"/>
        </w:rPr>
        <w:t>b</w:t>
      </w:r>
      <w:r>
        <w:rPr>
          <w:sz w:val="24"/>
          <w:szCs w:val="24"/>
        </w:rPr>
        <w:t>e</w:t>
      </w:r>
      <w:r>
        <w:rPr>
          <w:spacing w:val="8"/>
          <w:sz w:val="24"/>
          <w:szCs w:val="24"/>
        </w:rPr>
        <w:t xml:space="preserve"> </w:t>
      </w:r>
      <w:r>
        <w:rPr>
          <w:spacing w:val="-1"/>
          <w:sz w:val="24"/>
          <w:szCs w:val="24"/>
        </w:rPr>
        <w:t>c</w:t>
      </w:r>
      <w:r>
        <w:rPr>
          <w:spacing w:val="1"/>
          <w:sz w:val="24"/>
          <w:szCs w:val="24"/>
        </w:rPr>
        <w:t>r</w:t>
      </w:r>
      <w:r>
        <w:rPr>
          <w:sz w:val="24"/>
          <w:szCs w:val="24"/>
        </w:rPr>
        <w:t>u</w:t>
      </w:r>
      <w:r>
        <w:rPr>
          <w:spacing w:val="-2"/>
          <w:sz w:val="24"/>
          <w:szCs w:val="24"/>
        </w:rPr>
        <w:t>s</w:t>
      </w:r>
      <w:r>
        <w:rPr>
          <w:spacing w:val="-5"/>
          <w:sz w:val="24"/>
          <w:szCs w:val="24"/>
        </w:rPr>
        <w:t>h</w:t>
      </w:r>
      <w:r>
        <w:rPr>
          <w:spacing w:val="-1"/>
          <w:sz w:val="24"/>
          <w:szCs w:val="24"/>
        </w:rPr>
        <w:t>e</w:t>
      </w:r>
      <w:r>
        <w:rPr>
          <w:sz w:val="24"/>
          <w:szCs w:val="24"/>
        </w:rPr>
        <w:t>d</w:t>
      </w:r>
      <w:r>
        <w:rPr>
          <w:spacing w:val="9"/>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w:t>
      </w:r>
      <w:r>
        <w:rPr>
          <w:spacing w:val="4"/>
          <w:sz w:val="24"/>
          <w:szCs w:val="24"/>
        </w:rPr>
        <w:t xml:space="preserve"> </w:t>
      </w:r>
      <w:r>
        <w:rPr>
          <w:spacing w:val="5"/>
          <w:sz w:val="24"/>
          <w:szCs w:val="24"/>
        </w:rPr>
        <w:t>t</w:t>
      </w:r>
      <w:r>
        <w:rPr>
          <w:spacing w:val="-5"/>
          <w:sz w:val="24"/>
          <w:szCs w:val="24"/>
        </w:rPr>
        <w:t>w</w:t>
      </w:r>
      <w:r>
        <w:rPr>
          <w:sz w:val="24"/>
          <w:szCs w:val="24"/>
        </w:rPr>
        <w:t>o</w:t>
      </w:r>
      <w:r>
        <w:rPr>
          <w:spacing w:val="9"/>
          <w:sz w:val="24"/>
          <w:szCs w:val="24"/>
        </w:rPr>
        <w:t xml:space="preserve"> </w:t>
      </w:r>
      <w:r>
        <w:rPr>
          <w:spacing w:val="2"/>
          <w:sz w:val="24"/>
          <w:szCs w:val="24"/>
        </w:rPr>
        <w:t>s</w:t>
      </w:r>
      <w:r>
        <w:rPr>
          <w:spacing w:val="-4"/>
          <w:sz w:val="24"/>
          <w:szCs w:val="24"/>
        </w:rPr>
        <w:t>i</w:t>
      </w:r>
      <w:r>
        <w:rPr>
          <w:sz w:val="24"/>
          <w:szCs w:val="24"/>
        </w:rPr>
        <w:t>x</w:t>
      </w:r>
      <w:r>
        <w:rPr>
          <w:spacing w:val="9"/>
          <w:sz w:val="24"/>
          <w:szCs w:val="24"/>
        </w:rPr>
        <w:t xml:space="preserve"> </w:t>
      </w:r>
      <w:r>
        <w:rPr>
          <w:spacing w:val="-4"/>
          <w:sz w:val="24"/>
          <w:szCs w:val="24"/>
        </w:rPr>
        <w:t>i</w:t>
      </w:r>
      <w:r>
        <w:rPr>
          <w:spacing w:val="-5"/>
          <w:sz w:val="24"/>
          <w:szCs w:val="24"/>
        </w:rPr>
        <w:t>n</w:t>
      </w:r>
      <w:r>
        <w:rPr>
          <w:spacing w:val="4"/>
          <w:sz w:val="24"/>
          <w:szCs w:val="24"/>
        </w:rPr>
        <w:t>c</w:t>
      </w:r>
      <w:r>
        <w:rPr>
          <w:sz w:val="24"/>
          <w:szCs w:val="24"/>
        </w:rPr>
        <w:t>h</w:t>
      </w:r>
      <w:r>
        <w:rPr>
          <w:spacing w:val="4"/>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 xml:space="preserve">l </w:t>
      </w:r>
      <w:proofErr w:type="spellStart"/>
      <w:r>
        <w:rPr>
          <w:spacing w:val="5"/>
          <w:sz w:val="24"/>
          <w:szCs w:val="24"/>
        </w:rPr>
        <w:t>p</w:t>
      </w:r>
      <w:r>
        <w:rPr>
          <w:spacing w:val="-9"/>
          <w:sz w:val="24"/>
          <w:szCs w:val="24"/>
        </w:rPr>
        <w:t>l</w:t>
      </w:r>
      <w:r>
        <w:rPr>
          <w:spacing w:val="-1"/>
          <w:sz w:val="24"/>
          <w:szCs w:val="24"/>
        </w:rPr>
        <w:t>a</w:t>
      </w:r>
      <w:r>
        <w:rPr>
          <w:spacing w:val="5"/>
          <w:sz w:val="24"/>
          <w:szCs w:val="24"/>
        </w:rPr>
        <w:t>t</w:t>
      </w:r>
      <w:r>
        <w:rPr>
          <w:spacing w:val="-1"/>
          <w:sz w:val="24"/>
          <w:szCs w:val="24"/>
        </w:rPr>
        <w:t>e</w:t>
      </w:r>
      <w:r>
        <w:rPr>
          <w:sz w:val="24"/>
          <w:szCs w:val="24"/>
        </w:rPr>
        <w:t>n</w:t>
      </w:r>
      <w:r>
        <w:rPr>
          <w:spacing w:val="-2"/>
          <w:sz w:val="24"/>
          <w:szCs w:val="24"/>
        </w:rPr>
        <w:t>s</w:t>
      </w:r>
      <w:proofErr w:type="spellEnd"/>
      <w:r>
        <w:rPr>
          <w:sz w:val="24"/>
          <w:szCs w:val="24"/>
        </w:rPr>
        <w:t xml:space="preserve">. </w:t>
      </w:r>
      <w:r>
        <w:rPr>
          <w:spacing w:val="-3"/>
          <w:sz w:val="24"/>
          <w:szCs w:val="24"/>
        </w:rPr>
        <w:t>L</w:t>
      </w:r>
      <w:r>
        <w:rPr>
          <w:spacing w:val="5"/>
          <w:sz w:val="24"/>
          <w:szCs w:val="24"/>
        </w:rPr>
        <w:t>o</w:t>
      </w:r>
      <w:r>
        <w:rPr>
          <w:spacing w:val="-1"/>
          <w:sz w:val="24"/>
          <w:szCs w:val="24"/>
        </w:rPr>
        <w:t>a</w:t>
      </w:r>
      <w:r>
        <w:rPr>
          <w:sz w:val="24"/>
          <w:szCs w:val="24"/>
        </w:rPr>
        <w:t>d</w:t>
      </w:r>
      <w:r>
        <w:rPr>
          <w:spacing w:val="3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7"/>
          <w:sz w:val="24"/>
          <w:szCs w:val="24"/>
        </w:rPr>
        <w:t xml:space="preserve"> </w:t>
      </w:r>
      <w:r>
        <w:rPr>
          <w:spacing w:val="-5"/>
          <w:sz w:val="24"/>
          <w:szCs w:val="24"/>
        </w:rPr>
        <w:t>b</w:t>
      </w:r>
      <w:r>
        <w:rPr>
          <w:sz w:val="24"/>
          <w:szCs w:val="24"/>
        </w:rPr>
        <w:t>e</w:t>
      </w:r>
      <w:r>
        <w:rPr>
          <w:spacing w:val="35"/>
          <w:sz w:val="24"/>
          <w:szCs w:val="24"/>
        </w:rPr>
        <w:t xml:space="preserve"> </w:t>
      </w:r>
      <w:r>
        <w:rPr>
          <w:spacing w:val="-5"/>
          <w:sz w:val="24"/>
          <w:szCs w:val="24"/>
        </w:rPr>
        <w:t>h</w:t>
      </w:r>
      <w:r>
        <w:rPr>
          <w:spacing w:val="4"/>
          <w:sz w:val="24"/>
          <w:szCs w:val="24"/>
        </w:rPr>
        <w:t>e</w:t>
      </w:r>
      <w:r>
        <w:rPr>
          <w:spacing w:val="-4"/>
          <w:sz w:val="24"/>
          <w:szCs w:val="24"/>
        </w:rPr>
        <w:t>l</w:t>
      </w:r>
      <w:r>
        <w:rPr>
          <w:sz w:val="24"/>
          <w:szCs w:val="24"/>
        </w:rPr>
        <w:t>d</w:t>
      </w:r>
      <w:r>
        <w:rPr>
          <w:spacing w:val="31"/>
          <w:sz w:val="24"/>
          <w:szCs w:val="24"/>
        </w:rPr>
        <w:t xml:space="preserve"> </w:t>
      </w:r>
      <w:r>
        <w:rPr>
          <w:spacing w:val="-1"/>
          <w:sz w:val="24"/>
          <w:szCs w:val="24"/>
        </w:rPr>
        <w:t>a</w:t>
      </w:r>
      <w:r>
        <w:rPr>
          <w:sz w:val="24"/>
          <w:szCs w:val="24"/>
        </w:rPr>
        <w:t>t</w:t>
      </w:r>
      <w:r>
        <w:rPr>
          <w:spacing w:val="36"/>
          <w:sz w:val="24"/>
          <w:szCs w:val="24"/>
        </w:rPr>
        <w:t xml:space="preserve"> </w:t>
      </w:r>
      <w:r>
        <w:rPr>
          <w:sz w:val="24"/>
          <w:szCs w:val="24"/>
        </w:rPr>
        <w:t>350</w:t>
      </w:r>
      <w:r>
        <w:rPr>
          <w:spacing w:val="26"/>
          <w:sz w:val="24"/>
          <w:szCs w:val="24"/>
        </w:rPr>
        <w:t xml:space="preserve"> </w:t>
      </w:r>
      <w:proofErr w:type="spellStart"/>
      <w:r>
        <w:rPr>
          <w:spacing w:val="-5"/>
          <w:sz w:val="24"/>
          <w:szCs w:val="24"/>
        </w:rPr>
        <w:t>K</w:t>
      </w:r>
      <w:r>
        <w:rPr>
          <w:sz w:val="24"/>
          <w:szCs w:val="24"/>
        </w:rPr>
        <w:t>gs</w:t>
      </w:r>
      <w:proofErr w:type="spellEnd"/>
      <w:r>
        <w:rPr>
          <w:spacing w:val="34"/>
          <w:sz w:val="24"/>
          <w:szCs w:val="24"/>
        </w:rPr>
        <w:t xml:space="preserve"> </w:t>
      </w:r>
      <w:r>
        <w:rPr>
          <w:spacing w:val="-8"/>
          <w:sz w:val="24"/>
          <w:szCs w:val="24"/>
        </w:rPr>
        <w:t>f</w:t>
      </w:r>
      <w:r>
        <w:rPr>
          <w:spacing w:val="5"/>
          <w:sz w:val="24"/>
          <w:szCs w:val="24"/>
        </w:rPr>
        <w:t>o</w:t>
      </w:r>
      <w:r>
        <w:rPr>
          <w:sz w:val="24"/>
          <w:szCs w:val="24"/>
        </w:rPr>
        <w:t>r</w:t>
      </w:r>
      <w:r>
        <w:rPr>
          <w:spacing w:val="32"/>
          <w:sz w:val="24"/>
          <w:szCs w:val="24"/>
        </w:rPr>
        <w:t xml:space="preserve"> </w:t>
      </w:r>
      <w:r>
        <w:rPr>
          <w:sz w:val="24"/>
          <w:szCs w:val="24"/>
        </w:rPr>
        <w:t>1</w:t>
      </w:r>
      <w:r>
        <w:rPr>
          <w:spacing w:val="26"/>
          <w:sz w:val="24"/>
          <w:szCs w:val="24"/>
        </w:rPr>
        <w:t xml:space="preserve"> </w:t>
      </w:r>
      <w:r>
        <w:rPr>
          <w:spacing w:val="-4"/>
          <w:sz w:val="24"/>
          <w:szCs w:val="24"/>
        </w:rPr>
        <w:t>mi</w:t>
      </w:r>
      <w:r>
        <w:rPr>
          <w:sz w:val="24"/>
          <w:szCs w:val="24"/>
        </w:rPr>
        <w:t>nu</w:t>
      </w:r>
      <w:r>
        <w:rPr>
          <w:spacing w:val="5"/>
          <w:sz w:val="24"/>
          <w:szCs w:val="24"/>
        </w:rPr>
        <w:t>t</w:t>
      </w:r>
      <w:r>
        <w:rPr>
          <w:sz w:val="24"/>
          <w:szCs w:val="24"/>
        </w:rPr>
        <w:t>e</w:t>
      </w:r>
      <w:r>
        <w:rPr>
          <w:spacing w:val="30"/>
          <w:sz w:val="24"/>
          <w:szCs w:val="24"/>
        </w:rPr>
        <w:t xml:space="preserve"> </w:t>
      </w:r>
      <w:r>
        <w:rPr>
          <w:spacing w:val="-1"/>
          <w:sz w:val="24"/>
          <w:szCs w:val="24"/>
        </w:rPr>
        <w:t>a</w:t>
      </w:r>
      <w:r>
        <w:rPr>
          <w:spacing w:val="-5"/>
          <w:sz w:val="24"/>
          <w:szCs w:val="24"/>
        </w:rPr>
        <w:t>n</w:t>
      </w:r>
      <w:r>
        <w:rPr>
          <w:sz w:val="24"/>
          <w:szCs w:val="24"/>
        </w:rPr>
        <w:t>d</w:t>
      </w:r>
      <w:r>
        <w:rPr>
          <w:spacing w:val="31"/>
          <w:sz w:val="24"/>
          <w:szCs w:val="24"/>
        </w:rPr>
        <w:t xml:space="preserve"> </w:t>
      </w:r>
      <w:r>
        <w:rPr>
          <w:spacing w:val="5"/>
          <w:sz w:val="24"/>
          <w:szCs w:val="24"/>
        </w:rPr>
        <w:t>t</w:t>
      </w:r>
      <w:r>
        <w:rPr>
          <w:spacing w:val="-5"/>
          <w:sz w:val="24"/>
          <w:szCs w:val="24"/>
        </w:rPr>
        <w:t>h</w:t>
      </w:r>
      <w:r>
        <w:rPr>
          <w:spacing w:val="-1"/>
          <w:sz w:val="24"/>
          <w:szCs w:val="24"/>
        </w:rPr>
        <w:t>e</w:t>
      </w:r>
      <w:r>
        <w:rPr>
          <w:sz w:val="24"/>
          <w:szCs w:val="24"/>
        </w:rPr>
        <w:t>n</w:t>
      </w:r>
      <w:r>
        <w:rPr>
          <w:spacing w:val="26"/>
          <w:sz w:val="24"/>
          <w:szCs w:val="24"/>
        </w:rPr>
        <w:t xml:space="preserve"> </w:t>
      </w:r>
      <w:r>
        <w:rPr>
          <w:spacing w:val="1"/>
          <w:sz w:val="24"/>
          <w:szCs w:val="24"/>
        </w:rPr>
        <w:t>r</w:t>
      </w:r>
      <w:r>
        <w:rPr>
          <w:spacing w:val="4"/>
          <w:sz w:val="24"/>
          <w:szCs w:val="24"/>
        </w:rPr>
        <w:t>e</w:t>
      </w:r>
      <w:r>
        <w:rPr>
          <w:spacing w:val="-9"/>
          <w:sz w:val="24"/>
          <w:szCs w:val="24"/>
        </w:rPr>
        <w:t>l</w:t>
      </w:r>
      <w:r>
        <w:rPr>
          <w:spacing w:val="4"/>
          <w:sz w:val="24"/>
          <w:szCs w:val="24"/>
        </w:rPr>
        <w:t>e</w:t>
      </w:r>
      <w:r>
        <w:rPr>
          <w:spacing w:val="-1"/>
          <w:sz w:val="24"/>
          <w:szCs w:val="24"/>
        </w:rPr>
        <w:t>a</w:t>
      </w:r>
      <w:r>
        <w:rPr>
          <w:spacing w:val="-2"/>
          <w:sz w:val="24"/>
          <w:szCs w:val="24"/>
        </w:rPr>
        <w:t>s</w:t>
      </w:r>
      <w:r>
        <w:rPr>
          <w:spacing w:val="-1"/>
          <w:sz w:val="24"/>
          <w:szCs w:val="24"/>
        </w:rPr>
        <w:t>e</w:t>
      </w:r>
      <w:r>
        <w:rPr>
          <w:sz w:val="24"/>
          <w:szCs w:val="24"/>
        </w:rPr>
        <w:t>d.</w:t>
      </w:r>
      <w:r>
        <w:rPr>
          <w:spacing w:val="33"/>
          <w:sz w:val="24"/>
          <w:szCs w:val="24"/>
        </w:rPr>
        <w:t xml:space="preserve"> </w:t>
      </w:r>
      <w:r>
        <w:rPr>
          <w:spacing w:val="-2"/>
          <w:sz w:val="24"/>
          <w:szCs w:val="24"/>
        </w:rPr>
        <w:t>C</w:t>
      </w:r>
      <w:r>
        <w:rPr>
          <w:spacing w:val="5"/>
          <w:sz w:val="24"/>
          <w:szCs w:val="24"/>
        </w:rPr>
        <w:t>o</w:t>
      </w:r>
      <w:r>
        <w:rPr>
          <w:spacing w:val="1"/>
          <w:sz w:val="24"/>
          <w:szCs w:val="24"/>
        </w:rPr>
        <w:t>r</w:t>
      </w:r>
      <w:r>
        <w:rPr>
          <w:sz w:val="24"/>
          <w:szCs w:val="24"/>
        </w:rPr>
        <w:t>e</w:t>
      </w:r>
      <w:r>
        <w:rPr>
          <w:spacing w:val="30"/>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 xml:space="preserve">ds </w:t>
      </w:r>
      <w:proofErr w:type="gramStart"/>
      <w:r>
        <w:rPr>
          <w:spacing w:val="-2"/>
          <w:sz w:val="24"/>
          <w:szCs w:val="24"/>
        </w:rPr>
        <w:t>s</w:t>
      </w:r>
      <w:r>
        <w:rPr>
          <w:sz w:val="24"/>
          <w:szCs w:val="24"/>
        </w:rPr>
        <w:t>h</w:t>
      </w:r>
      <w:r>
        <w:rPr>
          <w:spacing w:val="4"/>
          <w:sz w:val="24"/>
          <w:szCs w:val="24"/>
        </w:rPr>
        <w:t>a</w:t>
      </w:r>
      <w:r>
        <w:rPr>
          <w:spacing w:val="-4"/>
          <w:sz w:val="24"/>
          <w:szCs w:val="24"/>
        </w:rPr>
        <w:t>l</w:t>
      </w:r>
      <w:r>
        <w:rPr>
          <w:sz w:val="24"/>
          <w:szCs w:val="24"/>
        </w:rPr>
        <w:t xml:space="preserve">l </w:t>
      </w:r>
      <w:r>
        <w:rPr>
          <w:spacing w:val="4"/>
          <w:sz w:val="24"/>
          <w:szCs w:val="24"/>
        </w:rPr>
        <w:t xml:space="preserve"> </w:t>
      </w:r>
      <w:r>
        <w:rPr>
          <w:spacing w:val="-5"/>
          <w:sz w:val="24"/>
          <w:szCs w:val="24"/>
        </w:rPr>
        <w:t>b</w:t>
      </w:r>
      <w:r>
        <w:rPr>
          <w:sz w:val="24"/>
          <w:szCs w:val="24"/>
        </w:rPr>
        <w:t>e</w:t>
      </w:r>
      <w:proofErr w:type="gramEnd"/>
      <w:r>
        <w:rPr>
          <w:sz w:val="24"/>
          <w:szCs w:val="24"/>
        </w:rPr>
        <w:t xml:space="preserve"> </w:t>
      </w:r>
      <w:r>
        <w:rPr>
          <w:spacing w:val="3"/>
          <w:sz w:val="24"/>
          <w:szCs w:val="24"/>
        </w:rPr>
        <w:t xml:space="preserve"> </w:t>
      </w:r>
      <w:r>
        <w:rPr>
          <w:spacing w:val="-2"/>
          <w:sz w:val="24"/>
          <w:szCs w:val="24"/>
        </w:rPr>
        <w:t>s</w:t>
      </w:r>
      <w:r>
        <w:rPr>
          <w:spacing w:val="5"/>
          <w:sz w:val="24"/>
          <w:szCs w:val="24"/>
        </w:rPr>
        <w:t>u</w:t>
      </w:r>
      <w:r>
        <w:rPr>
          <w:sz w:val="24"/>
          <w:szCs w:val="24"/>
        </w:rPr>
        <w:t>b</w:t>
      </w:r>
      <w:r>
        <w:rPr>
          <w:spacing w:val="-2"/>
          <w:sz w:val="24"/>
          <w:szCs w:val="24"/>
        </w:rPr>
        <w:t>s</w:t>
      </w:r>
      <w:r>
        <w:rPr>
          <w:spacing w:val="-1"/>
          <w:sz w:val="24"/>
          <w:szCs w:val="24"/>
        </w:rPr>
        <w:t>e</w:t>
      </w:r>
      <w:r>
        <w:rPr>
          <w:sz w:val="24"/>
          <w:szCs w:val="24"/>
        </w:rPr>
        <w:t>qu</w:t>
      </w:r>
      <w:r>
        <w:rPr>
          <w:spacing w:val="4"/>
          <w:sz w:val="24"/>
          <w:szCs w:val="24"/>
        </w:rPr>
        <w:t>e</w:t>
      </w:r>
      <w:r>
        <w:rPr>
          <w:spacing w:val="-5"/>
          <w:sz w:val="24"/>
          <w:szCs w:val="24"/>
        </w:rPr>
        <w:t>n</w:t>
      </w:r>
      <w:r>
        <w:rPr>
          <w:spacing w:val="10"/>
          <w:sz w:val="24"/>
          <w:szCs w:val="24"/>
        </w:rPr>
        <w:t>t</w:t>
      </w:r>
      <w:r>
        <w:rPr>
          <w:spacing w:val="-4"/>
          <w:sz w:val="24"/>
          <w:szCs w:val="24"/>
        </w:rPr>
        <w:t>l</w:t>
      </w:r>
      <w:r>
        <w:rPr>
          <w:sz w:val="24"/>
          <w:szCs w:val="24"/>
        </w:rPr>
        <w:t xml:space="preserve">y  </w:t>
      </w:r>
      <w:r>
        <w:rPr>
          <w:spacing w:val="5"/>
          <w:sz w:val="24"/>
          <w:szCs w:val="24"/>
        </w:rPr>
        <w:t>d</w:t>
      </w:r>
      <w:r>
        <w:rPr>
          <w:spacing w:val="-4"/>
          <w:sz w:val="24"/>
          <w:szCs w:val="24"/>
        </w:rPr>
        <w:t>i</w:t>
      </w:r>
      <w:r>
        <w:rPr>
          <w:spacing w:val="2"/>
          <w:sz w:val="24"/>
          <w:szCs w:val="24"/>
        </w:rPr>
        <w:t>s</w:t>
      </w:r>
      <w:r>
        <w:rPr>
          <w:spacing w:val="-1"/>
          <w:sz w:val="24"/>
          <w:szCs w:val="24"/>
        </w:rPr>
        <w:t>a</w:t>
      </w:r>
      <w:r>
        <w:rPr>
          <w:spacing w:val="2"/>
          <w:sz w:val="24"/>
          <w:szCs w:val="24"/>
        </w:rPr>
        <w:t>s</w:t>
      </w:r>
      <w:r>
        <w:rPr>
          <w:spacing w:val="-2"/>
          <w:sz w:val="24"/>
          <w:szCs w:val="24"/>
        </w:rPr>
        <w:t>s</w:t>
      </w:r>
      <w:r>
        <w:rPr>
          <w:spacing w:val="4"/>
          <w:sz w:val="24"/>
          <w:szCs w:val="24"/>
        </w:rPr>
        <w:t>e</w:t>
      </w:r>
      <w:r>
        <w:rPr>
          <w:spacing w:val="-4"/>
          <w:sz w:val="24"/>
          <w:szCs w:val="24"/>
        </w:rPr>
        <w:t>m</w:t>
      </w:r>
      <w:r>
        <w:rPr>
          <w:spacing w:val="5"/>
          <w:sz w:val="24"/>
          <w:szCs w:val="24"/>
        </w:rPr>
        <w:t>b</w:t>
      </w:r>
      <w:r>
        <w:rPr>
          <w:spacing w:val="-4"/>
          <w:sz w:val="24"/>
          <w:szCs w:val="24"/>
        </w:rPr>
        <w:t>l</w:t>
      </w:r>
      <w:r>
        <w:rPr>
          <w:spacing w:val="-1"/>
          <w:sz w:val="24"/>
          <w:szCs w:val="24"/>
        </w:rPr>
        <w:t>e</w:t>
      </w:r>
      <w:r>
        <w:rPr>
          <w:sz w:val="24"/>
          <w:szCs w:val="24"/>
        </w:rPr>
        <w:t xml:space="preserve">d </w:t>
      </w:r>
      <w:r>
        <w:rPr>
          <w:spacing w:val="10"/>
          <w:sz w:val="24"/>
          <w:szCs w:val="24"/>
        </w:rPr>
        <w:t xml:space="preserve"> </w:t>
      </w:r>
      <w:r>
        <w:rPr>
          <w:spacing w:val="-1"/>
          <w:sz w:val="24"/>
          <w:szCs w:val="24"/>
        </w:rPr>
        <w:t>a</w:t>
      </w:r>
      <w:r>
        <w:rPr>
          <w:spacing w:val="-5"/>
          <w:sz w:val="24"/>
          <w:szCs w:val="24"/>
        </w:rPr>
        <w:t>n</w:t>
      </w:r>
      <w:r>
        <w:rPr>
          <w:sz w:val="24"/>
          <w:szCs w:val="24"/>
        </w:rPr>
        <w:t xml:space="preserve">d </w:t>
      </w:r>
      <w:r>
        <w:rPr>
          <w:spacing w:val="4"/>
          <w:sz w:val="24"/>
          <w:szCs w:val="24"/>
        </w:rPr>
        <w:t xml:space="preserve"> </w:t>
      </w:r>
      <w:r>
        <w:rPr>
          <w:spacing w:val="5"/>
          <w:sz w:val="24"/>
          <w:szCs w:val="24"/>
        </w:rPr>
        <w:t>t</w:t>
      </w:r>
      <w:r>
        <w:rPr>
          <w:spacing w:val="-1"/>
          <w:sz w:val="24"/>
          <w:szCs w:val="24"/>
        </w:rPr>
        <w:t>e</w:t>
      </w:r>
      <w:r>
        <w:rPr>
          <w:sz w:val="24"/>
          <w:szCs w:val="24"/>
        </w:rPr>
        <w:t>n</w:t>
      </w:r>
      <w:r>
        <w:rPr>
          <w:spacing w:val="2"/>
          <w:sz w:val="24"/>
          <w:szCs w:val="24"/>
        </w:rPr>
        <w:t>s</w:t>
      </w:r>
      <w:r>
        <w:rPr>
          <w:spacing w:val="-4"/>
          <w:sz w:val="24"/>
          <w:szCs w:val="24"/>
        </w:rPr>
        <w:t>il</w:t>
      </w:r>
      <w:r>
        <w:rPr>
          <w:sz w:val="24"/>
          <w:szCs w:val="24"/>
        </w:rPr>
        <w:t xml:space="preserve">e </w:t>
      </w:r>
      <w:r>
        <w:rPr>
          <w:spacing w:val="8"/>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pacing w:val="-1"/>
          <w:sz w:val="24"/>
          <w:szCs w:val="24"/>
        </w:rPr>
        <w:t>e</w:t>
      </w:r>
      <w:r>
        <w:rPr>
          <w:sz w:val="24"/>
          <w:szCs w:val="24"/>
        </w:rPr>
        <w:t xml:space="preserve">d. </w:t>
      </w:r>
      <w:r>
        <w:rPr>
          <w:spacing w:val="7"/>
          <w:sz w:val="24"/>
          <w:szCs w:val="24"/>
        </w:rPr>
        <w:t xml:space="preserve"> </w:t>
      </w:r>
      <w:proofErr w:type="gramStart"/>
      <w:r>
        <w:rPr>
          <w:spacing w:val="-6"/>
          <w:sz w:val="24"/>
          <w:szCs w:val="24"/>
        </w:rPr>
        <w:t>C</w:t>
      </w:r>
      <w:r>
        <w:rPr>
          <w:spacing w:val="5"/>
          <w:sz w:val="24"/>
          <w:szCs w:val="24"/>
        </w:rPr>
        <w:t>o</w:t>
      </w:r>
      <w:r>
        <w:rPr>
          <w:spacing w:val="1"/>
          <w:sz w:val="24"/>
          <w:szCs w:val="24"/>
        </w:rPr>
        <w:t>r</w:t>
      </w:r>
      <w:r>
        <w:rPr>
          <w:sz w:val="24"/>
          <w:szCs w:val="24"/>
        </w:rPr>
        <w:t xml:space="preserve">e </w:t>
      </w:r>
      <w:r>
        <w:rPr>
          <w:spacing w:val="3"/>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ds</w:t>
      </w:r>
      <w:proofErr w:type="gramEnd"/>
      <w:r>
        <w:rPr>
          <w:sz w:val="24"/>
          <w:szCs w:val="24"/>
        </w:rPr>
        <w:t xml:space="preserve"> </w:t>
      </w:r>
      <w:r>
        <w:rPr>
          <w:spacing w:val="2"/>
          <w:sz w:val="24"/>
          <w:szCs w:val="24"/>
        </w:rPr>
        <w:t xml:space="preserve"> s</w:t>
      </w:r>
      <w:r>
        <w:rPr>
          <w:spacing w:val="-5"/>
          <w:sz w:val="24"/>
          <w:szCs w:val="24"/>
        </w:rPr>
        <w:t>h</w:t>
      </w:r>
      <w:r>
        <w:rPr>
          <w:spacing w:val="4"/>
          <w:sz w:val="24"/>
          <w:szCs w:val="24"/>
        </w:rPr>
        <w:t>a</w:t>
      </w:r>
      <w:r>
        <w:rPr>
          <w:spacing w:val="5"/>
          <w:sz w:val="24"/>
          <w:szCs w:val="24"/>
        </w:rPr>
        <w:t>l</w:t>
      </w:r>
      <w:r>
        <w:rPr>
          <w:sz w:val="24"/>
          <w:szCs w:val="24"/>
        </w:rPr>
        <w:t xml:space="preserve">l </w:t>
      </w:r>
      <w:r>
        <w:rPr>
          <w:spacing w:val="-1"/>
          <w:sz w:val="24"/>
          <w:szCs w:val="24"/>
        </w:rPr>
        <w:t>e</w:t>
      </w:r>
      <w:r>
        <w:rPr>
          <w:sz w:val="24"/>
          <w:szCs w:val="24"/>
        </w:rPr>
        <w:t>xh</w:t>
      </w:r>
      <w:r>
        <w:rPr>
          <w:spacing w:val="-4"/>
          <w:sz w:val="24"/>
          <w:szCs w:val="24"/>
        </w:rPr>
        <w:t>i</w:t>
      </w:r>
      <w:r>
        <w:rPr>
          <w:spacing w:val="5"/>
          <w:sz w:val="24"/>
          <w:szCs w:val="24"/>
        </w:rPr>
        <w:t>b</w:t>
      </w:r>
      <w:r>
        <w:rPr>
          <w:spacing w:val="-9"/>
          <w:sz w:val="24"/>
          <w:szCs w:val="24"/>
        </w:rPr>
        <w:t>i</w:t>
      </w:r>
      <w:r>
        <w:rPr>
          <w:sz w:val="24"/>
          <w:szCs w:val="24"/>
        </w:rPr>
        <w:t>t</w:t>
      </w:r>
      <w:r>
        <w:rPr>
          <w:spacing w:val="19"/>
          <w:sz w:val="24"/>
          <w:szCs w:val="24"/>
        </w:rPr>
        <w:t xml:space="preserve"> </w:t>
      </w:r>
      <w:r>
        <w:rPr>
          <w:spacing w:val="-8"/>
          <w:sz w:val="24"/>
          <w:szCs w:val="24"/>
        </w:rPr>
        <w:t>f</w:t>
      </w:r>
      <w:r>
        <w:rPr>
          <w:spacing w:val="5"/>
          <w:sz w:val="24"/>
          <w:szCs w:val="24"/>
        </w:rPr>
        <w:t>u</w:t>
      </w:r>
      <w:r>
        <w:rPr>
          <w:sz w:val="24"/>
          <w:szCs w:val="24"/>
        </w:rPr>
        <w:t xml:space="preserve">ll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4"/>
          <w:sz w:val="24"/>
          <w:szCs w:val="24"/>
        </w:rPr>
        <w:t xml:space="preserve"> </w:t>
      </w:r>
      <w:r>
        <w:rPr>
          <w:spacing w:val="1"/>
          <w:sz w:val="24"/>
          <w:szCs w:val="24"/>
        </w:rPr>
        <w:t>r</w:t>
      </w:r>
      <w:r>
        <w:rPr>
          <w:spacing w:val="-1"/>
          <w:sz w:val="24"/>
          <w:szCs w:val="24"/>
        </w:rPr>
        <w:t>e</w:t>
      </w:r>
      <w:r>
        <w:rPr>
          <w:spacing w:val="5"/>
          <w:sz w:val="24"/>
          <w:szCs w:val="24"/>
        </w:rPr>
        <w:t>t</w:t>
      </w:r>
      <w:r>
        <w:rPr>
          <w:spacing w:val="-1"/>
          <w:sz w:val="24"/>
          <w:szCs w:val="24"/>
        </w:rPr>
        <w:t>e</w:t>
      </w:r>
      <w:r>
        <w:rPr>
          <w:spacing w:val="-5"/>
          <w:sz w:val="24"/>
          <w:szCs w:val="24"/>
        </w:rPr>
        <w:t>n</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proofErr w:type="spellStart"/>
      <w:r>
        <w:rPr>
          <w:sz w:val="24"/>
          <w:szCs w:val="24"/>
        </w:rPr>
        <w:t>v</w:t>
      </w:r>
      <w:r>
        <w:rPr>
          <w:spacing w:val="-4"/>
          <w:sz w:val="24"/>
          <w:szCs w:val="24"/>
        </w:rPr>
        <w:t>i</w:t>
      </w:r>
      <w:r>
        <w:rPr>
          <w:spacing w:val="2"/>
          <w:sz w:val="24"/>
          <w:szCs w:val="24"/>
        </w:rPr>
        <w:t>s</w:t>
      </w:r>
      <w:proofErr w:type="spellEnd"/>
      <w:r>
        <w:rPr>
          <w:spacing w:val="2"/>
          <w:sz w:val="24"/>
          <w:szCs w:val="24"/>
        </w:rPr>
        <w:t>-</w:t>
      </w:r>
      <w:r>
        <w:rPr>
          <w:spacing w:val="-1"/>
          <w:sz w:val="24"/>
          <w:szCs w:val="24"/>
        </w:rPr>
        <w:t>a</w:t>
      </w:r>
      <w:r>
        <w:rPr>
          <w:spacing w:val="6"/>
          <w:sz w:val="24"/>
          <w:szCs w:val="24"/>
        </w:rPr>
        <w:t>-</w:t>
      </w:r>
      <w:proofErr w:type="spellStart"/>
      <w:r>
        <w:rPr>
          <w:sz w:val="24"/>
          <w:szCs w:val="24"/>
        </w:rPr>
        <w:t>v</w:t>
      </w:r>
      <w:r>
        <w:rPr>
          <w:spacing w:val="-4"/>
          <w:sz w:val="24"/>
          <w:szCs w:val="24"/>
        </w:rPr>
        <w:t>i</w:t>
      </w:r>
      <w:r>
        <w:rPr>
          <w:sz w:val="24"/>
          <w:szCs w:val="24"/>
        </w:rPr>
        <w:t>s</w:t>
      </w:r>
      <w:proofErr w:type="spellEnd"/>
      <w:r>
        <w:rPr>
          <w:spacing w:val="7"/>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w:t>
      </w:r>
      <w:r>
        <w:rPr>
          <w:spacing w:val="4"/>
          <w:sz w:val="24"/>
          <w:szCs w:val="24"/>
        </w:rPr>
        <w:t>e</w:t>
      </w:r>
      <w:r>
        <w:rPr>
          <w:sz w:val="24"/>
          <w:szCs w:val="24"/>
        </w:rPr>
        <w:t>d</w:t>
      </w:r>
      <w:r>
        <w:rPr>
          <w:spacing w:val="9"/>
          <w:sz w:val="24"/>
          <w:szCs w:val="24"/>
        </w:rPr>
        <w:t xml:space="preserve"> </w:t>
      </w:r>
      <w:r>
        <w:rPr>
          <w:spacing w:val="-5"/>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pacing w:val="-5"/>
          <w:sz w:val="24"/>
          <w:szCs w:val="24"/>
        </w:rPr>
        <w:t>n</w:t>
      </w:r>
      <w:r>
        <w:rPr>
          <w:sz w:val="24"/>
          <w:szCs w:val="24"/>
        </w:rPr>
        <w:t>g</w:t>
      </w:r>
      <w:r>
        <w:rPr>
          <w:spacing w:val="9"/>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4"/>
          <w:sz w:val="24"/>
          <w:szCs w:val="24"/>
        </w:rPr>
        <w:t xml:space="preserve"> </w:t>
      </w:r>
      <w:r>
        <w:rPr>
          <w:spacing w:val="5"/>
          <w:sz w:val="24"/>
          <w:szCs w:val="24"/>
        </w:rPr>
        <w:t>o</w:t>
      </w:r>
      <w:r>
        <w:rPr>
          <w:sz w:val="24"/>
          <w:szCs w:val="24"/>
        </w:rPr>
        <w:t>f</w:t>
      </w:r>
      <w:r>
        <w:rPr>
          <w:spacing w:val="1"/>
          <w:sz w:val="24"/>
          <w:szCs w:val="24"/>
        </w:rPr>
        <w:t xml:space="preserve"> </w:t>
      </w:r>
      <w:r>
        <w:rPr>
          <w:spacing w:val="-1"/>
          <w:sz w:val="24"/>
          <w:szCs w:val="24"/>
        </w:rPr>
        <w:t>c</w:t>
      </w:r>
      <w:r>
        <w:rPr>
          <w:sz w:val="24"/>
          <w:szCs w:val="24"/>
        </w:rPr>
        <w:t>o</w:t>
      </w:r>
      <w:r>
        <w:rPr>
          <w:spacing w:val="1"/>
          <w:sz w:val="24"/>
          <w:szCs w:val="24"/>
        </w:rPr>
        <w:t>r</w:t>
      </w:r>
      <w:r>
        <w:rPr>
          <w:sz w:val="24"/>
          <w:szCs w:val="24"/>
        </w:rPr>
        <w:t xml:space="preserve">e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s</w:t>
      </w:r>
      <w:r>
        <w:rPr>
          <w:spacing w:val="1"/>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5"/>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1"/>
          <w:sz w:val="24"/>
          <w:szCs w:val="24"/>
        </w:rPr>
        <w:t>)</w:t>
      </w:r>
      <w:r>
        <w:rPr>
          <w:sz w:val="24"/>
          <w:szCs w:val="24"/>
        </w:rPr>
        <w:t>.</w:t>
      </w:r>
    </w:p>
    <w:p w:rsidR="008D75EE" w:rsidRDefault="008D75EE">
      <w:pPr>
        <w:ind w:left="1561" w:right="1166"/>
        <w:jc w:val="both"/>
        <w:rPr>
          <w:sz w:val="24"/>
          <w:szCs w:val="24"/>
        </w:rPr>
      </w:pPr>
    </w:p>
    <w:p w:rsidR="008D75EE" w:rsidRDefault="008D75EE">
      <w:pPr>
        <w:ind w:left="1561" w:right="1166"/>
        <w:jc w:val="both"/>
        <w:rPr>
          <w:sz w:val="24"/>
          <w:szCs w:val="24"/>
        </w:rPr>
      </w:pPr>
    </w:p>
    <w:p w:rsidR="008D75EE" w:rsidRDefault="008D75EE">
      <w:pPr>
        <w:ind w:left="1561" w:right="1166"/>
        <w:jc w:val="both"/>
        <w:rPr>
          <w:sz w:val="24"/>
          <w:szCs w:val="24"/>
        </w:rPr>
      </w:pPr>
    </w:p>
    <w:p w:rsidR="008D75EE" w:rsidRDefault="008D75EE">
      <w:pPr>
        <w:ind w:left="1561" w:right="1166"/>
        <w:jc w:val="both"/>
        <w:rPr>
          <w:sz w:val="24"/>
          <w:szCs w:val="24"/>
        </w:rPr>
      </w:pPr>
    </w:p>
    <w:p w:rsidR="008D75EE" w:rsidRDefault="008D75EE">
      <w:pPr>
        <w:spacing w:before="4" w:line="280" w:lineRule="exact"/>
        <w:rPr>
          <w:sz w:val="28"/>
          <w:szCs w:val="28"/>
        </w:rPr>
      </w:pPr>
    </w:p>
    <w:p w:rsidR="008D75EE" w:rsidRDefault="008D75EE">
      <w:pPr>
        <w:ind w:left="116"/>
        <w:rPr>
          <w:rFonts w:ascii="Palatino Linotype" w:eastAsia="Palatino Linotype" w:hAnsi="Palatino Linotype" w:cs="Palatino Linotype"/>
          <w:b/>
          <w:spacing w:val="-5"/>
          <w:sz w:val="22"/>
          <w:szCs w:val="22"/>
        </w:rPr>
      </w:pPr>
    </w:p>
    <w:p w:rsidR="008D75EE" w:rsidRDefault="008D75EE">
      <w:pPr>
        <w:ind w:left="116"/>
        <w:rPr>
          <w:rFonts w:ascii="Palatino Linotype" w:eastAsia="Palatino Linotype" w:hAnsi="Palatino Linotype" w:cs="Palatino Linotype"/>
          <w:b/>
          <w:spacing w:val="-5"/>
          <w:sz w:val="22"/>
          <w:szCs w:val="22"/>
        </w:rPr>
      </w:pPr>
    </w:p>
    <w:p w:rsidR="008D75EE" w:rsidRDefault="008D75EE">
      <w:pPr>
        <w:ind w:left="116"/>
        <w:rPr>
          <w:rFonts w:ascii="Palatino Linotype" w:eastAsia="Palatino Linotype" w:hAnsi="Palatino Linotype" w:cs="Palatino Linotype"/>
          <w:b/>
          <w:spacing w:val="-5"/>
          <w:sz w:val="22"/>
          <w:szCs w:val="22"/>
        </w:rPr>
      </w:pPr>
    </w:p>
    <w:p w:rsidR="008D75EE" w:rsidRDefault="008D75EE">
      <w:pPr>
        <w:ind w:left="116"/>
        <w:rPr>
          <w:rFonts w:ascii="Palatino Linotype" w:eastAsia="Palatino Linotype" w:hAnsi="Palatino Linotype" w:cs="Palatino Linotype"/>
          <w:b/>
          <w:spacing w:val="-5"/>
          <w:sz w:val="22"/>
          <w:szCs w:val="22"/>
        </w:rPr>
      </w:pPr>
    </w:p>
    <w:p w:rsidR="008D75EE" w:rsidRDefault="008D75EE">
      <w:pPr>
        <w:ind w:left="116"/>
        <w:rPr>
          <w:rFonts w:ascii="Palatino Linotype" w:eastAsia="Palatino Linotype" w:hAnsi="Palatino Linotype" w:cs="Palatino Linotype"/>
          <w:b/>
          <w:spacing w:val="-5"/>
          <w:sz w:val="22"/>
          <w:szCs w:val="22"/>
        </w:rPr>
      </w:pPr>
    </w:p>
    <w:p w:rsidR="008D75EE" w:rsidRDefault="008D75EE">
      <w:pPr>
        <w:ind w:left="116"/>
        <w:rPr>
          <w:rFonts w:ascii="Palatino Linotype" w:eastAsia="Palatino Linotype" w:hAnsi="Palatino Linotype" w:cs="Palatino Linotype"/>
          <w:b/>
          <w:spacing w:val="-5"/>
          <w:sz w:val="22"/>
          <w:szCs w:val="22"/>
        </w:rPr>
      </w:pPr>
    </w:p>
    <w:p w:rsidR="008D75EE" w:rsidRDefault="00B30AA0">
      <w:pPr>
        <w:ind w:left="116"/>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0                </w:t>
      </w:r>
      <w:r>
        <w:rPr>
          <w:rFonts w:ascii="Palatino Linotype" w:eastAsia="Palatino Linotype" w:hAnsi="Palatino Linotype" w:cs="Palatino Linotype"/>
          <w:b/>
          <w:spacing w:val="16"/>
          <w:sz w:val="22"/>
          <w:szCs w:val="22"/>
        </w:rPr>
        <w:t xml:space="preserve"> </w:t>
      </w:r>
      <w:r>
        <w:rPr>
          <w:b/>
          <w:spacing w:val="-6"/>
          <w:sz w:val="24"/>
          <w:szCs w:val="24"/>
        </w:rPr>
        <w:t>T</w:t>
      </w:r>
      <w:r>
        <w:rPr>
          <w:b/>
          <w:sz w:val="24"/>
          <w:szCs w:val="24"/>
        </w:rPr>
        <w:t>o</w:t>
      </w:r>
      <w:r>
        <w:rPr>
          <w:b/>
          <w:spacing w:val="-6"/>
          <w:sz w:val="24"/>
          <w:szCs w:val="24"/>
        </w:rPr>
        <w:t>r</w:t>
      </w:r>
      <w:r>
        <w:rPr>
          <w:b/>
          <w:spacing w:val="-2"/>
          <w:sz w:val="24"/>
          <w:szCs w:val="24"/>
        </w:rPr>
        <w:t>s</w:t>
      </w:r>
      <w:r>
        <w:rPr>
          <w:b/>
          <w:spacing w:val="-4"/>
          <w:sz w:val="24"/>
          <w:szCs w:val="24"/>
        </w:rPr>
        <w:t>i</w:t>
      </w:r>
      <w:r>
        <w:rPr>
          <w:b/>
          <w:spacing w:val="-5"/>
          <w:sz w:val="24"/>
          <w:szCs w:val="24"/>
        </w:rPr>
        <w:t>o</w:t>
      </w:r>
      <w:r>
        <w:rPr>
          <w:b/>
          <w:spacing w:val="1"/>
          <w:sz w:val="24"/>
          <w:szCs w:val="24"/>
        </w:rPr>
        <w:t>n</w:t>
      </w:r>
      <w:r>
        <w:rPr>
          <w:b/>
          <w:sz w:val="24"/>
          <w:szCs w:val="24"/>
        </w:rPr>
        <w:t>al</w:t>
      </w:r>
      <w:r>
        <w:rPr>
          <w:b/>
          <w:spacing w:val="-16"/>
          <w:sz w:val="24"/>
          <w:szCs w:val="24"/>
        </w:rPr>
        <w:t xml:space="preserve"> </w:t>
      </w:r>
      <w:r>
        <w:rPr>
          <w:b/>
          <w:spacing w:val="-5"/>
          <w:sz w:val="24"/>
          <w:szCs w:val="24"/>
        </w:rPr>
        <w:t>D</w:t>
      </w:r>
      <w:r>
        <w:rPr>
          <w:b/>
          <w:spacing w:val="1"/>
          <w:sz w:val="24"/>
          <w:szCs w:val="24"/>
        </w:rPr>
        <w:t>u</w:t>
      </w:r>
      <w:r>
        <w:rPr>
          <w:b/>
          <w:spacing w:val="-6"/>
          <w:sz w:val="24"/>
          <w:szCs w:val="24"/>
        </w:rPr>
        <w:t>c</w:t>
      </w:r>
      <w:r>
        <w:rPr>
          <w:b/>
          <w:spacing w:val="-3"/>
          <w:sz w:val="24"/>
          <w:szCs w:val="24"/>
        </w:rPr>
        <w:t>t</w:t>
      </w:r>
      <w:r>
        <w:rPr>
          <w:b/>
          <w:sz w:val="24"/>
          <w:szCs w:val="24"/>
        </w:rPr>
        <w:t>i</w:t>
      </w:r>
      <w:r>
        <w:rPr>
          <w:b/>
          <w:spacing w:val="-4"/>
          <w:sz w:val="24"/>
          <w:szCs w:val="24"/>
        </w:rPr>
        <w:t>li</w:t>
      </w:r>
      <w:r>
        <w:rPr>
          <w:b/>
          <w:spacing w:val="-3"/>
          <w:sz w:val="24"/>
          <w:szCs w:val="24"/>
        </w:rPr>
        <w:t>t</w:t>
      </w:r>
      <w:r>
        <w:rPr>
          <w:b/>
          <w:sz w:val="24"/>
          <w:szCs w:val="24"/>
        </w:rPr>
        <w:t>y</w:t>
      </w:r>
      <w:r>
        <w:rPr>
          <w:b/>
          <w:spacing w:val="-2"/>
          <w:sz w:val="24"/>
          <w:szCs w:val="24"/>
        </w:rPr>
        <w:t xml:space="preserve"> </w:t>
      </w:r>
      <w:r>
        <w:rPr>
          <w:b/>
          <w:spacing w:val="-6"/>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4" w:line="120" w:lineRule="exact"/>
        <w:rPr>
          <w:sz w:val="12"/>
          <w:szCs w:val="12"/>
        </w:rPr>
      </w:pPr>
    </w:p>
    <w:p w:rsidR="008D75EE" w:rsidRDefault="00B30AA0">
      <w:pPr>
        <w:ind w:left="1561" w:right="1165"/>
        <w:jc w:val="both"/>
      </w:pPr>
      <w:r>
        <w:rPr>
          <w:spacing w:val="2"/>
          <w:sz w:val="24"/>
          <w:szCs w:val="24"/>
        </w:rPr>
        <w:t>T</w:t>
      </w:r>
      <w:r>
        <w:rPr>
          <w:spacing w:val="-5"/>
          <w:sz w:val="24"/>
          <w:szCs w:val="24"/>
        </w:rPr>
        <w:t>h</w:t>
      </w:r>
      <w:r>
        <w:rPr>
          <w:sz w:val="24"/>
          <w:szCs w:val="24"/>
        </w:rPr>
        <w:t>e</w:t>
      </w:r>
      <w:r>
        <w:rPr>
          <w:spacing w:val="3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33"/>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35"/>
          <w:sz w:val="24"/>
          <w:szCs w:val="24"/>
        </w:rPr>
        <w:t xml:space="preserve"> </w:t>
      </w:r>
      <w:r>
        <w:rPr>
          <w:spacing w:val="5"/>
          <w:sz w:val="24"/>
          <w:szCs w:val="24"/>
        </w:rPr>
        <w:t>o</w:t>
      </w:r>
      <w:r>
        <w:rPr>
          <w:sz w:val="24"/>
          <w:szCs w:val="24"/>
        </w:rPr>
        <w:t>f</w:t>
      </w:r>
      <w:r>
        <w:rPr>
          <w:spacing w:val="28"/>
          <w:sz w:val="24"/>
          <w:szCs w:val="24"/>
        </w:rPr>
        <w:t xml:space="preserve"> </w:t>
      </w:r>
      <w:r>
        <w:rPr>
          <w:sz w:val="24"/>
          <w:szCs w:val="24"/>
        </w:rPr>
        <w:t>1</w:t>
      </w:r>
      <w:r>
        <w:rPr>
          <w:spacing w:val="3"/>
          <w:sz w:val="24"/>
          <w:szCs w:val="24"/>
        </w:rPr>
        <w:t>0</w:t>
      </w:r>
      <w:r>
        <w:rPr>
          <w:spacing w:val="2"/>
          <w:sz w:val="24"/>
          <w:szCs w:val="24"/>
        </w:rPr>
        <w:t>-</w:t>
      </w:r>
      <w:r>
        <w:rPr>
          <w:sz w:val="24"/>
          <w:szCs w:val="24"/>
        </w:rPr>
        <w:t>15</w:t>
      </w:r>
      <w:r>
        <w:rPr>
          <w:spacing w:val="36"/>
          <w:sz w:val="24"/>
          <w:szCs w:val="24"/>
        </w:rPr>
        <w:t xml:space="preserve"> </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s</w:t>
      </w:r>
      <w:r>
        <w:rPr>
          <w:spacing w:val="3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2"/>
          <w:sz w:val="24"/>
          <w:szCs w:val="24"/>
        </w:rPr>
        <w:t xml:space="preserve"> </w:t>
      </w:r>
      <w:r>
        <w:rPr>
          <w:spacing w:val="-5"/>
          <w:sz w:val="24"/>
          <w:szCs w:val="24"/>
        </w:rPr>
        <w:t>b</w:t>
      </w:r>
      <w:r>
        <w:rPr>
          <w:sz w:val="24"/>
          <w:szCs w:val="24"/>
        </w:rPr>
        <w:t>e</w:t>
      </w:r>
      <w:r>
        <w:rPr>
          <w:spacing w:val="40"/>
          <w:sz w:val="24"/>
          <w:szCs w:val="24"/>
        </w:rPr>
        <w:t xml:space="preserve"> </w:t>
      </w:r>
      <w:r>
        <w:rPr>
          <w:sz w:val="24"/>
          <w:szCs w:val="24"/>
        </w:rPr>
        <w:t>l</w:t>
      </w:r>
      <w:r>
        <w:rPr>
          <w:spacing w:val="5"/>
          <w:sz w:val="24"/>
          <w:szCs w:val="24"/>
        </w:rPr>
        <w:t>o</w:t>
      </w:r>
      <w:r>
        <w:rPr>
          <w:spacing w:val="-1"/>
          <w:sz w:val="24"/>
          <w:szCs w:val="24"/>
        </w:rPr>
        <w:t>a</w:t>
      </w:r>
      <w:r>
        <w:rPr>
          <w:sz w:val="24"/>
          <w:szCs w:val="24"/>
        </w:rPr>
        <w:t>d</w:t>
      </w:r>
      <w:r>
        <w:rPr>
          <w:spacing w:val="-1"/>
          <w:sz w:val="24"/>
          <w:szCs w:val="24"/>
        </w:rPr>
        <w:t>e</w:t>
      </w:r>
      <w:r>
        <w:rPr>
          <w:sz w:val="24"/>
          <w:szCs w:val="24"/>
        </w:rPr>
        <w:t>d</w:t>
      </w:r>
      <w:r>
        <w:rPr>
          <w:spacing w:val="31"/>
          <w:sz w:val="24"/>
          <w:szCs w:val="24"/>
        </w:rPr>
        <w:t xml:space="preserve"> </w:t>
      </w:r>
      <w:r>
        <w:rPr>
          <w:sz w:val="24"/>
          <w:szCs w:val="24"/>
        </w:rPr>
        <w:t>to</w:t>
      </w:r>
      <w:r>
        <w:rPr>
          <w:spacing w:val="36"/>
          <w:sz w:val="24"/>
          <w:szCs w:val="24"/>
        </w:rPr>
        <w:t xml:space="preserve"> </w:t>
      </w:r>
      <w:r>
        <w:rPr>
          <w:sz w:val="24"/>
          <w:szCs w:val="24"/>
        </w:rPr>
        <w:t>20%</w:t>
      </w:r>
      <w:r>
        <w:rPr>
          <w:spacing w:val="28"/>
          <w:sz w:val="24"/>
          <w:szCs w:val="24"/>
        </w:rPr>
        <w:t xml:space="preserve"> </w:t>
      </w:r>
      <w:r>
        <w:rPr>
          <w:spacing w:val="5"/>
          <w:sz w:val="24"/>
          <w:szCs w:val="24"/>
        </w:rPr>
        <w:t>o</w:t>
      </w:r>
      <w:r>
        <w:rPr>
          <w:sz w:val="24"/>
          <w:szCs w:val="24"/>
        </w:rPr>
        <w:t>f</w:t>
      </w:r>
      <w:r>
        <w:rPr>
          <w:spacing w:val="28"/>
          <w:sz w:val="24"/>
          <w:szCs w:val="24"/>
        </w:rPr>
        <w:t xml:space="preserve"> </w:t>
      </w:r>
      <w:r>
        <w:rPr>
          <w:sz w:val="24"/>
          <w:szCs w:val="24"/>
        </w:rPr>
        <w:t>U</w:t>
      </w:r>
      <w:r>
        <w:rPr>
          <w:spacing w:val="1"/>
          <w:sz w:val="24"/>
          <w:szCs w:val="24"/>
        </w:rPr>
        <w:t>T</w:t>
      </w:r>
      <w:r>
        <w:rPr>
          <w:sz w:val="24"/>
          <w:szCs w:val="24"/>
        </w:rPr>
        <w:t>S</w:t>
      </w:r>
      <w:r>
        <w:rPr>
          <w:spacing w:val="36"/>
          <w:sz w:val="24"/>
          <w:szCs w:val="24"/>
        </w:rPr>
        <w:t xml:space="preserve"> </w:t>
      </w:r>
      <w:r>
        <w:rPr>
          <w:spacing w:val="-1"/>
          <w:sz w:val="24"/>
          <w:szCs w:val="24"/>
        </w:rPr>
        <w:t>a</w:t>
      </w:r>
      <w:r>
        <w:rPr>
          <w:spacing w:val="-5"/>
          <w:sz w:val="24"/>
          <w:szCs w:val="24"/>
        </w:rPr>
        <w:t>n</w:t>
      </w:r>
      <w:r>
        <w:rPr>
          <w:sz w:val="24"/>
          <w:szCs w:val="24"/>
        </w:rPr>
        <w:t xml:space="preserve">d </w:t>
      </w:r>
      <w:r>
        <w:rPr>
          <w:spacing w:val="5"/>
          <w:sz w:val="24"/>
          <w:szCs w:val="24"/>
        </w:rPr>
        <w:t>t</w:t>
      </w:r>
      <w:r>
        <w:rPr>
          <w:spacing w:val="-5"/>
          <w:sz w:val="24"/>
          <w:szCs w:val="24"/>
        </w:rPr>
        <w:t>h</w:t>
      </w:r>
      <w:r>
        <w:rPr>
          <w:spacing w:val="-1"/>
          <w:sz w:val="24"/>
          <w:szCs w:val="24"/>
        </w:rPr>
        <w:t>e</w:t>
      </w:r>
      <w:r>
        <w:rPr>
          <w:sz w:val="24"/>
          <w:szCs w:val="24"/>
        </w:rPr>
        <w:t>n</w:t>
      </w:r>
      <w:r>
        <w:rPr>
          <w:spacing w:val="3"/>
          <w:sz w:val="24"/>
          <w:szCs w:val="24"/>
        </w:rPr>
        <w:t xml:space="preserve"> </w:t>
      </w:r>
      <w:r>
        <w:rPr>
          <w:spacing w:val="1"/>
          <w:sz w:val="24"/>
          <w:szCs w:val="24"/>
        </w:rPr>
        <w:t>r</w:t>
      </w:r>
      <w:r>
        <w:rPr>
          <w:sz w:val="24"/>
          <w:szCs w:val="24"/>
        </w:rPr>
        <w:t>o</w:t>
      </w:r>
      <w:r>
        <w:rPr>
          <w:spacing w:val="5"/>
          <w:sz w:val="24"/>
          <w:szCs w:val="24"/>
        </w:rPr>
        <w:t>t</w:t>
      </w:r>
      <w:r>
        <w:rPr>
          <w:spacing w:val="-6"/>
          <w:sz w:val="24"/>
          <w:szCs w:val="24"/>
        </w:rPr>
        <w:t>a</w:t>
      </w:r>
      <w:r>
        <w:rPr>
          <w:spacing w:val="5"/>
          <w:sz w:val="24"/>
          <w:szCs w:val="24"/>
        </w:rPr>
        <w:t>t</w:t>
      </w:r>
      <w:r>
        <w:rPr>
          <w:spacing w:val="-1"/>
          <w:sz w:val="24"/>
          <w:szCs w:val="24"/>
        </w:rPr>
        <w:t>e</w:t>
      </w:r>
      <w:r>
        <w:rPr>
          <w:sz w:val="24"/>
          <w:szCs w:val="24"/>
        </w:rPr>
        <w:t>d</w:t>
      </w:r>
      <w:r>
        <w:rPr>
          <w:spacing w:val="8"/>
          <w:sz w:val="24"/>
          <w:szCs w:val="24"/>
        </w:rPr>
        <w:t xml:space="preserve"> </w:t>
      </w:r>
      <w:r>
        <w:rPr>
          <w:spacing w:val="-4"/>
          <w:sz w:val="24"/>
          <w:szCs w:val="24"/>
        </w:rPr>
        <w:t>i</w:t>
      </w:r>
      <w:r>
        <w:rPr>
          <w:sz w:val="24"/>
          <w:szCs w:val="24"/>
        </w:rPr>
        <w:t>n</w:t>
      </w:r>
      <w:r>
        <w:rPr>
          <w:spacing w:val="8"/>
          <w:sz w:val="24"/>
          <w:szCs w:val="24"/>
        </w:rPr>
        <w:t xml:space="preserve"> </w:t>
      </w:r>
      <w:r>
        <w:rPr>
          <w:spacing w:val="-4"/>
          <w:sz w:val="24"/>
          <w:szCs w:val="24"/>
        </w:rPr>
        <w:t>i</w:t>
      </w:r>
      <w:r>
        <w:rPr>
          <w:sz w:val="24"/>
          <w:szCs w:val="24"/>
        </w:rPr>
        <w:t>n</w:t>
      </w:r>
      <w:r>
        <w:rPr>
          <w:spacing w:val="-1"/>
          <w:sz w:val="24"/>
          <w:szCs w:val="24"/>
        </w:rPr>
        <w:t>c</w:t>
      </w:r>
      <w:r>
        <w:rPr>
          <w:spacing w:val="1"/>
          <w:sz w:val="24"/>
          <w:szCs w:val="24"/>
        </w:rPr>
        <w:t>r</w:t>
      </w:r>
      <w:r>
        <w:rPr>
          <w:spacing w:val="-1"/>
          <w:sz w:val="24"/>
          <w:szCs w:val="24"/>
        </w:rPr>
        <w:t>e</w:t>
      </w:r>
      <w:r>
        <w:rPr>
          <w:spacing w:val="4"/>
          <w:sz w:val="24"/>
          <w:szCs w:val="24"/>
        </w:rPr>
        <w:t>a</w:t>
      </w:r>
      <w:r>
        <w:rPr>
          <w:spacing w:val="2"/>
          <w:sz w:val="24"/>
          <w:szCs w:val="24"/>
        </w:rPr>
        <w:t>s</w:t>
      </w:r>
      <w:r>
        <w:rPr>
          <w:spacing w:val="-4"/>
          <w:sz w:val="24"/>
          <w:szCs w:val="24"/>
        </w:rPr>
        <w:t>i</w:t>
      </w:r>
      <w:r>
        <w:rPr>
          <w:sz w:val="24"/>
          <w:szCs w:val="24"/>
        </w:rPr>
        <w:t>ng</w:t>
      </w:r>
      <w:r>
        <w:rPr>
          <w:spacing w:val="8"/>
          <w:sz w:val="24"/>
          <w:szCs w:val="24"/>
        </w:rPr>
        <w:t xml:space="preserve"> </w:t>
      </w:r>
      <w:r>
        <w:rPr>
          <w:spacing w:val="-2"/>
          <w:sz w:val="24"/>
          <w:szCs w:val="24"/>
        </w:rPr>
        <w:t>s</w:t>
      </w:r>
      <w:r>
        <w:rPr>
          <w:spacing w:val="5"/>
          <w:sz w:val="24"/>
          <w:szCs w:val="24"/>
        </w:rPr>
        <w:t>t</w:t>
      </w:r>
      <w:r>
        <w:rPr>
          <w:spacing w:val="-1"/>
          <w:sz w:val="24"/>
          <w:szCs w:val="24"/>
        </w:rPr>
        <w:t>e</w:t>
      </w:r>
      <w:r>
        <w:rPr>
          <w:sz w:val="24"/>
          <w:szCs w:val="24"/>
        </w:rPr>
        <w:t>ps</w:t>
      </w:r>
      <w:r>
        <w:rPr>
          <w:spacing w:val="6"/>
          <w:sz w:val="24"/>
          <w:szCs w:val="24"/>
        </w:rPr>
        <w:t xml:space="preserve"> </w:t>
      </w:r>
      <w:r>
        <w:rPr>
          <w:spacing w:val="5"/>
          <w:sz w:val="24"/>
          <w:szCs w:val="24"/>
        </w:rPr>
        <w:t>o</w:t>
      </w:r>
      <w:r>
        <w:rPr>
          <w:sz w:val="24"/>
          <w:szCs w:val="24"/>
        </w:rPr>
        <w:t xml:space="preserve">f </w:t>
      </w:r>
      <w:r>
        <w:rPr>
          <w:spacing w:val="-1"/>
          <w:sz w:val="24"/>
          <w:szCs w:val="24"/>
        </w:rPr>
        <w:t>+</w:t>
      </w:r>
      <w:r>
        <w:rPr>
          <w:spacing w:val="5"/>
          <w:sz w:val="24"/>
          <w:szCs w:val="24"/>
        </w:rPr>
        <w:t>/</w:t>
      </w:r>
      <w:r>
        <w:rPr>
          <w:spacing w:val="2"/>
          <w:sz w:val="24"/>
          <w:szCs w:val="24"/>
        </w:rPr>
        <w:t>-</w:t>
      </w:r>
      <w:r>
        <w:rPr>
          <w:sz w:val="24"/>
          <w:szCs w:val="24"/>
        </w:rPr>
        <w:t>180</w:t>
      </w:r>
      <w:r>
        <w:rPr>
          <w:spacing w:val="8"/>
          <w:sz w:val="24"/>
          <w:szCs w:val="24"/>
        </w:rPr>
        <w:t xml:space="preserve"> </w:t>
      </w:r>
      <w:r>
        <w:rPr>
          <w:sz w:val="24"/>
          <w:szCs w:val="24"/>
        </w:rPr>
        <w:t>d</w:t>
      </w:r>
      <w:r>
        <w:rPr>
          <w:spacing w:val="-1"/>
          <w:sz w:val="24"/>
          <w:szCs w:val="24"/>
        </w:rPr>
        <w:t>e</w:t>
      </w:r>
      <w:r>
        <w:rPr>
          <w:sz w:val="24"/>
          <w:szCs w:val="24"/>
        </w:rPr>
        <w:t>g.</w:t>
      </w:r>
      <w:r>
        <w:rPr>
          <w:spacing w:val="10"/>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4"/>
          <w:sz w:val="24"/>
          <w:szCs w:val="24"/>
        </w:rPr>
        <w:t>e</w:t>
      </w:r>
      <w:r>
        <w:rPr>
          <w:spacing w:val="-5"/>
          <w:sz w:val="24"/>
          <w:szCs w:val="24"/>
        </w:rPr>
        <w:t>n</w:t>
      </w:r>
      <w:r>
        <w:rPr>
          <w:spacing w:val="5"/>
          <w:sz w:val="24"/>
          <w:szCs w:val="24"/>
        </w:rPr>
        <w:t>t</w:t>
      </w:r>
      <w:r>
        <w:rPr>
          <w:spacing w:val="-9"/>
          <w:sz w:val="24"/>
          <w:szCs w:val="24"/>
        </w:rPr>
        <w:t>i</w:t>
      </w:r>
      <w:r>
        <w:rPr>
          <w:spacing w:val="1"/>
          <w:sz w:val="24"/>
          <w:szCs w:val="24"/>
        </w:rPr>
        <w:t>r</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9"/>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4"/>
          <w:sz w:val="24"/>
          <w:szCs w:val="24"/>
        </w:rPr>
        <w:t>w</w:t>
      </w:r>
      <w:r>
        <w:rPr>
          <w:spacing w:val="-9"/>
          <w:sz w:val="24"/>
          <w:szCs w:val="24"/>
        </w:rPr>
        <w:t>i</w:t>
      </w:r>
      <w:r>
        <w:rPr>
          <w:spacing w:val="5"/>
          <w:sz w:val="24"/>
          <w:szCs w:val="24"/>
        </w:rPr>
        <w:t>t</w:t>
      </w:r>
      <w:r>
        <w:rPr>
          <w:spacing w:val="-5"/>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 xml:space="preserve">d </w:t>
      </w:r>
      <w:r>
        <w:rPr>
          <w:spacing w:val="5"/>
          <w:sz w:val="24"/>
          <w:szCs w:val="24"/>
        </w:rPr>
        <w:t xml:space="preserve"> </w:t>
      </w:r>
      <w:proofErr w:type="spellStart"/>
      <w:r>
        <w:rPr>
          <w:spacing w:val="-1"/>
          <w:sz w:val="24"/>
          <w:szCs w:val="24"/>
        </w:rPr>
        <w:t>a</w:t>
      </w:r>
      <w:r>
        <w:rPr>
          <w:spacing w:val="10"/>
          <w:sz w:val="24"/>
          <w:szCs w:val="24"/>
        </w:rPr>
        <w:t>t</w:t>
      </w:r>
      <w:r>
        <w:rPr>
          <w:spacing w:val="-9"/>
          <w:sz w:val="24"/>
          <w:szCs w:val="24"/>
        </w:rPr>
        <w:t>l</w:t>
      </w:r>
      <w:r>
        <w:rPr>
          <w:spacing w:val="-1"/>
          <w:sz w:val="24"/>
          <w:szCs w:val="24"/>
        </w:rPr>
        <w:t>ea</w:t>
      </w:r>
      <w:r>
        <w:rPr>
          <w:spacing w:val="-2"/>
          <w:sz w:val="24"/>
          <w:szCs w:val="24"/>
        </w:rPr>
        <w:t>s</w:t>
      </w:r>
      <w:r>
        <w:rPr>
          <w:sz w:val="24"/>
          <w:szCs w:val="24"/>
        </w:rPr>
        <w:t>t</w:t>
      </w:r>
      <w:proofErr w:type="spellEnd"/>
      <w:r>
        <w:rPr>
          <w:sz w:val="24"/>
          <w:szCs w:val="24"/>
        </w:rPr>
        <w:t xml:space="preserve"> </w:t>
      </w:r>
      <w:r>
        <w:rPr>
          <w:spacing w:val="10"/>
          <w:sz w:val="24"/>
          <w:szCs w:val="24"/>
        </w:rPr>
        <w:t xml:space="preserve"> </w:t>
      </w:r>
      <w:r>
        <w:rPr>
          <w:sz w:val="24"/>
          <w:szCs w:val="24"/>
        </w:rPr>
        <w:t xml:space="preserve">16 </w:t>
      </w:r>
      <w:r>
        <w:rPr>
          <w:spacing w:val="5"/>
          <w:sz w:val="24"/>
          <w:szCs w:val="24"/>
        </w:rPr>
        <w:t xml:space="preserve"> </w:t>
      </w:r>
      <w:r>
        <w:rPr>
          <w:spacing w:val="-2"/>
          <w:sz w:val="24"/>
          <w:szCs w:val="24"/>
        </w:rPr>
        <w:t>s</w:t>
      </w:r>
      <w:r>
        <w:rPr>
          <w:sz w:val="24"/>
          <w:szCs w:val="24"/>
        </w:rPr>
        <w:t>u</w:t>
      </w:r>
      <w:r>
        <w:rPr>
          <w:spacing w:val="-1"/>
          <w:sz w:val="24"/>
          <w:szCs w:val="24"/>
        </w:rPr>
        <w:t>c</w:t>
      </w:r>
      <w:r>
        <w:rPr>
          <w:sz w:val="24"/>
          <w:szCs w:val="24"/>
        </w:rPr>
        <w:t xml:space="preserve">h </w:t>
      </w:r>
      <w:r>
        <w:rPr>
          <w:spacing w:val="1"/>
          <w:sz w:val="24"/>
          <w:szCs w:val="24"/>
        </w:rPr>
        <w:t xml:space="preserve"> </w:t>
      </w:r>
      <w:r>
        <w:rPr>
          <w:spacing w:val="-3"/>
          <w:sz w:val="24"/>
          <w:szCs w:val="24"/>
        </w:rPr>
        <w:t>r</w:t>
      </w:r>
      <w:r>
        <w:rPr>
          <w:sz w:val="24"/>
          <w:szCs w:val="24"/>
        </w:rPr>
        <w:t>o</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1"/>
          <w:sz w:val="24"/>
          <w:szCs w:val="24"/>
        </w:rPr>
        <w:t xml:space="preserve"> </w:t>
      </w:r>
      <w:r>
        <w:rPr>
          <w:spacing w:val="4"/>
          <w:sz w:val="24"/>
          <w:szCs w:val="24"/>
        </w:rPr>
        <w:t>a</w:t>
      </w:r>
      <w:r>
        <w:rPr>
          <w:spacing w:val="-5"/>
          <w:sz w:val="24"/>
          <w:szCs w:val="24"/>
        </w:rPr>
        <w:t>n</w:t>
      </w:r>
      <w:r>
        <w:rPr>
          <w:sz w:val="24"/>
          <w:szCs w:val="24"/>
        </w:rPr>
        <w:t xml:space="preserve">d </w:t>
      </w:r>
      <w:r>
        <w:rPr>
          <w:spacing w:val="5"/>
          <w:sz w:val="24"/>
          <w:szCs w:val="24"/>
        </w:rPr>
        <w:t xml:space="preserve"> t</w:t>
      </w:r>
      <w:r>
        <w:rPr>
          <w:spacing w:val="-5"/>
          <w:sz w:val="24"/>
          <w:szCs w:val="24"/>
        </w:rPr>
        <w:t>h</w:t>
      </w:r>
      <w:r>
        <w:rPr>
          <w:spacing w:val="-1"/>
          <w:sz w:val="24"/>
          <w:szCs w:val="24"/>
        </w:rPr>
        <w:t>e</w:t>
      </w:r>
      <w:r>
        <w:rPr>
          <w:spacing w:val="1"/>
          <w:sz w:val="24"/>
          <w:szCs w:val="24"/>
        </w:rPr>
        <w:t>r</w:t>
      </w:r>
      <w:r>
        <w:rPr>
          <w:sz w:val="24"/>
          <w:szCs w:val="24"/>
        </w:rPr>
        <w:t xml:space="preserve">e </w:t>
      </w:r>
      <w:r>
        <w:rPr>
          <w:spacing w:val="10"/>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 xml:space="preserve">l </w:t>
      </w:r>
      <w:r>
        <w:rPr>
          <w:spacing w:val="2"/>
          <w:sz w:val="24"/>
          <w:szCs w:val="24"/>
        </w:rPr>
        <w:t xml:space="preserve"> </w:t>
      </w:r>
      <w:r>
        <w:rPr>
          <w:spacing w:val="-5"/>
          <w:sz w:val="24"/>
          <w:szCs w:val="24"/>
        </w:rPr>
        <w:t>n</w:t>
      </w:r>
      <w:r>
        <w:rPr>
          <w:spacing w:val="5"/>
          <w:sz w:val="24"/>
          <w:szCs w:val="24"/>
        </w:rPr>
        <w:t>o</w:t>
      </w:r>
      <w:r>
        <w:rPr>
          <w:sz w:val="24"/>
          <w:szCs w:val="24"/>
        </w:rPr>
        <w:t xml:space="preserve">t </w:t>
      </w:r>
      <w:r>
        <w:rPr>
          <w:spacing w:val="6"/>
          <w:sz w:val="24"/>
          <w:szCs w:val="24"/>
        </w:rPr>
        <w:t xml:space="preserve"> </w:t>
      </w:r>
      <w:r>
        <w:rPr>
          <w:spacing w:val="-5"/>
          <w:sz w:val="24"/>
          <w:szCs w:val="24"/>
        </w:rPr>
        <w:t>b</w:t>
      </w:r>
      <w:r>
        <w:rPr>
          <w:sz w:val="24"/>
          <w:szCs w:val="24"/>
        </w:rPr>
        <w:t xml:space="preserve">e </w:t>
      </w:r>
      <w:r>
        <w:rPr>
          <w:spacing w:val="4"/>
          <w:sz w:val="24"/>
          <w:szCs w:val="24"/>
        </w:rPr>
        <w:t xml:space="preserve"> </w:t>
      </w:r>
      <w:r>
        <w:rPr>
          <w:spacing w:val="-1"/>
          <w:sz w:val="24"/>
          <w:szCs w:val="24"/>
        </w:rPr>
        <w:t>a</w:t>
      </w:r>
      <w:r>
        <w:rPr>
          <w:sz w:val="24"/>
          <w:szCs w:val="24"/>
        </w:rPr>
        <w:t>ny</w:t>
      </w:r>
      <w:r>
        <w:rPr>
          <w:spacing w:val="52"/>
          <w:sz w:val="24"/>
          <w:szCs w:val="24"/>
        </w:rPr>
        <w:t xml:space="preserve"> </w:t>
      </w:r>
      <w:r>
        <w:rPr>
          <w:sz w:val="24"/>
          <w:szCs w:val="24"/>
        </w:rPr>
        <w:t>d</w:t>
      </w:r>
      <w:r>
        <w:rPr>
          <w:spacing w:val="4"/>
          <w:sz w:val="24"/>
          <w:szCs w:val="24"/>
        </w:rPr>
        <w:t>a</w:t>
      </w:r>
      <w:r>
        <w:rPr>
          <w:spacing w:val="-4"/>
          <w:sz w:val="24"/>
          <w:szCs w:val="24"/>
        </w:rPr>
        <w:t>m</w:t>
      </w:r>
      <w:r>
        <w:rPr>
          <w:spacing w:val="-1"/>
          <w:sz w:val="24"/>
          <w:szCs w:val="24"/>
        </w:rPr>
        <w:t>a</w:t>
      </w:r>
      <w:r>
        <w:rPr>
          <w:sz w:val="24"/>
          <w:szCs w:val="24"/>
        </w:rPr>
        <w:t xml:space="preserve">ge  </w:t>
      </w:r>
      <w:r>
        <w:rPr>
          <w:spacing w:val="5"/>
          <w:sz w:val="24"/>
          <w:szCs w:val="24"/>
        </w:rPr>
        <w:t>t</w:t>
      </w:r>
      <w:r>
        <w:rPr>
          <w:sz w:val="24"/>
          <w:szCs w:val="24"/>
        </w:rPr>
        <w:t xml:space="preserve">o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pacing w:val="-9"/>
          <w:sz w:val="24"/>
          <w:szCs w:val="24"/>
        </w:rPr>
        <w:t>m</w:t>
      </w:r>
      <w:proofErr w:type="spellEnd"/>
      <w:r>
        <w:rPr>
          <w:sz w:val="24"/>
          <w:szCs w:val="24"/>
        </w:rPr>
        <w:t>/</w:t>
      </w:r>
      <w:r>
        <w:rPr>
          <w:spacing w:val="8"/>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5"/>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7"/>
          <w:sz w:val="24"/>
          <w:szCs w:val="24"/>
        </w:rPr>
        <w:t xml:space="preserve"> </w:t>
      </w:r>
      <w:r>
        <w:rPr>
          <w:spacing w:val="5"/>
          <w:sz w:val="24"/>
          <w:szCs w:val="24"/>
        </w:rPr>
        <w:t>o</w:t>
      </w:r>
      <w:r>
        <w:rPr>
          <w:sz w:val="24"/>
          <w:szCs w:val="24"/>
        </w:rPr>
        <w:t>r</w:t>
      </w:r>
      <w:r>
        <w:rPr>
          <w:spacing w:val="-1"/>
          <w:sz w:val="24"/>
          <w:szCs w:val="24"/>
        </w:rPr>
        <w:t xml:space="preserve"> c</w:t>
      </w:r>
      <w:r>
        <w:rPr>
          <w:sz w:val="24"/>
          <w:szCs w:val="24"/>
        </w:rPr>
        <w:t>o</w:t>
      </w:r>
      <w:r>
        <w:rPr>
          <w:spacing w:val="1"/>
          <w:sz w:val="24"/>
          <w:szCs w:val="24"/>
        </w:rPr>
        <w:t>r</w:t>
      </w:r>
      <w:r>
        <w:rPr>
          <w:sz w:val="24"/>
          <w:szCs w:val="24"/>
        </w:rPr>
        <w:t>e</w:t>
      </w:r>
      <w:r>
        <w:rPr>
          <w:spacing w:val="1"/>
          <w:sz w:val="24"/>
          <w:szCs w:val="24"/>
        </w:rPr>
        <w:t xml:space="preserve"> </w:t>
      </w:r>
      <w:r>
        <w:rPr>
          <w:sz w:val="24"/>
          <w:szCs w:val="24"/>
        </w:rPr>
        <w:t>w</w:t>
      </w:r>
      <w:r>
        <w:rPr>
          <w:spacing w:val="-10"/>
          <w:sz w:val="24"/>
          <w:szCs w:val="24"/>
        </w:rPr>
        <w:t>i</w:t>
      </w:r>
      <w:r>
        <w:rPr>
          <w:spacing w:val="1"/>
          <w:sz w:val="24"/>
          <w:szCs w:val="24"/>
        </w:rPr>
        <w:t>r</w:t>
      </w:r>
      <w:r>
        <w:rPr>
          <w:spacing w:val="-1"/>
          <w:sz w:val="24"/>
          <w:szCs w:val="24"/>
        </w:rPr>
        <w:t>e</w:t>
      </w:r>
      <w:r>
        <w:rPr>
          <w:spacing w:val="-2"/>
          <w:sz w:val="24"/>
          <w:szCs w:val="24"/>
        </w:rPr>
        <w:t>s</w:t>
      </w:r>
      <w:r>
        <w:rPr>
          <w:sz w:val="24"/>
          <w:szCs w:val="24"/>
        </w:rPr>
        <w:t>.</w:t>
      </w:r>
    </w:p>
    <w:p w:rsidR="008D75EE" w:rsidRDefault="008D75EE">
      <w:pPr>
        <w:spacing w:line="200" w:lineRule="exact"/>
      </w:pPr>
    </w:p>
    <w:p w:rsidR="008D75EE" w:rsidRDefault="00B30AA0">
      <w:pPr>
        <w:spacing w:before="29"/>
        <w:ind w:left="1541" w:right="1275"/>
        <w:jc w:val="both"/>
        <w:rPr>
          <w:sz w:val="24"/>
          <w:szCs w:val="24"/>
        </w:rPr>
      </w:pPr>
      <w:r>
        <w:rPr>
          <w:spacing w:val="1"/>
          <w:sz w:val="24"/>
          <w:szCs w:val="24"/>
        </w:rPr>
        <w:t>I</w:t>
      </w:r>
      <w:r>
        <w:rPr>
          <w:sz w:val="24"/>
          <w:szCs w:val="24"/>
        </w:rPr>
        <w:t>n</w:t>
      </w:r>
      <w:r>
        <w:rPr>
          <w:spacing w:val="3"/>
          <w:sz w:val="24"/>
          <w:szCs w:val="24"/>
        </w:rPr>
        <w:t xml:space="preserve"> </w:t>
      </w:r>
      <w:r>
        <w:rPr>
          <w:spacing w:val="-1"/>
          <w:sz w:val="24"/>
          <w:szCs w:val="24"/>
        </w:rPr>
        <w:t>ca</w:t>
      </w:r>
      <w:r>
        <w:rPr>
          <w:spacing w:val="2"/>
          <w:sz w:val="24"/>
          <w:szCs w:val="24"/>
        </w:rPr>
        <w:t>s</w:t>
      </w:r>
      <w:r>
        <w:rPr>
          <w:sz w:val="24"/>
          <w:szCs w:val="24"/>
        </w:rPr>
        <w:t>e</w:t>
      </w:r>
      <w:r>
        <w:rPr>
          <w:spacing w:val="7"/>
          <w:sz w:val="24"/>
          <w:szCs w:val="24"/>
        </w:rPr>
        <w:t xml:space="preserve"> </w:t>
      </w:r>
      <w:r>
        <w:rPr>
          <w:spacing w:val="5"/>
          <w:sz w:val="24"/>
          <w:szCs w:val="24"/>
        </w:rPr>
        <w:t>o</w:t>
      </w:r>
      <w:r>
        <w:rPr>
          <w:sz w:val="24"/>
          <w:szCs w:val="24"/>
        </w:rPr>
        <w:t xml:space="preserve">f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7"/>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7"/>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pacing w:val="-2"/>
          <w:sz w:val="24"/>
          <w:szCs w:val="24"/>
        </w:rPr>
        <w:t>s</w:t>
      </w:r>
      <w:r>
        <w:rPr>
          <w:sz w:val="24"/>
          <w:szCs w:val="24"/>
        </w:rPr>
        <w:t>,</w:t>
      </w:r>
      <w:r>
        <w:rPr>
          <w:spacing w:val="10"/>
          <w:sz w:val="24"/>
          <w:szCs w:val="24"/>
        </w:rPr>
        <w:t xml:space="preserve"> </w:t>
      </w:r>
      <w:r>
        <w:rPr>
          <w:spacing w:val="-1"/>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9"/>
          <w:sz w:val="24"/>
          <w:szCs w:val="24"/>
        </w:rPr>
        <w:t xml:space="preserve"> </w:t>
      </w:r>
      <w:r>
        <w:rPr>
          <w:sz w:val="24"/>
          <w:szCs w:val="24"/>
        </w:rPr>
        <w:t>4</w:t>
      </w:r>
      <w:r>
        <w:rPr>
          <w:spacing w:val="8"/>
          <w:sz w:val="24"/>
          <w:szCs w:val="24"/>
        </w:rPr>
        <w:t xml:space="preserve"> </w:t>
      </w:r>
      <w:r>
        <w:rPr>
          <w:spacing w:val="-3"/>
          <w:sz w:val="24"/>
          <w:szCs w:val="24"/>
        </w:rPr>
        <w:t>r</w:t>
      </w:r>
      <w:r>
        <w:rPr>
          <w:sz w:val="24"/>
          <w:szCs w:val="24"/>
        </w:rPr>
        <w:t>o</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s</w:t>
      </w:r>
      <w:r>
        <w:rPr>
          <w:spacing w:val="5"/>
          <w:sz w:val="24"/>
          <w:szCs w:val="24"/>
        </w:rPr>
        <w:t xml:space="preserve"> o</w:t>
      </w:r>
      <w:r>
        <w:rPr>
          <w:sz w:val="24"/>
          <w:szCs w:val="24"/>
        </w:rPr>
        <w:t>r</w:t>
      </w:r>
      <w:r>
        <w:rPr>
          <w:spacing w:val="9"/>
          <w:sz w:val="24"/>
          <w:szCs w:val="24"/>
        </w:rPr>
        <w:t xml:space="preserve"> </w:t>
      </w:r>
      <w:r>
        <w:rPr>
          <w:spacing w:val="-1"/>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9"/>
          <w:sz w:val="24"/>
          <w:szCs w:val="24"/>
        </w:rPr>
        <w:t xml:space="preserve"> </w:t>
      </w:r>
      <w:r>
        <w:rPr>
          <w:spacing w:val="-2"/>
          <w:sz w:val="24"/>
          <w:szCs w:val="24"/>
        </w:rPr>
        <w:t>s</w:t>
      </w:r>
      <w:r>
        <w:rPr>
          <w:spacing w:val="-1"/>
          <w:sz w:val="24"/>
          <w:szCs w:val="24"/>
        </w:rPr>
        <w:t>e</w:t>
      </w:r>
      <w:r>
        <w:rPr>
          <w:sz w:val="24"/>
          <w:szCs w:val="24"/>
        </w:rPr>
        <w:t>p</w:t>
      </w:r>
      <w:r>
        <w:rPr>
          <w:spacing w:val="-1"/>
          <w:sz w:val="24"/>
          <w:szCs w:val="24"/>
        </w:rPr>
        <w:t>a</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 xml:space="preserve">f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2"/>
          <w:sz w:val="24"/>
          <w:szCs w:val="24"/>
        </w:rPr>
        <w:t>s</w:t>
      </w:r>
      <w:r>
        <w:rPr>
          <w:sz w:val="24"/>
          <w:szCs w:val="24"/>
        </w:rPr>
        <w:t>,</w:t>
      </w:r>
      <w:r>
        <w:rPr>
          <w:spacing w:val="7"/>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z w:val="24"/>
          <w:szCs w:val="24"/>
        </w:rPr>
        <w:t>n</w:t>
      </w:r>
      <w:r>
        <w:rPr>
          <w:spacing w:val="-4"/>
          <w:sz w:val="24"/>
          <w:szCs w:val="24"/>
        </w:rPr>
        <w:t>i</w:t>
      </w:r>
      <w:r>
        <w:rPr>
          <w:spacing w:val="9"/>
          <w:sz w:val="24"/>
          <w:szCs w:val="24"/>
        </w:rPr>
        <w:t>u</w:t>
      </w:r>
      <w:r>
        <w:rPr>
          <w:sz w:val="24"/>
          <w:szCs w:val="24"/>
        </w:rPr>
        <w:t>m</w:t>
      </w:r>
      <w:proofErr w:type="spellEnd"/>
      <w:r>
        <w:rPr>
          <w:spacing w:val="5"/>
          <w:sz w:val="24"/>
          <w:szCs w:val="24"/>
        </w:rPr>
        <w:t xml:space="preserve"> </w:t>
      </w:r>
      <w:r>
        <w:rPr>
          <w:spacing w:val="4"/>
          <w:sz w:val="24"/>
          <w:szCs w:val="24"/>
        </w:rPr>
        <w:t>w</w:t>
      </w:r>
      <w:r>
        <w:rPr>
          <w:spacing w:val="-9"/>
          <w:sz w:val="24"/>
          <w:szCs w:val="24"/>
        </w:rPr>
        <w:t>i</w:t>
      </w:r>
      <w:r>
        <w:rPr>
          <w:spacing w:val="1"/>
          <w:sz w:val="24"/>
          <w:szCs w:val="24"/>
        </w:rPr>
        <w:t>r</w:t>
      </w:r>
      <w:r>
        <w:rPr>
          <w:spacing w:val="4"/>
          <w:sz w:val="24"/>
          <w:szCs w:val="24"/>
        </w:rPr>
        <w:t>e</w:t>
      </w:r>
      <w:r>
        <w:rPr>
          <w:sz w:val="24"/>
          <w:szCs w:val="24"/>
        </w:rPr>
        <w:t>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pacing w:val="-5"/>
          <w:sz w:val="24"/>
          <w:szCs w:val="24"/>
        </w:rPr>
        <w:t>b</w:t>
      </w:r>
      <w:r>
        <w:rPr>
          <w:sz w:val="24"/>
          <w:szCs w:val="24"/>
        </w:rPr>
        <w:t>e</w:t>
      </w:r>
      <w:r>
        <w:rPr>
          <w:spacing w:val="8"/>
          <w:sz w:val="24"/>
          <w:szCs w:val="24"/>
        </w:rPr>
        <w:t xml:space="preserve"> </w:t>
      </w:r>
      <w:r>
        <w:rPr>
          <w:spacing w:val="-1"/>
          <w:sz w:val="24"/>
          <w:szCs w:val="24"/>
        </w:rPr>
        <w:t>c</w:t>
      </w:r>
      <w:r>
        <w:rPr>
          <w:sz w:val="24"/>
          <w:szCs w:val="24"/>
        </w:rPr>
        <w:t>ut</w:t>
      </w:r>
      <w:r>
        <w:rPr>
          <w:spacing w:val="10"/>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1"/>
          <w:sz w:val="24"/>
          <w:szCs w:val="24"/>
        </w:rPr>
        <w:t>r</w:t>
      </w:r>
      <w:r>
        <w:rPr>
          <w:spacing w:val="4"/>
          <w:sz w:val="24"/>
          <w:szCs w:val="24"/>
        </w:rPr>
        <w:t>e</w:t>
      </w:r>
      <w:r>
        <w:rPr>
          <w:spacing w:val="-9"/>
          <w:sz w:val="24"/>
          <w:szCs w:val="24"/>
        </w:rPr>
        <w:t>m</w:t>
      </w:r>
      <w:r>
        <w:rPr>
          <w:spacing w:val="5"/>
          <w:sz w:val="24"/>
          <w:szCs w:val="24"/>
        </w:rPr>
        <w:t>o</w:t>
      </w:r>
      <w:r>
        <w:rPr>
          <w:spacing w:val="-5"/>
          <w:sz w:val="24"/>
          <w:szCs w:val="24"/>
        </w:rPr>
        <w:t>v</w:t>
      </w:r>
      <w:r>
        <w:rPr>
          <w:spacing w:val="-1"/>
          <w:sz w:val="24"/>
          <w:szCs w:val="24"/>
        </w:rPr>
        <w:t>e</w:t>
      </w:r>
      <w:r>
        <w:rPr>
          <w:sz w:val="24"/>
          <w:szCs w:val="24"/>
        </w:rPr>
        <w:t>d</w:t>
      </w:r>
      <w:r>
        <w:rPr>
          <w:spacing w:val="14"/>
          <w:sz w:val="24"/>
          <w:szCs w:val="24"/>
        </w:rPr>
        <w:t xml:space="preserve"> </w:t>
      </w:r>
      <w:r>
        <w:rPr>
          <w:spacing w:val="-8"/>
          <w:sz w:val="24"/>
          <w:szCs w:val="24"/>
        </w:rPr>
        <w:t>f</w:t>
      </w:r>
      <w:r>
        <w:rPr>
          <w:spacing w:val="1"/>
          <w:sz w:val="24"/>
          <w:szCs w:val="24"/>
        </w:rPr>
        <w:t>r</w:t>
      </w:r>
      <w:r>
        <w:rPr>
          <w:spacing w:val="5"/>
          <w:sz w:val="24"/>
          <w:szCs w:val="24"/>
        </w:rPr>
        <w:t>o</w:t>
      </w:r>
      <w:r>
        <w:rPr>
          <w:sz w:val="24"/>
          <w:szCs w:val="24"/>
        </w:rPr>
        <w:t xml:space="preserve">m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t</w:t>
      </w:r>
      <w:r>
        <w:rPr>
          <w:spacing w:val="-5"/>
          <w:sz w:val="24"/>
          <w:szCs w:val="24"/>
        </w:rPr>
        <w:t>h</w:t>
      </w:r>
      <w:r>
        <w:rPr>
          <w:sz w:val="24"/>
          <w:szCs w:val="24"/>
        </w:rPr>
        <w:t>e</w:t>
      </w:r>
      <w:r>
        <w:rPr>
          <w:spacing w:val="4"/>
          <w:sz w:val="24"/>
          <w:szCs w:val="24"/>
        </w:rPr>
        <w:t xml:space="preserve"> </w:t>
      </w:r>
      <w:r>
        <w:rPr>
          <w:spacing w:val="-1"/>
          <w:sz w:val="24"/>
          <w:szCs w:val="24"/>
        </w:rPr>
        <w:t>e</w:t>
      </w:r>
      <w:r>
        <w:rPr>
          <w:spacing w:val="-5"/>
          <w:sz w:val="24"/>
          <w:szCs w:val="24"/>
        </w:rPr>
        <w:t>x</w:t>
      </w:r>
      <w:r>
        <w:rPr>
          <w:sz w:val="24"/>
          <w:szCs w:val="24"/>
        </w:rPr>
        <w:t>p</w:t>
      </w:r>
      <w:r>
        <w:rPr>
          <w:spacing w:val="5"/>
          <w:sz w:val="24"/>
          <w:szCs w:val="24"/>
        </w:rPr>
        <w:t>o</w:t>
      </w:r>
      <w:r>
        <w:rPr>
          <w:spacing w:val="-2"/>
          <w:sz w:val="24"/>
          <w:szCs w:val="24"/>
        </w:rPr>
        <w:t>s</w:t>
      </w:r>
      <w:r>
        <w:rPr>
          <w:spacing w:val="-1"/>
          <w:sz w:val="24"/>
          <w:szCs w:val="24"/>
        </w:rPr>
        <w:t>e</w:t>
      </w:r>
      <w:r>
        <w:rPr>
          <w:sz w:val="24"/>
          <w:szCs w:val="24"/>
        </w:rPr>
        <w:t>d</w:t>
      </w:r>
      <w:r>
        <w:rPr>
          <w:spacing w:val="5"/>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 be</w:t>
      </w:r>
      <w:r>
        <w:rPr>
          <w:spacing w:val="4"/>
          <w:sz w:val="24"/>
          <w:szCs w:val="24"/>
        </w:rPr>
        <w:t xml:space="preserve"> </w:t>
      </w:r>
      <w:r>
        <w:rPr>
          <w:spacing w:val="5"/>
          <w:sz w:val="24"/>
          <w:szCs w:val="24"/>
        </w:rPr>
        <w:t>t</w:t>
      </w:r>
      <w:r>
        <w:rPr>
          <w:sz w:val="24"/>
          <w:szCs w:val="24"/>
        </w:rPr>
        <w:t>w</w:t>
      </w:r>
      <w:r>
        <w:rPr>
          <w:spacing w:val="-10"/>
          <w:sz w:val="24"/>
          <w:szCs w:val="24"/>
        </w:rPr>
        <w:t>i</w:t>
      </w:r>
      <w:r>
        <w:rPr>
          <w:spacing w:val="-2"/>
          <w:sz w:val="24"/>
          <w:szCs w:val="24"/>
        </w:rPr>
        <w:t>s</w:t>
      </w:r>
      <w:r>
        <w:rPr>
          <w:spacing w:val="5"/>
          <w:sz w:val="24"/>
          <w:szCs w:val="24"/>
        </w:rPr>
        <w:t>t</w:t>
      </w:r>
      <w:r>
        <w:rPr>
          <w:spacing w:val="-1"/>
          <w:sz w:val="24"/>
          <w:szCs w:val="24"/>
        </w:rPr>
        <w:t>e</w:t>
      </w:r>
      <w:r>
        <w:rPr>
          <w:sz w:val="24"/>
          <w:szCs w:val="24"/>
        </w:rPr>
        <w:t>d</w:t>
      </w:r>
      <w:r>
        <w:rPr>
          <w:spacing w:val="5"/>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5"/>
          <w:sz w:val="24"/>
          <w:szCs w:val="24"/>
        </w:rPr>
        <w:t xml:space="preserve"> </w:t>
      </w:r>
      <w:proofErr w:type="spellStart"/>
      <w:r>
        <w:rPr>
          <w:sz w:val="24"/>
          <w:szCs w:val="24"/>
        </w:rPr>
        <w:t>upto</w:t>
      </w:r>
      <w:proofErr w:type="spellEnd"/>
      <w:r>
        <w:rPr>
          <w:spacing w:val="10"/>
          <w:sz w:val="24"/>
          <w:szCs w:val="24"/>
        </w:rPr>
        <w:t xml:space="preserve"> </w:t>
      </w:r>
      <w:r>
        <w:rPr>
          <w:sz w:val="24"/>
          <w:szCs w:val="24"/>
        </w:rPr>
        <w:t xml:space="preserve">16 </w:t>
      </w:r>
      <w:r>
        <w:rPr>
          <w:spacing w:val="1"/>
          <w:sz w:val="24"/>
          <w:szCs w:val="24"/>
        </w:rPr>
        <w:t>r</w:t>
      </w:r>
      <w:r>
        <w:rPr>
          <w:sz w:val="24"/>
          <w:szCs w:val="24"/>
        </w:rPr>
        <w:t>o</w:t>
      </w:r>
      <w:r>
        <w:rPr>
          <w:spacing w:val="5"/>
          <w:sz w:val="24"/>
          <w:szCs w:val="24"/>
        </w:rPr>
        <w:t>t</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pacing w:val="-2"/>
          <w:sz w:val="24"/>
          <w:szCs w:val="24"/>
        </w:rPr>
        <w:t>s</w:t>
      </w:r>
      <w:r>
        <w:rPr>
          <w:sz w:val="24"/>
          <w:szCs w:val="24"/>
        </w:rPr>
        <w:t>.</w:t>
      </w:r>
    </w:p>
    <w:p w:rsidR="008D75EE" w:rsidRDefault="008D75EE">
      <w:pPr>
        <w:spacing w:before="14" w:line="280" w:lineRule="exact"/>
        <w:rPr>
          <w:sz w:val="28"/>
          <w:szCs w:val="28"/>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1                  </w:t>
      </w:r>
      <w:r>
        <w:rPr>
          <w:rFonts w:ascii="Palatino Linotype" w:eastAsia="Palatino Linotype" w:hAnsi="Palatino Linotype" w:cs="Palatino Linotype"/>
          <w:b/>
          <w:spacing w:val="17"/>
          <w:sz w:val="22"/>
          <w:szCs w:val="22"/>
        </w:rPr>
        <w:t xml:space="preserve"> </w:t>
      </w:r>
      <w:r>
        <w:rPr>
          <w:b/>
          <w:spacing w:val="-5"/>
          <w:sz w:val="24"/>
          <w:szCs w:val="24"/>
        </w:rPr>
        <w:t>A</w:t>
      </w:r>
      <w:r>
        <w:rPr>
          <w:b/>
          <w:spacing w:val="-6"/>
          <w:sz w:val="24"/>
          <w:szCs w:val="24"/>
        </w:rPr>
        <w:t>e</w:t>
      </w:r>
      <w:r>
        <w:rPr>
          <w:b/>
          <w:sz w:val="24"/>
          <w:szCs w:val="24"/>
        </w:rPr>
        <w:t>o</w:t>
      </w:r>
      <w:r>
        <w:rPr>
          <w:b/>
          <w:spacing w:val="-4"/>
          <w:sz w:val="24"/>
          <w:szCs w:val="24"/>
        </w:rPr>
        <w:t>li</w:t>
      </w:r>
      <w:r>
        <w:rPr>
          <w:b/>
          <w:spacing w:val="-5"/>
          <w:sz w:val="24"/>
          <w:szCs w:val="24"/>
        </w:rPr>
        <w:t>a</w:t>
      </w:r>
      <w:r>
        <w:rPr>
          <w:b/>
          <w:sz w:val="24"/>
          <w:szCs w:val="24"/>
        </w:rPr>
        <w:t>n</w:t>
      </w:r>
      <w:r>
        <w:rPr>
          <w:b/>
          <w:spacing w:val="-6"/>
          <w:sz w:val="24"/>
          <w:szCs w:val="24"/>
        </w:rPr>
        <w:t xml:space="preserve"> </w:t>
      </w:r>
      <w:r>
        <w:rPr>
          <w:b/>
          <w:spacing w:val="-5"/>
          <w:sz w:val="24"/>
          <w:szCs w:val="24"/>
        </w:rPr>
        <w:t>V</w:t>
      </w:r>
      <w:r>
        <w:rPr>
          <w:b/>
          <w:sz w:val="24"/>
          <w:szCs w:val="24"/>
        </w:rPr>
        <w:t>i</w:t>
      </w:r>
      <w:r>
        <w:rPr>
          <w:b/>
          <w:spacing w:val="1"/>
          <w:sz w:val="24"/>
          <w:szCs w:val="24"/>
        </w:rPr>
        <w:t>b</w:t>
      </w:r>
      <w:r>
        <w:rPr>
          <w:b/>
          <w:spacing w:val="-6"/>
          <w:sz w:val="24"/>
          <w:szCs w:val="24"/>
        </w:rPr>
        <w:t>r</w:t>
      </w:r>
      <w:r>
        <w:rPr>
          <w:b/>
          <w:spacing w:val="-5"/>
          <w:sz w:val="24"/>
          <w:szCs w:val="24"/>
        </w:rPr>
        <w:t>a</w:t>
      </w:r>
      <w:r>
        <w:rPr>
          <w:b/>
          <w:spacing w:val="-3"/>
          <w:sz w:val="24"/>
          <w:szCs w:val="24"/>
        </w:rPr>
        <w:t>t</w:t>
      </w:r>
      <w:r>
        <w:rPr>
          <w:b/>
          <w:spacing w:val="-4"/>
          <w:sz w:val="24"/>
          <w:szCs w:val="24"/>
        </w:rPr>
        <w:t>i</w:t>
      </w:r>
      <w:r>
        <w:rPr>
          <w:b/>
          <w:spacing w:val="-5"/>
          <w:sz w:val="24"/>
          <w:szCs w:val="24"/>
        </w:rPr>
        <w:t>o</w:t>
      </w:r>
      <w:r>
        <w:rPr>
          <w:b/>
          <w:sz w:val="24"/>
          <w:szCs w:val="24"/>
        </w:rPr>
        <w:t xml:space="preserve">n </w:t>
      </w:r>
      <w:r>
        <w:rPr>
          <w:b/>
          <w:spacing w:val="-2"/>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17" w:line="240" w:lineRule="exact"/>
        <w:rPr>
          <w:sz w:val="24"/>
          <w:szCs w:val="24"/>
        </w:rPr>
      </w:pPr>
    </w:p>
    <w:p w:rsidR="008D75EE" w:rsidRDefault="00B30AA0">
      <w:pPr>
        <w:ind w:left="1541" w:right="1155"/>
        <w:jc w:val="both"/>
        <w:rPr>
          <w:sz w:val="24"/>
          <w:szCs w:val="24"/>
        </w:rPr>
      </w:pPr>
      <w:r>
        <w:rPr>
          <w:spacing w:val="2"/>
          <w:sz w:val="24"/>
          <w:szCs w:val="24"/>
        </w:rPr>
        <w:t>T</w:t>
      </w:r>
      <w:r>
        <w:rPr>
          <w:spacing w:val="-5"/>
          <w:sz w:val="24"/>
          <w:szCs w:val="24"/>
        </w:rPr>
        <w:t>h</w:t>
      </w:r>
      <w:r>
        <w:rPr>
          <w:sz w:val="24"/>
          <w:szCs w:val="24"/>
        </w:rPr>
        <w:t>e</w:t>
      </w:r>
      <w:r>
        <w:rPr>
          <w:spacing w:val="7"/>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9"/>
          <w:sz w:val="24"/>
          <w:szCs w:val="24"/>
        </w:rPr>
        <w:t xml:space="preserve"> </w:t>
      </w:r>
      <w:r>
        <w:rPr>
          <w:spacing w:val="-1"/>
          <w:sz w:val="24"/>
          <w:szCs w:val="24"/>
        </w:rPr>
        <w:t>a</w:t>
      </w:r>
      <w:r>
        <w:rPr>
          <w:spacing w:val="-5"/>
          <w:sz w:val="24"/>
          <w:szCs w:val="24"/>
        </w:rPr>
        <w:t>n</w:t>
      </w:r>
      <w:r>
        <w:rPr>
          <w:sz w:val="24"/>
          <w:szCs w:val="24"/>
        </w:rPr>
        <w:t>d</w:t>
      </w:r>
      <w:r>
        <w:rPr>
          <w:spacing w:val="8"/>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pacing w:val="-4"/>
          <w:sz w:val="24"/>
          <w:szCs w:val="24"/>
        </w:rPr>
        <w:t>i</w:t>
      </w:r>
      <w:r>
        <w:rPr>
          <w:spacing w:val="-5"/>
          <w:sz w:val="24"/>
          <w:szCs w:val="24"/>
        </w:rPr>
        <w:t>n</w:t>
      </w:r>
      <w:r>
        <w:rPr>
          <w:sz w:val="24"/>
          <w:szCs w:val="24"/>
        </w:rPr>
        <w:t>g</w:t>
      </w:r>
      <w:r>
        <w:rPr>
          <w:spacing w:val="13"/>
          <w:sz w:val="24"/>
          <w:szCs w:val="24"/>
        </w:rPr>
        <w:t xml:space="preserve"> </w:t>
      </w:r>
      <w:r>
        <w:rPr>
          <w:spacing w:val="-5"/>
          <w:sz w:val="24"/>
          <w:szCs w:val="24"/>
        </w:rPr>
        <w:t>h</w:t>
      </w:r>
      <w:r>
        <w:rPr>
          <w:spacing w:val="-1"/>
          <w:sz w:val="24"/>
          <w:szCs w:val="24"/>
        </w:rPr>
        <w:t>a</w:t>
      </w:r>
      <w:r>
        <w:rPr>
          <w:spacing w:val="1"/>
          <w:sz w:val="24"/>
          <w:szCs w:val="24"/>
        </w:rPr>
        <w:t>r</w:t>
      </w:r>
      <w:r>
        <w:rPr>
          <w:sz w:val="24"/>
          <w:szCs w:val="24"/>
        </w:rPr>
        <w:t>dw</w:t>
      </w:r>
      <w:r>
        <w:rPr>
          <w:spacing w:val="-1"/>
          <w:sz w:val="24"/>
          <w:szCs w:val="24"/>
        </w:rPr>
        <w:t>a</w:t>
      </w:r>
      <w:r>
        <w:rPr>
          <w:spacing w:val="1"/>
          <w:sz w:val="24"/>
          <w:szCs w:val="24"/>
        </w:rPr>
        <w:t>r</w:t>
      </w:r>
      <w:r>
        <w:rPr>
          <w:sz w:val="24"/>
          <w:szCs w:val="24"/>
        </w:rPr>
        <w:t>e</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9"/>
          <w:sz w:val="24"/>
          <w:szCs w:val="24"/>
        </w:rPr>
        <w:t xml:space="preserve"> </w:t>
      </w:r>
      <w:r>
        <w:rPr>
          <w:spacing w:val="-5"/>
          <w:sz w:val="24"/>
          <w:szCs w:val="24"/>
        </w:rPr>
        <w:t>b</w:t>
      </w:r>
      <w:r>
        <w:rPr>
          <w:sz w:val="24"/>
          <w:szCs w:val="24"/>
        </w:rPr>
        <w:t>e</w:t>
      </w:r>
      <w:r>
        <w:rPr>
          <w:spacing w:val="16"/>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1"/>
          <w:sz w:val="24"/>
          <w:szCs w:val="24"/>
        </w:rPr>
        <w:t>e</w:t>
      </w:r>
      <w:r>
        <w:rPr>
          <w:sz w:val="24"/>
          <w:szCs w:val="24"/>
        </w:rPr>
        <w:t>d</w:t>
      </w:r>
      <w:r>
        <w:rPr>
          <w:spacing w:val="8"/>
          <w:sz w:val="24"/>
          <w:szCs w:val="24"/>
        </w:rPr>
        <w:t xml:space="preserve"> </w:t>
      </w:r>
      <w:r>
        <w:rPr>
          <w:sz w:val="24"/>
          <w:szCs w:val="24"/>
        </w:rPr>
        <w:t>to</w:t>
      </w:r>
      <w:r>
        <w:rPr>
          <w:spacing w:val="13"/>
          <w:sz w:val="24"/>
          <w:szCs w:val="24"/>
        </w:rPr>
        <w:t xml:space="preserve"> </w:t>
      </w:r>
      <w:r>
        <w:rPr>
          <w:sz w:val="24"/>
          <w:szCs w:val="24"/>
        </w:rPr>
        <w:t>2</w:t>
      </w:r>
      <w:r>
        <w:rPr>
          <w:spacing w:val="-5"/>
          <w:sz w:val="24"/>
          <w:szCs w:val="24"/>
        </w:rPr>
        <w:t>5</w:t>
      </w:r>
      <w:r>
        <w:rPr>
          <w:sz w:val="24"/>
          <w:szCs w:val="24"/>
        </w:rPr>
        <w:t>%</w:t>
      </w:r>
      <w:r>
        <w:rPr>
          <w:spacing w:val="4"/>
          <w:sz w:val="24"/>
          <w:szCs w:val="24"/>
        </w:rPr>
        <w:t xml:space="preserve"> </w:t>
      </w:r>
      <w:r>
        <w:rPr>
          <w:spacing w:val="5"/>
          <w:sz w:val="24"/>
          <w:szCs w:val="24"/>
        </w:rPr>
        <w:t>o</w:t>
      </w:r>
      <w:r>
        <w:rPr>
          <w:sz w:val="24"/>
          <w:szCs w:val="24"/>
        </w:rPr>
        <w:t>f U</w:t>
      </w:r>
      <w:r>
        <w:rPr>
          <w:spacing w:val="1"/>
          <w:sz w:val="24"/>
          <w:szCs w:val="24"/>
        </w:rPr>
        <w:t>TS</w:t>
      </w:r>
      <w:r>
        <w:rPr>
          <w:sz w:val="24"/>
          <w:szCs w:val="24"/>
        </w:rPr>
        <w:t>.</w:t>
      </w:r>
      <w:r>
        <w:rPr>
          <w:spacing w:val="10"/>
          <w:sz w:val="24"/>
          <w:szCs w:val="24"/>
        </w:rPr>
        <w:t xml:space="preserve"> </w:t>
      </w:r>
      <w:r>
        <w:rPr>
          <w:sz w:val="24"/>
          <w:szCs w:val="24"/>
        </w:rPr>
        <w:t xml:space="preserve">A </w:t>
      </w:r>
      <w:r>
        <w:rPr>
          <w:spacing w:val="5"/>
          <w:sz w:val="24"/>
          <w:szCs w:val="24"/>
        </w:rPr>
        <w:t>d</w:t>
      </w:r>
      <w:r>
        <w:rPr>
          <w:spacing w:val="-5"/>
          <w:sz w:val="24"/>
          <w:szCs w:val="24"/>
        </w:rPr>
        <w:t>yn</w:t>
      </w:r>
      <w:r>
        <w:rPr>
          <w:spacing w:val="4"/>
          <w:sz w:val="24"/>
          <w:szCs w:val="24"/>
        </w:rPr>
        <w:t>a</w:t>
      </w:r>
      <w:r>
        <w:rPr>
          <w:spacing w:val="-9"/>
          <w:sz w:val="24"/>
          <w:szCs w:val="24"/>
        </w:rPr>
        <w:t>m</w:t>
      </w:r>
      <w:r>
        <w:rPr>
          <w:spacing w:val="9"/>
          <w:sz w:val="24"/>
          <w:szCs w:val="24"/>
        </w:rPr>
        <w:t>o</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proofErr w:type="gramStart"/>
      <w:r>
        <w:rPr>
          <w:sz w:val="24"/>
          <w:szCs w:val="24"/>
        </w:rPr>
        <w:t xml:space="preserve">, </w:t>
      </w:r>
      <w:r>
        <w:rPr>
          <w:spacing w:val="2"/>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proofErr w:type="gramEnd"/>
      <w:r>
        <w:rPr>
          <w:sz w:val="24"/>
          <w:szCs w:val="24"/>
        </w:rPr>
        <w:t xml:space="preserve">  </w:t>
      </w:r>
      <w:r>
        <w:rPr>
          <w:spacing w:val="-1"/>
          <w:sz w:val="24"/>
          <w:szCs w:val="24"/>
        </w:rPr>
        <w:t>ce</w:t>
      </w:r>
      <w:r>
        <w:rPr>
          <w:spacing w:val="-4"/>
          <w:sz w:val="24"/>
          <w:szCs w:val="24"/>
        </w:rPr>
        <w:t>ll</w:t>
      </w:r>
      <w:r>
        <w:rPr>
          <w:sz w:val="24"/>
          <w:szCs w:val="24"/>
        </w:rPr>
        <w:t xml:space="preserve">, </w:t>
      </w:r>
      <w:r>
        <w:rPr>
          <w:spacing w:val="6"/>
          <w:sz w:val="24"/>
          <w:szCs w:val="24"/>
        </w:rPr>
        <w:t xml:space="preserve"> </w:t>
      </w:r>
      <w:r>
        <w:rPr>
          <w:spacing w:val="-1"/>
          <w:sz w:val="24"/>
          <w:szCs w:val="24"/>
        </w:rPr>
        <w:t>c</w:t>
      </w:r>
      <w:r>
        <w:rPr>
          <w:spacing w:val="4"/>
          <w:sz w:val="24"/>
          <w:szCs w:val="24"/>
        </w:rPr>
        <w:t>a</w:t>
      </w:r>
      <w:r>
        <w:rPr>
          <w:spacing w:val="-4"/>
          <w:sz w:val="24"/>
          <w:szCs w:val="24"/>
        </w:rPr>
        <w:t>li</w:t>
      </w:r>
      <w:r>
        <w:rPr>
          <w:sz w:val="24"/>
          <w:szCs w:val="24"/>
        </w:rPr>
        <w:t>b</w:t>
      </w:r>
      <w:r>
        <w:rPr>
          <w:spacing w:val="1"/>
          <w:sz w:val="24"/>
          <w:szCs w:val="24"/>
        </w:rPr>
        <w:t>r</w:t>
      </w:r>
      <w:r>
        <w:rPr>
          <w:spacing w:val="-1"/>
          <w:sz w:val="24"/>
          <w:szCs w:val="24"/>
        </w:rPr>
        <w:t>a</w:t>
      </w:r>
      <w:r>
        <w:rPr>
          <w:spacing w:val="5"/>
          <w:sz w:val="24"/>
          <w:szCs w:val="24"/>
        </w:rPr>
        <w:t>t</w:t>
      </w:r>
      <w:r>
        <w:rPr>
          <w:spacing w:val="-1"/>
          <w:sz w:val="24"/>
          <w:szCs w:val="24"/>
        </w:rPr>
        <w:t>e</w:t>
      </w:r>
      <w:r>
        <w:rPr>
          <w:sz w:val="24"/>
          <w:szCs w:val="24"/>
        </w:rPr>
        <w:t xml:space="preserve">d  </w:t>
      </w:r>
      <w:r>
        <w:rPr>
          <w:spacing w:val="-5"/>
          <w:sz w:val="24"/>
          <w:szCs w:val="24"/>
        </w:rPr>
        <w:t>b</w:t>
      </w:r>
      <w:r>
        <w:rPr>
          <w:spacing w:val="-1"/>
          <w:sz w:val="24"/>
          <w:szCs w:val="24"/>
        </w:rPr>
        <w:t>e</w:t>
      </w:r>
      <w:r>
        <w:rPr>
          <w:spacing w:val="4"/>
          <w:sz w:val="24"/>
          <w:szCs w:val="24"/>
        </w:rPr>
        <w:t>a</w:t>
      </w:r>
      <w:r>
        <w:rPr>
          <w:sz w:val="24"/>
          <w:szCs w:val="24"/>
        </w:rPr>
        <w:t>m</w:t>
      </w:r>
      <w:r>
        <w:rPr>
          <w:spacing w:val="51"/>
          <w:sz w:val="24"/>
          <w:szCs w:val="24"/>
        </w:rPr>
        <w:t xml:space="preserve"> </w:t>
      </w:r>
      <w:r>
        <w:rPr>
          <w:spacing w:val="5"/>
          <w:sz w:val="24"/>
          <w:szCs w:val="24"/>
        </w:rPr>
        <w:t>o</w:t>
      </w:r>
      <w:r>
        <w:rPr>
          <w:sz w:val="24"/>
          <w:szCs w:val="24"/>
        </w:rPr>
        <w:t>r</w:t>
      </w:r>
      <w:r>
        <w:rPr>
          <w:spacing w:val="56"/>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 xml:space="preserve">r </w:t>
      </w:r>
      <w:r>
        <w:rPr>
          <w:spacing w:val="1"/>
          <w:sz w:val="24"/>
          <w:szCs w:val="24"/>
        </w:rPr>
        <w:t xml:space="preserve"> </w:t>
      </w:r>
      <w:r>
        <w:rPr>
          <w:sz w:val="24"/>
          <w:szCs w:val="24"/>
        </w:rPr>
        <w:t>d</w:t>
      </w:r>
      <w:r>
        <w:rPr>
          <w:spacing w:val="-1"/>
          <w:sz w:val="24"/>
          <w:szCs w:val="24"/>
        </w:rPr>
        <w:t>e</w:t>
      </w:r>
      <w:r>
        <w:rPr>
          <w:sz w:val="24"/>
          <w:szCs w:val="24"/>
        </w:rPr>
        <w:t>v</w:t>
      </w:r>
      <w:r>
        <w:rPr>
          <w:spacing w:val="-9"/>
          <w:sz w:val="24"/>
          <w:szCs w:val="24"/>
        </w:rPr>
        <w:t>i</w:t>
      </w:r>
      <w:r>
        <w:rPr>
          <w:spacing w:val="4"/>
          <w:sz w:val="24"/>
          <w:szCs w:val="24"/>
        </w:rPr>
        <w:t>c</w:t>
      </w:r>
      <w:r>
        <w:rPr>
          <w:sz w:val="24"/>
          <w:szCs w:val="24"/>
        </w:rPr>
        <w:t>e</w:t>
      </w:r>
      <w:r>
        <w:rPr>
          <w:spacing w:val="5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6"/>
          <w:sz w:val="24"/>
          <w:szCs w:val="24"/>
        </w:rPr>
        <w:t xml:space="preserve"> </w:t>
      </w:r>
      <w:r>
        <w:rPr>
          <w:sz w:val="24"/>
          <w:szCs w:val="24"/>
        </w:rPr>
        <w:t>be</w:t>
      </w:r>
      <w:r>
        <w:rPr>
          <w:spacing w:val="59"/>
          <w:sz w:val="24"/>
          <w:szCs w:val="24"/>
        </w:rPr>
        <w:t xml:space="preserve"> </w:t>
      </w:r>
      <w:r>
        <w:rPr>
          <w:sz w:val="24"/>
          <w:szCs w:val="24"/>
        </w:rPr>
        <w:t>u</w:t>
      </w:r>
      <w:r>
        <w:rPr>
          <w:spacing w:val="-2"/>
          <w:sz w:val="24"/>
          <w:szCs w:val="24"/>
        </w:rPr>
        <w:t>s</w:t>
      </w:r>
      <w:r>
        <w:rPr>
          <w:spacing w:val="-1"/>
          <w:sz w:val="24"/>
          <w:szCs w:val="24"/>
        </w:rPr>
        <w:t>e</w:t>
      </w:r>
      <w:r>
        <w:rPr>
          <w:sz w:val="24"/>
          <w:szCs w:val="24"/>
        </w:rPr>
        <w:t xml:space="preserve">d  to </w:t>
      </w:r>
      <w:r>
        <w:rPr>
          <w:spacing w:val="-4"/>
          <w:sz w:val="24"/>
          <w:szCs w:val="24"/>
        </w:rPr>
        <w:t>m</w:t>
      </w:r>
      <w:r>
        <w:rPr>
          <w:spacing w:val="-1"/>
          <w:sz w:val="24"/>
          <w:szCs w:val="24"/>
        </w:rPr>
        <w:t>e</w:t>
      </w:r>
      <w:r>
        <w:rPr>
          <w:spacing w:val="4"/>
          <w:sz w:val="24"/>
          <w:szCs w:val="24"/>
        </w:rPr>
        <w:t>a</w:t>
      </w:r>
      <w:r>
        <w:rPr>
          <w:spacing w:val="-2"/>
          <w:sz w:val="24"/>
          <w:szCs w:val="24"/>
        </w:rPr>
        <w:t>s</w:t>
      </w:r>
      <w:r>
        <w:rPr>
          <w:sz w:val="24"/>
          <w:szCs w:val="24"/>
        </w:rPr>
        <w:t>u</w:t>
      </w:r>
      <w:r>
        <w:rPr>
          <w:spacing w:val="1"/>
          <w:sz w:val="24"/>
          <w:szCs w:val="24"/>
        </w:rPr>
        <w:t>r</w:t>
      </w:r>
      <w:r>
        <w:rPr>
          <w:sz w:val="24"/>
          <w:szCs w:val="24"/>
        </w:rPr>
        <w:t>e</w:t>
      </w:r>
      <w:r>
        <w:rPr>
          <w:spacing w:val="2"/>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 xml:space="preserve">or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z w:val="24"/>
          <w:szCs w:val="24"/>
        </w:rPr>
        <w:t>.</w:t>
      </w:r>
      <w:r>
        <w:rPr>
          <w:spacing w:val="5"/>
          <w:sz w:val="24"/>
          <w:szCs w:val="24"/>
        </w:rPr>
        <w:t xml:space="preserve"> </w:t>
      </w:r>
      <w:r>
        <w:rPr>
          <w:spacing w:val="1"/>
          <w:sz w:val="24"/>
          <w:szCs w:val="24"/>
        </w:rPr>
        <w:t>S</w:t>
      </w:r>
      <w:r>
        <w:rPr>
          <w:spacing w:val="5"/>
          <w:sz w:val="24"/>
          <w:szCs w:val="24"/>
        </w:rPr>
        <w:t>o</w:t>
      </w:r>
      <w:r>
        <w:rPr>
          <w:spacing w:val="-9"/>
          <w:sz w:val="24"/>
          <w:szCs w:val="24"/>
        </w:rPr>
        <w:t>m</w:t>
      </w:r>
      <w:r>
        <w:rPr>
          <w:sz w:val="24"/>
          <w:szCs w:val="24"/>
        </w:rPr>
        <w:t>e</w:t>
      </w:r>
      <w:r>
        <w:rPr>
          <w:spacing w:val="7"/>
          <w:sz w:val="24"/>
          <w:szCs w:val="24"/>
        </w:rPr>
        <w:t xml:space="preserve"> </w:t>
      </w:r>
      <w:r>
        <w:rPr>
          <w:spacing w:val="-4"/>
          <w:sz w:val="24"/>
          <w:szCs w:val="24"/>
        </w:rPr>
        <w:t>m</w:t>
      </w:r>
      <w:r>
        <w:rPr>
          <w:spacing w:val="-1"/>
          <w:sz w:val="24"/>
          <w:szCs w:val="24"/>
        </w:rPr>
        <w:t>e</w:t>
      </w:r>
      <w:r>
        <w:rPr>
          <w:spacing w:val="4"/>
          <w:sz w:val="24"/>
          <w:szCs w:val="24"/>
        </w:rPr>
        <w:t>a</w:t>
      </w:r>
      <w:r>
        <w:rPr>
          <w:sz w:val="24"/>
          <w:szCs w:val="24"/>
        </w:rPr>
        <w:t>ns</w:t>
      </w:r>
      <w:r>
        <w:rPr>
          <w:spacing w:val="1"/>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8"/>
          <w:sz w:val="24"/>
          <w:szCs w:val="24"/>
        </w:rPr>
        <w:t xml:space="preserve"> </w:t>
      </w:r>
      <w:r>
        <w:rPr>
          <w:spacing w:val="-5"/>
          <w:sz w:val="24"/>
          <w:szCs w:val="24"/>
        </w:rPr>
        <w:t>b</w:t>
      </w:r>
      <w:r>
        <w:rPr>
          <w:sz w:val="24"/>
          <w:szCs w:val="24"/>
        </w:rPr>
        <w:t>e</w:t>
      </w:r>
      <w:r>
        <w:rPr>
          <w:spacing w:val="2"/>
          <w:sz w:val="24"/>
          <w:szCs w:val="24"/>
        </w:rPr>
        <w:t xml:space="preserve"> </w:t>
      </w:r>
      <w:r>
        <w:rPr>
          <w:sz w:val="24"/>
          <w:szCs w:val="24"/>
        </w:rPr>
        <w:t>p</w:t>
      </w:r>
      <w:r>
        <w:rPr>
          <w:spacing w:val="1"/>
          <w:sz w:val="24"/>
          <w:szCs w:val="24"/>
        </w:rPr>
        <w:t>r</w:t>
      </w:r>
      <w:r>
        <w:rPr>
          <w:spacing w:val="5"/>
          <w:sz w:val="24"/>
          <w:szCs w:val="24"/>
        </w:rPr>
        <w:t>o</w:t>
      </w:r>
      <w:r>
        <w:rPr>
          <w:sz w:val="24"/>
          <w:szCs w:val="24"/>
        </w:rPr>
        <w:t>v</w:t>
      </w:r>
      <w:r>
        <w:rPr>
          <w:spacing w:val="-9"/>
          <w:sz w:val="24"/>
          <w:szCs w:val="24"/>
        </w:rPr>
        <w:t>i</w:t>
      </w:r>
      <w:r>
        <w:rPr>
          <w:spacing w:val="5"/>
          <w:sz w:val="24"/>
          <w:szCs w:val="24"/>
        </w:rPr>
        <w:t>d</w:t>
      </w:r>
      <w:r>
        <w:rPr>
          <w:spacing w:val="-1"/>
          <w:sz w:val="24"/>
          <w:szCs w:val="24"/>
        </w:rPr>
        <w:t>e</w:t>
      </w:r>
      <w:r>
        <w:rPr>
          <w:sz w:val="24"/>
          <w:szCs w:val="24"/>
        </w:rPr>
        <w:t>d</w:t>
      </w:r>
      <w:r>
        <w:rPr>
          <w:spacing w:val="3"/>
          <w:sz w:val="24"/>
          <w:szCs w:val="24"/>
        </w:rPr>
        <w:t xml:space="preserve"> </w:t>
      </w:r>
      <w:r>
        <w:rPr>
          <w:sz w:val="24"/>
          <w:szCs w:val="24"/>
        </w:rPr>
        <w:t>to</w:t>
      </w:r>
      <w:r>
        <w:rPr>
          <w:spacing w:val="8"/>
          <w:sz w:val="24"/>
          <w:szCs w:val="24"/>
        </w:rPr>
        <w:t xml:space="preserve"> </w:t>
      </w:r>
      <w:r>
        <w:rPr>
          <w:spacing w:val="-9"/>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z w:val="24"/>
          <w:szCs w:val="24"/>
        </w:rPr>
        <w:t xml:space="preserve">in </w:t>
      </w:r>
      <w:r>
        <w:rPr>
          <w:spacing w:val="-1"/>
          <w:sz w:val="24"/>
          <w:szCs w:val="24"/>
        </w:rPr>
        <w:t>c</w:t>
      </w:r>
      <w:r>
        <w:rPr>
          <w:spacing w:val="5"/>
          <w:sz w:val="24"/>
          <w:szCs w:val="24"/>
        </w:rPr>
        <w:t>o</w:t>
      </w:r>
      <w:r>
        <w:rPr>
          <w:spacing w:val="-5"/>
          <w:sz w:val="24"/>
          <w:szCs w:val="24"/>
        </w:rPr>
        <w:t>n</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t</w:t>
      </w:r>
      <w:r>
        <w:rPr>
          <w:spacing w:val="7"/>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5"/>
          <w:sz w:val="24"/>
          <w:szCs w:val="24"/>
        </w:rPr>
        <w:t>o</w:t>
      </w:r>
      <w:r>
        <w:rPr>
          <w:sz w:val="24"/>
          <w:szCs w:val="24"/>
        </w:rPr>
        <w:t>n</w:t>
      </w:r>
      <w:r>
        <w:rPr>
          <w:spacing w:val="2"/>
          <w:sz w:val="24"/>
          <w:szCs w:val="24"/>
        </w:rPr>
        <w:t xml:space="preserve"> </w:t>
      </w:r>
      <w:r>
        <w:rPr>
          <w:spacing w:val="5"/>
          <w:sz w:val="24"/>
          <w:szCs w:val="24"/>
        </w:rPr>
        <w:t>t</w:t>
      </w:r>
      <w:r>
        <w:rPr>
          <w:sz w:val="24"/>
          <w:szCs w:val="24"/>
        </w:rPr>
        <w:t>o</w:t>
      </w:r>
      <w:r>
        <w:rPr>
          <w:spacing w:val="7"/>
          <w:sz w:val="24"/>
          <w:szCs w:val="24"/>
        </w:rPr>
        <w:t xml:space="preserve"> </w:t>
      </w:r>
      <w:r>
        <w:rPr>
          <w:spacing w:val="-1"/>
          <w:sz w:val="24"/>
          <w:szCs w:val="24"/>
        </w:rPr>
        <w:t>a</w:t>
      </w:r>
      <w:r>
        <w:rPr>
          <w:spacing w:val="-4"/>
          <w:sz w:val="24"/>
          <w:szCs w:val="24"/>
        </w:rPr>
        <w:t>l</w:t>
      </w:r>
      <w:r>
        <w:rPr>
          <w:spacing w:val="-9"/>
          <w:sz w:val="24"/>
          <w:szCs w:val="24"/>
        </w:rPr>
        <w:t>l</w:t>
      </w:r>
      <w:r>
        <w:rPr>
          <w:spacing w:val="5"/>
          <w:sz w:val="24"/>
          <w:szCs w:val="24"/>
        </w:rPr>
        <w:t>o</w:t>
      </w:r>
      <w:r>
        <w:rPr>
          <w:sz w:val="24"/>
          <w:szCs w:val="24"/>
        </w:rPr>
        <w:t>w</w:t>
      </w:r>
      <w:r>
        <w:rPr>
          <w:spacing w:val="11"/>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6"/>
          <w:sz w:val="24"/>
          <w:szCs w:val="24"/>
        </w:rPr>
        <w:t xml:space="preserve"> </w:t>
      </w:r>
      <w:proofErr w:type="gramStart"/>
      <w:r>
        <w:rPr>
          <w:spacing w:val="-3"/>
          <w:sz w:val="24"/>
          <w:szCs w:val="24"/>
        </w:rPr>
        <w:t>f</w:t>
      </w:r>
      <w:r>
        <w:rPr>
          <w:spacing w:val="-4"/>
          <w:sz w:val="24"/>
          <w:szCs w:val="24"/>
        </w:rPr>
        <w:t>l</w:t>
      </w:r>
      <w:r>
        <w:rPr>
          <w:sz w:val="24"/>
          <w:szCs w:val="24"/>
        </w:rPr>
        <w:t>u</w:t>
      </w:r>
      <w:r>
        <w:rPr>
          <w:spacing w:val="-1"/>
          <w:sz w:val="24"/>
          <w:szCs w:val="24"/>
        </w:rPr>
        <w:t>c</w:t>
      </w:r>
      <w:r>
        <w:rPr>
          <w:spacing w:val="5"/>
          <w:sz w:val="24"/>
          <w:szCs w:val="24"/>
        </w:rPr>
        <w:t>t</w:t>
      </w:r>
      <w:r>
        <w:rPr>
          <w:sz w:val="24"/>
          <w:szCs w:val="24"/>
        </w:rPr>
        <w:t>u</w:t>
      </w:r>
      <w:r>
        <w:rPr>
          <w:spacing w:val="-1"/>
          <w:sz w:val="24"/>
          <w:szCs w:val="24"/>
        </w:rPr>
        <w:t>a</w:t>
      </w:r>
      <w:r>
        <w:rPr>
          <w:spacing w:val="5"/>
          <w:sz w:val="24"/>
          <w:szCs w:val="24"/>
        </w:rPr>
        <w:t>t</w:t>
      </w:r>
      <w:r>
        <w:rPr>
          <w:spacing w:val="-4"/>
          <w:sz w:val="24"/>
          <w:szCs w:val="24"/>
        </w:rPr>
        <w:t>i</w:t>
      </w:r>
      <w:r>
        <w:rPr>
          <w:spacing w:val="5"/>
          <w:sz w:val="24"/>
          <w:szCs w:val="24"/>
        </w:rPr>
        <w:t>o</w:t>
      </w:r>
      <w:r>
        <w:rPr>
          <w:spacing w:val="-5"/>
          <w:sz w:val="24"/>
          <w:szCs w:val="24"/>
        </w:rPr>
        <w:t>n</w:t>
      </w:r>
      <w:r>
        <w:rPr>
          <w:sz w:val="24"/>
          <w:szCs w:val="24"/>
        </w:rPr>
        <w:t xml:space="preserve">s </w:t>
      </w:r>
      <w:r>
        <w:rPr>
          <w:spacing w:val="5"/>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g</w:t>
      </w:r>
      <w:proofErr w:type="gramEnd"/>
      <w:r>
        <w:rPr>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4"/>
          <w:sz w:val="24"/>
          <w:szCs w:val="24"/>
        </w:rPr>
        <w:t>i</w:t>
      </w:r>
      <w:r>
        <w:rPr>
          <w:spacing w:val="-5"/>
          <w:sz w:val="24"/>
          <w:szCs w:val="24"/>
        </w:rPr>
        <w:t>n</w:t>
      </w:r>
      <w:r>
        <w:rPr>
          <w:sz w:val="24"/>
          <w:szCs w:val="24"/>
        </w:rPr>
        <w:t>g.</w:t>
      </w:r>
      <w:r>
        <w:rPr>
          <w:spacing w:val="10"/>
          <w:sz w:val="24"/>
          <w:szCs w:val="24"/>
        </w:rPr>
        <w:t xml:space="preserve"> </w:t>
      </w:r>
      <w:r>
        <w:rPr>
          <w:spacing w:val="2"/>
          <w:sz w:val="24"/>
          <w:szCs w:val="24"/>
        </w:rPr>
        <w:t>T</w:t>
      </w:r>
      <w:r>
        <w:rPr>
          <w:spacing w:val="-5"/>
          <w:sz w:val="24"/>
          <w:szCs w:val="24"/>
        </w:rPr>
        <w:t>h</w:t>
      </w:r>
      <w:r>
        <w:rPr>
          <w:sz w:val="24"/>
          <w:szCs w:val="24"/>
        </w:rPr>
        <w:t xml:space="preserve">e </w:t>
      </w:r>
      <w:r>
        <w:rPr>
          <w:spacing w:val="5"/>
          <w:sz w:val="24"/>
          <w:szCs w:val="24"/>
        </w:rPr>
        <w:t>o</w:t>
      </w:r>
      <w:r>
        <w:rPr>
          <w:spacing w:val="-5"/>
          <w:sz w:val="24"/>
          <w:szCs w:val="24"/>
        </w:rPr>
        <w:t>v</w:t>
      </w:r>
      <w:r>
        <w:rPr>
          <w:spacing w:val="-1"/>
          <w:sz w:val="24"/>
          <w:szCs w:val="24"/>
        </w:rPr>
        <w:t>e</w:t>
      </w:r>
      <w:r>
        <w:rPr>
          <w:spacing w:val="1"/>
          <w:sz w:val="24"/>
          <w:szCs w:val="24"/>
        </w:rPr>
        <w:t>r</w:t>
      </w:r>
      <w:r>
        <w:rPr>
          <w:spacing w:val="4"/>
          <w:sz w:val="24"/>
          <w:szCs w:val="24"/>
        </w:rPr>
        <w:t>a</w:t>
      </w:r>
      <w:r>
        <w:rPr>
          <w:spacing w:val="-4"/>
          <w:sz w:val="24"/>
          <w:szCs w:val="24"/>
        </w:rPr>
        <w:t>l</w:t>
      </w:r>
      <w:r>
        <w:rPr>
          <w:sz w:val="24"/>
          <w:szCs w:val="24"/>
        </w:rPr>
        <w:t>l</w:t>
      </w:r>
      <w:r>
        <w:rPr>
          <w:spacing w:val="5"/>
          <w:sz w:val="24"/>
          <w:szCs w:val="24"/>
        </w:rPr>
        <w:t xml:space="preserve"> </w:t>
      </w:r>
      <w:r>
        <w:rPr>
          <w:spacing w:val="-2"/>
          <w:sz w:val="24"/>
          <w:szCs w:val="24"/>
        </w:rPr>
        <w:t>s</w:t>
      </w:r>
      <w:r>
        <w:rPr>
          <w:sz w:val="24"/>
          <w:szCs w:val="24"/>
        </w:rPr>
        <w:t>p</w:t>
      </w:r>
      <w:r>
        <w:rPr>
          <w:spacing w:val="4"/>
          <w:sz w:val="24"/>
          <w:szCs w:val="24"/>
        </w:rPr>
        <w:t>a</w:t>
      </w:r>
      <w:r>
        <w:rPr>
          <w:sz w:val="24"/>
          <w:szCs w:val="24"/>
        </w:rPr>
        <w:t>n</w:t>
      </w:r>
      <w:r>
        <w:rPr>
          <w:spacing w:val="9"/>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w:t>
      </w:r>
      <w:r>
        <w:rPr>
          <w:spacing w:val="9"/>
          <w:sz w:val="24"/>
          <w:szCs w:val="24"/>
        </w:rPr>
        <w:t xml:space="preserve"> </w:t>
      </w:r>
      <w:r>
        <w:rPr>
          <w:spacing w:val="2"/>
          <w:sz w:val="24"/>
          <w:szCs w:val="24"/>
        </w:rPr>
        <w:t>s</w:t>
      </w:r>
      <w:r>
        <w:rPr>
          <w:spacing w:val="-5"/>
          <w:sz w:val="24"/>
          <w:szCs w:val="24"/>
        </w:rPr>
        <w:t>y</w:t>
      </w:r>
      <w:r>
        <w:rPr>
          <w:spacing w:val="-2"/>
          <w:sz w:val="24"/>
          <w:szCs w:val="24"/>
        </w:rPr>
        <w:t>s</w:t>
      </w:r>
      <w:r>
        <w:rPr>
          <w:spacing w:val="5"/>
          <w:sz w:val="24"/>
          <w:szCs w:val="24"/>
        </w:rPr>
        <w:t>t</w:t>
      </w:r>
      <w:r>
        <w:rPr>
          <w:spacing w:val="4"/>
          <w:sz w:val="24"/>
          <w:szCs w:val="24"/>
        </w:rPr>
        <w:t>e</w:t>
      </w:r>
      <w:r>
        <w:rPr>
          <w:sz w:val="24"/>
          <w:szCs w:val="24"/>
        </w:rPr>
        <w:t xml:space="preserve">m </w:t>
      </w:r>
      <w:r>
        <w:rPr>
          <w:spacing w:val="5"/>
          <w:sz w:val="24"/>
          <w:szCs w:val="24"/>
        </w:rPr>
        <w:t>t</w:t>
      </w:r>
      <w:r>
        <w:rPr>
          <w:spacing w:val="-1"/>
          <w:sz w:val="24"/>
          <w:szCs w:val="24"/>
        </w:rPr>
        <w:t>e</w:t>
      </w:r>
      <w:r>
        <w:rPr>
          <w:spacing w:val="1"/>
          <w:sz w:val="24"/>
          <w:szCs w:val="24"/>
        </w:rPr>
        <w:t>r</w:t>
      </w:r>
      <w:r>
        <w:rPr>
          <w:spacing w:val="-4"/>
          <w:sz w:val="24"/>
          <w:szCs w:val="24"/>
        </w:rPr>
        <w:t>mi</w:t>
      </w:r>
      <w:r>
        <w:rPr>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
          <w:sz w:val="24"/>
          <w:szCs w:val="24"/>
        </w:rPr>
        <w:t xml:space="preserve"> </w:t>
      </w:r>
      <w:r>
        <w:rPr>
          <w:sz w:val="24"/>
          <w:szCs w:val="24"/>
        </w:rPr>
        <w:t>be</w:t>
      </w:r>
      <w:r>
        <w:rPr>
          <w:spacing w:val="8"/>
          <w:sz w:val="24"/>
          <w:szCs w:val="24"/>
        </w:rPr>
        <w:t xml:space="preserve"> </w:t>
      </w:r>
      <w:r>
        <w:rPr>
          <w:sz w:val="24"/>
          <w:szCs w:val="24"/>
        </w:rPr>
        <w:t>a</w:t>
      </w:r>
      <w:r>
        <w:rPr>
          <w:spacing w:val="13"/>
          <w:sz w:val="24"/>
          <w:szCs w:val="24"/>
        </w:rPr>
        <w:t xml:space="preserve"> </w:t>
      </w:r>
      <w:r>
        <w:rPr>
          <w:spacing w:val="-4"/>
          <w:sz w:val="24"/>
          <w:szCs w:val="24"/>
        </w:rPr>
        <w:t>mi</w:t>
      </w:r>
      <w:r>
        <w:rPr>
          <w:spacing w:val="7"/>
          <w:sz w:val="24"/>
          <w:szCs w:val="24"/>
        </w:rPr>
        <w:t>n</w:t>
      </w:r>
      <w:r>
        <w:rPr>
          <w:sz w:val="24"/>
          <w:szCs w:val="24"/>
        </w:rPr>
        <w:t>i</w:t>
      </w:r>
      <w:r>
        <w:rPr>
          <w:spacing w:val="-4"/>
          <w:sz w:val="24"/>
          <w:szCs w:val="24"/>
        </w:rPr>
        <w:t>m</w:t>
      </w:r>
      <w:r>
        <w:rPr>
          <w:spacing w:val="5"/>
          <w:sz w:val="24"/>
          <w:szCs w:val="24"/>
        </w:rPr>
        <w:t>u</w:t>
      </w:r>
      <w:r>
        <w:rPr>
          <w:sz w:val="24"/>
          <w:szCs w:val="24"/>
        </w:rPr>
        <w:t>m</w:t>
      </w:r>
      <w:r>
        <w:rPr>
          <w:spacing w:val="5"/>
          <w:sz w:val="24"/>
          <w:szCs w:val="24"/>
        </w:rPr>
        <w:t xml:space="preserve"> </w:t>
      </w:r>
      <w:r>
        <w:rPr>
          <w:spacing w:val="9"/>
          <w:sz w:val="24"/>
          <w:szCs w:val="24"/>
        </w:rPr>
        <w:t>o</w:t>
      </w:r>
      <w:r>
        <w:rPr>
          <w:sz w:val="24"/>
          <w:szCs w:val="24"/>
        </w:rPr>
        <w:t>f</w:t>
      </w:r>
      <w:r>
        <w:rPr>
          <w:spacing w:val="1"/>
          <w:sz w:val="24"/>
          <w:szCs w:val="24"/>
        </w:rPr>
        <w:t xml:space="preserve"> </w:t>
      </w:r>
      <w:r>
        <w:rPr>
          <w:sz w:val="24"/>
          <w:szCs w:val="24"/>
        </w:rPr>
        <w:t>30</w:t>
      </w:r>
      <w:r>
        <w:rPr>
          <w:spacing w:val="14"/>
          <w:sz w:val="24"/>
          <w:szCs w:val="24"/>
        </w:rPr>
        <w:t xml:space="preserve"> </w:t>
      </w:r>
      <w:r>
        <w:rPr>
          <w:spacing w:val="-9"/>
          <w:sz w:val="24"/>
          <w:szCs w:val="24"/>
        </w:rPr>
        <w:t>m</w:t>
      </w:r>
      <w:r>
        <w:rPr>
          <w:sz w:val="24"/>
          <w:szCs w:val="24"/>
        </w:rPr>
        <w:t>.</w:t>
      </w:r>
      <w:r>
        <w:rPr>
          <w:spacing w:val="13"/>
          <w:sz w:val="24"/>
          <w:szCs w:val="24"/>
        </w:rPr>
        <w:t xml:space="preserve"> </w:t>
      </w:r>
      <w:r>
        <w:rPr>
          <w:spacing w:val="2"/>
          <w:sz w:val="24"/>
          <w:szCs w:val="24"/>
        </w:rPr>
        <w:t>T</w:t>
      </w:r>
      <w:r>
        <w:rPr>
          <w:sz w:val="24"/>
          <w:szCs w:val="24"/>
        </w:rPr>
        <w:t xml:space="preserve">he </w:t>
      </w:r>
      <w:r>
        <w:rPr>
          <w:spacing w:val="-2"/>
          <w:sz w:val="24"/>
          <w:szCs w:val="24"/>
        </w:rPr>
        <w:t>s</w:t>
      </w:r>
      <w:r>
        <w:rPr>
          <w:sz w:val="24"/>
          <w:szCs w:val="24"/>
        </w:rPr>
        <w:t>p</w:t>
      </w:r>
      <w:r>
        <w:rPr>
          <w:spacing w:val="4"/>
          <w:sz w:val="24"/>
          <w:szCs w:val="24"/>
        </w:rPr>
        <w:t>a</w:t>
      </w:r>
      <w:r>
        <w:rPr>
          <w:sz w:val="24"/>
          <w:szCs w:val="24"/>
        </w:rPr>
        <w:t>n</w:t>
      </w:r>
      <w:r>
        <w:rPr>
          <w:spacing w:val="2"/>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6"/>
          <w:sz w:val="24"/>
          <w:szCs w:val="24"/>
        </w:rPr>
        <w:t xml:space="preserve"> </w:t>
      </w:r>
      <w:r>
        <w:rPr>
          <w:spacing w:val="-2"/>
          <w:sz w:val="24"/>
          <w:szCs w:val="24"/>
        </w:rPr>
        <w:t>s</w:t>
      </w:r>
      <w:r>
        <w:rPr>
          <w:sz w:val="24"/>
          <w:szCs w:val="24"/>
        </w:rPr>
        <w:t>upp</w:t>
      </w:r>
      <w:r>
        <w:rPr>
          <w:spacing w:val="5"/>
          <w:sz w:val="24"/>
          <w:szCs w:val="24"/>
        </w:rPr>
        <w:t>o</w:t>
      </w:r>
      <w:r>
        <w:rPr>
          <w:spacing w:val="-3"/>
          <w:sz w:val="24"/>
          <w:szCs w:val="24"/>
        </w:rPr>
        <w:t>r</w:t>
      </w:r>
      <w:r>
        <w:rPr>
          <w:spacing w:val="5"/>
          <w:sz w:val="24"/>
          <w:szCs w:val="24"/>
        </w:rPr>
        <w:t>t</w:t>
      </w:r>
      <w:r>
        <w:rPr>
          <w:spacing w:val="-1"/>
          <w:sz w:val="24"/>
          <w:szCs w:val="24"/>
        </w:rPr>
        <w:t>e</w:t>
      </w:r>
      <w:r>
        <w:rPr>
          <w:sz w:val="24"/>
          <w:szCs w:val="24"/>
        </w:rPr>
        <w:t>d</w:t>
      </w:r>
      <w:r>
        <w:rPr>
          <w:spacing w:val="2"/>
          <w:sz w:val="24"/>
          <w:szCs w:val="24"/>
        </w:rPr>
        <w:t xml:space="preserve"> </w:t>
      </w:r>
      <w:r>
        <w:rPr>
          <w:spacing w:val="-1"/>
          <w:sz w:val="24"/>
          <w:szCs w:val="24"/>
        </w:rPr>
        <w:t>a</w:t>
      </w:r>
      <w:r>
        <w:rPr>
          <w:sz w:val="24"/>
          <w:szCs w:val="24"/>
        </w:rPr>
        <w:t>t</w:t>
      </w:r>
      <w:r>
        <w:rPr>
          <w:spacing w:val="7"/>
          <w:sz w:val="24"/>
          <w:szCs w:val="24"/>
        </w:rPr>
        <w:t xml:space="preserve"> </w:t>
      </w:r>
      <w:r>
        <w:rPr>
          <w:sz w:val="24"/>
          <w:szCs w:val="24"/>
        </w:rPr>
        <w:t>a</w:t>
      </w:r>
      <w:r>
        <w:rPr>
          <w:spacing w:val="1"/>
          <w:sz w:val="24"/>
          <w:szCs w:val="24"/>
        </w:rPr>
        <w:t xml:space="preserve"> </w:t>
      </w:r>
      <w:r>
        <w:rPr>
          <w:spacing w:val="-5"/>
          <w:sz w:val="24"/>
          <w:szCs w:val="24"/>
        </w:rPr>
        <w:t>h</w:t>
      </w:r>
      <w:r>
        <w:rPr>
          <w:spacing w:val="4"/>
          <w:sz w:val="24"/>
          <w:szCs w:val="24"/>
        </w:rPr>
        <w:t>e</w:t>
      </w:r>
      <w:r>
        <w:rPr>
          <w:spacing w:val="-9"/>
          <w:sz w:val="24"/>
          <w:szCs w:val="24"/>
        </w:rPr>
        <w:t>i</w:t>
      </w:r>
      <w:r>
        <w:rPr>
          <w:spacing w:val="5"/>
          <w:sz w:val="24"/>
          <w:szCs w:val="24"/>
        </w:rPr>
        <w:t>g</w:t>
      </w:r>
      <w:r>
        <w:rPr>
          <w:spacing w:val="-5"/>
          <w:sz w:val="24"/>
          <w:szCs w:val="24"/>
        </w:rPr>
        <w:t>h</w:t>
      </w:r>
      <w:r>
        <w:rPr>
          <w:sz w:val="24"/>
          <w:szCs w:val="24"/>
        </w:rPr>
        <w:t>t</w:t>
      </w:r>
      <w:r>
        <w:rPr>
          <w:spacing w:val="12"/>
          <w:sz w:val="24"/>
          <w:szCs w:val="24"/>
        </w:rPr>
        <w:t xml:space="preserve"> </w:t>
      </w:r>
      <w:r>
        <w:rPr>
          <w:spacing w:val="-2"/>
          <w:sz w:val="24"/>
          <w:szCs w:val="24"/>
        </w:rPr>
        <w:t>s</w:t>
      </w:r>
      <w:r>
        <w:rPr>
          <w:sz w:val="24"/>
          <w:szCs w:val="24"/>
        </w:rPr>
        <w:t>u</w:t>
      </w:r>
      <w:r>
        <w:rPr>
          <w:spacing w:val="-1"/>
          <w:sz w:val="24"/>
          <w:szCs w:val="24"/>
        </w:rPr>
        <w:t>c</w:t>
      </w:r>
      <w:r>
        <w:rPr>
          <w:sz w:val="24"/>
          <w:szCs w:val="24"/>
        </w:rPr>
        <w:t>h</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3"/>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2"/>
          <w:sz w:val="24"/>
          <w:szCs w:val="24"/>
        </w:rPr>
        <w:t>s</w:t>
      </w:r>
      <w:r>
        <w:rPr>
          <w:sz w:val="24"/>
          <w:szCs w:val="24"/>
        </w:rPr>
        <w:t>ta</w:t>
      </w:r>
      <w:r>
        <w:rPr>
          <w:spacing w:val="5"/>
          <w:sz w:val="24"/>
          <w:szCs w:val="24"/>
        </w:rPr>
        <w:t>t</w:t>
      </w:r>
      <w:r>
        <w:rPr>
          <w:spacing w:val="-9"/>
          <w:sz w:val="24"/>
          <w:szCs w:val="24"/>
        </w:rPr>
        <w:t>i</w:t>
      </w:r>
      <w:r>
        <w:rPr>
          <w:sz w:val="24"/>
          <w:szCs w:val="24"/>
        </w:rPr>
        <w:t>c</w:t>
      </w:r>
      <w:r>
        <w:rPr>
          <w:spacing w:val="6"/>
          <w:sz w:val="24"/>
          <w:szCs w:val="24"/>
        </w:rPr>
        <w:t xml:space="preserve"> </w:t>
      </w:r>
      <w:r>
        <w:rPr>
          <w:spacing w:val="-2"/>
          <w:sz w:val="24"/>
          <w:szCs w:val="24"/>
        </w:rPr>
        <w:t>s</w:t>
      </w:r>
      <w:r>
        <w:rPr>
          <w:spacing w:val="-1"/>
          <w:sz w:val="24"/>
          <w:szCs w:val="24"/>
        </w:rPr>
        <w:t>a</w:t>
      </w:r>
      <w:r>
        <w:rPr>
          <w:sz w:val="24"/>
          <w:szCs w:val="24"/>
        </w:rPr>
        <w:t>g</w:t>
      </w:r>
      <w:r>
        <w:rPr>
          <w:spacing w:val="7"/>
          <w:sz w:val="24"/>
          <w:szCs w:val="24"/>
        </w:rPr>
        <w:t xml:space="preserve"> </w:t>
      </w:r>
      <w:r>
        <w:rPr>
          <w:spacing w:val="-1"/>
          <w:sz w:val="24"/>
          <w:szCs w:val="24"/>
        </w:rPr>
        <w:t>a</w:t>
      </w:r>
      <w:r>
        <w:rPr>
          <w:spacing w:val="-5"/>
          <w:sz w:val="24"/>
          <w:szCs w:val="24"/>
        </w:rPr>
        <w:t>n</w:t>
      </w:r>
      <w:r>
        <w:rPr>
          <w:spacing w:val="5"/>
          <w:sz w:val="24"/>
          <w:szCs w:val="24"/>
        </w:rPr>
        <w:t>g</w:t>
      </w:r>
      <w:r>
        <w:rPr>
          <w:spacing w:val="-4"/>
          <w:sz w:val="24"/>
          <w:szCs w:val="24"/>
        </w:rPr>
        <w:t>l</w:t>
      </w:r>
      <w:r>
        <w:rPr>
          <w:sz w:val="24"/>
          <w:szCs w:val="24"/>
        </w:rPr>
        <w:t>e</w:t>
      </w:r>
      <w:r>
        <w:rPr>
          <w:spacing w:val="6"/>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15"/>
          <w:sz w:val="24"/>
          <w:szCs w:val="24"/>
        </w:rPr>
        <w:t xml:space="preserve"> </w:t>
      </w:r>
      <w:r>
        <w:rPr>
          <w:spacing w:val="-1"/>
          <w:sz w:val="24"/>
          <w:szCs w:val="24"/>
        </w:rPr>
        <w:t>ca</w:t>
      </w:r>
      <w:r>
        <w:rPr>
          <w:sz w:val="24"/>
          <w:szCs w:val="24"/>
        </w:rPr>
        <w:t>b</w:t>
      </w:r>
      <w:r>
        <w:rPr>
          <w:spacing w:val="-9"/>
          <w:sz w:val="24"/>
          <w:szCs w:val="24"/>
        </w:rPr>
        <w:t>l</w:t>
      </w:r>
      <w:r>
        <w:rPr>
          <w:sz w:val="24"/>
          <w:szCs w:val="24"/>
        </w:rPr>
        <w:t>e</w:t>
      </w:r>
      <w:r>
        <w:rPr>
          <w:spacing w:val="6"/>
          <w:sz w:val="24"/>
          <w:szCs w:val="24"/>
        </w:rPr>
        <w:t xml:space="preserve"> </w:t>
      </w:r>
      <w:r>
        <w:rPr>
          <w:spacing w:val="5"/>
          <w:sz w:val="24"/>
          <w:szCs w:val="24"/>
        </w:rPr>
        <w:t xml:space="preserve">to </w:t>
      </w:r>
      <w:r>
        <w:rPr>
          <w:spacing w:val="-5"/>
          <w:sz w:val="24"/>
          <w:szCs w:val="24"/>
        </w:rPr>
        <w:t>h</w:t>
      </w:r>
      <w:r>
        <w:rPr>
          <w:spacing w:val="5"/>
          <w:sz w:val="24"/>
          <w:szCs w:val="24"/>
        </w:rPr>
        <w:t>o</w:t>
      </w:r>
      <w:r>
        <w:rPr>
          <w:spacing w:val="6"/>
          <w:sz w:val="24"/>
          <w:szCs w:val="24"/>
        </w:rPr>
        <w:t>r</w:t>
      </w:r>
      <w:r>
        <w:rPr>
          <w:spacing w:val="-9"/>
          <w:sz w:val="24"/>
          <w:szCs w:val="24"/>
        </w:rPr>
        <w:t>i</w:t>
      </w:r>
      <w:r>
        <w:rPr>
          <w:spacing w:val="-1"/>
          <w:sz w:val="24"/>
          <w:szCs w:val="24"/>
        </w:rPr>
        <w:t>z</w:t>
      </w:r>
      <w:r>
        <w:rPr>
          <w:spacing w:val="5"/>
          <w:sz w:val="24"/>
          <w:szCs w:val="24"/>
        </w:rPr>
        <w:t>o</w:t>
      </w:r>
      <w:r>
        <w:rPr>
          <w:spacing w:val="-5"/>
          <w:sz w:val="24"/>
          <w:szCs w:val="24"/>
        </w:rPr>
        <w:t>n</w:t>
      </w:r>
      <w:r>
        <w:rPr>
          <w:spacing w:val="5"/>
          <w:sz w:val="24"/>
          <w:szCs w:val="24"/>
        </w:rPr>
        <w:t>t</w:t>
      </w:r>
      <w:r>
        <w:rPr>
          <w:spacing w:val="4"/>
          <w:sz w:val="24"/>
          <w:szCs w:val="24"/>
        </w:rPr>
        <w:t>a</w:t>
      </w:r>
      <w:r>
        <w:rPr>
          <w:sz w:val="24"/>
          <w:szCs w:val="24"/>
        </w:rPr>
        <w:t>l</w:t>
      </w:r>
      <w:r>
        <w:rPr>
          <w:spacing w:val="1"/>
          <w:sz w:val="24"/>
          <w:szCs w:val="24"/>
        </w:rPr>
        <w:t xml:space="preserve"> </w:t>
      </w:r>
      <w:r>
        <w:rPr>
          <w:spacing w:val="-4"/>
          <w:sz w:val="24"/>
          <w:szCs w:val="24"/>
        </w:rPr>
        <w:t>i</w:t>
      </w:r>
      <w:r>
        <w:rPr>
          <w:sz w:val="24"/>
          <w:szCs w:val="24"/>
        </w:rPr>
        <w:t>s</w:t>
      </w:r>
      <w:r>
        <w:rPr>
          <w:spacing w:val="3"/>
          <w:sz w:val="24"/>
          <w:szCs w:val="24"/>
        </w:rPr>
        <w:t xml:space="preserve"> </w:t>
      </w:r>
      <w:r>
        <w:rPr>
          <w:spacing w:val="1"/>
          <w:sz w:val="24"/>
          <w:szCs w:val="24"/>
        </w:rPr>
        <w:t>(</w:t>
      </w:r>
      <w:r>
        <w:rPr>
          <w:sz w:val="24"/>
          <w:szCs w:val="24"/>
        </w:rPr>
        <w:t>1</w:t>
      </w:r>
      <w:r>
        <w:rPr>
          <w:spacing w:val="2"/>
          <w:sz w:val="24"/>
          <w:szCs w:val="24"/>
        </w:rPr>
        <w:t>.</w:t>
      </w:r>
      <w:r>
        <w:rPr>
          <w:sz w:val="24"/>
          <w:szCs w:val="24"/>
        </w:rPr>
        <w:t>5</w:t>
      </w:r>
      <w:r>
        <w:rPr>
          <w:spacing w:val="5"/>
          <w:sz w:val="24"/>
          <w:szCs w:val="24"/>
        </w:rPr>
        <w:t xml:space="preserve"> </w:t>
      </w:r>
      <w:r>
        <w:rPr>
          <w:sz w:val="24"/>
          <w:szCs w:val="24"/>
          <w:u w:val="single" w:color="000000"/>
        </w:rPr>
        <w:t>+</w:t>
      </w:r>
      <w:r>
        <w:rPr>
          <w:spacing w:val="3"/>
          <w:sz w:val="24"/>
          <w:szCs w:val="24"/>
        </w:rPr>
        <w:t xml:space="preserve"> </w:t>
      </w:r>
      <w:r>
        <w:rPr>
          <w:sz w:val="24"/>
          <w:szCs w:val="24"/>
        </w:rPr>
        <w:t>0</w:t>
      </w:r>
      <w:r>
        <w:rPr>
          <w:spacing w:val="2"/>
          <w:sz w:val="24"/>
          <w:szCs w:val="24"/>
        </w:rPr>
        <w:t>.</w:t>
      </w:r>
      <w:r>
        <w:rPr>
          <w:spacing w:val="-5"/>
          <w:sz w:val="24"/>
          <w:szCs w:val="24"/>
        </w:rPr>
        <w:t>5</w:t>
      </w:r>
      <w:r>
        <w:rPr>
          <w:sz w:val="24"/>
          <w:szCs w:val="24"/>
        </w:rPr>
        <w:t>)</w:t>
      </w:r>
      <w:r>
        <w:rPr>
          <w:spacing w:val="6"/>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5"/>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z w:val="24"/>
          <w:szCs w:val="24"/>
        </w:rPr>
        <w:t>e</w:t>
      </w:r>
      <w:r>
        <w:rPr>
          <w:spacing w:val="4"/>
          <w:sz w:val="24"/>
          <w:szCs w:val="24"/>
        </w:rPr>
        <w:t xml:space="preserve"> </w:t>
      </w:r>
      <w:r>
        <w:rPr>
          <w:spacing w:val="-1"/>
          <w:sz w:val="24"/>
          <w:szCs w:val="24"/>
        </w:rPr>
        <w:t>ac</w:t>
      </w:r>
      <w:r>
        <w:rPr>
          <w:spacing w:val="10"/>
          <w:sz w:val="24"/>
          <w:szCs w:val="24"/>
        </w:rPr>
        <w:t>t</w:t>
      </w:r>
      <w:r>
        <w:rPr>
          <w:spacing w:val="-4"/>
          <w:sz w:val="24"/>
          <w:szCs w:val="24"/>
        </w:rPr>
        <w:t>i</w:t>
      </w:r>
      <w:r>
        <w:rPr>
          <w:spacing w:val="-5"/>
          <w:sz w:val="24"/>
          <w:szCs w:val="24"/>
        </w:rPr>
        <w:t>v</w:t>
      </w:r>
      <w:r>
        <w:rPr>
          <w:sz w:val="24"/>
          <w:szCs w:val="24"/>
        </w:rPr>
        <w:t>e</w:t>
      </w:r>
      <w:r>
        <w:rPr>
          <w:spacing w:val="4"/>
          <w:sz w:val="24"/>
          <w:szCs w:val="24"/>
        </w:rPr>
        <w:t xml:space="preserve"> </w:t>
      </w:r>
      <w:r>
        <w:rPr>
          <w:spacing w:val="-2"/>
          <w:sz w:val="24"/>
          <w:szCs w:val="24"/>
        </w:rPr>
        <w:t>s</w:t>
      </w:r>
      <w:r>
        <w:rPr>
          <w:sz w:val="24"/>
          <w:szCs w:val="24"/>
        </w:rPr>
        <w:t>p</w:t>
      </w:r>
      <w:r>
        <w:rPr>
          <w:spacing w:val="4"/>
          <w:sz w:val="24"/>
          <w:szCs w:val="24"/>
        </w:rPr>
        <w:t>a</w:t>
      </w:r>
      <w:r>
        <w:rPr>
          <w:spacing w:val="-5"/>
          <w:sz w:val="24"/>
          <w:szCs w:val="24"/>
        </w:rPr>
        <w:t>n</w:t>
      </w:r>
      <w:r>
        <w:rPr>
          <w:sz w:val="24"/>
          <w:szCs w:val="24"/>
        </w:rPr>
        <w:t>.</w:t>
      </w:r>
      <w:r>
        <w:rPr>
          <w:spacing w:val="12"/>
          <w:sz w:val="24"/>
          <w:szCs w:val="24"/>
        </w:rPr>
        <w:t xml:space="preserve"> </w:t>
      </w:r>
      <w:r>
        <w:rPr>
          <w:spacing w:val="-2"/>
          <w:sz w:val="24"/>
          <w:szCs w:val="24"/>
        </w:rPr>
        <w:t>M</w:t>
      </w:r>
      <w:r>
        <w:rPr>
          <w:spacing w:val="-1"/>
          <w:sz w:val="24"/>
          <w:szCs w:val="24"/>
        </w:rPr>
        <w:t>e</w:t>
      </w:r>
      <w:r>
        <w:rPr>
          <w:spacing w:val="4"/>
          <w:sz w:val="24"/>
          <w:szCs w:val="24"/>
        </w:rPr>
        <w:t>a</w:t>
      </w:r>
      <w:r>
        <w:rPr>
          <w:spacing w:val="-5"/>
          <w:sz w:val="24"/>
          <w:szCs w:val="24"/>
        </w:rPr>
        <w:t>n</w:t>
      </w:r>
      <w:r>
        <w:rPr>
          <w:sz w:val="24"/>
          <w:szCs w:val="24"/>
        </w:rPr>
        <w:t>s</w:t>
      </w:r>
      <w:r>
        <w:rPr>
          <w:spacing w:val="3"/>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3"/>
          <w:sz w:val="24"/>
          <w:szCs w:val="24"/>
        </w:rPr>
        <w:t xml:space="preserve"> </w:t>
      </w:r>
      <w:r>
        <w:rPr>
          <w:sz w:val="24"/>
          <w:szCs w:val="24"/>
        </w:rPr>
        <w:t>p</w:t>
      </w:r>
      <w:r>
        <w:rPr>
          <w:spacing w:val="1"/>
          <w:sz w:val="24"/>
          <w:szCs w:val="24"/>
        </w:rPr>
        <w:t>r</w:t>
      </w:r>
      <w:r>
        <w:rPr>
          <w:spacing w:val="5"/>
          <w:sz w:val="24"/>
          <w:szCs w:val="24"/>
        </w:rPr>
        <w:t>o</w:t>
      </w:r>
      <w:r>
        <w:rPr>
          <w:sz w:val="24"/>
          <w:szCs w:val="24"/>
        </w:rPr>
        <w:t>v</w:t>
      </w:r>
      <w:r>
        <w:rPr>
          <w:spacing w:val="-4"/>
          <w:sz w:val="24"/>
          <w:szCs w:val="24"/>
        </w:rPr>
        <w:t>i</w:t>
      </w:r>
      <w:r>
        <w:rPr>
          <w:sz w:val="24"/>
          <w:szCs w:val="24"/>
        </w:rPr>
        <w:t>d</w:t>
      </w:r>
      <w:r>
        <w:rPr>
          <w:spacing w:val="-1"/>
          <w:sz w:val="24"/>
          <w:szCs w:val="24"/>
        </w:rPr>
        <w:t>e</w:t>
      </w:r>
      <w:r>
        <w:rPr>
          <w:sz w:val="24"/>
          <w:szCs w:val="24"/>
        </w:rPr>
        <w:t>d</w:t>
      </w:r>
      <w:r>
        <w:rPr>
          <w:spacing w:val="9"/>
          <w:sz w:val="24"/>
          <w:szCs w:val="24"/>
        </w:rPr>
        <w:t xml:space="preserve"> </w:t>
      </w:r>
      <w:r>
        <w:rPr>
          <w:spacing w:val="-8"/>
          <w:sz w:val="24"/>
          <w:szCs w:val="24"/>
        </w:rPr>
        <w:t>f</w:t>
      </w:r>
      <w:r>
        <w:rPr>
          <w:spacing w:val="5"/>
          <w:sz w:val="24"/>
          <w:szCs w:val="24"/>
        </w:rPr>
        <w:t>o</w:t>
      </w:r>
      <w:r>
        <w:rPr>
          <w:sz w:val="24"/>
          <w:szCs w:val="24"/>
        </w:rPr>
        <w:t xml:space="preserve">r </w:t>
      </w:r>
      <w:r>
        <w:rPr>
          <w:spacing w:val="-4"/>
          <w:sz w:val="24"/>
          <w:szCs w:val="24"/>
        </w:rPr>
        <w:t>m</w:t>
      </w:r>
      <w:r>
        <w:rPr>
          <w:spacing w:val="-1"/>
          <w:sz w:val="24"/>
          <w:szCs w:val="24"/>
        </w:rPr>
        <w:t>e</w:t>
      </w:r>
      <w:r>
        <w:rPr>
          <w:spacing w:val="4"/>
          <w:sz w:val="24"/>
          <w:szCs w:val="24"/>
        </w:rPr>
        <w:t>a</w:t>
      </w:r>
      <w:r>
        <w:rPr>
          <w:spacing w:val="-2"/>
          <w:sz w:val="24"/>
          <w:szCs w:val="24"/>
        </w:rPr>
        <w:t>s</w:t>
      </w:r>
      <w:r>
        <w:rPr>
          <w:sz w:val="24"/>
          <w:szCs w:val="24"/>
        </w:rPr>
        <w:t>u</w:t>
      </w:r>
      <w:r>
        <w:rPr>
          <w:spacing w:val="6"/>
          <w:sz w:val="24"/>
          <w:szCs w:val="24"/>
        </w:rPr>
        <w:t>r</w:t>
      </w:r>
      <w:r>
        <w:rPr>
          <w:spacing w:val="-4"/>
          <w:sz w:val="24"/>
          <w:szCs w:val="24"/>
        </w:rPr>
        <w:t>i</w:t>
      </w:r>
      <w:r>
        <w:rPr>
          <w:spacing w:val="-5"/>
          <w:sz w:val="24"/>
          <w:szCs w:val="24"/>
        </w:rPr>
        <w:t>n</w:t>
      </w:r>
      <w:r>
        <w:rPr>
          <w:sz w:val="24"/>
          <w:szCs w:val="24"/>
        </w:rPr>
        <w:t>g</w:t>
      </w:r>
      <w:r>
        <w:rPr>
          <w:spacing w:val="41"/>
          <w:sz w:val="24"/>
          <w:szCs w:val="24"/>
        </w:rPr>
        <w:t xml:space="preserve"> </w:t>
      </w:r>
      <w:r>
        <w:rPr>
          <w:spacing w:val="4"/>
          <w:sz w:val="24"/>
          <w:szCs w:val="24"/>
        </w:rPr>
        <w:t>a</w:t>
      </w:r>
      <w:r>
        <w:rPr>
          <w:spacing w:val="-5"/>
          <w:sz w:val="24"/>
          <w:szCs w:val="24"/>
        </w:rPr>
        <w:t>n</w:t>
      </w:r>
      <w:r>
        <w:rPr>
          <w:sz w:val="24"/>
          <w:szCs w:val="24"/>
        </w:rPr>
        <w:t>d</w:t>
      </w:r>
      <w:r>
        <w:rPr>
          <w:spacing w:val="45"/>
          <w:sz w:val="24"/>
          <w:szCs w:val="24"/>
        </w:rPr>
        <w:t xml:space="preserve"> </w:t>
      </w:r>
      <w:r>
        <w:rPr>
          <w:spacing w:val="-9"/>
          <w:sz w:val="24"/>
          <w:szCs w:val="24"/>
        </w:rPr>
        <w:t>m</w:t>
      </w:r>
      <w:r>
        <w:rPr>
          <w:spacing w:val="9"/>
          <w:sz w:val="24"/>
          <w:szCs w:val="24"/>
        </w:rPr>
        <w:t>o</w:t>
      </w:r>
      <w:r>
        <w:rPr>
          <w:sz w:val="24"/>
          <w:szCs w:val="24"/>
        </w:rPr>
        <w:t>n</w:t>
      </w:r>
      <w:r>
        <w:rPr>
          <w:spacing w:val="-9"/>
          <w:sz w:val="24"/>
          <w:szCs w:val="24"/>
        </w:rPr>
        <w:t>i</w:t>
      </w:r>
      <w:r>
        <w:rPr>
          <w:spacing w:val="5"/>
          <w:sz w:val="24"/>
          <w:szCs w:val="24"/>
        </w:rPr>
        <w:t>to</w:t>
      </w:r>
      <w:r>
        <w:rPr>
          <w:spacing w:val="1"/>
          <w:sz w:val="24"/>
          <w:szCs w:val="24"/>
        </w:rPr>
        <w:t>r</w:t>
      </w:r>
      <w:r>
        <w:rPr>
          <w:spacing w:val="-4"/>
          <w:sz w:val="24"/>
          <w:szCs w:val="24"/>
        </w:rPr>
        <w:t>i</w:t>
      </w:r>
      <w:r>
        <w:rPr>
          <w:spacing w:val="-5"/>
          <w:sz w:val="24"/>
          <w:szCs w:val="24"/>
        </w:rPr>
        <w:t>n</w:t>
      </w:r>
      <w:r>
        <w:rPr>
          <w:sz w:val="24"/>
          <w:szCs w:val="24"/>
        </w:rPr>
        <w:t>g</w:t>
      </w:r>
      <w:r>
        <w:rPr>
          <w:spacing w:val="41"/>
          <w:sz w:val="24"/>
          <w:szCs w:val="24"/>
        </w:rPr>
        <w:t xml:space="preserve"> </w:t>
      </w:r>
      <w:r>
        <w:rPr>
          <w:spacing w:val="5"/>
          <w:sz w:val="24"/>
          <w:szCs w:val="24"/>
        </w:rPr>
        <w:t>t</w:t>
      </w:r>
      <w:r>
        <w:rPr>
          <w:spacing w:val="-5"/>
          <w:sz w:val="24"/>
          <w:szCs w:val="24"/>
        </w:rPr>
        <w:t>h</w:t>
      </w:r>
      <w:r>
        <w:rPr>
          <w:sz w:val="24"/>
          <w:szCs w:val="24"/>
        </w:rPr>
        <w:t>e</w:t>
      </w:r>
      <w:r>
        <w:rPr>
          <w:spacing w:val="44"/>
          <w:sz w:val="24"/>
          <w:szCs w:val="24"/>
        </w:rPr>
        <w:t xml:space="preserve"> </w:t>
      </w:r>
      <w:r>
        <w:rPr>
          <w:spacing w:val="-4"/>
          <w:sz w:val="24"/>
          <w:szCs w:val="24"/>
        </w:rPr>
        <w:t>mi</w:t>
      </w:r>
      <w:r>
        <w:rPr>
          <w:spacing w:val="4"/>
          <w:sz w:val="24"/>
          <w:szCs w:val="24"/>
        </w:rPr>
        <w:t>d</w:t>
      </w:r>
      <w:r>
        <w:rPr>
          <w:spacing w:val="6"/>
          <w:sz w:val="24"/>
          <w:szCs w:val="24"/>
        </w:rPr>
        <w:t>-</w:t>
      </w:r>
      <w:r>
        <w:rPr>
          <w:spacing w:val="-9"/>
          <w:sz w:val="24"/>
          <w:szCs w:val="24"/>
        </w:rPr>
        <w:t>l</w:t>
      </w:r>
      <w:r>
        <w:rPr>
          <w:spacing w:val="5"/>
          <w:sz w:val="24"/>
          <w:szCs w:val="24"/>
        </w:rPr>
        <w:t>oo</w:t>
      </w:r>
      <w:r>
        <w:rPr>
          <w:sz w:val="24"/>
          <w:szCs w:val="24"/>
        </w:rPr>
        <w:t>p</w:t>
      </w:r>
      <w:r>
        <w:rPr>
          <w:spacing w:val="41"/>
          <w:sz w:val="24"/>
          <w:szCs w:val="24"/>
        </w:rPr>
        <w:t xml:space="preserve"> </w:t>
      </w:r>
      <w:r>
        <w:rPr>
          <w:spacing w:val="1"/>
          <w:sz w:val="24"/>
          <w:szCs w:val="24"/>
        </w:rPr>
        <w:t>(</w:t>
      </w:r>
      <w:r>
        <w:rPr>
          <w:spacing w:val="-1"/>
          <w:sz w:val="24"/>
          <w:szCs w:val="24"/>
        </w:rPr>
        <w:t>a</w:t>
      </w:r>
      <w:r>
        <w:rPr>
          <w:spacing w:val="-5"/>
          <w:sz w:val="24"/>
          <w:szCs w:val="24"/>
        </w:rPr>
        <w:t>n</w:t>
      </w:r>
      <w:r>
        <w:rPr>
          <w:spacing w:val="5"/>
          <w:sz w:val="24"/>
          <w:szCs w:val="24"/>
        </w:rPr>
        <w:t>t</w:t>
      </w:r>
      <w:r>
        <w:rPr>
          <w:spacing w:val="-4"/>
          <w:sz w:val="24"/>
          <w:szCs w:val="24"/>
        </w:rPr>
        <w:t>i</w:t>
      </w:r>
      <w:r>
        <w:rPr>
          <w:spacing w:val="-5"/>
          <w:sz w:val="24"/>
          <w:szCs w:val="24"/>
        </w:rPr>
        <w:t>n</w:t>
      </w:r>
      <w:r>
        <w:rPr>
          <w:spacing w:val="5"/>
          <w:sz w:val="24"/>
          <w:szCs w:val="24"/>
        </w:rPr>
        <w:t>o</w:t>
      </w:r>
      <w:r>
        <w:rPr>
          <w:sz w:val="24"/>
          <w:szCs w:val="24"/>
        </w:rPr>
        <w:t>d</w:t>
      </w:r>
      <w:r>
        <w:rPr>
          <w:spacing w:val="-1"/>
          <w:sz w:val="24"/>
          <w:szCs w:val="24"/>
        </w:rPr>
        <w:t>e</w:t>
      </w:r>
      <w:r>
        <w:rPr>
          <w:sz w:val="24"/>
          <w:szCs w:val="24"/>
        </w:rPr>
        <w:t>)</w:t>
      </w:r>
      <w:r>
        <w:rPr>
          <w:spacing w:val="42"/>
          <w:sz w:val="24"/>
          <w:szCs w:val="24"/>
        </w:rPr>
        <w:t xml:space="preserve"> </w:t>
      </w:r>
      <w:r>
        <w:rPr>
          <w:sz w:val="24"/>
          <w:szCs w:val="24"/>
        </w:rPr>
        <w:t>v</w:t>
      </w:r>
      <w:r>
        <w:rPr>
          <w:spacing w:val="-4"/>
          <w:sz w:val="24"/>
          <w:szCs w:val="24"/>
        </w:rPr>
        <w:t>i</w:t>
      </w:r>
      <w:r>
        <w:rPr>
          <w:spacing w:val="-5"/>
          <w:sz w:val="24"/>
          <w:szCs w:val="24"/>
        </w:rPr>
        <w:t>b</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40"/>
          <w:sz w:val="24"/>
          <w:szCs w:val="24"/>
        </w:rPr>
        <w:t xml:space="preserve"> </w:t>
      </w:r>
      <w:r>
        <w:rPr>
          <w:spacing w:val="4"/>
          <w:sz w:val="24"/>
          <w:szCs w:val="24"/>
        </w:rPr>
        <w:t>a</w:t>
      </w:r>
      <w:r>
        <w:rPr>
          <w:spacing w:val="-4"/>
          <w:sz w:val="24"/>
          <w:szCs w:val="24"/>
        </w:rPr>
        <w:t>m</w:t>
      </w:r>
      <w:r>
        <w:rPr>
          <w:spacing w:val="5"/>
          <w:sz w:val="24"/>
          <w:szCs w:val="24"/>
        </w:rPr>
        <w:t>p</w:t>
      </w:r>
      <w:r>
        <w:rPr>
          <w:sz w:val="24"/>
          <w:szCs w:val="24"/>
        </w:rPr>
        <w:t>l</w:t>
      </w:r>
      <w:r>
        <w:rPr>
          <w:spacing w:val="-9"/>
          <w:sz w:val="24"/>
          <w:szCs w:val="24"/>
        </w:rPr>
        <w:t>i</w:t>
      </w:r>
      <w:r>
        <w:rPr>
          <w:spacing w:val="5"/>
          <w:sz w:val="24"/>
          <w:szCs w:val="24"/>
        </w:rPr>
        <w:t>t</w:t>
      </w:r>
      <w:r>
        <w:rPr>
          <w:sz w:val="24"/>
          <w:szCs w:val="24"/>
        </w:rPr>
        <w:t>ude</w:t>
      </w:r>
      <w:r>
        <w:rPr>
          <w:spacing w:val="40"/>
          <w:sz w:val="24"/>
          <w:szCs w:val="24"/>
        </w:rPr>
        <w:t xml:space="preserve"> </w:t>
      </w:r>
      <w:r>
        <w:rPr>
          <w:spacing w:val="-1"/>
          <w:sz w:val="24"/>
          <w:szCs w:val="24"/>
        </w:rPr>
        <w:t>a</w:t>
      </w:r>
      <w:r>
        <w:rPr>
          <w:sz w:val="24"/>
          <w:szCs w:val="24"/>
        </w:rPr>
        <w:t>t</w:t>
      </w:r>
      <w:r>
        <w:rPr>
          <w:spacing w:val="46"/>
          <w:sz w:val="24"/>
          <w:szCs w:val="24"/>
        </w:rPr>
        <w:t xml:space="preserve"> </w:t>
      </w:r>
      <w:r>
        <w:rPr>
          <w:sz w:val="24"/>
          <w:szCs w:val="24"/>
        </w:rPr>
        <w:t xml:space="preserve">a </w:t>
      </w:r>
      <w:r>
        <w:rPr>
          <w:spacing w:val="-8"/>
          <w:sz w:val="24"/>
          <w:szCs w:val="24"/>
        </w:rPr>
        <w:t>f</w:t>
      </w:r>
      <w:r>
        <w:rPr>
          <w:spacing w:val="1"/>
          <w:sz w:val="24"/>
          <w:szCs w:val="24"/>
        </w:rPr>
        <w:t>r</w:t>
      </w:r>
      <w:r>
        <w:rPr>
          <w:spacing w:val="4"/>
          <w:sz w:val="24"/>
          <w:szCs w:val="24"/>
        </w:rPr>
        <w:t>e</w:t>
      </w:r>
      <w:r>
        <w:rPr>
          <w:sz w:val="24"/>
          <w:szCs w:val="24"/>
        </w:rPr>
        <w:t>e</w:t>
      </w:r>
      <w:r>
        <w:rPr>
          <w:spacing w:val="11"/>
          <w:sz w:val="24"/>
          <w:szCs w:val="24"/>
        </w:rPr>
        <w:t xml:space="preserve"> </w:t>
      </w:r>
      <w:r>
        <w:rPr>
          <w:spacing w:val="-9"/>
          <w:sz w:val="24"/>
          <w:szCs w:val="24"/>
        </w:rPr>
        <w:t>l</w:t>
      </w:r>
      <w:r>
        <w:rPr>
          <w:spacing w:val="5"/>
          <w:sz w:val="24"/>
          <w:szCs w:val="24"/>
        </w:rPr>
        <w:t>oo</w:t>
      </w:r>
      <w:r>
        <w:rPr>
          <w:spacing w:val="-5"/>
          <w:sz w:val="24"/>
          <w:szCs w:val="24"/>
        </w:rPr>
        <w:t>p</w:t>
      </w:r>
      <w:r>
        <w:rPr>
          <w:sz w:val="24"/>
          <w:szCs w:val="24"/>
        </w:rPr>
        <w:t>,</w:t>
      </w:r>
      <w:r>
        <w:rPr>
          <w:spacing w:val="9"/>
          <w:sz w:val="24"/>
          <w:szCs w:val="24"/>
        </w:rPr>
        <w:t xml:space="preserve"> </w:t>
      </w:r>
      <w:r>
        <w:rPr>
          <w:spacing w:val="-5"/>
          <w:sz w:val="24"/>
          <w:szCs w:val="24"/>
        </w:rPr>
        <w:t>n</w:t>
      </w:r>
      <w:r>
        <w:rPr>
          <w:sz w:val="24"/>
          <w:szCs w:val="24"/>
        </w:rPr>
        <w:t>ot</w:t>
      </w:r>
      <w:r>
        <w:rPr>
          <w:spacing w:val="7"/>
          <w:sz w:val="24"/>
          <w:szCs w:val="24"/>
        </w:rPr>
        <w:t xml:space="preserve"> </w:t>
      </w:r>
      <w:r>
        <w:rPr>
          <w:sz w:val="24"/>
          <w:szCs w:val="24"/>
        </w:rPr>
        <w:t>a</w:t>
      </w:r>
      <w:r>
        <w:rPr>
          <w:spacing w:val="6"/>
          <w:sz w:val="24"/>
          <w:szCs w:val="24"/>
        </w:rPr>
        <w:t xml:space="preserve"> </w:t>
      </w:r>
      <w:r>
        <w:rPr>
          <w:spacing w:val="-2"/>
          <w:sz w:val="24"/>
          <w:szCs w:val="24"/>
        </w:rPr>
        <w:t>s</w:t>
      </w:r>
      <w:r>
        <w:rPr>
          <w:sz w:val="24"/>
          <w:szCs w:val="24"/>
        </w:rPr>
        <w:t>up</w:t>
      </w:r>
      <w:r>
        <w:rPr>
          <w:spacing w:val="-5"/>
          <w:sz w:val="24"/>
          <w:szCs w:val="24"/>
        </w:rPr>
        <w:t>p</w:t>
      </w:r>
      <w:r>
        <w:rPr>
          <w:spacing w:val="5"/>
          <w:sz w:val="24"/>
          <w:szCs w:val="24"/>
        </w:rPr>
        <w:t>o</w:t>
      </w:r>
      <w:r>
        <w:rPr>
          <w:spacing w:val="-3"/>
          <w:sz w:val="24"/>
          <w:szCs w:val="24"/>
        </w:rPr>
        <w:t>r</w:t>
      </w:r>
      <w:r>
        <w:rPr>
          <w:sz w:val="24"/>
          <w:szCs w:val="24"/>
        </w:rPr>
        <w:t>t</w:t>
      </w:r>
      <w:r>
        <w:rPr>
          <w:spacing w:val="7"/>
          <w:sz w:val="24"/>
          <w:szCs w:val="24"/>
        </w:rPr>
        <w:t xml:space="preserve"> </w:t>
      </w:r>
      <w:proofErr w:type="gramStart"/>
      <w:r>
        <w:rPr>
          <w:spacing w:val="-9"/>
          <w:sz w:val="24"/>
          <w:szCs w:val="24"/>
        </w:rPr>
        <w:t>l</w:t>
      </w:r>
      <w:r>
        <w:rPr>
          <w:spacing w:val="5"/>
          <w:sz w:val="24"/>
          <w:szCs w:val="24"/>
        </w:rPr>
        <w:t>oo</w:t>
      </w:r>
      <w:r>
        <w:rPr>
          <w:sz w:val="24"/>
          <w:szCs w:val="24"/>
        </w:rPr>
        <w:t>p</w:t>
      </w:r>
      <w:proofErr w:type="gramEnd"/>
      <w:r>
        <w:rPr>
          <w:sz w:val="24"/>
          <w:szCs w:val="24"/>
        </w:rPr>
        <w:t>.</w:t>
      </w:r>
      <w:r>
        <w:rPr>
          <w:spacing w:val="5"/>
          <w:sz w:val="24"/>
          <w:szCs w:val="24"/>
        </w:rPr>
        <w:t xml:space="preserve"> </w:t>
      </w:r>
      <w:r>
        <w:rPr>
          <w:spacing w:val="-5"/>
          <w:sz w:val="24"/>
          <w:szCs w:val="24"/>
        </w:rPr>
        <w:t>A</w:t>
      </w:r>
      <w:r>
        <w:rPr>
          <w:sz w:val="24"/>
          <w:szCs w:val="24"/>
        </w:rPr>
        <w:t>n</w:t>
      </w:r>
      <w:r>
        <w:rPr>
          <w:spacing w:val="2"/>
          <w:sz w:val="24"/>
          <w:szCs w:val="24"/>
        </w:rPr>
        <w:t xml:space="preserve"> </w:t>
      </w:r>
      <w:r>
        <w:rPr>
          <w:spacing w:val="4"/>
          <w:sz w:val="24"/>
          <w:szCs w:val="24"/>
        </w:rPr>
        <w:t>e</w:t>
      </w:r>
      <w:r>
        <w:rPr>
          <w:spacing w:val="-4"/>
          <w:sz w:val="24"/>
          <w:szCs w:val="24"/>
        </w:rPr>
        <w:t>l</w:t>
      </w:r>
      <w:r>
        <w:rPr>
          <w:spacing w:val="-1"/>
          <w:sz w:val="24"/>
          <w:szCs w:val="24"/>
        </w:rPr>
        <w:t>ec</w:t>
      </w:r>
      <w:r>
        <w:rPr>
          <w:spacing w:val="5"/>
          <w:sz w:val="24"/>
          <w:szCs w:val="24"/>
        </w:rPr>
        <w:t>t</w:t>
      </w:r>
      <w:r>
        <w:rPr>
          <w:spacing w:val="1"/>
          <w:sz w:val="24"/>
          <w:szCs w:val="24"/>
        </w:rPr>
        <w:t>r</w:t>
      </w:r>
      <w:r>
        <w:rPr>
          <w:spacing w:val="5"/>
          <w:sz w:val="24"/>
          <w:szCs w:val="24"/>
        </w:rPr>
        <w:t>o</w:t>
      </w:r>
      <w:r>
        <w:rPr>
          <w:spacing w:val="-5"/>
          <w:sz w:val="24"/>
          <w:szCs w:val="24"/>
        </w:rPr>
        <w:t>n</w:t>
      </w:r>
      <w:r>
        <w:rPr>
          <w:spacing w:val="-4"/>
          <w:sz w:val="24"/>
          <w:szCs w:val="24"/>
        </w:rPr>
        <w:t>i</w:t>
      </w:r>
      <w:r>
        <w:rPr>
          <w:spacing w:val="-1"/>
          <w:sz w:val="24"/>
          <w:szCs w:val="24"/>
        </w:rPr>
        <w:t>c</w:t>
      </w:r>
      <w:r>
        <w:rPr>
          <w:spacing w:val="4"/>
          <w:sz w:val="24"/>
          <w:szCs w:val="24"/>
        </w:rPr>
        <w:t>a</w:t>
      </w:r>
      <w:r>
        <w:rPr>
          <w:sz w:val="24"/>
          <w:szCs w:val="24"/>
        </w:rPr>
        <w:t>l</w:t>
      </w:r>
      <w:r>
        <w:rPr>
          <w:spacing w:val="1"/>
          <w:sz w:val="24"/>
          <w:szCs w:val="24"/>
        </w:rPr>
        <w:t>l</w:t>
      </w:r>
      <w:r>
        <w:rPr>
          <w:sz w:val="24"/>
          <w:szCs w:val="24"/>
        </w:rPr>
        <w:t>y</w:t>
      </w:r>
      <w:r>
        <w:rPr>
          <w:spacing w:val="-3"/>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r</w:t>
      </w:r>
      <w:r>
        <w:rPr>
          <w:spacing w:val="5"/>
          <w:sz w:val="24"/>
          <w:szCs w:val="24"/>
        </w:rPr>
        <w:t>o</w:t>
      </w:r>
      <w:r>
        <w:rPr>
          <w:spacing w:val="-4"/>
          <w:sz w:val="24"/>
          <w:szCs w:val="24"/>
        </w:rPr>
        <w:t>l</w:t>
      </w:r>
      <w:r>
        <w:rPr>
          <w:spacing w:val="-9"/>
          <w:sz w:val="24"/>
          <w:szCs w:val="24"/>
        </w:rPr>
        <w:t>l</w:t>
      </w:r>
      <w:r>
        <w:rPr>
          <w:spacing w:val="-1"/>
          <w:sz w:val="24"/>
          <w:szCs w:val="24"/>
        </w:rPr>
        <w:t>e</w:t>
      </w:r>
      <w:r>
        <w:rPr>
          <w:sz w:val="24"/>
          <w:szCs w:val="24"/>
        </w:rPr>
        <w:t>d</w:t>
      </w:r>
      <w:r>
        <w:rPr>
          <w:spacing w:val="20"/>
          <w:sz w:val="24"/>
          <w:szCs w:val="24"/>
        </w:rPr>
        <w:t xml:space="preserve"> </w:t>
      </w:r>
      <w:r>
        <w:rPr>
          <w:spacing w:val="2"/>
          <w:sz w:val="24"/>
          <w:szCs w:val="24"/>
        </w:rPr>
        <w:t>s</w:t>
      </w:r>
      <w:r>
        <w:rPr>
          <w:spacing w:val="-5"/>
          <w:sz w:val="24"/>
          <w:szCs w:val="24"/>
        </w:rPr>
        <w:t>h</w:t>
      </w:r>
      <w:r>
        <w:rPr>
          <w:spacing w:val="-1"/>
          <w:sz w:val="24"/>
          <w:szCs w:val="24"/>
        </w:rPr>
        <w:t>a</w:t>
      </w:r>
      <w:r>
        <w:rPr>
          <w:sz w:val="24"/>
          <w:szCs w:val="24"/>
        </w:rPr>
        <w:t>k</w:t>
      </w:r>
      <w:r>
        <w:rPr>
          <w:spacing w:val="-1"/>
          <w:sz w:val="24"/>
          <w:szCs w:val="24"/>
        </w:rPr>
        <w:t>e</w:t>
      </w:r>
      <w:r>
        <w:rPr>
          <w:sz w:val="24"/>
          <w:szCs w:val="24"/>
        </w:rPr>
        <w:t>r</w:t>
      </w:r>
      <w:r>
        <w:rPr>
          <w:spacing w:val="8"/>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6"/>
          <w:sz w:val="24"/>
          <w:szCs w:val="24"/>
        </w:rPr>
        <w:t xml:space="preserve"> </w:t>
      </w:r>
      <w:r>
        <w:rPr>
          <w:sz w:val="24"/>
          <w:szCs w:val="24"/>
        </w:rPr>
        <w:t>u</w:t>
      </w:r>
      <w:r>
        <w:rPr>
          <w:spacing w:val="-2"/>
          <w:sz w:val="24"/>
          <w:szCs w:val="24"/>
        </w:rPr>
        <w:t>s</w:t>
      </w:r>
      <w:r>
        <w:rPr>
          <w:spacing w:val="4"/>
          <w:sz w:val="24"/>
          <w:szCs w:val="24"/>
        </w:rPr>
        <w:t>e</w:t>
      </w:r>
      <w:r>
        <w:rPr>
          <w:sz w:val="24"/>
          <w:szCs w:val="24"/>
        </w:rPr>
        <w:t>d to</w:t>
      </w:r>
      <w:r>
        <w:rPr>
          <w:spacing w:val="10"/>
          <w:sz w:val="24"/>
          <w:szCs w:val="24"/>
        </w:rPr>
        <w:t xml:space="preserve"> </w:t>
      </w:r>
      <w:r>
        <w:rPr>
          <w:spacing w:val="-1"/>
          <w:sz w:val="24"/>
          <w:szCs w:val="24"/>
        </w:rPr>
        <w:t>e</w:t>
      </w:r>
      <w:r>
        <w:rPr>
          <w:spacing w:val="-5"/>
          <w:sz w:val="24"/>
          <w:szCs w:val="24"/>
        </w:rPr>
        <w:t>x</w:t>
      </w:r>
      <w:r>
        <w:rPr>
          <w:spacing w:val="4"/>
          <w:sz w:val="24"/>
          <w:szCs w:val="24"/>
        </w:rPr>
        <w:t>c</w:t>
      </w:r>
      <w:r>
        <w:rPr>
          <w:spacing w:val="-9"/>
          <w:sz w:val="24"/>
          <w:szCs w:val="24"/>
        </w:rPr>
        <w:t>i</w:t>
      </w:r>
      <w:r>
        <w:rPr>
          <w:spacing w:val="5"/>
          <w:sz w:val="24"/>
          <w:szCs w:val="24"/>
        </w:rPr>
        <w:t>t</w:t>
      </w:r>
      <w:r>
        <w:rPr>
          <w:sz w:val="24"/>
          <w:szCs w:val="24"/>
        </w:rPr>
        <w:t xml:space="preserve">e </w:t>
      </w:r>
      <w:r>
        <w:rPr>
          <w:spacing w:val="5"/>
          <w:sz w:val="24"/>
          <w:szCs w:val="24"/>
        </w:rPr>
        <w:t>t</w:t>
      </w:r>
      <w:r>
        <w:rPr>
          <w:spacing w:val="-5"/>
          <w:sz w:val="24"/>
          <w:szCs w:val="24"/>
        </w:rPr>
        <w:t>h</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7"/>
          <w:sz w:val="24"/>
          <w:szCs w:val="24"/>
        </w:rPr>
        <w:t xml:space="preserve"> </w:t>
      </w:r>
      <w:r>
        <w:rPr>
          <w:spacing w:val="-4"/>
          <w:sz w:val="24"/>
          <w:szCs w:val="24"/>
        </w:rPr>
        <w:t>i</w:t>
      </w:r>
      <w:r>
        <w:rPr>
          <w:sz w:val="24"/>
          <w:szCs w:val="24"/>
        </w:rPr>
        <w:t>n</w:t>
      </w:r>
      <w:r>
        <w:rPr>
          <w:spacing w:val="1"/>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5"/>
          <w:sz w:val="24"/>
          <w:szCs w:val="24"/>
        </w:rPr>
        <w:t>v</w:t>
      </w:r>
      <w:r>
        <w:rPr>
          <w:spacing w:val="-1"/>
          <w:sz w:val="24"/>
          <w:szCs w:val="24"/>
        </w:rPr>
        <w:t>e</w:t>
      </w:r>
      <w:r>
        <w:rPr>
          <w:spacing w:val="1"/>
          <w:sz w:val="24"/>
          <w:szCs w:val="24"/>
        </w:rPr>
        <w:t>r</w:t>
      </w:r>
      <w:r>
        <w:rPr>
          <w:spacing w:val="10"/>
          <w:sz w:val="24"/>
          <w:szCs w:val="24"/>
        </w:rPr>
        <w:t>t</w:t>
      </w:r>
      <w:r>
        <w:rPr>
          <w:spacing w:val="-9"/>
          <w:sz w:val="24"/>
          <w:szCs w:val="24"/>
        </w:rPr>
        <w:t>i</w:t>
      </w:r>
      <w:r>
        <w:rPr>
          <w:spacing w:val="-1"/>
          <w:sz w:val="24"/>
          <w:szCs w:val="24"/>
        </w:rPr>
        <w:t>c</w:t>
      </w:r>
      <w:r>
        <w:rPr>
          <w:spacing w:val="4"/>
          <w:sz w:val="24"/>
          <w:szCs w:val="24"/>
        </w:rPr>
        <w:t>a</w:t>
      </w:r>
      <w:r>
        <w:rPr>
          <w:sz w:val="24"/>
          <w:szCs w:val="24"/>
        </w:rPr>
        <w:t>l</w:t>
      </w:r>
      <w:r>
        <w:rPr>
          <w:spacing w:val="1"/>
          <w:sz w:val="24"/>
          <w:szCs w:val="24"/>
        </w:rPr>
        <w:t xml:space="preserve"> </w:t>
      </w:r>
      <w:r>
        <w:rPr>
          <w:spacing w:val="5"/>
          <w:sz w:val="24"/>
          <w:szCs w:val="24"/>
        </w:rPr>
        <w:t>p</w:t>
      </w:r>
      <w:r>
        <w:rPr>
          <w:spacing w:val="-4"/>
          <w:sz w:val="24"/>
          <w:szCs w:val="24"/>
        </w:rPr>
        <w:t>l</w:t>
      </w:r>
      <w:r>
        <w:rPr>
          <w:spacing w:val="4"/>
          <w:sz w:val="24"/>
          <w:szCs w:val="24"/>
        </w:rPr>
        <w:t>a</w:t>
      </w:r>
      <w:r>
        <w:rPr>
          <w:spacing w:val="-5"/>
          <w:sz w:val="24"/>
          <w:szCs w:val="24"/>
        </w:rPr>
        <w:t>n</w:t>
      </w:r>
      <w:r>
        <w:rPr>
          <w:spacing w:val="-1"/>
          <w:sz w:val="24"/>
          <w:szCs w:val="24"/>
        </w:rPr>
        <w:t>e</w:t>
      </w:r>
      <w:r>
        <w:rPr>
          <w:sz w:val="24"/>
          <w:szCs w:val="24"/>
        </w:rPr>
        <w:t>.</w:t>
      </w:r>
      <w:r>
        <w:rPr>
          <w:spacing w:val="8"/>
          <w:sz w:val="24"/>
          <w:szCs w:val="24"/>
        </w:rPr>
        <w:t xml:space="preserve"> </w:t>
      </w:r>
      <w:r>
        <w:rPr>
          <w:spacing w:val="2"/>
          <w:sz w:val="24"/>
          <w:szCs w:val="24"/>
        </w:rPr>
        <w:t>T</w:t>
      </w:r>
      <w:r>
        <w:rPr>
          <w:sz w:val="24"/>
          <w:szCs w:val="24"/>
        </w:rPr>
        <w:t>he</w:t>
      </w:r>
      <w:r>
        <w:rPr>
          <w:spacing w:val="4"/>
          <w:sz w:val="24"/>
          <w:szCs w:val="24"/>
        </w:rPr>
        <w:t xml:space="preserve"> </w:t>
      </w:r>
      <w:r>
        <w:rPr>
          <w:spacing w:val="-2"/>
          <w:sz w:val="24"/>
          <w:szCs w:val="24"/>
        </w:rPr>
        <w:t>s</w:t>
      </w:r>
      <w:r>
        <w:rPr>
          <w:spacing w:val="-5"/>
          <w:sz w:val="24"/>
          <w:szCs w:val="24"/>
        </w:rPr>
        <w:t>h</w:t>
      </w:r>
      <w:r>
        <w:rPr>
          <w:spacing w:val="-1"/>
          <w:sz w:val="24"/>
          <w:szCs w:val="24"/>
        </w:rPr>
        <w:t>a</w:t>
      </w:r>
      <w:r>
        <w:rPr>
          <w:spacing w:val="5"/>
          <w:sz w:val="24"/>
          <w:szCs w:val="24"/>
        </w:rPr>
        <w:t>k</w:t>
      </w:r>
      <w:r>
        <w:rPr>
          <w:spacing w:val="-1"/>
          <w:sz w:val="24"/>
          <w:szCs w:val="24"/>
        </w:rPr>
        <w:t>e</w:t>
      </w:r>
      <w:r>
        <w:rPr>
          <w:sz w:val="24"/>
          <w:szCs w:val="24"/>
        </w:rPr>
        <w:t>r</w:t>
      </w:r>
      <w:r>
        <w:rPr>
          <w:spacing w:val="15"/>
          <w:sz w:val="24"/>
          <w:szCs w:val="24"/>
        </w:rPr>
        <w:t xml:space="preserve"> </w:t>
      </w:r>
      <w:r>
        <w:rPr>
          <w:spacing w:val="-1"/>
          <w:sz w:val="24"/>
          <w:szCs w:val="24"/>
        </w:rPr>
        <w:t>a</w:t>
      </w:r>
      <w:r>
        <w:rPr>
          <w:spacing w:val="6"/>
          <w:sz w:val="24"/>
          <w:szCs w:val="24"/>
        </w:rPr>
        <w:t>r</w:t>
      </w:r>
      <w:r>
        <w:rPr>
          <w:spacing w:val="-9"/>
          <w:sz w:val="24"/>
          <w:szCs w:val="24"/>
        </w:rPr>
        <w:t>m</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 xml:space="preserve">e </w:t>
      </w:r>
      <w:r>
        <w:rPr>
          <w:spacing w:val="-2"/>
          <w:sz w:val="24"/>
          <w:szCs w:val="24"/>
        </w:rPr>
        <w:t>s</w:t>
      </w:r>
      <w:r>
        <w:rPr>
          <w:spacing w:val="-1"/>
          <w:sz w:val="24"/>
          <w:szCs w:val="24"/>
        </w:rPr>
        <w:t>ec</w:t>
      </w:r>
      <w:r>
        <w:rPr>
          <w:sz w:val="24"/>
          <w:szCs w:val="24"/>
        </w:rPr>
        <w:t>u</w:t>
      </w:r>
      <w:r>
        <w:rPr>
          <w:spacing w:val="1"/>
          <w:sz w:val="24"/>
          <w:szCs w:val="24"/>
        </w:rPr>
        <w:t>r</w:t>
      </w:r>
      <w:r>
        <w:rPr>
          <w:spacing w:val="4"/>
          <w:sz w:val="24"/>
          <w:szCs w:val="24"/>
        </w:rPr>
        <w:t>e</w:t>
      </w:r>
      <w:r>
        <w:rPr>
          <w:sz w:val="24"/>
          <w:szCs w:val="24"/>
        </w:rPr>
        <w:t>ly</w:t>
      </w:r>
      <w:r>
        <w:rPr>
          <w:spacing w:val="-2"/>
          <w:sz w:val="24"/>
          <w:szCs w:val="24"/>
        </w:rPr>
        <w:t xml:space="preserve"> </w:t>
      </w:r>
      <w:r>
        <w:rPr>
          <w:spacing w:val="-3"/>
          <w:sz w:val="24"/>
          <w:szCs w:val="24"/>
        </w:rPr>
        <w:t>f</w:t>
      </w:r>
      <w:r>
        <w:rPr>
          <w:spacing w:val="-1"/>
          <w:sz w:val="24"/>
          <w:szCs w:val="24"/>
        </w:rPr>
        <w:t>a</w:t>
      </w:r>
      <w:r>
        <w:rPr>
          <w:spacing w:val="-2"/>
          <w:sz w:val="24"/>
          <w:szCs w:val="24"/>
        </w:rPr>
        <w:t>s</w:t>
      </w:r>
      <w:r>
        <w:rPr>
          <w:spacing w:val="5"/>
          <w:sz w:val="24"/>
          <w:szCs w:val="24"/>
        </w:rPr>
        <w:t>t</w:t>
      </w:r>
      <w:r>
        <w:rPr>
          <w:spacing w:val="4"/>
          <w:sz w:val="24"/>
          <w:szCs w:val="24"/>
        </w:rPr>
        <w:t>e</w:t>
      </w:r>
      <w:r>
        <w:rPr>
          <w:spacing w:val="-5"/>
          <w:sz w:val="24"/>
          <w:szCs w:val="24"/>
        </w:rPr>
        <w:t>n</w:t>
      </w:r>
      <w:r>
        <w:rPr>
          <w:spacing w:val="-1"/>
          <w:sz w:val="24"/>
          <w:szCs w:val="24"/>
        </w:rPr>
        <w:t>e</w:t>
      </w:r>
      <w:r>
        <w:rPr>
          <w:sz w:val="24"/>
          <w:szCs w:val="24"/>
        </w:rPr>
        <w:t>d</w:t>
      </w:r>
      <w:r>
        <w:rPr>
          <w:spacing w:val="2"/>
          <w:sz w:val="24"/>
          <w:szCs w:val="24"/>
        </w:rPr>
        <w:t xml:space="preserve"> </w:t>
      </w:r>
      <w:r>
        <w:rPr>
          <w:sz w:val="24"/>
          <w:szCs w:val="24"/>
        </w:rPr>
        <w:t>to</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r>
        <w:rPr>
          <w:spacing w:val="4"/>
          <w:sz w:val="24"/>
          <w:szCs w:val="24"/>
        </w:rPr>
        <w:t xml:space="preserve"> </w:t>
      </w:r>
      <w:r>
        <w:rPr>
          <w:spacing w:val="-7"/>
          <w:sz w:val="24"/>
          <w:szCs w:val="24"/>
        </w:rPr>
        <w:t>s</w:t>
      </w:r>
      <w:r>
        <w:rPr>
          <w:sz w:val="24"/>
          <w:szCs w:val="24"/>
        </w:rPr>
        <w:t>o</w:t>
      </w:r>
      <w:r>
        <w:rPr>
          <w:spacing w:val="7"/>
          <w:sz w:val="24"/>
          <w:szCs w:val="24"/>
        </w:rPr>
        <w:t xml:space="preserve"> </w:t>
      </w:r>
      <w:r>
        <w:rPr>
          <w:spacing w:val="-9"/>
          <w:sz w:val="24"/>
          <w:szCs w:val="24"/>
        </w:rPr>
        <w:t>i</w:t>
      </w:r>
      <w:r>
        <w:rPr>
          <w:sz w:val="24"/>
          <w:szCs w:val="24"/>
        </w:rPr>
        <w:t>t</w:t>
      </w:r>
      <w:r>
        <w:rPr>
          <w:spacing w:val="7"/>
          <w:sz w:val="24"/>
          <w:szCs w:val="24"/>
        </w:rPr>
        <w:t xml:space="preserve"> </w:t>
      </w:r>
      <w:r>
        <w:rPr>
          <w:spacing w:val="-4"/>
          <w:sz w:val="24"/>
          <w:szCs w:val="24"/>
        </w:rPr>
        <w:t>i</w:t>
      </w:r>
      <w:r>
        <w:rPr>
          <w:sz w:val="24"/>
          <w:szCs w:val="24"/>
        </w:rPr>
        <w:t>s p</w:t>
      </w:r>
      <w:r>
        <w:rPr>
          <w:spacing w:val="-1"/>
          <w:sz w:val="24"/>
          <w:szCs w:val="24"/>
        </w:rPr>
        <w:t>e</w:t>
      </w:r>
      <w:r>
        <w:rPr>
          <w:spacing w:val="1"/>
          <w:sz w:val="24"/>
          <w:szCs w:val="24"/>
        </w:rPr>
        <w:t>r</w:t>
      </w:r>
      <w:r>
        <w:rPr>
          <w:sz w:val="24"/>
          <w:szCs w:val="24"/>
        </w:rPr>
        <w:t>p</w:t>
      </w:r>
      <w:r>
        <w:rPr>
          <w:spacing w:val="-1"/>
          <w:sz w:val="24"/>
          <w:szCs w:val="24"/>
        </w:rPr>
        <w:t>e</w:t>
      </w:r>
      <w:r>
        <w:rPr>
          <w:spacing w:val="-5"/>
          <w:sz w:val="24"/>
          <w:szCs w:val="24"/>
        </w:rPr>
        <w:t>n</w:t>
      </w:r>
      <w:r>
        <w:rPr>
          <w:spacing w:val="5"/>
          <w:sz w:val="24"/>
          <w:szCs w:val="24"/>
        </w:rPr>
        <w:t>d</w:t>
      </w:r>
      <w:r>
        <w:rPr>
          <w:sz w:val="24"/>
          <w:szCs w:val="24"/>
        </w:rPr>
        <w:t>ic</w:t>
      </w:r>
      <w:r>
        <w:rPr>
          <w:spacing w:val="4"/>
          <w:sz w:val="24"/>
          <w:szCs w:val="24"/>
        </w:rPr>
        <w:t>u</w:t>
      </w:r>
      <w:r>
        <w:rPr>
          <w:spacing w:val="-9"/>
          <w:sz w:val="24"/>
          <w:szCs w:val="24"/>
        </w:rPr>
        <w:t>l</w:t>
      </w:r>
      <w:r>
        <w:rPr>
          <w:spacing w:val="-1"/>
          <w:sz w:val="24"/>
          <w:szCs w:val="24"/>
        </w:rPr>
        <w:t>a</w:t>
      </w:r>
      <w:r>
        <w:rPr>
          <w:sz w:val="24"/>
          <w:szCs w:val="24"/>
        </w:rPr>
        <w:t>r</w:t>
      </w:r>
      <w:r>
        <w:rPr>
          <w:spacing w:val="4"/>
          <w:sz w:val="24"/>
          <w:szCs w:val="24"/>
        </w:rPr>
        <w:t xml:space="preserve"> </w:t>
      </w:r>
      <w:r>
        <w:rPr>
          <w:sz w:val="24"/>
          <w:szCs w:val="24"/>
        </w:rPr>
        <w:t>to</w:t>
      </w:r>
      <w:r>
        <w:rPr>
          <w:spacing w:val="10"/>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w:t>
      </w:r>
      <w:r>
        <w:rPr>
          <w:spacing w:val="-4"/>
          <w:sz w:val="24"/>
          <w:szCs w:val="24"/>
        </w:rPr>
        <w:t>i</w:t>
      </w:r>
      <w:r>
        <w:rPr>
          <w:sz w:val="24"/>
          <w:szCs w:val="24"/>
        </w:rPr>
        <w:t>n</w:t>
      </w:r>
      <w:r>
        <w:rPr>
          <w:spacing w:val="-3"/>
          <w:sz w:val="24"/>
          <w:szCs w:val="24"/>
        </w:rPr>
        <w:t xml:space="preserve"> </w:t>
      </w:r>
      <w:r>
        <w:rPr>
          <w:spacing w:val="5"/>
          <w:sz w:val="24"/>
          <w:szCs w:val="24"/>
        </w:rPr>
        <w:t>t</w:t>
      </w:r>
      <w:r>
        <w:rPr>
          <w:sz w:val="24"/>
          <w:szCs w:val="24"/>
        </w:rPr>
        <w:t xml:space="preserve">he </w:t>
      </w:r>
      <w:proofErr w:type="gramStart"/>
      <w:r>
        <w:rPr>
          <w:spacing w:val="-5"/>
          <w:sz w:val="24"/>
          <w:szCs w:val="24"/>
        </w:rPr>
        <w:t>v</w:t>
      </w:r>
      <w:r>
        <w:rPr>
          <w:spacing w:val="-1"/>
          <w:sz w:val="24"/>
          <w:szCs w:val="24"/>
        </w:rPr>
        <w:t>e</w:t>
      </w:r>
      <w:r>
        <w:rPr>
          <w:spacing w:val="1"/>
          <w:sz w:val="24"/>
          <w:szCs w:val="24"/>
        </w:rPr>
        <w:t>r</w:t>
      </w:r>
      <w:r>
        <w:rPr>
          <w:spacing w:val="10"/>
          <w:sz w:val="24"/>
          <w:szCs w:val="24"/>
        </w:rPr>
        <w:t>t</w:t>
      </w:r>
      <w:r>
        <w:rPr>
          <w:spacing w:val="-9"/>
          <w:sz w:val="24"/>
          <w:szCs w:val="24"/>
        </w:rPr>
        <w:t>i</w:t>
      </w:r>
      <w:r>
        <w:rPr>
          <w:spacing w:val="-1"/>
          <w:sz w:val="24"/>
          <w:szCs w:val="24"/>
        </w:rPr>
        <w:t>c</w:t>
      </w:r>
      <w:r>
        <w:rPr>
          <w:spacing w:val="4"/>
          <w:sz w:val="24"/>
          <w:szCs w:val="24"/>
        </w:rPr>
        <w:t>a</w:t>
      </w:r>
      <w:r>
        <w:rPr>
          <w:sz w:val="24"/>
          <w:szCs w:val="24"/>
        </w:rPr>
        <w:t xml:space="preserve">l  </w:t>
      </w:r>
      <w:r>
        <w:rPr>
          <w:spacing w:val="5"/>
          <w:sz w:val="24"/>
          <w:szCs w:val="24"/>
        </w:rPr>
        <w:t>p</w:t>
      </w:r>
      <w:r>
        <w:rPr>
          <w:spacing w:val="-4"/>
          <w:sz w:val="24"/>
          <w:szCs w:val="24"/>
        </w:rPr>
        <w:t>l</w:t>
      </w:r>
      <w:r>
        <w:rPr>
          <w:spacing w:val="4"/>
          <w:sz w:val="24"/>
          <w:szCs w:val="24"/>
        </w:rPr>
        <w:t>a</w:t>
      </w:r>
      <w:r>
        <w:rPr>
          <w:spacing w:val="-5"/>
          <w:sz w:val="24"/>
          <w:szCs w:val="24"/>
        </w:rPr>
        <w:t>n</w:t>
      </w:r>
      <w:r>
        <w:rPr>
          <w:spacing w:val="-1"/>
          <w:sz w:val="24"/>
          <w:szCs w:val="24"/>
        </w:rPr>
        <w:t>e</w:t>
      </w:r>
      <w:proofErr w:type="gramEnd"/>
      <w:r>
        <w:rPr>
          <w:sz w:val="24"/>
          <w:szCs w:val="24"/>
        </w:rPr>
        <w:t xml:space="preserve">. </w:t>
      </w:r>
      <w:r>
        <w:rPr>
          <w:spacing w:val="7"/>
          <w:sz w:val="24"/>
          <w:szCs w:val="24"/>
        </w:rPr>
        <w:t xml:space="preserve"> </w:t>
      </w:r>
      <w:r>
        <w:rPr>
          <w:spacing w:val="2"/>
          <w:sz w:val="24"/>
          <w:szCs w:val="24"/>
        </w:rPr>
        <w:t>T</w:t>
      </w:r>
      <w:r>
        <w:rPr>
          <w:spacing w:val="-5"/>
          <w:sz w:val="24"/>
          <w:szCs w:val="24"/>
        </w:rPr>
        <w:t>h</w:t>
      </w:r>
      <w:r>
        <w:rPr>
          <w:sz w:val="24"/>
          <w:szCs w:val="24"/>
        </w:rPr>
        <w:t xml:space="preserve">e </w:t>
      </w:r>
      <w:r>
        <w:rPr>
          <w:spacing w:val="11"/>
          <w:sz w:val="24"/>
          <w:szCs w:val="24"/>
        </w:rPr>
        <w:t xml:space="preserve"> </w:t>
      </w:r>
      <w:r>
        <w:rPr>
          <w:spacing w:val="2"/>
          <w:sz w:val="24"/>
          <w:szCs w:val="24"/>
        </w:rPr>
        <w:t>s</w:t>
      </w:r>
      <w:r>
        <w:rPr>
          <w:spacing w:val="-5"/>
          <w:sz w:val="24"/>
          <w:szCs w:val="24"/>
        </w:rPr>
        <w:t>h</w:t>
      </w:r>
      <w:r>
        <w:rPr>
          <w:spacing w:val="-1"/>
          <w:sz w:val="24"/>
          <w:szCs w:val="24"/>
        </w:rPr>
        <w:t>a</w:t>
      </w:r>
      <w:r>
        <w:rPr>
          <w:sz w:val="24"/>
          <w:szCs w:val="24"/>
        </w:rPr>
        <w:t>k</w:t>
      </w:r>
      <w:r>
        <w:rPr>
          <w:spacing w:val="-1"/>
          <w:sz w:val="24"/>
          <w:szCs w:val="24"/>
        </w:rPr>
        <w:t>e</w:t>
      </w:r>
      <w:r>
        <w:rPr>
          <w:sz w:val="24"/>
          <w:szCs w:val="24"/>
        </w:rPr>
        <w:t xml:space="preserve">r </w:t>
      </w:r>
      <w:r>
        <w:rPr>
          <w:spacing w:val="6"/>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 xml:space="preserve">d </w:t>
      </w:r>
      <w:r>
        <w:rPr>
          <w:spacing w:val="9"/>
          <w:sz w:val="24"/>
          <w:szCs w:val="24"/>
        </w:rPr>
        <w:t xml:space="preserve"> </w:t>
      </w:r>
      <w:r>
        <w:rPr>
          <w:spacing w:val="-5"/>
          <w:sz w:val="24"/>
          <w:szCs w:val="24"/>
        </w:rPr>
        <w:t>b</w:t>
      </w:r>
      <w:r>
        <w:rPr>
          <w:sz w:val="24"/>
          <w:szCs w:val="24"/>
        </w:rPr>
        <w:t xml:space="preserve">e </w:t>
      </w:r>
      <w:r>
        <w:rPr>
          <w:spacing w:val="8"/>
          <w:sz w:val="24"/>
          <w:szCs w:val="24"/>
        </w:rPr>
        <w:t xml:space="preserve"> </w:t>
      </w:r>
      <w:r>
        <w:rPr>
          <w:spacing w:val="-9"/>
          <w:sz w:val="24"/>
          <w:szCs w:val="24"/>
        </w:rPr>
        <w:t>l</w:t>
      </w:r>
      <w:r>
        <w:rPr>
          <w:spacing w:val="5"/>
          <w:sz w:val="24"/>
          <w:szCs w:val="24"/>
        </w:rPr>
        <w:t>o</w:t>
      </w:r>
      <w:r>
        <w:rPr>
          <w:spacing w:val="-1"/>
          <w:sz w:val="24"/>
          <w:szCs w:val="24"/>
        </w:rPr>
        <w:t>ca</w:t>
      </w:r>
      <w:r>
        <w:rPr>
          <w:spacing w:val="5"/>
          <w:sz w:val="24"/>
          <w:szCs w:val="24"/>
        </w:rPr>
        <w:t>t</w:t>
      </w:r>
      <w:r>
        <w:rPr>
          <w:spacing w:val="-1"/>
          <w:sz w:val="24"/>
          <w:szCs w:val="24"/>
        </w:rPr>
        <w:t>e</w:t>
      </w:r>
      <w:r>
        <w:rPr>
          <w:sz w:val="24"/>
          <w:szCs w:val="24"/>
        </w:rPr>
        <w:t xml:space="preserve">d </w:t>
      </w:r>
      <w:r>
        <w:rPr>
          <w:spacing w:val="9"/>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z w:val="24"/>
          <w:szCs w:val="24"/>
        </w:rPr>
        <w:t xml:space="preserve">e </w:t>
      </w:r>
      <w:r>
        <w:rPr>
          <w:spacing w:val="3"/>
          <w:sz w:val="24"/>
          <w:szCs w:val="24"/>
        </w:rPr>
        <w:t xml:space="preserve"> </w:t>
      </w:r>
      <w:r>
        <w:rPr>
          <w:spacing w:val="-2"/>
          <w:sz w:val="24"/>
          <w:szCs w:val="24"/>
        </w:rPr>
        <w:t>s</w:t>
      </w:r>
      <w:r>
        <w:rPr>
          <w:spacing w:val="5"/>
          <w:sz w:val="24"/>
          <w:szCs w:val="24"/>
        </w:rPr>
        <w:t>p</w:t>
      </w:r>
      <w:r>
        <w:rPr>
          <w:spacing w:val="4"/>
          <w:sz w:val="24"/>
          <w:szCs w:val="24"/>
        </w:rPr>
        <w:t>a</w:t>
      </w:r>
      <w:r>
        <w:rPr>
          <w:sz w:val="24"/>
          <w:szCs w:val="24"/>
        </w:rPr>
        <w:t xml:space="preserve">n </w:t>
      </w:r>
      <w:r>
        <w:rPr>
          <w:spacing w:val="5"/>
          <w:sz w:val="24"/>
          <w:szCs w:val="24"/>
        </w:rPr>
        <w:t xml:space="preserve"> t</w:t>
      </w:r>
      <w:r>
        <w:rPr>
          <w:sz w:val="24"/>
          <w:szCs w:val="24"/>
        </w:rPr>
        <w:t xml:space="preserve">o </w:t>
      </w:r>
      <w:r>
        <w:rPr>
          <w:spacing w:val="9"/>
          <w:sz w:val="24"/>
          <w:szCs w:val="24"/>
        </w:rPr>
        <w:t xml:space="preserve"> </w:t>
      </w:r>
      <w:r>
        <w:rPr>
          <w:spacing w:val="-1"/>
          <w:sz w:val="24"/>
          <w:szCs w:val="24"/>
        </w:rPr>
        <w:t>a</w:t>
      </w:r>
      <w:r>
        <w:rPr>
          <w:spacing w:val="-4"/>
          <w:sz w:val="24"/>
          <w:szCs w:val="24"/>
        </w:rPr>
        <w:t>l</w:t>
      </w:r>
      <w:r>
        <w:rPr>
          <w:spacing w:val="-9"/>
          <w:sz w:val="24"/>
          <w:szCs w:val="24"/>
        </w:rPr>
        <w:t>l</w:t>
      </w:r>
      <w:r>
        <w:rPr>
          <w:spacing w:val="5"/>
          <w:sz w:val="24"/>
          <w:szCs w:val="24"/>
        </w:rPr>
        <w:t>o</w:t>
      </w:r>
      <w:r>
        <w:rPr>
          <w:sz w:val="24"/>
          <w:szCs w:val="24"/>
        </w:rPr>
        <w:t xml:space="preserve">w </w:t>
      </w:r>
      <w:r>
        <w:rPr>
          <w:spacing w:val="10"/>
          <w:sz w:val="24"/>
          <w:szCs w:val="24"/>
        </w:rPr>
        <w:t xml:space="preserve"> </w:t>
      </w:r>
      <w:r>
        <w:rPr>
          <w:spacing w:val="-8"/>
          <w:sz w:val="24"/>
          <w:szCs w:val="24"/>
        </w:rPr>
        <w:t>f</w:t>
      </w:r>
      <w:r>
        <w:rPr>
          <w:spacing w:val="5"/>
          <w:sz w:val="24"/>
          <w:szCs w:val="24"/>
        </w:rPr>
        <w:t>o</w:t>
      </w:r>
      <w:r>
        <w:rPr>
          <w:sz w:val="24"/>
          <w:szCs w:val="24"/>
        </w:rPr>
        <w:t xml:space="preserve">r </w:t>
      </w:r>
      <w:r>
        <w:rPr>
          <w:spacing w:val="11"/>
          <w:sz w:val="24"/>
          <w:szCs w:val="24"/>
        </w:rPr>
        <w:t xml:space="preserve"> </w:t>
      </w:r>
      <w:r>
        <w:rPr>
          <w:sz w:val="24"/>
          <w:szCs w:val="24"/>
        </w:rPr>
        <w:t>a m</w:t>
      </w:r>
      <w:r>
        <w:rPr>
          <w:spacing w:val="-4"/>
          <w:sz w:val="24"/>
          <w:szCs w:val="24"/>
        </w:rPr>
        <w:t>i</w:t>
      </w:r>
      <w:r>
        <w:rPr>
          <w:spacing w:val="5"/>
          <w:sz w:val="24"/>
          <w:szCs w:val="24"/>
        </w:rPr>
        <w:t>n</w:t>
      </w:r>
      <w:r>
        <w:rPr>
          <w:sz w:val="24"/>
          <w:szCs w:val="24"/>
        </w:rPr>
        <w:t>i</w:t>
      </w:r>
      <w:r>
        <w:rPr>
          <w:spacing w:val="-4"/>
          <w:sz w:val="24"/>
          <w:szCs w:val="24"/>
        </w:rPr>
        <w:t>m</w:t>
      </w:r>
      <w:r>
        <w:rPr>
          <w:spacing w:val="5"/>
          <w:sz w:val="24"/>
          <w:szCs w:val="24"/>
        </w:rPr>
        <w:t>u</w:t>
      </w:r>
      <w:r>
        <w:rPr>
          <w:sz w:val="24"/>
          <w:szCs w:val="24"/>
        </w:rPr>
        <w:t xml:space="preserve">m </w:t>
      </w:r>
      <w:r>
        <w:rPr>
          <w:spacing w:val="10"/>
          <w:sz w:val="24"/>
          <w:szCs w:val="24"/>
        </w:rPr>
        <w:t>o</w:t>
      </w:r>
      <w:r>
        <w:rPr>
          <w:sz w:val="24"/>
          <w:szCs w:val="24"/>
        </w:rPr>
        <w:t>f</w:t>
      </w:r>
      <w:r>
        <w:rPr>
          <w:spacing w:val="1"/>
          <w:sz w:val="24"/>
          <w:szCs w:val="24"/>
        </w:rPr>
        <w:t xml:space="preserve"> </w:t>
      </w:r>
      <w:r>
        <w:rPr>
          <w:spacing w:val="2"/>
          <w:sz w:val="24"/>
          <w:szCs w:val="24"/>
        </w:rPr>
        <w:t>s</w:t>
      </w:r>
      <w:r>
        <w:rPr>
          <w:spacing w:val="-4"/>
          <w:sz w:val="24"/>
          <w:szCs w:val="24"/>
        </w:rPr>
        <w:t>i</w:t>
      </w:r>
      <w:r>
        <w:rPr>
          <w:sz w:val="24"/>
          <w:szCs w:val="24"/>
        </w:rPr>
        <w:t>x</w:t>
      </w:r>
      <w:r>
        <w:rPr>
          <w:spacing w:val="13"/>
          <w:sz w:val="24"/>
          <w:szCs w:val="24"/>
        </w:rPr>
        <w:t xml:space="preserve"> </w:t>
      </w:r>
      <w:r>
        <w:rPr>
          <w:sz w:val="24"/>
          <w:szCs w:val="24"/>
        </w:rPr>
        <w:t>v</w:t>
      </w:r>
      <w:r>
        <w:rPr>
          <w:spacing w:val="-4"/>
          <w:sz w:val="24"/>
          <w:szCs w:val="24"/>
        </w:rPr>
        <w:t>i</w:t>
      </w:r>
      <w:r>
        <w:rPr>
          <w:sz w:val="24"/>
          <w:szCs w:val="24"/>
        </w:rPr>
        <w:t>b</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10"/>
          <w:sz w:val="24"/>
          <w:szCs w:val="24"/>
        </w:rPr>
        <w:t xml:space="preserve"> </w:t>
      </w:r>
      <w:r>
        <w:rPr>
          <w:spacing w:val="-9"/>
          <w:sz w:val="24"/>
          <w:szCs w:val="24"/>
        </w:rPr>
        <w:t>l</w:t>
      </w:r>
      <w:r>
        <w:rPr>
          <w:spacing w:val="5"/>
          <w:sz w:val="24"/>
          <w:szCs w:val="24"/>
        </w:rPr>
        <w:t>oo</w:t>
      </w:r>
      <w:r>
        <w:rPr>
          <w:sz w:val="24"/>
          <w:szCs w:val="24"/>
        </w:rPr>
        <w:t>ps</w:t>
      </w:r>
      <w:r>
        <w:rPr>
          <w:spacing w:val="7"/>
          <w:sz w:val="24"/>
          <w:szCs w:val="24"/>
        </w:rPr>
        <w:t xml:space="preserve"> </w:t>
      </w:r>
      <w:r>
        <w:rPr>
          <w:spacing w:val="-5"/>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w:t>
      </w:r>
      <w:r>
        <w:rPr>
          <w:spacing w:val="4"/>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2"/>
          <w:sz w:val="24"/>
          <w:szCs w:val="24"/>
        </w:rPr>
        <w:t>s</w:t>
      </w:r>
      <w:r>
        <w:rPr>
          <w:spacing w:val="5"/>
          <w:sz w:val="24"/>
          <w:szCs w:val="24"/>
        </w:rPr>
        <w:t>u</w:t>
      </w:r>
      <w:r>
        <w:rPr>
          <w:spacing w:val="-2"/>
          <w:sz w:val="24"/>
          <w:szCs w:val="24"/>
        </w:rPr>
        <w:t>s</w:t>
      </w:r>
      <w:r>
        <w:rPr>
          <w:sz w:val="24"/>
          <w:szCs w:val="24"/>
        </w:rPr>
        <w:t>p</w:t>
      </w:r>
      <w:r>
        <w:rPr>
          <w:spacing w:val="4"/>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5"/>
          <w:sz w:val="24"/>
          <w:szCs w:val="24"/>
        </w:rPr>
        <w:t xml:space="preserve"> </w:t>
      </w:r>
      <w:r>
        <w:rPr>
          <w:spacing w:val="-1"/>
          <w:sz w:val="24"/>
          <w:szCs w:val="24"/>
        </w:rPr>
        <w:t>a</w:t>
      </w:r>
      <w:r>
        <w:rPr>
          <w:spacing w:val="2"/>
          <w:sz w:val="24"/>
          <w:szCs w:val="24"/>
        </w:rPr>
        <w:t>s</w:t>
      </w:r>
      <w:r>
        <w:rPr>
          <w:spacing w:val="-2"/>
          <w:sz w:val="24"/>
          <w:szCs w:val="24"/>
        </w:rPr>
        <w:t>s</w:t>
      </w:r>
      <w:r>
        <w:rPr>
          <w:spacing w:val="4"/>
          <w:sz w:val="24"/>
          <w:szCs w:val="24"/>
        </w:rPr>
        <w:t>e</w:t>
      </w:r>
      <w:r>
        <w:rPr>
          <w:spacing w:val="-4"/>
          <w:sz w:val="24"/>
          <w:szCs w:val="24"/>
        </w:rPr>
        <w:t>m</w:t>
      </w:r>
      <w:r>
        <w:rPr>
          <w:spacing w:val="5"/>
          <w:sz w:val="24"/>
          <w:szCs w:val="24"/>
        </w:rPr>
        <w:t>b</w:t>
      </w:r>
      <w:r>
        <w:rPr>
          <w:sz w:val="24"/>
          <w:szCs w:val="24"/>
        </w:rPr>
        <w:t xml:space="preserve">ly </w:t>
      </w:r>
      <w:r>
        <w:rPr>
          <w:spacing w:val="4"/>
          <w:sz w:val="24"/>
          <w:szCs w:val="24"/>
        </w:rPr>
        <w:t>a</w:t>
      </w:r>
      <w:r>
        <w:rPr>
          <w:spacing w:val="-5"/>
          <w:sz w:val="24"/>
          <w:szCs w:val="24"/>
        </w:rPr>
        <w:t>n</w:t>
      </w:r>
      <w:r>
        <w:rPr>
          <w:sz w:val="24"/>
          <w:szCs w:val="24"/>
        </w:rPr>
        <w:t>d</w:t>
      </w:r>
      <w:r>
        <w:rPr>
          <w:spacing w:val="8"/>
          <w:sz w:val="24"/>
          <w:szCs w:val="24"/>
        </w:rPr>
        <w:t xml:space="preserve"> </w:t>
      </w:r>
      <w:r>
        <w:rPr>
          <w:spacing w:val="5"/>
          <w:sz w:val="24"/>
          <w:szCs w:val="24"/>
        </w:rPr>
        <w:t>t</w:t>
      </w:r>
      <w:r>
        <w:rPr>
          <w:sz w:val="24"/>
          <w:szCs w:val="24"/>
        </w:rPr>
        <w:t xml:space="preserve">he </w:t>
      </w:r>
      <w:r>
        <w:rPr>
          <w:spacing w:val="-2"/>
          <w:sz w:val="24"/>
          <w:szCs w:val="24"/>
        </w:rPr>
        <w:t>s</w:t>
      </w:r>
      <w:r>
        <w:rPr>
          <w:sz w:val="24"/>
          <w:szCs w:val="24"/>
        </w:rPr>
        <w:t>h</w:t>
      </w:r>
      <w:r>
        <w:rPr>
          <w:spacing w:val="-1"/>
          <w:sz w:val="24"/>
          <w:szCs w:val="24"/>
        </w:rPr>
        <w:t>a</w:t>
      </w:r>
      <w:r>
        <w:rPr>
          <w:sz w:val="24"/>
          <w:szCs w:val="24"/>
        </w:rPr>
        <w:t>k</w:t>
      </w:r>
      <w:r>
        <w:rPr>
          <w:spacing w:val="-1"/>
          <w:sz w:val="24"/>
          <w:szCs w:val="24"/>
        </w:rPr>
        <w:t>e</w:t>
      </w:r>
      <w:r>
        <w:rPr>
          <w:sz w:val="24"/>
          <w:szCs w:val="24"/>
        </w:rPr>
        <w:t>r</w:t>
      </w:r>
    </w:p>
    <w:p w:rsidR="008D75EE" w:rsidRDefault="008D75EE">
      <w:pPr>
        <w:spacing w:before="16" w:line="260" w:lineRule="exact"/>
        <w:rPr>
          <w:sz w:val="26"/>
          <w:szCs w:val="26"/>
        </w:rPr>
      </w:pPr>
    </w:p>
    <w:p w:rsidR="008D75EE" w:rsidRDefault="00B30AA0">
      <w:pPr>
        <w:ind w:left="1541" w:right="1181"/>
        <w:jc w:val="both"/>
        <w:rPr>
          <w:sz w:val="24"/>
          <w:szCs w:val="24"/>
        </w:rPr>
      </w:pPr>
      <w:r>
        <w:rPr>
          <w:spacing w:val="2"/>
          <w:sz w:val="24"/>
          <w:szCs w:val="24"/>
        </w:rPr>
        <w:t>T</w:t>
      </w:r>
      <w:r>
        <w:rPr>
          <w:spacing w:val="-5"/>
          <w:sz w:val="24"/>
          <w:szCs w:val="24"/>
        </w:rPr>
        <w:t>h</w:t>
      </w:r>
      <w:r>
        <w:rPr>
          <w:sz w:val="24"/>
          <w:szCs w:val="24"/>
        </w:rPr>
        <w:t>e</w:t>
      </w:r>
      <w:r>
        <w:rPr>
          <w:spacing w:val="16"/>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1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5"/>
          <w:sz w:val="24"/>
          <w:szCs w:val="24"/>
        </w:rPr>
        <w:t>b</w:t>
      </w:r>
      <w:r>
        <w:rPr>
          <w:sz w:val="24"/>
          <w:szCs w:val="24"/>
        </w:rPr>
        <w:t>e</w:t>
      </w:r>
      <w:r>
        <w:rPr>
          <w:spacing w:val="16"/>
          <w:sz w:val="24"/>
          <w:szCs w:val="24"/>
        </w:rPr>
        <w:t xml:space="preserve"> </w:t>
      </w:r>
      <w:r>
        <w:rPr>
          <w:spacing w:val="-1"/>
          <w:sz w:val="24"/>
          <w:szCs w:val="24"/>
        </w:rPr>
        <w:t>ca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17"/>
          <w:sz w:val="24"/>
          <w:szCs w:val="24"/>
        </w:rPr>
        <w:t xml:space="preserve"> </w:t>
      </w:r>
      <w:r>
        <w:rPr>
          <w:spacing w:val="5"/>
          <w:sz w:val="24"/>
          <w:szCs w:val="24"/>
        </w:rPr>
        <w:t>o</w:t>
      </w:r>
      <w:r>
        <w:rPr>
          <w:spacing w:val="-5"/>
          <w:sz w:val="24"/>
          <w:szCs w:val="24"/>
        </w:rPr>
        <w:t>u</w:t>
      </w:r>
      <w:r>
        <w:rPr>
          <w:sz w:val="24"/>
          <w:szCs w:val="24"/>
        </w:rPr>
        <w:t>t</w:t>
      </w:r>
      <w:r>
        <w:rPr>
          <w:spacing w:val="17"/>
          <w:sz w:val="24"/>
          <w:szCs w:val="24"/>
        </w:rPr>
        <w:t xml:space="preserve"> </w:t>
      </w:r>
      <w:r>
        <w:rPr>
          <w:spacing w:val="-6"/>
          <w:sz w:val="24"/>
          <w:szCs w:val="24"/>
        </w:rPr>
        <w:t>a</w:t>
      </w:r>
      <w:r>
        <w:rPr>
          <w:sz w:val="24"/>
          <w:szCs w:val="24"/>
        </w:rPr>
        <w:t>t</w:t>
      </w:r>
      <w:r>
        <w:rPr>
          <w:spacing w:val="17"/>
          <w:sz w:val="24"/>
          <w:szCs w:val="24"/>
        </w:rPr>
        <w:t xml:space="preserve"> </w:t>
      </w:r>
      <w:r>
        <w:rPr>
          <w:spacing w:val="5"/>
          <w:sz w:val="24"/>
          <w:szCs w:val="24"/>
        </w:rPr>
        <w:t>o</w:t>
      </w:r>
      <w:r>
        <w:rPr>
          <w:spacing w:val="-5"/>
          <w:sz w:val="24"/>
          <w:szCs w:val="24"/>
        </w:rPr>
        <w:t>n</w:t>
      </w:r>
      <w:r>
        <w:rPr>
          <w:sz w:val="24"/>
          <w:szCs w:val="24"/>
        </w:rPr>
        <w:t>e</w:t>
      </w:r>
      <w:r>
        <w:rPr>
          <w:spacing w:val="11"/>
          <w:sz w:val="24"/>
          <w:szCs w:val="24"/>
        </w:rPr>
        <w:t xml:space="preserve"> </w:t>
      </w:r>
      <w:r>
        <w:rPr>
          <w:sz w:val="24"/>
          <w:szCs w:val="24"/>
        </w:rPr>
        <w:t>or</w:t>
      </w:r>
      <w:r>
        <w:rPr>
          <w:spacing w:val="18"/>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11"/>
          <w:sz w:val="24"/>
          <w:szCs w:val="24"/>
        </w:rPr>
        <w:t xml:space="preserve"> </w:t>
      </w:r>
      <w:r>
        <w:rPr>
          <w:spacing w:val="1"/>
          <w:sz w:val="24"/>
          <w:szCs w:val="24"/>
        </w:rPr>
        <w:t>r</w:t>
      </w:r>
      <w:r>
        <w:rPr>
          <w:spacing w:val="-1"/>
          <w:sz w:val="24"/>
          <w:szCs w:val="24"/>
        </w:rPr>
        <w:t>e</w:t>
      </w:r>
      <w:r>
        <w:rPr>
          <w:spacing w:val="-2"/>
          <w:sz w:val="24"/>
          <w:szCs w:val="24"/>
        </w:rPr>
        <w:t>s</w:t>
      </w:r>
      <w:r>
        <w:rPr>
          <w:spacing w:val="5"/>
          <w:sz w:val="24"/>
          <w:szCs w:val="24"/>
        </w:rPr>
        <w:t>o</w:t>
      </w:r>
      <w:r>
        <w:rPr>
          <w:spacing w:val="-5"/>
          <w:sz w:val="24"/>
          <w:szCs w:val="24"/>
        </w:rPr>
        <w:t>n</w:t>
      </w:r>
      <w:r>
        <w:rPr>
          <w:spacing w:val="-1"/>
          <w:sz w:val="24"/>
          <w:szCs w:val="24"/>
        </w:rPr>
        <w:t>a</w:t>
      </w:r>
      <w:r>
        <w:rPr>
          <w:spacing w:val="-5"/>
          <w:sz w:val="24"/>
          <w:szCs w:val="24"/>
        </w:rPr>
        <w:t>n</w:t>
      </w:r>
      <w:r>
        <w:rPr>
          <w:spacing w:val="4"/>
          <w:sz w:val="24"/>
          <w:szCs w:val="24"/>
        </w:rPr>
        <w:t>c</w:t>
      </w:r>
      <w:r>
        <w:rPr>
          <w:sz w:val="24"/>
          <w:szCs w:val="24"/>
        </w:rPr>
        <w:t>e</w:t>
      </w:r>
      <w:r>
        <w:rPr>
          <w:spacing w:val="16"/>
          <w:sz w:val="24"/>
          <w:szCs w:val="24"/>
        </w:rPr>
        <w:t xml:space="preserve"> </w:t>
      </w:r>
      <w:r>
        <w:rPr>
          <w:spacing w:val="-8"/>
          <w:sz w:val="24"/>
          <w:szCs w:val="24"/>
        </w:rPr>
        <w:t>f</w:t>
      </w:r>
      <w:r>
        <w:rPr>
          <w:spacing w:val="1"/>
          <w:sz w:val="24"/>
          <w:szCs w:val="24"/>
        </w:rPr>
        <w:t>r</w:t>
      </w:r>
      <w:r>
        <w:rPr>
          <w:spacing w:val="-1"/>
          <w:sz w:val="24"/>
          <w:szCs w:val="24"/>
        </w:rPr>
        <w:t>e</w:t>
      </w:r>
      <w:r>
        <w:rPr>
          <w:sz w:val="24"/>
          <w:szCs w:val="24"/>
        </w:rPr>
        <w:t>qu</w:t>
      </w:r>
      <w:r>
        <w:rPr>
          <w:spacing w:val="4"/>
          <w:sz w:val="24"/>
          <w:szCs w:val="24"/>
        </w:rPr>
        <w:t>e</w:t>
      </w:r>
      <w:r>
        <w:rPr>
          <w:sz w:val="24"/>
          <w:szCs w:val="24"/>
        </w:rPr>
        <w:t>n</w:t>
      </w:r>
      <w:r>
        <w:rPr>
          <w:spacing w:val="4"/>
          <w:sz w:val="24"/>
          <w:szCs w:val="24"/>
        </w:rPr>
        <w:t>c</w:t>
      </w:r>
      <w:r>
        <w:rPr>
          <w:spacing w:val="-4"/>
          <w:sz w:val="24"/>
          <w:szCs w:val="24"/>
        </w:rPr>
        <w:t>i</w:t>
      </w:r>
      <w:r>
        <w:rPr>
          <w:spacing w:val="-1"/>
          <w:sz w:val="24"/>
          <w:szCs w:val="24"/>
        </w:rPr>
        <w:t>e</w:t>
      </w:r>
      <w:r>
        <w:rPr>
          <w:sz w:val="24"/>
          <w:szCs w:val="24"/>
        </w:rPr>
        <w:t>s</w:t>
      </w:r>
      <w:r>
        <w:rPr>
          <w:spacing w:val="14"/>
          <w:sz w:val="24"/>
          <w:szCs w:val="24"/>
        </w:rPr>
        <w:t xml:space="preserve"> </w:t>
      </w:r>
      <w:r>
        <w:rPr>
          <w:spacing w:val="6"/>
          <w:sz w:val="24"/>
          <w:szCs w:val="24"/>
        </w:rPr>
        <w:t>(</w:t>
      </w:r>
      <w:r>
        <w:rPr>
          <w:spacing w:val="-9"/>
          <w:sz w:val="24"/>
          <w:szCs w:val="24"/>
        </w:rPr>
        <w:t>m</w:t>
      </w:r>
      <w:r>
        <w:rPr>
          <w:spacing w:val="5"/>
          <w:sz w:val="24"/>
          <w:szCs w:val="24"/>
        </w:rPr>
        <w:t>o</w:t>
      </w:r>
      <w:r>
        <w:rPr>
          <w:spacing w:val="1"/>
          <w:sz w:val="24"/>
          <w:szCs w:val="24"/>
        </w:rPr>
        <w:t>r</w:t>
      </w:r>
      <w:r>
        <w:rPr>
          <w:sz w:val="24"/>
          <w:szCs w:val="24"/>
        </w:rPr>
        <w:t>e</w:t>
      </w:r>
      <w:r>
        <w:rPr>
          <w:spacing w:val="11"/>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p>
    <w:p w:rsidR="008D75EE" w:rsidRDefault="00B30AA0">
      <w:pPr>
        <w:spacing w:line="260" w:lineRule="exact"/>
        <w:ind w:left="1541" w:right="1180"/>
        <w:jc w:val="both"/>
        <w:rPr>
          <w:sz w:val="24"/>
          <w:szCs w:val="24"/>
        </w:rPr>
      </w:pPr>
      <w:r>
        <w:rPr>
          <w:sz w:val="24"/>
          <w:szCs w:val="24"/>
        </w:rPr>
        <w:t>10</w:t>
      </w:r>
      <w:r>
        <w:rPr>
          <w:spacing w:val="12"/>
          <w:sz w:val="24"/>
          <w:szCs w:val="24"/>
        </w:rPr>
        <w:t xml:space="preserve"> </w:t>
      </w:r>
      <w:r>
        <w:rPr>
          <w:sz w:val="24"/>
          <w:szCs w:val="24"/>
        </w:rPr>
        <w:t>H</w:t>
      </w:r>
      <w:r>
        <w:rPr>
          <w:spacing w:val="-1"/>
          <w:sz w:val="24"/>
          <w:szCs w:val="24"/>
        </w:rPr>
        <w:t>z</w:t>
      </w:r>
      <w:proofErr w:type="gramStart"/>
      <w:r>
        <w:rPr>
          <w:sz w:val="24"/>
          <w:szCs w:val="24"/>
        </w:rPr>
        <w:t>)</w:t>
      </w:r>
      <w:r>
        <w:rPr>
          <w:spacing w:val="8"/>
          <w:sz w:val="24"/>
          <w:szCs w:val="24"/>
        </w:rPr>
        <w:t xml:space="preserve"> </w:t>
      </w:r>
      <w:r>
        <w:rPr>
          <w:sz w:val="24"/>
          <w:szCs w:val="24"/>
        </w:rPr>
        <w:t>.</w:t>
      </w:r>
      <w:proofErr w:type="gramEnd"/>
      <w:r>
        <w:rPr>
          <w:spacing w:val="9"/>
          <w:sz w:val="24"/>
          <w:szCs w:val="24"/>
        </w:rPr>
        <w:t xml:space="preserve"> </w:t>
      </w:r>
      <w:r>
        <w:rPr>
          <w:spacing w:val="2"/>
          <w:sz w:val="24"/>
          <w:szCs w:val="24"/>
        </w:rPr>
        <w:t>T</w:t>
      </w:r>
      <w:r>
        <w:rPr>
          <w:spacing w:val="-5"/>
          <w:sz w:val="24"/>
          <w:szCs w:val="24"/>
        </w:rPr>
        <w:t>h</w:t>
      </w:r>
      <w:r>
        <w:rPr>
          <w:sz w:val="24"/>
          <w:szCs w:val="24"/>
        </w:rPr>
        <w:t>e</w:t>
      </w:r>
      <w:r>
        <w:rPr>
          <w:spacing w:val="11"/>
          <w:sz w:val="24"/>
          <w:szCs w:val="24"/>
        </w:rPr>
        <w:t xml:space="preserve"> </w:t>
      </w:r>
      <w:r>
        <w:rPr>
          <w:spacing w:val="4"/>
          <w:sz w:val="24"/>
          <w:szCs w:val="24"/>
        </w:rPr>
        <w:t>a</w:t>
      </w:r>
      <w:r>
        <w:rPr>
          <w:spacing w:val="-9"/>
          <w:sz w:val="24"/>
          <w:szCs w:val="24"/>
        </w:rPr>
        <w:t>m</w:t>
      </w:r>
      <w:r>
        <w:rPr>
          <w:spacing w:val="5"/>
          <w:sz w:val="24"/>
          <w:szCs w:val="24"/>
        </w:rPr>
        <w:t>p</w:t>
      </w:r>
      <w:r>
        <w:rPr>
          <w:sz w:val="24"/>
          <w:szCs w:val="24"/>
        </w:rPr>
        <w:t>l</w:t>
      </w:r>
      <w:r>
        <w:rPr>
          <w:spacing w:val="-9"/>
          <w:sz w:val="24"/>
          <w:szCs w:val="24"/>
        </w:rPr>
        <w:t>i</w:t>
      </w:r>
      <w:r>
        <w:rPr>
          <w:spacing w:val="5"/>
          <w:sz w:val="24"/>
          <w:szCs w:val="24"/>
        </w:rPr>
        <w:t>t</w:t>
      </w:r>
      <w:r>
        <w:rPr>
          <w:sz w:val="24"/>
          <w:szCs w:val="24"/>
        </w:rPr>
        <w:t>ude</w:t>
      </w:r>
      <w:r>
        <w:rPr>
          <w:spacing w:val="11"/>
          <w:sz w:val="24"/>
          <w:szCs w:val="24"/>
        </w:rPr>
        <w:t xml:space="preserve"> </w:t>
      </w:r>
      <w:r>
        <w:rPr>
          <w:spacing w:val="1"/>
          <w:sz w:val="24"/>
          <w:szCs w:val="24"/>
        </w:rPr>
        <w:t>(</w:t>
      </w:r>
      <w:r>
        <w:rPr>
          <w:sz w:val="24"/>
          <w:szCs w:val="24"/>
        </w:rPr>
        <w:t>p</w:t>
      </w:r>
      <w:r>
        <w:rPr>
          <w:spacing w:val="-1"/>
          <w:sz w:val="24"/>
          <w:szCs w:val="24"/>
        </w:rPr>
        <w:t>ea</w:t>
      </w:r>
      <w:r>
        <w:rPr>
          <w:spacing w:val="4"/>
          <w:sz w:val="24"/>
          <w:szCs w:val="24"/>
        </w:rPr>
        <w:t>k</w:t>
      </w:r>
      <w:r>
        <w:rPr>
          <w:spacing w:val="2"/>
          <w:sz w:val="24"/>
          <w:szCs w:val="24"/>
        </w:rPr>
        <w:t>-</w:t>
      </w:r>
      <w:r>
        <w:rPr>
          <w:sz w:val="24"/>
          <w:szCs w:val="24"/>
        </w:rPr>
        <w:t>to</w:t>
      </w:r>
      <w:r>
        <w:rPr>
          <w:spacing w:val="2"/>
          <w:sz w:val="24"/>
          <w:szCs w:val="24"/>
        </w:rPr>
        <w:t>-</w:t>
      </w:r>
      <w:r>
        <w:rPr>
          <w:sz w:val="24"/>
          <w:szCs w:val="24"/>
        </w:rPr>
        <w:t>p</w:t>
      </w:r>
      <w:r>
        <w:rPr>
          <w:spacing w:val="-1"/>
          <w:sz w:val="24"/>
          <w:szCs w:val="24"/>
        </w:rPr>
        <w:t>ea</w:t>
      </w:r>
      <w:r>
        <w:rPr>
          <w:sz w:val="24"/>
          <w:szCs w:val="24"/>
        </w:rPr>
        <w:t>k)</w:t>
      </w:r>
      <w:r>
        <w:rPr>
          <w:spacing w:val="13"/>
          <w:sz w:val="24"/>
          <w:szCs w:val="24"/>
        </w:rPr>
        <w:t xml:space="preserve"> </w:t>
      </w:r>
      <w:r>
        <w:rPr>
          <w:spacing w:val="-6"/>
          <w:sz w:val="24"/>
          <w:szCs w:val="24"/>
        </w:rPr>
        <w:t>a</w:t>
      </w:r>
      <w:r>
        <w:rPr>
          <w:sz w:val="24"/>
          <w:szCs w:val="24"/>
        </w:rPr>
        <w:t>t</w:t>
      </w:r>
      <w:r>
        <w:rPr>
          <w:spacing w:val="7"/>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1"/>
          <w:sz w:val="24"/>
          <w:szCs w:val="24"/>
        </w:rPr>
        <w:t>a</w:t>
      </w:r>
      <w:r>
        <w:rPr>
          <w:spacing w:val="-3"/>
          <w:sz w:val="24"/>
          <w:szCs w:val="24"/>
        </w:rPr>
        <w:t>n</w:t>
      </w:r>
      <w:r>
        <w:rPr>
          <w:spacing w:val="10"/>
          <w:sz w:val="24"/>
          <w:szCs w:val="24"/>
        </w:rPr>
        <w:t>t</w:t>
      </w:r>
      <w:r>
        <w:rPr>
          <w:spacing w:val="-4"/>
          <w:sz w:val="24"/>
          <w:szCs w:val="24"/>
        </w:rPr>
        <w:t>i</w:t>
      </w:r>
      <w:r>
        <w:rPr>
          <w:sz w:val="24"/>
          <w:szCs w:val="24"/>
        </w:rPr>
        <w:t>n</w:t>
      </w:r>
      <w:r>
        <w:rPr>
          <w:spacing w:val="5"/>
          <w:sz w:val="24"/>
          <w:szCs w:val="24"/>
        </w:rPr>
        <w:t>o</w:t>
      </w:r>
      <w:r>
        <w:rPr>
          <w:sz w:val="24"/>
          <w:szCs w:val="24"/>
        </w:rPr>
        <w:t>de</w:t>
      </w:r>
      <w:r>
        <w:rPr>
          <w:spacing w:val="11"/>
          <w:sz w:val="24"/>
          <w:szCs w:val="24"/>
        </w:rPr>
        <w:t xml:space="preserve"> </w:t>
      </w:r>
      <w:r>
        <w:rPr>
          <w:spacing w:val="-5"/>
          <w:sz w:val="24"/>
          <w:szCs w:val="24"/>
        </w:rPr>
        <w:t>p</w:t>
      </w:r>
      <w:r>
        <w:rPr>
          <w:spacing w:val="5"/>
          <w:sz w:val="24"/>
          <w:szCs w:val="24"/>
        </w:rPr>
        <w:t>o</w:t>
      </w:r>
      <w:r>
        <w:rPr>
          <w:spacing w:val="-9"/>
          <w:sz w:val="24"/>
          <w:szCs w:val="24"/>
        </w:rPr>
        <w:t>i</w:t>
      </w:r>
      <w:r>
        <w:rPr>
          <w:spacing w:val="-5"/>
          <w:sz w:val="24"/>
          <w:szCs w:val="24"/>
        </w:rPr>
        <w:t>n</w:t>
      </w:r>
      <w:r>
        <w:rPr>
          <w:sz w:val="24"/>
          <w:szCs w:val="24"/>
        </w:rPr>
        <w:t>t</w:t>
      </w:r>
      <w:r>
        <w:rPr>
          <w:spacing w:val="1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5"/>
          <w:sz w:val="24"/>
          <w:szCs w:val="24"/>
        </w:rPr>
        <w:t>b</w:t>
      </w:r>
      <w:r>
        <w:rPr>
          <w:sz w:val="24"/>
          <w:szCs w:val="24"/>
        </w:rPr>
        <w:t>e</w:t>
      </w:r>
      <w:r>
        <w:rPr>
          <w:spacing w:val="11"/>
          <w:sz w:val="24"/>
          <w:szCs w:val="24"/>
        </w:rPr>
        <w:t xml:space="preserve"> </w:t>
      </w:r>
      <w:r>
        <w:rPr>
          <w:spacing w:val="5"/>
          <w:sz w:val="24"/>
          <w:szCs w:val="24"/>
        </w:rPr>
        <w:t>o</w:t>
      </w:r>
      <w:r>
        <w:rPr>
          <w:spacing w:val="-5"/>
          <w:sz w:val="24"/>
          <w:szCs w:val="24"/>
        </w:rPr>
        <w:t>n</w:t>
      </w:r>
      <w:r>
        <w:rPr>
          <w:sz w:val="24"/>
          <w:szCs w:val="24"/>
        </w:rPr>
        <w:t>e</w:t>
      </w:r>
      <w:r>
        <w:rPr>
          <w:spacing w:val="11"/>
          <w:sz w:val="24"/>
          <w:szCs w:val="24"/>
        </w:rPr>
        <w:t xml:space="preserve"> </w:t>
      </w:r>
      <w:r>
        <w:rPr>
          <w:spacing w:val="5"/>
          <w:sz w:val="24"/>
          <w:szCs w:val="24"/>
        </w:rPr>
        <w:t>t</w:t>
      </w:r>
      <w:r>
        <w:rPr>
          <w:spacing w:val="-5"/>
          <w:sz w:val="24"/>
          <w:szCs w:val="24"/>
        </w:rPr>
        <w:t>h</w:t>
      </w:r>
      <w:r>
        <w:rPr>
          <w:spacing w:val="-9"/>
          <w:sz w:val="24"/>
          <w:szCs w:val="24"/>
        </w:rPr>
        <w:t>i</w:t>
      </w:r>
      <w:r>
        <w:rPr>
          <w:spacing w:val="1"/>
          <w:sz w:val="24"/>
          <w:szCs w:val="24"/>
        </w:rPr>
        <w:t>r</w:t>
      </w:r>
      <w:r>
        <w:rPr>
          <w:sz w:val="24"/>
          <w:szCs w:val="24"/>
        </w:rPr>
        <w:t>d</w:t>
      </w:r>
    </w:p>
    <w:p w:rsidR="008D75EE" w:rsidRDefault="00B30AA0">
      <w:pPr>
        <w:spacing w:before="3"/>
        <w:ind w:left="1541" w:right="1170"/>
        <w:jc w:val="both"/>
        <w:rPr>
          <w:sz w:val="24"/>
          <w:szCs w:val="24"/>
        </w:rPr>
      </w:pPr>
      <w:proofErr w:type="gramStart"/>
      <w:r>
        <w:rPr>
          <w:spacing w:val="5"/>
          <w:sz w:val="24"/>
          <w:szCs w:val="24"/>
        </w:rPr>
        <w:t>o</w:t>
      </w:r>
      <w:r>
        <w:rPr>
          <w:sz w:val="24"/>
          <w:szCs w:val="24"/>
        </w:rPr>
        <w:t>f</w:t>
      </w:r>
      <w:proofErr w:type="gramEnd"/>
      <w:r>
        <w:rPr>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4"/>
          <w:sz w:val="24"/>
          <w:szCs w:val="24"/>
        </w:rPr>
        <w:t xml:space="preserve"> </w:t>
      </w:r>
      <w:r>
        <w:rPr>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w:t>
      </w:r>
      <w:r>
        <w:rPr>
          <w:spacing w:val="5"/>
          <w:sz w:val="24"/>
          <w:szCs w:val="24"/>
        </w:rPr>
        <w:t xml:space="preserve"> </w:t>
      </w:r>
      <w:r>
        <w:rPr>
          <w:spacing w:val="2"/>
          <w:sz w:val="24"/>
          <w:szCs w:val="24"/>
        </w:rPr>
        <w:t>T</w:t>
      </w:r>
      <w:r>
        <w:rPr>
          <w:spacing w:val="-5"/>
          <w:sz w:val="24"/>
          <w:szCs w:val="24"/>
        </w:rPr>
        <w:t>h</w:t>
      </w:r>
      <w:r>
        <w:rPr>
          <w:sz w:val="24"/>
          <w:szCs w:val="24"/>
        </w:rPr>
        <w:t>e</w:t>
      </w:r>
      <w:r>
        <w:rPr>
          <w:spacing w:val="7"/>
          <w:sz w:val="24"/>
          <w:szCs w:val="24"/>
        </w:rPr>
        <w:t xml:space="preserve"> </w:t>
      </w:r>
      <w:r>
        <w:rPr>
          <w:spacing w:val="-1"/>
          <w:sz w:val="24"/>
          <w:szCs w:val="24"/>
        </w:rPr>
        <w:t>a</w:t>
      </w:r>
      <w:r>
        <w:rPr>
          <w:spacing w:val="-2"/>
          <w:sz w:val="24"/>
          <w:szCs w:val="24"/>
        </w:rPr>
        <w:t>ss</w:t>
      </w:r>
      <w:r>
        <w:rPr>
          <w:spacing w:val="4"/>
          <w:sz w:val="24"/>
          <w:szCs w:val="24"/>
        </w:rPr>
        <w:t>e</w:t>
      </w:r>
      <w:r>
        <w:rPr>
          <w:spacing w:val="-4"/>
          <w:sz w:val="24"/>
          <w:szCs w:val="24"/>
        </w:rPr>
        <w:t>m</w:t>
      </w:r>
      <w:r>
        <w:rPr>
          <w:sz w:val="24"/>
          <w:szCs w:val="24"/>
        </w:rPr>
        <w:t>bly</w:t>
      </w:r>
      <w:r>
        <w:rPr>
          <w:spacing w:val="3"/>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8"/>
          <w:sz w:val="24"/>
          <w:szCs w:val="24"/>
        </w:rPr>
        <w:t xml:space="preserve"> </w:t>
      </w:r>
      <w:r>
        <w:rPr>
          <w:spacing w:val="-5"/>
          <w:sz w:val="24"/>
          <w:szCs w:val="24"/>
        </w:rPr>
        <w:t>b</w:t>
      </w:r>
      <w:r>
        <w:rPr>
          <w:sz w:val="24"/>
          <w:szCs w:val="24"/>
        </w:rPr>
        <w:t>e</w:t>
      </w:r>
      <w:r>
        <w:rPr>
          <w:spacing w:val="7"/>
          <w:sz w:val="24"/>
          <w:szCs w:val="24"/>
        </w:rPr>
        <w:t xml:space="preserve"> </w:t>
      </w:r>
      <w:r>
        <w:rPr>
          <w:sz w:val="24"/>
          <w:szCs w:val="24"/>
        </w:rPr>
        <w:t>vi</w:t>
      </w:r>
      <w:r>
        <w:rPr>
          <w:spacing w:val="-4"/>
          <w:sz w:val="24"/>
          <w:szCs w:val="24"/>
        </w:rPr>
        <w:t>b</w:t>
      </w:r>
      <w:r>
        <w:rPr>
          <w:spacing w:val="1"/>
          <w:sz w:val="24"/>
          <w:szCs w:val="24"/>
        </w:rPr>
        <w:t>r</w:t>
      </w:r>
      <w:r>
        <w:rPr>
          <w:spacing w:val="-1"/>
          <w:sz w:val="24"/>
          <w:szCs w:val="24"/>
        </w:rPr>
        <w:t>a</w:t>
      </w:r>
      <w:r>
        <w:rPr>
          <w:spacing w:val="5"/>
          <w:sz w:val="24"/>
          <w:szCs w:val="24"/>
        </w:rPr>
        <w:t>t</w:t>
      </w:r>
      <w:r>
        <w:rPr>
          <w:spacing w:val="-1"/>
          <w:sz w:val="24"/>
          <w:szCs w:val="24"/>
        </w:rPr>
        <w:t>e</w:t>
      </w:r>
      <w:r>
        <w:rPr>
          <w:sz w:val="24"/>
          <w:szCs w:val="24"/>
        </w:rPr>
        <w:t>d</w:t>
      </w:r>
      <w:r>
        <w:rPr>
          <w:spacing w:val="8"/>
          <w:sz w:val="24"/>
          <w:szCs w:val="24"/>
        </w:rPr>
        <w:t xml:space="preserve"> </w:t>
      </w:r>
      <w:r>
        <w:rPr>
          <w:spacing w:val="-8"/>
          <w:sz w:val="24"/>
          <w:szCs w:val="24"/>
        </w:rPr>
        <w:t>f</w:t>
      </w:r>
      <w:r>
        <w:rPr>
          <w:spacing w:val="5"/>
          <w:sz w:val="24"/>
          <w:szCs w:val="24"/>
        </w:rPr>
        <w:t>o</w:t>
      </w:r>
      <w:r>
        <w:rPr>
          <w:sz w:val="24"/>
          <w:szCs w:val="24"/>
        </w:rPr>
        <w:t>r</w:t>
      </w:r>
      <w:r>
        <w:rPr>
          <w:spacing w:val="9"/>
          <w:sz w:val="24"/>
          <w:szCs w:val="24"/>
        </w:rPr>
        <w:t xml:space="preserve"> </w:t>
      </w:r>
      <w:r>
        <w:rPr>
          <w:spacing w:val="-5"/>
          <w:sz w:val="24"/>
          <w:szCs w:val="24"/>
        </w:rPr>
        <w:t>n</w:t>
      </w:r>
      <w:r>
        <w:rPr>
          <w:sz w:val="24"/>
          <w:szCs w:val="24"/>
        </w:rPr>
        <w:t>ot</w:t>
      </w:r>
      <w:r>
        <w:rPr>
          <w:spacing w:val="8"/>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5"/>
          <w:sz w:val="24"/>
          <w:szCs w:val="24"/>
        </w:rPr>
        <w:t xml:space="preserve"> t</w:t>
      </w:r>
      <w:r>
        <w:rPr>
          <w:spacing w:val="-5"/>
          <w:sz w:val="24"/>
          <w:szCs w:val="24"/>
        </w:rPr>
        <w:t>h</w:t>
      </w:r>
      <w:r>
        <w:rPr>
          <w:spacing w:val="4"/>
          <w:sz w:val="24"/>
          <w:szCs w:val="24"/>
        </w:rPr>
        <w:t>a</w:t>
      </w:r>
      <w:r>
        <w:rPr>
          <w:sz w:val="24"/>
          <w:szCs w:val="24"/>
        </w:rPr>
        <w:t>n</w:t>
      </w:r>
      <w:r>
        <w:rPr>
          <w:spacing w:val="3"/>
          <w:sz w:val="24"/>
          <w:szCs w:val="24"/>
        </w:rPr>
        <w:t xml:space="preserve"> </w:t>
      </w:r>
      <w:r>
        <w:rPr>
          <w:sz w:val="24"/>
          <w:szCs w:val="24"/>
        </w:rPr>
        <w:t>10 m</w:t>
      </w:r>
      <w:r>
        <w:rPr>
          <w:spacing w:val="1"/>
          <w:sz w:val="24"/>
          <w:szCs w:val="24"/>
        </w:rPr>
        <w:t>i</w:t>
      </w:r>
      <w:r>
        <w:rPr>
          <w:sz w:val="24"/>
          <w:szCs w:val="24"/>
        </w:rPr>
        <w:t>l</w:t>
      </w:r>
      <w:r>
        <w:rPr>
          <w:spacing w:val="-4"/>
          <w:sz w:val="24"/>
          <w:szCs w:val="24"/>
        </w:rPr>
        <w:t>l</w:t>
      </w:r>
      <w:r>
        <w:rPr>
          <w:spacing w:val="-9"/>
          <w:sz w:val="24"/>
          <w:szCs w:val="24"/>
        </w:rPr>
        <w:t>i</w:t>
      </w:r>
      <w:r>
        <w:rPr>
          <w:spacing w:val="9"/>
          <w:sz w:val="24"/>
          <w:szCs w:val="24"/>
        </w:rPr>
        <w:t>o</w:t>
      </w:r>
      <w:r>
        <w:rPr>
          <w:sz w:val="24"/>
          <w:szCs w:val="24"/>
        </w:rPr>
        <w:t>n</w:t>
      </w:r>
      <w:r>
        <w:rPr>
          <w:spacing w:val="1"/>
          <w:sz w:val="24"/>
          <w:szCs w:val="24"/>
        </w:rPr>
        <w:t xml:space="preserve"> </w:t>
      </w:r>
      <w:r>
        <w:rPr>
          <w:spacing w:val="4"/>
          <w:sz w:val="24"/>
          <w:szCs w:val="24"/>
        </w:rPr>
        <w:t>c</w:t>
      </w:r>
      <w:r>
        <w:rPr>
          <w:spacing w:val="-5"/>
          <w:sz w:val="24"/>
          <w:szCs w:val="24"/>
        </w:rPr>
        <w:t>y</w:t>
      </w:r>
      <w:r>
        <w:rPr>
          <w:spacing w:val="4"/>
          <w:sz w:val="24"/>
          <w:szCs w:val="24"/>
        </w:rPr>
        <w:t>c</w:t>
      </w:r>
      <w:r>
        <w:rPr>
          <w:spacing w:val="-4"/>
          <w:sz w:val="24"/>
          <w:szCs w:val="24"/>
        </w:rPr>
        <w:t>l</w:t>
      </w:r>
      <w:r>
        <w:rPr>
          <w:spacing w:val="4"/>
          <w:sz w:val="24"/>
          <w:szCs w:val="24"/>
        </w:rPr>
        <w:t>e</w:t>
      </w:r>
      <w:r>
        <w:rPr>
          <w:sz w:val="24"/>
          <w:szCs w:val="24"/>
        </w:rPr>
        <w:t>s</w:t>
      </w:r>
      <w:r>
        <w:rPr>
          <w:spacing w:val="3"/>
          <w:sz w:val="24"/>
          <w:szCs w:val="24"/>
        </w:rPr>
        <w:t xml:space="preserve"> </w:t>
      </w:r>
      <w:r>
        <w:rPr>
          <w:spacing w:val="4"/>
          <w:sz w:val="24"/>
          <w:szCs w:val="24"/>
        </w:rPr>
        <w:t>w</w:t>
      </w:r>
      <w:r>
        <w:rPr>
          <w:spacing w:val="-9"/>
          <w:sz w:val="24"/>
          <w:szCs w:val="24"/>
        </w:rPr>
        <w:t>i</w:t>
      </w:r>
      <w:r>
        <w:rPr>
          <w:spacing w:val="5"/>
          <w:sz w:val="24"/>
          <w:szCs w:val="24"/>
        </w:rPr>
        <w:t>t</w:t>
      </w:r>
      <w:r>
        <w:rPr>
          <w:spacing w:val="-5"/>
          <w:sz w:val="24"/>
          <w:szCs w:val="24"/>
        </w:rPr>
        <w:t>h</w:t>
      </w:r>
      <w:r>
        <w:rPr>
          <w:spacing w:val="5"/>
          <w:sz w:val="24"/>
          <w:szCs w:val="24"/>
        </w:rPr>
        <w:t>o</w:t>
      </w:r>
      <w:r>
        <w:rPr>
          <w:spacing w:val="-5"/>
          <w:sz w:val="24"/>
          <w:szCs w:val="24"/>
        </w:rPr>
        <w:t>u</w:t>
      </w:r>
      <w:r>
        <w:rPr>
          <w:sz w:val="24"/>
          <w:szCs w:val="24"/>
        </w:rPr>
        <w:t>t</w:t>
      </w:r>
      <w:r>
        <w:rPr>
          <w:spacing w:val="10"/>
          <w:sz w:val="24"/>
          <w:szCs w:val="24"/>
        </w:rPr>
        <w:t xml:space="preserve"> </w:t>
      </w:r>
      <w:r>
        <w:rPr>
          <w:spacing w:val="-1"/>
          <w:sz w:val="24"/>
          <w:szCs w:val="24"/>
        </w:rPr>
        <w:t>a</w:t>
      </w:r>
      <w:r>
        <w:rPr>
          <w:sz w:val="24"/>
          <w:szCs w:val="24"/>
        </w:rPr>
        <w:t>ny</w:t>
      </w:r>
      <w:r>
        <w:rPr>
          <w:spacing w:val="1"/>
          <w:sz w:val="24"/>
          <w:szCs w:val="24"/>
        </w:rPr>
        <w:t xml:space="preserve"> </w:t>
      </w:r>
      <w:r>
        <w:rPr>
          <w:spacing w:val="-8"/>
          <w:sz w:val="24"/>
          <w:szCs w:val="24"/>
        </w:rPr>
        <w:t>f</w:t>
      </w:r>
      <w:r>
        <w:rPr>
          <w:spacing w:val="4"/>
          <w:sz w:val="24"/>
          <w:szCs w:val="24"/>
        </w:rPr>
        <w:t>a</w:t>
      </w:r>
      <w:r>
        <w:rPr>
          <w:sz w:val="24"/>
          <w:szCs w:val="24"/>
        </w:rPr>
        <w:t>i</w:t>
      </w:r>
      <w:r>
        <w:rPr>
          <w:spacing w:val="-4"/>
          <w:sz w:val="24"/>
          <w:szCs w:val="24"/>
        </w:rPr>
        <w:t>l</w:t>
      </w:r>
      <w:r>
        <w:rPr>
          <w:sz w:val="24"/>
          <w:szCs w:val="24"/>
        </w:rPr>
        <w:t>u</w:t>
      </w:r>
      <w:r>
        <w:rPr>
          <w:spacing w:val="1"/>
          <w:sz w:val="24"/>
          <w:szCs w:val="24"/>
        </w:rPr>
        <w:t>r</w:t>
      </w:r>
      <w:r>
        <w:rPr>
          <w:spacing w:val="-1"/>
          <w:sz w:val="24"/>
          <w:szCs w:val="24"/>
        </w:rPr>
        <w:t>e</w:t>
      </w:r>
      <w:r>
        <w:rPr>
          <w:sz w:val="24"/>
          <w:szCs w:val="24"/>
        </w:rPr>
        <w:t>.</w:t>
      </w:r>
      <w:r>
        <w:rPr>
          <w:spacing w:val="8"/>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2"/>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w:t>
      </w:r>
      <w:r>
        <w:rPr>
          <w:spacing w:val="-7"/>
          <w:sz w:val="24"/>
          <w:szCs w:val="24"/>
        </w:rPr>
        <w:t>s</w:t>
      </w:r>
      <w:r>
        <w:rPr>
          <w:sz w:val="24"/>
          <w:szCs w:val="24"/>
        </w:rPr>
        <w:t>t,</w:t>
      </w:r>
      <w:r>
        <w:rPr>
          <w:spacing w:val="3"/>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
          <w:sz w:val="24"/>
          <w:szCs w:val="24"/>
        </w:rPr>
        <w:t xml:space="preserve"> </w:t>
      </w:r>
      <w:r>
        <w:rPr>
          <w:spacing w:val="-2"/>
          <w:sz w:val="24"/>
          <w:szCs w:val="24"/>
        </w:rPr>
        <w:t>s</w:t>
      </w:r>
      <w:r>
        <w:rPr>
          <w:spacing w:val="-5"/>
          <w:sz w:val="24"/>
          <w:szCs w:val="24"/>
        </w:rPr>
        <w:t>h</w:t>
      </w:r>
      <w:r>
        <w:rPr>
          <w:spacing w:val="5"/>
          <w:sz w:val="24"/>
          <w:szCs w:val="24"/>
        </w:rPr>
        <w:t>o</w:t>
      </w:r>
      <w:r>
        <w:rPr>
          <w:sz w:val="24"/>
          <w:szCs w:val="24"/>
        </w:rPr>
        <w:t>u</w:t>
      </w:r>
      <w:r>
        <w:rPr>
          <w:spacing w:val="-9"/>
          <w:sz w:val="24"/>
          <w:szCs w:val="24"/>
        </w:rPr>
        <w:t>l</w:t>
      </w:r>
      <w:r>
        <w:rPr>
          <w:sz w:val="24"/>
          <w:szCs w:val="24"/>
        </w:rPr>
        <w:t>d</w:t>
      </w:r>
      <w:r>
        <w:rPr>
          <w:spacing w:val="5"/>
          <w:sz w:val="24"/>
          <w:szCs w:val="24"/>
        </w:rPr>
        <w:t xml:space="preserve"> </w:t>
      </w:r>
      <w:r>
        <w:rPr>
          <w:spacing w:val="-5"/>
          <w:sz w:val="24"/>
          <w:szCs w:val="24"/>
        </w:rPr>
        <w:t>n</w:t>
      </w:r>
      <w:r>
        <w:rPr>
          <w:spacing w:val="5"/>
          <w:sz w:val="24"/>
          <w:szCs w:val="24"/>
        </w:rPr>
        <w:t>o</w:t>
      </w:r>
      <w:r>
        <w:rPr>
          <w:sz w:val="24"/>
          <w:szCs w:val="24"/>
        </w:rPr>
        <w:t xml:space="preserve">t </w:t>
      </w:r>
      <w:r>
        <w:rPr>
          <w:spacing w:val="-1"/>
          <w:sz w:val="24"/>
          <w:szCs w:val="24"/>
        </w:rPr>
        <w:t>e</w:t>
      </w:r>
      <w:r>
        <w:rPr>
          <w:sz w:val="24"/>
          <w:szCs w:val="24"/>
        </w:rPr>
        <w:t>xh</w:t>
      </w:r>
      <w:r>
        <w:rPr>
          <w:spacing w:val="-4"/>
          <w:sz w:val="24"/>
          <w:szCs w:val="24"/>
        </w:rPr>
        <w:t>i</w:t>
      </w:r>
      <w:r>
        <w:rPr>
          <w:spacing w:val="5"/>
          <w:sz w:val="24"/>
          <w:szCs w:val="24"/>
        </w:rPr>
        <w:t>b</w:t>
      </w:r>
      <w:r>
        <w:rPr>
          <w:spacing w:val="-9"/>
          <w:sz w:val="24"/>
          <w:szCs w:val="24"/>
        </w:rPr>
        <w:t>i</w:t>
      </w:r>
      <w:r>
        <w:rPr>
          <w:sz w:val="24"/>
          <w:szCs w:val="24"/>
        </w:rPr>
        <w:t>t</w:t>
      </w:r>
      <w:r>
        <w:rPr>
          <w:spacing w:val="10"/>
          <w:sz w:val="24"/>
          <w:szCs w:val="24"/>
        </w:rPr>
        <w:t xml:space="preserve"> </w:t>
      </w:r>
      <w:r>
        <w:rPr>
          <w:spacing w:val="4"/>
          <w:sz w:val="24"/>
          <w:szCs w:val="24"/>
        </w:rPr>
        <w:t>a</w:t>
      </w:r>
      <w:r>
        <w:rPr>
          <w:sz w:val="24"/>
          <w:szCs w:val="24"/>
        </w:rPr>
        <w:t>ny</w:t>
      </w:r>
      <w:r>
        <w:rPr>
          <w:spacing w:val="1"/>
          <w:sz w:val="24"/>
          <w:szCs w:val="24"/>
        </w:rPr>
        <w:t xml:space="preserve"> </w:t>
      </w:r>
      <w:r>
        <w:rPr>
          <w:sz w:val="24"/>
          <w:szCs w:val="24"/>
        </w:rPr>
        <w:t>d</w:t>
      </w:r>
      <w:r>
        <w:rPr>
          <w:spacing w:val="4"/>
          <w:sz w:val="24"/>
          <w:szCs w:val="24"/>
        </w:rPr>
        <w:t>a</w:t>
      </w:r>
      <w:r>
        <w:rPr>
          <w:spacing w:val="-4"/>
          <w:sz w:val="24"/>
          <w:szCs w:val="24"/>
        </w:rPr>
        <w:t>m</w:t>
      </w:r>
      <w:r>
        <w:rPr>
          <w:spacing w:val="-1"/>
          <w:sz w:val="24"/>
          <w:szCs w:val="24"/>
        </w:rPr>
        <w:t>a</w:t>
      </w:r>
      <w:r>
        <w:rPr>
          <w:sz w:val="24"/>
          <w:szCs w:val="24"/>
        </w:rPr>
        <w:t>ge</w:t>
      </w:r>
      <w:r>
        <w:rPr>
          <w:spacing w:val="4"/>
          <w:sz w:val="24"/>
          <w:szCs w:val="24"/>
        </w:rPr>
        <w:t xml:space="preserve"> </w:t>
      </w:r>
      <w:r>
        <w:rPr>
          <w:spacing w:val="6"/>
          <w:sz w:val="24"/>
          <w:szCs w:val="24"/>
        </w:rPr>
        <w:t>(</w:t>
      </w:r>
      <w:r>
        <w:rPr>
          <w:spacing w:val="-5"/>
          <w:sz w:val="24"/>
          <w:szCs w:val="24"/>
        </w:rPr>
        <w:t>b</w:t>
      </w:r>
      <w:r>
        <w:rPr>
          <w:spacing w:val="1"/>
          <w:sz w:val="24"/>
          <w:szCs w:val="24"/>
        </w:rPr>
        <w:t>r</w:t>
      </w:r>
      <w:r>
        <w:rPr>
          <w:spacing w:val="5"/>
          <w:sz w:val="24"/>
          <w:szCs w:val="24"/>
        </w:rPr>
        <w:t>o</w:t>
      </w:r>
      <w:r>
        <w:rPr>
          <w:sz w:val="24"/>
          <w:szCs w:val="24"/>
        </w:rPr>
        <w:t>k</w:t>
      </w:r>
      <w:r>
        <w:rPr>
          <w:spacing w:val="-1"/>
          <w:sz w:val="24"/>
          <w:szCs w:val="24"/>
        </w:rPr>
        <w:t>e</w:t>
      </w:r>
      <w:r>
        <w:rPr>
          <w:sz w:val="24"/>
          <w:szCs w:val="24"/>
        </w:rPr>
        <w:t>n</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s</w:t>
      </w:r>
      <w:r>
        <w:rPr>
          <w:spacing w:val="1"/>
          <w:sz w:val="24"/>
          <w:szCs w:val="24"/>
        </w:rPr>
        <w:t>)</w:t>
      </w:r>
      <w:r>
        <w:rPr>
          <w:sz w:val="24"/>
          <w:szCs w:val="24"/>
        </w:rPr>
        <w:t>.</w:t>
      </w:r>
      <w:r>
        <w:rPr>
          <w:spacing w:val="8"/>
          <w:sz w:val="24"/>
          <w:szCs w:val="24"/>
        </w:rPr>
        <w:t xml:space="preserve"> </w:t>
      </w:r>
      <w:r>
        <w:rPr>
          <w:spacing w:val="2"/>
          <w:sz w:val="24"/>
          <w:szCs w:val="24"/>
        </w:rPr>
        <w:t>T</w:t>
      </w:r>
      <w:r>
        <w:rPr>
          <w:spacing w:val="-5"/>
          <w:sz w:val="24"/>
          <w:szCs w:val="24"/>
        </w:rPr>
        <w:t>h</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6"/>
          <w:sz w:val="24"/>
          <w:szCs w:val="24"/>
        </w:rPr>
        <w:t xml:space="preserve"> </w:t>
      </w:r>
      <w:r>
        <w:rPr>
          <w:spacing w:val="-5"/>
          <w:sz w:val="24"/>
          <w:szCs w:val="24"/>
        </w:rPr>
        <w:t>b</w:t>
      </w:r>
      <w:r>
        <w:rPr>
          <w:sz w:val="24"/>
          <w:szCs w:val="24"/>
        </w:rPr>
        <w:t>e</w:t>
      </w:r>
      <w:r>
        <w:rPr>
          <w:spacing w:val="4"/>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pacing w:val="-1"/>
          <w:sz w:val="24"/>
          <w:szCs w:val="24"/>
        </w:rPr>
        <w:t>e</w:t>
      </w:r>
      <w:r>
        <w:rPr>
          <w:sz w:val="24"/>
          <w:szCs w:val="24"/>
        </w:rPr>
        <w:t>d to d</w:t>
      </w:r>
      <w:r>
        <w:rPr>
          <w:spacing w:val="4"/>
          <w:sz w:val="24"/>
          <w:szCs w:val="24"/>
        </w:rPr>
        <w:t>e</w:t>
      </w:r>
      <w:r>
        <w:rPr>
          <w:spacing w:val="-9"/>
          <w:sz w:val="24"/>
          <w:szCs w:val="24"/>
        </w:rPr>
        <w:t>m</w:t>
      </w:r>
      <w:r>
        <w:rPr>
          <w:spacing w:val="5"/>
          <w:sz w:val="24"/>
          <w:szCs w:val="24"/>
        </w:rPr>
        <w:t>o</w:t>
      </w:r>
      <w:r>
        <w:rPr>
          <w:sz w:val="24"/>
          <w:szCs w:val="24"/>
        </w:rPr>
        <w:t>n</w:t>
      </w:r>
      <w:r>
        <w:rPr>
          <w:spacing w:val="-2"/>
          <w:sz w:val="24"/>
          <w:szCs w:val="24"/>
        </w:rPr>
        <w:t>s</w:t>
      </w:r>
      <w:r>
        <w:rPr>
          <w:spacing w:val="5"/>
          <w:sz w:val="24"/>
          <w:szCs w:val="24"/>
        </w:rPr>
        <w:t>t</w:t>
      </w:r>
      <w:r>
        <w:rPr>
          <w:spacing w:val="1"/>
          <w:sz w:val="24"/>
          <w:szCs w:val="24"/>
        </w:rPr>
        <w:t>r</w:t>
      </w:r>
      <w:r>
        <w:rPr>
          <w:spacing w:val="-6"/>
          <w:sz w:val="24"/>
          <w:szCs w:val="24"/>
        </w:rPr>
        <w:t>a</w:t>
      </w:r>
      <w:r>
        <w:rPr>
          <w:spacing w:val="5"/>
          <w:sz w:val="24"/>
          <w:szCs w:val="24"/>
        </w:rPr>
        <w:t>t</w:t>
      </w:r>
      <w:r>
        <w:rPr>
          <w:sz w:val="24"/>
          <w:szCs w:val="24"/>
        </w:rPr>
        <w:t>e</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5"/>
          <w:sz w:val="24"/>
          <w:szCs w:val="24"/>
        </w:rPr>
        <w:t xml:space="preserve"> </w:t>
      </w:r>
      <w:r>
        <w:rPr>
          <w:spacing w:val="-9"/>
          <w:sz w:val="24"/>
          <w:szCs w:val="24"/>
        </w:rPr>
        <w:t>i</w:t>
      </w:r>
      <w:r>
        <w:rPr>
          <w:sz w:val="24"/>
          <w:szCs w:val="24"/>
        </w:rPr>
        <w:t>t</w:t>
      </w:r>
      <w:r>
        <w:rPr>
          <w:spacing w:val="3"/>
          <w:sz w:val="24"/>
          <w:szCs w:val="24"/>
        </w:rPr>
        <w:t xml:space="preserve"> </w:t>
      </w:r>
      <w:r>
        <w:rPr>
          <w:spacing w:val="1"/>
          <w:sz w:val="24"/>
          <w:szCs w:val="24"/>
        </w:rPr>
        <w:t>r</w:t>
      </w:r>
      <w:r>
        <w:rPr>
          <w:spacing w:val="-6"/>
          <w:sz w:val="24"/>
          <w:szCs w:val="24"/>
        </w:rPr>
        <w:t>e</w:t>
      </w:r>
      <w:r>
        <w:rPr>
          <w:spacing w:val="5"/>
          <w:sz w:val="24"/>
          <w:szCs w:val="24"/>
        </w:rPr>
        <w:t>t</w:t>
      </w:r>
      <w:r>
        <w:rPr>
          <w:spacing w:val="-1"/>
          <w:sz w:val="24"/>
          <w:szCs w:val="24"/>
        </w:rPr>
        <w:t>a</w:t>
      </w:r>
      <w:r>
        <w:rPr>
          <w:spacing w:val="-4"/>
          <w:sz w:val="24"/>
          <w:szCs w:val="24"/>
        </w:rPr>
        <w:t>i</w:t>
      </w:r>
      <w:r>
        <w:rPr>
          <w:spacing w:val="-5"/>
          <w:sz w:val="24"/>
          <w:szCs w:val="24"/>
        </w:rPr>
        <w:t>n</w:t>
      </w:r>
      <w:r>
        <w:rPr>
          <w:sz w:val="24"/>
          <w:szCs w:val="24"/>
        </w:rPr>
        <w:t xml:space="preserve">s </w:t>
      </w:r>
      <w:r>
        <w:rPr>
          <w:spacing w:val="-1"/>
          <w:sz w:val="24"/>
          <w:szCs w:val="24"/>
        </w:rPr>
        <w:t>a</w:t>
      </w:r>
      <w:r>
        <w:rPr>
          <w:sz w:val="24"/>
          <w:szCs w:val="24"/>
        </w:rPr>
        <w:t>t</w:t>
      </w:r>
      <w:r>
        <w:rPr>
          <w:spacing w:val="9"/>
          <w:sz w:val="24"/>
          <w:szCs w:val="24"/>
        </w:rPr>
        <w:t xml:space="preserve"> </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t</w:t>
      </w:r>
      <w:r>
        <w:rPr>
          <w:spacing w:val="7"/>
          <w:sz w:val="24"/>
          <w:szCs w:val="24"/>
        </w:rPr>
        <w:t xml:space="preserve"> </w:t>
      </w:r>
      <w:r>
        <w:rPr>
          <w:sz w:val="24"/>
          <w:szCs w:val="24"/>
        </w:rPr>
        <w:t>95%</w:t>
      </w:r>
      <w:r>
        <w:rPr>
          <w:spacing w:val="-5"/>
          <w:sz w:val="24"/>
          <w:szCs w:val="24"/>
        </w:rPr>
        <w:t xml:space="preserve"> </w:t>
      </w:r>
      <w:r>
        <w:rPr>
          <w:sz w:val="24"/>
          <w:szCs w:val="24"/>
        </w:rPr>
        <w:t>U</w:t>
      </w:r>
      <w:r>
        <w:rPr>
          <w:spacing w:val="-3"/>
          <w:sz w:val="24"/>
          <w:szCs w:val="24"/>
        </w:rPr>
        <w:t>T</w:t>
      </w:r>
      <w:r>
        <w:rPr>
          <w:spacing w:val="1"/>
          <w:sz w:val="24"/>
          <w:szCs w:val="24"/>
        </w:rPr>
        <w:t>S</w:t>
      </w:r>
      <w:r>
        <w:rPr>
          <w:sz w:val="24"/>
          <w:szCs w:val="24"/>
        </w:rPr>
        <w:t>.</w:t>
      </w:r>
    </w:p>
    <w:p w:rsidR="008D75EE" w:rsidRDefault="008D75EE">
      <w:pPr>
        <w:spacing w:before="18" w:line="280" w:lineRule="exact"/>
        <w:rPr>
          <w:sz w:val="28"/>
          <w:szCs w:val="28"/>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2                  </w:t>
      </w:r>
      <w:r>
        <w:rPr>
          <w:rFonts w:ascii="Palatino Linotype" w:eastAsia="Palatino Linotype" w:hAnsi="Palatino Linotype" w:cs="Palatino Linotype"/>
          <w:b/>
          <w:spacing w:val="17"/>
          <w:sz w:val="22"/>
          <w:szCs w:val="22"/>
        </w:rPr>
        <w:t xml:space="preserve"> </w:t>
      </w:r>
      <w:r>
        <w:rPr>
          <w:b/>
          <w:spacing w:val="-6"/>
          <w:sz w:val="24"/>
          <w:szCs w:val="24"/>
        </w:rPr>
        <w:t>T</w:t>
      </w:r>
      <w:r>
        <w:rPr>
          <w:b/>
          <w:spacing w:val="-1"/>
          <w:sz w:val="24"/>
          <w:szCs w:val="24"/>
        </w:rPr>
        <w:t>e</w:t>
      </w:r>
      <w:r>
        <w:rPr>
          <w:b/>
          <w:spacing w:val="-8"/>
          <w:sz w:val="24"/>
          <w:szCs w:val="24"/>
        </w:rPr>
        <w:t>m</w:t>
      </w:r>
      <w:r>
        <w:rPr>
          <w:b/>
          <w:spacing w:val="1"/>
          <w:sz w:val="24"/>
          <w:szCs w:val="24"/>
        </w:rPr>
        <w:t>p</w:t>
      </w:r>
      <w:r>
        <w:rPr>
          <w:b/>
          <w:spacing w:val="-1"/>
          <w:sz w:val="24"/>
          <w:szCs w:val="24"/>
        </w:rPr>
        <w:t>e</w:t>
      </w:r>
      <w:r>
        <w:rPr>
          <w:b/>
          <w:spacing w:val="-6"/>
          <w:sz w:val="24"/>
          <w:szCs w:val="24"/>
        </w:rPr>
        <w:t>r</w:t>
      </w:r>
      <w:r>
        <w:rPr>
          <w:b/>
          <w:spacing w:val="-5"/>
          <w:sz w:val="24"/>
          <w:szCs w:val="24"/>
        </w:rPr>
        <w:t>a</w:t>
      </w:r>
      <w:r>
        <w:rPr>
          <w:b/>
          <w:spacing w:val="-3"/>
          <w:sz w:val="24"/>
          <w:szCs w:val="24"/>
        </w:rPr>
        <w:t>t</w:t>
      </w:r>
      <w:r>
        <w:rPr>
          <w:b/>
          <w:spacing w:val="1"/>
          <w:sz w:val="24"/>
          <w:szCs w:val="24"/>
        </w:rPr>
        <w:t>u</w:t>
      </w:r>
      <w:r>
        <w:rPr>
          <w:b/>
          <w:spacing w:val="-6"/>
          <w:sz w:val="24"/>
          <w:szCs w:val="24"/>
        </w:rPr>
        <w:t>r</w:t>
      </w:r>
      <w:r>
        <w:rPr>
          <w:b/>
          <w:sz w:val="24"/>
          <w:szCs w:val="24"/>
        </w:rPr>
        <w:t>e</w:t>
      </w:r>
      <w:r>
        <w:rPr>
          <w:b/>
          <w:spacing w:val="-2"/>
          <w:sz w:val="24"/>
          <w:szCs w:val="24"/>
        </w:rPr>
        <w:t xml:space="preserve"> </w:t>
      </w:r>
      <w:r>
        <w:rPr>
          <w:b/>
          <w:spacing w:val="-5"/>
          <w:sz w:val="24"/>
          <w:szCs w:val="24"/>
        </w:rPr>
        <w:t>C</w:t>
      </w:r>
      <w:r>
        <w:rPr>
          <w:b/>
          <w:sz w:val="24"/>
          <w:szCs w:val="24"/>
        </w:rPr>
        <w:t>y</w:t>
      </w:r>
      <w:r>
        <w:rPr>
          <w:b/>
          <w:spacing w:val="-1"/>
          <w:sz w:val="24"/>
          <w:szCs w:val="24"/>
        </w:rPr>
        <w:t>c</w:t>
      </w:r>
      <w:r>
        <w:rPr>
          <w:b/>
          <w:spacing w:val="-4"/>
          <w:sz w:val="24"/>
          <w:szCs w:val="24"/>
        </w:rPr>
        <w:t>l</w:t>
      </w:r>
      <w:r>
        <w:rPr>
          <w:b/>
          <w:sz w:val="24"/>
          <w:szCs w:val="24"/>
        </w:rPr>
        <w:t>e</w:t>
      </w:r>
      <w:r>
        <w:rPr>
          <w:b/>
          <w:spacing w:val="-3"/>
          <w:sz w:val="24"/>
          <w:szCs w:val="24"/>
        </w:rPr>
        <w:t xml:space="preserve"> </w:t>
      </w:r>
      <w:r>
        <w:rPr>
          <w:b/>
          <w:spacing w:val="-6"/>
          <w:sz w:val="24"/>
          <w:szCs w:val="24"/>
        </w:rPr>
        <w:t>T</w:t>
      </w:r>
      <w:r>
        <w:rPr>
          <w:b/>
          <w:spacing w:val="-1"/>
          <w:sz w:val="24"/>
          <w:szCs w:val="24"/>
        </w:rPr>
        <w:t>e</w:t>
      </w:r>
      <w:r>
        <w:rPr>
          <w:b/>
          <w:spacing w:val="-7"/>
          <w:sz w:val="24"/>
          <w:szCs w:val="24"/>
        </w:rPr>
        <w:t>s</w:t>
      </w:r>
      <w:r>
        <w:rPr>
          <w:b/>
          <w:sz w:val="24"/>
          <w:szCs w:val="24"/>
        </w:rPr>
        <w:t>t</w:t>
      </w:r>
    </w:p>
    <w:p w:rsidR="008D75EE" w:rsidRDefault="008D75EE">
      <w:pPr>
        <w:spacing w:before="18" w:line="240" w:lineRule="exact"/>
        <w:rPr>
          <w:sz w:val="24"/>
          <w:szCs w:val="24"/>
        </w:rPr>
      </w:pPr>
    </w:p>
    <w:p w:rsidR="008D75EE" w:rsidRDefault="00B30AA0">
      <w:pPr>
        <w:ind w:left="1541" w:right="1148"/>
        <w:jc w:val="both"/>
        <w:rPr>
          <w:b/>
          <w:sz w:val="24"/>
          <w:szCs w:val="24"/>
        </w:rPr>
      </w:pPr>
      <w:r>
        <w:rPr>
          <w:spacing w:val="2"/>
          <w:sz w:val="24"/>
          <w:szCs w:val="24"/>
        </w:rPr>
        <w:t>T</w:t>
      </w:r>
      <w:r>
        <w:rPr>
          <w:spacing w:val="-5"/>
          <w:sz w:val="24"/>
          <w:szCs w:val="24"/>
        </w:rPr>
        <w:t>h</w:t>
      </w:r>
      <w:r>
        <w:rPr>
          <w:sz w:val="24"/>
          <w:szCs w:val="24"/>
        </w:rPr>
        <w:t xml:space="preserve">e </w:t>
      </w:r>
      <w:r>
        <w:rPr>
          <w:spacing w:val="7"/>
          <w:sz w:val="24"/>
          <w:szCs w:val="24"/>
        </w:rPr>
        <w:t xml:space="preserve"> </w:t>
      </w:r>
      <w:r>
        <w:rPr>
          <w:sz w:val="24"/>
          <w:szCs w:val="24"/>
        </w:rPr>
        <w:t>pu</w:t>
      </w:r>
      <w:r>
        <w:rPr>
          <w:spacing w:val="1"/>
          <w:sz w:val="24"/>
          <w:szCs w:val="24"/>
        </w:rPr>
        <w:t>r</w:t>
      </w:r>
      <w:r>
        <w:rPr>
          <w:sz w:val="24"/>
          <w:szCs w:val="24"/>
        </w:rPr>
        <w:t>p</w:t>
      </w:r>
      <w:r>
        <w:rPr>
          <w:spacing w:val="5"/>
          <w:sz w:val="24"/>
          <w:szCs w:val="24"/>
        </w:rPr>
        <w:t>o</w:t>
      </w:r>
      <w:r>
        <w:rPr>
          <w:spacing w:val="-2"/>
          <w:sz w:val="24"/>
          <w:szCs w:val="24"/>
        </w:rPr>
        <w:t>s</w:t>
      </w:r>
      <w:r>
        <w:rPr>
          <w:sz w:val="24"/>
          <w:szCs w:val="24"/>
        </w:rPr>
        <w:t xml:space="preserve">e </w:t>
      </w:r>
      <w:r>
        <w:rPr>
          <w:spacing w:val="8"/>
          <w:sz w:val="24"/>
          <w:szCs w:val="24"/>
        </w:rPr>
        <w:t xml:space="preserve"> </w:t>
      </w:r>
      <w:r>
        <w:rPr>
          <w:spacing w:val="5"/>
          <w:sz w:val="24"/>
          <w:szCs w:val="24"/>
        </w:rPr>
        <w:t>o</w:t>
      </w:r>
      <w:r>
        <w:rPr>
          <w:sz w:val="24"/>
          <w:szCs w:val="24"/>
        </w:rPr>
        <w:t xml:space="preserve">f  </w:t>
      </w:r>
      <w:r>
        <w:rPr>
          <w:spacing w:val="5"/>
          <w:sz w:val="24"/>
          <w:szCs w:val="24"/>
        </w:rPr>
        <w:t>t</w:t>
      </w:r>
      <w:r>
        <w:rPr>
          <w:sz w:val="24"/>
          <w:szCs w:val="24"/>
        </w:rPr>
        <w:t>h</w:t>
      </w:r>
      <w:r>
        <w:rPr>
          <w:spacing w:val="-4"/>
          <w:sz w:val="24"/>
          <w:szCs w:val="24"/>
        </w:rPr>
        <w:t>i</w:t>
      </w:r>
      <w:r>
        <w:rPr>
          <w:sz w:val="24"/>
          <w:szCs w:val="24"/>
        </w:rPr>
        <w:t xml:space="preserve">s </w:t>
      </w:r>
      <w:r>
        <w:rPr>
          <w:spacing w:val="6"/>
          <w:sz w:val="24"/>
          <w:szCs w:val="24"/>
        </w:rPr>
        <w:t xml:space="preserve"> </w:t>
      </w:r>
      <w:r>
        <w:rPr>
          <w:spacing w:val="5"/>
          <w:sz w:val="24"/>
          <w:szCs w:val="24"/>
        </w:rPr>
        <w:t>t</w:t>
      </w:r>
      <w:r>
        <w:rPr>
          <w:spacing w:val="-1"/>
          <w:sz w:val="24"/>
          <w:szCs w:val="24"/>
        </w:rPr>
        <w:t>e</w:t>
      </w:r>
      <w:r>
        <w:rPr>
          <w:spacing w:val="-2"/>
          <w:sz w:val="24"/>
          <w:szCs w:val="24"/>
        </w:rPr>
        <w:t>s</w:t>
      </w:r>
      <w:r>
        <w:rPr>
          <w:sz w:val="24"/>
          <w:szCs w:val="24"/>
        </w:rPr>
        <w:t xml:space="preserve">t </w:t>
      </w:r>
      <w:r>
        <w:rPr>
          <w:spacing w:val="14"/>
          <w:sz w:val="24"/>
          <w:szCs w:val="24"/>
        </w:rPr>
        <w:t xml:space="preserve"> </w:t>
      </w:r>
      <w:r>
        <w:rPr>
          <w:spacing w:val="-9"/>
          <w:sz w:val="24"/>
          <w:szCs w:val="24"/>
        </w:rPr>
        <w:t>i</w:t>
      </w:r>
      <w:r>
        <w:rPr>
          <w:sz w:val="24"/>
          <w:szCs w:val="24"/>
        </w:rPr>
        <w:t xml:space="preserve">s </w:t>
      </w:r>
      <w:r>
        <w:rPr>
          <w:spacing w:val="11"/>
          <w:sz w:val="24"/>
          <w:szCs w:val="24"/>
        </w:rPr>
        <w:t xml:space="preserve"> </w:t>
      </w:r>
      <w:r>
        <w:rPr>
          <w:spacing w:val="-5"/>
          <w:sz w:val="24"/>
          <w:szCs w:val="24"/>
        </w:rPr>
        <w:t>v</w:t>
      </w:r>
      <w:r>
        <w:rPr>
          <w:spacing w:val="-1"/>
          <w:sz w:val="24"/>
          <w:szCs w:val="24"/>
        </w:rPr>
        <w:t>e</w:t>
      </w:r>
      <w:r>
        <w:rPr>
          <w:spacing w:val="6"/>
          <w:sz w:val="24"/>
          <w:szCs w:val="24"/>
        </w:rPr>
        <w:t>r</w:t>
      </w:r>
      <w:r>
        <w:rPr>
          <w:spacing w:val="-4"/>
          <w:sz w:val="24"/>
          <w:szCs w:val="24"/>
        </w:rPr>
        <w:t>i</w:t>
      </w:r>
      <w:r>
        <w:rPr>
          <w:spacing w:val="1"/>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5"/>
          <w:sz w:val="24"/>
          <w:szCs w:val="24"/>
        </w:rPr>
        <w:t xml:space="preserve"> </w:t>
      </w:r>
      <w:r>
        <w:rPr>
          <w:spacing w:val="10"/>
          <w:sz w:val="24"/>
          <w:szCs w:val="24"/>
        </w:rPr>
        <w:t>o</w:t>
      </w:r>
      <w:r>
        <w:rPr>
          <w:sz w:val="24"/>
          <w:szCs w:val="24"/>
        </w:rPr>
        <w:t>f  d</w:t>
      </w:r>
      <w:r>
        <w:rPr>
          <w:spacing w:val="4"/>
          <w:sz w:val="24"/>
          <w:szCs w:val="24"/>
        </w:rPr>
        <w:t>e</w:t>
      </w:r>
      <w:r>
        <w:rPr>
          <w:sz w:val="24"/>
          <w:szCs w:val="24"/>
        </w:rPr>
        <w:t>g</w:t>
      </w:r>
      <w:r>
        <w:rPr>
          <w:spacing w:val="1"/>
          <w:sz w:val="24"/>
          <w:szCs w:val="24"/>
        </w:rPr>
        <w:t>r</w:t>
      </w:r>
      <w:r>
        <w:rPr>
          <w:spacing w:val="-1"/>
          <w:sz w:val="24"/>
          <w:szCs w:val="24"/>
        </w:rPr>
        <w:t>a</w:t>
      </w:r>
      <w:r>
        <w:rPr>
          <w:sz w:val="24"/>
          <w:szCs w:val="24"/>
        </w:rPr>
        <w:t>d</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 xml:space="preserve">n </w:t>
      </w:r>
      <w:r>
        <w:rPr>
          <w:spacing w:val="5"/>
          <w:sz w:val="24"/>
          <w:szCs w:val="24"/>
        </w:rPr>
        <w:t xml:space="preserve"> </w:t>
      </w:r>
      <w:r>
        <w:rPr>
          <w:spacing w:val="4"/>
          <w:sz w:val="24"/>
          <w:szCs w:val="24"/>
        </w:rPr>
        <w:t>c</w:t>
      </w:r>
      <w:r>
        <w:rPr>
          <w:spacing w:val="-5"/>
          <w:sz w:val="24"/>
          <w:szCs w:val="24"/>
        </w:rPr>
        <w:t>h</w:t>
      </w:r>
      <w:r>
        <w:rPr>
          <w:spacing w:val="-1"/>
          <w:sz w:val="24"/>
          <w:szCs w:val="24"/>
        </w:rPr>
        <w:t>a</w:t>
      </w:r>
      <w:r>
        <w:rPr>
          <w:spacing w:val="1"/>
          <w:sz w:val="24"/>
          <w:szCs w:val="24"/>
        </w:rPr>
        <w:t>r</w:t>
      </w:r>
      <w:r>
        <w:rPr>
          <w:spacing w:val="-1"/>
          <w:sz w:val="24"/>
          <w:szCs w:val="24"/>
        </w:rPr>
        <w:t>ac</w:t>
      </w:r>
      <w:r>
        <w:rPr>
          <w:spacing w:val="5"/>
          <w:sz w:val="24"/>
          <w:szCs w:val="24"/>
        </w:rPr>
        <w:t>t</w:t>
      </w:r>
      <w:r>
        <w:rPr>
          <w:spacing w:val="-1"/>
          <w:sz w:val="24"/>
          <w:szCs w:val="24"/>
        </w:rPr>
        <w:t>e</w:t>
      </w:r>
      <w:r>
        <w:rPr>
          <w:spacing w:val="6"/>
          <w:sz w:val="24"/>
          <w:szCs w:val="24"/>
        </w:rPr>
        <w:t>r</w:t>
      </w:r>
      <w:r>
        <w:rPr>
          <w:spacing w:val="-9"/>
          <w:sz w:val="24"/>
          <w:szCs w:val="24"/>
        </w:rPr>
        <w:t>i</w:t>
      </w:r>
      <w:r>
        <w:rPr>
          <w:spacing w:val="-2"/>
          <w:sz w:val="24"/>
          <w:szCs w:val="24"/>
        </w:rPr>
        <w:t>s</w:t>
      </w:r>
      <w:r>
        <w:rPr>
          <w:spacing w:val="10"/>
          <w:sz w:val="24"/>
          <w:szCs w:val="24"/>
        </w:rPr>
        <w:t>t</w:t>
      </w:r>
      <w:r>
        <w:rPr>
          <w:spacing w:val="-9"/>
          <w:sz w:val="24"/>
          <w:szCs w:val="24"/>
        </w:rPr>
        <w:t>i</w:t>
      </w:r>
      <w:r>
        <w:rPr>
          <w:spacing w:val="4"/>
          <w:sz w:val="24"/>
          <w:szCs w:val="24"/>
        </w:rPr>
        <w:t>c</w:t>
      </w:r>
      <w:r>
        <w:rPr>
          <w:sz w:val="24"/>
          <w:szCs w:val="24"/>
        </w:rPr>
        <w:t xml:space="preserve">s </w:t>
      </w:r>
      <w:r>
        <w:rPr>
          <w:spacing w:val="8"/>
          <w:sz w:val="24"/>
          <w:szCs w:val="24"/>
        </w:rPr>
        <w:t xml:space="preserve"> </w:t>
      </w:r>
      <w:r>
        <w:rPr>
          <w:spacing w:val="10"/>
          <w:sz w:val="24"/>
          <w:szCs w:val="24"/>
        </w:rPr>
        <w:t xml:space="preserve">of </w:t>
      </w:r>
      <w:r>
        <w:rPr>
          <w:spacing w:val="-4"/>
          <w:sz w:val="24"/>
          <w:szCs w:val="24"/>
        </w:rPr>
        <w:t>m</w:t>
      </w:r>
      <w:r>
        <w:rPr>
          <w:spacing w:val="-1"/>
          <w:sz w:val="24"/>
          <w:szCs w:val="24"/>
        </w:rPr>
        <w:t>e</w:t>
      </w:r>
      <w:r>
        <w:rPr>
          <w:spacing w:val="5"/>
          <w:sz w:val="24"/>
          <w:szCs w:val="24"/>
        </w:rPr>
        <w:t>t</w:t>
      </w:r>
      <w:r>
        <w:rPr>
          <w:spacing w:val="4"/>
          <w:sz w:val="24"/>
          <w:szCs w:val="24"/>
        </w:rPr>
        <w:t>a</w:t>
      </w:r>
      <w:r>
        <w:rPr>
          <w:spacing w:val="-4"/>
          <w:sz w:val="24"/>
          <w:szCs w:val="24"/>
        </w:rPr>
        <w:t>l</w:t>
      </w:r>
      <w:r>
        <w:rPr>
          <w:sz w:val="24"/>
          <w:szCs w:val="24"/>
        </w:rPr>
        <w:t>l</w:t>
      </w:r>
      <w:r>
        <w:rPr>
          <w:spacing w:val="-4"/>
          <w:sz w:val="24"/>
          <w:szCs w:val="24"/>
        </w:rPr>
        <w:t>i</w:t>
      </w:r>
      <w:r>
        <w:rPr>
          <w:sz w:val="24"/>
          <w:szCs w:val="24"/>
        </w:rPr>
        <w:t>c</w:t>
      </w:r>
      <w:r>
        <w:rPr>
          <w:spacing w:val="4"/>
          <w:sz w:val="24"/>
          <w:szCs w:val="24"/>
        </w:rPr>
        <w:t xml:space="preserve"> a</w:t>
      </w:r>
      <w:r>
        <w:rPr>
          <w:spacing w:val="-5"/>
          <w:sz w:val="24"/>
          <w:szCs w:val="24"/>
        </w:rPr>
        <w:t>n</w:t>
      </w:r>
      <w:r>
        <w:rPr>
          <w:sz w:val="24"/>
          <w:szCs w:val="24"/>
        </w:rPr>
        <w:t>d</w:t>
      </w:r>
      <w:r>
        <w:rPr>
          <w:spacing w:val="5"/>
          <w:sz w:val="24"/>
          <w:szCs w:val="24"/>
        </w:rPr>
        <w:t xml:space="preserve"> </w:t>
      </w:r>
      <w:r>
        <w:rPr>
          <w:spacing w:val="-5"/>
          <w:sz w:val="24"/>
          <w:szCs w:val="24"/>
        </w:rPr>
        <w:t>n</w:t>
      </w:r>
      <w:r>
        <w:rPr>
          <w:spacing w:val="5"/>
          <w:sz w:val="24"/>
          <w:szCs w:val="24"/>
        </w:rPr>
        <w:t>o</w:t>
      </w:r>
      <w:r>
        <w:rPr>
          <w:spacing w:val="-5"/>
          <w:sz w:val="24"/>
          <w:szCs w:val="24"/>
        </w:rPr>
        <w:t>n</w:t>
      </w:r>
      <w:r>
        <w:rPr>
          <w:spacing w:val="6"/>
          <w:sz w:val="24"/>
          <w:szCs w:val="24"/>
        </w:rPr>
        <w:t>-</w:t>
      </w:r>
      <w:r>
        <w:rPr>
          <w:spacing w:val="-4"/>
          <w:sz w:val="24"/>
          <w:szCs w:val="24"/>
        </w:rPr>
        <w:t>m</w:t>
      </w:r>
      <w:r>
        <w:rPr>
          <w:spacing w:val="-1"/>
          <w:sz w:val="24"/>
          <w:szCs w:val="24"/>
        </w:rPr>
        <w:t>e</w:t>
      </w:r>
      <w:r>
        <w:rPr>
          <w:spacing w:val="5"/>
          <w:sz w:val="24"/>
          <w:szCs w:val="24"/>
        </w:rPr>
        <w:t>t</w:t>
      </w:r>
      <w:r>
        <w:rPr>
          <w:spacing w:val="4"/>
          <w:sz w:val="24"/>
          <w:szCs w:val="24"/>
        </w:rPr>
        <w:t>a</w:t>
      </w:r>
      <w:r>
        <w:rPr>
          <w:spacing w:val="-4"/>
          <w:sz w:val="24"/>
          <w:szCs w:val="24"/>
        </w:rPr>
        <w:t>l</w:t>
      </w:r>
      <w:r>
        <w:rPr>
          <w:sz w:val="24"/>
          <w:szCs w:val="24"/>
        </w:rPr>
        <w:t>l</w:t>
      </w:r>
      <w:r>
        <w:rPr>
          <w:spacing w:val="-4"/>
          <w:sz w:val="24"/>
          <w:szCs w:val="24"/>
        </w:rPr>
        <w:t>i</w:t>
      </w:r>
      <w:r>
        <w:rPr>
          <w:sz w:val="24"/>
          <w:szCs w:val="24"/>
        </w:rPr>
        <w:t>c</w:t>
      </w:r>
      <w:r>
        <w:rPr>
          <w:spacing w:val="9"/>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r>
        <w:rPr>
          <w:spacing w:val="1"/>
          <w:sz w:val="24"/>
          <w:szCs w:val="24"/>
        </w:rPr>
        <w:t xml:space="preserve"> </w:t>
      </w:r>
      <w:r>
        <w:rPr>
          <w:spacing w:val="4"/>
          <w:sz w:val="24"/>
          <w:szCs w:val="24"/>
        </w:rPr>
        <w:t>w</w:t>
      </w:r>
      <w:r>
        <w:rPr>
          <w:spacing w:val="-5"/>
          <w:sz w:val="24"/>
          <w:szCs w:val="24"/>
        </w:rPr>
        <w:t>h</w:t>
      </w:r>
      <w:r>
        <w:rPr>
          <w:spacing w:val="4"/>
          <w:sz w:val="24"/>
          <w:szCs w:val="24"/>
        </w:rPr>
        <w:t>e</w:t>
      </w:r>
      <w:r>
        <w:rPr>
          <w:sz w:val="24"/>
          <w:szCs w:val="24"/>
        </w:rPr>
        <w:t>n</w:t>
      </w:r>
      <w:r>
        <w:rPr>
          <w:spacing w:val="1"/>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6"/>
          <w:sz w:val="24"/>
          <w:szCs w:val="24"/>
        </w:rPr>
        <w:t xml:space="preserve"> </w:t>
      </w:r>
      <w:r>
        <w:rPr>
          <w:sz w:val="24"/>
          <w:szCs w:val="24"/>
        </w:rPr>
        <w:t xml:space="preserve">to </w:t>
      </w:r>
      <w:r>
        <w:rPr>
          <w:spacing w:val="5"/>
          <w:sz w:val="24"/>
          <w:szCs w:val="24"/>
        </w:rPr>
        <w:t>t</w:t>
      </w:r>
      <w:r>
        <w:rPr>
          <w:spacing w:val="-5"/>
          <w:sz w:val="24"/>
          <w:szCs w:val="24"/>
        </w:rPr>
        <w:t>h</w:t>
      </w:r>
      <w:r>
        <w:rPr>
          <w:spacing w:val="-1"/>
          <w:sz w:val="24"/>
          <w:szCs w:val="24"/>
        </w:rPr>
        <w:t>e</w:t>
      </w:r>
      <w:r>
        <w:rPr>
          <w:spacing w:val="6"/>
          <w:sz w:val="24"/>
          <w:szCs w:val="24"/>
        </w:rPr>
        <w:t>r</w:t>
      </w:r>
      <w:r>
        <w:rPr>
          <w:spacing w:val="-9"/>
          <w:sz w:val="24"/>
          <w:szCs w:val="24"/>
        </w:rPr>
        <w:t>m</w:t>
      </w:r>
      <w:r>
        <w:rPr>
          <w:spacing w:val="4"/>
          <w:sz w:val="24"/>
          <w:szCs w:val="24"/>
        </w:rPr>
        <w:t>a</w:t>
      </w:r>
      <w:r>
        <w:rPr>
          <w:sz w:val="24"/>
          <w:szCs w:val="24"/>
        </w:rPr>
        <w:t>l</w:t>
      </w:r>
      <w:r>
        <w:rPr>
          <w:spacing w:val="1"/>
          <w:sz w:val="24"/>
          <w:szCs w:val="24"/>
        </w:rPr>
        <w:t xml:space="preserve"> </w:t>
      </w:r>
      <w:r>
        <w:rPr>
          <w:spacing w:val="4"/>
          <w:sz w:val="24"/>
          <w:szCs w:val="24"/>
        </w:rPr>
        <w:t>c</w:t>
      </w:r>
      <w:r>
        <w:rPr>
          <w:spacing w:val="-5"/>
          <w:sz w:val="24"/>
          <w:szCs w:val="24"/>
        </w:rPr>
        <w:t>y</w:t>
      </w:r>
      <w:r>
        <w:rPr>
          <w:spacing w:val="4"/>
          <w:sz w:val="24"/>
          <w:szCs w:val="24"/>
        </w:rPr>
        <w:t>c</w:t>
      </w:r>
      <w:r>
        <w:rPr>
          <w:sz w:val="24"/>
          <w:szCs w:val="24"/>
        </w:rPr>
        <w:t>l</w:t>
      </w:r>
      <w:r>
        <w:rPr>
          <w:spacing w:val="-4"/>
          <w:sz w:val="24"/>
          <w:szCs w:val="24"/>
        </w:rPr>
        <w:t>i</w:t>
      </w:r>
      <w:r>
        <w:rPr>
          <w:sz w:val="24"/>
          <w:szCs w:val="24"/>
        </w:rPr>
        <w:t xml:space="preserve">ng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4"/>
          <w:sz w:val="24"/>
          <w:szCs w:val="24"/>
        </w:rPr>
        <w:t>c</w:t>
      </w:r>
      <w:r>
        <w:rPr>
          <w:spacing w:val="-10"/>
          <w:sz w:val="24"/>
          <w:szCs w:val="24"/>
        </w:rPr>
        <w:t>y</w:t>
      </w:r>
      <w:r>
        <w:rPr>
          <w:spacing w:val="4"/>
          <w:sz w:val="24"/>
          <w:szCs w:val="24"/>
        </w:rPr>
        <w:t>c</w:t>
      </w:r>
      <w:r>
        <w:rPr>
          <w:sz w:val="24"/>
          <w:szCs w:val="24"/>
        </w:rPr>
        <w:t>l</w:t>
      </w:r>
      <w:r>
        <w:rPr>
          <w:spacing w:val="-4"/>
          <w:sz w:val="24"/>
          <w:szCs w:val="24"/>
        </w:rPr>
        <w:t>i</w:t>
      </w:r>
      <w:r>
        <w:rPr>
          <w:sz w:val="24"/>
          <w:szCs w:val="24"/>
        </w:rPr>
        <w:t>ng</w:t>
      </w:r>
      <w:r>
        <w:rPr>
          <w:spacing w:val="3"/>
          <w:sz w:val="24"/>
          <w:szCs w:val="24"/>
        </w:rPr>
        <w:t xml:space="preserve"> </w:t>
      </w:r>
      <w:r>
        <w:rPr>
          <w:spacing w:val="-1"/>
          <w:sz w:val="24"/>
          <w:szCs w:val="24"/>
        </w:rPr>
        <w:t>c</w:t>
      </w:r>
      <w:r>
        <w:rPr>
          <w:spacing w:val="4"/>
          <w:sz w:val="24"/>
          <w:szCs w:val="24"/>
        </w:rPr>
        <w:t>a</w:t>
      </w:r>
      <w:r>
        <w:rPr>
          <w:sz w:val="24"/>
          <w:szCs w:val="24"/>
        </w:rPr>
        <w:t>n</w:t>
      </w:r>
      <w:r>
        <w:rPr>
          <w:spacing w:val="3"/>
          <w:sz w:val="24"/>
          <w:szCs w:val="24"/>
        </w:rPr>
        <w:t xml:space="preserve"> </w:t>
      </w:r>
      <w:r>
        <w:rPr>
          <w:spacing w:val="-1"/>
          <w:sz w:val="24"/>
          <w:szCs w:val="24"/>
        </w:rPr>
        <w:t>c</w:t>
      </w:r>
      <w:r>
        <w:rPr>
          <w:spacing w:val="1"/>
          <w:sz w:val="24"/>
          <w:szCs w:val="24"/>
        </w:rPr>
        <w:t>r</w:t>
      </w:r>
      <w:r>
        <w:rPr>
          <w:spacing w:val="-1"/>
          <w:sz w:val="24"/>
          <w:szCs w:val="24"/>
        </w:rPr>
        <w:t>ea</w:t>
      </w:r>
      <w:r>
        <w:rPr>
          <w:spacing w:val="5"/>
          <w:sz w:val="24"/>
          <w:szCs w:val="24"/>
        </w:rPr>
        <w:t>t</w:t>
      </w:r>
      <w:r>
        <w:rPr>
          <w:sz w:val="24"/>
          <w:szCs w:val="24"/>
        </w:rPr>
        <w:t>e</w:t>
      </w:r>
      <w:r>
        <w:rPr>
          <w:spacing w:val="7"/>
          <w:sz w:val="24"/>
          <w:szCs w:val="24"/>
        </w:rPr>
        <w:t xml:space="preserve"> </w:t>
      </w:r>
      <w:r>
        <w:rPr>
          <w:spacing w:val="-9"/>
          <w:sz w:val="24"/>
          <w:szCs w:val="24"/>
        </w:rPr>
        <w:t>l</w:t>
      </w:r>
      <w:r>
        <w:rPr>
          <w:spacing w:val="-1"/>
          <w:sz w:val="24"/>
          <w:szCs w:val="24"/>
        </w:rPr>
        <w:t>a</w:t>
      </w:r>
      <w:r>
        <w:rPr>
          <w:spacing w:val="1"/>
          <w:sz w:val="24"/>
          <w:szCs w:val="24"/>
        </w:rPr>
        <w:t>r</w:t>
      </w:r>
      <w:r>
        <w:rPr>
          <w:sz w:val="24"/>
          <w:szCs w:val="24"/>
        </w:rPr>
        <w:t>ge</w:t>
      </w:r>
      <w:r>
        <w:rPr>
          <w:spacing w:val="6"/>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6"/>
          <w:sz w:val="24"/>
          <w:szCs w:val="24"/>
        </w:rPr>
        <w:t>r</w:t>
      </w:r>
      <w:r>
        <w:rPr>
          <w:spacing w:val="-5"/>
          <w:sz w:val="24"/>
          <w:szCs w:val="24"/>
        </w:rPr>
        <w:t>n</w:t>
      </w:r>
      <w:r>
        <w:rPr>
          <w:spacing w:val="4"/>
          <w:sz w:val="24"/>
          <w:szCs w:val="24"/>
        </w:rPr>
        <w:t>a</w:t>
      </w:r>
      <w:r>
        <w:rPr>
          <w:sz w:val="24"/>
          <w:szCs w:val="24"/>
        </w:rPr>
        <w:t>l</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2"/>
          <w:sz w:val="24"/>
          <w:szCs w:val="24"/>
        </w:rPr>
        <w:t>s</w:t>
      </w:r>
      <w:r>
        <w:rPr>
          <w:spacing w:val="2"/>
          <w:sz w:val="24"/>
          <w:szCs w:val="24"/>
        </w:rPr>
        <w:t>s</w:t>
      </w:r>
      <w:r>
        <w:rPr>
          <w:spacing w:val="-1"/>
          <w:sz w:val="24"/>
          <w:szCs w:val="24"/>
        </w:rPr>
        <w:t>e</w:t>
      </w:r>
      <w:r>
        <w:rPr>
          <w:sz w:val="24"/>
          <w:szCs w:val="24"/>
        </w:rPr>
        <w:t>s</w:t>
      </w:r>
      <w:r>
        <w:rPr>
          <w:spacing w:val="2"/>
          <w:sz w:val="24"/>
          <w:szCs w:val="24"/>
        </w:rPr>
        <w:t xml:space="preserve"> </w:t>
      </w:r>
      <w:r>
        <w:rPr>
          <w:sz w:val="24"/>
          <w:szCs w:val="24"/>
        </w:rPr>
        <w:t>due</w:t>
      </w:r>
      <w:r>
        <w:rPr>
          <w:spacing w:val="1"/>
          <w:sz w:val="24"/>
          <w:szCs w:val="24"/>
        </w:rPr>
        <w:t xml:space="preserve"> </w:t>
      </w:r>
      <w:r>
        <w:rPr>
          <w:spacing w:val="5"/>
          <w:sz w:val="24"/>
          <w:szCs w:val="24"/>
        </w:rPr>
        <w:t>t</w:t>
      </w:r>
      <w:r>
        <w:rPr>
          <w:sz w:val="24"/>
          <w:szCs w:val="24"/>
        </w:rPr>
        <w:t>o</w:t>
      </w:r>
      <w:r>
        <w:rPr>
          <w:spacing w:val="2"/>
          <w:sz w:val="24"/>
          <w:szCs w:val="24"/>
        </w:rPr>
        <w:t xml:space="preserve"> </w:t>
      </w:r>
      <w:r>
        <w:rPr>
          <w:spacing w:val="5"/>
          <w:sz w:val="24"/>
          <w:szCs w:val="24"/>
        </w:rPr>
        <w:t>t</w:t>
      </w:r>
      <w:r>
        <w:rPr>
          <w:spacing w:val="-5"/>
          <w:sz w:val="24"/>
          <w:szCs w:val="24"/>
        </w:rPr>
        <w:t>h</w:t>
      </w:r>
      <w:r>
        <w:rPr>
          <w:spacing w:val="-1"/>
          <w:sz w:val="24"/>
          <w:szCs w:val="24"/>
        </w:rPr>
        <w:t>e</w:t>
      </w:r>
      <w:r>
        <w:rPr>
          <w:spacing w:val="6"/>
          <w:sz w:val="24"/>
          <w:szCs w:val="24"/>
        </w:rPr>
        <w:t>r</w:t>
      </w:r>
      <w:r>
        <w:rPr>
          <w:spacing w:val="-9"/>
          <w:sz w:val="24"/>
          <w:szCs w:val="24"/>
        </w:rPr>
        <w:t>m</w:t>
      </w:r>
      <w:r>
        <w:rPr>
          <w:spacing w:val="4"/>
          <w:sz w:val="24"/>
          <w:szCs w:val="24"/>
        </w:rPr>
        <w:t>a</w:t>
      </w:r>
      <w:r>
        <w:rPr>
          <w:sz w:val="24"/>
          <w:szCs w:val="24"/>
        </w:rPr>
        <w:t>l</w:t>
      </w:r>
      <w:r>
        <w:rPr>
          <w:spacing w:val="-1"/>
          <w:sz w:val="24"/>
          <w:szCs w:val="24"/>
        </w:rPr>
        <w:t xml:space="preserve"> </w:t>
      </w:r>
      <w:r>
        <w:rPr>
          <w:spacing w:val="4"/>
          <w:sz w:val="24"/>
          <w:szCs w:val="24"/>
        </w:rPr>
        <w:t>e</w:t>
      </w:r>
      <w:r>
        <w:rPr>
          <w:spacing w:val="-5"/>
          <w:sz w:val="24"/>
          <w:szCs w:val="24"/>
        </w:rPr>
        <w:t>x</w:t>
      </w:r>
      <w:r>
        <w:rPr>
          <w:sz w:val="24"/>
          <w:szCs w:val="24"/>
        </w:rPr>
        <w:t>p</w:t>
      </w:r>
      <w:r>
        <w:rPr>
          <w:spacing w:val="4"/>
          <w:sz w:val="24"/>
          <w:szCs w:val="24"/>
        </w:rPr>
        <w:t>a</w:t>
      </w:r>
      <w:r>
        <w:rPr>
          <w:sz w:val="24"/>
          <w:szCs w:val="24"/>
        </w:rPr>
        <w:t>n</w:t>
      </w:r>
      <w:r>
        <w:rPr>
          <w:spacing w:val="2"/>
          <w:sz w:val="24"/>
          <w:szCs w:val="24"/>
        </w:rPr>
        <w:t>s</w:t>
      </w:r>
      <w:r>
        <w:rPr>
          <w:spacing w:val="-9"/>
          <w:sz w:val="24"/>
          <w:szCs w:val="24"/>
        </w:rPr>
        <w:t>i</w:t>
      </w:r>
      <w:r>
        <w:rPr>
          <w:spacing w:val="9"/>
          <w:sz w:val="24"/>
          <w:szCs w:val="24"/>
        </w:rPr>
        <w:t>o</w:t>
      </w:r>
      <w:r>
        <w:rPr>
          <w:sz w:val="24"/>
          <w:szCs w:val="24"/>
        </w:rPr>
        <w:t>n m</w:t>
      </w:r>
      <w:r>
        <w:rPr>
          <w:spacing w:val="-4"/>
          <w:sz w:val="24"/>
          <w:szCs w:val="24"/>
        </w:rPr>
        <w:t>i</w:t>
      </w:r>
      <w:r>
        <w:rPr>
          <w:spacing w:val="2"/>
          <w:sz w:val="24"/>
          <w:szCs w:val="24"/>
        </w:rPr>
        <w:t>s</w:t>
      </w:r>
      <w:r>
        <w:rPr>
          <w:spacing w:val="-4"/>
          <w:sz w:val="24"/>
          <w:szCs w:val="24"/>
        </w:rPr>
        <w:t>m</w:t>
      </w:r>
      <w:r>
        <w:rPr>
          <w:spacing w:val="-1"/>
          <w:sz w:val="24"/>
          <w:szCs w:val="24"/>
        </w:rPr>
        <w:t>a</w:t>
      </w:r>
      <w:r>
        <w:rPr>
          <w:spacing w:val="5"/>
          <w:sz w:val="24"/>
          <w:szCs w:val="24"/>
        </w:rPr>
        <w:t>t</w:t>
      </w:r>
      <w:r>
        <w:rPr>
          <w:spacing w:val="-1"/>
          <w:sz w:val="24"/>
          <w:szCs w:val="24"/>
        </w:rPr>
        <w:t>c</w:t>
      </w:r>
      <w:r>
        <w:rPr>
          <w:sz w:val="24"/>
          <w:szCs w:val="24"/>
        </w:rPr>
        <w:t>h</w:t>
      </w:r>
      <w:r>
        <w:rPr>
          <w:spacing w:val="-2"/>
          <w:sz w:val="24"/>
          <w:szCs w:val="24"/>
        </w:rPr>
        <w:t xml:space="preserve"> </w:t>
      </w:r>
      <w:r>
        <w:rPr>
          <w:sz w:val="24"/>
          <w:szCs w:val="24"/>
        </w:rPr>
        <w:t>b</w:t>
      </w:r>
      <w:r>
        <w:rPr>
          <w:spacing w:val="-1"/>
          <w:sz w:val="24"/>
          <w:szCs w:val="24"/>
        </w:rPr>
        <w:t>e</w:t>
      </w:r>
      <w:r>
        <w:rPr>
          <w:spacing w:val="5"/>
          <w:sz w:val="24"/>
          <w:szCs w:val="24"/>
        </w:rPr>
        <w:t>t</w:t>
      </w:r>
      <w:r>
        <w:rPr>
          <w:sz w:val="24"/>
          <w:szCs w:val="24"/>
        </w:rPr>
        <w:t>w</w:t>
      </w:r>
      <w:r>
        <w:rPr>
          <w:spacing w:val="-1"/>
          <w:sz w:val="24"/>
          <w:szCs w:val="24"/>
        </w:rPr>
        <w:t>ee</w:t>
      </w:r>
      <w:r>
        <w:rPr>
          <w:sz w:val="24"/>
          <w:szCs w:val="24"/>
        </w:rPr>
        <w:t>n</w:t>
      </w:r>
      <w:r>
        <w:rPr>
          <w:spacing w:val="-2"/>
          <w:sz w:val="24"/>
          <w:szCs w:val="24"/>
        </w:rPr>
        <w:t xml:space="preserve"> </w:t>
      </w:r>
      <w:r>
        <w:rPr>
          <w:spacing w:val="-1"/>
          <w:sz w:val="24"/>
          <w:szCs w:val="24"/>
        </w:rPr>
        <w:t>c</w:t>
      </w:r>
      <w:r>
        <w:rPr>
          <w:spacing w:val="5"/>
          <w:sz w:val="24"/>
          <w:szCs w:val="24"/>
        </w:rPr>
        <w:t>o</w:t>
      </w:r>
      <w:r>
        <w:rPr>
          <w:sz w:val="24"/>
          <w:szCs w:val="24"/>
        </w:rPr>
        <w:t>n</w:t>
      </w:r>
      <w:r>
        <w:rPr>
          <w:spacing w:val="-2"/>
          <w:sz w:val="24"/>
          <w:szCs w:val="24"/>
        </w:rPr>
        <w:t>s</w:t>
      </w:r>
      <w:r>
        <w:rPr>
          <w:spacing w:val="5"/>
          <w:sz w:val="24"/>
          <w:szCs w:val="24"/>
        </w:rPr>
        <w:t>t</w:t>
      </w:r>
      <w:r>
        <w:rPr>
          <w:spacing w:val="-9"/>
          <w:sz w:val="24"/>
          <w:szCs w:val="24"/>
        </w:rPr>
        <w:t>i</w:t>
      </w:r>
      <w:r>
        <w:rPr>
          <w:spacing w:val="5"/>
          <w:sz w:val="24"/>
          <w:szCs w:val="24"/>
        </w:rPr>
        <w:t>t</w:t>
      </w:r>
      <w:r>
        <w:rPr>
          <w:sz w:val="24"/>
          <w:szCs w:val="24"/>
        </w:rPr>
        <w:t>u</w:t>
      </w:r>
      <w:r>
        <w:rPr>
          <w:spacing w:val="-1"/>
          <w:sz w:val="24"/>
          <w:szCs w:val="24"/>
        </w:rPr>
        <w:t>e</w:t>
      </w:r>
      <w:r>
        <w:rPr>
          <w:spacing w:val="-5"/>
          <w:sz w:val="24"/>
          <w:szCs w:val="24"/>
        </w:rPr>
        <w:t>n</w:t>
      </w:r>
      <w:r>
        <w:rPr>
          <w:spacing w:val="5"/>
          <w:sz w:val="24"/>
          <w:szCs w:val="24"/>
        </w:rPr>
        <w:t>t</w:t>
      </w:r>
      <w:r>
        <w:rPr>
          <w:spacing w:val="-1"/>
          <w:sz w:val="24"/>
          <w:szCs w:val="24"/>
        </w:rPr>
        <w:t>s</w:t>
      </w:r>
      <w:r>
        <w:rPr>
          <w:b/>
          <w:sz w:val="24"/>
          <w:szCs w:val="24"/>
        </w:rPr>
        <w:t>.</w:t>
      </w:r>
    </w:p>
    <w:p w:rsidR="008D75EE" w:rsidRDefault="008D75EE">
      <w:pPr>
        <w:ind w:left="1541" w:right="1148"/>
        <w:jc w:val="both"/>
        <w:rPr>
          <w:b/>
          <w:sz w:val="24"/>
          <w:szCs w:val="24"/>
        </w:rPr>
      </w:pPr>
    </w:p>
    <w:p w:rsidR="008D75EE" w:rsidRDefault="00B30AA0">
      <w:pPr>
        <w:spacing w:before="41"/>
        <w:ind w:left="1541" w:right="7188"/>
        <w:jc w:val="both"/>
        <w:rPr>
          <w:sz w:val="24"/>
          <w:szCs w:val="24"/>
        </w:rPr>
      </w:pPr>
      <w:r>
        <w:rPr>
          <w:b/>
          <w:spacing w:val="-2"/>
          <w:sz w:val="24"/>
          <w:szCs w:val="24"/>
        </w:rPr>
        <w:t>T</w:t>
      </w:r>
      <w:r>
        <w:rPr>
          <w:b/>
          <w:spacing w:val="-1"/>
          <w:sz w:val="24"/>
          <w:szCs w:val="24"/>
        </w:rPr>
        <w:t>e</w:t>
      </w:r>
      <w:r>
        <w:rPr>
          <w:b/>
          <w:spacing w:val="-2"/>
          <w:sz w:val="24"/>
          <w:szCs w:val="24"/>
        </w:rPr>
        <w:t>s</w:t>
      </w:r>
      <w:r>
        <w:rPr>
          <w:b/>
          <w:sz w:val="24"/>
          <w:szCs w:val="24"/>
        </w:rPr>
        <w:t>t</w:t>
      </w:r>
      <w:r>
        <w:rPr>
          <w:b/>
          <w:spacing w:val="4"/>
          <w:sz w:val="24"/>
          <w:szCs w:val="24"/>
        </w:rPr>
        <w:t xml:space="preserve"> M</w:t>
      </w:r>
      <w:r>
        <w:rPr>
          <w:b/>
          <w:spacing w:val="-1"/>
          <w:sz w:val="24"/>
          <w:szCs w:val="24"/>
        </w:rPr>
        <w:t>e</w:t>
      </w:r>
      <w:r>
        <w:rPr>
          <w:b/>
          <w:spacing w:val="1"/>
          <w:sz w:val="24"/>
          <w:szCs w:val="24"/>
        </w:rPr>
        <w:t>th</w:t>
      </w:r>
      <w:r>
        <w:rPr>
          <w:b/>
          <w:sz w:val="24"/>
          <w:szCs w:val="24"/>
        </w:rPr>
        <w:t>o</w:t>
      </w:r>
      <w:r>
        <w:rPr>
          <w:b/>
          <w:spacing w:val="1"/>
          <w:sz w:val="24"/>
          <w:szCs w:val="24"/>
        </w:rPr>
        <w:t>d</w:t>
      </w:r>
      <w:r>
        <w:rPr>
          <w:b/>
          <w:spacing w:val="-2"/>
          <w:sz w:val="24"/>
          <w:szCs w:val="24"/>
        </w:rPr>
        <w:t>s:</w:t>
      </w:r>
      <w:r>
        <w:rPr>
          <w:b/>
          <w:sz w:val="24"/>
          <w:szCs w:val="24"/>
        </w:rPr>
        <w:t>-</w:t>
      </w:r>
    </w:p>
    <w:p w:rsidR="008D75EE" w:rsidRDefault="008D75EE">
      <w:pPr>
        <w:spacing w:before="1" w:line="280" w:lineRule="exact"/>
        <w:rPr>
          <w:sz w:val="28"/>
          <w:szCs w:val="28"/>
        </w:rPr>
      </w:pPr>
    </w:p>
    <w:p w:rsidR="008D75EE" w:rsidRDefault="00B30AA0">
      <w:pPr>
        <w:tabs>
          <w:tab w:val="left" w:pos="1900"/>
        </w:tabs>
        <w:spacing w:line="260" w:lineRule="exact"/>
        <w:ind w:left="1901" w:right="1183" w:hanging="365"/>
        <w:rPr>
          <w:sz w:val="24"/>
          <w:szCs w:val="24"/>
        </w:rPr>
      </w:pPr>
      <w:r>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ab/>
      </w:r>
      <w:r>
        <w:rPr>
          <w:spacing w:val="-2"/>
          <w:sz w:val="24"/>
          <w:szCs w:val="24"/>
        </w:rPr>
        <w:t>M</w:t>
      </w:r>
      <w:r>
        <w:rPr>
          <w:spacing w:val="-1"/>
          <w:sz w:val="24"/>
          <w:szCs w:val="24"/>
        </w:rPr>
        <w:t>e</w:t>
      </w:r>
      <w:r>
        <w:rPr>
          <w:spacing w:val="4"/>
          <w:sz w:val="24"/>
          <w:szCs w:val="24"/>
        </w:rPr>
        <w:t>c</w:t>
      </w:r>
      <w:r>
        <w:rPr>
          <w:spacing w:val="-5"/>
          <w:sz w:val="24"/>
          <w:szCs w:val="24"/>
        </w:rPr>
        <w:t>h</w:t>
      </w:r>
      <w:r>
        <w:rPr>
          <w:spacing w:val="4"/>
          <w:sz w:val="24"/>
          <w:szCs w:val="24"/>
        </w:rPr>
        <w:t>a</w:t>
      </w:r>
      <w:r>
        <w:rPr>
          <w:sz w:val="24"/>
          <w:szCs w:val="24"/>
        </w:rPr>
        <w:t>n</w:t>
      </w:r>
      <w:r>
        <w:rPr>
          <w:spacing w:val="-4"/>
          <w:sz w:val="24"/>
          <w:szCs w:val="24"/>
        </w:rPr>
        <w:t>i</w:t>
      </w:r>
      <w:r>
        <w:rPr>
          <w:spacing w:val="-1"/>
          <w:sz w:val="24"/>
          <w:szCs w:val="24"/>
        </w:rPr>
        <w:t>c</w:t>
      </w:r>
      <w:r>
        <w:rPr>
          <w:spacing w:val="4"/>
          <w:sz w:val="24"/>
          <w:szCs w:val="24"/>
        </w:rPr>
        <w:t>a</w:t>
      </w:r>
      <w:r>
        <w:rPr>
          <w:sz w:val="24"/>
          <w:szCs w:val="24"/>
        </w:rPr>
        <w:t>l</w:t>
      </w:r>
      <w:r>
        <w:rPr>
          <w:spacing w:val="3"/>
          <w:sz w:val="24"/>
          <w:szCs w:val="24"/>
        </w:rPr>
        <w:t xml:space="preserve"> </w:t>
      </w:r>
      <w:r>
        <w:rPr>
          <w:spacing w:val="5"/>
          <w:sz w:val="24"/>
          <w:szCs w:val="24"/>
        </w:rPr>
        <w:t>t</w:t>
      </w:r>
      <w:r>
        <w:rPr>
          <w:spacing w:val="-1"/>
          <w:sz w:val="24"/>
          <w:szCs w:val="24"/>
        </w:rPr>
        <w:t>e</w:t>
      </w:r>
      <w:r>
        <w:rPr>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z w:val="24"/>
          <w:szCs w:val="24"/>
        </w:rPr>
        <w:t>,</w:t>
      </w:r>
      <w:r>
        <w:rPr>
          <w:spacing w:val="14"/>
          <w:sz w:val="24"/>
          <w:szCs w:val="24"/>
        </w:rPr>
        <w:t xml:space="preserve"> </w:t>
      </w:r>
      <w:r>
        <w:rPr>
          <w:sz w:val="24"/>
          <w:szCs w:val="24"/>
        </w:rPr>
        <w:t>20</w:t>
      </w:r>
      <w:r>
        <w:rPr>
          <w:spacing w:val="7"/>
          <w:sz w:val="24"/>
          <w:szCs w:val="24"/>
        </w:rPr>
        <w:t xml:space="preserve"> </w:t>
      </w:r>
      <w:r>
        <w:rPr>
          <w:sz w:val="24"/>
          <w:szCs w:val="24"/>
        </w:rPr>
        <w:t>%</w:t>
      </w:r>
      <w:r>
        <w:rPr>
          <w:spacing w:val="9"/>
          <w:sz w:val="24"/>
          <w:szCs w:val="24"/>
        </w:rPr>
        <w:t xml:space="preserve"> </w:t>
      </w:r>
      <w:r>
        <w:rPr>
          <w:sz w:val="24"/>
          <w:szCs w:val="24"/>
        </w:rPr>
        <w:t>U</w:t>
      </w:r>
      <w:r>
        <w:rPr>
          <w:spacing w:val="1"/>
          <w:sz w:val="24"/>
          <w:szCs w:val="24"/>
        </w:rPr>
        <w:t>T</w:t>
      </w:r>
      <w:r>
        <w:rPr>
          <w:spacing w:val="-4"/>
          <w:sz w:val="24"/>
          <w:szCs w:val="24"/>
        </w:rPr>
        <w:t>S</w:t>
      </w:r>
      <w:r>
        <w:rPr>
          <w:sz w:val="24"/>
          <w:szCs w:val="24"/>
        </w:rPr>
        <w:t>,</w:t>
      </w:r>
      <w:r>
        <w:rPr>
          <w:spacing w:val="9"/>
          <w:sz w:val="24"/>
          <w:szCs w:val="24"/>
        </w:rPr>
        <w:t xml:space="preserve"> </w:t>
      </w:r>
      <w:r>
        <w:rPr>
          <w:spacing w:val="-9"/>
          <w:sz w:val="24"/>
          <w:szCs w:val="24"/>
        </w:rPr>
        <w:t>m</w:t>
      </w:r>
      <w:r>
        <w:rPr>
          <w:spacing w:val="-1"/>
          <w:sz w:val="24"/>
          <w:szCs w:val="24"/>
        </w:rPr>
        <w:t>a</w:t>
      </w:r>
      <w:r>
        <w:rPr>
          <w:spacing w:val="1"/>
          <w:sz w:val="24"/>
          <w:szCs w:val="24"/>
        </w:rPr>
        <w:t>r</w:t>
      </w:r>
      <w:r>
        <w:rPr>
          <w:spacing w:val="5"/>
          <w:sz w:val="24"/>
          <w:szCs w:val="24"/>
        </w:rPr>
        <w:t>k</w:t>
      </w:r>
      <w:r>
        <w:rPr>
          <w:sz w:val="24"/>
          <w:szCs w:val="24"/>
        </w:rPr>
        <w:t>s</w:t>
      </w:r>
      <w:r>
        <w:rPr>
          <w:spacing w:val="10"/>
          <w:sz w:val="24"/>
          <w:szCs w:val="24"/>
        </w:rPr>
        <w:t xml:space="preserve"> </w:t>
      </w:r>
      <w:r>
        <w:rPr>
          <w:spacing w:val="5"/>
          <w:sz w:val="24"/>
          <w:szCs w:val="24"/>
        </w:rPr>
        <w:t>o</w:t>
      </w:r>
      <w:r>
        <w:rPr>
          <w:sz w:val="24"/>
          <w:szCs w:val="24"/>
        </w:rPr>
        <w:t>n</w:t>
      </w:r>
      <w:r>
        <w:rPr>
          <w:spacing w:val="2"/>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9"/>
          <w:sz w:val="24"/>
          <w:szCs w:val="24"/>
        </w:rPr>
        <w:t xml:space="preserve"> </w:t>
      </w:r>
      <w:r>
        <w:rPr>
          <w:spacing w:val="-6"/>
          <w:sz w:val="24"/>
          <w:szCs w:val="24"/>
        </w:rPr>
        <w:t>a</w:t>
      </w:r>
      <w:r>
        <w:rPr>
          <w:sz w:val="24"/>
          <w:szCs w:val="24"/>
        </w:rPr>
        <w:t>t</w:t>
      </w:r>
      <w:r>
        <w:rPr>
          <w:spacing w:val="7"/>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1"/>
          <w:sz w:val="24"/>
          <w:szCs w:val="24"/>
        </w:rPr>
        <w:t>e</w:t>
      </w:r>
      <w:r>
        <w:rPr>
          <w:sz w:val="24"/>
          <w:szCs w:val="24"/>
        </w:rPr>
        <w:t>dge</w:t>
      </w:r>
      <w:r>
        <w:rPr>
          <w:spacing w:val="6"/>
          <w:sz w:val="24"/>
          <w:szCs w:val="24"/>
        </w:rPr>
        <w:t xml:space="preserve"> </w:t>
      </w:r>
      <w:r>
        <w:rPr>
          <w:spacing w:val="5"/>
          <w:sz w:val="24"/>
          <w:szCs w:val="24"/>
        </w:rPr>
        <w:t>o</w:t>
      </w:r>
      <w:r>
        <w:rPr>
          <w:sz w:val="24"/>
          <w:szCs w:val="24"/>
        </w:rPr>
        <w:t>f</w:t>
      </w:r>
      <w:r>
        <w:rPr>
          <w:spacing w:val="4"/>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p w:rsidR="008D75EE" w:rsidRDefault="00B30AA0">
      <w:pPr>
        <w:spacing w:before="2"/>
        <w:ind w:left="1537" w:right="1172"/>
        <w:jc w:val="both"/>
        <w:rPr>
          <w:sz w:val="24"/>
          <w:szCs w:val="24"/>
        </w:rPr>
      </w:pPr>
      <w:r>
        <w:rPr>
          <w:rFonts w:ascii="Palatino Linotype" w:eastAsia="Palatino Linotype" w:hAnsi="Palatino Linotype" w:cs="Palatino Linotype"/>
          <w:sz w:val="22"/>
          <w:szCs w:val="22"/>
        </w:rPr>
        <w:lastRenderedPageBreak/>
        <w:t xml:space="preserve">-    </w:t>
      </w:r>
      <w:r>
        <w:rPr>
          <w:rFonts w:ascii="Palatino Linotype" w:eastAsia="Palatino Linotype" w:hAnsi="Palatino Linotype" w:cs="Palatino Linotype"/>
          <w:spacing w:val="16"/>
          <w:sz w:val="22"/>
          <w:szCs w:val="22"/>
        </w:rPr>
        <w:t xml:space="preserve"> </w:t>
      </w:r>
      <w:r>
        <w:rPr>
          <w:sz w:val="24"/>
          <w:szCs w:val="24"/>
        </w:rPr>
        <w:t>100</w:t>
      </w:r>
      <w:r>
        <w:rPr>
          <w:spacing w:val="2"/>
          <w:sz w:val="24"/>
          <w:szCs w:val="24"/>
        </w:rPr>
        <w:t xml:space="preserve"> </w:t>
      </w:r>
      <w:r>
        <w:rPr>
          <w:spacing w:val="4"/>
          <w:sz w:val="24"/>
          <w:szCs w:val="24"/>
        </w:rPr>
        <w:t>c</w:t>
      </w:r>
      <w:r>
        <w:rPr>
          <w:spacing w:val="-10"/>
          <w:sz w:val="24"/>
          <w:szCs w:val="24"/>
        </w:rPr>
        <w:t>y</w:t>
      </w:r>
      <w:r>
        <w:rPr>
          <w:spacing w:val="4"/>
          <w:sz w:val="24"/>
          <w:szCs w:val="24"/>
        </w:rPr>
        <w:t>c</w:t>
      </w:r>
      <w:r>
        <w:rPr>
          <w:spacing w:val="-4"/>
          <w:sz w:val="24"/>
          <w:szCs w:val="24"/>
        </w:rPr>
        <w:t>l</w:t>
      </w:r>
      <w:r>
        <w:rPr>
          <w:spacing w:val="4"/>
          <w:sz w:val="24"/>
          <w:szCs w:val="24"/>
        </w:rPr>
        <w:t>e</w:t>
      </w:r>
      <w:r>
        <w:rPr>
          <w:sz w:val="24"/>
          <w:szCs w:val="24"/>
        </w:rPr>
        <w:t>s</w:t>
      </w:r>
      <w:r>
        <w:rPr>
          <w:spacing w:val="6"/>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6"/>
          <w:sz w:val="24"/>
          <w:szCs w:val="24"/>
        </w:rPr>
        <w:t xml:space="preserve"> </w:t>
      </w:r>
      <w:r>
        <w:rPr>
          <w:spacing w:val="1"/>
          <w:sz w:val="24"/>
          <w:szCs w:val="24"/>
        </w:rPr>
        <w:t>r</w:t>
      </w:r>
      <w:r>
        <w:rPr>
          <w:spacing w:val="5"/>
          <w:sz w:val="24"/>
          <w:szCs w:val="24"/>
        </w:rPr>
        <w:t>oo</w:t>
      </w:r>
      <w:r>
        <w:rPr>
          <w:sz w:val="24"/>
          <w:szCs w:val="24"/>
        </w:rPr>
        <w:t>m</w:t>
      </w:r>
      <w:r>
        <w:rPr>
          <w:spacing w:val="-6"/>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z w:val="24"/>
          <w:szCs w:val="24"/>
        </w:rPr>
        <w:t>up</w:t>
      </w:r>
      <w:r>
        <w:rPr>
          <w:spacing w:val="-2"/>
          <w:sz w:val="24"/>
          <w:szCs w:val="24"/>
        </w:rPr>
        <w:t xml:space="preserve"> </w:t>
      </w:r>
      <w:proofErr w:type="gramStart"/>
      <w:r>
        <w:rPr>
          <w:sz w:val="24"/>
          <w:szCs w:val="24"/>
        </w:rPr>
        <w:t xml:space="preserve">to </w:t>
      </w:r>
      <w:r>
        <w:rPr>
          <w:spacing w:val="5"/>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pacing w:val="-1"/>
          <w:sz w:val="24"/>
          <w:szCs w:val="24"/>
        </w:rPr>
        <w:t>e</w:t>
      </w:r>
      <w:r>
        <w:rPr>
          <w:sz w:val="24"/>
          <w:szCs w:val="24"/>
        </w:rPr>
        <w:t>d</w:t>
      </w:r>
      <w:proofErr w:type="gramEnd"/>
      <w:r>
        <w:rPr>
          <w:sz w:val="24"/>
          <w:szCs w:val="24"/>
        </w:rPr>
        <w:t xml:space="preserve"> </w:t>
      </w:r>
      <w:r>
        <w:rPr>
          <w:spacing w:val="6"/>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1"/>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pacing w:val="-1"/>
          <w:sz w:val="24"/>
          <w:szCs w:val="24"/>
        </w:rPr>
        <w:t>e</w:t>
      </w:r>
      <w:r>
        <w:rPr>
          <w:sz w:val="24"/>
          <w:szCs w:val="24"/>
        </w:rPr>
        <w:t>.</w:t>
      </w:r>
    </w:p>
    <w:p w:rsidR="008D75EE" w:rsidRDefault="00B30AA0">
      <w:pPr>
        <w:spacing w:line="260" w:lineRule="exact"/>
        <w:ind w:left="1901"/>
        <w:rPr>
          <w:sz w:val="24"/>
          <w:szCs w:val="24"/>
        </w:rPr>
      </w:pPr>
      <w:r>
        <w:rPr>
          <w:sz w:val="24"/>
          <w:szCs w:val="24"/>
        </w:rPr>
        <w:t>H</w:t>
      </w:r>
      <w:r>
        <w:rPr>
          <w:spacing w:val="4"/>
          <w:sz w:val="24"/>
          <w:szCs w:val="24"/>
        </w:rPr>
        <w:t>o</w:t>
      </w:r>
      <w:r>
        <w:rPr>
          <w:spacing w:val="-9"/>
          <w:sz w:val="24"/>
          <w:szCs w:val="24"/>
        </w:rPr>
        <w:t>l</w:t>
      </w:r>
      <w:r>
        <w:rPr>
          <w:sz w:val="24"/>
          <w:szCs w:val="24"/>
        </w:rPr>
        <w:t>d</w:t>
      </w:r>
      <w:r>
        <w:rPr>
          <w:spacing w:val="2"/>
          <w:sz w:val="24"/>
          <w:szCs w:val="24"/>
        </w:rPr>
        <w:t xml:space="preserve"> </w:t>
      </w:r>
      <w:r>
        <w:rPr>
          <w:spacing w:val="-1"/>
          <w:sz w:val="24"/>
          <w:szCs w:val="24"/>
        </w:rPr>
        <w:t>a</w:t>
      </w:r>
      <w:r>
        <w:rPr>
          <w:sz w:val="24"/>
          <w:szCs w:val="24"/>
        </w:rPr>
        <w:t>t</w:t>
      </w:r>
      <w:r>
        <w:rPr>
          <w:spacing w:val="7"/>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7"/>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7"/>
          <w:sz w:val="24"/>
          <w:szCs w:val="24"/>
        </w:rPr>
        <w:t xml:space="preserve"> </w:t>
      </w:r>
      <w:r>
        <w:rPr>
          <w:spacing w:val="5"/>
          <w:sz w:val="24"/>
          <w:szCs w:val="24"/>
        </w:rPr>
        <w:t>t</w:t>
      </w:r>
      <w:r>
        <w:rPr>
          <w:spacing w:val="4"/>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7"/>
          <w:sz w:val="24"/>
          <w:szCs w:val="24"/>
        </w:rPr>
        <w:t xml:space="preserve"> </w:t>
      </w:r>
      <w:r>
        <w:rPr>
          <w:sz w:val="24"/>
          <w:szCs w:val="24"/>
          <w:u w:val="single" w:color="000000"/>
        </w:rPr>
        <w:t>+</w:t>
      </w:r>
      <w:r>
        <w:rPr>
          <w:spacing w:val="-3"/>
          <w:sz w:val="24"/>
          <w:szCs w:val="24"/>
        </w:rPr>
        <w:t xml:space="preserve"> </w:t>
      </w:r>
      <w:r>
        <w:rPr>
          <w:sz w:val="24"/>
          <w:szCs w:val="24"/>
        </w:rPr>
        <w:t>2</w:t>
      </w:r>
      <w:r>
        <w:rPr>
          <w:spacing w:val="2"/>
          <w:sz w:val="24"/>
          <w:szCs w:val="24"/>
        </w:rPr>
        <w:t>.</w:t>
      </w:r>
      <w:r>
        <w:rPr>
          <w:sz w:val="24"/>
          <w:szCs w:val="24"/>
        </w:rPr>
        <w:t>5</w:t>
      </w:r>
      <w:r>
        <w:rPr>
          <w:spacing w:val="-3"/>
          <w:sz w:val="24"/>
          <w:szCs w:val="24"/>
        </w:rPr>
        <w:t xml:space="preserve"> </w:t>
      </w:r>
      <w:r>
        <w:rPr>
          <w:sz w:val="24"/>
          <w:szCs w:val="24"/>
        </w:rPr>
        <w:t>d</w:t>
      </w:r>
      <w:r>
        <w:rPr>
          <w:spacing w:val="-1"/>
          <w:sz w:val="24"/>
          <w:szCs w:val="24"/>
        </w:rPr>
        <w:t>e</w:t>
      </w:r>
      <w:r>
        <w:rPr>
          <w:sz w:val="24"/>
          <w:szCs w:val="24"/>
        </w:rPr>
        <w:t xml:space="preserve">g. C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5</w:t>
      </w:r>
      <w:r>
        <w:rPr>
          <w:spacing w:val="5"/>
          <w:sz w:val="24"/>
          <w:szCs w:val="24"/>
        </w:rPr>
        <w:t xml:space="preserve"> </w:t>
      </w:r>
      <w:r>
        <w:rPr>
          <w:spacing w:val="-4"/>
          <w:sz w:val="24"/>
          <w:szCs w:val="24"/>
        </w:rPr>
        <w:t>mi</w:t>
      </w:r>
      <w:r>
        <w:rPr>
          <w:sz w:val="24"/>
          <w:szCs w:val="24"/>
        </w:rPr>
        <w:t>nu</w:t>
      </w:r>
      <w:r>
        <w:rPr>
          <w:spacing w:val="5"/>
          <w:sz w:val="24"/>
          <w:szCs w:val="24"/>
        </w:rPr>
        <w:t>t</w:t>
      </w:r>
      <w:r>
        <w:rPr>
          <w:spacing w:val="-1"/>
          <w:sz w:val="24"/>
          <w:szCs w:val="24"/>
        </w:rPr>
        <w:t>e</w:t>
      </w:r>
      <w:r>
        <w:rPr>
          <w:spacing w:val="-2"/>
          <w:sz w:val="24"/>
          <w:szCs w:val="24"/>
        </w:rPr>
        <w:t>s</w:t>
      </w:r>
      <w:r>
        <w:rPr>
          <w:sz w:val="24"/>
          <w:szCs w:val="24"/>
        </w:rPr>
        <w:t>.</w:t>
      </w:r>
    </w:p>
    <w:p w:rsidR="008D75EE" w:rsidRDefault="00B30AA0">
      <w:pPr>
        <w:tabs>
          <w:tab w:val="left" w:pos="1900"/>
        </w:tabs>
        <w:spacing w:before="12" w:line="260" w:lineRule="exact"/>
        <w:ind w:left="1901" w:right="1167" w:hanging="365"/>
        <w:rPr>
          <w:sz w:val="24"/>
          <w:szCs w:val="24"/>
        </w:rPr>
      </w:pPr>
      <w:r>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ab/>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56"/>
          <w:sz w:val="24"/>
          <w:szCs w:val="24"/>
        </w:rPr>
        <w:t xml:space="preserve"> </w:t>
      </w:r>
      <w:r>
        <w:rPr>
          <w:spacing w:val="5"/>
          <w:sz w:val="24"/>
          <w:szCs w:val="24"/>
        </w:rPr>
        <w:t>t</w:t>
      </w:r>
      <w:r>
        <w:rPr>
          <w:spacing w:val="-5"/>
          <w:sz w:val="24"/>
          <w:szCs w:val="24"/>
        </w:rPr>
        <w:t>h</w:t>
      </w:r>
      <w:r>
        <w:rPr>
          <w:sz w:val="24"/>
          <w:szCs w:val="24"/>
        </w:rPr>
        <w:t>e</w:t>
      </w:r>
      <w:r>
        <w:rPr>
          <w:spacing w:val="54"/>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54"/>
          <w:sz w:val="24"/>
          <w:szCs w:val="24"/>
        </w:rPr>
        <w:t xml:space="preserve"> </w:t>
      </w:r>
      <w:r>
        <w:rPr>
          <w:spacing w:val="-4"/>
          <w:sz w:val="24"/>
          <w:szCs w:val="24"/>
        </w:rPr>
        <w:t>m</w:t>
      </w:r>
      <w:r>
        <w:rPr>
          <w:spacing w:val="4"/>
          <w:sz w:val="24"/>
          <w:szCs w:val="24"/>
        </w:rPr>
        <w:t>e</w:t>
      </w:r>
      <w:r>
        <w:rPr>
          <w:spacing w:val="-5"/>
          <w:sz w:val="24"/>
          <w:szCs w:val="24"/>
        </w:rPr>
        <w:t>n</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e</w:t>
      </w:r>
      <w:r>
        <w:rPr>
          <w:sz w:val="24"/>
          <w:szCs w:val="24"/>
        </w:rPr>
        <w:t>d</w:t>
      </w:r>
      <w:r>
        <w:rPr>
          <w:spacing w:val="55"/>
          <w:sz w:val="24"/>
          <w:szCs w:val="24"/>
        </w:rPr>
        <w:t xml:space="preserve"> </w:t>
      </w:r>
      <w:r>
        <w:rPr>
          <w:sz w:val="24"/>
          <w:szCs w:val="24"/>
        </w:rPr>
        <w:t>100</w:t>
      </w:r>
      <w:r>
        <w:rPr>
          <w:spacing w:val="55"/>
          <w:sz w:val="24"/>
          <w:szCs w:val="24"/>
        </w:rPr>
        <w:t xml:space="preserve"> </w:t>
      </w:r>
      <w:r>
        <w:rPr>
          <w:spacing w:val="-1"/>
          <w:sz w:val="24"/>
          <w:szCs w:val="24"/>
        </w:rPr>
        <w:t>c</w:t>
      </w:r>
      <w:r>
        <w:rPr>
          <w:spacing w:val="-10"/>
          <w:sz w:val="24"/>
          <w:szCs w:val="24"/>
        </w:rPr>
        <w:t>y</w:t>
      </w:r>
      <w:r>
        <w:rPr>
          <w:spacing w:val="4"/>
          <w:sz w:val="24"/>
          <w:szCs w:val="24"/>
        </w:rPr>
        <w:t>c</w:t>
      </w:r>
      <w:r>
        <w:rPr>
          <w:spacing w:val="-4"/>
          <w:sz w:val="24"/>
          <w:szCs w:val="24"/>
        </w:rPr>
        <w:t>l</w:t>
      </w:r>
      <w:r>
        <w:rPr>
          <w:spacing w:val="-1"/>
          <w:sz w:val="24"/>
          <w:szCs w:val="24"/>
        </w:rPr>
        <w:t>e</w:t>
      </w:r>
      <w:r>
        <w:rPr>
          <w:sz w:val="24"/>
          <w:szCs w:val="24"/>
        </w:rPr>
        <w:t>,</w:t>
      </w:r>
      <w:r>
        <w:rPr>
          <w:spacing w:val="57"/>
          <w:sz w:val="24"/>
          <w:szCs w:val="24"/>
        </w:rPr>
        <w:t xml:space="preserve"> </w:t>
      </w:r>
      <w:proofErr w:type="gramStart"/>
      <w:r>
        <w:rPr>
          <w:spacing w:val="5"/>
          <w:sz w:val="24"/>
          <w:szCs w:val="24"/>
        </w:rPr>
        <w:t>t</w:t>
      </w:r>
      <w:r>
        <w:rPr>
          <w:spacing w:val="-5"/>
          <w:sz w:val="24"/>
          <w:szCs w:val="24"/>
        </w:rPr>
        <w:t>h</w:t>
      </w:r>
      <w:r>
        <w:rPr>
          <w:sz w:val="24"/>
          <w:szCs w:val="24"/>
        </w:rPr>
        <w:t xml:space="preserve">e  </w:t>
      </w:r>
      <w:r>
        <w:rPr>
          <w:spacing w:val="-2"/>
          <w:sz w:val="24"/>
          <w:szCs w:val="24"/>
        </w:rPr>
        <w:t>M</w:t>
      </w:r>
      <w:r>
        <w:rPr>
          <w:spacing w:val="-1"/>
          <w:sz w:val="24"/>
          <w:szCs w:val="24"/>
        </w:rPr>
        <w:t>ec</w:t>
      </w:r>
      <w:r>
        <w:rPr>
          <w:spacing w:val="-5"/>
          <w:sz w:val="24"/>
          <w:szCs w:val="24"/>
        </w:rPr>
        <w:t>h</w:t>
      </w:r>
      <w:r>
        <w:rPr>
          <w:spacing w:val="4"/>
          <w:sz w:val="24"/>
          <w:szCs w:val="24"/>
        </w:rPr>
        <w:t>a</w:t>
      </w:r>
      <w:r>
        <w:rPr>
          <w:sz w:val="24"/>
          <w:szCs w:val="24"/>
        </w:rPr>
        <w:t>n</w:t>
      </w:r>
      <w:r>
        <w:rPr>
          <w:spacing w:val="-4"/>
          <w:sz w:val="24"/>
          <w:szCs w:val="24"/>
        </w:rPr>
        <w:t>i</w:t>
      </w:r>
      <w:r>
        <w:rPr>
          <w:spacing w:val="-1"/>
          <w:sz w:val="24"/>
          <w:szCs w:val="24"/>
        </w:rPr>
        <w:t>c</w:t>
      </w:r>
      <w:r>
        <w:rPr>
          <w:spacing w:val="4"/>
          <w:sz w:val="24"/>
          <w:szCs w:val="24"/>
        </w:rPr>
        <w:t>a</w:t>
      </w:r>
      <w:r>
        <w:rPr>
          <w:sz w:val="24"/>
          <w:szCs w:val="24"/>
        </w:rPr>
        <w:t>l</w:t>
      </w:r>
      <w:proofErr w:type="gramEnd"/>
      <w:r>
        <w:rPr>
          <w:spacing w:val="51"/>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5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1"/>
          <w:sz w:val="24"/>
          <w:szCs w:val="24"/>
        </w:rPr>
        <w:t xml:space="preserve"> </w:t>
      </w:r>
      <w:r>
        <w:rPr>
          <w:spacing w:val="-5"/>
          <w:sz w:val="24"/>
          <w:szCs w:val="24"/>
        </w:rPr>
        <w:t>b</w:t>
      </w:r>
      <w:r>
        <w:rPr>
          <w:sz w:val="24"/>
          <w:szCs w:val="24"/>
        </w:rPr>
        <w:t xml:space="preserve">e </w:t>
      </w:r>
      <w:r>
        <w:rPr>
          <w:spacing w:val="-4"/>
          <w:sz w:val="24"/>
          <w:szCs w:val="24"/>
        </w:rPr>
        <w:t>i</w:t>
      </w:r>
      <w:r>
        <w:rPr>
          <w:sz w:val="24"/>
          <w:szCs w:val="24"/>
        </w:rPr>
        <w:t>n</w:t>
      </w:r>
      <w:r>
        <w:rPr>
          <w:spacing w:val="-1"/>
          <w:sz w:val="24"/>
          <w:szCs w:val="24"/>
        </w:rPr>
        <w:t>c</w:t>
      </w:r>
      <w:r>
        <w:rPr>
          <w:spacing w:val="1"/>
          <w:sz w:val="24"/>
          <w:szCs w:val="24"/>
        </w:rPr>
        <w:t>r</w:t>
      </w:r>
      <w:r>
        <w:rPr>
          <w:spacing w:val="-1"/>
          <w:sz w:val="24"/>
          <w:szCs w:val="24"/>
        </w:rPr>
        <w:t>e</w:t>
      </w:r>
      <w:r>
        <w:rPr>
          <w:spacing w:val="4"/>
          <w:sz w:val="24"/>
          <w:szCs w:val="24"/>
        </w:rPr>
        <w:t>a</w:t>
      </w:r>
      <w:r>
        <w:rPr>
          <w:spacing w:val="-2"/>
          <w:sz w:val="24"/>
          <w:szCs w:val="24"/>
        </w:rPr>
        <w:t>s</w:t>
      </w:r>
      <w:r>
        <w:rPr>
          <w:spacing w:val="-1"/>
          <w:sz w:val="24"/>
          <w:szCs w:val="24"/>
        </w:rPr>
        <w:t>e</w:t>
      </w:r>
      <w:r>
        <w:rPr>
          <w:sz w:val="24"/>
          <w:szCs w:val="24"/>
        </w:rPr>
        <w:t>d</w:t>
      </w:r>
      <w:r>
        <w:rPr>
          <w:spacing w:val="7"/>
          <w:sz w:val="24"/>
          <w:szCs w:val="24"/>
        </w:rPr>
        <w:t xml:space="preserve"> </w:t>
      </w:r>
      <w:r>
        <w:rPr>
          <w:sz w:val="24"/>
          <w:szCs w:val="24"/>
        </w:rPr>
        <w:t>up</w:t>
      </w:r>
      <w:r>
        <w:rPr>
          <w:spacing w:val="2"/>
          <w:sz w:val="24"/>
          <w:szCs w:val="24"/>
        </w:rPr>
        <w:t xml:space="preserve"> </w:t>
      </w:r>
      <w:r>
        <w:rPr>
          <w:sz w:val="24"/>
          <w:szCs w:val="24"/>
        </w:rPr>
        <w:t>to</w:t>
      </w:r>
      <w:r>
        <w:rPr>
          <w:spacing w:val="12"/>
          <w:sz w:val="24"/>
          <w:szCs w:val="24"/>
        </w:rPr>
        <w:t xml:space="preserve"> </w:t>
      </w:r>
      <w:r>
        <w:rPr>
          <w:sz w:val="24"/>
          <w:szCs w:val="24"/>
        </w:rPr>
        <w:t>70</w:t>
      </w:r>
      <w:r>
        <w:rPr>
          <w:spacing w:val="4"/>
          <w:sz w:val="24"/>
          <w:szCs w:val="24"/>
        </w:rPr>
        <w:t xml:space="preserve"> </w:t>
      </w:r>
      <w:r>
        <w:rPr>
          <w:sz w:val="24"/>
          <w:szCs w:val="24"/>
        </w:rPr>
        <w:t>%</w:t>
      </w:r>
      <w:r>
        <w:rPr>
          <w:spacing w:val="4"/>
          <w:sz w:val="24"/>
          <w:szCs w:val="24"/>
        </w:rPr>
        <w:t xml:space="preserve"> </w:t>
      </w:r>
      <w:r>
        <w:rPr>
          <w:sz w:val="24"/>
          <w:szCs w:val="24"/>
        </w:rPr>
        <w:t>U</w:t>
      </w:r>
      <w:r>
        <w:rPr>
          <w:spacing w:val="1"/>
          <w:sz w:val="24"/>
          <w:szCs w:val="24"/>
        </w:rPr>
        <w:t>T</w:t>
      </w:r>
      <w:r>
        <w:rPr>
          <w:sz w:val="24"/>
          <w:szCs w:val="24"/>
        </w:rPr>
        <w:t>S</w:t>
      </w:r>
      <w:r>
        <w:rPr>
          <w:spacing w:val="3"/>
          <w:sz w:val="24"/>
          <w:szCs w:val="24"/>
        </w:rPr>
        <w:t xml:space="preserve"> </w:t>
      </w:r>
      <w:r>
        <w:rPr>
          <w:spacing w:val="-6"/>
          <w:sz w:val="24"/>
          <w:szCs w:val="24"/>
        </w:rPr>
        <w:t>a</w:t>
      </w:r>
      <w:r>
        <w:rPr>
          <w:sz w:val="24"/>
          <w:szCs w:val="24"/>
        </w:rPr>
        <w:t>t</w:t>
      </w:r>
      <w:r>
        <w:rPr>
          <w:spacing w:val="14"/>
          <w:sz w:val="24"/>
          <w:szCs w:val="24"/>
        </w:rPr>
        <w:t xml:space="preserve"> </w:t>
      </w:r>
      <w:r>
        <w:rPr>
          <w:spacing w:val="-3"/>
          <w:sz w:val="24"/>
          <w:szCs w:val="24"/>
        </w:rPr>
        <w:t>r</w:t>
      </w:r>
      <w:r>
        <w:rPr>
          <w:sz w:val="24"/>
          <w:szCs w:val="24"/>
        </w:rPr>
        <w:t>o</w:t>
      </w:r>
      <w:r>
        <w:rPr>
          <w:spacing w:val="5"/>
          <w:sz w:val="24"/>
          <w:szCs w:val="24"/>
        </w:rPr>
        <w:t>o</w:t>
      </w:r>
      <w:r>
        <w:rPr>
          <w:sz w:val="24"/>
          <w:szCs w:val="24"/>
        </w:rPr>
        <w:t>m</w:t>
      </w:r>
      <w:r>
        <w:rPr>
          <w:spacing w:val="-2"/>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6"/>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z w:val="24"/>
          <w:szCs w:val="24"/>
        </w:rPr>
        <w:t>k</w:t>
      </w:r>
      <w:r>
        <w:rPr>
          <w:spacing w:val="-1"/>
          <w:sz w:val="24"/>
          <w:szCs w:val="24"/>
        </w:rPr>
        <w:t>e</w:t>
      </w:r>
      <w:r>
        <w:rPr>
          <w:sz w:val="24"/>
          <w:szCs w:val="24"/>
        </w:rPr>
        <w:t>pt</w:t>
      </w:r>
      <w:r>
        <w:rPr>
          <w:spacing w:val="7"/>
          <w:sz w:val="24"/>
          <w:szCs w:val="24"/>
        </w:rPr>
        <w:t xml:space="preserve"> </w:t>
      </w:r>
      <w:r>
        <w:rPr>
          <w:spacing w:val="-6"/>
          <w:sz w:val="24"/>
          <w:szCs w:val="24"/>
        </w:rPr>
        <w:t>a</w:t>
      </w:r>
      <w:r>
        <w:rPr>
          <w:sz w:val="24"/>
          <w:szCs w:val="24"/>
        </w:rPr>
        <w:t xml:space="preserve">t </w:t>
      </w:r>
      <w:r>
        <w:rPr>
          <w:spacing w:val="1"/>
          <w:sz w:val="24"/>
          <w:szCs w:val="24"/>
        </w:rPr>
        <w:t xml:space="preserve"> </w:t>
      </w:r>
      <w:r>
        <w:rPr>
          <w:spacing w:val="5"/>
          <w:sz w:val="24"/>
          <w:szCs w:val="24"/>
        </w:rPr>
        <w:t>t</w:t>
      </w:r>
      <w:r>
        <w:rPr>
          <w:sz w:val="24"/>
          <w:szCs w:val="24"/>
        </w:rPr>
        <w:t>h</w:t>
      </w:r>
      <w:r>
        <w:rPr>
          <w:spacing w:val="-9"/>
          <w:sz w:val="24"/>
          <w:szCs w:val="24"/>
        </w:rPr>
        <w:t>i</w:t>
      </w:r>
      <w:r>
        <w:rPr>
          <w:sz w:val="24"/>
          <w:szCs w:val="24"/>
        </w:rPr>
        <w:t>s</w:t>
      </w:r>
      <w:r>
        <w:rPr>
          <w:spacing w:val="5"/>
          <w:sz w:val="24"/>
          <w:szCs w:val="24"/>
        </w:rPr>
        <w:t xml:space="preserve"> 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44"/>
          <w:sz w:val="24"/>
          <w:szCs w:val="24"/>
        </w:rPr>
        <w:t xml:space="preserve"> </w:t>
      </w:r>
      <w:r>
        <w:rPr>
          <w:spacing w:val="-8"/>
          <w:sz w:val="24"/>
          <w:szCs w:val="24"/>
        </w:rPr>
        <w:t>f</w:t>
      </w:r>
      <w:r>
        <w:rPr>
          <w:spacing w:val="5"/>
          <w:sz w:val="24"/>
          <w:szCs w:val="24"/>
        </w:rPr>
        <w:t>o</w:t>
      </w:r>
      <w:r>
        <w:rPr>
          <w:sz w:val="24"/>
          <w:szCs w:val="24"/>
        </w:rPr>
        <w:t>r</w:t>
      </w:r>
    </w:p>
    <w:p w:rsidR="008D75EE" w:rsidRDefault="00B30AA0">
      <w:pPr>
        <w:spacing w:line="260" w:lineRule="exact"/>
        <w:ind w:left="1901"/>
        <w:rPr>
          <w:sz w:val="24"/>
          <w:szCs w:val="24"/>
        </w:rPr>
      </w:pPr>
      <w:r>
        <w:rPr>
          <w:sz w:val="24"/>
          <w:szCs w:val="24"/>
        </w:rPr>
        <w:t>24</w:t>
      </w:r>
      <w:r>
        <w:rPr>
          <w:spacing w:val="2"/>
          <w:sz w:val="24"/>
          <w:szCs w:val="24"/>
        </w:rPr>
        <w:t xml:space="preserve"> </w:t>
      </w:r>
      <w:r>
        <w:rPr>
          <w:spacing w:val="-5"/>
          <w:sz w:val="24"/>
          <w:szCs w:val="24"/>
        </w:rPr>
        <w:t>h</w:t>
      </w:r>
      <w:r>
        <w:rPr>
          <w:spacing w:val="5"/>
          <w:sz w:val="24"/>
          <w:szCs w:val="24"/>
        </w:rPr>
        <w:t>o</w:t>
      </w:r>
      <w:r>
        <w:rPr>
          <w:sz w:val="24"/>
          <w:szCs w:val="24"/>
        </w:rPr>
        <w:t>u</w:t>
      </w:r>
      <w:r>
        <w:rPr>
          <w:spacing w:val="1"/>
          <w:sz w:val="24"/>
          <w:szCs w:val="24"/>
        </w:rPr>
        <w:t>r</w:t>
      </w:r>
      <w:r>
        <w:rPr>
          <w:spacing w:val="-2"/>
          <w:sz w:val="24"/>
          <w:szCs w:val="24"/>
        </w:rPr>
        <w:t>s</w:t>
      </w:r>
      <w:r>
        <w:rPr>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pacing w:val="-1"/>
          <w:sz w:val="24"/>
          <w:szCs w:val="24"/>
        </w:rPr>
        <w:t>e</w:t>
      </w:r>
      <w:r>
        <w:rPr>
          <w:spacing w:val="4"/>
          <w:sz w:val="24"/>
          <w:szCs w:val="24"/>
        </w:rPr>
        <w:t>a</w:t>
      </w:r>
      <w:r>
        <w:rPr>
          <w:spacing w:val="-8"/>
          <w:sz w:val="24"/>
          <w:szCs w:val="24"/>
        </w:rPr>
        <w:t>f</w:t>
      </w:r>
      <w:r>
        <w:rPr>
          <w:spacing w:val="5"/>
          <w:sz w:val="24"/>
          <w:szCs w:val="24"/>
        </w:rPr>
        <w:t>t</w:t>
      </w:r>
      <w:r>
        <w:rPr>
          <w:spacing w:val="-1"/>
          <w:sz w:val="24"/>
          <w:szCs w:val="24"/>
        </w:rPr>
        <w:t>e</w:t>
      </w:r>
      <w:r>
        <w:rPr>
          <w:spacing w:val="1"/>
          <w:sz w:val="24"/>
          <w:szCs w:val="24"/>
        </w:rPr>
        <w:t>r</w:t>
      </w:r>
      <w:r>
        <w:rPr>
          <w:sz w:val="24"/>
          <w:szCs w:val="24"/>
        </w:rPr>
        <w:t>,</w:t>
      </w:r>
      <w:r>
        <w:rPr>
          <w:spacing w:val="3"/>
          <w:sz w:val="24"/>
          <w:szCs w:val="24"/>
        </w:rPr>
        <w:t xml:space="preserve"> </w:t>
      </w:r>
      <w:r>
        <w:rPr>
          <w:spacing w:val="1"/>
          <w:sz w:val="24"/>
          <w:szCs w:val="24"/>
        </w:rPr>
        <w:t>r</w:t>
      </w:r>
      <w:r>
        <w:rPr>
          <w:spacing w:val="-1"/>
          <w:sz w:val="24"/>
          <w:szCs w:val="24"/>
        </w:rPr>
        <w:t>e</w:t>
      </w:r>
      <w:r>
        <w:rPr>
          <w:spacing w:val="-9"/>
          <w:sz w:val="24"/>
          <w:szCs w:val="24"/>
        </w:rPr>
        <w:t>l</w:t>
      </w:r>
      <w:r>
        <w:rPr>
          <w:spacing w:val="-1"/>
          <w:sz w:val="24"/>
          <w:szCs w:val="24"/>
        </w:rPr>
        <w:t>e</w:t>
      </w:r>
      <w:r>
        <w:rPr>
          <w:spacing w:val="4"/>
          <w:sz w:val="24"/>
          <w:szCs w:val="24"/>
        </w:rPr>
        <w:t>a</w:t>
      </w:r>
      <w:r>
        <w:rPr>
          <w:spacing w:val="-2"/>
          <w:sz w:val="24"/>
          <w:szCs w:val="24"/>
        </w:rPr>
        <w:t>s</w:t>
      </w:r>
      <w:r>
        <w:rPr>
          <w:sz w:val="24"/>
          <w:szCs w:val="24"/>
        </w:rPr>
        <w:t>e</w:t>
      </w:r>
      <w:r>
        <w:rPr>
          <w:spacing w:val="1"/>
          <w:sz w:val="24"/>
          <w:szCs w:val="24"/>
        </w:rPr>
        <w:t xml:space="preserve"> </w:t>
      </w:r>
      <w:r>
        <w:rPr>
          <w:sz w:val="24"/>
          <w:szCs w:val="24"/>
        </w:rPr>
        <w:t>to</w:t>
      </w:r>
      <w:r>
        <w:rPr>
          <w:spacing w:val="9"/>
          <w:sz w:val="24"/>
          <w:szCs w:val="24"/>
        </w:rPr>
        <w:t xml:space="preserve"> </w:t>
      </w:r>
      <w:r>
        <w:rPr>
          <w:sz w:val="24"/>
          <w:szCs w:val="24"/>
        </w:rPr>
        <w:t>2</w:t>
      </w:r>
      <w:r>
        <w:rPr>
          <w:spacing w:val="-5"/>
          <w:sz w:val="24"/>
          <w:szCs w:val="24"/>
        </w:rPr>
        <w:t>0</w:t>
      </w:r>
      <w:r>
        <w:rPr>
          <w:sz w:val="24"/>
          <w:szCs w:val="24"/>
        </w:rPr>
        <w:t>% U</w:t>
      </w:r>
      <w:r>
        <w:rPr>
          <w:spacing w:val="1"/>
          <w:sz w:val="24"/>
          <w:szCs w:val="24"/>
        </w:rPr>
        <w:t>T</w:t>
      </w:r>
      <w:r>
        <w:rPr>
          <w:sz w:val="24"/>
          <w:szCs w:val="24"/>
        </w:rPr>
        <w:t>S</w:t>
      </w:r>
    </w:p>
    <w:p w:rsidR="008D75EE" w:rsidRDefault="00B30AA0">
      <w:pPr>
        <w:spacing w:before="14"/>
        <w:ind w:left="1531" w:right="3798"/>
        <w:jc w:val="both"/>
        <w:rPr>
          <w:sz w:val="24"/>
          <w:szCs w:val="24"/>
        </w:rPr>
      </w:pPr>
      <w:r>
        <w:rPr>
          <w:rFonts w:ascii="Palatino Linotype" w:eastAsia="Palatino Linotype" w:hAnsi="Palatino Linotype" w:cs="Palatino Linotype"/>
          <w:sz w:val="22"/>
          <w:szCs w:val="22"/>
        </w:rPr>
        <w:t xml:space="preserve">-    </w:t>
      </w:r>
      <w:r>
        <w:rPr>
          <w:rFonts w:ascii="Palatino Linotype" w:eastAsia="Palatino Linotype" w:hAnsi="Palatino Linotype" w:cs="Palatino Linotype"/>
          <w:spacing w:val="16"/>
          <w:sz w:val="22"/>
          <w:szCs w:val="22"/>
        </w:rPr>
        <w:t xml:space="preserve"> </w:t>
      </w:r>
      <w:r>
        <w:rPr>
          <w:spacing w:val="2"/>
          <w:sz w:val="24"/>
          <w:szCs w:val="24"/>
        </w:rPr>
        <w:t>T</w:t>
      </w:r>
      <w:r>
        <w:rPr>
          <w:sz w:val="24"/>
          <w:szCs w:val="24"/>
        </w:rPr>
        <w:t>h</w:t>
      </w:r>
      <w:r>
        <w:rPr>
          <w:spacing w:val="-4"/>
          <w:sz w:val="24"/>
          <w:szCs w:val="24"/>
        </w:rPr>
        <w:t>i</w:t>
      </w:r>
      <w:r>
        <w:rPr>
          <w:sz w:val="24"/>
          <w:szCs w:val="24"/>
        </w:rPr>
        <w:t>s</w:t>
      </w:r>
      <w:r>
        <w:rPr>
          <w:spacing w:val="-4"/>
          <w:sz w:val="24"/>
          <w:szCs w:val="24"/>
        </w:rPr>
        <w:t xml:space="preserve"> </w:t>
      </w:r>
      <w:r>
        <w:rPr>
          <w:spacing w:val="4"/>
          <w:sz w:val="24"/>
          <w:szCs w:val="24"/>
        </w:rPr>
        <w:t>c</w:t>
      </w:r>
      <w:r>
        <w:rPr>
          <w:spacing w:val="-5"/>
          <w:sz w:val="24"/>
          <w:szCs w:val="24"/>
        </w:rPr>
        <w:t>y</w:t>
      </w:r>
      <w:r>
        <w:rPr>
          <w:spacing w:val="4"/>
          <w:sz w:val="24"/>
          <w:szCs w:val="24"/>
        </w:rPr>
        <w:t>c</w:t>
      </w:r>
      <w:r>
        <w:rPr>
          <w:sz w:val="24"/>
          <w:szCs w:val="24"/>
        </w:rPr>
        <w:t>l</w:t>
      </w:r>
      <w:r>
        <w:rPr>
          <w:spacing w:val="-4"/>
          <w:sz w:val="24"/>
          <w:szCs w:val="24"/>
        </w:rPr>
        <w:t>i</w:t>
      </w:r>
      <w:r>
        <w:rPr>
          <w:sz w:val="24"/>
          <w:szCs w:val="24"/>
        </w:rPr>
        <w:t>ng</w:t>
      </w:r>
      <w:r>
        <w:rPr>
          <w:spacing w:val="-1"/>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b</w:t>
      </w:r>
      <w:r>
        <w:rPr>
          <w:sz w:val="24"/>
          <w:szCs w:val="24"/>
        </w:rPr>
        <w:t>e</w:t>
      </w:r>
      <w:r>
        <w:rPr>
          <w:spacing w:val="-3"/>
          <w:sz w:val="24"/>
          <w:szCs w:val="24"/>
        </w:rPr>
        <w:t xml:space="preserve"> </w:t>
      </w:r>
      <w:r>
        <w:rPr>
          <w:spacing w:val="1"/>
          <w:sz w:val="24"/>
          <w:szCs w:val="24"/>
        </w:rPr>
        <w:t>r</w:t>
      </w:r>
      <w:r>
        <w:rPr>
          <w:spacing w:val="-1"/>
          <w:sz w:val="24"/>
          <w:szCs w:val="24"/>
        </w:rPr>
        <w:t>e</w:t>
      </w:r>
      <w:r>
        <w:rPr>
          <w:sz w:val="24"/>
          <w:szCs w:val="24"/>
        </w:rPr>
        <w:t>p</w:t>
      </w:r>
      <w:r>
        <w:rPr>
          <w:spacing w:val="-1"/>
          <w:sz w:val="24"/>
          <w:szCs w:val="24"/>
        </w:rPr>
        <w:t>ea</w:t>
      </w:r>
      <w:r>
        <w:rPr>
          <w:spacing w:val="5"/>
          <w:sz w:val="24"/>
          <w:szCs w:val="24"/>
        </w:rPr>
        <w:t>t</w:t>
      </w:r>
      <w:r>
        <w:rPr>
          <w:spacing w:val="-1"/>
          <w:sz w:val="24"/>
          <w:szCs w:val="24"/>
        </w:rPr>
        <w:t>e</w:t>
      </w:r>
      <w:r>
        <w:rPr>
          <w:sz w:val="24"/>
          <w:szCs w:val="24"/>
        </w:rPr>
        <w:t>d</w:t>
      </w:r>
      <w:r>
        <w:rPr>
          <w:spacing w:val="3"/>
          <w:sz w:val="24"/>
          <w:szCs w:val="24"/>
        </w:rPr>
        <w:t xml:space="preserve"> </w:t>
      </w:r>
      <w:r>
        <w:rPr>
          <w:sz w:val="24"/>
          <w:szCs w:val="24"/>
        </w:rPr>
        <w:t xml:space="preserve">5 </w:t>
      </w:r>
      <w:r>
        <w:rPr>
          <w:spacing w:val="5"/>
          <w:sz w:val="24"/>
          <w:szCs w:val="24"/>
        </w:rPr>
        <w:t>t</w:t>
      </w:r>
      <w:r>
        <w:rPr>
          <w:spacing w:val="-4"/>
          <w:sz w:val="24"/>
          <w:szCs w:val="24"/>
        </w:rPr>
        <w:t>im</w:t>
      </w:r>
      <w:r>
        <w:rPr>
          <w:spacing w:val="-1"/>
          <w:sz w:val="24"/>
          <w:szCs w:val="24"/>
        </w:rPr>
        <w:t>e</w:t>
      </w:r>
      <w:r>
        <w:rPr>
          <w:spacing w:val="-2"/>
          <w:sz w:val="24"/>
          <w:szCs w:val="24"/>
        </w:rPr>
        <w:t>s</w:t>
      </w:r>
      <w:r>
        <w:rPr>
          <w:sz w:val="24"/>
          <w:szCs w:val="24"/>
        </w:rPr>
        <w:t>.</w:t>
      </w:r>
    </w:p>
    <w:p w:rsidR="008D75EE" w:rsidRDefault="00B30AA0">
      <w:pPr>
        <w:spacing w:line="280" w:lineRule="exact"/>
        <w:ind w:left="1537" w:right="1187"/>
        <w:jc w:val="both"/>
        <w:rPr>
          <w:sz w:val="24"/>
          <w:szCs w:val="24"/>
        </w:rPr>
      </w:pPr>
      <w:r>
        <w:rPr>
          <w:rFonts w:ascii="Palatino Linotype" w:eastAsia="Palatino Linotype" w:hAnsi="Palatino Linotype" w:cs="Palatino Linotype"/>
          <w:position w:val="1"/>
          <w:sz w:val="22"/>
          <w:szCs w:val="22"/>
        </w:rPr>
        <w:t xml:space="preserve">-    </w:t>
      </w:r>
      <w:r>
        <w:rPr>
          <w:rFonts w:ascii="Palatino Linotype" w:eastAsia="Palatino Linotype" w:hAnsi="Palatino Linotype" w:cs="Palatino Linotype"/>
          <w:spacing w:val="16"/>
          <w:position w:val="1"/>
          <w:sz w:val="22"/>
          <w:szCs w:val="22"/>
        </w:rPr>
        <w:t xml:space="preserve"> </w:t>
      </w:r>
      <w:r>
        <w:rPr>
          <w:position w:val="1"/>
          <w:sz w:val="24"/>
          <w:szCs w:val="24"/>
        </w:rPr>
        <w:t>Du</w:t>
      </w:r>
      <w:r>
        <w:rPr>
          <w:spacing w:val="6"/>
          <w:position w:val="1"/>
          <w:sz w:val="24"/>
          <w:szCs w:val="24"/>
        </w:rPr>
        <w:t>r</w:t>
      </w:r>
      <w:r>
        <w:rPr>
          <w:spacing w:val="-4"/>
          <w:position w:val="1"/>
          <w:sz w:val="24"/>
          <w:szCs w:val="24"/>
        </w:rPr>
        <w:t>i</w:t>
      </w:r>
      <w:r>
        <w:rPr>
          <w:spacing w:val="-5"/>
          <w:position w:val="1"/>
          <w:sz w:val="24"/>
          <w:szCs w:val="24"/>
        </w:rPr>
        <w:t>n</w:t>
      </w:r>
      <w:r>
        <w:rPr>
          <w:position w:val="1"/>
          <w:sz w:val="24"/>
          <w:szCs w:val="24"/>
        </w:rPr>
        <w:t>g</w:t>
      </w:r>
      <w:r>
        <w:rPr>
          <w:spacing w:val="36"/>
          <w:position w:val="1"/>
          <w:sz w:val="24"/>
          <w:szCs w:val="24"/>
        </w:rPr>
        <w:t xml:space="preserve"> </w:t>
      </w:r>
      <w:r>
        <w:rPr>
          <w:spacing w:val="5"/>
          <w:position w:val="1"/>
          <w:sz w:val="24"/>
          <w:szCs w:val="24"/>
        </w:rPr>
        <w:t>t</w:t>
      </w:r>
      <w:r>
        <w:rPr>
          <w:spacing w:val="-5"/>
          <w:position w:val="1"/>
          <w:sz w:val="24"/>
          <w:szCs w:val="24"/>
        </w:rPr>
        <w:t>h</w:t>
      </w:r>
      <w:r>
        <w:rPr>
          <w:position w:val="1"/>
          <w:sz w:val="24"/>
          <w:szCs w:val="24"/>
        </w:rPr>
        <w:t>e</w:t>
      </w:r>
      <w:r>
        <w:rPr>
          <w:spacing w:val="35"/>
          <w:position w:val="1"/>
          <w:sz w:val="24"/>
          <w:szCs w:val="24"/>
        </w:rPr>
        <w:t xml:space="preserve"> </w:t>
      </w:r>
      <w:r>
        <w:rPr>
          <w:spacing w:val="5"/>
          <w:position w:val="1"/>
          <w:sz w:val="24"/>
          <w:szCs w:val="24"/>
        </w:rPr>
        <w:t>t</w:t>
      </w:r>
      <w:r>
        <w:rPr>
          <w:spacing w:val="-1"/>
          <w:position w:val="1"/>
          <w:sz w:val="24"/>
          <w:szCs w:val="24"/>
        </w:rPr>
        <w:t>e</w:t>
      </w:r>
      <w:r>
        <w:rPr>
          <w:spacing w:val="-7"/>
          <w:position w:val="1"/>
          <w:sz w:val="24"/>
          <w:szCs w:val="24"/>
        </w:rPr>
        <w:t>s</w:t>
      </w:r>
      <w:r>
        <w:rPr>
          <w:spacing w:val="5"/>
          <w:position w:val="1"/>
          <w:sz w:val="24"/>
          <w:szCs w:val="24"/>
        </w:rPr>
        <w:t>t</w:t>
      </w:r>
      <w:r>
        <w:rPr>
          <w:position w:val="1"/>
          <w:sz w:val="24"/>
          <w:szCs w:val="24"/>
        </w:rPr>
        <w:t>,</w:t>
      </w:r>
      <w:r>
        <w:rPr>
          <w:spacing w:val="29"/>
          <w:position w:val="1"/>
          <w:sz w:val="24"/>
          <w:szCs w:val="24"/>
        </w:rPr>
        <w:t xml:space="preserve"> </w:t>
      </w:r>
      <w:r>
        <w:rPr>
          <w:spacing w:val="5"/>
          <w:position w:val="1"/>
          <w:sz w:val="24"/>
          <w:szCs w:val="24"/>
        </w:rPr>
        <w:t>t</w:t>
      </w:r>
      <w:r>
        <w:rPr>
          <w:spacing w:val="-1"/>
          <w:position w:val="1"/>
          <w:sz w:val="24"/>
          <w:szCs w:val="24"/>
        </w:rPr>
        <w:t>e</w:t>
      </w:r>
      <w:r>
        <w:rPr>
          <w:spacing w:val="-9"/>
          <w:position w:val="1"/>
          <w:sz w:val="24"/>
          <w:szCs w:val="24"/>
        </w:rPr>
        <w:t>m</w:t>
      </w:r>
      <w:r>
        <w:rPr>
          <w:spacing w:val="5"/>
          <w:position w:val="1"/>
          <w:sz w:val="24"/>
          <w:szCs w:val="24"/>
        </w:rPr>
        <w:t>p</w:t>
      </w:r>
      <w:r>
        <w:rPr>
          <w:spacing w:val="-1"/>
          <w:position w:val="1"/>
          <w:sz w:val="24"/>
          <w:szCs w:val="24"/>
        </w:rPr>
        <w:t>e</w:t>
      </w:r>
      <w:r>
        <w:rPr>
          <w:spacing w:val="1"/>
          <w:position w:val="1"/>
          <w:sz w:val="24"/>
          <w:szCs w:val="24"/>
        </w:rPr>
        <w:t>r</w:t>
      </w:r>
      <w:r>
        <w:rPr>
          <w:spacing w:val="-1"/>
          <w:position w:val="1"/>
          <w:sz w:val="24"/>
          <w:szCs w:val="24"/>
        </w:rPr>
        <w:t>a</w:t>
      </w:r>
      <w:r>
        <w:rPr>
          <w:spacing w:val="5"/>
          <w:position w:val="1"/>
          <w:sz w:val="24"/>
          <w:szCs w:val="24"/>
        </w:rPr>
        <w:t>t</w:t>
      </w:r>
      <w:r>
        <w:rPr>
          <w:position w:val="1"/>
          <w:sz w:val="24"/>
          <w:szCs w:val="24"/>
        </w:rPr>
        <w:t>u</w:t>
      </w:r>
      <w:r>
        <w:rPr>
          <w:spacing w:val="1"/>
          <w:position w:val="1"/>
          <w:sz w:val="24"/>
          <w:szCs w:val="24"/>
        </w:rPr>
        <w:t>r</w:t>
      </w:r>
      <w:r>
        <w:rPr>
          <w:position w:val="1"/>
          <w:sz w:val="24"/>
          <w:szCs w:val="24"/>
        </w:rPr>
        <w:t>e</w:t>
      </w:r>
      <w:r>
        <w:rPr>
          <w:spacing w:val="30"/>
          <w:position w:val="1"/>
          <w:sz w:val="24"/>
          <w:szCs w:val="24"/>
        </w:rPr>
        <w:t xml:space="preserve"> </w:t>
      </w:r>
      <w:r>
        <w:rPr>
          <w:spacing w:val="5"/>
          <w:position w:val="1"/>
          <w:sz w:val="24"/>
          <w:szCs w:val="24"/>
        </w:rPr>
        <w:t>o</w:t>
      </w:r>
      <w:r>
        <w:rPr>
          <w:position w:val="1"/>
          <w:sz w:val="24"/>
          <w:szCs w:val="24"/>
        </w:rPr>
        <w:t>f</w:t>
      </w:r>
      <w:r>
        <w:rPr>
          <w:spacing w:val="28"/>
          <w:position w:val="1"/>
          <w:sz w:val="24"/>
          <w:szCs w:val="24"/>
        </w:rPr>
        <w:t xml:space="preserve"> </w:t>
      </w:r>
      <w:r>
        <w:rPr>
          <w:spacing w:val="-1"/>
          <w:position w:val="1"/>
          <w:sz w:val="24"/>
          <w:szCs w:val="24"/>
        </w:rPr>
        <w:t>c</w:t>
      </w:r>
      <w:r>
        <w:rPr>
          <w:spacing w:val="5"/>
          <w:position w:val="1"/>
          <w:sz w:val="24"/>
          <w:szCs w:val="24"/>
        </w:rPr>
        <w:t>o</w:t>
      </w:r>
      <w:r>
        <w:rPr>
          <w:spacing w:val="-5"/>
          <w:position w:val="1"/>
          <w:sz w:val="24"/>
          <w:szCs w:val="24"/>
        </w:rPr>
        <w:t>nn</w:t>
      </w:r>
      <w:r>
        <w:rPr>
          <w:spacing w:val="4"/>
          <w:position w:val="1"/>
          <w:sz w:val="24"/>
          <w:szCs w:val="24"/>
        </w:rPr>
        <w:t>e</w:t>
      </w:r>
      <w:r>
        <w:rPr>
          <w:spacing w:val="-1"/>
          <w:position w:val="1"/>
          <w:sz w:val="24"/>
          <w:szCs w:val="24"/>
        </w:rPr>
        <w:t>c</w:t>
      </w:r>
      <w:r>
        <w:rPr>
          <w:position w:val="1"/>
          <w:sz w:val="24"/>
          <w:szCs w:val="24"/>
        </w:rPr>
        <w:t>t</w:t>
      </w:r>
      <w:r>
        <w:rPr>
          <w:spacing w:val="5"/>
          <w:position w:val="1"/>
          <w:sz w:val="24"/>
          <w:szCs w:val="24"/>
        </w:rPr>
        <w:t>o</w:t>
      </w:r>
      <w:r>
        <w:rPr>
          <w:spacing w:val="1"/>
          <w:position w:val="1"/>
          <w:sz w:val="24"/>
          <w:szCs w:val="24"/>
        </w:rPr>
        <w:t>r</w:t>
      </w:r>
      <w:r>
        <w:rPr>
          <w:spacing w:val="-2"/>
          <w:position w:val="1"/>
          <w:sz w:val="24"/>
          <w:szCs w:val="24"/>
        </w:rPr>
        <w:t>s</w:t>
      </w:r>
      <w:r>
        <w:rPr>
          <w:position w:val="1"/>
          <w:sz w:val="24"/>
          <w:szCs w:val="24"/>
        </w:rPr>
        <w:t>,</w:t>
      </w:r>
      <w:r>
        <w:rPr>
          <w:spacing w:val="38"/>
          <w:position w:val="1"/>
          <w:sz w:val="24"/>
          <w:szCs w:val="24"/>
        </w:rPr>
        <w:t xml:space="preserve"> </w:t>
      </w:r>
      <w:r>
        <w:rPr>
          <w:spacing w:val="-6"/>
          <w:position w:val="1"/>
          <w:sz w:val="24"/>
          <w:szCs w:val="24"/>
        </w:rPr>
        <w:t>c</w:t>
      </w:r>
      <w:r>
        <w:rPr>
          <w:spacing w:val="5"/>
          <w:position w:val="1"/>
          <w:sz w:val="24"/>
          <w:szCs w:val="24"/>
        </w:rPr>
        <w:t>o</w:t>
      </w:r>
      <w:r>
        <w:rPr>
          <w:spacing w:val="-5"/>
          <w:position w:val="1"/>
          <w:sz w:val="24"/>
          <w:szCs w:val="24"/>
        </w:rPr>
        <w:t>n</w:t>
      </w:r>
      <w:r>
        <w:rPr>
          <w:position w:val="1"/>
          <w:sz w:val="24"/>
          <w:szCs w:val="24"/>
        </w:rPr>
        <w:t>du</w:t>
      </w:r>
      <w:r>
        <w:rPr>
          <w:spacing w:val="-1"/>
          <w:position w:val="1"/>
          <w:sz w:val="24"/>
          <w:szCs w:val="24"/>
        </w:rPr>
        <w:t>c</w:t>
      </w:r>
      <w:r>
        <w:rPr>
          <w:position w:val="1"/>
          <w:sz w:val="24"/>
          <w:szCs w:val="24"/>
        </w:rPr>
        <w:t>t</w:t>
      </w:r>
      <w:r>
        <w:rPr>
          <w:spacing w:val="5"/>
          <w:position w:val="1"/>
          <w:sz w:val="24"/>
          <w:szCs w:val="24"/>
        </w:rPr>
        <w:t>o</w:t>
      </w:r>
      <w:r>
        <w:rPr>
          <w:position w:val="1"/>
          <w:sz w:val="24"/>
          <w:szCs w:val="24"/>
        </w:rPr>
        <w:t>r</w:t>
      </w:r>
      <w:r>
        <w:rPr>
          <w:spacing w:val="33"/>
          <w:position w:val="1"/>
          <w:sz w:val="24"/>
          <w:szCs w:val="24"/>
        </w:rPr>
        <w:t xml:space="preserve"> </w:t>
      </w:r>
      <w:r>
        <w:rPr>
          <w:spacing w:val="-1"/>
          <w:position w:val="1"/>
          <w:sz w:val="24"/>
          <w:szCs w:val="24"/>
        </w:rPr>
        <w:t>a</w:t>
      </w:r>
      <w:r>
        <w:rPr>
          <w:spacing w:val="-5"/>
          <w:position w:val="1"/>
          <w:sz w:val="24"/>
          <w:szCs w:val="24"/>
        </w:rPr>
        <w:t>n</w:t>
      </w:r>
      <w:r>
        <w:rPr>
          <w:position w:val="1"/>
          <w:sz w:val="24"/>
          <w:szCs w:val="24"/>
        </w:rPr>
        <w:t>d</w:t>
      </w:r>
      <w:r>
        <w:rPr>
          <w:spacing w:val="36"/>
          <w:position w:val="1"/>
          <w:sz w:val="24"/>
          <w:szCs w:val="24"/>
        </w:rPr>
        <w:t xml:space="preserve"> </w:t>
      </w:r>
      <w:r>
        <w:rPr>
          <w:spacing w:val="1"/>
          <w:position w:val="1"/>
          <w:sz w:val="24"/>
          <w:szCs w:val="24"/>
        </w:rPr>
        <w:t>r</w:t>
      </w:r>
      <w:r>
        <w:rPr>
          <w:spacing w:val="-1"/>
          <w:position w:val="1"/>
          <w:sz w:val="24"/>
          <w:szCs w:val="24"/>
        </w:rPr>
        <w:t>e</w:t>
      </w:r>
      <w:r>
        <w:rPr>
          <w:spacing w:val="2"/>
          <w:position w:val="1"/>
          <w:sz w:val="24"/>
          <w:szCs w:val="24"/>
        </w:rPr>
        <w:t>s</w:t>
      </w:r>
      <w:r>
        <w:rPr>
          <w:spacing w:val="-4"/>
          <w:position w:val="1"/>
          <w:sz w:val="24"/>
          <w:szCs w:val="24"/>
        </w:rPr>
        <w:t>i</w:t>
      </w:r>
      <w:r>
        <w:rPr>
          <w:spacing w:val="-2"/>
          <w:position w:val="1"/>
          <w:sz w:val="24"/>
          <w:szCs w:val="24"/>
        </w:rPr>
        <w:t>s</w:t>
      </w:r>
      <w:r>
        <w:rPr>
          <w:spacing w:val="5"/>
          <w:position w:val="1"/>
          <w:sz w:val="24"/>
          <w:szCs w:val="24"/>
        </w:rPr>
        <w:t>t</w:t>
      </w:r>
      <w:r>
        <w:rPr>
          <w:spacing w:val="-1"/>
          <w:position w:val="1"/>
          <w:sz w:val="24"/>
          <w:szCs w:val="24"/>
        </w:rPr>
        <w:t>a</w:t>
      </w:r>
      <w:r>
        <w:rPr>
          <w:spacing w:val="-5"/>
          <w:position w:val="1"/>
          <w:sz w:val="24"/>
          <w:szCs w:val="24"/>
        </w:rPr>
        <w:t>n</w:t>
      </w:r>
      <w:r>
        <w:rPr>
          <w:spacing w:val="-1"/>
          <w:position w:val="1"/>
          <w:sz w:val="24"/>
          <w:szCs w:val="24"/>
        </w:rPr>
        <w:t>c</w:t>
      </w:r>
      <w:r>
        <w:rPr>
          <w:position w:val="1"/>
          <w:sz w:val="24"/>
          <w:szCs w:val="24"/>
        </w:rPr>
        <w:t>e</w:t>
      </w:r>
      <w:r>
        <w:rPr>
          <w:spacing w:val="35"/>
          <w:position w:val="1"/>
          <w:sz w:val="24"/>
          <w:szCs w:val="24"/>
        </w:rPr>
        <w:t xml:space="preserve"> </w:t>
      </w:r>
      <w:r>
        <w:rPr>
          <w:spacing w:val="-1"/>
          <w:position w:val="1"/>
          <w:sz w:val="24"/>
          <w:szCs w:val="24"/>
        </w:rPr>
        <w:t>a</w:t>
      </w:r>
      <w:r>
        <w:rPr>
          <w:spacing w:val="1"/>
          <w:position w:val="1"/>
          <w:sz w:val="24"/>
          <w:szCs w:val="24"/>
        </w:rPr>
        <w:t>r</w:t>
      </w:r>
      <w:r>
        <w:rPr>
          <w:position w:val="1"/>
          <w:sz w:val="24"/>
          <w:szCs w:val="24"/>
        </w:rPr>
        <w:t xml:space="preserve">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1"/>
          <w:sz w:val="24"/>
          <w:szCs w:val="24"/>
        </w:rPr>
        <w:t xml:space="preserve"> acc</w:t>
      </w:r>
      <w:r>
        <w:rPr>
          <w:sz w:val="24"/>
          <w:szCs w:val="24"/>
        </w:rPr>
        <w:t>o</w:t>
      </w:r>
      <w:r>
        <w:rPr>
          <w:spacing w:val="1"/>
          <w:sz w:val="24"/>
          <w:szCs w:val="24"/>
        </w:rPr>
        <w:t>r</w:t>
      </w:r>
      <w:r>
        <w:rPr>
          <w:sz w:val="24"/>
          <w:szCs w:val="24"/>
        </w:rPr>
        <w:t>d</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z w:val="24"/>
          <w:szCs w:val="24"/>
        </w:rPr>
        <w:t>o</w:t>
      </w:r>
      <w:r>
        <w:rPr>
          <w:spacing w:val="-2"/>
          <w:sz w:val="24"/>
          <w:szCs w:val="24"/>
        </w:rPr>
        <w:t xml:space="preserve"> </w:t>
      </w:r>
      <w:r>
        <w:rPr>
          <w:spacing w:val="-5"/>
          <w:sz w:val="24"/>
          <w:szCs w:val="24"/>
        </w:rPr>
        <w:t>A</w:t>
      </w:r>
      <w:r>
        <w:rPr>
          <w:sz w:val="24"/>
          <w:szCs w:val="24"/>
        </w:rPr>
        <w:t>NSI</w:t>
      </w:r>
      <w:r>
        <w:rPr>
          <w:spacing w:val="4"/>
          <w:sz w:val="24"/>
          <w:szCs w:val="24"/>
        </w:rPr>
        <w:t xml:space="preserve"> </w:t>
      </w:r>
      <w:r>
        <w:rPr>
          <w:sz w:val="24"/>
          <w:szCs w:val="24"/>
        </w:rPr>
        <w:t>C 119.</w:t>
      </w:r>
    </w:p>
    <w:p w:rsidR="008D75EE" w:rsidRDefault="00B30AA0">
      <w:pPr>
        <w:tabs>
          <w:tab w:val="left" w:pos="1900"/>
        </w:tabs>
        <w:spacing w:before="17" w:line="260" w:lineRule="exact"/>
        <w:ind w:left="1901" w:right="1170" w:hanging="365"/>
        <w:rPr>
          <w:sz w:val="24"/>
          <w:szCs w:val="24"/>
        </w:rPr>
      </w:pPr>
      <w:r>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ab/>
      </w:r>
      <w:r>
        <w:rPr>
          <w:sz w:val="24"/>
          <w:szCs w:val="24"/>
        </w:rPr>
        <w:t>A</w:t>
      </w:r>
      <w:r>
        <w:rPr>
          <w:spacing w:val="26"/>
          <w:sz w:val="24"/>
          <w:szCs w:val="24"/>
        </w:rPr>
        <w:t xml:space="preserve"> </w:t>
      </w:r>
      <w:r>
        <w:rPr>
          <w:spacing w:val="-5"/>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z w:val="24"/>
          <w:szCs w:val="24"/>
        </w:rPr>
        <w:t>ng</w:t>
      </w:r>
      <w:r>
        <w:rPr>
          <w:spacing w:val="31"/>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26"/>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31"/>
          <w:sz w:val="24"/>
          <w:szCs w:val="24"/>
        </w:rPr>
        <w:t xml:space="preserve"> </w:t>
      </w:r>
      <w:r>
        <w:rPr>
          <w:spacing w:val="-9"/>
          <w:sz w:val="24"/>
          <w:szCs w:val="24"/>
        </w:rPr>
        <w:t>i</w:t>
      </w:r>
      <w:r>
        <w:rPr>
          <w:sz w:val="24"/>
          <w:szCs w:val="24"/>
        </w:rPr>
        <w:t>s</w:t>
      </w:r>
      <w:r>
        <w:rPr>
          <w:spacing w:val="24"/>
          <w:sz w:val="24"/>
          <w:szCs w:val="24"/>
        </w:rPr>
        <w:t xml:space="preserve">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e</w:t>
      </w:r>
      <w:r>
        <w:rPr>
          <w:sz w:val="24"/>
          <w:szCs w:val="24"/>
        </w:rPr>
        <w:t>d</w:t>
      </w:r>
      <w:r>
        <w:rPr>
          <w:spacing w:val="26"/>
          <w:sz w:val="24"/>
          <w:szCs w:val="24"/>
        </w:rPr>
        <w:t xml:space="preserve"> </w:t>
      </w:r>
      <w:r>
        <w:rPr>
          <w:spacing w:val="-1"/>
          <w:sz w:val="24"/>
          <w:szCs w:val="24"/>
        </w:rPr>
        <w:t>a</w:t>
      </w:r>
      <w:r>
        <w:rPr>
          <w:sz w:val="24"/>
          <w:szCs w:val="24"/>
        </w:rPr>
        <w:t>t</w:t>
      </w:r>
      <w:r>
        <w:rPr>
          <w:spacing w:val="26"/>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pacing w:val="-1"/>
          <w:sz w:val="24"/>
          <w:szCs w:val="24"/>
        </w:rPr>
        <w:t>e</w:t>
      </w:r>
      <w:r>
        <w:rPr>
          <w:spacing w:val="-5"/>
          <w:sz w:val="24"/>
          <w:szCs w:val="24"/>
        </w:rPr>
        <w:t>n</w:t>
      </w:r>
      <w:r>
        <w:rPr>
          <w:sz w:val="24"/>
          <w:szCs w:val="24"/>
        </w:rPr>
        <w:t>d</w:t>
      </w:r>
      <w:r>
        <w:rPr>
          <w:spacing w:val="26"/>
          <w:sz w:val="24"/>
          <w:szCs w:val="24"/>
        </w:rPr>
        <w:t xml:space="preserve"> </w:t>
      </w:r>
      <w:r>
        <w:rPr>
          <w:spacing w:val="5"/>
          <w:sz w:val="24"/>
          <w:szCs w:val="24"/>
        </w:rPr>
        <w:t>o</w:t>
      </w:r>
      <w:r>
        <w:rPr>
          <w:sz w:val="24"/>
          <w:szCs w:val="24"/>
        </w:rPr>
        <w:t>f</w:t>
      </w:r>
      <w:r>
        <w:rPr>
          <w:spacing w:val="18"/>
          <w:sz w:val="24"/>
          <w:szCs w:val="24"/>
        </w:rPr>
        <w:t xml:space="preserve"> </w:t>
      </w:r>
      <w:r>
        <w:rPr>
          <w:spacing w:val="5"/>
          <w:sz w:val="24"/>
          <w:szCs w:val="24"/>
        </w:rPr>
        <w:t>t</w:t>
      </w:r>
      <w:r>
        <w:rPr>
          <w:spacing w:val="-5"/>
          <w:sz w:val="24"/>
          <w:szCs w:val="24"/>
        </w:rPr>
        <w:t>h</w:t>
      </w:r>
      <w:r>
        <w:rPr>
          <w:sz w:val="24"/>
          <w:szCs w:val="24"/>
        </w:rPr>
        <w:t>e</w:t>
      </w:r>
      <w:r>
        <w:rPr>
          <w:spacing w:val="30"/>
          <w:sz w:val="24"/>
          <w:szCs w:val="24"/>
        </w:rPr>
        <w:t xml:space="preserve">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w:t>
      </w:r>
      <w:r>
        <w:rPr>
          <w:spacing w:val="28"/>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23"/>
          <w:sz w:val="24"/>
          <w:szCs w:val="24"/>
        </w:rPr>
        <w:t xml:space="preserve"> </w:t>
      </w:r>
      <w:r>
        <w:rPr>
          <w:spacing w:val="-2"/>
          <w:sz w:val="24"/>
          <w:szCs w:val="24"/>
        </w:rPr>
        <w:t>s</w:t>
      </w:r>
      <w:r>
        <w:rPr>
          <w:sz w:val="24"/>
          <w:szCs w:val="24"/>
        </w:rPr>
        <w:t>t</w:t>
      </w:r>
      <w:r>
        <w:rPr>
          <w:spacing w:val="2"/>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5"/>
          <w:sz w:val="24"/>
          <w:szCs w:val="24"/>
        </w:rPr>
        <w:t>h</w:t>
      </w:r>
      <w:r>
        <w:rPr>
          <w:spacing w:val="4"/>
          <w:sz w:val="24"/>
          <w:szCs w:val="24"/>
        </w:rPr>
        <w:t>a</w:t>
      </w:r>
      <w:r>
        <w:rPr>
          <w:sz w:val="24"/>
          <w:szCs w:val="24"/>
        </w:rPr>
        <w:t>s</w:t>
      </w:r>
      <w:r>
        <w:rPr>
          <w:spacing w:val="-4"/>
          <w:sz w:val="24"/>
          <w:szCs w:val="24"/>
        </w:rPr>
        <w:t xml:space="preserve"> </w:t>
      </w:r>
      <w:r>
        <w:rPr>
          <w:sz w:val="24"/>
          <w:szCs w:val="24"/>
        </w:rPr>
        <w:t>to</w:t>
      </w:r>
      <w:r>
        <w:rPr>
          <w:spacing w:val="7"/>
          <w:sz w:val="24"/>
          <w:szCs w:val="24"/>
        </w:rPr>
        <w:t xml:space="preserve"> </w:t>
      </w:r>
      <w:r>
        <w:rPr>
          <w:spacing w:val="-5"/>
          <w:sz w:val="24"/>
          <w:szCs w:val="24"/>
        </w:rPr>
        <w:t>b</w:t>
      </w:r>
      <w:r>
        <w:rPr>
          <w:sz w:val="24"/>
          <w:szCs w:val="24"/>
        </w:rPr>
        <w:t>e</w:t>
      </w:r>
      <w:r>
        <w:rPr>
          <w:spacing w:val="-2"/>
          <w:sz w:val="24"/>
          <w:szCs w:val="24"/>
        </w:rPr>
        <w:t xml:space="preserve"> </w:t>
      </w:r>
      <w:r>
        <w:rPr>
          <w:sz w:val="24"/>
          <w:szCs w:val="24"/>
        </w:rPr>
        <w:t>h</w:t>
      </w:r>
      <w:r>
        <w:rPr>
          <w:spacing w:val="-4"/>
          <w:sz w:val="24"/>
          <w:szCs w:val="24"/>
        </w:rPr>
        <w:t>i</w:t>
      </w:r>
      <w:r>
        <w:rPr>
          <w:spacing w:val="5"/>
          <w:sz w:val="24"/>
          <w:szCs w:val="24"/>
        </w:rPr>
        <w:t>g</w:t>
      </w:r>
      <w:r>
        <w:rPr>
          <w:spacing w:val="-5"/>
          <w:sz w:val="24"/>
          <w:szCs w:val="24"/>
        </w:rPr>
        <w:t>h</w:t>
      </w:r>
      <w:r>
        <w:rPr>
          <w:spacing w:val="-1"/>
          <w:sz w:val="24"/>
          <w:szCs w:val="24"/>
        </w:rPr>
        <w:t>e</w:t>
      </w:r>
      <w:r>
        <w:rPr>
          <w:sz w:val="24"/>
          <w:szCs w:val="24"/>
        </w:rPr>
        <w:t>r</w:t>
      </w:r>
      <w:r>
        <w:rPr>
          <w:spacing w:val="4"/>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2"/>
          <w:sz w:val="24"/>
          <w:szCs w:val="24"/>
        </w:rPr>
        <w:t xml:space="preserve"> </w:t>
      </w:r>
      <w:r>
        <w:rPr>
          <w:sz w:val="24"/>
          <w:szCs w:val="24"/>
        </w:rPr>
        <w:t>95</w:t>
      </w:r>
      <w:r>
        <w:rPr>
          <w:spacing w:val="-2"/>
          <w:sz w:val="24"/>
          <w:szCs w:val="24"/>
        </w:rPr>
        <w:t xml:space="preserve"> </w:t>
      </w:r>
      <w:r>
        <w:rPr>
          <w:sz w:val="24"/>
          <w:szCs w:val="24"/>
        </w:rPr>
        <w:t>%</w:t>
      </w:r>
      <w:r>
        <w:rPr>
          <w:spacing w:val="4"/>
          <w:sz w:val="24"/>
          <w:szCs w:val="24"/>
        </w:rPr>
        <w:t xml:space="preserve"> </w:t>
      </w:r>
      <w:r>
        <w:rPr>
          <w:sz w:val="24"/>
          <w:szCs w:val="24"/>
        </w:rPr>
        <w:t>U</w:t>
      </w:r>
      <w:r>
        <w:rPr>
          <w:spacing w:val="1"/>
          <w:sz w:val="24"/>
          <w:szCs w:val="24"/>
        </w:rPr>
        <w:t>T</w:t>
      </w:r>
      <w:r>
        <w:rPr>
          <w:spacing w:val="-4"/>
          <w:sz w:val="24"/>
          <w:szCs w:val="24"/>
        </w:rPr>
        <w:t>S</w:t>
      </w:r>
      <w:r>
        <w:rPr>
          <w:sz w:val="24"/>
          <w:szCs w:val="24"/>
        </w:rPr>
        <w:t>.</w:t>
      </w:r>
    </w:p>
    <w:p w:rsidR="008D75EE" w:rsidRDefault="00B30AA0">
      <w:pPr>
        <w:tabs>
          <w:tab w:val="left" w:pos="1900"/>
        </w:tabs>
        <w:spacing w:before="9" w:line="260" w:lineRule="exact"/>
        <w:ind w:left="1901" w:right="1170" w:hanging="365"/>
        <w:jc w:val="both"/>
        <w:rPr>
          <w:sz w:val="24"/>
          <w:szCs w:val="24"/>
        </w:rPr>
      </w:pPr>
      <w:r>
        <w:rPr>
          <w:rFonts w:ascii="Palatino Linotype" w:eastAsia="Palatino Linotype" w:hAnsi="Palatino Linotype" w:cs="Palatino Linotype"/>
          <w:sz w:val="22"/>
          <w:szCs w:val="22"/>
        </w:rPr>
        <w:t>-</w:t>
      </w:r>
      <w:r>
        <w:rPr>
          <w:rFonts w:ascii="Palatino Linotype" w:eastAsia="Palatino Linotype" w:hAnsi="Palatino Linotype" w:cs="Palatino Linotype"/>
          <w:sz w:val="22"/>
          <w:szCs w:val="22"/>
        </w:rPr>
        <w:tab/>
      </w:r>
      <w:r>
        <w:rPr>
          <w:spacing w:val="1"/>
          <w:sz w:val="24"/>
          <w:szCs w:val="24"/>
        </w:rPr>
        <w:t>I</w:t>
      </w:r>
      <w:r>
        <w:rPr>
          <w:sz w:val="24"/>
          <w:szCs w:val="24"/>
        </w:rPr>
        <w:t>n</w:t>
      </w:r>
      <w:r>
        <w:rPr>
          <w:spacing w:val="7"/>
          <w:sz w:val="24"/>
          <w:szCs w:val="24"/>
        </w:rPr>
        <w:t xml:space="preserve"> </w:t>
      </w:r>
      <w:r>
        <w:rPr>
          <w:spacing w:val="-1"/>
          <w:sz w:val="24"/>
          <w:szCs w:val="24"/>
        </w:rPr>
        <w:t>ca</w:t>
      </w:r>
      <w:r>
        <w:rPr>
          <w:spacing w:val="-2"/>
          <w:sz w:val="24"/>
          <w:szCs w:val="24"/>
        </w:rPr>
        <w:t>s</w:t>
      </w:r>
      <w:r>
        <w:rPr>
          <w:sz w:val="24"/>
          <w:szCs w:val="24"/>
        </w:rPr>
        <w:t>e</w:t>
      </w:r>
      <w:r>
        <w:rPr>
          <w:spacing w:val="11"/>
          <w:sz w:val="24"/>
          <w:szCs w:val="24"/>
        </w:rPr>
        <w:t xml:space="preserve"> </w:t>
      </w:r>
      <w:r>
        <w:rPr>
          <w:spacing w:val="9"/>
          <w:sz w:val="24"/>
          <w:szCs w:val="24"/>
        </w:rPr>
        <w:t>o</w:t>
      </w:r>
      <w:r>
        <w:rPr>
          <w:sz w:val="24"/>
          <w:szCs w:val="24"/>
        </w:rPr>
        <w:t>f</w:t>
      </w:r>
      <w:r>
        <w:rPr>
          <w:spacing w:val="4"/>
          <w:sz w:val="24"/>
          <w:szCs w:val="24"/>
        </w:rPr>
        <w:t xml:space="preserve"> </w:t>
      </w:r>
      <w:r>
        <w:rPr>
          <w:sz w:val="24"/>
          <w:szCs w:val="24"/>
        </w:rPr>
        <w:t>p</w:t>
      </w:r>
      <w:r>
        <w:rPr>
          <w:spacing w:val="5"/>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r</w:t>
      </w:r>
      <w:r>
        <w:rPr>
          <w:spacing w:val="13"/>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pacing w:val="-1"/>
          <w:sz w:val="24"/>
          <w:szCs w:val="24"/>
        </w:rPr>
        <w:t>e</w:t>
      </w:r>
      <w:r>
        <w:rPr>
          <w:spacing w:val="-2"/>
          <w:sz w:val="24"/>
          <w:szCs w:val="24"/>
        </w:rPr>
        <w:t>s</w:t>
      </w:r>
      <w:r>
        <w:rPr>
          <w:sz w:val="24"/>
          <w:szCs w:val="24"/>
        </w:rPr>
        <w:t>,</w:t>
      </w:r>
      <w:r>
        <w:rPr>
          <w:spacing w:val="14"/>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8"/>
          <w:sz w:val="24"/>
          <w:szCs w:val="24"/>
        </w:rPr>
        <w:t xml:space="preserve"> </w:t>
      </w:r>
      <w:r>
        <w:rPr>
          <w:spacing w:val="5"/>
          <w:sz w:val="24"/>
          <w:szCs w:val="24"/>
        </w:rPr>
        <w:t>t</w:t>
      </w:r>
      <w:r>
        <w:rPr>
          <w:spacing w:val="-5"/>
          <w:sz w:val="24"/>
          <w:szCs w:val="24"/>
        </w:rPr>
        <w:t>h</w:t>
      </w:r>
      <w:r>
        <w:rPr>
          <w:spacing w:val="-1"/>
          <w:sz w:val="24"/>
          <w:szCs w:val="24"/>
        </w:rPr>
        <w:t>e</w:t>
      </w:r>
      <w:r>
        <w:rPr>
          <w:spacing w:val="6"/>
          <w:sz w:val="24"/>
          <w:szCs w:val="24"/>
        </w:rPr>
        <w:t>r</w:t>
      </w:r>
      <w:r>
        <w:rPr>
          <w:spacing w:val="-9"/>
          <w:sz w:val="24"/>
          <w:szCs w:val="24"/>
        </w:rPr>
        <w:t>m</w:t>
      </w:r>
      <w:r>
        <w:rPr>
          <w:spacing w:val="4"/>
          <w:sz w:val="24"/>
          <w:szCs w:val="24"/>
        </w:rPr>
        <w:t>a</w:t>
      </w:r>
      <w:r>
        <w:rPr>
          <w:sz w:val="24"/>
          <w:szCs w:val="24"/>
        </w:rPr>
        <w:t>l</w:t>
      </w:r>
      <w:r>
        <w:rPr>
          <w:spacing w:val="7"/>
          <w:sz w:val="24"/>
          <w:szCs w:val="24"/>
        </w:rPr>
        <w:t xml:space="preserve"> </w:t>
      </w:r>
      <w:r>
        <w:rPr>
          <w:spacing w:val="4"/>
          <w:sz w:val="24"/>
          <w:szCs w:val="24"/>
        </w:rPr>
        <w:t>c</w:t>
      </w:r>
      <w:r>
        <w:rPr>
          <w:spacing w:val="-5"/>
          <w:sz w:val="24"/>
          <w:szCs w:val="24"/>
        </w:rPr>
        <w:t>y</w:t>
      </w:r>
      <w:r>
        <w:rPr>
          <w:spacing w:val="4"/>
          <w:sz w:val="24"/>
          <w:szCs w:val="24"/>
        </w:rPr>
        <w:t>c</w:t>
      </w:r>
      <w:r>
        <w:rPr>
          <w:sz w:val="24"/>
          <w:szCs w:val="24"/>
        </w:rPr>
        <w:t>l</w:t>
      </w:r>
      <w:r>
        <w:rPr>
          <w:spacing w:val="1"/>
          <w:sz w:val="24"/>
          <w:szCs w:val="24"/>
        </w:rPr>
        <w:t>i</w:t>
      </w:r>
      <w:r>
        <w:rPr>
          <w:spacing w:val="-5"/>
          <w:sz w:val="24"/>
          <w:szCs w:val="24"/>
        </w:rPr>
        <w:t>n</w:t>
      </w:r>
      <w:r>
        <w:rPr>
          <w:sz w:val="24"/>
          <w:szCs w:val="24"/>
        </w:rPr>
        <w:t>g,</w:t>
      </w:r>
      <w:r>
        <w:rPr>
          <w:spacing w:val="14"/>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3"/>
          <w:sz w:val="24"/>
          <w:szCs w:val="24"/>
        </w:rPr>
        <w:t>f</w:t>
      </w:r>
      <w:r>
        <w:rPr>
          <w:spacing w:val="-4"/>
          <w:sz w:val="24"/>
          <w:szCs w:val="24"/>
        </w:rPr>
        <w:t>l</w:t>
      </w:r>
      <w:r>
        <w:rPr>
          <w:spacing w:val="4"/>
          <w:sz w:val="24"/>
          <w:szCs w:val="24"/>
        </w:rPr>
        <w:t>e</w:t>
      </w:r>
      <w:r>
        <w:rPr>
          <w:spacing w:val="-5"/>
          <w:sz w:val="24"/>
          <w:szCs w:val="24"/>
        </w:rPr>
        <w:t>x</w:t>
      </w:r>
      <w:r>
        <w:rPr>
          <w:sz w:val="24"/>
          <w:szCs w:val="24"/>
        </w:rPr>
        <w:t>u</w:t>
      </w:r>
      <w:r>
        <w:rPr>
          <w:spacing w:val="1"/>
          <w:sz w:val="24"/>
          <w:szCs w:val="24"/>
        </w:rPr>
        <w:t>r</w:t>
      </w:r>
      <w:r>
        <w:rPr>
          <w:spacing w:val="4"/>
          <w:sz w:val="24"/>
          <w:szCs w:val="24"/>
        </w:rPr>
        <w:t>a</w:t>
      </w:r>
      <w:r>
        <w:rPr>
          <w:sz w:val="24"/>
          <w:szCs w:val="24"/>
        </w:rPr>
        <w:t>l</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1"/>
          <w:sz w:val="24"/>
          <w:szCs w:val="24"/>
        </w:rPr>
        <w:t>a</w:t>
      </w:r>
      <w:r>
        <w:rPr>
          <w:spacing w:val="-5"/>
          <w:sz w:val="24"/>
          <w:szCs w:val="24"/>
        </w:rPr>
        <w:t>n</w:t>
      </w:r>
      <w:r>
        <w:rPr>
          <w:sz w:val="24"/>
          <w:szCs w:val="24"/>
        </w:rPr>
        <w:t>d</w:t>
      </w:r>
      <w:r>
        <w:rPr>
          <w:spacing w:val="17"/>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4"/>
          <w:sz w:val="24"/>
          <w:szCs w:val="24"/>
        </w:rPr>
        <w:t>G</w:t>
      </w:r>
      <w:r>
        <w:rPr>
          <w:spacing w:val="-9"/>
          <w:sz w:val="24"/>
          <w:szCs w:val="24"/>
        </w:rPr>
        <w:t>l</w:t>
      </w:r>
      <w:r>
        <w:rPr>
          <w:spacing w:val="4"/>
          <w:sz w:val="24"/>
          <w:szCs w:val="24"/>
        </w:rPr>
        <w:t>a</w:t>
      </w:r>
      <w:r>
        <w:rPr>
          <w:spacing w:val="-2"/>
          <w:sz w:val="24"/>
          <w:szCs w:val="24"/>
        </w:rPr>
        <w:t>s</w:t>
      </w:r>
      <w:r>
        <w:rPr>
          <w:sz w:val="24"/>
          <w:szCs w:val="24"/>
        </w:rPr>
        <w:t>s</w:t>
      </w:r>
      <w:r>
        <w:rPr>
          <w:spacing w:val="14"/>
          <w:sz w:val="24"/>
          <w:szCs w:val="24"/>
        </w:rPr>
        <w:t xml:space="preserve"> </w:t>
      </w:r>
      <w:r>
        <w:rPr>
          <w:spacing w:val="2"/>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n</w:t>
      </w:r>
      <w:r>
        <w:rPr>
          <w:spacing w:val="12"/>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1"/>
          <w:sz w:val="24"/>
          <w:szCs w:val="24"/>
        </w:rPr>
        <w:t xml:space="preserve"> </w:t>
      </w:r>
      <w:r>
        <w:rPr>
          <w:spacing w:val="1"/>
          <w:sz w:val="24"/>
          <w:szCs w:val="24"/>
        </w:rPr>
        <w:t>(</w:t>
      </w:r>
      <w:proofErr w:type="spellStart"/>
      <w:proofErr w:type="gramStart"/>
      <w:r>
        <w:rPr>
          <w:spacing w:val="2"/>
          <w:sz w:val="24"/>
          <w:szCs w:val="24"/>
        </w:rPr>
        <w:t>T</w:t>
      </w:r>
      <w:r>
        <w:rPr>
          <w:sz w:val="24"/>
          <w:szCs w:val="24"/>
        </w:rPr>
        <w:t>g</w:t>
      </w:r>
      <w:proofErr w:type="spellEnd"/>
      <w:proofErr w:type="gramEnd"/>
      <w:r>
        <w:rPr>
          <w:sz w:val="24"/>
          <w:szCs w:val="24"/>
        </w:rPr>
        <w:t>)</w:t>
      </w:r>
      <w:r>
        <w:rPr>
          <w:spacing w:val="13"/>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7"/>
          <w:sz w:val="24"/>
          <w:szCs w:val="24"/>
        </w:rPr>
        <w:t xml:space="preserve"> </w:t>
      </w:r>
      <w:r>
        <w:rPr>
          <w:sz w:val="24"/>
          <w:szCs w:val="24"/>
        </w:rPr>
        <w:t>not</w:t>
      </w:r>
      <w:r>
        <w:rPr>
          <w:spacing w:val="17"/>
          <w:sz w:val="24"/>
          <w:szCs w:val="24"/>
        </w:rPr>
        <w:t xml:space="preserve"> </w:t>
      </w:r>
      <w:r>
        <w:rPr>
          <w:sz w:val="24"/>
          <w:szCs w:val="24"/>
        </w:rPr>
        <w:t>d</w:t>
      </w:r>
      <w:r>
        <w:rPr>
          <w:spacing w:val="-1"/>
          <w:sz w:val="24"/>
          <w:szCs w:val="24"/>
        </w:rPr>
        <w:t>e</w:t>
      </w:r>
      <w:r>
        <w:rPr>
          <w:sz w:val="24"/>
          <w:szCs w:val="24"/>
        </w:rPr>
        <w:t>g</w:t>
      </w:r>
      <w:r>
        <w:rPr>
          <w:spacing w:val="1"/>
          <w:sz w:val="24"/>
          <w:szCs w:val="24"/>
        </w:rPr>
        <w:t>r</w:t>
      </w:r>
      <w:r>
        <w:rPr>
          <w:spacing w:val="-1"/>
          <w:sz w:val="24"/>
          <w:szCs w:val="24"/>
        </w:rPr>
        <w:t>a</w:t>
      </w:r>
      <w:r>
        <w:rPr>
          <w:sz w:val="24"/>
          <w:szCs w:val="24"/>
        </w:rPr>
        <w:t>de</w:t>
      </w:r>
      <w:r>
        <w:rPr>
          <w:spacing w:val="16"/>
          <w:sz w:val="24"/>
          <w:szCs w:val="24"/>
        </w:rPr>
        <w:t xml:space="preserve"> </w:t>
      </w:r>
      <w:r>
        <w:rPr>
          <w:sz w:val="24"/>
          <w:szCs w:val="24"/>
        </w:rPr>
        <w:t>by</w:t>
      </w:r>
      <w:r>
        <w:rPr>
          <w:spacing w:val="12"/>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11"/>
          <w:sz w:val="24"/>
          <w:szCs w:val="24"/>
        </w:rPr>
        <w:t xml:space="preserve"> </w:t>
      </w:r>
      <w:r>
        <w:rPr>
          <w:spacing w:val="5"/>
          <w:sz w:val="24"/>
          <w:szCs w:val="24"/>
        </w:rPr>
        <w:t>t</w:t>
      </w:r>
      <w:r>
        <w:rPr>
          <w:spacing w:val="-5"/>
          <w:sz w:val="24"/>
          <w:szCs w:val="24"/>
        </w:rPr>
        <w:t>h</w:t>
      </w:r>
      <w:r>
        <w:rPr>
          <w:spacing w:val="4"/>
          <w:sz w:val="24"/>
          <w:szCs w:val="24"/>
        </w:rPr>
        <w:t>a</w:t>
      </w:r>
      <w:r>
        <w:rPr>
          <w:sz w:val="24"/>
          <w:szCs w:val="24"/>
        </w:rPr>
        <w:t>n10</w:t>
      </w:r>
      <w:r>
        <w:rPr>
          <w:spacing w:val="21"/>
          <w:sz w:val="24"/>
          <w:szCs w:val="24"/>
        </w:rPr>
        <w:t xml:space="preserve"> </w:t>
      </w:r>
      <w:r>
        <w:rPr>
          <w:sz w:val="24"/>
          <w:szCs w:val="24"/>
        </w:rPr>
        <w:t>%</w:t>
      </w:r>
      <w:r>
        <w:rPr>
          <w:spacing w:val="13"/>
          <w:sz w:val="24"/>
          <w:szCs w:val="24"/>
        </w:rPr>
        <w:t xml:space="preserve"> </w:t>
      </w:r>
      <w:r>
        <w:rPr>
          <w:spacing w:val="5"/>
          <w:sz w:val="24"/>
          <w:szCs w:val="24"/>
        </w:rPr>
        <w:t>o</w:t>
      </w:r>
      <w:r>
        <w:rPr>
          <w:sz w:val="24"/>
          <w:szCs w:val="24"/>
        </w:rPr>
        <w:t>f</w:t>
      </w:r>
      <w:r>
        <w:rPr>
          <w:spacing w:val="13"/>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5"/>
          <w:sz w:val="24"/>
          <w:szCs w:val="24"/>
        </w:rPr>
        <w:t>v</w:t>
      </w:r>
      <w:r>
        <w:rPr>
          <w:spacing w:val="4"/>
          <w:sz w:val="24"/>
          <w:szCs w:val="24"/>
        </w:rPr>
        <w:t>a</w:t>
      </w:r>
      <w:r>
        <w:rPr>
          <w:spacing w:val="-9"/>
          <w:sz w:val="24"/>
          <w:szCs w:val="24"/>
        </w:rPr>
        <w:t>l</w:t>
      </w:r>
      <w:r>
        <w:rPr>
          <w:sz w:val="24"/>
          <w:szCs w:val="24"/>
        </w:rPr>
        <w:t>ue</w:t>
      </w:r>
      <w:r>
        <w:rPr>
          <w:spacing w:val="20"/>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21"/>
          <w:sz w:val="24"/>
          <w:szCs w:val="24"/>
        </w:rPr>
        <w:t xml:space="preserve"> </w:t>
      </w:r>
      <w:r>
        <w:rPr>
          <w:spacing w:val="-4"/>
          <w:sz w:val="24"/>
          <w:szCs w:val="24"/>
        </w:rPr>
        <w:t>i</w:t>
      </w:r>
      <w:r>
        <w:rPr>
          <w:sz w:val="24"/>
          <w:szCs w:val="24"/>
        </w:rPr>
        <w:t>n</w:t>
      </w:r>
      <w:r>
        <w:rPr>
          <w:spacing w:val="17"/>
          <w:sz w:val="24"/>
          <w:szCs w:val="24"/>
        </w:rPr>
        <w:t xml:space="preserve"> </w:t>
      </w:r>
      <w:r>
        <w:rPr>
          <w:sz w:val="24"/>
          <w:szCs w:val="24"/>
        </w:rPr>
        <w:t>G</w:t>
      </w:r>
      <w:r>
        <w:rPr>
          <w:spacing w:val="1"/>
          <w:sz w:val="24"/>
          <w:szCs w:val="24"/>
        </w:rPr>
        <w:t>TP</w:t>
      </w:r>
      <w:r>
        <w:rPr>
          <w:sz w:val="24"/>
          <w:szCs w:val="24"/>
        </w:rPr>
        <w:t>.</w:t>
      </w:r>
      <w:r>
        <w:rPr>
          <w:spacing w:val="24"/>
          <w:sz w:val="24"/>
          <w:szCs w:val="24"/>
        </w:rPr>
        <w:t xml:space="preserve"> </w:t>
      </w:r>
      <w:r>
        <w:rPr>
          <w:spacing w:val="-4"/>
          <w:sz w:val="24"/>
          <w:szCs w:val="24"/>
        </w:rPr>
        <w:t>Fl</w:t>
      </w:r>
      <w:r>
        <w:rPr>
          <w:spacing w:val="-1"/>
          <w:sz w:val="24"/>
          <w:szCs w:val="24"/>
        </w:rPr>
        <w:t>e</w:t>
      </w:r>
      <w:r>
        <w:rPr>
          <w:spacing w:val="-5"/>
          <w:sz w:val="24"/>
          <w:szCs w:val="24"/>
        </w:rPr>
        <w:t>x</w:t>
      </w:r>
      <w:r>
        <w:rPr>
          <w:sz w:val="24"/>
          <w:szCs w:val="24"/>
        </w:rPr>
        <w:t>u</w:t>
      </w:r>
      <w:r>
        <w:rPr>
          <w:spacing w:val="1"/>
          <w:sz w:val="24"/>
          <w:szCs w:val="24"/>
        </w:rPr>
        <w:t>r</w:t>
      </w:r>
      <w:r>
        <w:rPr>
          <w:spacing w:val="4"/>
          <w:sz w:val="24"/>
          <w:szCs w:val="24"/>
        </w:rPr>
        <w:t>a</w:t>
      </w:r>
      <w:r>
        <w:rPr>
          <w:sz w:val="24"/>
          <w:szCs w:val="24"/>
        </w:rPr>
        <w:t>l</w:t>
      </w:r>
      <w:r>
        <w:rPr>
          <w:spacing w:val="1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1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8"/>
          <w:sz w:val="24"/>
          <w:szCs w:val="24"/>
        </w:rPr>
        <w:t xml:space="preserve"> </w:t>
      </w:r>
      <w:r>
        <w:rPr>
          <w:sz w:val="24"/>
          <w:szCs w:val="24"/>
        </w:rPr>
        <w:t>be</w:t>
      </w:r>
      <w:r>
        <w:rPr>
          <w:spacing w:val="20"/>
          <w:sz w:val="24"/>
          <w:szCs w:val="24"/>
        </w:rPr>
        <w:t xml:space="preserve"> </w:t>
      </w:r>
      <w:r>
        <w:rPr>
          <w:spacing w:val="5"/>
          <w:sz w:val="24"/>
          <w:szCs w:val="24"/>
        </w:rPr>
        <w:t>o</w:t>
      </w:r>
      <w:r>
        <w:rPr>
          <w:spacing w:val="-5"/>
          <w:sz w:val="24"/>
          <w:szCs w:val="24"/>
        </w:rPr>
        <w:t>b</w:t>
      </w:r>
      <w:r>
        <w:rPr>
          <w:spacing w:val="5"/>
          <w:sz w:val="24"/>
          <w:szCs w:val="24"/>
        </w:rPr>
        <w:t>t</w:t>
      </w:r>
      <w:r>
        <w:rPr>
          <w:spacing w:val="-1"/>
          <w:sz w:val="24"/>
          <w:szCs w:val="24"/>
        </w:rPr>
        <w:t>a</w:t>
      </w:r>
      <w:r>
        <w:rPr>
          <w:spacing w:val="-4"/>
          <w:sz w:val="24"/>
          <w:szCs w:val="24"/>
        </w:rPr>
        <w:t>i</w:t>
      </w:r>
      <w:r>
        <w:rPr>
          <w:spacing w:val="-5"/>
          <w:sz w:val="24"/>
          <w:szCs w:val="24"/>
        </w:rPr>
        <w:t>n</w:t>
      </w:r>
      <w:r>
        <w:rPr>
          <w:spacing w:val="-1"/>
          <w:sz w:val="24"/>
          <w:szCs w:val="24"/>
        </w:rPr>
        <w:t>e</w:t>
      </w:r>
      <w:r>
        <w:rPr>
          <w:sz w:val="24"/>
          <w:szCs w:val="24"/>
        </w:rPr>
        <w:t xml:space="preserve">d </w:t>
      </w:r>
      <w:r>
        <w:rPr>
          <w:spacing w:val="5"/>
          <w:sz w:val="24"/>
          <w:szCs w:val="24"/>
        </w:rPr>
        <w:t>o</w:t>
      </w:r>
      <w:r>
        <w:rPr>
          <w:sz w:val="24"/>
          <w:szCs w:val="24"/>
        </w:rPr>
        <w:t>n</w:t>
      </w:r>
      <w:r>
        <w:rPr>
          <w:spacing w:val="31"/>
          <w:sz w:val="24"/>
          <w:szCs w:val="24"/>
        </w:rPr>
        <w:t xml:space="preserve"> </w:t>
      </w:r>
      <w:r>
        <w:rPr>
          <w:spacing w:val="5"/>
          <w:sz w:val="24"/>
          <w:szCs w:val="24"/>
        </w:rPr>
        <w:t>t</w:t>
      </w:r>
      <w:r>
        <w:rPr>
          <w:spacing w:val="-5"/>
          <w:sz w:val="24"/>
          <w:szCs w:val="24"/>
        </w:rPr>
        <w:t>h</w:t>
      </w:r>
      <w:r>
        <w:rPr>
          <w:sz w:val="24"/>
          <w:szCs w:val="24"/>
        </w:rPr>
        <w:t>e</w:t>
      </w:r>
      <w:r>
        <w:rPr>
          <w:spacing w:val="35"/>
          <w:sz w:val="24"/>
          <w:szCs w:val="24"/>
        </w:rPr>
        <w:t xml:space="preserve"> </w:t>
      </w:r>
      <w:r>
        <w:rPr>
          <w:spacing w:val="-5"/>
          <w:sz w:val="24"/>
          <w:szCs w:val="24"/>
        </w:rPr>
        <w:t>b</w:t>
      </w:r>
      <w:r>
        <w:rPr>
          <w:spacing w:val="-1"/>
          <w:sz w:val="24"/>
          <w:szCs w:val="24"/>
        </w:rPr>
        <w:t>a</w:t>
      </w:r>
      <w:r>
        <w:rPr>
          <w:spacing w:val="2"/>
          <w:sz w:val="24"/>
          <w:szCs w:val="24"/>
        </w:rPr>
        <w:t>s</w:t>
      </w:r>
      <w:r>
        <w:rPr>
          <w:spacing w:val="-4"/>
          <w:sz w:val="24"/>
          <w:szCs w:val="24"/>
        </w:rPr>
        <w:t>i</w:t>
      </w:r>
      <w:r>
        <w:rPr>
          <w:sz w:val="24"/>
          <w:szCs w:val="24"/>
        </w:rPr>
        <w:t>s</w:t>
      </w:r>
      <w:r>
        <w:rPr>
          <w:spacing w:val="34"/>
          <w:sz w:val="24"/>
          <w:szCs w:val="24"/>
        </w:rPr>
        <w:t xml:space="preserve"> </w:t>
      </w:r>
      <w:r>
        <w:rPr>
          <w:spacing w:val="9"/>
          <w:sz w:val="24"/>
          <w:szCs w:val="24"/>
        </w:rPr>
        <w:t>o</w:t>
      </w:r>
      <w:r>
        <w:rPr>
          <w:sz w:val="24"/>
          <w:szCs w:val="24"/>
        </w:rPr>
        <w:t>f</w:t>
      </w:r>
      <w:r>
        <w:rPr>
          <w:spacing w:val="28"/>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41"/>
          <w:sz w:val="24"/>
          <w:szCs w:val="24"/>
        </w:rPr>
        <w:t xml:space="preserve"> </w:t>
      </w:r>
      <w:r>
        <w:rPr>
          <w:spacing w:val="-5"/>
          <w:sz w:val="24"/>
          <w:szCs w:val="24"/>
        </w:rPr>
        <w:t>p</w:t>
      </w:r>
      <w:r>
        <w:rPr>
          <w:spacing w:val="-3"/>
          <w:sz w:val="24"/>
          <w:szCs w:val="24"/>
        </w:rPr>
        <w:t>r</w:t>
      </w:r>
      <w:r>
        <w:rPr>
          <w:spacing w:val="5"/>
          <w:sz w:val="24"/>
          <w:szCs w:val="24"/>
        </w:rPr>
        <w:t>o</w:t>
      </w:r>
      <w:r>
        <w:rPr>
          <w:spacing w:val="-1"/>
          <w:sz w:val="24"/>
          <w:szCs w:val="24"/>
        </w:rPr>
        <w:t>ce</w:t>
      </w:r>
      <w:r>
        <w:rPr>
          <w:sz w:val="24"/>
          <w:szCs w:val="24"/>
        </w:rPr>
        <w:t>du</w:t>
      </w:r>
      <w:r>
        <w:rPr>
          <w:spacing w:val="1"/>
          <w:sz w:val="24"/>
          <w:szCs w:val="24"/>
        </w:rPr>
        <w:t>r</w:t>
      </w:r>
      <w:r>
        <w:rPr>
          <w:sz w:val="24"/>
          <w:szCs w:val="24"/>
        </w:rPr>
        <w:t>e</w:t>
      </w:r>
      <w:r>
        <w:rPr>
          <w:spacing w:val="35"/>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1"/>
          <w:sz w:val="24"/>
          <w:szCs w:val="24"/>
        </w:rPr>
        <w:t>ca</w:t>
      </w:r>
      <w:r>
        <w:rPr>
          <w:spacing w:val="5"/>
          <w:sz w:val="24"/>
          <w:szCs w:val="24"/>
        </w:rPr>
        <w:t>t</w:t>
      </w:r>
      <w:r>
        <w:rPr>
          <w:spacing w:val="-1"/>
          <w:sz w:val="24"/>
          <w:szCs w:val="24"/>
        </w:rPr>
        <w:t>e</w:t>
      </w:r>
      <w:r>
        <w:rPr>
          <w:sz w:val="24"/>
          <w:szCs w:val="24"/>
        </w:rPr>
        <w:t>d</w:t>
      </w:r>
      <w:r>
        <w:rPr>
          <w:spacing w:val="36"/>
          <w:sz w:val="24"/>
          <w:szCs w:val="24"/>
        </w:rPr>
        <w:t xml:space="preserve"> </w:t>
      </w:r>
      <w:r>
        <w:rPr>
          <w:spacing w:val="-1"/>
          <w:sz w:val="24"/>
          <w:szCs w:val="24"/>
        </w:rPr>
        <w:t>a</w:t>
      </w:r>
      <w:r>
        <w:rPr>
          <w:sz w:val="24"/>
          <w:szCs w:val="24"/>
        </w:rPr>
        <w:t>t</w:t>
      </w:r>
      <w:r>
        <w:rPr>
          <w:spacing w:val="41"/>
          <w:sz w:val="24"/>
          <w:szCs w:val="24"/>
        </w:rPr>
        <w:t xml:space="preserve"> </w:t>
      </w:r>
      <w:r>
        <w:rPr>
          <w:spacing w:val="-5"/>
          <w:sz w:val="24"/>
          <w:szCs w:val="24"/>
        </w:rPr>
        <w:t>1</w:t>
      </w:r>
      <w:r>
        <w:rPr>
          <w:spacing w:val="2"/>
          <w:sz w:val="24"/>
          <w:szCs w:val="24"/>
        </w:rPr>
        <w:t>.</w:t>
      </w:r>
      <w:r>
        <w:rPr>
          <w:sz w:val="24"/>
          <w:szCs w:val="24"/>
        </w:rPr>
        <w:t>32</w:t>
      </w:r>
      <w:r>
        <w:rPr>
          <w:spacing w:val="31"/>
          <w:sz w:val="24"/>
          <w:szCs w:val="24"/>
        </w:rPr>
        <w:t xml:space="preserve">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r>
        <w:rPr>
          <w:spacing w:val="37"/>
          <w:sz w:val="24"/>
          <w:szCs w:val="24"/>
        </w:rPr>
        <w:t xml:space="preserve"> </w:t>
      </w:r>
      <w:r>
        <w:rPr>
          <w:spacing w:val="2"/>
          <w:sz w:val="24"/>
          <w:szCs w:val="24"/>
        </w:rPr>
        <w:t>T</w:t>
      </w:r>
      <w:r>
        <w:rPr>
          <w:spacing w:val="-5"/>
          <w:sz w:val="24"/>
          <w:szCs w:val="24"/>
        </w:rPr>
        <w:t>h</w:t>
      </w:r>
      <w:r>
        <w:rPr>
          <w:sz w:val="24"/>
          <w:szCs w:val="24"/>
        </w:rPr>
        <w:t>e</w:t>
      </w:r>
      <w:r>
        <w:rPr>
          <w:spacing w:val="40"/>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35"/>
          <w:sz w:val="24"/>
          <w:szCs w:val="24"/>
        </w:rPr>
        <w:t xml:space="preserve"> </w:t>
      </w:r>
      <w:r>
        <w:rPr>
          <w:spacing w:val="5"/>
          <w:sz w:val="24"/>
          <w:szCs w:val="24"/>
        </w:rPr>
        <w:t>o</w:t>
      </w:r>
      <w:r>
        <w:rPr>
          <w:sz w:val="24"/>
          <w:szCs w:val="24"/>
        </w:rPr>
        <w:t>f</w:t>
      </w:r>
      <w:r>
        <w:rPr>
          <w:spacing w:val="28"/>
          <w:sz w:val="24"/>
          <w:szCs w:val="24"/>
        </w:rPr>
        <w:t xml:space="preserve"> </w:t>
      </w:r>
      <w:proofErr w:type="spellStart"/>
      <w:proofErr w:type="gramStart"/>
      <w:r>
        <w:rPr>
          <w:spacing w:val="2"/>
          <w:sz w:val="24"/>
          <w:szCs w:val="24"/>
        </w:rPr>
        <w:t>T</w:t>
      </w:r>
      <w:r>
        <w:rPr>
          <w:sz w:val="24"/>
          <w:szCs w:val="24"/>
        </w:rPr>
        <w:t>g</w:t>
      </w:r>
      <w:proofErr w:type="spellEnd"/>
      <w:proofErr w:type="gramEnd"/>
      <w:r>
        <w:rPr>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2"/>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
          <w:sz w:val="24"/>
          <w:szCs w:val="24"/>
        </w:rPr>
        <w:t xml:space="preserve"> </w:t>
      </w:r>
      <w:r>
        <w:rPr>
          <w:spacing w:val="-5"/>
          <w:sz w:val="24"/>
          <w:szCs w:val="24"/>
        </w:rPr>
        <w:t>h</w:t>
      </w:r>
      <w:r>
        <w:rPr>
          <w:spacing w:val="5"/>
          <w:sz w:val="24"/>
          <w:szCs w:val="24"/>
        </w:rPr>
        <w:t>o</w:t>
      </w:r>
      <w:r>
        <w:rPr>
          <w:sz w:val="24"/>
          <w:szCs w:val="24"/>
        </w:rPr>
        <w:t>w</w:t>
      </w:r>
      <w:r>
        <w:rPr>
          <w:spacing w:val="-1"/>
          <w:sz w:val="24"/>
          <w:szCs w:val="24"/>
        </w:rPr>
        <w:t>e</w:t>
      </w:r>
      <w:r>
        <w:rPr>
          <w:spacing w:val="-5"/>
          <w:sz w:val="24"/>
          <w:szCs w:val="24"/>
        </w:rPr>
        <w:t>v</w:t>
      </w:r>
      <w:r>
        <w:rPr>
          <w:spacing w:val="-1"/>
          <w:sz w:val="24"/>
          <w:szCs w:val="24"/>
        </w:rPr>
        <w:t>e</w:t>
      </w:r>
      <w:r>
        <w:rPr>
          <w:spacing w:val="1"/>
          <w:sz w:val="24"/>
          <w:szCs w:val="24"/>
        </w:rPr>
        <w:t>r</w:t>
      </w:r>
      <w:r>
        <w:rPr>
          <w:sz w:val="24"/>
          <w:szCs w:val="24"/>
        </w:rPr>
        <w:t>,</w:t>
      </w:r>
      <w:r>
        <w:rPr>
          <w:spacing w:val="12"/>
          <w:sz w:val="24"/>
          <w:szCs w:val="24"/>
        </w:rPr>
        <w:t xml:space="preserve"> </w:t>
      </w:r>
      <w:r>
        <w:rPr>
          <w:spacing w:val="-4"/>
          <w:sz w:val="24"/>
          <w:szCs w:val="24"/>
        </w:rPr>
        <w:t>i</w:t>
      </w:r>
      <w:r>
        <w:rPr>
          <w:sz w:val="24"/>
          <w:szCs w:val="24"/>
        </w:rPr>
        <w:t>n</w:t>
      </w:r>
      <w:r>
        <w:rPr>
          <w:spacing w:val="1"/>
          <w:sz w:val="24"/>
          <w:szCs w:val="24"/>
        </w:rPr>
        <w:t xml:space="preserve"> </w:t>
      </w:r>
      <w:r>
        <w:rPr>
          <w:spacing w:val="-5"/>
          <w:sz w:val="24"/>
          <w:szCs w:val="24"/>
        </w:rPr>
        <w:t>n</w:t>
      </w:r>
      <w:r>
        <w:rPr>
          <w:sz w:val="24"/>
          <w:szCs w:val="24"/>
        </w:rPr>
        <w:t>o</w:t>
      </w:r>
      <w:r>
        <w:rPr>
          <w:spacing w:val="10"/>
          <w:sz w:val="24"/>
          <w:szCs w:val="24"/>
        </w:rPr>
        <w:t xml:space="preserve"> </w:t>
      </w:r>
      <w:r>
        <w:rPr>
          <w:spacing w:val="-1"/>
          <w:sz w:val="24"/>
          <w:szCs w:val="24"/>
        </w:rPr>
        <w:t>ca</w:t>
      </w:r>
      <w:r>
        <w:rPr>
          <w:spacing w:val="-2"/>
          <w:sz w:val="24"/>
          <w:szCs w:val="24"/>
        </w:rPr>
        <w:t>s</w:t>
      </w:r>
      <w:r>
        <w:rPr>
          <w:sz w:val="24"/>
          <w:szCs w:val="24"/>
        </w:rPr>
        <w:t>e</w:t>
      </w:r>
      <w:r>
        <w:rPr>
          <w:spacing w:val="4"/>
          <w:sz w:val="24"/>
          <w:szCs w:val="24"/>
        </w:rPr>
        <w:t xml:space="preserve"> </w:t>
      </w:r>
      <w:r>
        <w:rPr>
          <w:spacing w:val="-5"/>
          <w:sz w:val="24"/>
          <w:szCs w:val="24"/>
        </w:rPr>
        <w:t>b</w:t>
      </w:r>
      <w:r>
        <w:rPr>
          <w:sz w:val="24"/>
          <w:szCs w:val="24"/>
        </w:rPr>
        <w:t>e</w:t>
      </w:r>
      <w:r>
        <w:rPr>
          <w:spacing w:val="9"/>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1"/>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5"/>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 xml:space="preserve">m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1"/>
          <w:sz w:val="24"/>
          <w:szCs w:val="24"/>
        </w:rPr>
        <w:t>r</w:t>
      </w:r>
      <w:r>
        <w:rPr>
          <w:sz w:val="24"/>
          <w:szCs w:val="24"/>
        </w:rPr>
        <w:t>.</w:t>
      </w:r>
    </w:p>
    <w:p w:rsidR="008D75EE" w:rsidRDefault="008D75EE">
      <w:pPr>
        <w:spacing w:before="13" w:line="280" w:lineRule="exact"/>
        <w:rPr>
          <w:sz w:val="28"/>
          <w:szCs w:val="28"/>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3                  </w:t>
      </w:r>
      <w:r>
        <w:rPr>
          <w:rFonts w:ascii="Palatino Linotype" w:eastAsia="Palatino Linotype" w:hAnsi="Palatino Linotype" w:cs="Palatino Linotype"/>
          <w:b/>
          <w:spacing w:val="17"/>
          <w:sz w:val="22"/>
          <w:szCs w:val="22"/>
        </w:rPr>
        <w:t xml:space="preserve"> </w:t>
      </w:r>
      <w:r>
        <w:rPr>
          <w:b/>
          <w:spacing w:val="-4"/>
          <w:sz w:val="24"/>
          <w:szCs w:val="24"/>
        </w:rPr>
        <w:t>H</w:t>
      </w:r>
      <w:r>
        <w:rPr>
          <w:b/>
          <w:spacing w:val="-6"/>
          <w:sz w:val="24"/>
          <w:szCs w:val="24"/>
        </w:rPr>
        <w:t>e</w:t>
      </w:r>
      <w:r>
        <w:rPr>
          <w:b/>
          <w:spacing w:val="-5"/>
          <w:sz w:val="24"/>
          <w:szCs w:val="24"/>
        </w:rPr>
        <w:t>a</w:t>
      </w:r>
      <w:r>
        <w:rPr>
          <w:b/>
          <w:sz w:val="24"/>
          <w:szCs w:val="24"/>
        </w:rPr>
        <w:t>t</w:t>
      </w:r>
      <w:r>
        <w:rPr>
          <w:b/>
          <w:spacing w:val="-1"/>
          <w:sz w:val="24"/>
          <w:szCs w:val="24"/>
        </w:rPr>
        <w:t xml:space="preserve"> </w:t>
      </w:r>
      <w:r>
        <w:rPr>
          <w:b/>
          <w:spacing w:val="-5"/>
          <w:sz w:val="24"/>
          <w:szCs w:val="24"/>
        </w:rPr>
        <w:t>R</w:t>
      </w:r>
      <w:r>
        <w:rPr>
          <w:b/>
          <w:spacing w:val="-1"/>
          <w:sz w:val="24"/>
          <w:szCs w:val="24"/>
        </w:rPr>
        <w:t>e</w:t>
      </w:r>
      <w:r>
        <w:rPr>
          <w:b/>
          <w:spacing w:val="-7"/>
          <w:sz w:val="24"/>
          <w:szCs w:val="24"/>
        </w:rPr>
        <w:t>s</w:t>
      </w:r>
      <w:r>
        <w:rPr>
          <w:b/>
          <w:sz w:val="24"/>
          <w:szCs w:val="24"/>
        </w:rPr>
        <w:t>i</w:t>
      </w:r>
      <w:r>
        <w:rPr>
          <w:b/>
          <w:spacing w:val="-6"/>
          <w:sz w:val="24"/>
          <w:szCs w:val="24"/>
        </w:rPr>
        <w:t>s</w:t>
      </w:r>
      <w:r>
        <w:rPr>
          <w:b/>
          <w:spacing w:val="-3"/>
          <w:sz w:val="24"/>
          <w:szCs w:val="24"/>
        </w:rPr>
        <w:t>t</w:t>
      </w:r>
      <w:r>
        <w:rPr>
          <w:b/>
          <w:sz w:val="24"/>
          <w:szCs w:val="24"/>
        </w:rPr>
        <w:t>a</w:t>
      </w:r>
      <w:r>
        <w:rPr>
          <w:b/>
          <w:spacing w:val="-4"/>
          <w:sz w:val="24"/>
          <w:szCs w:val="24"/>
        </w:rPr>
        <w:t>n</w:t>
      </w:r>
      <w:r>
        <w:rPr>
          <w:b/>
          <w:spacing w:val="-1"/>
          <w:sz w:val="24"/>
          <w:szCs w:val="24"/>
        </w:rPr>
        <w:t>c</w:t>
      </w:r>
      <w:r>
        <w:rPr>
          <w:b/>
          <w:sz w:val="24"/>
          <w:szCs w:val="24"/>
        </w:rPr>
        <w:t>e</w:t>
      </w:r>
      <w:r>
        <w:rPr>
          <w:b/>
          <w:spacing w:val="-3"/>
          <w:sz w:val="24"/>
          <w:szCs w:val="24"/>
        </w:rPr>
        <w:t xml:space="preserve"> t</w:t>
      </w:r>
      <w:r>
        <w:rPr>
          <w:b/>
          <w:spacing w:val="-6"/>
          <w:sz w:val="24"/>
          <w:szCs w:val="24"/>
        </w:rPr>
        <w:t>e</w:t>
      </w:r>
      <w:r>
        <w:rPr>
          <w:b/>
          <w:spacing w:val="-7"/>
          <w:sz w:val="24"/>
          <w:szCs w:val="24"/>
        </w:rPr>
        <w:t>s</w:t>
      </w:r>
      <w:r>
        <w:rPr>
          <w:b/>
          <w:sz w:val="24"/>
          <w:szCs w:val="24"/>
        </w:rPr>
        <w:t>t</w:t>
      </w:r>
      <w:r>
        <w:rPr>
          <w:b/>
          <w:spacing w:val="-1"/>
          <w:sz w:val="24"/>
          <w:szCs w:val="24"/>
        </w:rPr>
        <w:t xml:space="preserve"> </w:t>
      </w:r>
      <w:r>
        <w:rPr>
          <w:b/>
          <w:sz w:val="24"/>
          <w:szCs w:val="24"/>
        </w:rPr>
        <w:t>on</w:t>
      </w:r>
      <w:r>
        <w:rPr>
          <w:b/>
          <w:spacing w:val="-6"/>
          <w:sz w:val="24"/>
          <w:szCs w:val="24"/>
        </w:rPr>
        <w:t xml:space="preserve"> </w:t>
      </w:r>
      <w:proofErr w:type="spellStart"/>
      <w:r>
        <w:rPr>
          <w:b/>
          <w:spacing w:val="-5"/>
          <w:sz w:val="24"/>
          <w:szCs w:val="24"/>
        </w:rPr>
        <w:t>A</w:t>
      </w:r>
      <w:r>
        <w:rPr>
          <w:b/>
          <w:spacing w:val="-4"/>
          <w:sz w:val="24"/>
          <w:szCs w:val="24"/>
        </w:rPr>
        <w:t>l</w:t>
      </w:r>
      <w:r>
        <w:rPr>
          <w:b/>
          <w:spacing w:val="1"/>
          <w:sz w:val="24"/>
          <w:szCs w:val="24"/>
        </w:rPr>
        <w:t>u</w:t>
      </w:r>
      <w:r>
        <w:rPr>
          <w:b/>
          <w:spacing w:val="-8"/>
          <w:sz w:val="24"/>
          <w:szCs w:val="24"/>
        </w:rPr>
        <w:t>m</w:t>
      </w:r>
      <w:r>
        <w:rPr>
          <w:b/>
          <w:spacing w:val="-4"/>
          <w:sz w:val="24"/>
          <w:szCs w:val="24"/>
        </w:rPr>
        <w:t>ini</w:t>
      </w:r>
      <w:r>
        <w:rPr>
          <w:b/>
          <w:spacing w:val="1"/>
          <w:sz w:val="24"/>
          <w:szCs w:val="24"/>
        </w:rPr>
        <w:t>u</w:t>
      </w:r>
      <w:r>
        <w:rPr>
          <w:b/>
          <w:sz w:val="24"/>
          <w:szCs w:val="24"/>
        </w:rPr>
        <w:t>m</w:t>
      </w:r>
      <w:proofErr w:type="spellEnd"/>
      <w:r>
        <w:rPr>
          <w:b/>
          <w:sz w:val="24"/>
          <w:szCs w:val="24"/>
        </w:rPr>
        <w:t xml:space="preserve"> A</w:t>
      </w:r>
      <w:r>
        <w:rPr>
          <w:b/>
          <w:spacing w:val="-5"/>
          <w:sz w:val="24"/>
          <w:szCs w:val="24"/>
        </w:rPr>
        <w:t>l</w:t>
      </w:r>
      <w:r>
        <w:rPr>
          <w:b/>
          <w:spacing w:val="-4"/>
          <w:sz w:val="24"/>
          <w:szCs w:val="24"/>
        </w:rPr>
        <w:t>l</w:t>
      </w:r>
      <w:r>
        <w:rPr>
          <w:b/>
          <w:spacing w:val="-5"/>
          <w:sz w:val="24"/>
          <w:szCs w:val="24"/>
        </w:rPr>
        <w:t>o</w:t>
      </w:r>
      <w:r>
        <w:rPr>
          <w:b/>
          <w:sz w:val="24"/>
          <w:szCs w:val="24"/>
        </w:rPr>
        <w:t>y</w:t>
      </w:r>
      <w:r>
        <w:rPr>
          <w:b/>
          <w:spacing w:val="-12"/>
          <w:sz w:val="24"/>
          <w:szCs w:val="24"/>
        </w:rPr>
        <w:t xml:space="preserve"> </w:t>
      </w:r>
      <w:r>
        <w:rPr>
          <w:b/>
          <w:spacing w:val="-5"/>
          <w:sz w:val="24"/>
          <w:szCs w:val="24"/>
        </w:rPr>
        <w:t>w</w:t>
      </w:r>
      <w:r>
        <w:rPr>
          <w:b/>
          <w:sz w:val="24"/>
          <w:szCs w:val="24"/>
        </w:rPr>
        <w:t>i</w:t>
      </w:r>
      <w:r>
        <w:rPr>
          <w:b/>
          <w:spacing w:val="-5"/>
          <w:sz w:val="24"/>
          <w:szCs w:val="24"/>
        </w:rPr>
        <w:t>r</w:t>
      </w:r>
      <w:r>
        <w:rPr>
          <w:b/>
          <w:sz w:val="24"/>
          <w:szCs w:val="24"/>
        </w:rPr>
        <w:t>e</w:t>
      </w:r>
    </w:p>
    <w:p w:rsidR="008D75EE" w:rsidRDefault="008D75EE">
      <w:pPr>
        <w:spacing w:before="4" w:line="120" w:lineRule="exact"/>
        <w:rPr>
          <w:sz w:val="12"/>
          <w:szCs w:val="12"/>
        </w:rPr>
      </w:pPr>
    </w:p>
    <w:p w:rsidR="008D75EE" w:rsidRDefault="00B30AA0">
      <w:pPr>
        <w:ind w:left="1513" w:right="1161"/>
        <w:jc w:val="both"/>
        <w:rPr>
          <w:sz w:val="24"/>
          <w:szCs w:val="24"/>
        </w:rPr>
      </w:pPr>
      <w:r>
        <w:rPr>
          <w:spacing w:val="-2"/>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pacing w:val="-5"/>
          <w:sz w:val="24"/>
          <w:szCs w:val="24"/>
        </w:rPr>
        <w:t>n</w:t>
      </w:r>
      <w:r>
        <w:rPr>
          <w:sz w:val="24"/>
          <w:szCs w:val="24"/>
        </w:rPr>
        <w:t>g</w:t>
      </w:r>
      <w:r>
        <w:rPr>
          <w:spacing w:val="46"/>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37"/>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42"/>
          <w:sz w:val="24"/>
          <w:szCs w:val="24"/>
        </w:rPr>
        <w:t xml:space="preserve"> </w:t>
      </w:r>
      <w:r>
        <w:rPr>
          <w:spacing w:val="-1"/>
          <w:sz w:val="24"/>
          <w:szCs w:val="24"/>
        </w:rPr>
        <w:t>a</w:t>
      </w:r>
      <w:r>
        <w:rPr>
          <w:sz w:val="24"/>
          <w:szCs w:val="24"/>
        </w:rPr>
        <w:t>s</w:t>
      </w:r>
      <w:r>
        <w:rPr>
          <w:spacing w:val="39"/>
          <w:sz w:val="24"/>
          <w:szCs w:val="24"/>
        </w:rPr>
        <w:t xml:space="preserve"> </w:t>
      </w:r>
      <w:r>
        <w:rPr>
          <w:sz w:val="24"/>
          <w:szCs w:val="24"/>
        </w:rPr>
        <w:t>p</w:t>
      </w:r>
      <w:r>
        <w:rPr>
          <w:spacing w:val="-1"/>
          <w:sz w:val="24"/>
          <w:szCs w:val="24"/>
        </w:rPr>
        <w:t>e</w:t>
      </w:r>
      <w:r>
        <w:rPr>
          <w:sz w:val="24"/>
          <w:szCs w:val="24"/>
        </w:rPr>
        <w:t>r</w:t>
      </w:r>
      <w:r>
        <w:rPr>
          <w:spacing w:val="38"/>
          <w:sz w:val="24"/>
          <w:szCs w:val="24"/>
        </w:rPr>
        <w:t xml:space="preserve"> </w:t>
      </w:r>
      <w:r>
        <w:rPr>
          <w:spacing w:val="-1"/>
          <w:sz w:val="24"/>
          <w:szCs w:val="24"/>
        </w:rPr>
        <w:t>c</w:t>
      </w:r>
      <w:r>
        <w:rPr>
          <w:spacing w:val="-9"/>
          <w:sz w:val="24"/>
          <w:szCs w:val="24"/>
        </w:rPr>
        <w:t>l</w:t>
      </w:r>
      <w:r>
        <w:rPr>
          <w:spacing w:val="-1"/>
          <w:sz w:val="24"/>
          <w:szCs w:val="24"/>
        </w:rPr>
        <w:t>a</w:t>
      </w:r>
      <w:r>
        <w:rPr>
          <w:sz w:val="24"/>
          <w:szCs w:val="24"/>
        </w:rPr>
        <w:t>u</w:t>
      </w:r>
      <w:r>
        <w:rPr>
          <w:spacing w:val="-2"/>
          <w:sz w:val="24"/>
          <w:szCs w:val="24"/>
        </w:rPr>
        <w:t>s</w:t>
      </w:r>
      <w:r>
        <w:rPr>
          <w:sz w:val="24"/>
          <w:szCs w:val="24"/>
        </w:rPr>
        <w:t>e</w:t>
      </w:r>
      <w:r>
        <w:rPr>
          <w:spacing w:val="40"/>
          <w:sz w:val="24"/>
          <w:szCs w:val="24"/>
        </w:rPr>
        <w:t xml:space="preserve"> </w:t>
      </w:r>
      <w:r>
        <w:rPr>
          <w:sz w:val="24"/>
          <w:szCs w:val="24"/>
        </w:rPr>
        <w:t>1</w:t>
      </w:r>
      <w:r>
        <w:rPr>
          <w:spacing w:val="2"/>
          <w:sz w:val="24"/>
          <w:szCs w:val="24"/>
        </w:rPr>
        <w:t>.</w:t>
      </w:r>
      <w:r>
        <w:rPr>
          <w:sz w:val="24"/>
          <w:szCs w:val="24"/>
        </w:rPr>
        <w:t>25</w:t>
      </w:r>
      <w:r>
        <w:rPr>
          <w:spacing w:val="41"/>
          <w:sz w:val="24"/>
          <w:szCs w:val="24"/>
        </w:rPr>
        <w:t xml:space="preserve"> </w:t>
      </w:r>
      <w:r>
        <w:rPr>
          <w:spacing w:val="-5"/>
          <w:sz w:val="24"/>
          <w:szCs w:val="24"/>
        </w:rPr>
        <w:t>b</w:t>
      </w:r>
      <w:r>
        <w:rPr>
          <w:spacing w:val="4"/>
          <w:sz w:val="24"/>
          <w:szCs w:val="24"/>
        </w:rPr>
        <w:t>e</w:t>
      </w:r>
      <w:r>
        <w:rPr>
          <w:spacing w:val="-9"/>
          <w:sz w:val="24"/>
          <w:szCs w:val="24"/>
        </w:rPr>
        <w:t>l</w:t>
      </w:r>
      <w:r>
        <w:rPr>
          <w:spacing w:val="5"/>
          <w:sz w:val="24"/>
          <w:szCs w:val="24"/>
        </w:rPr>
        <w:t>o</w:t>
      </w:r>
      <w:r>
        <w:rPr>
          <w:sz w:val="24"/>
          <w:szCs w:val="24"/>
        </w:rPr>
        <w:t>w</w:t>
      </w:r>
      <w:r>
        <w:rPr>
          <w:spacing w:val="4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7"/>
          <w:sz w:val="24"/>
          <w:szCs w:val="24"/>
        </w:rPr>
        <w:t xml:space="preserve"> </w:t>
      </w:r>
      <w:r>
        <w:rPr>
          <w:spacing w:val="-5"/>
          <w:sz w:val="24"/>
          <w:szCs w:val="24"/>
        </w:rPr>
        <w:t>b</w:t>
      </w:r>
      <w:r>
        <w:rPr>
          <w:sz w:val="24"/>
          <w:szCs w:val="24"/>
        </w:rPr>
        <w:t>e</w:t>
      </w:r>
      <w:r>
        <w:rPr>
          <w:spacing w:val="40"/>
          <w:sz w:val="24"/>
          <w:szCs w:val="24"/>
        </w:rPr>
        <w:t xml:space="preserve"> </w:t>
      </w:r>
      <w:r>
        <w:rPr>
          <w:spacing w:val="-1"/>
          <w:sz w:val="24"/>
          <w:szCs w:val="24"/>
        </w:rPr>
        <w:t>ca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41"/>
          <w:sz w:val="24"/>
          <w:szCs w:val="24"/>
        </w:rPr>
        <w:t xml:space="preserve"> </w:t>
      </w:r>
      <w:r>
        <w:rPr>
          <w:spacing w:val="5"/>
          <w:sz w:val="24"/>
          <w:szCs w:val="24"/>
        </w:rPr>
        <w:t>o</w:t>
      </w:r>
      <w:r>
        <w:rPr>
          <w:spacing w:val="-5"/>
          <w:sz w:val="24"/>
          <w:szCs w:val="24"/>
        </w:rPr>
        <w:t>u</w:t>
      </w:r>
      <w:r>
        <w:rPr>
          <w:sz w:val="24"/>
          <w:szCs w:val="24"/>
        </w:rPr>
        <w:t>t</w:t>
      </w:r>
      <w:r>
        <w:rPr>
          <w:spacing w:val="42"/>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41"/>
          <w:sz w:val="24"/>
          <w:szCs w:val="24"/>
        </w:rPr>
        <w:t xml:space="preserve"> </w:t>
      </w:r>
      <w:r>
        <w:rPr>
          <w:spacing w:val="-1"/>
          <w:sz w:val="24"/>
          <w:szCs w:val="24"/>
        </w:rPr>
        <w:t>a</w:t>
      </w:r>
      <w:r>
        <w:rPr>
          <w:spacing w:val="-5"/>
          <w:sz w:val="24"/>
          <w:szCs w:val="24"/>
        </w:rPr>
        <w:t>n</w:t>
      </w:r>
      <w:r>
        <w:rPr>
          <w:sz w:val="24"/>
          <w:szCs w:val="24"/>
        </w:rPr>
        <w:t xml:space="preserve">d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6"/>
          <w:sz w:val="24"/>
          <w:szCs w:val="24"/>
        </w:rPr>
        <w:t xml:space="preserve"> </w:t>
      </w:r>
      <w:r>
        <w:rPr>
          <w:spacing w:val="-5"/>
          <w:sz w:val="24"/>
          <w:szCs w:val="24"/>
        </w:rPr>
        <w:t>h</w:t>
      </w:r>
      <w:r>
        <w:rPr>
          <w:spacing w:val="-1"/>
          <w:sz w:val="24"/>
          <w:szCs w:val="24"/>
        </w:rPr>
        <w:t>ea</w:t>
      </w:r>
      <w:r>
        <w:rPr>
          <w:spacing w:val="5"/>
          <w:sz w:val="24"/>
          <w:szCs w:val="24"/>
        </w:rPr>
        <w:t>t</w:t>
      </w:r>
      <w:r>
        <w:rPr>
          <w:spacing w:val="-4"/>
          <w:sz w:val="24"/>
          <w:szCs w:val="24"/>
        </w:rPr>
        <w:t>i</w:t>
      </w:r>
      <w:r>
        <w:rPr>
          <w:spacing w:val="-5"/>
          <w:sz w:val="24"/>
          <w:szCs w:val="24"/>
        </w:rPr>
        <w:t>n</w:t>
      </w:r>
      <w:r>
        <w:rPr>
          <w:sz w:val="24"/>
          <w:szCs w:val="24"/>
        </w:rPr>
        <w:t>g</w:t>
      </w:r>
      <w:r>
        <w:rPr>
          <w:spacing w:val="4"/>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8"/>
          <w:sz w:val="24"/>
          <w:szCs w:val="24"/>
        </w:rPr>
        <w:t xml:space="preserve"> </w:t>
      </w:r>
      <w:r>
        <w:rPr>
          <w:spacing w:val="-4"/>
          <w:sz w:val="24"/>
          <w:szCs w:val="24"/>
        </w:rPr>
        <w:t>i</w:t>
      </w:r>
      <w:r>
        <w:rPr>
          <w:sz w:val="24"/>
          <w:szCs w:val="24"/>
        </w:rPr>
        <w:t xml:space="preserve">n </w:t>
      </w:r>
      <w:r>
        <w:rPr>
          <w:spacing w:val="5"/>
          <w:sz w:val="24"/>
          <w:szCs w:val="24"/>
        </w:rPr>
        <w:t>u</w:t>
      </w:r>
      <w:r>
        <w:rPr>
          <w:sz w:val="24"/>
          <w:szCs w:val="24"/>
        </w:rPr>
        <w:t>n</w:t>
      </w:r>
      <w:r>
        <w:rPr>
          <w:spacing w:val="-4"/>
          <w:sz w:val="24"/>
          <w:szCs w:val="24"/>
        </w:rPr>
        <w:t>i</w:t>
      </w:r>
      <w:r>
        <w:rPr>
          <w:spacing w:val="-8"/>
          <w:sz w:val="24"/>
          <w:szCs w:val="24"/>
        </w:rPr>
        <w:t>f</w:t>
      </w:r>
      <w:r>
        <w:rPr>
          <w:spacing w:val="5"/>
          <w:sz w:val="24"/>
          <w:szCs w:val="24"/>
        </w:rPr>
        <w:t>o</w:t>
      </w:r>
      <w:r>
        <w:rPr>
          <w:spacing w:val="6"/>
          <w:sz w:val="24"/>
          <w:szCs w:val="24"/>
        </w:rPr>
        <w:t>r</w:t>
      </w:r>
      <w:r>
        <w:rPr>
          <w:sz w:val="24"/>
          <w:szCs w:val="24"/>
        </w:rPr>
        <w:t xml:space="preserve">m </w:t>
      </w:r>
      <w:r>
        <w:rPr>
          <w:spacing w:val="-5"/>
          <w:sz w:val="24"/>
          <w:szCs w:val="24"/>
        </w:rPr>
        <w:t>h</w:t>
      </w:r>
      <w:r>
        <w:rPr>
          <w:spacing w:val="-1"/>
          <w:sz w:val="24"/>
          <w:szCs w:val="24"/>
        </w:rPr>
        <w:t>ea</w:t>
      </w:r>
      <w:r>
        <w:rPr>
          <w:sz w:val="24"/>
          <w:szCs w:val="24"/>
        </w:rPr>
        <w:t>t</w:t>
      </w:r>
      <w:r>
        <w:rPr>
          <w:spacing w:val="9"/>
          <w:sz w:val="24"/>
          <w:szCs w:val="24"/>
        </w:rPr>
        <w:t xml:space="preserve"> </w:t>
      </w:r>
      <w:r>
        <w:rPr>
          <w:spacing w:val="-8"/>
          <w:sz w:val="24"/>
          <w:szCs w:val="24"/>
        </w:rPr>
        <w:t>f</w:t>
      </w:r>
      <w:r>
        <w:rPr>
          <w:sz w:val="24"/>
          <w:szCs w:val="24"/>
        </w:rPr>
        <w:t>u</w:t>
      </w:r>
      <w:r>
        <w:rPr>
          <w:spacing w:val="6"/>
          <w:sz w:val="24"/>
          <w:szCs w:val="24"/>
        </w:rPr>
        <w:t>r</w:t>
      </w:r>
      <w:r>
        <w:rPr>
          <w:spacing w:val="-5"/>
          <w:sz w:val="24"/>
          <w:szCs w:val="24"/>
        </w:rPr>
        <w:t>n</w:t>
      </w:r>
      <w:r>
        <w:rPr>
          <w:spacing w:val="-1"/>
          <w:sz w:val="24"/>
          <w:szCs w:val="24"/>
        </w:rPr>
        <w:t>a</w:t>
      </w:r>
      <w:r>
        <w:rPr>
          <w:spacing w:val="4"/>
          <w:sz w:val="24"/>
          <w:szCs w:val="24"/>
        </w:rPr>
        <w:t>c</w:t>
      </w:r>
      <w:r>
        <w:rPr>
          <w:sz w:val="24"/>
          <w:szCs w:val="24"/>
        </w:rPr>
        <w:t>e</w:t>
      </w:r>
      <w:r>
        <w:rPr>
          <w:spacing w:val="3"/>
          <w:sz w:val="24"/>
          <w:szCs w:val="24"/>
        </w:rPr>
        <w:t xml:space="preserve"> </w:t>
      </w:r>
      <w:r>
        <w:rPr>
          <w:spacing w:val="-1"/>
          <w:sz w:val="24"/>
          <w:szCs w:val="24"/>
        </w:rPr>
        <w:t>a</w:t>
      </w:r>
      <w:r>
        <w:rPr>
          <w:sz w:val="24"/>
          <w:szCs w:val="24"/>
        </w:rPr>
        <w:t>t</w:t>
      </w:r>
      <w:r>
        <w:rPr>
          <w:spacing w:val="9"/>
          <w:sz w:val="24"/>
          <w:szCs w:val="24"/>
        </w:rPr>
        <w:t xml:space="preserve"> </w:t>
      </w:r>
      <w:r>
        <w:rPr>
          <w:spacing w:val="-8"/>
          <w:sz w:val="24"/>
          <w:szCs w:val="24"/>
        </w:rPr>
        <w:t>f</w:t>
      </w:r>
      <w:r>
        <w:rPr>
          <w:spacing w:val="5"/>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z w:val="24"/>
          <w:szCs w:val="24"/>
        </w:rPr>
        <w:t>ng</w:t>
      </w:r>
      <w:r>
        <w:rPr>
          <w:spacing w:val="4"/>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8"/>
          <w:sz w:val="24"/>
          <w:szCs w:val="24"/>
        </w:rPr>
        <w:t>f</w:t>
      </w:r>
      <w:r>
        <w:rPr>
          <w:spacing w:val="5"/>
          <w:sz w:val="24"/>
          <w:szCs w:val="24"/>
        </w:rPr>
        <w:t>o</w:t>
      </w:r>
      <w:r>
        <w:rPr>
          <w:sz w:val="24"/>
          <w:szCs w:val="24"/>
        </w:rPr>
        <w:t xml:space="preserve">r </w:t>
      </w:r>
      <w:r>
        <w:rPr>
          <w:spacing w:val="5"/>
          <w:sz w:val="24"/>
          <w:szCs w:val="24"/>
        </w:rPr>
        <w:t>o</w:t>
      </w:r>
      <w:r>
        <w:rPr>
          <w:spacing w:val="-5"/>
          <w:sz w:val="24"/>
          <w:szCs w:val="24"/>
        </w:rPr>
        <w:t>n</w:t>
      </w:r>
      <w:r>
        <w:rPr>
          <w:sz w:val="24"/>
          <w:szCs w:val="24"/>
        </w:rPr>
        <w:t>e</w:t>
      </w:r>
      <w:r>
        <w:rPr>
          <w:spacing w:val="6"/>
          <w:sz w:val="24"/>
          <w:szCs w:val="24"/>
        </w:rPr>
        <w:t xml:space="preserve"> </w:t>
      </w:r>
      <w:r>
        <w:rPr>
          <w:spacing w:val="-5"/>
          <w:sz w:val="24"/>
          <w:szCs w:val="24"/>
        </w:rPr>
        <w:t>h</w:t>
      </w:r>
      <w:r>
        <w:rPr>
          <w:spacing w:val="5"/>
          <w:sz w:val="24"/>
          <w:szCs w:val="24"/>
        </w:rPr>
        <w:t>o</w:t>
      </w:r>
      <w:r>
        <w:rPr>
          <w:sz w:val="24"/>
          <w:szCs w:val="24"/>
        </w:rPr>
        <w:t>u</w:t>
      </w:r>
      <w:r>
        <w:rPr>
          <w:spacing w:val="1"/>
          <w:sz w:val="24"/>
          <w:szCs w:val="24"/>
        </w:rPr>
        <w:t>r</w:t>
      </w:r>
      <w:r>
        <w:rPr>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r>
        <w:rPr>
          <w:spacing w:val="-5"/>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z w:val="24"/>
          <w:szCs w:val="24"/>
        </w:rPr>
        <w:t>ng</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w</w:t>
      </w:r>
      <w:r>
        <w:rPr>
          <w:spacing w:val="-10"/>
          <w:sz w:val="24"/>
          <w:szCs w:val="24"/>
        </w:rPr>
        <w:t>i</w:t>
      </w:r>
      <w:r>
        <w:rPr>
          <w:spacing w:val="1"/>
          <w:sz w:val="24"/>
          <w:szCs w:val="24"/>
        </w:rPr>
        <w:t>r</w:t>
      </w:r>
      <w:r>
        <w:rPr>
          <w:sz w:val="24"/>
          <w:szCs w:val="24"/>
        </w:rPr>
        <w:t>e</w:t>
      </w:r>
      <w:r>
        <w:rPr>
          <w:spacing w:val="6"/>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10"/>
          <w:sz w:val="24"/>
          <w:szCs w:val="24"/>
        </w:rPr>
        <w:t xml:space="preserve"> </w:t>
      </w:r>
      <w:r>
        <w:rPr>
          <w:spacing w:val="-5"/>
          <w:sz w:val="24"/>
          <w:szCs w:val="24"/>
        </w:rPr>
        <w:t>h</w:t>
      </w:r>
      <w:r>
        <w:rPr>
          <w:spacing w:val="-1"/>
          <w:sz w:val="24"/>
          <w:szCs w:val="24"/>
        </w:rPr>
        <w:t>ea</w:t>
      </w:r>
      <w:r>
        <w:rPr>
          <w:spacing w:val="5"/>
          <w:sz w:val="24"/>
          <w:szCs w:val="24"/>
        </w:rPr>
        <w:t>t</w:t>
      </w:r>
      <w:r>
        <w:rPr>
          <w:spacing w:val="-4"/>
          <w:sz w:val="24"/>
          <w:szCs w:val="24"/>
        </w:rPr>
        <w:t>i</w:t>
      </w:r>
      <w:r>
        <w:rPr>
          <w:spacing w:val="-5"/>
          <w:sz w:val="24"/>
          <w:szCs w:val="24"/>
        </w:rPr>
        <w:t>n</w:t>
      </w:r>
      <w:r>
        <w:rPr>
          <w:sz w:val="24"/>
          <w:szCs w:val="24"/>
        </w:rPr>
        <w:t>g</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8"/>
          <w:sz w:val="24"/>
          <w:szCs w:val="24"/>
        </w:rPr>
        <w:t xml:space="preserve"> </w:t>
      </w:r>
      <w:r>
        <w:rPr>
          <w:spacing w:val="-5"/>
          <w:sz w:val="24"/>
          <w:szCs w:val="24"/>
        </w:rPr>
        <w:t>n</w:t>
      </w:r>
      <w:r>
        <w:rPr>
          <w:spacing w:val="5"/>
          <w:sz w:val="24"/>
          <w:szCs w:val="24"/>
        </w:rPr>
        <w:t>o</w:t>
      </w:r>
      <w:r>
        <w:rPr>
          <w:sz w:val="24"/>
          <w:szCs w:val="24"/>
        </w:rPr>
        <w:t>t</w:t>
      </w:r>
      <w:r>
        <w:rPr>
          <w:spacing w:val="7"/>
          <w:sz w:val="24"/>
          <w:szCs w:val="24"/>
        </w:rPr>
        <w:t xml:space="preserve"> </w:t>
      </w:r>
      <w:r>
        <w:rPr>
          <w:spacing w:val="-5"/>
          <w:sz w:val="24"/>
          <w:szCs w:val="24"/>
        </w:rPr>
        <w:t>b</w:t>
      </w:r>
      <w:r>
        <w:rPr>
          <w:sz w:val="24"/>
          <w:szCs w:val="24"/>
        </w:rPr>
        <w:t>e</w:t>
      </w:r>
      <w:r>
        <w:rPr>
          <w:spacing w:val="6"/>
          <w:sz w:val="24"/>
          <w:szCs w:val="24"/>
        </w:rPr>
        <w:t xml:space="preserve"> </w:t>
      </w:r>
      <w:r>
        <w:rPr>
          <w:spacing w:val="-4"/>
          <w:sz w:val="24"/>
          <w:szCs w:val="24"/>
        </w:rPr>
        <w:t>l</w:t>
      </w:r>
      <w:r>
        <w:rPr>
          <w:spacing w:val="-1"/>
          <w:sz w:val="24"/>
          <w:szCs w:val="24"/>
        </w:rPr>
        <w:t>e</w:t>
      </w:r>
      <w:r>
        <w:rPr>
          <w:spacing w:val="-2"/>
          <w:sz w:val="24"/>
          <w:szCs w:val="24"/>
        </w:rPr>
        <w:t>s</w:t>
      </w:r>
      <w:r>
        <w:rPr>
          <w:sz w:val="24"/>
          <w:szCs w:val="24"/>
        </w:rPr>
        <w:t>s</w:t>
      </w:r>
      <w:r>
        <w:rPr>
          <w:spacing w:val="6"/>
          <w:sz w:val="24"/>
          <w:szCs w:val="24"/>
        </w:rPr>
        <w:t xml:space="preserve"> </w:t>
      </w:r>
      <w:r>
        <w:rPr>
          <w:spacing w:val="5"/>
          <w:sz w:val="24"/>
          <w:szCs w:val="24"/>
        </w:rPr>
        <w:t>t</w:t>
      </w:r>
      <w:r>
        <w:rPr>
          <w:spacing w:val="-5"/>
          <w:sz w:val="24"/>
          <w:szCs w:val="24"/>
        </w:rPr>
        <w:t>h</w:t>
      </w:r>
      <w:r>
        <w:rPr>
          <w:spacing w:val="8"/>
          <w:sz w:val="24"/>
          <w:szCs w:val="24"/>
        </w:rPr>
        <w:t>a</w:t>
      </w:r>
      <w:r>
        <w:rPr>
          <w:sz w:val="24"/>
          <w:szCs w:val="24"/>
        </w:rPr>
        <w:t xml:space="preserve">n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90%</w:t>
      </w:r>
      <w:r>
        <w:rPr>
          <w:spacing w:val="-5"/>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pacing w:val="-5"/>
          <w:sz w:val="24"/>
          <w:szCs w:val="24"/>
        </w:rPr>
        <w:t>n</w:t>
      </w:r>
      <w:r>
        <w:rPr>
          <w:sz w:val="24"/>
          <w:szCs w:val="24"/>
        </w:rPr>
        <w:t>g</w:t>
      </w:r>
      <w:r>
        <w:rPr>
          <w:spacing w:val="4"/>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1"/>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
          <w:sz w:val="24"/>
          <w:szCs w:val="24"/>
        </w:rPr>
        <w:t xml:space="preserve"> </w:t>
      </w:r>
      <w:r>
        <w:rPr>
          <w:spacing w:val="-5"/>
          <w:sz w:val="24"/>
          <w:szCs w:val="24"/>
        </w:rPr>
        <w:t>h</w:t>
      </w:r>
      <w:r>
        <w:rPr>
          <w:spacing w:val="-1"/>
          <w:sz w:val="24"/>
          <w:szCs w:val="24"/>
        </w:rPr>
        <w:t>ea</w:t>
      </w:r>
      <w:r>
        <w:rPr>
          <w:spacing w:val="10"/>
          <w:sz w:val="24"/>
          <w:szCs w:val="24"/>
        </w:rPr>
        <w:t>t</w:t>
      </w:r>
      <w:r>
        <w:rPr>
          <w:spacing w:val="-4"/>
          <w:sz w:val="24"/>
          <w:szCs w:val="24"/>
        </w:rPr>
        <w:t>i</w:t>
      </w:r>
      <w:r>
        <w:rPr>
          <w:spacing w:val="-5"/>
          <w:sz w:val="24"/>
          <w:szCs w:val="24"/>
        </w:rPr>
        <w:t>n</w:t>
      </w:r>
      <w:r>
        <w:rPr>
          <w:sz w:val="24"/>
          <w:szCs w:val="24"/>
        </w:rPr>
        <w:t>g</w:t>
      </w:r>
      <w:r>
        <w:rPr>
          <w:spacing w:val="2"/>
          <w:sz w:val="24"/>
          <w:szCs w:val="24"/>
        </w:rPr>
        <w:t>:</w:t>
      </w:r>
      <w:r>
        <w:rPr>
          <w:sz w:val="24"/>
          <w:szCs w:val="24"/>
        </w:rPr>
        <w:t>-</w:t>
      </w:r>
    </w:p>
    <w:p w:rsidR="008D75EE" w:rsidRDefault="008D75EE">
      <w:pPr>
        <w:spacing w:before="8" w:line="280" w:lineRule="exact"/>
        <w:rPr>
          <w:sz w:val="28"/>
          <w:szCs w:val="28"/>
        </w:rPr>
      </w:pPr>
    </w:p>
    <w:tbl>
      <w:tblPr>
        <w:tblW w:w="7476" w:type="dxa"/>
        <w:tblInd w:w="1535" w:type="dxa"/>
        <w:tblLayout w:type="fixed"/>
        <w:tblCellMar>
          <w:left w:w="6" w:type="dxa"/>
          <w:right w:w="6" w:type="dxa"/>
        </w:tblCellMar>
        <w:tblLook w:val="01E0" w:firstRow="1" w:lastRow="1" w:firstColumn="1" w:lastColumn="1" w:noHBand="0" w:noVBand="0"/>
      </w:tblPr>
      <w:tblGrid>
        <w:gridCol w:w="4595"/>
        <w:gridCol w:w="2881"/>
      </w:tblGrid>
      <w:tr w:rsidR="008D75EE">
        <w:trPr>
          <w:trHeight w:hRule="exact" w:val="715"/>
        </w:trPr>
        <w:tc>
          <w:tcPr>
            <w:tcW w:w="4594"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105" w:right="1367"/>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1"/>
                <w:sz w:val="24"/>
                <w:szCs w:val="24"/>
              </w:rPr>
              <w:t xml:space="preserve"> 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 xml:space="preserve">us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n</w:t>
            </w:r>
            <w:r>
              <w:rPr>
                <w:sz w:val="24"/>
                <w:szCs w:val="24"/>
              </w:rPr>
              <w:t xml:space="preserve">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5"/>
                <w:sz w:val="24"/>
                <w:szCs w:val="24"/>
              </w:rPr>
              <w:t>o</w:t>
            </w:r>
            <w:r>
              <w:rPr>
                <w:sz w:val="24"/>
                <w:szCs w:val="24"/>
              </w:rPr>
              <w:t>f</w:t>
            </w:r>
            <w:r>
              <w:rPr>
                <w:spacing w:val="-10"/>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tc>
        <w:tc>
          <w:tcPr>
            <w:tcW w:w="288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pacing w:val="2"/>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2"/>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r>
      <w:tr w:rsidR="008D75EE">
        <w:trPr>
          <w:trHeight w:hRule="exact" w:val="418"/>
        </w:trPr>
        <w:tc>
          <w:tcPr>
            <w:tcW w:w="4594"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proofErr w:type="spellStart"/>
            <w:r>
              <w:rPr>
                <w:sz w:val="24"/>
                <w:szCs w:val="24"/>
              </w:rPr>
              <w:t>Upto</w:t>
            </w:r>
            <w:proofErr w:type="spellEnd"/>
            <w:r>
              <w:rPr>
                <w:spacing w:val="2"/>
                <w:sz w:val="24"/>
                <w:szCs w:val="24"/>
              </w:rPr>
              <w:t xml:space="preserve"> </w:t>
            </w:r>
            <w:r>
              <w:rPr>
                <w:sz w:val="24"/>
                <w:szCs w:val="24"/>
              </w:rPr>
              <w:t>150</w:t>
            </w:r>
            <w:r>
              <w:rPr>
                <w:spacing w:val="2"/>
                <w:sz w:val="24"/>
                <w:szCs w:val="24"/>
              </w:rPr>
              <w:t xml:space="preserve"> </w:t>
            </w:r>
            <w:r>
              <w:rPr>
                <w:sz w:val="24"/>
                <w:szCs w:val="24"/>
              </w:rPr>
              <w:t>d</w:t>
            </w:r>
            <w:r>
              <w:rPr>
                <w:spacing w:val="-1"/>
                <w:sz w:val="24"/>
                <w:szCs w:val="24"/>
              </w:rPr>
              <w:t>e</w:t>
            </w:r>
            <w:r>
              <w:rPr>
                <w:sz w:val="24"/>
                <w:szCs w:val="24"/>
              </w:rPr>
              <w:t>g.</w:t>
            </w:r>
            <w:r>
              <w:rPr>
                <w:spacing w:val="1"/>
                <w:sz w:val="24"/>
                <w:szCs w:val="24"/>
              </w:rPr>
              <w:t xml:space="preserve"> </w:t>
            </w:r>
            <w:r>
              <w:rPr>
                <w:sz w:val="24"/>
                <w:szCs w:val="24"/>
              </w:rPr>
              <w:t>C</w:t>
            </w:r>
          </w:p>
        </w:tc>
        <w:tc>
          <w:tcPr>
            <w:tcW w:w="2881"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9"/>
              <w:rPr>
                <w:sz w:val="24"/>
                <w:szCs w:val="24"/>
              </w:rPr>
            </w:pPr>
            <w:r>
              <w:rPr>
                <w:sz w:val="24"/>
                <w:szCs w:val="24"/>
              </w:rPr>
              <w:t>230</w:t>
            </w:r>
            <w:r>
              <w:rPr>
                <w:spacing w:val="2"/>
                <w:sz w:val="24"/>
                <w:szCs w:val="24"/>
              </w:rPr>
              <w:t xml:space="preserve"> </w:t>
            </w:r>
            <w:proofErr w:type="spellStart"/>
            <w:r>
              <w:rPr>
                <w:sz w:val="24"/>
                <w:szCs w:val="24"/>
              </w:rPr>
              <w:t>d</w:t>
            </w:r>
            <w:r>
              <w:rPr>
                <w:spacing w:val="-1"/>
                <w:sz w:val="24"/>
                <w:szCs w:val="24"/>
              </w:rPr>
              <w:t>e</w:t>
            </w:r>
            <w:r>
              <w:rPr>
                <w:sz w:val="24"/>
                <w:szCs w:val="24"/>
              </w:rPr>
              <w:t>gC</w:t>
            </w:r>
            <w:proofErr w:type="spellEnd"/>
            <w:r>
              <w:rPr>
                <w:spacing w:val="-3"/>
                <w:sz w:val="24"/>
                <w:szCs w:val="24"/>
              </w:rPr>
              <w:t xml:space="preserve"> </w:t>
            </w:r>
            <w:r>
              <w:rPr>
                <w:spacing w:val="1"/>
                <w:sz w:val="24"/>
                <w:szCs w:val="24"/>
              </w:rPr>
              <w:t>(</w:t>
            </w:r>
            <w:r>
              <w:rPr>
                <w:spacing w:val="-1"/>
                <w:sz w:val="24"/>
                <w:szCs w:val="24"/>
              </w:rPr>
              <w:t>+</w:t>
            </w:r>
            <w:r>
              <w:rPr>
                <w:sz w:val="24"/>
                <w:szCs w:val="24"/>
              </w:rPr>
              <w:t>5</w:t>
            </w:r>
            <w:r>
              <w:rPr>
                <w:spacing w:val="1"/>
                <w:sz w:val="24"/>
                <w:szCs w:val="24"/>
              </w:rPr>
              <w:t>/</w:t>
            </w:r>
            <w:r>
              <w:rPr>
                <w:spacing w:val="2"/>
                <w:sz w:val="24"/>
                <w:szCs w:val="24"/>
              </w:rPr>
              <w:t>-</w:t>
            </w:r>
            <w:r>
              <w:rPr>
                <w:sz w:val="24"/>
                <w:szCs w:val="24"/>
              </w:rPr>
              <w:t>3</w:t>
            </w:r>
            <w:r>
              <w:rPr>
                <w:spacing w:val="-3"/>
                <w:sz w:val="24"/>
                <w:szCs w:val="24"/>
              </w:rPr>
              <w:t xml:space="preserve"> </w:t>
            </w:r>
            <w:proofErr w:type="spellStart"/>
            <w:r>
              <w:rPr>
                <w:sz w:val="24"/>
                <w:szCs w:val="24"/>
              </w:rPr>
              <w:t>d</w:t>
            </w:r>
            <w:r>
              <w:rPr>
                <w:spacing w:val="-1"/>
                <w:sz w:val="24"/>
                <w:szCs w:val="24"/>
              </w:rPr>
              <w:t>e</w:t>
            </w:r>
            <w:r>
              <w:rPr>
                <w:sz w:val="24"/>
                <w:szCs w:val="24"/>
              </w:rPr>
              <w:t>g</w:t>
            </w:r>
            <w:r>
              <w:rPr>
                <w:spacing w:val="-2"/>
                <w:sz w:val="24"/>
                <w:szCs w:val="24"/>
              </w:rPr>
              <w:t>C</w:t>
            </w:r>
            <w:proofErr w:type="spellEnd"/>
            <w:r>
              <w:rPr>
                <w:sz w:val="24"/>
                <w:szCs w:val="24"/>
              </w:rPr>
              <w:t>)</w:t>
            </w:r>
          </w:p>
        </w:tc>
      </w:tr>
      <w:tr w:rsidR="008D75EE">
        <w:trPr>
          <w:trHeight w:hRule="exact" w:val="418"/>
        </w:trPr>
        <w:tc>
          <w:tcPr>
            <w:tcW w:w="459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M</w:t>
            </w:r>
            <w:r>
              <w:rPr>
                <w:spacing w:val="5"/>
                <w:sz w:val="24"/>
                <w:szCs w:val="24"/>
              </w:rPr>
              <w:t>o</w:t>
            </w:r>
            <w:r>
              <w:rPr>
                <w:spacing w:val="1"/>
                <w:sz w:val="24"/>
                <w:szCs w:val="24"/>
              </w:rPr>
              <w:t>r</w:t>
            </w:r>
            <w:r>
              <w:rPr>
                <w:sz w:val="24"/>
                <w:szCs w:val="24"/>
              </w:rPr>
              <w:t>e</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2"/>
                <w:sz w:val="24"/>
                <w:szCs w:val="24"/>
              </w:rPr>
              <w:t xml:space="preserve"> </w:t>
            </w:r>
            <w:r>
              <w:rPr>
                <w:sz w:val="24"/>
                <w:szCs w:val="24"/>
              </w:rPr>
              <w:t>150</w:t>
            </w:r>
            <w:r>
              <w:rPr>
                <w:spacing w:val="2"/>
                <w:sz w:val="24"/>
                <w:szCs w:val="24"/>
              </w:rPr>
              <w:t xml:space="preserve"> </w:t>
            </w:r>
            <w:r>
              <w:rPr>
                <w:sz w:val="24"/>
                <w:szCs w:val="24"/>
              </w:rPr>
              <w:t>d</w:t>
            </w:r>
            <w:r>
              <w:rPr>
                <w:spacing w:val="-1"/>
                <w:sz w:val="24"/>
                <w:szCs w:val="24"/>
              </w:rPr>
              <w:t>e</w:t>
            </w:r>
            <w:r>
              <w:rPr>
                <w:sz w:val="24"/>
                <w:szCs w:val="24"/>
              </w:rPr>
              <w:t>g.</w:t>
            </w:r>
            <w:r>
              <w:rPr>
                <w:spacing w:val="4"/>
                <w:sz w:val="24"/>
                <w:szCs w:val="24"/>
              </w:rPr>
              <w:t xml:space="preserve"> </w:t>
            </w:r>
            <w:r>
              <w:rPr>
                <w:sz w:val="24"/>
                <w:szCs w:val="24"/>
              </w:rPr>
              <w:t>C</w:t>
            </w:r>
            <w:r>
              <w:rPr>
                <w:spacing w:val="-3"/>
                <w:sz w:val="24"/>
                <w:szCs w:val="24"/>
              </w:rPr>
              <w:t xml:space="preserve"> </w:t>
            </w:r>
            <w:r>
              <w:rPr>
                <w:sz w:val="24"/>
                <w:szCs w:val="24"/>
              </w:rPr>
              <w:t>&amp;</w:t>
            </w:r>
            <w:r>
              <w:rPr>
                <w:spacing w:val="-7"/>
                <w:sz w:val="24"/>
                <w:szCs w:val="24"/>
              </w:rPr>
              <w:t xml:space="preserve"> </w:t>
            </w:r>
            <w:proofErr w:type="spellStart"/>
            <w:r>
              <w:rPr>
                <w:sz w:val="24"/>
                <w:szCs w:val="24"/>
              </w:rPr>
              <w:t>u</w:t>
            </w:r>
            <w:r>
              <w:rPr>
                <w:spacing w:val="-5"/>
                <w:sz w:val="24"/>
                <w:szCs w:val="24"/>
              </w:rPr>
              <w:t>p</w:t>
            </w:r>
            <w:r>
              <w:rPr>
                <w:sz w:val="24"/>
                <w:szCs w:val="24"/>
              </w:rPr>
              <w:t>to</w:t>
            </w:r>
            <w:proofErr w:type="spellEnd"/>
            <w:r>
              <w:rPr>
                <w:spacing w:val="8"/>
                <w:sz w:val="24"/>
                <w:szCs w:val="24"/>
              </w:rPr>
              <w:t xml:space="preserve"> </w:t>
            </w:r>
            <w:r>
              <w:rPr>
                <w:sz w:val="24"/>
                <w:szCs w:val="24"/>
              </w:rPr>
              <w:t>210</w:t>
            </w:r>
            <w:r>
              <w:rPr>
                <w:spacing w:val="-3"/>
                <w:sz w:val="24"/>
                <w:szCs w:val="24"/>
              </w:rPr>
              <w:t xml:space="preserve"> </w:t>
            </w:r>
            <w:r>
              <w:rPr>
                <w:sz w:val="24"/>
                <w:szCs w:val="24"/>
              </w:rPr>
              <w:t>d</w:t>
            </w:r>
            <w:r>
              <w:rPr>
                <w:spacing w:val="-1"/>
                <w:sz w:val="24"/>
                <w:szCs w:val="24"/>
              </w:rPr>
              <w:t>e</w:t>
            </w:r>
            <w:r>
              <w:rPr>
                <w:sz w:val="24"/>
                <w:szCs w:val="24"/>
              </w:rPr>
              <w:t>g. C</w:t>
            </w:r>
          </w:p>
        </w:tc>
        <w:tc>
          <w:tcPr>
            <w:tcW w:w="288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z w:val="24"/>
                <w:szCs w:val="24"/>
              </w:rPr>
              <w:t>280</w:t>
            </w:r>
            <w:r>
              <w:rPr>
                <w:spacing w:val="2"/>
                <w:sz w:val="24"/>
                <w:szCs w:val="24"/>
              </w:rPr>
              <w:t xml:space="preserve"> </w:t>
            </w:r>
            <w:proofErr w:type="spellStart"/>
            <w:r>
              <w:rPr>
                <w:sz w:val="24"/>
                <w:szCs w:val="24"/>
              </w:rPr>
              <w:t>d</w:t>
            </w:r>
            <w:r>
              <w:rPr>
                <w:spacing w:val="-1"/>
                <w:sz w:val="24"/>
                <w:szCs w:val="24"/>
              </w:rPr>
              <w:t>e</w:t>
            </w:r>
            <w:r>
              <w:rPr>
                <w:sz w:val="24"/>
                <w:szCs w:val="24"/>
              </w:rPr>
              <w:t>gC</w:t>
            </w:r>
            <w:proofErr w:type="spellEnd"/>
            <w:r>
              <w:rPr>
                <w:spacing w:val="-3"/>
                <w:sz w:val="24"/>
                <w:szCs w:val="24"/>
              </w:rPr>
              <w:t xml:space="preserve"> </w:t>
            </w:r>
            <w:r>
              <w:rPr>
                <w:spacing w:val="1"/>
                <w:sz w:val="24"/>
                <w:szCs w:val="24"/>
              </w:rPr>
              <w:t>(</w:t>
            </w:r>
            <w:r>
              <w:rPr>
                <w:spacing w:val="-1"/>
                <w:sz w:val="24"/>
                <w:szCs w:val="24"/>
              </w:rPr>
              <w:t>+</w:t>
            </w:r>
            <w:r>
              <w:rPr>
                <w:sz w:val="24"/>
                <w:szCs w:val="24"/>
              </w:rPr>
              <w:t>5</w:t>
            </w:r>
            <w:r>
              <w:rPr>
                <w:spacing w:val="1"/>
                <w:sz w:val="24"/>
                <w:szCs w:val="24"/>
              </w:rPr>
              <w:t>/</w:t>
            </w:r>
            <w:r>
              <w:rPr>
                <w:spacing w:val="2"/>
                <w:sz w:val="24"/>
                <w:szCs w:val="24"/>
              </w:rPr>
              <w:t>-</w:t>
            </w:r>
            <w:r>
              <w:rPr>
                <w:sz w:val="24"/>
                <w:szCs w:val="24"/>
              </w:rPr>
              <w:t>3</w:t>
            </w:r>
            <w:r>
              <w:rPr>
                <w:spacing w:val="-3"/>
                <w:sz w:val="24"/>
                <w:szCs w:val="24"/>
              </w:rPr>
              <w:t xml:space="preserve"> </w:t>
            </w:r>
            <w:proofErr w:type="spellStart"/>
            <w:r>
              <w:rPr>
                <w:sz w:val="24"/>
                <w:szCs w:val="24"/>
              </w:rPr>
              <w:t>d</w:t>
            </w:r>
            <w:r>
              <w:rPr>
                <w:spacing w:val="-1"/>
                <w:sz w:val="24"/>
                <w:szCs w:val="24"/>
              </w:rPr>
              <w:t>e</w:t>
            </w:r>
            <w:r>
              <w:rPr>
                <w:sz w:val="24"/>
                <w:szCs w:val="24"/>
              </w:rPr>
              <w:t>g</w:t>
            </w:r>
            <w:r>
              <w:rPr>
                <w:spacing w:val="-2"/>
                <w:sz w:val="24"/>
                <w:szCs w:val="24"/>
              </w:rPr>
              <w:t>C</w:t>
            </w:r>
            <w:proofErr w:type="spellEnd"/>
            <w:r>
              <w:rPr>
                <w:sz w:val="24"/>
                <w:szCs w:val="24"/>
              </w:rPr>
              <w:t>)</w:t>
            </w:r>
          </w:p>
        </w:tc>
      </w:tr>
      <w:tr w:rsidR="008D75EE">
        <w:trPr>
          <w:trHeight w:hRule="exact" w:val="422"/>
        </w:trPr>
        <w:tc>
          <w:tcPr>
            <w:tcW w:w="4594"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5"/>
              <w:rPr>
                <w:sz w:val="24"/>
                <w:szCs w:val="24"/>
              </w:rPr>
            </w:pPr>
            <w:r>
              <w:rPr>
                <w:spacing w:val="-2"/>
                <w:sz w:val="24"/>
                <w:szCs w:val="24"/>
              </w:rPr>
              <w:t>M</w:t>
            </w:r>
            <w:r>
              <w:rPr>
                <w:spacing w:val="5"/>
                <w:sz w:val="24"/>
                <w:szCs w:val="24"/>
              </w:rPr>
              <w:t>o</w:t>
            </w:r>
            <w:r>
              <w:rPr>
                <w:spacing w:val="1"/>
                <w:sz w:val="24"/>
                <w:szCs w:val="24"/>
              </w:rPr>
              <w:t>r</w:t>
            </w:r>
            <w:r>
              <w:rPr>
                <w:sz w:val="24"/>
                <w:szCs w:val="24"/>
              </w:rPr>
              <w:t>e</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2"/>
                <w:sz w:val="24"/>
                <w:szCs w:val="24"/>
              </w:rPr>
              <w:t xml:space="preserve"> </w:t>
            </w:r>
            <w:r>
              <w:rPr>
                <w:sz w:val="24"/>
                <w:szCs w:val="24"/>
              </w:rPr>
              <w:t>210</w:t>
            </w:r>
            <w:r>
              <w:rPr>
                <w:spacing w:val="2"/>
                <w:sz w:val="24"/>
                <w:szCs w:val="24"/>
              </w:rPr>
              <w:t xml:space="preserve"> </w:t>
            </w:r>
            <w:r>
              <w:rPr>
                <w:sz w:val="24"/>
                <w:szCs w:val="24"/>
              </w:rPr>
              <w:t>d</w:t>
            </w:r>
            <w:r>
              <w:rPr>
                <w:spacing w:val="-1"/>
                <w:sz w:val="24"/>
                <w:szCs w:val="24"/>
              </w:rPr>
              <w:t>e</w:t>
            </w:r>
            <w:r>
              <w:rPr>
                <w:sz w:val="24"/>
                <w:szCs w:val="24"/>
              </w:rPr>
              <w:t>g.</w:t>
            </w:r>
            <w:r>
              <w:rPr>
                <w:spacing w:val="4"/>
                <w:sz w:val="24"/>
                <w:szCs w:val="24"/>
              </w:rPr>
              <w:t xml:space="preserve"> </w:t>
            </w:r>
            <w:r>
              <w:rPr>
                <w:sz w:val="24"/>
                <w:szCs w:val="24"/>
              </w:rPr>
              <w:t>C</w:t>
            </w:r>
            <w:r>
              <w:rPr>
                <w:spacing w:val="-3"/>
                <w:sz w:val="24"/>
                <w:szCs w:val="24"/>
              </w:rPr>
              <w:t xml:space="preserve"> </w:t>
            </w:r>
            <w:r>
              <w:rPr>
                <w:sz w:val="24"/>
                <w:szCs w:val="24"/>
              </w:rPr>
              <w:t>&amp;</w:t>
            </w:r>
            <w:r>
              <w:rPr>
                <w:spacing w:val="-7"/>
                <w:sz w:val="24"/>
                <w:szCs w:val="24"/>
              </w:rPr>
              <w:t xml:space="preserve"> </w:t>
            </w:r>
            <w:proofErr w:type="spellStart"/>
            <w:r>
              <w:rPr>
                <w:sz w:val="24"/>
                <w:szCs w:val="24"/>
              </w:rPr>
              <w:t>u</w:t>
            </w:r>
            <w:r>
              <w:rPr>
                <w:spacing w:val="-5"/>
                <w:sz w:val="24"/>
                <w:szCs w:val="24"/>
              </w:rPr>
              <w:t>p</w:t>
            </w:r>
            <w:r>
              <w:rPr>
                <w:sz w:val="24"/>
                <w:szCs w:val="24"/>
              </w:rPr>
              <w:t>to</w:t>
            </w:r>
            <w:proofErr w:type="spellEnd"/>
            <w:r>
              <w:rPr>
                <w:spacing w:val="8"/>
                <w:sz w:val="24"/>
                <w:szCs w:val="24"/>
              </w:rPr>
              <w:t xml:space="preserve"> </w:t>
            </w:r>
            <w:r>
              <w:rPr>
                <w:sz w:val="24"/>
                <w:szCs w:val="24"/>
              </w:rPr>
              <w:t>230</w:t>
            </w:r>
            <w:r>
              <w:rPr>
                <w:spacing w:val="-3"/>
                <w:sz w:val="24"/>
                <w:szCs w:val="24"/>
              </w:rPr>
              <w:t xml:space="preserve"> </w:t>
            </w:r>
            <w:r>
              <w:rPr>
                <w:sz w:val="24"/>
                <w:szCs w:val="24"/>
              </w:rPr>
              <w:t>d</w:t>
            </w:r>
            <w:r>
              <w:rPr>
                <w:spacing w:val="-1"/>
                <w:sz w:val="24"/>
                <w:szCs w:val="24"/>
              </w:rPr>
              <w:t>e</w:t>
            </w:r>
            <w:r>
              <w:rPr>
                <w:sz w:val="24"/>
                <w:szCs w:val="24"/>
              </w:rPr>
              <w:t>g. C</w:t>
            </w:r>
          </w:p>
        </w:tc>
        <w:tc>
          <w:tcPr>
            <w:tcW w:w="2881" w:type="dxa"/>
            <w:tcBorders>
              <w:top w:val="single" w:sz="4" w:space="0" w:color="000000"/>
              <w:left w:val="single" w:sz="4" w:space="0" w:color="000000"/>
              <w:bottom w:val="single" w:sz="4" w:space="0" w:color="000000"/>
              <w:right w:val="single" w:sz="4" w:space="0" w:color="000000"/>
            </w:tcBorders>
          </w:tcPr>
          <w:p w:rsidR="008D75EE" w:rsidRDefault="00B30AA0">
            <w:pPr>
              <w:spacing w:before="19"/>
              <w:ind w:left="109"/>
              <w:rPr>
                <w:sz w:val="24"/>
                <w:szCs w:val="24"/>
              </w:rPr>
            </w:pPr>
            <w:r>
              <w:rPr>
                <w:sz w:val="24"/>
                <w:szCs w:val="24"/>
              </w:rPr>
              <w:t>400</w:t>
            </w:r>
            <w:r>
              <w:rPr>
                <w:spacing w:val="2"/>
                <w:sz w:val="24"/>
                <w:szCs w:val="24"/>
              </w:rPr>
              <w:t xml:space="preserve"> </w:t>
            </w:r>
            <w:proofErr w:type="spellStart"/>
            <w:r>
              <w:rPr>
                <w:sz w:val="24"/>
                <w:szCs w:val="24"/>
              </w:rPr>
              <w:t>d</w:t>
            </w:r>
            <w:r>
              <w:rPr>
                <w:spacing w:val="-1"/>
                <w:sz w:val="24"/>
                <w:szCs w:val="24"/>
              </w:rPr>
              <w:t>e</w:t>
            </w:r>
            <w:r>
              <w:rPr>
                <w:sz w:val="24"/>
                <w:szCs w:val="24"/>
              </w:rPr>
              <w:t>gC</w:t>
            </w:r>
            <w:proofErr w:type="spellEnd"/>
            <w:r>
              <w:rPr>
                <w:spacing w:val="1"/>
                <w:sz w:val="24"/>
                <w:szCs w:val="24"/>
              </w:rPr>
              <w:t xml:space="preserve"> (</w:t>
            </w:r>
            <w:r>
              <w:rPr>
                <w:spacing w:val="-1"/>
                <w:sz w:val="24"/>
                <w:szCs w:val="24"/>
              </w:rPr>
              <w:t>+</w:t>
            </w:r>
            <w:r>
              <w:rPr>
                <w:sz w:val="24"/>
                <w:szCs w:val="24"/>
              </w:rPr>
              <w:t>5</w:t>
            </w:r>
            <w:r>
              <w:rPr>
                <w:spacing w:val="-4"/>
                <w:sz w:val="24"/>
                <w:szCs w:val="24"/>
              </w:rPr>
              <w:t>/</w:t>
            </w:r>
            <w:r>
              <w:rPr>
                <w:spacing w:val="2"/>
                <w:sz w:val="24"/>
                <w:szCs w:val="24"/>
              </w:rPr>
              <w:t>-</w:t>
            </w:r>
            <w:r>
              <w:rPr>
                <w:sz w:val="24"/>
                <w:szCs w:val="24"/>
              </w:rPr>
              <w:t>3</w:t>
            </w:r>
            <w:r>
              <w:rPr>
                <w:spacing w:val="2"/>
                <w:sz w:val="24"/>
                <w:szCs w:val="24"/>
              </w:rPr>
              <w:t xml:space="preserve"> </w:t>
            </w:r>
            <w:proofErr w:type="spellStart"/>
            <w:r>
              <w:rPr>
                <w:sz w:val="24"/>
                <w:szCs w:val="24"/>
              </w:rPr>
              <w:t>d</w:t>
            </w:r>
            <w:r>
              <w:rPr>
                <w:spacing w:val="-1"/>
                <w:sz w:val="24"/>
                <w:szCs w:val="24"/>
              </w:rPr>
              <w:t>e</w:t>
            </w:r>
            <w:r>
              <w:rPr>
                <w:sz w:val="24"/>
                <w:szCs w:val="24"/>
              </w:rPr>
              <w:t>g</w:t>
            </w:r>
            <w:r>
              <w:rPr>
                <w:spacing w:val="-2"/>
                <w:sz w:val="24"/>
                <w:szCs w:val="24"/>
              </w:rPr>
              <w:t>C</w:t>
            </w:r>
            <w:proofErr w:type="spellEnd"/>
            <w:r>
              <w:rPr>
                <w:sz w:val="24"/>
                <w:szCs w:val="24"/>
              </w:rPr>
              <w:t>)</w:t>
            </w:r>
          </w:p>
        </w:tc>
      </w:tr>
    </w:tbl>
    <w:p w:rsidR="008D75EE" w:rsidRDefault="008D75EE">
      <w:pPr>
        <w:spacing w:before="10" w:line="240" w:lineRule="exact"/>
        <w:rPr>
          <w:sz w:val="24"/>
          <w:szCs w:val="24"/>
        </w:rPr>
      </w:pPr>
    </w:p>
    <w:p w:rsidR="008D75EE" w:rsidRDefault="00B30AA0">
      <w:pPr>
        <w:spacing w:before="22"/>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4                  </w:t>
      </w:r>
      <w:r>
        <w:rPr>
          <w:rFonts w:ascii="Palatino Linotype" w:eastAsia="Palatino Linotype" w:hAnsi="Palatino Linotype" w:cs="Palatino Linotype"/>
          <w:b/>
          <w:spacing w:val="17"/>
          <w:sz w:val="22"/>
          <w:szCs w:val="22"/>
        </w:rPr>
        <w:t xml:space="preserve"> </w:t>
      </w:r>
      <w:r>
        <w:rPr>
          <w:b/>
          <w:spacing w:val="-2"/>
          <w:sz w:val="24"/>
          <w:szCs w:val="24"/>
        </w:rPr>
        <w:t>B</w:t>
      </w:r>
      <w:r>
        <w:rPr>
          <w:b/>
          <w:spacing w:val="-6"/>
          <w:sz w:val="24"/>
          <w:szCs w:val="24"/>
        </w:rPr>
        <w:t>e</w:t>
      </w:r>
      <w:r>
        <w:rPr>
          <w:b/>
          <w:spacing w:val="-4"/>
          <w:sz w:val="24"/>
          <w:szCs w:val="24"/>
        </w:rPr>
        <w:t>ndin</w:t>
      </w:r>
      <w:r>
        <w:rPr>
          <w:b/>
          <w:sz w:val="24"/>
          <w:szCs w:val="24"/>
        </w:rPr>
        <w:t>g</w:t>
      </w:r>
      <w:r>
        <w:rPr>
          <w:b/>
          <w:spacing w:val="-7"/>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 xml:space="preserve">t </w:t>
      </w:r>
      <w:r>
        <w:rPr>
          <w:b/>
          <w:spacing w:val="-5"/>
          <w:sz w:val="24"/>
          <w:szCs w:val="24"/>
        </w:rPr>
        <w:t>o</w:t>
      </w:r>
      <w:r>
        <w:rPr>
          <w:b/>
          <w:sz w:val="24"/>
          <w:szCs w:val="24"/>
        </w:rPr>
        <w:t>n</w:t>
      </w:r>
      <w:r>
        <w:rPr>
          <w:b/>
          <w:spacing w:val="-1"/>
          <w:sz w:val="24"/>
          <w:szCs w:val="24"/>
        </w:rPr>
        <w:t xml:space="preserve"> </w:t>
      </w:r>
      <w:proofErr w:type="spellStart"/>
      <w:r>
        <w:rPr>
          <w:b/>
          <w:sz w:val="24"/>
          <w:szCs w:val="24"/>
        </w:rPr>
        <w:t>a</w:t>
      </w:r>
      <w:r>
        <w:rPr>
          <w:b/>
          <w:spacing w:val="-9"/>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z w:val="24"/>
          <w:szCs w:val="24"/>
        </w:rPr>
        <w:t>m</w:t>
      </w:r>
      <w:proofErr w:type="spellEnd"/>
      <w:r>
        <w:rPr>
          <w:b/>
          <w:spacing w:val="-10"/>
          <w:sz w:val="24"/>
          <w:szCs w:val="24"/>
        </w:rPr>
        <w:t xml:space="preserve"> </w:t>
      </w:r>
      <w:r>
        <w:rPr>
          <w:b/>
          <w:spacing w:val="-1"/>
          <w:sz w:val="24"/>
          <w:szCs w:val="24"/>
        </w:rPr>
        <w:t>c</w:t>
      </w:r>
      <w:r>
        <w:rPr>
          <w:b/>
          <w:spacing w:val="-4"/>
          <w:sz w:val="24"/>
          <w:szCs w:val="24"/>
        </w:rPr>
        <w:t>l</w:t>
      </w:r>
      <w:r>
        <w:rPr>
          <w:b/>
          <w:spacing w:val="-5"/>
          <w:sz w:val="24"/>
          <w:szCs w:val="24"/>
        </w:rPr>
        <w:t>a</w:t>
      </w:r>
      <w:r>
        <w:rPr>
          <w:b/>
          <w:sz w:val="24"/>
          <w:szCs w:val="24"/>
        </w:rPr>
        <w:t xml:space="preserve">d </w:t>
      </w:r>
      <w:r>
        <w:rPr>
          <w:b/>
          <w:spacing w:val="-6"/>
          <w:sz w:val="24"/>
          <w:szCs w:val="24"/>
        </w:rPr>
        <w:t>c</w:t>
      </w:r>
      <w:r>
        <w:rPr>
          <w:b/>
          <w:sz w:val="24"/>
          <w:szCs w:val="24"/>
        </w:rPr>
        <w:t>o</w:t>
      </w:r>
      <w:r>
        <w:rPr>
          <w:b/>
          <w:spacing w:val="-6"/>
          <w:sz w:val="24"/>
          <w:szCs w:val="24"/>
        </w:rPr>
        <w:t>r</w:t>
      </w:r>
      <w:r>
        <w:rPr>
          <w:b/>
          <w:sz w:val="24"/>
          <w:szCs w:val="24"/>
        </w:rPr>
        <w:t>e</w:t>
      </w:r>
      <w:r>
        <w:rPr>
          <w:b/>
          <w:spacing w:val="-8"/>
          <w:sz w:val="24"/>
          <w:szCs w:val="24"/>
        </w:rPr>
        <w:t xml:space="preserve"> </w:t>
      </w:r>
      <w:r>
        <w:rPr>
          <w:b/>
          <w:spacing w:val="-5"/>
          <w:sz w:val="24"/>
          <w:szCs w:val="24"/>
        </w:rPr>
        <w:t>w</w:t>
      </w:r>
      <w:r>
        <w:rPr>
          <w:b/>
          <w:sz w:val="24"/>
          <w:szCs w:val="24"/>
        </w:rPr>
        <w:t>i</w:t>
      </w:r>
      <w:r>
        <w:rPr>
          <w:b/>
          <w:spacing w:val="-5"/>
          <w:sz w:val="24"/>
          <w:szCs w:val="24"/>
        </w:rPr>
        <w:t>r</w:t>
      </w:r>
      <w:r>
        <w:rPr>
          <w:b/>
          <w:sz w:val="24"/>
          <w:szCs w:val="24"/>
        </w:rPr>
        <w:t>e</w:t>
      </w:r>
      <w:r>
        <w:rPr>
          <w:b/>
          <w:spacing w:val="-8"/>
          <w:sz w:val="24"/>
          <w:szCs w:val="24"/>
        </w:rPr>
        <w:t xml:space="preserve"> </w:t>
      </w:r>
      <w:r>
        <w:rPr>
          <w:b/>
          <w:spacing w:val="-3"/>
          <w:sz w:val="24"/>
          <w:szCs w:val="24"/>
        </w:rPr>
        <w:t>(</w:t>
      </w:r>
      <w:r>
        <w:rPr>
          <w:b/>
          <w:sz w:val="24"/>
          <w:szCs w:val="24"/>
        </w:rPr>
        <w:t>if</w:t>
      </w:r>
      <w:r>
        <w:rPr>
          <w:b/>
          <w:spacing w:val="-10"/>
          <w:sz w:val="24"/>
          <w:szCs w:val="24"/>
        </w:rPr>
        <w:t xml:space="preserve"> </w:t>
      </w:r>
      <w:r>
        <w:rPr>
          <w:b/>
          <w:spacing w:val="-5"/>
          <w:sz w:val="24"/>
          <w:szCs w:val="24"/>
        </w:rPr>
        <w:t>a</w:t>
      </w:r>
      <w:r>
        <w:rPr>
          <w:b/>
          <w:spacing w:val="-4"/>
          <w:sz w:val="24"/>
          <w:szCs w:val="24"/>
        </w:rPr>
        <w:t>p</w:t>
      </w:r>
      <w:r>
        <w:rPr>
          <w:b/>
          <w:spacing w:val="1"/>
          <w:sz w:val="24"/>
          <w:szCs w:val="24"/>
        </w:rPr>
        <w:t>p</w:t>
      </w:r>
      <w:r>
        <w:rPr>
          <w:b/>
          <w:spacing w:val="-4"/>
          <w:sz w:val="24"/>
          <w:szCs w:val="24"/>
        </w:rPr>
        <w:t>li</w:t>
      </w:r>
      <w:r>
        <w:rPr>
          <w:b/>
          <w:spacing w:val="-6"/>
          <w:sz w:val="24"/>
          <w:szCs w:val="24"/>
        </w:rPr>
        <w:t>c</w:t>
      </w:r>
      <w:r>
        <w:rPr>
          <w:b/>
          <w:sz w:val="24"/>
          <w:szCs w:val="24"/>
        </w:rPr>
        <w:t>a</w:t>
      </w:r>
      <w:r>
        <w:rPr>
          <w:b/>
          <w:spacing w:val="1"/>
          <w:sz w:val="24"/>
          <w:szCs w:val="24"/>
        </w:rPr>
        <w:t>b</w:t>
      </w:r>
      <w:r>
        <w:rPr>
          <w:b/>
          <w:spacing w:val="-9"/>
          <w:sz w:val="24"/>
          <w:szCs w:val="24"/>
        </w:rPr>
        <w:t>l</w:t>
      </w:r>
      <w:r>
        <w:rPr>
          <w:b/>
          <w:spacing w:val="-6"/>
          <w:sz w:val="24"/>
          <w:szCs w:val="24"/>
        </w:rPr>
        <w:t>e</w:t>
      </w:r>
      <w:r>
        <w:rPr>
          <w:b/>
          <w:sz w:val="24"/>
          <w:szCs w:val="24"/>
        </w:rPr>
        <w:t>)</w:t>
      </w:r>
    </w:p>
    <w:p w:rsidR="008D75EE" w:rsidRDefault="008D75EE">
      <w:pPr>
        <w:spacing w:before="3" w:line="120" w:lineRule="exact"/>
        <w:rPr>
          <w:sz w:val="12"/>
          <w:szCs w:val="12"/>
        </w:rPr>
      </w:pPr>
    </w:p>
    <w:p w:rsidR="008D75EE" w:rsidRDefault="00B30AA0">
      <w:pPr>
        <w:ind w:left="1541" w:right="1165"/>
        <w:jc w:val="both"/>
        <w:rPr>
          <w:sz w:val="24"/>
          <w:szCs w:val="24"/>
        </w:rPr>
      </w:pPr>
      <w:r>
        <w:rPr>
          <w:sz w:val="24"/>
          <w:szCs w:val="24"/>
        </w:rPr>
        <w:t>A</w:t>
      </w:r>
      <w:r>
        <w:rPr>
          <w:spacing w:val="4"/>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8"/>
          <w:sz w:val="24"/>
          <w:szCs w:val="24"/>
        </w:rPr>
        <w:t xml:space="preserve"> </w:t>
      </w:r>
      <w:r>
        <w:rPr>
          <w:spacing w:val="5"/>
          <w:sz w:val="24"/>
          <w:szCs w:val="24"/>
        </w:rPr>
        <w:t>o</w:t>
      </w:r>
      <w:r>
        <w:rPr>
          <w:sz w:val="24"/>
          <w:szCs w:val="24"/>
        </w:rPr>
        <w:t>f</w:t>
      </w:r>
      <w:r>
        <w:rPr>
          <w:spacing w:val="1"/>
          <w:sz w:val="24"/>
          <w:szCs w:val="24"/>
        </w:rPr>
        <w:t xml:space="preserve"> </w:t>
      </w:r>
      <w:proofErr w:type="spellStart"/>
      <w:r>
        <w:rPr>
          <w:spacing w:val="4"/>
          <w:sz w:val="24"/>
          <w:szCs w:val="24"/>
        </w:rPr>
        <w:t>a</w:t>
      </w:r>
      <w:r>
        <w:rPr>
          <w:spacing w:val="-9"/>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14"/>
          <w:sz w:val="24"/>
          <w:szCs w:val="24"/>
        </w:rPr>
        <w:t xml:space="preserve"> </w:t>
      </w:r>
      <w:r>
        <w:rPr>
          <w:spacing w:val="-4"/>
          <w:sz w:val="24"/>
          <w:szCs w:val="24"/>
        </w:rPr>
        <w:t>i</w:t>
      </w:r>
      <w:r>
        <w:rPr>
          <w:sz w:val="24"/>
          <w:szCs w:val="24"/>
        </w:rPr>
        <w:t>n</w:t>
      </w:r>
      <w:r>
        <w:rPr>
          <w:spacing w:val="-5"/>
          <w:sz w:val="24"/>
          <w:szCs w:val="24"/>
        </w:rPr>
        <w:t>v</w:t>
      </w:r>
      <w:r>
        <w:rPr>
          <w:spacing w:val="-1"/>
          <w:sz w:val="24"/>
          <w:szCs w:val="24"/>
        </w:rPr>
        <w:t>a</w:t>
      </w:r>
      <w:r>
        <w:rPr>
          <w:sz w:val="24"/>
          <w:szCs w:val="24"/>
        </w:rPr>
        <w:t>r</w:t>
      </w:r>
      <w:r>
        <w:rPr>
          <w:spacing w:val="1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9"/>
          <w:sz w:val="24"/>
          <w:szCs w:val="24"/>
        </w:rPr>
        <w:t xml:space="preserve"> </w:t>
      </w:r>
      <w:r>
        <w:rPr>
          <w:spacing w:val="-9"/>
          <w:sz w:val="24"/>
          <w:szCs w:val="24"/>
        </w:rPr>
        <w:t>m</w:t>
      </w:r>
      <w:r>
        <w:rPr>
          <w:spacing w:val="4"/>
          <w:sz w:val="24"/>
          <w:szCs w:val="24"/>
        </w:rPr>
        <w:t>e</w:t>
      </w:r>
      <w:r>
        <w:rPr>
          <w:spacing w:val="-1"/>
          <w:sz w:val="24"/>
          <w:szCs w:val="24"/>
        </w:rPr>
        <w:t>a</w:t>
      </w:r>
      <w:r>
        <w:rPr>
          <w:spacing w:val="-2"/>
          <w:sz w:val="24"/>
          <w:szCs w:val="24"/>
        </w:rPr>
        <w:t>s</w:t>
      </w:r>
      <w:r>
        <w:rPr>
          <w:sz w:val="24"/>
          <w:szCs w:val="24"/>
        </w:rPr>
        <w:t>u</w:t>
      </w:r>
      <w:r>
        <w:rPr>
          <w:spacing w:val="6"/>
          <w:sz w:val="24"/>
          <w:szCs w:val="24"/>
        </w:rPr>
        <w:t>r</w:t>
      </w:r>
      <w:r>
        <w:rPr>
          <w:sz w:val="24"/>
          <w:szCs w:val="24"/>
        </w:rPr>
        <w:t>i</w:t>
      </w:r>
      <w:r>
        <w:rPr>
          <w:spacing w:val="-4"/>
          <w:sz w:val="24"/>
          <w:szCs w:val="24"/>
        </w:rPr>
        <w:t>n</w:t>
      </w:r>
      <w:r>
        <w:rPr>
          <w:sz w:val="24"/>
          <w:szCs w:val="24"/>
        </w:rPr>
        <w:t>g</w:t>
      </w:r>
      <w:r>
        <w:rPr>
          <w:spacing w:val="9"/>
          <w:sz w:val="24"/>
          <w:szCs w:val="24"/>
        </w:rPr>
        <w:t xml:space="preserve"> </w:t>
      </w:r>
      <w:r>
        <w:rPr>
          <w:sz w:val="24"/>
          <w:szCs w:val="24"/>
        </w:rPr>
        <w:t>30</w:t>
      </w:r>
      <w:r>
        <w:rPr>
          <w:spacing w:val="9"/>
          <w:sz w:val="24"/>
          <w:szCs w:val="24"/>
        </w:rPr>
        <w:t xml:space="preserve"> </w:t>
      </w:r>
      <w:r>
        <w:rPr>
          <w:spacing w:val="-1"/>
          <w:sz w:val="24"/>
          <w:szCs w:val="24"/>
        </w:rPr>
        <w:t>c</w:t>
      </w:r>
      <w:r>
        <w:rPr>
          <w:sz w:val="24"/>
          <w:szCs w:val="24"/>
        </w:rPr>
        <w:t>m</w:t>
      </w:r>
      <w:r>
        <w:rPr>
          <w:spacing w:val="5"/>
          <w:sz w:val="24"/>
          <w:szCs w:val="24"/>
        </w:rPr>
        <w:t xml:space="preserve"> </w:t>
      </w:r>
      <w:r>
        <w:rPr>
          <w:spacing w:val="-4"/>
          <w:sz w:val="24"/>
          <w:szCs w:val="24"/>
        </w:rPr>
        <w:t>i</w:t>
      </w:r>
      <w:r>
        <w:rPr>
          <w:sz w:val="24"/>
          <w:szCs w:val="24"/>
        </w:rPr>
        <w:t>n</w:t>
      </w:r>
      <w:r>
        <w:rPr>
          <w:spacing w:val="9"/>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z w:val="24"/>
          <w:szCs w:val="24"/>
        </w:rPr>
        <w:t xml:space="preserve">be </w:t>
      </w:r>
      <w:r>
        <w:rPr>
          <w:spacing w:val="-2"/>
          <w:sz w:val="24"/>
          <w:szCs w:val="24"/>
        </w:rPr>
        <w:t>s</w:t>
      </w:r>
      <w:r>
        <w:rPr>
          <w:sz w:val="24"/>
          <w:szCs w:val="24"/>
        </w:rPr>
        <w:t>ub</w:t>
      </w:r>
      <w:r>
        <w:rPr>
          <w:spacing w:val="-4"/>
          <w:sz w:val="24"/>
          <w:szCs w:val="24"/>
        </w:rPr>
        <w:t>j</w:t>
      </w:r>
      <w:r>
        <w:rPr>
          <w:spacing w:val="4"/>
          <w:sz w:val="24"/>
          <w:szCs w:val="24"/>
        </w:rPr>
        <w:t>e</w:t>
      </w:r>
      <w:r>
        <w:rPr>
          <w:spacing w:val="-1"/>
          <w:sz w:val="24"/>
          <w:szCs w:val="24"/>
        </w:rPr>
        <w:t>c</w:t>
      </w:r>
      <w:r>
        <w:rPr>
          <w:sz w:val="24"/>
          <w:szCs w:val="24"/>
        </w:rPr>
        <w:t>t</w:t>
      </w:r>
      <w:r>
        <w:rPr>
          <w:spacing w:val="22"/>
          <w:sz w:val="24"/>
          <w:szCs w:val="24"/>
        </w:rPr>
        <w:t xml:space="preserve"> </w:t>
      </w:r>
      <w:r>
        <w:rPr>
          <w:sz w:val="24"/>
          <w:szCs w:val="24"/>
        </w:rPr>
        <w:t>to</w:t>
      </w:r>
      <w:r>
        <w:rPr>
          <w:spacing w:val="26"/>
          <w:sz w:val="24"/>
          <w:szCs w:val="24"/>
        </w:rPr>
        <w:t xml:space="preserve"> </w:t>
      </w:r>
      <w:r>
        <w:rPr>
          <w:spacing w:val="-5"/>
          <w:sz w:val="24"/>
          <w:szCs w:val="24"/>
        </w:rPr>
        <w:t>b</w:t>
      </w:r>
      <w:r>
        <w:rPr>
          <w:spacing w:val="-1"/>
          <w:sz w:val="24"/>
          <w:szCs w:val="24"/>
        </w:rPr>
        <w:t>e</w:t>
      </w:r>
      <w:r>
        <w:rPr>
          <w:spacing w:val="-5"/>
          <w:sz w:val="24"/>
          <w:szCs w:val="24"/>
        </w:rPr>
        <w:t>n</w:t>
      </w:r>
      <w:r>
        <w:rPr>
          <w:spacing w:val="5"/>
          <w:sz w:val="24"/>
          <w:szCs w:val="24"/>
        </w:rPr>
        <w:t>d</w:t>
      </w:r>
      <w:r>
        <w:rPr>
          <w:spacing w:val="-4"/>
          <w:sz w:val="24"/>
          <w:szCs w:val="24"/>
        </w:rPr>
        <w:t>i</w:t>
      </w:r>
      <w:r>
        <w:rPr>
          <w:sz w:val="24"/>
          <w:szCs w:val="24"/>
        </w:rPr>
        <w:t>ng</w:t>
      </w:r>
      <w:r>
        <w:rPr>
          <w:spacing w:val="21"/>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21"/>
          <w:sz w:val="24"/>
          <w:szCs w:val="24"/>
        </w:rPr>
        <w:t xml:space="preserve"> </w:t>
      </w:r>
      <w:r>
        <w:rPr>
          <w:spacing w:val="-5"/>
          <w:sz w:val="24"/>
          <w:szCs w:val="24"/>
        </w:rPr>
        <w:t>h</w:t>
      </w:r>
      <w:r>
        <w:rPr>
          <w:spacing w:val="4"/>
          <w:sz w:val="24"/>
          <w:szCs w:val="24"/>
        </w:rPr>
        <w:t>e</w:t>
      </w:r>
      <w:r>
        <w:rPr>
          <w:spacing w:val="-4"/>
          <w:sz w:val="24"/>
          <w:szCs w:val="24"/>
        </w:rPr>
        <w:t>l</w:t>
      </w:r>
      <w:r>
        <w:rPr>
          <w:sz w:val="24"/>
          <w:szCs w:val="24"/>
        </w:rPr>
        <w:t>p</w:t>
      </w:r>
      <w:r>
        <w:rPr>
          <w:spacing w:val="25"/>
          <w:sz w:val="24"/>
          <w:szCs w:val="24"/>
        </w:rPr>
        <w:t xml:space="preserve"> </w:t>
      </w:r>
      <w:r>
        <w:rPr>
          <w:spacing w:val="5"/>
          <w:sz w:val="24"/>
          <w:szCs w:val="24"/>
        </w:rPr>
        <w:t>o</w:t>
      </w:r>
      <w:r>
        <w:rPr>
          <w:sz w:val="24"/>
          <w:szCs w:val="24"/>
        </w:rPr>
        <w:t>f</w:t>
      </w:r>
      <w:r>
        <w:rPr>
          <w:spacing w:val="13"/>
          <w:sz w:val="24"/>
          <w:szCs w:val="24"/>
        </w:rPr>
        <w:t xml:space="preserve"> </w:t>
      </w:r>
      <w:r>
        <w:rPr>
          <w:sz w:val="24"/>
          <w:szCs w:val="24"/>
        </w:rPr>
        <w:t>a</w:t>
      </w:r>
      <w:r>
        <w:rPr>
          <w:spacing w:val="20"/>
          <w:sz w:val="24"/>
          <w:szCs w:val="24"/>
        </w:rPr>
        <w:t xml:space="preserve"> </w:t>
      </w:r>
      <w:r>
        <w:rPr>
          <w:sz w:val="24"/>
          <w:szCs w:val="24"/>
        </w:rPr>
        <w:t>v</w:t>
      </w:r>
      <w:r>
        <w:rPr>
          <w:spacing w:val="-4"/>
          <w:sz w:val="24"/>
          <w:szCs w:val="24"/>
        </w:rPr>
        <w:t>i</w:t>
      </w:r>
      <w:r>
        <w:rPr>
          <w:spacing w:val="2"/>
          <w:sz w:val="24"/>
          <w:szCs w:val="24"/>
        </w:rPr>
        <w:t>s</w:t>
      </w:r>
      <w:r>
        <w:rPr>
          <w:spacing w:val="-1"/>
          <w:sz w:val="24"/>
          <w:szCs w:val="24"/>
        </w:rPr>
        <w:t>e</w:t>
      </w:r>
      <w:r>
        <w:rPr>
          <w:sz w:val="24"/>
          <w:szCs w:val="24"/>
        </w:rPr>
        <w:t>.</w:t>
      </w:r>
      <w:r>
        <w:rPr>
          <w:spacing w:val="25"/>
          <w:sz w:val="24"/>
          <w:szCs w:val="24"/>
        </w:rPr>
        <w:t xml:space="preserve"> </w:t>
      </w:r>
      <w:r>
        <w:rPr>
          <w:spacing w:val="2"/>
          <w:sz w:val="24"/>
          <w:szCs w:val="24"/>
        </w:rPr>
        <w:t>T</w:t>
      </w:r>
      <w:r>
        <w:rPr>
          <w:spacing w:val="-5"/>
          <w:sz w:val="24"/>
          <w:szCs w:val="24"/>
        </w:rPr>
        <w:t>h</w:t>
      </w:r>
      <w:r>
        <w:rPr>
          <w:sz w:val="24"/>
          <w:szCs w:val="24"/>
        </w:rPr>
        <w:t>e</w:t>
      </w:r>
      <w:r>
        <w:rPr>
          <w:spacing w:val="20"/>
          <w:sz w:val="24"/>
          <w:szCs w:val="24"/>
        </w:rPr>
        <w:t xml:space="preserve"> </w:t>
      </w:r>
      <w:r>
        <w:rPr>
          <w:sz w:val="24"/>
          <w:szCs w:val="24"/>
        </w:rPr>
        <w:t>v</w:t>
      </w:r>
      <w:r>
        <w:rPr>
          <w:spacing w:val="-4"/>
          <w:sz w:val="24"/>
          <w:szCs w:val="24"/>
        </w:rPr>
        <w:t>i</w:t>
      </w:r>
      <w:r>
        <w:rPr>
          <w:spacing w:val="2"/>
          <w:sz w:val="24"/>
          <w:szCs w:val="24"/>
        </w:rPr>
        <w:t>s</w:t>
      </w:r>
      <w:r>
        <w:rPr>
          <w:spacing w:val="-1"/>
          <w:sz w:val="24"/>
          <w:szCs w:val="24"/>
        </w:rPr>
        <w:t>e</w:t>
      </w:r>
      <w:r>
        <w:rPr>
          <w:sz w:val="24"/>
          <w:szCs w:val="24"/>
        </w:rPr>
        <w:t>d</w:t>
      </w:r>
      <w:r>
        <w:rPr>
          <w:spacing w:val="21"/>
          <w:sz w:val="24"/>
          <w:szCs w:val="24"/>
        </w:rPr>
        <w:t xml:space="preserve"> </w:t>
      </w:r>
      <w:proofErr w:type="gramStart"/>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12"/>
          <w:sz w:val="24"/>
          <w:szCs w:val="24"/>
        </w:rPr>
        <w:t xml:space="preserve"> </w:t>
      </w:r>
      <w:r>
        <w:rPr>
          <w:spacing w:val="9"/>
          <w:sz w:val="24"/>
          <w:szCs w:val="24"/>
        </w:rPr>
        <w:t>o</w:t>
      </w:r>
      <w:r>
        <w:rPr>
          <w:sz w:val="24"/>
          <w:szCs w:val="24"/>
        </w:rPr>
        <w:t>f</w:t>
      </w:r>
      <w:proofErr w:type="gramEnd"/>
      <w:r>
        <w:rPr>
          <w:spacing w:val="13"/>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20"/>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21"/>
          <w:sz w:val="24"/>
          <w:szCs w:val="24"/>
        </w:rPr>
        <w:t xml:space="preserve"> </w:t>
      </w:r>
      <w:r>
        <w:rPr>
          <w:spacing w:val="-5"/>
          <w:sz w:val="24"/>
          <w:szCs w:val="24"/>
        </w:rPr>
        <w:t>b</w:t>
      </w:r>
      <w:r>
        <w:rPr>
          <w:sz w:val="24"/>
          <w:szCs w:val="24"/>
        </w:rPr>
        <w:t>e</w:t>
      </w:r>
      <w:r>
        <w:rPr>
          <w:spacing w:val="25"/>
          <w:sz w:val="24"/>
          <w:szCs w:val="24"/>
        </w:rPr>
        <w:t xml:space="preserve"> </w:t>
      </w:r>
      <w:r>
        <w:rPr>
          <w:sz w:val="24"/>
          <w:szCs w:val="24"/>
        </w:rPr>
        <w:t xml:space="preserve">5 </w:t>
      </w:r>
      <w:r>
        <w:rPr>
          <w:spacing w:val="4"/>
          <w:sz w:val="24"/>
          <w:szCs w:val="24"/>
        </w:rPr>
        <w:t>c</w:t>
      </w:r>
      <w:r>
        <w:rPr>
          <w:sz w:val="24"/>
          <w:szCs w:val="24"/>
        </w:rPr>
        <w:t>m</w:t>
      </w:r>
      <w:r>
        <w:rPr>
          <w:spacing w:val="-7"/>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pacing w:val="1"/>
          <w:sz w:val="24"/>
          <w:szCs w:val="24"/>
        </w:rPr>
        <w:t>r</w:t>
      </w:r>
      <w:r>
        <w:rPr>
          <w:spacing w:val="-1"/>
          <w:sz w:val="24"/>
          <w:szCs w:val="24"/>
        </w:rPr>
        <w:t>a</w:t>
      </w:r>
      <w:r>
        <w:rPr>
          <w:spacing w:val="5"/>
          <w:sz w:val="24"/>
          <w:szCs w:val="24"/>
        </w:rPr>
        <w:t>d</w:t>
      </w:r>
      <w:r>
        <w:rPr>
          <w:spacing w:val="-9"/>
          <w:sz w:val="24"/>
          <w:szCs w:val="24"/>
        </w:rPr>
        <w:t>i</w:t>
      </w:r>
      <w:r>
        <w:rPr>
          <w:spacing w:val="5"/>
          <w:sz w:val="24"/>
          <w:szCs w:val="24"/>
        </w:rPr>
        <w:t>u</w:t>
      </w:r>
      <w:r>
        <w:rPr>
          <w:sz w:val="24"/>
          <w:szCs w:val="24"/>
        </w:rPr>
        <w:t xml:space="preserve">s </w:t>
      </w:r>
      <w:r>
        <w:rPr>
          <w:spacing w:val="5"/>
          <w:sz w:val="24"/>
          <w:szCs w:val="24"/>
        </w:rPr>
        <w:t>o</w:t>
      </w:r>
      <w:r>
        <w:rPr>
          <w:sz w:val="24"/>
          <w:szCs w:val="24"/>
        </w:rPr>
        <w:t>f</w:t>
      </w:r>
      <w:r>
        <w:rPr>
          <w:spacing w:val="-6"/>
          <w:sz w:val="24"/>
          <w:szCs w:val="24"/>
        </w:rPr>
        <w:t xml:space="preserve"> </w:t>
      </w:r>
      <w:r>
        <w:rPr>
          <w:sz w:val="24"/>
          <w:szCs w:val="24"/>
        </w:rPr>
        <w:t>b</w:t>
      </w:r>
      <w:r>
        <w:rPr>
          <w:spacing w:val="4"/>
          <w:sz w:val="24"/>
          <w:szCs w:val="24"/>
        </w:rPr>
        <w:t>e</w:t>
      </w:r>
      <w:r>
        <w:rPr>
          <w:spacing w:val="-5"/>
          <w:sz w:val="24"/>
          <w:szCs w:val="24"/>
        </w:rPr>
        <w:t>n</w:t>
      </w:r>
      <w:r>
        <w:rPr>
          <w:sz w:val="24"/>
          <w:szCs w:val="24"/>
        </w:rPr>
        <w:t>d</w:t>
      </w:r>
      <w:r>
        <w:rPr>
          <w:spacing w:val="2"/>
          <w:sz w:val="24"/>
          <w:szCs w:val="24"/>
        </w:rPr>
        <w:t xml:space="preserve"> </w:t>
      </w:r>
      <w:r>
        <w:rPr>
          <w:sz w:val="24"/>
          <w:szCs w:val="24"/>
        </w:rPr>
        <w:t>4</w:t>
      </w:r>
      <w:r>
        <w:rPr>
          <w:spacing w:val="2"/>
          <w:sz w:val="24"/>
          <w:szCs w:val="24"/>
        </w:rPr>
        <w:t>.</w:t>
      </w:r>
      <w:r>
        <w:rPr>
          <w:sz w:val="24"/>
          <w:szCs w:val="24"/>
        </w:rPr>
        <w:t>8</w:t>
      </w:r>
      <w:r>
        <w:rPr>
          <w:spacing w:val="2"/>
          <w:sz w:val="24"/>
          <w:szCs w:val="24"/>
        </w:rPr>
        <w:t xml:space="preserve"> </w:t>
      </w:r>
      <w:r>
        <w:rPr>
          <w:spacing w:val="-4"/>
          <w:sz w:val="24"/>
          <w:szCs w:val="24"/>
        </w:rPr>
        <w:t>mm</w:t>
      </w:r>
      <w:r>
        <w:rPr>
          <w:sz w:val="24"/>
          <w:szCs w:val="24"/>
        </w:rPr>
        <w:t>.</w:t>
      </w:r>
      <w:r>
        <w:rPr>
          <w:spacing w:val="4"/>
          <w:sz w:val="24"/>
          <w:szCs w:val="24"/>
        </w:rPr>
        <w:t xml:space="preserve"> </w:t>
      </w:r>
      <w:r>
        <w:rPr>
          <w:spacing w:val="2"/>
          <w:sz w:val="24"/>
          <w:szCs w:val="24"/>
        </w:rPr>
        <w:t>T</w:t>
      </w:r>
      <w:r>
        <w:rPr>
          <w:spacing w:val="-5"/>
          <w:sz w:val="24"/>
          <w:szCs w:val="24"/>
        </w:rPr>
        <w:t>h</w:t>
      </w:r>
      <w:r>
        <w:rPr>
          <w:sz w:val="24"/>
          <w:szCs w:val="24"/>
        </w:rPr>
        <w:t>e</w:t>
      </w:r>
      <w:r>
        <w:rPr>
          <w:spacing w:val="1"/>
          <w:sz w:val="24"/>
          <w:szCs w:val="24"/>
        </w:rPr>
        <w:t xml:space="preserve"> </w:t>
      </w:r>
      <w:r>
        <w:rPr>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7"/>
          <w:sz w:val="24"/>
          <w:szCs w:val="24"/>
        </w:rPr>
        <w:t xml:space="preserve"> </w:t>
      </w:r>
      <w:r>
        <w:rPr>
          <w:spacing w:val="2"/>
          <w:sz w:val="24"/>
          <w:szCs w:val="24"/>
        </w:rPr>
        <w:t>s</w:t>
      </w:r>
      <w:r>
        <w:rPr>
          <w:spacing w:val="-5"/>
          <w:sz w:val="24"/>
          <w:szCs w:val="24"/>
        </w:rPr>
        <w:t>h</w:t>
      </w:r>
      <w:r>
        <w:rPr>
          <w:spacing w:val="5"/>
          <w:sz w:val="24"/>
          <w:szCs w:val="24"/>
        </w:rPr>
        <w:t>o</w:t>
      </w:r>
      <w:r>
        <w:rPr>
          <w:sz w:val="24"/>
          <w:szCs w:val="24"/>
        </w:rPr>
        <w:t>u</w:t>
      </w:r>
      <w:r>
        <w:rPr>
          <w:spacing w:val="-4"/>
          <w:sz w:val="24"/>
          <w:szCs w:val="24"/>
        </w:rPr>
        <w:t>l</w:t>
      </w:r>
      <w:r>
        <w:rPr>
          <w:sz w:val="24"/>
          <w:szCs w:val="24"/>
        </w:rPr>
        <w:t>d</w:t>
      </w:r>
      <w:r>
        <w:rPr>
          <w:spacing w:val="2"/>
          <w:sz w:val="24"/>
          <w:szCs w:val="24"/>
        </w:rPr>
        <w:t xml:space="preserve"> </w:t>
      </w:r>
      <w:r>
        <w:rPr>
          <w:spacing w:val="-5"/>
          <w:sz w:val="24"/>
          <w:szCs w:val="24"/>
        </w:rPr>
        <w:t>b</w:t>
      </w:r>
      <w:r>
        <w:rPr>
          <w:sz w:val="24"/>
          <w:szCs w:val="24"/>
        </w:rPr>
        <w:t>e</w:t>
      </w:r>
      <w:r>
        <w:rPr>
          <w:spacing w:val="6"/>
          <w:sz w:val="24"/>
          <w:szCs w:val="24"/>
        </w:rPr>
        <w:t xml:space="preserve"> </w:t>
      </w:r>
      <w:r>
        <w:rPr>
          <w:spacing w:val="-3"/>
          <w:sz w:val="24"/>
          <w:szCs w:val="24"/>
        </w:rPr>
        <w:t>f</w:t>
      </w:r>
      <w:r>
        <w:rPr>
          <w:spacing w:val="-4"/>
          <w:sz w:val="24"/>
          <w:szCs w:val="24"/>
        </w:rPr>
        <w:t>i</w:t>
      </w:r>
      <w:r>
        <w:rPr>
          <w:spacing w:val="1"/>
          <w:sz w:val="24"/>
          <w:szCs w:val="24"/>
        </w:rPr>
        <w:t>r</w:t>
      </w:r>
      <w:r>
        <w:rPr>
          <w:spacing w:val="-2"/>
          <w:sz w:val="24"/>
          <w:szCs w:val="24"/>
        </w:rPr>
        <w:t>s</w:t>
      </w:r>
      <w:r>
        <w:rPr>
          <w:sz w:val="24"/>
          <w:szCs w:val="24"/>
        </w:rPr>
        <w:t>t</w:t>
      </w:r>
      <w:r>
        <w:rPr>
          <w:spacing w:val="7"/>
          <w:sz w:val="24"/>
          <w:szCs w:val="24"/>
        </w:rPr>
        <w:t xml:space="preserve"> </w:t>
      </w:r>
      <w:r>
        <w:rPr>
          <w:sz w:val="24"/>
          <w:szCs w:val="24"/>
        </w:rPr>
        <w:t>90</w:t>
      </w:r>
      <w:r>
        <w:rPr>
          <w:spacing w:val="11"/>
          <w:sz w:val="24"/>
          <w:szCs w:val="24"/>
        </w:rPr>
        <w:t xml:space="preserve"> </w:t>
      </w:r>
      <w:r>
        <w:rPr>
          <w:sz w:val="24"/>
          <w:szCs w:val="24"/>
        </w:rPr>
        <w:t>d</w:t>
      </w:r>
      <w:r>
        <w:rPr>
          <w:spacing w:val="-1"/>
          <w:sz w:val="24"/>
          <w:szCs w:val="24"/>
        </w:rPr>
        <w:t>e</w:t>
      </w:r>
      <w:r>
        <w:rPr>
          <w:sz w:val="24"/>
          <w:szCs w:val="24"/>
        </w:rPr>
        <w:t>g</w:t>
      </w:r>
      <w:r>
        <w:rPr>
          <w:spacing w:val="1"/>
          <w:sz w:val="24"/>
          <w:szCs w:val="24"/>
        </w:rPr>
        <w:t>r</w:t>
      </w:r>
      <w:r>
        <w:rPr>
          <w:spacing w:val="-1"/>
          <w:sz w:val="24"/>
          <w:szCs w:val="24"/>
        </w:rPr>
        <w:t>ee</w:t>
      </w:r>
      <w:r>
        <w:rPr>
          <w:sz w:val="24"/>
          <w:szCs w:val="24"/>
        </w:rPr>
        <w:t xml:space="preserve">s </w:t>
      </w:r>
      <w:r>
        <w:rPr>
          <w:spacing w:val="-9"/>
          <w:sz w:val="24"/>
          <w:szCs w:val="24"/>
        </w:rPr>
        <w:t>l</w:t>
      </w:r>
      <w:r>
        <w:rPr>
          <w:spacing w:val="4"/>
          <w:sz w:val="24"/>
          <w:szCs w:val="24"/>
        </w:rPr>
        <w:t>e</w:t>
      </w:r>
      <w:r>
        <w:rPr>
          <w:spacing w:val="-8"/>
          <w:sz w:val="24"/>
          <w:szCs w:val="24"/>
        </w:rPr>
        <w:t>f</w:t>
      </w:r>
      <w:r>
        <w:rPr>
          <w:sz w:val="24"/>
          <w:szCs w:val="24"/>
        </w:rPr>
        <w:t>t</w:t>
      </w:r>
      <w:r>
        <w:rPr>
          <w:spacing w:val="9"/>
          <w:sz w:val="24"/>
          <w:szCs w:val="24"/>
        </w:rPr>
        <w:t xml:space="preserve"> </w:t>
      </w:r>
      <w:r>
        <w:rPr>
          <w:spacing w:val="4"/>
          <w:sz w:val="24"/>
          <w:szCs w:val="24"/>
        </w:rPr>
        <w:t>a</w:t>
      </w:r>
      <w:r>
        <w:rPr>
          <w:sz w:val="24"/>
          <w:szCs w:val="24"/>
        </w:rPr>
        <w:t>nd</w:t>
      </w:r>
    </w:p>
    <w:p w:rsidR="008D75EE" w:rsidRDefault="00B30AA0">
      <w:pPr>
        <w:spacing w:before="2"/>
        <w:ind w:left="1541" w:right="1168"/>
        <w:jc w:val="both"/>
        <w:rPr>
          <w:sz w:val="24"/>
          <w:szCs w:val="24"/>
        </w:rPr>
      </w:pPr>
      <w:proofErr w:type="gramStart"/>
      <w:r>
        <w:rPr>
          <w:sz w:val="24"/>
          <w:szCs w:val="24"/>
        </w:rPr>
        <w:t>90</w:t>
      </w:r>
      <w:r>
        <w:rPr>
          <w:spacing w:val="6"/>
          <w:sz w:val="24"/>
          <w:szCs w:val="24"/>
        </w:rPr>
        <w:t xml:space="preserve"> </w:t>
      </w:r>
      <w:r>
        <w:rPr>
          <w:sz w:val="24"/>
          <w:szCs w:val="24"/>
        </w:rPr>
        <w:t>d</w:t>
      </w:r>
      <w:r>
        <w:rPr>
          <w:spacing w:val="-1"/>
          <w:sz w:val="24"/>
          <w:szCs w:val="24"/>
        </w:rPr>
        <w:t>e</w:t>
      </w:r>
      <w:r>
        <w:rPr>
          <w:sz w:val="24"/>
          <w:szCs w:val="24"/>
        </w:rPr>
        <w:t>g</w:t>
      </w:r>
      <w:r>
        <w:rPr>
          <w:spacing w:val="1"/>
          <w:sz w:val="24"/>
          <w:szCs w:val="24"/>
        </w:rPr>
        <w:t>r</w:t>
      </w:r>
      <w:r>
        <w:rPr>
          <w:spacing w:val="-1"/>
          <w:sz w:val="24"/>
          <w:szCs w:val="24"/>
        </w:rPr>
        <w:t>e</w:t>
      </w:r>
      <w:r>
        <w:rPr>
          <w:sz w:val="24"/>
          <w:szCs w:val="24"/>
        </w:rPr>
        <w:t xml:space="preserve">e </w:t>
      </w:r>
      <w:r>
        <w:rPr>
          <w:spacing w:val="1"/>
          <w:sz w:val="24"/>
          <w:szCs w:val="24"/>
        </w:rPr>
        <w:t>r</w:t>
      </w:r>
      <w:r>
        <w:rPr>
          <w:spacing w:val="-9"/>
          <w:sz w:val="24"/>
          <w:szCs w:val="24"/>
        </w:rPr>
        <w:t>i</w:t>
      </w:r>
      <w:r>
        <w:rPr>
          <w:spacing w:val="5"/>
          <w:sz w:val="24"/>
          <w:szCs w:val="24"/>
        </w:rPr>
        <w:t>g</w:t>
      </w:r>
      <w:r>
        <w:rPr>
          <w:spacing w:val="-5"/>
          <w:sz w:val="24"/>
          <w:szCs w:val="24"/>
        </w:rPr>
        <w:t>h</w:t>
      </w:r>
      <w:r>
        <w:rPr>
          <w:spacing w:val="5"/>
          <w:sz w:val="24"/>
          <w:szCs w:val="24"/>
        </w:rPr>
        <w:t>t</w:t>
      </w:r>
      <w:r>
        <w:rPr>
          <w:sz w:val="24"/>
          <w:szCs w:val="24"/>
        </w:rPr>
        <w:t>.</w:t>
      </w:r>
      <w:proofErr w:type="gramEnd"/>
      <w:r>
        <w:rPr>
          <w:spacing w:val="4"/>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3"/>
          <w:sz w:val="24"/>
          <w:szCs w:val="24"/>
        </w:rPr>
        <w:t xml:space="preserve"> </w:t>
      </w:r>
      <w:r>
        <w:rPr>
          <w:spacing w:val="5"/>
          <w:sz w:val="24"/>
          <w:szCs w:val="24"/>
        </w:rPr>
        <w:t>t</w:t>
      </w:r>
      <w:r>
        <w:rPr>
          <w:spacing w:val="-5"/>
          <w:sz w:val="24"/>
          <w:szCs w:val="24"/>
        </w:rPr>
        <w:t>h</w:t>
      </w:r>
      <w:r>
        <w:rPr>
          <w:spacing w:val="-4"/>
          <w:sz w:val="24"/>
          <w:szCs w:val="24"/>
        </w:rPr>
        <w:t>i</w:t>
      </w:r>
      <w:r>
        <w:rPr>
          <w:sz w:val="24"/>
          <w:szCs w:val="24"/>
        </w:rPr>
        <w:t>s</w:t>
      </w:r>
      <w:r>
        <w:rPr>
          <w:spacing w:val="4"/>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t</w:t>
      </w:r>
      <w:r>
        <w:rPr>
          <w:spacing w:val="-5"/>
          <w:sz w:val="24"/>
          <w:szCs w:val="24"/>
        </w:rPr>
        <w:t>h</w:t>
      </w:r>
      <w:r>
        <w:rPr>
          <w:sz w:val="24"/>
          <w:szCs w:val="24"/>
        </w:rPr>
        <w:t>e</w:t>
      </w:r>
      <w:r>
        <w:rPr>
          <w:spacing w:val="5"/>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6"/>
          <w:sz w:val="24"/>
          <w:szCs w:val="24"/>
        </w:rPr>
        <w:t xml:space="preserve"> </w:t>
      </w:r>
      <w:r>
        <w:rPr>
          <w:spacing w:val="-2"/>
          <w:sz w:val="24"/>
          <w:szCs w:val="24"/>
        </w:rPr>
        <w:t>s</w:t>
      </w:r>
      <w:r>
        <w:rPr>
          <w:spacing w:val="-5"/>
          <w:sz w:val="24"/>
          <w:szCs w:val="24"/>
        </w:rPr>
        <w:t>h</w:t>
      </w:r>
      <w:r>
        <w:rPr>
          <w:sz w:val="24"/>
          <w:szCs w:val="24"/>
        </w:rPr>
        <w:t>o</w:t>
      </w:r>
      <w:r>
        <w:rPr>
          <w:spacing w:val="5"/>
          <w:sz w:val="24"/>
          <w:szCs w:val="24"/>
        </w:rPr>
        <w:t>u</w:t>
      </w:r>
      <w:r>
        <w:rPr>
          <w:spacing w:val="-9"/>
          <w:sz w:val="24"/>
          <w:szCs w:val="24"/>
        </w:rPr>
        <w:t>l</w:t>
      </w:r>
      <w:r>
        <w:rPr>
          <w:sz w:val="24"/>
          <w:szCs w:val="24"/>
        </w:rPr>
        <w:t>d</w:t>
      </w:r>
      <w:r>
        <w:rPr>
          <w:spacing w:val="6"/>
          <w:sz w:val="24"/>
          <w:szCs w:val="24"/>
        </w:rPr>
        <w:t xml:space="preserve"> </w:t>
      </w:r>
      <w:r>
        <w:rPr>
          <w:spacing w:val="-1"/>
          <w:sz w:val="24"/>
          <w:szCs w:val="24"/>
        </w:rPr>
        <w:t>c</w:t>
      </w:r>
      <w:r>
        <w:rPr>
          <w:sz w:val="24"/>
          <w:szCs w:val="24"/>
        </w:rPr>
        <w:t>ut</w:t>
      </w:r>
      <w:r>
        <w:rPr>
          <w:spacing w:val="6"/>
          <w:sz w:val="24"/>
          <w:szCs w:val="24"/>
        </w:rPr>
        <w:t xml:space="preserve"> </w:t>
      </w:r>
      <w:r>
        <w:rPr>
          <w:spacing w:val="-6"/>
          <w:sz w:val="24"/>
          <w:szCs w:val="24"/>
        </w:rPr>
        <w:t>a</w:t>
      </w:r>
      <w:r>
        <w:rPr>
          <w:sz w:val="24"/>
          <w:szCs w:val="24"/>
        </w:rPr>
        <w:t>t</w:t>
      </w:r>
      <w:r>
        <w:rPr>
          <w:spacing w:val="2"/>
          <w:sz w:val="24"/>
          <w:szCs w:val="24"/>
        </w:rPr>
        <w:t xml:space="preserve"> </w:t>
      </w:r>
      <w:r>
        <w:rPr>
          <w:spacing w:val="5"/>
          <w:sz w:val="24"/>
          <w:szCs w:val="24"/>
        </w:rPr>
        <w:t>t</w:t>
      </w:r>
      <w:r>
        <w:rPr>
          <w:spacing w:val="-5"/>
          <w:sz w:val="24"/>
          <w:szCs w:val="24"/>
        </w:rPr>
        <w:t>h</w:t>
      </w:r>
      <w:r>
        <w:rPr>
          <w:sz w:val="24"/>
          <w:szCs w:val="24"/>
        </w:rPr>
        <w:t>e</w:t>
      </w:r>
      <w:r>
        <w:rPr>
          <w:spacing w:val="5"/>
          <w:sz w:val="24"/>
          <w:szCs w:val="24"/>
        </w:rPr>
        <w:t xml:space="preserve"> </w:t>
      </w:r>
      <w:r>
        <w:rPr>
          <w:spacing w:val="-5"/>
          <w:sz w:val="24"/>
          <w:szCs w:val="24"/>
        </w:rPr>
        <w:t>b</w:t>
      </w:r>
      <w:r>
        <w:rPr>
          <w:spacing w:val="-1"/>
          <w:sz w:val="24"/>
          <w:szCs w:val="24"/>
        </w:rPr>
        <w:t>e</w:t>
      </w:r>
      <w:r>
        <w:rPr>
          <w:spacing w:val="-5"/>
          <w:sz w:val="24"/>
          <w:szCs w:val="24"/>
        </w:rPr>
        <w:t>n</w:t>
      </w:r>
      <w:r>
        <w:rPr>
          <w:spacing w:val="5"/>
          <w:sz w:val="24"/>
          <w:szCs w:val="24"/>
        </w:rPr>
        <w:t>d</w:t>
      </w:r>
      <w:r>
        <w:rPr>
          <w:spacing w:val="-4"/>
          <w:sz w:val="24"/>
          <w:szCs w:val="24"/>
        </w:rPr>
        <w:t>i</w:t>
      </w:r>
      <w:r>
        <w:rPr>
          <w:sz w:val="24"/>
          <w:szCs w:val="24"/>
        </w:rPr>
        <w:t>ng</w:t>
      </w:r>
      <w:r>
        <w:rPr>
          <w:spacing w:val="16"/>
          <w:sz w:val="24"/>
          <w:szCs w:val="24"/>
        </w:rPr>
        <w:t xml:space="preserve"> </w:t>
      </w:r>
      <w:r>
        <w:rPr>
          <w:sz w:val="24"/>
          <w:szCs w:val="24"/>
        </w:rPr>
        <w:t>p</w:t>
      </w:r>
      <w:r>
        <w:rPr>
          <w:spacing w:val="5"/>
          <w:sz w:val="24"/>
          <w:szCs w:val="24"/>
        </w:rPr>
        <w:t>o</w:t>
      </w:r>
      <w:r>
        <w:rPr>
          <w:spacing w:val="-4"/>
          <w:sz w:val="24"/>
          <w:szCs w:val="24"/>
        </w:rPr>
        <w:t>i</w:t>
      </w:r>
      <w:r>
        <w:rPr>
          <w:spacing w:val="-5"/>
          <w:sz w:val="24"/>
          <w:szCs w:val="24"/>
        </w:rPr>
        <w:t>n</w:t>
      </w:r>
      <w:r>
        <w:rPr>
          <w:spacing w:val="5"/>
          <w:sz w:val="24"/>
          <w:szCs w:val="24"/>
        </w:rPr>
        <w:t>t</w:t>
      </w:r>
      <w:r>
        <w:rPr>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40"/>
          <w:sz w:val="24"/>
          <w:szCs w:val="24"/>
        </w:rPr>
        <w:t xml:space="preserve"> </w:t>
      </w:r>
      <w:r>
        <w:rPr>
          <w:spacing w:val="2"/>
          <w:sz w:val="24"/>
          <w:szCs w:val="24"/>
        </w:rPr>
        <w:t>s</w:t>
      </w:r>
      <w:r>
        <w:rPr>
          <w:spacing w:val="-5"/>
          <w:sz w:val="24"/>
          <w:szCs w:val="24"/>
        </w:rPr>
        <w:t>h</w:t>
      </w:r>
      <w:r>
        <w:rPr>
          <w:spacing w:val="5"/>
          <w:sz w:val="24"/>
          <w:szCs w:val="24"/>
        </w:rPr>
        <w:t>o</w:t>
      </w:r>
      <w:r>
        <w:rPr>
          <w:sz w:val="24"/>
          <w:szCs w:val="24"/>
        </w:rPr>
        <w:t>u</w:t>
      </w:r>
      <w:r>
        <w:rPr>
          <w:spacing w:val="-9"/>
          <w:sz w:val="24"/>
          <w:szCs w:val="24"/>
        </w:rPr>
        <w:t>l</w:t>
      </w:r>
      <w:r>
        <w:rPr>
          <w:sz w:val="24"/>
          <w:szCs w:val="24"/>
        </w:rPr>
        <w:t>d</w:t>
      </w:r>
      <w:r>
        <w:rPr>
          <w:spacing w:val="45"/>
          <w:sz w:val="24"/>
          <w:szCs w:val="24"/>
        </w:rPr>
        <w:t xml:space="preserve"> </w:t>
      </w:r>
      <w:r>
        <w:rPr>
          <w:spacing w:val="-5"/>
          <w:sz w:val="24"/>
          <w:szCs w:val="24"/>
        </w:rPr>
        <w:t>b</w:t>
      </w:r>
      <w:r>
        <w:rPr>
          <w:sz w:val="24"/>
          <w:szCs w:val="24"/>
        </w:rPr>
        <w:t>e</w:t>
      </w:r>
      <w:r>
        <w:rPr>
          <w:spacing w:val="44"/>
          <w:sz w:val="24"/>
          <w:szCs w:val="24"/>
        </w:rPr>
        <w:t xml:space="preserve"> </w:t>
      </w:r>
      <w:r>
        <w:rPr>
          <w:spacing w:val="-5"/>
          <w:sz w:val="24"/>
          <w:szCs w:val="24"/>
        </w:rPr>
        <w:t>n</w:t>
      </w:r>
      <w:r>
        <w:rPr>
          <w:sz w:val="24"/>
          <w:szCs w:val="24"/>
        </w:rPr>
        <w:t>o</w:t>
      </w:r>
      <w:r>
        <w:rPr>
          <w:spacing w:val="45"/>
          <w:sz w:val="24"/>
          <w:szCs w:val="24"/>
        </w:rPr>
        <w:t xml:space="preserve"> </w:t>
      </w:r>
      <w:r>
        <w:rPr>
          <w:spacing w:val="-2"/>
          <w:sz w:val="24"/>
          <w:szCs w:val="24"/>
        </w:rPr>
        <w:t>s</w:t>
      </w:r>
      <w:r>
        <w:rPr>
          <w:spacing w:val="-1"/>
          <w:sz w:val="24"/>
          <w:szCs w:val="24"/>
        </w:rPr>
        <w:t>e</w:t>
      </w:r>
      <w:r>
        <w:rPr>
          <w:sz w:val="24"/>
          <w:szCs w:val="24"/>
        </w:rPr>
        <w:t>p</w:t>
      </w:r>
      <w:r>
        <w:rPr>
          <w:spacing w:val="-1"/>
          <w:sz w:val="24"/>
          <w:szCs w:val="24"/>
        </w:rPr>
        <w:t>a</w:t>
      </w:r>
      <w:r>
        <w:rPr>
          <w:spacing w:val="1"/>
          <w:sz w:val="24"/>
          <w:szCs w:val="24"/>
        </w:rPr>
        <w:t>r</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6"/>
          <w:sz w:val="24"/>
          <w:szCs w:val="24"/>
        </w:rPr>
        <w:t xml:space="preserve"> </w:t>
      </w:r>
      <w:r>
        <w:rPr>
          <w:spacing w:val="5"/>
          <w:sz w:val="24"/>
          <w:szCs w:val="24"/>
        </w:rPr>
        <w:t>o</w:t>
      </w:r>
      <w:r>
        <w:rPr>
          <w:sz w:val="24"/>
          <w:szCs w:val="24"/>
        </w:rPr>
        <w:t>f</w:t>
      </w:r>
      <w:r>
        <w:rPr>
          <w:spacing w:val="33"/>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40"/>
          <w:sz w:val="24"/>
          <w:szCs w:val="24"/>
        </w:rPr>
        <w:t xml:space="preserve"> </w:t>
      </w:r>
      <w:r>
        <w:rPr>
          <w:spacing w:val="-1"/>
          <w:sz w:val="24"/>
          <w:szCs w:val="24"/>
        </w:rPr>
        <w:t>a</w:t>
      </w:r>
      <w:r>
        <w:rPr>
          <w:spacing w:val="-5"/>
          <w:sz w:val="24"/>
          <w:szCs w:val="24"/>
        </w:rPr>
        <w:t>n</w:t>
      </w:r>
      <w:r>
        <w:rPr>
          <w:sz w:val="24"/>
          <w:szCs w:val="24"/>
        </w:rPr>
        <w:t>d</w:t>
      </w:r>
      <w:r>
        <w:rPr>
          <w:spacing w:val="41"/>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31"/>
          <w:sz w:val="24"/>
          <w:szCs w:val="24"/>
        </w:rPr>
        <w:t xml:space="preserve"> </w:t>
      </w:r>
      <w:r>
        <w:rPr>
          <w:spacing w:val="-1"/>
          <w:sz w:val="24"/>
          <w:szCs w:val="24"/>
        </w:rPr>
        <w:t>a</w:t>
      </w:r>
      <w:r>
        <w:rPr>
          <w:sz w:val="24"/>
          <w:szCs w:val="24"/>
        </w:rPr>
        <w:t>t</w:t>
      </w:r>
      <w:r>
        <w:rPr>
          <w:spacing w:val="46"/>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5"/>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z w:val="24"/>
          <w:szCs w:val="24"/>
        </w:rPr>
        <w:t>ng</w:t>
      </w:r>
      <w:r>
        <w:rPr>
          <w:spacing w:val="50"/>
          <w:sz w:val="24"/>
          <w:szCs w:val="24"/>
        </w:rPr>
        <w:t xml:space="preserve"> </w:t>
      </w:r>
      <w:r>
        <w:rPr>
          <w:sz w:val="24"/>
          <w:szCs w:val="24"/>
        </w:rPr>
        <w:t>p</w:t>
      </w:r>
      <w:r>
        <w:rPr>
          <w:spacing w:val="5"/>
          <w:sz w:val="24"/>
          <w:szCs w:val="24"/>
        </w:rPr>
        <w:t>o</w:t>
      </w:r>
      <w:r>
        <w:rPr>
          <w:spacing w:val="-4"/>
          <w:sz w:val="24"/>
          <w:szCs w:val="24"/>
        </w:rPr>
        <w:t>i</w:t>
      </w:r>
      <w:r>
        <w:rPr>
          <w:spacing w:val="-5"/>
          <w:sz w:val="24"/>
          <w:szCs w:val="24"/>
        </w:rPr>
        <w:t>n</w:t>
      </w:r>
      <w:r>
        <w:rPr>
          <w:sz w:val="24"/>
          <w:szCs w:val="24"/>
        </w:rPr>
        <w:t xml:space="preserve">t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 xml:space="preserve">r </w:t>
      </w:r>
      <w:r>
        <w:rPr>
          <w:spacing w:val="5"/>
          <w:sz w:val="24"/>
          <w:szCs w:val="24"/>
        </w:rPr>
        <w:t>t</w:t>
      </w:r>
      <w:r>
        <w:rPr>
          <w:sz w:val="24"/>
          <w:szCs w:val="24"/>
        </w:rPr>
        <w:t>h</w:t>
      </w:r>
      <w:r>
        <w:rPr>
          <w:spacing w:val="-9"/>
          <w:sz w:val="24"/>
          <w:szCs w:val="24"/>
        </w:rPr>
        <w:t>i</w:t>
      </w:r>
      <w:r>
        <w:rPr>
          <w:sz w:val="24"/>
          <w:szCs w:val="24"/>
        </w:rPr>
        <w:t xml:space="preserve">s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B30AA0">
      <w:pPr>
        <w:spacing w:before="38"/>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5                  </w:t>
      </w:r>
      <w:r>
        <w:rPr>
          <w:rFonts w:ascii="Palatino Linotype" w:eastAsia="Palatino Linotype" w:hAnsi="Palatino Linotype" w:cs="Palatino Linotype"/>
          <w:b/>
          <w:spacing w:val="17"/>
          <w:sz w:val="22"/>
          <w:szCs w:val="22"/>
        </w:rPr>
        <w:t xml:space="preserve"> </w:t>
      </w:r>
      <w:r>
        <w:rPr>
          <w:b/>
          <w:spacing w:val="-5"/>
          <w:sz w:val="24"/>
          <w:szCs w:val="24"/>
        </w:rPr>
        <w:t>C</w:t>
      </w:r>
      <w:r>
        <w:rPr>
          <w:b/>
          <w:sz w:val="24"/>
          <w:szCs w:val="24"/>
        </w:rPr>
        <w:t>o</w:t>
      </w:r>
      <w:r>
        <w:rPr>
          <w:b/>
          <w:spacing w:val="-8"/>
          <w:sz w:val="24"/>
          <w:szCs w:val="24"/>
        </w:rPr>
        <w:t>m</w:t>
      </w:r>
      <w:r>
        <w:rPr>
          <w:b/>
          <w:spacing w:val="1"/>
          <w:sz w:val="24"/>
          <w:szCs w:val="24"/>
        </w:rPr>
        <w:t>p</w:t>
      </w:r>
      <w:r>
        <w:rPr>
          <w:b/>
          <w:spacing w:val="-6"/>
          <w:sz w:val="24"/>
          <w:szCs w:val="24"/>
        </w:rPr>
        <w:t>r</w:t>
      </w:r>
      <w:r>
        <w:rPr>
          <w:b/>
          <w:spacing w:val="-1"/>
          <w:sz w:val="24"/>
          <w:szCs w:val="24"/>
        </w:rPr>
        <w:t>e</w:t>
      </w:r>
      <w:r>
        <w:rPr>
          <w:b/>
          <w:spacing w:val="-2"/>
          <w:sz w:val="24"/>
          <w:szCs w:val="24"/>
        </w:rPr>
        <w:t>s</w:t>
      </w:r>
      <w:r>
        <w:rPr>
          <w:b/>
          <w:spacing w:val="-7"/>
          <w:sz w:val="24"/>
          <w:szCs w:val="24"/>
        </w:rPr>
        <w:t>s</w:t>
      </w:r>
      <w:r>
        <w:rPr>
          <w:b/>
          <w:spacing w:val="-4"/>
          <w:sz w:val="24"/>
          <w:szCs w:val="24"/>
        </w:rPr>
        <w:t>i</w:t>
      </w:r>
      <w:r>
        <w:rPr>
          <w:b/>
          <w:sz w:val="24"/>
          <w:szCs w:val="24"/>
        </w:rPr>
        <w:t>on</w:t>
      </w:r>
      <w:r>
        <w:rPr>
          <w:b/>
          <w:spacing w:val="-5"/>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t</w:t>
      </w:r>
      <w:r>
        <w:rPr>
          <w:b/>
          <w:spacing w:val="-1"/>
          <w:sz w:val="24"/>
          <w:szCs w:val="24"/>
        </w:rPr>
        <w:t xml:space="preserve"> </w:t>
      </w:r>
      <w:r>
        <w:rPr>
          <w:b/>
          <w:spacing w:val="-5"/>
          <w:sz w:val="24"/>
          <w:szCs w:val="24"/>
        </w:rPr>
        <w:t>o</w:t>
      </w:r>
      <w:r>
        <w:rPr>
          <w:b/>
          <w:sz w:val="24"/>
          <w:szCs w:val="24"/>
        </w:rPr>
        <w:t>n</w:t>
      </w:r>
      <w:r>
        <w:rPr>
          <w:b/>
          <w:spacing w:val="-11"/>
          <w:sz w:val="24"/>
          <w:szCs w:val="24"/>
        </w:rPr>
        <w:t xml:space="preserve"> </w:t>
      </w:r>
      <w:proofErr w:type="spellStart"/>
      <w:r>
        <w:rPr>
          <w:b/>
          <w:sz w:val="24"/>
          <w:szCs w:val="24"/>
        </w:rPr>
        <w:t>a</w:t>
      </w:r>
      <w:r>
        <w:rPr>
          <w:b/>
          <w:spacing w:val="-9"/>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z w:val="24"/>
          <w:szCs w:val="24"/>
        </w:rPr>
        <w:t>m</w:t>
      </w:r>
      <w:proofErr w:type="spellEnd"/>
      <w:r>
        <w:rPr>
          <w:b/>
          <w:spacing w:val="-4"/>
          <w:sz w:val="24"/>
          <w:szCs w:val="24"/>
        </w:rPr>
        <w:t xml:space="preserve"> </w:t>
      </w:r>
      <w:r>
        <w:rPr>
          <w:b/>
          <w:spacing w:val="-1"/>
          <w:sz w:val="24"/>
          <w:szCs w:val="24"/>
        </w:rPr>
        <w:t>c</w:t>
      </w:r>
      <w:r>
        <w:rPr>
          <w:b/>
          <w:spacing w:val="-9"/>
          <w:sz w:val="24"/>
          <w:szCs w:val="24"/>
        </w:rPr>
        <w:t>l</w:t>
      </w:r>
      <w:r>
        <w:rPr>
          <w:b/>
          <w:spacing w:val="-5"/>
          <w:sz w:val="24"/>
          <w:szCs w:val="24"/>
        </w:rPr>
        <w:t>a</w:t>
      </w:r>
      <w:r>
        <w:rPr>
          <w:b/>
          <w:sz w:val="24"/>
          <w:szCs w:val="24"/>
        </w:rPr>
        <w:t>d</w:t>
      </w:r>
      <w:r>
        <w:rPr>
          <w:b/>
          <w:spacing w:val="-6"/>
          <w:sz w:val="24"/>
          <w:szCs w:val="24"/>
        </w:rPr>
        <w:t xml:space="preserve"> </w:t>
      </w:r>
      <w:r>
        <w:rPr>
          <w:b/>
          <w:spacing w:val="-5"/>
          <w:sz w:val="24"/>
          <w:szCs w:val="24"/>
        </w:rPr>
        <w:t>w</w:t>
      </w:r>
      <w:r>
        <w:rPr>
          <w:b/>
          <w:sz w:val="24"/>
          <w:szCs w:val="24"/>
        </w:rPr>
        <w:t>i</w:t>
      </w:r>
      <w:r>
        <w:rPr>
          <w:b/>
          <w:spacing w:val="-5"/>
          <w:sz w:val="24"/>
          <w:szCs w:val="24"/>
        </w:rPr>
        <w:t>r</w:t>
      </w:r>
      <w:r>
        <w:rPr>
          <w:b/>
          <w:spacing w:val="-1"/>
          <w:sz w:val="24"/>
          <w:szCs w:val="24"/>
        </w:rPr>
        <w:t>e</w:t>
      </w:r>
      <w:r>
        <w:rPr>
          <w:b/>
          <w:sz w:val="24"/>
          <w:szCs w:val="24"/>
        </w:rPr>
        <w:t>s</w:t>
      </w:r>
    </w:p>
    <w:p w:rsidR="008D75EE" w:rsidRDefault="008D75EE">
      <w:pPr>
        <w:spacing w:before="8" w:line="120" w:lineRule="exact"/>
        <w:rPr>
          <w:sz w:val="12"/>
          <w:szCs w:val="12"/>
        </w:rPr>
      </w:pPr>
    </w:p>
    <w:p w:rsidR="008D75EE" w:rsidRDefault="00B30AA0">
      <w:pPr>
        <w:spacing w:line="260" w:lineRule="exact"/>
        <w:ind w:left="1541" w:right="1176"/>
        <w:jc w:val="both"/>
        <w:rPr>
          <w:sz w:val="24"/>
          <w:szCs w:val="24"/>
        </w:rPr>
      </w:pPr>
      <w:r>
        <w:rPr>
          <w:sz w:val="24"/>
          <w:szCs w:val="24"/>
        </w:rPr>
        <w:t>A</w:t>
      </w:r>
      <w:r>
        <w:rPr>
          <w:spacing w:val="2"/>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7"/>
          <w:sz w:val="24"/>
          <w:szCs w:val="24"/>
        </w:rPr>
        <w:t xml:space="preserve"> </w:t>
      </w:r>
      <w:r>
        <w:rPr>
          <w:spacing w:val="5"/>
          <w:sz w:val="24"/>
          <w:szCs w:val="24"/>
        </w:rPr>
        <w:t>o</w:t>
      </w:r>
      <w:r>
        <w:rPr>
          <w:sz w:val="24"/>
          <w:szCs w:val="24"/>
        </w:rPr>
        <w:t xml:space="preserve">f </w:t>
      </w:r>
      <w:proofErr w:type="spellStart"/>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z w:val="24"/>
          <w:szCs w:val="24"/>
        </w:rPr>
        <w:t>n</w:t>
      </w:r>
      <w:r>
        <w:rPr>
          <w:spacing w:val="-4"/>
          <w:sz w:val="24"/>
          <w:szCs w:val="24"/>
        </w:rPr>
        <w:t>i</w:t>
      </w:r>
      <w:r>
        <w:rPr>
          <w:spacing w:val="5"/>
          <w:sz w:val="24"/>
          <w:szCs w:val="24"/>
        </w:rPr>
        <w:t>u</w:t>
      </w:r>
      <w:r>
        <w:rPr>
          <w:sz w:val="24"/>
          <w:szCs w:val="24"/>
        </w:rPr>
        <w:t>m</w:t>
      </w:r>
      <w:proofErr w:type="spellEnd"/>
      <w:r>
        <w:rPr>
          <w:spacing w:val="6"/>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8"/>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7"/>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8"/>
          <w:sz w:val="24"/>
          <w:szCs w:val="24"/>
        </w:rPr>
        <w:t xml:space="preserve"> </w:t>
      </w:r>
      <w:r>
        <w:rPr>
          <w:sz w:val="24"/>
          <w:szCs w:val="24"/>
        </w:rPr>
        <w:t>10</w:t>
      </w:r>
      <w:r>
        <w:rPr>
          <w:spacing w:val="8"/>
          <w:sz w:val="24"/>
          <w:szCs w:val="24"/>
        </w:rPr>
        <w:t xml:space="preserve"> </w:t>
      </w:r>
      <w:r>
        <w:rPr>
          <w:spacing w:val="-4"/>
          <w:sz w:val="24"/>
          <w:szCs w:val="24"/>
        </w:rPr>
        <w:t>m</w:t>
      </w:r>
      <w:r>
        <w:rPr>
          <w:sz w:val="24"/>
          <w:szCs w:val="24"/>
        </w:rPr>
        <w:t>m</w:t>
      </w:r>
      <w:r>
        <w:rPr>
          <w:spacing w:val="3"/>
          <w:sz w:val="24"/>
          <w:szCs w:val="24"/>
        </w:rPr>
        <w:t xml:space="preserve"> </w:t>
      </w:r>
      <w:r>
        <w:rPr>
          <w:sz w:val="24"/>
          <w:szCs w:val="24"/>
        </w:rPr>
        <w:t>in</w:t>
      </w:r>
      <w:r>
        <w:rPr>
          <w:spacing w:val="8"/>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8"/>
          <w:sz w:val="24"/>
          <w:szCs w:val="24"/>
        </w:rPr>
        <w:t xml:space="preserve"> </w:t>
      </w:r>
      <w:r>
        <w:rPr>
          <w:spacing w:val="-9"/>
          <w:sz w:val="24"/>
          <w:szCs w:val="24"/>
        </w:rPr>
        <w:t>i</w:t>
      </w:r>
      <w:r>
        <w:rPr>
          <w:sz w:val="24"/>
          <w:szCs w:val="24"/>
        </w:rPr>
        <w:t>s</w:t>
      </w:r>
      <w:r>
        <w:rPr>
          <w:spacing w:val="6"/>
          <w:sz w:val="24"/>
          <w:szCs w:val="24"/>
        </w:rPr>
        <w:t xml:space="preserve"> </w:t>
      </w:r>
      <w:r>
        <w:rPr>
          <w:spacing w:val="5"/>
          <w:sz w:val="24"/>
          <w:szCs w:val="24"/>
        </w:rPr>
        <w:t>t</w:t>
      </w:r>
      <w:r>
        <w:rPr>
          <w:sz w:val="24"/>
          <w:szCs w:val="24"/>
        </w:rPr>
        <w:t>o</w:t>
      </w:r>
      <w:r>
        <w:rPr>
          <w:spacing w:val="8"/>
          <w:sz w:val="24"/>
          <w:szCs w:val="24"/>
        </w:rPr>
        <w:t xml:space="preserve"> </w:t>
      </w:r>
      <w:r>
        <w:rPr>
          <w:spacing w:val="-5"/>
          <w:sz w:val="24"/>
          <w:szCs w:val="24"/>
        </w:rPr>
        <w:t>b</w:t>
      </w:r>
      <w:r>
        <w:rPr>
          <w:sz w:val="24"/>
          <w:szCs w:val="24"/>
        </w:rPr>
        <w:t>e</w:t>
      </w:r>
      <w:r>
        <w:rPr>
          <w:spacing w:val="7"/>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1"/>
          <w:sz w:val="24"/>
          <w:szCs w:val="24"/>
        </w:rPr>
        <w:t>r</w:t>
      </w:r>
      <w:r>
        <w:rPr>
          <w:spacing w:val="-1"/>
          <w:sz w:val="24"/>
          <w:szCs w:val="24"/>
        </w:rPr>
        <w:t>e</w:t>
      </w:r>
      <w:r>
        <w:rPr>
          <w:spacing w:val="-2"/>
          <w:sz w:val="24"/>
          <w:szCs w:val="24"/>
        </w:rPr>
        <w:t>s</w:t>
      </w:r>
      <w:r>
        <w:rPr>
          <w:spacing w:val="2"/>
          <w:sz w:val="24"/>
          <w:szCs w:val="24"/>
        </w:rPr>
        <w:t>s</w:t>
      </w:r>
      <w:r>
        <w:rPr>
          <w:spacing w:val="-1"/>
          <w:sz w:val="24"/>
          <w:szCs w:val="24"/>
        </w:rPr>
        <w:t>e</w:t>
      </w:r>
      <w:r>
        <w:rPr>
          <w:sz w:val="24"/>
          <w:szCs w:val="24"/>
        </w:rPr>
        <w:t>d by</w:t>
      </w:r>
      <w:r>
        <w:rPr>
          <w:spacing w:val="2"/>
          <w:sz w:val="24"/>
          <w:szCs w:val="24"/>
        </w:rPr>
        <w:t xml:space="preserve"> </w:t>
      </w:r>
      <w:r>
        <w:rPr>
          <w:sz w:val="24"/>
          <w:szCs w:val="24"/>
        </w:rPr>
        <w:t>a</w:t>
      </w:r>
      <w:r>
        <w:rPr>
          <w:spacing w:val="6"/>
          <w:sz w:val="24"/>
          <w:szCs w:val="24"/>
        </w:rPr>
        <w:t xml:space="preserve"> </w:t>
      </w:r>
      <w:r>
        <w:rPr>
          <w:spacing w:val="5"/>
          <w:sz w:val="24"/>
          <w:szCs w:val="24"/>
        </w:rPr>
        <w:t>p</w:t>
      </w:r>
      <w:r>
        <w:rPr>
          <w:spacing w:val="-9"/>
          <w:sz w:val="24"/>
          <w:szCs w:val="24"/>
        </w:rPr>
        <w:t>l</w:t>
      </w:r>
      <w:r>
        <w:rPr>
          <w:spacing w:val="-1"/>
          <w:sz w:val="24"/>
          <w:szCs w:val="24"/>
        </w:rPr>
        <w:t>a</w:t>
      </w:r>
      <w:r>
        <w:rPr>
          <w:spacing w:val="5"/>
          <w:sz w:val="24"/>
          <w:szCs w:val="24"/>
        </w:rPr>
        <w:t>t</w:t>
      </w:r>
      <w:r>
        <w:rPr>
          <w:sz w:val="24"/>
          <w:szCs w:val="24"/>
        </w:rPr>
        <w:t>e</w:t>
      </w:r>
      <w:r>
        <w:rPr>
          <w:spacing w:val="6"/>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 xml:space="preserve"> </w:t>
      </w:r>
      <w:r>
        <w:rPr>
          <w:sz w:val="24"/>
          <w:szCs w:val="24"/>
        </w:rPr>
        <w:t>a</w:t>
      </w:r>
      <w:r>
        <w:rPr>
          <w:spacing w:val="11"/>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7"/>
          <w:sz w:val="24"/>
          <w:szCs w:val="24"/>
        </w:rPr>
        <w:t xml:space="preserve"> </w:t>
      </w:r>
      <w:r>
        <w:rPr>
          <w:spacing w:val="5"/>
          <w:sz w:val="24"/>
          <w:szCs w:val="24"/>
        </w:rPr>
        <w:t>o</w:t>
      </w:r>
      <w:r>
        <w:rPr>
          <w:sz w:val="24"/>
          <w:szCs w:val="24"/>
        </w:rPr>
        <w:t>f</w:t>
      </w:r>
      <w:r>
        <w:rPr>
          <w:spacing w:val="-1"/>
          <w:sz w:val="24"/>
          <w:szCs w:val="24"/>
        </w:rPr>
        <w:t xml:space="preserve"> </w:t>
      </w:r>
      <w:r>
        <w:rPr>
          <w:sz w:val="24"/>
          <w:szCs w:val="24"/>
        </w:rPr>
        <w:t>3600</w:t>
      </w:r>
      <w:r>
        <w:rPr>
          <w:spacing w:val="7"/>
          <w:sz w:val="24"/>
          <w:szCs w:val="24"/>
        </w:rPr>
        <w:t xml:space="preserve"> </w:t>
      </w:r>
      <w:proofErr w:type="spellStart"/>
      <w:r>
        <w:rPr>
          <w:sz w:val="24"/>
          <w:szCs w:val="24"/>
        </w:rPr>
        <w:t>kg</w:t>
      </w:r>
      <w:r>
        <w:rPr>
          <w:spacing w:val="-2"/>
          <w:sz w:val="24"/>
          <w:szCs w:val="24"/>
        </w:rPr>
        <w:t>s</w:t>
      </w:r>
      <w:proofErr w:type="spellEnd"/>
      <w:r>
        <w:rPr>
          <w:sz w:val="24"/>
          <w:szCs w:val="24"/>
        </w:rPr>
        <w:t>.</w:t>
      </w:r>
      <w:r>
        <w:rPr>
          <w:spacing w:val="9"/>
          <w:sz w:val="24"/>
          <w:szCs w:val="24"/>
        </w:rPr>
        <w:t xml:space="preserve"> </w:t>
      </w:r>
      <w:r>
        <w:rPr>
          <w:spacing w:val="2"/>
          <w:sz w:val="24"/>
          <w:szCs w:val="24"/>
        </w:rPr>
        <w:t>T</w:t>
      </w:r>
      <w:r>
        <w:rPr>
          <w:spacing w:val="-5"/>
          <w:sz w:val="24"/>
          <w:szCs w:val="24"/>
        </w:rPr>
        <w:t>h</w:t>
      </w:r>
      <w:r>
        <w:rPr>
          <w:sz w:val="24"/>
          <w:szCs w:val="24"/>
        </w:rPr>
        <w:t>e</w:t>
      </w:r>
      <w:r>
        <w:rPr>
          <w:spacing w:val="6"/>
          <w:sz w:val="24"/>
          <w:szCs w:val="24"/>
        </w:rPr>
        <w:t xml:space="preserve"> </w:t>
      </w:r>
      <w:proofErr w:type="spellStart"/>
      <w:r>
        <w:rPr>
          <w:spacing w:val="4"/>
          <w:sz w:val="24"/>
          <w:szCs w:val="24"/>
        </w:rPr>
        <w:t>a</w:t>
      </w:r>
      <w:r>
        <w:rPr>
          <w:spacing w:val="-9"/>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7"/>
          <w:sz w:val="24"/>
          <w:szCs w:val="24"/>
        </w:rPr>
        <w:t xml:space="preserve"> </w:t>
      </w:r>
      <w:r>
        <w:rPr>
          <w:spacing w:val="4"/>
          <w:sz w:val="24"/>
          <w:szCs w:val="24"/>
        </w:rPr>
        <w:t>c</w:t>
      </w:r>
      <w:r>
        <w:rPr>
          <w:spacing w:val="-9"/>
          <w:sz w:val="24"/>
          <w:szCs w:val="24"/>
        </w:rPr>
        <w:t>l</w:t>
      </w:r>
      <w:r>
        <w:rPr>
          <w:spacing w:val="-1"/>
          <w:sz w:val="24"/>
          <w:szCs w:val="24"/>
        </w:rPr>
        <w:t>a</w:t>
      </w:r>
      <w:r>
        <w:rPr>
          <w:sz w:val="24"/>
          <w:szCs w:val="24"/>
        </w:rPr>
        <w:t>d</w:t>
      </w:r>
      <w:r>
        <w:rPr>
          <w:spacing w:val="7"/>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6"/>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7"/>
          <w:sz w:val="24"/>
          <w:szCs w:val="24"/>
        </w:rPr>
        <w:t xml:space="preserve"> </w:t>
      </w:r>
      <w:r>
        <w:rPr>
          <w:spacing w:val="-2"/>
          <w:sz w:val="24"/>
          <w:szCs w:val="24"/>
        </w:rPr>
        <w:t>s</w:t>
      </w:r>
      <w:r>
        <w:rPr>
          <w:spacing w:val="-5"/>
          <w:sz w:val="24"/>
          <w:szCs w:val="24"/>
        </w:rPr>
        <w:t>h</w:t>
      </w:r>
      <w:r>
        <w:rPr>
          <w:spacing w:val="5"/>
          <w:sz w:val="24"/>
          <w:szCs w:val="24"/>
        </w:rPr>
        <w:t>ou</w:t>
      </w:r>
      <w:r>
        <w:rPr>
          <w:spacing w:val="-9"/>
          <w:sz w:val="24"/>
          <w:szCs w:val="24"/>
        </w:rPr>
        <w:t>l</w:t>
      </w:r>
      <w:r>
        <w:rPr>
          <w:sz w:val="24"/>
          <w:szCs w:val="24"/>
        </w:rPr>
        <w:t>d</w:t>
      </w:r>
      <w:r>
        <w:rPr>
          <w:spacing w:val="12"/>
          <w:sz w:val="24"/>
          <w:szCs w:val="24"/>
        </w:rPr>
        <w:t xml:space="preserve"> </w:t>
      </w:r>
      <w:r>
        <w:rPr>
          <w:spacing w:val="-5"/>
          <w:sz w:val="24"/>
          <w:szCs w:val="24"/>
        </w:rPr>
        <w:t>n</w:t>
      </w:r>
      <w:r>
        <w:rPr>
          <w:spacing w:val="5"/>
          <w:sz w:val="24"/>
          <w:szCs w:val="24"/>
        </w:rPr>
        <w:t>o</w:t>
      </w:r>
      <w:r>
        <w:rPr>
          <w:sz w:val="24"/>
          <w:szCs w:val="24"/>
        </w:rPr>
        <w:t xml:space="preserve">t </w:t>
      </w:r>
      <w:r>
        <w:rPr>
          <w:spacing w:val="-5"/>
          <w:sz w:val="24"/>
          <w:szCs w:val="24"/>
        </w:rPr>
        <w:t>b</w:t>
      </w:r>
      <w:r>
        <w:rPr>
          <w:spacing w:val="1"/>
          <w:sz w:val="24"/>
          <w:szCs w:val="24"/>
        </w:rPr>
        <w:t>r</w:t>
      </w:r>
      <w:r>
        <w:rPr>
          <w:spacing w:val="-1"/>
          <w:sz w:val="24"/>
          <w:szCs w:val="24"/>
        </w:rPr>
        <w:t>ea</w:t>
      </w:r>
      <w:r>
        <w:rPr>
          <w:sz w:val="24"/>
          <w:szCs w:val="24"/>
        </w:rPr>
        <w:t>k.</w:t>
      </w:r>
    </w:p>
    <w:p w:rsidR="008D75EE" w:rsidRDefault="008D75EE">
      <w:pPr>
        <w:spacing w:line="260" w:lineRule="exact"/>
        <w:ind w:left="1541" w:right="1176"/>
        <w:jc w:val="both"/>
        <w:rPr>
          <w:sz w:val="24"/>
          <w:szCs w:val="24"/>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6                  </w:t>
      </w:r>
      <w:r>
        <w:rPr>
          <w:rFonts w:ascii="Palatino Linotype" w:eastAsia="Palatino Linotype" w:hAnsi="Palatino Linotype" w:cs="Palatino Linotype"/>
          <w:b/>
          <w:spacing w:val="17"/>
          <w:sz w:val="22"/>
          <w:szCs w:val="22"/>
        </w:rPr>
        <w:t xml:space="preserve"> </w:t>
      </w:r>
      <w:r>
        <w:rPr>
          <w:b/>
          <w:spacing w:val="-5"/>
          <w:sz w:val="24"/>
          <w:szCs w:val="24"/>
        </w:rPr>
        <w:t>Co</w:t>
      </w:r>
      <w:r>
        <w:rPr>
          <w:b/>
          <w:spacing w:val="-1"/>
          <w:sz w:val="24"/>
          <w:szCs w:val="24"/>
        </w:rPr>
        <w:t>e</w:t>
      </w:r>
      <w:r>
        <w:rPr>
          <w:b/>
          <w:spacing w:val="-3"/>
          <w:sz w:val="24"/>
          <w:szCs w:val="24"/>
        </w:rPr>
        <w:t>ff</w:t>
      </w:r>
      <w:r>
        <w:rPr>
          <w:b/>
          <w:spacing w:val="-4"/>
          <w:sz w:val="24"/>
          <w:szCs w:val="24"/>
        </w:rPr>
        <w:t>i</w:t>
      </w:r>
      <w:r>
        <w:rPr>
          <w:b/>
          <w:spacing w:val="-1"/>
          <w:sz w:val="24"/>
          <w:szCs w:val="24"/>
        </w:rPr>
        <w:t>c</w:t>
      </w:r>
      <w:r>
        <w:rPr>
          <w:b/>
          <w:spacing w:val="-4"/>
          <w:sz w:val="24"/>
          <w:szCs w:val="24"/>
        </w:rPr>
        <w:t>i</w:t>
      </w:r>
      <w:r>
        <w:rPr>
          <w:b/>
          <w:spacing w:val="-6"/>
          <w:sz w:val="24"/>
          <w:szCs w:val="24"/>
        </w:rPr>
        <w:t>e</w:t>
      </w:r>
      <w:r>
        <w:rPr>
          <w:b/>
          <w:spacing w:val="-4"/>
          <w:sz w:val="24"/>
          <w:szCs w:val="24"/>
        </w:rPr>
        <w:t>n</w:t>
      </w:r>
      <w:r>
        <w:rPr>
          <w:b/>
          <w:sz w:val="24"/>
          <w:szCs w:val="24"/>
        </w:rPr>
        <w:t>t</w:t>
      </w:r>
      <w:r>
        <w:rPr>
          <w:b/>
          <w:spacing w:val="-1"/>
          <w:sz w:val="24"/>
          <w:szCs w:val="24"/>
        </w:rPr>
        <w:t xml:space="preserve"> </w:t>
      </w:r>
      <w:r>
        <w:rPr>
          <w:b/>
          <w:sz w:val="24"/>
          <w:szCs w:val="24"/>
        </w:rPr>
        <w:t>of</w:t>
      </w:r>
      <w:r>
        <w:rPr>
          <w:b/>
          <w:spacing w:val="-5"/>
          <w:sz w:val="24"/>
          <w:szCs w:val="24"/>
        </w:rPr>
        <w:t xml:space="preserve"> </w:t>
      </w:r>
      <w:r>
        <w:rPr>
          <w:b/>
          <w:spacing w:val="-9"/>
          <w:sz w:val="24"/>
          <w:szCs w:val="24"/>
        </w:rPr>
        <w:t>l</w:t>
      </w:r>
      <w:r>
        <w:rPr>
          <w:b/>
          <w:spacing w:val="-4"/>
          <w:sz w:val="24"/>
          <w:szCs w:val="24"/>
        </w:rPr>
        <w:t>i</w:t>
      </w:r>
      <w:r>
        <w:rPr>
          <w:b/>
          <w:spacing w:val="1"/>
          <w:sz w:val="24"/>
          <w:szCs w:val="24"/>
        </w:rPr>
        <w:t>n</w:t>
      </w:r>
      <w:r>
        <w:rPr>
          <w:b/>
          <w:spacing w:val="-6"/>
          <w:sz w:val="24"/>
          <w:szCs w:val="24"/>
        </w:rPr>
        <w:t>e</w:t>
      </w:r>
      <w:r>
        <w:rPr>
          <w:b/>
          <w:sz w:val="24"/>
          <w:szCs w:val="24"/>
        </w:rPr>
        <w:t>ar</w:t>
      </w:r>
      <w:r>
        <w:rPr>
          <w:b/>
          <w:spacing w:val="-13"/>
          <w:sz w:val="24"/>
          <w:szCs w:val="24"/>
        </w:rPr>
        <w:t xml:space="preserve"> </w:t>
      </w:r>
      <w:r>
        <w:rPr>
          <w:b/>
          <w:spacing w:val="-1"/>
          <w:sz w:val="24"/>
          <w:szCs w:val="24"/>
        </w:rPr>
        <w:t>e</w:t>
      </w:r>
      <w:r>
        <w:rPr>
          <w:b/>
          <w:spacing w:val="-5"/>
          <w:sz w:val="24"/>
          <w:szCs w:val="24"/>
        </w:rPr>
        <w:t>x</w:t>
      </w:r>
      <w:r>
        <w:rPr>
          <w:b/>
          <w:spacing w:val="-4"/>
          <w:sz w:val="24"/>
          <w:szCs w:val="24"/>
        </w:rPr>
        <w:t>p</w:t>
      </w:r>
      <w:r>
        <w:rPr>
          <w:b/>
          <w:sz w:val="24"/>
          <w:szCs w:val="24"/>
        </w:rPr>
        <w:t>a</w:t>
      </w:r>
      <w:r>
        <w:rPr>
          <w:b/>
          <w:spacing w:val="-4"/>
          <w:sz w:val="24"/>
          <w:szCs w:val="24"/>
        </w:rPr>
        <w:t>n</w:t>
      </w:r>
      <w:r>
        <w:rPr>
          <w:b/>
          <w:spacing w:val="-2"/>
          <w:sz w:val="24"/>
          <w:szCs w:val="24"/>
        </w:rPr>
        <w:t>s</w:t>
      </w:r>
      <w:r>
        <w:rPr>
          <w:b/>
          <w:spacing w:val="-4"/>
          <w:sz w:val="24"/>
          <w:szCs w:val="24"/>
        </w:rPr>
        <w:t>i</w:t>
      </w:r>
      <w:r>
        <w:rPr>
          <w:b/>
          <w:spacing w:val="-5"/>
          <w:sz w:val="24"/>
          <w:szCs w:val="24"/>
        </w:rPr>
        <w:t>o</w:t>
      </w:r>
      <w:r>
        <w:rPr>
          <w:b/>
          <w:sz w:val="24"/>
          <w:szCs w:val="24"/>
        </w:rPr>
        <w:t>n</w:t>
      </w:r>
      <w:r>
        <w:rPr>
          <w:b/>
          <w:spacing w:val="-1"/>
          <w:sz w:val="24"/>
          <w:szCs w:val="24"/>
        </w:rPr>
        <w:t xml:space="preserve"> </w:t>
      </w:r>
      <w:r>
        <w:rPr>
          <w:b/>
          <w:spacing w:val="-8"/>
          <w:sz w:val="24"/>
          <w:szCs w:val="24"/>
        </w:rPr>
        <w:t>f</w:t>
      </w:r>
      <w:r>
        <w:rPr>
          <w:b/>
          <w:sz w:val="24"/>
          <w:szCs w:val="24"/>
        </w:rPr>
        <w:t>or</w:t>
      </w:r>
      <w:r>
        <w:rPr>
          <w:b/>
          <w:spacing w:val="-8"/>
          <w:sz w:val="24"/>
          <w:szCs w:val="24"/>
        </w:rPr>
        <w:t xml:space="preserve"> </w:t>
      </w:r>
      <w:r>
        <w:rPr>
          <w:b/>
          <w:spacing w:val="-6"/>
          <w:sz w:val="24"/>
          <w:szCs w:val="24"/>
        </w:rPr>
        <w:t>c</w:t>
      </w:r>
      <w:r>
        <w:rPr>
          <w:b/>
          <w:sz w:val="24"/>
          <w:szCs w:val="24"/>
        </w:rPr>
        <w:t>o</w:t>
      </w:r>
      <w:r>
        <w:rPr>
          <w:b/>
          <w:spacing w:val="-6"/>
          <w:sz w:val="24"/>
          <w:szCs w:val="24"/>
        </w:rPr>
        <w:t>r</w:t>
      </w:r>
      <w:r>
        <w:rPr>
          <w:b/>
          <w:sz w:val="24"/>
          <w:szCs w:val="24"/>
        </w:rPr>
        <w:t>e</w:t>
      </w:r>
      <w:r>
        <w:rPr>
          <w:b/>
          <w:spacing w:val="-8"/>
          <w:sz w:val="24"/>
          <w:szCs w:val="24"/>
        </w:rPr>
        <w:t xml:space="preserve"> </w:t>
      </w:r>
      <w:r>
        <w:rPr>
          <w:b/>
          <w:spacing w:val="-5"/>
          <w:sz w:val="24"/>
          <w:szCs w:val="24"/>
        </w:rPr>
        <w:t>w</w:t>
      </w:r>
      <w:r>
        <w:rPr>
          <w:b/>
          <w:sz w:val="24"/>
          <w:szCs w:val="24"/>
        </w:rPr>
        <w:t>i</w:t>
      </w:r>
      <w:r>
        <w:rPr>
          <w:b/>
          <w:spacing w:val="-5"/>
          <w:sz w:val="24"/>
          <w:szCs w:val="24"/>
        </w:rPr>
        <w:t>r</w:t>
      </w:r>
      <w:r>
        <w:rPr>
          <w:b/>
          <w:spacing w:val="-1"/>
          <w:sz w:val="24"/>
          <w:szCs w:val="24"/>
        </w:rPr>
        <w:t>e</w:t>
      </w:r>
      <w:r>
        <w:rPr>
          <w:b/>
          <w:sz w:val="24"/>
          <w:szCs w:val="24"/>
        </w:rPr>
        <w:t>s</w:t>
      </w:r>
    </w:p>
    <w:p w:rsidR="008D75EE" w:rsidRDefault="008D75EE">
      <w:pPr>
        <w:spacing w:before="3" w:line="120" w:lineRule="exact"/>
        <w:rPr>
          <w:sz w:val="12"/>
          <w:szCs w:val="12"/>
        </w:rPr>
      </w:pPr>
    </w:p>
    <w:p w:rsidR="008D75EE" w:rsidRDefault="00B30AA0">
      <w:pPr>
        <w:ind w:left="1513" w:right="1162"/>
        <w:jc w:val="both"/>
        <w:rPr>
          <w:sz w:val="24"/>
          <w:szCs w:val="24"/>
        </w:rPr>
      </w:pPr>
      <w:r>
        <w:rPr>
          <w:spacing w:val="2"/>
          <w:sz w:val="24"/>
          <w:szCs w:val="24"/>
        </w:rPr>
        <w:t>T</w:t>
      </w:r>
      <w:r>
        <w:rPr>
          <w:spacing w:val="-5"/>
          <w:sz w:val="24"/>
          <w:szCs w:val="24"/>
        </w:rPr>
        <w:t>h</w:t>
      </w:r>
      <w:r>
        <w:rPr>
          <w:sz w:val="24"/>
          <w:szCs w:val="24"/>
        </w:rPr>
        <w:t>e</w:t>
      </w:r>
      <w:r>
        <w:rPr>
          <w:spacing w:val="4"/>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w:t>
      </w:r>
      <w:r>
        <w:rPr>
          <w:spacing w:val="4"/>
          <w:sz w:val="24"/>
          <w:szCs w:val="24"/>
        </w:rPr>
        <w:t>e</w:t>
      </w:r>
      <w:r>
        <w:rPr>
          <w:spacing w:val="-9"/>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o</w:t>
      </w:r>
      <w:r>
        <w:rPr>
          <w:sz w:val="24"/>
          <w:szCs w:val="24"/>
        </w:rPr>
        <w:t>n a</w:t>
      </w:r>
      <w:r>
        <w:rPr>
          <w:spacing w:val="4"/>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z w:val="24"/>
          <w:szCs w:val="24"/>
        </w:rPr>
        <w:t>e</w:t>
      </w:r>
      <w:r>
        <w:rPr>
          <w:spacing w:val="4"/>
          <w:sz w:val="24"/>
          <w:szCs w:val="24"/>
        </w:rPr>
        <w:t xml:space="preserve"> </w:t>
      </w:r>
      <w:r>
        <w:rPr>
          <w:spacing w:val="2"/>
          <w:sz w:val="24"/>
          <w:szCs w:val="24"/>
        </w:rPr>
        <w:t>s</w:t>
      </w:r>
      <w:r>
        <w:rPr>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w:t>
      </w:r>
      <w:r>
        <w:rPr>
          <w:spacing w:val="2"/>
          <w:sz w:val="24"/>
          <w:szCs w:val="24"/>
        </w:rPr>
        <w:t>s</w:t>
      </w:r>
      <w:r>
        <w:rPr>
          <w:spacing w:val="-4"/>
          <w:sz w:val="24"/>
          <w:szCs w:val="24"/>
        </w:rPr>
        <w:t>l</w:t>
      </w:r>
      <w:r>
        <w:rPr>
          <w:sz w:val="24"/>
          <w:szCs w:val="24"/>
        </w:rPr>
        <w:t>y</w:t>
      </w:r>
      <w:r>
        <w:rPr>
          <w:spacing w:val="15"/>
          <w:sz w:val="24"/>
          <w:szCs w:val="24"/>
        </w:rPr>
        <w:t xml:space="preserve"> </w:t>
      </w:r>
      <w:r>
        <w:rPr>
          <w:spacing w:val="-4"/>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1"/>
          <w:sz w:val="24"/>
          <w:szCs w:val="24"/>
        </w:rPr>
        <w:t>e</w:t>
      </w:r>
      <w:r>
        <w:rPr>
          <w:sz w:val="24"/>
          <w:szCs w:val="24"/>
        </w:rPr>
        <w:t xml:space="preserve">d </w:t>
      </w:r>
      <w:r>
        <w:rPr>
          <w:spacing w:val="-1"/>
          <w:sz w:val="24"/>
          <w:szCs w:val="24"/>
        </w:rPr>
        <w:t>a</w:t>
      </w:r>
      <w:r>
        <w:rPr>
          <w:spacing w:val="-5"/>
          <w:sz w:val="24"/>
          <w:szCs w:val="24"/>
        </w:rPr>
        <w:t>n</w:t>
      </w:r>
      <w:r>
        <w:rPr>
          <w:sz w:val="24"/>
          <w:szCs w:val="24"/>
        </w:rPr>
        <w:t>d</w:t>
      </w:r>
      <w:r>
        <w:rPr>
          <w:spacing w:val="12"/>
          <w:sz w:val="24"/>
          <w:szCs w:val="24"/>
        </w:rPr>
        <w:t xml:space="preserv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z w:val="24"/>
          <w:szCs w:val="24"/>
        </w:rPr>
        <w:t>d</w:t>
      </w:r>
      <w:r>
        <w:rPr>
          <w:spacing w:val="7"/>
          <w:sz w:val="24"/>
          <w:szCs w:val="24"/>
        </w:rPr>
        <w:t xml:space="preserve"> </w:t>
      </w:r>
      <w:r>
        <w:rPr>
          <w:spacing w:val="-6"/>
          <w:sz w:val="24"/>
          <w:szCs w:val="24"/>
        </w:rPr>
        <w:t>a</w:t>
      </w:r>
      <w:r>
        <w:rPr>
          <w:sz w:val="24"/>
          <w:szCs w:val="24"/>
        </w:rPr>
        <w:t>t</w:t>
      </w:r>
      <w:r>
        <w:rPr>
          <w:spacing w:val="12"/>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v</w:t>
      </w:r>
      <w:r>
        <w:rPr>
          <w:spacing w:val="4"/>
          <w:sz w:val="24"/>
          <w:szCs w:val="24"/>
        </w:rPr>
        <w:t>a</w:t>
      </w:r>
      <w:r>
        <w:rPr>
          <w:sz w:val="24"/>
          <w:szCs w:val="24"/>
        </w:rPr>
        <w:t>l</w:t>
      </w:r>
      <w:r>
        <w:rPr>
          <w:spacing w:val="3"/>
          <w:sz w:val="24"/>
          <w:szCs w:val="24"/>
        </w:rPr>
        <w:t xml:space="preserve"> </w:t>
      </w:r>
      <w:r>
        <w:rPr>
          <w:spacing w:val="9"/>
          <w:sz w:val="24"/>
          <w:szCs w:val="24"/>
        </w:rPr>
        <w:t>o</w:t>
      </w:r>
      <w:r>
        <w:rPr>
          <w:sz w:val="24"/>
          <w:szCs w:val="24"/>
        </w:rPr>
        <w:t>f</w:t>
      </w:r>
      <w:r>
        <w:rPr>
          <w:spacing w:val="4"/>
          <w:sz w:val="24"/>
          <w:szCs w:val="24"/>
        </w:rPr>
        <w:t xml:space="preserve"> </w:t>
      </w:r>
      <w:r>
        <w:rPr>
          <w:spacing w:val="-1"/>
          <w:sz w:val="24"/>
          <w:szCs w:val="24"/>
        </w:rPr>
        <w:t>a</w:t>
      </w:r>
      <w:r>
        <w:rPr>
          <w:sz w:val="24"/>
          <w:szCs w:val="24"/>
        </w:rPr>
        <w:t>pp</w:t>
      </w:r>
      <w:r>
        <w:rPr>
          <w:spacing w:val="-3"/>
          <w:sz w:val="24"/>
          <w:szCs w:val="24"/>
        </w:rPr>
        <w:t>r</w:t>
      </w:r>
      <w:r>
        <w:rPr>
          <w:spacing w:val="5"/>
          <w:sz w:val="24"/>
          <w:szCs w:val="24"/>
        </w:rPr>
        <w:t>o</w:t>
      </w:r>
      <w:r>
        <w:rPr>
          <w:sz w:val="24"/>
          <w:szCs w:val="24"/>
        </w:rPr>
        <w:t>x</w:t>
      </w:r>
      <w:r>
        <w:rPr>
          <w:spacing w:val="-4"/>
          <w:sz w:val="24"/>
          <w:szCs w:val="24"/>
        </w:rPr>
        <w:t>im</w:t>
      </w:r>
      <w:r>
        <w:rPr>
          <w:spacing w:val="-1"/>
          <w:sz w:val="24"/>
          <w:szCs w:val="24"/>
        </w:rPr>
        <w:t>a</w:t>
      </w:r>
      <w:r>
        <w:rPr>
          <w:spacing w:val="5"/>
          <w:sz w:val="24"/>
          <w:szCs w:val="24"/>
        </w:rPr>
        <w:t>t</w:t>
      </w:r>
      <w:r>
        <w:rPr>
          <w:spacing w:val="4"/>
          <w:sz w:val="24"/>
          <w:szCs w:val="24"/>
        </w:rPr>
        <w:t>e</w:t>
      </w:r>
      <w:r>
        <w:rPr>
          <w:spacing w:val="-4"/>
          <w:sz w:val="24"/>
          <w:szCs w:val="24"/>
        </w:rPr>
        <w:t>l</w:t>
      </w:r>
      <w:r>
        <w:rPr>
          <w:sz w:val="24"/>
          <w:szCs w:val="24"/>
        </w:rPr>
        <w:t>y</w:t>
      </w:r>
      <w:r>
        <w:rPr>
          <w:spacing w:val="2"/>
          <w:sz w:val="24"/>
          <w:szCs w:val="24"/>
        </w:rPr>
        <w:t xml:space="preserve"> </w:t>
      </w:r>
      <w:r>
        <w:rPr>
          <w:sz w:val="24"/>
          <w:szCs w:val="24"/>
        </w:rPr>
        <w:t>15</w:t>
      </w:r>
      <w:r>
        <w:rPr>
          <w:spacing w:val="12"/>
          <w:sz w:val="24"/>
          <w:szCs w:val="24"/>
        </w:rPr>
        <w:t xml:space="preserve"> </w:t>
      </w:r>
      <w:r>
        <w:rPr>
          <w:sz w:val="24"/>
          <w:szCs w:val="24"/>
        </w:rPr>
        <w:t>d</w:t>
      </w:r>
      <w:r>
        <w:rPr>
          <w:spacing w:val="-1"/>
          <w:sz w:val="24"/>
          <w:szCs w:val="24"/>
        </w:rPr>
        <w:t>e</w:t>
      </w:r>
      <w:r>
        <w:rPr>
          <w:spacing w:val="5"/>
          <w:sz w:val="24"/>
          <w:szCs w:val="24"/>
        </w:rPr>
        <w:t>g</w:t>
      </w:r>
      <w:r>
        <w:rPr>
          <w:spacing w:val="1"/>
          <w:sz w:val="24"/>
          <w:szCs w:val="24"/>
        </w:rPr>
        <w:t>r</w:t>
      </w:r>
      <w:r>
        <w:rPr>
          <w:spacing w:val="-1"/>
          <w:sz w:val="24"/>
          <w:szCs w:val="24"/>
        </w:rPr>
        <w:t>e</w:t>
      </w:r>
      <w:r>
        <w:rPr>
          <w:sz w:val="24"/>
          <w:szCs w:val="24"/>
        </w:rPr>
        <w:t>e</w:t>
      </w:r>
      <w:r>
        <w:rPr>
          <w:spacing w:val="11"/>
          <w:sz w:val="24"/>
          <w:szCs w:val="24"/>
        </w:rPr>
        <w:t xml:space="preserve"> </w:t>
      </w:r>
      <w:r>
        <w:rPr>
          <w:sz w:val="24"/>
          <w:szCs w:val="24"/>
        </w:rPr>
        <w:t>C</w:t>
      </w:r>
      <w:r>
        <w:rPr>
          <w:spacing w:val="5"/>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3"/>
          <w:sz w:val="24"/>
          <w:szCs w:val="24"/>
        </w:rPr>
        <w:t xml:space="preserve"> </w:t>
      </w:r>
      <w:r>
        <w:rPr>
          <w:sz w:val="24"/>
          <w:szCs w:val="24"/>
        </w:rPr>
        <w:t>15</w:t>
      </w:r>
      <w:r>
        <w:rPr>
          <w:spacing w:val="12"/>
          <w:sz w:val="24"/>
          <w:szCs w:val="24"/>
        </w:rPr>
        <w:t xml:space="preserve"> </w:t>
      </w:r>
      <w:r>
        <w:rPr>
          <w:sz w:val="24"/>
          <w:szCs w:val="24"/>
        </w:rPr>
        <w:t>d</w:t>
      </w:r>
      <w:r>
        <w:rPr>
          <w:spacing w:val="-1"/>
          <w:sz w:val="24"/>
          <w:szCs w:val="24"/>
        </w:rPr>
        <w:t>e</w:t>
      </w:r>
      <w:r>
        <w:rPr>
          <w:sz w:val="24"/>
          <w:szCs w:val="24"/>
        </w:rPr>
        <w:t>g</w:t>
      </w:r>
      <w:r>
        <w:rPr>
          <w:spacing w:val="1"/>
          <w:sz w:val="24"/>
          <w:szCs w:val="24"/>
        </w:rPr>
        <w:t>r</w:t>
      </w:r>
      <w:r>
        <w:rPr>
          <w:spacing w:val="-1"/>
          <w:sz w:val="24"/>
          <w:szCs w:val="24"/>
        </w:rPr>
        <w:t>e</w:t>
      </w:r>
      <w:r>
        <w:rPr>
          <w:sz w:val="24"/>
          <w:szCs w:val="24"/>
        </w:rPr>
        <w:t>e</w:t>
      </w:r>
      <w:r>
        <w:rPr>
          <w:spacing w:val="6"/>
          <w:sz w:val="24"/>
          <w:szCs w:val="24"/>
        </w:rPr>
        <w:t xml:space="preserve"> </w:t>
      </w:r>
      <w:r>
        <w:rPr>
          <w:sz w:val="24"/>
          <w:szCs w:val="24"/>
        </w:rPr>
        <w:t>C to 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14"/>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5"/>
          <w:sz w:val="24"/>
          <w:szCs w:val="24"/>
        </w:rPr>
        <w:t>t</w:t>
      </w:r>
      <w:r>
        <w:rPr>
          <w:spacing w:val="4"/>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8"/>
          <w:sz w:val="24"/>
          <w:szCs w:val="24"/>
        </w:rPr>
        <w:t xml:space="preserve"> </w:t>
      </w:r>
      <w:r>
        <w:rPr>
          <w:spacing w:val="-6"/>
          <w:sz w:val="24"/>
          <w:szCs w:val="24"/>
        </w:rPr>
        <w:t>c</w:t>
      </w:r>
      <w:r>
        <w:rPr>
          <w:sz w:val="24"/>
          <w:szCs w:val="24"/>
        </w:rPr>
        <w:t>o</w:t>
      </w:r>
      <w:r>
        <w:rPr>
          <w:spacing w:val="1"/>
          <w:sz w:val="24"/>
          <w:szCs w:val="24"/>
        </w:rPr>
        <w:t>rr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9"/>
          <w:sz w:val="24"/>
          <w:szCs w:val="24"/>
        </w:rPr>
        <w:t xml:space="preserve"> </w:t>
      </w:r>
      <w:r>
        <w:rPr>
          <w:sz w:val="24"/>
          <w:szCs w:val="24"/>
        </w:rPr>
        <w:t>to</w:t>
      </w:r>
      <w:r>
        <w:rPr>
          <w:spacing w:val="14"/>
          <w:sz w:val="24"/>
          <w:szCs w:val="24"/>
        </w:rPr>
        <w:t xml:space="preserve"> </w:t>
      </w:r>
      <w:r>
        <w:rPr>
          <w:spacing w:val="1"/>
          <w:sz w:val="24"/>
          <w:szCs w:val="24"/>
        </w:rPr>
        <w:t>r</w:t>
      </w:r>
      <w:r>
        <w:rPr>
          <w:spacing w:val="-6"/>
          <w:sz w:val="24"/>
          <w:szCs w:val="24"/>
        </w:rPr>
        <w:t>a</w:t>
      </w:r>
      <w:r>
        <w:rPr>
          <w:spacing w:val="5"/>
          <w:sz w:val="24"/>
          <w:szCs w:val="24"/>
        </w:rPr>
        <w:t>t</w:t>
      </w:r>
      <w:r>
        <w:rPr>
          <w:spacing w:val="-1"/>
          <w:sz w:val="24"/>
          <w:szCs w:val="24"/>
        </w:rPr>
        <w:t>e</w:t>
      </w:r>
      <w:r>
        <w:rPr>
          <w:sz w:val="24"/>
          <w:szCs w:val="24"/>
        </w:rPr>
        <w:t>d</w:t>
      </w:r>
      <w:r>
        <w:rPr>
          <w:spacing w:val="5"/>
          <w:sz w:val="24"/>
          <w:szCs w:val="24"/>
        </w:rPr>
        <w:t xml:space="preserve"> </w:t>
      </w:r>
      <w:r>
        <w:rPr>
          <w:spacing w:val="-1"/>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19"/>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w:t>
      </w:r>
      <w:r>
        <w:rPr>
          <w:spacing w:val="-1"/>
          <w:sz w:val="24"/>
          <w:szCs w:val="24"/>
        </w:rPr>
        <w:t>e</w:t>
      </w:r>
      <w:r>
        <w:rPr>
          <w:sz w:val="24"/>
          <w:szCs w:val="24"/>
        </w:rPr>
        <w:t xml:space="preserve">r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w:t>
      </w:r>
      <w:r>
        <w:rPr>
          <w:spacing w:val="9"/>
          <w:sz w:val="24"/>
          <w:szCs w:val="24"/>
        </w:rPr>
        <w:t xml:space="preserve"> </w:t>
      </w:r>
      <w:r>
        <w:rPr>
          <w:sz w:val="24"/>
          <w:szCs w:val="24"/>
        </w:rPr>
        <w:t xml:space="preserve">by </w:t>
      </w:r>
      <w:r>
        <w:rPr>
          <w:spacing w:val="4"/>
          <w:sz w:val="24"/>
          <w:szCs w:val="24"/>
        </w:rPr>
        <w:t>c</w:t>
      </w:r>
      <w:r>
        <w:rPr>
          <w:spacing w:val="-5"/>
          <w:sz w:val="24"/>
          <w:szCs w:val="24"/>
        </w:rPr>
        <w:t>h</w:t>
      </w:r>
      <w:r>
        <w:rPr>
          <w:spacing w:val="4"/>
          <w:sz w:val="24"/>
          <w:szCs w:val="24"/>
        </w:rPr>
        <w:t>a</w:t>
      </w:r>
      <w:r>
        <w:rPr>
          <w:spacing w:val="-5"/>
          <w:sz w:val="24"/>
          <w:szCs w:val="24"/>
        </w:rPr>
        <w:t>n</w:t>
      </w:r>
      <w:r>
        <w:rPr>
          <w:spacing w:val="5"/>
          <w:sz w:val="24"/>
          <w:szCs w:val="24"/>
        </w:rPr>
        <w:t>g</w:t>
      </w:r>
      <w:r>
        <w:rPr>
          <w:spacing w:val="-4"/>
          <w:sz w:val="24"/>
          <w:szCs w:val="24"/>
        </w:rPr>
        <w:t>i</w:t>
      </w:r>
      <w:r>
        <w:rPr>
          <w:sz w:val="24"/>
          <w:szCs w:val="24"/>
        </w:rPr>
        <w:t>ng</w:t>
      </w:r>
      <w:r>
        <w:rPr>
          <w:spacing w:val="10"/>
          <w:sz w:val="24"/>
          <w:szCs w:val="24"/>
        </w:rPr>
        <w:t xml:space="preserve"> </w:t>
      </w:r>
      <w:r>
        <w:rPr>
          <w:spacing w:val="5"/>
          <w:sz w:val="24"/>
          <w:szCs w:val="24"/>
        </w:rPr>
        <w:t>t</w:t>
      </w:r>
      <w:r>
        <w:rPr>
          <w:spacing w:val="-5"/>
          <w:sz w:val="24"/>
          <w:szCs w:val="24"/>
        </w:rPr>
        <w:t>h</w:t>
      </w:r>
      <w:r>
        <w:rPr>
          <w:sz w:val="24"/>
          <w:szCs w:val="24"/>
        </w:rPr>
        <w:t>e</w:t>
      </w:r>
      <w:r>
        <w:rPr>
          <w:spacing w:val="9"/>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9"/>
          <w:sz w:val="24"/>
          <w:szCs w:val="24"/>
        </w:rPr>
        <w:t xml:space="preserve"> </w:t>
      </w:r>
      <w:r>
        <w:rPr>
          <w:sz w:val="24"/>
          <w:szCs w:val="24"/>
        </w:rPr>
        <w:t xml:space="preserve">by </w:t>
      </w:r>
      <w:r>
        <w:rPr>
          <w:spacing w:val="-2"/>
          <w:sz w:val="24"/>
          <w:szCs w:val="24"/>
        </w:rPr>
        <w:t>s</w:t>
      </w:r>
      <w:r>
        <w:rPr>
          <w:spacing w:val="5"/>
          <w:sz w:val="24"/>
          <w:szCs w:val="24"/>
        </w:rPr>
        <w:t>u</w:t>
      </w:r>
      <w:r>
        <w:rPr>
          <w:sz w:val="24"/>
          <w:szCs w:val="24"/>
        </w:rPr>
        <w:t>i</w:t>
      </w:r>
      <w:r>
        <w:rPr>
          <w:spacing w:val="6"/>
          <w:sz w:val="24"/>
          <w:szCs w:val="24"/>
        </w:rPr>
        <w:t>t</w:t>
      </w:r>
      <w:r>
        <w:rPr>
          <w:spacing w:val="-1"/>
          <w:sz w:val="24"/>
          <w:szCs w:val="24"/>
        </w:rPr>
        <w:t>a</w:t>
      </w:r>
      <w:r>
        <w:rPr>
          <w:sz w:val="24"/>
          <w:szCs w:val="24"/>
        </w:rPr>
        <w:t>b</w:t>
      </w:r>
      <w:r>
        <w:rPr>
          <w:spacing w:val="-9"/>
          <w:sz w:val="24"/>
          <w:szCs w:val="24"/>
        </w:rPr>
        <w:t>l</w:t>
      </w:r>
      <w:r>
        <w:rPr>
          <w:sz w:val="24"/>
          <w:szCs w:val="24"/>
        </w:rPr>
        <w:t>e</w:t>
      </w:r>
      <w:r>
        <w:rPr>
          <w:spacing w:val="13"/>
          <w:sz w:val="24"/>
          <w:szCs w:val="24"/>
        </w:rPr>
        <w:t xml:space="preserve"> </w:t>
      </w:r>
      <w:r>
        <w:rPr>
          <w:spacing w:val="-4"/>
          <w:sz w:val="24"/>
          <w:szCs w:val="24"/>
        </w:rPr>
        <w:t>m</w:t>
      </w:r>
      <w:r>
        <w:rPr>
          <w:spacing w:val="-1"/>
          <w:sz w:val="24"/>
          <w:szCs w:val="24"/>
        </w:rPr>
        <w:t>e</w:t>
      </w:r>
      <w:r>
        <w:rPr>
          <w:spacing w:val="4"/>
          <w:sz w:val="24"/>
          <w:szCs w:val="24"/>
        </w:rPr>
        <w:t>a</w:t>
      </w:r>
      <w:r>
        <w:rPr>
          <w:spacing w:val="-5"/>
          <w:sz w:val="24"/>
          <w:szCs w:val="24"/>
        </w:rPr>
        <w:t>n</w:t>
      </w:r>
      <w:r>
        <w:rPr>
          <w:spacing w:val="-2"/>
          <w:sz w:val="24"/>
          <w:szCs w:val="24"/>
        </w:rPr>
        <w:t>s</w:t>
      </w:r>
      <w:r>
        <w:rPr>
          <w:sz w:val="24"/>
          <w:szCs w:val="24"/>
        </w:rPr>
        <w:t>.</w:t>
      </w:r>
      <w:r>
        <w:rPr>
          <w:spacing w:val="12"/>
          <w:sz w:val="24"/>
          <w:szCs w:val="24"/>
        </w:rPr>
        <w:t xml:space="preserve"> </w:t>
      </w:r>
      <w:r>
        <w:rPr>
          <w:spacing w:val="-2"/>
          <w:sz w:val="24"/>
          <w:szCs w:val="24"/>
        </w:rPr>
        <w:t>C</w:t>
      </w:r>
      <w:r>
        <w:rPr>
          <w:spacing w:val="5"/>
          <w:sz w:val="24"/>
          <w:szCs w:val="24"/>
        </w:rPr>
        <w:t>o</w:t>
      </w:r>
      <w:r>
        <w:rPr>
          <w:spacing w:val="-1"/>
          <w:sz w:val="24"/>
          <w:szCs w:val="24"/>
        </w:rPr>
        <w:t>e</w:t>
      </w:r>
      <w:r>
        <w:rPr>
          <w:spacing w:val="-3"/>
          <w:sz w:val="24"/>
          <w:szCs w:val="24"/>
        </w:rPr>
        <w:t>f</w:t>
      </w:r>
      <w:r>
        <w:rPr>
          <w:spacing w:val="1"/>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t</w:t>
      </w:r>
      <w:r>
        <w:rPr>
          <w:spacing w:val="10"/>
          <w:sz w:val="24"/>
          <w:szCs w:val="24"/>
        </w:rPr>
        <w:t xml:space="preserve"> </w:t>
      </w:r>
      <w:r>
        <w:rPr>
          <w:spacing w:val="5"/>
          <w:sz w:val="24"/>
          <w:szCs w:val="24"/>
        </w:rPr>
        <w:t>o</w:t>
      </w:r>
      <w:r>
        <w:rPr>
          <w:sz w:val="24"/>
          <w:szCs w:val="24"/>
        </w:rPr>
        <w:t>f l</w:t>
      </w:r>
      <w:r>
        <w:rPr>
          <w:spacing w:val="-4"/>
          <w:sz w:val="24"/>
          <w:szCs w:val="24"/>
        </w:rPr>
        <w:t>i</w:t>
      </w:r>
      <w:r>
        <w:rPr>
          <w:sz w:val="24"/>
          <w:szCs w:val="24"/>
        </w:rPr>
        <w:t>n</w:t>
      </w:r>
      <w:r>
        <w:rPr>
          <w:spacing w:val="-1"/>
          <w:sz w:val="24"/>
          <w:szCs w:val="24"/>
        </w:rPr>
        <w:t>ea</w:t>
      </w:r>
      <w:r>
        <w:rPr>
          <w:sz w:val="24"/>
          <w:szCs w:val="24"/>
        </w:rPr>
        <w:t>r</w:t>
      </w:r>
      <w:r>
        <w:rPr>
          <w:spacing w:val="4"/>
          <w:sz w:val="24"/>
          <w:szCs w:val="24"/>
        </w:rPr>
        <w:t xml:space="preserve"> </w:t>
      </w:r>
      <w:r>
        <w:rPr>
          <w:spacing w:val="-1"/>
          <w:sz w:val="24"/>
          <w:szCs w:val="24"/>
        </w:rPr>
        <w:t>e</w:t>
      </w:r>
      <w:r>
        <w:rPr>
          <w:spacing w:val="-5"/>
          <w:sz w:val="24"/>
          <w:szCs w:val="24"/>
        </w:rPr>
        <w:t>x</w:t>
      </w:r>
      <w:r>
        <w:rPr>
          <w:spacing w:val="5"/>
          <w:sz w:val="24"/>
          <w:szCs w:val="24"/>
        </w:rPr>
        <w:t>p</w:t>
      </w:r>
      <w:r>
        <w:rPr>
          <w:spacing w:val="4"/>
          <w:sz w:val="24"/>
          <w:szCs w:val="24"/>
        </w:rPr>
        <w:t>a</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 xml:space="preserve">n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3"/>
          <w:sz w:val="24"/>
          <w:szCs w:val="24"/>
        </w:rPr>
        <w:t xml:space="preserve"> </w:t>
      </w:r>
      <w:r>
        <w:rPr>
          <w:sz w:val="24"/>
          <w:szCs w:val="24"/>
        </w:rPr>
        <w:t>d</w:t>
      </w:r>
      <w:r>
        <w:rPr>
          <w:spacing w:val="-1"/>
          <w:sz w:val="24"/>
          <w:szCs w:val="24"/>
        </w:rPr>
        <w:t>e</w:t>
      </w:r>
      <w:r>
        <w:rPr>
          <w:spacing w:val="5"/>
          <w:sz w:val="24"/>
          <w:szCs w:val="24"/>
        </w:rPr>
        <w:t>t</w:t>
      </w:r>
      <w:r>
        <w:rPr>
          <w:spacing w:val="-1"/>
          <w:sz w:val="24"/>
          <w:szCs w:val="24"/>
        </w:rPr>
        <w:t>e</w:t>
      </w:r>
      <w:r>
        <w:rPr>
          <w:spacing w:val="2"/>
          <w:sz w:val="24"/>
          <w:szCs w:val="24"/>
        </w:rPr>
        <w:t>r</w:t>
      </w:r>
      <w:r>
        <w:rPr>
          <w:spacing w:val="-4"/>
          <w:sz w:val="24"/>
          <w:szCs w:val="24"/>
        </w:rPr>
        <w:t>mi</w:t>
      </w:r>
      <w:r>
        <w:rPr>
          <w:sz w:val="24"/>
          <w:szCs w:val="24"/>
        </w:rPr>
        <w:t>n</w:t>
      </w:r>
      <w:r>
        <w:rPr>
          <w:spacing w:val="4"/>
          <w:sz w:val="24"/>
          <w:szCs w:val="24"/>
        </w:rPr>
        <w:t>e</w:t>
      </w:r>
      <w:r>
        <w:rPr>
          <w:sz w:val="24"/>
          <w:szCs w:val="24"/>
        </w:rPr>
        <w:t>d</w:t>
      </w:r>
      <w:r>
        <w:rPr>
          <w:spacing w:val="3"/>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15"/>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9"/>
          <w:sz w:val="24"/>
          <w:szCs w:val="24"/>
        </w:rPr>
        <w:t>m</w:t>
      </w:r>
      <w:r>
        <w:rPr>
          <w:spacing w:val="-1"/>
          <w:sz w:val="24"/>
          <w:szCs w:val="24"/>
        </w:rPr>
        <w:t>e</w:t>
      </w:r>
      <w:r>
        <w:rPr>
          <w:spacing w:val="4"/>
          <w:sz w:val="24"/>
          <w:szCs w:val="24"/>
        </w:rPr>
        <w:t>a</w:t>
      </w:r>
      <w:r>
        <w:rPr>
          <w:spacing w:val="-2"/>
          <w:sz w:val="24"/>
          <w:szCs w:val="24"/>
        </w:rPr>
        <w:t>s</w:t>
      </w:r>
      <w:r>
        <w:rPr>
          <w:sz w:val="24"/>
          <w:szCs w:val="24"/>
        </w:rPr>
        <w:t>u</w:t>
      </w:r>
      <w:r>
        <w:rPr>
          <w:spacing w:val="1"/>
          <w:sz w:val="24"/>
          <w:szCs w:val="24"/>
        </w:rPr>
        <w:t>r</w:t>
      </w:r>
      <w:r>
        <w:rPr>
          <w:spacing w:val="-1"/>
          <w:sz w:val="24"/>
          <w:szCs w:val="24"/>
        </w:rPr>
        <w:t>e</w:t>
      </w:r>
      <w:r>
        <w:rPr>
          <w:sz w:val="24"/>
          <w:szCs w:val="24"/>
        </w:rPr>
        <w:t>d</w:t>
      </w:r>
      <w:r>
        <w:rPr>
          <w:spacing w:val="4"/>
          <w:sz w:val="24"/>
          <w:szCs w:val="24"/>
        </w:rPr>
        <w:t xml:space="preserve"> </w:t>
      </w:r>
      <w:r>
        <w:rPr>
          <w:spacing w:val="1"/>
          <w:sz w:val="24"/>
          <w:szCs w:val="24"/>
        </w:rPr>
        <w:t>r</w:t>
      </w:r>
      <w:r>
        <w:rPr>
          <w:spacing w:val="-1"/>
          <w:sz w:val="24"/>
          <w:szCs w:val="24"/>
        </w:rPr>
        <w:t>e</w:t>
      </w:r>
      <w:r>
        <w:rPr>
          <w:spacing w:val="-2"/>
          <w:sz w:val="24"/>
          <w:szCs w:val="24"/>
        </w:rPr>
        <w:t>s</w:t>
      </w:r>
      <w:r>
        <w:rPr>
          <w:spacing w:val="5"/>
          <w:sz w:val="24"/>
          <w:szCs w:val="24"/>
        </w:rPr>
        <w:t>u</w:t>
      </w:r>
      <w:r>
        <w:rPr>
          <w:spacing w:val="-9"/>
          <w:sz w:val="24"/>
          <w:szCs w:val="24"/>
        </w:rPr>
        <w:t>l</w:t>
      </w:r>
      <w:r>
        <w:rPr>
          <w:spacing w:val="5"/>
          <w:sz w:val="24"/>
          <w:szCs w:val="24"/>
        </w:rPr>
        <w:t>t</w:t>
      </w:r>
      <w:r>
        <w:rPr>
          <w:spacing w:val="-2"/>
          <w:sz w:val="24"/>
          <w:szCs w:val="24"/>
        </w:rPr>
        <w:t>s</w:t>
      </w:r>
      <w:r>
        <w:rPr>
          <w:sz w:val="24"/>
          <w:szCs w:val="24"/>
        </w:rPr>
        <w:t>.</w:t>
      </w:r>
    </w:p>
    <w:p w:rsidR="008D75EE" w:rsidRDefault="008D75EE">
      <w:pPr>
        <w:spacing w:before="9" w:line="280" w:lineRule="exact"/>
        <w:rPr>
          <w:sz w:val="28"/>
          <w:szCs w:val="28"/>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7                 </w:t>
      </w:r>
      <w:r>
        <w:rPr>
          <w:rFonts w:ascii="Palatino Linotype" w:eastAsia="Palatino Linotype" w:hAnsi="Palatino Linotype" w:cs="Palatino Linotype"/>
          <w:b/>
          <w:spacing w:val="48"/>
          <w:sz w:val="22"/>
          <w:szCs w:val="22"/>
        </w:rPr>
        <w:t xml:space="preserve"> </w:t>
      </w:r>
      <w:r>
        <w:rPr>
          <w:b/>
          <w:spacing w:val="-2"/>
          <w:sz w:val="24"/>
          <w:szCs w:val="24"/>
        </w:rPr>
        <w:t>B</w:t>
      </w:r>
      <w:r>
        <w:rPr>
          <w:b/>
          <w:spacing w:val="-6"/>
          <w:sz w:val="24"/>
          <w:szCs w:val="24"/>
        </w:rPr>
        <w:t>r</w:t>
      </w:r>
      <w:r>
        <w:rPr>
          <w:b/>
          <w:spacing w:val="-4"/>
          <w:sz w:val="24"/>
          <w:szCs w:val="24"/>
        </w:rPr>
        <w:t>i</w:t>
      </w:r>
      <w:r>
        <w:rPr>
          <w:b/>
          <w:spacing w:val="-3"/>
          <w:sz w:val="24"/>
          <w:szCs w:val="24"/>
        </w:rPr>
        <w:t>t</w:t>
      </w:r>
      <w:r>
        <w:rPr>
          <w:b/>
          <w:spacing w:val="1"/>
          <w:sz w:val="24"/>
          <w:szCs w:val="24"/>
        </w:rPr>
        <w:t>t</w:t>
      </w:r>
      <w:r>
        <w:rPr>
          <w:b/>
          <w:spacing w:val="-9"/>
          <w:sz w:val="24"/>
          <w:szCs w:val="24"/>
        </w:rPr>
        <w:t>l</w:t>
      </w:r>
      <w:r>
        <w:rPr>
          <w:b/>
          <w:sz w:val="24"/>
          <w:szCs w:val="24"/>
        </w:rPr>
        <w:t>e</w:t>
      </w:r>
      <w:r>
        <w:rPr>
          <w:b/>
          <w:spacing w:val="-3"/>
          <w:sz w:val="24"/>
          <w:szCs w:val="24"/>
        </w:rPr>
        <w:t xml:space="preserve"> f</w:t>
      </w:r>
      <w:r>
        <w:rPr>
          <w:b/>
          <w:spacing w:val="-6"/>
          <w:sz w:val="24"/>
          <w:szCs w:val="24"/>
        </w:rPr>
        <w:t>r</w:t>
      </w:r>
      <w:r>
        <w:rPr>
          <w:b/>
          <w:sz w:val="24"/>
          <w:szCs w:val="24"/>
        </w:rPr>
        <w:t>a</w:t>
      </w:r>
      <w:r>
        <w:rPr>
          <w:b/>
          <w:spacing w:val="-6"/>
          <w:sz w:val="24"/>
          <w:szCs w:val="24"/>
        </w:rPr>
        <w:t>c</w:t>
      </w:r>
      <w:r>
        <w:rPr>
          <w:b/>
          <w:spacing w:val="-3"/>
          <w:sz w:val="24"/>
          <w:szCs w:val="24"/>
        </w:rPr>
        <w:t>t</w:t>
      </w:r>
      <w:r>
        <w:rPr>
          <w:b/>
          <w:spacing w:val="1"/>
          <w:sz w:val="24"/>
          <w:szCs w:val="24"/>
        </w:rPr>
        <w:t>u</w:t>
      </w:r>
      <w:r>
        <w:rPr>
          <w:b/>
          <w:spacing w:val="-6"/>
          <w:sz w:val="24"/>
          <w:szCs w:val="24"/>
        </w:rPr>
        <w:t>r</w:t>
      </w:r>
      <w:r>
        <w:rPr>
          <w:b/>
          <w:sz w:val="24"/>
          <w:szCs w:val="24"/>
        </w:rPr>
        <w:t>e</w:t>
      </w:r>
      <w:r>
        <w:rPr>
          <w:b/>
          <w:spacing w:val="-7"/>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t</w:t>
      </w:r>
      <w:r>
        <w:rPr>
          <w:b/>
          <w:spacing w:val="-1"/>
          <w:sz w:val="24"/>
          <w:szCs w:val="24"/>
        </w:rPr>
        <w:t xml:space="preserve"> </w:t>
      </w:r>
      <w:r>
        <w:rPr>
          <w:b/>
          <w:spacing w:val="-8"/>
          <w:sz w:val="24"/>
          <w:szCs w:val="24"/>
        </w:rPr>
        <w:t>f</w:t>
      </w:r>
      <w:r>
        <w:rPr>
          <w:b/>
          <w:sz w:val="24"/>
          <w:szCs w:val="24"/>
        </w:rPr>
        <w:t>or</w:t>
      </w:r>
      <w:r>
        <w:rPr>
          <w:b/>
          <w:spacing w:val="-13"/>
          <w:sz w:val="24"/>
          <w:szCs w:val="24"/>
        </w:rPr>
        <w:t xml:space="preserve"> </w:t>
      </w:r>
      <w:r>
        <w:rPr>
          <w:b/>
          <w:spacing w:val="1"/>
          <w:sz w:val="24"/>
          <w:szCs w:val="24"/>
        </w:rPr>
        <w:t>p</w:t>
      </w:r>
      <w:r>
        <w:rPr>
          <w:b/>
          <w:sz w:val="24"/>
          <w:szCs w:val="24"/>
        </w:rPr>
        <w:t>o</w:t>
      </w:r>
      <w:r>
        <w:rPr>
          <w:b/>
          <w:spacing w:val="-9"/>
          <w:sz w:val="24"/>
          <w:szCs w:val="24"/>
        </w:rPr>
        <w:t>l</w:t>
      </w:r>
      <w:r>
        <w:rPr>
          <w:b/>
          <w:sz w:val="24"/>
          <w:szCs w:val="24"/>
        </w:rPr>
        <w:t>y</w:t>
      </w:r>
      <w:r>
        <w:rPr>
          <w:b/>
          <w:spacing w:val="-3"/>
          <w:sz w:val="24"/>
          <w:szCs w:val="24"/>
        </w:rPr>
        <w:t>m</w:t>
      </w:r>
      <w:r>
        <w:rPr>
          <w:b/>
          <w:spacing w:val="-1"/>
          <w:sz w:val="24"/>
          <w:szCs w:val="24"/>
        </w:rPr>
        <w:t>e</w:t>
      </w:r>
      <w:r>
        <w:rPr>
          <w:b/>
          <w:sz w:val="24"/>
          <w:szCs w:val="24"/>
        </w:rPr>
        <w:t>r</w:t>
      </w:r>
      <w:r>
        <w:rPr>
          <w:b/>
          <w:spacing w:val="-12"/>
          <w:sz w:val="24"/>
          <w:szCs w:val="24"/>
        </w:rPr>
        <w:t xml:space="preserve"> </w:t>
      </w:r>
      <w:r>
        <w:rPr>
          <w:b/>
          <w:spacing w:val="-1"/>
          <w:sz w:val="24"/>
          <w:szCs w:val="24"/>
        </w:rPr>
        <w:t>c</w:t>
      </w:r>
      <w:r>
        <w:rPr>
          <w:b/>
          <w:sz w:val="24"/>
          <w:szCs w:val="24"/>
        </w:rPr>
        <w:t>o</w:t>
      </w:r>
      <w:r>
        <w:rPr>
          <w:b/>
          <w:spacing w:val="-8"/>
          <w:sz w:val="24"/>
          <w:szCs w:val="24"/>
        </w:rPr>
        <w:t>m</w:t>
      </w:r>
      <w:r>
        <w:rPr>
          <w:b/>
          <w:spacing w:val="-4"/>
          <w:sz w:val="24"/>
          <w:szCs w:val="24"/>
        </w:rPr>
        <w:t>p</w:t>
      </w:r>
      <w:r>
        <w:rPr>
          <w:b/>
          <w:sz w:val="24"/>
          <w:szCs w:val="24"/>
        </w:rPr>
        <w:t>o</w:t>
      </w:r>
      <w:r>
        <w:rPr>
          <w:b/>
          <w:spacing w:val="-7"/>
          <w:sz w:val="24"/>
          <w:szCs w:val="24"/>
        </w:rPr>
        <w:t>s</w:t>
      </w:r>
      <w:r>
        <w:rPr>
          <w:b/>
          <w:spacing w:val="-4"/>
          <w:sz w:val="24"/>
          <w:szCs w:val="24"/>
        </w:rPr>
        <w:t>i</w:t>
      </w:r>
      <w:r>
        <w:rPr>
          <w:b/>
          <w:spacing w:val="1"/>
          <w:sz w:val="24"/>
          <w:szCs w:val="24"/>
        </w:rPr>
        <w:t>t</w:t>
      </w:r>
      <w:r>
        <w:rPr>
          <w:b/>
          <w:sz w:val="24"/>
          <w:szCs w:val="24"/>
        </w:rPr>
        <w:t>e</w:t>
      </w:r>
      <w:r>
        <w:rPr>
          <w:b/>
          <w:spacing w:val="-8"/>
          <w:sz w:val="24"/>
          <w:szCs w:val="24"/>
        </w:rPr>
        <w:t xml:space="preserve"> </w:t>
      </w:r>
      <w:r>
        <w:rPr>
          <w:b/>
          <w:spacing w:val="-1"/>
          <w:sz w:val="24"/>
          <w:szCs w:val="24"/>
        </w:rPr>
        <w:t>c</w:t>
      </w:r>
      <w:r>
        <w:rPr>
          <w:b/>
          <w:sz w:val="24"/>
          <w:szCs w:val="24"/>
        </w:rPr>
        <w:t>o</w:t>
      </w:r>
      <w:r>
        <w:rPr>
          <w:b/>
          <w:spacing w:val="-6"/>
          <w:sz w:val="24"/>
          <w:szCs w:val="24"/>
        </w:rPr>
        <w:t>r</w:t>
      </w:r>
      <w:r>
        <w:rPr>
          <w:b/>
          <w:sz w:val="24"/>
          <w:szCs w:val="24"/>
        </w:rPr>
        <w:t>e</w:t>
      </w:r>
      <w:r>
        <w:rPr>
          <w:b/>
          <w:spacing w:val="-8"/>
          <w:sz w:val="24"/>
          <w:szCs w:val="24"/>
        </w:rPr>
        <w:t xml:space="preserve"> </w:t>
      </w:r>
      <w:r>
        <w:rPr>
          <w:b/>
          <w:sz w:val="24"/>
          <w:szCs w:val="24"/>
        </w:rPr>
        <w:t>o</w:t>
      </w:r>
      <w:r>
        <w:rPr>
          <w:b/>
          <w:spacing w:val="-4"/>
          <w:sz w:val="24"/>
          <w:szCs w:val="24"/>
        </w:rPr>
        <w:t>nl</w:t>
      </w:r>
      <w:r>
        <w:rPr>
          <w:b/>
          <w:sz w:val="24"/>
          <w:szCs w:val="24"/>
        </w:rPr>
        <w:t>y</w:t>
      </w:r>
      <w:r>
        <w:rPr>
          <w:b/>
          <w:spacing w:val="-7"/>
          <w:sz w:val="24"/>
          <w:szCs w:val="24"/>
        </w:rPr>
        <w:t xml:space="preserve"> </w:t>
      </w:r>
      <w:r>
        <w:rPr>
          <w:b/>
          <w:spacing w:val="-3"/>
          <w:sz w:val="24"/>
          <w:szCs w:val="24"/>
        </w:rPr>
        <w:t>(</w:t>
      </w:r>
      <w:r>
        <w:rPr>
          <w:b/>
          <w:sz w:val="24"/>
          <w:szCs w:val="24"/>
        </w:rPr>
        <w:t>if</w:t>
      </w:r>
      <w:r>
        <w:rPr>
          <w:b/>
          <w:spacing w:val="-10"/>
          <w:sz w:val="24"/>
          <w:szCs w:val="24"/>
        </w:rPr>
        <w:t xml:space="preserve"> </w:t>
      </w:r>
      <w:r>
        <w:rPr>
          <w:b/>
          <w:spacing w:val="-5"/>
          <w:sz w:val="24"/>
          <w:szCs w:val="24"/>
        </w:rPr>
        <w:t>a</w:t>
      </w:r>
      <w:r>
        <w:rPr>
          <w:b/>
          <w:spacing w:val="1"/>
          <w:sz w:val="24"/>
          <w:szCs w:val="24"/>
        </w:rPr>
        <w:t>pp</w:t>
      </w:r>
      <w:r>
        <w:rPr>
          <w:b/>
          <w:spacing w:val="-9"/>
          <w:sz w:val="24"/>
          <w:szCs w:val="24"/>
        </w:rPr>
        <w:t>l</w:t>
      </w:r>
      <w:r>
        <w:rPr>
          <w:b/>
          <w:sz w:val="24"/>
          <w:szCs w:val="24"/>
        </w:rPr>
        <w:t>i</w:t>
      </w:r>
      <w:r>
        <w:rPr>
          <w:b/>
          <w:spacing w:val="-5"/>
          <w:sz w:val="24"/>
          <w:szCs w:val="24"/>
        </w:rPr>
        <w:t>ca</w:t>
      </w:r>
      <w:r>
        <w:rPr>
          <w:b/>
          <w:spacing w:val="1"/>
          <w:sz w:val="24"/>
          <w:szCs w:val="24"/>
        </w:rPr>
        <w:t>b</w:t>
      </w:r>
      <w:r>
        <w:rPr>
          <w:b/>
          <w:spacing w:val="-4"/>
          <w:sz w:val="24"/>
          <w:szCs w:val="24"/>
        </w:rPr>
        <w:t>l</w:t>
      </w:r>
      <w:r>
        <w:rPr>
          <w:b/>
          <w:sz w:val="24"/>
          <w:szCs w:val="24"/>
        </w:rPr>
        <w:t>e</w:t>
      </w:r>
      <w:r>
        <w:rPr>
          <w:b/>
          <w:spacing w:val="-8"/>
          <w:sz w:val="24"/>
          <w:szCs w:val="24"/>
        </w:rPr>
        <w:t xml:space="preserve"> </w:t>
      </w:r>
      <w:r>
        <w:rPr>
          <w:b/>
          <w:sz w:val="24"/>
          <w:szCs w:val="24"/>
        </w:rPr>
        <w:t>o</w:t>
      </w:r>
      <w:r>
        <w:rPr>
          <w:b/>
          <w:spacing w:val="1"/>
          <w:sz w:val="24"/>
          <w:szCs w:val="24"/>
        </w:rPr>
        <w:t>n</w:t>
      </w:r>
      <w:r>
        <w:rPr>
          <w:b/>
          <w:spacing w:val="-9"/>
          <w:sz w:val="24"/>
          <w:szCs w:val="24"/>
        </w:rPr>
        <w:t>l</w:t>
      </w:r>
      <w:r>
        <w:rPr>
          <w:b/>
          <w:spacing w:val="-5"/>
          <w:sz w:val="24"/>
          <w:szCs w:val="24"/>
        </w:rPr>
        <w:t>y</w:t>
      </w:r>
      <w:r>
        <w:rPr>
          <w:b/>
          <w:sz w:val="24"/>
          <w:szCs w:val="24"/>
        </w:rPr>
        <w:t>)</w:t>
      </w:r>
    </w:p>
    <w:p w:rsidR="008D75EE" w:rsidRDefault="00B30AA0">
      <w:pPr>
        <w:spacing w:before="94"/>
        <w:ind w:left="1513" w:right="1172"/>
        <w:jc w:val="both"/>
        <w:rPr>
          <w:sz w:val="24"/>
          <w:szCs w:val="24"/>
        </w:rPr>
      </w:pPr>
      <w:r>
        <w:rPr>
          <w:spacing w:val="2"/>
          <w:sz w:val="24"/>
          <w:szCs w:val="24"/>
        </w:rPr>
        <w:lastRenderedPageBreak/>
        <w:t>T</w:t>
      </w:r>
      <w:r>
        <w:rPr>
          <w:spacing w:val="-5"/>
          <w:sz w:val="24"/>
          <w:szCs w:val="24"/>
        </w:rPr>
        <w:t>h</w:t>
      </w:r>
      <w:r>
        <w:rPr>
          <w:sz w:val="24"/>
          <w:szCs w:val="24"/>
        </w:rPr>
        <w:t>e</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z w:val="24"/>
          <w:szCs w:val="24"/>
        </w:rPr>
        <w:t>e</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e</w:t>
      </w:r>
      <w:r>
        <w:rPr>
          <w:spacing w:val="6"/>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pacing w:val="-1"/>
          <w:sz w:val="24"/>
          <w:szCs w:val="24"/>
        </w:rPr>
        <w:t>e</w:t>
      </w:r>
      <w:r>
        <w:rPr>
          <w:sz w:val="24"/>
          <w:szCs w:val="24"/>
        </w:rPr>
        <w:t>d</w:t>
      </w:r>
      <w:r>
        <w:rPr>
          <w:spacing w:val="7"/>
          <w:sz w:val="24"/>
          <w:szCs w:val="24"/>
        </w:rPr>
        <w:t xml:space="preserve"> </w:t>
      </w:r>
      <w:r>
        <w:rPr>
          <w:sz w:val="24"/>
          <w:szCs w:val="24"/>
        </w:rPr>
        <w:t>to</w:t>
      </w:r>
      <w:r>
        <w:rPr>
          <w:spacing w:val="12"/>
          <w:sz w:val="24"/>
          <w:szCs w:val="24"/>
        </w:rPr>
        <w:t xml:space="preserve"> </w:t>
      </w:r>
      <w:r>
        <w:rPr>
          <w:spacing w:val="-1"/>
          <w:sz w:val="24"/>
          <w:szCs w:val="24"/>
        </w:rPr>
        <w:t>a</w:t>
      </w:r>
      <w:r>
        <w:rPr>
          <w:sz w:val="24"/>
          <w:szCs w:val="24"/>
        </w:rPr>
        <w:t>pp</w:t>
      </w:r>
      <w:r>
        <w:rPr>
          <w:spacing w:val="-3"/>
          <w:sz w:val="24"/>
          <w:szCs w:val="24"/>
        </w:rPr>
        <w:t>r</w:t>
      </w:r>
      <w:r>
        <w:rPr>
          <w:spacing w:val="5"/>
          <w:sz w:val="24"/>
          <w:szCs w:val="24"/>
        </w:rPr>
        <w:t>o</w:t>
      </w:r>
      <w:r>
        <w:rPr>
          <w:spacing w:val="-5"/>
          <w:sz w:val="24"/>
          <w:szCs w:val="24"/>
        </w:rPr>
        <w:t>x</w:t>
      </w:r>
      <w:r>
        <w:rPr>
          <w:sz w:val="24"/>
          <w:szCs w:val="24"/>
        </w:rPr>
        <w:t>.</w:t>
      </w:r>
      <w:r>
        <w:rPr>
          <w:spacing w:val="5"/>
          <w:sz w:val="24"/>
          <w:szCs w:val="24"/>
        </w:rPr>
        <w:t xml:space="preserve"> </w:t>
      </w:r>
      <w:r>
        <w:rPr>
          <w:sz w:val="24"/>
          <w:szCs w:val="24"/>
        </w:rPr>
        <w:t>25</w:t>
      </w:r>
      <w:r>
        <w:rPr>
          <w:spacing w:val="2"/>
          <w:sz w:val="24"/>
          <w:szCs w:val="24"/>
        </w:rPr>
        <w:t xml:space="preserve"> </w:t>
      </w:r>
      <w:r>
        <w:rPr>
          <w:sz w:val="24"/>
          <w:szCs w:val="24"/>
        </w:rPr>
        <w:t>%</w:t>
      </w:r>
      <w:r>
        <w:rPr>
          <w:spacing w:val="4"/>
          <w:sz w:val="24"/>
          <w:szCs w:val="24"/>
        </w:rPr>
        <w:t xml:space="preserve"> </w:t>
      </w:r>
      <w:r>
        <w:rPr>
          <w:spacing w:val="5"/>
          <w:sz w:val="24"/>
          <w:szCs w:val="24"/>
        </w:rPr>
        <w:t>o</w:t>
      </w:r>
      <w:r>
        <w:rPr>
          <w:sz w:val="24"/>
          <w:szCs w:val="24"/>
        </w:rPr>
        <w:t>f</w:t>
      </w:r>
      <w:r>
        <w:rPr>
          <w:spacing w:val="-1"/>
          <w:sz w:val="24"/>
          <w:szCs w:val="24"/>
        </w:rPr>
        <w:t xml:space="preserve"> </w:t>
      </w:r>
      <w:r>
        <w:rPr>
          <w:sz w:val="24"/>
          <w:szCs w:val="24"/>
        </w:rPr>
        <w:t>U</w:t>
      </w:r>
      <w:r>
        <w:rPr>
          <w:spacing w:val="1"/>
          <w:sz w:val="24"/>
          <w:szCs w:val="24"/>
        </w:rPr>
        <w:t>T</w:t>
      </w:r>
      <w:r>
        <w:rPr>
          <w:sz w:val="24"/>
          <w:szCs w:val="24"/>
        </w:rPr>
        <w:t>S</w:t>
      </w:r>
      <w:r>
        <w:rPr>
          <w:spacing w:val="8"/>
          <w:sz w:val="24"/>
          <w:szCs w:val="24"/>
        </w:rPr>
        <w:t xml:space="preserve"> </w:t>
      </w:r>
      <w:r>
        <w:rPr>
          <w:sz w:val="24"/>
          <w:szCs w:val="24"/>
        </w:rPr>
        <w:t>w</w:t>
      </w:r>
      <w:r>
        <w:rPr>
          <w:spacing w:val="-10"/>
          <w:sz w:val="24"/>
          <w:szCs w:val="24"/>
        </w:rPr>
        <w:t>i</w:t>
      </w:r>
      <w:r>
        <w:rPr>
          <w:spacing w:val="5"/>
          <w:sz w:val="24"/>
          <w:szCs w:val="24"/>
        </w:rPr>
        <w:t>t</w:t>
      </w:r>
      <w:r>
        <w:rPr>
          <w:sz w:val="24"/>
          <w:szCs w:val="24"/>
        </w:rPr>
        <w:t>h</w:t>
      </w:r>
      <w:r>
        <w:rPr>
          <w:spacing w:val="2"/>
          <w:sz w:val="24"/>
          <w:szCs w:val="24"/>
        </w:rPr>
        <w:t xml:space="preserve"> s</w:t>
      </w:r>
      <w:r>
        <w:rPr>
          <w:spacing w:val="-4"/>
          <w:sz w:val="24"/>
          <w:szCs w:val="24"/>
        </w:rPr>
        <w:t>im</w:t>
      </w:r>
      <w:r>
        <w:rPr>
          <w:spacing w:val="5"/>
          <w:sz w:val="24"/>
          <w:szCs w:val="24"/>
        </w:rPr>
        <w:t>u</w:t>
      </w:r>
      <w:r>
        <w:rPr>
          <w:spacing w:val="-9"/>
          <w:sz w:val="24"/>
          <w:szCs w:val="24"/>
        </w:rPr>
        <w:t>l</w:t>
      </w:r>
      <w:r>
        <w:rPr>
          <w:spacing w:val="5"/>
          <w:sz w:val="24"/>
          <w:szCs w:val="24"/>
        </w:rPr>
        <w:t>t</w:t>
      </w:r>
      <w:r>
        <w:rPr>
          <w:spacing w:val="4"/>
          <w:sz w:val="24"/>
          <w:szCs w:val="24"/>
        </w:rPr>
        <w:t>a</w:t>
      </w:r>
      <w:r>
        <w:rPr>
          <w:spacing w:val="-5"/>
          <w:sz w:val="24"/>
          <w:szCs w:val="24"/>
        </w:rPr>
        <w:t>n</w:t>
      </w:r>
      <w:r>
        <w:rPr>
          <w:spacing w:val="-1"/>
          <w:sz w:val="24"/>
          <w:szCs w:val="24"/>
        </w:rPr>
        <w:t>e</w:t>
      </w:r>
      <w:r>
        <w:rPr>
          <w:spacing w:val="5"/>
          <w:sz w:val="24"/>
          <w:szCs w:val="24"/>
        </w:rPr>
        <w:t>o</w:t>
      </w:r>
      <w:r>
        <w:rPr>
          <w:sz w:val="24"/>
          <w:szCs w:val="24"/>
        </w:rPr>
        <w:t xml:space="preserve">us </w:t>
      </w:r>
      <w:proofErr w:type="gramStart"/>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 xml:space="preserve">n </w:t>
      </w:r>
      <w:r>
        <w:rPr>
          <w:spacing w:val="3"/>
          <w:sz w:val="24"/>
          <w:szCs w:val="24"/>
        </w:rPr>
        <w:t xml:space="preserve"> </w:t>
      </w:r>
      <w:r>
        <w:rPr>
          <w:spacing w:val="10"/>
          <w:sz w:val="24"/>
          <w:szCs w:val="24"/>
        </w:rPr>
        <w:t>o</w:t>
      </w:r>
      <w:r>
        <w:rPr>
          <w:sz w:val="24"/>
          <w:szCs w:val="24"/>
        </w:rPr>
        <w:t>f</w:t>
      </w:r>
      <w:proofErr w:type="gramEnd"/>
      <w:r>
        <w:rPr>
          <w:sz w:val="24"/>
          <w:szCs w:val="24"/>
        </w:rPr>
        <w:t xml:space="preserve">  1N</w:t>
      </w:r>
      <w:r>
        <w:rPr>
          <w:spacing w:val="2"/>
          <w:sz w:val="24"/>
          <w:szCs w:val="24"/>
        </w:rPr>
        <w:t>-</w:t>
      </w:r>
      <w:r>
        <w:rPr>
          <w:sz w:val="24"/>
          <w:szCs w:val="24"/>
        </w:rPr>
        <w:t xml:space="preserve">HNO3 </w:t>
      </w:r>
      <w:r>
        <w:rPr>
          <w:spacing w:val="7"/>
          <w:sz w:val="24"/>
          <w:szCs w:val="24"/>
        </w:rPr>
        <w:t xml:space="preserve"> </w:t>
      </w:r>
      <w:r>
        <w:rPr>
          <w:spacing w:val="-1"/>
          <w:sz w:val="24"/>
          <w:szCs w:val="24"/>
        </w:rPr>
        <w:t>a</w:t>
      </w:r>
      <w:r>
        <w:rPr>
          <w:spacing w:val="4"/>
          <w:sz w:val="24"/>
          <w:szCs w:val="24"/>
        </w:rPr>
        <w:t>c</w:t>
      </w:r>
      <w:r>
        <w:rPr>
          <w:spacing w:val="-4"/>
          <w:sz w:val="24"/>
          <w:szCs w:val="24"/>
        </w:rPr>
        <w:t>i</w:t>
      </w:r>
      <w:r>
        <w:rPr>
          <w:sz w:val="24"/>
          <w:szCs w:val="24"/>
        </w:rPr>
        <w:t xml:space="preserve">d </w:t>
      </w:r>
      <w:r>
        <w:rPr>
          <w:spacing w:val="7"/>
          <w:sz w:val="24"/>
          <w:szCs w:val="24"/>
        </w:rPr>
        <w:t xml:space="preserve"> </w:t>
      </w:r>
      <w:r>
        <w:rPr>
          <w:spacing w:val="5"/>
          <w:sz w:val="24"/>
          <w:szCs w:val="24"/>
        </w:rPr>
        <w:t>d</w:t>
      </w:r>
      <w:r>
        <w:rPr>
          <w:spacing w:val="-9"/>
          <w:sz w:val="24"/>
          <w:szCs w:val="24"/>
        </w:rPr>
        <w:t>i</w:t>
      </w:r>
      <w:r>
        <w:rPr>
          <w:spacing w:val="1"/>
          <w:sz w:val="24"/>
          <w:szCs w:val="24"/>
        </w:rPr>
        <w:t>r</w:t>
      </w:r>
      <w:r>
        <w:rPr>
          <w:spacing w:val="-1"/>
          <w:sz w:val="24"/>
          <w:szCs w:val="24"/>
        </w:rPr>
        <w:t>ec</w:t>
      </w:r>
      <w:r>
        <w:rPr>
          <w:spacing w:val="10"/>
          <w:sz w:val="24"/>
          <w:szCs w:val="24"/>
        </w:rPr>
        <w:t>t</w:t>
      </w:r>
      <w:r>
        <w:rPr>
          <w:spacing w:val="-4"/>
          <w:sz w:val="24"/>
          <w:szCs w:val="24"/>
        </w:rPr>
        <w:t>l</w:t>
      </w:r>
      <w:r>
        <w:rPr>
          <w:sz w:val="24"/>
          <w:szCs w:val="24"/>
        </w:rPr>
        <w:t xml:space="preserve">y </w:t>
      </w:r>
      <w:r>
        <w:rPr>
          <w:spacing w:val="8"/>
          <w:sz w:val="24"/>
          <w:szCs w:val="24"/>
        </w:rPr>
        <w:t xml:space="preserve"> </w:t>
      </w:r>
      <w:r>
        <w:rPr>
          <w:spacing w:val="-4"/>
          <w:sz w:val="24"/>
          <w:szCs w:val="24"/>
        </w:rPr>
        <w:t>i</w:t>
      </w:r>
      <w:r>
        <w:rPr>
          <w:sz w:val="24"/>
          <w:szCs w:val="24"/>
        </w:rPr>
        <w:t xml:space="preserve">n </w:t>
      </w:r>
      <w:r>
        <w:rPr>
          <w:spacing w:val="7"/>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ac</w:t>
      </w:r>
      <w:r>
        <w:rPr>
          <w:sz w:val="24"/>
          <w:szCs w:val="24"/>
        </w:rPr>
        <w:t xml:space="preserve">t </w:t>
      </w:r>
      <w:r>
        <w:rPr>
          <w:spacing w:val="13"/>
          <w:sz w:val="24"/>
          <w:szCs w:val="24"/>
        </w:rPr>
        <w:t xml:space="preserve"> </w:t>
      </w:r>
      <w:r>
        <w:rPr>
          <w:sz w:val="24"/>
          <w:szCs w:val="24"/>
        </w:rPr>
        <w:t>w</w:t>
      </w:r>
      <w:r>
        <w:rPr>
          <w:spacing w:val="-10"/>
          <w:sz w:val="24"/>
          <w:szCs w:val="24"/>
        </w:rPr>
        <w:t>i</w:t>
      </w:r>
      <w:r>
        <w:rPr>
          <w:spacing w:val="5"/>
          <w:sz w:val="24"/>
          <w:szCs w:val="24"/>
        </w:rPr>
        <w:t>t</w:t>
      </w:r>
      <w:r>
        <w:rPr>
          <w:sz w:val="24"/>
          <w:szCs w:val="24"/>
        </w:rPr>
        <w:t xml:space="preserve">h </w:t>
      </w:r>
      <w:r>
        <w:rPr>
          <w:spacing w:val="7"/>
          <w:sz w:val="24"/>
          <w:szCs w:val="24"/>
        </w:rPr>
        <w:t xml:space="preserve"> </w:t>
      </w:r>
      <w:r>
        <w:rPr>
          <w:spacing w:val="-5"/>
          <w:sz w:val="24"/>
          <w:szCs w:val="24"/>
        </w:rPr>
        <w:t>n</w:t>
      </w:r>
      <w:r>
        <w:rPr>
          <w:spacing w:val="-1"/>
          <w:sz w:val="24"/>
          <w:szCs w:val="24"/>
        </w:rPr>
        <w:t>a</w:t>
      </w:r>
      <w:r>
        <w:rPr>
          <w:sz w:val="24"/>
          <w:szCs w:val="24"/>
        </w:rPr>
        <w:t>k</w:t>
      </w:r>
      <w:r>
        <w:rPr>
          <w:spacing w:val="-1"/>
          <w:sz w:val="24"/>
          <w:szCs w:val="24"/>
        </w:rPr>
        <w:t>e</w:t>
      </w:r>
      <w:r>
        <w:rPr>
          <w:sz w:val="24"/>
          <w:szCs w:val="24"/>
        </w:rPr>
        <w:t xml:space="preserve">d </w:t>
      </w:r>
      <w:r>
        <w:rPr>
          <w:spacing w:val="7"/>
          <w:sz w:val="24"/>
          <w:szCs w:val="24"/>
        </w:rPr>
        <w:t xml:space="preserve"> </w:t>
      </w:r>
      <w:r>
        <w:rPr>
          <w:sz w:val="24"/>
          <w:szCs w:val="24"/>
        </w:rPr>
        <w:t>p</w:t>
      </w:r>
      <w:r>
        <w:rPr>
          <w:spacing w:val="9"/>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 xml:space="preserve">r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35"/>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30"/>
          <w:sz w:val="24"/>
          <w:szCs w:val="24"/>
        </w:rPr>
        <w:t xml:space="preserve"> </w:t>
      </w:r>
      <w:r>
        <w:rPr>
          <w:spacing w:val="-8"/>
          <w:sz w:val="24"/>
          <w:szCs w:val="24"/>
        </w:rPr>
        <w:t>f</w:t>
      </w:r>
      <w:r>
        <w:rPr>
          <w:spacing w:val="5"/>
          <w:sz w:val="24"/>
          <w:szCs w:val="24"/>
        </w:rPr>
        <w:t>o</w:t>
      </w:r>
      <w:r>
        <w:rPr>
          <w:sz w:val="24"/>
          <w:szCs w:val="24"/>
        </w:rPr>
        <w:t>r</w:t>
      </w:r>
      <w:r>
        <w:rPr>
          <w:spacing w:val="37"/>
          <w:sz w:val="24"/>
          <w:szCs w:val="24"/>
        </w:rPr>
        <w:t xml:space="preserve"> </w:t>
      </w:r>
      <w:r>
        <w:rPr>
          <w:sz w:val="24"/>
          <w:szCs w:val="24"/>
        </w:rPr>
        <w:t>96</w:t>
      </w:r>
      <w:r>
        <w:rPr>
          <w:spacing w:val="31"/>
          <w:sz w:val="24"/>
          <w:szCs w:val="24"/>
        </w:rPr>
        <w:t xml:space="preserve"> </w:t>
      </w:r>
      <w:r>
        <w:rPr>
          <w:spacing w:val="-5"/>
          <w:sz w:val="24"/>
          <w:szCs w:val="24"/>
        </w:rPr>
        <w:t>h</w:t>
      </w:r>
      <w:r>
        <w:rPr>
          <w:spacing w:val="1"/>
          <w:sz w:val="24"/>
          <w:szCs w:val="24"/>
        </w:rPr>
        <w:t>r</w:t>
      </w:r>
      <w:r>
        <w:rPr>
          <w:spacing w:val="-2"/>
          <w:sz w:val="24"/>
          <w:szCs w:val="24"/>
        </w:rPr>
        <w:t>s</w:t>
      </w:r>
      <w:r>
        <w:rPr>
          <w:sz w:val="24"/>
          <w:szCs w:val="24"/>
        </w:rPr>
        <w:t>.</w:t>
      </w:r>
      <w:r>
        <w:rPr>
          <w:spacing w:val="38"/>
          <w:sz w:val="24"/>
          <w:szCs w:val="24"/>
        </w:rPr>
        <w:t xml:space="preserve"> </w:t>
      </w:r>
      <w:r>
        <w:rPr>
          <w:spacing w:val="2"/>
          <w:sz w:val="24"/>
          <w:szCs w:val="24"/>
        </w:rPr>
        <w:t>T</w:t>
      </w:r>
      <w:r>
        <w:rPr>
          <w:spacing w:val="-5"/>
          <w:sz w:val="24"/>
          <w:szCs w:val="24"/>
        </w:rPr>
        <w:t>h</w:t>
      </w:r>
      <w:r>
        <w:rPr>
          <w:sz w:val="24"/>
          <w:szCs w:val="24"/>
        </w:rPr>
        <w:t>e</w:t>
      </w:r>
      <w:r>
        <w:rPr>
          <w:spacing w:val="35"/>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t</w:t>
      </w:r>
      <w:r>
        <w:rPr>
          <w:spacing w:val="-1"/>
          <w:sz w:val="24"/>
          <w:szCs w:val="24"/>
        </w:rPr>
        <w:t>a</w:t>
      </w:r>
      <w:r>
        <w:rPr>
          <w:spacing w:val="-6"/>
          <w:sz w:val="24"/>
          <w:szCs w:val="24"/>
        </w:rPr>
        <w:t>c</w:t>
      </w:r>
      <w:r>
        <w:rPr>
          <w:sz w:val="24"/>
          <w:szCs w:val="24"/>
        </w:rPr>
        <w:t>t</w:t>
      </w:r>
      <w:r>
        <w:rPr>
          <w:spacing w:val="41"/>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1"/>
          <w:sz w:val="24"/>
          <w:szCs w:val="24"/>
        </w:rPr>
        <w:t xml:space="preserve"> </w:t>
      </w:r>
      <w:r>
        <w:rPr>
          <w:spacing w:val="5"/>
          <w:sz w:val="24"/>
          <w:szCs w:val="24"/>
        </w:rPr>
        <w:t>o</w:t>
      </w:r>
      <w:r>
        <w:rPr>
          <w:sz w:val="24"/>
          <w:szCs w:val="24"/>
        </w:rPr>
        <w:t>f</w:t>
      </w:r>
      <w:r>
        <w:rPr>
          <w:spacing w:val="33"/>
          <w:sz w:val="24"/>
          <w:szCs w:val="24"/>
        </w:rPr>
        <w:t xml:space="preserve"> </w:t>
      </w:r>
      <w:r>
        <w:rPr>
          <w:spacing w:val="-1"/>
          <w:sz w:val="24"/>
          <w:szCs w:val="24"/>
        </w:rPr>
        <w:t>a</w:t>
      </w:r>
      <w:r>
        <w:rPr>
          <w:spacing w:val="4"/>
          <w:sz w:val="24"/>
          <w:szCs w:val="24"/>
        </w:rPr>
        <w:t>c</w:t>
      </w:r>
      <w:r>
        <w:rPr>
          <w:spacing w:val="-9"/>
          <w:sz w:val="24"/>
          <w:szCs w:val="24"/>
        </w:rPr>
        <w:t>i</w:t>
      </w:r>
      <w:r>
        <w:rPr>
          <w:sz w:val="24"/>
          <w:szCs w:val="24"/>
        </w:rPr>
        <w:t>d</w:t>
      </w:r>
      <w:r>
        <w:rPr>
          <w:spacing w:val="3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36"/>
          <w:sz w:val="24"/>
          <w:szCs w:val="24"/>
        </w:rPr>
        <w:t xml:space="preserve"> </w:t>
      </w:r>
      <w:r>
        <w:rPr>
          <w:spacing w:val="-5"/>
          <w:sz w:val="24"/>
          <w:szCs w:val="24"/>
        </w:rPr>
        <w:t>n</w:t>
      </w:r>
      <w:r>
        <w:rPr>
          <w:spacing w:val="5"/>
          <w:sz w:val="24"/>
          <w:szCs w:val="24"/>
        </w:rPr>
        <w:t>o</w:t>
      </w:r>
      <w:r>
        <w:rPr>
          <w:sz w:val="24"/>
          <w:szCs w:val="24"/>
        </w:rPr>
        <w:t>t</w:t>
      </w:r>
      <w:r>
        <w:rPr>
          <w:spacing w:val="36"/>
          <w:sz w:val="24"/>
          <w:szCs w:val="24"/>
        </w:rPr>
        <w:t xml:space="preserve"> </w:t>
      </w:r>
      <w:r>
        <w:rPr>
          <w:spacing w:val="-5"/>
          <w:sz w:val="24"/>
          <w:szCs w:val="24"/>
        </w:rPr>
        <w:t>b</w:t>
      </w:r>
      <w:r>
        <w:rPr>
          <w:sz w:val="24"/>
          <w:szCs w:val="24"/>
        </w:rPr>
        <w:t>e</w:t>
      </w:r>
      <w:r>
        <w:rPr>
          <w:spacing w:val="35"/>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34"/>
          <w:sz w:val="24"/>
          <w:szCs w:val="24"/>
        </w:rPr>
        <w:t xml:space="preserve"> </w:t>
      </w:r>
      <w:r>
        <w:rPr>
          <w:spacing w:val="5"/>
          <w:sz w:val="24"/>
          <w:szCs w:val="24"/>
        </w:rPr>
        <w:t>t</w:t>
      </w:r>
      <w:r>
        <w:rPr>
          <w:spacing w:val="-5"/>
          <w:sz w:val="24"/>
          <w:szCs w:val="24"/>
        </w:rPr>
        <w:t>h</w:t>
      </w:r>
      <w:r>
        <w:rPr>
          <w:spacing w:val="4"/>
          <w:sz w:val="24"/>
          <w:szCs w:val="24"/>
        </w:rPr>
        <w:t>a</w:t>
      </w:r>
      <w:r>
        <w:rPr>
          <w:sz w:val="24"/>
          <w:szCs w:val="24"/>
        </w:rPr>
        <w:t>n 4</w:t>
      </w:r>
      <w:r>
        <w:rPr>
          <w:spacing w:val="5"/>
          <w:sz w:val="24"/>
          <w:szCs w:val="24"/>
        </w:rPr>
        <w:t>0</w:t>
      </w:r>
      <w:r>
        <w:rPr>
          <w:spacing w:val="-4"/>
          <w:sz w:val="24"/>
          <w:szCs w:val="24"/>
        </w:rPr>
        <w:t>m</w:t>
      </w:r>
      <w:r>
        <w:rPr>
          <w:sz w:val="24"/>
          <w:szCs w:val="24"/>
        </w:rPr>
        <w:t>m</w:t>
      </w:r>
      <w:r>
        <w:rPr>
          <w:spacing w:val="51"/>
          <w:sz w:val="24"/>
          <w:szCs w:val="24"/>
        </w:rPr>
        <w:t xml:space="preserve"> </w:t>
      </w:r>
      <w:r>
        <w:rPr>
          <w:spacing w:val="4"/>
          <w:sz w:val="24"/>
          <w:szCs w:val="24"/>
        </w:rPr>
        <w:t>a</w:t>
      </w:r>
      <w:r>
        <w:rPr>
          <w:spacing w:val="-5"/>
          <w:sz w:val="24"/>
          <w:szCs w:val="24"/>
        </w:rPr>
        <w:t>n</w:t>
      </w:r>
      <w:r>
        <w:rPr>
          <w:sz w:val="24"/>
          <w:szCs w:val="24"/>
        </w:rPr>
        <w:t>d</w:t>
      </w:r>
      <w:r>
        <w:rPr>
          <w:spacing w:val="55"/>
          <w:sz w:val="24"/>
          <w:szCs w:val="24"/>
        </w:rPr>
        <w:t xml:space="preserve"> </w:t>
      </w:r>
      <w:r>
        <w:rPr>
          <w:spacing w:val="5"/>
          <w:sz w:val="24"/>
          <w:szCs w:val="24"/>
        </w:rPr>
        <w:t>t</w:t>
      </w:r>
      <w:r>
        <w:rPr>
          <w:sz w:val="24"/>
          <w:szCs w:val="24"/>
        </w:rPr>
        <w:t>h</w:t>
      </w:r>
      <w:r>
        <w:rPr>
          <w:spacing w:val="-4"/>
          <w:sz w:val="24"/>
          <w:szCs w:val="24"/>
        </w:rPr>
        <w:t>i</w:t>
      </w:r>
      <w:r>
        <w:rPr>
          <w:spacing w:val="-1"/>
          <w:sz w:val="24"/>
          <w:szCs w:val="24"/>
        </w:rPr>
        <w:t>c</w:t>
      </w:r>
      <w:r>
        <w:rPr>
          <w:spacing w:val="5"/>
          <w:sz w:val="24"/>
          <w:szCs w:val="24"/>
        </w:rPr>
        <w:t>k</w:t>
      </w:r>
      <w:r>
        <w:rPr>
          <w:spacing w:val="-5"/>
          <w:sz w:val="24"/>
          <w:szCs w:val="24"/>
        </w:rPr>
        <w:t>n</w:t>
      </w:r>
      <w:r>
        <w:rPr>
          <w:spacing w:val="-1"/>
          <w:sz w:val="24"/>
          <w:szCs w:val="24"/>
        </w:rPr>
        <w:t>e</w:t>
      </w:r>
      <w:r>
        <w:rPr>
          <w:spacing w:val="2"/>
          <w:sz w:val="24"/>
          <w:szCs w:val="24"/>
        </w:rPr>
        <w:t>s</w:t>
      </w:r>
      <w:r>
        <w:rPr>
          <w:sz w:val="24"/>
          <w:szCs w:val="24"/>
        </w:rPr>
        <w:t>s</w:t>
      </w:r>
      <w:r>
        <w:rPr>
          <w:spacing w:val="53"/>
          <w:sz w:val="24"/>
          <w:szCs w:val="24"/>
        </w:rPr>
        <w:t xml:space="preserve"> </w:t>
      </w:r>
      <w:r>
        <w:rPr>
          <w:spacing w:val="-1"/>
          <w:sz w:val="24"/>
          <w:szCs w:val="24"/>
        </w:rPr>
        <w:t>a</w:t>
      </w:r>
      <w:r>
        <w:rPr>
          <w:spacing w:val="1"/>
          <w:sz w:val="24"/>
          <w:szCs w:val="24"/>
        </w:rPr>
        <w:t>r</w:t>
      </w:r>
      <w:r>
        <w:rPr>
          <w:spacing w:val="5"/>
          <w:sz w:val="24"/>
          <w:szCs w:val="24"/>
        </w:rPr>
        <w:t>o</w:t>
      </w:r>
      <w:r>
        <w:rPr>
          <w:sz w:val="24"/>
          <w:szCs w:val="24"/>
        </w:rPr>
        <w:t>u</w:t>
      </w:r>
      <w:r>
        <w:rPr>
          <w:spacing w:val="-5"/>
          <w:sz w:val="24"/>
          <w:szCs w:val="24"/>
        </w:rPr>
        <w:t>n</w:t>
      </w:r>
      <w:r>
        <w:rPr>
          <w:sz w:val="24"/>
          <w:szCs w:val="24"/>
        </w:rPr>
        <w:t>d</w:t>
      </w:r>
      <w:r>
        <w:rPr>
          <w:spacing w:val="55"/>
          <w:sz w:val="24"/>
          <w:szCs w:val="24"/>
        </w:rPr>
        <w:t xml:space="preserve"> </w:t>
      </w:r>
      <w:r>
        <w:rPr>
          <w:spacing w:val="5"/>
          <w:sz w:val="24"/>
          <w:szCs w:val="24"/>
        </w:rPr>
        <w:t>t</w:t>
      </w:r>
      <w:r>
        <w:rPr>
          <w:spacing w:val="-5"/>
          <w:sz w:val="24"/>
          <w:szCs w:val="24"/>
        </w:rPr>
        <w:t>h</w:t>
      </w:r>
      <w:r>
        <w:rPr>
          <w:sz w:val="24"/>
          <w:szCs w:val="24"/>
        </w:rPr>
        <w:t>e</w:t>
      </w:r>
      <w:r>
        <w:rPr>
          <w:spacing w:val="54"/>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54"/>
          <w:sz w:val="24"/>
          <w:szCs w:val="24"/>
        </w:rPr>
        <w:t xml:space="preserve"> </w:t>
      </w:r>
      <w:proofErr w:type="gramStart"/>
      <w:r>
        <w:rPr>
          <w:spacing w:val="-5"/>
          <w:sz w:val="24"/>
          <w:szCs w:val="24"/>
        </w:rPr>
        <w:t>n</w:t>
      </w:r>
      <w:r>
        <w:rPr>
          <w:sz w:val="24"/>
          <w:szCs w:val="24"/>
        </w:rPr>
        <w:t xml:space="preserve">ot  </w:t>
      </w:r>
      <w:r>
        <w:rPr>
          <w:spacing w:val="-9"/>
          <w:sz w:val="24"/>
          <w:szCs w:val="24"/>
        </w:rPr>
        <w:t>l</w:t>
      </w:r>
      <w:r>
        <w:rPr>
          <w:spacing w:val="4"/>
          <w:sz w:val="24"/>
          <w:szCs w:val="24"/>
        </w:rPr>
        <w:t>e</w:t>
      </w:r>
      <w:r>
        <w:rPr>
          <w:spacing w:val="-2"/>
          <w:sz w:val="24"/>
          <w:szCs w:val="24"/>
        </w:rPr>
        <w:t>s</w:t>
      </w:r>
      <w:r>
        <w:rPr>
          <w:sz w:val="24"/>
          <w:szCs w:val="24"/>
        </w:rPr>
        <w:t>s</w:t>
      </w:r>
      <w:proofErr w:type="gramEnd"/>
      <w:r>
        <w:rPr>
          <w:spacing w:val="53"/>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50"/>
          <w:sz w:val="24"/>
          <w:szCs w:val="24"/>
        </w:rPr>
        <w:t xml:space="preserve"> </w:t>
      </w:r>
      <w:r>
        <w:rPr>
          <w:sz w:val="24"/>
          <w:szCs w:val="24"/>
        </w:rPr>
        <w:t>1</w:t>
      </w:r>
      <w:r>
        <w:rPr>
          <w:spacing w:val="5"/>
          <w:sz w:val="24"/>
          <w:szCs w:val="24"/>
        </w:rPr>
        <w:t>0</w:t>
      </w:r>
      <w:r>
        <w:rPr>
          <w:sz w:val="24"/>
          <w:szCs w:val="24"/>
        </w:rPr>
        <w:t>m</w:t>
      </w:r>
      <w:r>
        <w:rPr>
          <w:spacing w:val="-9"/>
          <w:sz w:val="24"/>
          <w:szCs w:val="24"/>
        </w:rPr>
        <w:t>m</w:t>
      </w:r>
      <w:r>
        <w:rPr>
          <w:sz w:val="24"/>
          <w:szCs w:val="24"/>
        </w:rPr>
        <w:t>.</w:t>
      </w:r>
      <w:r>
        <w:rPr>
          <w:spacing w:val="57"/>
          <w:sz w:val="24"/>
          <w:szCs w:val="24"/>
        </w:rPr>
        <w:t xml:space="preserve"> </w:t>
      </w:r>
      <w:r>
        <w:rPr>
          <w:spacing w:val="7"/>
          <w:sz w:val="24"/>
          <w:szCs w:val="24"/>
        </w:rPr>
        <w:t>T</w:t>
      </w:r>
      <w:r>
        <w:rPr>
          <w:spacing w:val="-5"/>
          <w:sz w:val="24"/>
          <w:szCs w:val="24"/>
        </w:rPr>
        <w:t>h</w:t>
      </w:r>
      <w:r>
        <w:rPr>
          <w:sz w:val="24"/>
          <w:szCs w:val="24"/>
        </w:rPr>
        <w:t>e</w:t>
      </w:r>
      <w:r>
        <w:rPr>
          <w:spacing w:val="54"/>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54"/>
          <w:sz w:val="24"/>
          <w:szCs w:val="24"/>
        </w:rPr>
        <w:t xml:space="preserve"> </w:t>
      </w:r>
      <w:r>
        <w:rPr>
          <w:spacing w:val="-2"/>
          <w:sz w:val="24"/>
          <w:szCs w:val="24"/>
        </w:rPr>
        <w:t>s</w:t>
      </w:r>
      <w:r>
        <w:rPr>
          <w:sz w:val="24"/>
          <w:szCs w:val="24"/>
        </w:rPr>
        <w:t>h</w:t>
      </w:r>
      <w:r>
        <w:rPr>
          <w:spacing w:val="4"/>
          <w:sz w:val="24"/>
          <w:szCs w:val="24"/>
        </w:rPr>
        <w:t>a</w:t>
      </w:r>
      <w:r>
        <w:rPr>
          <w:sz w:val="24"/>
          <w:szCs w:val="24"/>
        </w:rPr>
        <w:t xml:space="preserve">ll </w:t>
      </w:r>
      <w:r>
        <w:rPr>
          <w:spacing w:val="4"/>
          <w:sz w:val="24"/>
          <w:szCs w:val="24"/>
        </w:rPr>
        <w:t>w</w:t>
      </w:r>
      <w:r>
        <w:rPr>
          <w:spacing w:val="-9"/>
          <w:sz w:val="24"/>
          <w:szCs w:val="24"/>
        </w:rPr>
        <w:t>i</w:t>
      </w:r>
      <w:r>
        <w:rPr>
          <w:spacing w:val="5"/>
          <w:sz w:val="24"/>
          <w:szCs w:val="24"/>
        </w:rPr>
        <w:t>t</w:t>
      </w:r>
      <w:r>
        <w:rPr>
          <w:spacing w:val="-5"/>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3"/>
          <w:sz w:val="24"/>
          <w:szCs w:val="24"/>
        </w:rPr>
        <w:t xml:space="preserve"> </w:t>
      </w:r>
      <w:r>
        <w:rPr>
          <w:sz w:val="24"/>
          <w:szCs w:val="24"/>
        </w:rPr>
        <w:t>U</w:t>
      </w:r>
      <w:r>
        <w:rPr>
          <w:spacing w:val="1"/>
          <w:sz w:val="24"/>
          <w:szCs w:val="24"/>
        </w:rPr>
        <w:t>T</w:t>
      </w:r>
      <w:r>
        <w:rPr>
          <w:sz w:val="24"/>
          <w:szCs w:val="24"/>
        </w:rPr>
        <w:t>S</w:t>
      </w:r>
      <w:r>
        <w:rPr>
          <w:spacing w:val="-1"/>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8"/>
          <w:sz w:val="24"/>
          <w:szCs w:val="24"/>
        </w:rPr>
        <w:t xml:space="preserve"> </w:t>
      </w:r>
      <w:r>
        <w:rPr>
          <w:spacing w:val="-1"/>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5"/>
          <w:sz w:val="24"/>
          <w:szCs w:val="24"/>
        </w:rPr>
        <w:t xml:space="preserve"> </w:t>
      </w:r>
      <w:r>
        <w:rPr>
          <w:sz w:val="24"/>
          <w:szCs w:val="24"/>
        </w:rPr>
        <w:t>96</w:t>
      </w:r>
      <w:r>
        <w:rPr>
          <w:spacing w:val="2"/>
          <w:sz w:val="24"/>
          <w:szCs w:val="24"/>
        </w:rPr>
        <w:t xml:space="preserve"> </w:t>
      </w:r>
      <w:r>
        <w:rPr>
          <w:spacing w:val="-5"/>
          <w:sz w:val="24"/>
          <w:szCs w:val="24"/>
        </w:rPr>
        <w:t>h</w:t>
      </w:r>
      <w:r>
        <w:rPr>
          <w:spacing w:val="5"/>
          <w:sz w:val="24"/>
          <w:szCs w:val="24"/>
        </w:rPr>
        <w:t>o</w:t>
      </w:r>
      <w:r>
        <w:rPr>
          <w:spacing w:val="-5"/>
          <w:sz w:val="24"/>
          <w:szCs w:val="24"/>
        </w:rPr>
        <w:t>u</w:t>
      </w:r>
      <w:r>
        <w:rPr>
          <w:spacing w:val="1"/>
          <w:sz w:val="24"/>
          <w:szCs w:val="24"/>
        </w:rPr>
        <w:t>r</w:t>
      </w:r>
      <w:r>
        <w:rPr>
          <w:spacing w:val="-2"/>
          <w:sz w:val="24"/>
          <w:szCs w:val="24"/>
        </w:rPr>
        <w:t>s</w:t>
      </w:r>
      <w:r>
        <w:rPr>
          <w:sz w:val="24"/>
          <w:szCs w:val="24"/>
        </w:rPr>
        <w:t>.</w:t>
      </w:r>
    </w:p>
    <w:p w:rsidR="008D75EE" w:rsidRDefault="008D75EE">
      <w:pPr>
        <w:spacing w:before="2"/>
        <w:ind w:left="1513" w:right="5486"/>
        <w:jc w:val="both"/>
        <w:rPr>
          <w:sz w:val="24"/>
          <w:szCs w:val="24"/>
        </w:rPr>
      </w:pPr>
    </w:p>
    <w:p w:rsidR="008D75EE" w:rsidRDefault="008D75EE">
      <w:pPr>
        <w:spacing w:before="6" w:line="100" w:lineRule="exact"/>
        <w:rPr>
          <w:sz w:val="11"/>
          <w:szCs w:val="11"/>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8                 </w:t>
      </w:r>
      <w:r>
        <w:rPr>
          <w:rFonts w:ascii="Palatino Linotype" w:eastAsia="Palatino Linotype" w:hAnsi="Palatino Linotype" w:cs="Palatino Linotype"/>
          <w:b/>
          <w:spacing w:val="48"/>
          <w:sz w:val="22"/>
          <w:szCs w:val="22"/>
        </w:rPr>
        <w:t xml:space="preserve"> </w:t>
      </w:r>
      <w:r>
        <w:rPr>
          <w:b/>
          <w:spacing w:val="-5"/>
          <w:sz w:val="24"/>
          <w:szCs w:val="24"/>
        </w:rPr>
        <w:t>V</w:t>
      </w:r>
      <w:r>
        <w:rPr>
          <w:b/>
          <w:sz w:val="24"/>
          <w:szCs w:val="24"/>
        </w:rPr>
        <w:t>i</w:t>
      </w:r>
      <w:r>
        <w:rPr>
          <w:b/>
          <w:spacing w:val="-6"/>
          <w:sz w:val="24"/>
          <w:szCs w:val="24"/>
        </w:rPr>
        <w:t>s</w:t>
      </w:r>
      <w:r>
        <w:rPr>
          <w:b/>
          <w:spacing w:val="-4"/>
          <w:sz w:val="24"/>
          <w:szCs w:val="24"/>
        </w:rPr>
        <w:t>u</w:t>
      </w:r>
      <w:r>
        <w:rPr>
          <w:b/>
          <w:sz w:val="24"/>
          <w:szCs w:val="24"/>
        </w:rPr>
        <w:t>al</w:t>
      </w:r>
      <w:r>
        <w:rPr>
          <w:b/>
          <w:spacing w:val="-7"/>
          <w:sz w:val="24"/>
          <w:szCs w:val="24"/>
        </w:rPr>
        <w:t xml:space="preserve"> </w:t>
      </w:r>
      <w:r>
        <w:rPr>
          <w:b/>
          <w:spacing w:val="-5"/>
          <w:sz w:val="24"/>
          <w:szCs w:val="24"/>
        </w:rPr>
        <w:t>a</w:t>
      </w:r>
      <w:r>
        <w:rPr>
          <w:b/>
          <w:spacing w:val="-4"/>
          <w:sz w:val="24"/>
          <w:szCs w:val="24"/>
        </w:rPr>
        <w:t>n</w:t>
      </w:r>
      <w:r>
        <w:rPr>
          <w:b/>
          <w:sz w:val="24"/>
          <w:szCs w:val="24"/>
        </w:rPr>
        <w:t>d</w:t>
      </w:r>
      <w:r>
        <w:rPr>
          <w:b/>
          <w:spacing w:val="-6"/>
          <w:sz w:val="24"/>
          <w:szCs w:val="24"/>
        </w:rPr>
        <w:t xml:space="preserve"> </w:t>
      </w:r>
      <w:r>
        <w:rPr>
          <w:b/>
          <w:sz w:val="24"/>
          <w:szCs w:val="24"/>
        </w:rPr>
        <w:t>Di</w:t>
      </w:r>
      <w:r>
        <w:rPr>
          <w:b/>
          <w:spacing w:val="-8"/>
          <w:sz w:val="24"/>
          <w:szCs w:val="24"/>
        </w:rPr>
        <w:t>m</w:t>
      </w:r>
      <w:r>
        <w:rPr>
          <w:b/>
          <w:spacing w:val="-6"/>
          <w:sz w:val="24"/>
          <w:szCs w:val="24"/>
        </w:rPr>
        <w:t>e</w:t>
      </w:r>
      <w:r>
        <w:rPr>
          <w:b/>
          <w:spacing w:val="1"/>
          <w:sz w:val="24"/>
          <w:szCs w:val="24"/>
        </w:rPr>
        <w:t>n</w:t>
      </w:r>
      <w:r>
        <w:rPr>
          <w:b/>
          <w:spacing w:val="-7"/>
          <w:sz w:val="24"/>
          <w:szCs w:val="24"/>
        </w:rPr>
        <w:t>s</w:t>
      </w:r>
      <w:r>
        <w:rPr>
          <w:b/>
          <w:sz w:val="24"/>
          <w:szCs w:val="24"/>
        </w:rPr>
        <w:t>i</w:t>
      </w:r>
      <w:r>
        <w:rPr>
          <w:b/>
          <w:spacing w:val="-4"/>
          <w:sz w:val="24"/>
          <w:szCs w:val="24"/>
        </w:rPr>
        <w:t>on</w:t>
      </w:r>
      <w:r>
        <w:rPr>
          <w:b/>
          <w:sz w:val="24"/>
          <w:szCs w:val="24"/>
        </w:rPr>
        <w:t>al</w:t>
      </w:r>
      <w:r>
        <w:rPr>
          <w:b/>
          <w:spacing w:val="-7"/>
          <w:sz w:val="24"/>
          <w:szCs w:val="24"/>
        </w:rPr>
        <w:t xml:space="preserve"> </w:t>
      </w:r>
      <w:r>
        <w:rPr>
          <w:b/>
          <w:spacing w:val="-5"/>
          <w:sz w:val="24"/>
          <w:szCs w:val="24"/>
        </w:rPr>
        <w:t>C</w:t>
      </w:r>
      <w:r>
        <w:rPr>
          <w:b/>
          <w:spacing w:val="1"/>
          <w:sz w:val="24"/>
          <w:szCs w:val="24"/>
        </w:rPr>
        <w:t>h</w:t>
      </w:r>
      <w:r>
        <w:rPr>
          <w:b/>
          <w:spacing w:val="-6"/>
          <w:sz w:val="24"/>
          <w:szCs w:val="24"/>
        </w:rPr>
        <w:t>e</w:t>
      </w:r>
      <w:r>
        <w:rPr>
          <w:b/>
          <w:spacing w:val="-1"/>
          <w:sz w:val="24"/>
          <w:szCs w:val="24"/>
        </w:rPr>
        <w:t>c</w:t>
      </w:r>
      <w:r>
        <w:rPr>
          <w:b/>
          <w:sz w:val="24"/>
          <w:szCs w:val="24"/>
        </w:rPr>
        <w:t>k</w:t>
      </w:r>
      <w:r>
        <w:rPr>
          <w:b/>
          <w:spacing w:val="-5"/>
          <w:sz w:val="24"/>
          <w:szCs w:val="24"/>
        </w:rPr>
        <w:t xml:space="preserve"> o</w:t>
      </w:r>
      <w:r>
        <w:rPr>
          <w:b/>
          <w:sz w:val="24"/>
          <w:szCs w:val="24"/>
        </w:rPr>
        <w:t>n</w:t>
      </w:r>
      <w:r>
        <w:rPr>
          <w:b/>
          <w:spacing w:val="-6"/>
          <w:sz w:val="24"/>
          <w:szCs w:val="24"/>
        </w:rPr>
        <w:t xml:space="preserve"> </w:t>
      </w:r>
      <w:r>
        <w:rPr>
          <w:b/>
          <w:sz w:val="24"/>
          <w:szCs w:val="24"/>
        </w:rPr>
        <w:t>D</w:t>
      </w:r>
      <w:r>
        <w:rPr>
          <w:b/>
          <w:spacing w:val="-6"/>
          <w:sz w:val="24"/>
          <w:szCs w:val="24"/>
        </w:rPr>
        <w:t>r</w:t>
      </w:r>
      <w:r>
        <w:rPr>
          <w:b/>
          <w:spacing w:val="1"/>
          <w:sz w:val="24"/>
          <w:szCs w:val="24"/>
        </w:rPr>
        <w:t>u</w:t>
      </w:r>
      <w:r>
        <w:rPr>
          <w:b/>
          <w:spacing w:val="-3"/>
          <w:sz w:val="24"/>
          <w:szCs w:val="24"/>
        </w:rPr>
        <w:t>m</w:t>
      </w:r>
      <w:r>
        <w:rPr>
          <w:b/>
          <w:sz w:val="24"/>
          <w:szCs w:val="24"/>
        </w:rPr>
        <w:t>s</w:t>
      </w:r>
    </w:p>
    <w:p w:rsidR="008D75EE" w:rsidRDefault="008D75EE">
      <w:pPr>
        <w:spacing w:before="4" w:line="100" w:lineRule="exact"/>
        <w:rPr>
          <w:sz w:val="10"/>
          <w:szCs w:val="10"/>
        </w:rPr>
      </w:pPr>
    </w:p>
    <w:p w:rsidR="008D75EE" w:rsidRDefault="00B30AA0">
      <w:pPr>
        <w:spacing w:line="260" w:lineRule="exact"/>
        <w:ind w:left="1513" w:right="1176"/>
        <w:jc w:val="both"/>
      </w:pPr>
      <w:r>
        <w:rPr>
          <w:spacing w:val="2"/>
          <w:sz w:val="24"/>
          <w:szCs w:val="24"/>
        </w:rPr>
        <w:t>T</w:t>
      </w:r>
      <w:r>
        <w:rPr>
          <w:spacing w:val="-5"/>
          <w:sz w:val="24"/>
          <w:szCs w:val="24"/>
        </w:rPr>
        <w:t>h</w:t>
      </w:r>
      <w:r>
        <w:rPr>
          <w:sz w:val="24"/>
          <w:szCs w:val="24"/>
        </w:rPr>
        <w:t>e</w:t>
      </w:r>
      <w:r>
        <w:rPr>
          <w:spacing w:val="4"/>
          <w:sz w:val="24"/>
          <w:szCs w:val="24"/>
        </w:rPr>
        <w:t xml:space="preserve"> </w:t>
      </w:r>
      <w:r>
        <w:rPr>
          <w:sz w:val="24"/>
          <w:szCs w:val="24"/>
        </w:rPr>
        <w:t>d</w:t>
      </w:r>
      <w:r>
        <w:rPr>
          <w:spacing w:val="1"/>
          <w:sz w:val="24"/>
          <w:szCs w:val="24"/>
        </w:rPr>
        <w:t>r</w:t>
      </w:r>
      <w:r>
        <w:rPr>
          <w:spacing w:val="5"/>
          <w:sz w:val="24"/>
          <w:szCs w:val="24"/>
        </w:rPr>
        <w:t>u</w:t>
      </w:r>
      <w:r>
        <w:rPr>
          <w:spacing w:val="-9"/>
          <w:sz w:val="24"/>
          <w:szCs w:val="24"/>
        </w:rPr>
        <w:t>m</w:t>
      </w:r>
      <w:r>
        <w:rPr>
          <w:sz w:val="24"/>
          <w:szCs w:val="24"/>
        </w:rPr>
        <w:t>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z w:val="24"/>
          <w:szCs w:val="24"/>
        </w:rPr>
        <w:t>be</w:t>
      </w:r>
      <w:r>
        <w:rPr>
          <w:spacing w:val="4"/>
          <w:sz w:val="24"/>
          <w:szCs w:val="24"/>
        </w:rPr>
        <w:t xml:space="preserve"> </w:t>
      </w:r>
      <w:r>
        <w:rPr>
          <w:sz w:val="24"/>
          <w:szCs w:val="24"/>
        </w:rPr>
        <w:t>v</w:t>
      </w:r>
      <w:r>
        <w:rPr>
          <w:spacing w:val="-4"/>
          <w:sz w:val="24"/>
          <w:szCs w:val="24"/>
        </w:rPr>
        <w:t>i</w:t>
      </w:r>
      <w:r>
        <w:rPr>
          <w:spacing w:val="2"/>
          <w:sz w:val="24"/>
          <w:szCs w:val="24"/>
        </w:rPr>
        <w:t>s</w:t>
      </w:r>
      <w:r>
        <w:rPr>
          <w:sz w:val="24"/>
          <w:szCs w:val="24"/>
        </w:rPr>
        <w:t>u</w:t>
      </w:r>
      <w:r>
        <w:rPr>
          <w:spacing w:val="4"/>
          <w:sz w:val="24"/>
          <w:szCs w:val="24"/>
        </w:rPr>
        <w:t>a</w:t>
      </w:r>
      <w:r>
        <w:rPr>
          <w:sz w:val="24"/>
          <w:szCs w:val="24"/>
        </w:rPr>
        <w:t>l</w:t>
      </w:r>
      <w:r>
        <w:rPr>
          <w:spacing w:val="1"/>
          <w:sz w:val="24"/>
          <w:szCs w:val="24"/>
        </w:rPr>
        <w:t>l</w:t>
      </w:r>
      <w:r>
        <w:rPr>
          <w:sz w:val="24"/>
          <w:szCs w:val="24"/>
        </w:rPr>
        <w:t xml:space="preserve">y </w:t>
      </w:r>
      <w:r>
        <w:rPr>
          <w:spacing w:val="4"/>
          <w:sz w:val="24"/>
          <w:szCs w:val="24"/>
        </w:rPr>
        <w:t>a</w:t>
      </w:r>
      <w:r>
        <w:rPr>
          <w:spacing w:val="-5"/>
          <w:sz w:val="24"/>
          <w:szCs w:val="24"/>
        </w:rPr>
        <w:t>n</w:t>
      </w:r>
      <w:r>
        <w:rPr>
          <w:sz w:val="24"/>
          <w:szCs w:val="24"/>
        </w:rPr>
        <w:t>d</w:t>
      </w:r>
      <w:r>
        <w:rPr>
          <w:spacing w:val="9"/>
          <w:sz w:val="24"/>
          <w:szCs w:val="24"/>
        </w:rPr>
        <w:t xml:space="preserve"> </w:t>
      </w:r>
      <w:r>
        <w:rPr>
          <w:spacing w:val="5"/>
          <w:sz w:val="24"/>
          <w:szCs w:val="24"/>
        </w:rPr>
        <w:t>d</w:t>
      </w:r>
      <w:r>
        <w:rPr>
          <w:spacing w:val="-4"/>
          <w:sz w:val="24"/>
          <w:szCs w:val="24"/>
        </w:rPr>
        <w:t>im</w:t>
      </w:r>
      <w:r>
        <w:rPr>
          <w:spacing w:val="4"/>
          <w:sz w:val="24"/>
          <w:szCs w:val="24"/>
        </w:rPr>
        <w:t>e</w:t>
      </w:r>
      <w:r>
        <w:rPr>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pacing w:val="4"/>
          <w:sz w:val="24"/>
          <w:szCs w:val="24"/>
        </w:rPr>
        <w:t>a</w:t>
      </w:r>
      <w:r>
        <w:rPr>
          <w:sz w:val="24"/>
          <w:szCs w:val="24"/>
        </w:rPr>
        <w:t>l</w:t>
      </w:r>
      <w:r>
        <w:rPr>
          <w:spacing w:val="1"/>
          <w:sz w:val="24"/>
          <w:szCs w:val="24"/>
        </w:rPr>
        <w:t>l</w:t>
      </w:r>
      <w:r>
        <w:rPr>
          <w:sz w:val="24"/>
          <w:szCs w:val="24"/>
        </w:rPr>
        <w:t xml:space="preserve">y </w:t>
      </w:r>
      <w:r>
        <w:rPr>
          <w:spacing w:val="-1"/>
          <w:sz w:val="24"/>
          <w:szCs w:val="24"/>
        </w:rPr>
        <w:t>c</w:t>
      </w:r>
      <w:r>
        <w:rPr>
          <w:spacing w:val="-5"/>
          <w:sz w:val="24"/>
          <w:szCs w:val="24"/>
        </w:rPr>
        <w:t>h</w:t>
      </w:r>
      <w:r>
        <w:rPr>
          <w:spacing w:val="4"/>
          <w:sz w:val="24"/>
          <w:szCs w:val="24"/>
        </w:rPr>
        <w:t>e</w:t>
      </w:r>
      <w:r>
        <w:rPr>
          <w:spacing w:val="-1"/>
          <w:sz w:val="24"/>
          <w:szCs w:val="24"/>
        </w:rPr>
        <w:t>c</w:t>
      </w:r>
      <w:r>
        <w:rPr>
          <w:sz w:val="24"/>
          <w:szCs w:val="24"/>
        </w:rPr>
        <w:t>k</w:t>
      </w:r>
      <w:r>
        <w:rPr>
          <w:spacing w:val="-1"/>
          <w:sz w:val="24"/>
          <w:szCs w:val="24"/>
        </w:rPr>
        <w:t>e</w:t>
      </w:r>
      <w:r>
        <w:rPr>
          <w:sz w:val="24"/>
          <w:szCs w:val="24"/>
        </w:rPr>
        <w:t>d</w:t>
      </w:r>
      <w:r>
        <w:rPr>
          <w:spacing w:val="5"/>
          <w:sz w:val="24"/>
          <w:szCs w:val="24"/>
        </w:rPr>
        <w:t xml:space="preserve"> </w:t>
      </w:r>
      <w:r>
        <w:rPr>
          <w:sz w:val="24"/>
          <w:szCs w:val="24"/>
        </w:rPr>
        <w:t>to</w:t>
      </w:r>
      <w:r>
        <w:rPr>
          <w:spacing w:val="10"/>
          <w:sz w:val="24"/>
          <w:szCs w:val="24"/>
        </w:rPr>
        <w:t xml:space="preserve"> </w:t>
      </w:r>
      <w:r>
        <w:rPr>
          <w:spacing w:val="-1"/>
          <w:sz w:val="24"/>
          <w:szCs w:val="24"/>
        </w:rPr>
        <w:t>e</w:t>
      </w:r>
      <w:r>
        <w:rPr>
          <w:spacing w:val="-5"/>
          <w:sz w:val="24"/>
          <w:szCs w:val="24"/>
        </w:rPr>
        <w:t>n</w:t>
      </w:r>
      <w:r>
        <w:rPr>
          <w:spacing w:val="-2"/>
          <w:sz w:val="24"/>
          <w:szCs w:val="24"/>
        </w:rPr>
        <w:t>s</w:t>
      </w:r>
      <w:r>
        <w:rPr>
          <w:sz w:val="24"/>
          <w:szCs w:val="24"/>
        </w:rPr>
        <w:t>u</w:t>
      </w:r>
      <w:r>
        <w:rPr>
          <w:spacing w:val="1"/>
          <w:sz w:val="24"/>
          <w:szCs w:val="24"/>
        </w:rPr>
        <w:t>r</w:t>
      </w:r>
      <w:r>
        <w:rPr>
          <w:sz w:val="24"/>
          <w:szCs w:val="24"/>
        </w:rPr>
        <w:t>e</w:t>
      </w:r>
      <w:r>
        <w:rPr>
          <w:spacing w:val="4"/>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5"/>
          <w:sz w:val="24"/>
          <w:szCs w:val="24"/>
        </w:rPr>
        <w:t xml:space="preserve"> t</w:t>
      </w:r>
      <w:r>
        <w:rPr>
          <w:spacing w:val="-5"/>
          <w:sz w:val="24"/>
          <w:szCs w:val="24"/>
        </w:rPr>
        <w:t>h</w:t>
      </w:r>
      <w:r>
        <w:rPr>
          <w:spacing w:val="8"/>
          <w:sz w:val="24"/>
          <w:szCs w:val="24"/>
        </w:rPr>
        <w:t>e</w:t>
      </w:r>
      <w:r>
        <w:rPr>
          <w:sz w:val="24"/>
          <w:szCs w:val="24"/>
        </w:rPr>
        <w:t xml:space="preserve">y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1"/>
          <w:sz w:val="24"/>
          <w:szCs w:val="24"/>
        </w:rPr>
        <w:t>r</w:t>
      </w:r>
      <w:r>
        <w:rPr>
          <w:sz w:val="24"/>
          <w:szCs w:val="24"/>
        </w:rPr>
        <w:t>m</w:t>
      </w:r>
      <w:r>
        <w:rPr>
          <w:spacing w:val="-6"/>
          <w:sz w:val="24"/>
          <w:szCs w:val="24"/>
        </w:rPr>
        <w:t xml:space="preserve"> </w:t>
      </w:r>
      <w:r>
        <w:rPr>
          <w:spacing w:val="5"/>
          <w:sz w:val="24"/>
          <w:szCs w:val="24"/>
        </w:rPr>
        <w:t>t</w:t>
      </w:r>
      <w:r>
        <w:rPr>
          <w:sz w:val="24"/>
          <w:szCs w:val="24"/>
        </w:rPr>
        <w:t>o</w:t>
      </w:r>
      <w:r>
        <w:rPr>
          <w:spacing w:val="-7"/>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a</w:t>
      </w:r>
      <w:r>
        <w:rPr>
          <w:sz w:val="24"/>
          <w:szCs w:val="24"/>
        </w:rPr>
        <w:t>pp</w:t>
      </w:r>
      <w:r>
        <w:rPr>
          <w:spacing w:val="1"/>
          <w:sz w:val="24"/>
          <w:szCs w:val="24"/>
        </w:rPr>
        <w:t>r</w:t>
      </w:r>
      <w:r>
        <w:rPr>
          <w:spacing w:val="5"/>
          <w:sz w:val="24"/>
          <w:szCs w:val="24"/>
        </w:rPr>
        <w:t>o</w:t>
      </w:r>
      <w:r>
        <w:rPr>
          <w:spacing w:val="-5"/>
          <w:sz w:val="24"/>
          <w:szCs w:val="24"/>
        </w:rPr>
        <w:t>v</w:t>
      </w:r>
      <w:r>
        <w:rPr>
          <w:spacing w:val="-1"/>
          <w:sz w:val="24"/>
          <w:szCs w:val="24"/>
        </w:rPr>
        <w:t>e</w:t>
      </w:r>
      <w:r>
        <w:rPr>
          <w:sz w:val="24"/>
          <w:szCs w:val="24"/>
        </w:rPr>
        <w:t>d</w:t>
      </w:r>
      <w:r>
        <w:rPr>
          <w:spacing w:val="-2"/>
          <w:sz w:val="24"/>
          <w:szCs w:val="24"/>
        </w:rPr>
        <w:t xml:space="preserve"> </w:t>
      </w:r>
      <w:r>
        <w:rPr>
          <w:sz w:val="24"/>
          <w:szCs w:val="24"/>
        </w:rPr>
        <w:t>d</w:t>
      </w:r>
      <w:r>
        <w:rPr>
          <w:spacing w:val="1"/>
          <w:sz w:val="24"/>
          <w:szCs w:val="24"/>
        </w:rPr>
        <w:t>r</w:t>
      </w:r>
      <w:r>
        <w:rPr>
          <w:spacing w:val="-1"/>
          <w:sz w:val="24"/>
          <w:szCs w:val="24"/>
        </w:rPr>
        <w:t>a</w:t>
      </w:r>
      <w:r>
        <w:rPr>
          <w:spacing w:val="4"/>
          <w:sz w:val="24"/>
          <w:szCs w:val="24"/>
        </w:rPr>
        <w:t>w</w:t>
      </w:r>
      <w:r>
        <w:rPr>
          <w:spacing w:val="-4"/>
          <w:sz w:val="24"/>
          <w:szCs w:val="24"/>
        </w:rPr>
        <w:t>i</w:t>
      </w:r>
      <w:r>
        <w:rPr>
          <w:spacing w:val="-5"/>
          <w:sz w:val="24"/>
          <w:szCs w:val="24"/>
        </w:rPr>
        <w:t>n</w:t>
      </w:r>
      <w:r>
        <w:rPr>
          <w:sz w:val="24"/>
          <w:szCs w:val="24"/>
        </w:rPr>
        <w:t>g</w:t>
      </w:r>
      <w:r>
        <w:rPr>
          <w:spacing w:val="-2"/>
          <w:sz w:val="24"/>
          <w:szCs w:val="24"/>
        </w:rPr>
        <w:t>s</w:t>
      </w:r>
      <w:r>
        <w:rPr>
          <w:sz w:val="24"/>
          <w:szCs w:val="24"/>
        </w:rPr>
        <w:t>.</w:t>
      </w:r>
    </w:p>
    <w:p w:rsidR="008D75EE" w:rsidRDefault="008D75EE">
      <w:pPr>
        <w:spacing w:line="200" w:lineRule="exact"/>
      </w:pPr>
    </w:p>
    <w:p w:rsidR="008D75EE" w:rsidRDefault="008D75EE">
      <w:pPr>
        <w:spacing w:line="200" w:lineRule="exact"/>
      </w:pPr>
    </w:p>
    <w:p w:rsidR="008D75EE" w:rsidRDefault="00B30AA0">
      <w:pPr>
        <w:spacing w:before="22"/>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z w:val="22"/>
          <w:szCs w:val="22"/>
        </w:rPr>
        <w:t xml:space="preserve">9                 </w:t>
      </w:r>
      <w:r>
        <w:rPr>
          <w:rFonts w:ascii="Palatino Linotype" w:eastAsia="Palatino Linotype" w:hAnsi="Palatino Linotype" w:cs="Palatino Linotype"/>
          <w:b/>
          <w:spacing w:val="48"/>
          <w:sz w:val="22"/>
          <w:szCs w:val="22"/>
        </w:rPr>
        <w:t xml:space="preserve"> </w:t>
      </w:r>
      <w:r>
        <w:rPr>
          <w:b/>
          <w:spacing w:val="-5"/>
          <w:sz w:val="24"/>
          <w:szCs w:val="24"/>
        </w:rPr>
        <w:t>V</w:t>
      </w:r>
      <w:r>
        <w:rPr>
          <w:b/>
          <w:sz w:val="24"/>
          <w:szCs w:val="24"/>
        </w:rPr>
        <w:t>i</w:t>
      </w:r>
      <w:r>
        <w:rPr>
          <w:b/>
          <w:spacing w:val="-6"/>
          <w:sz w:val="24"/>
          <w:szCs w:val="24"/>
        </w:rPr>
        <w:t>s</w:t>
      </w:r>
      <w:r>
        <w:rPr>
          <w:b/>
          <w:spacing w:val="-4"/>
          <w:sz w:val="24"/>
          <w:szCs w:val="24"/>
        </w:rPr>
        <w:t>u</w:t>
      </w:r>
      <w:r>
        <w:rPr>
          <w:b/>
          <w:sz w:val="24"/>
          <w:szCs w:val="24"/>
        </w:rPr>
        <w:t>al</w:t>
      </w:r>
      <w:r>
        <w:rPr>
          <w:b/>
          <w:spacing w:val="-7"/>
          <w:sz w:val="24"/>
          <w:szCs w:val="24"/>
        </w:rPr>
        <w:t xml:space="preserve"> </w:t>
      </w:r>
      <w:r>
        <w:rPr>
          <w:b/>
          <w:spacing w:val="-5"/>
          <w:sz w:val="24"/>
          <w:szCs w:val="24"/>
        </w:rPr>
        <w:t>C</w:t>
      </w:r>
      <w:r>
        <w:rPr>
          <w:b/>
          <w:spacing w:val="1"/>
          <w:sz w:val="24"/>
          <w:szCs w:val="24"/>
        </w:rPr>
        <w:t>h</w:t>
      </w:r>
      <w:r>
        <w:rPr>
          <w:b/>
          <w:spacing w:val="-6"/>
          <w:sz w:val="24"/>
          <w:szCs w:val="24"/>
        </w:rPr>
        <w:t>e</w:t>
      </w:r>
      <w:r>
        <w:rPr>
          <w:b/>
          <w:spacing w:val="-1"/>
          <w:sz w:val="24"/>
          <w:szCs w:val="24"/>
        </w:rPr>
        <w:t>c</w:t>
      </w:r>
      <w:r>
        <w:rPr>
          <w:b/>
          <w:sz w:val="24"/>
          <w:szCs w:val="24"/>
        </w:rPr>
        <w:t>k</w:t>
      </w:r>
      <w:r>
        <w:rPr>
          <w:b/>
          <w:spacing w:val="-5"/>
          <w:sz w:val="24"/>
          <w:szCs w:val="24"/>
        </w:rPr>
        <w:t xml:space="preserve"> </w:t>
      </w:r>
      <w:r>
        <w:rPr>
          <w:b/>
          <w:spacing w:val="-8"/>
          <w:sz w:val="24"/>
          <w:szCs w:val="24"/>
        </w:rPr>
        <w:t>f</w:t>
      </w:r>
      <w:r>
        <w:rPr>
          <w:b/>
          <w:sz w:val="24"/>
          <w:szCs w:val="24"/>
        </w:rPr>
        <w:t>or</w:t>
      </w:r>
      <w:r>
        <w:rPr>
          <w:b/>
          <w:spacing w:val="-8"/>
          <w:sz w:val="24"/>
          <w:szCs w:val="24"/>
        </w:rPr>
        <w:t xml:space="preserve"> </w:t>
      </w:r>
      <w:r>
        <w:rPr>
          <w:b/>
          <w:spacing w:val="-5"/>
          <w:sz w:val="24"/>
          <w:szCs w:val="24"/>
        </w:rPr>
        <w:t>J</w:t>
      </w:r>
      <w:r>
        <w:rPr>
          <w:b/>
          <w:sz w:val="24"/>
          <w:szCs w:val="24"/>
        </w:rPr>
        <w:t>o</w:t>
      </w:r>
      <w:r>
        <w:rPr>
          <w:b/>
          <w:spacing w:val="-4"/>
          <w:sz w:val="24"/>
          <w:szCs w:val="24"/>
        </w:rPr>
        <w:t>in</w:t>
      </w:r>
      <w:r>
        <w:rPr>
          <w:b/>
          <w:spacing w:val="1"/>
          <w:sz w:val="24"/>
          <w:szCs w:val="24"/>
        </w:rPr>
        <w:t>t</w:t>
      </w:r>
      <w:r>
        <w:rPr>
          <w:b/>
          <w:spacing w:val="-7"/>
          <w:sz w:val="24"/>
          <w:szCs w:val="24"/>
        </w:rPr>
        <w:t>s</w:t>
      </w:r>
      <w:r>
        <w:rPr>
          <w:b/>
          <w:sz w:val="24"/>
          <w:szCs w:val="24"/>
        </w:rPr>
        <w:t>,</w:t>
      </w:r>
      <w:r>
        <w:rPr>
          <w:b/>
          <w:spacing w:val="-5"/>
          <w:sz w:val="24"/>
          <w:szCs w:val="24"/>
        </w:rPr>
        <w:t xml:space="preserve"> </w:t>
      </w:r>
      <w:r>
        <w:rPr>
          <w:b/>
          <w:spacing w:val="-4"/>
          <w:sz w:val="24"/>
          <w:szCs w:val="24"/>
        </w:rPr>
        <w:t>S</w:t>
      </w:r>
      <w:r>
        <w:rPr>
          <w:b/>
          <w:spacing w:val="-1"/>
          <w:sz w:val="24"/>
          <w:szCs w:val="24"/>
        </w:rPr>
        <w:t>c</w:t>
      </w:r>
      <w:r>
        <w:rPr>
          <w:b/>
          <w:spacing w:val="-6"/>
          <w:sz w:val="24"/>
          <w:szCs w:val="24"/>
        </w:rPr>
        <w:t>r</w:t>
      </w:r>
      <w:r>
        <w:rPr>
          <w:b/>
          <w:spacing w:val="-5"/>
          <w:sz w:val="24"/>
          <w:szCs w:val="24"/>
        </w:rPr>
        <w:t>a</w:t>
      </w:r>
      <w:r>
        <w:rPr>
          <w:b/>
          <w:spacing w:val="-3"/>
          <w:sz w:val="24"/>
          <w:szCs w:val="24"/>
        </w:rPr>
        <w:t>t</w:t>
      </w:r>
      <w:r>
        <w:rPr>
          <w:b/>
          <w:spacing w:val="-6"/>
          <w:sz w:val="24"/>
          <w:szCs w:val="24"/>
        </w:rPr>
        <w:t>c</w:t>
      </w:r>
      <w:r>
        <w:rPr>
          <w:b/>
          <w:spacing w:val="1"/>
          <w:sz w:val="24"/>
          <w:szCs w:val="24"/>
        </w:rPr>
        <w:t>h</w:t>
      </w:r>
      <w:r>
        <w:rPr>
          <w:b/>
          <w:spacing w:val="-1"/>
          <w:sz w:val="24"/>
          <w:szCs w:val="24"/>
        </w:rPr>
        <w:t>e</w:t>
      </w:r>
      <w:r>
        <w:rPr>
          <w:b/>
          <w:sz w:val="24"/>
          <w:szCs w:val="24"/>
        </w:rPr>
        <w:t>s</w:t>
      </w:r>
      <w:r>
        <w:rPr>
          <w:b/>
          <w:spacing w:val="-4"/>
          <w:sz w:val="24"/>
          <w:szCs w:val="24"/>
        </w:rPr>
        <w:t xml:space="preserve"> </w:t>
      </w:r>
      <w:r>
        <w:rPr>
          <w:b/>
          <w:spacing w:val="-6"/>
          <w:sz w:val="24"/>
          <w:szCs w:val="24"/>
        </w:rPr>
        <w:t>e</w:t>
      </w:r>
      <w:r>
        <w:rPr>
          <w:b/>
          <w:spacing w:val="-3"/>
          <w:sz w:val="24"/>
          <w:szCs w:val="24"/>
        </w:rPr>
        <w:t>t</w:t>
      </w:r>
      <w:r>
        <w:rPr>
          <w:b/>
          <w:spacing w:val="-6"/>
          <w:sz w:val="24"/>
          <w:szCs w:val="24"/>
        </w:rPr>
        <w:t>c</w:t>
      </w:r>
      <w:r>
        <w:rPr>
          <w:b/>
          <w:sz w:val="24"/>
          <w:szCs w:val="24"/>
        </w:rPr>
        <w:t>.</w:t>
      </w:r>
    </w:p>
    <w:p w:rsidR="008D75EE" w:rsidRDefault="00B30AA0">
      <w:pPr>
        <w:spacing w:before="94"/>
        <w:ind w:left="1533" w:right="1170"/>
        <w:jc w:val="both"/>
        <w:rPr>
          <w:sz w:val="24"/>
          <w:szCs w:val="24"/>
        </w:rPr>
      </w:pP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7"/>
          <w:sz w:val="24"/>
          <w:szCs w:val="24"/>
        </w:rPr>
        <w:t xml:space="preserve"> </w:t>
      </w:r>
      <w:r>
        <w:rPr>
          <w:sz w:val="24"/>
          <w:szCs w:val="24"/>
        </w:rPr>
        <w:t>d</w:t>
      </w:r>
      <w:r>
        <w:rPr>
          <w:spacing w:val="1"/>
          <w:sz w:val="24"/>
          <w:szCs w:val="24"/>
        </w:rPr>
        <w:t>r</w:t>
      </w:r>
      <w:r>
        <w:rPr>
          <w:sz w:val="24"/>
          <w:szCs w:val="24"/>
        </w:rPr>
        <w:t>u</w:t>
      </w:r>
      <w:r>
        <w:rPr>
          <w:spacing w:val="-9"/>
          <w:sz w:val="24"/>
          <w:szCs w:val="24"/>
        </w:rPr>
        <w:t>m</w:t>
      </w:r>
      <w:r>
        <w:rPr>
          <w:sz w:val="24"/>
          <w:szCs w:val="24"/>
        </w:rPr>
        <w:t>s</w:t>
      </w:r>
      <w:r>
        <w:rPr>
          <w:spacing w:val="5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6"/>
          <w:sz w:val="24"/>
          <w:szCs w:val="24"/>
        </w:rPr>
        <w:t xml:space="preserve"> </w:t>
      </w:r>
      <w:r>
        <w:rPr>
          <w:spacing w:val="-5"/>
          <w:sz w:val="24"/>
          <w:szCs w:val="24"/>
        </w:rPr>
        <w:t>b</w:t>
      </w:r>
      <w:r>
        <w:rPr>
          <w:sz w:val="24"/>
          <w:szCs w:val="24"/>
        </w:rPr>
        <w:t>e</w:t>
      </w:r>
      <w:r>
        <w:rPr>
          <w:spacing w:val="59"/>
          <w:sz w:val="24"/>
          <w:szCs w:val="24"/>
        </w:rPr>
        <w:t xml:space="preserve"> </w:t>
      </w:r>
      <w:proofErr w:type="gramStart"/>
      <w:r>
        <w:rPr>
          <w:spacing w:val="1"/>
          <w:sz w:val="24"/>
          <w:szCs w:val="24"/>
        </w:rPr>
        <w:t>r</w:t>
      </w:r>
      <w:r>
        <w:rPr>
          <w:spacing w:val="-1"/>
          <w:sz w:val="24"/>
          <w:szCs w:val="24"/>
        </w:rPr>
        <w:t>e</w:t>
      </w:r>
      <w:r>
        <w:rPr>
          <w:sz w:val="24"/>
          <w:szCs w:val="24"/>
        </w:rPr>
        <w:t>w</w:t>
      </w:r>
      <w:r>
        <w:rPr>
          <w:spacing w:val="4"/>
          <w:sz w:val="24"/>
          <w:szCs w:val="24"/>
        </w:rPr>
        <w:t>o</w:t>
      </w:r>
      <w:r>
        <w:rPr>
          <w:sz w:val="24"/>
          <w:szCs w:val="24"/>
        </w:rPr>
        <w:t>u</w:t>
      </w:r>
      <w:r>
        <w:rPr>
          <w:spacing w:val="-5"/>
          <w:sz w:val="24"/>
          <w:szCs w:val="24"/>
        </w:rPr>
        <w:t>n</w:t>
      </w:r>
      <w:r>
        <w:rPr>
          <w:sz w:val="24"/>
          <w:szCs w:val="24"/>
        </w:rPr>
        <w:t xml:space="preserve">d  </w:t>
      </w:r>
      <w:r>
        <w:rPr>
          <w:spacing w:val="-4"/>
          <w:sz w:val="24"/>
          <w:szCs w:val="24"/>
        </w:rPr>
        <w:t>i</w:t>
      </w:r>
      <w:r>
        <w:rPr>
          <w:sz w:val="24"/>
          <w:szCs w:val="24"/>
        </w:rPr>
        <w:t>n</w:t>
      </w:r>
      <w:proofErr w:type="gramEnd"/>
      <w:r>
        <w:rPr>
          <w:spacing w:val="55"/>
          <w:sz w:val="24"/>
          <w:szCs w:val="24"/>
        </w:rPr>
        <w:t xml:space="preserve"> </w:t>
      </w:r>
      <w:r>
        <w:rPr>
          <w:spacing w:val="5"/>
          <w:sz w:val="24"/>
          <w:szCs w:val="24"/>
        </w:rPr>
        <w:t>t</w:t>
      </w:r>
      <w:r>
        <w:rPr>
          <w:spacing w:val="-5"/>
          <w:sz w:val="24"/>
          <w:szCs w:val="24"/>
        </w:rPr>
        <w:t>h</w:t>
      </w:r>
      <w:r>
        <w:rPr>
          <w:sz w:val="24"/>
          <w:szCs w:val="24"/>
        </w:rPr>
        <w:t>e</w:t>
      </w:r>
      <w:r>
        <w:rPr>
          <w:spacing w:val="59"/>
          <w:sz w:val="24"/>
          <w:szCs w:val="24"/>
        </w:rPr>
        <w:t xml:space="preserve"> </w:t>
      </w:r>
      <w:r>
        <w:rPr>
          <w:spacing w:val="-5"/>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pacing w:val="-5"/>
          <w:sz w:val="24"/>
          <w:szCs w:val="24"/>
        </w:rPr>
        <w:t>n</w:t>
      </w:r>
      <w:r>
        <w:rPr>
          <w:spacing w:val="4"/>
          <w:sz w:val="24"/>
          <w:szCs w:val="24"/>
        </w:rPr>
        <w:t>c</w:t>
      </w:r>
      <w:r>
        <w:rPr>
          <w:sz w:val="24"/>
          <w:szCs w:val="24"/>
        </w:rPr>
        <w:t>e</w:t>
      </w:r>
      <w:r>
        <w:rPr>
          <w:spacing w:val="59"/>
          <w:sz w:val="24"/>
          <w:szCs w:val="24"/>
        </w:rPr>
        <w:t xml:space="preserve"> </w:t>
      </w:r>
      <w:r>
        <w:rPr>
          <w:spacing w:val="5"/>
          <w:sz w:val="24"/>
          <w:szCs w:val="24"/>
        </w:rPr>
        <w:t>o</w:t>
      </w:r>
      <w:r>
        <w:rPr>
          <w:sz w:val="24"/>
          <w:szCs w:val="24"/>
        </w:rPr>
        <w:t>f</w:t>
      </w:r>
      <w:r>
        <w:rPr>
          <w:spacing w:val="47"/>
          <w:sz w:val="24"/>
          <w:szCs w:val="24"/>
        </w:rPr>
        <w:t xml:space="preserve"> </w:t>
      </w:r>
      <w:r>
        <w:rPr>
          <w:spacing w:val="5"/>
          <w:sz w:val="24"/>
          <w:szCs w:val="24"/>
        </w:rPr>
        <w:t>t</w:t>
      </w:r>
      <w:r>
        <w:rPr>
          <w:spacing w:val="-5"/>
          <w:sz w:val="24"/>
          <w:szCs w:val="24"/>
        </w:rPr>
        <w:t>h</w:t>
      </w:r>
      <w:r>
        <w:rPr>
          <w:sz w:val="24"/>
          <w:szCs w:val="24"/>
        </w:rPr>
        <w:t xml:space="preserve">e </w:t>
      </w:r>
      <w:r>
        <w:rPr>
          <w:spacing w:val="6"/>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pacing w:val="3"/>
          <w:sz w:val="24"/>
          <w:szCs w:val="24"/>
        </w:rPr>
        <w:t>r</w:t>
      </w:r>
      <w:r>
        <w:rPr>
          <w:sz w:val="24"/>
          <w:szCs w:val="24"/>
        </w:rPr>
        <w:t xml:space="preserve">. </w:t>
      </w:r>
      <w:r>
        <w:rPr>
          <w:spacing w:val="2"/>
          <w:sz w:val="24"/>
          <w:szCs w:val="24"/>
        </w:rPr>
        <w:t xml:space="preserve"> T</w:t>
      </w:r>
      <w:r>
        <w:rPr>
          <w:spacing w:val="-5"/>
          <w:sz w:val="24"/>
          <w:szCs w:val="24"/>
        </w:rPr>
        <w:t>h</w:t>
      </w:r>
      <w:r>
        <w:rPr>
          <w:sz w:val="24"/>
          <w:szCs w:val="24"/>
        </w:rPr>
        <w:t xml:space="preserve">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1"/>
          <w:sz w:val="24"/>
          <w:szCs w:val="24"/>
        </w:rPr>
        <w:t>a</w:t>
      </w:r>
      <w:r>
        <w:rPr>
          <w:spacing w:val="-2"/>
          <w:sz w:val="24"/>
          <w:szCs w:val="24"/>
        </w:rPr>
        <w:t>s</w:t>
      </w:r>
      <w:r>
        <w:rPr>
          <w:spacing w:val="-1"/>
          <w:sz w:val="24"/>
          <w:szCs w:val="24"/>
        </w:rPr>
        <w:t>e</w:t>
      </w:r>
      <w:r>
        <w:rPr>
          <w:sz w:val="24"/>
          <w:szCs w:val="24"/>
        </w:rPr>
        <w:t>r</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z w:val="24"/>
          <w:szCs w:val="24"/>
        </w:rPr>
        <w:t>v</w:t>
      </w:r>
      <w:r>
        <w:rPr>
          <w:spacing w:val="-4"/>
          <w:sz w:val="24"/>
          <w:szCs w:val="24"/>
        </w:rPr>
        <w:t>i</w:t>
      </w:r>
      <w:r>
        <w:rPr>
          <w:spacing w:val="-2"/>
          <w:sz w:val="24"/>
          <w:szCs w:val="24"/>
        </w:rPr>
        <w:t>s</w:t>
      </w:r>
      <w:r>
        <w:rPr>
          <w:sz w:val="24"/>
          <w:szCs w:val="24"/>
        </w:rPr>
        <w:t>u</w:t>
      </w:r>
      <w:r>
        <w:rPr>
          <w:spacing w:val="4"/>
          <w:sz w:val="24"/>
          <w:szCs w:val="24"/>
        </w:rPr>
        <w:t>a</w:t>
      </w:r>
      <w:r>
        <w:rPr>
          <w:sz w:val="24"/>
          <w:szCs w:val="24"/>
        </w:rPr>
        <w:t>l</w:t>
      </w:r>
      <w:r>
        <w:rPr>
          <w:spacing w:val="1"/>
          <w:sz w:val="24"/>
          <w:szCs w:val="24"/>
        </w:rPr>
        <w:t>l</w:t>
      </w:r>
      <w:r>
        <w:rPr>
          <w:sz w:val="24"/>
          <w:szCs w:val="24"/>
        </w:rPr>
        <w:t xml:space="preserve">y </w:t>
      </w:r>
      <w:r>
        <w:rPr>
          <w:spacing w:val="4"/>
          <w:sz w:val="24"/>
          <w:szCs w:val="24"/>
        </w:rPr>
        <w:t>c</w:t>
      </w:r>
      <w:r>
        <w:rPr>
          <w:spacing w:val="-5"/>
          <w:sz w:val="24"/>
          <w:szCs w:val="24"/>
        </w:rPr>
        <w:t>h</w:t>
      </w:r>
      <w:r>
        <w:rPr>
          <w:spacing w:val="-1"/>
          <w:sz w:val="24"/>
          <w:szCs w:val="24"/>
        </w:rPr>
        <w:t>ec</w:t>
      </w:r>
      <w:r>
        <w:rPr>
          <w:sz w:val="24"/>
          <w:szCs w:val="24"/>
        </w:rPr>
        <w:t>k</w:t>
      </w:r>
      <w:r>
        <w:rPr>
          <w:spacing w:val="9"/>
          <w:sz w:val="24"/>
          <w:szCs w:val="24"/>
        </w:rPr>
        <w:t xml:space="preserve"> </w:t>
      </w:r>
      <w:r>
        <w:rPr>
          <w:spacing w:val="-8"/>
          <w:sz w:val="24"/>
          <w:szCs w:val="24"/>
        </w:rPr>
        <w:t>f</w:t>
      </w:r>
      <w:r>
        <w:rPr>
          <w:spacing w:val="5"/>
          <w:sz w:val="24"/>
          <w:szCs w:val="24"/>
        </w:rPr>
        <w:t>o</w:t>
      </w:r>
      <w:r>
        <w:rPr>
          <w:sz w:val="24"/>
          <w:szCs w:val="24"/>
        </w:rPr>
        <w:t>r</w:t>
      </w:r>
      <w:r>
        <w:rPr>
          <w:spacing w:val="6"/>
          <w:sz w:val="24"/>
          <w:szCs w:val="24"/>
        </w:rPr>
        <w:t xml:space="preserve"> </w:t>
      </w:r>
      <w:r>
        <w:rPr>
          <w:spacing w:val="-2"/>
          <w:sz w:val="24"/>
          <w:szCs w:val="24"/>
        </w:rPr>
        <w:t>s</w:t>
      </w:r>
      <w:r>
        <w:rPr>
          <w:spacing w:val="-1"/>
          <w:sz w:val="24"/>
          <w:szCs w:val="24"/>
        </w:rPr>
        <w:t>c</w:t>
      </w:r>
      <w:r>
        <w:rPr>
          <w:spacing w:val="1"/>
          <w:sz w:val="24"/>
          <w:szCs w:val="24"/>
        </w:rPr>
        <w:t>r</w:t>
      </w:r>
      <w:r>
        <w:rPr>
          <w:spacing w:val="-1"/>
          <w:sz w:val="24"/>
          <w:szCs w:val="24"/>
        </w:rPr>
        <w:t>a</w:t>
      </w:r>
      <w:r>
        <w:rPr>
          <w:spacing w:val="5"/>
          <w:sz w:val="24"/>
          <w:szCs w:val="24"/>
        </w:rPr>
        <w:t>t</w:t>
      </w:r>
      <w:r>
        <w:rPr>
          <w:spacing w:val="-1"/>
          <w:sz w:val="24"/>
          <w:szCs w:val="24"/>
        </w:rPr>
        <w:t>c</w:t>
      </w:r>
      <w:r>
        <w:rPr>
          <w:spacing w:val="-5"/>
          <w:sz w:val="24"/>
          <w:szCs w:val="24"/>
        </w:rPr>
        <w:t>h</w:t>
      </w:r>
      <w:r>
        <w:rPr>
          <w:spacing w:val="-1"/>
          <w:sz w:val="24"/>
          <w:szCs w:val="24"/>
        </w:rPr>
        <w:t>e</w:t>
      </w:r>
      <w:r>
        <w:rPr>
          <w:spacing w:val="-2"/>
          <w:sz w:val="24"/>
          <w:szCs w:val="24"/>
        </w:rPr>
        <w:t>s</w:t>
      </w:r>
      <w:r>
        <w:rPr>
          <w:sz w:val="24"/>
          <w:szCs w:val="24"/>
        </w:rPr>
        <w:t>,</w:t>
      </w:r>
      <w:r>
        <w:rPr>
          <w:spacing w:val="12"/>
          <w:sz w:val="24"/>
          <w:szCs w:val="24"/>
        </w:rPr>
        <w:t xml:space="preserve"> </w:t>
      </w:r>
      <w:r>
        <w:rPr>
          <w:spacing w:val="-9"/>
          <w:sz w:val="24"/>
          <w:szCs w:val="24"/>
        </w:rPr>
        <w:t>j</w:t>
      </w:r>
      <w:r>
        <w:rPr>
          <w:spacing w:val="9"/>
          <w:sz w:val="24"/>
          <w:szCs w:val="24"/>
        </w:rPr>
        <w:t>o</w:t>
      </w:r>
      <w:r>
        <w:rPr>
          <w:spacing w:val="-4"/>
          <w:sz w:val="24"/>
          <w:szCs w:val="24"/>
        </w:rPr>
        <w:t>i</w:t>
      </w:r>
      <w:r>
        <w:rPr>
          <w:spacing w:val="-5"/>
          <w:sz w:val="24"/>
          <w:szCs w:val="24"/>
        </w:rPr>
        <w:t>n</w:t>
      </w:r>
      <w:r>
        <w:rPr>
          <w:spacing w:val="5"/>
          <w:sz w:val="24"/>
          <w:szCs w:val="24"/>
        </w:rPr>
        <w:t>t</w:t>
      </w:r>
      <w:r>
        <w:rPr>
          <w:sz w:val="24"/>
          <w:szCs w:val="24"/>
        </w:rPr>
        <w:t>s</w:t>
      </w:r>
      <w:r>
        <w:rPr>
          <w:spacing w:val="2"/>
          <w:sz w:val="24"/>
          <w:szCs w:val="24"/>
        </w:rPr>
        <w:t xml:space="preserve"> </w:t>
      </w:r>
      <w:r>
        <w:rPr>
          <w:spacing w:val="-1"/>
          <w:sz w:val="24"/>
          <w:szCs w:val="24"/>
        </w:rPr>
        <w:t>e</w:t>
      </w:r>
      <w:r>
        <w:rPr>
          <w:spacing w:val="5"/>
          <w:sz w:val="24"/>
          <w:szCs w:val="24"/>
        </w:rPr>
        <w:t>t</w:t>
      </w:r>
      <w:r>
        <w:rPr>
          <w:spacing w:val="-1"/>
          <w:sz w:val="24"/>
          <w:szCs w:val="24"/>
        </w:rPr>
        <w:t>c</w:t>
      </w:r>
      <w:r>
        <w:rPr>
          <w:sz w:val="24"/>
          <w:szCs w:val="24"/>
        </w:rPr>
        <w:t>.</w:t>
      </w:r>
      <w:r>
        <w:rPr>
          <w:spacing w:val="2"/>
          <w:sz w:val="24"/>
          <w:szCs w:val="24"/>
        </w:rPr>
        <w:t xml:space="preserve"> </w:t>
      </w:r>
      <w:r>
        <w:rPr>
          <w:spacing w:val="-1"/>
          <w:sz w:val="24"/>
          <w:szCs w:val="24"/>
        </w:rPr>
        <w:t>a</w:t>
      </w:r>
      <w:r>
        <w:rPr>
          <w:spacing w:val="-5"/>
          <w:sz w:val="24"/>
          <w:szCs w:val="24"/>
        </w:rPr>
        <w:t>n</w:t>
      </w:r>
      <w:r>
        <w:rPr>
          <w:sz w:val="24"/>
          <w:szCs w:val="24"/>
        </w:rPr>
        <w:t>d</w:t>
      </w:r>
      <w:r>
        <w:rPr>
          <w:spacing w:val="5"/>
          <w:sz w:val="24"/>
          <w:szCs w:val="24"/>
        </w:rPr>
        <w:t xml:space="preserve"> t</w:t>
      </w:r>
      <w:r>
        <w:rPr>
          <w:spacing w:val="-5"/>
          <w:sz w:val="24"/>
          <w:szCs w:val="24"/>
        </w:rPr>
        <w:t>h</w:t>
      </w:r>
      <w:r>
        <w:rPr>
          <w:spacing w:val="-1"/>
          <w:sz w:val="24"/>
          <w:szCs w:val="24"/>
        </w:rPr>
        <w:t>a</w:t>
      </w:r>
      <w:r>
        <w:rPr>
          <w:sz w:val="24"/>
          <w:szCs w:val="24"/>
        </w:rPr>
        <w:t>t</w:t>
      </w:r>
      <w:r>
        <w:rPr>
          <w:spacing w:val="5"/>
          <w:sz w:val="24"/>
          <w:szCs w:val="24"/>
        </w:rPr>
        <w:t xml:space="preserve"> t</w:t>
      </w:r>
      <w:r>
        <w:rPr>
          <w:spacing w:val="-5"/>
          <w:sz w:val="24"/>
          <w:szCs w:val="24"/>
        </w:rPr>
        <w:t>h</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 g</w:t>
      </w:r>
      <w:r>
        <w:rPr>
          <w:spacing w:val="-1"/>
          <w:sz w:val="24"/>
          <w:szCs w:val="24"/>
        </w:rPr>
        <w:t>e</w:t>
      </w:r>
      <w:r>
        <w:rPr>
          <w:spacing w:val="-5"/>
          <w:sz w:val="24"/>
          <w:szCs w:val="24"/>
        </w:rPr>
        <w:t>n</w:t>
      </w:r>
      <w:r>
        <w:rPr>
          <w:spacing w:val="-1"/>
          <w:sz w:val="24"/>
          <w:szCs w:val="24"/>
        </w:rPr>
        <w:t>e</w:t>
      </w:r>
      <w:r>
        <w:rPr>
          <w:spacing w:val="1"/>
          <w:sz w:val="24"/>
          <w:szCs w:val="24"/>
        </w:rPr>
        <w:t>r</w:t>
      </w:r>
      <w:r>
        <w:rPr>
          <w:spacing w:val="4"/>
          <w:sz w:val="24"/>
          <w:szCs w:val="24"/>
        </w:rPr>
        <w:t>a</w:t>
      </w:r>
      <w:r>
        <w:rPr>
          <w:sz w:val="24"/>
          <w:szCs w:val="24"/>
        </w:rPr>
        <w:t>l</w:t>
      </w:r>
      <w:r>
        <w:rPr>
          <w:spacing w:val="1"/>
          <w:sz w:val="24"/>
          <w:szCs w:val="24"/>
        </w:rPr>
        <w:t>l</w:t>
      </w:r>
      <w:r>
        <w:rPr>
          <w:sz w:val="24"/>
          <w:szCs w:val="24"/>
        </w:rPr>
        <w:t>y</w:t>
      </w:r>
      <w:r>
        <w:rPr>
          <w:spacing w:val="-3"/>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z w:val="24"/>
          <w:szCs w:val="24"/>
        </w:rPr>
        <w:t>m</w:t>
      </w:r>
      <w:r>
        <w:rPr>
          <w:spacing w:val="-7"/>
          <w:sz w:val="24"/>
          <w:szCs w:val="24"/>
        </w:rPr>
        <w:t xml:space="preserve"> </w:t>
      </w:r>
      <w:r>
        <w:rPr>
          <w:sz w:val="24"/>
          <w:szCs w:val="24"/>
        </w:rPr>
        <w:t>to</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r</w:t>
      </w:r>
      <w:r>
        <w:rPr>
          <w:spacing w:val="-1"/>
          <w:sz w:val="24"/>
          <w:szCs w:val="24"/>
        </w:rPr>
        <w:t>e</w:t>
      </w:r>
      <w:r>
        <w:rPr>
          <w:sz w:val="24"/>
          <w:szCs w:val="24"/>
        </w:rPr>
        <w:t>qu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 xml:space="preserve">s </w:t>
      </w:r>
      <w:r>
        <w:rPr>
          <w:spacing w:val="5"/>
          <w:sz w:val="24"/>
          <w:szCs w:val="24"/>
        </w:rPr>
        <w:t>o</w:t>
      </w:r>
      <w:r>
        <w:rPr>
          <w:sz w:val="24"/>
          <w:szCs w:val="24"/>
        </w:rPr>
        <w:t>f</w:t>
      </w:r>
      <w:r>
        <w:rPr>
          <w:spacing w:val="-6"/>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1"/>
          <w:sz w:val="24"/>
          <w:szCs w:val="24"/>
        </w:rPr>
        <w:t>S</w:t>
      </w:r>
      <w:r>
        <w:rPr>
          <w:sz w:val="24"/>
          <w:szCs w:val="24"/>
        </w:rPr>
        <w:t>p</w:t>
      </w:r>
      <w:r>
        <w:rPr>
          <w:spacing w:val="-1"/>
          <w:sz w:val="24"/>
          <w:szCs w:val="24"/>
        </w:rPr>
        <w:t>ec</w:t>
      </w:r>
      <w:r>
        <w:rPr>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4"/>
          <w:sz w:val="24"/>
          <w:szCs w:val="24"/>
        </w:rPr>
        <w:t xml:space="preserve"> </w:t>
      </w:r>
      <w:r>
        <w:rPr>
          <w:spacing w:val="2"/>
          <w:sz w:val="24"/>
          <w:szCs w:val="24"/>
        </w:rPr>
        <w:t>T</w:t>
      </w:r>
      <w:r>
        <w:rPr>
          <w:spacing w:val="-1"/>
          <w:sz w:val="24"/>
          <w:szCs w:val="24"/>
        </w:rPr>
        <w:t>e</w:t>
      </w:r>
      <w:r>
        <w:rPr>
          <w:sz w:val="24"/>
          <w:szCs w:val="24"/>
        </w:rPr>
        <w:t>n</w:t>
      </w:r>
      <w:r>
        <w:rPr>
          <w:spacing w:val="-3"/>
          <w:sz w:val="24"/>
          <w:szCs w:val="24"/>
        </w:rPr>
        <w:t xml:space="preserve"> </w:t>
      </w:r>
      <w:r>
        <w:rPr>
          <w:sz w:val="24"/>
          <w:szCs w:val="24"/>
        </w:rPr>
        <w:t>p</w:t>
      </w:r>
      <w:r>
        <w:rPr>
          <w:spacing w:val="-1"/>
          <w:sz w:val="24"/>
          <w:szCs w:val="24"/>
        </w:rPr>
        <w:t>e</w:t>
      </w:r>
      <w:r>
        <w:rPr>
          <w:spacing w:val="1"/>
          <w:sz w:val="24"/>
          <w:szCs w:val="24"/>
        </w:rPr>
        <w:t>r</w:t>
      </w:r>
      <w:r>
        <w:rPr>
          <w:spacing w:val="-1"/>
          <w:sz w:val="24"/>
          <w:szCs w:val="24"/>
        </w:rPr>
        <w:t>ce</w:t>
      </w:r>
      <w:r>
        <w:rPr>
          <w:spacing w:val="-5"/>
          <w:sz w:val="24"/>
          <w:szCs w:val="24"/>
        </w:rPr>
        <w:t>n</w:t>
      </w:r>
      <w:r>
        <w:rPr>
          <w:sz w:val="24"/>
          <w:szCs w:val="24"/>
        </w:rPr>
        <w:t>t</w:t>
      </w:r>
      <w:r>
        <w:rPr>
          <w:spacing w:val="7"/>
          <w:sz w:val="24"/>
          <w:szCs w:val="24"/>
        </w:rPr>
        <w:t xml:space="preserve"> </w:t>
      </w:r>
      <w:r>
        <w:rPr>
          <w:spacing w:val="1"/>
          <w:sz w:val="24"/>
          <w:szCs w:val="24"/>
        </w:rPr>
        <w:t>(</w:t>
      </w:r>
      <w:r>
        <w:rPr>
          <w:sz w:val="24"/>
          <w:szCs w:val="24"/>
        </w:rPr>
        <w:t>10</w:t>
      </w:r>
      <w:r>
        <w:rPr>
          <w:spacing w:val="1"/>
          <w:sz w:val="24"/>
          <w:szCs w:val="24"/>
        </w:rPr>
        <w:t>%</w:t>
      </w:r>
      <w:r>
        <w:rPr>
          <w:sz w:val="24"/>
          <w:szCs w:val="24"/>
        </w:rPr>
        <w:t xml:space="preserve">) </w:t>
      </w:r>
      <w:proofErr w:type="gramStart"/>
      <w:r>
        <w:rPr>
          <w:sz w:val="24"/>
          <w:szCs w:val="24"/>
        </w:rPr>
        <w:t>d</w:t>
      </w:r>
      <w:r>
        <w:rPr>
          <w:spacing w:val="1"/>
          <w:sz w:val="24"/>
          <w:szCs w:val="24"/>
        </w:rPr>
        <w:t>r</w:t>
      </w:r>
      <w:r>
        <w:rPr>
          <w:spacing w:val="5"/>
          <w:sz w:val="24"/>
          <w:szCs w:val="24"/>
        </w:rPr>
        <w:t>u</w:t>
      </w:r>
      <w:r>
        <w:rPr>
          <w:spacing w:val="-9"/>
          <w:sz w:val="24"/>
          <w:szCs w:val="24"/>
        </w:rPr>
        <w:t>m</w:t>
      </w:r>
      <w:r>
        <w:rPr>
          <w:sz w:val="24"/>
          <w:szCs w:val="24"/>
        </w:rPr>
        <w:t xml:space="preserve">s </w:t>
      </w:r>
      <w:r>
        <w:rPr>
          <w:spacing w:val="2"/>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proofErr w:type="gramEnd"/>
      <w:r>
        <w:rPr>
          <w:spacing w:val="51"/>
          <w:sz w:val="24"/>
          <w:szCs w:val="24"/>
        </w:rPr>
        <w:t xml:space="preserve"> </w:t>
      </w:r>
      <w:r>
        <w:rPr>
          <w:spacing w:val="-1"/>
          <w:sz w:val="24"/>
          <w:szCs w:val="24"/>
        </w:rPr>
        <w:t>ea</w:t>
      </w:r>
      <w:r>
        <w:rPr>
          <w:spacing w:val="4"/>
          <w:sz w:val="24"/>
          <w:szCs w:val="24"/>
        </w:rPr>
        <w:t>c</w:t>
      </w:r>
      <w:r>
        <w:rPr>
          <w:sz w:val="24"/>
          <w:szCs w:val="24"/>
        </w:rPr>
        <w:t xml:space="preserve">h  </w:t>
      </w:r>
      <w:r>
        <w:rPr>
          <w:spacing w:val="-9"/>
          <w:sz w:val="24"/>
          <w:szCs w:val="24"/>
        </w:rPr>
        <w:t>l</w:t>
      </w:r>
      <w:r>
        <w:rPr>
          <w:spacing w:val="5"/>
          <w:sz w:val="24"/>
          <w:szCs w:val="24"/>
        </w:rPr>
        <w:t>o</w:t>
      </w:r>
      <w:r>
        <w:rPr>
          <w:sz w:val="24"/>
          <w:szCs w:val="24"/>
        </w:rPr>
        <w:t xml:space="preserve">t </w:t>
      </w:r>
      <w:r>
        <w:rPr>
          <w:spacing w:val="5"/>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5"/>
          <w:sz w:val="24"/>
          <w:szCs w:val="24"/>
        </w:rPr>
        <w:t>b</w:t>
      </w:r>
      <w:r>
        <w:rPr>
          <w:sz w:val="24"/>
          <w:szCs w:val="24"/>
        </w:rPr>
        <w:t>e</w:t>
      </w:r>
      <w:r>
        <w:rPr>
          <w:spacing w:val="59"/>
          <w:sz w:val="24"/>
          <w:szCs w:val="24"/>
        </w:rPr>
        <w:t xml:space="preserve"> </w:t>
      </w:r>
      <w:r>
        <w:rPr>
          <w:spacing w:val="1"/>
          <w:sz w:val="24"/>
          <w:szCs w:val="24"/>
        </w:rPr>
        <w:t>r</w:t>
      </w:r>
      <w:r>
        <w:rPr>
          <w:spacing w:val="-1"/>
          <w:sz w:val="24"/>
          <w:szCs w:val="24"/>
        </w:rPr>
        <w:t>e</w:t>
      </w:r>
      <w:r>
        <w:rPr>
          <w:sz w:val="24"/>
          <w:szCs w:val="24"/>
        </w:rPr>
        <w:t>w</w:t>
      </w:r>
      <w:r>
        <w:rPr>
          <w:spacing w:val="4"/>
          <w:sz w:val="24"/>
          <w:szCs w:val="24"/>
        </w:rPr>
        <w:t>o</w:t>
      </w:r>
      <w:r>
        <w:rPr>
          <w:sz w:val="24"/>
          <w:szCs w:val="24"/>
        </w:rPr>
        <w:t>u</w:t>
      </w:r>
      <w:r>
        <w:rPr>
          <w:spacing w:val="-5"/>
          <w:sz w:val="24"/>
          <w:szCs w:val="24"/>
        </w:rPr>
        <w:t>n</w:t>
      </w:r>
      <w:r>
        <w:rPr>
          <w:sz w:val="24"/>
          <w:szCs w:val="24"/>
        </w:rPr>
        <w:t xml:space="preserve">d </w:t>
      </w:r>
      <w:r>
        <w:rPr>
          <w:spacing w:val="5"/>
          <w:sz w:val="24"/>
          <w:szCs w:val="24"/>
        </w:rPr>
        <w:t xml:space="preserve"> </w:t>
      </w:r>
      <w:r>
        <w:rPr>
          <w:spacing w:val="-4"/>
          <w:sz w:val="24"/>
          <w:szCs w:val="24"/>
        </w:rPr>
        <w:t>i</w:t>
      </w:r>
      <w:r>
        <w:rPr>
          <w:sz w:val="24"/>
          <w:szCs w:val="24"/>
        </w:rPr>
        <w:t>n</w:t>
      </w:r>
      <w:r>
        <w:rPr>
          <w:spacing w:val="55"/>
          <w:sz w:val="24"/>
          <w:szCs w:val="24"/>
        </w:rPr>
        <w:t xml:space="preserve"> </w:t>
      </w:r>
      <w:r>
        <w:rPr>
          <w:spacing w:val="5"/>
          <w:sz w:val="24"/>
          <w:szCs w:val="24"/>
        </w:rPr>
        <w:t>t</w:t>
      </w:r>
      <w:r>
        <w:rPr>
          <w:spacing w:val="-5"/>
          <w:sz w:val="24"/>
          <w:szCs w:val="24"/>
        </w:rPr>
        <w:t>h</w:t>
      </w:r>
      <w:r>
        <w:rPr>
          <w:sz w:val="24"/>
          <w:szCs w:val="24"/>
        </w:rPr>
        <w:t xml:space="preserve">e </w:t>
      </w:r>
      <w:r>
        <w:rPr>
          <w:spacing w:val="4"/>
          <w:sz w:val="24"/>
          <w:szCs w:val="24"/>
        </w:rPr>
        <w:t xml:space="preserve"> </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z w:val="24"/>
          <w:szCs w:val="24"/>
        </w:rPr>
        <w:t>n</w:t>
      </w:r>
      <w:r>
        <w:rPr>
          <w:spacing w:val="-1"/>
          <w:sz w:val="24"/>
          <w:szCs w:val="24"/>
        </w:rPr>
        <w:t>c</w:t>
      </w:r>
      <w:r>
        <w:rPr>
          <w:sz w:val="24"/>
          <w:szCs w:val="24"/>
        </w:rPr>
        <w:t>e</w:t>
      </w:r>
      <w:r>
        <w:rPr>
          <w:spacing w:val="59"/>
          <w:sz w:val="24"/>
          <w:szCs w:val="24"/>
        </w:rPr>
        <w:t xml:space="preserve"> </w:t>
      </w:r>
      <w:r>
        <w:rPr>
          <w:spacing w:val="5"/>
          <w:sz w:val="24"/>
          <w:szCs w:val="24"/>
        </w:rPr>
        <w:t>o</w:t>
      </w:r>
      <w:r>
        <w:rPr>
          <w:sz w:val="24"/>
          <w:szCs w:val="24"/>
        </w:rPr>
        <w:t>f</w:t>
      </w:r>
      <w:r>
        <w:rPr>
          <w:spacing w:val="52"/>
          <w:sz w:val="24"/>
          <w:szCs w:val="24"/>
        </w:rPr>
        <w:t xml:space="preserve"> </w:t>
      </w:r>
      <w:r>
        <w:rPr>
          <w:spacing w:val="5"/>
          <w:sz w:val="24"/>
          <w:szCs w:val="24"/>
        </w:rPr>
        <w:t>t</w:t>
      </w:r>
      <w:r>
        <w:rPr>
          <w:spacing w:val="-5"/>
          <w:sz w:val="24"/>
          <w:szCs w:val="24"/>
        </w:rPr>
        <w:t>h</w:t>
      </w:r>
      <w:r>
        <w:rPr>
          <w:sz w:val="24"/>
          <w:szCs w:val="24"/>
        </w:rPr>
        <w:t xml:space="preserve">e </w:t>
      </w:r>
      <w:r>
        <w:rPr>
          <w:spacing w:val="7"/>
          <w:sz w:val="24"/>
          <w:szCs w:val="24"/>
        </w:rPr>
        <w:t xml:space="preserve"> </w:t>
      </w:r>
      <w:r>
        <w:rPr>
          <w:spacing w:val="1"/>
          <w:sz w:val="24"/>
          <w:szCs w:val="24"/>
        </w:rPr>
        <w:t>P</w:t>
      </w:r>
      <w:r>
        <w:rPr>
          <w:sz w:val="24"/>
          <w:szCs w:val="24"/>
        </w:rPr>
        <w:t>u</w:t>
      </w:r>
      <w:r>
        <w:rPr>
          <w:spacing w:val="1"/>
          <w:sz w:val="24"/>
          <w:szCs w:val="24"/>
        </w:rPr>
        <w:t>r</w:t>
      </w:r>
      <w:r>
        <w:rPr>
          <w:spacing w:val="-1"/>
          <w:sz w:val="24"/>
          <w:szCs w:val="24"/>
        </w:rPr>
        <w:t>c</w:t>
      </w:r>
      <w:r>
        <w:rPr>
          <w:spacing w:val="-5"/>
          <w:sz w:val="24"/>
          <w:szCs w:val="24"/>
        </w:rPr>
        <w:t>h</w:t>
      </w:r>
      <w:r>
        <w:rPr>
          <w:spacing w:val="4"/>
          <w:sz w:val="24"/>
          <w:szCs w:val="24"/>
        </w:rPr>
        <w:t>a</w:t>
      </w:r>
      <w:r>
        <w:rPr>
          <w:spacing w:val="-2"/>
          <w:sz w:val="24"/>
          <w:szCs w:val="24"/>
        </w:rPr>
        <w:t>s</w:t>
      </w:r>
      <w:r>
        <w:rPr>
          <w:spacing w:val="-1"/>
          <w:sz w:val="24"/>
          <w:szCs w:val="24"/>
        </w:rPr>
        <w:t>e</w:t>
      </w:r>
      <w:r>
        <w:rPr>
          <w:spacing w:val="7"/>
          <w:sz w:val="24"/>
          <w:szCs w:val="24"/>
        </w:rPr>
        <w:t>r</w:t>
      </w:r>
      <w:r>
        <w:rPr>
          <w:spacing w:val="-5"/>
          <w:sz w:val="24"/>
          <w:szCs w:val="24"/>
        </w:rPr>
        <w:t xml:space="preserve">'s </w:t>
      </w:r>
      <w:r>
        <w:rPr>
          <w:spacing w:val="1"/>
          <w:sz w:val="24"/>
          <w:szCs w:val="24"/>
        </w:rPr>
        <w:t>r</w:t>
      </w:r>
      <w:r>
        <w:rPr>
          <w:spacing w:val="-1"/>
          <w:sz w:val="24"/>
          <w:szCs w:val="24"/>
        </w:rPr>
        <w:t>e</w:t>
      </w:r>
      <w:r>
        <w:rPr>
          <w:sz w:val="24"/>
          <w:szCs w:val="24"/>
        </w:rPr>
        <w:t>p</w:t>
      </w:r>
      <w:r>
        <w:rPr>
          <w:spacing w:val="1"/>
          <w:sz w:val="24"/>
          <w:szCs w:val="24"/>
        </w:rPr>
        <w:t>r</w:t>
      </w:r>
      <w:r>
        <w:rPr>
          <w:spacing w:val="-1"/>
          <w:sz w:val="24"/>
          <w:szCs w:val="24"/>
        </w:rPr>
        <w:t>e</w:t>
      </w:r>
      <w:r>
        <w:rPr>
          <w:spacing w:val="-2"/>
          <w:sz w:val="24"/>
          <w:szCs w:val="24"/>
        </w:rPr>
        <w:t>s</w:t>
      </w:r>
      <w:r>
        <w:rPr>
          <w:spacing w:val="-1"/>
          <w:sz w:val="24"/>
          <w:szCs w:val="24"/>
        </w:rPr>
        <w:t>e</w:t>
      </w:r>
      <w:r>
        <w:rPr>
          <w:spacing w:val="-5"/>
          <w:sz w:val="24"/>
          <w:szCs w:val="24"/>
        </w:rPr>
        <w:t>n</w:t>
      </w:r>
      <w:r>
        <w:rPr>
          <w:spacing w:val="5"/>
          <w:sz w:val="24"/>
          <w:szCs w:val="24"/>
        </w:rPr>
        <w:t>t</w:t>
      </w:r>
      <w:r>
        <w:rPr>
          <w:spacing w:val="-1"/>
          <w:sz w:val="24"/>
          <w:szCs w:val="24"/>
        </w:rPr>
        <w:t>a</w:t>
      </w:r>
      <w:r>
        <w:rPr>
          <w:spacing w:val="5"/>
          <w:sz w:val="24"/>
          <w:szCs w:val="24"/>
        </w:rPr>
        <w:t>t</w:t>
      </w:r>
      <w:r>
        <w:rPr>
          <w:spacing w:val="-4"/>
          <w:sz w:val="24"/>
          <w:szCs w:val="24"/>
        </w:rPr>
        <w:t>i</w:t>
      </w:r>
      <w:r>
        <w:rPr>
          <w:spacing w:val="-5"/>
          <w:sz w:val="24"/>
          <w:szCs w:val="24"/>
        </w:rPr>
        <w:t>v</w:t>
      </w:r>
      <w:r>
        <w:rPr>
          <w:spacing w:val="-1"/>
          <w:sz w:val="24"/>
          <w:szCs w:val="24"/>
        </w:rPr>
        <w:t>e</w:t>
      </w:r>
      <w:r>
        <w:rPr>
          <w:sz w:val="24"/>
          <w:szCs w:val="24"/>
        </w:rPr>
        <w:t>.</w:t>
      </w:r>
    </w:p>
    <w:p w:rsidR="008D75EE" w:rsidRDefault="008D75EE">
      <w:pPr>
        <w:spacing w:before="8" w:line="280" w:lineRule="exact"/>
        <w:rPr>
          <w:sz w:val="28"/>
          <w:szCs w:val="28"/>
        </w:rPr>
      </w:pPr>
    </w:p>
    <w:p w:rsidR="008D75EE" w:rsidRDefault="00B30AA0">
      <w:pPr>
        <w:ind w:left="116"/>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0                 </w:t>
      </w:r>
      <w:r>
        <w:rPr>
          <w:rFonts w:ascii="Palatino Linotype" w:eastAsia="Palatino Linotype" w:hAnsi="Palatino Linotype" w:cs="Palatino Linotype"/>
          <w:b/>
          <w:spacing w:val="53"/>
          <w:sz w:val="22"/>
          <w:szCs w:val="22"/>
        </w:rPr>
        <w:t xml:space="preserve"> </w:t>
      </w:r>
      <w:proofErr w:type="gramStart"/>
      <w:r>
        <w:rPr>
          <w:b/>
          <w:spacing w:val="-5"/>
          <w:sz w:val="24"/>
          <w:szCs w:val="24"/>
        </w:rPr>
        <w:t>D</w:t>
      </w:r>
      <w:r>
        <w:rPr>
          <w:b/>
          <w:sz w:val="24"/>
          <w:szCs w:val="24"/>
        </w:rPr>
        <w:t>i</w:t>
      </w:r>
      <w:r>
        <w:rPr>
          <w:b/>
          <w:spacing w:val="-7"/>
          <w:sz w:val="24"/>
          <w:szCs w:val="24"/>
        </w:rPr>
        <w:t>m</w:t>
      </w:r>
      <w:r>
        <w:rPr>
          <w:b/>
          <w:spacing w:val="-1"/>
          <w:sz w:val="24"/>
          <w:szCs w:val="24"/>
        </w:rPr>
        <w:t>e</w:t>
      </w:r>
      <w:r>
        <w:rPr>
          <w:b/>
          <w:spacing w:val="-4"/>
          <w:sz w:val="24"/>
          <w:szCs w:val="24"/>
        </w:rPr>
        <w:t>n</w:t>
      </w:r>
      <w:r>
        <w:rPr>
          <w:b/>
          <w:spacing w:val="-2"/>
          <w:sz w:val="24"/>
          <w:szCs w:val="24"/>
        </w:rPr>
        <w:t>s</w:t>
      </w:r>
      <w:r>
        <w:rPr>
          <w:b/>
          <w:spacing w:val="-4"/>
          <w:sz w:val="24"/>
          <w:szCs w:val="24"/>
        </w:rPr>
        <w:t>i</w:t>
      </w:r>
      <w:r>
        <w:rPr>
          <w:b/>
          <w:spacing w:val="-5"/>
          <w:sz w:val="24"/>
          <w:szCs w:val="24"/>
        </w:rPr>
        <w:t>o</w:t>
      </w:r>
      <w:r>
        <w:rPr>
          <w:b/>
          <w:spacing w:val="1"/>
          <w:sz w:val="24"/>
          <w:szCs w:val="24"/>
        </w:rPr>
        <w:t>n</w:t>
      </w:r>
      <w:r>
        <w:rPr>
          <w:b/>
          <w:sz w:val="24"/>
          <w:szCs w:val="24"/>
        </w:rPr>
        <w:t xml:space="preserve">al </w:t>
      </w:r>
      <w:r>
        <w:rPr>
          <w:b/>
          <w:spacing w:val="11"/>
          <w:sz w:val="24"/>
          <w:szCs w:val="24"/>
        </w:rPr>
        <w:t xml:space="preserve"> </w:t>
      </w:r>
      <w:r>
        <w:rPr>
          <w:b/>
          <w:spacing w:val="-5"/>
          <w:sz w:val="24"/>
          <w:szCs w:val="24"/>
        </w:rPr>
        <w:t>C</w:t>
      </w:r>
      <w:r>
        <w:rPr>
          <w:b/>
          <w:spacing w:val="1"/>
          <w:sz w:val="24"/>
          <w:szCs w:val="24"/>
        </w:rPr>
        <w:t>h</w:t>
      </w:r>
      <w:r>
        <w:rPr>
          <w:b/>
          <w:spacing w:val="-6"/>
          <w:sz w:val="24"/>
          <w:szCs w:val="24"/>
        </w:rPr>
        <w:t>e</w:t>
      </w:r>
      <w:r>
        <w:rPr>
          <w:b/>
          <w:spacing w:val="-1"/>
          <w:sz w:val="24"/>
          <w:szCs w:val="24"/>
        </w:rPr>
        <w:t>c</w:t>
      </w:r>
      <w:r>
        <w:rPr>
          <w:b/>
          <w:sz w:val="24"/>
          <w:szCs w:val="24"/>
        </w:rPr>
        <w:t>k</w:t>
      </w:r>
      <w:proofErr w:type="gramEnd"/>
      <w:r>
        <w:rPr>
          <w:b/>
          <w:sz w:val="24"/>
          <w:szCs w:val="24"/>
        </w:rPr>
        <w:t xml:space="preserve"> </w:t>
      </w:r>
      <w:r>
        <w:rPr>
          <w:b/>
          <w:spacing w:val="15"/>
          <w:sz w:val="24"/>
          <w:szCs w:val="24"/>
        </w:rPr>
        <w:t xml:space="preserve"> </w:t>
      </w:r>
      <w:r>
        <w:rPr>
          <w:b/>
          <w:spacing w:val="-5"/>
          <w:sz w:val="24"/>
          <w:szCs w:val="24"/>
        </w:rPr>
        <w:t>o</w:t>
      </w:r>
      <w:r>
        <w:rPr>
          <w:b/>
          <w:sz w:val="24"/>
          <w:szCs w:val="24"/>
        </w:rPr>
        <w:t xml:space="preserve">n </w:t>
      </w:r>
      <w:r>
        <w:rPr>
          <w:b/>
          <w:spacing w:val="15"/>
          <w:sz w:val="24"/>
          <w:szCs w:val="24"/>
        </w:rPr>
        <w:t xml:space="preserve"> </w:t>
      </w:r>
      <w:r>
        <w:rPr>
          <w:b/>
          <w:spacing w:val="-5"/>
          <w:sz w:val="24"/>
          <w:szCs w:val="24"/>
        </w:rPr>
        <w:t>C</w:t>
      </w:r>
      <w:r>
        <w:rPr>
          <w:b/>
          <w:sz w:val="24"/>
          <w:szCs w:val="24"/>
        </w:rPr>
        <w:t>o</w:t>
      </w:r>
      <w:r>
        <w:rPr>
          <w:b/>
          <w:spacing w:val="-6"/>
          <w:sz w:val="24"/>
          <w:szCs w:val="24"/>
        </w:rPr>
        <w:t>r</w:t>
      </w:r>
      <w:r>
        <w:rPr>
          <w:b/>
          <w:sz w:val="24"/>
          <w:szCs w:val="24"/>
        </w:rPr>
        <w:t xml:space="preserve">e </w:t>
      </w:r>
      <w:r>
        <w:rPr>
          <w:b/>
          <w:spacing w:val="14"/>
          <w:sz w:val="24"/>
          <w:szCs w:val="24"/>
        </w:rPr>
        <w:t xml:space="preserve"> </w:t>
      </w:r>
      <w:r>
        <w:rPr>
          <w:b/>
          <w:sz w:val="24"/>
          <w:szCs w:val="24"/>
        </w:rPr>
        <w:t>Wi</w:t>
      </w:r>
      <w:r>
        <w:rPr>
          <w:b/>
          <w:spacing w:val="-5"/>
          <w:sz w:val="24"/>
          <w:szCs w:val="24"/>
        </w:rPr>
        <w:t>r</w:t>
      </w:r>
      <w:r>
        <w:rPr>
          <w:b/>
          <w:spacing w:val="-1"/>
          <w:sz w:val="24"/>
          <w:szCs w:val="24"/>
        </w:rPr>
        <w:t>e</w:t>
      </w:r>
      <w:r>
        <w:rPr>
          <w:b/>
          <w:sz w:val="24"/>
          <w:szCs w:val="24"/>
        </w:rPr>
        <w:t xml:space="preserve">s </w:t>
      </w:r>
      <w:r>
        <w:rPr>
          <w:b/>
          <w:spacing w:val="13"/>
          <w:sz w:val="24"/>
          <w:szCs w:val="24"/>
        </w:rPr>
        <w:t xml:space="preserve"> </w:t>
      </w:r>
      <w:r>
        <w:rPr>
          <w:b/>
          <w:spacing w:val="-5"/>
          <w:sz w:val="24"/>
          <w:szCs w:val="24"/>
        </w:rPr>
        <w:t>a</w:t>
      </w:r>
      <w:r>
        <w:rPr>
          <w:b/>
          <w:spacing w:val="-4"/>
          <w:sz w:val="24"/>
          <w:szCs w:val="24"/>
        </w:rPr>
        <w:t>n</w:t>
      </w:r>
      <w:r>
        <w:rPr>
          <w:b/>
          <w:sz w:val="24"/>
          <w:szCs w:val="24"/>
        </w:rPr>
        <w:t xml:space="preserve">d </w:t>
      </w:r>
      <w:r>
        <w:rPr>
          <w:b/>
          <w:spacing w:val="15"/>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pacing w:val="-8"/>
          <w:sz w:val="24"/>
          <w:szCs w:val="24"/>
        </w:rPr>
        <w:t>m</w:t>
      </w:r>
      <w:proofErr w:type="spellEnd"/>
      <w:r>
        <w:rPr>
          <w:b/>
          <w:sz w:val="24"/>
          <w:szCs w:val="24"/>
        </w:rPr>
        <w:t xml:space="preserve">/ </w:t>
      </w:r>
      <w:r>
        <w:rPr>
          <w:b/>
          <w:spacing w:val="16"/>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z w:val="24"/>
          <w:szCs w:val="24"/>
        </w:rPr>
        <w:t>m</w:t>
      </w:r>
      <w:proofErr w:type="spellEnd"/>
      <w:r>
        <w:rPr>
          <w:b/>
          <w:sz w:val="24"/>
          <w:szCs w:val="24"/>
        </w:rPr>
        <w:t xml:space="preserve"> </w:t>
      </w:r>
      <w:r>
        <w:rPr>
          <w:b/>
          <w:spacing w:val="12"/>
          <w:sz w:val="24"/>
          <w:szCs w:val="24"/>
        </w:rPr>
        <w:t xml:space="preserve"> </w:t>
      </w:r>
      <w:r>
        <w:rPr>
          <w:b/>
          <w:sz w:val="24"/>
          <w:szCs w:val="24"/>
        </w:rPr>
        <w:t>A</w:t>
      </w:r>
      <w:r>
        <w:rPr>
          <w:b/>
          <w:spacing w:val="-5"/>
          <w:sz w:val="24"/>
          <w:szCs w:val="24"/>
        </w:rPr>
        <w:t>l</w:t>
      </w:r>
      <w:r>
        <w:rPr>
          <w:b/>
          <w:spacing w:val="-4"/>
          <w:sz w:val="24"/>
          <w:szCs w:val="24"/>
        </w:rPr>
        <w:t>l</w:t>
      </w:r>
      <w:r>
        <w:rPr>
          <w:b/>
          <w:spacing w:val="-5"/>
          <w:sz w:val="24"/>
          <w:szCs w:val="24"/>
        </w:rPr>
        <w:t>o</w:t>
      </w:r>
      <w:r>
        <w:rPr>
          <w:b/>
          <w:sz w:val="24"/>
          <w:szCs w:val="24"/>
        </w:rPr>
        <w:t>y</w:t>
      </w:r>
    </w:p>
    <w:p w:rsidR="008D75EE" w:rsidRDefault="00B30AA0">
      <w:pPr>
        <w:spacing w:line="260" w:lineRule="exact"/>
        <w:ind w:left="1533" w:right="8169"/>
        <w:jc w:val="both"/>
        <w:rPr>
          <w:sz w:val="24"/>
          <w:szCs w:val="24"/>
        </w:rPr>
      </w:pPr>
      <w:r>
        <w:rPr>
          <w:b/>
          <w:spacing w:val="-5"/>
          <w:sz w:val="24"/>
          <w:szCs w:val="24"/>
        </w:rPr>
        <w:t>W</w:t>
      </w:r>
      <w:r>
        <w:rPr>
          <w:b/>
          <w:sz w:val="24"/>
          <w:szCs w:val="24"/>
        </w:rPr>
        <w:t>i</w:t>
      </w:r>
      <w:r>
        <w:rPr>
          <w:b/>
          <w:spacing w:val="-5"/>
          <w:sz w:val="24"/>
          <w:szCs w:val="24"/>
        </w:rPr>
        <w:t>r</w:t>
      </w:r>
      <w:r>
        <w:rPr>
          <w:b/>
          <w:spacing w:val="-1"/>
          <w:sz w:val="24"/>
          <w:szCs w:val="24"/>
        </w:rPr>
        <w:t>e</w:t>
      </w:r>
      <w:r>
        <w:rPr>
          <w:b/>
          <w:sz w:val="24"/>
          <w:szCs w:val="24"/>
        </w:rPr>
        <w:t>s</w:t>
      </w:r>
    </w:p>
    <w:p w:rsidR="008D75EE" w:rsidRDefault="008D75EE">
      <w:pPr>
        <w:spacing w:before="8" w:line="100" w:lineRule="exact"/>
        <w:rPr>
          <w:sz w:val="10"/>
          <w:szCs w:val="10"/>
        </w:rPr>
      </w:pPr>
    </w:p>
    <w:p w:rsidR="008D75EE" w:rsidRDefault="00B30AA0">
      <w:pPr>
        <w:ind w:left="1533" w:right="1175"/>
        <w:jc w:val="both"/>
        <w:rPr>
          <w:sz w:val="24"/>
          <w:szCs w:val="24"/>
        </w:rPr>
      </w:pPr>
      <w:proofErr w:type="gramStart"/>
      <w:r>
        <w:rPr>
          <w:spacing w:val="2"/>
          <w:sz w:val="24"/>
          <w:szCs w:val="24"/>
        </w:rPr>
        <w:t>T</w:t>
      </w:r>
      <w:r>
        <w:rPr>
          <w:spacing w:val="-5"/>
          <w:sz w:val="24"/>
          <w:szCs w:val="24"/>
        </w:rPr>
        <w:t>h</w:t>
      </w:r>
      <w:r>
        <w:rPr>
          <w:sz w:val="24"/>
          <w:szCs w:val="24"/>
        </w:rPr>
        <w:t xml:space="preserve">e </w:t>
      </w:r>
      <w:r>
        <w:rPr>
          <w:spacing w:val="4"/>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z w:val="24"/>
          <w:szCs w:val="24"/>
        </w:rPr>
        <w:t>v</w:t>
      </w:r>
      <w:r>
        <w:rPr>
          <w:spacing w:val="-4"/>
          <w:sz w:val="24"/>
          <w:szCs w:val="24"/>
        </w:rPr>
        <w:t>i</w:t>
      </w:r>
      <w:r>
        <w:rPr>
          <w:sz w:val="24"/>
          <w:szCs w:val="24"/>
        </w:rPr>
        <w:t>d</w:t>
      </w:r>
      <w:r>
        <w:rPr>
          <w:spacing w:val="5"/>
          <w:sz w:val="24"/>
          <w:szCs w:val="24"/>
        </w:rPr>
        <w:t>u</w:t>
      </w:r>
      <w:r>
        <w:rPr>
          <w:spacing w:val="4"/>
          <w:sz w:val="24"/>
          <w:szCs w:val="24"/>
        </w:rPr>
        <w:t>a</w:t>
      </w:r>
      <w:r>
        <w:rPr>
          <w:sz w:val="24"/>
          <w:szCs w:val="24"/>
        </w:rPr>
        <w:t>l</w:t>
      </w:r>
      <w:proofErr w:type="gramEnd"/>
      <w:r>
        <w:rPr>
          <w:spacing w:val="5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5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6"/>
          <w:sz w:val="24"/>
          <w:szCs w:val="24"/>
        </w:rPr>
        <w:t xml:space="preserve"> </w:t>
      </w:r>
      <w:r>
        <w:rPr>
          <w:spacing w:val="-5"/>
          <w:sz w:val="24"/>
          <w:szCs w:val="24"/>
        </w:rPr>
        <w:t>b</w:t>
      </w:r>
      <w:r>
        <w:rPr>
          <w:sz w:val="24"/>
          <w:szCs w:val="24"/>
        </w:rPr>
        <w:t>e</w:t>
      </w:r>
      <w:r>
        <w:rPr>
          <w:spacing w:val="59"/>
          <w:sz w:val="24"/>
          <w:szCs w:val="24"/>
        </w:rPr>
        <w:t xml:space="preserve"> </w:t>
      </w:r>
      <w:r>
        <w:rPr>
          <w:spacing w:val="5"/>
          <w:sz w:val="24"/>
          <w:szCs w:val="24"/>
        </w:rPr>
        <w:t>d</w:t>
      </w:r>
      <w:r>
        <w:rPr>
          <w:spacing w:val="-4"/>
          <w:sz w:val="24"/>
          <w:szCs w:val="24"/>
        </w:rPr>
        <w:t>im</w:t>
      </w:r>
      <w:r>
        <w:rPr>
          <w:spacing w:val="4"/>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pacing w:val="-5"/>
          <w:sz w:val="24"/>
          <w:szCs w:val="24"/>
        </w:rPr>
        <w:t>n</w:t>
      </w:r>
      <w:r>
        <w:rPr>
          <w:spacing w:val="4"/>
          <w:sz w:val="24"/>
          <w:szCs w:val="24"/>
        </w:rPr>
        <w:t>a</w:t>
      </w:r>
      <w:r>
        <w:rPr>
          <w:sz w:val="24"/>
          <w:szCs w:val="24"/>
        </w:rPr>
        <w:t>l</w:t>
      </w:r>
      <w:r>
        <w:rPr>
          <w:spacing w:val="1"/>
          <w:sz w:val="24"/>
          <w:szCs w:val="24"/>
        </w:rPr>
        <w:t>l</w:t>
      </w:r>
      <w:r>
        <w:rPr>
          <w:sz w:val="24"/>
          <w:szCs w:val="24"/>
        </w:rPr>
        <w:t>y</w:t>
      </w:r>
      <w:r>
        <w:rPr>
          <w:spacing w:val="50"/>
          <w:sz w:val="24"/>
          <w:szCs w:val="24"/>
        </w:rPr>
        <w:t xml:space="preserve"> </w:t>
      </w:r>
      <w:r>
        <w:rPr>
          <w:spacing w:val="4"/>
          <w:sz w:val="24"/>
          <w:szCs w:val="24"/>
        </w:rPr>
        <w:t>c</w:t>
      </w:r>
      <w:r>
        <w:rPr>
          <w:spacing w:val="-5"/>
          <w:sz w:val="24"/>
          <w:szCs w:val="24"/>
        </w:rPr>
        <w:t>h</w:t>
      </w:r>
      <w:r>
        <w:rPr>
          <w:spacing w:val="-1"/>
          <w:sz w:val="24"/>
          <w:szCs w:val="24"/>
        </w:rPr>
        <w:t>ec</w:t>
      </w:r>
      <w:r>
        <w:rPr>
          <w:spacing w:val="5"/>
          <w:sz w:val="24"/>
          <w:szCs w:val="24"/>
        </w:rPr>
        <w:t>k</w:t>
      </w:r>
      <w:r>
        <w:rPr>
          <w:spacing w:val="-1"/>
          <w:sz w:val="24"/>
          <w:szCs w:val="24"/>
        </w:rPr>
        <w:t>e</w:t>
      </w:r>
      <w:r>
        <w:rPr>
          <w:sz w:val="24"/>
          <w:szCs w:val="24"/>
        </w:rPr>
        <w:t>d</w:t>
      </w:r>
      <w:r>
        <w:rPr>
          <w:spacing w:val="55"/>
          <w:sz w:val="24"/>
          <w:szCs w:val="24"/>
        </w:rPr>
        <w:t xml:space="preserve"> </w:t>
      </w:r>
      <w:r>
        <w:rPr>
          <w:sz w:val="24"/>
          <w:szCs w:val="24"/>
        </w:rPr>
        <w:t xml:space="preserve">to  </w:t>
      </w:r>
      <w:r>
        <w:rPr>
          <w:spacing w:val="-1"/>
          <w:sz w:val="24"/>
          <w:szCs w:val="24"/>
        </w:rPr>
        <w:t>e</w:t>
      </w:r>
      <w:r>
        <w:rPr>
          <w:spacing w:val="-5"/>
          <w:sz w:val="24"/>
          <w:szCs w:val="24"/>
        </w:rPr>
        <w:t>n</w:t>
      </w:r>
      <w:r>
        <w:rPr>
          <w:spacing w:val="-2"/>
          <w:sz w:val="24"/>
          <w:szCs w:val="24"/>
        </w:rPr>
        <w:t>s</w:t>
      </w:r>
      <w:r>
        <w:rPr>
          <w:sz w:val="24"/>
          <w:szCs w:val="24"/>
        </w:rPr>
        <w:t>u</w:t>
      </w:r>
      <w:r>
        <w:rPr>
          <w:spacing w:val="1"/>
          <w:sz w:val="24"/>
          <w:szCs w:val="24"/>
        </w:rPr>
        <w:t>r</w:t>
      </w:r>
      <w:r>
        <w:rPr>
          <w:sz w:val="24"/>
          <w:szCs w:val="24"/>
        </w:rPr>
        <w:t>e</w:t>
      </w:r>
      <w:r>
        <w:rPr>
          <w:spacing w:val="59"/>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55"/>
          <w:sz w:val="24"/>
          <w:szCs w:val="24"/>
        </w:rPr>
        <w:t xml:space="preserve"> </w:t>
      </w:r>
      <w:r>
        <w:rPr>
          <w:spacing w:val="5"/>
          <w:sz w:val="24"/>
          <w:szCs w:val="24"/>
        </w:rPr>
        <w:t>t</w:t>
      </w:r>
      <w:r>
        <w:rPr>
          <w:spacing w:val="-5"/>
          <w:sz w:val="24"/>
          <w:szCs w:val="24"/>
        </w:rPr>
        <w:t>h</w:t>
      </w:r>
      <w:r>
        <w:rPr>
          <w:spacing w:val="8"/>
          <w:sz w:val="24"/>
          <w:szCs w:val="24"/>
        </w:rPr>
        <w:t>e</w:t>
      </w:r>
      <w:r>
        <w:rPr>
          <w:sz w:val="24"/>
          <w:szCs w:val="24"/>
        </w:rPr>
        <w:t xml:space="preserve">y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1"/>
          <w:sz w:val="24"/>
          <w:szCs w:val="24"/>
        </w:rPr>
        <w:t>r</w:t>
      </w:r>
      <w:r>
        <w:rPr>
          <w:sz w:val="24"/>
          <w:szCs w:val="24"/>
        </w:rPr>
        <w:t>m</w:t>
      </w:r>
      <w:r>
        <w:rPr>
          <w:spacing w:val="3"/>
          <w:sz w:val="24"/>
          <w:szCs w:val="24"/>
        </w:rPr>
        <w:t xml:space="preserve"> </w:t>
      </w:r>
      <w:r>
        <w:rPr>
          <w:sz w:val="24"/>
          <w:szCs w:val="24"/>
        </w:rPr>
        <w:t>to</w:t>
      </w:r>
      <w:r>
        <w:rPr>
          <w:spacing w:val="8"/>
          <w:sz w:val="24"/>
          <w:szCs w:val="24"/>
        </w:rPr>
        <w:t xml:space="preserve"> </w:t>
      </w:r>
      <w:r>
        <w:rPr>
          <w:spacing w:val="5"/>
          <w:sz w:val="24"/>
          <w:szCs w:val="24"/>
        </w:rPr>
        <w:t>t</w:t>
      </w:r>
      <w:r>
        <w:rPr>
          <w:spacing w:val="-5"/>
          <w:sz w:val="24"/>
          <w:szCs w:val="24"/>
        </w:rPr>
        <w:t>h</w:t>
      </w:r>
      <w:r>
        <w:rPr>
          <w:sz w:val="24"/>
          <w:szCs w:val="24"/>
        </w:rPr>
        <w:t>e</w:t>
      </w:r>
      <w:r>
        <w:rPr>
          <w:spacing w:val="12"/>
          <w:sz w:val="24"/>
          <w:szCs w:val="24"/>
        </w:rPr>
        <w:t xml:space="preserve"> </w:t>
      </w:r>
      <w:r>
        <w:rPr>
          <w:spacing w:val="1"/>
          <w:sz w:val="24"/>
          <w:szCs w:val="24"/>
        </w:rPr>
        <w:t>r</w:t>
      </w:r>
      <w:r>
        <w:rPr>
          <w:spacing w:val="-1"/>
          <w:sz w:val="24"/>
          <w:szCs w:val="24"/>
        </w:rPr>
        <w:t>e</w:t>
      </w:r>
      <w:r>
        <w:rPr>
          <w:sz w:val="24"/>
          <w:szCs w:val="24"/>
        </w:rPr>
        <w:t>qu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z w:val="24"/>
          <w:szCs w:val="24"/>
        </w:rPr>
        <w:t>t</w:t>
      </w:r>
      <w:r>
        <w:rPr>
          <w:spacing w:val="13"/>
          <w:sz w:val="24"/>
          <w:szCs w:val="24"/>
        </w:rPr>
        <w:t xml:space="preserve"> </w:t>
      </w:r>
      <w:r>
        <w:rPr>
          <w:spacing w:val="5"/>
          <w:sz w:val="24"/>
          <w:szCs w:val="24"/>
        </w:rPr>
        <w:t>o</w:t>
      </w:r>
      <w:r>
        <w:rPr>
          <w:sz w:val="24"/>
          <w:szCs w:val="24"/>
        </w:rPr>
        <w:t xml:space="preserve">f </w:t>
      </w:r>
      <w:r>
        <w:rPr>
          <w:spacing w:val="5"/>
          <w:sz w:val="24"/>
          <w:szCs w:val="24"/>
        </w:rPr>
        <w:t>t</w:t>
      </w:r>
      <w:r>
        <w:rPr>
          <w:sz w:val="24"/>
          <w:szCs w:val="24"/>
        </w:rPr>
        <w:t>h</w:t>
      </w:r>
      <w:r>
        <w:rPr>
          <w:spacing w:val="-4"/>
          <w:sz w:val="24"/>
          <w:szCs w:val="24"/>
        </w:rPr>
        <w:t>i</w:t>
      </w:r>
      <w:r>
        <w:rPr>
          <w:sz w:val="24"/>
          <w:szCs w:val="24"/>
        </w:rPr>
        <w:t>s</w:t>
      </w:r>
      <w:r>
        <w:rPr>
          <w:spacing w:val="10"/>
          <w:sz w:val="24"/>
          <w:szCs w:val="24"/>
        </w:rPr>
        <w:t xml:space="preserve"> </w:t>
      </w: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20"/>
          <w:sz w:val="24"/>
          <w:szCs w:val="24"/>
        </w:rPr>
        <w:t xml:space="preserve"> </w:t>
      </w:r>
      <w:r>
        <w:rPr>
          <w:sz w:val="24"/>
          <w:szCs w:val="24"/>
        </w:rPr>
        <w:t>D</w:t>
      </w:r>
      <w:r>
        <w:rPr>
          <w:spacing w:val="-10"/>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9"/>
          <w:sz w:val="24"/>
          <w:szCs w:val="24"/>
        </w:rPr>
        <w:t xml:space="preserve"> </w:t>
      </w:r>
      <w:r>
        <w:rPr>
          <w:spacing w:val="5"/>
          <w:sz w:val="24"/>
          <w:szCs w:val="24"/>
        </w:rPr>
        <w:t>o</w:t>
      </w:r>
      <w:r>
        <w:rPr>
          <w:sz w:val="24"/>
          <w:szCs w:val="24"/>
        </w:rPr>
        <w:t>f</w:t>
      </w:r>
      <w:r>
        <w:rPr>
          <w:spacing w:val="5"/>
          <w:sz w:val="24"/>
          <w:szCs w:val="24"/>
        </w:rPr>
        <w:t xml:space="preserve"> </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e</w:t>
      </w:r>
      <w:r>
        <w:rPr>
          <w:sz w:val="24"/>
          <w:szCs w:val="24"/>
        </w:rPr>
        <w:t>d</w:t>
      </w:r>
      <w:r>
        <w:rPr>
          <w:spacing w:val="13"/>
          <w:sz w:val="24"/>
          <w:szCs w:val="24"/>
        </w:rPr>
        <w:t xml:space="preserve"> </w:t>
      </w:r>
      <w:r>
        <w:rPr>
          <w:spacing w:val="4"/>
          <w:sz w:val="24"/>
          <w:szCs w:val="24"/>
        </w:rPr>
        <w:t>w</w:t>
      </w:r>
      <w:r>
        <w:rPr>
          <w:spacing w:val="-9"/>
          <w:sz w:val="24"/>
          <w:szCs w:val="24"/>
        </w:rPr>
        <w:t>i</w:t>
      </w:r>
      <w:r>
        <w:rPr>
          <w:spacing w:val="1"/>
          <w:sz w:val="24"/>
          <w:szCs w:val="24"/>
        </w:rPr>
        <w:t>r</w:t>
      </w:r>
      <w:r>
        <w:rPr>
          <w:spacing w:val="4"/>
          <w:sz w:val="24"/>
          <w:szCs w:val="24"/>
        </w:rPr>
        <w:t>e</w:t>
      </w:r>
      <w:r>
        <w:rPr>
          <w:sz w:val="24"/>
          <w:szCs w:val="24"/>
        </w:rPr>
        <w:t xml:space="preserve">s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3"/>
          <w:sz w:val="24"/>
          <w:szCs w:val="24"/>
        </w:rPr>
        <w:t xml:space="preserve"> </w:t>
      </w:r>
      <w:r>
        <w:rPr>
          <w:spacing w:val="-5"/>
          <w:sz w:val="24"/>
          <w:szCs w:val="24"/>
        </w:rPr>
        <w:t>b</w:t>
      </w:r>
      <w:r>
        <w:rPr>
          <w:sz w:val="24"/>
          <w:szCs w:val="24"/>
        </w:rPr>
        <w:t>e</w:t>
      </w:r>
      <w:r>
        <w:rPr>
          <w:spacing w:val="-3"/>
          <w:sz w:val="24"/>
          <w:szCs w:val="24"/>
        </w:rPr>
        <w:t xml:space="preserve"> </w:t>
      </w:r>
      <w:r>
        <w:rPr>
          <w:sz w:val="24"/>
          <w:szCs w:val="24"/>
        </w:rPr>
        <w:t>d</w:t>
      </w:r>
      <w:r>
        <w:rPr>
          <w:spacing w:val="-1"/>
          <w:sz w:val="24"/>
          <w:szCs w:val="24"/>
        </w:rPr>
        <w:t>e</w:t>
      </w:r>
      <w:r>
        <w:rPr>
          <w:spacing w:val="5"/>
          <w:sz w:val="24"/>
          <w:szCs w:val="24"/>
        </w:rPr>
        <w:t>t</w:t>
      </w:r>
      <w:r>
        <w:rPr>
          <w:spacing w:val="-1"/>
          <w:sz w:val="24"/>
          <w:szCs w:val="24"/>
        </w:rPr>
        <w:t>e</w:t>
      </w:r>
      <w:r>
        <w:rPr>
          <w:spacing w:val="6"/>
          <w:sz w:val="24"/>
          <w:szCs w:val="24"/>
        </w:rPr>
        <w:t>r</w:t>
      </w:r>
      <w:r>
        <w:rPr>
          <w:spacing w:val="-4"/>
          <w:sz w:val="24"/>
          <w:szCs w:val="24"/>
        </w:rPr>
        <w:t>mi</w:t>
      </w:r>
      <w:r>
        <w:rPr>
          <w:sz w:val="24"/>
          <w:szCs w:val="24"/>
        </w:rPr>
        <w:t>n</w:t>
      </w:r>
      <w:r>
        <w:rPr>
          <w:spacing w:val="-1"/>
          <w:sz w:val="24"/>
          <w:szCs w:val="24"/>
        </w:rPr>
        <w:t>e</w:t>
      </w:r>
      <w:r>
        <w:rPr>
          <w:sz w:val="24"/>
          <w:szCs w:val="24"/>
        </w:rPr>
        <w:t>d</w:t>
      </w:r>
      <w:r>
        <w:rPr>
          <w:spacing w:val="3"/>
          <w:sz w:val="24"/>
          <w:szCs w:val="24"/>
        </w:rPr>
        <w:t xml:space="preserve"> </w:t>
      </w:r>
      <w:r>
        <w:rPr>
          <w:spacing w:val="-1"/>
          <w:sz w:val="24"/>
          <w:szCs w:val="24"/>
        </w:rPr>
        <w:t>a</w:t>
      </w:r>
      <w:r>
        <w:rPr>
          <w:sz w:val="24"/>
          <w:szCs w:val="24"/>
        </w:rPr>
        <w:t>s p</w:t>
      </w:r>
      <w:r>
        <w:rPr>
          <w:spacing w:val="-1"/>
          <w:sz w:val="24"/>
          <w:szCs w:val="24"/>
        </w:rPr>
        <w:t>e</w:t>
      </w:r>
      <w:r>
        <w:rPr>
          <w:sz w:val="24"/>
          <w:szCs w:val="24"/>
        </w:rPr>
        <w:t>r</w:t>
      </w:r>
      <w:r>
        <w:rPr>
          <w:spacing w:val="4"/>
          <w:sz w:val="24"/>
          <w:szCs w:val="24"/>
        </w:rPr>
        <w:t xml:space="preserve"> </w:t>
      </w:r>
      <w:r>
        <w:rPr>
          <w:spacing w:val="-1"/>
          <w:sz w:val="24"/>
          <w:szCs w:val="24"/>
        </w:rPr>
        <w:t>c</w:t>
      </w:r>
      <w:r>
        <w:rPr>
          <w:spacing w:val="-4"/>
          <w:sz w:val="24"/>
          <w:szCs w:val="24"/>
        </w:rPr>
        <w:t>l</w:t>
      </w:r>
      <w:r>
        <w:rPr>
          <w:spacing w:val="-1"/>
          <w:sz w:val="24"/>
          <w:szCs w:val="24"/>
        </w:rPr>
        <w:t>a</w:t>
      </w:r>
      <w:r>
        <w:rPr>
          <w:sz w:val="24"/>
          <w:szCs w:val="24"/>
        </w:rPr>
        <w:t>u</w:t>
      </w:r>
      <w:r>
        <w:rPr>
          <w:spacing w:val="-2"/>
          <w:sz w:val="24"/>
          <w:szCs w:val="24"/>
        </w:rPr>
        <w:t>s</w:t>
      </w:r>
      <w:r>
        <w:rPr>
          <w:sz w:val="24"/>
          <w:szCs w:val="24"/>
        </w:rPr>
        <w:t>e</w:t>
      </w:r>
      <w:r>
        <w:rPr>
          <w:spacing w:val="1"/>
          <w:sz w:val="24"/>
          <w:szCs w:val="24"/>
        </w:rPr>
        <w:t xml:space="preserve"> </w:t>
      </w:r>
      <w:r>
        <w:rPr>
          <w:sz w:val="24"/>
          <w:szCs w:val="24"/>
        </w:rPr>
        <w:t>6</w:t>
      </w:r>
      <w:r>
        <w:rPr>
          <w:spacing w:val="2"/>
          <w:sz w:val="24"/>
          <w:szCs w:val="24"/>
        </w:rPr>
        <w:t>.</w:t>
      </w:r>
      <w:r>
        <w:rPr>
          <w:sz w:val="24"/>
          <w:szCs w:val="24"/>
        </w:rPr>
        <w:t>3</w:t>
      </w:r>
      <w:r>
        <w:rPr>
          <w:spacing w:val="2"/>
          <w:sz w:val="24"/>
          <w:szCs w:val="24"/>
        </w:rPr>
        <w:t>.</w:t>
      </w:r>
      <w:r>
        <w:rPr>
          <w:sz w:val="24"/>
          <w:szCs w:val="24"/>
        </w:rPr>
        <w:t>1</w:t>
      </w:r>
      <w:r>
        <w:rPr>
          <w:spacing w:val="2"/>
          <w:sz w:val="24"/>
          <w:szCs w:val="24"/>
        </w:rPr>
        <w:t>.</w:t>
      </w:r>
      <w:r>
        <w:rPr>
          <w:sz w:val="24"/>
          <w:szCs w:val="24"/>
        </w:rPr>
        <w:t>2</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I</w:t>
      </w:r>
      <w:r>
        <w:rPr>
          <w:spacing w:val="2"/>
          <w:sz w:val="24"/>
          <w:szCs w:val="24"/>
        </w:rPr>
        <w:t>E</w:t>
      </w:r>
      <w:r>
        <w:rPr>
          <w:sz w:val="24"/>
          <w:szCs w:val="24"/>
        </w:rPr>
        <w:t>C</w:t>
      </w:r>
      <w:r>
        <w:rPr>
          <w:spacing w:val="-1"/>
          <w:sz w:val="24"/>
          <w:szCs w:val="24"/>
        </w:rPr>
        <w:t xml:space="preserve"> </w:t>
      </w:r>
      <w:r>
        <w:rPr>
          <w:sz w:val="24"/>
          <w:szCs w:val="24"/>
        </w:rPr>
        <w:t>6</w:t>
      </w:r>
      <w:r>
        <w:rPr>
          <w:spacing w:val="-5"/>
          <w:sz w:val="24"/>
          <w:szCs w:val="24"/>
        </w:rPr>
        <w:t>2</w:t>
      </w:r>
      <w:r>
        <w:rPr>
          <w:sz w:val="24"/>
          <w:szCs w:val="24"/>
        </w:rPr>
        <w:t>420.</w:t>
      </w:r>
    </w:p>
    <w:p w:rsidR="008D75EE" w:rsidRDefault="008D75EE">
      <w:pPr>
        <w:spacing w:before="8"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1                 </w:t>
      </w:r>
      <w:r>
        <w:rPr>
          <w:rFonts w:ascii="Palatino Linotype" w:eastAsia="Palatino Linotype" w:hAnsi="Palatino Linotype" w:cs="Palatino Linotype"/>
          <w:b/>
          <w:spacing w:val="48"/>
          <w:sz w:val="22"/>
          <w:szCs w:val="22"/>
        </w:rPr>
        <w:t xml:space="preserve"> </w:t>
      </w:r>
      <w:r>
        <w:rPr>
          <w:b/>
          <w:spacing w:val="-5"/>
          <w:sz w:val="24"/>
          <w:szCs w:val="24"/>
        </w:rPr>
        <w:t>C</w:t>
      </w:r>
      <w:r>
        <w:rPr>
          <w:b/>
          <w:spacing w:val="-4"/>
          <w:sz w:val="24"/>
          <w:szCs w:val="24"/>
        </w:rPr>
        <w:t>h</w:t>
      </w:r>
      <w:r>
        <w:rPr>
          <w:b/>
          <w:spacing w:val="-1"/>
          <w:sz w:val="24"/>
          <w:szCs w:val="24"/>
        </w:rPr>
        <w:t>ec</w:t>
      </w:r>
      <w:r>
        <w:rPr>
          <w:b/>
          <w:sz w:val="24"/>
          <w:szCs w:val="24"/>
        </w:rPr>
        <w:t>k</w:t>
      </w:r>
      <w:r>
        <w:rPr>
          <w:b/>
          <w:spacing w:val="-6"/>
          <w:sz w:val="24"/>
          <w:szCs w:val="24"/>
        </w:rPr>
        <w:t xml:space="preserve"> </w:t>
      </w:r>
      <w:r>
        <w:rPr>
          <w:b/>
          <w:spacing w:val="-3"/>
          <w:sz w:val="24"/>
          <w:szCs w:val="24"/>
        </w:rPr>
        <w:t>f</w:t>
      </w:r>
      <w:r>
        <w:rPr>
          <w:b/>
          <w:sz w:val="24"/>
          <w:szCs w:val="24"/>
        </w:rPr>
        <w:t>or</w:t>
      </w:r>
      <w:r>
        <w:rPr>
          <w:b/>
          <w:spacing w:val="-13"/>
          <w:sz w:val="24"/>
          <w:szCs w:val="24"/>
        </w:rPr>
        <w:t xml:space="preserve"> </w:t>
      </w:r>
      <w:r>
        <w:rPr>
          <w:b/>
          <w:spacing w:val="-6"/>
          <w:sz w:val="24"/>
          <w:szCs w:val="24"/>
        </w:rPr>
        <w:t>L</w:t>
      </w:r>
      <w:r>
        <w:rPr>
          <w:b/>
          <w:sz w:val="24"/>
          <w:szCs w:val="24"/>
        </w:rPr>
        <w:t>a</w:t>
      </w:r>
      <w:r>
        <w:rPr>
          <w:b/>
          <w:spacing w:val="-4"/>
          <w:sz w:val="24"/>
          <w:szCs w:val="24"/>
        </w:rPr>
        <w:t>y</w:t>
      </w:r>
      <w:r>
        <w:rPr>
          <w:b/>
          <w:spacing w:val="2"/>
          <w:sz w:val="24"/>
          <w:szCs w:val="24"/>
        </w:rPr>
        <w:t>-</w:t>
      </w:r>
      <w:r>
        <w:rPr>
          <w:b/>
          <w:spacing w:val="-11"/>
          <w:sz w:val="24"/>
          <w:szCs w:val="24"/>
        </w:rPr>
        <w:t>r</w:t>
      </w:r>
      <w:r>
        <w:rPr>
          <w:b/>
          <w:spacing w:val="-5"/>
          <w:sz w:val="24"/>
          <w:szCs w:val="24"/>
        </w:rPr>
        <w:t>a</w:t>
      </w:r>
      <w:r>
        <w:rPr>
          <w:b/>
          <w:spacing w:val="1"/>
          <w:sz w:val="24"/>
          <w:szCs w:val="24"/>
        </w:rPr>
        <w:t>t</w:t>
      </w:r>
      <w:r>
        <w:rPr>
          <w:b/>
          <w:spacing w:val="-4"/>
          <w:sz w:val="24"/>
          <w:szCs w:val="24"/>
        </w:rPr>
        <w:t>i</w:t>
      </w:r>
      <w:r>
        <w:rPr>
          <w:b/>
          <w:sz w:val="24"/>
          <w:szCs w:val="24"/>
        </w:rPr>
        <w:t>os</w:t>
      </w:r>
      <w:r>
        <w:rPr>
          <w:b/>
          <w:spacing w:val="-4"/>
          <w:sz w:val="24"/>
          <w:szCs w:val="24"/>
        </w:rPr>
        <w:t xml:space="preserve"> </w:t>
      </w:r>
      <w:r>
        <w:rPr>
          <w:b/>
          <w:spacing w:val="-5"/>
          <w:sz w:val="24"/>
          <w:szCs w:val="24"/>
        </w:rPr>
        <w:t>o</w:t>
      </w:r>
      <w:r>
        <w:rPr>
          <w:b/>
          <w:sz w:val="24"/>
          <w:szCs w:val="24"/>
        </w:rPr>
        <w:t>f</w:t>
      </w:r>
      <w:r>
        <w:rPr>
          <w:b/>
          <w:spacing w:val="-10"/>
          <w:sz w:val="24"/>
          <w:szCs w:val="24"/>
        </w:rPr>
        <w:t xml:space="preserve"> </w:t>
      </w:r>
      <w:r>
        <w:rPr>
          <w:b/>
          <w:sz w:val="24"/>
          <w:szCs w:val="24"/>
        </w:rPr>
        <w:t>Va</w:t>
      </w:r>
      <w:r>
        <w:rPr>
          <w:b/>
          <w:spacing w:val="-11"/>
          <w:sz w:val="24"/>
          <w:szCs w:val="24"/>
        </w:rPr>
        <w:t>r</w:t>
      </w:r>
      <w:r>
        <w:rPr>
          <w:b/>
          <w:sz w:val="24"/>
          <w:szCs w:val="24"/>
        </w:rPr>
        <w:t>i</w:t>
      </w:r>
      <w:r>
        <w:rPr>
          <w:b/>
          <w:spacing w:val="-4"/>
          <w:sz w:val="24"/>
          <w:szCs w:val="24"/>
        </w:rPr>
        <w:t>o</w:t>
      </w:r>
      <w:r>
        <w:rPr>
          <w:b/>
          <w:spacing w:val="1"/>
          <w:sz w:val="24"/>
          <w:szCs w:val="24"/>
        </w:rPr>
        <w:t>u</w:t>
      </w:r>
      <w:r>
        <w:rPr>
          <w:b/>
          <w:sz w:val="24"/>
          <w:szCs w:val="24"/>
        </w:rPr>
        <w:t>s</w:t>
      </w:r>
      <w:r>
        <w:rPr>
          <w:b/>
          <w:spacing w:val="-9"/>
          <w:sz w:val="24"/>
          <w:szCs w:val="24"/>
        </w:rPr>
        <w:t xml:space="preserve"> </w:t>
      </w:r>
      <w:r>
        <w:rPr>
          <w:b/>
          <w:spacing w:val="-2"/>
          <w:sz w:val="24"/>
          <w:szCs w:val="24"/>
        </w:rPr>
        <w:t>L</w:t>
      </w:r>
      <w:r>
        <w:rPr>
          <w:b/>
          <w:spacing w:val="-5"/>
          <w:sz w:val="24"/>
          <w:szCs w:val="24"/>
        </w:rPr>
        <w:t>a</w:t>
      </w:r>
      <w:r>
        <w:rPr>
          <w:b/>
          <w:sz w:val="24"/>
          <w:szCs w:val="24"/>
        </w:rPr>
        <w:t>y</w:t>
      </w:r>
      <w:r>
        <w:rPr>
          <w:b/>
          <w:spacing w:val="-1"/>
          <w:sz w:val="24"/>
          <w:szCs w:val="24"/>
        </w:rPr>
        <w:t>e</w:t>
      </w:r>
      <w:r>
        <w:rPr>
          <w:b/>
          <w:spacing w:val="-6"/>
          <w:sz w:val="24"/>
          <w:szCs w:val="24"/>
        </w:rPr>
        <w:t>r</w:t>
      </w:r>
      <w:r>
        <w:rPr>
          <w:b/>
          <w:sz w:val="24"/>
          <w:szCs w:val="24"/>
        </w:rPr>
        <w:t>s</w:t>
      </w:r>
    </w:p>
    <w:p w:rsidR="008D75EE" w:rsidRDefault="00B30AA0">
      <w:pPr>
        <w:spacing w:before="99" w:line="260" w:lineRule="exact"/>
        <w:ind w:left="1533" w:right="1180"/>
        <w:jc w:val="both"/>
        <w:rPr>
          <w:sz w:val="24"/>
          <w:szCs w:val="24"/>
        </w:rPr>
      </w:pPr>
      <w:r>
        <w:rPr>
          <w:spacing w:val="2"/>
          <w:sz w:val="24"/>
          <w:szCs w:val="24"/>
        </w:rPr>
        <w:t>T</w:t>
      </w:r>
      <w:r>
        <w:rPr>
          <w:spacing w:val="-5"/>
          <w:sz w:val="24"/>
          <w:szCs w:val="24"/>
        </w:rPr>
        <w:t>h</w:t>
      </w:r>
      <w:r>
        <w:rPr>
          <w:sz w:val="24"/>
          <w:szCs w:val="24"/>
        </w:rPr>
        <w:t>e</w:t>
      </w:r>
      <w:r>
        <w:rPr>
          <w:spacing w:val="25"/>
          <w:sz w:val="24"/>
          <w:szCs w:val="24"/>
        </w:rPr>
        <w:t xml:space="preserve"> </w:t>
      </w:r>
      <w:r>
        <w:rPr>
          <w:spacing w:val="-4"/>
          <w:sz w:val="24"/>
          <w:szCs w:val="24"/>
        </w:rPr>
        <w:t>l</w:t>
      </w:r>
      <w:r>
        <w:rPr>
          <w:spacing w:val="4"/>
          <w:sz w:val="24"/>
          <w:szCs w:val="24"/>
        </w:rPr>
        <w:t>a</w:t>
      </w:r>
      <w:r>
        <w:rPr>
          <w:spacing w:val="-9"/>
          <w:sz w:val="24"/>
          <w:szCs w:val="24"/>
        </w:rPr>
        <w:t>y</w:t>
      </w:r>
      <w:r>
        <w:rPr>
          <w:spacing w:val="2"/>
          <w:sz w:val="24"/>
          <w:szCs w:val="24"/>
        </w:rPr>
        <w:t>-</w:t>
      </w:r>
      <w:r>
        <w:rPr>
          <w:spacing w:val="1"/>
          <w:sz w:val="24"/>
          <w:szCs w:val="24"/>
        </w:rPr>
        <w:t>r</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s</w:t>
      </w:r>
      <w:r>
        <w:rPr>
          <w:spacing w:val="19"/>
          <w:sz w:val="24"/>
          <w:szCs w:val="24"/>
        </w:rPr>
        <w:t xml:space="preserve"> </w:t>
      </w:r>
      <w:r>
        <w:rPr>
          <w:spacing w:val="5"/>
          <w:sz w:val="24"/>
          <w:szCs w:val="24"/>
        </w:rPr>
        <w:t>o</w:t>
      </w:r>
      <w:r>
        <w:rPr>
          <w:sz w:val="24"/>
          <w:szCs w:val="24"/>
        </w:rPr>
        <w:t>f</w:t>
      </w:r>
      <w:r>
        <w:rPr>
          <w:spacing w:val="13"/>
          <w:sz w:val="24"/>
          <w:szCs w:val="24"/>
        </w:rPr>
        <w:t xml:space="preserve"> </w:t>
      </w:r>
      <w:r>
        <w:rPr>
          <w:spacing w:val="-5"/>
          <w:sz w:val="24"/>
          <w:szCs w:val="24"/>
        </w:rPr>
        <w:t>v</w:t>
      </w:r>
      <w:r>
        <w:rPr>
          <w:spacing w:val="-1"/>
          <w:sz w:val="24"/>
          <w:szCs w:val="24"/>
        </w:rPr>
        <w:t>a</w:t>
      </w:r>
      <w:r>
        <w:rPr>
          <w:spacing w:val="6"/>
          <w:sz w:val="24"/>
          <w:szCs w:val="24"/>
        </w:rPr>
        <w:t>r</w:t>
      </w:r>
      <w:r>
        <w:rPr>
          <w:spacing w:val="-9"/>
          <w:sz w:val="24"/>
          <w:szCs w:val="24"/>
        </w:rPr>
        <w:t>i</w:t>
      </w:r>
      <w:r>
        <w:rPr>
          <w:spacing w:val="5"/>
          <w:sz w:val="24"/>
          <w:szCs w:val="24"/>
        </w:rPr>
        <w:t>o</w:t>
      </w:r>
      <w:r>
        <w:rPr>
          <w:sz w:val="24"/>
          <w:szCs w:val="24"/>
        </w:rPr>
        <w:t>us</w:t>
      </w:r>
      <w:r>
        <w:rPr>
          <w:spacing w:val="24"/>
          <w:sz w:val="24"/>
          <w:szCs w:val="24"/>
        </w:rPr>
        <w:t xml:space="preserve"> </w:t>
      </w:r>
      <w:r>
        <w:rPr>
          <w:spacing w:val="-4"/>
          <w:sz w:val="24"/>
          <w:szCs w:val="24"/>
        </w:rPr>
        <w:t>l</w:t>
      </w:r>
      <w:r>
        <w:rPr>
          <w:spacing w:val="4"/>
          <w:sz w:val="24"/>
          <w:szCs w:val="24"/>
        </w:rPr>
        <w:t>a</w:t>
      </w:r>
      <w:r>
        <w:rPr>
          <w:spacing w:val="-5"/>
          <w:sz w:val="24"/>
          <w:szCs w:val="24"/>
        </w:rPr>
        <w:t>y</w:t>
      </w:r>
      <w:r>
        <w:rPr>
          <w:spacing w:val="-1"/>
          <w:sz w:val="24"/>
          <w:szCs w:val="24"/>
        </w:rPr>
        <w:t>e</w:t>
      </w:r>
      <w:r>
        <w:rPr>
          <w:spacing w:val="6"/>
          <w:sz w:val="24"/>
          <w:szCs w:val="24"/>
        </w:rPr>
        <w:t>r</w:t>
      </w:r>
      <w:r>
        <w:rPr>
          <w:sz w:val="24"/>
          <w:szCs w:val="24"/>
        </w:rPr>
        <w:t>s</w:t>
      </w:r>
      <w:r>
        <w:rPr>
          <w:spacing w:val="1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8"/>
          <w:sz w:val="24"/>
          <w:szCs w:val="24"/>
        </w:rPr>
        <w:t xml:space="preserve"> </w:t>
      </w:r>
      <w:r>
        <w:rPr>
          <w:sz w:val="24"/>
          <w:szCs w:val="24"/>
        </w:rPr>
        <w:t>be</w:t>
      </w:r>
      <w:r>
        <w:rPr>
          <w:spacing w:val="20"/>
          <w:sz w:val="24"/>
          <w:szCs w:val="24"/>
        </w:rPr>
        <w:t xml:space="preserve"> </w:t>
      </w:r>
      <w:r>
        <w:rPr>
          <w:spacing w:val="-1"/>
          <w:sz w:val="24"/>
          <w:szCs w:val="24"/>
        </w:rPr>
        <w:t>c</w:t>
      </w:r>
      <w:r>
        <w:rPr>
          <w:sz w:val="24"/>
          <w:szCs w:val="24"/>
        </w:rPr>
        <w:t>h</w:t>
      </w:r>
      <w:r>
        <w:rPr>
          <w:spacing w:val="-1"/>
          <w:sz w:val="24"/>
          <w:szCs w:val="24"/>
        </w:rPr>
        <w:t>ec</w:t>
      </w:r>
      <w:r>
        <w:rPr>
          <w:sz w:val="24"/>
          <w:szCs w:val="24"/>
        </w:rPr>
        <w:t>k</w:t>
      </w:r>
      <w:r>
        <w:rPr>
          <w:spacing w:val="-1"/>
          <w:sz w:val="24"/>
          <w:szCs w:val="24"/>
        </w:rPr>
        <w:t>e</w:t>
      </w:r>
      <w:r>
        <w:rPr>
          <w:sz w:val="24"/>
          <w:szCs w:val="24"/>
        </w:rPr>
        <w:t>d</w:t>
      </w:r>
      <w:r>
        <w:rPr>
          <w:spacing w:val="26"/>
          <w:sz w:val="24"/>
          <w:szCs w:val="24"/>
        </w:rPr>
        <w:t xml:space="preserve"> </w:t>
      </w:r>
      <w:r>
        <w:rPr>
          <w:sz w:val="24"/>
          <w:szCs w:val="24"/>
        </w:rPr>
        <w:t>to</w:t>
      </w:r>
      <w:r>
        <w:rPr>
          <w:spacing w:val="26"/>
          <w:sz w:val="24"/>
          <w:szCs w:val="24"/>
        </w:rPr>
        <w:t xml:space="preserve"> </w:t>
      </w:r>
      <w:r>
        <w:rPr>
          <w:spacing w:val="-1"/>
          <w:sz w:val="24"/>
          <w:szCs w:val="24"/>
        </w:rPr>
        <w:t>e</w:t>
      </w:r>
      <w:r>
        <w:rPr>
          <w:spacing w:val="-5"/>
          <w:sz w:val="24"/>
          <w:szCs w:val="24"/>
        </w:rPr>
        <w:t>n</w:t>
      </w:r>
      <w:r>
        <w:rPr>
          <w:spacing w:val="-2"/>
          <w:sz w:val="24"/>
          <w:szCs w:val="24"/>
        </w:rPr>
        <w:t>s</w:t>
      </w:r>
      <w:r>
        <w:rPr>
          <w:sz w:val="24"/>
          <w:szCs w:val="24"/>
        </w:rPr>
        <w:t>u</w:t>
      </w:r>
      <w:r>
        <w:rPr>
          <w:spacing w:val="1"/>
          <w:sz w:val="24"/>
          <w:szCs w:val="24"/>
        </w:rPr>
        <w:t>r</w:t>
      </w:r>
      <w:r>
        <w:rPr>
          <w:sz w:val="24"/>
          <w:szCs w:val="24"/>
        </w:rPr>
        <w:t>e</w:t>
      </w:r>
      <w:r>
        <w:rPr>
          <w:spacing w:val="20"/>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17"/>
          <w:sz w:val="24"/>
          <w:szCs w:val="24"/>
        </w:rPr>
        <w:t xml:space="preserve"> </w:t>
      </w:r>
      <w:r>
        <w:rPr>
          <w:spacing w:val="5"/>
          <w:sz w:val="24"/>
          <w:szCs w:val="24"/>
        </w:rPr>
        <w:t>t</w:t>
      </w:r>
      <w:r>
        <w:rPr>
          <w:spacing w:val="-5"/>
          <w:sz w:val="24"/>
          <w:szCs w:val="24"/>
        </w:rPr>
        <w:t>h</w:t>
      </w:r>
      <w:r>
        <w:rPr>
          <w:spacing w:val="4"/>
          <w:sz w:val="24"/>
          <w:szCs w:val="24"/>
        </w:rPr>
        <w:t>e</w:t>
      </w:r>
      <w:r>
        <w:rPr>
          <w:sz w:val="24"/>
          <w:szCs w:val="24"/>
        </w:rPr>
        <w:t>y</w:t>
      </w:r>
      <w:r>
        <w:rPr>
          <w:spacing w:val="12"/>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11"/>
          <w:sz w:val="24"/>
          <w:szCs w:val="24"/>
        </w:rPr>
        <w:t>r</w:t>
      </w:r>
      <w:r>
        <w:rPr>
          <w:sz w:val="24"/>
          <w:szCs w:val="24"/>
        </w:rPr>
        <w:t>m to</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1"/>
          <w:sz w:val="24"/>
          <w:szCs w:val="24"/>
        </w:rPr>
        <w:t xml:space="preserve"> </w:t>
      </w:r>
      <w:r>
        <w:rPr>
          <w:spacing w:val="-5"/>
          <w:sz w:val="24"/>
          <w:szCs w:val="24"/>
        </w:rPr>
        <w:t>v</w:t>
      </w:r>
      <w:r>
        <w:rPr>
          <w:spacing w:val="4"/>
          <w:sz w:val="24"/>
          <w:szCs w:val="24"/>
        </w:rPr>
        <w:t>a</w:t>
      </w:r>
      <w:r>
        <w:rPr>
          <w:spacing w:val="-4"/>
          <w:sz w:val="24"/>
          <w:szCs w:val="24"/>
        </w:rPr>
        <w:t>l</w:t>
      </w:r>
      <w:r>
        <w:rPr>
          <w:sz w:val="24"/>
          <w:szCs w:val="24"/>
        </w:rPr>
        <w:t>u</w:t>
      </w:r>
      <w:r>
        <w:rPr>
          <w:spacing w:val="-1"/>
          <w:sz w:val="24"/>
          <w:szCs w:val="24"/>
        </w:rPr>
        <w:t>e</w:t>
      </w:r>
      <w:r>
        <w:rPr>
          <w:sz w:val="24"/>
          <w:szCs w:val="24"/>
        </w:rPr>
        <w:t xml:space="preserve">s </w:t>
      </w:r>
      <w:r>
        <w:rPr>
          <w:spacing w:val="-3"/>
          <w:sz w:val="24"/>
          <w:szCs w:val="24"/>
        </w:rPr>
        <w:t>f</w:t>
      </w:r>
      <w:r>
        <w:rPr>
          <w:sz w:val="24"/>
          <w:szCs w:val="24"/>
        </w:rPr>
        <w:t>u</w:t>
      </w:r>
      <w:r>
        <w:rPr>
          <w:spacing w:val="1"/>
          <w:sz w:val="24"/>
          <w:szCs w:val="24"/>
        </w:rPr>
        <w:t>r</w:t>
      </w:r>
      <w:r>
        <w:rPr>
          <w:sz w:val="24"/>
          <w:szCs w:val="24"/>
        </w:rPr>
        <w:t>n</w:t>
      </w:r>
      <w:r>
        <w:rPr>
          <w:spacing w:val="-4"/>
          <w:sz w:val="24"/>
          <w:szCs w:val="24"/>
        </w:rPr>
        <w:t>i</w:t>
      </w:r>
      <w:r>
        <w:rPr>
          <w:spacing w:val="2"/>
          <w:sz w:val="24"/>
          <w:szCs w:val="24"/>
        </w:rPr>
        <w:t>s</w:t>
      </w:r>
      <w:r>
        <w:rPr>
          <w:sz w:val="24"/>
          <w:szCs w:val="24"/>
        </w:rPr>
        <w:t>h</w:t>
      </w:r>
      <w:r>
        <w:rPr>
          <w:spacing w:val="-1"/>
          <w:sz w:val="24"/>
          <w:szCs w:val="24"/>
        </w:rPr>
        <w:t>e</w:t>
      </w:r>
      <w:r>
        <w:rPr>
          <w:sz w:val="24"/>
          <w:szCs w:val="24"/>
        </w:rPr>
        <w:t>d</w:t>
      </w:r>
      <w:r>
        <w:rPr>
          <w:spacing w:val="3"/>
          <w:sz w:val="24"/>
          <w:szCs w:val="24"/>
        </w:rPr>
        <w:t xml:space="preserve"> </w:t>
      </w:r>
      <w:r>
        <w:rPr>
          <w:sz w:val="24"/>
          <w:szCs w:val="24"/>
        </w:rPr>
        <w:t>by</w:t>
      </w:r>
      <w:r>
        <w:rPr>
          <w:spacing w:val="-7"/>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pu</w:t>
      </w:r>
      <w:r>
        <w:rPr>
          <w:spacing w:val="1"/>
          <w:sz w:val="24"/>
          <w:szCs w:val="24"/>
        </w:rPr>
        <w:t>r</w:t>
      </w:r>
      <w:r>
        <w:rPr>
          <w:spacing w:val="4"/>
          <w:sz w:val="24"/>
          <w:szCs w:val="24"/>
        </w:rPr>
        <w:t>c</w:t>
      </w:r>
      <w:r>
        <w:rPr>
          <w:spacing w:val="-5"/>
          <w:sz w:val="24"/>
          <w:szCs w:val="24"/>
        </w:rPr>
        <w:t>h</w:t>
      </w:r>
      <w:r>
        <w:rPr>
          <w:spacing w:val="-1"/>
          <w:sz w:val="24"/>
          <w:szCs w:val="24"/>
        </w:rPr>
        <w:t>a</w:t>
      </w:r>
      <w:r>
        <w:rPr>
          <w:spacing w:val="-2"/>
          <w:sz w:val="24"/>
          <w:szCs w:val="24"/>
        </w:rPr>
        <w:t>s</w:t>
      </w:r>
      <w:r>
        <w:rPr>
          <w:spacing w:val="4"/>
          <w:sz w:val="24"/>
          <w:szCs w:val="24"/>
        </w:rPr>
        <w:t>e</w:t>
      </w:r>
      <w:r>
        <w:rPr>
          <w:spacing w:val="2"/>
          <w:sz w:val="24"/>
          <w:szCs w:val="24"/>
        </w:rPr>
        <w:t>r</w:t>
      </w:r>
      <w:r>
        <w:rPr>
          <w:sz w:val="24"/>
          <w:szCs w:val="24"/>
        </w:rPr>
        <w:t>.</w:t>
      </w:r>
    </w:p>
    <w:p w:rsidR="008D75EE" w:rsidRDefault="008D75EE">
      <w:pPr>
        <w:spacing w:before="99" w:line="260" w:lineRule="exact"/>
        <w:ind w:left="1533" w:right="1180"/>
        <w:jc w:val="both"/>
        <w:rPr>
          <w:sz w:val="24"/>
          <w:szCs w:val="24"/>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2                 </w:t>
      </w:r>
      <w:r>
        <w:rPr>
          <w:rFonts w:ascii="Palatino Linotype" w:eastAsia="Palatino Linotype" w:hAnsi="Palatino Linotype" w:cs="Palatino Linotype"/>
          <w:b/>
          <w:spacing w:val="48"/>
          <w:sz w:val="22"/>
          <w:szCs w:val="22"/>
        </w:rPr>
        <w:t xml:space="preserve"> </w:t>
      </w:r>
      <w:proofErr w:type="spellStart"/>
      <w:r>
        <w:rPr>
          <w:b/>
          <w:spacing w:val="-4"/>
          <w:sz w:val="24"/>
          <w:szCs w:val="24"/>
        </w:rPr>
        <w:t>G</w:t>
      </w:r>
      <w:r>
        <w:rPr>
          <w:b/>
          <w:sz w:val="24"/>
          <w:szCs w:val="24"/>
        </w:rPr>
        <w:t>a</w:t>
      </w:r>
      <w:r>
        <w:rPr>
          <w:b/>
          <w:spacing w:val="-9"/>
          <w:sz w:val="24"/>
          <w:szCs w:val="24"/>
        </w:rPr>
        <w:t>l</w:t>
      </w:r>
      <w:r>
        <w:rPr>
          <w:b/>
          <w:sz w:val="24"/>
          <w:szCs w:val="24"/>
        </w:rPr>
        <w:t>v</w:t>
      </w:r>
      <w:r>
        <w:rPr>
          <w:b/>
          <w:spacing w:val="-5"/>
          <w:sz w:val="24"/>
          <w:szCs w:val="24"/>
        </w:rPr>
        <w:t>a</w:t>
      </w:r>
      <w:r>
        <w:rPr>
          <w:b/>
          <w:spacing w:val="-4"/>
          <w:sz w:val="24"/>
          <w:szCs w:val="24"/>
        </w:rPr>
        <w:t>n</w:t>
      </w:r>
      <w:r>
        <w:rPr>
          <w:b/>
          <w:sz w:val="24"/>
          <w:szCs w:val="24"/>
        </w:rPr>
        <w:t>i</w:t>
      </w:r>
      <w:r>
        <w:rPr>
          <w:b/>
          <w:spacing w:val="-6"/>
          <w:sz w:val="24"/>
          <w:szCs w:val="24"/>
        </w:rPr>
        <w:t>s</w:t>
      </w:r>
      <w:r>
        <w:rPr>
          <w:b/>
          <w:spacing w:val="-4"/>
          <w:sz w:val="24"/>
          <w:szCs w:val="24"/>
        </w:rPr>
        <w:t>i</w:t>
      </w:r>
      <w:r>
        <w:rPr>
          <w:b/>
          <w:spacing w:val="1"/>
          <w:sz w:val="24"/>
          <w:szCs w:val="24"/>
        </w:rPr>
        <w:t>n</w:t>
      </w:r>
      <w:r>
        <w:rPr>
          <w:b/>
          <w:sz w:val="24"/>
          <w:szCs w:val="24"/>
        </w:rPr>
        <w:t>g</w:t>
      </w:r>
      <w:proofErr w:type="spellEnd"/>
      <w:r>
        <w:rPr>
          <w:b/>
          <w:spacing w:val="-7"/>
          <w:sz w:val="24"/>
          <w:szCs w:val="24"/>
        </w:rPr>
        <w:t xml:space="preserve"> </w:t>
      </w:r>
      <w:r>
        <w:rPr>
          <w:b/>
          <w:spacing w:val="-2"/>
          <w:sz w:val="24"/>
          <w:szCs w:val="24"/>
        </w:rPr>
        <w:t>T</w:t>
      </w:r>
      <w:r>
        <w:rPr>
          <w:b/>
          <w:spacing w:val="-1"/>
          <w:sz w:val="24"/>
          <w:szCs w:val="24"/>
        </w:rPr>
        <w:t>e</w:t>
      </w:r>
      <w:r>
        <w:rPr>
          <w:b/>
          <w:spacing w:val="-7"/>
          <w:sz w:val="24"/>
          <w:szCs w:val="24"/>
        </w:rPr>
        <w:t>s</w:t>
      </w:r>
      <w:r>
        <w:rPr>
          <w:b/>
          <w:sz w:val="24"/>
          <w:szCs w:val="24"/>
        </w:rPr>
        <w:t>t</w:t>
      </w:r>
    </w:p>
    <w:p w:rsidR="008D75EE" w:rsidRDefault="00B30AA0">
      <w:pPr>
        <w:spacing w:before="94"/>
        <w:ind w:left="1533" w:right="1167"/>
        <w:jc w:val="both"/>
        <w:rPr>
          <w:sz w:val="24"/>
          <w:szCs w:val="24"/>
        </w:rPr>
      </w:pPr>
      <w:proofErr w:type="gramStart"/>
      <w:r>
        <w:rPr>
          <w:spacing w:val="2"/>
          <w:sz w:val="24"/>
          <w:szCs w:val="24"/>
        </w:rPr>
        <w:t>T</w:t>
      </w:r>
      <w:r>
        <w:rPr>
          <w:spacing w:val="-5"/>
          <w:sz w:val="24"/>
          <w:szCs w:val="24"/>
        </w:rPr>
        <w:t>h</w:t>
      </w:r>
      <w:r>
        <w:rPr>
          <w:sz w:val="24"/>
          <w:szCs w:val="24"/>
        </w:rPr>
        <w:t xml:space="preserve">e </w:t>
      </w:r>
      <w:r>
        <w:rPr>
          <w:spacing w:val="4"/>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proofErr w:type="gramEnd"/>
      <w:r>
        <w:rPr>
          <w:sz w:val="24"/>
          <w:szCs w:val="24"/>
        </w:rPr>
        <w:t xml:space="preserve"> </w:t>
      </w:r>
      <w:r>
        <w:rPr>
          <w:spacing w:val="10"/>
          <w:sz w:val="24"/>
          <w:szCs w:val="24"/>
        </w:rPr>
        <w:t xml:space="preserve"> </w:t>
      </w:r>
      <w:r>
        <w:rPr>
          <w:spacing w:val="-5"/>
          <w:sz w:val="24"/>
          <w:szCs w:val="24"/>
        </w:rPr>
        <w:t>p</w:t>
      </w:r>
      <w:r>
        <w:rPr>
          <w:spacing w:val="-3"/>
          <w:sz w:val="24"/>
          <w:szCs w:val="24"/>
        </w:rPr>
        <w:t>r</w:t>
      </w:r>
      <w:r>
        <w:rPr>
          <w:spacing w:val="5"/>
          <w:sz w:val="24"/>
          <w:szCs w:val="24"/>
        </w:rPr>
        <w:t>o</w:t>
      </w:r>
      <w:r>
        <w:rPr>
          <w:spacing w:val="-1"/>
          <w:sz w:val="24"/>
          <w:szCs w:val="24"/>
        </w:rPr>
        <w:t>ce</w:t>
      </w:r>
      <w:r>
        <w:rPr>
          <w:sz w:val="24"/>
          <w:szCs w:val="24"/>
        </w:rPr>
        <w:t>du</w:t>
      </w:r>
      <w:r>
        <w:rPr>
          <w:spacing w:val="1"/>
          <w:sz w:val="24"/>
          <w:szCs w:val="24"/>
        </w:rPr>
        <w:t>r</w:t>
      </w:r>
      <w:r>
        <w:rPr>
          <w:sz w:val="24"/>
          <w:szCs w:val="24"/>
        </w:rPr>
        <w:t xml:space="preserve">e </w:t>
      </w:r>
      <w:r>
        <w:rPr>
          <w:spacing w:val="5"/>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6"/>
          <w:sz w:val="24"/>
          <w:szCs w:val="24"/>
        </w:rPr>
        <w:t xml:space="preserve"> </w:t>
      </w:r>
      <w:r>
        <w:rPr>
          <w:spacing w:val="-5"/>
          <w:sz w:val="24"/>
          <w:szCs w:val="24"/>
        </w:rPr>
        <w:t>b</w:t>
      </w:r>
      <w:r>
        <w:rPr>
          <w:sz w:val="24"/>
          <w:szCs w:val="24"/>
        </w:rPr>
        <w:t xml:space="preserve">e </w:t>
      </w:r>
      <w:r>
        <w:rPr>
          <w:spacing w:val="4"/>
          <w:sz w:val="24"/>
          <w:szCs w:val="24"/>
        </w:rPr>
        <w:t xml:space="preserve"> </w:t>
      </w:r>
      <w:r>
        <w:rPr>
          <w:spacing w:val="-1"/>
          <w:sz w:val="24"/>
          <w:szCs w:val="24"/>
        </w:rPr>
        <w:t>a</w:t>
      </w:r>
      <w:r>
        <w:rPr>
          <w:sz w:val="24"/>
          <w:szCs w:val="24"/>
        </w:rPr>
        <w:t xml:space="preserve">s </w:t>
      </w:r>
      <w:r>
        <w:rPr>
          <w:spacing w:val="3"/>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 xml:space="preserve">d </w:t>
      </w:r>
      <w:r>
        <w:rPr>
          <w:spacing w:val="10"/>
          <w:sz w:val="24"/>
          <w:szCs w:val="24"/>
        </w:rPr>
        <w:t xml:space="preserve"> </w:t>
      </w:r>
      <w:r>
        <w:rPr>
          <w:spacing w:val="-4"/>
          <w:sz w:val="24"/>
          <w:szCs w:val="24"/>
        </w:rPr>
        <w:t>i</w:t>
      </w:r>
      <w:r>
        <w:rPr>
          <w:sz w:val="24"/>
          <w:szCs w:val="24"/>
        </w:rPr>
        <w:t xml:space="preserve">n  </w:t>
      </w:r>
      <w:r>
        <w:rPr>
          <w:spacing w:val="1"/>
          <w:sz w:val="24"/>
          <w:szCs w:val="24"/>
        </w:rPr>
        <w:t>I</w:t>
      </w:r>
      <w:r>
        <w:rPr>
          <w:spacing w:val="2"/>
          <w:sz w:val="24"/>
          <w:szCs w:val="24"/>
        </w:rPr>
        <w:t>E</w:t>
      </w:r>
      <w:r>
        <w:rPr>
          <w:spacing w:val="-2"/>
          <w:sz w:val="24"/>
          <w:szCs w:val="24"/>
        </w:rPr>
        <w:t>C</w:t>
      </w:r>
      <w:r>
        <w:rPr>
          <w:sz w:val="24"/>
          <w:szCs w:val="24"/>
        </w:rPr>
        <w:t xml:space="preserve">: </w:t>
      </w:r>
      <w:r>
        <w:rPr>
          <w:spacing w:val="6"/>
          <w:sz w:val="24"/>
          <w:szCs w:val="24"/>
        </w:rPr>
        <w:t xml:space="preserve"> </w:t>
      </w:r>
      <w:r>
        <w:rPr>
          <w:sz w:val="24"/>
          <w:szCs w:val="24"/>
        </w:rPr>
        <w:t xml:space="preserve">888. </w:t>
      </w:r>
      <w:r>
        <w:rPr>
          <w:spacing w:val="3"/>
          <w:sz w:val="24"/>
          <w:szCs w:val="24"/>
        </w:rPr>
        <w:t xml:space="preserve"> </w:t>
      </w:r>
      <w:proofErr w:type="gramStart"/>
      <w:r>
        <w:rPr>
          <w:spacing w:val="2"/>
          <w:sz w:val="24"/>
          <w:szCs w:val="24"/>
        </w:rPr>
        <w:t>T</w:t>
      </w:r>
      <w:r>
        <w:rPr>
          <w:spacing w:val="-5"/>
          <w:sz w:val="24"/>
          <w:szCs w:val="24"/>
        </w:rPr>
        <w:t>h</w:t>
      </w:r>
      <w:r>
        <w:rPr>
          <w:sz w:val="24"/>
          <w:szCs w:val="24"/>
        </w:rPr>
        <w:t xml:space="preserve">e </w:t>
      </w:r>
      <w:r>
        <w:rPr>
          <w:spacing w:val="4"/>
          <w:sz w:val="24"/>
          <w:szCs w:val="24"/>
        </w:rPr>
        <w:t xml:space="preserve"> </w:t>
      </w:r>
      <w:r>
        <w:rPr>
          <w:spacing w:val="-9"/>
          <w:sz w:val="24"/>
          <w:szCs w:val="24"/>
        </w:rPr>
        <w:t>m</w:t>
      </w:r>
      <w:r>
        <w:rPr>
          <w:spacing w:val="-1"/>
          <w:sz w:val="24"/>
          <w:szCs w:val="24"/>
        </w:rPr>
        <w:t>a</w:t>
      </w:r>
      <w:r>
        <w:rPr>
          <w:spacing w:val="5"/>
          <w:sz w:val="24"/>
          <w:szCs w:val="24"/>
        </w:rPr>
        <w:t>t</w:t>
      </w:r>
      <w:r>
        <w:rPr>
          <w:spacing w:val="-1"/>
          <w:sz w:val="24"/>
          <w:szCs w:val="24"/>
        </w:rPr>
        <w:t>e</w:t>
      </w:r>
      <w:r>
        <w:rPr>
          <w:spacing w:val="6"/>
          <w:sz w:val="24"/>
          <w:szCs w:val="24"/>
        </w:rPr>
        <w:t>r</w:t>
      </w:r>
      <w:r>
        <w:rPr>
          <w:spacing w:val="-9"/>
          <w:sz w:val="24"/>
          <w:szCs w:val="24"/>
        </w:rPr>
        <w:t>i</w:t>
      </w:r>
      <w:r>
        <w:rPr>
          <w:spacing w:val="4"/>
          <w:sz w:val="24"/>
          <w:szCs w:val="24"/>
        </w:rPr>
        <w:t>a</w:t>
      </w:r>
      <w:r>
        <w:rPr>
          <w:sz w:val="24"/>
          <w:szCs w:val="24"/>
        </w:rPr>
        <w:t>l</w:t>
      </w:r>
      <w:proofErr w:type="gramEnd"/>
      <w:r>
        <w:rPr>
          <w:sz w:val="24"/>
          <w:szCs w:val="24"/>
        </w:rPr>
        <w:t xml:space="preserve"> </w:t>
      </w:r>
      <w:r>
        <w:rPr>
          <w:spacing w:val="54"/>
          <w:sz w:val="24"/>
          <w:szCs w:val="24"/>
        </w:rPr>
        <w:t xml:space="preserve"> </w:t>
      </w:r>
      <w:r>
        <w:rPr>
          <w:spacing w:val="2"/>
          <w:sz w:val="24"/>
          <w:szCs w:val="24"/>
        </w:rPr>
        <w:t>s</w:t>
      </w:r>
      <w:r>
        <w:rPr>
          <w:sz w:val="24"/>
          <w:szCs w:val="24"/>
        </w:rPr>
        <w:t>h</w:t>
      </w:r>
      <w:r>
        <w:rPr>
          <w:spacing w:val="4"/>
          <w:sz w:val="24"/>
          <w:szCs w:val="24"/>
        </w:rPr>
        <w:t>a</w:t>
      </w:r>
      <w:r>
        <w:rPr>
          <w:sz w:val="24"/>
          <w:szCs w:val="24"/>
        </w:rPr>
        <w:t xml:space="preserve">ll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1"/>
          <w:sz w:val="24"/>
          <w:szCs w:val="24"/>
        </w:rPr>
        <w:t>r</w:t>
      </w:r>
      <w:r>
        <w:rPr>
          <w:sz w:val="24"/>
          <w:szCs w:val="24"/>
        </w:rPr>
        <w:t xml:space="preserve">m </w:t>
      </w:r>
      <w:r>
        <w:rPr>
          <w:spacing w:val="5"/>
          <w:sz w:val="24"/>
          <w:szCs w:val="24"/>
        </w:rPr>
        <w:t>t</w:t>
      </w:r>
      <w:r>
        <w:rPr>
          <w:sz w:val="24"/>
          <w:szCs w:val="24"/>
        </w:rPr>
        <w:t>o</w:t>
      </w:r>
      <w:r>
        <w:rPr>
          <w:spacing w:val="9"/>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r</w:t>
      </w:r>
      <w:r>
        <w:rPr>
          <w:spacing w:val="-1"/>
          <w:sz w:val="24"/>
          <w:szCs w:val="24"/>
        </w:rPr>
        <w:t>e</w:t>
      </w:r>
      <w:r>
        <w:rPr>
          <w:sz w:val="24"/>
          <w:szCs w:val="24"/>
        </w:rPr>
        <w:t>qu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7"/>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z w:val="24"/>
          <w:szCs w:val="24"/>
        </w:rPr>
        <w:t>h</w:t>
      </w:r>
      <w:r>
        <w:rPr>
          <w:spacing w:val="-4"/>
          <w:sz w:val="24"/>
          <w:szCs w:val="24"/>
        </w:rPr>
        <w:t>i</w:t>
      </w:r>
      <w:r>
        <w:rPr>
          <w:sz w:val="24"/>
          <w:szCs w:val="24"/>
        </w:rPr>
        <w:t>s</w:t>
      </w:r>
      <w:r>
        <w:rPr>
          <w:spacing w:val="7"/>
          <w:sz w:val="24"/>
          <w:szCs w:val="24"/>
        </w:rPr>
        <w:t xml:space="preserve"> </w:t>
      </w: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4"/>
          <w:sz w:val="24"/>
          <w:szCs w:val="24"/>
        </w:rPr>
        <w:t>c</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r>
        <w:rPr>
          <w:spacing w:val="11"/>
          <w:sz w:val="24"/>
          <w:szCs w:val="24"/>
        </w:rPr>
        <w:t xml:space="preserve"> </w:t>
      </w:r>
      <w:r>
        <w:rPr>
          <w:spacing w:val="2"/>
          <w:sz w:val="24"/>
          <w:szCs w:val="24"/>
        </w:rPr>
        <w:t>T</w:t>
      </w:r>
      <w:r>
        <w:rPr>
          <w:spacing w:val="-5"/>
          <w:sz w:val="24"/>
          <w:szCs w:val="24"/>
        </w:rPr>
        <w:t>h</w:t>
      </w:r>
      <w:r>
        <w:rPr>
          <w:sz w:val="24"/>
          <w:szCs w:val="24"/>
        </w:rPr>
        <w:t>e</w:t>
      </w:r>
      <w:r>
        <w:rPr>
          <w:spacing w:val="8"/>
          <w:sz w:val="24"/>
          <w:szCs w:val="24"/>
        </w:rPr>
        <w:t xml:space="preserve"> </w:t>
      </w:r>
      <w:r>
        <w:rPr>
          <w:spacing w:val="-1"/>
          <w:sz w:val="24"/>
          <w:szCs w:val="24"/>
        </w:rPr>
        <w:t>a</w:t>
      </w:r>
      <w:r>
        <w:rPr>
          <w:sz w:val="24"/>
          <w:szCs w:val="24"/>
        </w:rPr>
        <w:t>dh</w:t>
      </w:r>
      <w:r>
        <w:rPr>
          <w:spacing w:val="-1"/>
          <w:sz w:val="24"/>
          <w:szCs w:val="24"/>
        </w:rPr>
        <w:t>e</w:t>
      </w:r>
      <w:r>
        <w:rPr>
          <w:spacing w:val="1"/>
          <w:sz w:val="24"/>
          <w:szCs w:val="24"/>
        </w:rPr>
        <w:t>r</w:t>
      </w:r>
      <w:r>
        <w:rPr>
          <w:spacing w:val="-1"/>
          <w:sz w:val="24"/>
          <w:szCs w:val="24"/>
        </w:rPr>
        <w:t>e</w:t>
      </w:r>
      <w:r>
        <w:rPr>
          <w:sz w:val="24"/>
          <w:szCs w:val="24"/>
        </w:rPr>
        <w:t>n</w:t>
      </w:r>
      <w:r>
        <w:rPr>
          <w:spacing w:val="-1"/>
          <w:sz w:val="24"/>
          <w:szCs w:val="24"/>
        </w:rPr>
        <w:t>c</w:t>
      </w:r>
      <w:r>
        <w:rPr>
          <w:sz w:val="24"/>
          <w:szCs w:val="24"/>
        </w:rPr>
        <w:t>e</w:t>
      </w:r>
      <w:r>
        <w:rPr>
          <w:spacing w:val="8"/>
          <w:sz w:val="24"/>
          <w:szCs w:val="24"/>
        </w:rPr>
        <w:t xml:space="preserve"> </w:t>
      </w:r>
      <w:r>
        <w:rPr>
          <w:spacing w:val="5"/>
          <w:sz w:val="24"/>
          <w:szCs w:val="24"/>
        </w:rPr>
        <w:t>o</w:t>
      </w:r>
      <w:r>
        <w:rPr>
          <w:sz w:val="24"/>
          <w:szCs w:val="24"/>
        </w:rPr>
        <w:t>f</w:t>
      </w:r>
      <w:r>
        <w:rPr>
          <w:spacing w:val="1"/>
          <w:sz w:val="24"/>
          <w:szCs w:val="24"/>
        </w:rPr>
        <w:t xml:space="preserve"> </w:t>
      </w:r>
      <w:r>
        <w:rPr>
          <w:spacing w:val="4"/>
          <w:sz w:val="24"/>
          <w:szCs w:val="24"/>
        </w:rPr>
        <w:t>z</w:t>
      </w:r>
      <w:r>
        <w:rPr>
          <w:spacing w:val="-4"/>
          <w:sz w:val="24"/>
          <w:szCs w:val="24"/>
        </w:rPr>
        <w:t>i</w:t>
      </w:r>
      <w:r>
        <w:rPr>
          <w:sz w:val="24"/>
          <w:szCs w:val="24"/>
        </w:rPr>
        <w:t>nc</w:t>
      </w:r>
      <w:r>
        <w:rPr>
          <w:spacing w:val="8"/>
          <w:sz w:val="24"/>
          <w:szCs w:val="24"/>
        </w:rPr>
        <w:t xml:space="preserve"> </w:t>
      </w:r>
      <w:r>
        <w:rPr>
          <w:spacing w:val="2"/>
          <w:sz w:val="24"/>
          <w:szCs w:val="24"/>
        </w:rPr>
        <w:t>s</w:t>
      </w:r>
      <w:r>
        <w:rPr>
          <w:sz w:val="24"/>
          <w:szCs w:val="24"/>
        </w:rPr>
        <w:t>h</w:t>
      </w:r>
      <w:r>
        <w:rPr>
          <w:spacing w:val="4"/>
          <w:sz w:val="24"/>
          <w:szCs w:val="24"/>
        </w:rPr>
        <w:t>a</w:t>
      </w:r>
      <w:r>
        <w:rPr>
          <w:sz w:val="24"/>
          <w:szCs w:val="24"/>
        </w:rPr>
        <w:t xml:space="preserve">ll </w:t>
      </w:r>
      <w:r>
        <w:rPr>
          <w:spacing w:val="-5"/>
          <w:sz w:val="24"/>
          <w:szCs w:val="24"/>
        </w:rPr>
        <w:t>b</w:t>
      </w:r>
      <w:r>
        <w:rPr>
          <w:sz w:val="24"/>
          <w:szCs w:val="24"/>
        </w:rPr>
        <w:t>e</w:t>
      </w:r>
      <w:r>
        <w:rPr>
          <w:spacing w:val="40"/>
          <w:sz w:val="24"/>
          <w:szCs w:val="24"/>
        </w:rPr>
        <w:t xml:space="preserve"> </w:t>
      </w:r>
      <w:r>
        <w:rPr>
          <w:spacing w:val="4"/>
          <w:sz w:val="24"/>
          <w:szCs w:val="24"/>
        </w:rPr>
        <w:t>c</w:t>
      </w:r>
      <w:r>
        <w:rPr>
          <w:spacing w:val="-5"/>
          <w:sz w:val="24"/>
          <w:szCs w:val="24"/>
        </w:rPr>
        <w:t>h</w:t>
      </w:r>
      <w:r>
        <w:rPr>
          <w:spacing w:val="-1"/>
          <w:sz w:val="24"/>
          <w:szCs w:val="24"/>
        </w:rPr>
        <w:t>ec</w:t>
      </w:r>
      <w:r>
        <w:rPr>
          <w:spacing w:val="5"/>
          <w:sz w:val="24"/>
          <w:szCs w:val="24"/>
        </w:rPr>
        <w:t>k</w:t>
      </w:r>
      <w:r>
        <w:rPr>
          <w:spacing w:val="-1"/>
          <w:sz w:val="24"/>
          <w:szCs w:val="24"/>
        </w:rPr>
        <w:t>e</w:t>
      </w:r>
      <w:r>
        <w:rPr>
          <w:sz w:val="24"/>
          <w:szCs w:val="24"/>
        </w:rPr>
        <w:t>d</w:t>
      </w:r>
      <w:r>
        <w:rPr>
          <w:spacing w:val="41"/>
          <w:sz w:val="24"/>
          <w:szCs w:val="24"/>
        </w:rPr>
        <w:t xml:space="preserve"> </w:t>
      </w:r>
      <w:r>
        <w:rPr>
          <w:sz w:val="24"/>
          <w:szCs w:val="24"/>
        </w:rPr>
        <w:t>by</w:t>
      </w:r>
      <w:r>
        <w:rPr>
          <w:spacing w:val="36"/>
          <w:sz w:val="24"/>
          <w:szCs w:val="24"/>
        </w:rPr>
        <w:t xml:space="preserve"> </w:t>
      </w:r>
      <w:r>
        <w:rPr>
          <w:sz w:val="24"/>
          <w:szCs w:val="24"/>
        </w:rPr>
        <w:t>w</w:t>
      </w:r>
      <w:r>
        <w:rPr>
          <w:spacing w:val="1"/>
          <w:sz w:val="24"/>
          <w:szCs w:val="24"/>
        </w:rPr>
        <w:t>r</w:t>
      </w:r>
      <w:r>
        <w:rPr>
          <w:spacing w:val="-1"/>
          <w:sz w:val="24"/>
          <w:szCs w:val="24"/>
        </w:rPr>
        <w:t>a</w:t>
      </w:r>
      <w:r>
        <w:rPr>
          <w:sz w:val="24"/>
          <w:szCs w:val="24"/>
        </w:rPr>
        <w:t>p</w:t>
      </w:r>
      <w:r>
        <w:rPr>
          <w:spacing w:val="5"/>
          <w:sz w:val="24"/>
          <w:szCs w:val="24"/>
        </w:rPr>
        <w:t>p</w:t>
      </w:r>
      <w:r>
        <w:rPr>
          <w:spacing w:val="-4"/>
          <w:sz w:val="24"/>
          <w:szCs w:val="24"/>
        </w:rPr>
        <w:t>i</w:t>
      </w:r>
      <w:r>
        <w:rPr>
          <w:sz w:val="24"/>
          <w:szCs w:val="24"/>
        </w:rPr>
        <w:t>ng</w:t>
      </w:r>
      <w:r>
        <w:rPr>
          <w:spacing w:val="41"/>
          <w:sz w:val="24"/>
          <w:szCs w:val="24"/>
        </w:rPr>
        <w:t xml:space="preserve"> </w:t>
      </w:r>
      <w:r>
        <w:rPr>
          <w:spacing w:val="-1"/>
          <w:sz w:val="24"/>
          <w:szCs w:val="24"/>
        </w:rPr>
        <w:t>a</w:t>
      </w:r>
      <w:r>
        <w:rPr>
          <w:spacing w:val="1"/>
          <w:sz w:val="24"/>
          <w:szCs w:val="24"/>
        </w:rPr>
        <w:t>r</w:t>
      </w:r>
      <w:r>
        <w:rPr>
          <w:spacing w:val="5"/>
          <w:sz w:val="24"/>
          <w:szCs w:val="24"/>
        </w:rPr>
        <w:t>o</w:t>
      </w:r>
      <w:r>
        <w:rPr>
          <w:sz w:val="24"/>
          <w:szCs w:val="24"/>
        </w:rPr>
        <w:t>u</w:t>
      </w:r>
      <w:r>
        <w:rPr>
          <w:spacing w:val="-5"/>
          <w:sz w:val="24"/>
          <w:szCs w:val="24"/>
        </w:rPr>
        <w:t>n</w:t>
      </w:r>
      <w:r>
        <w:rPr>
          <w:sz w:val="24"/>
          <w:szCs w:val="24"/>
        </w:rPr>
        <w:t>d</w:t>
      </w:r>
      <w:r>
        <w:rPr>
          <w:spacing w:val="41"/>
          <w:sz w:val="24"/>
          <w:szCs w:val="24"/>
        </w:rPr>
        <w:t xml:space="preserve"> </w:t>
      </w:r>
      <w:r>
        <w:rPr>
          <w:sz w:val="24"/>
          <w:szCs w:val="24"/>
        </w:rPr>
        <w:t>a</w:t>
      </w:r>
      <w:r>
        <w:rPr>
          <w:spacing w:val="40"/>
          <w:sz w:val="24"/>
          <w:szCs w:val="24"/>
        </w:rPr>
        <w:t xml:space="preserve"> </w:t>
      </w:r>
      <w:r>
        <w:rPr>
          <w:spacing w:val="-9"/>
          <w:sz w:val="24"/>
          <w:szCs w:val="24"/>
        </w:rPr>
        <w:t>m</w:t>
      </w:r>
      <w:r>
        <w:rPr>
          <w:spacing w:val="4"/>
          <w:sz w:val="24"/>
          <w:szCs w:val="24"/>
        </w:rPr>
        <w:t>a</w:t>
      </w:r>
      <w:r>
        <w:rPr>
          <w:spacing w:val="-5"/>
          <w:sz w:val="24"/>
          <w:szCs w:val="24"/>
        </w:rPr>
        <w:t>n</w:t>
      </w:r>
      <w:r>
        <w:rPr>
          <w:sz w:val="24"/>
          <w:szCs w:val="24"/>
        </w:rPr>
        <w:t>d</w:t>
      </w:r>
      <w:r>
        <w:rPr>
          <w:spacing w:val="1"/>
          <w:sz w:val="24"/>
          <w:szCs w:val="24"/>
        </w:rPr>
        <w:t>r</w:t>
      </w:r>
      <w:r>
        <w:rPr>
          <w:spacing w:val="4"/>
          <w:sz w:val="24"/>
          <w:szCs w:val="24"/>
        </w:rPr>
        <w:t>e</w:t>
      </w:r>
      <w:r>
        <w:rPr>
          <w:sz w:val="24"/>
          <w:szCs w:val="24"/>
        </w:rPr>
        <w:t>l</w:t>
      </w:r>
      <w:r>
        <w:rPr>
          <w:spacing w:val="41"/>
          <w:sz w:val="24"/>
          <w:szCs w:val="24"/>
        </w:rPr>
        <w:t xml:space="preserve"> </w:t>
      </w:r>
      <w:r>
        <w:rPr>
          <w:spacing w:val="-8"/>
          <w:sz w:val="24"/>
          <w:szCs w:val="24"/>
        </w:rPr>
        <w:t>f</w:t>
      </w:r>
      <w:r>
        <w:rPr>
          <w:spacing w:val="5"/>
          <w:sz w:val="24"/>
          <w:szCs w:val="24"/>
        </w:rPr>
        <w:t>o</w:t>
      </w:r>
      <w:r>
        <w:rPr>
          <w:sz w:val="24"/>
          <w:szCs w:val="24"/>
        </w:rPr>
        <w:t>ur</w:t>
      </w:r>
      <w:r>
        <w:rPr>
          <w:spacing w:val="42"/>
          <w:sz w:val="24"/>
          <w:szCs w:val="24"/>
        </w:rPr>
        <w:t xml:space="preserve"> </w:t>
      </w:r>
      <w:r>
        <w:rPr>
          <w:spacing w:val="5"/>
          <w:sz w:val="24"/>
          <w:szCs w:val="24"/>
        </w:rPr>
        <w:t>t</w:t>
      </w:r>
      <w:r>
        <w:rPr>
          <w:spacing w:val="-4"/>
          <w:sz w:val="24"/>
          <w:szCs w:val="24"/>
        </w:rPr>
        <w:t>im</w:t>
      </w:r>
      <w:r>
        <w:rPr>
          <w:spacing w:val="-1"/>
          <w:sz w:val="24"/>
          <w:szCs w:val="24"/>
        </w:rPr>
        <w:t>e</w:t>
      </w:r>
      <w:r>
        <w:rPr>
          <w:sz w:val="24"/>
          <w:szCs w:val="24"/>
        </w:rPr>
        <w:t>s</w:t>
      </w:r>
      <w:r>
        <w:rPr>
          <w:spacing w:val="38"/>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pacing w:val="5"/>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37"/>
          <w:sz w:val="24"/>
          <w:szCs w:val="24"/>
        </w:rPr>
        <w:t xml:space="preserve"> </w:t>
      </w:r>
      <w:r>
        <w:rPr>
          <w:spacing w:val="5"/>
          <w:sz w:val="24"/>
          <w:szCs w:val="24"/>
        </w:rPr>
        <w:t>o</w:t>
      </w:r>
      <w:r>
        <w:rPr>
          <w:sz w:val="24"/>
          <w:szCs w:val="24"/>
        </w:rPr>
        <w:t>f</w:t>
      </w:r>
      <w:r>
        <w:rPr>
          <w:spacing w:val="33"/>
          <w:sz w:val="24"/>
          <w:szCs w:val="24"/>
        </w:rPr>
        <w:t xml:space="preserve"> </w:t>
      </w:r>
      <w:r>
        <w:rPr>
          <w:spacing w:val="-2"/>
          <w:sz w:val="24"/>
          <w:szCs w:val="24"/>
        </w:rPr>
        <w:t>s</w:t>
      </w:r>
      <w:r>
        <w:rPr>
          <w:spacing w:val="5"/>
          <w:sz w:val="24"/>
          <w:szCs w:val="24"/>
        </w:rPr>
        <w:t>t</w:t>
      </w:r>
      <w:r>
        <w:rPr>
          <w:spacing w:val="-1"/>
          <w:sz w:val="24"/>
          <w:szCs w:val="24"/>
        </w:rPr>
        <w:t>e</w:t>
      </w:r>
      <w:r>
        <w:rPr>
          <w:spacing w:val="4"/>
          <w:sz w:val="24"/>
          <w:szCs w:val="24"/>
        </w:rPr>
        <w:t>e</w:t>
      </w:r>
      <w:r>
        <w:rPr>
          <w:sz w:val="24"/>
          <w:szCs w:val="24"/>
        </w:rPr>
        <w:t xml:space="preserve">l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w:t>
      </w:r>
    </w:p>
    <w:p w:rsidR="008D75EE" w:rsidRDefault="008D75EE">
      <w:pPr>
        <w:spacing w:before="8"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3                 </w:t>
      </w:r>
      <w:r>
        <w:rPr>
          <w:rFonts w:ascii="Palatino Linotype" w:eastAsia="Palatino Linotype" w:hAnsi="Palatino Linotype" w:cs="Palatino Linotype"/>
          <w:b/>
          <w:spacing w:val="48"/>
          <w:sz w:val="22"/>
          <w:szCs w:val="22"/>
        </w:rPr>
        <w:t xml:space="preserve"> </w:t>
      </w:r>
      <w:r>
        <w:rPr>
          <w:b/>
          <w:sz w:val="24"/>
          <w:szCs w:val="24"/>
        </w:rPr>
        <w:t>A</w:t>
      </w:r>
      <w:r>
        <w:rPr>
          <w:b/>
          <w:spacing w:val="-10"/>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nu</w:t>
      </w:r>
      <w:r>
        <w:rPr>
          <w:b/>
          <w:sz w:val="24"/>
          <w:szCs w:val="24"/>
        </w:rPr>
        <w:t>m</w:t>
      </w:r>
      <w:r>
        <w:rPr>
          <w:b/>
          <w:spacing w:val="-10"/>
          <w:sz w:val="24"/>
          <w:szCs w:val="24"/>
        </w:rPr>
        <w:t xml:space="preserve"> </w:t>
      </w:r>
      <w:r>
        <w:rPr>
          <w:b/>
          <w:spacing w:val="-3"/>
          <w:sz w:val="24"/>
          <w:szCs w:val="24"/>
        </w:rPr>
        <w:t>t</w:t>
      </w:r>
      <w:r>
        <w:rPr>
          <w:b/>
          <w:spacing w:val="-4"/>
          <w:sz w:val="24"/>
          <w:szCs w:val="24"/>
        </w:rPr>
        <w:t>hi</w:t>
      </w:r>
      <w:r>
        <w:rPr>
          <w:b/>
          <w:spacing w:val="-1"/>
          <w:sz w:val="24"/>
          <w:szCs w:val="24"/>
        </w:rPr>
        <w:t>c</w:t>
      </w:r>
      <w:r>
        <w:rPr>
          <w:b/>
          <w:spacing w:val="-4"/>
          <w:sz w:val="24"/>
          <w:szCs w:val="24"/>
        </w:rPr>
        <w:t>kn</w:t>
      </w:r>
      <w:r>
        <w:rPr>
          <w:b/>
          <w:spacing w:val="-1"/>
          <w:sz w:val="24"/>
          <w:szCs w:val="24"/>
        </w:rPr>
        <w:t>e</w:t>
      </w:r>
      <w:r>
        <w:rPr>
          <w:b/>
          <w:spacing w:val="-2"/>
          <w:sz w:val="24"/>
          <w:szCs w:val="24"/>
        </w:rPr>
        <w:t>s</w:t>
      </w:r>
      <w:r>
        <w:rPr>
          <w:b/>
          <w:sz w:val="24"/>
          <w:szCs w:val="24"/>
        </w:rPr>
        <w:t>s</w:t>
      </w:r>
      <w:r>
        <w:rPr>
          <w:b/>
          <w:spacing w:val="-3"/>
          <w:sz w:val="24"/>
          <w:szCs w:val="24"/>
        </w:rPr>
        <w:t xml:space="preserve"> </w:t>
      </w:r>
      <w:r>
        <w:rPr>
          <w:b/>
          <w:spacing w:val="-5"/>
          <w:sz w:val="24"/>
          <w:szCs w:val="24"/>
        </w:rPr>
        <w:t>o</w:t>
      </w:r>
      <w:r>
        <w:rPr>
          <w:b/>
          <w:sz w:val="24"/>
          <w:szCs w:val="24"/>
        </w:rPr>
        <w:t>n</w:t>
      </w:r>
      <w:r>
        <w:rPr>
          <w:b/>
          <w:spacing w:val="-6"/>
          <w:sz w:val="24"/>
          <w:szCs w:val="24"/>
        </w:rPr>
        <w:t xml:space="preserve"> </w:t>
      </w:r>
      <w:r>
        <w:rPr>
          <w:b/>
          <w:sz w:val="24"/>
          <w:szCs w:val="24"/>
        </w:rPr>
        <w:t>a</w:t>
      </w:r>
      <w:r>
        <w:rPr>
          <w:b/>
          <w:spacing w:val="-9"/>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nu</w:t>
      </w:r>
      <w:r>
        <w:rPr>
          <w:b/>
          <w:sz w:val="24"/>
          <w:szCs w:val="24"/>
        </w:rPr>
        <w:t>m</w:t>
      </w:r>
      <w:r>
        <w:rPr>
          <w:b/>
          <w:spacing w:val="-9"/>
          <w:sz w:val="24"/>
          <w:szCs w:val="24"/>
        </w:rPr>
        <w:t xml:space="preserve"> </w:t>
      </w:r>
      <w:r>
        <w:rPr>
          <w:b/>
          <w:spacing w:val="-1"/>
          <w:sz w:val="24"/>
          <w:szCs w:val="24"/>
        </w:rPr>
        <w:t>c</w:t>
      </w:r>
      <w:r>
        <w:rPr>
          <w:b/>
          <w:spacing w:val="-9"/>
          <w:sz w:val="24"/>
          <w:szCs w:val="24"/>
        </w:rPr>
        <w:t>l</w:t>
      </w:r>
      <w:r>
        <w:rPr>
          <w:b/>
          <w:spacing w:val="-5"/>
          <w:sz w:val="24"/>
          <w:szCs w:val="24"/>
        </w:rPr>
        <w:t>a</w:t>
      </w:r>
      <w:r>
        <w:rPr>
          <w:b/>
          <w:sz w:val="24"/>
          <w:szCs w:val="24"/>
        </w:rPr>
        <w:t>d</w:t>
      </w:r>
      <w:r>
        <w:rPr>
          <w:b/>
          <w:spacing w:val="-2"/>
          <w:sz w:val="24"/>
          <w:szCs w:val="24"/>
        </w:rPr>
        <w:t xml:space="preserve"> </w:t>
      </w:r>
      <w:r>
        <w:rPr>
          <w:b/>
          <w:spacing w:val="-5"/>
          <w:sz w:val="24"/>
          <w:szCs w:val="24"/>
        </w:rPr>
        <w:t>w</w:t>
      </w:r>
      <w:r>
        <w:rPr>
          <w:b/>
          <w:sz w:val="24"/>
          <w:szCs w:val="24"/>
        </w:rPr>
        <w:t>i</w:t>
      </w:r>
      <w:r>
        <w:rPr>
          <w:b/>
          <w:spacing w:val="-5"/>
          <w:sz w:val="24"/>
          <w:szCs w:val="24"/>
        </w:rPr>
        <w:t>r</w:t>
      </w:r>
      <w:r>
        <w:rPr>
          <w:b/>
          <w:spacing w:val="-1"/>
          <w:sz w:val="24"/>
          <w:szCs w:val="24"/>
        </w:rPr>
        <w:t>e</w:t>
      </w:r>
      <w:r>
        <w:rPr>
          <w:b/>
          <w:sz w:val="24"/>
          <w:szCs w:val="24"/>
        </w:rPr>
        <w:t>s</w:t>
      </w:r>
      <w:r>
        <w:rPr>
          <w:b/>
          <w:spacing w:val="-9"/>
          <w:sz w:val="24"/>
          <w:szCs w:val="24"/>
        </w:rPr>
        <w:t xml:space="preserve"> </w:t>
      </w:r>
      <w:r>
        <w:rPr>
          <w:b/>
          <w:spacing w:val="-3"/>
          <w:sz w:val="24"/>
          <w:szCs w:val="24"/>
        </w:rPr>
        <w:t>(</w:t>
      </w:r>
      <w:r>
        <w:rPr>
          <w:b/>
          <w:sz w:val="24"/>
          <w:szCs w:val="24"/>
        </w:rPr>
        <w:t xml:space="preserve">if </w:t>
      </w:r>
      <w:r>
        <w:rPr>
          <w:b/>
          <w:spacing w:val="-5"/>
          <w:sz w:val="24"/>
          <w:szCs w:val="24"/>
        </w:rPr>
        <w:t>a</w:t>
      </w:r>
      <w:r>
        <w:rPr>
          <w:b/>
          <w:spacing w:val="-4"/>
          <w:sz w:val="24"/>
          <w:szCs w:val="24"/>
        </w:rPr>
        <w:t>p</w:t>
      </w:r>
      <w:r>
        <w:rPr>
          <w:b/>
          <w:spacing w:val="1"/>
          <w:sz w:val="24"/>
          <w:szCs w:val="24"/>
        </w:rPr>
        <w:t>p</w:t>
      </w:r>
      <w:r>
        <w:rPr>
          <w:b/>
          <w:spacing w:val="-9"/>
          <w:sz w:val="24"/>
          <w:szCs w:val="24"/>
        </w:rPr>
        <w:t>l</w:t>
      </w:r>
      <w:r>
        <w:rPr>
          <w:b/>
          <w:sz w:val="24"/>
          <w:szCs w:val="24"/>
        </w:rPr>
        <w:t>i</w:t>
      </w:r>
      <w:r>
        <w:rPr>
          <w:b/>
          <w:spacing w:val="-5"/>
          <w:sz w:val="24"/>
          <w:szCs w:val="24"/>
        </w:rPr>
        <w:t>ca</w:t>
      </w:r>
      <w:r>
        <w:rPr>
          <w:b/>
          <w:spacing w:val="1"/>
          <w:sz w:val="24"/>
          <w:szCs w:val="24"/>
        </w:rPr>
        <w:t>b</w:t>
      </w:r>
      <w:r>
        <w:rPr>
          <w:b/>
          <w:spacing w:val="-4"/>
          <w:sz w:val="24"/>
          <w:szCs w:val="24"/>
        </w:rPr>
        <w:t>l</w:t>
      </w:r>
      <w:r>
        <w:rPr>
          <w:b/>
          <w:spacing w:val="-6"/>
          <w:sz w:val="24"/>
          <w:szCs w:val="24"/>
        </w:rPr>
        <w:t>e</w:t>
      </w:r>
      <w:r>
        <w:rPr>
          <w:b/>
          <w:sz w:val="24"/>
          <w:szCs w:val="24"/>
        </w:rPr>
        <w:t>)</w:t>
      </w:r>
    </w:p>
    <w:p w:rsidR="008D75EE" w:rsidRDefault="00B30AA0">
      <w:pPr>
        <w:spacing w:before="94"/>
        <w:ind w:left="1561" w:right="1161"/>
        <w:jc w:val="both"/>
        <w:rPr>
          <w:sz w:val="24"/>
          <w:szCs w:val="24"/>
        </w:rPr>
      </w:pPr>
      <w:r>
        <w:rPr>
          <w:spacing w:val="2"/>
          <w:sz w:val="24"/>
          <w:szCs w:val="24"/>
        </w:rPr>
        <w:t>T</w:t>
      </w:r>
      <w:r>
        <w:rPr>
          <w:spacing w:val="-5"/>
          <w:sz w:val="24"/>
          <w:szCs w:val="24"/>
        </w:rPr>
        <w:t>h</w:t>
      </w:r>
      <w:r>
        <w:rPr>
          <w:sz w:val="24"/>
          <w:szCs w:val="24"/>
        </w:rPr>
        <w:t>e</w:t>
      </w:r>
      <w:r>
        <w:rPr>
          <w:spacing w:val="7"/>
          <w:sz w:val="24"/>
          <w:szCs w:val="24"/>
        </w:rPr>
        <w:t xml:space="preserve"> </w:t>
      </w:r>
      <w:r>
        <w:rPr>
          <w:spacing w:val="5"/>
          <w:sz w:val="24"/>
          <w:szCs w:val="24"/>
        </w:rPr>
        <w:t>t</w:t>
      </w:r>
      <w:r>
        <w:rPr>
          <w:sz w:val="24"/>
          <w:szCs w:val="24"/>
        </w:rPr>
        <w:t>h</w:t>
      </w:r>
      <w:r>
        <w:rPr>
          <w:spacing w:val="-9"/>
          <w:sz w:val="24"/>
          <w:szCs w:val="24"/>
        </w:rPr>
        <w:t>i</w:t>
      </w:r>
      <w:r>
        <w:rPr>
          <w:spacing w:val="-1"/>
          <w:sz w:val="24"/>
          <w:szCs w:val="24"/>
        </w:rPr>
        <w:t>c</w:t>
      </w:r>
      <w:r>
        <w:rPr>
          <w:spacing w:val="5"/>
          <w:sz w:val="24"/>
          <w:szCs w:val="24"/>
        </w:rPr>
        <w:t>k</w:t>
      </w:r>
      <w:r>
        <w:rPr>
          <w:sz w:val="24"/>
          <w:szCs w:val="24"/>
        </w:rPr>
        <w:t>n</w:t>
      </w:r>
      <w:r>
        <w:rPr>
          <w:spacing w:val="-1"/>
          <w:sz w:val="24"/>
          <w:szCs w:val="24"/>
        </w:rPr>
        <w:t>e</w:t>
      </w:r>
      <w:r>
        <w:rPr>
          <w:spacing w:val="-2"/>
          <w:sz w:val="24"/>
          <w:szCs w:val="24"/>
        </w:rPr>
        <w:t>s</w:t>
      </w:r>
      <w:r>
        <w:rPr>
          <w:sz w:val="24"/>
          <w:szCs w:val="24"/>
        </w:rPr>
        <w:t>s</w:t>
      </w:r>
      <w:r>
        <w:rPr>
          <w:spacing w:val="6"/>
          <w:sz w:val="24"/>
          <w:szCs w:val="24"/>
        </w:rPr>
        <w:t xml:space="preserve"> </w:t>
      </w:r>
      <w:r>
        <w:rPr>
          <w:spacing w:val="9"/>
          <w:sz w:val="24"/>
          <w:szCs w:val="24"/>
        </w:rPr>
        <w:t>o</w:t>
      </w:r>
      <w:r>
        <w:rPr>
          <w:sz w:val="24"/>
          <w:szCs w:val="24"/>
        </w:rPr>
        <w:t xml:space="preserve">f </w:t>
      </w:r>
      <w:proofErr w:type="spellStart"/>
      <w:r>
        <w:rPr>
          <w:spacing w:val="4"/>
          <w:sz w:val="24"/>
          <w:szCs w:val="24"/>
        </w:rPr>
        <w:t>a</w:t>
      </w:r>
      <w:r>
        <w:rPr>
          <w:spacing w:val="-4"/>
          <w:sz w:val="24"/>
          <w:szCs w:val="24"/>
        </w:rPr>
        <w:t>l</w:t>
      </w:r>
      <w:r>
        <w:rPr>
          <w:spacing w:val="5"/>
          <w:sz w:val="24"/>
          <w:szCs w:val="24"/>
        </w:rPr>
        <w:t>u</w:t>
      </w:r>
      <w:r>
        <w:rPr>
          <w:spacing w:val="-4"/>
          <w:sz w:val="24"/>
          <w:szCs w:val="24"/>
        </w:rPr>
        <w:t>mi</w:t>
      </w:r>
      <w:r>
        <w:rPr>
          <w:spacing w:val="5"/>
          <w:sz w:val="24"/>
          <w:szCs w:val="24"/>
        </w:rPr>
        <w:t>n</w:t>
      </w:r>
      <w:r>
        <w:rPr>
          <w:spacing w:val="-1"/>
          <w:sz w:val="24"/>
          <w:szCs w:val="24"/>
        </w:rPr>
        <w:t>i</w:t>
      </w:r>
      <w:r>
        <w:rPr>
          <w:spacing w:val="5"/>
          <w:sz w:val="24"/>
          <w:szCs w:val="24"/>
        </w:rPr>
        <w:t>u</w:t>
      </w:r>
      <w:r>
        <w:rPr>
          <w:sz w:val="24"/>
          <w:szCs w:val="24"/>
        </w:rPr>
        <w:t>m</w:t>
      </w:r>
      <w:proofErr w:type="spellEnd"/>
      <w:r>
        <w:rPr>
          <w:spacing w:val="4"/>
          <w:sz w:val="24"/>
          <w:szCs w:val="24"/>
        </w:rPr>
        <w:t xml:space="preserve"> </w:t>
      </w:r>
      <w:r>
        <w:rPr>
          <w:spacing w:val="9"/>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4"/>
          <w:sz w:val="24"/>
          <w:szCs w:val="24"/>
        </w:rPr>
        <w:t>m</w:t>
      </w:r>
      <w:r>
        <w:rPr>
          <w:spacing w:val="4"/>
          <w:sz w:val="24"/>
          <w:szCs w:val="24"/>
        </w:rPr>
        <w:t>e</w:t>
      </w:r>
      <w:r>
        <w:rPr>
          <w:sz w:val="24"/>
          <w:szCs w:val="24"/>
        </w:rPr>
        <w:t>n</w:t>
      </w:r>
      <w:r>
        <w:rPr>
          <w:spacing w:val="4"/>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z w:val="24"/>
          <w:szCs w:val="24"/>
        </w:rPr>
        <w:t>e</w:t>
      </w:r>
      <w:r>
        <w:rPr>
          <w:spacing w:val="7"/>
          <w:sz w:val="24"/>
          <w:szCs w:val="24"/>
        </w:rPr>
        <w:t xml:space="preserve"> </w:t>
      </w:r>
      <w:r>
        <w:rPr>
          <w:sz w:val="24"/>
          <w:szCs w:val="24"/>
        </w:rPr>
        <w:t>d</w:t>
      </w:r>
      <w:r>
        <w:rPr>
          <w:spacing w:val="-1"/>
          <w:sz w:val="24"/>
          <w:szCs w:val="24"/>
        </w:rPr>
        <w:t>e</w:t>
      </w:r>
      <w:r>
        <w:rPr>
          <w:spacing w:val="5"/>
          <w:sz w:val="24"/>
          <w:szCs w:val="24"/>
        </w:rPr>
        <w:t>t</w:t>
      </w:r>
      <w:r>
        <w:rPr>
          <w:spacing w:val="-1"/>
          <w:sz w:val="24"/>
          <w:szCs w:val="24"/>
        </w:rPr>
        <w:t>e</w:t>
      </w:r>
      <w:r>
        <w:rPr>
          <w:spacing w:val="1"/>
          <w:sz w:val="24"/>
          <w:szCs w:val="24"/>
        </w:rPr>
        <w:t>r</w:t>
      </w:r>
      <w:r>
        <w:rPr>
          <w:spacing w:val="-4"/>
          <w:sz w:val="24"/>
          <w:szCs w:val="24"/>
        </w:rPr>
        <w:t>mi</w:t>
      </w:r>
      <w:r>
        <w:rPr>
          <w:sz w:val="24"/>
          <w:szCs w:val="24"/>
        </w:rPr>
        <w:t>n</w:t>
      </w:r>
      <w:r>
        <w:rPr>
          <w:spacing w:val="-1"/>
          <w:sz w:val="24"/>
          <w:szCs w:val="24"/>
        </w:rPr>
        <w:t>e</w:t>
      </w:r>
      <w:r>
        <w:rPr>
          <w:sz w:val="24"/>
          <w:szCs w:val="24"/>
        </w:rPr>
        <w:t>d</w:t>
      </w:r>
      <w:r>
        <w:rPr>
          <w:spacing w:val="13"/>
          <w:sz w:val="24"/>
          <w:szCs w:val="24"/>
        </w:rPr>
        <w:t xml:space="preserve"> </w:t>
      </w:r>
      <w:r>
        <w:rPr>
          <w:sz w:val="24"/>
          <w:szCs w:val="24"/>
        </w:rPr>
        <w:t>by</w:t>
      </w:r>
      <w:r>
        <w:rPr>
          <w:spacing w:val="4"/>
          <w:sz w:val="24"/>
          <w:szCs w:val="24"/>
        </w:rPr>
        <w:t xml:space="preserve"> </w:t>
      </w:r>
      <w:r>
        <w:rPr>
          <w:sz w:val="24"/>
          <w:szCs w:val="24"/>
        </w:rPr>
        <w:t>u</w:t>
      </w:r>
      <w:r>
        <w:rPr>
          <w:spacing w:val="2"/>
          <w:sz w:val="24"/>
          <w:szCs w:val="24"/>
        </w:rPr>
        <w:t>s</w:t>
      </w:r>
      <w:r>
        <w:rPr>
          <w:spacing w:val="-4"/>
          <w:sz w:val="24"/>
          <w:szCs w:val="24"/>
        </w:rPr>
        <w:t>i</w:t>
      </w:r>
      <w:r>
        <w:rPr>
          <w:spacing w:val="5"/>
          <w:sz w:val="24"/>
          <w:szCs w:val="24"/>
        </w:rPr>
        <w:t>n</w:t>
      </w:r>
      <w:r>
        <w:rPr>
          <w:sz w:val="24"/>
          <w:szCs w:val="24"/>
        </w:rPr>
        <w:t xml:space="preserve">g </w:t>
      </w:r>
      <w:r>
        <w:rPr>
          <w:spacing w:val="-2"/>
          <w:sz w:val="24"/>
          <w:szCs w:val="24"/>
        </w:rPr>
        <w:t>s</w:t>
      </w:r>
      <w:r>
        <w:rPr>
          <w:spacing w:val="5"/>
          <w:sz w:val="24"/>
          <w:szCs w:val="24"/>
        </w:rPr>
        <w:t>u</w:t>
      </w:r>
      <w:r>
        <w:rPr>
          <w:spacing w:val="-9"/>
          <w:sz w:val="24"/>
          <w:szCs w:val="24"/>
        </w:rPr>
        <w:t>i</w:t>
      </w:r>
      <w:r>
        <w:rPr>
          <w:spacing w:val="5"/>
          <w:sz w:val="24"/>
          <w:szCs w:val="24"/>
        </w:rPr>
        <w:t>t</w:t>
      </w:r>
      <w:r>
        <w:rPr>
          <w:spacing w:val="-1"/>
          <w:sz w:val="24"/>
          <w:szCs w:val="24"/>
        </w:rPr>
        <w:t>a</w:t>
      </w:r>
      <w:r>
        <w:rPr>
          <w:sz w:val="24"/>
          <w:szCs w:val="24"/>
        </w:rPr>
        <w:t>b</w:t>
      </w:r>
      <w:r>
        <w:rPr>
          <w:spacing w:val="-4"/>
          <w:sz w:val="24"/>
          <w:szCs w:val="24"/>
        </w:rPr>
        <w:t>l</w:t>
      </w:r>
      <w:r>
        <w:rPr>
          <w:sz w:val="24"/>
          <w:szCs w:val="24"/>
        </w:rPr>
        <w:t>e</w:t>
      </w:r>
      <w:r>
        <w:rPr>
          <w:spacing w:val="9"/>
          <w:sz w:val="24"/>
          <w:szCs w:val="24"/>
        </w:rPr>
        <w:t xml:space="preserve"> </w:t>
      </w:r>
      <w:r>
        <w:rPr>
          <w:spacing w:val="4"/>
          <w:sz w:val="24"/>
          <w:szCs w:val="24"/>
        </w:rPr>
        <w:t>e</w:t>
      </w:r>
      <w:r>
        <w:rPr>
          <w:spacing w:val="-4"/>
          <w:sz w:val="24"/>
          <w:szCs w:val="24"/>
        </w:rPr>
        <w:t>l</w:t>
      </w:r>
      <w:r>
        <w:rPr>
          <w:spacing w:val="-1"/>
          <w:sz w:val="24"/>
          <w:szCs w:val="24"/>
        </w:rPr>
        <w:t>ec</w:t>
      </w:r>
      <w:r>
        <w:rPr>
          <w:spacing w:val="5"/>
          <w:sz w:val="24"/>
          <w:szCs w:val="24"/>
        </w:rPr>
        <w:t>t</w:t>
      </w:r>
      <w:r>
        <w:rPr>
          <w:spacing w:val="1"/>
          <w:sz w:val="24"/>
          <w:szCs w:val="24"/>
        </w:rPr>
        <w:t>r</w:t>
      </w:r>
      <w:r>
        <w:rPr>
          <w:spacing w:val="-4"/>
          <w:sz w:val="24"/>
          <w:szCs w:val="24"/>
        </w:rPr>
        <w:t>i</w:t>
      </w:r>
      <w:r>
        <w:rPr>
          <w:spacing w:val="-1"/>
          <w:sz w:val="24"/>
          <w:szCs w:val="24"/>
        </w:rPr>
        <w:t>c</w:t>
      </w:r>
      <w:r>
        <w:rPr>
          <w:spacing w:val="4"/>
          <w:sz w:val="24"/>
          <w:szCs w:val="24"/>
        </w:rPr>
        <w:t>a</w:t>
      </w:r>
      <w:r>
        <w:rPr>
          <w:sz w:val="24"/>
          <w:szCs w:val="24"/>
        </w:rPr>
        <w:t>l</w:t>
      </w:r>
      <w:r>
        <w:rPr>
          <w:spacing w:val="7"/>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4"/>
          <w:sz w:val="24"/>
          <w:szCs w:val="24"/>
        </w:rPr>
        <w:t>c</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11"/>
          <w:sz w:val="24"/>
          <w:szCs w:val="24"/>
        </w:rPr>
        <w:t xml:space="preserve"> </w:t>
      </w:r>
      <w:r>
        <w:rPr>
          <w:spacing w:val="-4"/>
          <w:sz w:val="24"/>
          <w:szCs w:val="24"/>
        </w:rPr>
        <w:t>i</w:t>
      </w:r>
      <w:r>
        <w:rPr>
          <w:sz w:val="24"/>
          <w:szCs w:val="24"/>
        </w:rPr>
        <w:t>n</w:t>
      </w:r>
      <w:r>
        <w:rPr>
          <w:spacing w:val="-2"/>
          <w:sz w:val="24"/>
          <w:szCs w:val="24"/>
        </w:rPr>
        <w:t>s</w:t>
      </w:r>
      <w:r>
        <w:rPr>
          <w:spacing w:val="5"/>
          <w:sz w:val="24"/>
          <w:szCs w:val="24"/>
        </w:rPr>
        <w:t>t</w:t>
      </w:r>
      <w:r>
        <w:rPr>
          <w:spacing w:val="1"/>
          <w:sz w:val="24"/>
          <w:szCs w:val="24"/>
        </w:rPr>
        <w:t>r</w:t>
      </w:r>
      <w:r>
        <w:rPr>
          <w:spacing w:val="5"/>
          <w:sz w:val="24"/>
          <w:szCs w:val="24"/>
        </w:rPr>
        <w:t>u</w:t>
      </w:r>
      <w:r>
        <w:rPr>
          <w:spacing w:val="-9"/>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4"/>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6"/>
          <w:sz w:val="24"/>
          <w:szCs w:val="24"/>
        </w:rPr>
        <w:t xml:space="preserve"> </w:t>
      </w:r>
      <w:r>
        <w:rPr>
          <w:spacing w:val="5"/>
          <w:sz w:val="24"/>
          <w:szCs w:val="24"/>
        </w:rPr>
        <w:t>o</w:t>
      </w:r>
      <w:r>
        <w:rPr>
          <w:sz w:val="24"/>
          <w:szCs w:val="24"/>
        </w:rPr>
        <w:t xml:space="preserve">n </w:t>
      </w:r>
      <w:r>
        <w:rPr>
          <w:spacing w:val="5"/>
          <w:sz w:val="24"/>
          <w:szCs w:val="24"/>
        </w:rPr>
        <w:t>t</w:t>
      </w:r>
      <w:r>
        <w:rPr>
          <w:spacing w:val="-5"/>
          <w:sz w:val="24"/>
          <w:szCs w:val="24"/>
        </w:rPr>
        <w:t>h</w:t>
      </w:r>
      <w:r>
        <w:rPr>
          <w:sz w:val="24"/>
          <w:szCs w:val="24"/>
        </w:rPr>
        <w:t>e</w:t>
      </w:r>
      <w:r>
        <w:rPr>
          <w:spacing w:val="4"/>
          <w:sz w:val="24"/>
          <w:szCs w:val="24"/>
        </w:rPr>
        <w:t xml:space="preserve"> </w:t>
      </w:r>
      <w:proofErr w:type="spellStart"/>
      <w:r>
        <w:rPr>
          <w:sz w:val="24"/>
          <w:szCs w:val="24"/>
        </w:rPr>
        <w:t>p</w:t>
      </w:r>
      <w:r>
        <w:rPr>
          <w:spacing w:val="-1"/>
          <w:sz w:val="24"/>
          <w:szCs w:val="24"/>
        </w:rPr>
        <w:t>e</w:t>
      </w:r>
      <w:r>
        <w:rPr>
          <w:spacing w:val="6"/>
          <w:sz w:val="24"/>
          <w:szCs w:val="24"/>
        </w:rPr>
        <w:t>r</w:t>
      </w:r>
      <w:r>
        <w:rPr>
          <w:spacing w:val="-4"/>
          <w:sz w:val="24"/>
          <w:szCs w:val="24"/>
        </w:rPr>
        <w:t>m</w:t>
      </w:r>
      <w:r>
        <w:rPr>
          <w:spacing w:val="-1"/>
          <w:sz w:val="24"/>
          <w:szCs w:val="24"/>
        </w:rPr>
        <w:t>e</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proofErr w:type="spellEnd"/>
      <w:r>
        <w:rPr>
          <w:sz w:val="24"/>
          <w:szCs w:val="24"/>
        </w:rPr>
        <w:t xml:space="preserve"> p</w:t>
      </w:r>
      <w:r>
        <w:rPr>
          <w:spacing w:val="6"/>
          <w:sz w:val="24"/>
          <w:szCs w:val="24"/>
        </w:rPr>
        <w:t>r</w:t>
      </w:r>
      <w:r>
        <w:rPr>
          <w:spacing w:val="-4"/>
          <w:sz w:val="24"/>
          <w:szCs w:val="24"/>
        </w:rPr>
        <w:t>i</w:t>
      </w:r>
      <w:r>
        <w:rPr>
          <w:spacing w:val="-5"/>
          <w:sz w:val="24"/>
          <w:szCs w:val="24"/>
        </w:rPr>
        <w:t>n</w:t>
      </w:r>
      <w:r>
        <w:rPr>
          <w:spacing w:val="4"/>
          <w:sz w:val="24"/>
          <w:szCs w:val="24"/>
        </w:rPr>
        <w:t>c</w:t>
      </w:r>
      <w:r>
        <w:rPr>
          <w:spacing w:val="-4"/>
          <w:sz w:val="24"/>
          <w:szCs w:val="24"/>
        </w:rPr>
        <w:t>i</w:t>
      </w:r>
      <w:r>
        <w:rPr>
          <w:spacing w:val="5"/>
          <w:sz w:val="24"/>
          <w:szCs w:val="24"/>
        </w:rPr>
        <w:t>p</w:t>
      </w:r>
      <w:r>
        <w:rPr>
          <w:spacing w:val="-4"/>
          <w:sz w:val="24"/>
          <w:szCs w:val="24"/>
        </w:rPr>
        <w:t>l</w:t>
      </w:r>
      <w:r>
        <w:rPr>
          <w:spacing w:val="-1"/>
          <w:sz w:val="24"/>
          <w:szCs w:val="24"/>
        </w:rPr>
        <w:t>e</w:t>
      </w:r>
      <w:r>
        <w:rPr>
          <w:sz w:val="24"/>
          <w:szCs w:val="24"/>
        </w:rPr>
        <w:t>,</w:t>
      </w:r>
      <w:r>
        <w:rPr>
          <w:spacing w:val="4"/>
          <w:sz w:val="24"/>
          <w:szCs w:val="24"/>
        </w:rPr>
        <w:t xml:space="preserve"> </w:t>
      </w:r>
      <w:r>
        <w:rPr>
          <w:sz w:val="24"/>
          <w:szCs w:val="24"/>
        </w:rPr>
        <w:t>or</w:t>
      </w:r>
      <w:r>
        <w:rPr>
          <w:spacing w:val="3"/>
          <w:sz w:val="24"/>
          <w:szCs w:val="24"/>
        </w:rPr>
        <w:t xml:space="preserve"> </w:t>
      </w:r>
      <w:r>
        <w:rPr>
          <w:sz w:val="24"/>
          <w:szCs w:val="24"/>
        </w:rPr>
        <w:t>d</w:t>
      </w:r>
      <w:r>
        <w:rPr>
          <w:spacing w:val="-9"/>
          <w:sz w:val="24"/>
          <w:szCs w:val="24"/>
        </w:rPr>
        <w:t>i</w:t>
      </w:r>
      <w:r>
        <w:rPr>
          <w:spacing w:val="1"/>
          <w:sz w:val="24"/>
          <w:szCs w:val="24"/>
        </w:rPr>
        <w:t>r</w:t>
      </w:r>
      <w:r>
        <w:rPr>
          <w:spacing w:val="-1"/>
          <w:sz w:val="24"/>
          <w:szCs w:val="24"/>
        </w:rPr>
        <w:t>ec</w:t>
      </w:r>
      <w:r>
        <w:rPr>
          <w:sz w:val="24"/>
          <w:szCs w:val="24"/>
        </w:rPr>
        <w:t>t</w:t>
      </w:r>
      <w:r>
        <w:rPr>
          <w:spacing w:val="7"/>
          <w:sz w:val="24"/>
          <w:szCs w:val="24"/>
        </w:rPr>
        <w:t xml:space="preserve"> </w:t>
      </w:r>
      <w:r>
        <w:rPr>
          <w:spacing w:val="-4"/>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w:t>
      </w:r>
      <w:r>
        <w:rPr>
          <w:spacing w:val="5"/>
          <w:sz w:val="24"/>
          <w:szCs w:val="24"/>
        </w:rPr>
        <w:t xml:space="preserve"> </w:t>
      </w:r>
      <w:r>
        <w:rPr>
          <w:spacing w:val="-2"/>
          <w:sz w:val="24"/>
          <w:szCs w:val="24"/>
        </w:rPr>
        <w:t>M</w:t>
      </w:r>
      <w:r>
        <w:rPr>
          <w:spacing w:val="-1"/>
          <w:sz w:val="24"/>
          <w:szCs w:val="24"/>
        </w:rPr>
        <w:t>ea</w:t>
      </w:r>
      <w:r>
        <w:rPr>
          <w:spacing w:val="-2"/>
          <w:sz w:val="24"/>
          <w:szCs w:val="24"/>
        </w:rPr>
        <w:t>s</w:t>
      </w:r>
      <w:r>
        <w:rPr>
          <w:sz w:val="24"/>
          <w:szCs w:val="24"/>
        </w:rPr>
        <w:t>u</w:t>
      </w:r>
      <w:r>
        <w:rPr>
          <w:spacing w:val="1"/>
          <w:sz w:val="24"/>
          <w:szCs w:val="24"/>
        </w:rPr>
        <w:t>r</w:t>
      </w:r>
      <w:r>
        <w:rPr>
          <w:spacing w:val="4"/>
          <w:sz w:val="24"/>
          <w:szCs w:val="24"/>
        </w:rPr>
        <w:t>e</w:t>
      </w:r>
      <w:r>
        <w:rPr>
          <w:spacing w:val="-9"/>
          <w:sz w:val="24"/>
          <w:szCs w:val="24"/>
        </w:rPr>
        <w:t>m</w:t>
      </w:r>
      <w:r>
        <w:rPr>
          <w:spacing w:val="4"/>
          <w:sz w:val="24"/>
          <w:szCs w:val="24"/>
        </w:rPr>
        <w:t>e</w:t>
      </w:r>
      <w:r>
        <w:rPr>
          <w:spacing w:val="-5"/>
          <w:sz w:val="24"/>
          <w:szCs w:val="24"/>
        </w:rPr>
        <w:t>n</w:t>
      </w:r>
      <w:r>
        <w:rPr>
          <w:spacing w:val="5"/>
          <w:sz w:val="24"/>
          <w:szCs w:val="24"/>
        </w:rPr>
        <w:t>t</w:t>
      </w:r>
      <w:r>
        <w:rPr>
          <w:sz w:val="24"/>
          <w:szCs w:val="24"/>
        </w:rPr>
        <w:t xml:space="preserve">s </w:t>
      </w:r>
      <w:r>
        <w:rPr>
          <w:spacing w:val="2"/>
          <w:sz w:val="24"/>
          <w:szCs w:val="24"/>
        </w:rPr>
        <w:t>s</w:t>
      </w:r>
      <w:r>
        <w:rPr>
          <w:spacing w:val="-5"/>
          <w:sz w:val="24"/>
          <w:szCs w:val="24"/>
        </w:rPr>
        <w:t>h</w:t>
      </w:r>
      <w:r>
        <w:rPr>
          <w:spacing w:val="4"/>
          <w:sz w:val="24"/>
          <w:szCs w:val="24"/>
        </w:rPr>
        <w:t>a</w:t>
      </w:r>
      <w:r>
        <w:rPr>
          <w:sz w:val="24"/>
          <w:szCs w:val="24"/>
        </w:rPr>
        <w:t>ll</w:t>
      </w:r>
      <w:r>
        <w:rPr>
          <w:spacing w:val="3"/>
          <w:sz w:val="24"/>
          <w:szCs w:val="24"/>
        </w:rPr>
        <w:t xml:space="preserve"> </w:t>
      </w:r>
      <w:r>
        <w:rPr>
          <w:spacing w:val="-5"/>
          <w:sz w:val="24"/>
          <w:szCs w:val="24"/>
        </w:rPr>
        <w:t>b</w:t>
      </w:r>
      <w:r>
        <w:rPr>
          <w:sz w:val="24"/>
          <w:szCs w:val="24"/>
        </w:rPr>
        <w:t xml:space="preserve">e </w:t>
      </w:r>
      <w:r>
        <w:rPr>
          <w:spacing w:val="1"/>
          <w:sz w:val="24"/>
          <w:szCs w:val="24"/>
        </w:rPr>
        <w:t>r</w:t>
      </w:r>
      <w:r>
        <w:rPr>
          <w:spacing w:val="-1"/>
          <w:sz w:val="24"/>
          <w:szCs w:val="24"/>
        </w:rPr>
        <w:t>ea</w:t>
      </w:r>
      <w:r>
        <w:rPr>
          <w:sz w:val="24"/>
          <w:szCs w:val="24"/>
        </w:rPr>
        <w:t>d</w:t>
      </w:r>
      <w:r>
        <w:rPr>
          <w:spacing w:val="1"/>
          <w:sz w:val="24"/>
          <w:szCs w:val="24"/>
        </w:rPr>
        <w:t xml:space="preserve"> </w:t>
      </w:r>
      <w:r>
        <w:rPr>
          <w:sz w:val="24"/>
          <w:szCs w:val="24"/>
        </w:rPr>
        <w:t>to</w:t>
      </w:r>
      <w:r>
        <w:rPr>
          <w:spacing w:val="1"/>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1"/>
          <w:sz w:val="24"/>
          <w:szCs w:val="24"/>
        </w:rPr>
        <w:t xml:space="preserve"> </w:t>
      </w:r>
      <w:r>
        <w:rPr>
          <w:sz w:val="24"/>
          <w:szCs w:val="24"/>
        </w:rPr>
        <w:t>d</w:t>
      </w:r>
      <w:r>
        <w:rPr>
          <w:spacing w:val="-1"/>
          <w:sz w:val="24"/>
          <w:szCs w:val="24"/>
        </w:rPr>
        <w:t>ec</w:t>
      </w:r>
      <w:r>
        <w:rPr>
          <w:spacing w:val="-4"/>
          <w:sz w:val="24"/>
          <w:szCs w:val="24"/>
        </w:rPr>
        <w:t>im</w:t>
      </w:r>
      <w:r>
        <w:rPr>
          <w:spacing w:val="8"/>
          <w:sz w:val="24"/>
          <w:szCs w:val="24"/>
        </w:rPr>
        <w:t>a</w:t>
      </w:r>
      <w:r>
        <w:rPr>
          <w:sz w:val="24"/>
          <w:szCs w:val="24"/>
        </w:rPr>
        <w:t xml:space="preserve">l </w:t>
      </w:r>
      <w:r>
        <w:rPr>
          <w:spacing w:val="5"/>
          <w:sz w:val="24"/>
          <w:szCs w:val="24"/>
        </w:rPr>
        <w:t>p</w:t>
      </w:r>
      <w:r>
        <w:rPr>
          <w:spacing w:val="-9"/>
          <w:sz w:val="24"/>
          <w:szCs w:val="24"/>
        </w:rPr>
        <w:t>l</w:t>
      </w:r>
      <w:r>
        <w:rPr>
          <w:spacing w:val="-1"/>
          <w:sz w:val="24"/>
          <w:szCs w:val="24"/>
        </w:rPr>
        <w:t>ac</w:t>
      </w:r>
      <w:r>
        <w:rPr>
          <w:spacing w:val="4"/>
          <w:sz w:val="24"/>
          <w:szCs w:val="24"/>
        </w:rPr>
        <w:t>e</w:t>
      </w:r>
      <w:r>
        <w:rPr>
          <w:spacing w:val="-2"/>
          <w:sz w:val="24"/>
          <w:szCs w:val="24"/>
        </w:rPr>
        <w:t>s</w:t>
      </w:r>
      <w:r>
        <w:rPr>
          <w:sz w:val="24"/>
          <w:szCs w:val="24"/>
        </w:rPr>
        <w:t>,</w:t>
      </w:r>
      <w:r>
        <w:rPr>
          <w:spacing w:val="7"/>
          <w:sz w:val="24"/>
          <w:szCs w:val="24"/>
        </w:rPr>
        <w:t xml:space="preserve"> </w:t>
      </w:r>
      <w:r>
        <w:rPr>
          <w:spacing w:val="-1"/>
          <w:sz w:val="24"/>
          <w:szCs w:val="24"/>
        </w:rPr>
        <w:t>a</w:t>
      </w:r>
      <w:r>
        <w:rPr>
          <w:spacing w:val="-5"/>
          <w:sz w:val="24"/>
          <w:szCs w:val="24"/>
        </w:rPr>
        <w:t>n</w:t>
      </w:r>
      <w:r>
        <w:rPr>
          <w:sz w:val="24"/>
          <w:szCs w:val="24"/>
        </w:rPr>
        <w:t>d</w:t>
      </w:r>
      <w:r>
        <w:rPr>
          <w:spacing w:val="9"/>
          <w:sz w:val="24"/>
          <w:szCs w:val="24"/>
        </w:rPr>
        <w:t xml:space="preserve"> </w:t>
      </w:r>
      <w:r>
        <w:rPr>
          <w:spacing w:val="-5"/>
          <w:sz w:val="24"/>
          <w:szCs w:val="24"/>
        </w:rPr>
        <w:t>n</w:t>
      </w:r>
      <w:r>
        <w:rPr>
          <w:spacing w:val="5"/>
          <w:sz w:val="24"/>
          <w:szCs w:val="24"/>
        </w:rPr>
        <w:t>u</w:t>
      </w:r>
      <w:r>
        <w:rPr>
          <w:spacing w:val="-4"/>
          <w:sz w:val="24"/>
          <w:szCs w:val="24"/>
        </w:rPr>
        <w:t>m</w:t>
      </w:r>
      <w:r>
        <w:rPr>
          <w:sz w:val="24"/>
          <w:szCs w:val="24"/>
        </w:rPr>
        <w:t>b</w:t>
      </w:r>
      <w:r>
        <w:rPr>
          <w:spacing w:val="-1"/>
          <w:sz w:val="24"/>
          <w:szCs w:val="24"/>
        </w:rPr>
        <w:t>e</w:t>
      </w:r>
      <w:r>
        <w:rPr>
          <w:sz w:val="24"/>
          <w:szCs w:val="24"/>
        </w:rPr>
        <w:t>r</w:t>
      </w:r>
      <w:r>
        <w:rPr>
          <w:spacing w:val="6"/>
          <w:sz w:val="24"/>
          <w:szCs w:val="24"/>
        </w:rPr>
        <w:t xml:space="preserve"> </w:t>
      </w:r>
      <w:r>
        <w:rPr>
          <w:spacing w:val="1"/>
          <w:sz w:val="24"/>
          <w:szCs w:val="24"/>
        </w:rPr>
        <w:t>r</w:t>
      </w:r>
      <w:r>
        <w:rPr>
          <w:spacing w:val="5"/>
          <w:sz w:val="24"/>
          <w:szCs w:val="24"/>
        </w:rPr>
        <w:t>o</w:t>
      </w:r>
      <w:r>
        <w:rPr>
          <w:sz w:val="24"/>
          <w:szCs w:val="24"/>
        </w:rPr>
        <w:t>u</w:t>
      </w:r>
      <w:r>
        <w:rPr>
          <w:spacing w:val="-5"/>
          <w:sz w:val="24"/>
          <w:szCs w:val="24"/>
        </w:rPr>
        <w:t>n</w:t>
      </w:r>
      <w:r>
        <w:rPr>
          <w:sz w:val="24"/>
          <w:szCs w:val="24"/>
        </w:rPr>
        <w:t>d</w:t>
      </w:r>
      <w:r>
        <w:rPr>
          <w:spacing w:val="-1"/>
          <w:sz w:val="24"/>
          <w:szCs w:val="24"/>
        </w:rPr>
        <w:t>e</w:t>
      </w:r>
      <w:r>
        <w:rPr>
          <w:sz w:val="24"/>
          <w:szCs w:val="24"/>
        </w:rPr>
        <w:t>d to</w:t>
      </w:r>
      <w:r>
        <w:rPr>
          <w:spacing w:val="5"/>
          <w:sz w:val="24"/>
          <w:szCs w:val="24"/>
        </w:rPr>
        <w:t xml:space="preserve"> t</w:t>
      </w:r>
      <w:r>
        <w:rPr>
          <w:spacing w:val="-5"/>
          <w:sz w:val="24"/>
          <w:szCs w:val="24"/>
        </w:rPr>
        <w:t>w</w:t>
      </w:r>
      <w:r>
        <w:rPr>
          <w:sz w:val="24"/>
          <w:szCs w:val="24"/>
        </w:rPr>
        <w:t>o</w:t>
      </w:r>
      <w:r>
        <w:rPr>
          <w:spacing w:val="5"/>
          <w:sz w:val="24"/>
          <w:szCs w:val="24"/>
        </w:rPr>
        <w:t xml:space="preserve"> </w:t>
      </w:r>
      <w:r>
        <w:rPr>
          <w:sz w:val="24"/>
          <w:szCs w:val="24"/>
        </w:rPr>
        <w:t>d</w:t>
      </w:r>
      <w:r>
        <w:rPr>
          <w:spacing w:val="-1"/>
          <w:sz w:val="24"/>
          <w:szCs w:val="24"/>
        </w:rPr>
        <w:t>ec</w:t>
      </w:r>
      <w:r>
        <w:rPr>
          <w:spacing w:val="-4"/>
          <w:sz w:val="24"/>
          <w:szCs w:val="24"/>
        </w:rPr>
        <w:t>im</w:t>
      </w:r>
      <w:r>
        <w:rPr>
          <w:spacing w:val="4"/>
          <w:sz w:val="24"/>
          <w:szCs w:val="24"/>
        </w:rPr>
        <w:t>a</w:t>
      </w:r>
      <w:r>
        <w:rPr>
          <w:sz w:val="24"/>
          <w:szCs w:val="24"/>
        </w:rPr>
        <w:t xml:space="preserve">l </w:t>
      </w:r>
      <w:r>
        <w:rPr>
          <w:spacing w:val="5"/>
          <w:sz w:val="24"/>
          <w:szCs w:val="24"/>
        </w:rPr>
        <w:t>p</w:t>
      </w:r>
      <w:r>
        <w:rPr>
          <w:spacing w:val="-4"/>
          <w:sz w:val="24"/>
          <w:szCs w:val="24"/>
        </w:rPr>
        <w:t>l</w:t>
      </w:r>
      <w:r>
        <w:rPr>
          <w:spacing w:val="-1"/>
          <w:sz w:val="24"/>
          <w:szCs w:val="24"/>
        </w:rPr>
        <w:t>ac</w:t>
      </w:r>
      <w:r>
        <w:rPr>
          <w:spacing w:val="4"/>
          <w:sz w:val="24"/>
          <w:szCs w:val="24"/>
        </w:rPr>
        <w:t>e</w:t>
      </w:r>
      <w:r>
        <w:rPr>
          <w:sz w:val="24"/>
          <w:szCs w:val="24"/>
        </w:rPr>
        <w:t>s</w:t>
      </w:r>
      <w:r>
        <w:rPr>
          <w:spacing w:val="7"/>
          <w:sz w:val="24"/>
          <w:szCs w:val="24"/>
        </w:rPr>
        <w:t xml:space="preserve"> </w:t>
      </w:r>
      <w:r>
        <w:rPr>
          <w:spacing w:val="-9"/>
          <w:sz w:val="24"/>
          <w:szCs w:val="24"/>
        </w:rPr>
        <w:t>i</w:t>
      </w:r>
      <w:r>
        <w:rPr>
          <w:sz w:val="24"/>
          <w:szCs w:val="24"/>
        </w:rPr>
        <w:t>s</w:t>
      </w:r>
      <w:r>
        <w:rPr>
          <w:spacing w:val="9"/>
          <w:sz w:val="24"/>
          <w:szCs w:val="24"/>
        </w:rPr>
        <w:t xml:space="preserve"> </w:t>
      </w:r>
      <w:r>
        <w:rPr>
          <w:spacing w:val="-1"/>
          <w:sz w:val="24"/>
          <w:szCs w:val="24"/>
        </w:rPr>
        <w:t>c</w:t>
      </w:r>
      <w:r>
        <w:rPr>
          <w:spacing w:val="5"/>
          <w:sz w:val="24"/>
          <w:szCs w:val="24"/>
        </w:rPr>
        <w:t>o</w:t>
      </w:r>
      <w:r>
        <w:rPr>
          <w:spacing w:val="-5"/>
          <w:sz w:val="24"/>
          <w:szCs w:val="24"/>
        </w:rPr>
        <w:t>n</w:t>
      </w:r>
      <w:r>
        <w:rPr>
          <w:spacing w:val="2"/>
          <w:sz w:val="24"/>
          <w:szCs w:val="24"/>
        </w:rPr>
        <w:t>s</w:t>
      </w:r>
      <w:r>
        <w:rPr>
          <w:spacing w:val="-4"/>
          <w:sz w:val="24"/>
          <w:szCs w:val="24"/>
        </w:rPr>
        <w:t>i</w:t>
      </w:r>
      <w:r>
        <w:rPr>
          <w:spacing w:val="5"/>
          <w:sz w:val="24"/>
          <w:szCs w:val="24"/>
        </w:rPr>
        <w:t>d</w:t>
      </w:r>
      <w:r>
        <w:rPr>
          <w:spacing w:val="-1"/>
          <w:sz w:val="24"/>
          <w:szCs w:val="24"/>
        </w:rPr>
        <w:t>e</w:t>
      </w:r>
      <w:r>
        <w:rPr>
          <w:spacing w:val="1"/>
          <w:sz w:val="24"/>
          <w:szCs w:val="24"/>
        </w:rPr>
        <w:t>r</w:t>
      </w:r>
      <w:r>
        <w:rPr>
          <w:spacing w:val="-1"/>
          <w:sz w:val="24"/>
          <w:szCs w:val="24"/>
        </w:rPr>
        <w:t>e</w:t>
      </w:r>
      <w:r>
        <w:rPr>
          <w:sz w:val="24"/>
          <w:szCs w:val="24"/>
        </w:rPr>
        <w:t>d</w:t>
      </w:r>
      <w:r>
        <w:rPr>
          <w:spacing w:val="5"/>
          <w:sz w:val="24"/>
          <w:szCs w:val="24"/>
        </w:rPr>
        <w:t xml:space="preserve"> </w:t>
      </w:r>
      <w:r>
        <w:rPr>
          <w:spacing w:val="-1"/>
          <w:sz w:val="24"/>
          <w:szCs w:val="24"/>
        </w:rPr>
        <w:t>a</w:t>
      </w:r>
      <w:r>
        <w:rPr>
          <w:sz w:val="24"/>
          <w:szCs w:val="24"/>
        </w:rPr>
        <w:t>s</w:t>
      </w:r>
      <w:r>
        <w:rPr>
          <w:spacing w:val="9"/>
          <w:sz w:val="24"/>
          <w:szCs w:val="24"/>
        </w:rPr>
        <w:t xml:space="preserve"> </w:t>
      </w:r>
      <w:r>
        <w:rPr>
          <w:spacing w:val="-9"/>
          <w:sz w:val="24"/>
          <w:szCs w:val="24"/>
        </w:rPr>
        <w:t>m</w:t>
      </w:r>
      <w:r>
        <w:rPr>
          <w:spacing w:val="4"/>
          <w:sz w:val="24"/>
          <w:szCs w:val="24"/>
        </w:rPr>
        <w:t>e</w:t>
      </w:r>
      <w:r>
        <w:rPr>
          <w:spacing w:val="-1"/>
          <w:sz w:val="24"/>
          <w:szCs w:val="24"/>
        </w:rPr>
        <w:t>a</w:t>
      </w:r>
      <w:r>
        <w:rPr>
          <w:spacing w:val="-2"/>
          <w:sz w:val="24"/>
          <w:szCs w:val="24"/>
        </w:rPr>
        <w:t>s</w:t>
      </w:r>
      <w:r>
        <w:rPr>
          <w:sz w:val="24"/>
          <w:szCs w:val="24"/>
        </w:rPr>
        <w:t>u</w:t>
      </w:r>
      <w:r>
        <w:rPr>
          <w:spacing w:val="1"/>
          <w:sz w:val="24"/>
          <w:szCs w:val="24"/>
        </w:rPr>
        <w:t>r</w:t>
      </w:r>
      <w:r>
        <w:rPr>
          <w:spacing w:val="4"/>
          <w:sz w:val="24"/>
          <w:szCs w:val="24"/>
        </w:rPr>
        <w:t>e</w:t>
      </w:r>
      <w:r>
        <w:rPr>
          <w:sz w:val="24"/>
          <w:szCs w:val="24"/>
        </w:rPr>
        <w:t xml:space="preserve">d </w:t>
      </w:r>
      <w:r>
        <w:rPr>
          <w:spacing w:val="5"/>
          <w:sz w:val="24"/>
          <w:szCs w:val="24"/>
        </w:rPr>
        <w:t>t</w:t>
      </w:r>
      <w:r>
        <w:rPr>
          <w:sz w:val="24"/>
          <w:szCs w:val="24"/>
        </w:rPr>
        <w:t>h</w:t>
      </w:r>
      <w:r>
        <w:rPr>
          <w:spacing w:val="-9"/>
          <w:sz w:val="24"/>
          <w:szCs w:val="24"/>
        </w:rPr>
        <w:t>i</w:t>
      </w:r>
      <w:r>
        <w:rPr>
          <w:spacing w:val="-1"/>
          <w:sz w:val="24"/>
          <w:szCs w:val="24"/>
        </w:rPr>
        <w:t>c</w:t>
      </w:r>
      <w:r>
        <w:rPr>
          <w:spacing w:val="5"/>
          <w:sz w:val="24"/>
          <w:szCs w:val="24"/>
        </w:rPr>
        <w:t>k</w:t>
      </w:r>
      <w:r>
        <w:rPr>
          <w:spacing w:val="-5"/>
          <w:sz w:val="24"/>
          <w:szCs w:val="24"/>
        </w:rPr>
        <w:t>n</w:t>
      </w:r>
      <w:r>
        <w:rPr>
          <w:spacing w:val="4"/>
          <w:sz w:val="24"/>
          <w:szCs w:val="24"/>
        </w:rPr>
        <w:t>e</w:t>
      </w:r>
      <w:r>
        <w:rPr>
          <w:spacing w:val="-2"/>
          <w:sz w:val="24"/>
          <w:szCs w:val="24"/>
        </w:rPr>
        <w:t>ss</w:t>
      </w:r>
      <w:r>
        <w:rPr>
          <w:sz w:val="24"/>
          <w:szCs w:val="24"/>
        </w:rPr>
        <w:t xml:space="preserve">. </w:t>
      </w:r>
      <w:r>
        <w:rPr>
          <w:spacing w:val="7"/>
          <w:sz w:val="24"/>
          <w:szCs w:val="24"/>
        </w:rPr>
        <w:t xml:space="preserve"> </w:t>
      </w:r>
      <w:proofErr w:type="gramStart"/>
      <w:r>
        <w:rPr>
          <w:spacing w:val="-4"/>
          <w:sz w:val="24"/>
          <w:szCs w:val="24"/>
        </w:rPr>
        <w:t>F</w:t>
      </w:r>
      <w:r>
        <w:rPr>
          <w:spacing w:val="5"/>
          <w:sz w:val="24"/>
          <w:szCs w:val="24"/>
        </w:rPr>
        <w:t>o</w:t>
      </w:r>
      <w:r>
        <w:rPr>
          <w:sz w:val="24"/>
          <w:szCs w:val="24"/>
        </w:rPr>
        <w:t xml:space="preserve">r </w:t>
      </w:r>
      <w:r>
        <w:rPr>
          <w:spacing w:val="6"/>
          <w:sz w:val="24"/>
          <w:szCs w:val="24"/>
        </w:rPr>
        <w:t xml:space="preserve"> </w:t>
      </w:r>
      <w:r>
        <w:rPr>
          <w:spacing w:val="1"/>
          <w:sz w:val="24"/>
          <w:szCs w:val="24"/>
        </w:rPr>
        <w:t>r</w:t>
      </w:r>
      <w:r>
        <w:rPr>
          <w:spacing w:val="-1"/>
          <w:sz w:val="24"/>
          <w:szCs w:val="24"/>
        </w:rPr>
        <w:t>e</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n</w:t>
      </w:r>
      <w:r>
        <w:rPr>
          <w:spacing w:val="-1"/>
          <w:sz w:val="24"/>
          <w:szCs w:val="24"/>
        </w:rPr>
        <w:t>c</w:t>
      </w:r>
      <w:r>
        <w:rPr>
          <w:sz w:val="24"/>
          <w:szCs w:val="24"/>
        </w:rPr>
        <w:t>e</w:t>
      </w:r>
      <w:proofErr w:type="gramEnd"/>
      <w:r>
        <w:rPr>
          <w:sz w:val="24"/>
          <w:szCs w:val="24"/>
        </w:rPr>
        <w:t xml:space="preserve"> </w:t>
      </w:r>
      <w:r>
        <w:rPr>
          <w:spacing w:val="3"/>
          <w:sz w:val="24"/>
          <w:szCs w:val="24"/>
        </w:rPr>
        <w:t xml:space="preserve"> </w:t>
      </w:r>
      <w:r>
        <w:rPr>
          <w:sz w:val="24"/>
          <w:szCs w:val="24"/>
        </w:rPr>
        <w:t>pu</w:t>
      </w:r>
      <w:r>
        <w:rPr>
          <w:spacing w:val="1"/>
          <w:sz w:val="24"/>
          <w:szCs w:val="24"/>
        </w:rPr>
        <w:t>r</w:t>
      </w:r>
      <w:r>
        <w:rPr>
          <w:sz w:val="24"/>
          <w:szCs w:val="24"/>
        </w:rPr>
        <w:t>p</w:t>
      </w:r>
      <w:r>
        <w:rPr>
          <w:spacing w:val="5"/>
          <w:sz w:val="24"/>
          <w:szCs w:val="24"/>
        </w:rPr>
        <w:t>o</w:t>
      </w:r>
      <w:r>
        <w:rPr>
          <w:spacing w:val="-2"/>
          <w:sz w:val="24"/>
          <w:szCs w:val="24"/>
        </w:rPr>
        <w:t>s</w:t>
      </w:r>
      <w:r>
        <w:rPr>
          <w:spacing w:val="-1"/>
          <w:sz w:val="24"/>
          <w:szCs w:val="24"/>
        </w:rPr>
        <w:t>e</w:t>
      </w:r>
      <w:r>
        <w:rPr>
          <w:spacing w:val="-2"/>
          <w:sz w:val="24"/>
          <w:szCs w:val="24"/>
        </w:rPr>
        <w:t>s</w:t>
      </w:r>
      <w:r>
        <w:rPr>
          <w:sz w:val="24"/>
          <w:szCs w:val="24"/>
        </w:rPr>
        <w:t xml:space="preserve">, </w:t>
      </w:r>
      <w:r>
        <w:rPr>
          <w:spacing w:val="6"/>
          <w:sz w:val="24"/>
          <w:szCs w:val="24"/>
        </w:rPr>
        <w:t xml:space="preserve"> </w:t>
      </w:r>
      <w:r>
        <w:rPr>
          <w:sz w:val="24"/>
          <w:szCs w:val="24"/>
        </w:rPr>
        <w:t>d</w:t>
      </w:r>
      <w:r>
        <w:rPr>
          <w:spacing w:val="-9"/>
          <w:sz w:val="24"/>
          <w:szCs w:val="24"/>
        </w:rPr>
        <w:t>i</w:t>
      </w:r>
      <w:r>
        <w:rPr>
          <w:spacing w:val="1"/>
          <w:sz w:val="24"/>
          <w:szCs w:val="24"/>
        </w:rPr>
        <w:t>r</w:t>
      </w:r>
      <w:r>
        <w:rPr>
          <w:spacing w:val="-1"/>
          <w:sz w:val="24"/>
          <w:szCs w:val="24"/>
        </w:rPr>
        <w:t>ec</w:t>
      </w:r>
      <w:r>
        <w:rPr>
          <w:sz w:val="24"/>
          <w:szCs w:val="24"/>
        </w:rPr>
        <w:t xml:space="preserve">t </w:t>
      </w:r>
      <w:r>
        <w:rPr>
          <w:spacing w:val="9"/>
          <w:sz w:val="24"/>
          <w:szCs w:val="24"/>
        </w:rPr>
        <w:t xml:space="preserve"> </w:t>
      </w:r>
      <w:r>
        <w:rPr>
          <w:spacing w:val="-9"/>
          <w:sz w:val="24"/>
          <w:szCs w:val="24"/>
        </w:rPr>
        <w:t>m</w:t>
      </w:r>
      <w:r>
        <w:rPr>
          <w:spacing w:val="-1"/>
          <w:sz w:val="24"/>
          <w:szCs w:val="24"/>
        </w:rPr>
        <w:t>e</w:t>
      </w:r>
      <w:r>
        <w:rPr>
          <w:spacing w:val="4"/>
          <w:sz w:val="24"/>
          <w:szCs w:val="24"/>
        </w:rPr>
        <w:t>a</w:t>
      </w:r>
      <w:r>
        <w:rPr>
          <w:spacing w:val="2"/>
          <w:sz w:val="24"/>
          <w:szCs w:val="24"/>
        </w:rPr>
        <w:t>s</w:t>
      </w:r>
      <w:r>
        <w:rPr>
          <w:sz w:val="24"/>
          <w:szCs w:val="24"/>
        </w:rPr>
        <w:t>u</w:t>
      </w:r>
      <w:r>
        <w:rPr>
          <w:spacing w:val="1"/>
          <w:sz w:val="24"/>
          <w:szCs w:val="24"/>
        </w:rPr>
        <w:t>r</w:t>
      </w:r>
      <w:r>
        <w:rPr>
          <w:spacing w:val="4"/>
          <w:sz w:val="24"/>
          <w:szCs w:val="24"/>
        </w:rPr>
        <w:t>e</w:t>
      </w:r>
      <w:r>
        <w:rPr>
          <w:spacing w:val="-9"/>
          <w:sz w:val="24"/>
          <w:szCs w:val="24"/>
        </w:rPr>
        <w:t>m</w:t>
      </w:r>
      <w:r>
        <w:rPr>
          <w:spacing w:val="4"/>
          <w:sz w:val="24"/>
          <w:szCs w:val="24"/>
        </w:rPr>
        <w:t>e</w:t>
      </w:r>
      <w:r>
        <w:rPr>
          <w:spacing w:val="-5"/>
          <w:sz w:val="24"/>
          <w:szCs w:val="24"/>
        </w:rPr>
        <w:t>n</w:t>
      </w:r>
      <w:r>
        <w:rPr>
          <w:sz w:val="24"/>
          <w:szCs w:val="24"/>
        </w:rPr>
        <w:t xml:space="preserve">t </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b</w:t>
      </w:r>
      <w:r>
        <w:rPr>
          <w:sz w:val="24"/>
          <w:szCs w:val="24"/>
        </w:rPr>
        <w:t>e</w:t>
      </w:r>
      <w:r>
        <w:rPr>
          <w:spacing w:val="10"/>
          <w:sz w:val="24"/>
          <w:szCs w:val="24"/>
        </w:rPr>
        <w:t xml:space="preserve"> </w:t>
      </w:r>
      <w:r>
        <w:rPr>
          <w:sz w:val="24"/>
          <w:szCs w:val="24"/>
        </w:rPr>
        <w:t>u</w:t>
      </w:r>
      <w:r>
        <w:rPr>
          <w:spacing w:val="-2"/>
          <w:sz w:val="24"/>
          <w:szCs w:val="24"/>
        </w:rPr>
        <w:t>s</w:t>
      </w:r>
      <w:r>
        <w:rPr>
          <w:spacing w:val="-1"/>
          <w:sz w:val="24"/>
          <w:szCs w:val="24"/>
        </w:rPr>
        <w:t>e</w:t>
      </w:r>
      <w:r>
        <w:rPr>
          <w:sz w:val="24"/>
          <w:szCs w:val="24"/>
        </w:rPr>
        <w:t xml:space="preserve">d </w:t>
      </w:r>
      <w:r>
        <w:rPr>
          <w:spacing w:val="3"/>
          <w:sz w:val="24"/>
          <w:szCs w:val="24"/>
        </w:rPr>
        <w:t xml:space="preserve"> </w:t>
      </w:r>
      <w:r>
        <w:rPr>
          <w:sz w:val="24"/>
          <w:szCs w:val="24"/>
        </w:rPr>
        <w:t>to d</w:t>
      </w:r>
      <w:r>
        <w:rPr>
          <w:spacing w:val="-1"/>
          <w:sz w:val="24"/>
          <w:szCs w:val="24"/>
        </w:rPr>
        <w:t>e</w:t>
      </w:r>
      <w:r>
        <w:rPr>
          <w:spacing w:val="5"/>
          <w:sz w:val="24"/>
          <w:szCs w:val="24"/>
        </w:rPr>
        <w:t>t</w:t>
      </w:r>
      <w:r>
        <w:rPr>
          <w:spacing w:val="-1"/>
          <w:sz w:val="24"/>
          <w:szCs w:val="24"/>
        </w:rPr>
        <w:t>e</w:t>
      </w:r>
      <w:r>
        <w:rPr>
          <w:spacing w:val="1"/>
          <w:sz w:val="24"/>
          <w:szCs w:val="24"/>
        </w:rPr>
        <w:t>r</w:t>
      </w:r>
      <w:r>
        <w:rPr>
          <w:spacing w:val="-4"/>
          <w:sz w:val="24"/>
          <w:szCs w:val="24"/>
        </w:rPr>
        <w:t>mi</w:t>
      </w:r>
      <w:r>
        <w:rPr>
          <w:sz w:val="24"/>
          <w:szCs w:val="24"/>
        </w:rPr>
        <w:t>ne</w:t>
      </w:r>
      <w:r>
        <w:rPr>
          <w:spacing w:val="1"/>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7"/>
          <w:sz w:val="24"/>
          <w:szCs w:val="24"/>
        </w:rPr>
        <w:t xml:space="preserve"> </w:t>
      </w:r>
      <w:r>
        <w:rPr>
          <w:spacing w:val="5"/>
          <w:sz w:val="24"/>
          <w:szCs w:val="24"/>
        </w:rPr>
        <w:t>t</w:t>
      </w:r>
      <w:r>
        <w:rPr>
          <w:sz w:val="24"/>
          <w:szCs w:val="24"/>
        </w:rPr>
        <w:t>h</w:t>
      </w:r>
      <w:r>
        <w:rPr>
          <w:spacing w:val="-4"/>
          <w:sz w:val="24"/>
          <w:szCs w:val="24"/>
        </w:rPr>
        <w:t>i</w:t>
      </w:r>
      <w:r>
        <w:rPr>
          <w:spacing w:val="-1"/>
          <w:sz w:val="24"/>
          <w:szCs w:val="24"/>
        </w:rPr>
        <w:t>c</w:t>
      </w:r>
      <w:r>
        <w:rPr>
          <w:spacing w:val="5"/>
          <w:sz w:val="24"/>
          <w:szCs w:val="24"/>
        </w:rPr>
        <w:t>k</w:t>
      </w:r>
      <w:r>
        <w:rPr>
          <w:sz w:val="24"/>
          <w:szCs w:val="24"/>
        </w:rPr>
        <w:t>n</w:t>
      </w:r>
      <w:r>
        <w:rPr>
          <w:spacing w:val="-1"/>
          <w:sz w:val="24"/>
          <w:szCs w:val="24"/>
        </w:rPr>
        <w:t>e</w:t>
      </w:r>
      <w:r>
        <w:rPr>
          <w:spacing w:val="2"/>
          <w:sz w:val="24"/>
          <w:szCs w:val="24"/>
        </w:rPr>
        <w:t>s</w:t>
      </w:r>
      <w:r>
        <w:rPr>
          <w:sz w:val="24"/>
          <w:szCs w:val="24"/>
        </w:rPr>
        <w:t xml:space="preserve">s </w:t>
      </w:r>
      <w:r>
        <w:rPr>
          <w:spacing w:val="5"/>
          <w:sz w:val="24"/>
          <w:szCs w:val="24"/>
        </w:rPr>
        <w:t>o</w:t>
      </w:r>
      <w:r>
        <w:rPr>
          <w:sz w:val="24"/>
          <w:szCs w:val="24"/>
        </w:rPr>
        <w:t>n</w:t>
      </w:r>
      <w:r>
        <w:rPr>
          <w:spacing w:val="-3"/>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im</w:t>
      </w:r>
      <w:r>
        <w:rPr>
          <w:spacing w:val="4"/>
          <w:sz w:val="24"/>
          <w:szCs w:val="24"/>
        </w:rPr>
        <w:t>e</w:t>
      </w:r>
      <w:r>
        <w:rPr>
          <w:sz w:val="24"/>
          <w:szCs w:val="24"/>
        </w:rPr>
        <w:t xml:space="preserve">ns </w:t>
      </w:r>
      <w:r>
        <w:rPr>
          <w:spacing w:val="5"/>
          <w:sz w:val="24"/>
          <w:szCs w:val="24"/>
        </w:rPr>
        <w:t>t</w:t>
      </w:r>
      <w:r>
        <w:rPr>
          <w:spacing w:val="-1"/>
          <w:sz w:val="24"/>
          <w:szCs w:val="24"/>
        </w:rPr>
        <w:t>a</w:t>
      </w:r>
      <w:r>
        <w:rPr>
          <w:sz w:val="24"/>
          <w:szCs w:val="24"/>
        </w:rPr>
        <w:t>k</w:t>
      </w:r>
      <w:r>
        <w:rPr>
          <w:spacing w:val="-1"/>
          <w:sz w:val="24"/>
          <w:szCs w:val="24"/>
        </w:rPr>
        <w:t>e</w:t>
      </w:r>
      <w:r>
        <w:rPr>
          <w:sz w:val="24"/>
          <w:szCs w:val="24"/>
        </w:rPr>
        <w:t>n</w:t>
      </w:r>
      <w:r>
        <w:rPr>
          <w:spacing w:val="2"/>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7"/>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e</w:t>
      </w:r>
      <w:r>
        <w:rPr>
          <w:spacing w:val="-5"/>
          <w:sz w:val="24"/>
          <w:szCs w:val="24"/>
        </w:rPr>
        <w:t>n</w:t>
      </w:r>
      <w:r>
        <w:rPr>
          <w:sz w:val="24"/>
          <w:szCs w:val="24"/>
        </w:rPr>
        <w:t>d</w:t>
      </w:r>
      <w:r>
        <w:rPr>
          <w:spacing w:val="2"/>
          <w:sz w:val="24"/>
          <w:szCs w:val="24"/>
        </w:rPr>
        <w:t xml:space="preserve"> </w:t>
      </w:r>
      <w:r>
        <w:rPr>
          <w:spacing w:val="5"/>
          <w:sz w:val="24"/>
          <w:szCs w:val="24"/>
        </w:rPr>
        <w:t>o</w:t>
      </w:r>
      <w:r>
        <w:rPr>
          <w:sz w:val="24"/>
          <w:szCs w:val="24"/>
        </w:rPr>
        <w:t>f</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1"/>
          <w:sz w:val="24"/>
          <w:szCs w:val="24"/>
        </w:rPr>
        <w:t>c</w:t>
      </w:r>
      <w:r>
        <w:rPr>
          <w:spacing w:val="5"/>
          <w:sz w:val="24"/>
          <w:szCs w:val="24"/>
        </w:rPr>
        <w:t>o</w:t>
      </w:r>
      <w:r>
        <w:rPr>
          <w:spacing w:val="-4"/>
          <w:sz w:val="24"/>
          <w:szCs w:val="24"/>
        </w:rPr>
        <w:t>il</w:t>
      </w:r>
      <w:r>
        <w:rPr>
          <w:spacing w:val="-2"/>
          <w:sz w:val="24"/>
          <w:szCs w:val="24"/>
        </w:rPr>
        <w:t>s</w:t>
      </w:r>
      <w:r>
        <w:rPr>
          <w:sz w:val="24"/>
          <w:szCs w:val="24"/>
        </w:rPr>
        <w:t>.</w:t>
      </w:r>
    </w:p>
    <w:p w:rsidR="008D75EE" w:rsidRDefault="008D75EE">
      <w:pPr>
        <w:spacing w:before="94"/>
        <w:ind w:left="1561" w:right="1161"/>
        <w:jc w:val="both"/>
        <w:rPr>
          <w:sz w:val="24"/>
          <w:szCs w:val="24"/>
        </w:rPr>
      </w:pPr>
    </w:p>
    <w:p w:rsidR="008D75EE" w:rsidRDefault="008D75EE">
      <w:pPr>
        <w:spacing w:before="94"/>
        <w:ind w:left="1561" w:right="1161"/>
        <w:jc w:val="both"/>
        <w:rPr>
          <w:sz w:val="24"/>
          <w:szCs w:val="24"/>
        </w:rPr>
      </w:pPr>
    </w:p>
    <w:p w:rsidR="008D75EE" w:rsidRDefault="008D75EE">
      <w:pPr>
        <w:spacing w:before="94"/>
        <w:ind w:left="1561" w:right="1161"/>
        <w:jc w:val="both"/>
        <w:rPr>
          <w:sz w:val="24"/>
          <w:szCs w:val="24"/>
        </w:rPr>
      </w:pPr>
    </w:p>
    <w:p w:rsidR="008D75EE" w:rsidRDefault="008D75EE">
      <w:pPr>
        <w:spacing w:before="94"/>
        <w:ind w:left="1561" w:right="1161"/>
        <w:jc w:val="both"/>
        <w:rPr>
          <w:sz w:val="24"/>
          <w:szCs w:val="24"/>
        </w:rPr>
      </w:pPr>
    </w:p>
    <w:p w:rsidR="008D75EE" w:rsidRDefault="008D75EE">
      <w:pPr>
        <w:spacing w:before="94"/>
        <w:ind w:left="1561" w:right="1161"/>
        <w:jc w:val="both"/>
        <w:rPr>
          <w:sz w:val="24"/>
          <w:szCs w:val="24"/>
        </w:rPr>
      </w:pPr>
    </w:p>
    <w:p w:rsidR="008D75EE" w:rsidRDefault="008D75EE">
      <w:pPr>
        <w:spacing w:before="8"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4                 </w:t>
      </w:r>
      <w:r>
        <w:rPr>
          <w:rFonts w:ascii="Palatino Linotype" w:eastAsia="Palatino Linotype" w:hAnsi="Palatino Linotype" w:cs="Palatino Linotype"/>
          <w:b/>
          <w:spacing w:val="48"/>
          <w:sz w:val="22"/>
          <w:szCs w:val="22"/>
        </w:rPr>
        <w:t xml:space="preserve"> </w:t>
      </w:r>
      <w:r>
        <w:rPr>
          <w:b/>
          <w:spacing w:val="-6"/>
          <w:sz w:val="24"/>
          <w:szCs w:val="24"/>
        </w:rPr>
        <w:t>T</w:t>
      </w:r>
      <w:r>
        <w:rPr>
          <w:b/>
          <w:sz w:val="24"/>
          <w:szCs w:val="24"/>
        </w:rPr>
        <w:t>o</w:t>
      </w:r>
      <w:r>
        <w:rPr>
          <w:b/>
          <w:spacing w:val="-6"/>
          <w:sz w:val="24"/>
          <w:szCs w:val="24"/>
        </w:rPr>
        <w:t>r</w:t>
      </w:r>
      <w:r>
        <w:rPr>
          <w:b/>
          <w:spacing w:val="-2"/>
          <w:sz w:val="24"/>
          <w:szCs w:val="24"/>
        </w:rPr>
        <w:t>s</w:t>
      </w:r>
      <w:r>
        <w:rPr>
          <w:b/>
          <w:spacing w:val="-4"/>
          <w:sz w:val="24"/>
          <w:szCs w:val="24"/>
        </w:rPr>
        <w:t>i</w:t>
      </w:r>
      <w:r>
        <w:rPr>
          <w:b/>
          <w:spacing w:val="-5"/>
          <w:sz w:val="24"/>
          <w:szCs w:val="24"/>
        </w:rPr>
        <w:t>o</w:t>
      </w:r>
      <w:r>
        <w:rPr>
          <w:b/>
          <w:sz w:val="24"/>
          <w:szCs w:val="24"/>
        </w:rPr>
        <w:t>n</w:t>
      </w:r>
      <w:r>
        <w:rPr>
          <w:b/>
          <w:spacing w:val="-6"/>
          <w:sz w:val="24"/>
          <w:szCs w:val="24"/>
        </w:rPr>
        <w:t xml:space="preserve"> </w:t>
      </w:r>
      <w:r>
        <w:rPr>
          <w:b/>
          <w:spacing w:val="-5"/>
          <w:sz w:val="24"/>
          <w:szCs w:val="24"/>
        </w:rPr>
        <w:t>a</w:t>
      </w:r>
      <w:r>
        <w:rPr>
          <w:b/>
          <w:spacing w:val="-4"/>
          <w:sz w:val="24"/>
          <w:szCs w:val="24"/>
        </w:rPr>
        <w:t>n</w:t>
      </w:r>
      <w:r>
        <w:rPr>
          <w:b/>
          <w:sz w:val="24"/>
          <w:szCs w:val="24"/>
        </w:rPr>
        <w:t>d</w:t>
      </w:r>
      <w:r>
        <w:rPr>
          <w:b/>
          <w:spacing w:val="-6"/>
          <w:sz w:val="24"/>
          <w:szCs w:val="24"/>
        </w:rPr>
        <w:t xml:space="preserve"> </w:t>
      </w:r>
      <w:r>
        <w:rPr>
          <w:b/>
          <w:spacing w:val="-2"/>
          <w:sz w:val="24"/>
          <w:szCs w:val="24"/>
        </w:rPr>
        <w:t>E</w:t>
      </w:r>
      <w:r>
        <w:rPr>
          <w:b/>
          <w:spacing w:val="-4"/>
          <w:sz w:val="24"/>
          <w:szCs w:val="24"/>
        </w:rPr>
        <w:t>l</w:t>
      </w:r>
      <w:r>
        <w:rPr>
          <w:b/>
          <w:spacing w:val="-5"/>
          <w:sz w:val="24"/>
          <w:szCs w:val="24"/>
        </w:rPr>
        <w:t>o</w:t>
      </w:r>
      <w:r>
        <w:rPr>
          <w:b/>
          <w:spacing w:val="-4"/>
          <w:sz w:val="24"/>
          <w:szCs w:val="24"/>
        </w:rPr>
        <w:t>n</w:t>
      </w:r>
      <w:r>
        <w:rPr>
          <w:b/>
          <w:sz w:val="24"/>
          <w:szCs w:val="24"/>
        </w:rPr>
        <w:t>g</w:t>
      </w:r>
      <w:r>
        <w:rPr>
          <w:b/>
          <w:spacing w:val="-5"/>
          <w:sz w:val="24"/>
          <w:szCs w:val="24"/>
        </w:rPr>
        <w:t>a</w:t>
      </w:r>
      <w:r>
        <w:rPr>
          <w:b/>
          <w:spacing w:val="-3"/>
          <w:sz w:val="24"/>
          <w:szCs w:val="24"/>
        </w:rPr>
        <w:t>t</w:t>
      </w:r>
      <w:r>
        <w:rPr>
          <w:b/>
          <w:spacing w:val="-4"/>
          <w:sz w:val="24"/>
          <w:szCs w:val="24"/>
        </w:rPr>
        <w:t>i</w:t>
      </w:r>
      <w:r>
        <w:rPr>
          <w:b/>
          <w:spacing w:val="-5"/>
          <w:sz w:val="24"/>
          <w:szCs w:val="24"/>
        </w:rPr>
        <w:t>o</w:t>
      </w:r>
      <w:r>
        <w:rPr>
          <w:b/>
          <w:sz w:val="24"/>
          <w:szCs w:val="24"/>
        </w:rPr>
        <w:t>n</w:t>
      </w:r>
      <w:r>
        <w:rPr>
          <w:b/>
          <w:spacing w:val="-10"/>
          <w:sz w:val="24"/>
          <w:szCs w:val="24"/>
        </w:rPr>
        <w:t xml:space="preserve"> </w:t>
      </w:r>
      <w:r>
        <w:rPr>
          <w:b/>
          <w:spacing w:val="-2"/>
          <w:sz w:val="24"/>
          <w:szCs w:val="24"/>
        </w:rPr>
        <w:t>T</w:t>
      </w:r>
      <w:r>
        <w:rPr>
          <w:b/>
          <w:spacing w:val="-1"/>
          <w:sz w:val="24"/>
          <w:szCs w:val="24"/>
        </w:rPr>
        <w:t>e</w:t>
      </w:r>
      <w:r>
        <w:rPr>
          <w:b/>
          <w:spacing w:val="-7"/>
          <w:sz w:val="24"/>
          <w:szCs w:val="24"/>
        </w:rPr>
        <w:t>s</w:t>
      </w:r>
      <w:r>
        <w:rPr>
          <w:b/>
          <w:spacing w:val="1"/>
          <w:sz w:val="24"/>
          <w:szCs w:val="24"/>
        </w:rPr>
        <w:t>t</w:t>
      </w:r>
      <w:r>
        <w:rPr>
          <w:b/>
          <w:sz w:val="24"/>
          <w:szCs w:val="24"/>
        </w:rPr>
        <w:t>s</w:t>
      </w:r>
      <w:r>
        <w:rPr>
          <w:b/>
          <w:spacing w:val="-9"/>
          <w:sz w:val="24"/>
          <w:szCs w:val="24"/>
        </w:rPr>
        <w:t xml:space="preserve"> </w:t>
      </w:r>
      <w:r>
        <w:rPr>
          <w:b/>
          <w:spacing w:val="-5"/>
          <w:sz w:val="24"/>
          <w:szCs w:val="24"/>
        </w:rPr>
        <w:t>o</w:t>
      </w:r>
      <w:r>
        <w:rPr>
          <w:b/>
          <w:sz w:val="24"/>
          <w:szCs w:val="24"/>
        </w:rPr>
        <w:t>n</w:t>
      </w:r>
      <w:r>
        <w:rPr>
          <w:b/>
          <w:spacing w:val="-6"/>
          <w:sz w:val="24"/>
          <w:szCs w:val="24"/>
        </w:rPr>
        <w:t xml:space="preserve"> </w:t>
      </w:r>
      <w:r>
        <w:rPr>
          <w:b/>
          <w:sz w:val="24"/>
          <w:szCs w:val="24"/>
        </w:rPr>
        <w:t>Co</w:t>
      </w:r>
      <w:r>
        <w:rPr>
          <w:b/>
          <w:spacing w:val="-6"/>
          <w:sz w:val="24"/>
          <w:szCs w:val="24"/>
        </w:rPr>
        <w:t>r</w:t>
      </w:r>
      <w:r>
        <w:rPr>
          <w:b/>
          <w:sz w:val="24"/>
          <w:szCs w:val="24"/>
        </w:rPr>
        <w:t>e</w:t>
      </w:r>
      <w:r>
        <w:rPr>
          <w:b/>
          <w:spacing w:val="-8"/>
          <w:sz w:val="24"/>
          <w:szCs w:val="24"/>
        </w:rPr>
        <w:t xml:space="preserve"> </w:t>
      </w:r>
      <w:r>
        <w:rPr>
          <w:b/>
          <w:spacing w:val="-5"/>
          <w:sz w:val="24"/>
          <w:szCs w:val="24"/>
        </w:rPr>
        <w:t>w</w:t>
      </w:r>
      <w:r>
        <w:rPr>
          <w:b/>
          <w:sz w:val="24"/>
          <w:szCs w:val="24"/>
        </w:rPr>
        <w:t>i</w:t>
      </w:r>
      <w:r>
        <w:rPr>
          <w:b/>
          <w:spacing w:val="-5"/>
          <w:sz w:val="24"/>
          <w:szCs w:val="24"/>
        </w:rPr>
        <w:t>r</w:t>
      </w:r>
      <w:r>
        <w:rPr>
          <w:b/>
          <w:spacing w:val="-6"/>
          <w:sz w:val="24"/>
          <w:szCs w:val="24"/>
        </w:rPr>
        <w:t>e</w:t>
      </w:r>
      <w:r>
        <w:rPr>
          <w:b/>
          <w:sz w:val="24"/>
          <w:szCs w:val="24"/>
        </w:rPr>
        <w:t>/</w:t>
      </w:r>
      <w:r>
        <w:rPr>
          <w:b/>
          <w:spacing w:val="-2"/>
          <w:sz w:val="24"/>
          <w:szCs w:val="24"/>
        </w:rPr>
        <w:t xml:space="preserve"> </w:t>
      </w:r>
      <w:r>
        <w:rPr>
          <w:b/>
          <w:spacing w:val="-5"/>
          <w:sz w:val="24"/>
          <w:szCs w:val="24"/>
        </w:rPr>
        <w:t>C</w:t>
      </w:r>
      <w:r>
        <w:rPr>
          <w:b/>
          <w:sz w:val="24"/>
          <w:szCs w:val="24"/>
        </w:rPr>
        <w:t>o</w:t>
      </w:r>
      <w:r>
        <w:rPr>
          <w:b/>
          <w:spacing w:val="-3"/>
          <w:sz w:val="24"/>
          <w:szCs w:val="24"/>
        </w:rPr>
        <w:t>m</w:t>
      </w:r>
      <w:r>
        <w:rPr>
          <w:b/>
          <w:spacing w:val="-4"/>
          <w:sz w:val="24"/>
          <w:szCs w:val="24"/>
        </w:rPr>
        <w:t>p</w:t>
      </w:r>
      <w:r>
        <w:rPr>
          <w:b/>
          <w:spacing w:val="-5"/>
          <w:sz w:val="24"/>
          <w:szCs w:val="24"/>
        </w:rPr>
        <w:t>o</w:t>
      </w:r>
      <w:r>
        <w:rPr>
          <w:b/>
          <w:spacing w:val="-2"/>
          <w:sz w:val="24"/>
          <w:szCs w:val="24"/>
        </w:rPr>
        <w:t>s</w:t>
      </w:r>
      <w:r>
        <w:rPr>
          <w:b/>
          <w:spacing w:val="-4"/>
          <w:sz w:val="24"/>
          <w:szCs w:val="24"/>
        </w:rPr>
        <w:t>i</w:t>
      </w:r>
      <w:r>
        <w:rPr>
          <w:b/>
          <w:spacing w:val="-3"/>
          <w:sz w:val="24"/>
          <w:szCs w:val="24"/>
        </w:rPr>
        <w:t>t</w:t>
      </w:r>
      <w:r>
        <w:rPr>
          <w:b/>
          <w:sz w:val="24"/>
          <w:szCs w:val="24"/>
        </w:rPr>
        <w:t>e</w:t>
      </w:r>
      <w:r>
        <w:rPr>
          <w:b/>
          <w:spacing w:val="-3"/>
          <w:sz w:val="24"/>
          <w:szCs w:val="24"/>
        </w:rPr>
        <w:t xml:space="preserve"> </w:t>
      </w:r>
      <w:r>
        <w:rPr>
          <w:b/>
          <w:spacing w:val="-6"/>
          <w:sz w:val="24"/>
          <w:szCs w:val="24"/>
        </w:rPr>
        <w:t>c</w:t>
      </w:r>
      <w:r>
        <w:rPr>
          <w:b/>
          <w:sz w:val="24"/>
          <w:szCs w:val="24"/>
        </w:rPr>
        <w:t>o</w:t>
      </w:r>
      <w:r>
        <w:rPr>
          <w:b/>
          <w:spacing w:val="-6"/>
          <w:sz w:val="24"/>
          <w:szCs w:val="24"/>
        </w:rPr>
        <w:t>r</w:t>
      </w:r>
      <w:r>
        <w:rPr>
          <w:b/>
          <w:sz w:val="24"/>
          <w:szCs w:val="24"/>
        </w:rPr>
        <w:t>e</w:t>
      </w:r>
    </w:p>
    <w:p w:rsidR="008D75EE" w:rsidRDefault="00B30AA0">
      <w:pPr>
        <w:spacing w:before="99"/>
        <w:ind w:left="1533" w:right="1161"/>
        <w:jc w:val="both"/>
        <w:rPr>
          <w:sz w:val="24"/>
          <w:szCs w:val="24"/>
        </w:rPr>
      </w:pPr>
      <w:r>
        <w:rPr>
          <w:spacing w:val="2"/>
          <w:sz w:val="24"/>
          <w:szCs w:val="24"/>
        </w:rPr>
        <w:lastRenderedPageBreak/>
        <w:t>T</w:t>
      </w:r>
      <w:r>
        <w:rPr>
          <w:spacing w:val="-5"/>
          <w:sz w:val="24"/>
          <w:szCs w:val="24"/>
        </w:rPr>
        <w:t>h</w:t>
      </w:r>
      <w:r>
        <w:rPr>
          <w:sz w:val="24"/>
          <w:szCs w:val="24"/>
        </w:rPr>
        <w:t>e</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7"/>
          <w:sz w:val="24"/>
          <w:szCs w:val="24"/>
        </w:rPr>
        <w:t xml:space="preserve"> </w:t>
      </w:r>
      <w:r>
        <w:rPr>
          <w:sz w:val="24"/>
          <w:szCs w:val="24"/>
        </w:rPr>
        <w:t>p</w:t>
      </w:r>
      <w:r>
        <w:rPr>
          <w:spacing w:val="-3"/>
          <w:sz w:val="24"/>
          <w:szCs w:val="24"/>
        </w:rPr>
        <w:t>r</w:t>
      </w:r>
      <w:r>
        <w:rPr>
          <w:spacing w:val="5"/>
          <w:sz w:val="24"/>
          <w:szCs w:val="24"/>
        </w:rPr>
        <w:t>o</w:t>
      </w:r>
      <w:r>
        <w:rPr>
          <w:spacing w:val="-1"/>
          <w:sz w:val="24"/>
          <w:szCs w:val="24"/>
        </w:rPr>
        <w:t>ce</w:t>
      </w:r>
      <w:r>
        <w:rPr>
          <w:sz w:val="24"/>
          <w:szCs w:val="24"/>
        </w:rPr>
        <w:t>du</w:t>
      </w:r>
      <w:r>
        <w:rPr>
          <w:spacing w:val="1"/>
          <w:sz w:val="24"/>
          <w:szCs w:val="24"/>
        </w:rPr>
        <w:t>r</w:t>
      </w:r>
      <w:r>
        <w:rPr>
          <w:spacing w:val="-1"/>
          <w:sz w:val="24"/>
          <w:szCs w:val="24"/>
        </w:rPr>
        <w:t>e</w:t>
      </w:r>
      <w:r>
        <w:rPr>
          <w:sz w:val="24"/>
          <w:szCs w:val="24"/>
        </w:rPr>
        <w:t xml:space="preserve">s </w:t>
      </w:r>
      <w:r>
        <w:rPr>
          <w:spacing w:val="-8"/>
          <w:sz w:val="24"/>
          <w:szCs w:val="24"/>
        </w:rPr>
        <w:t>f</w:t>
      </w:r>
      <w:r>
        <w:rPr>
          <w:spacing w:val="5"/>
          <w:sz w:val="24"/>
          <w:szCs w:val="24"/>
        </w:rPr>
        <w:t>o</w:t>
      </w:r>
      <w:r>
        <w:rPr>
          <w:sz w:val="24"/>
          <w:szCs w:val="24"/>
        </w:rPr>
        <w:t>r</w:t>
      </w:r>
      <w:r>
        <w:rPr>
          <w:spacing w:val="4"/>
          <w:sz w:val="24"/>
          <w:szCs w:val="24"/>
        </w:rPr>
        <w:t xml:space="preserve"> </w:t>
      </w:r>
      <w:r>
        <w:rPr>
          <w:spacing w:val="-3"/>
          <w:sz w:val="24"/>
          <w:szCs w:val="24"/>
        </w:rPr>
        <w:t>T</w:t>
      </w:r>
      <w:r>
        <w:rPr>
          <w:sz w:val="24"/>
          <w:szCs w:val="24"/>
        </w:rPr>
        <w:t>o</w:t>
      </w:r>
      <w:r>
        <w:rPr>
          <w:spacing w:val="5"/>
          <w:sz w:val="24"/>
          <w:szCs w:val="24"/>
        </w:rPr>
        <w:t>r</w:t>
      </w:r>
      <w:r>
        <w:rPr>
          <w:spacing w:val="-2"/>
          <w:sz w:val="24"/>
          <w:szCs w:val="24"/>
        </w:rPr>
        <w:t>s</w:t>
      </w:r>
      <w:r>
        <w:rPr>
          <w:spacing w:val="-9"/>
          <w:sz w:val="24"/>
          <w:szCs w:val="24"/>
        </w:rPr>
        <w:t>i</w:t>
      </w:r>
      <w:r>
        <w:rPr>
          <w:spacing w:val="5"/>
          <w:sz w:val="24"/>
          <w:szCs w:val="24"/>
        </w:rPr>
        <w:t>o</w:t>
      </w:r>
      <w:r>
        <w:rPr>
          <w:sz w:val="24"/>
          <w:szCs w:val="24"/>
        </w:rPr>
        <w:t>n</w:t>
      </w:r>
      <w:r>
        <w:rPr>
          <w:spacing w:val="-3"/>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pacing w:val="7"/>
          <w:sz w:val="24"/>
          <w:szCs w:val="24"/>
        </w:rPr>
        <w:t>E</w:t>
      </w:r>
      <w:r>
        <w:rPr>
          <w:spacing w:val="-9"/>
          <w:sz w:val="24"/>
          <w:szCs w:val="24"/>
        </w:rPr>
        <w:t>l</w:t>
      </w:r>
      <w:r>
        <w:rPr>
          <w:spacing w:val="9"/>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2"/>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4"/>
          <w:sz w:val="24"/>
          <w:szCs w:val="24"/>
        </w:rPr>
        <w:t xml:space="preserve"> </w:t>
      </w:r>
      <w:r>
        <w:rPr>
          <w:spacing w:val="5"/>
          <w:sz w:val="24"/>
          <w:szCs w:val="24"/>
        </w:rPr>
        <w:t>o</w:t>
      </w:r>
      <w:r>
        <w:rPr>
          <w:sz w:val="24"/>
          <w:szCs w:val="24"/>
        </w:rPr>
        <w:t>n</w:t>
      </w:r>
      <w:r>
        <w:rPr>
          <w:spacing w:val="-2"/>
          <w:sz w:val="24"/>
          <w:szCs w:val="24"/>
        </w:rPr>
        <w:t xml:space="preserve"> C</w:t>
      </w:r>
      <w:r>
        <w:rPr>
          <w:spacing w:val="5"/>
          <w:sz w:val="24"/>
          <w:szCs w:val="24"/>
        </w:rPr>
        <w:t>o</w:t>
      </w:r>
      <w:r>
        <w:rPr>
          <w:spacing w:val="1"/>
          <w:sz w:val="24"/>
          <w:szCs w:val="24"/>
        </w:rPr>
        <w:t>r</w:t>
      </w:r>
      <w:r>
        <w:rPr>
          <w:sz w:val="24"/>
          <w:szCs w:val="24"/>
        </w:rPr>
        <w:t>e</w:t>
      </w:r>
      <w:r>
        <w:rPr>
          <w:spacing w:val="1"/>
          <w:sz w:val="24"/>
          <w:szCs w:val="24"/>
        </w:rPr>
        <w:t xml:space="preserve"> </w:t>
      </w:r>
      <w:r>
        <w:rPr>
          <w:sz w:val="24"/>
          <w:szCs w:val="24"/>
        </w:rPr>
        <w:t>w</w:t>
      </w:r>
      <w:r>
        <w:rPr>
          <w:spacing w:val="-10"/>
          <w:sz w:val="24"/>
          <w:szCs w:val="24"/>
        </w:rPr>
        <w:t>i</w:t>
      </w:r>
      <w:r>
        <w:rPr>
          <w:spacing w:val="1"/>
          <w:sz w:val="24"/>
          <w:szCs w:val="24"/>
        </w:rPr>
        <w:t>r</w:t>
      </w:r>
      <w:r>
        <w:rPr>
          <w:spacing w:val="-1"/>
          <w:sz w:val="24"/>
          <w:szCs w:val="24"/>
        </w:rPr>
        <w:t>e</w:t>
      </w:r>
      <w:r>
        <w:rPr>
          <w:sz w:val="24"/>
          <w:szCs w:val="24"/>
        </w:rPr>
        <w:t xml:space="preserve">s </w:t>
      </w:r>
      <w:r>
        <w:rPr>
          <w:spacing w:val="2"/>
          <w:sz w:val="24"/>
          <w:szCs w:val="24"/>
        </w:rPr>
        <w:t>s</w:t>
      </w:r>
      <w:r>
        <w:rPr>
          <w:spacing w:val="-5"/>
          <w:sz w:val="24"/>
          <w:szCs w:val="24"/>
        </w:rPr>
        <w:t>h</w:t>
      </w:r>
      <w:r>
        <w:rPr>
          <w:spacing w:val="4"/>
          <w:sz w:val="24"/>
          <w:szCs w:val="24"/>
        </w:rPr>
        <w:t>a</w:t>
      </w:r>
      <w:r>
        <w:rPr>
          <w:sz w:val="24"/>
          <w:szCs w:val="24"/>
        </w:rPr>
        <w:t>ll</w:t>
      </w:r>
      <w:r>
        <w:rPr>
          <w:spacing w:val="58"/>
          <w:sz w:val="24"/>
          <w:szCs w:val="24"/>
        </w:rPr>
        <w:t xml:space="preserve"> </w:t>
      </w:r>
      <w:proofErr w:type="spellStart"/>
      <w:proofErr w:type="gramStart"/>
      <w:r>
        <w:rPr>
          <w:spacing w:val="-5"/>
          <w:sz w:val="24"/>
          <w:szCs w:val="24"/>
        </w:rPr>
        <w:t>b</w:t>
      </w:r>
      <w:r>
        <w:rPr>
          <w:spacing w:val="13"/>
          <w:sz w:val="24"/>
          <w:szCs w:val="24"/>
        </w:rPr>
        <w:t>e</w:t>
      </w:r>
      <w:r>
        <w:rPr>
          <w:spacing w:val="4"/>
          <w:sz w:val="24"/>
          <w:szCs w:val="24"/>
        </w:rPr>
        <w:t>a</w:t>
      </w:r>
      <w:r>
        <w:rPr>
          <w:sz w:val="24"/>
          <w:szCs w:val="24"/>
        </w:rPr>
        <w:t>s</w:t>
      </w:r>
      <w:proofErr w:type="spellEnd"/>
      <w:proofErr w:type="gramEnd"/>
      <w:r>
        <w:rPr>
          <w:sz w:val="24"/>
          <w:szCs w:val="24"/>
        </w:rPr>
        <w:t xml:space="preserve"> p</w:t>
      </w:r>
      <w:r>
        <w:rPr>
          <w:spacing w:val="-1"/>
          <w:sz w:val="24"/>
          <w:szCs w:val="24"/>
        </w:rPr>
        <w:t>e</w:t>
      </w:r>
      <w:r>
        <w:rPr>
          <w:sz w:val="24"/>
          <w:szCs w:val="24"/>
        </w:rPr>
        <w:t>r</w:t>
      </w:r>
      <w:r>
        <w:rPr>
          <w:spacing w:val="8"/>
          <w:sz w:val="24"/>
          <w:szCs w:val="24"/>
        </w:rPr>
        <w:t xml:space="preserve"> </w:t>
      </w:r>
      <w:r>
        <w:rPr>
          <w:spacing w:val="-1"/>
          <w:sz w:val="24"/>
          <w:szCs w:val="24"/>
        </w:rPr>
        <w:t>c</w:t>
      </w:r>
      <w:r>
        <w:rPr>
          <w:spacing w:val="-9"/>
          <w:sz w:val="24"/>
          <w:szCs w:val="24"/>
        </w:rPr>
        <w:t>l</w:t>
      </w:r>
      <w:r>
        <w:rPr>
          <w:spacing w:val="-1"/>
          <w:sz w:val="24"/>
          <w:szCs w:val="24"/>
        </w:rPr>
        <w:t>a</w:t>
      </w:r>
      <w:r>
        <w:rPr>
          <w:spacing w:val="5"/>
          <w:sz w:val="24"/>
          <w:szCs w:val="24"/>
        </w:rPr>
        <w:t>u</w:t>
      </w:r>
      <w:r>
        <w:rPr>
          <w:spacing w:val="-2"/>
          <w:sz w:val="24"/>
          <w:szCs w:val="24"/>
        </w:rPr>
        <w:t>s</w:t>
      </w:r>
      <w:r>
        <w:rPr>
          <w:sz w:val="24"/>
          <w:szCs w:val="24"/>
        </w:rPr>
        <w:t>e</w:t>
      </w:r>
      <w:r>
        <w:rPr>
          <w:spacing w:val="6"/>
          <w:sz w:val="24"/>
          <w:szCs w:val="24"/>
        </w:rPr>
        <w:t xml:space="preserve"> </w:t>
      </w:r>
      <w:r>
        <w:rPr>
          <w:sz w:val="24"/>
          <w:szCs w:val="24"/>
        </w:rPr>
        <w:t>No.</w:t>
      </w:r>
      <w:r>
        <w:rPr>
          <w:spacing w:val="4"/>
          <w:sz w:val="24"/>
          <w:szCs w:val="24"/>
        </w:rPr>
        <w:t xml:space="preserve"> </w:t>
      </w:r>
      <w:r>
        <w:rPr>
          <w:sz w:val="24"/>
          <w:szCs w:val="24"/>
        </w:rPr>
        <w:t>6</w:t>
      </w:r>
      <w:r>
        <w:rPr>
          <w:spacing w:val="2"/>
          <w:sz w:val="24"/>
          <w:szCs w:val="24"/>
        </w:rPr>
        <w:t>.</w:t>
      </w:r>
      <w:r>
        <w:rPr>
          <w:spacing w:val="-5"/>
          <w:sz w:val="24"/>
          <w:szCs w:val="24"/>
        </w:rPr>
        <w:t>3</w:t>
      </w:r>
      <w:r>
        <w:rPr>
          <w:spacing w:val="2"/>
          <w:sz w:val="24"/>
          <w:szCs w:val="24"/>
        </w:rPr>
        <w:t>.</w:t>
      </w:r>
      <w:r>
        <w:rPr>
          <w:sz w:val="24"/>
          <w:szCs w:val="24"/>
        </w:rPr>
        <w:t>3</w:t>
      </w:r>
      <w:r>
        <w:rPr>
          <w:spacing w:val="2"/>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z w:val="24"/>
          <w:szCs w:val="24"/>
        </w:rPr>
        <w:t>6</w:t>
      </w:r>
      <w:r>
        <w:rPr>
          <w:spacing w:val="2"/>
          <w:sz w:val="24"/>
          <w:szCs w:val="24"/>
        </w:rPr>
        <w:t>.</w:t>
      </w:r>
      <w:r>
        <w:rPr>
          <w:sz w:val="24"/>
          <w:szCs w:val="24"/>
        </w:rPr>
        <w:t>3</w:t>
      </w:r>
      <w:r>
        <w:rPr>
          <w:spacing w:val="2"/>
          <w:sz w:val="24"/>
          <w:szCs w:val="24"/>
        </w:rPr>
        <w:t>.</w:t>
      </w:r>
      <w:r>
        <w:rPr>
          <w:sz w:val="24"/>
          <w:szCs w:val="24"/>
        </w:rPr>
        <w:t>2</w:t>
      </w:r>
      <w:r>
        <w:rPr>
          <w:spacing w:val="2"/>
          <w:sz w:val="24"/>
          <w:szCs w:val="24"/>
        </w:rPr>
        <w:t xml:space="preserve"> </w:t>
      </w:r>
      <w:r>
        <w:rPr>
          <w:spacing w:val="-5"/>
          <w:sz w:val="24"/>
          <w:szCs w:val="24"/>
        </w:rPr>
        <w:t>b</w:t>
      </w:r>
      <w:r>
        <w:rPr>
          <w:sz w:val="24"/>
          <w:szCs w:val="24"/>
        </w:rPr>
        <w:t>)</w:t>
      </w:r>
      <w:r>
        <w:rPr>
          <w:spacing w:val="-1"/>
          <w:sz w:val="24"/>
          <w:szCs w:val="24"/>
        </w:rPr>
        <w:t xml:space="preserve"> </w:t>
      </w:r>
      <w:r>
        <w:rPr>
          <w:spacing w:val="5"/>
          <w:sz w:val="24"/>
          <w:szCs w:val="24"/>
        </w:rPr>
        <w:t>o</w:t>
      </w:r>
      <w:r>
        <w:rPr>
          <w:sz w:val="24"/>
          <w:szCs w:val="24"/>
        </w:rPr>
        <w:t>f</w:t>
      </w:r>
      <w:r>
        <w:rPr>
          <w:spacing w:val="-1"/>
          <w:sz w:val="24"/>
          <w:szCs w:val="24"/>
        </w:rPr>
        <w:t xml:space="preserve"> </w:t>
      </w:r>
      <w:r>
        <w:rPr>
          <w:spacing w:val="1"/>
          <w:sz w:val="24"/>
          <w:szCs w:val="24"/>
        </w:rPr>
        <w:t>I</w:t>
      </w:r>
      <w:r>
        <w:rPr>
          <w:spacing w:val="2"/>
          <w:sz w:val="24"/>
          <w:szCs w:val="24"/>
        </w:rPr>
        <w:t>E</w:t>
      </w:r>
      <w:r>
        <w:rPr>
          <w:sz w:val="24"/>
          <w:szCs w:val="24"/>
        </w:rPr>
        <w:t>C 61232</w:t>
      </w:r>
      <w:r>
        <w:rPr>
          <w:spacing w:val="2"/>
          <w:sz w:val="24"/>
          <w:szCs w:val="24"/>
        </w:rPr>
        <w:t xml:space="preserve"> </w:t>
      </w:r>
      <w:r>
        <w:rPr>
          <w:spacing w:val="1"/>
          <w:sz w:val="24"/>
          <w:szCs w:val="24"/>
        </w:rPr>
        <w:t>r</w:t>
      </w:r>
      <w:r>
        <w:rPr>
          <w:spacing w:val="-1"/>
          <w:sz w:val="24"/>
          <w:szCs w:val="24"/>
        </w:rPr>
        <w:t>e</w:t>
      </w:r>
      <w:r>
        <w:rPr>
          <w:spacing w:val="-2"/>
          <w:sz w:val="24"/>
          <w:szCs w:val="24"/>
        </w:rPr>
        <w:t>s</w:t>
      </w:r>
      <w:r>
        <w:rPr>
          <w:sz w:val="24"/>
          <w:szCs w:val="24"/>
        </w:rPr>
        <w:t>p</w:t>
      </w:r>
      <w:r>
        <w:rPr>
          <w:spacing w:val="-1"/>
          <w:sz w:val="24"/>
          <w:szCs w:val="24"/>
        </w:rPr>
        <w:t>ec</w:t>
      </w:r>
      <w:r>
        <w:rPr>
          <w:spacing w:val="5"/>
          <w:sz w:val="24"/>
          <w:szCs w:val="24"/>
        </w:rPr>
        <w:t>t</w:t>
      </w:r>
      <w:r>
        <w:rPr>
          <w:spacing w:val="-4"/>
          <w:sz w:val="24"/>
          <w:szCs w:val="24"/>
        </w:rPr>
        <w:t>i</w:t>
      </w:r>
      <w:r>
        <w:rPr>
          <w:spacing w:val="-5"/>
          <w:sz w:val="24"/>
          <w:szCs w:val="24"/>
        </w:rPr>
        <w:t>v</w:t>
      </w:r>
      <w:r>
        <w:rPr>
          <w:spacing w:val="4"/>
          <w:sz w:val="24"/>
          <w:szCs w:val="24"/>
        </w:rPr>
        <w:t>e</w:t>
      </w:r>
      <w:r>
        <w:rPr>
          <w:sz w:val="24"/>
          <w:szCs w:val="24"/>
        </w:rPr>
        <w:t>l</w:t>
      </w:r>
      <w:r>
        <w:rPr>
          <w:spacing w:val="-4"/>
          <w:sz w:val="24"/>
          <w:szCs w:val="24"/>
        </w:rPr>
        <w:t>y</w:t>
      </w:r>
      <w:r>
        <w:rPr>
          <w:sz w:val="24"/>
          <w:szCs w:val="24"/>
        </w:rPr>
        <w:t>.</w:t>
      </w:r>
      <w:r>
        <w:rPr>
          <w:spacing w:val="9"/>
          <w:sz w:val="24"/>
          <w:szCs w:val="24"/>
        </w:rPr>
        <w:t xml:space="preserve"> </w:t>
      </w:r>
      <w:r>
        <w:rPr>
          <w:spacing w:val="1"/>
          <w:sz w:val="24"/>
          <w:szCs w:val="24"/>
        </w:rPr>
        <w:t>I</w:t>
      </w:r>
      <w:r>
        <w:rPr>
          <w:sz w:val="24"/>
          <w:szCs w:val="24"/>
        </w:rPr>
        <w:t>n</w:t>
      </w:r>
      <w:r>
        <w:rPr>
          <w:spacing w:val="-3"/>
          <w:sz w:val="24"/>
          <w:szCs w:val="24"/>
        </w:rPr>
        <w:t xml:space="preserve"> </w:t>
      </w:r>
      <w:r>
        <w:rPr>
          <w:sz w:val="24"/>
          <w:szCs w:val="24"/>
        </w:rPr>
        <w:t>t</w:t>
      </w:r>
      <w:r>
        <w:rPr>
          <w:spacing w:val="5"/>
          <w:sz w:val="24"/>
          <w:szCs w:val="24"/>
        </w:rPr>
        <w:t>o</w:t>
      </w:r>
      <w:r>
        <w:rPr>
          <w:spacing w:val="1"/>
          <w:sz w:val="24"/>
          <w:szCs w:val="24"/>
        </w:rPr>
        <w:t>r</w:t>
      </w:r>
      <w:r>
        <w:rPr>
          <w:spacing w:val="-2"/>
          <w:sz w:val="24"/>
          <w:szCs w:val="24"/>
        </w:rPr>
        <w:t>s</w:t>
      </w:r>
      <w:r>
        <w:rPr>
          <w:spacing w:val="-9"/>
          <w:sz w:val="24"/>
          <w:szCs w:val="24"/>
        </w:rPr>
        <w:t>i</w:t>
      </w:r>
      <w:r>
        <w:rPr>
          <w:spacing w:val="5"/>
          <w:sz w:val="24"/>
          <w:szCs w:val="24"/>
        </w:rPr>
        <w:t>o</w:t>
      </w:r>
      <w:r>
        <w:rPr>
          <w:sz w:val="24"/>
          <w:szCs w:val="24"/>
        </w:rPr>
        <w:t>n</w:t>
      </w:r>
      <w:r>
        <w:rPr>
          <w:spacing w:val="2"/>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0"/>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n</w:t>
      </w:r>
      <w:r>
        <w:rPr>
          <w:spacing w:val="5"/>
          <w:sz w:val="24"/>
          <w:szCs w:val="24"/>
        </w:rPr>
        <w:t>u</w:t>
      </w:r>
      <w:r>
        <w:rPr>
          <w:spacing w:val="-4"/>
          <w:sz w:val="24"/>
          <w:szCs w:val="24"/>
        </w:rPr>
        <w:t>m</w:t>
      </w:r>
      <w:r>
        <w:rPr>
          <w:sz w:val="24"/>
          <w:szCs w:val="24"/>
        </w:rPr>
        <w:t>b</w:t>
      </w:r>
      <w:r>
        <w:rPr>
          <w:spacing w:val="-1"/>
          <w:sz w:val="24"/>
          <w:szCs w:val="24"/>
        </w:rPr>
        <w:t>e</w:t>
      </w:r>
      <w:r>
        <w:rPr>
          <w:sz w:val="24"/>
          <w:szCs w:val="24"/>
        </w:rPr>
        <w:t>r</w:t>
      </w:r>
      <w:r>
        <w:rPr>
          <w:spacing w:val="10"/>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9"/>
          <w:sz w:val="24"/>
          <w:szCs w:val="24"/>
        </w:rPr>
        <w:t>m</w:t>
      </w:r>
      <w:r>
        <w:rPr>
          <w:spacing w:val="5"/>
          <w:sz w:val="24"/>
          <w:szCs w:val="24"/>
        </w:rPr>
        <w:t>p</w:t>
      </w:r>
      <w:r>
        <w:rPr>
          <w:spacing w:val="-4"/>
          <w:sz w:val="24"/>
          <w:szCs w:val="24"/>
        </w:rPr>
        <w:t>l</w:t>
      </w:r>
      <w:r>
        <w:rPr>
          <w:spacing w:val="-1"/>
          <w:sz w:val="24"/>
          <w:szCs w:val="24"/>
        </w:rPr>
        <w:t>e</w:t>
      </w:r>
      <w:r>
        <w:rPr>
          <w:spacing w:val="5"/>
          <w:sz w:val="24"/>
          <w:szCs w:val="24"/>
        </w:rPr>
        <w:t>t</w:t>
      </w:r>
      <w:r>
        <w:rPr>
          <w:sz w:val="24"/>
          <w:szCs w:val="24"/>
        </w:rPr>
        <w:t>e</w:t>
      </w:r>
      <w:r>
        <w:rPr>
          <w:spacing w:val="7"/>
          <w:sz w:val="24"/>
          <w:szCs w:val="24"/>
        </w:rPr>
        <w:t xml:space="preserve"> </w:t>
      </w:r>
      <w:r>
        <w:rPr>
          <w:spacing w:val="5"/>
          <w:sz w:val="24"/>
          <w:szCs w:val="24"/>
        </w:rPr>
        <w:t>t</w:t>
      </w:r>
      <w:r>
        <w:rPr>
          <w:sz w:val="24"/>
          <w:szCs w:val="24"/>
        </w:rPr>
        <w:t>w</w:t>
      </w:r>
      <w:r>
        <w:rPr>
          <w:spacing w:val="-10"/>
          <w:sz w:val="24"/>
          <w:szCs w:val="24"/>
        </w:rPr>
        <w:t>i</w:t>
      </w:r>
      <w:r>
        <w:rPr>
          <w:spacing w:val="-2"/>
          <w:sz w:val="24"/>
          <w:szCs w:val="24"/>
        </w:rPr>
        <w:t>s</w:t>
      </w:r>
      <w:r>
        <w:rPr>
          <w:spacing w:val="5"/>
          <w:sz w:val="24"/>
          <w:szCs w:val="24"/>
        </w:rPr>
        <w:t>t</w:t>
      </w:r>
      <w:r>
        <w:rPr>
          <w:sz w:val="24"/>
          <w:szCs w:val="24"/>
        </w:rPr>
        <w:t>s</w:t>
      </w:r>
      <w:r>
        <w:rPr>
          <w:spacing w:val="6"/>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2"/>
          <w:sz w:val="24"/>
          <w:szCs w:val="24"/>
        </w:rPr>
        <w:t xml:space="preserve"> </w:t>
      </w:r>
      <w:r>
        <w:rPr>
          <w:spacing w:val="-8"/>
          <w:sz w:val="24"/>
          <w:szCs w:val="24"/>
        </w:rPr>
        <w:t>f</w:t>
      </w:r>
      <w:r>
        <w:rPr>
          <w:spacing w:val="1"/>
          <w:sz w:val="24"/>
          <w:szCs w:val="24"/>
        </w:rPr>
        <w:t>r</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9"/>
          <w:sz w:val="24"/>
          <w:szCs w:val="24"/>
        </w:rPr>
        <w:t xml:space="preserve"> </w:t>
      </w:r>
      <w:r>
        <w:rPr>
          <w:spacing w:val="-5"/>
          <w:sz w:val="24"/>
          <w:szCs w:val="24"/>
        </w:rPr>
        <w:t>n</w:t>
      </w:r>
      <w:r>
        <w:rPr>
          <w:sz w:val="24"/>
          <w:szCs w:val="24"/>
        </w:rPr>
        <w:t>ot</w:t>
      </w:r>
      <w:r>
        <w:rPr>
          <w:spacing w:val="13"/>
          <w:sz w:val="24"/>
          <w:szCs w:val="24"/>
        </w:rPr>
        <w:t xml:space="preserve"> </w:t>
      </w:r>
      <w:r>
        <w:rPr>
          <w:spacing w:val="-5"/>
          <w:sz w:val="24"/>
          <w:szCs w:val="24"/>
        </w:rPr>
        <w:t>b</w:t>
      </w:r>
      <w:r>
        <w:rPr>
          <w:sz w:val="24"/>
          <w:szCs w:val="24"/>
        </w:rPr>
        <w:t>e</w:t>
      </w:r>
      <w:r>
        <w:rPr>
          <w:spacing w:val="7"/>
          <w:sz w:val="24"/>
          <w:szCs w:val="24"/>
        </w:rPr>
        <w:t xml:space="preserve"> </w:t>
      </w:r>
      <w:r>
        <w:rPr>
          <w:spacing w:val="-4"/>
          <w:sz w:val="24"/>
          <w:szCs w:val="24"/>
        </w:rPr>
        <w:t>l</w:t>
      </w:r>
      <w:r>
        <w:rPr>
          <w:spacing w:val="-1"/>
          <w:sz w:val="24"/>
          <w:szCs w:val="24"/>
        </w:rPr>
        <w:t>e</w:t>
      </w:r>
      <w:r>
        <w:rPr>
          <w:spacing w:val="2"/>
          <w:sz w:val="24"/>
          <w:szCs w:val="24"/>
        </w:rPr>
        <w:t>s</w:t>
      </w:r>
      <w:r>
        <w:rPr>
          <w:sz w:val="24"/>
          <w:szCs w:val="24"/>
        </w:rPr>
        <w:t>s</w:t>
      </w:r>
      <w:r>
        <w:rPr>
          <w:spacing w:val="6"/>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5"/>
          <w:sz w:val="24"/>
          <w:szCs w:val="24"/>
        </w:rPr>
        <w:t>v</w:t>
      </w:r>
      <w:r>
        <w:rPr>
          <w:spacing w:val="4"/>
          <w:sz w:val="24"/>
          <w:szCs w:val="24"/>
        </w:rPr>
        <w:t>a</w:t>
      </w:r>
      <w:r>
        <w:rPr>
          <w:spacing w:val="-4"/>
          <w:sz w:val="24"/>
          <w:szCs w:val="24"/>
        </w:rPr>
        <w:t>l</w:t>
      </w:r>
      <w:r>
        <w:rPr>
          <w:spacing w:val="5"/>
          <w:sz w:val="24"/>
          <w:szCs w:val="24"/>
        </w:rPr>
        <w:t>u</w:t>
      </w:r>
      <w:r>
        <w:rPr>
          <w:sz w:val="24"/>
          <w:szCs w:val="24"/>
        </w:rPr>
        <w:t xml:space="preserve">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d</w:t>
      </w:r>
      <w:r>
        <w:rPr>
          <w:spacing w:val="26"/>
          <w:sz w:val="24"/>
          <w:szCs w:val="24"/>
        </w:rPr>
        <w:t xml:space="preserve"> </w:t>
      </w:r>
      <w:r>
        <w:rPr>
          <w:spacing w:val="-4"/>
          <w:sz w:val="24"/>
          <w:szCs w:val="24"/>
        </w:rPr>
        <w:t>i</w:t>
      </w:r>
      <w:r>
        <w:rPr>
          <w:sz w:val="24"/>
          <w:szCs w:val="24"/>
        </w:rPr>
        <w:t>n</w:t>
      </w:r>
      <w:r>
        <w:rPr>
          <w:spacing w:val="21"/>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z w:val="24"/>
          <w:szCs w:val="24"/>
        </w:rPr>
        <w:t>G</w:t>
      </w:r>
      <w:r>
        <w:rPr>
          <w:spacing w:val="1"/>
          <w:sz w:val="24"/>
          <w:szCs w:val="24"/>
        </w:rPr>
        <w:t>T</w:t>
      </w:r>
      <w:r>
        <w:rPr>
          <w:sz w:val="24"/>
          <w:szCs w:val="24"/>
        </w:rPr>
        <w:t>P</w:t>
      </w:r>
      <w:r>
        <w:rPr>
          <w:spacing w:val="22"/>
          <w:sz w:val="24"/>
          <w:szCs w:val="24"/>
        </w:rPr>
        <w:t xml:space="preserve"> </w:t>
      </w:r>
      <w:r>
        <w:rPr>
          <w:spacing w:val="5"/>
          <w:sz w:val="24"/>
          <w:szCs w:val="24"/>
        </w:rPr>
        <w:t>o</w:t>
      </w:r>
      <w:r>
        <w:rPr>
          <w:sz w:val="24"/>
          <w:szCs w:val="24"/>
        </w:rPr>
        <w:t>n</w:t>
      </w:r>
      <w:r>
        <w:rPr>
          <w:spacing w:val="17"/>
          <w:sz w:val="24"/>
          <w:szCs w:val="24"/>
        </w:rPr>
        <w:t xml:space="preserve"> </w:t>
      </w:r>
      <w:r>
        <w:rPr>
          <w:sz w:val="24"/>
          <w:szCs w:val="24"/>
        </w:rPr>
        <w:t>a</w:t>
      </w:r>
      <w:r>
        <w:rPr>
          <w:spacing w:val="20"/>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17"/>
          <w:sz w:val="24"/>
          <w:szCs w:val="24"/>
        </w:rPr>
        <w:t xml:space="preserve"> </w:t>
      </w:r>
      <w:r>
        <w:rPr>
          <w:spacing w:val="-1"/>
          <w:sz w:val="24"/>
          <w:szCs w:val="24"/>
        </w:rPr>
        <w:t>e</w:t>
      </w:r>
      <w:r>
        <w:rPr>
          <w:sz w:val="24"/>
          <w:szCs w:val="24"/>
        </w:rPr>
        <w:t>qu</w:t>
      </w:r>
      <w:r>
        <w:rPr>
          <w:spacing w:val="4"/>
          <w:sz w:val="24"/>
          <w:szCs w:val="24"/>
        </w:rPr>
        <w:t>a</w:t>
      </w:r>
      <w:r>
        <w:rPr>
          <w:sz w:val="24"/>
          <w:szCs w:val="24"/>
        </w:rPr>
        <w:t>l</w:t>
      </w:r>
      <w:r>
        <w:rPr>
          <w:spacing w:val="17"/>
          <w:sz w:val="24"/>
          <w:szCs w:val="24"/>
        </w:rPr>
        <w:t xml:space="preserve"> </w:t>
      </w:r>
      <w:r>
        <w:rPr>
          <w:spacing w:val="5"/>
          <w:sz w:val="24"/>
          <w:szCs w:val="24"/>
        </w:rPr>
        <w:t>t</w:t>
      </w:r>
      <w:r>
        <w:rPr>
          <w:sz w:val="24"/>
          <w:szCs w:val="24"/>
        </w:rPr>
        <w:t>o</w:t>
      </w:r>
      <w:r>
        <w:rPr>
          <w:spacing w:val="21"/>
          <w:sz w:val="24"/>
          <w:szCs w:val="24"/>
        </w:rPr>
        <w:t xml:space="preserve"> </w:t>
      </w:r>
      <w:r>
        <w:rPr>
          <w:sz w:val="24"/>
          <w:szCs w:val="24"/>
        </w:rPr>
        <w:t>100</w:t>
      </w:r>
      <w:r>
        <w:rPr>
          <w:spacing w:val="23"/>
          <w:sz w:val="24"/>
          <w:szCs w:val="24"/>
        </w:rPr>
        <w:t xml:space="preserve"> </w:t>
      </w:r>
      <w:r>
        <w:rPr>
          <w:spacing w:val="5"/>
          <w:sz w:val="24"/>
          <w:szCs w:val="24"/>
        </w:rPr>
        <w:t>t</w:t>
      </w:r>
      <w:r>
        <w:rPr>
          <w:spacing w:val="-4"/>
          <w:sz w:val="24"/>
          <w:szCs w:val="24"/>
        </w:rPr>
        <w:t>im</w:t>
      </w:r>
      <w:r>
        <w:rPr>
          <w:spacing w:val="4"/>
          <w:sz w:val="24"/>
          <w:szCs w:val="24"/>
        </w:rPr>
        <w:t>e</w:t>
      </w:r>
      <w:r>
        <w:rPr>
          <w:sz w:val="24"/>
          <w:szCs w:val="24"/>
        </w:rPr>
        <w:t>s</w:t>
      </w:r>
      <w:r>
        <w:rPr>
          <w:spacing w:val="19"/>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21"/>
          <w:sz w:val="24"/>
          <w:szCs w:val="24"/>
        </w:rPr>
        <w:t xml:space="preserve"> </w:t>
      </w:r>
      <w:r>
        <w:rPr>
          <w:spacing w:val="5"/>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23"/>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59"/>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 xml:space="preserve">d. </w:t>
      </w:r>
      <w:r>
        <w:rPr>
          <w:spacing w:val="3"/>
          <w:sz w:val="24"/>
          <w:szCs w:val="24"/>
        </w:rPr>
        <w:t xml:space="preserve"> </w:t>
      </w:r>
      <w:r>
        <w:rPr>
          <w:spacing w:val="2"/>
          <w:sz w:val="24"/>
          <w:szCs w:val="24"/>
        </w:rPr>
        <w:t>I</w:t>
      </w:r>
      <w:r>
        <w:rPr>
          <w:sz w:val="24"/>
          <w:szCs w:val="24"/>
        </w:rPr>
        <w:t>n</w:t>
      </w:r>
      <w:r>
        <w:rPr>
          <w:spacing w:val="56"/>
          <w:sz w:val="24"/>
          <w:szCs w:val="24"/>
        </w:rPr>
        <w:t xml:space="preserve"> </w:t>
      </w:r>
      <w:r>
        <w:rPr>
          <w:spacing w:val="-1"/>
          <w:sz w:val="24"/>
          <w:szCs w:val="24"/>
        </w:rPr>
        <w:t>ca</w:t>
      </w:r>
      <w:r>
        <w:rPr>
          <w:spacing w:val="-2"/>
          <w:sz w:val="24"/>
          <w:szCs w:val="24"/>
        </w:rPr>
        <w:t>s</w:t>
      </w:r>
      <w:r>
        <w:rPr>
          <w:sz w:val="24"/>
          <w:szCs w:val="24"/>
        </w:rPr>
        <w:t>e</w:t>
      </w:r>
      <w:r>
        <w:rPr>
          <w:spacing w:val="59"/>
          <w:sz w:val="24"/>
          <w:szCs w:val="24"/>
        </w:rPr>
        <w:t xml:space="preserve"> </w:t>
      </w:r>
      <w:proofErr w:type="gramStart"/>
      <w:r>
        <w:rPr>
          <w:spacing w:val="5"/>
          <w:sz w:val="24"/>
          <w:szCs w:val="24"/>
        </w:rPr>
        <w:t>t</w:t>
      </w:r>
      <w:r>
        <w:rPr>
          <w:spacing w:val="-1"/>
          <w:sz w:val="24"/>
          <w:szCs w:val="24"/>
        </w:rPr>
        <w:t>e</w:t>
      </w:r>
      <w:r>
        <w:rPr>
          <w:spacing w:val="-7"/>
          <w:sz w:val="24"/>
          <w:szCs w:val="24"/>
        </w:rPr>
        <w:t>s</w:t>
      </w:r>
      <w:r>
        <w:rPr>
          <w:sz w:val="24"/>
          <w:szCs w:val="24"/>
        </w:rPr>
        <w:t xml:space="preserve">t </w:t>
      </w:r>
      <w:r>
        <w:rPr>
          <w:spacing w:val="5"/>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z w:val="24"/>
          <w:szCs w:val="24"/>
        </w:rPr>
        <w:t>e</w:t>
      </w:r>
      <w:proofErr w:type="gramEnd"/>
      <w:r>
        <w:rPr>
          <w:sz w:val="24"/>
          <w:szCs w:val="24"/>
        </w:rPr>
        <w:t xml:space="preserve"> </w:t>
      </w:r>
      <w:r>
        <w:rPr>
          <w:spacing w:val="5"/>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1"/>
          <w:sz w:val="24"/>
          <w:szCs w:val="24"/>
        </w:rPr>
        <w:t xml:space="preserve"> </w:t>
      </w:r>
      <w:r>
        <w:rPr>
          <w:spacing w:val="-9"/>
          <w:sz w:val="24"/>
          <w:szCs w:val="24"/>
        </w:rPr>
        <w:t>i</w:t>
      </w:r>
      <w:r>
        <w:rPr>
          <w:sz w:val="24"/>
          <w:szCs w:val="24"/>
        </w:rPr>
        <w:t xml:space="preserve">s </w:t>
      </w:r>
      <w:r>
        <w:rPr>
          <w:spacing w:val="2"/>
          <w:sz w:val="24"/>
          <w:szCs w:val="24"/>
        </w:rPr>
        <w:t xml:space="preserve"> </w:t>
      </w:r>
      <w:r>
        <w:rPr>
          <w:spacing w:val="-4"/>
          <w:sz w:val="24"/>
          <w:szCs w:val="24"/>
        </w:rPr>
        <w:t>l</w:t>
      </w:r>
      <w:r>
        <w:rPr>
          <w:spacing w:val="-1"/>
          <w:sz w:val="24"/>
          <w:szCs w:val="24"/>
        </w:rPr>
        <w:t>e</w:t>
      </w:r>
      <w:r>
        <w:rPr>
          <w:spacing w:val="2"/>
          <w:sz w:val="24"/>
          <w:szCs w:val="24"/>
        </w:rPr>
        <w:t>s</w:t>
      </w:r>
      <w:r>
        <w:rPr>
          <w:sz w:val="24"/>
          <w:szCs w:val="24"/>
        </w:rPr>
        <w:t>s</w:t>
      </w:r>
      <w:r>
        <w:rPr>
          <w:spacing w:val="58"/>
          <w:sz w:val="24"/>
          <w:szCs w:val="24"/>
        </w:rPr>
        <w:t xml:space="preserve"> </w:t>
      </w:r>
      <w:r>
        <w:rPr>
          <w:sz w:val="24"/>
          <w:szCs w:val="24"/>
        </w:rPr>
        <w:t xml:space="preserve">or </w:t>
      </w:r>
      <w:r>
        <w:rPr>
          <w:spacing w:val="2"/>
          <w:sz w:val="24"/>
          <w:szCs w:val="24"/>
        </w:rPr>
        <w:t xml:space="preserve"> </w:t>
      </w:r>
      <w:r>
        <w:rPr>
          <w:spacing w:val="-9"/>
          <w:sz w:val="24"/>
          <w:szCs w:val="24"/>
        </w:rPr>
        <w:t>m</w:t>
      </w:r>
      <w:r>
        <w:rPr>
          <w:spacing w:val="5"/>
          <w:sz w:val="24"/>
          <w:szCs w:val="24"/>
        </w:rPr>
        <w:t>o</w:t>
      </w:r>
      <w:r>
        <w:rPr>
          <w:spacing w:val="1"/>
          <w:sz w:val="24"/>
          <w:szCs w:val="24"/>
        </w:rPr>
        <w:t>r</w:t>
      </w:r>
      <w:r>
        <w:rPr>
          <w:sz w:val="24"/>
          <w:szCs w:val="24"/>
        </w:rPr>
        <w:t>e</w:t>
      </w:r>
      <w:r>
        <w:rPr>
          <w:spacing w:val="55"/>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55"/>
          <w:sz w:val="24"/>
          <w:szCs w:val="24"/>
        </w:rPr>
        <w:t xml:space="preserve"> </w:t>
      </w:r>
      <w:r>
        <w:rPr>
          <w:sz w:val="24"/>
          <w:szCs w:val="24"/>
        </w:rPr>
        <w:t xml:space="preserve">100  </w:t>
      </w:r>
      <w:r>
        <w:rPr>
          <w:spacing w:val="5"/>
          <w:sz w:val="24"/>
          <w:szCs w:val="24"/>
        </w:rPr>
        <w:t>t</w:t>
      </w:r>
      <w:r>
        <w:rPr>
          <w:spacing w:val="-4"/>
          <w:sz w:val="24"/>
          <w:szCs w:val="24"/>
        </w:rPr>
        <w:t>im</w:t>
      </w:r>
      <w:r>
        <w:rPr>
          <w:spacing w:val="-1"/>
          <w:sz w:val="24"/>
          <w:szCs w:val="24"/>
        </w:rPr>
        <w:t>e</w:t>
      </w:r>
      <w:r>
        <w:rPr>
          <w:sz w:val="24"/>
          <w:szCs w:val="24"/>
        </w:rPr>
        <w:t>s</w:t>
      </w:r>
      <w:r>
        <w:rPr>
          <w:spacing w:val="58"/>
          <w:sz w:val="24"/>
          <w:szCs w:val="24"/>
        </w:rPr>
        <w:t xml:space="preserve"> </w:t>
      </w:r>
      <w:r>
        <w:rPr>
          <w:spacing w:val="5"/>
          <w:sz w:val="24"/>
          <w:szCs w:val="24"/>
        </w:rPr>
        <w:t>t</w:t>
      </w:r>
      <w:r>
        <w:rPr>
          <w:spacing w:val="-5"/>
          <w:sz w:val="24"/>
          <w:szCs w:val="24"/>
        </w:rPr>
        <w:t>h</w:t>
      </w:r>
      <w:r>
        <w:rPr>
          <w:sz w:val="24"/>
          <w:szCs w:val="24"/>
        </w:rPr>
        <w:t xml:space="preserve">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9"/>
          <w:sz w:val="24"/>
          <w:szCs w:val="24"/>
        </w:rPr>
        <w:t xml:space="preserve"> </w:t>
      </w:r>
      <w:r>
        <w:rPr>
          <w:spacing w:val="5"/>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11"/>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8"/>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1"/>
          <w:sz w:val="24"/>
          <w:szCs w:val="24"/>
        </w:rPr>
        <w:t xml:space="preserve"> </w:t>
      </w:r>
      <w:r>
        <w:rPr>
          <w:spacing w:val="5"/>
          <w:sz w:val="24"/>
          <w:szCs w:val="24"/>
        </w:rPr>
        <w:t>t</w:t>
      </w:r>
      <w:r>
        <w:rPr>
          <w:spacing w:val="-5"/>
          <w:sz w:val="24"/>
          <w:szCs w:val="24"/>
        </w:rPr>
        <w:t>h</w:t>
      </w:r>
      <w:r>
        <w:rPr>
          <w:sz w:val="24"/>
          <w:szCs w:val="24"/>
        </w:rPr>
        <w:t>e</w:t>
      </w:r>
      <w:r>
        <w:rPr>
          <w:spacing w:val="13"/>
          <w:sz w:val="24"/>
          <w:szCs w:val="24"/>
        </w:rPr>
        <w:t xml:space="preserve"> </w:t>
      </w:r>
      <w:r>
        <w:rPr>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9"/>
          <w:sz w:val="24"/>
          <w:szCs w:val="24"/>
        </w:rPr>
        <w:t xml:space="preserve"> </w:t>
      </w:r>
      <w:r>
        <w:rPr>
          <w:spacing w:val="-5"/>
          <w:sz w:val="24"/>
          <w:szCs w:val="24"/>
        </w:rPr>
        <w:t>n</w:t>
      </w:r>
      <w:r>
        <w:rPr>
          <w:spacing w:val="5"/>
          <w:sz w:val="24"/>
          <w:szCs w:val="24"/>
        </w:rPr>
        <w:t>u</w:t>
      </w:r>
      <w:r>
        <w:rPr>
          <w:spacing w:val="-4"/>
          <w:sz w:val="24"/>
          <w:szCs w:val="24"/>
        </w:rPr>
        <w:t>m</w:t>
      </w:r>
      <w:r>
        <w:rPr>
          <w:sz w:val="24"/>
          <w:szCs w:val="24"/>
        </w:rPr>
        <w:t>b</w:t>
      </w:r>
      <w:r>
        <w:rPr>
          <w:spacing w:val="-1"/>
          <w:sz w:val="24"/>
          <w:szCs w:val="24"/>
        </w:rPr>
        <w:t>e</w:t>
      </w:r>
      <w:r>
        <w:rPr>
          <w:sz w:val="24"/>
          <w:szCs w:val="24"/>
        </w:rPr>
        <w:t>r</w:t>
      </w:r>
      <w:r>
        <w:rPr>
          <w:spacing w:val="11"/>
          <w:sz w:val="24"/>
          <w:szCs w:val="24"/>
        </w:rPr>
        <w:t xml:space="preserve"> </w:t>
      </w:r>
      <w:r>
        <w:rPr>
          <w:spacing w:val="10"/>
          <w:sz w:val="24"/>
          <w:szCs w:val="24"/>
        </w:rPr>
        <w:t>o</w:t>
      </w:r>
      <w:r>
        <w:rPr>
          <w:sz w:val="24"/>
          <w:szCs w:val="24"/>
        </w:rPr>
        <w:t xml:space="preserve">f </w:t>
      </w:r>
      <w:r>
        <w:rPr>
          <w:spacing w:val="5"/>
          <w:sz w:val="24"/>
          <w:szCs w:val="24"/>
        </w:rPr>
        <w:t>t</w:t>
      </w:r>
      <w:r>
        <w:rPr>
          <w:spacing w:val="4"/>
          <w:sz w:val="24"/>
          <w:szCs w:val="24"/>
        </w:rPr>
        <w:t>w</w:t>
      </w:r>
      <w:r>
        <w:rPr>
          <w:spacing w:val="-9"/>
          <w:sz w:val="24"/>
          <w:szCs w:val="24"/>
        </w:rPr>
        <w:t>i</w:t>
      </w:r>
      <w:r>
        <w:rPr>
          <w:spacing w:val="-2"/>
          <w:sz w:val="24"/>
          <w:szCs w:val="24"/>
        </w:rPr>
        <w:t>s</w:t>
      </w:r>
      <w:r>
        <w:rPr>
          <w:spacing w:val="5"/>
          <w:sz w:val="24"/>
          <w:szCs w:val="24"/>
        </w:rPr>
        <w:t>t</w:t>
      </w:r>
      <w:r>
        <w:rPr>
          <w:sz w:val="24"/>
          <w:szCs w:val="24"/>
        </w:rPr>
        <w:t>s</w:t>
      </w:r>
      <w:r>
        <w:rPr>
          <w:spacing w:val="7"/>
          <w:sz w:val="24"/>
          <w:szCs w:val="24"/>
        </w:rPr>
        <w:t xml:space="preserve"> </w:t>
      </w:r>
      <w:r>
        <w:rPr>
          <w:spacing w:val="4"/>
          <w:sz w:val="24"/>
          <w:szCs w:val="24"/>
        </w:rPr>
        <w:t>w</w:t>
      </w:r>
      <w:r>
        <w:rPr>
          <w:sz w:val="24"/>
          <w:szCs w:val="24"/>
        </w:rPr>
        <w:t>i</w:t>
      </w:r>
      <w:r>
        <w:rPr>
          <w:spacing w:val="1"/>
          <w:sz w:val="24"/>
          <w:szCs w:val="24"/>
        </w:rPr>
        <w:t>l</w:t>
      </w:r>
      <w:r>
        <w:rPr>
          <w:sz w:val="24"/>
          <w:szCs w:val="24"/>
        </w:rPr>
        <w:t>l</w:t>
      </w:r>
      <w:r>
        <w:rPr>
          <w:spacing w:val="9"/>
          <w:sz w:val="24"/>
          <w:szCs w:val="24"/>
        </w:rPr>
        <w:t xml:space="preserve"> </w:t>
      </w:r>
      <w:r>
        <w:rPr>
          <w:sz w:val="24"/>
          <w:szCs w:val="24"/>
        </w:rPr>
        <w:t>be p</w:t>
      </w:r>
      <w:r>
        <w:rPr>
          <w:spacing w:val="1"/>
          <w:sz w:val="24"/>
          <w:szCs w:val="24"/>
        </w:rPr>
        <w:t>r</w:t>
      </w:r>
      <w:r>
        <w:rPr>
          <w:spacing w:val="5"/>
          <w:sz w:val="24"/>
          <w:szCs w:val="24"/>
        </w:rPr>
        <w:t>o</w:t>
      </w:r>
      <w:r>
        <w:rPr>
          <w:spacing w:val="-5"/>
          <w:sz w:val="24"/>
          <w:szCs w:val="24"/>
        </w:rPr>
        <w:t>p</w:t>
      </w:r>
      <w:r>
        <w:rPr>
          <w:sz w:val="24"/>
          <w:szCs w:val="24"/>
        </w:rPr>
        <w:t>o</w:t>
      </w:r>
      <w:r>
        <w:rPr>
          <w:spacing w:val="-3"/>
          <w:sz w:val="24"/>
          <w:szCs w:val="24"/>
        </w:rPr>
        <w:t>r</w:t>
      </w:r>
      <w:r>
        <w:rPr>
          <w:spacing w:val="5"/>
          <w:sz w:val="24"/>
          <w:szCs w:val="24"/>
        </w:rPr>
        <w:t>t</w:t>
      </w:r>
      <w:r>
        <w:rPr>
          <w:spacing w:val="-9"/>
          <w:sz w:val="24"/>
          <w:szCs w:val="24"/>
        </w:rPr>
        <w:t>i</w:t>
      </w:r>
      <w:r>
        <w:rPr>
          <w:spacing w:val="5"/>
          <w:sz w:val="24"/>
          <w:szCs w:val="24"/>
        </w:rPr>
        <w:t>o</w:t>
      </w:r>
      <w:r>
        <w:rPr>
          <w:spacing w:val="-5"/>
          <w:sz w:val="24"/>
          <w:szCs w:val="24"/>
        </w:rPr>
        <w:t>n</w:t>
      </w:r>
      <w:r>
        <w:rPr>
          <w:spacing w:val="-1"/>
          <w:sz w:val="24"/>
          <w:szCs w:val="24"/>
        </w:rPr>
        <w:t>e</w:t>
      </w:r>
      <w:r>
        <w:rPr>
          <w:sz w:val="24"/>
          <w:szCs w:val="24"/>
        </w:rPr>
        <w:t>d</w:t>
      </w:r>
      <w:r>
        <w:rPr>
          <w:spacing w:val="5"/>
          <w:sz w:val="24"/>
          <w:szCs w:val="24"/>
        </w:rPr>
        <w:t xml:space="preserve"> t</w:t>
      </w:r>
      <w:r>
        <w:rPr>
          <w:sz w:val="24"/>
          <w:szCs w:val="24"/>
        </w:rPr>
        <w:t>o</w:t>
      </w:r>
      <w:r>
        <w:rPr>
          <w:spacing w:val="4"/>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4"/>
          <w:sz w:val="24"/>
          <w:szCs w:val="24"/>
        </w:rPr>
        <w:t>a</w:t>
      </w:r>
      <w:r>
        <w:rPr>
          <w:spacing w:val="-5"/>
          <w:sz w:val="24"/>
          <w:szCs w:val="24"/>
        </w:rPr>
        <w:t>n</w:t>
      </w:r>
      <w:r>
        <w:rPr>
          <w:sz w:val="24"/>
          <w:szCs w:val="24"/>
        </w:rPr>
        <w:t>d</w:t>
      </w:r>
      <w:r>
        <w:rPr>
          <w:spacing w:val="9"/>
          <w:sz w:val="24"/>
          <w:szCs w:val="24"/>
        </w:rPr>
        <w:t xml:space="preserve"> </w:t>
      </w:r>
      <w:r>
        <w:rPr>
          <w:spacing w:val="-4"/>
          <w:sz w:val="24"/>
          <w:szCs w:val="24"/>
        </w:rPr>
        <w:t>i</w:t>
      </w:r>
      <w:r>
        <w:rPr>
          <w:sz w:val="24"/>
          <w:szCs w:val="24"/>
        </w:rPr>
        <w:t>f</w:t>
      </w:r>
      <w:r>
        <w:rPr>
          <w:spacing w:val="6"/>
          <w:sz w:val="24"/>
          <w:szCs w:val="24"/>
        </w:rPr>
        <w:t xml:space="preserve"> </w:t>
      </w:r>
      <w:r>
        <w:rPr>
          <w:spacing w:val="-5"/>
          <w:sz w:val="24"/>
          <w:szCs w:val="24"/>
        </w:rPr>
        <w:t>n</w:t>
      </w:r>
      <w:r>
        <w:rPr>
          <w:spacing w:val="5"/>
          <w:sz w:val="24"/>
          <w:szCs w:val="24"/>
        </w:rPr>
        <w:t>u</w:t>
      </w:r>
      <w:r>
        <w:rPr>
          <w:spacing w:val="-4"/>
          <w:sz w:val="24"/>
          <w:szCs w:val="24"/>
        </w:rPr>
        <w:t>m</w:t>
      </w:r>
      <w:r>
        <w:rPr>
          <w:sz w:val="24"/>
          <w:szCs w:val="24"/>
        </w:rPr>
        <w:t>b</w:t>
      </w:r>
      <w:r>
        <w:rPr>
          <w:spacing w:val="-1"/>
          <w:sz w:val="24"/>
          <w:szCs w:val="24"/>
        </w:rPr>
        <w:t>e</w:t>
      </w:r>
      <w:r>
        <w:rPr>
          <w:sz w:val="24"/>
          <w:szCs w:val="24"/>
        </w:rPr>
        <w:t>r</w:t>
      </w:r>
      <w:r>
        <w:rPr>
          <w:spacing w:val="6"/>
          <w:sz w:val="24"/>
          <w:szCs w:val="24"/>
        </w:rPr>
        <w:t xml:space="preserve"> </w:t>
      </w:r>
      <w:r>
        <w:rPr>
          <w:spacing w:val="-1"/>
          <w:sz w:val="24"/>
          <w:szCs w:val="24"/>
        </w:rPr>
        <w:t>c</w:t>
      </w:r>
      <w:r>
        <w:rPr>
          <w:spacing w:val="9"/>
          <w:sz w:val="24"/>
          <w:szCs w:val="24"/>
        </w:rPr>
        <w:t>o</w:t>
      </w:r>
      <w:r>
        <w:rPr>
          <w:spacing w:val="-9"/>
          <w:sz w:val="24"/>
          <w:szCs w:val="24"/>
        </w:rPr>
        <w:t>m</w:t>
      </w:r>
      <w:r>
        <w:rPr>
          <w:spacing w:val="4"/>
          <w:sz w:val="24"/>
          <w:szCs w:val="24"/>
        </w:rPr>
        <w:t>e</w:t>
      </w:r>
      <w:r>
        <w:rPr>
          <w:sz w:val="24"/>
          <w:szCs w:val="24"/>
        </w:rPr>
        <w:t>s</w:t>
      </w:r>
      <w:r>
        <w:rPr>
          <w:spacing w:val="7"/>
          <w:sz w:val="24"/>
          <w:szCs w:val="24"/>
        </w:rPr>
        <w:t xml:space="preserve"> </w:t>
      </w:r>
      <w:r>
        <w:rPr>
          <w:spacing w:val="-4"/>
          <w:sz w:val="24"/>
          <w:szCs w:val="24"/>
        </w:rPr>
        <w:t>i</w:t>
      </w:r>
      <w:r>
        <w:rPr>
          <w:sz w:val="24"/>
          <w:szCs w:val="24"/>
        </w:rPr>
        <w:t xml:space="preserve">n </w:t>
      </w:r>
      <w:r>
        <w:rPr>
          <w:spacing w:val="5"/>
          <w:sz w:val="24"/>
          <w:szCs w:val="24"/>
        </w:rPr>
        <w:t>t</w:t>
      </w:r>
      <w:r>
        <w:rPr>
          <w:spacing w:val="-5"/>
          <w:sz w:val="24"/>
          <w:szCs w:val="24"/>
        </w:rPr>
        <w:t>h</w:t>
      </w:r>
      <w:r>
        <w:rPr>
          <w:sz w:val="24"/>
          <w:szCs w:val="24"/>
        </w:rPr>
        <w:t>e</w:t>
      </w:r>
      <w:r>
        <w:rPr>
          <w:spacing w:val="8"/>
          <w:sz w:val="24"/>
          <w:szCs w:val="24"/>
        </w:rPr>
        <w:t xml:space="preserve"> </w:t>
      </w:r>
      <w:r>
        <w:rPr>
          <w:spacing w:val="-8"/>
          <w:sz w:val="24"/>
          <w:szCs w:val="24"/>
        </w:rPr>
        <w:t>f</w:t>
      </w:r>
      <w:r>
        <w:rPr>
          <w:spacing w:val="1"/>
          <w:sz w:val="24"/>
          <w:szCs w:val="24"/>
        </w:rPr>
        <w:t>r</w:t>
      </w:r>
      <w:r>
        <w:rPr>
          <w:spacing w:val="4"/>
          <w:sz w:val="24"/>
          <w:szCs w:val="24"/>
        </w:rPr>
        <w:t>a</w:t>
      </w:r>
      <w:r>
        <w:rPr>
          <w:spacing w:val="-1"/>
          <w:sz w:val="24"/>
          <w:szCs w:val="24"/>
        </w:rPr>
        <w:t>c</w:t>
      </w:r>
      <w:r>
        <w:rPr>
          <w:spacing w:val="5"/>
          <w:sz w:val="24"/>
          <w:szCs w:val="24"/>
        </w:rPr>
        <w:t>t</w:t>
      </w:r>
      <w:r>
        <w:rPr>
          <w:spacing w:val="-9"/>
          <w:sz w:val="24"/>
          <w:szCs w:val="24"/>
        </w:rPr>
        <w:t>i</w:t>
      </w:r>
      <w:r>
        <w:rPr>
          <w:spacing w:val="5"/>
          <w:sz w:val="24"/>
          <w:szCs w:val="24"/>
        </w:rPr>
        <w:t>o</w:t>
      </w:r>
      <w:r>
        <w:rPr>
          <w:sz w:val="24"/>
          <w:szCs w:val="24"/>
        </w:rPr>
        <w:t xml:space="preserve">n </w:t>
      </w:r>
      <w:r>
        <w:rPr>
          <w:spacing w:val="5"/>
          <w:sz w:val="24"/>
          <w:szCs w:val="24"/>
        </w:rPr>
        <w:t>t</w:t>
      </w:r>
      <w:r>
        <w:rPr>
          <w:spacing w:val="-5"/>
          <w:sz w:val="24"/>
          <w:szCs w:val="24"/>
        </w:rPr>
        <w:t>h</w:t>
      </w:r>
      <w:r>
        <w:rPr>
          <w:spacing w:val="4"/>
          <w:sz w:val="24"/>
          <w:szCs w:val="24"/>
        </w:rPr>
        <w:t>e</w:t>
      </w:r>
      <w:r>
        <w:rPr>
          <w:sz w:val="24"/>
          <w:szCs w:val="24"/>
        </w:rPr>
        <w:t>n</w:t>
      </w:r>
      <w:r>
        <w:rPr>
          <w:spacing w:val="5"/>
          <w:sz w:val="24"/>
          <w:szCs w:val="24"/>
        </w:rPr>
        <w:t xml:space="preserve"> </w:t>
      </w:r>
      <w:r>
        <w:rPr>
          <w:spacing w:val="-9"/>
          <w:sz w:val="24"/>
          <w:szCs w:val="24"/>
        </w:rPr>
        <w:t>i</w:t>
      </w:r>
      <w:r>
        <w:rPr>
          <w:sz w:val="24"/>
          <w:szCs w:val="24"/>
        </w:rPr>
        <w:t>t</w:t>
      </w:r>
      <w:r>
        <w:rPr>
          <w:spacing w:val="10"/>
          <w:sz w:val="24"/>
          <w:szCs w:val="24"/>
        </w:rPr>
        <w:t xml:space="preserve"> </w:t>
      </w:r>
      <w:r>
        <w:rPr>
          <w:spacing w:val="4"/>
          <w:sz w:val="24"/>
          <w:szCs w:val="24"/>
        </w:rPr>
        <w:t>w</w:t>
      </w:r>
      <w:r>
        <w:rPr>
          <w:sz w:val="24"/>
          <w:szCs w:val="24"/>
        </w:rPr>
        <w:t>i</w:t>
      </w:r>
      <w:r>
        <w:rPr>
          <w:spacing w:val="1"/>
          <w:sz w:val="24"/>
          <w:szCs w:val="24"/>
        </w:rPr>
        <w:t>l</w:t>
      </w:r>
      <w:r>
        <w:rPr>
          <w:sz w:val="24"/>
          <w:szCs w:val="24"/>
        </w:rPr>
        <w:t>l</w:t>
      </w:r>
      <w:r>
        <w:rPr>
          <w:spacing w:val="5"/>
          <w:sz w:val="24"/>
          <w:szCs w:val="24"/>
        </w:rPr>
        <w:t xml:space="preserve"> </w:t>
      </w:r>
      <w:r>
        <w:rPr>
          <w:sz w:val="24"/>
          <w:szCs w:val="24"/>
        </w:rPr>
        <w:t xml:space="preserve">be </w:t>
      </w:r>
      <w:r>
        <w:rPr>
          <w:spacing w:val="2"/>
          <w:sz w:val="24"/>
          <w:szCs w:val="24"/>
        </w:rPr>
        <w:t>r</w:t>
      </w:r>
      <w:r>
        <w:rPr>
          <w:spacing w:val="5"/>
          <w:sz w:val="24"/>
          <w:szCs w:val="24"/>
        </w:rPr>
        <w:t>o</w:t>
      </w:r>
      <w:r>
        <w:rPr>
          <w:sz w:val="24"/>
          <w:szCs w:val="24"/>
        </w:rPr>
        <w:t>u</w:t>
      </w:r>
      <w:r>
        <w:rPr>
          <w:spacing w:val="-5"/>
          <w:sz w:val="24"/>
          <w:szCs w:val="24"/>
        </w:rPr>
        <w:t>n</w:t>
      </w:r>
      <w:r>
        <w:rPr>
          <w:sz w:val="24"/>
          <w:szCs w:val="24"/>
        </w:rPr>
        <w:t>d</w:t>
      </w:r>
      <w:r>
        <w:rPr>
          <w:spacing w:val="-1"/>
          <w:sz w:val="24"/>
          <w:szCs w:val="24"/>
        </w:rPr>
        <w:t>e</w:t>
      </w:r>
      <w:r>
        <w:rPr>
          <w:sz w:val="24"/>
          <w:szCs w:val="24"/>
        </w:rPr>
        <w:t>d</w:t>
      </w:r>
      <w:r>
        <w:rPr>
          <w:spacing w:val="31"/>
          <w:sz w:val="24"/>
          <w:szCs w:val="24"/>
        </w:rPr>
        <w:t xml:space="preserve"> </w:t>
      </w:r>
      <w:r>
        <w:rPr>
          <w:spacing w:val="5"/>
          <w:sz w:val="24"/>
          <w:szCs w:val="24"/>
        </w:rPr>
        <w:t>o</w:t>
      </w:r>
      <w:r>
        <w:rPr>
          <w:spacing w:val="-3"/>
          <w:sz w:val="24"/>
          <w:szCs w:val="24"/>
        </w:rPr>
        <w:t>f</w:t>
      </w:r>
      <w:r>
        <w:rPr>
          <w:sz w:val="24"/>
          <w:szCs w:val="24"/>
        </w:rPr>
        <w:t>f</w:t>
      </w:r>
      <w:r>
        <w:rPr>
          <w:spacing w:val="28"/>
          <w:sz w:val="24"/>
          <w:szCs w:val="24"/>
        </w:rPr>
        <w:t xml:space="preserve"> </w:t>
      </w:r>
      <w:r>
        <w:rPr>
          <w:spacing w:val="5"/>
          <w:sz w:val="24"/>
          <w:szCs w:val="24"/>
        </w:rPr>
        <w:t>t</w:t>
      </w:r>
      <w:r>
        <w:rPr>
          <w:sz w:val="24"/>
          <w:szCs w:val="24"/>
        </w:rPr>
        <w:t>o</w:t>
      </w:r>
      <w:r>
        <w:rPr>
          <w:spacing w:val="37"/>
          <w:sz w:val="24"/>
          <w:szCs w:val="24"/>
        </w:rPr>
        <w:t xml:space="preserve"> </w:t>
      </w:r>
      <w:r>
        <w:rPr>
          <w:spacing w:val="-5"/>
          <w:sz w:val="24"/>
          <w:szCs w:val="24"/>
        </w:rPr>
        <w:t>n</w:t>
      </w:r>
      <w:r>
        <w:rPr>
          <w:spacing w:val="-1"/>
          <w:sz w:val="24"/>
          <w:szCs w:val="24"/>
        </w:rPr>
        <w:t>e</w:t>
      </w:r>
      <w:r>
        <w:rPr>
          <w:spacing w:val="-5"/>
          <w:sz w:val="24"/>
          <w:szCs w:val="24"/>
        </w:rPr>
        <w:t>x</w:t>
      </w:r>
      <w:r>
        <w:rPr>
          <w:sz w:val="24"/>
          <w:szCs w:val="24"/>
        </w:rPr>
        <w:t>t</w:t>
      </w:r>
      <w:r>
        <w:rPr>
          <w:spacing w:val="41"/>
          <w:sz w:val="24"/>
          <w:szCs w:val="24"/>
        </w:rPr>
        <w:t xml:space="preserve"> </w:t>
      </w:r>
      <w:r>
        <w:rPr>
          <w:sz w:val="24"/>
          <w:szCs w:val="24"/>
        </w:rPr>
        <w:t>h</w:t>
      </w:r>
      <w:r>
        <w:rPr>
          <w:spacing w:val="-9"/>
          <w:sz w:val="24"/>
          <w:szCs w:val="24"/>
        </w:rPr>
        <w:t>i</w:t>
      </w:r>
      <w:r>
        <w:rPr>
          <w:spacing w:val="5"/>
          <w:sz w:val="24"/>
          <w:szCs w:val="24"/>
        </w:rPr>
        <w:t>g</w:t>
      </w:r>
      <w:r>
        <w:rPr>
          <w:spacing w:val="-5"/>
          <w:sz w:val="24"/>
          <w:szCs w:val="24"/>
        </w:rPr>
        <w:t>h</w:t>
      </w:r>
      <w:r>
        <w:rPr>
          <w:spacing w:val="-1"/>
          <w:sz w:val="24"/>
          <w:szCs w:val="24"/>
        </w:rPr>
        <w:t>e</w:t>
      </w:r>
      <w:r>
        <w:rPr>
          <w:sz w:val="24"/>
          <w:szCs w:val="24"/>
        </w:rPr>
        <w:t>r</w:t>
      </w:r>
      <w:r>
        <w:rPr>
          <w:spacing w:val="38"/>
          <w:sz w:val="24"/>
          <w:szCs w:val="24"/>
        </w:rPr>
        <w:t xml:space="preserve"> </w:t>
      </w:r>
      <w:r>
        <w:rPr>
          <w:sz w:val="24"/>
          <w:szCs w:val="24"/>
        </w:rPr>
        <w:t>w</w:t>
      </w:r>
      <w:r>
        <w:rPr>
          <w:spacing w:val="-5"/>
          <w:sz w:val="24"/>
          <w:szCs w:val="24"/>
        </w:rPr>
        <w:t>h</w:t>
      </w:r>
      <w:r>
        <w:rPr>
          <w:spacing w:val="9"/>
          <w:sz w:val="24"/>
          <w:szCs w:val="24"/>
        </w:rPr>
        <w:t>o</w:t>
      </w:r>
      <w:r>
        <w:rPr>
          <w:spacing w:val="-9"/>
          <w:sz w:val="24"/>
          <w:szCs w:val="24"/>
        </w:rPr>
        <w:t>l</w:t>
      </w:r>
      <w:r>
        <w:rPr>
          <w:sz w:val="24"/>
          <w:szCs w:val="24"/>
        </w:rPr>
        <w:t>e</w:t>
      </w:r>
      <w:r>
        <w:rPr>
          <w:spacing w:val="40"/>
          <w:sz w:val="24"/>
          <w:szCs w:val="24"/>
        </w:rPr>
        <w:t xml:space="preserve"> </w:t>
      </w:r>
      <w:r>
        <w:rPr>
          <w:spacing w:val="-5"/>
          <w:sz w:val="24"/>
          <w:szCs w:val="24"/>
        </w:rPr>
        <w:t>n</w:t>
      </w:r>
      <w:r>
        <w:rPr>
          <w:spacing w:val="5"/>
          <w:sz w:val="24"/>
          <w:szCs w:val="24"/>
        </w:rPr>
        <w:t>u</w:t>
      </w:r>
      <w:r>
        <w:rPr>
          <w:spacing w:val="-4"/>
          <w:sz w:val="24"/>
          <w:szCs w:val="24"/>
        </w:rPr>
        <w:t>m</w:t>
      </w:r>
      <w:r>
        <w:rPr>
          <w:sz w:val="24"/>
          <w:szCs w:val="24"/>
        </w:rPr>
        <w:t>b</w:t>
      </w:r>
      <w:r>
        <w:rPr>
          <w:spacing w:val="-1"/>
          <w:sz w:val="24"/>
          <w:szCs w:val="24"/>
        </w:rPr>
        <w:t>e</w:t>
      </w:r>
      <w:r>
        <w:rPr>
          <w:spacing w:val="1"/>
          <w:sz w:val="24"/>
          <w:szCs w:val="24"/>
        </w:rPr>
        <w:t>r</w:t>
      </w:r>
      <w:r>
        <w:rPr>
          <w:sz w:val="24"/>
          <w:szCs w:val="24"/>
        </w:rPr>
        <w:t>.</w:t>
      </w:r>
      <w:r>
        <w:rPr>
          <w:spacing w:val="44"/>
          <w:sz w:val="24"/>
          <w:szCs w:val="24"/>
        </w:rPr>
        <w:t xml:space="preserve"> </w:t>
      </w:r>
      <w:r>
        <w:rPr>
          <w:spacing w:val="2"/>
          <w:sz w:val="24"/>
          <w:szCs w:val="24"/>
        </w:rPr>
        <w:t>I</w:t>
      </w:r>
      <w:r>
        <w:rPr>
          <w:sz w:val="24"/>
          <w:szCs w:val="24"/>
        </w:rPr>
        <w:t>n</w:t>
      </w:r>
      <w:r>
        <w:rPr>
          <w:spacing w:val="31"/>
          <w:sz w:val="24"/>
          <w:szCs w:val="24"/>
        </w:rPr>
        <w:t xml:space="preserve"> </w:t>
      </w:r>
      <w:r>
        <w:rPr>
          <w:spacing w:val="-1"/>
          <w:sz w:val="24"/>
          <w:szCs w:val="24"/>
        </w:rPr>
        <w:t>e</w:t>
      </w:r>
      <w:r>
        <w:rPr>
          <w:spacing w:val="-9"/>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3"/>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w:t>
      </w:r>
      <w:r>
        <w:rPr>
          <w:spacing w:val="29"/>
          <w:sz w:val="24"/>
          <w:szCs w:val="24"/>
        </w:rPr>
        <w:t xml:space="preserve"> </w:t>
      </w:r>
      <w:r>
        <w:rPr>
          <w:spacing w:val="5"/>
          <w:sz w:val="24"/>
          <w:szCs w:val="24"/>
        </w:rPr>
        <w:t>t</w:t>
      </w:r>
      <w:r>
        <w:rPr>
          <w:spacing w:val="-5"/>
          <w:sz w:val="24"/>
          <w:szCs w:val="24"/>
        </w:rPr>
        <w:t>h</w:t>
      </w:r>
      <w:r>
        <w:rPr>
          <w:sz w:val="24"/>
          <w:szCs w:val="24"/>
        </w:rPr>
        <w:t>e</w:t>
      </w:r>
      <w:r>
        <w:rPr>
          <w:spacing w:val="36"/>
          <w:sz w:val="24"/>
          <w:szCs w:val="24"/>
        </w:rPr>
        <w:t xml:space="preserve"> </w:t>
      </w:r>
      <w:r>
        <w:rPr>
          <w:spacing w:val="4"/>
          <w:sz w:val="24"/>
          <w:szCs w:val="24"/>
        </w:rPr>
        <w:t>e</w:t>
      </w:r>
      <w:r>
        <w:rPr>
          <w:spacing w:val="-9"/>
          <w:sz w:val="24"/>
          <w:szCs w:val="24"/>
        </w:rPr>
        <w:t>l</w:t>
      </w:r>
      <w:r>
        <w:rPr>
          <w:spacing w:val="5"/>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9"/>
          <w:sz w:val="24"/>
          <w:szCs w:val="24"/>
        </w:rPr>
        <w:t>o</w:t>
      </w:r>
      <w:r>
        <w:rPr>
          <w:sz w:val="24"/>
          <w:szCs w:val="24"/>
        </w:rPr>
        <w:t xml:space="preserve">n </w:t>
      </w:r>
      <w:r>
        <w:rPr>
          <w:spacing w:val="-1"/>
          <w:sz w:val="24"/>
          <w:szCs w:val="24"/>
        </w:rPr>
        <w:t>a</w:t>
      </w:r>
      <w:r>
        <w:rPr>
          <w:sz w:val="24"/>
          <w:szCs w:val="24"/>
        </w:rPr>
        <w:t>t</w:t>
      </w:r>
      <w:r>
        <w:rPr>
          <w:spacing w:val="27"/>
          <w:sz w:val="24"/>
          <w:szCs w:val="24"/>
        </w:rPr>
        <w:t xml:space="preserve"> </w:t>
      </w:r>
      <w:r>
        <w:rPr>
          <w:spacing w:val="-8"/>
          <w:sz w:val="24"/>
          <w:szCs w:val="24"/>
        </w:rPr>
        <w:t>f</w:t>
      </w:r>
      <w:r>
        <w:rPr>
          <w:spacing w:val="1"/>
          <w:sz w:val="24"/>
          <w:szCs w:val="24"/>
        </w:rPr>
        <w:t>r</w:t>
      </w:r>
      <w:r>
        <w:rPr>
          <w:spacing w:val="-1"/>
          <w:sz w:val="24"/>
          <w:szCs w:val="24"/>
        </w:rPr>
        <w:t>ac</w:t>
      </w:r>
      <w:r>
        <w:rPr>
          <w:spacing w:val="5"/>
          <w:sz w:val="24"/>
          <w:szCs w:val="24"/>
        </w:rPr>
        <w:t>t</w:t>
      </w:r>
      <w:r>
        <w:rPr>
          <w:sz w:val="24"/>
          <w:szCs w:val="24"/>
        </w:rPr>
        <w:t>u</w:t>
      </w:r>
      <w:r>
        <w:rPr>
          <w:spacing w:val="1"/>
          <w:sz w:val="24"/>
          <w:szCs w:val="24"/>
        </w:rPr>
        <w:t>r</w:t>
      </w:r>
      <w:r>
        <w:rPr>
          <w:sz w:val="24"/>
          <w:szCs w:val="24"/>
        </w:rPr>
        <w:t>e</w:t>
      </w:r>
      <w:r>
        <w:rPr>
          <w:spacing w:val="20"/>
          <w:sz w:val="24"/>
          <w:szCs w:val="24"/>
        </w:rPr>
        <w:t xml:space="preserve"> </w:t>
      </w:r>
      <w:r>
        <w:rPr>
          <w:spacing w:val="5"/>
          <w:sz w:val="24"/>
          <w:szCs w:val="24"/>
        </w:rPr>
        <w:t>o</w:t>
      </w:r>
      <w:r>
        <w:rPr>
          <w:sz w:val="24"/>
          <w:szCs w:val="24"/>
        </w:rPr>
        <w:t>f</w:t>
      </w:r>
      <w:r>
        <w:rPr>
          <w:spacing w:val="13"/>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pacing w:val="-2"/>
          <w:sz w:val="24"/>
          <w:szCs w:val="24"/>
        </w:rPr>
        <w:t>s</w:t>
      </w:r>
      <w:r>
        <w:rPr>
          <w:sz w:val="24"/>
          <w:szCs w:val="24"/>
        </w:rPr>
        <w:t>t</w:t>
      </w:r>
      <w:r>
        <w:rPr>
          <w:spacing w:val="2"/>
          <w:sz w:val="24"/>
          <w:szCs w:val="24"/>
        </w:rPr>
        <w:t>r</w:t>
      </w:r>
      <w:r>
        <w:rPr>
          <w:spacing w:val="-1"/>
          <w:sz w:val="24"/>
          <w:szCs w:val="24"/>
        </w:rPr>
        <w:t>a</w:t>
      </w:r>
      <w:r>
        <w:rPr>
          <w:spacing w:val="-5"/>
          <w:sz w:val="24"/>
          <w:szCs w:val="24"/>
        </w:rPr>
        <w:t>n</w:t>
      </w:r>
      <w:r>
        <w:rPr>
          <w:sz w:val="24"/>
          <w:szCs w:val="24"/>
        </w:rPr>
        <w:t>d</w:t>
      </w:r>
      <w:r>
        <w:rPr>
          <w:spacing w:val="2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22"/>
          <w:sz w:val="24"/>
          <w:szCs w:val="24"/>
        </w:rPr>
        <w:t xml:space="preserve"> </w:t>
      </w:r>
      <w:r>
        <w:rPr>
          <w:spacing w:val="-5"/>
          <w:sz w:val="24"/>
          <w:szCs w:val="24"/>
        </w:rPr>
        <w:t>n</w:t>
      </w:r>
      <w:r>
        <w:rPr>
          <w:spacing w:val="5"/>
          <w:sz w:val="24"/>
          <w:szCs w:val="24"/>
        </w:rPr>
        <w:t>o</w:t>
      </w:r>
      <w:r>
        <w:rPr>
          <w:sz w:val="24"/>
          <w:szCs w:val="24"/>
        </w:rPr>
        <w:t>t</w:t>
      </w:r>
      <w:r>
        <w:rPr>
          <w:spacing w:val="27"/>
          <w:sz w:val="24"/>
          <w:szCs w:val="24"/>
        </w:rPr>
        <w:t xml:space="preserve"> </w:t>
      </w:r>
      <w:r>
        <w:rPr>
          <w:spacing w:val="-5"/>
          <w:sz w:val="24"/>
          <w:szCs w:val="24"/>
        </w:rPr>
        <w:t>b</w:t>
      </w:r>
      <w:r>
        <w:rPr>
          <w:sz w:val="24"/>
          <w:szCs w:val="24"/>
        </w:rPr>
        <w:t>e</w:t>
      </w:r>
      <w:r>
        <w:rPr>
          <w:spacing w:val="25"/>
          <w:sz w:val="24"/>
          <w:szCs w:val="24"/>
        </w:rPr>
        <w:t xml:space="preserve"> </w:t>
      </w:r>
      <w:r>
        <w:rPr>
          <w:spacing w:val="-9"/>
          <w:sz w:val="24"/>
          <w:szCs w:val="24"/>
        </w:rPr>
        <w:t>l</w:t>
      </w:r>
      <w:r>
        <w:rPr>
          <w:spacing w:val="4"/>
          <w:sz w:val="24"/>
          <w:szCs w:val="24"/>
        </w:rPr>
        <w:t>e</w:t>
      </w:r>
      <w:r>
        <w:rPr>
          <w:spacing w:val="-2"/>
          <w:sz w:val="24"/>
          <w:szCs w:val="24"/>
        </w:rPr>
        <w:t>s</w:t>
      </w:r>
      <w:r>
        <w:rPr>
          <w:sz w:val="24"/>
          <w:szCs w:val="24"/>
        </w:rPr>
        <w:t>s</w:t>
      </w:r>
      <w:r>
        <w:rPr>
          <w:spacing w:val="24"/>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17"/>
          <w:sz w:val="24"/>
          <w:szCs w:val="24"/>
        </w:rPr>
        <w:t xml:space="preserve"> </w:t>
      </w:r>
      <w:r>
        <w:rPr>
          <w:spacing w:val="5"/>
          <w:sz w:val="24"/>
          <w:szCs w:val="24"/>
        </w:rPr>
        <w:t>t</w:t>
      </w:r>
      <w:r>
        <w:rPr>
          <w:spacing w:val="-5"/>
          <w:sz w:val="24"/>
          <w:szCs w:val="24"/>
        </w:rPr>
        <w:t>h</w:t>
      </w:r>
      <w:r>
        <w:rPr>
          <w:sz w:val="24"/>
          <w:szCs w:val="24"/>
        </w:rPr>
        <w:t>e</w:t>
      </w:r>
      <w:r>
        <w:rPr>
          <w:spacing w:val="30"/>
          <w:sz w:val="24"/>
          <w:szCs w:val="24"/>
        </w:rPr>
        <w:t xml:space="preserve"> </w:t>
      </w:r>
      <w:r>
        <w:rPr>
          <w:spacing w:val="-5"/>
          <w:sz w:val="24"/>
          <w:szCs w:val="24"/>
        </w:rPr>
        <w:t>v</w:t>
      </w:r>
      <w:r>
        <w:rPr>
          <w:spacing w:val="4"/>
          <w:sz w:val="24"/>
          <w:szCs w:val="24"/>
        </w:rPr>
        <w:t>a</w:t>
      </w:r>
      <w:r>
        <w:rPr>
          <w:spacing w:val="-9"/>
          <w:sz w:val="24"/>
          <w:szCs w:val="24"/>
        </w:rPr>
        <w:t>l</w:t>
      </w:r>
      <w:r>
        <w:rPr>
          <w:sz w:val="24"/>
          <w:szCs w:val="24"/>
        </w:rPr>
        <w:t>ue</w:t>
      </w:r>
      <w:r>
        <w:rPr>
          <w:spacing w:val="25"/>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2"/>
          <w:sz w:val="24"/>
          <w:szCs w:val="24"/>
        </w:rPr>
        <w:t>f</w:t>
      </w:r>
      <w:r>
        <w:rPr>
          <w:spacing w:val="-4"/>
          <w:sz w:val="24"/>
          <w:szCs w:val="24"/>
        </w:rPr>
        <w:t>i</w:t>
      </w:r>
      <w:r>
        <w:rPr>
          <w:spacing w:val="-1"/>
          <w:sz w:val="24"/>
          <w:szCs w:val="24"/>
        </w:rPr>
        <w:t>e</w:t>
      </w:r>
      <w:r>
        <w:rPr>
          <w:sz w:val="24"/>
          <w:szCs w:val="24"/>
        </w:rPr>
        <w:t>d</w:t>
      </w:r>
      <w:r>
        <w:rPr>
          <w:spacing w:val="31"/>
          <w:sz w:val="24"/>
          <w:szCs w:val="24"/>
        </w:rPr>
        <w:t xml:space="preserve"> </w:t>
      </w:r>
      <w:r>
        <w:rPr>
          <w:spacing w:val="-4"/>
          <w:sz w:val="24"/>
          <w:szCs w:val="24"/>
        </w:rPr>
        <w:t>i</w:t>
      </w:r>
      <w:r>
        <w:rPr>
          <w:sz w:val="24"/>
          <w:szCs w:val="24"/>
        </w:rPr>
        <w:t>n</w:t>
      </w:r>
      <w:r>
        <w:rPr>
          <w:spacing w:val="21"/>
          <w:sz w:val="24"/>
          <w:szCs w:val="24"/>
        </w:rPr>
        <w:t xml:space="preserve"> </w:t>
      </w:r>
      <w:r>
        <w:rPr>
          <w:spacing w:val="5"/>
          <w:sz w:val="24"/>
          <w:szCs w:val="24"/>
        </w:rPr>
        <w:t>t</w:t>
      </w:r>
      <w:r>
        <w:rPr>
          <w:spacing w:val="-5"/>
          <w:sz w:val="24"/>
          <w:szCs w:val="24"/>
        </w:rPr>
        <w:t>h</w:t>
      </w:r>
      <w:r>
        <w:rPr>
          <w:sz w:val="24"/>
          <w:szCs w:val="24"/>
        </w:rPr>
        <w:t>e</w:t>
      </w:r>
      <w:r>
        <w:rPr>
          <w:spacing w:val="25"/>
          <w:sz w:val="24"/>
          <w:szCs w:val="24"/>
        </w:rPr>
        <w:t xml:space="preserve"> </w:t>
      </w:r>
      <w:r>
        <w:rPr>
          <w:sz w:val="24"/>
          <w:szCs w:val="24"/>
        </w:rPr>
        <w:t>G</w:t>
      </w:r>
      <w:r>
        <w:rPr>
          <w:spacing w:val="-3"/>
          <w:sz w:val="24"/>
          <w:szCs w:val="24"/>
        </w:rPr>
        <w:t>T</w:t>
      </w:r>
      <w:r>
        <w:rPr>
          <w:sz w:val="24"/>
          <w:szCs w:val="24"/>
        </w:rPr>
        <w:t xml:space="preserve">P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a</w:t>
      </w:r>
      <w:r>
        <w:rPr>
          <w:spacing w:val="1"/>
          <w:sz w:val="24"/>
          <w:szCs w:val="24"/>
        </w:rPr>
        <w:t xml:space="preserve"> </w:t>
      </w:r>
      <w:r>
        <w:rPr>
          <w:sz w:val="24"/>
          <w:szCs w:val="24"/>
        </w:rPr>
        <w:t>g</w:t>
      </w:r>
      <w:r>
        <w:rPr>
          <w:spacing w:val="-1"/>
          <w:sz w:val="24"/>
          <w:szCs w:val="24"/>
        </w:rPr>
        <w:t>a</w:t>
      </w:r>
      <w:r>
        <w:rPr>
          <w:sz w:val="24"/>
          <w:szCs w:val="24"/>
        </w:rPr>
        <w:t>uge</w:t>
      </w:r>
      <w:r>
        <w:rPr>
          <w:spacing w:val="1"/>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1"/>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250</w:t>
      </w:r>
      <w:r>
        <w:rPr>
          <w:spacing w:val="2"/>
          <w:sz w:val="24"/>
          <w:szCs w:val="24"/>
        </w:rPr>
        <w:t xml:space="preserve"> </w:t>
      </w:r>
      <w:r>
        <w:rPr>
          <w:spacing w:val="-4"/>
          <w:sz w:val="24"/>
          <w:szCs w:val="24"/>
        </w:rPr>
        <w:t>m</w:t>
      </w:r>
      <w:r>
        <w:rPr>
          <w:spacing w:val="-9"/>
          <w:sz w:val="24"/>
          <w:szCs w:val="24"/>
        </w:rPr>
        <w:t>m</w:t>
      </w:r>
      <w:r>
        <w:rPr>
          <w:sz w:val="24"/>
          <w:szCs w:val="24"/>
        </w:rPr>
        <w:t>.</w:t>
      </w:r>
    </w:p>
    <w:p w:rsidR="008D75EE" w:rsidRDefault="008D75EE">
      <w:pPr>
        <w:spacing w:before="3" w:line="120" w:lineRule="exact"/>
        <w:rPr>
          <w:sz w:val="12"/>
          <w:szCs w:val="12"/>
        </w:rPr>
      </w:pPr>
    </w:p>
    <w:p w:rsidR="008D75EE" w:rsidRDefault="008D75EE">
      <w:pPr>
        <w:spacing w:before="19" w:line="280" w:lineRule="exact"/>
        <w:rPr>
          <w:sz w:val="28"/>
          <w:szCs w:val="28"/>
        </w:rPr>
      </w:pPr>
    </w:p>
    <w:p w:rsidR="008D75EE" w:rsidRDefault="00B30AA0">
      <w:pPr>
        <w:spacing w:line="230" w:lineRule="auto"/>
        <w:ind w:left="1561" w:right="1164" w:hanging="1446"/>
        <w:jc w:val="both"/>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5                  </w:t>
      </w:r>
      <w:r>
        <w:rPr>
          <w:rFonts w:ascii="Palatino Linotype" w:eastAsia="Palatino Linotype" w:hAnsi="Palatino Linotype" w:cs="Palatino Linotype"/>
          <w:b/>
          <w:spacing w:val="9"/>
          <w:sz w:val="22"/>
          <w:szCs w:val="22"/>
        </w:rPr>
        <w:t xml:space="preserve"> </w:t>
      </w:r>
      <w:r>
        <w:rPr>
          <w:b/>
          <w:spacing w:val="-2"/>
          <w:sz w:val="24"/>
          <w:szCs w:val="24"/>
        </w:rPr>
        <w:t>B</w:t>
      </w:r>
      <w:r>
        <w:rPr>
          <w:b/>
          <w:spacing w:val="-6"/>
          <w:sz w:val="24"/>
          <w:szCs w:val="24"/>
        </w:rPr>
        <w:t>re</w:t>
      </w:r>
      <w:r>
        <w:rPr>
          <w:b/>
          <w:sz w:val="24"/>
          <w:szCs w:val="24"/>
        </w:rPr>
        <w:t>a</w:t>
      </w:r>
      <w:r>
        <w:rPr>
          <w:b/>
          <w:spacing w:val="-4"/>
          <w:sz w:val="24"/>
          <w:szCs w:val="24"/>
        </w:rPr>
        <w:t>kin</w:t>
      </w:r>
      <w:r>
        <w:rPr>
          <w:b/>
          <w:sz w:val="24"/>
          <w:szCs w:val="24"/>
        </w:rPr>
        <w:t xml:space="preserve">g   </w:t>
      </w:r>
      <w:r>
        <w:rPr>
          <w:b/>
          <w:spacing w:val="6"/>
          <w:sz w:val="24"/>
          <w:szCs w:val="24"/>
        </w:rPr>
        <w:t xml:space="preserve"> </w:t>
      </w:r>
      <w:r>
        <w:rPr>
          <w:b/>
          <w:spacing w:val="-9"/>
          <w:sz w:val="24"/>
          <w:szCs w:val="24"/>
        </w:rPr>
        <w:t>l</w:t>
      </w:r>
      <w:r>
        <w:rPr>
          <w:b/>
          <w:sz w:val="24"/>
          <w:szCs w:val="24"/>
        </w:rPr>
        <w:t>o</w:t>
      </w:r>
      <w:r>
        <w:rPr>
          <w:b/>
          <w:spacing w:val="-5"/>
          <w:sz w:val="24"/>
          <w:szCs w:val="24"/>
        </w:rPr>
        <w:t>a</w:t>
      </w:r>
      <w:r>
        <w:rPr>
          <w:b/>
          <w:sz w:val="24"/>
          <w:szCs w:val="24"/>
        </w:rPr>
        <w:t xml:space="preserve">d   </w:t>
      </w:r>
      <w:r>
        <w:rPr>
          <w:b/>
          <w:spacing w:val="3"/>
          <w:sz w:val="24"/>
          <w:szCs w:val="24"/>
        </w:rPr>
        <w:t xml:space="preserve"> </w:t>
      </w:r>
      <w:r>
        <w:rPr>
          <w:b/>
          <w:spacing w:val="-3"/>
          <w:sz w:val="24"/>
          <w:szCs w:val="24"/>
        </w:rPr>
        <w:t>t</w:t>
      </w:r>
      <w:r>
        <w:rPr>
          <w:b/>
          <w:spacing w:val="-6"/>
          <w:sz w:val="24"/>
          <w:szCs w:val="24"/>
        </w:rPr>
        <w:t>e</w:t>
      </w:r>
      <w:r>
        <w:rPr>
          <w:b/>
          <w:spacing w:val="-7"/>
          <w:sz w:val="24"/>
          <w:szCs w:val="24"/>
        </w:rPr>
        <w:t>s</w:t>
      </w:r>
      <w:r>
        <w:rPr>
          <w:b/>
          <w:sz w:val="24"/>
          <w:szCs w:val="24"/>
        </w:rPr>
        <w:t xml:space="preserve">t   </w:t>
      </w:r>
      <w:r>
        <w:rPr>
          <w:b/>
          <w:spacing w:val="3"/>
          <w:sz w:val="24"/>
          <w:szCs w:val="24"/>
        </w:rPr>
        <w:t xml:space="preserve"> </w:t>
      </w:r>
      <w:r>
        <w:rPr>
          <w:b/>
          <w:spacing w:val="-5"/>
          <w:sz w:val="24"/>
          <w:szCs w:val="24"/>
        </w:rPr>
        <w:t>o</w:t>
      </w:r>
      <w:r>
        <w:rPr>
          <w:b/>
          <w:sz w:val="24"/>
          <w:szCs w:val="24"/>
        </w:rPr>
        <w:t xml:space="preserve">n   </w:t>
      </w:r>
      <w:r>
        <w:rPr>
          <w:b/>
          <w:spacing w:val="3"/>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in</w:t>
      </w:r>
      <w:r>
        <w:rPr>
          <w:b/>
          <w:sz w:val="24"/>
          <w:szCs w:val="24"/>
        </w:rPr>
        <w:t>i</w:t>
      </w:r>
      <w:r>
        <w:rPr>
          <w:b/>
          <w:spacing w:val="1"/>
          <w:sz w:val="24"/>
          <w:szCs w:val="24"/>
        </w:rPr>
        <w:t>u</w:t>
      </w:r>
      <w:r>
        <w:rPr>
          <w:b/>
          <w:spacing w:val="-8"/>
          <w:sz w:val="24"/>
          <w:szCs w:val="24"/>
        </w:rPr>
        <w:t>m</w:t>
      </w:r>
      <w:proofErr w:type="spellEnd"/>
      <w:r>
        <w:rPr>
          <w:b/>
          <w:sz w:val="24"/>
          <w:szCs w:val="24"/>
        </w:rPr>
        <w:t xml:space="preserve">/   </w:t>
      </w:r>
      <w:r>
        <w:rPr>
          <w:b/>
          <w:spacing w:val="3"/>
          <w:sz w:val="24"/>
          <w:szCs w:val="24"/>
        </w:rPr>
        <w:t xml:space="preserve"> </w:t>
      </w:r>
      <w:proofErr w:type="spellStart"/>
      <w:r>
        <w:rPr>
          <w:b/>
          <w:sz w:val="24"/>
          <w:szCs w:val="24"/>
        </w:rPr>
        <w:t>A</w:t>
      </w:r>
      <w:r>
        <w:rPr>
          <w:b/>
          <w:spacing w:val="-10"/>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z w:val="24"/>
          <w:szCs w:val="24"/>
        </w:rPr>
        <w:t>m</w:t>
      </w:r>
      <w:proofErr w:type="spellEnd"/>
      <w:r>
        <w:rPr>
          <w:b/>
          <w:sz w:val="24"/>
          <w:szCs w:val="24"/>
        </w:rPr>
        <w:t xml:space="preserve">    A</w:t>
      </w:r>
      <w:r>
        <w:rPr>
          <w:b/>
          <w:spacing w:val="-5"/>
          <w:sz w:val="24"/>
          <w:szCs w:val="24"/>
        </w:rPr>
        <w:t>l</w:t>
      </w:r>
      <w:r>
        <w:rPr>
          <w:b/>
          <w:spacing w:val="-4"/>
          <w:sz w:val="24"/>
          <w:szCs w:val="24"/>
        </w:rPr>
        <w:t>l</w:t>
      </w:r>
      <w:r>
        <w:rPr>
          <w:b/>
          <w:spacing w:val="-5"/>
          <w:sz w:val="24"/>
          <w:szCs w:val="24"/>
        </w:rPr>
        <w:t>o</w:t>
      </w:r>
      <w:r>
        <w:rPr>
          <w:b/>
          <w:sz w:val="24"/>
          <w:szCs w:val="24"/>
        </w:rPr>
        <w:t xml:space="preserve">y   </w:t>
      </w:r>
      <w:r>
        <w:rPr>
          <w:b/>
          <w:spacing w:val="2"/>
          <w:sz w:val="24"/>
          <w:szCs w:val="24"/>
        </w:rPr>
        <w:t xml:space="preserve"> </w:t>
      </w:r>
      <w:r>
        <w:rPr>
          <w:b/>
          <w:sz w:val="24"/>
          <w:szCs w:val="24"/>
        </w:rPr>
        <w:t xml:space="preserve">&amp;   </w:t>
      </w:r>
      <w:r>
        <w:rPr>
          <w:b/>
          <w:spacing w:val="3"/>
          <w:sz w:val="24"/>
          <w:szCs w:val="24"/>
        </w:rPr>
        <w:t xml:space="preserve"> </w:t>
      </w:r>
      <w:r>
        <w:rPr>
          <w:b/>
          <w:spacing w:val="-5"/>
          <w:sz w:val="24"/>
          <w:szCs w:val="24"/>
        </w:rPr>
        <w:t>C</w:t>
      </w:r>
      <w:r>
        <w:rPr>
          <w:b/>
          <w:sz w:val="24"/>
          <w:szCs w:val="24"/>
        </w:rPr>
        <w:t>o</w:t>
      </w:r>
      <w:r>
        <w:rPr>
          <w:b/>
          <w:spacing w:val="-6"/>
          <w:sz w:val="24"/>
          <w:szCs w:val="24"/>
        </w:rPr>
        <w:t>r</w:t>
      </w:r>
      <w:r>
        <w:rPr>
          <w:b/>
          <w:sz w:val="24"/>
          <w:szCs w:val="24"/>
        </w:rPr>
        <w:t xml:space="preserve">e </w:t>
      </w:r>
      <w:r>
        <w:rPr>
          <w:b/>
          <w:spacing w:val="-5"/>
          <w:sz w:val="24"/>
          <w:szCs w:val="24"/>
        </w:rPr>
        <w:t>w</w:t>
      </w:r>
      <w:r>
        <w:rPr>
          <w:b/>
          <w:sz w:val="24"/>
          <w:szCs w:val="24"/>
        </w:rPr>
        <w:t>i</w:t>
      </w:r>
      <w:r>
        <w:rPr>
          <w:b/>
          <w:spacing w:val="-5"/>
          <w:sz w:val="24"/>
          <w:szCs w:val="24"/>
        </w:rPr>
        <w:t>r</w:t>
      </w:r>
      <w:r>
        <w:rPr>
          <w:b/>
          <w:spacing w:val="-1"/>
          <w:sz w:val="24"/>
          <w:szCs w:val="24"/>
        </w:rPr>
        <w:t>e</w:t>
      </w:r>
      <w:r>
        <w:rPr>
          <w:b/>
          <w:spacing w:val="-7"/>
          <w:sz w:val="24"/>
          <w:szCs w:val="24"/>
        </w:rPr>
        <w:t>s</w:t>
      </w:r>
      <w:r>
        <w:rPr>
          <w:b/>
          <w:sz w:val="24"/>
          <w:szCs w:val="24"/>
        </w:rPr>
        <w:t>/</w:t>
      </w:r>
      <w:r>
        <w:rPr>
          <w:b/>
          <w:spacing w:val="-5"/>
          <w:sz w:val="24"/>
          <w:szCs w:val="24"/>
        </w:rPr>
        <w:t>c</w:t>
      </w:r>
      <w:r>
        <w:rPr>
          <w:b/>
          <w:sz w:val="24"/>
          <w:szCs w:val="24"/>
        </w:rPr>
        <w:t>o</w:t>
      </w:r>
      <w:r>
        <w:rPr>
          <w:b/>
          <w:spacing w:val="-8"/>
          <w:sz w:val="24"/>
          <w:szCs w:val="24"/>
        </w:rPr>
        <w:t>m</w:t>
      </w:r>
      <w:r>
        <w:rPr>
          <w:b/>
          <w:spacing w:val="-4"/>
          <w:sz w:val="24"/>
          <w:szCs w:val="24"/>
        </w:rPr>
        <w:t>p</w:t>
      </w:r>
      <w:r>
        <w:rPr>
          <w:b/>
          <w:sz w:val="24"/>
          <w:szCs w:val="24"/>
        </w:rPr>
        <w:t>o</w:t>
      </w:r>
      <w:r>
        <w:rPr>
          <w:b/>
          <w:spacing w:val="-2"/>
          <w:sz w:val="24"/>
          <w:szCs w:val="24"/>
        </w:rPr>
        <w:t>s</w:t>
      </w:r>
      <w:r>
        <w:rPr>
          <w:b/>
          <w:spacing w:val="-4"/>
          <w:sz w:val="24"/>
          <w:szCs w:val="24"/>
        </w:rPr>
        <w:t>i</w:t>
      </w:r>
      <w:r>
        <w:rPr>
          <w:b/>
          <w:spacing w:val="-3"/>
          <w:sz w:val="24"/>
          <w:szCs w:val="24"/>
        </w:rPr>
        <w:t>t</w:t>
      </w:r>
      <w:r>
        <w:rPr>
          <w:b/>
          <w:sz w:val="24"/>
          <w:szCs w:val="24"/>
        </w:rPr>
        <w:t>e</w:t>
      </w:r>
      <w:r>
        <w:rPr>
          <w:b/>
          <w:spacing w:val="5"/>
          <w:sz w:val="24"/>
          <w:szCs w:val="24"/>
        </w:rPr>
        <w:t xml:space="preserve"> </w:t>
      </w:r>
      <w:r>
        <w:rPr>
          <w:b/>
          <w:spacing w:val="-6"/>
          <w:sz w:val="24"/>
          <w:szCs w:val="24"/>
        </w:rPr>
        <w:t>c</w:t>
      </w:r>
      <w:r>
        <w:rPr>
          <w:b/>
          <w:sz w:val="24"/>
          <w:szCs w:val="24"/>
        </w:rPr>
        <w:t>o</w:t>
      </w:r>
      <w:r>
        <w:rPr>
          <w:b/>
          <w:spacing w:val="-6"/>
          <w:sz w:val="24"/>
          <w:szCs w:val="24"/>
        </w:rPr>
        <w:t>r</w:t>
      </w:r>
      <w:r>
        <w:rPr>
          <w:b/>
          <w:sz w:val="24"/>
          <w:szCs w:val="24"/>
        </w:rPr>
        <w:t>e</w:t>
      </w:r>
      <w:r>
        <w:rPr>
          <w:b/>
          <w:spacing w:val="5"/>
          <w:sz w:val="24"/>
          <w:szCs w:val="24"/>
        </w:rPr>
        <w:t xml:space="preserve"> </w:t>
      </w:r>
      <w:r>
        <w:rPr>
          <w:b/>
          <w:spacing w:val="-5"/>
          <w:sz w:val="24"/>
          <w:szCs w:val="24"/>
        </w:rPr>
        <w:t>a</w:t>
      </w:r>
      <w:r>
        <w:rPr>
          <w:b/>
          <w:spacing w:val="-4"/>
          <w:sz w:val="24"/>
          <w:szCs w:val="24"/>
        </w:rPr>
        <w:t>n</w:t>
      </w:r>
      <w:r>
        <w:rPr>
          <w:b/>
          <w:sz w:val="24"/>
          <w:szCs w:val="24"/>
        </w:rPr>
        <w:t>d</w:t>
      </w:r>
      <w:r>
        <w:rPr>
          <w:b/>
          <w:spacing w:val="7"/>
          <w:sz w:val="24"/>
          <w:szCs w:val="24"/>
        </w:rPr>
        <w:t xml:space="preserve"> </w:t>
      </w:r>
      <w:r>
        <w:rPr>
          <w:b/>
          <w:spacing w:val="-5"/>
          <w:sz w:val="24"/>
          <w:szCs w:val="24"/>
        </w:rPr>
        <w:t>D</w:t>
      </w:r>
      <w:r>
        <w:rPr>
          <w:b/>
          <w:spacing w:val="-2"/>
          <w:sz w:val="24"/>
          <w:szCs w:val="24"/>
        </w:rPr>
        <w:t>.</w:t>
      </w:r>
      <w:r>
        <w:rPr>
          <w:b/>
          <w:sz w:val="24"/>
          <w:szCs w:val="24"/>
        </w:rPr>
        <w:t>C</w:t>
      </w:r>
      <w:r>
        <w:rPr>
          <w:b/>
          <w:spacing w:val="5"/>
          <w:sz w:val="24"/>
          <w:szCs w:val="24"/>
        </w:rPr>
        <w:t xml:space="preserve"> </w:t>
      </w:r>
      <w:r>
        <w:rPr>
          <w:b/>
          <w:spacing w:val="-5"/>
          <w:sz w:val="24"/>
          <w:szCs w:val="24"/>
        </w:rPr>
        <w:t>R</w:t>
      </w:r>
      <w:r>
        <w:rPr>
          <w:b/>
          <w:spacing w:val="-1"/>
          <w:sz w:val="24"/>
          <w:szCs w:val="24"/>
        </w:rPr>
        <w:t>e</w:t>
      </w:r>
      <w:r>
        <w:rPr>
          <w:b/>
          <w:spacing w:val="-7"/>
          <w:sz w:val="24"/>
          <w:szCs w:val="24"/>
        </w:rPr>
        <w:t>s</w:t>
      </w:r>
      <w:r>
        <w:rPr>
          <w:b/>
          <w:sz w:val="24"/>
          <w:szCs w:val="24"/>
        </w:rPr>
        <w:t>i</w:t>
      </w:r>
      <w:r>
        <w:rPr>
          <w:b/>
          <w:spacing w:val="-6"/>
          <w:sz w:val="24"/>
          <w:szCs w:val="24"/>
        </w:rPr>
        <w:t>s</w:t>
      </w:r>
      <w:r>
        <w:rPr>
          <w:b/>
          <w:spacing w:val="-3"/>
          <w:sz w:val="24"/>
          <w:szCs w:val="24"/>
        </w:rPr>
        <w:t>t</w:t>
      </w:r>
      <w:r>
        <w:rPr>
          <w:b/>
          <w:sz w:val="24"/>
          <w:szCs w:val="24"/>
        </w:rPr>
        <w:t>a</w:t>
      </w:r>
      <w:r>
        <w:rPr>
          <w:b/>
          <w:spacing w:val="-4"/>
          <w:sz w:val="24"/>
          <w:szCs w:val="24"/>
        </w:rPr>
        <w:t>n</w:t>
      </w:r>
      <w:r>
        <w:rPr>
          <w:b/>
          <w:spacing w:val="-1"/>
          <w:sz w:val="24"/>
          <w:szCs w:val="24"/>
        </w:rPr>
        <w:t>c</w:t>
      </w:r>
      <w:r>
        <w:rPr>
          <w:b/>
          <w:sz w:val="24"/>
          <w:szCs w:val="24"/>
        </w:rPr>
        <w:t xml:space="preserve">e </w:t>
      </w:r>
      <w:r>
        <w:rPr>
          <w:b/>
          <w:spacing w:val="-3"/>
          <w:sz w:val="24"/>
          <w:szCs w:val="24"/>
        </w:rPr>
        <w:t>t</w:t>
      </w:r>
      <w:r>
        <w:rPr>
          <w:b/>
          <w:spacing w:val="-1"/>
          <w:sz w:val="24"/>
          <w:szCs w:val="24"/>
        </w:rPr>
        <w:t>e</w:t>
      </w:r>
      <w:r>
        <w:rPr>
          <w:b/>
          <w:spacing w:val="-7"/>
          <w:sz w:val="24"/>
          <w:szCs w:val="24"/>
        </w:rPr>
        <w:t>s</w:t>
      </w:r>
      <w:r>
        <w:rPr>
          <w:b/>
          <w:sz w:val="24"/>
          <w:szCs w:val="24"/>
        </w:rPr>
        <w:t>t</w:t>
      </w:r>
      <w:r>
        <w:rPr>
          <w:b/>
          <w:spacing w:val="7"/>
          <w:sz w:val="24"/>
          <w:szCs w:val="24"/>
        </w:rPr>
        <w:t xml:space="preserve"> </w:t>
      </w:r>
      <w:r>
        <w:rPr>
          <w:b/>
          <w:sz w:val="24"/>
          <w:szCs w:val="24"/>
        </w:rPr>
        <w:t>on</w:t>
      </w:r>
      <w:r>
        <w:rPr>
          <w:b/>
          <w:spacing w:val="2"/>
          <w:sz w:val="24"/>
          <w:szCs w:val="24"/>
        </w:rPr>
        <w:t xml:space="preserve"> </w:t>
      </w:r>
      <w:proofErr w:type="spellStart"/>
      <w:r>
        <w:rPr>
          <w:b/>
          <w:sz w:val="24"/>
          <w:szCs w:val="24"/>
        </w:rPr>
        <w:t>A</w:t>
      </w:r>
      <w:r>
        <w:rPr>
          <w:b/>
          <w:spacing w:val="-10"/>
          <w:sz w:val="24"/>
          <w:szCs w:val="24"/>
        </w:rPr>
        <w:t>l</w:t>
      </w:r>
      <w:r>
        <w:rPr>
          <w:b/>
          <w:spacing w:val="1"/>
          <w:sz w:val="24"/>
          <w:szCs w:val="24"/>
        </w:rPr>
        <w:t>u</w:t>
      </w:r>
      <w:r>
        <w:rPr>
          <w:b/>
          <w:spacing w:val="-8"/>
          <w:sz w:val="24"/>
          <w:szCs w:val="24"/>
        </w:rPr>
        <w:t>m</w:t>
      </w:r>
      <w:r>
        <w:rPr>
          <w:b/>
          <w:sz w:val="24"/>
          <w:szCs w:val="24"/>
        </w:rPr>
        <w:t>i</w:t>
      </w:r>
      <w:r>
        <w:rPr>
          <w:b/>
          <w:spacing w:val="-3"/>
          <w:sz w:val="24"/>
          <w:szCs w:val="24"/>
        </w:rPr>
        <w:t>n</w:t>
      </w:r>
      <w:r>
        <w:rPr>
          <w:b/>
          <w:spacing w:val="-4"/>
          <w:sz w:val="24"/>
          <w:szCs w:val="24"/>
        </w:rPr>
        <w:t>i</w:t>
      </w:r>
      <w:r>
        <w:rPr>
          <w:b/>
          <w:spacing w:val="1"/>
          <w:sz w:val="24"/>
          <w:szCs w:val="24"/>
        </w:rPr>
        <w:t>u</w:t>
      </w:r>
      <w:r>
        <w:rPr>
          <w:b/>
          <w:spacing w:val="-8"/>
          <w:sz w:val="24"/>
          <w:szCs w:val="24"/>
        </w:rPr>
        <w:t>m</w:t>
      </w:r>
      <w:proofErr w:type="spellEnd"/>
      <w:r>
        <w:rPr>
          <w:b/>
          <w:sz w:val="24"/>
          <w:szCs w:val="24"/>
        </w:rPr>
        <w:t>/</w:t>
      </w:r>
      <w:r>
        <w:rPr>
          <w:b/>
          <w:spacing w:val="6"/>
          <w:sz w:val="24"/>
          <w:szCs w:val="24"/>
        </w:rPr>
        <w:t xml:space="preserve"> </w:t>
      </w:r>
      <w:proofErr w:type="spellStart"/>
      <w:r>
        <w:rPr>
          <w:b/>
          <w:sz w:val="24"/>
          <w:szCs w:val="24"/>
        </w:rPr>
        <w:t>A</w:t>
      </w:r>
      <w:r>
        <w:rPr>
          <w:b/>
          <w:spacing w:val="-10"/>
          <w:sz w:val="24"/>
          <w:szCs w:val="24"/>
        </w:rPr>
        <w:t>l</w:t>
      </w:r>
      <w:r>
        <w:rPr>
          <w:b/>
          <w:spacing w:val="1"/>
          <w:sz w:val="24"/>
          <w:szCs w:val="24"/>
        </w:rPr>
        <w:t>u</w:t>
      </w:r>
      <w:r>
        <w:rPr>
          <w:b/>
          <w:spacing w:val="-3"/>
          <w:sz w:val="24"/>
          <w:szCs w:val="24"/>
        </w:rPr>
        <w:t>m</w:t>
      </w:r>
      <w:r>
        <w:rPr>
          <w:b/>
          <w:spacing w:val="-4"/>
          <w:sz w:val="24"/>
          <w:szCs w:val="24"/>
        </w:rPr>
        <w:t>ini</w:t>
      </w:r>
      <w:r>
        <w:rPr>
          <w:b/>
          <w:spacing w:val="1"/>
          <w:sz w:val="24"/>
          <w:szCs w:val="24"/>
        </w:rPr>
        <w:t>u</w:t>
      </w:r>
      <w:r>
        <w:rPr>
          <w:b/>
          <w:sz w:val="24"/>
          <w:szCs w:val="24"/>
        </w:rPr>
        <w:t>m</w:t>
      </w:r>
      <w:proofErr w:type="spellEnd"/>
      <w:r>
        <w:rPr>
          <w:b/>
          <w:sz w:val="24"/>
          <w:szCs w:val="24"/>
        </w:rPr>
        <w:t xml:space="preserve"> A</w:t>
      </w:r>
      <w:r>
        <w:rPr>
          <w:b/>
          <w:spacing w:val="-5"/>
          <w:sz w:val="24"/>
          <w:szCs w:val="24"/>
        </w:rPr>
        <w:t>l</w:t>
      </w:r>
      <w:r>
        <w:rPr>
          <w:b/>
          <w:spacing w:val="-9"/>
          <w:sz w:val="24"/>
          <w:szCs w:val="24"/>
        </w:rPr>
        <w:t>l</w:t>
      </w:r>
      <w:r>
        <w:rPr>
          <w:b/>
          <w:sz w:val="24"/>
          <w:szCs w:val="24"/>
        </w:rPr>
        <w:t>oy</w:t>
      </w:r>
      <w:r>
        <w:rPr>
          <w:b/>
          <w:spacing w:val="-7"/>
          <w:sz w:val="24"/>
          <w:szCs w:val="24"/>
        </w:rPr>
        <w:t xml:space="preserve"> </w:t>
      </w:r>
      <w:r>
        <w:rPr>
          <w:b/>
          <w:spacing w:val="-5"/>
          <w:sz w:val="24"/>
          <w:szCs w:val="24"/>
        </w:rPr>
        <w:t>w</w:t>
      </w:r>
      <w:r>
        <w:rPr>
          <w:b/>
          <w:sz w:val="24"/>
          <w:szCs w:val="24"/>
        </w:rPr>
        <w:t>i</w:t>
      </w:r>
      <w:r>
        <w:rPr>
          <w:b/>
          <w:spacing w:val="-5"/>
          <w:sz w:val="24"/>
          <w:szCs w:val="24"/>
        </w:rPr>
        <w:t>r</w:t>
      </w:r>
      <w:r>
        <w:rPr>
          <w:b/>
          <w:sz w:val="24"/>
          <w:szCs w:val="24"/>
        </w:rPr>
        <w:t>e</w:t>
      </w:r>
    </w:p>
    <w:p w:rsidR="008D75EE" w:rsidRDefault="008D75EE">
      <w:pPr>
        <w:spacing w:before="3" w:line="140" w:lineRule="exact"/>
        <w:rPr>
          <w:sz w:val="14"/>
          <w:szCs w:val="14"/>
        </w:rPr>
      </w:pPr>
    </w:p>
    <w:p w:rsidR="008D75EE" w:rsidRDefault="00B30AA0">
      <w:pPr>
        <w:spacing w:line="260" w:lineRule="exact"/>
        <w:ind w:left="1533" w:right="1175"/>
        <w:jc w:val="both"/>
        <w:rPr>
          <w:sz w:val="24"/>
          <w:szCs w:val="24"/>
        </w:rPr>
      </w:pPr>
      <w:r>
        <w:rPr>
          <w:spacing w:val="2"/>
          <w:sz w:val="24"/>
          <w:szCs w:val="24"/>
        </w:rPr>
        <w:t>T</w:t>
      </w:r>
      <w:r>
        <w:rPr>
          <w:spacing w:val="-5"/>
          <w:sz w:val="24"/>
          <w:szCs w:val="24"/>
        </w:rPr>
        <w:t>h</w:t>
      </w:r>
      <w:r>
        <w:rPr>
          <w:sz w:val="24"/>
          <w:szCs w:val="24"/>
        </w:rPr>
        <w:t>e</w:t>
      </w:r>
      <w:r>
        <w:rPr>
          <w:spacing w:val="2"/>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2"/>
          <w:sz w:val="24"/>
          <w:szCs w:val="24"/>
        </w:rPr>
        <w:t xml:space="preserve"> </w:t>
      </w:r>
      <w:r>
        <w:rPr>
          <w:spacing w:val="5"/>
          <w:sz w:val="24"/>
          <w:szCs w:val="24"/>
        </w:rPr>
        <w:t>t</w:t>
      </w:r>
      <w:r>
        <w:rPr>
          <w:spacing w:val="-1"/>
          <w:sz w:val="24"/>
          <w:szCs w:val="24"/>
        </w:rPr>
        <w:t>e</w:t>
      </w:r>
      <w:r>
        <w:rPr>
          <w:spacing w:val="-2"/>
          <w:sz w:val="24"/>
          <w:szCs w:val="24"/>
        </w:rPr>
        <w:t>s</w:t>
      </w:r>
      <w:r>
        <w:rPr>
          <w:spacing w:val="5"/>
          <w:sz w:val="24"/>
          <w:szCs w:val="24"/>
        </w:rPr>
        <w:t>t</w:t>
      </w:r>
      <w:r>
        <w:rPr>
          <w:sz w:val="24"/>
          <w:szCs w:val="24"/>
        </w:rPr>
        <w:t>s</w:t>
      </w:r>
      <w:r>
        <w:rPr>
          <w:spacing w:val="1"/>
          <w:sz w:val="24"/>
          <w:szCs w:val="24"/>
        </w:rPr>
        <w:t xml:space="preserve"> </w:t>
      </w:r>
      <w:r>
        <w:rPr>
          <w:spacing w:val="-2"/>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b</w:t>
      </w:r>
      <w:r>
        <w:rPr>
          <w:sz w:val="24"/>
          <w:szCs w:val="24"/>
        </w:rPr>
        <w:t>e</w:t>
      </w:r>
      <w:r>
        <w:rPr>
          <w:spacing w:val="2"/>
          <w:sz w:val="24"/>
          <w:szCs w:val="24"/>
        </w:rPr>
        <w:t xml:space="preserve"> </w:t>
      </w:r>
      <w:r>
        <w:rPr>
          <w:spacing w:val="-1"/>
          <w:sz w:val="24"/>
          <w:szCs w:val="24"/>
        </w:rPr>
        <w:t>ca</w:t>
      </w:r>
      <w:r>
        <w:rPr>
          <w:spacing w:val="1"/>
          <w:sz w:val="24"/>
          <w:szCs w:val="24"/>
        </w:rPr>
        <w:t>r</w:t>
      </w:r>
      <w:r>
        <w:rPr>
          <w:spacing w:val="6"/>
          <w:sz w:val="24"/>
          <w:szCs w:val="24"/>
        </w:rPr>
        <w:t>r</w:t>
      </w:r>
      <w:r>
        <w:rPr>
          <w:spacing w:val="-9"/>
          <w:sz w:val="24"/>
          <w:szCs w:val="24"/>
        </w:rPr>
        <w:t>i</w:t>
      </w:r>
      <w:r>
        <w:rPr>
          <w:spacing w:val="-1"/>
          <w:sz w:val="24"/>
          <w:szCs w:val="24"/>
        </w:rPr>
        <w:t>e</w:t>
      </w:r>
      <w:r>
        <w:rPr>
          <w:sz w:val="24"/>
          <w:szCs w:val="24"/>
        </w:rPr>
        <w:t>d</w:t>
      </w:r>
      <w:r>
        <w:rPr>
          <w:spacing w:val="3"/>
          <w:sz w:val="24"/>
          <w:szCs w:val="24"/>
        </w:rPr>
        <w:t xml:space="preserve"> </w:t>
      </w:r>
      <w:r>
        <w:rPr>
          <w:spacing w:val="5"/>
          <w:sz w:val="24"/>
          <w:szCs w:val="24"/>
        </w:rPr>
        <w:t>o</w:t>
      </w:r>
      <w:r>
        <w:rPr>
          <w:sz w:val="24"/>
          <w:szCs w:val="24"/>
        </w:rPr>
        <w:t>ut</w:t>
      </w:r>
      <w:r>
        <w:rPr>
          <w:spacing w:val="4"/>
          <w:sz w:val="24"/>
          <w:szCs w:val="24"/>
        </w:rPr>
        <w:t xml:space="preserve"> </w:t>
      </w:r>
      <w:r>
        <w:rPr>
          <w:spacing w:val="-1"/>
          <w:sz w:val="24"/>
          <w:szCs w:val="24"/>
        </w:rPr>
        <w:t>a</w:t>
      </w:r>
      <w:r>
        <w:rPr>
          <w:sz w:val="24"/>
          <w:szCs w:val="24"/>
        </w:rPr>
        <w:t>s</w:t>
      </w:r>
      <w:r>
        <w:rPr>
          <w:spacing w:val="1"/>
          <w:sz w:val="24"/>
          <w:szCs w:val="24"/>
        </w:rPr>
        <w:t xml:space="preserve"> </w:t>
      </w:r>
      <w:r>
        <w:rPr>
          <w:sz w:val="24"/>
          <w:szCs w:val="24"/>
        </w:rPr>
        <w:t>p</w:t>
      </w:r>
      <w:r>
        <w:rPr>
          <w:spacing w:val="-1"/>
          <w:sz w:val="24"/>
          <w:szCs w:val="24"/>
        </w:rPr>
        <w:t>e</w:t>
      </w:r>
      <w:r>
        <w:rPr>
          <w:sz w:val="24"/>
          <w:szCs w:val="24"/>
        </w:rPr>
        <w:t xml:space="preserve">r </w:t>
      </w:r>
      <w:r>
        <w:rPr>
          <w:spacing w:val="-3"/>
          <w:sz w:val="24"/>
          <w:szCs w:val="24"/>
        </w:rPr>
        <w:t>I</w:t>
      </w:r>
      <w:r>
        <w:rPr>
          <w:spacing w:val="2"/>
          <w:sz w:val="24"/>
          <w:szCs w:val="24"/>
        </w:rPr>
        <w:t>E</w:t>
      </w:r>
      <w:r>
        <w:rPr>
          <w:spacing w:val="-2"/>
          <w:sz w:val="24"/>
          <w:szCs w:val="24"/>
        </w:rPr>
        <w:t>C</w:t>
      </w:r>
      <w:r>
        <w:rPr>
          <w:sz w:val="24"/>
          <w:szCs w:val="24"/>
        </w:rPr>
        <w:t>:</w:t>
      </w:r>
      <w:r>
        <w:rPr>
          <w:spacing w:val="4"/>
          <w:sz w:val="24"/>
          <w:szCs w:val="24"/>
        </w:rPr>
        <w:t xml:space="preserve"> </w:t>
      </w:r>
      <w:r>
        <w:rPr>
          <w:spacing w:val="-5"/>
          <w:sz w:val="24"/>
          <w:szCs w:val="24"/>
        </w:rPr>
        <w:t>8</w:t>
      </w:r>
      <w:r>
        <w:rPr>
          <w:sz w:val="24"/>
          <w:szCs w:val="24"/>
        </w:rPr>
        <w:t>88/889</w:t>
      </w:r>
      <w:r>
        <w:rPr>
          <w:spacing w:val="4"/>
          <w:sz w:val="24"/>
          <w:szCs w:val="24"/>
        </w:rPr>
        <w:t xml:space="preserve"> </w:t>
      </w:r>
      <w:r>
        <w:rPr>
          <w:spacing w:val="-1"/>
          <w:sz w:val="24"/>
          <w:szCs w:val="24"/>
        </w:rPr>
        <w:t>a</w:t>
      </w:r>
      <w:r>
        <w:rPr>
          <w:spacing w:val="-5"/>
          <w:sz w:val="24"/>
          <w:szCs w:val="24"/>
        </w:rPr>
        <w:t>n</w:t>
      </w:r>
      <w:r>
        <w:rPr>
          <w:sz w:val="24"/>
          <w:szCs w:val="24"/>
        </w:rPr>
        <w:t>d</w:t>
      </w:r>
      <w:r>
        <w:rPr>
          <w:spacing w:val="3"/>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1"/>
          <w:sz w:val="24"/>
          <w:szCs w:val="24"/>
        </w:rPr>
        <w:t>r</w:t>
      </w:r>
      <w:r>
        <w:rPr>
          <w:spacing w:val="-1"/>
          <w:sz w:val="24"/>
          <w:szCs w:val="24"/>
        </w:rPr>
        <w:t>e</w:t>
      </w:r>
      <w:r>
        <w:rPr>
          <w:spacing w:val="-2"/>
          <w:sz w:val="24"/>
          <w:szCs w:val="24"/>
        </w:rPr>
        <w:t>s</w:t>
      </w:r>
      <w:r>
        <w:rPr>
          <w:sz w:val="24"/>
          <w:szCs w:val="24"/>
        </w:rPr>
        <w:t>u</w:t>
      </w:r>
      <w:r>
        <w:rPr>
          <w:spacing w:val="-9"/>
          <w:sz w:val="24"/>
          <w:szCs w:val="24"/>
        </w:rPr>
        <w:t>l</w:t>
      </w:r>
      <w:r>
        <w:rPr>
          <w:spacing w:val="5"/>
          <w:sz w:val="24"/>
          <w:szCs w:val="24"/>
        </w:rPr>
        <w:t>t</w:t>
      </w:r>
      <w:r>
        <w:rPr>
          <w:sz w:val="24"/>
          <w:szCs w:val="24"/>
        </w:rPr>
        <w:t>s</w:t>
      </w:r>
      <w:r>
        <w:rPr>
          <w:spacing w:val="1"/>
          <w:sz w:val="24"/>
          <w:szCs w:val="24"/>
        </w:rPr>
        <w:t xml:space="preserve"> </w:t>
      </w:r>
      <w:r>
        <w:rPr>
          <w:spacing w:val="2"/>
          <w:sz w:val="24"/>
          <w:szCs w:val="24"/>
        </w:rPr>
        <w:t>s</w:t>
      </w:r>
      <w:r>
        <w:rPr>
          <w:spacing w:val="-5"/>
          <w:sz w:val="24"/>
          <w:szCs w:val="24"/>
        </w:rPr>
        <w:t>h</w:t>
      </w:r>
      <w:r>
        <w:rPr>
          <w:spacing w:val="4"/>
          <w:sz w:val="24"/>
          <w:szCs w:val="24"/>
        </w:rPr>
        <w:t>a</w:t>
      </w:r>
      <w:r>
        <w:rPr>
          <w:spacing w:val="5"/>
          <w:sz w:val="24"/>
          <w:szCs w:val="24"/>
        </w:rPr>
        <w:t>l</w:t>
      </w:r>
      <w:r>
        <w:rPr>
          <w:sz w:val="24"/>
          <w:szCs w:val="24"/>
        </w:rPr>
        <w:t xml:space="preserve">l </w:t>
      </w:r>
      <w:r>
        <w:rPr>
          <w:spacing w:val="-4"/>
          <w:sz w:val="24"/>
          <w:szCs w:val="24"/>
        </w:rPr>
        <w:t>m</w:t>
      </w:r>
      <w:r>
        <w:rPr>
          <w:spacing w:val="-1"/>
          <w:sz w:val="24"/>
          <w:szCs w:val="24"/>
        </w:rPr>
        <w:t>ee</w:t>
      </w:r>
      <w:r>
        <w:rPr>
          <w:sz w:val="24"/>
          <w:szCs w:val="24"/>
        </w:rPr>
        <w:t>t</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5"/>
          <w:sz w:val="24"/>
          <w:szCs w:val="24"/>
        </w:rPr>
        <w:t xml:space="preserve"> </w:t>
      </w:r>
      <w:r>
        <w:rPr>
          <w:spacing w:val="5"/>
          <w:sz w:val="24"/>
          <w:szCs w:val="24"/>
        </w:rPr>
        <w:t>o</w:t>
      </w:r>
      <w:r>
        <w:rPr>
          <w:sz w:val="24"/>
          <w:szCs w:val="24"/>
        </w:rPr>
        <w:t>f</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11" w:line="280" w:lineRule="exact"/>
        <w:rPr>
          <w:sz w:val="28"/>
          <w:szCs w:val="28"/>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6                  </w:t>
      </w:r>
      <w:r>
        <w:rPr>
          <w:rFonts w:ascii="Palatino Linotype" w:eastAsia="Palatino Linotype" w:hAnsi="Palatino Linotype" w:cs="Palatino Linotype"/>
          <w:b/>
          <w:spacing w:val="17"/>
          <w:sz w:val="22"/>
          <w:szCs w:val="22"/>
        </w:rPr>
        <w:t xml:space="preserve"> </w:t>
      </w:r>
      <w:r>
        <w:rPr>
          <w:b/>
          <w:sz w:val="24"/>
          <w:szCs w:val="24"/>
        </w:rPr>
        <w:t>W</w:t>
      </w:r>
      <w:r>
        <w:rPr>
          <w:b/>
          <w:spacing w:val="-11"/>
          <w:sz w:val="24"/>
          <w:szCs w:val="24"/>
        </w:rPr>
        <w:t>r</w:t>
      </w:r>
      <w:r>
        <w:rPr>
          <w:b/>
          <w:spacing w:val="-5"/>
          <w:sz w:val="24"/>
          <w:szCs w:val="24"/>
        </w:rPr>
        <w:t>a</w:t>
      </w:r>
      <w:r>
        <w:rPr>
          <w:b/>
          <w:sz w:val="24"/>
          <w:szCs w:val="24"/>
        </w:rPr>
        <w:t>p</w:t>
      </w:r>
      <w:r>
        <w:rPr>
          <w:b/>
          <w:spacing w:val="-1"/>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t</w:t>
      </w:r>
      <w:r>
        <w:rPr>
          <w:b/>
          <w:spacing w:val="-6"/>
          <w:sz w:val="24"/>
          <w:szCs w:val="24"/>
        </w:rPr>
        <w:t xml:space="preserve"> </w:t>
      </w:r>
      <w:r>
        <w:rPr>
          <w:b/>
          <w:sz w:val="24"/>
          <w:szCs w:val="24"/>
        </w:rPr>
        <w:t>on</w:t>
      </w:r>
      <w:r>
        <w:rPr>
          <w:b/>
          <w:spacing w:val="-6"/>
          <w:sz w:val="24"/>
          <w:szCs w:val="24"/>
        </w:rPr>
        <w:t xml:space="preserve"> </w:t>
      </w:r>
      <w:r>
        <w:rPr>
          <w:b/>
          <w:spacing w:val="-5"/>
          <w:sz w:val="24"/>
          <w:szCs w:val="24"/>
        </w:rPr>
        <w:t>C</w:t>
      </w:r>
      <w:r>
        <w:rPr>
          <w:b/>
          <w:sz w:val="24"/>
          <w:szCs w:val="24"/>
        </w:rPr>
        <w:t>o</w:t>
      </w:r>
      <w:r>
        <w:rPr>
          <w:b/>
          <w:spacing w:val="-6"/>
          <w:sz w:val="24"/>
          <w:szCs w:val="24"/>
        </w:rPr>
        <w:t>r</w:t>
      </w:r>
      <w:r>
        <w:rPr>
          <w:b/>
          <w:sz w:val="24"/>
          <w:szCs w:val="24"/>
        </w:rPr>
        <w:t>e</w:t>
      </w:r>
      <w:r>
        <w:rPr>
          <w:b/>
          <w:spacing w:val="-8"/>
          <w:sz w:val="24"/>
          <w:szCs w:val="24"/>
        </w:rPr>
        <w:t xml:space="preserve"> </w:t>
      </w:r>
      <w:r>
        <w:rPr>
          <w:b/>
          <w:spacing w:val="-5"/>
          <w:sz w:val="24"/>
          <w:szCs w:val="24"/>
        </w:rPr>
        <w:t>w</w:t>
      </w:r>
      <w:r>
        <w:rPr>
          <w:b/>
          <w:sz w:val="24"/>
          <w:szCs w:val="24"/>
        </w:rPr>
        <w:t>i</w:t>
      </w:r>
      <w:r>
        <w:rPr>
          <w:b/>
          <w:spacing w:val="-5"/>
          <w:sz w:val="24"/>
          <w:szCs w:val="24"/>
        </w:rPr>
        <w:t>r</w:t>
      </w:r>
      <w:r>
        <w:rPr>
          <w:b/>
          <w:spacing w:val="-1"/>
          <w:sz w:val="24"/>
          <w:szCs w:val="24"/>
        </w:rPr>
        <w:t>e</w:t>
      </w:r>
      <w:r>
        <w:rPr>
          <w:b/>
          <w:sz w:val="24"/>
          <w:szCs w:val="24"/>
        </w:rPr>
        <w:t>s</w:t>
      </w:r>
    </w:p>
    <w:p w:rsidR="008D75EE" w:rsidRDefault="008D75EE">
      <w:pPr>
        <w:spacing w:before="4" w:line="120" w:lineRule="exact"/>
        <w:rPr>
          <w:sz w:val="12"/>
          <w:szCs w:val="12"/>
        </w:rPr>
      </w:pPr>
    </w:p>
    <w:p w:rsidR="008D75EE" w:rsidRDefault="00B30AA0">
      <w:pPr>
        <w:ind w:left="1533" w:right="1171"/>
        <w:jc w:val="both"/>
        <w:rPr>
          <w:sz w:val="24"/>
          <w:szCs w:val="24"/>
        </w:rPr>
      </w:pPr>
      <w:r>
        <w:rPr>
          <w:spacing w:val="2"/>
          <w:sz w:val="24"/>
          <w:szCs w:val="24"/>
        </w:rPr>
        <w:t>T</w:t>
      </w:r>
      <w:r>
        <w:rPr>
          <w:spacing w:val="-5"/>
          <w:sz w:val="24"/>
          <w:szCs w:val="24"/>
        </w:rPr>
        <w:t>h</w:t>
      </w:r>
      <w:r>
        <w:rPr>
          <w:sz w:val="24"/>
          <w:szCs w:val="24"/>
        </w:rPr>
        <w:t>e</w:t>
      </w:r>
      <w:r>
        <w:rPr>
          <w:spacing w:val="7"/>
          <w:sz w:val="24"/>
          <w:szCs w:val="24"/>
        </w:rPr>
        <w:t xml:space="preserve"> </w:t>
      </w:r>
      <w:r>
        <w:rPr>
          <w:sz w:val="24"/>
          <w:szCs w:val="24"/>
        </w:rPr>
        <w:t>w</w:t>
      </w:r>
      <w:r>
        <w:rPr>
          <w:spacing w:val="1"/>
          <w:sz w:val="24"/>
          <w:szCs w:val="24"/>
        </w:rPr>
        <w:t>r</w:t>
      </w:r>
      <w:r>
        <w:rPr>
          <w:spacing w:val="-1"/>
          <w:sz w:val="24"/>
          <w:szCs w:val="24"/>
        </w:rPr>
        <w:t>a</w:t>
      </w:r>
      <w:r>
        <w:rPr>
          <w:sz w:val="24"/>
          <w:szCs w:val="24"/>
        </w:rPr>
        <w:t>p</w:t>
      </w:r>
      <w:r>
        <w:rPr>
          <w:spacing w:val="8"/>
          <w:sz w:val="24"/>
          <w:szCs w:val="24"/>
        </w:rPr>
        <w:t xml:space="preserve"> </w:t>
      </w:r>
      <w:r>
        <w:rPr>
          <w:spacing w:val="5"/>
          <w:sz w:val="24"/>
          <w:szCs w:val="24"/>
        </w:rPr>
        <w:t>t</w:t>
      </w:r>
      <w:r>
        <w:rPr>
          <w:spacing w:val="-1"/>
          <w:sz w:val="24"/>
          <w:szCs w:val="24"/>
        </w:rPr>
        <w:t>e</w:t>
      </w:r>
      <w:r>
        <w:rPr>
          <w:spacing w:val="-7"/>
          <w:sz w:val="24"/>
          <w:szCs w:val="24"/>
        </w:rPr>
        <w:t>s</w:t>
      </w:r>
      <w:r>
        <w:rPr>
          <w:sz w:val="24"/>
          <w:szCs w:val="24"/>
        </w:rPr>
        <w:t>t</w:t>
      </w:r>
      <w:r>
        <w:rPr>
          <w:spacing w:val="9"/>
          <w:sz w:val="24"/>
          <w:szCs w:val="24"/>
        </w:rPr>
        <w:t xml:space="preserve"> </w:t>
      </w:r>
      <w:r>
        <w:rPr>
          <w:spacing w:val="5"/>
          <w:sz w:val="24"/>
          <w:szCs w:val="24"/>
        </w:rPr>
        <w:t>o</w:t>
      </w:r>
      <w:r>
        <w:rPr>
          <w:sz w:val="24"/>
          <w:szCs w:val="24"/>
        </w:rPr>
        <w:t>n</w:t>
      </w:r>
      <w:r>
        <w:rPr>
          <w:spacing w:val="4"/>
          <w:sz w:val="24"/>
          <w:szCs w:val="24"/>
        </w:rPr>
        <w:t xml:space="preserve"> </w:t>
      </w:r>
      <w:r>
        <w:rPr>
          <w:spacing w:val="-6"/>
          <w:sz w:val="24"/>
          <w:szCs w:val="24"/>
        </w:rPr>
        <w:t>c</w:t>
      </w:r>
      <w:r>
        <w:rPr>
          <w:spacing w:val="5"/>
          <w:sz w:val="24"/>
          <w:szCs w:val="24"/>
        </w:rPr>
        <w:t>o</w:t>
      </w:r>
      <w:r>
        <w:rPr>
          <w:spacing w:val="1"/>
          <w:sz w:val="24"/>
          <w:szCs w:val="24"/>
        </w:rPr>
        <w:t>r</w:t>
      </w:r>
      <w:r>
        <w:rPr>
          <w:sz w:val="24"/>
          <w:szCs w:val="24"/>
        </w:rPr>
        <w:t>e</w:t>
      </w:r>
      <w:r>
        <w:rPr>
          <w:spacing w:val="7"/>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z w:val="24"/>
          <w:szCs w:val="24"/>
        </w:rPr>
        <w:t>e</w:t>
      </w:r>
      <w:r>
        <w:rPr>
          <w:spacing w:val="12"/>
          <w:sz w:val="24"/>
          <w:szCs w:val="24"/>
        </w:rPr>
        <w:t xml:space="preserve"> </w:t>
      </w:r>
      <w:proofErr w:type="gramStart"/>
      <w:r>
        <w:rPr>
          <w:spacing w:val="-4"/>
          <w:sz w:val="24"/>
          <w:szCs w:val="24"/>
        </w:rPr>
        <w:t>m</w:t>
      </w:r>
      <w:r>
        <w:rPr>
          <w:spacing w:val="-1"/>
          <w:sz w:val="24"/>
          <w:szCs w:val="24"/>
        </w:rPr>
        <w:t>ee</w:t>
      </w:r>
      <w:r>
        <w:rPr>
          <w:sz w:val="24"/>
          <w:szCs w:val="24"/>
        </w:rPr>
        <w:t>t</w:t>
      </w:r>
      <w:proofErr w:type="gramEnd"/>
      <w:r>
        <w:rPr>
          <w:spacing w:val="9"/>
          <w:sz w:val="24"/>
          <w:szCs w:val="24"/>
        </w:rPr>
        <w:t xml:space="preserve"> </w:t>
      </w:r>
      <w:r>
        <w:rPr>
          <w:spacing w:val="5"/>
          <w:sz w:val="24"/>
          <w:szCs w:val="24"/>
        </w:rPr>
        <w:t>t</w:t>
      </w:r>
      <w:r>
        <w:rPr>
          <w:spacing w:val="-5"/>
          <w:sz w:val="24"/>
          <w:szCs w:val="24"/>
        </w:rPr>
        <w:t>h</w:t>
      </w:r>
      <w:r>
        <w:rPr>
          <w:sz w:val="24"/>
          <w:szCs w:val="24"/>
        </w:rPr>
        <w:t>e</w:t>
      </w:r>
      <w:r>
        <w:rPr>
          <w:spacing w:val="7"/>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6"/>
          <w:sz w:val="24"/>
          <w:szCs w:val="24"/>
        </w:rPr>
        <w:t xml:space="preserve"> </w:t>
      </w:r>
      <w:r>
        <w:rPr>
          <w:spacing w:val="5"/>
          <w:sz w:val="24"/>
          <w:szCs w:val="24"/>
        </w:rPr>
        <w:t>o</w:t>
      </w:r>
      <w:r>
        <w:rPr>
          <w:sz w:val="24"/>
          <w:szCs w:val="24"/>
        </w:rPr>
        <w:t xml:space="preserve">f </w:t>
      </w:r>
      <w:r>
        <w:rPr>
          <w:spacing w:val="1"/>
          <w:sz w:val="24"/>
          <w:szCs w:val="24"/>
        </w:rPr>
        <w:t>I</w:t>
      </w:r>
      <w:r>
        <w:rPr>
          <w:spacing w:val="2"/>
          <w:sz w:val="24"/>
          <w:szCs w:val="24"/>
        </w:rPr>
        <w:t>E</w:t>
      </w:r>
      <w:r>
        <w:rPr>
          <w:spacing w:val="-2"/>
          <w:sz w:val="24"/>
          <w:szCs w:val="24"/>
        </w:rPr>
        <w:t>C</w:t>
      </w:r>
      <w:r>
        <w:rPr>
          <w:sz w:val="24"/>
          <w:szCs w:val="24"/>
        </w:rPr>
        <w:t>:</w:t>
      </w:r>
      <w:r>
        <w:rPr>
          <w:spacing w:val="9"/>
          <w:sz w:val="24"/>
          <w:szCs w:val="24"/>
        </w:rPr>
        <w:t xml:space="preserve"> </w:t>
      </w:r>
      <w:r>
        <w:rPr>
          <w:sz w:val="24"/>
          <w:szCs w:val="24"/>
        </w:rPr>
        <w:t>888.</w:t>
      </w:r>
      <w:r>
        <w:rPr>
          <w:spacing w:val="6"/>
          <w:sz w:val="24"/>
          <w:szCs w:val="24"/>
        </w:rPr>
        <w:t xml:space="preserve"> </w:t>
      </w:r>
      <w:r>
        <w:rPr>
          <w:spacing w:val="1"/>
          <w:sz w:val="24"/>
          <w:szCs w:val="24"/>
        </w:rPr>
        <w:t>I</w:t>
      </w:r>
      <w:r>
        <w:rPr>
          <w:sz w:val="24"/>
          <w:szCs w:val="24"/>
        </w:rPr>
        <w:t xml:space="preserve">n </w:t>
      </w:r>
      <w:r>
        <w:rPr>
          <w:spacing w:val="-1"/>
          <w:sz w:val="24"/>
          <w:szCs w:val="24"/>
        </w:rPr>
        <w:t>ca</w:t>
      </w:r>
      <w:r>
        <w:rPr>
          <w:spacing w:val="-2"/>
          <w:sz w:val="24"/>
          <w:szCs w:val="24"/>
        </w:rPr>
        <w:t>s</w:t>
      </w:r>
      <w:r>
        <w:rPr>
          <w:sz w:val="24"/>
          <w:szCs w:val="24"/>
        </w:rPr>
        <w:t>e</w:t>
      </w:r>
      <w:r>
        <w:rPr>
          <w:spacing w:val="16"/>
          <w:sz w:val="24"/>
          <w:szCs w:val="24"/>
        </w:rPr>
        <w:t xml:space="preserve"> </w:t>
      </w:r>
      <w:r>
        <w:rPr>
          <w:spacing w:val="9"/>
          <w:sz w:val="24"/>
          <w:szCs w:val="24"/>
        </w:rPr>
        <w:t>o</w:t>
      </w:r>
      <w:r>
        <w:rPr>
          <w:sz w:val="24"/>
          <w:szCs w:val="24"/>
        </w:rPr>
        <w:t>f</w:t>
      </w:r>
      <w:r>
        <w:rPr>
          <w:spacing w:val="9"/>
          <w:sz w:val="24"/>
          <w:szCs w:val="24"/>
        </w:rPr>
        <w:t xml:space="preserve"> </w:t>
      </w:r>
      <w:proofErr w:type="spellStart"/>
      <w:r>
        <w:rPr>
          <w:spacing w:val="4"/>
          <w:sz w:val="24"/>
          <w:szCs w:val="24"/>
        </w:rPr>
        <w:t>a</w:t>
      </w:r>
      <w:r>
        <w:rPr>
          <w:spacing w:val="-4"/>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2"/>
          <w:sz w:val="24"/>
          <w:szCs w:val="24"/>
        </w:rPr>
        <w:t xml:space="preserve"> </w:t>
      </w:r>
      <w:r>
        <w:rPr>
          <w:spacing w:val="4"/>
          <w:sz w:val="24"/>
          <w:szCs w:val="24"/>
        </w:rPr>
        <w:t>c</w:t>
      </w:r>
      <w:r>
        <w:rPr>
          <w:spacing w:val="-4"/>
          <w:sz w:val="24"/>
          <w:szCs w:val="24"/>
        </w:rPr>
        <w:t>l</w:t>
      </w:r>
      <w:r>
        <w:rPr>
          <w:spacing w:val="-1"/>
          <w:sz w:val="24"/>
          <w:szCs w:val="24"/>
        </w:rPr>
        <w:t>a</w:t>
      </w:r>
      <w:r>
        <w:rPr>
          <w:sz w:val="24"/>
          <w:szCs w:val="24"/>
        </w:rPr>
        <w:t>d</w:t>
      </w:r>
      <w:r>
        <w:rPr>
          <w:spacing w:val="17"/>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16"/>
          <w:sz w:val="24"/>
          <w:szCs w:val="24"/>
        </w:rPr>
        <w:t xml:space="preserve">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w:t>
      </w:r>
      <w:r>
        <w:rPr>
          <w:spacing w:val="19"/>
          <w:sz w:val="24"/>
          <w:szCs w:val="24"/>
        </w:rPr>
        <w:t xml:space="preserve"> </w:t>
      </w:r>
      <w:r>
        <w:rPr>
          <w:spacing w:val="5"/>
          <w:sz w:val="24"/>
          <w:szCs w:val="24"/>
        </w:rPr>
        <w:t>t</w:t>
      </w:r>
      <w:r>
        <w:rPr>
          <w:spacing w:val="-5"/>
          <w:sz w:val="24"/>
          <w:szCs w:val="24"/>
        </w:rPr>
        <w:t>h</w:t>
      </w:r>
      <w:r>
        <w:rPr>
          <w:sz w:val="24"/>
          <w:szCs w:val="24"/>
        </w:rPr>
        <w:t>e</w:t>
      </w:r>
      <w:r>
        <w:rPr>
          <w:spacing w:val="16"/>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16"/>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7"/>
          <w:sz w:val="24"/>
          <w:szCs w:val="24"/>
        </w:rPr>
        <w:t xml:space="preserve"> </w:t>
      </w:r>
      <w:r>
        <w:rPr>
          <w:spacing w:val="-5"/>
          <w:sz w:val="24"/>
          <w:szCs w:val="24"/>
        </w:rPr>
        <w:t>b</w:t>
      </w:r>
      <w:r>
        <w:rPr>
          <w:sz w:val="24"/>
          <w:szCs w:val="24"/>
        </w:rPr>
        <w:t>e</w:t>
      </w:r>
      <w:r>
        <w:rPr>
          <w:spacing w:val="16"/>
          <w:sz w:val="24"/>
          <w:szCs w:val="24"/>
        </w:rPr>
        <w:t xml:space="preserve"> </w:t>
      </w:r>
      <w:proofErr w:type="spellStart"/>
      <w:r>
        <w:rPr>
          <w:sz w:val="24"/>
          <w:szCs w:val="24"/>
        </w:rPr>
        <w:t>w</w:t>
      </w:r>
      <w:r>
        <w:rPr>
          <w:spacing w:val="1"/>
          <w:sz w:val="24"/>
          <w:szCs w:val="24"/>
        </w:rPr>
        <w:t>r</w:t>
      </w:r>
      <w:r>
        <w:rPr>
          <w:spacing w:val="-1"/>
          <w:sz w:val="24"/>
          <w:szCs w:val="24"/>
        </w:rPr>
        <w:t>a</w:t>
      </w:r>
      <w:r>
        <w:rPr>
          <w:sz w:val="24"/>
          <w:szCs w:val="24"/>
        </w:rPr>
        <w:t>p</w:t>
      </w:r>
      <w:r>
        <w:rPr>
          <w:spacing w:val="-1"/>
          <w:sz w:val="24"/>
          <w:szCs w:val="24"/>
        </w:rPr>
        <w:t>e</w:t>
      </w:r>
      <w:r>
        <w:rPr>
          <w:sz w:val="24"/>
          <w:szCs w:val="24"/>
        </w:rPr>
        <w:t>d</w:t>
      </w:r>
      <w:proofErr w:type="spellEnd"/>
      <w:r>
        <w:rPr>
          <w:spacing w:val="17"/>
          <w:sz w:val="24"/>
          <w:szCs w:val="24"/>
        </w:rPr>
        <w:t xml:space="preserve"> </w:t>
      </w:r>
      <w:r>
        <w:rPr>
          <w:spacing w:val="-1"/>
          <w:sz w:val="24"/>
          <w:szCs w:val="24"/>
        </w:rPr>
        <w:t>a</w:t>
      </w:r>
      <w:r>
        <w:rPr>
          <w:spacing w:val="1"/>
          <w:sz w:val="24"/>
          <w:szCs w:val="24"/>
        </w:rPr>
        <w:t>r</w:t>
      </w:r>
      <w:r>
        <w:rPr>
          <w:spacing w:val="5"/>
          <w:sz w:val="24"/>
          <w:szCs w:val="24"/>
        </w:rPr>
        <w:t>o</w:t>
      </w:r>
      <w:r>
        <w:rPr>
          <w:sz w:val="24"/>
          <w:szCs w:val="24"/>
        </w:rPr>
        <w:t>u</w:t>
      </w:r>
      <w:r>
        <w:rPr>
          <w:spacing w:val="-5"/>
          <w:sz w:val="24"/>
          <w:szCs w:val="24"/>
        </w:rPr>
        <w:t>n</w:t>
      </w:r>
      <w:r>
        <w:rPr>
          <w:sz w:val="24"/>
          <w:szCs w:val="24"/>
        </w:rPr>
        <w:t>d</w:t>
      </w:r>
      <w:r>
        <w:rPr>
          <w:spacing w:val="17"/>
          <w:sz w:val="24"/>
          <w:szCs w:val="24"/>
        </w:rPr>
        <w:t xml:space="preserve"> </w:t>
      </w:r>
      <w:r>
        <w:rPr>
          <w:sz w:val="24"/>
          <w:szCs w:val="24"/>
        </w:rPr>
        <w:t>a</w:t>
      </w:r>
      <w:r>
        <w:rPr>
          <w:spacing w:val="20"/>
          <w:sz w:val="24"/>
          <w:szCs w:val="24"/>
        </w:rPr>
        <w:t xml:space="preserve"> </w:t>
      </w:r>
      <w:proofErr w:type="spellStart"/>
      <w:r>
        <w:rPr>
          <w:spacing w:val="-4"/>
          <w:sz w:val="24"/>
          <w:szCs w:val="24"/>
        </w:rPr>
        <w:t>m</w:t>
      </w:r>
      <w:r>
        <w:rPr>
          <w:spacing w:val="4"/>
          <w:sz w:val="24"/>
          <w:szCs w:val="24"/>
        </w:rPr>
        <w:t>a</w:t>
      </w:r>
      <w:r>
        <w:rPr>
          <w:spacing w:val="-5"/>
          <w:sz w:val="24"/>
          <w:szCs w:val="24"/>
        </w:rPr>
        <w:t>n</w:t>
      </w:r>
      <w:r>
        <w:rPr>
          <w:sz w:val="24"/>
          <w:szCs w:val="24"/>
        </w:rPr>
        <w:t>d</w:t>
      </w:r>
      <w:r>
        <w:rPr>
          <w:spacing w:val="8"/>
          <w:sz w:val="24"/>
          <w:szCs w:val="24"/>
        </w:rPr>
        <w:t>e</w:t>
      </w:r>
      <w:r>
        <w:rPr>
          <w:sz w:val="24"/>
          <w:szCs w:val="24"/>
        </w:rPr>
        <w:t>l</w:t>
      </w:r>
      <w:proofErr w:type="spellEnd"/>
      <w:r>
        <w:rPr>
          <w:sz w:val="24"/>
          <w:szCs w:val="24"/>
        </w:rPr>
        <w:t xml:space="preserve"> </w:t>
      </w:r>
      <w:r>
        <w:rPr>
          <w:spacing w:val="5"/>
          <w:sz w:val="24"/>
          <w:szCs w:val="24"/>
        </w:rPr>
        <w:t>o</w:t>
      </w:r>
      <w:r>
        <w:rPr>
          <w:sz w:val="24"/>
          <w:szCs w:val="24"/>
        </w:rPr>
        <w:t xml:space="preserve">f </w:t>
      </w:r>
      <w:r>
        <w:rPr>
          <w:spacing w:val="5"/>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9"/>
          <w:sz w:val="24"/>
          <w:szCs w:val="24"/>
        </w:rPr>
        <w:t xml:space="preserve"> </w:t>
      </w:r>
      <w:r>
        <w:rPr>
          <w:spacing w:val="5"/>
          <w:sz w:val="24"/>
          <w:szCs w:val="24"/>
        </w:rPr>
        <w:t>o</w:t>
      </w:r>
      <w:r>
        <w:rPr>
          <w:sz w:val="24"/>
          <w:szCs w:val="24"/>
        </w:rPr>
        <w:t xml:space="preserve">f </w:t>
      </w:r>
      <w:r>
        <w:rPr>
          <w:spacing w:val="-3"/>
          <w:sz w:val="24"/>
          <w:szCs w:val="24"/>
        </w:rPr>
        <w:t>f</w:t>
      </w:r>
      <w:r>
        <w:rPr>
          <w:spacing w:val="-4"/>
          <w:sz w:val="24"/>
          <w:szCs w:val="24"/>
        </w:rPr>
        <w:t>i</w:t>
      </w:r>
      <w:r>
        <w:rPr>
          <w:sz w:val="24"/>
          <w:szCs w:val="24"/>
        </w:rPr>
        <w:t>ve</w:t>
      </w:r>
      <w:r>
        <w:rPr>
          <w:spacing w:val="7"/>
          <w:sz w:val="24"/>
          <w:szCs w:val="24"/>
        </w:rPr>
        <w:t xml:space="preserve"> </w:t>
      </w:r>
      <w:r>
        <w:rPr>
          <w:spacing w:val="10"/>
          <w:sz w:val="24"/>
          <w:szCs w:val="24"/>
        </w:rPr>
        <w:t>t</w:t>
      </w:r>
      <w:r>
        <w:rPr>
          <w:spacing w:val="-4"/>
          <w:sz w:val="24"/>
          <w:szCs w:val="24"/>
        </w:rPr>
        <w:t>im</w:t>
      </w:r>
      <w:r>
        <w:rPr>
          <w:spacing w:val="-1"/>
          <w:sz w:val="24"/>
          <w:szCs w:val="24"/>
        </w:rPr>
        <w:t>e</w:t>
      </w:r>
      <w:r>
        <w:rPr>
          <w:sz w:val="24"/>
          <w:szCs w:val="24"/>
        </w:rPr>
        <w:t>s</w:t>
      </w:r>
      <w:r>
        <w:rPr>
          <w:spacing w:val="5"/>
          <w:sz w:val="24"/>
          <w:szCs w:val="24"/>
        </w:rPr>
        <w:t xml:space="preserve"> t</w:t>
      </w:r>
      <w:r>
        <w:rPr>
          <w:spacing w:val="-5"/>
          <w:sz w:val="24"/>
          <w:szCs w:val="24"/>
        </w:rPr>
        <w:t>h</w:t>
      </w:r>
      <w:r>
        <w:rPr>
          <w:spacing w:val="-1"/>
          <w:sz w:val="24"/>
          <w:szCs w:val="24"/>
        </w:rPr>
        <w:t>a</w:t>
      </w:r>
      <w:r>
        <w:rPr>
          <w:sz w:val="24"/>
          <w:szCs w:val="24"/>
        </w:rPr>
        <w:t>t</w:t>
      </w:r>
      <w:r>
        <w:rPr>
          <w:spacing w:val="8"/>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8"/>
          <w:sz w:val="24"/>
          <w:szCs w:val="24"/>
        </w:rPr>
        <w:t xml:space="preserve"> </w:t>
      </w:r>
      <w:r>
        <w:rPr>
          <w:sz w:val="24"/>
          <w:szCs w:val="24"/>
        </w:rPr>
        <w:t>to</w:t>
      </w:r>
      <w:r>
        <w:rPr>
          <w:spacing w:val="8"/>
          <w:sz w:val="24"/>
          <w:szCs w:val="24"/>
        </w:rPr>
        <w:t xml:space="preserve"> </w:t>
      </w:r>
      <w:r>
        <w:rPr>
          <w:spacing w:val="-8"/>
          <w:sz w:val="24"/>
          <w:szCs w:val="24"/>
        </w:rPr>
        <w:t>f</w:t>
      </w:r>
      <w:r>
        <w:rPr>
          <w:spacing w:val="5"/>
          <w:sz w:val="24"/>
          <w:szCs w:val="24"/>
        </w:rPr>
        <w:t>o</w:t>
      </w:r>
      <w:r>
        <w:rPr>
          <w:spacing w:val="-3"/>
          <w:sz w:val="24"/>
          <w:szCs w:val="24"/>
        </w:rPr>
        <w:t>r</w:t>
      </w:r>
      <w:r>
        <w:rPr>
          <w:sz w:val="24"/>
          <w:szCs w:val="24"/>
        </w:rPr>
        <w:t>m</w:t>
      </w:r>
      <w:r>
        <w:rPr>
          <w:spacing w:val="3"/>
          <w:sz w:val="24"/>
          <w:szCs w:val="24"/>
        </w:rPr>
        <w:t xml:space="preserve"> </w:t>
      </w:r>
      <w:r>
        <w:rPr>
          <w:sz w:val="24"/>
          <w:szCs w:val="24"/>
        </w:rPr>
        <w:t>a</w:t>
      </w:r>
      <w:r>
        <w:rPr>
          <w:spacing w:val="7"/>
          <w:sz w:val="24"/>
          <w:szCs w:val="24"/>
        </w:rPr>
        <w:t xml:space="preserve"> </w:t>
      </w:r>
      <w:r>
        <w:rPr>
          <w:spacing w:val="-5"/>
          <w:sz w:val="24"/>
          <w:szCs w:val="24"/>
        </w:rPr>
        <w:t>h</w:t>
      </w:r>
      <w:r>
        <w:rPr>
          <w:spacing w:val="4"/>
          <w:sz w:val="24"/>
          <w:szCs w:val="24"/>
        </w:rPr>
        <w:t>e</w:t>
      </w:r>
      <w:r>
        <w:rPr>
          <w:sz w:val="24"/>
          <w:szCs w:val="24"/>
        </w:rPr>
        <w:t>l</w:t>
      </w:r>
      <w:r>
        <w:rPr>
          <w:spacing w:val="-4"/>
          <w:sz w:val="24"/>
          <w:szCs w:val="24"/>
        </w:rPr>
        <w:t>i</w:t>
      </w:r>
      <w:r>
        <w:rPr>
          <w:sz w:val="24"/>
          <w:szCs w:val="24"/>
        </w:rPr>
        <w:t>x</w:t>
      </w:r>
      <w:r>
        <w:rPr>
          <w:spacing w:val="8"/>
          <w:sz w:val="24"/>
          <w:szCs w:val="24"/>
        </w:rPr>
        <w:t xml:space="preserve"> </w:t>
      </w:r>
      <w:r>
        <w:rPr>
          <w:spacing w:val="5"/>
          <w:sz w:val="24"/>
          <w:szCs w:val="24"/>
        </w:rPr>
        <w:t>o</w:t>
      </w:r>
      <w:r>
        <w:rPr>
          <w:sz w:val="24"/>
          <w:szCs w:val="24"/>
        </w:rPr>
        <w:t xml:space="preserve">f </w:t>
      </w:r>
      <w:r>
        <w:rPr>
          <w:spacing w:val="4"/>
          <w:sz w:val="24"/>
          <w:szCs w:val="24"/>
        </w:rPr>
        <w:t>e</w:t>
      </w:r>
      <w:r>
        <w:rPr>
          <w:spacing w:val="-4"/>
          <w:sz w:val="24"/>
          <w:szCs w:val="24"/>
        </w:rPr>
        <w:t>i</w:t>
      </w:r>
      <w:r>
        <w:rPr>
          <w:spacing w:val="5"/>
          <w:sz w:val="24"/>
          <w:szCs w:val="24"/>
        </w:rPr>
        <w:t>g</w:t>
      </w:r>
      <w:r>
        <w:rPr>
          <w:spacing w:val="-5"/>
          <w:sz w:val="24"/>
          <w:szCs w:val="24"/>
        </w:rPr>
        <w:t>h</w:t>
      </w:r>
      <w:r>
        <w:rPr>
          <w:sz w:val="24"/>
          <w:szCs w:val="24"/>
        </w:rPr>
        <w:t>t</w:t>
      </w:r>
      <w:r>
        <w:rPr>
          <w:spacing w:val="8"/>
          <w:sz w:val="24"/>
          <w:szCs w:val="24"/>
        </w:rPr>
        <w:t xml:space="preserve"> </w:t>
      </w:r>
      <w:r>
        <w:rPr>
          <w:spacing w:val="5"/>
          <w:sz w:val="24"/>
          <w:szCs w:val="24"/>
        </w:rPr>
        <w:t>t</w:t>
      </w:r>
      <w:r>
        <w:rPr>
          <w:sz w:val="24"/>
          <w:szCs w:val="24"/>
        </w:rPr>
        <w:t>u</w:t>
      </w:r>
      <w:r>
        <w:rPr>
          <w:spacing w:val="1"/>
          <w:sz w:val="24"/>
          <w:szCs w:val="24"/>
        </w:rPr>
        <w:t>r</w:t>
      </w:r>
      <w:r>
        <w:rPr>
          <w:spacing w:val="-5"/>
          <w:sz w:val="24"/>
          <w:szCs w:val="24"/>
        </w:rPr>
        <w:t>n</w:t>
      </w:r>
      <w:r>
        <w:rPr>
          <w:spacing w:val="-2"/>
          <w:sz w:val="24"/>
          <w:szCs w:val="24"/>
        </w:rPr>
        <w:t>s</w:t>
      </w:r>
      <w:r>
        <w:rPr>
          <w:sz w:val="24"/>
          <w:szCs w:val="24"/>
        </w:rPr>
        <w:t>.</w:t>
      </w:r>
      <w:r>
        <w:rPr>
          <w:spacing w:val="10"/>
          <w:sz w:val="24"/>
          <w:szCs w:val="24"/>
        </w:rPr>
        <w:t xml:space="preserve"> </w:t>
      </w:r>
      <w:r>
        <w:rPr>
          <w:spacing w:val="2"/>
          <w:sz w:val="24"/>
          <w:szCs w:val="24"/>
        </w:rPr>
        <w:t>T</w:t>
      </w:r>
      <w:r>
        <w:rPr>
          <w:spacing w:val="-5"/>
          <w:sz w:val="24"/>
          <w:szCs w:val="24"/>
        </w:rPr>
        <w:t>h</w:t>
      </w:r>
      <w:r>
        <w:rPr>
          <w:sz w:val="24"/>
          <w:szCs w:val="24"/>
        </w:rPr>
        <w:t xml:space="preserve">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52"/>
          <w:sz w:val="24"/>
          <w:szCs w:val="24"/>
        </w:rPr>
        <w:t xml:space="preserve"> </w:t>
      </w:r>
      <w:r>
        <w:rPr>
          <w:sz w:val="24"/>
          <w:szCs w:val="24"/>
        </w:rPr>
        <w:t>be</w:t>
      </w:r>
      <w:r>
        <w:rPr>
          <w:spacing w:val="-3"/>
          <w:sz w:val="24"/>
          <w:szCs w:val="24"/>
        </w:rPr>
        <w:t xml:space="preserve"> </w:t>
      </w:r>
      <w:r>
        <w:rPr>
          <w:sz w:val="24"/>
          <w:szCs w:val="24"/>
        </w:rPr>
        <w:t>u</w:t>
      </w:r>
      <w:r>
        <w:rPr>
          <w:spacing w:val="-5"/>
          <w:sz w:val="24"/>
          <w:szCs w:val="24"/>
        </w:rPr>
        <w:t>n</w:t>
      </w:r>
      <w:r>
        <w:rPr>
          <w:sz w:val="24"/>
          <w:szCs w:val="24"/>
        </w:rPr>
        <w:t>w</w:t>
      </w:r>
      <w:r>
        <w:rPr>
          <w:spacing w:val="1"/>
          <w:sz w:val="24"/>
          <w:szCs w:val="24"/>
        </w:rPr>
        <w:t>r</w:t>
      </w:r>
      <w:r>
        <w:rPr>
          <w:spacing w:val="-1"/>
          <w:sz w:val="24"/>
          <w:szCs w:val="24"/>
        </w:rPr>
        <w:t>a</w:t>
      </w:r>
      <w:r>
        <w:rPr>
          <w:sz w:val="24"/>
          <w:szCs w:val="24"/>
        </w:rPr>
        <w:t>pp</w:t>
      </w:r>
      <w:r>
        <w:rPr>
          <w:spacing w:val="-1"/>
          <w:sz w:val="24"/>
          <w:szCs w:val="24"/>
        </w:rPr>
        <w:t>e</w:t>
      </w:r>
      <w:r>
        <w:rPr>
          <w:sz w:val="24"/>
          <w:szCs w:val="24"/>
        </w:rPr>
        <w:t>d.</w:t>
      </w:r>
      <w:r>
        <w:rPr>
          <w:spacing w:val="4"/>
          <w:sz w:val="24"/>
          <w:szCs w:val="24"/>
        </w:rPr>
        <w:t xml:space="preserve"> </w:t>
      </w:r>
      <w:r>
        <w:rPr>
          <w:sz w:val="24"/>
          <w:szCs w:val="24"/>
        </w:rPr>
        <w:t>No</w:t>
      </w:r>
      <w:r>
        <w:rPr>
          <w:spacing w:val="8"/>
          <w:sz w:val="24"/>
          <w:szCs w:val="24"/>
        </w:rPr>
        <w:t xml:space="preserve"> </w:t>
      </w:r>
      <w:r>
        <w:rPr>
          <w:spacing w:val="-5"/>
          <w:sz w:val="24"/>
          <w:szCs w:val="24"/>
        </w:rPr>
        <w:t>b</w:t>
      </w:r>
      <w:r>
        <w:rPr>
          <w:spacing w:val="1"/>
          <w:sz w:val="24"/>
          <w:szCs w:val="24"/>
        </w:rPr>
        <w:t>r</w:t>
      </w:r>
      <w:r>
        <w:rPr>
          <w:spacing w:val="-1"/>
          <w:sz w:val="24"/>
          <w:szCs w:val="24"/>
        </w:rPr>
        <w:t>ea</w:t>
      </w:r>
      <w:r>
        <w:rPr>
          <w:sz w:val="24"/>
          <w:szCs w:val="24"/>
        </w:rPr>
        <w:t>k</w:t>
      </w:r>
      <w:r>
        <w:rPr>
          <w:spacing w:val="-1"/>
          <w:sz w:val="24"/>
          <w:szCs w:val="24"/>
        </w:rPr>
        <w:t>a</w:t>
      </w:r>
      <w:r>
        <w:rPr>
          <w:sz w:val="24"/>
          <w:szCs w:val="24"/>
        </w:rPr>
        <w:t>ge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 xml:space="preserve">d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proofErr w:type="gramStart"/>
      <w:r>
        <w:rPr>
          <w:spacing w:val="5"/>
          <w:sz w:val="24"/>
          <w:szCs w:val="24"/>
        </w:rPr>
        <w:t>o</w:t>
      </w:r>
      <w:r>
        <w:rPr>
          <w:spacing w:val="-1"/>
          <w:sz w:val="24"/>
          <w:szCs w:val="24"/>
        </w:rPr>
        <w:t>cc</w:t>
      </w:r>
      <w:r>
        <w:rPr>
          <w:sz w:val="24"/>
          <w:szCs w:val="24"/>
        </w:rPr>
        <w:t>u</w:t>
      </w:r>
      <w:r>
        <w:rPr>
          <w:spacing w:val="1"/>
          <w:sz w:val="24"/>
          <w:szCs w:val="24"/>
        </w:rPr>
        <w:t>rr</w:t>
      </w:r>
      <w:r>
        <w:rPr>
          <w:spacing w:val="-1"/>
          <w:sz w:val="24"/>
          <w:szCs w:val="24"/>
        </w:rPr>
        <w:t>e</w:t>
      </w:r>
      <w:r>
        <w:rPr>
          <w:sz w:val="24"/>
          <w:szCs w:val="24"/>
        </w:rPr>
        <w:t>d</w:t>
      </w:r>
      <w:proofErr w:type="gramEnd"/>
      <w:r>
        <w:rPr>
          <w:sz w:val="24"/>
          <w:szCs w:val="24"/>
        </w:rPr>
        <w:t>.</w:t>
      </w:r>
    </w:p>
    <w:p w:rsidR="008D75EE" w:rsidRDefault="008D75EE">
      <w:pPr>
        <w:spacing w:before="2" w:line="160" w:lineRule="exact"/>
        <w:rPr>
          <w:sz w:val="17"/>
          <w:szCs w:val="17"/>
        </w:rPr>
      </w:pPr>
    </w:p>
    <w:p w:rsidR="008D75EE" w:rsidRDefault="008D75EE">
      <w:pPr>
        <w:spacing w:line="200" w:lineRule="exact"/>
      </w:pPr>
    </w:p>
    <w:p w:rsidR="008D75EE" w:rsidRDefault="008D75EE">
      <w:pPr>
        <w:spacing w:line="200" w:lineRule="exact"/>
      </w:pPr>
    </w:p>
    <w:p w:rsidR="008D75EE" w:rsidRDefault="00B30AA0">
      <w:pPr>
        <w:spacing w:line="228" w:lineRule="auto"/>
        <w:ind w:left="1561" w:right="1693" w:hanging="1446"/>
        <w:jc w:val="both"/>
        <w:rPr>
          <w:sz w:val="24"/>
          <w:szCs w:val="24"/>
        </w:rPr>
      </w:pPr>
      <w:r>
        <w:rPr>
          <w:rFonts w:ascii="Palatino Linotype" w:eastAsia="Palatino Linotype" w:hAnsi="Palatino Linotype" w:cs="Palatino Linotype"/>
          <w:b/>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27                  </w:t>
      </w:r>
      <w:r>
        <w:rPr>
          <w:rFonts w:ascii="Palatino Linotype" w:eastAsia="Palatino Linotype" w:hAnsi="Palatino Linotype" w:cs="Palatino Linotype"/>
          <w:b/>
          <w:spacing w:val="7"/>
          <w:sz w:val="22"/>
          <w:szCs w:val="22"/>
        </w:rPr>
        <w:t xml:space="preserve"> </w:t>
      </w:r>
      <w:r>
        <w:rPr>
          <w:b/>
          <w:spacing w:val="4"/>
          <w:sz w:val="24"/>
          <w:szCs w:val="24"/>
        </w:rPr>
        <w:t>M</w:t>
      </w:r>
      <w:r>
        <w:rPr>
          <w:b/>
          <w:sz w:val="24"/>
          <w:szCs w:val="24"/>
        </w:rPr>
        <w:t>i</w:t>
      </w:r>
      <w:r>
        <w:rPr>
          <w:b/>
          <w:spacing w:val="1"/>
          <w:sz w:val="24"/>
          <w:szCs w:val="24"/>
        </w:rPr>
        <w:t>n</w:t>
      </w:r>
      <w:r>
        <w:rPr>
          <w:b/>
          <w:sz w:val="24"/>
          <w:szCs w:val="24"/>
        </w:rPr>
        <w:t>i</w:t>
      </w:r>
      <w:r>
        <w:rPr>
          <w:b/>
          <w:spacing w:val="-3"/>
          <w:sz w:val="24"/>
          <w:szCs w:val="24"/>
        </w:rPr>
        <w:t>m</w:t>
      </w:r>
      <w:r>
        <w:rPr>
          <w:b/>
          <w:spacing w:val="1"/>
          <w:sz w:val="24"/>
          <w:szCs w:val="24"/>
        </w:rPr>
        <w:t>u</w:t>
      </w:r>
      <w:r>
        <w:rPr>
          <w:b/>
          <w:sz w:val="24"/>
          <w:szCs w:val="24"/>
        </w:rPr>
        <w:t>m</w:t>
      </w:r>
      <w:r>
        <w:rPr>
          <w:b/>
          <w:spacing w:val="57"/>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iv</w:t>
      </w:r>
      <w:r>
        <w:rPr>
          <w:b/>
          <w:spacing w:val="1"/>
          <w:sz w:val="24"/>
          <w:szCs w:val="24"/>
        </w:rPr>
        <w:t>it</w:t>
      </w:r>
      <w:r>
        <w:rPr>
          <w:b/>
          <w:sz w:val="24"/>
          <w:szCs w:val="24"/>
        </w:rPr>
        <w:t>y</w:t>
      </w:r>
      <w:r>
        <w:rPr>
          <w:b/>
          <w:spacing w:val="55"/>
          <w:sz w:val="24"/>
          <w:szCs w:val="24"/>
        </w:rPr>
        <w:t xml:space="preserve"> </w:t>
      </w:r>
      <w:r>
        <w:rPr>
          <w:b/>
          <w:spacing w:val="1"/>
          <w:sz w:val="24"/>
          <w:szCs w:val="24"/>
        </w:rPr>
        <w:t>t</w:t>
      </w:r>
      <w:r>
        <w:rPr>
          <w:b/>
          <w:spacing w:val="-1"/>
          <w:sz w:val="24"/>
          <w:szCs w:val="24"/>
        </w:rPr>
        <w:t>e</w:t>
      </w:r>
      <w:r>
        <w:rPr>
          <w:b/>
          <w:spacing w:val="-2"/>
          <w:sz w:val="24"/>
          <w:szCs w:val="24"/>
        </w:rPr>
        <w:t>s</w:t>
      </w:r>
      <w:r>
        <w:rPr>
          <w:b/>
          <w:sz w:val="24"/>
          <w:szCs w:val="24"/>
        </w:rPr>
        <w:t xml:space="preserve">t </w:t>
      </w:r>
      <w:r>
        <w:rPr>
          <w:b/>
          <w:spacing w:val="1"/>
          <w:sz w:val="24"/>
          <w:szCs w:val="24"/>
        </w:rPr>
        <w:t xml:space="preserve"> </w:t>
      </w:r>
      <w:r>
        <w:rPr>
          <w:b/>
          <w:sz w:val="24"/>
          <w:szCs w:val="24"/>
        </w:rPr>
        <w:t xml:space="preserve">on  </w:t>
      </w:r>
      <w:r>
        <w:rPr>
          <w:b/>
          <w:spacing w:val="1"/>
          <w:sz w:val="24"/>
          <w:szCs w:val="24"/>
        </w:rPr>
        <w:t>th</w:t>
      </w:r>
      <w:r>
        <w:rPr>
          <w:b/>
          <w:spacing w:val="-1"/>
          <w:sz w:val="24"/>
          <w:szCs w:val="24"/>
        </w:rPr>
        <w:t>e</w:t>
      </w:r>
      <w:r>
        <w:rPr>
          <w:b/>
          <w:spacing w:val="-6"/>
          <w:sz w:val="24"/>
          <w:szCs w:val="24"/>
        </w:rPr>
        <w:t>r</w:t>
      </w:r>
      <w:r>
        <w:rPr>
          <w:b/>
          <w:spacing w:val="-3"/>
          <w:sz w:val="24"/>
          <w:szCs w:val="24"/>
        </w:rPr>
        <w:t>m</w:t>
      </w:r>
      <w:r>
        <w:rPr>
          <w:b/>
          <w:spacing w:val="5"/>
          <w:sz w:val="24"/>
          <w:szCs w:val="24"/>
        </w:rPr>
        <w:t>a</w:t>
      </w:r>
      <w:r>
        <w:rPr>
          <w:b/>
          <w:sz w:val="24"/>
          <w:szCs w:val="24"/>
        </w:rPr>
        <w:t xml:space="preserve">l  </w:t>
      </w:r>
      <w:r>
        <w:rPr>
          <w:b/>
          <w:spacing w:val="-6"/>
          <w:sz w:val="24"/>
          <w:szCs w:val="24"/>
        </w:rPr>
        <w:t>r</w:t>
      </w:r>
      <w:r>
        <w:rPr>
          <w:b/>
          <w:spacing w:val="4"/>
          <w:sz w:val="24"/>
          <w:szCs w:val="24"/>
        </w:rPr>
        <w:t>e</w:t>
      </w:r>
      <w:r>
        <w:rPr>
          <w:b/>
          <w:spacing w:val="-2"/>
          <w:sz w:val="24"/>
          <w:szCs w:val="24"/>
        </w:rPr>
        <w:t>s</w:t>
      </w:r>
      <w:r>
        <w:rPr>
          <w:b/>
          <w:sz w:val="24"/>
          <w:szCs w:val="24"/>
        </w:rPr>
        <w:t>i</w:t>
      </w:r>
      <w:r>
        <w:rPr>
          <w:b/>
          <w:spacing w:val="-2"/>
          <w:sz w:val="24"/>
          <w:szCs w:val="24"/>
        </w:rPr>
        <w:t>s</w:t>
      </w:r>
      <w:r>
        <w:rPr>
          <w:b/>
          <w:spacing w:val="6"/>
          <w:sz w:val="24"/>
          <w:szCs w:val="24"/>
        </w:rPr>
        <w:t>t</w:t>
      </w:r>
      <w:r>
        <w:rPr>
          <w:b/>
          <w:sz w:val="24"/>
          <w:szCs w:val="24"/>
        </w:rPr>
        <w:t>a</w:t>
      </w:r>
      <w:r>
        <w:rPr>
          <w:b/>
          <w:spacing w:val="1"/>
          <w:sz w:val="24"/>
          <w:szCs w:val="24"/>
        </w:rPr>
        <w:t>n</w:t>
      </w:r>
      <w:r>
        <w:rPr>
          <w:b/>
          <w:sz w:val="24"/>
          <w:szCs w:val="24"/>
        </w:rPr>
        <w:t xml:space="preserve">t </w:t>
      </w:r>
      <w:r>
        <w:rPr>
          <w:b/>
          <w:spacing w:val="1"/>
          <w:sz w:val="24"/>
          <w:szCs w:val="24"/>
        </w:rPr>
        <w:t xml:space="preserve"> </w:t>
      </w:r>
      <w:proofErr w:type="spellStart"/>
      <w:r>
        <w:rPr>
          <w:b/>
          <w:sz w:val="24"/>
          <w:szCs w:val="24"/>
        </w:rPr>
        <w:t>a</w:t>
      </w:r>
      <w:r>
        <w:rPr>
          <w:b/>
          <w:spacing w:val="-4"/>
          <w:sz w:val="24"/>
          <w:szCs w:val="24"/>
        </w:rPr>
        <w:t>l</w:t>
      </w:r>
      <w:r>
        <w:rPr>
          <w:b/>
          <w:spacing w:val="1"/>
          <w:sz w:val="24"/>
          <w:szCs w:val="24"/>
        </w:rPr>
        <w:t>u</w:t>
      </w:r>
      <w:r>
        <w:rPr>
          <w:b/>
          <w:spacing w:val="-3"/>
          <w:sz w:val="24"/>
          <w:szCs w:val="24"/>
        </w:rPr>
        <w:t>m</w:t>
      </w:r>
      <w:r>
        <w:rPr>
          <w:b/>
          <w:sz w:val="24"/>
          <w:szCs w:val="24"/>
        </w:rPr>
        <w:t>i</w:t>
      </w:r>
      <w:r>
        <w:rPr>
          <w:b/>
          <w:spacing w:val="1"/>
          <w:sz w:val="24"/>
          <w:szCs w:val="24"/>
        </w:rPr>
        <w:t>n</w:t>
      </w:r>
      <w:r>
        <w:rPr>
          <w:b/>
          <w:sz w:val="24"/>
          <w:szCs w:val="24"/>
        </w:rPr>
        <w:t>i</w:t>
      </w:r>
      <w:r>
        <w:rPr>
          <w:b/>
          <w:spacing w:val="1"/>
          <w:sz w:val="24"/>
          <w:szCs w:val="24"/>
        </w:rPr>
        <w:t>u</w:t>
      </w:r>
      <w:r>
        <w:rPr>
          <w:b/>
          <w:sz w:val="24"/>
          <w:szCs w:val="24"/>
        </w:rPr>
        <w:t>m</w:t>
      </w:r>
      <w:proofErr w:type="spellEnd"/>
      <w:r>
        <w:rPr>
          <w:b/>
          <w:spacing w:val="57"/>
          <w:sz w:val="24"/>
          <w:szCs w:val="24"/>
        </w:rPr>
        <w:t xml:space="preserve"> </w:t>
      </w:r>
      <w:r>
        <w:rPr>
          <w:b/>
          <w:spacing w:val="5"/>
          <w:sz w:val="24"/>
          <w:szCs w:val="24"/>
        </w:rPr>
        <w:t>a</w:t>
      </w:r>
      <w:r>
        <w:rPr>
          <w:b/>
          <w:sz w:val="24"/>
          <w:szCs w:val="24"/>
        </w:rPr>
        <w:t>l</w:t>
      </w:r>
      <w:r>
        <w:rPr>
          <w:b/>
          <w:spacing w:val="-4"/>
          <w:sz w:val="24"/>
          <w:szCs w:val="24"/>
        </w:rPr>
        <w:t>l</w:t>
      </w:r>
      <w:r>
        <w:rPr>
          <w:b/>
          <w:sz w:val="24"/>
          <w:szCs w:val="24"/>
        </w:rPr>
        <w:t>oy wi</w:t>
      </w:r>
      <w:r>
        <w:rPr>
          <w:b/>
          <w:spacing w:val="-6"/>
          <w:sz w:val="24"/>
          <w:szCs w:val="24"/>
        </w:rPr>
        <w:t>r</w:t>
      </w:r>
      <w:r>
        <w:rPr>
          <w:b/>
          <w:sz w:val="24"/>
          <w:szCs w:val="24"/>
        </w:rPr>
        <w:t xml:space="preserve">e: </w:t>
      </w:r>
      <w:r>
        <w:rPr>
          <w:b/>
          <w:spacing w:val="16"/>
          <w:sz w:val="24"/>
          <w:szCs w:val="24"/>
        </w:rPr>
        <w:t xml:space="preserve"> </w:t>
      </w:r>
      <w:r>
        <w:rPr>
          <w:spacing w:val="-2"/>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10"/>
          <w:sz w:val="24"/>
          <w:szCs w:val="24"/>
        </w:rPr>
        <w:t>t</w:t>
      </w:r>
      <w:r>
        <w:rPr>
          <w:spacing w:val="-4"/>
          <w:sz w:val="24"/>
          <w:szCs w:val="24"/>
        </w:rPr>
        <w:t>i</w:t>
      </w:r>
      <w:r>
        <w:rPr>
          <w:sz w:val="24"/>
          <w:szCs w:val="24"/>
        </w:rPr>
        <w:t>v</w:t>
      </w:r>
      <w:r>
        <w:rPr>
          <w:spacing w:val="-9"/>
          <w:sz w:val="24"/>
          <w:szCs w:val="24"/>
        </w:rPr>
        <w:t>i</w:t>
      </w:r>
      <w:r>
        <w:rPr>
          <w:spacing w:val="10"/>
          <w:sz w:val="24"/>
          <w:szCs w:val="24"/>
        </w:rPr>
        <w:t>t</w:t>
      </w:r>
      <w:r>
        <w:rPr>
          <w:sz w:val="24"/>
          <w:szCs w:val="24"/>
        </w:rPr>
        <w:t xml:space="preserve">y  </w:t>
      </w:r>
      <w:r>
        <w:rPr>
          <w:spacing w:val="5"/>
          <w:sz w:val="24"/>
          <w:szCs w:val="24"/>
        </w:rPr>
        <w:t>t</w:t>
      </w:r>
      <w:r>
        <w:rPr>
          <w:spacing w:val="-1"/>
          <w:sz w:val="24"/>
          <w:szCs w:val="24"/>
        </w:rPr>
        <w:t>e</w:t>
      </w:r>
      <w:r>
        <w:rPr>
          <w:spacing w:val="-2"/>
          <w:sz w:val="24"/>
          <w:szCs w:val="24"/>
        </w:rPr>
        <w:t>s</w:t>
      </w:r>
      <w:r>
        <w:rPr>
          <w:sz w:val="24"/>
          <w:szCs w:val="24"/>
        </w:rPr>
        <w:t xml:space="preserve">t </w:t>
      </w:r>
      <w:r>
        <w:rPr>
          <w:spacing w:val="9"/>
          <w:sz w:val="24"/>
          <w:szCs w:val="24"/>
        </w:rPr>
        <w:t xml:space="preserve"> </w:t>
      </w:r>
      <w:r>
        <w:rPr>
          <w:spacing w:val="-1"/>
          <w:sz w:val="24"/>
          <w:szCs w:val="24"/>
        </w:rPr>
        <w:t>a</w:t>
      </w:r>
      <w:r>
        <w:rPr>
          <w:sz w:val="24"/>
          <w:szCs w:val="24"/>
        </w:rPr>
        <w:t xml:space="preserve">s </w:t>
      </w:r>
      <w:r>
        <w:rPr>
          <w:spacing w:val="2"/>
          <w:sz w:val="24"/>
          <w:szCs w:val="24"/>
        </w:rPr>
        <w:t xml:space="preserve"> </w:t>
      </w:r>
      <w:r>
        <w:rPr>
          <w:sz w:val="24"/>
          <w:szCs w:val="24"/>
        </w:rPr>
        <w:t>p</w:t>
      </w:r>
      <w:r>
        <w:rPr>
          <w:spacing w:val="-1"/>
          <w:sz w:val="24"/>
          <w:szCs w:val="24"/>
        </w:rPr>
        <w:t>e</w:t>
      </w:r>
      <w:r>
        <w:rPr>
          <w:sz w:val="24"/>
          <w:szCs w:val="24"/>
        </w:rPr>
        <w:t xml:space="preserve">r </w:t>
      </w:r>
      <w:r>
        <w:rPr>
          <w:spacing w:val="6"/>
          <w:sz w:val="24"/>
          <w:szCs w:val="24"/>
        </w:rPr>
        <w:t xml:space="preserve"> </w:t>
      </w:r>
      <w:r>
        <w:rPr>
          <w:spacing w:val="1"/>
          <w:sz w:val="24"/>
          <w:szCs w:val="24"/>
        </w:rPr>
        <w:t>I</w:t>
      </w:r>
      <w:r>
        <w:rPr>
          <w:spacing w:val="2"/>
          <w:sz w:val="24"/>
          <w:szCs w:val="24"/>
        </w:rPr>
        <w:t>EC-</w:t>
      </w:r>
      <w:r>
        <w:rPr>
          <w:sz w:val="24"/>
          <w:szCs w:val="24"/>
        </w:rPr>
        <w:t>468</w:t>
      </w:r>
      <w:r>
        <w:rPr>
          <w:spacing w:val="-4"/>
          <w:sz w:val="24"/>
          <w:szCs w:val="24"/>
        </w:rPr>
        <w:t>/</w:t>
      </w:r>
      <w:r>
        <w:rPr>
          <w:spacing w:val="1"/>
          <w:sz w:val="24"/>
          <w:szCs w:val="24"/>
        </w:rPr>
        <w:t>I</w:t>
      </w:r>
      <w:r>
        <w:rPr>
          <w:spacing w:val="2"/>
          <w:sz w:val="24"/>
          <w:szCs w:val="24"/>
        </w:rPr>
        <w:t>E</w:t>
      </w:r>
      <w:r>
        <w:rPr>
          <w:sz w:val="24"/>
          <w:szCs w:val="24"/>
        </w:rPr>
        <w:t xml:space="preserve">C </w:t>
      </w:r>
      <w:r>
        <w:rPr>
          <w:spacing w:val="3"/>
          <w:sz w:val="24"/>
          <w:szCs w:val="24"/>
        </w:rPr>
        <w:t xml:space="preserve"> </w:t>
      </w:r>
      <w:r>
        <w:rPr>
          <w:sz w:val="24"/>
          <w:szCs w:val="24"/>
        </w:rPr>
        <w:t xml:space="preserve">889 </w:t>
      </w:r>
      <w:r>
        <w:rPr>
          <w:spacing w:val="4"/>
          <w:sz w:val="24"/>
          <w:szCs w:val="24"/>
        </w:rPr>
        <w:t xml:space="preserve"> </w:t>
      </w:r>
      <w:r>
        <w:rPr>
          <w:spacing w:val="-7"/>
          <w:sz w:val="24"/>
          <w:szCs w:val="24"/>
        </w:rPr>
        <w:t>s</w:t>
      </w:r>
      <w:r>
        <w:rPr>
          <w:spacing w:val="-5"/>
          <w:sz w:val="24"/>
          <w:szCs w:val="24"/>
        </w:rPr>
        <w:t>h</w:t>
      </w:r>
      <w:r>
        <w:rPr>
          <w:spacing w:val="4"/>
          <w:sz w:val="24"/>
          <w:szCs w:val="24"/>
        </w:rPr>
        <w:t>a</w:t>
      </w:r>
      <w:r>
        <w:rPr>
          <w:sz w:val="24"/>
          <w:szCs w:val="24"/>
        </w:rPr>
        <w:t xml:space="preserve">ll </w:t>
      </w:r>
      <w:r>
        <w:rPr>
          <w:spacing w:val="5"/>
          <w:sz w:val="24"/>
          <w:szCs w:val="24"/>
        </w:rPr>
        <w:t xml:space="preserve"> </w:t>
      </w:r>
      <w:r>
        <w:rPr>
          <w:spacing w:val="-5"/>
          <w:sz w:val="24"/>
          <w:szCs w:val="24"/>
        </w:rPr>
        <w:t>b</w:t>
      </w:r>
      <w:r>
        <w:rPr>
          <w:sz w:val="24"/>
          <w:szCs w:val="24"/>
        </w:rPr>
        <w:t xml:space="preserve">e </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 xml:space="preserve">d </w:t>
      </w:r>
      <w:r>
        <w:rPr>
          <w:spacing w:val="4"/>
          <w:sz w:val="24"/>
          <w:szCs w:val="24"/>
        </w:rPr>
        <w:t xml:space="preserve"> </w:t>
      </w:r>
      <w:r>
        <w:rPr>
          <w:sz w:val="24"/>
          <w:szCs w:val="24"/>
        </w:rPr>
        <w:t xml:space="preserve">to </w:t>
      </w:r>
      <w:r>
        <w:rPr>
          <w:spacing w:val="-1"/>
          <w:sz w:val="24"/>
          <w:szCs w:val="24"/>
        </w:rPr>
        <w:t>c</w:t>
      </w:r>
      <w:r>
        <w:rPr>
          <w:spacing w:val="5"/>
          <w:sz w:val="24"/>
          <w:szCs w:val="24"/>
        </w:rPr>
        <w:t>o</w:t>
      </w:r>
      <w:r>
        <w:rPr>
          <w:sz w:val="24"/>
          <w:szCs w:val="24"/>
        </w:rPr>
        <w:t>n</w:t>
      </w:r>
      <w:r>
        <w:rPr>
          <w:spacing w:val="-3"/>
          <w:sz w:val="24"/>
          <w:szCs w:val="24"/>
        </w:rPr>
        <w:t>f</w:t>
      </w:r>
      <w:r>
        <w:rPr>
          <w:spacing w:val="-9"/>
          <w:sz w:val="24"/>
          <w:szCs w:val="24"/>
        </w:rPr>
        <w:t>i</w:t>
      </w:r>
      <w:r>
        <w:rPr>
          <w:spacing w:val="6"/>
          <w:sz w:val="24"/>
          <w:szCs w:val="24"/>
        </w:rPr>
        <w:t>r</w:t>
      </w:r>
      <w:r>
        <w:rPr>
          <w:sz w:val="24"/>
          <w:szCs w:val="24"/>
        </w:rPr>
        <w:t>m</w:t>
      </w:r>
      <w:r>
        <w:rPr>
          <w:spacing w:val="3"/>
          <w:sz w:val="24"/>
          <w:szCs w:val="24"/>
        </w:rPr>
        <w:t xml:space="preserve"> </w:t>
      </w:r>
      <w:r>
        <w:rPr>
          <w:sz w:val="24"/>
          <w:szCs w:val="24"/>
        </w:rPr>
        <w:t>m</w:t>
      </w:r>
      <w:r>
        <w:rPr>
          <w:spacing w:val="-4"/>
          <w:sz w:val="24"/>
          <w:szCs w:val="24"/>
        </w:rPr>
        <w:t>i</w:t>
      </w:r>
      <w:r>
        <w:rPr>
          <w:spacing w:val="5"/>
          <w:sz w:val="24"/>
          <w:szCs w:val="24"/>
        </w:rPr>
        <w:t>n</w:t>
      </w:r>
      <w:r>
        <w:rPr>
          <w:sz w:val="24"/>
          <w:szCs w:val="24"/>
        </w:rPr>
        <w:t>i</w:t>
      </w:r>
      <w:r>
        <w:rPr>
          <w:spacing w:val="-4"/>
          <w:sz w:val="24"/>
          <w:szCs w:val="24"/>
        </w:rPr>
        <w:t>m</w:t>
      </w:r>
      <w:r>
        <w:rPr>
          <w:spacing w:val="5"/>
          <w:sz w:val="24"/>
          <w:szCs w:val="24"/>
        </w:rPr>
        <w:t>u</w:t>
      </w:r>
      <w:r>
        <w:rPr>
          <w:sz w:val="24"/>
          <w:szCs w:val="24"/>
        </w:rPr>
        <w:t>m</w:t>
      </w:r>
      <w:r>
        <w:rPr>
          <w:spacing w:val="-1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10"/>
          <w:sz w:val="24"/>
          <w:szCs w:val="24"/>
        </w:rPr>
        <w:t>t</w:t>
      </w:r>
      <w:r>
        <w:rPr>
          <w:spacing w:val="-4"/>
          <w:sz w:val="24"/>
          <w:szCs w:val="24"/>
        </w:rPr>
        <w:t>i</w:t>
      </w:r>
      <w:r>
        <w:rPr>
          <w:sz w:val="24"/>
          <w:szCs w:val="24"/>
        </w:rPr>
        <w:t>v</w:t>
      </w:r>
      <w:r>
        <w:rPr>
          <w:spacing w:val="-9"/>
          <w:sz w:val="24"/>
          <w:szCs w:val="24"/>
        </w:rPr>
        <w:t>i</w:t>
      </w:r>
      <w:r>
        <w:rPr>
          <w:spacing w:val="10"/>
          <w:sz w:val="24"/>
          <w:szCs w:val="24"/>
        </w:rPr>
        <w:t>t</w:t>
      </w:r>
      <w:r>
        <w:rPr>
          <w:sz w:val="24"/>
          <w:szCs w:val="24"/>
        </w:rPr>
        <w:t>y</w:t>
      </w:r>
      <w:r>
        <w:rPr>
          <w:spacing w:val="-7"/>
          <w:sz w:val="24"/>
          <w:szCs w:val="24"/>
        </w:rPr>
        <w:t xml:space="preserve"> </w:t>
      </w:r>
      <w:r>
        <w:rPr>
          <w:spacing w:val="4"/>
          <w:sz w:val="24"/>
          <w:szCs w:val="24"/>
        </w:rPr>
        <w:t>a</w:t>
      </w:r>
      <w:r>
        <w:rPr>
          <w:sz w:val="24"/>
          <w:szCs w:val="24"/>
        </w:rPr>
        <w:t>s p</w:t>
      </w:r>
      <w:r>
        <w:rPr>
          <w:spacing w:val="-1"/>
          <w:sz w:val="24"/>
          <w:szCs w:val="24"/>
        </w:rPr>
        <w:t>e</w:t>
      </w:r>
      <w:r>
        <w:rPr>
          <w:sz w:val="24"/>
          <w:szCs w:val="24"/>
        </w:rPr>
        <w:t>r</w:t>
      </w:r>
      <w:r>
        <w:rPr>
          <w:spacing w:val="6"/>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6"/>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w:t>
      </w:r>
    </w:p>
    <w:p w:rsidR="008D75EE" w:rsidRDefault="008D75EE">
      <w:pPr>
        <w:spacing w:line="228" w:lineRule="auto"/>
        <w:ind w:left="1561" w:right="1693" w:hanging="1446"/>
        <w:jc w:val="both"/>
        <w:rPr>
          <w:sz w:val="24"/>
          <w:szCs w:val="24"/>
        </w:rPr>
      </w:pPr>
    </w:p>
    <w:p w:rsidR="008D75EE" w:rsidRDefault="008D75EE">
      <w:pPr>
        <w:spacing w:before="6" w:line="280" w:lineRule="exact"/>
        <w:rPr>
          <w:sz w:val="28"/>
          <w:szCs w:val="28"/>
        </w:rPr>
      </w:pPr>
    </w:p>
    <w:p w:rsidR="008D75EE" w:rsidRDefault="00B30AA0">
      <w:pPr>
        <w:ind w:left="116"/>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8                 </w:t>
      </w:r>
      <w:r>
        <w:rPr>
          <w:rFonts w:ascii="Palatino Linotype" w:eastAsia="Palatino Linotype" w:hAnsi="Palatino Linotype" w:cs="Palatino Linotype"/>
          <w:b/>
          <w:spacing w:val="53"/>
          <w:sz w:val="22"/>
          <w:szCs w:val="22"/>
        </w:rPr>
        <w:t xml:space="preserve"> </w:t>
      </w:r>
      <w:r>
        <w:rPr>
          <w:b/>
          <w:spacing w:val="-3"/>
          <w:sz w:val="24"/>
          <w:szCs w:val="24"/>
        </w:rPr>
        <w:t>P</w:t>
      </w:r>
      <w:r>
        <w:rPr>
          <w:b/>
          <w:spacing w:val="-6"/>
          <w:sz w:val="24"/>
          <w:szCs w:val="24"/>
        </w:rPr>
        <w:t>r</w:t>
      </w:r>
      <w:r>
        <w:rPr>
          <w:b/>
          <w:spacing w:val="-5"/>
          <w:sz w:val="24"/>
          <w:szCs w:val="24"/>
        </w:rPr>
        <w:t>o</w:t>
      </w:r>
      <w:r>
        <w:rPr>
          <w:b/>
          <w:spacing w:val="-1"/>
          <w:sz w:val="24"/>
          <w:szCs w:val="24"/>
        </w:rPr>
        <w:t>c</w:t>
      </w:r>
      <w:r>
        <w:rPr>
          <w:b/>
          <w:spacing w:val="-6"/>
          <w:sz w:val="24"/>
          <w:szCs w:val="24"/>
        </w:rPr>
        <w:t>e</w:t>
      </w:r>
      <w:r>
        <w:rPr>
          <w:b/>
          <w:spacing w:val="-4"/>
          <w:sz w:val="24"/>
          <w:szCs w:val="24"/>
        </w:rPr>
        <w:t>d</w:t>
      </w:r>
      <w:r>
        <w:rPr>
          <w:b/>
          <w:spacing w:val="1"/>
          <w:sz w:val="24"/>
          <w:szCs w:val="24"/>
        </w:rPr>
        <w:t>u</w:t>
      </w:r>
      <w:r>
        <w:rPr>
          <w:b/>
          <w:spacing w:val="-6"/>
          <w:sz w:val="24"/>
          <w:szCs w:val="24"/>
        </w:rPr>
        <w:t>r</w:t>
      </w:r>
      <w:r>
        <w:rPr>
          <w:b/>
          <w:sz w:val="24"/>
          <w:szCs w:val="24"/>
        </w:rPr>
        <w:t>e</w:t>
      </w:r>
      <w:r>
        <w:rPr>
          <w:b/>
          <w:spacing w:val="-3"/>
          <w:sz w:val="24"/>
          <w:szCs w:val="24"/>
        </w:rPr>
        <w:t xml:space="preserve"> </w:t>
      </w:r>
      <w:r>
        <w:rPr>
          <w:b/>
          <w:sz w:val="24"/>
          <w:szCs w:val="24"/>
        </w:rPr>
        <w:t>Q</w:t>
      </w:r>
      <w:r>
        <w:rPr>
          <w:b/>
          <w:spacing w:val="-3"/>
          <w:sz w:val="24"/>
          <w:szCs w:val="24"/>
        </w:rPr>
        <w:t>u</w:t>
      </w:r>
      <w:r>
        <w:rPr>
          <w:b/>
          <w:sz w:val="24"/>
          <w:szCs w:val="24"/>
        </w:rPr>
        <w:t>a</w:t>
      </w:r>
      <w:r>
        <w:rPr>
          <w:b/>
          <w:spacing w:val="-4"/>
          <w:sz w:val="24"/>
          <w:szCs w:val="24"/>
        </w:rPr>
        <w:t>l</w:t>
      </w:r>
      <w:r>
        <w:rPr>
          <w:b/>
          <w:sz w:val="24"/>
          <w:szCs w:val="24"/>
        </w:rPr>
        <w:t>i</w:t>
      </w:r>
      <w:r>
        <w:rPr>
          <w:b/>
          <w:spacing w:val="-7"/>
          <w:sz w:val="24"/>
          <w:szCs w:val="24"/>
        </w:rPr>
        <w:t>f</w:t>
      </w:r>
      <w:r>
        <w:rPr>
          <w:b/>
          <w:spacing w:val="-4"/>
          <w:sz w:val="24"/>
          <w:szCs w:val="24"/>
        </w:rPr>
        <w:t>i</w:t>
      </w:r>
      <w:r>
        <w:rPr>
          <w:b/>
          <w:spacing w:val="-1"/>
          <w:sz w:val="24"/>
          <w:szCs w:val="24"/>
        </w:rPr>
        <w:t>c</w:t>
      </w:r>
      <w:r>
        <w:rPr>
          <w:b/>
          <w:spacing w:val="-5"/>
          <w:sz w:val="24"/>
          <w:szCs w:val="24"/>
        </w:rPr>
        <w:t>a</w:t>
      </w:r>
      <w:r>
        <w:rPr>
          <w:b/>
          <w:spacing w:val="-3"/>
          <w:sz w:val="24"/>
          <w:szCs w:val="24"/>
        </w:rPr>
        <w:t>t</w:t>
      </w:r>
      <w:r>
        <w:rPr>
          <w:b/>
          <w:spacing w:val="-4"/>
          <w:sz w:val="24"/>
          <w:szCs w:val="24"/>
        </w:rPr>
        <w:t>i</w:t>
      </w:r>
      <w:r>
        <w:rPr>
          <w:b/>
          <w:sz w:val="24"/>
          <w:szCs w:val="24"/>
        </w:rPr>
        <w:t>on</w:t>
      </w:r>
      <w:r>
        <w:rPr>
          <w:b/>
          <w:spacing w:val="-1"/>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 xml:space="preserve">t </w:t>
      </w:r>
      <w:r>
        <w:rPr>
          <w:b/>
          <w:spacing w:val="-5"/>
          <w:sz w:val="24"/>
          <w:szCs w:val="24"/>
        </w:rPr>
        <w:t>o</w:t>
      </w:r>
      <w:r>
        <w:rPr>
          <w:b/>
          <w:sz w:val="24"/>
          <w:szCs w:val="24"/>
        </w:rPr>
        <w:t>n</w:t>
      </w:r>
      <w:r>
        <w:rPr>
          <w:b/>
          <w:spacing w:val="-1"/>
          <w:sz w:val="24"/>
          <w:szCs w:val="24"/>
        </w:rPr>
        <w:t xml:space="preserve"> </w:t>
      </w:r>
      <w:r>
        <w:rPr>
          <w:b/>
          <w:sz w:val="24"/>
          <w:szCs w:val="24"/>
        </w:rPr>
        <w:t>w</w:t>
      </w:r>
      <w:r>
        <w:rPr>
          <w:b/>
          <w:spacing w:val="-1"/>
          <w:sz w:val="24"/>
          <w:szCs w:val="24"/>
        </w:rPr>
        <w:t>e</w:t>
      </w:r>
      <w:r>
        <w:rPr>
          <w:b/>
          <w:spacing w:val="-9"/>
          <w:sz w:val="24"/>
          <w:szCs w:val="24"/>
        </w:rPr>
        <w:t>l</w:t>
      </w:r>
      <w:r>
        <w:rPr>
          <w:b/>
          <w:spacing w:val="1"/>
          <w:sz w:val="24"/>
          <w:szCs w:val="24"/>
        </w:rPr>
        <w:t>d</w:t>
      </w:r>
      <w:r>
        <w:rPr>
          <w:b/>
          <w:spacing w:val="-6"/>
          <w:sz w:val="24"/>
          <w:szCs w:val="24"/>
        </w:rPr>
        <w:t>e</w:t>
      </w:r>
      <w:r>
        <w:rPr>
          <w:b/>
          <w:sz w:val="24"/>
          <w:szCs w:val="24"/>
        </w:rPr>
        <w:t>d</w:t>
      </w:r>
      <w:r>
        <w:rPr>
          <w:b/>
          <w:spacing w:val="-1"/>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ini</w:t>
      </w:r>
      <w:r>
        <w:rPr>
          <w:b/>
          <w:spacing w:val="1"/>
          <w:sz w:val="24"/>
          <w:szCs w:val="24"/>
        </w:rPr>
        <w:t>u</w:t>
      </w:r>
      <w:r>
        <w:rPr>
          <w:b/>
          <w:spacing w:val="-8"/>
          <w:sz w:val="24"/>
          <w:szCs w:val="24"/>
        </w:rPr>
        <w:t>m</w:t>
      </w:r>
      <w:proofErr w:type="spellEnd"/>
      <w:r>
        <w:rPr>
          <w:b/>
          <w:sz w:val="24"/>
          <w:szCs w:val="24"/>
        </w:rPr>
        <w:t>/</w:t>
      </w:r>
      <w:r>
        <w:rPr>
          <w:b/>
          <w:spacing w:val="-1"/>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z w:val="24"/>
          <w:szCs w:val="24"/>
        </w:rPr>
        <w:t>m</w:t>
      </w:r>
      <w:proofErr w:type="spellEnd"/>
      <w:r>
        <w:rPr>
          <w:b/>
          <w:spacing w:val="-5"/>
          <w:sz w:val="24"/>
          <w:szCs w:val="24"/>
        </w:rPr>
        <w:t xml:space="preserve"> </w:t>
      </w:r>
      <w:r>
        <w:rPr>
          <w:b/>
          <w:sz w:val="24"/>
          <w:szCs w:val="24"/>
        </w:rPr>
        <w:t>A</w:t>
      </w:r>
      <w:r>
        <w:rPr>
          <w:b/>
          <w:spacing w:val="-5"/>
          <w:sz w:val="24"/>
          <w:szCs w:val="24"/>
        </w:rPr>
        <w:t>l</w:t>
      </w:r>
      <w:r>
        <w:rPr>
          <w:b/>
          <w:spacing w:val="-4"/>
          <w:sz w:val="24"/>
          <w:szCs w:val="24"/>
        </w:rPr>
        <w:t>l</w:t>
      </w:r>
      <w:r>
        <w:rPr>
          <w:b/>
          <w:spacing w:val="-5"/>
          <w:sz w:val="24"/>
          <w:szCs w:val="24"/>
        </w:rPr>
        <w:t>o</w:t>
      </w:r>
      <w:r>
        <w:rPr>
          <w:b/>
          <w:sz w:val="24"/>
          <w:szCs w:val="24"/>
        </w:rPr>
        <w:t>y</w:t>
      </w:r>
      <w:r>
        <w:rPr>
          <w:b/>
          <w:spacing w:val="-2"/>
          <w:sz w:val="24"/>
          <w:szCs w:val="24"/>
        </w:rPr>
        <w:t xml:space="preserve"> </w:t>
      </w:r>
      <w:r>
        <w:rPr>
          <w:b/>
          <w:sz w:val="24"/>
          <w:szCs w:val="24"/>
        </w:rPr>
        <w:t>wi</w:t>
      </w:r>
      <w:r>
        <w:rPr>
          <w:b/>
          <w:spacing w:val="-6"/>
          <w:sz w:val="24"/>
          <w:szCs w:val="24"/>
        </w:rPr>
        <w:t>re</w:t>
      </w:r>
      <w:r>
        <w:rPr>
          <w:b/>
          <w:sz w:val="24"/>
          <w:szCs w:val="24"/>
        </w:rPr>
        <w:t>.</w:t>
      </w:r>
    </w:p>
    <w:p w:rsidR="008D75EE" w:rsidRDefault="00B30AA0">
      <w:pPr>
        <w:spacing w:before="94"/>
        <w:ind w:left="1533" w:right="1167"/>
        <w:jc w:val="both"/>
        <w:rPr>
          <w:sz w:val="24"/>
          <w:szCs w:val="24"/>
        </w:rPr>
      </w:pPr>
      <w:r>
        <w:rPr>
          <w:spacing w:val="2"/>
          <w:sz w:val="24"/>
          <w:szCs w:val="24"/>
        </w:rPr>
        <w:t>T</w:t>
      </w:r>
      <w:r>
        <w:rPr>
          <w:sz w:val="24"/>
          <w:szCs w:val="24"/>
        </w:rPr>
        <w:t>wo</w:t>
      </w:r>
      <w:r>
        <w:rPr>
          <w:spacing w:val="9"/>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z w:val="24"/>
          <w:szCs w:val="24"/>
        </w:rPr>
        <w:t>n</w:t>
      </w:r>
      <w:r>
        <w:rPr>
          <w:spacing w:val="-4"/>
          <w:sz w:val="24"/>
          <w:szCs w:val="24"/>
        </w:rPr>
        <w:t>i</w:t>
      </w:r>
      <w:r>
        <w:rPr>
          <w:spacing w:val="5"/>
          <w:sz w:val="24"/>
          <w:szCs w:val="24"/>
        </w:rPr>
        <w:t>u</w:t>
      </w:r>
      <w:r>
        <w:rPr>
          <w:sz w:val="24"/>
          <w:szCs w:val="24"/>
        </w:rPr>
        <w:t>m</w:t>
      </w:r>
      <w:proofErr w:type="spellEnd"/>
      <w:r>
        <w:rPr>
          <w:spacing w:val="5"/>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5"/>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8"/>
          <w:sz w:val="24"/>
          <w:szCs w:val="24"/>
        </w:rPr>
        <w:t xml:space="preserve"> </w:t>
      </w:r>
      <w:r>
        <w:rPr>
          <w:sz w:val="24"/>
          <w:szCs w:val="24"/>
        </w:rPr>
        <w:t>w</w:t>
      </w:r>
      <w:r>
        <w:rPr>
          <w:spacing w:val="3"/>
          <w:sz w:val="24"/>
          <w:szCs w:val="24"/>
        </w:rPr>
        <w:t>e</w:t>
      </w:r>
      <w:r>
        <w:rPr>
          <w:spacing w:val="-9"/>
          <w:sz w:val="24"/>
          <w:szCs w:val="24"/>
        </w:rPr>
        <w:t>l</w:t>
      </w:r>
      <w:r>
        <w:rPr>
          <w:spacing w:val="5"/>
          <w:sz w:val="24"/>
          <w:szCs w:val="24"/>
        </w:rPr>
        <w:t>d</w:t>
      </w:r>
      <w:r>
        <w:rPr>
          <w:spacing w:val="-1"/>
          <w:sz w:val="24"/>
          <w:szCs w:val="24"/>
        </w:rPr>
        <w:t>e</w:t>
      </w:r>
      <w:r>
        <w:rPr>
          <w:sz w:val="24"/>
          <w:szCs w:val="24"/>
        </w:rPr>
        <w:t>d</w:t>
      </w:r>
      <w:r>
        <w:rPr>
          <w:spacing w:val="9"/>
          <w:sz w:val="24"/>
          <w:szCs w:val="24"/>
        </w:rPr>
        <w:t xml:space="preserve"> </w:t>
      </w:r>
      <w:r>
        <w:rPr>
          <w:spacing w:val="-1"/>
          <w:sz w:val="24"/>
          <w:szCs w:val="24"/>
        </w:rPr>
        <w:t>a</w:t>
      </w:r>
      <w:r>
        <w:rPr>
          <w:sz w:val="24"/>
          <w:szCs w:val="24"/>
        </w:rPr>
        <w:t>s</w:t>
      </w:r>
      <w:r>
        <w:rPr>
          <w:spacing w:val="7"/>
          <w:sz w:val="24"/>
          <w:szCs w:val="24"/>
        </w:rPr>
        <w:t xml:space="preserve"> </w:t>
      </w:r>
      <w:r>
        <w:rPr>
          <w:spacing w:val="-5"/>
          <w:sz w:val="24"/>
          <w:szCs w:val="24"/>
        </w:rPr>
        <w:t>p</w:t>
      </w:r>
      <w:r>
        <w:rPr>
          <w:spacing w:val="-1"/>
          <w:sz w:val="24"/>
          <w:szCs w:val="24"/>
        </w:rPr>
        <w:t>e</w:t>
      </w:r>
      <w:r>
        <w:rPr>
          <w:sz w:val="24"/>
          <w:szCs w:val="24"/>
        </w:rPr>
        <w:t>r</w:t>
      </w:r>
      <w:r>
        <w:rPr>
          <w:spacing w:val="6"/>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a</w:t>
      </w:r>
      <w:r>
        <w:rPr>
          <w:sz w:val="24"/>
          <w:szCs w:val="24"/>
        </w:rPr>
        <w:t>pp</w:t>
      </w:r>
      <w:r>
        <w:rPr>
          <w:spacing w:val="-3"/>
          <w:sz w:val="24"/>
          <w:szCs w:val="24"/>
        </w:rPr>
        <w:t>r</w:t>
      </w:r>
      <w:r>
        <w:rPr>
          <w:spacing w:val="5"/>
          <w:sz w:val="24"/>
          <w:szCs w:val="24"/>
        </w:rPr>
        <w:t>o</w:t>
      </w:r>
      <w:r>
        <w:rPr>
          <w:spacing w:val="-5"/>
          <w:sz w:val="24"/>
          <w:szCs w:val="24"/>
        </w:rPr>
        <w:t>v</w:t>
      </w:r>
      <w:r>
        <w:rPr>
          <w:spacing w:val="-1"/>
          <w:sz w:val="24"/>
          <w:szCs w:val="24"/>
        </w:rPr>
        <w:t>e</w:t>
      </w:r>
      <w:r>
        <w:rPr>
          <w:sz w:val="24"/>
          <w:szCs w:val="24"/>
        </w:rPr>
        <w:t>d</w:t>
      </w:r>
      <w:r>
        <w:rPr>
          <w:spacing w:val="9"/>
          <w:sz w:val="24"/>
          <w:szCs w:val="24"/>
        </w:rPr>
        <w:t xml:space="preserve"> </w:t>
      </w:r>
      <w:r>
        <w:rPr>
          <w:sz w:val="24"/>
          <w:szCs w:val="24"/>
        </w:rPr>
        <w:t>qu</w:t>
      </w:r>
      <w:r>
        <w:rPr>
          <w:spacing w:val="-1"/>
          <w:sz w:val="24"/>
          <w:szCs w:val="24"/>
        </w:rPr>
        <w:t>a</w:t>
      </w:r>
      <w:r>
        <w:rPr>
          <w:spacing w:val="-4"/>
          <w:sz w:val="24"/>
          <w:szCs w:val="24"/>
        </w:rPr>
        <w:t>l</w:t>
      </w:r>
      <w:r>
        <w:rPr>
          <w:spacing w:val="-9"/>
          <w:sz w:val="24"/>
          <w:szCs w:val="24"/>
        </w:rPr>
        <w:t>i</w:t>
      </w:r>
      <w:r>
        <w:rPr>
          <w:spacing w:val="10"/>
          <w:sz w:val="24"/>
          <w:szCs w:val="24"/>
        </w:rPr>
        <w:t>t</w:t>
      </w:r>
      <w:r>
        <w:rPr>
          <w:sz w:val="24"/>
          <w:szCs w:val="24"/>
        </w:rPr>
        <w:t xml:space="preserve">y </w:t>
      </w:r>
      <w:r>
        <w:rPr>
          <w:spacing w:val="5"/>
          <w:sz w:val="24"/>
          <w:szCs w:val="24"/>
        </w:rPr>
        <w:t>p</w:t>
      </w:r>
      <w:r>
        <w:rPr>
          <w:spacing w:val="-4"/>
          <w:sz w:val="24"/>
          <w:szCs w:val="24"/>
        </w:rPr>
        <w:t>l</w:t>
      </w:r>
      <w:r>
        <w:rPr>
          <w:spacing w:val="8"/>
          <w:sz w:val="24"/>
          <w:szCs w:val="24"/>
        </w:rPr>
        <w:t>a</w:t>
      </w:r>
      <w:r>
        <w:rPr>
          <w:sz w:val="24"/>
          <w:szCs w:val="24"/>
        </w:rPr>
        <w:t xml:space="preserve">n </w:t>
      </w:r>
      <w:r>
        <w:rPr>
          <w:spacing w:val="-1"/>
          <w:sz w:val="24"/>
          <w:szCs w:val="24"/>
        </w:rPr>
        <w:t>a</w:t>
      </w:r>
      <w:r>
        <w:rPr>
          <w:spacing w:val="-5"/>
          <w:sz w:val="24"/>
          <w:szCs w:val="24"/>
        </w:rPr>
        <w:t>n</w:t>
      </w:r>
      <w:r>
        <w:rPr>
          <w:sz w:val="24"/>
          <w:szCs w:val="24"/>
        </w:rPr>
        <w:t>d</w:t>
      </w:r>
      <w:r>
        <w:rPr>
          <w:spacing w:val="45"/>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41"/>
          <w:sz w:val="24"/>
          <w:szCs w:val="24"/>
        </w:rPr>
        <w:t xml:space="preserve"> </w:t>
      </w:r>
      <w:r>
        <w:rPr>
          <w:sz w:val="24"/>
          <w:szCs w:val="24"/>
        </w:rPr>
        <w:t>be</w:t>
      </w:r>
      <w:r>
        <w:rPr>
          <w:spacing w:val="40"/>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41"/>
          <w:sz w:val="24"/>
          <w:szCs w:val="24"/>
        </w:rPr>
        <w:t xml:space="preserve"> </w:t>
      </w:r>
      <w:r>
        <w:rPr>
          <w:sz w:val="24"/>
          <w:szCs w:val="24"/>
        </w:rPr>
        <w:t>to</w:t>
      </w:r>
      <w:r>
        <w:rPr>
          <w:spacing w:val="41"/>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4"/>
          <w:sz w:val="24"/>
          <w:szCs w:val="24"/>
        </w:rPr>
        <w:t>il</w:t>
      </w:r>
      <w:r>
        <w:rPr>
          <w:sz w:val="24"/>
          <w:szCs w:val="24"/>
        </w:rPr>
        <w:t>e</w:t>
      </w:r>
      <w:r>
        <w:rPr>
          <w:spacing w:val="44"/>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43"/>
          <w:sz w:val="24"/>
          <w:szCs w:val="24"/>
        </w:rPr>
        <w:t xml:space="preserve"> </w:t>
      </w:r>
      <w:r>
        <w:rPr>
          <w:spacing w:val="2"/>
          <w:sz w:val="24"/>
          <w:szCs w:val="24"/>
        </w:rPr>
        <w:t>T</w:t>
      </w:r>
      <w:r>
        <w:rPr>
          <w:spacing w:val="-5"/>
          <w:sz w:val="24"/>
          <w:szCs w:val="24"/>
        </w:rPr>
        <w:t>h</w:t>
      </w:r>
      <w:r>
        <w:rPr>
          <w:sz w:val="24"/>
          <w:szCs w:val="24"/>
        </w:rPr>
        <w:t>e</w:t>
      </w:r>
      <w:r>
        <w:rPr>
          <w:spacing w:val="44"/>
          <w:sz w:val="24"/>
          <w:szCs w:val="24"/>
        </w:rPr>
        <w:t xml:space="preserve"> </w:t>
      </w:r>
      <w:r>
        <w:rPr>
          <w:spacing w:val="-5"/>
          <w:sz w:val="24"/>
          <w:szCs w:val="24"/>
        </w:rPr>
        <w:t>b</w:t>
      </w:r>
      <w:r>
        <w:rPr>
          <w:spacing w:val="1"/>
          <w:sz w:val="24"/>
          <w:szCs w:val="24"/>
        </w:rPr>
        <w:t>r</w:t>
      </w:r>
      <w:r>
        <w:rPr>
          <w:spacing w:val="-1"/>
          <w:sz w:val="24"/>
          <w:szCs w:val="24"/>
        </w:rPr>
        <w:t>e</w:t>
      </w:r>
      <w:r>
        <w:rPr>
          <w:spacing w:val="4"/>
          <w:sz w:val="24"/>
          <w:szCs w:val="24"/>
        </w:rPr>
        <w:t>a</w:t>
      </w:r>
      <w:r>
        <w:rPr>
          <w:spacing w:val="5"/>
          <w:sz w:val="24"/>
          <w:szCs w:val="24"/>
        </w:rPr>
        <w:t>k</w:t>
      </w:r>
      <w:r>
        <w:rPr>
          <w:spacing w:val="-4"/>
          <w:sz w:val="24"/>
          <w:szCs w:val="24"/>
        </w:rPr>
        <w:t>i</w:t>
      </w:r>
      <w:r>
        <w:rPr>
          <w:spacing w:val="-5"/>
          <w:sz w:val="24"/>
          <w:szCs w:val="24"/>
        </w:rPr>
        <w:t>n</w:t>
      </w:r>
      <w:r>
        <w:rPr>
          <w:sz w:val="24"/>
          <w:szCs w:val="24"/>
        </w:rPr>
        <w:t>g</w:t>
      </w:r>
      <w:r>
        <w:rPr>
          <w:spacing w:val="4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6"/>
          <w:sz w:val="24"/>
          <w:szCs w:val="24"/>
        </w:rPr>
        <w:t xml:space="preserve"> </w:t>
      </w:r>
      <w:r>
        <w:rPr>
          <w:spacing w:val="5"/>
          <w:sz w:val="24"/>
          <w:szCs w:val="24"/>
        </w:rPr>
        <w:t>o</w:t>
      </w:r>
      <w:r>
        <w:rPr>
          <w:sz w:val="24"/>
          <w:szCs w:val="24"/>
        </w:rPr>
        <w:t>f</w:t>
      </w:r>
      <w:r>
        <w:rPr>
          <w:spacing w:val="33"/>
          <w:sz w:val="24"/>
          <w:szCs w:val="24"/>
        </w:rPr>
        <w:t xml:space="preserve"> </w:t>
      </w:r>
      <w:r>
        <w:rPr>
          <w:spacing w:val="5"/>
          <w:sz w:val="24"/>
          <w:szCs w:val="24"/>
        </w:rPr>
        <w:t>t</w:t>
      </w:r>
      <w:r>
        <w:rPr>
          <w:spacing w:val="-5"/>
          <w:sz w:val="24"/>
          <w:szCs w:val="24"/>
        </w:rPr>
        <w:t>h</w:t>
      </w:r>
      <w:r>
        <w:rPr>
          <w:sz w:val="24"/>
          <w:szCs w:val="24"/>
        </w:rPr>
        <w:t>e</w:t>
      </w:r>
      <w:r>
        <w:rPr>
          <w:spacing w:val="40"/>
          <w:sz w:val="24"/>
          <w:szCs w:val="24"/>
        </w:rPr>
        <w:t xml:space="preserve"> </w:t>
      </w:r>
      <w:r>
        <w:rPr>
          <w:sz w:val="24"/>
          <w:szCs w:val="24"/>
        </w:rPr>
        <w:t>w</w:t>
      </w:r>
      <w:r>
        <w:rPr>
          <w:spacing w:val="3"/>
          <w:sz w:val="24"/>
          <w:szCs w:val="24"/>
        </w:rPr>
        <w:t>e</w:t>
      </w:r>
      <w:r>
        <w:rPr>
          <w:spacing w:val="-4"/>
          <w:sz w:val="24"/>
          <w:szCs w:val="24"/>
        </w:rPr>
        <w:t>l</w:t>
      </w:r>
      <w:r>
        <w:rPr>
          <w:spacing w:val="5"/>
          <w:sz w:val="24"/>
          <w:szCs w:val="24"/>
        </w:rPr>
        <w:t>d</w:t>
      </w:r>
      <w:r>
        <w:rPr>
          <w:spacing w:val="-1"/>
          <w:sz w:val="24"/>
          <w:szCs w:val="24"/>
        </w:rPr>
        <w:t>e</w:t>
      </w:r>
      <w:r>
        <w:rPr>
          <w:sz w:val="24"/>
          <w:szCs w:val="24"/>
        </w:rPr>
        <w:t xml:space="preserve">d </w:t>
      </w:r>
      <w:r>
        <w:rPr>
          <w:spacing w:val="-9"/>
          <w:sz w:val="24"/>
          <w:szCs w:val="24"/>
        </w:rPr>
        <w:t>j</w:t>
      </w:r>
      <w:r>
        <w:rPr>
          <w:spacing w:val="9"/>
          <w:sz w:val="24"/>
          <w:szCs w:val="24"/>
        </w:rPr>
        <w:t>o</w:t>
      </w:r>
      <w:r>
        <w:rPr>
          <w:spacing w:val="-4"/>
          <w:sz w:val="24"/>
          <w:szCs w:val="24"/>
        </w:rPr>
        <w:t>i</w:t>
      </w:r>
      <w:r>
        <w:rPr>
          <w:spacing w:val="-5"/>
          <w:sz w:val="24"/>
          <w:szCs w:val="24"/>
        </w:rPr>
        <w:t>n</w:t>
      </w:r>
      <w:r>
        <w:rPr>
          <w:sz w:val="24"/>
          <w:szCs w:val="24"/>
        </w:rPr>
        <w:t>t</w:t>
      </w:r>
      <w:r>
        <w:rPr>
          <w:spacing w:val="17"/>
          <w:sz w:val="24"/>
          <w:szCs w:val="24"/>
        </w:rPr>
        <w:t xml:space="preserve"> </w:t>
      </w:r>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r>
        <w:rPr>
          <w:spacing w:val="11"/>
          <w:sz w:val="24"/>
          <w:szCs w:val="24"/>
        </w:rPr>
        <w:t xml:space="preserve"> </w:t>
      </w:r>
      <w:r>
        <w:rPr>
          <w:spacing w:val="4"/>
          <w:sz w:val="24"/>
          <w:szCs w:val="24"/>
        </w:rPr>
        <w:t>w</w:t>
      </w:r>
      <w:r>
        <w:rPr>
          <w:spacing w:val="-9"/>
          <w:sz w:val="24"/>
          <w:szCs w:val="24"/>
        </w:rPr>
        <w:t>i</w:t>
      </w:r>
      <w:r>
        <w:rPr>
          <w:spacing w:val="1"/>
          <w:sz w:val="24"/>
          <w:szCs w:val="24"/>
        </w:rPr>
        <w:t>r</w:t>
      </w:r>
      <w:r>
        <w:rPr>
          <w:sz w:val="24"/>
          <w:szCs w:val="24"/>
        </w:rPr>
        <w:t>e</w:t>
      </w:r>
      <w:r>
        <w:rPr>
          <w:spacing w:val="11"/>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9"/>
          <w:sz w:val="24"/>
          <w:szCs w:val="24"/>
        </w:rPr>
        <w:t xml:space="preserve"> </w:t>
      </w:r>
      <w:r>
        <w:rPr>
          <w:spacing w:val="-5"/>
          <w:sz w:val="24"/>
          <w:szCs w:val="24"/>
        </w:rPr>
        <w:t>n</w:t>
      </w:r>
      <w:r>
        <w:rPr>
          <w:spacing w:val="5"/>
          <w:sz w:val="24"/>
          <w:szCs w:val="24"/>
        </w:rPr>
        <w:t>o</w:t>
      </w:r>
      <w:r>
        <w:rPr>
          <w:sz w:val="24"/>
          <w:szCs w:val="24"/>
        </w:rPr>
        <w:t>t</w:t>
      </w:r>
      <w:r>
        <w:rPr>
          <w:spacing w:val="13"/>
          <w:sz w:val="24"/>
          <w:szCs w:val="24"/>
        </w:rPr>
        <w:t xml:space="preserve"> </w:t>
      </w:r>
      <w:r>
        <w:rPr>
          <w:spacing w:val="-5"/>
          <w:sz w:val="24"/>
          <w:szCs w:val="24"/>
        </w:rPr>
        <w:t>b</w:t>
      </w:r>
      <w:r>
        <w:rPr>
          <w:sz w:val="24"/>
          <w:szCs w:val="24"/>
        </w:rPr>
        <w:t>e</w:t>
      </w:r>
      <w:r>
        <w:rPr>
          <w:spacing w:val="11"/>
          <w:sz w:val="24"/>
          <w:szCs w:val="24"/>
        </w:rPr>
        <w:t xml:space="preserve"> </w:t>
      </w:r>
      <w:r>
        <w:rPr>
          <w:spacing w:val="-9"/>
          <w:sz w:val="24"/>
          <w:szCs w:val="24"/>
        </w:rPr>
        <w:t>l</w:t>
      </w:r>
      <w:r>
        <w:rPr>
          <w:spacing w:val="4"/>
          <w:sz w:val="24"/>
          <w:szCs w:val="24"/>
        </w:rPr>
        <w:t>e</w:t>
      </w:r>
      <w:r>
        <w:rPr>
          <w:spacing w:val="3"/>
          <w:sz w:val="24"/>
          <w:szCs w:val="24"/>
        </w:rPr>
        <w:t>s</w:t>
      </w:r>
      <w:r>
        <w:rPr>
          <w:sz w:val="24"/>
          <w:szCs w:val="24"/>
        </w:rPr>
        <w:t>s</w:t>
      </w:r>
      <w:r>
        <w:rPr>
          <w:spacing w:val="10"/>
          <w:sz w:val="24"/>
          <w:szCs w:val="24"/>
        </w:rPr>
        <w:t xml:space="preserve"> </w:t>
      </w:r>
      <w:r>
        <w:rPr>
          <w:spacing w:val="5"/>
          <w:sz w:val="24"/>
          <w:szCs w:val="24"/>
        </w:rPr>
        <w:t>t</w:t>
      </w:r>
      <w:r>
        <w:rPr>
          <w:spacing w:val="-5"/>
          <w:sz w:val="24"/>
          <w:szCs w:val="24"/>
        </w:rPr>
        <w:t>h</w:t>
      </w:r>
      <w:r>
        <w:rPr>
          <w:spacing w:val="-1"/>
          <w:sz w:val="24"/>
          <w:szCs w:val="24"/>
        </w:rPr>
        <w:t>a</w:t>
      </w:r>
      <w:r>
        <w:rPr>
          <w:sz w:val="24"/>
          <w:szCs w:val="24"/>
        </w:rPr>
        <w:t>n</w:t>
      </w:r>
      <w:r>
        <w:rPr>
          <w:spacing w:val="8"/>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z w:val="24"/>
          <w:szCs w:val="24"/>
        </w:rPr>
        <w:t>gu</w:t>
      </w:r>
      <w:r>
        <w:rPr>
          <w:spacing w:val="-1"/>
          <w:sz w:val="24"/>
          <w:szCs w:val="24"/>
        </w:rPr>
        <w:t>a</w:t>
      </w:r>
      <w:r>
        <w:rPr>
          <w:spacing w:val="1"/>
          <w:sz w:val="24"/>
          <w:szCs w:val="24"/>
        </w:rPr>
        <w:t>r</w:t>
      </w:r>
      <w:r>
        <w:rPr>
          <w:spacing w:val="-1"/>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12"/>
          <w:sz w:val="24"/>
          <w:szCs w:val="24"/>
        </w:rPr>
        <w:t xml:space="preserve"> </w:t>
      </w:r>
      <w:r>
        <w:rPr>
          <w:spacing w:val="-5"/>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pacing w:val="-5"/>
          <w:sz w:val="24"/>
          <w:szCs w:val="24"/>
        </w:rPr>
        <w:t>n</w:t>
      </w:r>
      <w:r>
        <w:rPr>
          <w:sz w:val="24"/>
          <w:szCs w:val="24"/>
        </w:rPr>
        <w:t>g</w:t>
      </w:r>
      <w:r>
        <w:rPr>
          <w:spacing w:val="12"/>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8"/>
          <w:sz w:val="24"/>
          <w:szCs w:val="24"/>
        </w:rPr>
        <w:t xml:space="preserve"> </w:t>
      </w:r>
      <w:r>
        <w:rPr>
          <w:spacing w:val="5"/>
          <w:sz w:val="24"/>
          <w:szCs w:val="24"/>
        </w:rPr>
        <w:t>o</w:t>
      </w:r>
      <w:r>
        <w:rPr>
          <w:sz w:val="24"/>
          <w:szCs w:val="24"/>
        </w:rPr>
        <w:t xml:space="preserve">f </w:t>
      </w:r>
      <w:r>
        <w:rPr>
          <w:spacing w:val="-4"/>
          <w:sz w:val="24"/>
          <w:szCs w:val="24"/>
        </w:rPr>
        <w:t>i</w:t>
      </w:r>
      <w:r>
        <w:rPr>
          <w:sz w:val="24"/>
          <w:szCs w:val="24"/>
        </w:rPr>
        <w:t>n</w:t>
      </w:r>
      <w:r>
        <w:rPr>
          <w:spacing w:val="5"/>
          <w:sz w:val="24"/>
          <w:szCs w:val="24"/>
        </w:rPr>
        <w:t>d</w:t>
      </w:r>
      <w:r>
        <w:rPr>
          <w:spacing w:val="-4"/>
          <w:sz w:val="24"/>
          <w:szCs w:val="24"/>
        </w:rPr>
        <w:t>i</w:t>
      </w:r>
      <w:r>
        <w:rPr>
          <w:spacing w:val="5"/>
          <w:sz w:val="24"/>
          <w:szCs w:val="24"/>
        </w:rPr>
        <w:t>v</w:t>
      </w:r>
      <w:r>
        <w:rPr>
          <w:spacing w:val="-4"/>
          <w:sz w:val="24"/>
          <w:szCs w:val="24"/>
        </w:rPr>
        <w:t>i</w:t>
      </w:r>
      <w:r>
        <w:rPr>
          <w:sz w:val="24"/>
          <w:szCs w:val="24"/>
        </w:rPr>
        <w:t>du</w:t>
      </w:r>
      <w:r>
        <w:rPr>
          <w:spacing w:val="4"/>
          <w:sz w:val="24"/>
          <w:szCs w:val="24"/>
        </w:rPr>
        <w:t>a</w:t>
      </w:r>
      <w:r>
        <w:rPr>
          <w:sz w:val="24"/>
          <w:szCs w:val="24"/>
        </w:rPr>
        <w:t>l</w:t>
      </w:r>
      <w:r>
        <w:rPr>
          <w:spacing w:val="-2"/>
          <w:sz w:val="24"/>
          <w:szCs w:val="24"/>
        </w:rPr>
        <w:t xml:space="preserve"> 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s</w:t>
      </w:r>
      <w:r>
        <w:rPr>
          <w:sz w:val="24"/>
          <w:szCs w:val="24"/>
        </w:rPr>
        <w:t>.</w:t>
      </w:r>
    </w:p>
    <w:p w:rsidR="008D75EE" w:rsidRDefault="008D75EE">
      <w:pPr>
        <w:spacing w:before="1" w:line="120" w:lineRule="exact"/>
        <w:rPr>
          <w:sz w:val="12"/>
          <w:szCs w:val="12"/>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2</w:t>
      </w:r>
      <w:r>
        <w:rPr>
          <w:rFonts w:ascii="Palatino Linotype" w:eastAsia="Palatino Linotype" w:hAnsi="Palatino Linotype" w:cs="Palatino Linotype"/>
          <w:b/>
          <w:sz w:val="22"/>
          <w:szCs w:val="22"/>
        </w:rPr>
        <w:t xml:space="preserve">9                  </w:t>
      </w:r>
      <w:r>
        <w:rPr>
          <w:rFonts w:ascii="Palatino Linotype" w:eastAsia="Palatino Linotype" w:hAnsi="Palatino Linotype" w:cs="Palatino Linotype"/>
          <w:b/>
          <w:spacing w:val="17"/>
          <w:sz w:val="22"/>
          <w:szCs w:val="22"/>
        </w:rPr>
        <w:t xml:space="preserve"> </w:t>
      </w:r>
      <w:r>
        <w:rPr>
          <w:b/>
          <w:spacing w:val="-5"/>
          <w:sz w:val="24"/>
          <w:szCs w:val="24"/>
        </w:rPr>
        <w:t>Ag</w:t>
      </w:r>
      <w:r>
        <w:rPr>
          <w:b/>
          <w:spacing w:val="-1"/>
          <w:sz w:val="24"/>
          <w:szCs w:val="24"/>
        </w:rPr>
        <w:t>e</w:t>
      </w:r>
      <w:r>
        <w:rPr>
          <w:b/>
          <w:spacing w:val="-4"/>
          <w:sz w:val="24"/>
          <w:szCs w:val="24"/>
        </w:rPr>
        <w:t>in</w:t>
      </w:r>
      <w:r>
        <w:rPr>
          <w:b/>
          <w:sz w:val="24"/>
          <w:szCs w:val="24"/>
        </w:rPr>
        <w:t>g</w:t>
      </w:r>
      <w:r>
        <w:rPr>
          <w:b/>
          <w:spacing w:val="-2"/>
          <w:sz w:val="24"/>
          <w:szCs w:val="24"/>
        </w:rPr>
        <w:t xml:space="preserve"> </w:t>
      </w:r>
      <w:r>
        <w:rPr>
          <w:b/>
          <w:spacing w:val="-6"/>
          <w:sz w:val="24"/>
          <w:szCs w:val="24"/>
        </w:rPr>
        <w:t>T</w:t>
      </w:r>
      <w:r>
        <w:rPr>
          <w:b/>
          <w:spacing w:val="-1"/>
          <w:sz w:val="24"/>
          <w:szCs w:val="24"/>
        </w:rPr>
        <w:t>e</w:t>
      </w:r>
      <w:r>
        <w:rPr>
          <w:b/>
          <w:spacing w:val="-7"/>
          <w:sz w:val="24"/>
          <w:szCs w:val="24"/>
        </w:rPr>
        <w:t>s</w:t>
      </w:r>
      <w:r>
        <w:rPr>
          <w:b/>
          <w:sz w:val="24"/>
          <w:szCs w:val="24"/>
        </w:rPr>
        <w:t>t</w:t>
      </w:r>
      <w:r>
        <w:rPr>
          <w:b/>
          <w:spacing w:val="-1"/>
          <w:sz w:val="24"/>
          <w:szCs w:val="24"/>
        </w:rPr>
        <w:t xml:space="preserve"> </w:t>
      </w:r>
      <w:r>
        <w:rPr>
          <w:b/>
          <w:spacing w:val="-5"/>
          <w:sz w:val="24"/>
          <w:szCs w:val="24"/>
        </w:rPr>
        <w:t>o</w:t>
      </w:r>
      <w:r>
        <w:rPr>
          <w:b/>
          <w:sz w:val="24"/>
          <w:szCs w:val="24"/>
        </w:rPr>
        <w:t>n</w:t>
      </w:r>
      <w:r>
        <w:rPr>
          <w:b/>
          <w:spacing w:val="-1"/>
          <w:sz w:val="24"/>
          <w:szCs w:val="24"/>
        </w:rPr>
        <w:t xml:space="preserve"> </w:t>
      </w:r>
      <w:r>
        <w:rPr>
          <w:b/>
          <w:spacing w:val="-7"/>
          <w:sz w:val="24"/>
          <w:szCs w:val="24"/>
        </w:rPr>
        <w:t>F</w:t>
      </w:r>
      <w:r>
        <w:rPr>
          <w:b/>
          <w:sz w:val="24"/>
          <w:szCs w:val="24"/>
        </w:rPr>
        <w:t>i</w:t>
      </w:r>
      <w:r>
        <w:rPr>
          <w:b/>
          <w:spacing w:val="-4"/>
          <w:sz w:val="24"/>
          <w:szCs w:val="24"/>
        </w:rPr>
        <w:t>ll</w:t>
      </w:r>
      <w:r>
        <w:rPr>
          <w:b/>
          <w:spacing w:val="-1"/>
          <w:sz w:val="24"/>
          <w:szCs w:val="24"/>
        </w:rPr>
        <w:t>e</w:t>
      </w:r>
      <w:r>
        <w:rPr>
          <w:b/>
          <w:sz w:val="24"/>
          <w:szCs w:val="24"/>
        </w:rPr>
        <w:t>r</w:t>
      </w:r>
      <w:r>
        <w:rPr>
          <w:b/>
          <w:spacing w:val="-8"/>
          <w:sz w:val="24"/>
          <w:szCs w:val="24"/>
        </w:rPr>
        <w:t xml:space="preserve"> </w:t>
      </w:r>
      <w:r>
        <w:rPr>
          <w:b/>
          <w:spacing w:val="-3"/>
          <w:sz w:val="24"/>
          <w:szCs w:val="24"/>
        </w:rPr>
        <w:t>(</w:t>
      </w:r>
      <w:r>
        <w:rPr>
          <w:b/>
          <w:sz w:val="24"/>
          <w:szCs w:val="24"/>
        </w:rPr>
        <w:t>if</w:t>
      </w:r>
      <w:r>
        <w:rPr>
          <w:b/>
          <w:spacing w:val="-10"/>
          <w:sz w:val="24"/>
          <w:szCs w:val="24"/>
        </w:rPr>
        <w:t xml:space="preserve"> </w:t>
      </w:r>
      <w:r>
        <w:rPr>
          <w:b/>
          <w:spacing w:val="-5"/>
          <w:sz w:val="24"/>
          <w:szCs w:val="24"/>
        </w:rPr>
        <w:t>a</w:t>
      </w:r>
      <w:r>
        <w:rPr>
          <w:b/>
          <w:spacing w:val="-4"/>
          <w:sz w:val="24"/>
          <w:szCs w:val="24"/>
        </w:rPr>
        <w:t>p</w:t>
      </w:r>
      <w:r>
        <w:rPr>
          <w:b/>
          <w:spacing w:val="1"/>
          <w:sz w:val="24"/>
          <w:szCs w:val="24"/>
        </w:rPr>
        <w:t>p</w:t>
      </w:r>
      <w:r>
        <w:rPr>
          <w:b/>
          <w:spacing w:val="-4"/>
          <w:sz w:val="24"/>
          <w:szCs w:val="24"/>
        </w:rPr>
        <w:t>li</w:t>
      </w:r>
      <w:r>
        <w:rPr>
          <w:b/>
          <w:spacing w:val="-1"/>
          <w:sz w:val="24"/>
          <w:szCs w:val="24"/>
        </w:rPr>
        <w:t>c</w:t>
      </w:r>
      <w:r>
        <w:rPr>
          <w:b/>
          <w:spacing w:val="-5"/>
          <w:sz w:val="24"/>
          <w:szCs w:val="24"/>
        </w:rPr>
        <w:t>a</w:t>
      </w:r>
      <w:r>
        <w:rPr>
          <w:b/>
          <w:spacing w:val="1"/>
          <w:sz w:val="24"/>
          <w:szCs w:val="24"/>
        </w:rPr>
        <w:t>b</w:t>
      </w:r>
      <w:r>
        <w:rPr>
          <w:b/>
          <w:spacing w:val="-4"/>
          <w:sz w:val="24"/>
          <w:szCs w:val="24"/>
        </w:rPr>
        <w:t>l</w:t>
      </w:r>
      <w:r>
        <w:rPr>
          <w:b/>
          <w:spacing w:val="-6"/>
          <w:sz w:val="24"/>
          <w:szCs w:val="24"/>
        </w:rPr>
        <w:t>e</w:t>
      </w:r>
      <w:r>
        <w:rPr>
          <w:b/>
          <w:sz w:val="24"/>
          <w:szCs w:val="24"/>
        </w:rPr>
        <w:t>)</w:t>
      </w:r>
    </w:p>
    <w:p w:rsidR="008D75EE" w:rsidRDefault="008D75EE">
      <w:pPr>
        <w:spacing w:before="3" w:line="120" w:lineRule="exact"/>
        <w:rPr>
          <w:sz w:val="12"/>
          <w:szCs w:val="12"/>
        </w:rPr>
      </w:pPr>
    </w:p>
    <w:p w:rsidR="008D75EE" w:rsidRDefault="00B30AA0">
      <w:pPr>
        <w:ind w:left="1533" w:right="1177"/>
        <w:jc w:val="both"/>
        <w:rPr>
          <w:sz w:val="24"/>
          <w:szCs w:val="24"/>
        </w:rPr>
      </w:pPr>
      <w:r>
        <w:rPr>
          <w:spacing w:val="2"/>
          <w:sz w:val="24"/>
          <w:szCs w:val="24"/>
        </w:rPr>
        <w:t>T</w:t>
      </w:r>
      <w:r>
        <w:rPr>
          <w:spacing w:val="-5"/>
          <w:sz w:val="24"/>
          <w:szCs w:val="24"/>
        </w:rPr>
        <w:t>h</w:t>
      </w:r>
      <w:r>
        <w:rPr>
          <w:sz w:val="24"/>
          <w:szCs w:val="24"/>
        </w:rPr>
        <w:t>e</w:t>
      </w:r>
      <w:r>
        <w:rPr>
          <w:spacing w:val="4"/>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5"/>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4"/>
          <w:sz w:val="24"/>
          <w:szCs w:val="24"/>
        </w:rPr>
        <w:t xml:space="preserve"> </w:t>
      </w:r>
      <w:r>
        <w:rPr>
          <w:sz w:val="24"/>
          <w:szCs w:val="24"/>
        </w:rPr>
        <w:t>d</w:t>
      </w:r>
      <w:r>
        <w:rPr>
          <w:spacing w:val="5"/>
          <w:sz w:val="24"/>
          <w:szCs w:val="24"/>
        </w:rPr>
        <w:t>o</w:t>
      </w:r>
      <w:r>
        <w:rPr>
          <w:spacing w:val="-5"/>
          <w:sz w:val="24"/>
          <w:szCs w:val="24"/>
        </w:rPr>
        <w:t>n</w:t>
      </w:r>
      <w:r>
        <w:rPr>
          <w:sz w:val="24"/>
          <w:szCs w:val="24"/>
        </w:rPr>
        <w:t>e</w:t>
      </w:r>
      <w:r>
        <w:rPr>
          <w:spacing w:val="8"/>
          <w:sz w:val="24"/>
          <w:szCs w:val="24"/>
        </w:rPr>
        <w:t xml:space="preserve"> </w:t>
      </w:r>
      <w:r>
        <w:rPr>
          <w:spacing w:val="-4"/>
          <w:sz w:val="24"/>
          <w:szCs w:val="24"/>
        </w:rPr>
        <w:t>i</w:t>
      </w:r>
      <w:r>
        <w:rPr>
          <w:sz w:val="24"/>
          <w:szCs w:val="24"/>
        </w:rPr>
        <w:t xml:space="preserve">n </w:t>
      </w:r>
      <w:r>
        <w:rPr>
          <w:spacing w:val="-1"/>
          <w:sz w:val="24"/>
          <w:szCs w:val="24"/>
        </w:rPr>
        <w:t>acc</w:t>
      </w:r>
      <w:r>
        <w:rPr>
          <w:spacing w:val="5"/>
          <w:sz w:val="24"/>
          <w:szCs w:val="24"/>
        </w:rPr>
        <w:t>o</w:t>
      </w:r>
      <w:r>
        <w:rPr>
          <w:spacing w:val="1"/>
          <w:sz w:val="24"/>
          <w:szCs w:val="24"/>
        </w:rPr>
        <w:t>r</w:t>
      </w:r>
      <w:r>
        <w:rPr>
          <w:sz w:val="24"/>
          <w:szCs w:val="24"/>
        </w:rPr>
        <w:t>d</w:t>
      </w:r>
      <w:r>
        <w:rPr>
          <w:spacing w:val="-1"/>
          <w:sz w:val="24"/>
          <w:szCs w:val="24"/>
        </w:rPr>
        <w:t>a</w:t>
      </w:r>
      <w:r>
        <w:rPr>
          <w:spacing w:val="-5"/>
          <w:sz w:val="24"/>
          <w:szCs w:val="24"/>
        </w:rPr>
        <w:t>n</w:t>
      </w:r>
      <w:r>
        <w:rPr>
          <w:spacing w:val="-1"/>
          <w:sz w:val="24"/>
          <w:szCs w:val="24"/>
        </w:rPr>
        <w:t>c</w:t>
      </w:r>
      <w:r>
        <w:rPr>
          <w:sz w:val="24"/>
          <w:szCs w:val="24"/>
        </w:rPr>
        <w:t>e</w:t>
      </w:r>
      <w:r>
        <w:rPr>
          <w:spacing w:val="4"/>
          <w:sz w:val="24"/>
          <w:szCs w:val="24"/>
        </w:rPr>
        <w:t xml:space="preserve"> w</w:t>
      </w:r>
      <w:r>
        <w:rPr>
          <w:spacing w:val="-9"/>
          <w:sz w:val="24"/>
          <w:szCs w:val="24"/>
        </w:rPr>
        <w:t>i</w:t>
      </w:r>
      <w:r>
        <w:rPr>
          <w:spacing w:val="5"/>
          <w:sz w:val="24"/>
          <w:szCs w:val="24"/>
        </w:rPr>
        <w:t>t</w:t>
      </w:r>
      <w:r>
        <w:rPr>
          <w:sz w:val="24"/>
          <w:szCs w:val="24"/>
        </w:rPr>
        <w:t>h G</w:t>
      </w:r>
      <w:r>
        <w:rPr>
          <w:spacing w:val="1"/>
          <w:sz w:val="24"/>
          <w:szCs w:val="24"/>
        </w:rPr>
        <w:t>r</w:t>
      </w:r>
      <w:r>
        <w:rPr>
          <w:spacing w:val="-1"/>
          <w:sz w:val="24"/>
          <w:szCs w:val="24"/>
        </w:rPr>
        <w:t>ea</w:t>
      </w:r>
      <w:r>
        <w:rPr>
          <w:spacing w:val="2"/>
          <w:sz w:val="24"/>
          <w:szCs w:val="24"/>
        </w:rPr>
        <w:t>s</w:t>
      </w:r>
      <w:r>
        <w:rPr>
          <w:sz w:val="24"/>
          <w:szCs w:val="24"/>
        </w:rPr>
        <w:t>e</w:t>
      </w:r>
      <w:r>
        <w:rPr>
          <w:spacing w:val="4"/>
          <w:sz w:val="24"/>
          <w:szCs w:val="24"/>
        </w:rPr>
        <w:t xml:space="preserve"> </w:t>
      </w:r>
      <w:r>
        <w:rPr>
          <w:sz w:val="24"/>
          <w:szCs w:val="24"/>
        </w:rPr>
        <w:t>d</w:t>
      </w:r>
      <w:r>
        <w:rPr>
          <w:spacing w:val="1"/>
          <w:sz w:val="24"/>
          <w:szCs w:val="24"/>
        </w:rPr>
        <w:t>r</w:t>
      </w:r>
      <w:r>
        <w:rPr>
          <w:spacing w:val="5"/>
          <w:sz w:val="24"/>
          <w:szCs w:val="24"/>
        </w:rPr>
        <w:t>o</w:t>
      </w:r>
      <w:r>
        <w:rPr>
          <w:sz w:val="24"/>
          <w:szCs w:val="24"/>
        </w:rPr>
        <w:t xml:space="preserve">p </w:t>
      </w:r>
      <w:r>
        <w:rPr>
          <w:spacing w:val="-5"/>
          <w:sz w:val="24"/>
          <w:szCs w:val="24"/>
        </w:rPr>
        <w:t>p</w:t>
      </w:r>
      <w:r>
        <w:rPr>
          <w:spacing w:val="5"/>
          <w:sz w:val="24"/>
          <w:szCs w:val="24"/>
        </w:rPr>
        <w:t>o</w:t>
      </w:r>
      <w:r>
        <w:rPr>
          <w:spacing w:val="-4"/>
          <w:sz w:val="24"/>
          <w:szCs w:val="24"/>
        </w:rPr>
        <w:t>i</w:t>
      </w:r>
      <w:r>
        <w:rPr>
          <w:spacing w:val="-5"/>
          <w:sz w:val="24"/>
          <w:szCs w:val="24"/>
        </w:rPr>
        <w:t>n</w:t>
      </w:r>
      <w:r>
        <w:rPr>
          <w:sz w:val="24"/>
          <w:szCs w:val="24"/>
        </w:rPr>
        <w:t>t</w:t>
      </w:r>
      <w:r>
        <w:rPr>
          <w:spacing w:val="5"/>
          <w:sz w:val="24"/>
          <w:szCs w:val="24"/>
        </w:rPr>
        <w:t xml:space="preserve"> t</w:t>
      </w:r>
      <w:r>
        <w:rPr>
          <w:spacing w:val="-1"/>
          <w:sz w:val="24"/>
          <w:szCs w:val="24"/>
        </w:rPr>
        <w:t>e</w:t>
      </w:r>
      <w:r>
        <w:rPr>
          <w:spacing w:val="-2"/>
          <w:sz w:val="24"/>
          <w:szCs w:val="24"/>
        </w:rPr>
        <w:t>s</w:t>
      </w:r>
      <w:r>
        <w:rPr>
          <w:sz w:val="24"/>
          <w:szCs w:val="24"/>
        </w:rPr>
        <w:t>t</w:t>
      </w:r>
      <w:r>
        <w:rPr>
          <w:spacing w:val="5"/>
          <w:sz w:val="24"/>
          <w:szCs w:val="24"/>
        </w:rPr>
        <w:t xml:space="preserve"> </w:t>
      </w:r>
      <w:r>
        <w:rPr>
          <w:spacing w:val="-9"/>
          <w:sz w:val="24"/>
          <w:szCs w:val="24"/>
        </w:rPr>
        <w:t>m</w:t>
      </w:r>
      <w:r>
        <w:rPr>
          <w:spacing w:val="-1"/>
          <w:sz w:val="24"/>
          <w:szCs w:val="24"/>
        </w:rPr>
        <w:t>e</w:t>
      </w:r>
      <w:r>
        <w:rPr>
          <w:spacing w:val="5"/>
          <w:sz w:val="24"/>
          <w:szCs w:val="24"/>
        </w:rPr>
        <w:t>t</w:t>
      </w:r>
      <w:r>
        <w:rPr>
          <w:spacing w:val="-5"/>
          <w:sz w:val="24"/>
          <w:szCs w:val="24"/>
        </w:rPr>
        <w:t>h</w:t>
      </w:r>
      <w:r>
        <w:rPr>
          <w:spacing w:val="5"/>
          <w:sz w:val="24"/>
          <w:szCs w:val="24"/>
        </w:rPr>
        <w:t>o</w:t>
      </w:r>
      <w:r>
        <w:rPr>
          <w:sz w:val="24"/>
          <w:szCs w:val="24"/>
        </w:rPr>
        <w:t>d.</w:t>
      </w:r>
      <w:r>
        <w:rPr>
          <w:spacing w:val="2"/>
          <w:sz w:val="24"/>
          <w:szCs w:val="24"/>
        </w:rPr>
        <w:t xml:space="preserve"> T</w:t>
      </w:r>
      <w:r>
        <w:rPr>
          <w:spacing w:val="-5"/>
          <w:sz w:val="24"/>
          <w:szCs w:val="24"/>
        </w:rPr>
        <w:t>h</w:t>
      </w:r>
      <w:r>
        <w:rPr>
          <w:sz w:val="24"/>
          <w:szCs w:val="24"/>
        </w:rPr>
        <w:t xml:space="preserve">e </w:t>
      </w:r>
      <w:r>
        <w:rPr>
          <w:spacing w:val="-2"/>
          <w:sz w:val="24"/>
          <w:szCs w:val="24"/>
        </w:rPr>
        <w:t>s</w:t>
      </w:r>
      <w:r>
        <w:rPr>
          <w:sz w:val="24"/>
          <w:szCs w:val="24"/>
        </w:rPr>
        <w:t>p</w:t>
      </w:r>
      <w:r>
        <w:rPr>
          <w:spacing w:val="-1"/>
          <w:sz w:val="24"/>
          <w:szCs w:val="24"/>
        </w:rPr>
        <w:t>e</w:t>
      </w:r>
      <w:r>
        <w:rPr>
          <w:spacing w:val="4"/>
          <w:sz w:val="24"/>
          <w:szCs w:val="24"/>
        </w:rPr>
        <w:t>c</w:t>
      </w:r>
      <w:r>
        <w:rPr>
          <w:sz w:val="24"/>
          <w:szCs w:val="24"/>
        </w:rPr>
        <w:t>i</w:t>
      </w:r>
      <w:r>
        <w:rPr>
          <w:spacing w:val="-4"/>
          <w:sz w:val="24"/>
          <w:szCs w:val="24"/>
        </w:rPr>
        <w:t>m</w:t>
      </w:r>
      <w:r>
        <w:rPr>
          <w:spacing w:val="4"/>
          <w:sz w:val="24"/>
          <w:szCs w:val="24"/>
        </w:rPr>
        <w:t>e</w:t>
      </w:r>
      <w:r>
        <w:rPr>
          <w:sz w:val="24"/>
          <w:szCs w:val="24"/>
        </w:rPr>
        <w:t>n</w:t>
      </w:r>
      <w:r>
        <w:rPr>
          <w:spacing w:val="6"/>
          <w:sz w:val="24"/>
          <w:szCs w:val="24"/>
        </w:rPr>
        <w:t xml:space="preserve"> </w:t>
      </w:r>
      <w:r>
        <w:rPr>
          <w:spacing w:val="2"/>
          <w:sz w:val="24"/>
          <w:szCs w:val="24"/>
        </w:rPr>
        <w:t>s</w:t>
      </w:r>
      <w:r>
        <w:rPr>
          <w:spacing w:val="-5"/>
          <w:sz w:val="24"/>
          <w:szCs w:val="24"/>
        </w:rPr>
        <w:t>h</w:t>
      </w:r>
      <w:r>
        <w:rPr>
          <w:spacing w:val="5"/>
          <w:sz w:val="24"/>
          <w:szCs w:val="24"/>
        </w:rPr>
        <w:t>o</w:t>
      </w:r>
      <w:r>
        <w:rPr>
          <w:sz w:val="24"/>
          <w:szCs w:val="24"/>
        </w:rPr>
        <w:t>u</w:t>
      </w:r>
      <w:r>
        <w:rPr>
          <w:spacing w:val="-9"/>
          <w:sz w:val="24"/>
          <w:szCs w:val="24"/>
        </w:rPr>
        <w:t>l</w:t>
      </w:r>
      <w:r>
        <w:rPr>
          <w:sz w:val="24"/>
          <w:szCs w:val="24"/>
        </w:rPr>
        <w:t>d</w:t>
      </w:r>
      <w:r>
        <w:rPr>
          <w:spacing w:val="16"/>
          <w:sz w:val="24"/>
          <w:szCs w:val="24"/>
        </w:rPr>
        <w:t xml:space="preserve"> </w:t>
      </w:r>
      <w:r>
        <w:rPr>
          <w:spacing w:val="-5"/>
          <w:sz w:val="24"/>
          <w:szCs w:val="24"/>
        </w:rPr>
        <w:t>b</w:t>
      </w:r>
      <w:r>
        <w:rPr>
          <w:sz w:val="24"/>
          <w:szCs w:val="24"/>
        </w:rPr>
        <w:t>e</w:t>
      </w:r>
      <w:r>
        <w:rPr>
          <w:spacing w:val="10"/>
          <w:sz w:val="24"/>
          <w:szCs w:val="24"/>
        </w:rPr>
        <w:t xml:space="preserve"> </w:t>
      </w:r>
      <w:r>
        <w:rPr>
          <w:sz w:val="24"/>
          <w:szCs w:val="24"/>
        </w:rPr>
        <w:t>d</w:t>
      </w:r>
      <w:r>
        <w:rPr>
          <w:spacing w:val="1"/>
          <w:sz w:val="24"/>
          <w:szCs w:val="24"/>
        </w:rPr>
        <w:t>r</w:t>
      </w:r>
      <w:r>
        <w:rPr>
          <w:spacing w:val="5"/>
          <w:sz w:val="24"/>
          <w:szCs w:val="24"/>
        </w:rPr>
        <w:t>o</w:t>
      </w:r>
      <w:r>
        <w:rPr>
          <w:sz w:val="24"/>
          <w:szCs w:val="24"/>
        </w:rPr>
        <w:t>p</w:t>
      </w:r>
      <w:r>
        <w:rPr>
          <w:spacing w:val="6"/>
          <w:sz w:val="24"/>
          <w:szCs w:val="24"/>
        </w:rPr>
        <w:t xml:space="preserve"> </w:t>
      </w:r>
      <w:r>
        <w:rPr>
          <w:spacing w:val="-1"/>
          <w:sz w:val="24"/>
          <w:szCs w:val="24"/>
        </w:rPr>
        <w:t>a</w:t>
      </w:r>
      <w:r>
        <w:rPr>
          <w:sz w:val="24"/>
          <w:szCs w:val="24"/>
        </w:rPr>
        <w:t>s</w:t>
      </w:r>
      <w:r>
        <w:rPr>
          <w:spacing w:val="9"/>
          <w:sz w:val="24"/>
          <w:szCs w:val="24"/>
        </w:rPr>
        <w:t xml:space="preserve"> </w:t>
      </w:r>
      <w:r>
        <w:rPr>
          <w:sz w:val="24"/>
          <w:szCs w:val="24"/>
        </w:rPr>
        <w:t>a</w:t>
      </w:r>
      <w:r>
        <w:rPr>
          <w:spacing w:val="5"/>
          <w:sz w:val="24"/>
          <w:szCs w:val="24"/>
        </w:rPr>
        <w:t xml:space="preserve"> </w:t>
      </w:r>
      <w:r>
        <w:rPr>
          <w:sz w:val="24"/>
          <w:szCs w:val="24"/>
        </w:rPr>
        <w:t>d</w:t>
      </w:r>
      <w:r>
        <w:rPr>
          <w:spacing w:val="-3"/>
          <w:sz w:val="24"/>
          <w:szCs w:val="24"/>
        </w:rPr>
        <w:t>r</w:t>
      </w:r>
      <w:r>
        <w:rPr>
          <w:spacing w:val="5"/>
          <w:sz w:val="24"/>
          <w:szCs w:val="24"/>
        </w:rPr>
        <w:t>o</w:t>
      </w:r>
      <w:r>
        <w:rPr>
          <w:sz w:val="24"/>
          <w:szCs w:val="24"/>
        </w:rPr>
        <w:t>p</w:t>
      </w:r>
      <w:r>
        <w:rPr>
          <w:spacing w:val="-9"/>
          <w:sz w:val="24"/>
          <w:szCs w:val="24"/>
        </w:rPr>
        <w:t>l</w:t>
      </w:r>
      <w:r>
        <w:rPr>
          <w:spacing w:val="-1"/>
          <w:sz w:val="24"/>
          <w:szCs w:val="24"/>
        </w:rPr>
        <w:t>e</w:t>
      </w:r>
      <w:r>
        <w:rPr>
          <w:sz w:val="24"/>
          <w:szCs w:val="24"/>
        </w:rPr>
        <w:t>t</w:t>
      </w:r>
      <w:r>
        <w:rPr>
          <w:spacing w:val="16"/>
          <w:sz w:val="24"/>
          <w:szCs w:val="24"/>
        </w:rPr>
        <w:t xml:space="preserve"> </w:t>
      </w:r>
      <w:r>
        <w:rPr>
          <w:sz w:val="24"/>
          <w:szCs w:val="24"/>
        </w:rPr>
        <w:t>w</w:t>
      </w:r>
      <w:r>
        <w:rPr>
          <w:spacing w:val="-5"/>
          <w:sz w:val="24"/>
          <w:szCs w:val="24"/>
        </w:rPr>
        <w:t>h</w:t>
      </w:r>
      <w:r>
        <w:rPr>
          <w:spacing w:val="4"/>
          <w:sz w:val="24"/>
          <w:szCs w:val="24"/>
        </w:rPr>
        <w:t>e</w:t>
      </w:r>
      <w:r>
        <w:rPr>
          <w:sz w:val="24"/>
          <w:szCs w:val="24"/>
        </w:rPr>
        <w:t>n</w:t>
      </w:r>
      <w:r>
        <w:rPr>
          <w:spacing w:val="6"/>
          <w:sz w:val="24"/>
          <w:szCs w:val="24"/>
        </w:rPr>
        <w:t xml:space="preserve"> </w:t>
      </w:r>
      <w:r>
        <w:rPr>
          <w:sz w:val="24"/>
          <w:szCs w:val="24"/>
        </w:rPr>
        <w:t>k</w:t>
      </w:r>
      <w:r>
        <w:rPr>
          <w:spacing w:val="-1"/>
          <w:sz w:val="24"/>
          <w:szCs w:val="24"/>
        </w:rPr>
        <w:t>e</w:t>
      </w:r>
      <w:r>
        <w:rPr>
          <w:sz w:val="24"/>
          <w:szCs w:val="24"/>
        </w:rPr>
        <w:t>pt</w:t>
      </w:r>
      <w:r>
        <w:rPr>
          <w:spacing w:val="11"/>
          <w:sz w:val="24"/>
          <w:szCs w:val="24"/>
        </w:rPr>
        <w:t xml:space="preserve"> </w:t>
      </w:r>
      <w:r>
        <w:rPr>
          <w:spacing w:val="-6"/>
          <w:sz w:val="24"/>
          <w:szCs w:val="24"/>
        </w:rPr>
        <w:t>a</w:t>
      </w:r>
      <w:r>
        <w:rPr>
          <w:sz w:val="24"/>
          <w:szCs w:val="24"/>
        </w:rPr>
        <w:t>t</w:t>
      </w:r>
      <w:r>
        <w:rPr>
          <w:spacing w:val="16"/>
          <w:sz w:val="24"/>
          <w:szCs w:val="24"/>
        </w:rPr>
        <w:t xml:space="preserve"> </w:t>
      </w:r>
      <w:r>
        <w:rPr>
          <w:sz w:val="24"/>
          <w:szCs w:val="24"/>
        </w:rPr>
        <w:t xml:space="preserve">a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10"/>
          <w:sz w:val="24"/>
          <w:szCs w:val="24"/>
        </w:rPr>
        <w:t xml:space="preserve"> </w:t>
      </w:r>
      <w:r>
        <w:rPr>
          <w:sz w:val="24"/>
          <w:szCs w:val="24"/>
        </w:rPr>
        <w:t>40</w:t>
      </w:r>
      <w:r>
        <w:rPr>
          <w:spacing w:val="6"/>
          <w:sz w:val="24"/>
          <w:szCs w:val="24"/>
        </w:rPr>
        <w:t xml:space="preserve"> </w:t>
      </w:r>
      <w:r>
        <w:rPr>
          <w:sz w:val="24"/>
          <w:szCs w:val="24"/>
        </w:rPr>
        <w:t>d</w:t>
      </w:r>
      <w:r>
        <w:rPr>
          <w:spacing w:val="-1"/>
          <w:sz w:val="24"/>
          <w:szCs w:val="24"/>
        </w:rPr>
        <w:t>e</w:t>
      </w:r>
      <w:r>
        <w:rPr>
          <w:sz w:val="24"/>
          <w:szCs w:val="24"/>
        </w:rPr>
        <w:t>g.</w:t>
      </w:r>
      <w:r>
        <w:rPr>
          <w:spacing w:val="9"/>
          <w:sz w:val="24"/>
          <w:szCs w:val="24"/>
        </w:rPr>
        <w:t xml:space="preserve"> </w:t>
      </w:r>
      <w:r>
        <w:rPr>
          <w:sz w:val="24"/>
          <w:szCs w:val="24"/>
        </w:rPr>
        <w:t xml:space="preserve">C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8"/>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e</w:t>
      </w:r>
      <w:r>
        <w:rPr>
          <w:sz w:val="24"/>
          <w:szCs w:val="24"/>
        </w:rPr>
        <w:t>d</w:t>
      </w:r>
      <w:r>
        <w:rPr>
          <w:spacing w:val="14"/>
          <w:sz w:val="24"/>
          <w:szCs w:val="24"/>
        </w:rPr>
        <w:t xml:space="preserve">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1"/>
          <w:sz w:val="24"/>
          <w:szCs w:val="24"/>
        </w:rPr>
        <w:t>c</w:t>
      </w:r>
      <w:r>
        <w:rPr>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6"/>
          <w:sz w:val="24"/>
          <w:szCs w:val="24"/>
        </w:rPr>
        <w:t xml:space="preserve"> </w:t>
      </w:r>
      <w:r>
        <w:rPr>
          <w:spacing w:val="-8"/>
          <w:sz w:val="24"/>
          <w:szCs w:val="24"/>
        </w:rPr>
        <w:t>f</w:t>
      </w:r>
      <w:r>
        <w:rPr>
          <w:spacing w:val="5"/>
          <w:sz w:val="24"/>
          <w:szCs w:val="24"/>
        </w:rPr>
        <w:t>o</w:t>
      </w:r>
      <w:r>
        <w:rPr>
          <w:sz w:val="24"/>
          <w:szCs w:val="24"/>
        </w:rPr>
        <w:t>r</w:t>
      </w:r>
      <w:r>
        <w:rPr>
          <w:spacing w:val="10"/>
          <w:sz w:val="24"/>
          <w:szCs w:val="24"/>
        </w:rPr>
        <w:t xml:space="preserve"> </w:t>
      </w:r>
      <w:r>
        <w:rPr>
          <w:sz w:val="24"/>
          <w:szCs w:val="24"/>
        </w:rPr>
        <w:t>30</w:t>
      </w:r>
      <w:r>
        <w:rPr>
          <w:spacing w:val="4"/>
          <w:sz w:val="24"/>
          <w:szCs w:val="24"/>
        </w:rPr>
        <w:t xml:space="preserve"> </w:t>
      </w:r>
      <w:r>
        <w:rPr>
          <w:spacing w:val="-4"/>
          <w:sz w:val="24"/>
          <w:szCs w:val="24"/>
        </w:rPr>
        <w:t>mi</w:t>
      </w:r>
      <w:r>
        <w:rPr>
          <w:sz w:val="24"/>
          <w:szCs w:val="24"/>
        </w:rPr>
        <w:t>nu</w:t>
      </w:r>
      <w:r>
        <w:rPr>
          <w:spacing w:val="5"/>
          <w:sz w:val="24"/>
          <w:szCs w:val="24"/>
        </w:rPr>
        <w:t>t</w:t>
      </w:r>
      <w:r>
        <w:rPr>
          <w:spacing w:val="-1"/>
          <w:sz w:val="24"/>
          <w:szCs w:val="24"/>
        </w:rPr>
        <w:t>e</w:t>
      </w:r>
      <w:r>
        <w:rPr>
          <w:spacing w:val="-2"/>
          <w:sz w:val="24"/>
          <w:szCs w:val="24"/>
        </w:rPr>
        <w:t>s</w:t>
      </w:r>
      <w:r>
        <w:rPr>
          <w:sz w:val="24"/>
          <w:szCs w:val="24"/>
        </w:rPr>
        <w:t>.</w:t>
      </w:r>
      <w:r>
        <w:rPr>
          <w:spacing w:val="11"/>
          <w:sz w:val="24"/>
          <w:szCs w:val="24"/>
        </w:rPr>
        <w:t xml:space="preserve"> </w:t>
      </w:r>
      <w:r>
        <w:rPr>
          <w:spacing w:val="2"/>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8"/>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5"/>
          <w:sz w:val="24"/>
          <w:szCs w:val="24"/>
        </w:rPr>
        <w:t>t</w:t>
      </w:r>
      <w:r>
        <w:rPr>
          <w:spacing w:val="-5"/>
          <w:sz w:val="24"/>
          <w:szCs w:val="24"/>
        </w:rPr>
        <w:t>h</w:t>
      </w:r>
      <w:r>
        <w:rPr>
          <w:spacing w:val="4"/>
          <w:sz w:val="24"/>
          <w:szCs w:val="24"/>
        </w:rPr>
        <w:t>e</w:t>
      </w:r>
      <w:r>
        <w:rPr>
          <w:sz w:val="24"/>
          <w:szCs w:val="24"/>
        </w:rPr>
        <w:t>n</w:t>
      </w:r>
      <w:r>
        <w:rPr>
          <w:spacing w:val="4"/>
          <w:sz w:val="24"/>
          <w:szCs w:val="24"/>
        </w:rPr>
        <w:t xml:space="preserve"> </w:t>
      </w:r>
      <w:r>
        <w:rPr>
          <w:sz w:val="24"/>
          <w:szCs w:val="24"/>
        </w:rPr>
        <w:t>be</w:t>
      </w:r>
      <w:r>
        <w:rPr>
          <w:spacing w:val="13"/>
          <w:sz w:val="24"/>
          <w:szCs w:val="24"/>
        </w:rPr>
        <w:t xml:space="preserve"> </w:t>
      </w:r>
      <w:r>
        <w:rPr>
          <w:spacing w:val="-4"/>
          <w:sz w:val="24"/>
          <w:szCs w:val="24"/>
        </w:rPr>
        <w:t>i</w:t>
      </w:r>
      <w:r>
        <w:rPr>
          <w:spacing w:val="-5"/>
          <w:sz w:val="24"/>
          <w:szCs w:val="24"/>
        </w:rPr>
        <w:t>n</w:t>
      </w:r>
      <w:r>
        <w:rPr>
          <w:spacing w:val="-1"/>
          <w:sz w:val="24"/>
          <w:szCs w:val="24"/>
        </w:rPr>
        <w:t>c</w:t>
      </w:r>
      <w:r>
        <w:rPr>
          <w:spacing w:val="1"/>
          <w:sz w:val="24"/>
          <w:szCs w:val="24"/>
        </w:rPr>
        <w:t>r</w:t>
      </w:r>
      <w:r>
        <w:rPr>
          <w:spacing w:val="-1"/>
          <w:sz w:val="24"/>
          <w:szCs w:val="24"/>
        </w:rPr>
        <w:t>ea</w:t>
      </w:r>
      <w:r>
        <w:rPr>
          <w:spacing w:val="2"/>
          <w:sz w:val="24"/>
          <w:szCs w:val="24"/>
        </w:rPr>
        <w:t>s</w:t>
      </w:r>
      <w:r>
        <w:rPr>
          <w:sz w:val="24"/>
          <w:szCs w:val="24"/>
        </w:rPr>
        <w:t>e</w:t>
      </w:r>
      <w:r>
        <w:rPr>
          <w:spacing w:val="8"/>
          <w:sz w:val="24"/>
          <w:szCs w:val="24"/>
        </w:rPr>
        <w:t xml:space="preserve"> </w:t>
      </w:r>
      <w:r>
        <w:rPr>
          <w:spacing w:val="5"/>
          <w:sz w:val="24"/>
          <w:szCs w:val="24"/>
        </w:rPr>
        <w:t>t</w:t>
      </w:r>
      <w:r>
        <w:rPr>
          <w:spacing w:val="-4"/>
          <w:sz w:val="24"/>
          <w:szCs w:val="24"/>
        </w:rPr>
        <w:t>il</w:t>
      </w:r>
      <w:r>
        <w:rPr>
          <w:sz w:val="24"/>
          <w:szCs w:val="24"/>
        </w:rPr>
        <w:t xml:space="preserve">l </w:t>
      </w:r>
      <w:r>
        <w:rPr>
          <w:spacing w:val="5"/>
          <w:sz w:val="24"/>
          <w:szCs w:val="24"/>
        </w:rPr>
        <w:t>o</w:t>
      </w:r>
      <w:r>
        <w:rPr>
          <w:spacing w:val="-5"/>
          <w:sz w:val="24"/>
          <w:szCs w:val="24"/>
        </w:rPr>
        <w:t>n</w:t>
      </w:r>
      <w:r>
        <w:rPr>
          <w:sz w:val="24"/>
          <w:szCs w:val="24"/>
        </w:rPr>
        <w:t>e</w:t>
      </w:r>
      <w:r>
        <w:rPr>
          <w:spacing w:val="8"/>
          <w:sz w:val="24"/>
          <w:szCs w:val="24"/>
        </w:rPr>
        <w:t xml:space="preserve"> </w:t>
      </w:r>
      <w:r>
        <w:rPr>
          <w:sz w:val="24"/>
          <w:szCs w:val="24"/>
        </w:rPr>
        <w:t>d</w:t>
      </w:r>
      <w:r>
        <w:rPr>
          <w:spacing w:val="1"/>
          <w:sz w:val="24"/>
          <w:szCs w:val="24"/>
        </w:rPr>
        <w:t>r</w:t>
      </w:r>
      <w:r>
        <w:rPr>
          <w:spacing w:val="5"/>
          <w:sz w:val="24"/>
          <w:szCs w:val="24"/>
        </w:rPr>
        <w:t>o</w:t>
      </w:r>
      <w:r>
        <w:rPr>
          <w:sz w:val="24"/>
          <w:szCs w:val="24"/>
        </w:rPr>
        <w:t>p</w:t>
      </w:r>
      <w:r>
        <w:rPr>
          <w:spacing w:val="-9"/>
          <w:sz w:val="24"/>
          <w:szCs w:val="24"/>
        </w:rPr>
        <w:t>l</w:t>
      </w:r>
      <w:r>
        <w:rPr>
          <w:spacing w:val="4"/>
          <w:sz w:val="24"/>
          <w:szCs w:val="24"/>
        </w:rPr>
        <w:t>e</w:t>
      </w:r>
      <w:r>
        <w:rPr>
          <w:sz w:val="24"/>
          <w:szCs w:val="24"/>
        </w:rPr>
        <w:t>t</w:t>
      </w:r>
      <w:r>
        <w:rPr>
          <w:spacing w:val="9"/>
          <w:sz w:val="24"/>
          <w:szCs w:val="24"/>
        </w:rPr>
        <w:t xml:space="preserve"> </w:t>
      </w:r>
      <w:r>
        <w:rPr>
          <w:sz w:val="24"/>
          <w:szCs w:val="24"/>
        </w:rPr>
        <w:t>d</w:t>
      </w:r>
      <w:r>
        <w:rPr>
          <w:spacing w:val="-3"/>
          <w:sz w:val="24"/>
          <w:szCs w:val="24"/>
        </w:rPr>
        <w:t>r</w:t>
      </w:r>
      <w:r>
        <w:rPr>
          <w:spacing w:val="5"/>
          <w:sz w:val="24"/>
          <w:szCs w:val="24"/>
        </w:rPr>
        <w:t>o</w:t>
      </w:r>
      <w:r>
        <w:rPr>
          <w:sz w:val="24"/>
          <w:szCs w:val="24"/>
        </w:rPr>
        <w:t>ps</w:t>
      </w:r>
      <w:r>
        <w:rPr>
          <w:spacing w:val="2"/>
          <w:sz w:val="24"/>
          <w:szCs w:val="24"/>
        </w:rPr>
        <w:t xml:space="preserve"> </w:t>
      </w:r>
      <w:r>
        <w:rPr>
          <w:spacing w:val="-1"/>
          <w:sz w:val="24"/>
          <w:szCs w:val="24"/>
        </w:rPr>
        <w:t>a</w:t>
      </w:r>
      <w:r>
        <w:rPr>
          <w:spacing w:val="-5"/>
          <w:sz w:val="24"/>
          <w:szCs w:val="24"/>
        </w:rPr>
        <w:t>n</w:t>
      </w:r>
      <w:r>
        <w:rPr>
          <w:sz w:val="24"/>
          <w:szCs w:val="24"/>
        </w:rPr>
        <w:t>d</w:t>
      </w:r>
      <w:r>
        <w:rPr>
          <w:spacing w:val="4"/>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1"/>
          <w:sz w:val="24"/>
          <w:szCs w:val="24"/>
        </w:rPr>
        <w:t>r</w:t>
      </w:r>
      <w:r>
        <w:rPr>
          <w:spacing w:val="-1"/>
          <w:sz w:val="24"/>
          <w:szCs w:val="24"/>
        </w:rPr>
        <w:t>ec</w:t>
      </w:r>
      <w:r>
        <w:rPr>
          <w:spacing w:val="5"/>
          <w:sz w:val="24"/>
          <w:szCs w:val="24"/>
        </w:rPr>
        <w:t>o</w:t>
      </w:r>
      <w:r>
        <w:rPr>
          <w:spacing w:val="1"/>
          <w:sz w:val="24"/>
          <w:szCs w:val="24"/>
        </w:rPr>
        <w:t>r</w:t>
      </w:r>
      <w:r>
        <w:rPr>
          <w:sz w:val="24"/>
          <w:szCs w:val="24"/>
        </w:rPr>
        <w:t>d</w:t>
      </w:r>
      <w:r>
        <w:rPr>
          <w:spacing w:val="-1"/>
          <w:sz w:val="24"/>
          <w:szCs w:val="24"/>
        </w:rPr>
        <w:t>e</w:t>
      </w:r>
      <w:r>
        <w:rPr>
          <w:spacing w:val="-5"/>
          <w:sz w:val="24"/>
          <w:szCs w:val="24"/>
        </w:rPr>
        <w:t>d</w:t>
      </w:r>
      <w:r>
        <w:rPr>
          <w:sz w:val="24"/>
          <w:szCs w:val="24"/>
        </w:rPr>
        <w:t>.</w:t>
      </w:r>
    </w:p>
    <w:p w:rsidR="008D75EE" w:rsidRDefault="008D75EE">
      <w:pPr>
        <w:spacing w:before="17" w:line="280" w:lineRule="exact"/>
        <w:rPr>
          <w:sz w:val="28"/>
          <w:szCs w:val="28"/>
        </w:rPr>
      </w:pPr>
    </w:p>
    <w:p w:rsidR="008D75EE" w:rsidRDefault="00B30AA0">
      <w:pPr>
        <w:spacing w:line="228" w:lineRule="auto"/>
        <w:ind w:left="1561" w:right="1771" w:hanging="1446"/>
        <w:rPr>
          <w:sz w:val="24"/>
          <w:szCs w:val="24"/>
        </w:rPr>
      </w:pPr>
      <w:r>
        <w:rPr>
          <w:rFonts w:ascii="Palatino Linotype" w:eastAsia="Palatino Linotype" w:hAnsi="Palatino Linotype" w:cs="Palatino Linotype"/>
          <w:b/>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z w:val="22"/>
          <w:szCs w:val="22"/>
        </w:rPr>
        <w:t xml:space="preserve">30                  </w:t>
      </w:r>
      <w:r>
        <w:rPr>
          <w:rFonts w:ascii="Palatino Linotype" w:eastAsia="Palatino Linotype" w:hAnsi="Palatino Linotype" w:cs="Palatino Linotype"/>
          <w:b/>
          <w:spacing w:val="7"/>
          <w:sz w:val="22"/>
          <w:szCs w:val="22"/>
        </w:rPr>
        <w:t xml:space="preserve"> </w:t>
      </w:r>
      <w:proofErr w:type="spellStart"/>
      <w:r>
        <w:rPr>
          <w:b/>
          <w:sz w:val="24"/>
          <w:szCs w:val="24"/>
        </w:rPr>
        <w:t>A</w:t>
      </w:r>
      <w:r>
        <w:rPr>
          <w:b/>
          <w:spacing w:val="-5"/>
          <w:sz w:val="24"/>
          <w:szCs w:val="24"/>
        </w:rPr>
        <w:t>l</w:t>
      </w:r>
      <w:r>
        <w:rPr>
          <w:b/>
          <w:spacing w:val="1"/>
          <w:sz w:val="24"/>
          <w:szCs w:val="24"/>
        </w:rPr>
        <w:t>u</w:t>
      </w:r>
      <w:r>
        <w:rPr>
          <w:b/>
          <w:spacing w:val="-3"/>
          <w:sz w:val="24"/>
          <w:szCs w:val="24"/>
        </w:rPr>
        <w:t>m</w:t>
      </w:r>
      <w:r>
        <w:rPr>
          <w:b/>
          <w:sz w:val="24"/>
          <w:szCs w:val="24"/>
        </w:rPr>
        <w:t>i</w:t>
      </w:r>
      <w:r>
        <w:rPr>
          <w:b/>
          <w:spacing w:val="1"/>
          <w:sz w:val="24"/>
          <w:szCs w:val="24"/>
        </w:rPr>
        <w:t>n</w:t>
      </w:r>
      <w:r>
        <w:rPr>
          <w:b/>
          <w:sz w:val="24"/>
          <w:szCs w:val="24"/>
        </w:rPr>
        <w:t>i</w:t>
      </w:r>
      <w:r>
        <w:rPr>
          <w:b/>
          <w:spacing w:val="1"/>
          <w:sz w:val="24"/>
          <w:szCs w:val="24"/>
        </w:rPr>
        <w:t>u</w:t>
      </w:r>
      <w:r>
        <w:rPr>
          <w:b/>
          <w:sz w:val="24"/>
          <w:szCs w:val="24"/>
        </w:rPr>
        <w:t>m</w:t>
      </w:r>
      <w:proofErr w:type="spellEnd"/>
      <w:r>
        <w:rPr>
          <w:b/>
          <w:spacing w:val="-1"/>
          <w:sz w:val="24"/>
          <w:szCs w:val="24"/>
        </w:rPr>
        <w:t xml:space="preserve"> 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iv</w:t>
      </w:r>
      <w:r>
        <w:rPr>
          <w:b/>
          <w:spacing w:val="1"/>
          <w:sz w:val="24"/>
          <w:szCs w:val="24"/>
        </w:rPr>
        <w:t>it</w:t>
      </w:r>
      <w:r>
        <w:rPr>
          <w:b/>
          <w:sz w:val="24"/>
          <w:szCs w:val="24"/>
        </w:rPr>
        <w:t>y</w:t>
      </w:r>
      <w:r>
        <w:rPr>
          <w:b/>
          <w:spacing w:val="2"/>
          <w:sz w:val="24"/>
          <w:szCs w:val="24"/>
        </w:rPr>
        <w:t xml:space="preserve"> </w:t>
      </w:r>
      <w:r>
        <w:rPr>
          <w:b/>
          <w:spacing w:val="1"/>
          <w:sz w:val="24"/>
          <w:szCs w:val="24"/>
        </w:rPr>
        <w:t>t</w:t>
      </w:r>
      <w:r>
        <w:rPr>
          <w:b/>
          <w:spacing w:val="-1"/>
          <w:sz w:val="24"/>
          <w:szCs w:val="24"/>
        </w:rPr>
        <w:t>e</w:t>
      </w:r>
      <w:r>
        <w:rPr>
          <w:b/>
          <w:spacing w:val="-2"/>
          <w:sz w:val="24"/>
          <w:szCs w:val="24"/>
        </w:rPr>
        <w:t>s</w:t>
      </w:r>
      <w:r>
        <w:rPr>
          <w:b/>
          <w:sz w:val="24"/>
          <w:szCs w:val="24"/>
        </w:rPr>
        <w:t>t</w:t>
      </w:r>
      <w:r>
        <w:rPr>
          <w:b/>
          <w:spacing w:val="4"/>
          <w:sz w:val="24"/>
          <w:szCs w:val="24"/>
        </w:rPr>
        <w:t xml:space="preserve"> </w:t>
      </w:r>
      <w:r>
        <w:rPr>
          <w:b/>
          <w:sz w:val="24"/>
          <w:szCs w:val="24"/>
        </w:rPr>
        <w:t>on</w:t>
      </w:r>
      <w:r>
        <w:rPr>
          <w:b/>
          <w:spacing w:val="-2"/>
          <w:sz w:val="24"/>
          <w:szCs w:val="24"/>
        </w:rPr>
        <w:t xml:space="preserve"> </w:t>
      </w:r>
      <w:proofErr w:type="spellStart"/>
      <w:r>
        <w:rPr>
          <w:b/>
          <w:sz w:val="24"/>
          <w:szCs w:val="24"/>
        </w:rPr>
        <w:t>a</w:t>
      </w:r>
      <w:r>
        <w:rPr>
          <w:b/>
          <w:spacing w:val="-4"/>
          <w:sz w:val="24"/>
          <w:szCs w:val="24"/>
        </w:rPr>
        <w:t>l</w:t>
      </w:r>
      <w:r>
        <w:rPr>
          <w:b/>
          <w:spacing w:val="1"/>
          <w:sz w:val="24"/>
          <w:szCs w:val="24"/>
        </w:rPr>
        <w:t>u</w:t>
      </w:r>
      <w:r>
        <w:rPr>
          <w:b/>
          <w:spacing w:val="-3"/>
          <w:sz w:val="24"/>
          <w:szCs w:val="24"/>
        </w:rPr>
        <w:t>m</w:t>
      </w:r>
      <w:r>
        <w:rPr>
          <w:b/>
          <w:sz w:val="24"/>
          <w:szCs w:val="24"/>
        </w:rPr>
        <w:t>i</w:t>
      </w:r>
      <w:r>
        <w:rPr>
          <w:b/>
          <w:spacing w:val="1"/>
          <w:sz w:val="24"/>
          <w:szCs w:val="24"/>
        </w:rPr>
        <w:t>n</w:t>
      </w:r>
      <w:r>
        <w:rPr>
          <w:b/>
          <w:sz w:val="24"/>
          <w:szCs w:val="24"/>
        </w:rPr>
        <w:t>i</w:t>
      </w:r>
      <w:r>
        <w:rPr>
          <w:b/>
          <w:spacing w:val="1"/>
          <w:sz w:val="24"/>
          <w:szCs w:val="24"/>
        </w:rPr>
        <w:t>u</w:t>
      </w:r>
      <w:r>
        <w:rPr>
          <w:b/>
          <w:sz w:val="24"/>
          <w:szCs w:val="24"/>
        </w:rPr>
        <w:t>m</w:t>
      </w:r>
      <w:proofErr w:type="spellEnd"/>
      <w:r>
        <w:rPr>
          <w:b/>
          <w:spacing w:val="-1"/>
          <w:sz w:val="24"/>
          <w:szCs w:val="24"/>
        </w:rPr>
        <w:t xml:space="preserve"> c</w:t>
      </w:r>
      <w:r>
        <w:rPr>
          <w:b/>
          <w:spacing w:val="-4"/>
          <w:sz w:val="24"/>
          <w:szCs w:val="24"/>
        </w:rPr>
        <w:t>l</w:t>
      </w:r>
      <w:r>
        <w:rPr>
          <w:b/>
          <w:sz w:val="24"/>
          <w:szCs w:val="24"/>
        </w:rPr>
        <w:t>ad</w:t>
      </w:r>
      <w:r>
        <w:rPr>
          <w:b/>
          <w:spacing w:val="8"/>
          <w:sz w:val="24"/>
          <w:szCs w:val="24"/>
        </w:rPr>
        <w:t xml:space="preserve"> </w:t>
      </w:r>
      <w:r>
        <w:rPr>
          <w:b/>
          <w:sz w:val="24"/>
          <w:szCs w:val="24"/>
        </w:rPr>
        <w:t>wi</w:t>
      </w:r>
      <w:r>
        <w:rPr>
          <w:b/>
          <w:spacing w:val="-6"/>
          <w:sz w:val="24"/>
          <w:szCs w:val="24"/>
        </w:rPr>
        <w:t>r</w:t>
      </w:r>
      <w:r>
        <w:rPr>
          <w:b/>
          <w:sz w:val="24"/>
          <w:szCs w:val="24"/>
        </w:rPr>
        <w:t>e</w:t>
      </w:r>
      <w:r>
        <w:rPr>
          <w:b/>
          <w:spacing w:val="1"/>
          <w:sz w:val="24"/>
          <w:szCs w:val="24"/>
        </w:rPr>
        <w:t xml:space="preserve"> (</w:t>
      </w:r>
      <w:r>
        <w:rPr>
          <w:b/>
          <w:sz w:val="24"/>
          <w:szCs w:val="24"/>
        </w:rPr>
        <w:t>if a</w:t>
      </w:r>
      <w:r>
        <w:rPr>
          <w:b/>
          <w:spacing w:val="1"/>
          <w:sz w:val="24"/>
          <w:szCs w:val="24"/>
        </w:rPr>
        <w:t>pp</w:t>
      </w:r>
      <w:r>
        <w:rPr>
          <w:b/>
          <w:spacing w:val="-4"/>
          <w:sz w:val="24"/>
          <w:szCs w:val="24"/>
        </w:rPr>
        <w:t>l</w:t>
      </w:r>
      <w:r>
        <w:rPr>
          <w:b/>
          <w:sz w:val="24"/>
          <w:szCs w:val="24"/>
        </w:rPr>
        <w:t>icab</w:t>
      </w:r>
      <w:r>
        <w:rPr>
          <w:b/>
          <w:spacing w:val="-4"/>
          <w:sz w:val="24"/>
          <w:szCs w:val="24"/>
        </w:rPr>
        <w:t>l</w:t>
      </w:r>
      <w:r>
        <w:rPr>
          <w:b/>
          <w:spacing w:val="-1"/>
          <w:sz w:val="24"/>
          <w:szCs w:val="24"/>
        </w:rPr>
        <w:t>e</w:t>
      </w:r>
      <w:r>
        <w:rPr>
          <w:b/>
          <w:sz w:val="24"/>
          <w:szCs w:val="24"/>
        </w:rPr>
        <w:t xml:space="preserve">) </w:t>
      </w:r>
      <w:r>
        <w:rPr>
          <w:spacing w:val="-2"/>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10"/>
          <w:sz w:val="24"/>
          <w:szCs w:val="24"/>
        </w:rPr>
        <w:t>t</w:t>
      </w:r>
      <w:r>
        <w:rPr>
          <w:spacing w:val="-4"/>
          <w:sz w:val="24"/>
          <w:szCs w:val="24"/>
        </w:rPr>
        <w:t>i</w:t>
      </w:r>
      <w:r>
        <w:rPr>
          <w:sz w:val="24"/>
          <w:szCs w:val="24"/>
        </w:rPr>
        <w:t>v</w:t>
      </w:r>
      <w:r>
        <w:rPr>
          <w:spacing w:val="-9"/>
          <w:sz w:val="24"/>
          <w:szCs w:val="24"/>
        </w:rPr>
        <w:t>i</w:t>
      </w:r>
      <w:r>
        <w:rPr>
          <w:spacing w:val="10"/>
          <w:sz w:val="24"/>
          <w:szCs w:val="24"/>
        </w:rPr>
        <w:t>t</w:t>
      </w:r>
      <w:r>
        <w:rPr>
          <w:sz w:val="24"/>
          <w:szCs w:val="24"/>
        </w:rPr>
        <w:t>y</w:t>
      </w:r>
      <w:r>
        <w:rPr>
          <w:spacing w:val="8"/>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18"/>
          <w:sz w:val="24"/>
          <w:szCs w:val="24"/>
        </w:rPr>
        <w:t xml:space="preserve"> </w:t>
      </w:r>
      <w:r>
        <w:rPr>
          <w:spacing w:val="-1"/>
          <w:sz w:val="24"/>
          <w:szCs w:val="24"/>
        </w:rPr>
        <w:t>a</w:t>
      </w:r>
      <w:r>
        <w:rPr>
          <w:sz w:val="24"/>
          <w:szCs w:val="24"/>
        </w:rPr>
        <w:t>s</w:t>
      </w:r>
      <w:r>
        <w:rPr>
          <w:spacing w:val="19"/>
          <w:sz w:val="24"/>
          <w:szCs w:val="24"/>
        </w:rPr>
        <w:t xml:space="preserve"> </w:t>
      </w:r>
      <w:r>
        <w:rPr>
          <w:sz w:val="24"/>
          <w:szCs w:val="24"/>
        </w:rPr>
        <w:t>p</w:t>
      </w:r>
      <w:r>
        <w:rPr>
          <w:spacing w:val="-6"/>
          <w:sz w:val="24"/>
          <w:szCs w:val="24"/>
        </w:rPr>
        <w:t>e</w:t>
      </w:r>
      <w:r>
        <w:rPr>
          <w:sz w:val="24"/>
          <w:szCs w:val="24"/>
        </w:rPr>
        <w:t>r</w:t>
      </w:r>
      <w:r>
        <w:rPr>
          <w:spacing w:val="14"/>
          <w:sz w:val="24"/>
          <w:szCs w:val="24"/>
        </w:rPr>
        <w:t xml:space="preserve"> </w:t>
      </w:r>
      <w:r>
        <w:rPr>
          <w:spacing w:val="1"/>
          <w:sz w:val="24"/>
          <w:szCs w:val="24"/>
        </w:rPr>
        <w:t>I</w:t>
      </w:r>
      <w:r>
        <w:rPr>
          <w:spacing w:val="2"/>
          <w:sz w:val="24"/>
          <w:szCs w:val="24"/>
        </w:rPr>
        <w:t>E</w:t>
      </w:r>
      <w:r>
        <w:rPr>
          <w:spacing w:val="-1"/>
          <w:sz w:val="24"/>
          <w:szCs w:val="24"/>
        </w:rPr>
        <w:t>C</w:t>
      </w:r>
      <w:r>
        <w:rPr>
          <w:spacing w:val="2"/>
          <w:sz w:val="24"/>
          <w:szCs w:val="24"/>
        </w:rPr>
        <w:t>-</w:t>
      </w:r>
      <w:r>
        <w:rPr>
          <w:sz w:val="24"/>
          <w:szCs w:val="24"/>
        </w:rPr>
        <w:t>468</w:t>
      </w:r>
      <w:r>
        <w:rPr>
          <w:spacing w:val="12"/>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13"/>
          <w:sz w:val="24"/>
          <w:szCs w:val="24"/>
        </w:rPr>
        <w:t xml:space="preserve"> </w:t>
      </w:r>
      <w:r>
        <w:rPr>
          <w:sz w:val="24"/>
          <w:szCs w:val="24"/>
        </w:rPr>
        <w:t>be</w:t>
      </w:r>
      <w:r>
        <w:rPr>
          <w:spacing w:val="1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12"/>
          <w:sz w:val="24"/>
          <w:szCs w:val="24"/>
        </w:rPr>
        <w:t xml:space="preserve"> </w:t>
      </w:r>
      <w:r>
        <w:rPr>
          <w:sz w:val="24"/>
          <w:szCs w:val="24"/>
        </w:rPr>
        <w:t>to</w:t>
      </w:r>
      <w:r>
        <w:rPr>
          <w:spacing w:val="17"/>
          <w:sz w:val="24"/>
          <w:szCs w:val="24"/>
        </w:rPr>
        <w:t xml:space="preserve"> </w:t>
      </w:r>
      <w:r>
        <w:rPr>
          <w:spacing w:val="-6"/>
          <w:sz w:val="24"/>
          <w:szCs w:val="24"/>
        </w:rPr>
        <w:t>c</w:t>
      </w:r>
      <w:r>
        <w:rPr>
          <w:spacing w:val="5"/>
          <w:sz w:val="24"/>
          <w:szCs w:val="24"/>
        </w:rPr>
        <w:t>o</w:t>
      </w:r>
      <w:r>
        <w:rPr>
          <w:sz w:val="24"/>
          <w:szCs w:val="24"/>
        </w:rPr>
        <w:t>n</w:t>
      </w:r>
      <w:r>
        <w:rPr>
          <w:spacing w:val="-3"/>
          <w:sz w:val="24"/>
          <w:szCs w:val="24"/>
        </w:rPr>
        <w:t>f</w:t>
      </w:r>
      <w:r>
        <w:rPr>
          <w:spacing w:val="-9"/>
          <w:sz w:val="24"/>
          <w:szCs w:val="24"/>
        </w:rPr>
        <w:t>i</w:t>
      </w:r>
      <w:r>
        <w:rPr>
          <w:spacing w:val="6"/>
          <w:sz w:val="24"/>
          <w:szCs w:val="24"/>
        </w:rPr>
        <w:t>r</w:t>
      </w:r>
      <w:r>
        <w:rPr>
          <w:sz w:val="24"/>
          <w:szCs w:val="24"/>
        </w:rPr>
        <w:t>m</w:t>
      </w:r>
      <w:r>
        <w:rPr>
          <w:spacing w:val="13"/>
          <w:sz w:val="24"/>
          <w:szCs w:val="24"/>
        </w:rPr>
        <w:t xml:space="preserve"> </w:t>
      </w:r>
      <w:r>
        <w:rPr>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 xml:space="preserve">m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4"/>
          <w:sz w:val="24"/>
          <w:szCs w:val="24"/>
        </w:rPr>
        <w:t>i</w:t>
      </w:r>
      <w:r>
        <w:rPr>
          <w:sz w:val="24"/>
          <w:szCs w:val="24"/>
        </w:rPr>
        <w:t>v</w:t>
      </w:r>
      <w:r>
        <w:rPr>
          <w:spacing w:val="-9"/>
          <w:sz w:val="24"/>
          <w:szCs w:val="24"/>
        </w:rPr>
        <w:t>i</w:t>
      </w:r>
      <w:r>
        <w:rPr>
          <w:spacing w:val="10"/>
          <w:sz w:val="24"/>
          <w:szCs w:val="24"/>
        </w:rPr>
        <w:t>t</w:t>
      </w:r>
      <w:r>
        <w:rPr>
          <w:sz w:val="24"/>
          <w:szCs w:val="24"/>
        </w:rPr>
        <w:t>y</w:t>
      </w:r>
      <w:r>
        <w:rPr>
          <w:spacing w:val="-6"/>
          <w:sz w:val="24"/>
          <w:szCs w:val="24"/>
        </w:rPr>
        <w:t xml:space="preserve"> </w:t>
      </w:r>
      <w:r>
        <w:rPr>
          <w:spacing w:val="4"/>
          <w:sz w:val="24"/>
          <w:szCs w:val="24"/>
        </w:rPr>
        <w:t>a</w:t>
      </w:r>
      <w:r>
        <w:rPr>
          <w:sz w:val="24"/>
          <w:szCs w:val="24"/>
        </w:rPr>
        <w:t>s p</w:t>
      </w:r>
      <w:r>
        <w:rPr>
          <w:spacing w:val="-1"/>
          <w:sz w:val="24"/>
          <w:szCs w:val="24"/>
        </w:rPr>
        <w:t>e</w:t>
      </w:r>
      <w:r>
        <w:rPr>
          <w:sz w:val="24"/>
          <w:szCs w:val="24"/>
        </w:rPr>
        <w:t>r</w:t>
      </w:r>
      <w:r>
        <w:rPr>
          <w:spacing w:val="4"/>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1"/>
          <w:sz w:val="24"/>
          <w:szCs w:val="24"/>
        </w:rPr>
        <w:t>r</w:t>
      </w:r>
      <w:r>
        <w:rPr>
          <w:spacing w:val="-1"/>
          <w:sz w:val="24"/>
          <w:szCs w:val="24"/>
        </w:rPr>
        <w:t>e</w:t>
      </w:r>
      <w:r>
        <w:rPr>
          <w:sz w:val="24"/>
          <w:szCs w:val="24"/>
        </w:rPr>
        <w:t>q</w:t>
      </w:r>
      <w:r>
        <w:rPr>
          <w:spacing w:val="5"/>
          <w:sz w:val="24"/>
          <w:szCs w:val="24"/>
        </w:rPr>
        <w:t>u</w:t>
      </w:r>
      <w:r>
        <w:rPr>
          <w:spacing w:val="-4"/>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w:t>
      </w:r>
    </w:p>
    <w:p w:rsidR="008D75EE" w:rsidRDefault="008D75EE">
      <w:pPr>
        <w:spacing w:line="140" w:lineRule="exact"/>
        <w:rPr>
          <w:sz w:val="14"/>
          <w:szCs w:val="14"/>
        </w:r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B30AA0">
      <w:pPr>
        <w:spacing w:before="22"/>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1                 </w:t>
      </w:r>
      <w:r>
        <w:rPr>
          <w:rFonts w:ascii="Palatino Linotype" w:eastAsia="Palatino Linotype" w:hAnsi="Palatino Linotype" w:cs="Palatino Linotype"/>
          <w:b/>
          <w:spacing w:val="48"/>
          <w:sz w:val="22"/>
          <w:szCs w:val="22"/>
        </w:rPr>
        <w:t xml:space="preserve"> </w:t>
      </w:r>
      <w:r>
        <w:rPr>
          <w:b/>
          <w:sz w:val="24"/>
          <w:szCs w:val="24"/>
        </w:rPr>
        <w:t>G</w:t>
      </w:r>
      <w:r>
        <w:rPr>
          <w:b/>
          <w:spacing w:val="-9"/>
          <w:sz w:val="24"/>
          <w:szCs w:val="24"/>
        </w:rPr>
        <w:t>l</w:t>
      </w:r>
      <w:r>
        <w:rPr>
          <w:b/>
          <w:sz w:val="24"/>
          <w:szCs w:val="24"/>
        </w:rPr>
        <w:t>a</w:t>
      </w:r>
      <w:r>
        <w:rPr>
          <w:b/>
          <w:spacing w:val="-2"/>
          <w:sz w:val="24"/>
          <w:szCs w:val="24"/>
        </w:rPr>
        <w:t>s</w:t>
      </w:r>
      <w:r>
        <w:rPr>
          <w:b/>
          <w:sz w:val="24"/>
          <w:szCs w:val="24"/>
        </w:rPr>
        <w:t>s</w:t>
      </w:r>
      <w:r>
        <w:rPr>
          <w:b/>
          <w:spacing w:val="-9"/>
          <w:sz w:val="24"/>
          <w:szCs w:val="24"/>
        </w:rPr>
        <w:t xml:space="preserve"> </w:t>
      </w:r>
      <w:r>
        <w:rPr>
          <w:b/>
          <w:spacing w:val="-2"/>
          <w:sz w:val="24"/>
          <w:szCs w:val="24"/>
        </w:rPr>
        <w:t>T</w:t>
      </w:r>
      <w:r>
        <w:rPr>
          <w:b/>
          <w:spacing w:val="-6"/>
          <w:sz w:val="24"/>
          <w:szCs w:val="24"/>
        </w:rPr>
        <w:t>r</w:t>
      </w:r>
      <w:r>
        <w:rPr>
          <w:b/>
          <w:spacing w:val="-5"/>
          <w:sz w:val="24"/>
          <w:szCs w:val="24"/>
        </w:rPr>
        <w:t>a</w:t>
      </w:r>
      <w:r>
        <w:rPr>
          <w:b/>
          <w:spacing w:val="1"/>
          <w:sz w:val="24"/>
          <w:szCs w:val="24"/>
        </w:rPr>
        <w:t>n</w:t>
      </w:r>
      <w:r>
        <w:rPr>
          <w:b/>
          <w:spacing w:val="-7"/>
          <w:sz w:val="24"/>
          <w:szCs w:val="24"/>
        </w:rPr>
        <w:t>s</w:t>
      </w:r>
      <w:r>
        <w:rPr>
          <w:b/>
          <w:spacing w:val="-4"/>
          <w:sz w:val="24"/>
          <w:szCs w:val="24"/>
        </w:rPr>
        <w:t>i</w:t>
      </w:r>
      <w:r>
        <w:rPr>
          <w:b/>
          <w:spacing w:val="-3"/>
          <w:sz w:val="24"/>
          <w:szCs w:val="24"/>
        </w:rPr>
        <w:t>t</w:t>
      </w:r>
      <w:r>
        <w:rPr>
          <w:b/>
          <w:sz w:val="24"/>
          <w:szCs w:val="24"/>
        </w:rPr>
        <w:t>i</w:t>
      </w:r>
      <w:r>
        <w:rPr>
          <w:b/>
          <w:spacing w:val="-4"/>
          <w:sz w:val="24"/>
          <w:szCs w:val="24"/>
        </w:rPr>
        <w:t>o</w:t>
      </w:r>
      <w:r>
        <w:rPr>
          <w:b/>
          <w:sz w:val="24"/>
          <w:szCs w:val="24"/>
        </w:rPr>
        <w:t>n</w:t>
      </w:r>
      <w:r>
        <w:rPr>
          <w:b/>
          <w:spacing w:val="-2"/>
          <w:sz w:val="24"/>
          <w:szCs w:val="24"/>
        </w:rPr>
        <w:t xml:space="preserve"> </w:t>
      </w:r>
      <w:r>
        <w:rPr>
          <w:b/>
          <w:spacing w:val="-6"/>
          <w:sz w:val="24"/>
          <w:szCs w:val="24"/>
        </w:rPr>
        <w:t>T</w:t>
      </w:r>
      <w:r>
        <w:rPr>
          <w:b/>
          <w:spacing w:val="-1"/>
          <w:sz w:val="24"/>
          <w:szCs w:val="24"/>
        </w:rPr>
        <w:t>e</w:t>
      </w:r>
      <w:r>
        <w:rPr>
          <w:b/>
          <w:spacing w:val="-8"/>
          <w:sz w:val="24"/>
          <w:szCs w:val="24"/>
        </w:rPr>
        <w:t>m</w:t>
      </w:r>
      <w:r>
        <w:rPr>
          <w:b/>
          <w:spacing w:val="1"/>
          <w:sz w:val="24"/>
          <w:szCs w:val="24"/>
        </w:rPr>
        <w:t>p</w:t>
      </w:r>
      <w:r>
        <w:rPr>
          <w:b/>
          <w:spacing w:val="-1"/>
          <w:sz w:val="24"/>
          <w:szCs w:val="24"/>
        </w:rPr>
        <w:t>e</w:t>
      </w:r>
      <w:r>
        <w:rPr>
          <w:b/>
          <w:spacing w:val="-6"/>
          <w:sz w:val="24"/>
          <w:szCs w:val="24"/>
        </w:rPr>
        <w:t>r</w:t>
      </w:r>
      <w:r>
        <w:rPr>
          <w:b/>
          <w:spacing w:val="-5"/>
          <w:sz w:val="24"/>
          <w:szCs w:val="24"/>
        </w:rPr>
        <w:t>a</w:t>
      </w:r>
      <w:r>
        <w:rPr>
          <w:b/>
          <w:spacing w:val="-3"/>
          <w:sz w:val="24"/>
          <w:szCs w:val="24"/>
        </w:rPr>
        <w:t>t</w:t>
      </w:r>
      <w:r>
        <w:rPr>
          <w:b/>
          <w:spacing w:val="1"/>
          <w:sz w:val="24"/>
          <w:szCs w:val="24"/>
        </w:rPr>
        <w:t>u</w:t>
      </w:r>
      <w:r>
        <w:rPr>
          <w:b/>
          <w:spacing w:val="-6"/>
          <w:sz w:val="24"/>
          <w:szCs w:val="24"/>
        </w:rPr>
        <w:t>r</w:t>
      </w:r>
      <w:r>
        <w:rPr>
          <w:b/>
          <w:sz w:val="24"/>
          <w:szCs w:val="24"/>
        </w:rPr>
        <w:t>e</w:t>
      </w:r>
      <w:r>
        <w:rPr>
          <w:b/>
          <w:spacing w:val="-6"/>
          <w:sz w:val="24"/>
          <w:szCs w:val="24"/>
        </w:rPr>
        <w:t xml:space="preserve"> </w:t>
      </w:r>
      <w:r>
        <w:rPr>
          <w:b/>
          <w:spacing w:val="-2"/>
          <w:sz w:val="24"/>
          <w:szCs w:val="24"/>
        </w:rPr>
        <w:t>T</w:t>
      </w:r>
      <w:r>
        <w:rPr>
          <w:b/>
          <w:spacing w:val="-1"/>
          <w:sz w:val="24"/>
          <w:szCs w:val="24"/>
        </w:rPr>
        <w:t>e</w:t>
      </w:r>
      <w:r>
        <w:rPr>
          <w:b/>
          <w:spacing w:val="-7"/>
          <w:sz w:val="24"/>
          <w:szCs w:val="24"/>
        </w:rPr>
        <w:t>s</w:t>
      </w:r>
      <w:r>
        <w:rPr>
          <w:b/>
          <w:sz w:val="24"/>
          <w:szCs w:val="24"/>
        </w:rPr>
        <w:t>t</w:t>
      </w:r>
      <w:r>
        <w:rPr>
          <w:b/>
          <w:spacing w:val="-1"/>
          <w:sz w:val="24"/>
          <w:szCs w:val="24"/>
        </w:rPr>
        <w:t xml:space="preserve"> </w:t>
      </w:r>
      <w:r>
        <w:rPr>
          <w:b/>
          <w:spacing w:val="-5"/>
          <w:sz w:val="24"/>
          <w:szCs w:val="24"/>
        </w:rPr>
        <w:t>o</w:t>
      </w:r>
      <w:r>
        <w:rPr>
          <w:b/>
          <w:sz w:val="24"/>
          <w:szCs w:val="24"/>
        </w:rPr>
        <w:t>n</w:t>
      </w:r>
      <w:r>
        <w:rPr>
          <w:b/>
          <w:spacing w:val="-11"/>
          <w:sz w:val="24"/>
          <w:szCs w:val="24"/>
        </w:rPr>
        <w:t xml:space="preserve"> </w:t>
      </w:r>
      <w:r>
        <w:rPr>
          <w:b/>
          <w:spacing w:val="-6"/>
          <w:sz w:val="24"/>
          <w:szCs w:val="24"/>
        </w:rPr>
        <w:t>c</w:t>
      </w:r>
      <w:r>
        <w:rPr>
          <w:b/>
          <w:sz w:val="24"/>
          <w:szCs w:val="24"/>
        </w:rPr>
        <w:t>o</w:t>
      </w:r>
      <w:r>
        <w:rPr>
          <w:b/>
          <w:spacing w:val="-8"/>
          <w:sz w:val="24"/>
          <w:szCs w:val="24"/>
        </w:rPr>
        <w:t>m</w:t>
      </w:r>
      <w:r>
        <w:rPr>
          <w:b/>
          <w:spacing w:val="1"/>
          <w:sz w:val="24"/>
          <w:szCs w:val="24"/>
        </w:rPr>
        <w:t>p</w:t>
      </w:r>
      <w:r>
        <w:rPr>
          <w:b/>
          <w:spacing w:val="-5"/>
          <w:sz w:val="24"/>
          <w:szCs w:val="24"/>
        </w:rPr>
        <w:t>o</w:t>
      </w:r>
      <w:r>
        <w:rPr>
          <w:b/>
          <w:spacing w:val="-2"/>
          <w:sz w:val="24"/>
          <w:szCs w:val="24"/>
        </w:rPr>
        <w:t>s</w:t>
      </w:r>
      <w:r>
        <w:rPr>
          <w:b/>
          <w:spacing w:val="-4"/>
          <w:sz w:val="24"/>
          <w:szCs w:val="24"/>
        </w:rPr>
        <w:t>i</w:t>
      </w:r>
      <w:r>
        <w:rPr>
          <w:b/>
          <w:spacing w:val="-3"/>
          <w:sz w:val="24"/>
          <w:szCs w:val="24"/>
        </w:rPr>
        <w:t>t</w:t>
      </w:r>
      <w:r>
        <w:rPr>
          <w:b/>
          <w:sz w:val="24"/>
          <w:szCs w:val="24"/>
        </w:rPr>
        <w:t>e</w:t>
      </w:r>
      <w:r>
        <w:rPr>
          <w:b/>
          <w:spacing w:val="-3"/>
          <w:sz w:val="24"/>
          <w:szCs w:val="24"/>
        </w:rPr>
        <w:t xml:space="preserve"> </w:t>
      </w:r>
      <w:r>
        <w:rPr>
          <w:b/>
          <w:spacing w:val="-6"/>
          <w:sz w:val="24"/>
          <w:szCs w:val="24"/>
        </w:rPr>
        <w:t>c</w:t>
      </w:r>
      <w:r>
        <w:rPr>
          <w:b/>
          <w:sz w:val="24"/>
          <w:szCs w:val="24"/>
        </w:rPr>
        <w:t>o</w:t>
      </w:r>
      <w:r>
        <w:rPr>
          <w:b/>
          <w:spacing w:val="-6"/>
          <w:sz w:val="24"/>
          <w:szCs w:val="24"/>
        </w:rPr>
        <w:t>r</w:t>
      </w:r>
      <w:r>
        <w:rPr>
          <w:b/>
          <w:sz w:val="24"/>
          <w:szCs w:val="24"/>
        </w:rPr>
        <w:t>e</w:t>
      </w:r>
      <w:r>
        <w:rPr>
          <w:b/>
          <w:spacing w:val="-7"/>
          <w:sz w:val="24"/>
          <w:szCs w:val="24"/>
        </w:rPr>
        <w:t xml:space="preserve"> </w:t>
      </w:r>
      <w:r>
        <w:rPr>
          <w:b/>
          <w:spacing w:val="-5"/>
          <w:sz w:val="24"/>
          <w:szCs w:val="24"/>
        </w:rPr>
        <w:t>o</w:t>
      </w:r>
      <w:r>
        <w:rPr>
          <w:b/>
          <w:spacing w:val="1"/>
          <w:sz w:val="24"/>
          <w:szCs w:val="24"/>
        </w:rPr>
        <w:t>n</w:t>
      </w:r>
      <w:r>
        <w:rPr>
          <w:b/>
          <w:spacing w:val="-4"/>
          <w:sz w:val="24"/>
          <w:szCs w:val="24"/>
        </w:rPr>
        <w:t>l</w:t>
      </w:r>
      <w:r>
        <w:rPr>
          <w:b/>
          <w:sz w:val="24"/>
          <w:szCs w:val="24"/>
        </w:rPr>
        <w:t>y</w:t>
      </w:r>
      <w:r>
        <w:rPr>
          <w:b/>
          <w:spacing w:val="-7"/>
          <w:sz w:val="24"/>
          <w:szCs w:val="24"/>
        </w:rPr>
        <w:t xml:space="preserve"> </w:t>
      </w:r>
      <w:r>
        <w:rPr>
          <w:b/>
          <w:spacing w:val="-3"/>
          <w:sz w:val="24"/>
          <w:szCs w:val="24"/>
        </w:rPr>
        <w:t>(</w:t>
      </w:r>
      <w:r>
        <w:rPr>
          <w:b/>
          <w:spacing w:val="-4"/>
          <w:sz w:val="24"/>
          <w:szCs w:val="24"/>
        </w:rPr>
        <w:t>i</w:t>
      </w:r>
      <w:r>
        <w:rPr>
          <w:b/>
          <w:sz w:val="24"/>
          <w:szCs w:val="24"/>
        </w:rPr>
        <w:t>f</w:t>
      </w:r>
      <w:r>
        <w:rPr>
          <w:b/>
          <w:spacing w:val="-6"/>
          <w:sz w:val="24"/>
          <w:szCs w:val="24"/>
        </w:rPr>
        <w:t xml:space="preserve"> re</w:t>
      </w:r>
      <w:r>
        <w:rPr>
          <w:b/>
          <w:spacing w:val="1"/>
          <w:sz w:val="24"/>
          <w:szCs w:val="24"/>
        </w:rPr>
        <w:t>q</w:t>
      </w:r>
      <w:r>
        <w:rPr>
          <w:b/>
          <w:spacing w:val="-4"/>
          <w:sz w:val="24"/>
          <w:szCs w:val="24"/>
        </w:rPr>
        <w:t>u</w:t>
      </w:r>
      <w:r>
        <w:rPr>
          <w:b/>
          <w:sz w:val="24"/>
          <w:szCs w:val="24"/>
        </w:rPr>
        <w:t>i</w:t>
      </w:r>
      <w:r>
        <w:rPr>
          <w:b/>
          <w:spacing w:val="-5"/>
          <w:sz w:val="24"/>
          <w:szCs w:val="24"/>
        </w:rPr>
        <w:t>r</w:t>
      </w:r>
      <w:r>
        <w:rPr>
          <w:b/>
          <w:spacing w:val="-6"/>
          <w:sz w:val="24"/>
          <w:szCs w:val="24"/>
        </w:rPr>
        <w:t>e</w:t>
      </w:r>
      <w:r>
        <w:rPr>
          <w:b/>
          <w:spacing w:val="-4"/>
          <w:sz w:val="24"/>
          <w:szCs w:val="24"/>
        </w:rPr>
        <w:t>d</w:t>
      </w:r>
      <w:r>
        <w:rPr>
          <w:b/>
          <w:sz w:val="24"/>
          <w:szCs w:val="24"/>
        </w:rPr>
        <w:t>)</w:t>
      </w:r>
    </w:p>
    <w:p w:rsidR="008D75EE" w:rsidRDefault="00B30AA0">
      <w:pPr>
        <w:spacing w:before="12"/>
        <w:ind w:left="1513" w:right="1157"/>
        <w:jc w:val="both"/>
        <w:rPr>
          <w:sz w:val="24"/>
          <w:szCs w:val="24"/>
        </w:rPr>
      </w:pPr>
      <w:r>
        <w:rPr>
          <w:spacing w:val="2"/>
          <w:sz w:val="24"/>
          <w:szCs w:val="24"/>
        </w:rPr>
        <w:lastRenderedPageBreak/>
        <w:t>T</w:t>
      </w:r>
      <w:r>
        <w:rPr>
          <w:spacing w:val="-1"/>
          <w:sz w:val="24"/>
          <w:szCs w:val="24"/>
        </w:rPr>
        <w:t>e</w:t>
      </w:r>
      <w:r>
        <w:rPr>
          <w:spacing w:val="-2"/>
          <w:sz w:val="24"/>
          <w:szCs w:val="24"/>
        </w:rPr>
        <w:t>s</w:t>
      </w:r>
      <w:r>
        <w:rPr>
          <w:sz w:val="24"/>
          <w:szCs w:val="24"/>
        </w:rPr>
        <w:t>t</w:t>
      </w:r>
      <w:r>
        <w:rPr>
          <w:spacing w:val="1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10"/>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w:t>
      </w:r>
      <w:r>
        <w:rPr>
          <w:spacing w:val="-1"/>
          <w:sz w:val="24"/>
          <w:szCs w:val="24"/>
        </w:rPr>
        <w:t>e</w:t>
      </w:r>
      <w:r>
        <w:rPr>
          <w:sz w:val="24"/>
          <w:szCs w:val="24"/>
        </w:rPr>
        <w:t>r</w:t>
      </w:r>
      <w:r>
        <w:rPr>
          <w:spacing w:val="6"/>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7"/>
          <w:sz w:val="24"/>
          <w:szCs w:val="24"/>
        </w:rPr>
        <w:t xml:space="preserve"> </w:t>
      </w:r>
      <w:r>
        <w:rPr>
          <w:spacing w:val="-2"/>
          <w:sz w:val="24"/>
          <w:szCs w:val="24"/>
        </w:rPr>
        <w:t>B</w:t>
      </w:r>
      <w:r>
        <w:rPr>
          <w:sz w:val="24"/>
          <w:szCs w:val="24"/>
        </w:rPr>
        <w:t>987.</w:t>
      </w:r>
      <w:r>
        <w:rPr>
          <w:spacing w:val="7"/>
          <w:sz w:val="24"/>
          <w:szCs w:val="24"/>
        </w:rPr>
        <w:t xml:space="preserve"> </w:t>
      </w:r>
      <w:r>
        <w:rPr>
          <w:spacing w:val="2"/>
          <w:sz w:val="24"/>
          <w:szCs w:val="24"/>
        </w:rPr>
        <w:t>T</w:t>
      </w:r>
      <w:r>
        <w:rPr>
          <w:spacing w:val="-5"/>
          <w:sz w:val="24"/>
          <w:szCs w:val="24"/>
        </w:rPr>
        <w:t>h</w:t>
      </w:r>
      <w:r>
        <w:rPr>
          <w:sz w:val="24"/>
          <w:szCs w:val="24"/>
        </w:rPr>
        <w:t>e</w:t>
      </w:r>
      <w:r>
        <w:rPr>
          <w:spacing w:val="9"/>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 xml:space="preserve">m </w:t>
      </w:r>
      <w:r>
        <w:rPr>
          <w:spacing w:val="5"/>
          <w:sz w:val="24"/>
          <w:szCs w:val="24"/>
        </w:rPr>
        <w:t>g</w:t>
      </w:r>
      <w:r>
        <w:rPr>
          <w:spacing w:val="-4"/>
          <w:sz w:val="24"/>
          <w:szCs w:val="24"/>
        </w:rPr>
        <w:t>l</w:t>
      </w:r>
      <w:r>
        <w:rPr>
          <w:spacing w:val="4"/>
          <w:sz w:val="24"/>
          <w:szCs w:val="24"/>
        </w:rPr>
        <w:t>a</w:t>
      </w:r>
      <w:r>
        <w:rPr>
          <w:spacing w:val="-2"/>
          <w:sz w:val="24"/>
          <w:szCs w:val="24"/>
        </w:rPr>
        <w:t>s</w:t>
      </w:r>
      <w:r>
        <w:rPr>
          <w:sz w:val="24"/>
          <w:szCs w:val="24"/>
        </w:rPr>
        <w:t>s</w:t>
      </w:r>
      <w:r>
        <w:rPr>
          <w:spacing w:val="7"/>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 xml:space="preserve">n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8"/>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11"/>
          <w:sz w:val="24"/>
          <w:szCs w:val="24"/>
        </w:rPr>
        <w:t xml:space="preserve"> </w:t>
      </w:r>
      <w:r>
        <w:rPr>
          <w:spacing w:val="4"/>
          <w:sz w:val="24"/>
          <w:szCs w:val="24"/>
        </w:rPr>
        <w:t>e</w:t>
      </w:r>
      <w:r>
        <w:rPr>
          <w:spacing w:val="-9"/>
          <w:sz w:val="24"/>
          <w:szCs w:val="24"/>
        </w:rPr>
        <w:t>i</w:t>
      </w:r>
      <w:r>
        <w:rPr>
          <w:spacing w:val="10"/>
          <w:sz w:val="24"/>
          <w:szCs w:val="24"/>
        </w:rPr>
        <w:t>t</w:t>
      </w:r>
      <w:r>
        <w:rPr>
          <w:spacing w:val="-5"/>
          <w:sz w:val="24"/>
          <w:szCs w:val="24"/>
        </w:rPr>
        <w:t>h</w:t>
      </w:r>
      <w:r>
        <w:rPr>
          <w:spacing w:val="-1"/>
          <w:sz w:val="24"/>
          <w:szCs w:val="24"/>
        </w:rPr>
        <w:t>e</w:t>
      </w:r>
      <w:r>
        <w:rPr>
          <w:sz w:val="24"/>
          <w:szCs w:val="24"/>
        </w:rPr>
        <w:t>r</w:t>
      </w:r>
      <w:r>
        <w:rPr>
          <w:spacing w:val="11"/>
          <w:sz w:val="24"/>
          <w:szCs w:val="24"/>
        </w:rPr>
        <w:t xml:space="preserve"> </w:t>
      </w:r>
      <w:r>
        <w:rPr>
          <w:spacing w:val="6"/>
          <w:sz w:val="24"/>
          <w:szCs w:val="24"/>
        </w:rPr>
        <w:t>(</w:t>
      </w:r>
      <w:r>
        <w:rPr>
          <w:spacing w:val="-9"/>
          <w:sz w:val="24"/>
          <w:szCs w:val="24"/>
        </w:rPr>
        <w:t>i</w:t>
      </w:r>
      <w:r>
        <w:rPr>
          <w:sz w:val="24"/>
          <w:szCs w:val="24"/>
        </w:rPr>
        <w:t>)</w:t>
      </w:r>
      <w:r>
        <w:rPr>
          <w:spacing w:val="1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9"/>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 xml:space="preserve">m </w:t>
      </w:r>
      <w:r>
        <w:rPr>
          <w:spacing w:val="-1"/>
          <w:sz w:val="24"/>
          <w:szCs w:val="24"/>
        </w:rPr>
        <w:t>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7"/>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z w:val="24"/>
          <w:szCs w:val="24"/>
        </w:rPr>
        <w:t xml:space="preserve">ng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6"/>
          <w:sz w:val="24"/>
          <w:szCs w:val="24"/>
        </w:rPr>
        <w:t xml:space="preserve"> </w:t>
      </w:r>
      <w:r>
        <w:rPr>
          <w:spacing w:val="5"/>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7"/>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8"/>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8"/>
          <w:sz w:val="24"/>
          <w:szCs w:val="24"/>
        </w:rPr>
        <w:t xml:space="preserve"> </w:t>
      </w:r>
      <w:r>
        <w:rPr>
          <w:sz w:val="24"/>
          <w:szCs w:val="24"/>
        </w:rPr>
        <w:t>+</w:t>
      </w:r>
      <w:r>
        <w:rPr>
          <w:spacing w:val="6"/>
          <w:sz w:val="24"/>
          <w:szCs w:val="24"/>
        </w:rPr>
        <w:t xml:space="preserve"> </w:t>
      </w:r>
      <w:r>
        <w:rPr>
          <w:sz w:val="24"/>
          <w:szCs w:val="24"/>
        </w:rPr>
        <w:t>35</w:t>
      </w:r>
      <w:r>
        <w:rPr>
          <w:spacing w:val="2"/>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7"/>
          <w:sz w:val="24"/>
          <w:szCs w:val="24"/>
        </w:rPr>
        <w:t xml:space="preserve"> </w:t>
      </w:r>
      <w:r>
        <w:rPr>
          <w:sz w:val="24"/>
          <w:szCs w:val="24"/>
        </w:rPr>
        <w:t>C</w:t>
      </w:r>
      <w:r>
        <w:rPr>
          <w:spacing w:val="5"/>
          <w:sz w:val="24"/>
          <w:szCs w:val="24"/>
        </w:rPr>
        <w:t xml:space="preserve"> o</w:t>
      </w:r>
      <w:r>
        <w:rPr>
          <w:sz w:val="24"/>
          <w:szCs w:val="24"/>
        </w:rPr>
        <w:t>r</w:t>
      </w:r>
      <w:r>
        <w:rPr>
          <w:spacing w:val="4"/>
          <w:sz w:val="24"/>
          <w:szCs w:val="24"/>
        </w:rPr>
        <w:t xml:space="preserve"> </w:t>
      </w:r>
      <w:r>
        <w:rPr>
          <w:spacing w:val="1"/>
          <w:sz w:val="24"/>
          <w:szCs w:val="24"/>
        </w:rPr>
        <w:t>(</w:t>
      </w:r>
      <w:r>
        <w:rPr>
          <w:spacing w:val="-4"/>
          <w:sz w:val="24"/>
          <w:szCs w:val="24"/>
        </w:rPr>
        <w:t>ii</w:t>
      </w:r>
      <w:r>
        <w:rPr>
          <w:sz w:val="24"/>
          <w:szCs w:val="24"/>
        </w:rPr>
        <w:t>)</w:t>
      </w:r>
      <w:r>
        <w:rPr>
          <w:spacing w:val="13"/>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m</w:t>
      </w:r>
      <w:r>
        <w:rPr>
          <w:spacing w:val="3"/>
          <w:sz w:val="24"/>
          <w:szCs w:val="24"/>
        </w:rPr>
        <w:t xml:space="preserve"> </w:t>
      </w:r>
      <w:r>
        <w:rPr>
          <w:spacing w:val="5"/>
          <w:sz w:val="24"/>
          <w:szCs w:val="24"/>
        </w:rPr>
        <w:t>g</w:t>
      </w:r>
      <w:r>
        <w:rPr>
          <w:spacing w:val="-4"/>
          <w:sz w:val="24"/>
          <w:szCs w:val="24"/>
        </w:rPr>
        <w:t>l</w:t>
      </w:r>
      <w:r>
        <w:rPr>
          <w:spacing w:val="-1"/>
          <w:sz w:val="24"/>
          <w:szCs w:val="24"/>
        </w:rPr>
        <w:t>a</w:t>
      </w:r>
      <w:r>
        <w:rPr>
          <w:spacing w:val="2"/>
          <w:sz w:val="24"/>
          <w:szCs w:val="24"/>
        </w:rPr>
        <w:t>s</w:t>
      </w:r>
      <w:r>
        <w:rPr>
          <w:sz w:val="24"/>
          <w:szCs w:val="24"/>
        </w:rPr>
        <w:t xml:space="preserve">s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5"/>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p</w:t>
      </w:r>
      <w:r>
        <w:rPr>
          <w:spacing w:val="-1"/>
          <w:sz w:val="24"/>
          <w:szCs w:val="24"/>
        </w:rPr>
        <w:t>e</w:t>
      </w:r>
      <w:r>
        <w:rPr>
          <w:sz w:val="24"/>
          <w:szCs w:val="24"/>
        </w:rPr>
        <w:t>r</w:t>
      </w:r>
      <w:r>
        <w:rPr>
          <w:spacing w:val="10"/>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2"/>
          <w:sz w:val="24"/>
          <w:szCs w:val="24"/>
        </w:rPr>
        <w:t xml:space="preserve"> </w:t>
      </w:r>
      <w:r>
        <w:rPr>
          <w:spacing w:val="-2"/>
          <w:sz w:val="24"/>
          <w:szCs w:val="24"/>
        </w:rPr>
        <w:t>B</w:t>
      </w:r>
      <w:r>
        <w:rPr>
          <w:sz w:val="24"/>
          <w:szCs w:val="24"/>
        </w:rPr>
        <w:t>987</w:t>
      </w:r>
      <w:r>
        <w:rPr>
          <w:spacing w:val="9"/>
          <w:sz w:val="24"/>
          <w:szCs w:val="24"/>
        </w:rPr>
        <w:t xml:space="preserve"> </w:t>
      </w:r>
      <w:r>
        <w:rPr>
          <w:spacing w:val="-9"/>
          <w:sz w:val="24"/>
          <w:szCs w:val="24"/>
        </w:rPr>
        <w:t>i</w:t>
      </w:r>
      <w:r>
        <w:rPr>
          <w:spacing w:val="2"/>
          <w:sz w:val="24"/>
          <w:szCs w:val="24"/>
        </w:rPr>
        <w:t>.</w:t>
      </w:r>
      <w:r>
        <w:rPr>
          <w:spacing w:val="-1"/>
          <w:sz w:val="24"/>
          <w:szCs w:val="24"/>
        </w:rPr>
        <w:t>e</w:t>
      </w:r>
      <w:r>
        <w:rPr>
          <w:spacing w:val="2"/>
          <w:sz w:val="24"/>
          <w:szCs w:val="24"/>
        </w:rPr>
        <w:t>.</w:t>
      </w:r>
      <w:r>
        <w:rPr>
          <w:spacing w:val="5"/>
          <w:sz w:val="24"/>
          <w:szCs w:val="24"/>
        </w:rPr>
        <w:t>1</w:t>
      </w:r>
      <w:r>
        <w:rPr>
          <w:sz w:val="24"/>
          <w:szCs w:val="24"/>
        </w:rPr>
        <w:t>80</w:t>
      </w:r>
      <w:r>
        <w:rPr>
          <w:spacing w:val="5"/>
          <w:sz w:val="24"/>
          <w:szCs w:val="24"/>
        </w:rPr>
        <w:t xml:space="preserve"> </w:t>
      </w:r>
      <w:r>
        <w:rPr>
          <w:sz w:val="24"/>
          <w:szCs w:val="24"/>
        </w:rPr>
        <w:t>d</w:t>
      </w:r>
      <w:r>
        <w:rPr>
          <w:spacing w:val="-1"/>
          <w:sz w:val="24"/>
          <w:szCs w:val="24"/>
        </w:rPr>
        <w:t>e</w:t>
      </w:r>
      <w:r>
        <w:rPr>
          <w:sz w:val="24"/>
          <w:szCs w:val="24"/>
        </w:rPr>
        <w:t>g.</w:t>
      </w:r>
      <w:r>
        <w:rPr>
          <w:spacing w:val="6"/>
          <w:sz w:val="24"/>
          <w:szCs w:val="24"/>
        </w:rPr>
        <w:t xml:space="preserve"> </w:t>
      </w:r>
      <w:r>
        <w:rPr>
          <w:sz w:val="24"/>
          <w:szCs w:val="24"/>
        </w:rPr>
        <w:t>C</w:t>
      </w:r>
      <w:r>
        <w:rPr>
          <w:spacing w:val="2"/>
          <w:sz w:val="24"/>
          <w:szCs w:val="24"/>
        </w:rPr>
        <w:t xml:space="preserve"> </w:t>
      </w:r>
      <w:r>
        <w:rPr>
          <w:sz w:val="24"/>
          <w:szCs w:val="24"/>
        </w:rPr>
        <w:t>+</w:t>
      </w:r>
      <w:r>
        <w:rPr>
          <w:spacing w:val="3"/>
          <w:sz w:val="24"/>
          <w:szCs w:val="24"/>
        </w:rPr>
        <w:t xml:space="preserve"> </w:t>
      </w:r>
      <w:r>
        <w:rPr>
          <w:sz w:val="24"/>
          <w:szCs w:val="24"/>
        </w:rPr>
        <w:t>25</w:t>
      </w:r>
      <w:r>
        <w:rPr>
          <w:spacing w:val="4"/>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4"/>
          <w:sz w:val="24"/>
          <w:szCs w:val="24"/>
        </w:rPr>
        <w:t xml:space="preserve"> </w:t>
      </w:r>
      <w:r>
        <w:rPr>
          <w:sz w:val="24"/>
          <w:szCs w:val="24"/>
        </w:rPr>
        <w:t>C</w:t>
      </w:r>
      <w:r>
        <w:rPr>
          <w:spacing w:val="12"/>
          <w:sz w:val="24"/>
          <w:szCs w:val="24"/>
        </w:rPr>
        <w:t xml:space="preserve"> </w:t>
      </w:r>
      <w:r>
        <w:rPr>
          <w:sz w:val="24"/>
          <w:szCs w:val="24"/>
        </w:rPr>
        <w:t xml:space="preserve">; </w:t>
      </w:r>
      <w:r>
        <w:rPr>
          <w:spacing w:val="-1"/>
          <w:sz w:val="24"/>
          <w:szCs w:val="24"/>
        </w:rPr>
        <w:t>W</w:t>
      </w:r>
      <w:r>
        <w:rPr>
          <w:sz w:val="24"/>
          <w:szCs w:val="24"/>
        </w:rPr>
        <w:t>h</w:t>
      </w:r>
      <w:r>
        <w:rPr>
          <w:spacing w:val="-4"/>
          <w:sz w:val="24"/>
          <w:szCs w:val="24"/>
        </w:rPr>
        <w:t>i</w:t>
      </w:r>
      <w:r>
        <w:rPr>
          <w:spacing w:val="4"/>
          <w:sz w:val="24"/>
          <w:szCs w:val="24"/>
        </w:rPr>
        <w:t>c</w:t>
      </w:r>
      <w:r>
        <w:rPr>
          <w:spacing w:val="-5"/>
          <w:sz w:val="24"/>
          <w:szCs w:val="24"/>
        </w:rPr>
        <w:t>h</w:t>
      </w:r>
      <w:r>
        <w:rPr>
          <w:spacing w:val="4"/>
          <w:sz w:val="24"/>
          <w:szCs w:val="24"/>
        </w:rPr>
        <w:t>e</w:t>
      </w:r>
      <w:r>
        <w:rPr>
          <w:sz w:val="24"/>
          <w:szCs w:val="24"/>
        </w:rPr>
        <w:t>v</w:t>
      </w:r>
      <w:r>
        <w:rPr>
          <w:spacing w:val="-1"/>
          <w:sz w:val="24"/>
          <w:szCs w:val="24"/>
        </w:rPr>
        <w:t>e</w:t>
      </w:r>
      <w:r>
        <w:rPr>
          <w:sz w:val="24"/>
          <w:szCs w:val="24"/>
        </w:rPr>
        <w:t>r</w:t>
      </w:r>
      <w:r>
        <w:rPr>
          <w:spacing w:val="12"/>
          <w:sz w:val="24"/>
          <w:szCs w:val="24"/>
        </w:rPr>
        <w:t xml:space="preserve"> </w:t>
      </w:r>
      <w:r>
        <w:rPr>
          <w:spacing w:val="-9"/>
          <w:sz w:val="24"/>
          <w:szCs w:val="24"/>
        </w:rPr>
        <w:t>i</w:t>
      </w:r>
      <w:r>
        <w:rPr>
          <w:sz w:val="24"/>
          <w:szCs w:val="24"/>
        </w:rPr>
        <w:t>s</w:t>
      </w:r>
      <w:r>
        <w:rPr>
          <w:spacing w:val="8"/>
          <w:sz w:val="24"/>
          <w:szCs w:val="24"/>
        </w:rPr>
        <w:t xml:space="preserve"> </w:t>
      </w:r>
      <w:r>
        <w:rPr>
          <w:spacing w:val="-9"/>
          <w:sz w:val="24"/>
          <w:szCs w:val="24"/>
        </w:rPr>
        <w:t>l</w:t>
      </w:r>
      <w:r>
        <w:rPr>
          <w:spacing w:val="5"/>
          <w:sz w:val="24"/>
          <w:szCs w:val="24"/>
        </w:rPr>
        <w:t>o</w:t>
      </w:r>
      <w:r>
        <w:rPr>
          <w:sz w:val="24"/>
          <w:szCs w:val="24"/>
        </w:rPr>
        <w:t>w</w:t>
      </w:r>
      <w:r>
        <w:rPr>
          <w:spacing w:val="-1"/>
          <w:sz w:val="24"/>
          <w:szCs w:val="24"/>
        </w:rPr>
        <w:t>e</w:t>
      </w:r>
      <w:r>
        <w:rPr>
          <w:spacing w:val="1"/>
          <w:sz w:val="24"/>
          <w:szCs w:val="24"/>
        </w:rPr>
        <w:t>r</w:t>
      </w:r>
      <w:r>
        <w:rPr>
          <w:sz w:val="24"/>
          <w:szCs w:val="24"/>
        </w:rPr>
        <w:t>.</w:t>
      </w:r>
      <w:r>
        <w:rPr>
          <w:spacing w:val="9"/>
          <w:sz w:val="24"/>
          <w:szCs w:val="24"/>
        </w:rPr>
        <w:t xml:space="preserve"> </w:t>
      </w:r>
      <w:r>
        <w:rPr>
          <w:spacing w:val="2"/>
          <w:sz w:val="24"/>
          <w:szCs w:val="24"/>
        </w:rPr>
        <w:t>I</w:t>
      </w:r>
      <w:r>
        <w:rPr>
          <w:sz w:val="24"/>
          <w:szCs w:val="24"/>
        </w:rPr>
        <w:t xml:space="preserve">n </w:t>
      </w:r>
      <w:r>
        <w:rPr>
          <w:spacing w:val="-1"/>
          <w:sz w:val="24"/>
          <w:szCs w:val="24"/>
        </w:rPr>
        <w:t>c</w:t>
      </w:r>
      <w:r>
        <w:rPr>
          <w:spacing w:val="4"/>
          <w:sz w:val="24"/>
          <w:szCs w:val="24"/>
        </w:rPr>
        <w:t>a</w:t>
      </w:r>
      <w:r>
        <w:rPr>
          <w:spacing w:val="-2"/>
          <w:sz w:val="24"/>
          <w:szCs w:val="24"/>
        </w:rPr>
        <w:t>s</w:t>
      </w:r>
      <w:r>
        <w:rPr>
          <w:spacing w:val="-1"/>
          <w:sz w:val="24"/>
          <w:szCs w:val="24"/>
        </w:rPr>
        <w:t>e</w:t>
      </w:r>
      <w:r>
        <w:rPr>
          <w:sz w:val="24"/>
          <w:szCs w:val="24"/>
        </w:rPr>
        <w:t>,</w:t>
      </w:r>
      <w:r>
        <w:rPr>
          <w:spacing w:val="8"/>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z w:val="24"/>
          <w:szCs w:val="24"/>
        </w:rPr>
        <w:t>n</w:t>
      </w:r>
      <w:r>
        <w:rPr>
          <w:spacing w:val="6"/>
          <w:sz w:val="24"/>
          <w:szCs w:val="24"/>
        </w:rPr>
        <w:t xml:space="preserve"> </w:t>
      </w:r>
      <w:r>
        <w:rPr>
          <w:spacing w:val="-4"/>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2"/>
          <w:sz w:val="24"/>
          <w:szCs w:val="24"/>
        </w:rPr>
        <w:t xml:space="preserve"> </w:t>
      </w:r>
      <w:r>
        <w:rPr>
          <w:spacing w:val="-1"/>
          <w:sz w:val="24"/>
          <w:szCs w:val="24"/>
        </w:rPr>
        <w:t>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4"/>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z w:val="24"/>
          <w:szCs w:val="24"/>
        </w:rPr>
        <w:t xml:space="preserve">ng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5"/>
          <w:sz w:val="24"/>
          <w:szCs w:val="24"/>
        </w:rPr>
        <w:t xml:space="preserve"> </w:t>
      </w:r>
      <w:proofErr w:type="gramStart"/>
      <w:r>
        <w:rPr>
          <w:spacing w:val="5"/>
          <w:sz w:val="24"/>
          <w:szCs w:val="24"/>
        </w:rPr>
        <w:t>o</w:t>
      </w:r>
      <w:r>
        <w:rPr>
          <w:sz w:val="24"/>
          <w:szCs w:val="24"/>
        </w:rPr>
        <w:t xml:space="preserve">f  </w:t>
      </w:r>
      <w:r>
        <w:rPr>
          <w:spacing w:val="5"/>
          <w:sz w:val="24"/>
          <w:szCs w:val="24"/>
        </w:rPr>
        <w:t>t</w:t>
      </w:r>
      <w:r>
        <w:rPr>
          <w:spacing w:val="-5"/>
          <w:sz w:val="24"/>
          <w:szCs w:val="24"/>
        </w:rPr>
        <w:t>h</w:t>
      </w:r>
      <w:r>
        <w:rPr>
          <w:sz w:val="24"/>
          <w:szCs w:val="24"/>
        </w:rPr>
        <w:t>e</w:t>
      </w:r>
      <w:proofErr w:type="gramEnd"/>
      <w:r>
        <w:rPr>
          <w:spacing w:val="9"/>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10"/>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1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12"/>
          <w:sz w:val="24"/>
          <w:szCs w:val="24"/>
        </w:rPr>
        <w:t xml:space="preserve"> </w:t>
      </w:r>
      <w:r>
        <w:rPr>
          <w:spacing w:val="-9"/>
          <w:sz w:val="24"/>
          <w:szCs w:val="24"/>
        </w:rPr>
        <w:t>i</w:t>
      </w:r>
      <w:r>
        <w:rPr>
          <w:sz w:val="24"/>
          <w:szCs w:val="24"/>
        </w:rPr>
        <w:t>s</w:t>
      </w:r>
      <w:r>
        <w:rPr>
          <w:spacing w:val="12"/>
          <w:sz w:val="24"/>
          <w:szCs w:val="24"/>
        </w:rPr>
        <w:t xml:space="preserve"> </w:t>
      </w:r>
      <w:r>
        <w:rPr>
          <w:sz w:val="24"/>
          <w:szCs w:val="24"/>
        </w:rPr>
        <w:t>m</w:t>
      </w:r>
      <w:r>
        <w:rPr>
          <w:spacing w:val="5"/>
          <w:sz w:val="24"/>
          <w:szCs w:val="24"/>
        </w:rPr>
        <w:t>o</w:t>
      </w:r>
      <w:r>
        <w:rPr>
          <w:spacing w:val="1"/>
          <w:sz w:val="24"/>
          <w:szCs w:val="24"/>
        </w:rPr>
        <w:t>r</w:t>
      </w:r>
      <w:r>
        <w:rPr>
          <w:sz w:val="24"/>
          <w:szCs w:val="24"/>
        </w:rPr>
        <w:t xml:space="preserve">e </w:t>
      </w:r>
      <w:r>
        <w:rPr>
          <w:spacing w:val="5"/>
          <w:sz w:val="24"/>
          <w:szCs w:val="24"/>
        </w:rPr>
        <w:t>t</w:t>
      </w:r>
      <w:r>
        <w:rPr>
          <w:spacing w:val="-5"/>
          <w:sz w:val="24"/>
          <w:szCs w:val="24"/>
        </w:rPr>
        <w:t>h</w:t>
      </w:r>
      <w:r>
        <w:rPr>
          <w:spacing w:val="4"/>
          <w:sz w:val="24"/>
          <w:szCs w:val="24"/>
        </w:rPr>
        <w:t>a</w:t>
      </w:r>
      <w:r>
        <w:rPr>
          <w:sz w:val="24"/>
          <w:szCs w:val="24"/>
        </w:rPr>
        <w:t>n</w:t>
      </w:r>
      <w:r>
        <w:rPr>
          <w:spacing w:val="5"/>
          <w:sz w:val="24"/>
          <w:szCs w:val="24"/>
        </w:rPr>
        <w:t xml:space="preserve"> t</w:t>
      </w:r>
      <w:r>
        <w:rPr>
          <w:spacing w:val="-5"/>
          <w:sz w:val="24"/>
          <w:szCs w:val="24"/>
        </w:rPr>
        <w:t>h</w:t>
      </w:r>
      <w:r>
        <w:rPr>
          <w:sz w:val="24"/>
          <w:szCs w:val="24"/>
        </w:rPr>
        <w:t>e</w:t>
      </w:r>
      <w:r>
        <w:rPr>
          <w:spacing w:val="14"/>
          <w:sz w:val="24"/>
          <w:szCs w:val="24"/>
        </w:rPr>
        <w:t xml:space="preserve"> </w:t>
      </w:r>
      <w:r>
        <w:rPr>
          <w:spacing w:val="-4"/>
          <w:sz w:val="24"/>
          <w:szCs w:val="24"/>
        </w:rPr>
        <w:t>mi</w:t>
      </w:r>
      <w:r>
        <w:rPr>
          <w:sz w:val="24"/>
          <w:szCs w:val="24"/>
        </w:rPr>
        <w:t>ni</w:t>
      </w:r>
      <w:r>
        <w:rPr>
          <w:spacing w:val="-4"/>
          <w:sz w:val="24"/>
          <w:szCs w:val="24"/>
        </w:rPr>
        <w:t>m</w:t>
      </w:r>
      <w:r>
        <w:rPr>
          <w:spacing w:val="5"/>
          <w:sz w:val="24"/>
          <w:szCs w:val="24"/>
        </w:rPr>
        <w:t>u</w:t>
      </w:r>
      <w:r>
        <w:rPr>
          <w:sz w:val="24"/>
          <w:szCs w:val="24"/>
        </w:rPr>
        <w:t>m</w:t>
      </w:r>
      <w:r>
        <w:rPr>
          <w:spacing w:val="6"/>
          <w:sz w:val="24"/>
          <w:szCs w:val="24"/>
        </w:rPr>
        <w:t xml:space="preserve"> </w:t>
      </w:r>
      <w:r>
        <w:rPr>
          <w:spacing w:val="5"/>
          <w:sz w:val="24"/>
          <w:szCs w:val="24"/>
        </w:rPr>
        <w:t>g</w:t>
      </w:r>
      <w:r>
        <w:rPr>
          <w:spacing w:val="-4"/>
          <w:sz w:val="24"/>
          <w:szCs w:val="24"/>
        </w:rPr>
        <w:t>l</w:t>
      </w:r>
      <w:r>
        <w:rPr>
          <w:spacing w:val="-1"/>
          <w:sz w:val="24"/>
          <w:szCs w:val="24"/>
        </w:rPr>
        <w:t>a</w:t>
      </w:r>
      <w:r>
        <w:rPr>
          <w:spacing w:val="2"/>
          <w:sz w:val="24"/>
          <w:szCs w:val="24"/>
        </w:rPr>
        <w:t>s</w:t>
      </w:r>
      <w:r>
        <w:rPr>
          <w:sz w:val="24"/>
          <w:szCs w:val="24"/>
        </w:rPr>
        <w:t xml:space="preserve">s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4"/>
          <w:sz w:val="24"/>
          <w:szCs w:val="24"/>
        </w:rPr>
        <w:t xml:space="preserve"> </w:t>
      </w:r>
      <w:r>
        <w:rPr>
          <w:spacing w:val="-1"/>
          <w:sz w:val="24"/>
          <w:szCs w:val="24"/>
        </w:rPr>
        <w:t>a</w:t>
      </w:r>
      <w:r>
        <w:rPr>
          <w:sz w:val="24"/>
          <w:szCs w:val="24"/>
        </w:rPr>
        <w:t>s</w:t>
      </w:r>
      <w:r>
        <w:rPr>
          <w:spacing w:val="3"/>
          <w:sz w:val="24"/>
          <w:szCs w:val="24"/>
        </w:rPr>
        <w:t xml:space="preserve"> </w:t>
      </w:r>
      <w:r>
        <w:rPr>
          <w:sz w:val="24"/>
          <w:szCs w:val="24"/>
        </w:rPr>
        <w:t>p</w:t>
      </w:r>
      <w:r>
        <w:rPr>
          <w:spacing w:val="-1"/>
          <w:sz w:val="24"/>
          <w:szCs w:val="24"/>
        </w:rPr>
        <w:t>e</w:t>
      </w:r>
      <w:r>
        <w:rPr>
          <w:sz w:val="24"/>
          <w:szCs w:val="24"/>
        </w:rPr>
        <w:t>r</w:t>
      </w:r>
      <w:r>
        <w:rPr>
          <w:spacing w:val="7"/>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3"/>
          <w:sz w:val="24"/>
          <w:szCs w:val="24"/>
        </w:rPr>
        <w:t xml:space="preserve"> </w:t>
      </w:r>
      <w:r>
        <w:rPr>
          <w:spacing w:val="-2"/>
          <w:sz w:val="24"/>
          <w:szCs w:val="24"/>
        </w:rPr>
        <w:t>B</w:t>
      </w:r>
      <w:r>
        <w:rPr>
          <w:sz w:val="24"/>
          <w:szCs w:val="24"/>
        </w:rPr>
        <w:t>987</w:t>
      </w:r>
      <w:r>
        <w:rPr>
          <w:spacing w:val="5"/>
          <w:sz w:val="24"/>
          <w:szCs w:val="24"/>
        </w:rPr>
        <w:t xml:space="preserve"> </w:t>
      </w:r>
      <w:r>
        <w:rPr>
          <w:spacing w:val="-9"/>
          <w:sz w:val="24"/>
          <w:szCs w:val="24"/>
        </w:rPr>
        <w:t>i</w:t>
      </w:r>
      <w:r>
        <w:rPr>
          <w:spacing w:val="2"/>
          <w:sz w:val="24"/>
          <w:szCs w:val="24"/>
        </w:rPr>
        <w:t>.</w:t>
      </w:r>
      <w:r>
        <w:rPr>
          <w:spacing w:val="-1"/>
          <w:sz w:val="24"/>
          <w:szCs w:val="24"/>
        </w:rPr>
        <w:t>e</w:t>
      </w:r>
      <w:r>
        <w:rPr>
          <w:sz w:val="24"/>
          <w:szCs w:val="24"/>
        </w:rPr>
        <w:t>.</w:t>
      </w:r>
      <w:r>
        <w:rPr>
          <w:spacing w:val="12"/>
          <w:sz w:val="24"/>
          <w:szCs w:val="24"/>
        </w:rPr>
        <w:t xml:space="preserve"> </w:t>
      </w:r>
      <w:r>
        <w:rPr>
          <w:spacing w:val="-9"/>
          <w:sz w:val="24"/>
          <w:szCs w:val="24"/>
        </w:rPr>
        <w:t>m</w:t>
      </w:r>
      <w:r>
        <w:rPr>
          <w:spacing w:val="5"/>
          <w:sz w:val="24"/>
          <w:szCs w:val="24"/>
        </w:rPr>
        <w:t>o</w:t>
      </w:r>
      <w:r>
        <w:rPr>
          <w:spacing w:val="1"/>
          <w:sz w:val="24"/>
          <w:szCs w:val="24"/>
        </w:rPr>
        <w:t>r</w:t>
      </w:r>
      <w:r>
        <w:rPr>
          <w:sz w:val="24"/>
          <w:szCs w:val="24"/>
        </w:rPr>
        <w:t xml:space="preserve">e </w:t>
      </w:r>
      <w:r>
        <w:rPr>
          <w:spacing w:val="5"/>
          <w:sz w:val="24"/>
          <w:szCs w:val="24"/>
        </w:rPr>
        <w:t>t</w:t>
      </w:r>
      <w:r>
        <w:rPr>
          <w:spacing w:val="-5"/>
          <w:sz w:val="24"/>
          <w:szCs w:val="24"/>
        </w:rPr>
        <w:t>h</w:t>
      </w:r>
      <w:r>
        <w:rPr>
          <w:spacing w:val="4"/>
          <w:sz w:val="24"/>
          <w:szCs w:val="24"/>
        </w:rPr>
        <w:t>a</w:t>
      </w:r>
      <w:r>
        <w:rPr>
          <w:sz w:val="24"/>
          <w:szCs w:val="24"/>
        </w:rPr>
        <w:t>n</w:t>
      </w:r>
      <w:r>
        <w:rPr>
          <w:spacing w:val="1"/>
          <w:sz w:val="24"/>
          <w:szCs w:val="24"/>
        </w:rPr>
        <w:t xml:space="preserve"> </w:t>
      </w:r>
      <w:r>
        <w:rPr>
          <w:sz w:val="24"/>
          <w:szCs w:val="24"/>
        </w:rPr>
        <w:t>180</w:t>
      </w:r>
      <w:r>
        <w:rPr>
          <w:spacing w:val="5"/>
          <w:sz w:val="24"/>
          <w:szCs w:val="24"/>
        </w:rPr>
        <w:t xml:space="preserve"> </w:t>
      </w:r>
      <w:r>
        <w:rPr>
          <w:sz w:val="24"/>
          <w:szCs w:val="24"/>
        </w:rPr>
        <w:t>d</w:t>
      </w:r>
      <w:r>
        <w:rPr>
          <w:spacing w:val="-1"/>
          <w:sz w:val="24"/>
          <w:szCs w:val="24"/>
        </w:rPr>
        <w:t>e</w:t>
      </w:r>
      <w:r>
        <w:rPr>
          <w:sz w:val="24"/>
          <w:szCs w:val="24"/>
        </w:rPr>
        <w:t>g.</w:t>
      </w:r>
      <w:r>
        <w:rPr>
          <w:spacing w:val="8"/>
          <w:sz w:val="24"/>
          <w:szCs w:val="24"/>
        </w:rPr>
        <w:t xml:space="preserve"> </w:t>
      </w:r>
      <w:r>
        <w:rPr>
          <w:spacing w:val="-2"/>
          <w:sz w:val="24"/>
          <w:szCs w:val="24"/>
        </w:rPr>
        <w:t>C</w:t>
      </w:r>
      <w:r>
        <w:rPr>
          <w:sz w:val="24"/>
          <w:szCs w:val="24"/>
        </w:rPr>
        <w:t>,</w:t>
      </w:r>
      <w:r>
        <w:rPr>
          <w:spacing w:val="3"/>
          <w:sz w:val="24"/>
          <w:szCs w:val="24"/>
        </w:rPr>
        <w:t xml:space="preserve"> </w:t>
      </w:r>
      <w:r>
        <w:rPr>
          <w:spacing w:val="5"/>
          <w:sz w:val="24"/>
          <w:szCs w:val="24"/>
        </w:rPr>
        <w:t>t</w:t>
      </w:r>
      <w:r>
        <w:rPr>
          <w:spacing w:val="-5"/>
          <w:sz w:val="24"/>
          <w:szCs w:val="24"/>
        </w:rPr>
        <w:t>h</w:t>
      </w:r>
      <w:r>
        <w:rPr>
          <w:sz w:val="24"/>
          <w:szCs w:val="24"/>
        </w:rPr>
        <w:t xml:space="preserve">e </w:t>
      </w:r>
      <w:r>
        <w:rPr>
          <w:spacing w:val="5"/>
          <w:sz w:val="24"/>
          <w:szCs w:val="24"/>
        </w:rPr>
        <w:t>t</w:t>
      </w:r>
      <w:r>
        <w:rPr>
          <w:spacing w:val="-1"/>
          <w:sz w:val="24"/>
          <w:szCs w:val="24"/>
        </w:rPr>
        <w:t>e</w:t>
      </w:r>
      <w:r>
        <w:rPr>
          <w:spacing w:val="-2"/>
          <w:sz w:val="24"/>
          <w:szCs w:val="24"/>
        </w:rPr>
        <w:t>s</w:t>
      </w:r>
      <w:r>
        <w:rPr>
          <w:sz w:val="24"/>
          <w:szCs w:val="24"/>
        </w:rPr>
        <w:t xml:space="preserve">t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10"/>
          <w:sz w:val="24"/>
          <w:szCs w:val="24"/>
        </w:rPr>
        <w:t xml:space="preserve"> </w:t>
      </w:r>
      <w:r>
        <w:rPr>
          <w:spacing w:val="-5"/>
          <w:sz w:val="24"/>
          <w:szCs w:val="24"/>
        </w:rPr>
        <w:t>b</w:t>
      </w:r>
      <w:r>
        <w:rPr>
          <w:sz w:val="24"/>
          <w:szCs w:val="24"/>
        </w:rPr>
        <w:t>e</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pacing w:val="-1"/>
          <w:sz w:val="24"/>
          <w:szCs w:val="24"/>
        </w:rPr>
        <w:t>e</w:t>
      </w:r>
      <w:r>
        <w:rPr>
          <w:sz w:val="24"/>
          <w:szCs w:val="24"/>
        </w:rPr>
        <w:t>d</w:t>
      </w:r>
      <w:r>
        <w:rPr>
          <w:spacing w:val="9"/>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w:t>
      </w:r>
      <w:r>
        <w:rPr>
          <w:spacing w:val="-1"/>
          <w:sz w:val="24"/>
          <w:szCs w:val="24"/>
        </w:rPr>
        <w:t>e</w:t>
      </w:r>
      <w:r>
        <w:rPr>
          <w:sz w:val="24"/>
          <w:szCs w:val="24"/>
        </w:rPr>
        <w:t>r</w:t>
      </w:r>
      <w:r>
        <w:rPr>
          <w:spacing w:val="6"/>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7"/>
          <w:sz w:val="24"/>
          <w:szCs w:val="24"/>
        </w:rPr>
        <w:t xml:space="preserve"> </w:t>
      </w:r>
      <w:r>
        <w:rPr>
          <w:spacing w:val="-2"/>
          <w:sz w:val="24"/>
          <w:szCs w:val="24"/>
        </w:rPr>
        <w:t>B</w:t>
      </w:r>
      <w:r>
        <w:rPr>
          <w:sz w:val="24"/>
          <w:szCs w:val="24"/>
        </w:rPr>
        <w:t>987</w:t>
      </w:r>
      <w:r>
        <w:rPr>
          <w:spacing w:val="4"/>
          <w:sz w:val="24"/>
          <w:szCs w:val="24"/>
        </w:rPr>
        <w:t xml:space="preserve"> </w:t>
      </w:r>
      <w:r>
        <w:rPr>
          <w:sz w:val="24"/>
          <w:szCs w:val="24"/>
        </w:rPr>
        <w:t xml:space="preserve">&amp; </w:t>
      </w:r>
      <w:r>
        <w:rPr>
          <w:spacing w:val="5"/>
          <w:sz w:val="24"/>
          <w:szCs w:val="24"/>
        </w:rPr>
        <w:t>t</w:t>
      </w:r>
      <w:r>
        <w:rPr>
          <w:spacing w:val="-5"/>
          <w:sz w:val="24"/>
          <w:szCs w:val="24"/>
        </w:rPr>
        <w:t>h</w:t>
      </w:r>
      <w:r>
        <w:rPr>
          <w:sz w:val="24"/>
          <w:szCs w:val="24"/>
        </w:rPr>
        <w:t>e</w:t>
      </w:r>
      <w:r>
        <w:rPr>
          <w:spacing w:val="13"/>
          <w:sz w:val="24"/>
          <w:szCs w:val="24"/>
        </w:rPr>
        <w:t xml:space="preserve"> </w:t>
      </w:r>
      <w:r>
        <w:rPr>
          <w:spacing w:val="-4"/>
          <w:sz w:val="24"/>
          <w:szCs w:val="24"/>
        </w:rPr>
        <w:t>mi</w:t>
      </w:r>
      <w:r>
        <w:rPr>
          <w:spacing w:val="5"/>
          <w:sz w:val="24"/>
          <w:szCs w:val="24"/>
        </w:rPr>
        <w:t>n</w:t>
      </w:r>
      <w:r>
        <w:rPr>
          <w:sz w:val="24"/>
          <w:szCs w:val="24"/>
        </w:rPr>
        <w:t>i</w:t>
      </w:r>
      <w:r>
        <w:rPr>
          <w:spacing w:val="-4"/>
          <w:sz w:val="24"/>
          <w:szCs w:val="24"/>
        </w:rPr>
        <w:t>m</w:t>
      </w:r>
      <w:r>
        <w:rPr>
          <w:spacing w:val="5"/>
          <w:sz w:val="24"/>
          <w:szCs w:val="24"/>
        </w:rPr>
        <w:t>u</w:t>
      </w:r>
      <w:r>
        <w:rPr>
          <w:sz w:val="24"/>
          <w:szCs w:val="24"/>
        </w:rPr>
        <w:t xml:space="preserve">m </w:t>
      </w:r>
      <w:r>
        <w:rPr>
          <w:spacing w:val="5"/>
          <w:sz w:val="24"/>
          <w:szCs w:val="24"/>
        </w:rPr>
        <w:t>g</w:t>
      </w:r>
      <w:r>
        <w:rPr>
          <w:spacing w:val="-4"/>
          <w:sz w:val="24"/>
          <w:szCs w:val="24"/>
        </w:rPr>
        <w:t>l</w:t>
      </w:r>
      <w:r>
        <w:rPr>
          <w:spacing w:val="-1"/>
          <w:sz w:val="24"/>
          <w:szCs w:val="24"/>
        </w:rPr>
        <w:t>a</w:t>
      </w:r>
      <w:r>
        <w:rPr>
          <w:spacing w:val="2"/>
          <w:sz w:val="24"/>
          <w:szCs w:val="24"/>
        </w:rPr>
        <w:t>s</w:t>
      </w:r>
      <w:r>
        <w:rPr>
          <w:sz w:val="24"/>
          <w:szCs w:val="24"/>
        </w:rPr>
        <w:t>s</w:t>
      </w:r>
      <w:r>
        <w:rPr>
          <w:spacing w:val="7"/>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7"/>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9"/>
          <w:sz w:val="24"/>
          <w:szCs w:val="24"/>
        </w:rPr>
        <w:t xml:space="preserve"> </w:t>
      </w:r>
      <w:r>
        <w:rPr>
          <w:spacing w:val="-5"/>
          <w:sz w:val="24"/>
          <w:szCs w:val="24"/>
        </w:rPr>
        <w:t>b</w:t>
      </w:r>
      <w:r>
        <w:rPr>
          <w:sz w:val="24"/>
          <w:szCs w:val="24"/>
        </w:rPr>
        <w:t>e</w:t>
      </w:r>
      <w:r>
        <w:rPr>
          <w:spacing w:val="6"/>
          <w:sz w:val="24"/>
          <w:szCs w:val="24"/>
        </w:rPr>
        <w:t xml:space="preserve">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z w:val="24"/>
          <w:szCs w:val="24"/>
        </w:rPr>
        <w:t>n</w:t>
      </w:r>
      <w:r>
        <w:rPr>
          <w:spacing w:val="8"/>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1"/>
          <w:sz w:val="24"/>
          <w:szCs w:val="24"/>
        </w:rPr>
        <w:t xml:space="preserve"> 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pacing w:val="5"/>
          <w:sz w:val="24"/>
          <w:szCs w:val="24"/>
        </w:rPr>
        <w:t>uo</w:t>
      </w:r>
      <w:r>
        <w:rPr>
          <w:sz w:val="24"/>
          <w:szCs w:val="24"/>
        </w:rPr>
        <w:t>us</w:t>
      </w:r>
      <w:r>
        <w:rPr>
          <w:spacing w:val="2"/>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n</w:t>
      </w:r>
      <w:r>
        <w:rPr>
          <w:sz w:val="24"/>
          <w:szCs w:val="24"/>
        </w:rPr>
        <w:t>g</w:t>
      </w:r>
      <w:r>
        <w:rPr>
          <w:spacing w:val="8"/>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5"/>
          <w:sz w:val="24"/>
          <w:szCs w:val="24"/>
        </w:rPr>
        <w:t>of t</w:t>
      </w:r>
      <w:r>
        <w:rPr>
          <w:spacing w:val="-5"/>
          <w:sz w:val="24"/>
          <w:szCs w:val="24"/>
        </w:rPr>
        <w:t>h</w:t>
      </w:r>
      <w:r>
        <w:rPr>
          <w:sz w:val="24"/>
          <w:szCs w:val="24"/>
        </w:rPr>
        <w:t>e</w:t>
      </w:r>
      <w:r>
        <w:rPr>
          <w:spacing w:val="2"/>
          <w:sz w:val="24"/>
          <w:szCs w:val="24"/>
        </w:rPr>
        <w:t xml:space="preserve"> </w:t>
      </w:r>
      <w:r>
        <w:rPr>
          <w:spacing w:val="5"/>
          <w:sz w:val="24"/>
          <w:szCs w:val="24"/>
        </w:rPr>
        <w:t>o</w:t>
      </w:r>
      <w:r>
        <w:rPr>
          <w:spacing w:val="-3"/>
          <w:sz w:val="24"/>
          <w:szCs w:val="24"/>
        </w:rPr>
        <w:t>f</w:t>
      </w:r>
      <w:r>
        <w:rPr>
          <w:spacing w:val="-8"/>
          <w:sz w:val="24"/>
          <w:szCs w:val="24"/>
        </w:rPr>
        <w:t>f</w:t>
      </w:r>
      <w:r>
        <w:rPr>
          <w:spacing w:val="-1"/>
          <w:sz w:val="24"/>
          <w:szCs w:val="24"/>
        </w:rPr>
        <w:t>e</w:t>
      </w:r>
      <w:r>
        <w:rPr>
          <w:spacing w:val="1"/>
          <w:sz w:val="24"/>
          <w:szCs w:val="24"/>
        </w:rPr>
        <w:t>r</w:t>
      </w:r>
      <w:r>
        <w:rPr>
          <w:spacing w:val="-1"/>
          <w:sz w:val="24"/>
          <w:szCs w:val="24"/>
        </w:rPr>
        <w:t>e</w:t>
      </w:r>
      <w:r>
        <w:rPr>
          <w:sz w:val="24"/>
          <w:szCs w:val="24"/>
        </w:rPr>
        <w:t>d</w:t>
      </w:r>
      <w:r>
        <w:rPr>
          <w:spacing w:val="-2"/>
          <w:sz w:val="24"/>
          <w:szCs w:val="24"/>
        </w:rPr>
        <w:t xml:space="preserve"> </w:t>
      </w:r>
      <w:r>
        <w:rPr>
          <w:sz w:val="24"/>
          <w:szCs w:val="24"/>
        </w:rPr>
        <w:t>H</w:t>
      </w:r>
      <w:r>
        <w:rPr>
          <w:spacing w:val="1"/>
          <w:sz w:val="24"/>
          <w:szCs w:val="24"/>
        </w:rPr>
        <w:t>T</w:t>
      </w:r>
      <w:r>
        <w:rPr>
          <w:spacing w:val="-3"/>
          <w:sz w:val="24"/>
          <w:szCs w:val="24"/>
        </w:rPr>
        <w:t>L</w:t>
      </w:r>
      <w:r>
        <w:rPr>
          <w:sz w:val="24"/>
          <w:szCs w:val="24"/>
        </w:rPr>
        <w:t>S</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
          <w:sz w:val="24"/>
          <w:szCs w:val="24"/>
        </w:rPr>
        <w:t xml:space="preserve"> </w:t>
      </w:r>
      <w:r>
        <w:rPr>
          <w:sz w:val="24"/>
          <w:szCs w:val="24"/>
        </w:rPr>
        <w:t>+</w:t>
      </w:r>
      <w:r>
        <w:rPr>
          <w:spacing w:val="1"/>
          <w:sz w:val="24"/>
          <w:szCs w:val="24"/>
        </w:rPr>
        <w:t xml:space="preserve"> </w:t>
      </w:r>
      <w:r>
        <w:rPr>
          <w:sz w:val="24"/>
          <w:szCs w:val="24"/>
        </w:rPr>
        <w:t>25</w:t>
      </w:r>
      <w:r>
        <w:rPr>
          <w:spacing w:val="2"/>
          <w:sz w:val="24"/>
          <w:szCs w:val="24"/>
        </w:rPr>
        <w:t xml:space="preserve"> </w:t>
      </w:r>
      <w:proofErr w:type="spellStart"/>
      <w:r>
        <w:rPr>
          <w:sz w:val="24"/>
          <w:szCs w:val="24"/>
        </w:rPr>
        <w:t>D</w:t>
      </w:r>
      <w:r>
        <w:rPr>
          <w:spacing w:val="-1"/>
          <w:sz w:val="24"/>
          <w:szCs w:val="24"/>
        </w:rPr>
        <w:t>e</w:t>
      </w:r>
      <w:r>
        <w:rPr>
          <w:sz w:val="24"/>
          <w:szCs w:val="24"/>
        </w:rPr>
        <w:t>g</w:t>
      </w:r>
      <w:proofErr w:type="spellEnd"/>
      <w:r>
        <w:rPr>
          <w:spacing w:val="-3"/>
          <w:sz w:val="24"/>
          <w:szCs w:val="24"/>
        </w:rPr>
        <w:t xml:space="preserve"> </w:t>
      </w:r>
      <w:r>
        <w:rPr>
          <w:spacing w:val="-2"/>
          <w:sz w:val="24"/>
          <w:szCs w:val="24"/>
        </w:rPr>
        <w:t>C</w:t>
      </w:r>
      <w:r>
        <w:rPr>
          <w:sz w:val="24"/>
          <w:szCs w:val="24"/>
        </w:rPr>
        <w:t>.</w:t>
      </w:r>
    </w:p>
    <w:p w:rsidR="008D75EE" w:rsidRDefault="008D75EE">
      <w:pPr>
        <w:spacing w:before="12"/>
        <w:ind w:left="1513" w:right="1157"/>
        <w:jc w:val="both"/>
        <w:rPr>
          <w:sz w:val="24"/>
          <w:szCs w:val="24"/>
        </w:rPr>
      </w:pPr>
    </w:p>
    <w:p w:rsidR="008D75EE" w:rsidRDefault="008D75EE">
      <w:pPr>
        <w:spacing w:before="9" w:line="140" w:lineRule="exact"/>
        <w:rPr>
          <w:sz w:val="14"/>
          <w:szCs w:val="14"/>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2                 </w:t>
      </w:r>
      <w:r>
        <w:rPr>
          <w:rFonts w:ascii="Palatino Linotype" w:eastAsia="Palatino Linotype" w:hAnsi="Palatino Linotype" w:cs="Palatino Linotype"/>
          <w:b/>
          <w:spacing w:val="48"/>
          <w:sz w:val="22"/>
          <w:szCs w:val="22"/>
        </w:rPr>
        <w:t xml:space="preserve"> </w:t>
      </w:r>
      <w:r>
        <w:rPr>
          <w:b/>
          <w:spacing w:val="-3"/>
          <w:sz w:val="24"/>
          <w:szCs w:val="24"/>
        </w:rPr>
        <w:t>F</w:t>
      </w:r>
      <w:r>
        <w:rPr>
          <w:b/>
          <w:spacing w:val="-4"/>
          <w:sz w:val="24"/>
          <w:szCs w:val="24"/>
        </w:rPr>
        <w:t>l</w:t>
      </w:r>
      <w:r>
        <w:rPr>
          <w:b/>
          <w:spacing w:val="-1"/>
          <w:sz w:val="24"/>
          <w:szCs w:val="24"/>
        </w:rPr>
        <w:t>e</w:t>
      </w:r>
      <w:r>
        <w:rPr>
          <w:b/>
          <w:spacing w:val="-10"/>
          <w:sz w:val="24"/>
          <w:szCs w:val="24"/>
        </w:rPr>
        <w:t>x</w:t>
      </w:r>
      <w:r>
        <w:rPr>
          <w:b/>
          <w:spacing w:val="1"/>
          <w:sz w:val="24"/>
          <w:szCs w:val="24"/>
        </w:rPr>
        <w:t>u</w:t>
      </w:r>
      <w:r>
        <w:rPr>
          <w:b/>
          <w:spacing w:val="-6"/>
          <w:sz w:val="24"/>
          <w:szCs w:val="24"/>
        </w:rPr>
        <w:t>r</w:t>
      </w:r>
      <w:r>
        <w:rPr>
          <w:b/>
          <w:sz w:val="24"/>
          <w:szCs w:val="24"/>
        </w:rPr>
        <w:t>al</w:t>
      </w:r>
      <w:r>
        <w:rPr>
          <w:b/>
          <w:spacing w:val="-6"/>
          <w:sz w:val="24"/>
          <w:szCs w:val="24"/>
        </w:rPr>
        <w:t xml:space="preserve"> </w:t>
      </w:r>
      <w:r>
        <w:rPr>
          <w:b/>
          <w:spacing w:val="-4"/>
          <w:sz w:val="24"/>
          <w:szCs w:val="24"/>
        </w:rPr>
        <w:t>S</w:t>
      </w:r>
      <w:r>
        <w:rPr>
          <w:b/>
          <w:spacing w:val="1"/>
          <w:sz w:val="24"/>
          <w:szCs w:val="24"/>
        </w:rPr>
        <w:t>t</w:t>
      </w:r>
      <w:r>
        <w:rPr>
          <w:b/>
          <w:spacing w:val="-6"/>
          <w:sz w:val="24"/>
          <w:szCs w:val="24"/>
        </w:rPr>
        <w:t>re</w:t>
      </w:r>
      <w:r>
        <w:rPr>
          <w:b/>
          <w:spacing w:val="-4"/>
          <w:sz w:val="24"/>
          <w:szCs w:val="24"/>
        </w:rPr>
        <w:t>n</w:t>
      </w:r>
      <w:r>
        <w:rPr>
          <w:b/>
          <w:spacing w:val="-5"/>
          <w:sz w:val="24"/>
          <w:szCs w:val="24"/>
        </w:rPr>
        <w:t>g</w:t>
      </w:r>
      <w:r>
        <w:rPr>
          <w:b/>
          <w:spacing w:val="1"/>
          <w:sz w:val="24"/>
          <w:szCs w:val="24"/>
        </w:rPr>
        <w:t>t</w:t>
      </w:r>
      <w:r>
        <w:rPr>
          <w:b/>
          <w:sz w:val="24"/>
          <w:szCs w:val="24"/>
        </w:rPr>
        <w:t xml:space="preserve">h </w:t>
      </w:r>
      <w:r>
        <w:rPr>
          <w:b/>
          <w:spacing w:val="-6"/>
          <w:sz w:val="24"/>
          <w:szCs w:val="24"/>
        </w:rPr>
        <w:t>T</w:t>
      </w:r>
      <w:r>
        <w:rPr>
          <w:b/>
          <w:spacing w:val="-1"/>
          <w:sz w:val="24"/>
          <w:szCs w:val="24"/>
        </w:rPr>
        <w:t>e</w:t>
      </w:r>
      <w:r>
        <w:rPr>
          <w:b/>
          <w:spacing w:val="-7"/>
          <w:sz w:val="24"/>
          <w:szCs w:val="24"/>
        </w:rPr>
        <w:t>s</w:t>
      </w:r>
      <w:r>
        <w:rPr>
          <w:b/>
          <w:sz w:val="24"/>
          <w:szCs w:val="24"/>
        </w:rPr>
        <w:t>t</w:t>
      </w:r>
      <w:r>
        <w:rPr>
          <w:b/>
          <w:spacing w:val="-1"/>
          <w:sz w:val="24"/>
          <w:szCs w:val="24"/>
        </w:rPr>
        <w:t xml:space="preserve"> </w:t>
      </w:r>
      <w:r>
        <w:rPr>
          <w:b/>
          <w:spacing w:val="-8"/>
          <w:sz w:val="24"/>
          <w:szCs w:val="24"/>
        </w:rPr>
        <w:t>f</w:t>
      </w:r>
      <w:r>
        <w:rPr>
          <w:b/>
          <w:sz w:val="24"/>
          <w:szCs w:val="24"/>
        </w:rPr>
        <w:t>or</w:t>
      </w:r>
      <w:r>
        <w:rPr>
          <w:b/>
          <w:spacing w:val="-8"/>
          <w:sz w:val="24"/>
          <w:szCs w:val="24"/>
        </w:rPr>
        <w:t xml:space="preserve"> </w:t>
      </w:r>
      <w:r>
        <w:rPr>
          <w:b/>
          <w:spacing w:val="-6"/>
          <w:sz w:val="24"/>
          <w:szCs w:val="24"/>
        </w:rPr>
        <w:t>c</w:t>
      </w:r>
      <w:r>
        <w:rPr>
          <w:b/>
          <w:sz w:val="24"/>
          <w:szCs w:val="24"/>
        </w:rPr>
        <w:t>o</w:t>
      </w:r>
      <w:r>
        <w:rPr>
          <w:b/>
          <w:spacing w:val="-8"/>
          <w:sz w:val="24"/>
          <w:szCs w:val="24"/>
        </w:rPr>
        <w:t>m</w:t>
      </w:r>
      <w:r>
        <w:rPr>
          <w:b/>
          <w:spacing w:val="1"/>
          <w:sz w:val="24"/>
          <w:szCs w:val="24"/>
        </w:rPr>
        <w:t>p</w:t>
      </w:r>
      <w:r>
        <w:rPr>
          <w:b/>
          <w:sz w:val="24"/>
          <w:szCs w:val="24"/>
        </w:rPr>
        <w:t>o</w:t>
      </w:r>
      <w:r>
        <w:rPr>
          <w:b/>
          <w:spacing w:val="-7"/>
          <w:sz w:val="24"/>
          <w:szCs w:val="24"/>
        </w:rPr>
        <w:t>s</w:t>
      </w:r>
      <w:r>
        <w:rPr>
          <w:b/>
          <w:spacing w:val="-4"/>
          <w:sz w:val="24"/>
          <w:szCs w:val="24"/>
        </w:rPr>
        <w:t>i</w:t>
      </w:r>
      <w:r>
        <w:rPr>
          <w:b/>
          <w:spacing w:val="-3"/>
          <w:sz w:val="24"/>
          <w:szCs w:val="24"/>
        </w:rPr>
        <w:t>t</w:t>
      </w:r>
      <w:r>
        <w:rPr>
          <w:b/>
          <w:sz w:val="24"/>
          <w:szCs w:val="24"/>
        </w:rPr>
        <w:t>e</w:t>
      </w:r>
      <w:r>
        <w:rPr>
          <w:b/>
          <w:spacing w:val="-3"/>
          <w:sz w:val="24"/>
          <w:szCs w:val="24"/>
        </w:rPr>
        <w:t xml:space="preserve"> </w:t>
      </w:r>
      <w:r>
        <w:rPr>
          <w:b/>
          <w:spacing w:val="-6"/>
          <w:sz w:val="24"/>
          <w:szCs w:val="24"/>
        </w:rPr>
        <w:t>c</w:t>
      </w:r>
      <w:r>
        <w:rPr>
          <w:b/>
          <w:sz w:val="24"/>
          <w:szCs w:val="24"/>
        </w:rPr>
        <w:t>o</w:t>
      </w:r>
      <w:r>
        <w:rPr>
          <w:b/>
          <w:spacing w:val="-6"/>
          <w:sz w:val="24"/>
          <w:szCs w:val="24"/>
        </w:rPr>
        <w:t>r</w:t>
      </w:r>
      <w:r>
        <w:rPr>
          <w:b/>
          <w:sz w:val="24"/>
          <w:szCs w:val="24"/>
        </w:rPr>
        <w:t>e (if applicable only)</w:t>
      </w:r>
    </w:p>
    <w:p w:rsidR="008D75EE" w:rsidRDefault="008D75EE">
      <w:pPr>
        <w:spacing w:before="3" w:line="120" w:lineRule="exact"/>
        <w:rPr>
          <w:sz w:val="12"/>
          <w:szCs w:val="12"/>
        </w:rPr>
      </w:pPr>
    </w:p>
    <w:p w:rsidR="008D75EE" w:rsidRDefault="00B30AA0">
      <w:pPr>
        <w:ind w:left="1517" w:right="1180"/>
        <w:jc w:val="both"/>
        <w:rPr>
          <w:sz w:val="24"/>
          <w:szCs w:val="24"/>
        </w:rPr>
      </w:pPr>
      <w:r>
        <w:rPr>
          <w:spacing w:val="1"/>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37"/>
          <w:sz w:val="24"/>
          <w:szCs w:val="24"/>
        </w:rPr>
        <w:t xml:space="preserve"> </w:t>
      </w:r>
      <w:r>
        <w:rPr>
          <w:spacing w:val="-1"/>
          <w:sz w:val="24"/>
          <w:szCs w:val="24"/>
        </w:rPr>
        <w:t>ca</w:t>
      </w:r>
      <w:r>
        <w:rPr>
          <w:sz w:val="24"/>
          <w:szCs w:val="24"/>
        </w:rPr>
        <w:t>n</w:t>
      </w:r>
      <w:r>
        <w:rPr>
          <w:spacing w:val="31"/>
          <w:sz w:val="24"/>
          <w:szCs w:val="24"/>
        </w:rPr>
        <w:t xml:space="preserve"> </w:t>
      </w:r>
      <w:r>
        <w:rPr>
          <w:spacing w:val="-1"/>
          <w:sz w:val="24"/>
          <w:szCs w:val="24"/>
        </w:rPr>
        <w:t>ca</w:t>
      </w:r>
      <w:r>
        <w:rPr>
          <w:spacing w:val="1"/>
          <w:sz w:val="24"/>
          <w:szCs w:val="24"/>
        </w:rPr>
        <w:t>r</w:t>
      </w:r>
      <w:r>
        <w:rPr>
          <w:spacing w:val="6"/>
          <w:sz w:val="24"/>
          <w:szCs w:val="24"/>
        </w:rPr>
        <w:t>r</w:t>
      </w:r>
      <w:r>
        <w:rPr>
          <w:sz w:val="24"/>
          <w:szCs w:val="24"/>
        </w:rPr>
        <w:t>y</w:t>
      </w:r>
      <w:r>
        <w:rPr>
          <w:spacing w:val="26"/>
          <w:sz w:val="24"/>
          <w:szCs w:val="24"/>
        </w:rPr>
        <w:t xml:space="preserve"> </w:t>
      </w:r>
      <w:r>
        <w:rPr>
          <w:spacing w:val="5"/>
          <w:sz w:val="24"/>
          <w:szCs w:val="24"/>
        </w:rPr>
        <w:t>o</w:t>
      </w:r>
      <w:r>
        <w:rPr>
          <w:sz w:val="24"/>
          <w:szCs w:val="24"/>
        </w:rPr>
        <w:t>ut</w:t>
      </w:r>
      <w:r>
        <w:rPr>
          <w:spacing w:val="36"/>
          <w:sz w:val="24"/>
          <w:szCs w:val="24"/>
        </w:rPr>
        <w:t xml:space="preserve"> </w:t>
      </w:r>
      <w:r>
        <w:rPr>
          <w:spacing w:val="5"/>
          <w:sz w:val="24"/>
          <w:szCs w:val="24"/>
        </w:rPr>
        <w:t>t</w:t>
      </w:r>
      <w:r>
        <w:rPr>
          <w:spacing w:val="-5"/>
          <w:sz w:val="24"/>
          <w:szCs w:val="24"/>
        </w:rPr>
        <w:t>h</w:t>
      </w:r>
      <w:r>
        <w:rPr>
          <w:sz w:val="24"/>
          <w:szCs w:val="24"/>
        </w:rPr>
        <w:t>e</w:t>
      </w:r>
      <w:r>
        <w:rPr>
          <w:spacing w:val="30"/>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41"/>
          <w:sz w:val="24"/>
          <w:szCs w:val="24"/>
        </w:rPr>
        <w:t xml:space="preserve"> </w:t>
      </w:r>
      <w:r>
        <w:rPr>
          <w:spacing w:val="-1"/>
          <w:sz w:val="24"/>
          <w:szCs w:val="24"/>
        </w:rPr>
        <w:t>a</w:t>
      </w:r>
      <w:r>
        <w:rPr>
          <w:sz w:val="24"/>
          <w:szCs w:val="24"/>
        </w:rPr>
        <w:t>s</w:t>
      </w:r>
      <w:r>
        <w:rPr>
          <w:spacing w:val="34"/>
          <w:sz w:val="24"/>
          <w:szCs w:val="24"/>
        </w:rPr>
        <w:t xml:space="preserve"> </w:t>
      </w:r>
      <w:r>
        <w:rPr>
          <w:sz w:val="24"/>
          <w:szCs w:val="24"/>
        </w:rPr>
        <w:t>p</w:t>
      </w:r>
      <w:r>
        <w:rPr>
          <w:spacing w:val="-1"/>
          <w:sz w:val="24"/>
          <w:szCs w:val="24"/>
        </w:rPr>
        <w:t>e</w:t>
      </w:r>
      <w:r>
        <w:rPr>
          <w:sz w:val="24"/>
          <w:szCs w:val="24"/>
        </w:rPr>
        <w:t>r</w:t>
      </w:r>
      <w:r>
        <w:rPr>
          <w:spacing w:val="33"/>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34"/>
          <w:sz w:val="24"/>
          <w:szCs w:val="24"/>
        </w:rPr>
        <w:t xml:space="preserve"> </w:t>
      </w:r>
      <w:r>
        <w:rPr>
          <w:sz w:val="24"/>
          <w:szCs w:val="24"/>
        </w:rPr>
        <w:t>D7264,</w:t>
      </w:r>
      <w:r>
        <w:rPr>
          <w:spacing w:val="37"/>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34"/>
          <w:sz w:val="24"/>
          <w:szCs w:val="24"/>
        </w:rPr>
        <w:t xml:space="preserve"> </w:t>
      </w:r>
      <w:r>
        <w:rPr>
          <w:sz w:val="24"/>
          <w:szCs w:val="24"/>
        </w:rPr>
        <w:t>D4475</w:t>
      </w:r>
      <w:r>
        <w:rPr>
          <w:spacing w:val="30"/>
          <w:sz w:val="24"/>
          <w:szCs w:val="24"/>
        </w:rPr>
        <w:t xml:space="preserve"> </w:t>
      </w:r>
      <w:r>
        <w:rPr>
          <w:spacing w:val="5"/>
          <w:sz w:val="24"/>
          <w:szCs w:val="24"/>
        </w:rPr>
        <w:t>o</w:t>
      </w:r>
      <w:r>
        <w:rPr>
          <w:sz w:val="24"/>
          <w:szCs w:val="24"/>
        </w:rPr>
        <w:t>r</w:t>
      </w:r>
      <w:r>
        <w:rPr>
          <w:spacing w:val="32"/>
          <w:sz w:val="24"/>
          <w:szCs w:val="24"/>
        </w:rPr>
        <w:t xml:space="preserve"> </w:t>
      </w:r>
      <w:r>
        <w:rPr>
          <w:spacing w:val="1"/>
          <w:sz w:val="24"/>
          <w:szCs w:val="24"/>
        </w:rPr>
        <w:t>IS</w:t>
      </w:r>
      <w:r>
        <w:rPr>
          <w:sz w:val="24"/>
          <w:szCs w:val="24"/>
        </w:rPr>
        <w:t>O</w:t>
      </w:r>
    </w:p>
    <w:p w:rsidR="008D75EE" w:rsidRDefault="00B30AA0">
      <w:pPr>
        <w:spacing w:line="260" w:lineRule="exact"/>
        <w:ind w:left="1517" w:right="1181"/>
        <w:jc w:val="both"/>
        <w:rPr>
          <w:sz w:val="24"/>
          <w:szCs w:val="24"/>
        </w:rPr>
      </w:pPr>
      <w:r>
        <w:rPr>
          <w:sz w:val="24"/>
          <w:szCs w:val="24"/>
        </w:rPr>
        <w:t>14125.</w:t>
      </w:r>
      <w:r>
        <w:rPr>
          <w:spacing w:val="14"/>
          <w:sz w:val="24"/>
          <w:szCs w:val="24"/>
        </w:rPr>
        <w:t xml:space="preserve"> </w:t>
      </w:r>
      <w:r>
        <w:rPr>
          <w:spacing w:val="2"/>
          <w:sz w:val="24"/>
          <w:szCs w:val="24"/>
        </w:rPr>
        <w:t>T</w:t>
      </w:r>
      <w:r>
        <w:rPr>
          <w:spacing w:val="-5"/>
          <w:sz w:val="24"/>
          <w:szCs w:val="24"/>
        </w:rPr>
        <w:t>h</w:t>
      </w:r>
      <w:r>
        <w:rPr>
          <w:sz w:val="24"/>
          <w:szCs w:val="24"/>
        </w:rPr>
        <w:t>e</w:t>
      </w:r>
      <w:r>
        <w:rPr>
          <w:spacing w:val="16"/>
          <w:sz w:val="24"/>
          <w:szCs w:val="24"/>
        </w:rPr>
        <w:t xml:space="preserve"> </w:t>
      </w:r>
      <w:r>
        <w:rPr>
          <w:spacing w:val="-3"/>
          <w:sz w:val="24"/>
          <w:szCs w:val="24"/>
        </w:rPr>
        <w:t>f</w:t>
      </w:r>
      <w:r>
        <w:rPr>
          <w:spacing w:val="-4"/>
          <w:sz w:val="24"/>
          <w:szCs w:val="24"/>
        </w:rPr>
        <w:t>l</w:t>
      </w:r>
      <w:r>
        <w:rPr>
          <w:spacing w:val="4"/>
          <w:sz w:val="24"/>
          <w:szCs w:val="24"/>
        </w:rPr>
        <w:t>e</w:t>
      </w:r>
      <w:r>
        <w:rPr>
          <w:spacing w:val="-5"/>
          <w:sz w:val="24"/>
          <w:szCs w:val="24"/>
        </w:rPr>
        <w:t>x</w:t>
      </w:r>
      <w:r>
        <w:rPr>
          <w:sz w:val="24"/>
          <w:szCs w:val="24"/>
        </w:rPr>
        <w:t>u</w:t>
      </w:r>
      <w:r>
        <w:rPr>
          <w:spacing w:val="1"/>
          <w:sz w:val="24"/>
          <w:szCs w:val="24"/>
        </w:rPr>
        <w:t>r</w:t>
      </w:r>
      <w:r>
        <w:rPr>
          <w:spacing w:val="4"/>
          <w:sz w:val="24"/>
          <w:szCs w:val="24"/>
        </w:rPr>
        <w:t>a</w:t>
      </w:r>
      <w:r>
        <w:rPr>
          <w:sz w:val="24"/>
          <w:szCs w:val="24"/>
        </w:rPr>
        <w:t>l</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3"/>
          <w:sz w:val="24"/>
          <w:szCs w:val="24"/>
        </w:rPr>
        <w:t xml:space="preserve"> </w:t>
      </w:r>
      <w:r>
        <w:rPr>
          <w:spacing w:val="-5"/>
          <w:sz w:val="24"/>
          <w:szCs w:val="24"/>
        </w:rPr>
        <w:t>n</w:t>
      </w:r>
      <w:r>
        <w:rPr>
          <w:spacing w:val="5"/>
          <w:sz w:val="24"/>
          <w:szCs w:val="24"/>
        </w:rPr>
        <w:t>o</w:t>
      </w:r>
      <w:r>
        <w:rPr>
          <w:sz w:val="24"/>
          <w:szCs w:val="24"/>
        </w:rPr>
        <w:t>t</w:t>
      </w:r>
      <w:r>
        <w:rPr>
          <w:spacing w:val="17"/>
          <w:sz w:val="24"/>
          <w:szCs w:val="24"/>
        </w:rPr>
        <w:t xml:space="preserve"> </w:t>
      </w:r>
      <w:r>
        <w:rPr>
          <w:spacing w:val="-5"/>
          <w:sz w:val="24"/>
          <w:szCs w:val="24"/>
        </w:rPr>
        <w:t>b</w:t>
      </w:r>
      <w:r>
        <w:rPr>
          <w:sz w:val="24"/>
          <w:szCs w:val="24"/>
        </w:rPr>
        <w:t>e</w:t>
      </w:r>
      <w:r>
        <w:rPr>
          <w:spacing w:val="16"/>
          <w:sz w:val="24"/>
          <w:szCs w:val="24"/>
        </w:rPr>
        <w:t xml:space="preserve"> </w:t>
      </w:r>
      <w:r>
        <w:rPr>
          <w:spacing w:val="-9"/>
          <w:sz w:val="24"/>
          <w:szCs w:val="24"/>
        </w:rPr>
        <w:t>l</w:t>
      </w:r>
      <w:r>
        <w:rPr>
          <w:spacing w:val="-1"/>
          <w:sz w:val="24"/>
          <w:szCs w:val="24"/>
        </w:rPr>
        <w:t>e</w:t>
      </w:r>
      <w:r>
        <w:rPr>
          <w:spacing w:val="2"/>
          <w:sz w:val="24"/>
          <w:szCs w:val="24"/>
        </w:rPr>
        <w:t>s</w:t>
      </w:r>
      <w:r>
        <w:rPr>
          <w:sz w:val="24"/>
          <w:szCs w:val="24"/>
        </w:rPr>
        <w:t>s</w:t>
      </w:r>
      <w:r>
        <w:rPr>
          <w:spacing w:val="10"/>
          <w:sz w:val="24"/>
          <w:szCs w:val="24"/>
        </w:rPr>
        <w:t xml:space="preserve"> </w:t>
      </w:r>
      <w:r>
        <w:rPr>
          <w:spacing w:val="5"/>
          <w:sz w:val="24"/>
          <w:szCs w:val="24"/>
        </w:rPr>
        <w:t>t</w:t>
      </w:r>
      <w:r>
        <w:rPr>
          <w:spacing w:val="-5"/>
          <w:sz w:val="24"/>
          <w:szCs w:val="24"/>
        </w:rPr>
        <w:t>h</w:t>
      </w:r>
      <w:r>
        <w:rPr>
          <w:spacing w:val="4"/>
          <w:sz w:val="24"/>
          <w:szCs w:val="24"/>
        </w:rPr>
        <w:t>a</w:t>
      </w:r>
      <w:r>
        <w:rPr>
          <w:sz w:val="24"/>
          <w:szCs w:val="24"/>
        </w:rPr>
        <w:t>n</w:t>
      </w:r>
      <w:r>
        <w:rPr>
          <w:spacing w:val="12"/>
          <w:sz w:val="24"/>
          <w:szCs w:val="24"/>
        </w:rPr>
        <w:t xml:space="preserve"> </w:t>
      </w:r>
      <w:r>
        <w:rPr>
          <w:spacing w:val="5"/>
          <w:sz w:val="24"/>
          <w:szCs w:val="24"/>
        </w:rPr>
        <w:t>t</w:t>
      </w:r>
      <w:r>
        <w:rPr>
          <w:spacing w:val="-5"/>
          <w:sz w:val="24"/>
          <w:szCs w:val="24"/>
        </w:rPr>
        <w:t>h</w:t>
      </w:r>
      <w:r>
        <w:rPr>
          <w:sz w:val="24"/>
          <w:szCs w:val="24"/>
        </w:rPr>
        <w:t>e</w:t>
      </w:r>
      <w:r>
        <w:rPr>
          <w:spacing w:val="11"/>
          <w:sz w:val="24"/>
          <w:szCs w:val="24"/>
        </w:rPr>
        <w:t xml:space="preserve"> </w:t>
      </w:r>
      <w:r>
        <w:rPr>
          <w:spacing w:val="-5"/>
          <w:sz w:val="24"/>
          <w:szCs w:val="24"/>
        </w:rPr>
        <w:t>v</w:t>
      </w:r>
      <w:r>
        <w:rPr>
          <w:spacing w:val="4"/>
          <w:sz w:val="24"/>
          <w:szCs w:val="24"/>
        </w:rPr>
        <w:t>a</w:t>
      </w:r>
      <w:r>
        <w:rPr>
          <w:spacing w:val="-4"/>
          <w:sz w:val="24"/>
          <w:szCs w:val="24"/>
        </w:rPr>
        <w:t>l</w:t>
      </w:r>
      <w:r>
        <w:rPr>
          <w:sz w:val="24"/>
          <w:szCs w:val="24"/>
        </w:rPr>
        <w:t>ue</w:t>
      </w:r>
      <w:r>
        <w:rPr>
          <w:spacing w:val="20"/>
          <w:sz w:val="24"/>
          <w:szCs w:val="24"/>
        </w:rPr>
        <w:t xml:space="preserve"> </w:t>
      </w:r>
      <w:r>
        <w:rPr>
          <w:sz w:val="24"/>
          <w:szCs w:val="24"/>
        </w:rPr>
        <w:t>gu</w:t>
      </w:r>
      <w:r>
        <w:rPr>
          <w:spacing w:val="-1"/>
          <w:sz w:val="24"/>
          <w:szCs w:val="24"/>
        </w:rPr>
        <w:t>a</w:t>
      </w:r>
      <w:r>
        <w:rPr>
          <w:spacing w:val="1"/>
          <w:sz w:val="24"/>
          <w:szCs w:val="24"/>
        </w:rPr>
        <w:t>r</w:t>
      </w:r>
      <w:r>
        <w:rPr>
          <w:spacing w:val="4"/>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17"/>
          <w:sz w:val="24"/>
          <w:szCs w:val="24"/>
        </w:rPr>
        <w:t xml:space="preserve"> </w:t>
      </w:r>
      <w:r>
        <w:rPr>
          <w:spacing w:val="-4"/>
          <w:sz w:val="24"/>
          <w:szCs w:val="24"/>
        </w:rPr>
        <w:t>i</w:t>
      </w:r>
      <w:r>
        <w:rPr>
          <w:sz w:val="24"/>
          <w:szCs w:val="24"/>
        </w:rPr>
        <w:t>n</w:t>
      </w:r>
      <w:r>
        <w:rPr>
          <w:spacing w:val="7"/>
          <w:sz w:val="24"/>
          <w:szCs w:val="24"/>
        </w:rPr>
        <w:t xml:space="preserve"> </w:t>
      </w:r>
      <w:r>
        <w:rPr>
          <w:spacing w:val="5"/>
          <w:sz w:val="24"/>
          <w:szCs w:val="24"/>
        </w:rPr>
        <w:t>t</w:t>
      </w:r>
      <w:r>
        <w:rPr>
          <w:spacing w:val="-5"/>
          <w:sz w:val="24"/>
          <w:szCs w:val="24"/>
        </w:rPr>
        <w:t>h</w:t>
      </w:r>
      <w:r>
        <w:rPr>
          <w:sz w:val="24"/>
          <w:szCs w:val="24"/>
        </w:rPr>
        <w:t>e</w:t>
      </w:r>
    </w:p>
    <w:p w:rsidR="008D75EE" w:rsidRDefault="00B30AA0">
      <w:pPr>
        <w:spacing w:before="3"/>
        <w:ind w:left="1517" w:right="8251"/>
        <w:jc w:val="both"/>
        <w:rPr>
          <w:sz w:val="24"/>
          <w:szCs w:val="24"/>
        </w:rPr>
      </w:pPr>
      <w:proofErr w:type="gramStart"/>
      <w:r>
        <w:rPr>
          <w:sz w:val="24"/>
          <w:szCs w:val="24"/>
        </w:rPr>
        <w:t>G</w:t>
      </w:r>
      <w:r>
        <w:rPr>
          <w:spacing w:val="1"/>
          <w:sz w:val="24"/>
          <w:szCs w:val="24"/>
        </w:rPr>
        <w:t>TP</w:t>
      </w:r>
      <w:r>
        <w:rPr>
          <w:sz w:val="24"/>
          <w:szCs w:val="24"/>
        </w:rPr>
        <w:t>.</w:t>
      </w:r>
      <w:proofErr w:type="gramEnd"/>
    </w:p>
    <w:p w:rsidR="008D75EE" w:rsidRDefault="008D75EE">
      <w:pPr>
        <w:spacing w:before="3"/>
        <w:ind w:left="1517" w:right="8251"/>
        <w:jc w:val="both"/>
        <w:rPr>
          <w:sz w:val="24"/>
          <w:szCs w:val="24"/>
        </w:rPr>
      </w:pPr>
    </w:p>
    <w:p w:rsidR="008D75EE" w:rsidRDefault="008D75EE">
      <w:pPr>
        <w:spacing w:before="9" w:line="140" w:lineRule="exact"/>
        <w:rPr>
          <w:sz w:val="14"/>
          <w:szCs w:val="14"/>
        </w:rPr>
      </w:pPr>
    </w:p>
    <w:p w:rsidR="008D75EE" w:rsidRDefault="00B30AA0">
      <w:pPr>
        <w:ind w:left="10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3                 </w:t>
      </w:r>
      <w:r>
        <w:rPr>
          <w:rFonts w:ascii="Palatino Linotype" w:eastAsia="Palatino Linotype" w:hAnsi="Palatino Linotype" w:cs="Palatino Linotype"/>
          <w:b/>
          <w:spacing w:val="48"/>
          <w:sz w:val="22"/>
          <w:szCs w:val="22"/>
        </w:rPr>
        <w:t xml:space="preserve"> </w:t>
      </w:r>
      <w:r>
        <w:rPr>
          <w:b/>
          <w:spacing w:val="-2"/>
          <w:sz w:val="24"/>
          <w:szCs w:val="24"/>
        </w:rPr>
        <w:t>B</w:t>
      </w:r>
      <w:r>
        <w:rPr>
          <w:b/>
          <w:spacing w:val="-6"/>
          <w:sz w:val="24"/>
          <w:szCs w:val="24"/>
        </w:rPr>
        <w:t>e</w:t>
      </w:r>
      <w:r>
        <w:rPr>
          <w:b/>
          <w:spacing w:val="-4"/>
          <w:sz w:val="24"/>
          <w:szCs w:val="24"/>
        </w:rPr>
        <w:t>ndin</w:t>
      </w:r>
      <w:r>
        <w:rPr>
          <w:b/>
          <w:sz w:val="24"/>
          <w:szCs w:val="24"/>
        </w:rPr>
        <w:t>g</w:t>
      </w:r>
      <w:r>
        <w:rPr>
          <w:b/>
          <w:spacing w:val="-7"/>
          <w:sz w:val="24"/>
          <w:szCs w:val="24"/>
        </w:rPr>
        <w:t xml:space="preserve"> </w:t>
      </w:r>
      <w:r>
        <w:rPr>
          <w:b/>
          <w:spacing w:val="-2"/>
          <w:sz w:val="24"/>
          <w:szCs w:val="24"/>
        </w:rPr>
        <w:t>T</w:t>
      </w:r>
      <w:r>
        <w:rPr>
          <w:b/>
          <w:spacing w:val="-1"/>
          <w:sz w:val="24"/>
          <w:szCs w:val="24"/>
        </w:rPr>
        <w:t>e</w:t>
      </w:r>
      <w:r>
        <w:rPr>
          <w:b/>
          <w:spacing w:val="-7"/>
          <w:sz w:val="24"/>
          <w:szCs w:val="24"/>
        </w:rPr>
        <w:t>s</w:t>
      </w:r>
      <w:r>
        <w:rPr>
          <w:b/>
          <w:sz w:val="24"/>
          <w:szCs w:val="24"/>
        </w:rPr>
        <w:t>t</w:t>
      </w:r>
      <w:r>
        <w:rPr>
          <w:b/>
          <w:spacing w:val="-6"/>
          <w:sz w:val="24"/>
          <w:szCs w:val="24"/>
        </w:rPr>
        <w:t xml:space="preserve"> </w:t>
      </w:r>
      <w:r>
        <w:rPr>
          <w:b/>
          <w:spacing w:val="-5"/>
          <w:sz w:val="24"/>
          <w:szCs w:val="24"/>
        </w:rPr>
        <w:t>o</w:t>
      </w:r>
      <w:r>
        <w:rPr>
          <w:b/>
          <w:sz w:val="24"/>
          <w:szCs w:val="24"/>
        </w:rPr>
        <w:t>n</w:t>
      </w:r>
      <w:r>
        <w:rPr>
          <w:b/>
          <w:spacing w:val="-2"/>
          <w:sz w:val="24"/>
          <w:szCs w:val="24"/>
        </w:rPr>
        <w:t xml:space="preserve"> </w:t>
      </w:r>
      <w:r>
        <w:rPr>
          <w:b/>
          <w:spacing w:val="-7"/>
          <w:sz w:val="24"/>
          <w:szCs w:val="24"/>
        </w:rPr>
        <w:t>P</w:t>
      </w:r>
      <w:r>
        <w:rPr>
          <w:b/>
          <w:sz w:val="24"/>
          <w:szCs w:val="24"/>
        </w:rPr>
        <w:t>o</w:t>
      </w:r>
      <w:r>
        <w:rPr>
          <w:b/>
          <w:spacing w:val="-4"/>
          <w:sz w:val="24"/>
          <w:szCs w:val="24"/>
        </w:rPr>
        <w:t>l</w:t>
      </w:r>
      <w:r>
        <w:rPr>
          <w:b/>
          <w:sz w:val="24"/>
          <w:szCs w:val="24"/>
        </w:rPr>
        <w:t>y</w:t>
      </w:r>
      <w:r>
        <w:rPr>
          <w:b/>
          <w:spacing w:val="-3"/>
          <w:sz w:val="24"/>
          <w:szCs w:val="24"/>
        </w:rPr>
        <w:t>m</w:t>
      </w:r>
      <w:r>
        <w:rPr>
          <w:b/>
          <w:spacing w:val="-1"/>
          <w:sz w:val="24"/>
          <w:szCs w:val="24"/>
        </w:rPr>
        <w:t>e</w:t>
      </w:r>
      <w:r>
        <w:rPr>
          <w:b/>
          <w:sz w:val="24"/>
          <w:szCs w:val="24"/>
        </w:rPr>
        <w:t>r</w:t>
      </w:r>
      <w:r>
        <w:rPr>
          <w:b/>
          <w:spacing w:val="-7"/>
          <w:sz w:val="24"/>
          <w:szCs w:val="24"/>
        </w:rPr>
        <w:t xml:space="preserve"> </w:t>
      </w:r>
      <w:r>
        <w:rPr>
          <w:b/>
          <w:spacing w:val="-5"/>
          <w:sz w:val="24"/>
          <w:szCs w:val="24"/>
        </w:rPr>
        <w:t>C</w:t>
      </w:r>
      <w:r>
        <w:rPr>
          <w:b/>
          <w:sz w:val="24"/>
          <w:szCs w:val="24"/>
        </w:rPr>
        <w:t>o</w:t>
      </w:r>
      <w:r>
        <w:rPr>
          <w:b/>
          <w:spacing w:val="-3"/>
          <w:sz w:val="24"/>
          <w:szCs w:val="24"/>
        </w:rPr>
        <w:t>m</w:t>
      </w:r>
      <w:r>
        <w:rPr>
          <w:b/>
          <w:spacing w:val="-4"/>
          <w:sz w:val="24"/>
          <w:szCs w:val="24"/>
        </w:rPr>
        <w:t>p</w:t>
      </w:r>
      <w:r>
        <w:rPr>
          <w:b/>
          <w:sz w:val="24"/>
          <w:szCs w:val="24"/>
        </w:rPr>
        <w:t>o</w:t>
      </w:r>
      <w:r>
        <w:rPr>
          <w:b/>
          <w:spacing w:val="-7"/>
          <w:sz w:val="24"/>
          <w:szCs w:val="24"/>
        </w:rPr>
        <w:t>s</w:t>
      </w:r>
      <w:r>
        <w:rPr>
          <w:b/>
          <w:spacing w:val="-4"/>
          <w:sz w:val="24"/>
          <w:szCs w:val="24"/>
        </w:rPr>
        <w:t>i</w:t>
      </w:r>
      <w:r>
        <w:rPr>
          <w:b/>
          <w:spacing w:val="1"/>
          <w:sz w:val="24"/>
          <w:szCs w:val="24"/>
        </w:rPr>
        <w:t>t</w:t>
      </w:r>
      <w:r>
        <w:rPr>
          <w:b/>
          <w:sz w:val="24"/>
          <w:szCs w:val="24"/>
        </w:rPr>
        <w:t>e</w:t>
      </w:r>
      <w:r>
        <w:rPr>
          <w:b/>
          <w:spacing w:val="-3"/>
          <w:sz w:val="24"/>
          <w:szCs w:val="24"/>
        </w:rPr>
        <w:t xml:space="preserve"> </w:t>
      </w:r>
      <w:r>
        <w:rPr>
          <w:b/>
          <w:spacing w:val="-5"/>
          <w:sz w:val="24"/>
          <w:szCs w:val="24"/>
        </w:rPr>
        <w:t>C</w:t>
      </w:r>
      <w:r>
        <w:rPr>
          <w:b/>
          <w:sz w:val="24"/>
          <w:szCs w:val="24"/>
        </w:rPr>
        <w:t>o</w:t>
      </w:r>
      <w:r>
        <w:rPr>
          <w:b/>
          <w:spacing w:val="-6"/>
          <w:sz w:val="24"/>
          <w:szCs w:val="24"/>
        </w:rPr>
        <w:t>r</w:t>
      </w:r>
      <w:r>
        <w:rPr>
          <w:b/>
          <w:sz w:val="24"/>
          <w:szCs w:val="24"/>
        </w:rPr>
        <w:t>e</w:t>
      </w:r>
      <w:r>
        <w:rPr>
          <w:b/>
          <w:spacing w:val="-3"/>
          <w:sz w:val="24"/>
          <w:szCs w:val="24"/>
        </w:rPr>
        <w:t xml:space="preserve"> (</w:t>
      </w:r>
      <w:r>
        <w:rPr>
          <w:b/>
          <w:spacing w:val="-6"/>
          <w:sz w:val="24"/>
          <w:szCs w:val="24"/>
        </w:rPr>
        <w:t>T</w:t>
      </w:r>
      <w:r>
        <w:rPr>
          <w:b/>
          <w:spacing w:val="-5"/>
          <w:sz w:val="24"/>
          <w:szCs w:val="24"/>
        </w:rPr>
        <w:t>y</w:t>
      </w:r>
      <w:r>
        <w:rPr>
          <w:b/>
          <w:spacing w:val="1"/>
          <w:sz w:val="24"/>
          <w:szCs w:val="24"/>
        </w:rPr>
        <w:t>p</w:t>
      </w:r>
      <w:r>
        <w:rPr>
          <w:b/>
          <w:sz w:val="24"/>
          <w:szCs w:val="24"/>
        </w:rPr>
        <w:t>e</w:t>
      </w:r>
      <w:r>
        <w:rPr>
          <w:b/>
          <w:spacing w:val="-3"/>
          <w:sz w:val="24"/>
          <w:szCs w:val="24"/>
        </w:rPr>
        <w:t xml:space="preserve"> </w:t>
      </w:r>
      <w:r>
        <w:rPr>
          <w:b/>
          <w:spacing w:val="-6"/>
          <w:sz w:val="24"/>
          <w:szCs w:val="24"/>
        </w:rPr>
        <w:t>T</w:t>
      </w:r>
      <w:r>
        <w:rPr>
          <w:b/>
          <w:spacing w:val="-1"/>
          <w:sz w:val="24"/>
          <w:szCs w:val="24"/>
        </w:rPr>
        <w:t>e</w:t>
      </w:r>
      <w:r>
        <w:rPr>
          <w:b/>
          <w:spacing w:val="-7"/>
          <w:sz w:val="24"/>
          <w:szCs w:val="24"/>
        </w:rPr>
        <w:t>s</w:t>
      </w:r>
      <w:r>
        <w:rPr>
          <w:b/>
          <w:spacing w:val="-3"/>
          <w:sz w:val="24"/>
          <w:szCs w:val="24"/>
        </w:rPr>
        <w:t>t</w:t>
      </w:r>
      <w:r>
        <w:rPr>
          <w:b/>
          <w:sz w:val="24"/>
          <w:szCs w:val="24"/>
        </w:rPr>
        <w:t>)</w:t>
      </w:r>
      <w:r>
        <w:rPr>
          <w:b/>
          <w:spacing w:val="-5"/>
          <w:sz w:val="24"/>
          <w:szCs w:val="24"/>
        </w:rPr>
        <w:t xml:space="preserve"> </w:t>
      </w:r>
      <w:r>
        <w:rPr>
          <w:b/>
          <w:spacing w:val="-3"/>
          <w:sz w:val="24"/>
          <w:szCs w:val="24"/>
        </w:rPr>
        <w:t>(</w:t>
      </w:r>
      <w:r>
        <w:rPr>
          <w:b/>
          <w:sz w:val="24"/>
          <w:szCs w:val="24"/>
        </w:rPr>
        <w:t>if</w:t>
      </w:r>
      <w:r>
        <w:rPr>
          <w:b/>
          <w:spacing w:val="-5"/>
          <w:sz w:val="24"/>
          <w:szCs w:val="24"/>
        </w:rPr>
        <w:t xml:space="preserve"> a</w:t>
      </w:r>
      <w:r>
        <w:rPr>
          <w:b/>
          <w:spacing w:val="-4"/>
          <w:sz w:val="24"/>
          <w:szCs w:val="24"/>
        </w:rPr>
        <w:t>p</w:t>
      </w:r>
      <w:r>
        <w:rPr>
          <w:b/>
          <w:spacing w:val="1"/>
          <w:sz w:val="24"/>
          <w:szCs w:val="24"/>
        </w:rPr>
        <w:t>p</w:t>
      </w:r>
      <w:r>
        <w:rPr>
          <w:b/>
          <w:spacing w:val="-9"/>
          <w:sz w:val="24"/>
          <w:szCs w:val="24"/>
        </w:rPr>
        <w:t>l</w:t>
      </w:r>
      <w:r>
        <w:rPr>
          <w:b/>
          <w:sz w:val="24"/>
          <w:szCs w:val="24"/>
        </w:rPr>
        <w:t>i</w:t>
      </w:r>
      <w:r>
        <w:rPr>
          <w:b/>
          <w:spacing w:val="-5"/>
          <w:sz w:val="24"/>
          <w:szCs w:val="24"/>
        </w:rPr>
        <w:t>c</w:t>
      </w:r>
      <w:r>
        <w:rPr>
          <w:b/>
          <w:sz w:val="24"/>
          <w:szCs w:val="24"/>
        </w:rPr>
        <w:t>a</w:t>
      </w:r>
      <w:r>
        <w:rPr>
          <w:b/>
          <w:spacing w:val="1"/>
          <w:sz w:val="24"/>
          <w:szCs w:val="24"/>
        </w:rPr>
        <w:t>b</w:t>
      </w:r>
      <w:r>
        <w:rPr>
          <w:b/>
          <w:spacing w:val="-9"/>
          <w:sz w:val="24"/>
          <w:szCs w:val="24"/>
        </w:rPr>
        <w:t>l</w:t>
      </w:r>
      <w:r>
        <w:rPr>
          <w:b/>
          <w:sz w:val="24"/>
          <w:szCs w:val="24"/>
        </w:rPr>
        <w:t>e</w:t>
      </w:r>
      <w:r>
        <w:rPr>
          <w:b/>
          <w:spacing w:val="-4"/>
          <w:sz w:val="24"/>
          <w:szCs w:val="24"/>
        </w:rPr>
        <w:t xml:space="preserve"> </w:t>
      </w:r>
      <w:r>
        <w:rPr>
          <w:b/>
          <w:spacing w:val="-5"/>
          <w:sz w:val="24"/>
          <w:szCs w:val="24"/>
        </w:rPr>
        <w:t>o</w:t>
      </w:r>
      <w:r>
        <w:rPr>
          <w:b/>
          <w:spacing w:val="1"/>
          <w:sz w:val="24"/>
          <w:szCs w:val="24"/>
        </w:rPr>
        <w:t>n</w:t>
      </w:r>
      <w:r>
        <w:rPr>
          <w:b/>
          <w:spacing w:val="-9"/>
          <w:sz w:val="24"/>
          <w:szCs w:val="24"/>
        </w:rPr>
        <w:t>l</w:t>
      </w:r>
      <w:r>
        <w:rPr>
          <w:b/>
          <w:sz w:val="24"/>
          <w:szCs w:val="24"/>
        </w:rPr>
        <w:t>y)</w:t>
      </w:r>
    </w:p>
    <w:p w:rsidR="008D75EE" w:rsidRDefault="008D75EE">
      <w:pPr>
        <w:spacing w:before="3" w:line="120" w:lineRule="exact"/>
        <w:rPr>
          <w:sz w:val="12"/>
          <w:szCs w:val="12"/>
        </w:rPr>
      </w:pPr>
    </w:p>
    <w:p w:rsidR="008D75EE" w:rsidRDefault="00B30AA0">
      <w:pPr>
        <w:ind w:left="1513" w:right="1163"/>
        <w:jc w:val="both"/>
        <w:rPr>
          <w:sz w:val="24"/>
          <w:szCs w:val="24"/>
        </w:rPr>
      </w:pPr>
      <w:r>
        <w:rPr>
          <w:spacing w:val="-2"/>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5"/>
          <w:sz w:val="24"/>
          <w:szCs w:val="24"/>
        </w:rPr>
        <w:t xml:space="preserve"> t</w:t>
      </w:r>
      <w:r>
        <w:rPr>
          <w:spacing w:val="-1"/>
          <w:sz w:val="24"/>
          <w:szCs w:val="24"/>
        </w:rPr>
        <w:t>e</w:t>
      </w:r>
      <w:r>
        <w:rPr>
          <w:spacing w:val="-2"/>
          <w:sz w:val="24"/>
          <w:szCs w:val="24"/>
        </w:rPr>
        <w:t>s</w:t>
      </w:r>
      <w:r>
        <w:rPr>
          <w:sz w:val="24"/>
          <w:szCs w:val="24"/>
        </w:rPr>
        <w:t>t</w:t>
      </w:r>
      <w:r>
        <w:rPr>
          <w:spacing w:val="1"/>
          <w:sz w:val="24"/>
          <w:szCs w:val="24"/>
        </w:rPr>
        <w:t xml:space="preserve"> </w:t>
      </w:r>
      <w:r>
        <w:rPr>
          <w:spacing w:val="5"/>
          <w:sz w:val="24"/>
          <w:szCs w:val="24"/>
        </w:rPr>
        <w:t>o</w:t>
      </w:r>
      <w:r>
        <w:rPr>
          <w:sz w:val="24"/>
          <w:szCs w:val="24"/>
        </w:rPr>
        <w:t>n p</w:t>
      </w:r>
      <w:r>
        <w:rPr>
          <w:spacing w:val="5"/>
          <w:sz w:val="24"/>
          <w:szCs w:val="24"/>
        </w:rPr>
        <w:t>o</w:t>
      </w:r>
      <w:r>
        <w:rPr>
          <w:spacing w:val="-4"/>
          <w:sz w:val="24"/>
          <w:szCs w:val="24"/>
        </w:rPr>
        <w:t>l</w:t>
      </w:r>
      <w:r>
        <w:rPr>
          <w:spacing w:val="-5"/>
          <w:sz w:val="24"/>
          <w:szCs w:val="24"/>
        </w:rPr>
        <w:t>y</w:t>
      </w:r>
      <w:r>
        <w:rPr>
          <w:spacing w:val="-4"/>
          <w:sz w:val="24"/>
          <w:szCs w:val="24"/>
        </w:rPr>
        <w:t>m</w:t>
      </w:r>
      <w:r>
        <w:rPr>
          <w:spacing w:val="-1"/>
          <w:sz w:val="24"/>
          <w:szCs w:val="24"/>
        </w:rPr>
        <w:t>e</w:t>
      </w:r>
      <w:r>
        <w:rPr>
          <w:sz w:val="24"/>
          <w:szCs w:val="24"/>
        </w:rPr>
        <w:t>r</w:t>
      </w:r>
      <w:r>
        <w:rPr>
          <w:spacing w:val="7"/>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5"/>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spacing w:val="1"/>
          <w:sz w:val="24"/>
          <w:szCs w:val="24"/>
        </w:rPr>
        <w:t>(</w:t>
      </w:r>
      <w:r>
        <w:rPr>
          <w:spacing w:val="-2"/>
          <w:sz w:val="24"/>
          <w:szCs w:val="24"/>
        </w:rPr>
        <w:t>C</w:t>
      </w:r>
      <w:r>
        <w:rPr>
          <w:spacing w:val="-4"/>
          <w:sz w:val="24"/>
          <w:szCs w:val="24"/>
        </w:rPr>
        <w:t>F</w:t>
      </w:r>
      <w:r>
        <w:rPr>
          <w:spacing w:val="3"/>
          <w:sz w:val="24"/>
          <w:szCs w:val="24"/>
        </w:rPr>
        <w:t>C</w:t>
      </w:r>
      <w:r>
        <w:rPr>
          <w:sz w:val="24"/>
          <w:szCs w:val="24"/>
        </w:rPr>
        <w:t>)</w:t>
      </w:r>
      <w:r>
        <w:rPr>
          <w:spacing w:val="7"/>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5"/>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6"/>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
          <w:sz w:val="24"/>
          <w:szCs w:val="24"/>
        </w:rPr>
        <w:t xml:space="preserve"> </w:t>
      </w:r>
      <w:r>
        <w:rPr>
          <w:spacing w:val="-5"/>
          <w:sz w:val="24"/>
          <w:szCs w:val="24"/>
        </w:rPr>
        <w:t xml:space="preserve">be </w:t>
      </w:r>
      <w:r>
        <w:rPr>
          <w:sz w:val="24"/>
          <w:szCs w:val="24"/>
        </w:rPr>
        <w:t>p</w:t>
      </w:r>
      <w:r>
        <w:rPr>
          <w:spacing w:val="-1"/>
          <w:sz w:val="24"/>
          <w:szCs w:val="24"/>
        </w:rPr>
        <w:t>e</w:t>
      </w:r>
      <w:r>
        <w:rPr>
          <w:spacing w:val="1"/>
          <w:sz w:val="24"/>
          <w:szCs w:val="24"/>
        </w:rPr>
        <w:t>r</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e</w:t>
      </w:r>
      <w:r>
        <w:rPr>
          <w:sz w:val="24"/>
          <w:szCs w:val="24"/>
        </w:rPr>
        <w:t>d</w:t>
      </w:r>
      <w:r>
        <w:rPr>
          <w:spacing w:val="6"/>
          <w:sz w:val="24"/>
          <w:szCs w:val="24"/>
        </w:rPr>
        <w:t xml:space="preserve"> </w:t>
      </w:r>
      <w:r>
        <w:rPr>
          <w:spacing w:val="-1"/>
          <w:sz w:val="24"/>
          <w:szCs w:val="24"/>
        </w:rPr>
        <w:t>a</w:t>
      </w:r>
      <w:r>
        <w:rPr>
          <w:sz w:val="24"/>
          <w:szCs w:val="24"/>
        </w:rPr>
        <w:t>s</w:t>
      </w:r>
      <w:r>
        <w:rPr>
          <w:spacing w:val="4"/>
          <w:sz w:val="24"/>
          <w:szCs w:val="24"/>
        </w:rPr>
        <w:t xml:space="preserve"> </w:t>
      </w:r>
      <w:r>
        <w:rPr>
          <w:sz w:val="24"/>
          <w:szCs w:val="24"/>
        </w:rPr>
        <w:t>p</w:t>
      </w:r>
      <w:r>
        <w:rPr>
          <w:spacing w:val="-1"/>
          <w:sz w:val="24"/>
          <w:szCs w:val="24"/>
        </w:rPr>
        <w:t>e</w:t>
      </w:r>
      <w:r>
        <w:rPr>
          <w:sz w:val="24"/>
          <w:szCs w:val="24"/>
        </w:rPr>
        <w:t>r</w:t>
      </w:r>
      <w:r>
        <w:rPr>
          <w:spacing w:val="7"/>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4"/>
          <w:sz w:val="24"/>
          <w:szCs w:val="24"/>
        </w:rPr>
        <w:t xml:space="preserve"> </w:t>
      </w:r>
      <w:r>
        <w:rPr>
          <w:spacing w:val="-2"/>
          <w:sz w:val="24"/>
          <w:szCs w:val="24"/>
        </w:rPr>
        <w:t>B</w:t>
      </w:r>
      <w:r>
        <w:rPr>
          <w:sz w:val="24"/>
          <w:szCs w:val="24"/>
        </w:rPr>
        <w:t>987/</w:t>
      </w:r>
      <w:r>
        <w:rPr>
          <w:spacing w:val="-1"/>
          <w:sz w:val="24"/>
          <w:szCs w:val="24"/>
        </w:rPr>
        <w:t>B</w:t>
      </w:r>
      <w:r>
        <w:rPr>
          <w:sz w:val="24"/>
          <w:szCs w:val="24"/>
        </w:rPr>
        <w:t>987</w:t>
      </w:r>
      <w:r>
        <w:rPr>
          <w:spacing w:val="1"/>
          <w:sz w:val="24"/>
          <w:szCs w:val="24"/>
        </w:rPr>
        <w:t>M</w:t>
      </w:r>
      <w:r>
        <w:rPr>
          <w:spacing w:val="2"/>
          <w:sz w:val="24"/>
          <w:szCs w:val="24"/>
        </w:rPr>
        <w:t>-</w:t>
      </w:r>
      <w:r>
        <w:rPr>
          <w:sz w:val="24"/>
          <w:szCs w:val="24"/>
        </w:rPr>
        <w:t>17</w:t>
      </w:r>
      <w:r>
        <w:rPr>
          <w:spacing w:val="1"/>
          <w:sz w:val="24"/>
          <w:szCs w:val="24"/>
        </w:rPr>
        <w:t xml:space="preserve"> </w:t>
      </w:r>
      <w:r>
        <w:rPr>
          <w:spacing w:val="5"/>
          <w:sz w:val="24"/>
          <w:szCs w:val="24"/>
        </w:rPr>
        <w:t>o</w:t>
      </w:r>
      <w:r>
        <w:rPr>
          <w:sz w:val="24"/>
          <w:szCs w:val="24"/>
        </w:rPr>
        <w:t>n</w:t>
      </w:r>
      <w:r>
        <w:rPr>
          <w:spacing w:val="1"/>
          <w:sz w:val="24"/>
          <w:szCs w:val="24"/>
        </w:rPr>
        <w:t xml:space="preserve"> </w:t>
      </w:r>
      <w:r>
        <w:rPr>
          <w:sz w:val="24"/>
          <w:szCs w:val="24"/>
        </w:rPr>
        <w:t>p</w:t>
      </w:r>
      <w:r>
        <w:rPr>
          <w:spacing w:val="5"/>
          <w:sz w:val="24"/>
          <w:szCs w:val="24"/>
        </w:rPr>
        <w:t>o</w:t>
      </w:r>
      <w:r>
        <w:rPr>
          <w:spacing w:val="-4"/>
          <w:sz w:val="24"/>
          <w:szCs w:val="24"/>
        </w:rPr>
        <w:t>l</w:t>
      </w:r>
      <w:r>
        <w:rPr>
          <w:spacing w:val="-5"/>
          <w:sz w:val="24"/>
          <w:szCs w:val="24"/>
        </w:rPr>
        <w:t>y</w:t>
      </w:r>
      <w:r>
        <w:rPr>
          <w:spacing w:val="-4"/>
          <w:sz w:val="24"/>
          <w:szCs w:val="24"/>
        </w:rPr>
        <w:t>m</w:t>
      </w:r>
      <w:r>
        <w:rPr>
          <w:spacing w:val="-1"/>
          <w:sz w:val="24"/>
          <w:szCs w:val="24"/>
        </w:rPr>
        <w:t>e</w:t>
      </w:r>
      <w:r>
        <w:rPr>
          <w:sz w:val="24"/>
          <w:szCs w:val="24"/>
        </w:rPr>
        <w:t>r</w:t>
      </w:r>
      <w:r>
        <w:rPr>
          <w:spacing w:val="7"/>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5"/>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pacing w:val="8"/>
          <w:sz w:val="24"/>
          <w:szCs w:val="24"/>
        </w:rPr>
        <w:t>e</w:t>
      </w:r>
      <w:r>
        <w:rPr>
          <w:sz w:val="24"/>
          <w:szCs w:val="24"/>
        </w:rPr>
        <w:t xml:space="preserve">s </w:t>
      </w:r>
      <w:r>
        <w:rPr>
          <w:spacing w:val="5"/>
          <w:sz w:val="24"/>
          <w:szCs w:val="24"/>
        </w:rPr>
        <w:t>t</w:t>
      </w:r>
      <w:r>
        <w:rPr>
          <w:spacing w:val="-1"/>
          <w:sz w:val="24"/>
          <w:szCs w:val="24"/>
        </w:rPr>
        <w:t>a</w:t>
      </w:r>
      <w:r>
        <w:rPr>
          <w:sz w:val="24"/>
          <w:szCs w:val="24"/>
        </w:rPr>
        <w:t>k</w:t>
      </w:r>
      <w:r>
        <w:rPr>
          <w:spacing w:val="-1"/>
          <w:sz w:val="24"/>
          <w:szCs w:val="24"/>
        </w:rPr>
        <w:t>e</w:t>
      </w:r>
      <w:r>
        <w:rPr>
          <w:sz w:val="24"/>
          <w:szCs w:val="24"/>
        </w:rPr>
        <w:t>n</w:t>
      </w:r>
      <w:r>
        <w:rPr>
          <w:spacing w:val="26"/>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22"/>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33"/>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30"/>
          <w:sz w:val="24"/>
          <w:szCs w:val="24"/>
        </w:rPr>
        <w:t xml:space="preserve"> </w:t>
      </w:r>
      <w:r>
        <w:rPr>
          <w:spacing w:val="-6"/>
          <w:sz w:val="24"/>
          <w:szCs w:val="24"/>
        </w:rPr>
        <w:t>a</w:t>
      </w:r>
      <w:r>
        <w:rPr>
          <w:sz w:val="24"/>
          <w:szCs w:val="24"/>
        </w:rPr>
        <w:t>t</w:t>
      </w:r>
      <w:r>
        <w:rPr>
          <w:spacing w:val="36"/>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r>
        <w:rPr>
          <w:spacing w:val="33"/>
          <w:sz w:val="24"/>
          <w:szCs w:val="24"/>
        </w:rPr>
        <w:t xml:space="preserve"> </w:t>
      </w:r>
      <w:r>
        <w:rPr>
          <w:spacing w:val="-9"/>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w:t>
      </w:r>
      <w:r>
        <w:rPr>
          <w:spacing w:val="4"/>
          <w:sz w:val="24"/>
          <w:szCs w:val="24"/>
        </w:rPr>
        <w:t>c</w:t>
      </w:r>
      <w:r>
        <w:rPr>
          <w:spacing w:val="5"/>
          <w:sz w:val="24"/>
          <w:szCs w:val="24"/>
        </w:rPr>
        <w:t>t</w:t>
      </w:r>
      <w:r>
        <w:rPr>
          <w:sz w:val="24"/>
          <w:szCs w:val="24"/>
        </w:rPr>
        <w:t>u</w:t>
      </w:r>
      <w:r>
        <w:rPr>
          <w:spacing w:val="1"/>
          <w:sz w:val="24"/>
          <w:szCs w:val="24"/>
        </w:rPr>
        <w:t>r</w:t>
      </w:r>
      <w:r>
        <w:rPr>
          <w:spacing w:val="-9"/>
          <w:sz w:val="24"/>
          <w:szCs w:val="24"/>
        </w:rPr>
        <w:t>i</w:t>
      </w:r>
      <w:r>
        <w:rPr>
          <w:spacing w:val="-5"/>
          <w:sz w:val="24"/>
          <w:szCs w:val="24"/>
        </w:rPr>
        <w:t>n</w:t>
      </w:r>
      <w:r>
        <w:rPr>
          <w:sz w:val="24"/>
          <w:szCs w:val="24"/>
        </w:rPr>
        <w:t>g</w:t>
      </w:r>
      <w:r>
        <w:rPr>
          <w:spacing w:val="31"/>
          <w:sz w:val="24"/>
          <w:szCs w:val="24"/>
        </w:rPr>
        <w:t xml:space="preserve"> </w:t>
      </w:r>
      <w:r>
        <w:rPr>
          <w:spacing w:val="5"/>
          <w:sz w:val="24"/>
          <w:szCs w:val="24"/>
        </w:rPr>
        <w:t>u</w:t>
      </w:r>
      <w:r>
        <w:rPr>
          <w:sz w:val="24"/>
          <w:szCs w:val="24"/>
        </w:rPr>
        <w:t>n</w:t>
      </w:r>
      <w:r>
        <w:rPr>
          <w:spacing w:val="-9"/>
          <w:sz w:val="24"/>
          <w:szCs w:val="24"/>
        </w:rPr>
        <w:t>i</w:t>
      </w:r>
      <w:r>
        <w:rPr>
          <w:sz w:val="24"/>
          <w:szCs w:val="24"/>
        </w:rPr>
        <w:t>t</w:t>
      </w:r>
      <w:r>
        <w:rPr>
          <w:spacing w:val="36"/>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30"/>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z w:val="24"/>
          <w:szCs w:val="24"/>
        </w:rPr>
        <w:t xml:space="preserve">ng </w:t>
      </w:r>
      <w:r>
        <w:rPr>
          <w:spacing w:val="5"/>
          <w:sz w:val="24"/>
          <w:szCs w:val="24"/>
        </w:rPr>
        <w:t>o</w:t>
      </w:r>
      <w:r>
        <w:rPr>
          <w:sz w:val="24"/>
          <w:szCs w:val="24"/>
        </w:rPr>
        <w:t>f</w:t>
      </w:r>
      <w:r>
        <w:rPr>
          <w:spacing w:val="2"/>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pacing w:val="-3"/>
          <w:sz w:val="24"/>
          <w:szCs w:val="24"/>
        </w:rPr>
        <w:t>r</w:t>
      </w:r>
      <w:r>
        <w:rPr>
          <w:sz w:val="24"/>
          <w:szCs w:val="24"/>
        </w:rPr>
        <w:t>.</w:t>
      </w:r>
      <w:r>
        <w:rPr>
          <w:spacing w:val="7"/>
          <w:sz w:val="24"/>
          <w:szCs w:val="24"/>
        </w:rPr>
        <w:t xml:space="preserve"> </w:t>
      </w:r>
      <w:r>
        <w:rPr>
          <w:sz w:val="24"/>
          <w:szCs w:val="24"/>
        </w:rPr>
        <w:t>A</w:t>
      </w:r>
      <w:r>
        <w:rPr>
          <w:spacing w:val="-10"/>
          <w:sz w:val="24"/>
          <w:szCs w:val="24"/>
        </w:rPr>
        <w:t>l</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4"/>
          <w:sz w:val="24"/>
          <w:szCs w:val="24"/>
        </w:rPr>
        <w:t>i</w:t>
      </w:r>
      <w:r>
        <w:rPr>
          <w:spacing w:val="-5"/>
          <w:sz w:val="24"/>
          <w:szCs w:val="24"/>
        </w:rPr>
        <w:t>v</w:t>
      </w:r>
      <w:r>
        <w:rPr>
          <w:spacing w:val="4"/>
          <w:sz w:val="24"/>
          <w:szCs w:val="24"/>
        </w:rPr>
        <w:t>e</w:t>
      </w:r>
      <w:r>
        <w:rPr>
          <w:sz w:val="24"/>
          <w:szCs w:val="24"/>
        </w:rPr>
        <w:t>l</w:t>
      </w:r>
      <w:r>
        <w:rPr>
          <w:spacing w:val="-4"/>
          <w:sz w:val="24"/>
          <w:szCs w:val="24"/>
        </w:rPr>
        <w:t>y</w:t>
      </w:r>
      <w:r>
        <w:rPr>
          <w:sz w:val="24"/>
          <w:szCs w:val="24"/>
        </w:rPr>
        <w:t>,</w:t>
      </w:r>
      <w:r>
        <w:rPr>
          <w:spacing w:val="12"/>
          <w:sz w:val="24"/>
          <w:szCs w:val="24"/>
        </w:rPr>
        <w:t xml:space="preserve"> </w:t>
      </w:r>
      <w:r>
        <w:rPr>
          <w:spacing w:val="-2"/>
          <w:sz w:val="24"/>
          <w:szCs w:val="24"/>
        </w:rPr>
        <w:t>s</w:t>
      </w:r>
      <w:r>
        <w:rPr>
          <w:sz w:val="24"/>
          <w:szCs w:val="24"/>
        </w:rPr>
        <w:t>up</w:t>
      </w:r>
      <w:r>
        <w:rPr>
          <w:spacing w:val="5"/>
          <w:sz w:val="24"/>
          <w:szCs w:val="24"/>
        </w:rPr>
        <w:t>p</w:t>
      </w:r>
      <w:r>
        <w:rPr>
          <w:spacing w:val="-4"/>
          <w:sz w:val="24"/>
          <w:szCs w:val="24"/>
        </w:rPr>
        <w:t>li</w:t>
      </w:r>
      <w:r>
        <w:rPr>
          <w:spacing w:val="-1"/>
          <w:sz w:val="24"/>
          <w:szCs w:val="24"/>
        </w:rPr>
        <w:t>e</w:t>
      </w:r>
      <w:r>
        <w:rPr>
          <w:sz w:val="24"/>
          <w:szCs w:val="24"/>
        </w:rPr>
        <w:t>r</w:t>
      </w:r>
      <w:r>
        <w:rPr>
          <w:spacing w:val="16"/>
          <w:sz w:val="24"/>
          <w:szCs w:val="24"/>
        </w:rPr>
        <w:t xml:space="preserve"> </w:t>
      </w:r>
      <w:r>
        <w:rPr>
          <w:spacing w:val="-9"/>
          <w:sz w:val="24"/>
          <w:szCs w:val="24"/>
        </w:rPr>
        <w:t>m</w:t>
      </w:r>
      <w:r>
        <w:rPr>
          <w:spacing w:val="4"/>
          <w:sz w:val="24"/>
          <w:szCs w:val="24"/>
        </w:rPr>
        <w:t>a</w:t>
      </w:r>
      <w:r>
        <w:rPr>
          <w:sz w:val="24"/>
          <w:szCs w:val="24"/>
        </w:rPr>
        <w:t xml:space="preserve">y </w:t>
      </w:r>
      <w:r>
        <w:rPr>
          <w:spacing w:val="4"/>
          <w:sz w:val="24"/>
          <w:szCs w:val="24"/>
        </w:rPr>
        <w:t>c</w:t>
      </w:r>
      <w:r>
        <w:rPr>
          <w:spacing w:val="-1"/>
          <w:sz w:val="24"/>
          <w:szCs w:val="24"/>
        </w:rPr>
        <w:t>a</w:t>
      </w:r>
      <w:r>
        <w:rPr>
          <w:spacing w:val="1"/>
          <w:sz w:val="24"/>
          <w:szCs w:val="24"/>
        </w:rPr>
        <w:t>r</w:t>
      </w:r>
      <w:r>
        <w:rPr>
          <w:spacing w:val="6"/>
          <w:sz w:val="24"/>
          <w:szCs w:val="24"/>
        </w:rPr>
        <w:t>r</w:t>
      </w:r>
      <w:r>
        <w:rPr>
          <w:sz w:val="24"/>
          <w:szCs w:val="24"/>
        </w:rPr>
        <w:t>y out</w:t>
      </w:r>
      <w:r>
        <w:rPr>
          <w:spacing w:val="10"/>
          <w:sz w:val="24"/>
          <w:szCs w:val="24"/>
        </w:rPr>
        <w:t xml:space="preserve"> </w:t>
      </w:r>
      <w:r>
        <w:rPr>
          <w:spacing w:val="-5"/>
          <w:sz w:val="24"/>
          <w:szCs w:val="24"/>
        </w:rPr>
        <w:t>b</w:t>
      </w:r>
      <w:r>
        <w:rPr>
          <w:spacing w:val="-1"/>
          <w:sz w:val="24"/>
          <w:szCs w:val="24"/>
        </w:rPr>
        <w:t>e</w:t>
      </w:r>
      <w:r>
        <w:rPr>
          <w:spacing w:val="-5"/>
          <w:sz w:val="24"/>
          <w:szCs w:val="24"/>
        </w:rPr>
        <w:t>n</w:t>
      </w:r>
      <w:r>
        <w:rPr>
          <w:spacing w:val="5"/>
          <w:sz w:val="24"/>
          <w:szCs w:val="24"/>
        </w:rPr>
        <w:t>d</w:t>
      </w:r>
      <w:r>
        <w:rPr>
          <w:spacing w:val="-4"/>
          <w:sz w:val="24"/>
          <w:szCs w:val="24"/>
        </w:rPr>
        <w:t>i</w:t>
      </w:r>
      <w:r>
        <w:rPr>
          <w:sz w:val="24"/>
          <w:szCs w:val="24"/>
        </w:rPr>
        <w:t>ng</w:t>
      </w:r>
      <w:r>
        <w:rPr>
          <w:spacing w:val="10"/>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5"/>
          <w:sz w:val="24"/>
          <w:szCs w:val="24"/>
        </w:rPr>
        <w:t xml:space="preserve"> o</w:t>
      </w:r>
      <w:r>
        <w:rPr>
          <w:sz w:val="24"/>
          <w:szCs w:val="24"/>
        </w:rPr>
        <w:t>n</w:t>
      </w:r>
      <w:r>
        <w:rPr>
          <w:spacing w:val="5"/>
          <w:sz w:val="24"/>
          <w:szCs w:val="24"/>
        </w:rPr>
        <w:t xml:space="preserve"> </w:t>
      </w:r>
      <w:r>
        <w:rPr>
          <w:spacing w:val="-5"/>
          <w:sz w:val="24"/>
          <w:szCs w:val="24"/>
        </w:rPr>
        <w:t>p</w:t>
      </w:r>
      <w:r>
        <w:rPr>
          <w:spacing w:val="5"/>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 xml:space="preserve">r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5"/>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5"/>
          <w:sz w:val="24"/>
          <w:szCs w:val="24"/>
        </w:rPr>
        <w:t xml:space="preserve"> </w:t>
      </w:r>
      <w:r>
        <w:rPr>
          <w:spacing w:val="1"/>
          <w:sz w:val="24"/>
          <w:szCs w:val="24"/>
        </w:rPr>
        <w:t>(</w:t>
      </w:r>
      <w:r>
        <w:rPr>
          <w:spacing w:val="-2"/>
          <w:sz w:val="24"/>
          <w:szCs w:val="24"/>
        </w:rPr>
        <w:t>C</w:t>
      </w:r>
      <w:r>
        <w:rPr>
          <w:spacing w:val="-4"/>
          <w:sz w:val="24"/>
          <w:szCs w:val="24"/>
        </w:rPr>
        <w:t>F</w:t>
      </w:r>
      <w:r>
        <w:rPr>
          <w:spacing w:val="-2"/>
          <w:sz w:val="24"/>
          <w:szCs w:val="24"/>
        </w:rPr>
        <w:t>C</w:t>
      </w:r>
      <w:r>
        <w:rPr>
          <w:sz w:val="24"/>
          <w:szCs w:val="24"/>
        </w:rPr>
        <w:t>)</w:t>
      </w:r>
      <w:r>
        <w:rPr>
          <w:spacing w:val="7"/>
          <w:sz w:val="24"/>
          <w:szCs w:val="24"/>
        </w:rPr>
        <w:t xml:space="preserve"> </w:t>
      </w:r>
      <w:r>
        <w:rPr>
          <w:spacing w:val="-5"/>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5"/>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z w:val="24"/>
          <w:szCs w:val="24"/>
        </w:rPr>
        <w:t>ng</w:t>
      </w:r>
      <w:r>
        <w:rPr>
          <w:spacing w:val="6"/>
          <w:sz w:val="24"/>
          <w:szCs w:val="24"/>
        </w:rPr>
        <w:t xml:space="preserve"> </w:t>
      </w:r>
      <w:r>
        <w:rPr>
          <w:spacing w:val="5"/>
          <w:sz w:val="24"/>
          <w:szCs w:val="24"/>
        </w:rPr>
        <w:t>o</w:t>
      </w:r>
      <w:r>
        <w:rPr>
          <w:sz w:val="24"/>
          <w:szCs w:val="24"/>
        </w:rPr>
        <w:t xml:space="preserve">n </w:t>
      </w:r>
      <w:r>
        <w:rPr>
          <w:spacing w:val="5"/>
          <w:sz w:val="24"/>
          <w:szCs w:val="24"/>
        </w:rPr>
        <w:t>t</w:t>
      </w:r>
      <w:r>
        <w:rPr>
          <w:spacing w:val="-5"/>
          <w:sz w:val="24"/>
          <w:szCs w:val="24"/>
        </w:rPr>
        <w:t>h</w:t>
      </w:r>
      <w:r>
        <w:rPr>
          <w:sz w:val="24"/>
          <w:szCs w:val="24"/>
        </w:rPr>
        <w:t>e</w:t>
      </w:r>
      <w:r>
        <w:rPr>
          <w:spacing w:val="9"/>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pacing w:val="-1"/>
          <w:sz w:val="24"/>
          <w:szCs w:val="24"/>
        </w:rPr>
        <w:t>e</w:t>
      </w:r>
      <w:r>
        <w:rPr>
          <w:sz w:val="24"/>
          <w:szCs w:val="24"/>
        </w:rPr>
        <w:t>s</w:t>
      </w:r>
      <w:r>
        <w:rPr>
          <w:spacing w:val="4"/>
          <w:sz w:val="24"/>
          <w:szCs w:val="24"/>
        </w:rPr>
        <w:t xml:space="preserve"> </w:t>
      </w:r>
      <w:r>
        <w:rPr>
          <w:spacing w:val="5"/>
          <w:sz w:val="24"/>
          <w:szCs w:val="24"/>
        </w:rPr>
        <w:t>t</w:t>
      </w:r>
      <w:r>
        <w:rPr>
          <w:spacing w:val="-1"/>
          <w:sz w:val="24"/>
          <w:szCs w:val="24"/>
        </w:rPr>
        <w:t>a</w:t>
      </w:r>
      <w:r>
        <w:rPr>
          <w:sz w:val="24"/>
          <w:szCs w:val="24"/>
        </w:rPr>
        <w:t>k</w:t>
      </w:r>
      <w:r>
        <w:rPr>
          <w:spacing w:val="-1"/>
          <w:sz w:val="24"/>
          <w:szCs w:val="24"/>
        </w:rPr>
        <w:t>e</w:t>
      </w:r>
      <w:r>
        <w:rPr>
          <w:sz w:val="24"/>
          <w:szCs w:val="24"/>
        </w:rPr>
        <w:t xml:space="preserve">n </w:t>
      </w:r>
      <w:r>
        <w:rPr>
          <w:spacing w:val="-1"/>
          <w:sz w:val="24"/>
          <w:szCs w:val="24"/>
        </w:rPr>
        <w:t>a</w:t>
      </w:r>
      <w:r>
        <w:rPr>
          <w:sz w:val="24"/>
          <w:szCs w:val="24"/>
        </w:rPr>
        <w:t>t</w:t>
      </w:r>
      <w:r>
        <w:rPr>
          <w:spacing w:val="10"/>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6"/>
          <w:sz w:val="24"/>
          <w:szCs w:val="24"/>
        </w:rPr>
        <w:t>r</w:t>
      </w:r>
      <w:r>
        <w:rPr>
          <w:spacing w:val="-4"/>
          <w:sz w:val="24"/>
          <w:szCs w:val="24"/>
        </w:rPr>
        <w:t>i</w:t>
      </w:r>
      <w:r>
        <w:rPr>
          <w:spacing w:val="-5"/>
          <w:sz w:val="24"/>
          <w:szCs w:val="24"/>
        </w:rPr>
        <w:t>n</w:t>
      </w:r>
      <w:r>
        <w:rPr>
          <w:sz w:val="24"/>
          <w:szCs w:val="24"/>
        </w:rPr>
        <w:t>g</w:t>
      </w:r>
      <w:r>
        <w:rPr>
          <w:spacing w:val="10"/>
          <w:sz w:val="24"/>
          <w:szCs w:val="24"/>
        </w:rPr>
        <w:t xml:space="preserve"> </w:t>
      </w:r>
      <w:r>
        <w:rPr>
          <w:sz w:val="24"/>
          <w:szCs w:val="24"/>
        </w:rPr>
        <w:t>un</w:t>
      </w:r>
      <w:r>
        <w:rPr>
          <w:spacing w:val="-9"/>
          <w:sz w:val="24"/>
          <w:szCs w:val="24"/>
        </w:rPr>
        <w:t>i</w:t>
      </w:r>
      <w:r>
        <w:rPr>
          <w:spacing w:val="5"/>
          <w:sz w:val="24"/>
          <w:szCs w:val="24"/>
        </w:rPr>
        <w:t>t</w:t>
      </w:r>
      <w:r>
        <w:rPr>
          <w:sz w:val="24"/>
          <w:szCs w:val="24"/>
        </w:rPr>
        <w:t>,</w:t>
      </w:r>
      <w:r>
        <w:rPr>
          <w:spacing w:val="11"/>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5"/>
          <w:sz w:val="24"/>
          <w:szCs w:val="24"/>
        </w:rPr>
        <w:t>t</w:t>
      </w:r>
      <w:r>
        <w:rPr>
          <w:spacing w:val="-5"/>
          <w:sz w:val="24"/>
          <w:szCs w:val="24"/>
        </w:rPr>
        <w:t>h</w:t>
      </w:r>
      <w:r>
        <w:rPr>
          <w:sz w:val="24"/>
          <w:szCs w:val="24"/>
        </w:rPr>
        <w:t>e</w:t>
      </w:r>
      <w:r>
        <w:rPr>
          <w:spacing w:val="7"/>
          <w:sz w:val="24"/>
          <w:szCs w:val="24"/>
        </w:rPr>
        <w:t xml:space="preserve"> </w:t>
      </w:r>
      <w:r>
        <w:rPr>
          <w:spacing w:val="-2"/>
          <w:sz w:val="24"/>
          <w:szCs w:val="24"/>
        </w:rPr>
        <w:t>s</w:t>
      </w:r>
      <w:r>
        <w:rPr>
          <w:spacing w:val="4"/>
          <w:sz w:val="24"/>
          <w:szCs w:val="24"/>
        </w:rPr>
        <w:t>a</w:t>
      </w:r>
      <w:r>
        <w:rPr>
          <w:spacing w:val="-9"/>
          <w:sz w:val="24"/>
          <w:szCs w:val="24"/>
        </w:rPr>
        <w:t>m</w:t>
      </w:r>
      <w:r>
        <w:rPr>
          <w:sz w:val="24"/>
          <w:szCs w:val="24"/>
        </w:rPr>
        <w:t>e</w:t>
      </w:r>
      <w:r>
        <w:rPr>
          <w:spacing w:val="8"/>
          <w:sz w:val="24"/>
          <w:szCs w:val="24"/>
        </w:rPr>
        <w:t xml:space="preserve"> </w:t>
      </w:r>
      <w:r>
        <w:rPr>
          <w:spacing w:val="1"/>
          <w:sz w:val="24"/>
          <w:szCs w:val="24"/>
        </w:rPr>
        <w:t>r</w:t>
      </w:r>
      <w:r>
        <w:rPr>
          <w:spacing w:val="-1"/>
          <w:sz w:val="24"/>
          <w:szCs w:val="24"/>
        </w:rPr>
        <w:t>e</w:t>
      </w:r>
      <w:r>
        <w:rPr>
          <w:spacing w:val="4"/>
          <w:sz w:val="24"/>
          <w:szCs w:val="24"/>
        </w:rPr>
        <w:t>e</w:t>
      </w:r>
      <w:r>
        <w:rPr>
          <w:sz w:val="24"/>
          <w:szCs w:val="24"/>
        </w:rPr>
        <w:t>l</w:t>
      </w:r>
      <w:r>
        <w:rPr>
          <w:spacing w:val="4"/>
          <w:sz w:val="24"/>
          <w:szCs w:val="24"/>
        </w:rPr>
        <w:t xml:space="preserve"> </w:t>
      </w:r>
      <w:r>
        <w:rPr>
          <w:spacing w:val="-5"/>
          <w:sz w:val="24"/>
          <w:szCs w:val="24"/>
        </w:rPr>
        <w:t>b</w:t>
      </w:r>
      <w:r>
        <w:rPr>
          <w:spacing w:val="4"/>
          <w:sz w:val="24"/>
          <w:szCs w:val="24"/>
        </w:rPr>
        <w:t>e</w:t>
      </w:r>
      <w:r>
        <w:rPr>
          <w:sz w:val="24"/>
          <w:szCs w:val="24"/>
        </w:rPr>
        <w:t>i</w:t>
      </w:r>
      <w:r>
        <w:rPr>
          <w:spacing w:val="-4"/>
          <w:sz w:val="24"/>
          <w:szCs w:val="24"/>
        </w:rPr>
        <w:t>n</w:t>
      </w:r>
      <w:r>
        <w:rPr>
          <w:sz w:val="24"/>
          <w:szCs w:val="24"/>
        </w:rPr>
        <w:t>g</w:t>
      </w:r>
      <w:r>
        <w:rPr>
          <w:spacing w:val="9"/>
          <w:sz w:val="24"/>
          <w:szCs w:val="24"/>
        </w:rPr>
        <w:t xml:space="preserve"> </w:t>
      </w:r>
      <w:r>
        <w:rPr>
          <w:spacing w:val="-2"/>
          <w:sz w:val="24"/>
          <w:szCs w:val="24"/>
        </w:rPr>
        <w:t>s</w:t>
      </w:r>
      <w:r>
        <w:rPr>
          <w:sz w:val="24"/>
          <w:szCs w:val="24"/>
        </w:rPr>
        <w:t>up</w:t>
      </w:r>
      <w:r>
        <w:rPr>
          <w:spacing w:val="5"/>
          <w:sz w:val="24"/>
          <w:szCs w:val="24"/>
        </w:rPr>
        <w:t>p</w:t>
      </w:r>
      <w:r>
        <w:rPr>
          <w:sz w:val="24"/>
          <w:szCs w:val="24"/>
        </w:rPr>
        <w:t>l</w:t>
      </w:r>
      <w:r>
        <w:rPr>
          <w:spacing w:val="-4"/>
          <w:sz w:val="24"/>
          <w:szCs w:val="24"/>
        </w:rPr>
        <w:t>i</w:t>
      </w:r>
      <w:r>
        <w:rPr>
          <w:spacing w:val="-1"/>
          <w:sz w:val="24"/>
          <w:szCs w:val="24"/>
        </w:rPr>
        <w:t>e</w:t>
      </w:r>
      <w:r>
        <w:rPr>
          <w:sz w:val="24"/>
          <w:szCs w:val="24"/>
        </w:rPr>
        <w:t>d</w:t>
      </w:r>
      <w:r>
        <w:rPr>
          <w:spacing w:val="8"/>
          <w:sz w:val="24"/>
          <w:szCs w:val="24"/>
        </w:rPr>
        <w:t xml:space="preserve"> </w:t>
      </w:r>
      <w:r>
        <w:rPr>
          <w:sz w:val="24"/>
          <w:szCs w:val="24"/>
        </w:rPr>
        <w:t>to</w:t>
      </w:r>
      <w:r>
        <w:rPr>
          <w:spacing w:val="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 xml:space="preserve">tor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r</w:t>
      </w:r>
      <w:r>
        <w:rPr>
          <w:spacing w:val="8"/>
          <w:sz w:val="24"/>
          <w:szCs w:val="24"/>
        </w:rPr>
        <w:t xml:space="preserve"> </w:t>
      </w:r>
      <w:r>
        <w:rPr>
          <w:spacing w:val="-2"/>
          <w:sz w:val="24"/>
          <w:szCs w:val="24"/>
        </w:rPr>
        <w:t>s</w:t>
      </w:r>
      <w:r>
        <w:rPr>
          <w:sz w:val="24"/>
          <w:szCs w:val="24"/>
        </w:rPr>
        <w:t>ub</w:t>
      </w:r>
      <w:r>
        <w:rPr>
          <w:spacing w:val="-4"/>
          <w:sz w:val="24"/>
          <w:szCs w:val="24"/>
        </w:rPr>
        <w:t>j</w:t>
      </w:r>
      <w:r>
        <w:rPr>
          <w:spacing w:val="-1"/>
          <w:sz w:val="24"/>
          <w:szCs w:val="24"/>
        </w:rPr>
        <w:t>ec</w:t>
      </w:r>
      <w:r>
        <w:rPr>
          <w:sz w:val="24"/>
          <w:szCs w:val="24"/>
        </w:rPr>
        <w:t>t</w:t>
      </w:r>
      <w:r>
        <w:rPr>
          <w:spacing w:val="5"/>
          <w:sz w:val="24"/>
          <w:szCs w:val="24"/>
        </w:rPr>
        <w:t xml:space="preserve"> </w:t>
      </w:r>
      <w:r>
        <w:rPr>
          <w:sz w:val="24"/>
          <w:szCs w:val="24"/>
        </w:rPr>
        <w:t>to</w:t>
      </w:r>
      <w:r>
        <w:rPr>
          <w:spacing w:val="9"/>
          <w:sz w:val="24"/>
          <w:szCs w:val="24"/>
        </w:rPr>
        <w:t xml:space="preserve"> </w:t>
      </w:r>
      <w:r>
        <w:rPr>
          <w:sz w:val="24"/>
          <w:szCs w:val="24"/>
        </w:rPr>
        <w:t>p</w:t>
      </w:r>
      <w:r>
        <w:rPr>
          <w:spacing w:val="-3"/>
          <w:sz w:val="24"/>
          <w:szCs w:val="24"/>
        </w:rPr>
        <w:t>r</w:t>
      </w:r>
      <w:r>
        <w:rPr>
          <w:spacing w:val="5"/>
          <w:sz w:val="24"/>
          <w:szCs w:val="24"/>
        </w:rPr>
        <w:t>o</w:t>
      </w:r>
      <w:r>
        <w:rPr>
          <w:sz w:val="24"/>
          <w:szCs w:val="24"/>
        </w:rPr>
        <w:t>p</w:t>
      </w:r>
      <w:r>
        <w:rPr>
          <w:spacing w:val="-1"/>
          <w:sz w:val="24"/>
          <w:szCs w:val="24"/>
        </w:rPr>
        <w:t>e</w:t>
      </w:r>
      <w:r>
        <w:rPr>
          <w:sz w:val="24"/>
          <w:szCs w:val="24"/>
        </w:rPr>
        <w:t>r</w:t>
      </w:r>
      <w:r>
        <w:rPr>
          <w:spacing w:val="2"/>
          <w:sz w:val="24"/>
          <w:szCs w:val="24"/>
        </w:rPr>
        <w:t xml:space="preserve"> </w:t>
      </w:r>
      <w:r>
        <w:rPr>
          <w:sz w:val="24"/>
          <w:szCs w:val="24"/>
        </w:rPr>
        <w:t>t</w:t>
      </w:r>
      <w:r>
        <w:rPr>
          <w:spacing w:val="2"/>
          <w:sz w:val="24"/>
          <w:szCs w:val="24"/>
        </w:rPr>
        <w:t>r</w:t>
      </w:r>
      <w:r>
        <w:rPr>
          <w:spacing w:val="-1"/>
          <w:sz w:val="24"/>
          <w:szCs w:val="24"/>
        </w:rPr>
        <w:t>acea</w:t>
      </w:r>
      <w:r>
        <w:rPr>
          <w:sz w:val="24"/>
          <w:szCs w:val="24"/>
        </w:rPr>
        <w:t>bi</w:t>
      </w:r>
      <w:r>
        <w:rPr>
          <w:spacing w:val="-4"/>
          <w:sz w:val="24"/>
          <w:szCs w:val="24"/>
        </w:rPr>
        <w:t>l</w:t>
      </w:r>
      <w:r>
        <w:rPr>
          <w:spacing w:val="-9"/>
          <w:sz w:val="24"/>
          <w:szCs w:val="24"/>
        </w:rPr>
        <w:t>i</w:t>
      </w:r>
      <w:r>
        <w:rPr>
          <w:spacing w:val="10"/>
          <w:sz w:val="24"/>
          <w:szCs w:val="24"/>
        </w:rPr>
        <w:t>t</w:t>
      </w:r>
      <w:r>
        <w:rPr>
          <w:sz w:val="24"/>
          <w:szCs w:val="24"/>
        </w:rPr>
        <w:t xml:space="preserve">y </w:t>
      </w:r>
      <w:r>
        <w:rPr>
          <w:spacing w:val="10"/>
          <w:sz w:val="24"/>
          <w:szCs w:val="24"/>
        </w:rPr>
        <w:t>o</w:t>
      </w:r>
      <w:r>
        <w:rPr>
          <w:sz w:val="24"/>
          <w:szCs w:val="24"/>
        </w:rPr>
        <w:t>f</w:t>
      </w:r>
      <w:r>
        <w:rPr>
          <w:spacing w:val="1"/>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4"/>
          <w:sz w:val="24"/>
          <w:szCs w:val="24"/>
        </w:rPr>
        <w:t xml:space="preserve"> </w:t>
      </w:r>
      <w:r>
        <w:rPr>
          <w:spacing w:val="-1"/>
          <w:sz w:val="24"/>
          <w:szCs w:val="24"/>
        </w:rPr>
        <w:t>a</w:t>
      </w:r>
      <w:r>
        <w:rPr>
          <w:sz w:val="24"/>
          <w:szCs w:val="24"/>
        </w:rPr>
        <w:t>t</w:t>
      </w:r>
      <w:r>
        <w:rPr>
          <w:spacing w:val="5"/>
          <w:sz w:val="24"/>
          <w:szCs w:val="24"/>
        </w:rPr>
        <w:t xml:space="preserve"> t</w:t>
      </w:r>
      <w:r>
        <w:rPr>
          <w:spacing w:val="-5"/>
          <w:sz w:val="24"/>
          <w:szCs w:val="24"/>
        </w:rPr>
        <w:t>h</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4"/>
          <w:sz w:val="24"/>
          <w:szCs w:val="24"/>
        </w:rPr>
        <w:t>m</w:t>
      </w:r>
      <w:r>
        <w:rPr>
          <w:spacing w:val="4"/>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pacing w:val="1"/>
          <w:sz w:val="24"/>
          <w:szCs w:val="24"/>
        </w:rPr>
        <w:t>r</w:t>
      </w:r>
      <w:r>
        <w:rPr>
          <w:sz w:val="24"/>
          <w:szCs w:val="24"/>
        </w:rPr>
        <w:t>s</w:t>
      </w:r>
      <w:r>
        <w:rPr>
          <w:spacing w:val="-3"/>
          <w:sz w:val="24"/>
          <w:szCs w:val="24"/>
        </w:rPr>
        <w:t xml:space="preserve"> </w:t>
      </w:r>
      <w:r>
        <w:rPr>
          <w:spacing w:val="-5"/>
          <w:sz w:val="24"/>
          <w:szCs w:val="24"/>
        </w:rPr>
        <w:t>w</w:t>
      </w:r>
      <w:r>
        <w:rPr>
          <w:spacing w:val="5"/>
          <w:sz w:val="24"/>
          <w:szCs w:val="24"/>
        </w:rPr>
        <w:t>o</w:t>
      </w:r>
      <w:r>
        <w:rPr>
          <w:spacing w:val="1"/>
          <w:sz w:val="24"/>
          <w:szCs w:val="24"/>
        </w:rPr>
        <w:t>r</w:t>
      </w:r>
      <w:r>
        <w:rPr>
          <w:sz w:val="24"/>
          <w:szCs w:val="24"/>
        </w:rPr>
        <w:t>k</w:t>
      </w:r>
      <w:r>
        <w:rPr>
          <w:spacing w:val="-2"/>
          <w:sz w:val="24"/>
          <w:szCs w:val="24"/>
        </w:rPr>
        <w:t>s</w:t>
      </w:r>
      <w:r>
        <w:rPr>
          <w:sz w:val="24"/>
          <w:szCs w:val="24"/>
        </w:rPr>
        <w:t>.</w:t>
      </w:r>
    </w:p>
    <w:p w:rsidR="008D75EE" w:rsidRDefault="008D75EE">
      <w:pPr>
        <w:spacing w:before="2" w:line="140" w:lineRule="exact"/>
        <w:rPr>
          <w:sz w:val="14"/>
          <w:szCs w:val="14"/>
        </w:rPr>
      </w:pPr>
    </w:p>
    <w:p w:rsidR="008D75EE" w:rsidRDefault="00B30AA0">
      <w:pPr>
        <w:ind w:left="1513" w:right="1161"/>
        <w:jc w:val="both"/>
        <w:rPr>
          <w:sz w:val="24"/>
          <w:szCs w:val="24"/>
        </w:rPr>
      </w:pPr>
      <w:r>
        <w:rPr>
          <w:spacing w:val="-2"/>
          <w:sz w:val="24"/>
          <w:szCs w:val="24"/>
        </w:rPr>
        <w:t>B</w:t>
      </w:r>
      <w:r>
        <w:rPr>
          <w:spacing w:val="4"/>
          <w:sz w:val="24"/>
          <w:szCs w:val="24"/>
        </w:rPr>
        <w:t>e</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9"/>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4"/>
          <w:sz w:val="24"/>
          <w:szCs w:val="24"/>
        </w:rPr>
        <w:t xml:space="preserve"> </w:t>
      </w:r>
      <w:r>
        <w:rPr>
          <w:spacing w:val="5"/>
          <w:sz w:val="24"/>
          <w:szCs w:val="24"/>
        </w:rPr>
        <w:t>o</w:t>
      </w:r>
      <w:r>
        <w:rPr>
          <w:sz w:val="24"/>
          <w:szCs w:val="24"/>
        </w:rPr>
        <w:t>n</w:t>
      </w:r>
      <w:r>
        <w:rPr>
          <w:spacing w:val="4"/>
          <w:sz w:val="24"/>
          <w:szCs w:val="24"/>
        </w:rPr>
        <w:t xml:space="preserve"> </w:t>
      </w:r>
      <w:r>
        <w:rPr>
          <w:sz w:val="24"/>
          <w:szCs w:val="24"/>
        </w:rPr>
        <w:t>p</w:t>
      </w:r>
      <w:r>
        <w:rPr>
          <w:spacing w:val="5"/>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r</w:t>
      </w:r>
      <w:r>
        <w:rPr>
          <w:spacing w:val="10"/>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8"/>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8"/>
          <w:sz w:val="24"/>
          <w:szCs w:val="24"/>
        </w:rPr>
        <w:t xml:space="preserve"> </w:t>
      </w:r>
      <w:r>
        <w:rPr>
          <w:spacing w:val="1"/>
          <w:sz w:val="24"/>
          <w:szCs w:val="24"/>
        </w:rPr>
        <w:t>(</w:t>
      </w:r>
      <w:r>
        <w:rPr>
          <w:spacing w:val="-2"/>
          <w:sz w:val="24"/>
          <w:szCs w:val="24"/>
        </w:rPr>
        <w:t>C</w:t>
      </w:r>
      <w:r>
        <w:rPr>
          <w:spacing w:val="-4"/>
          <w:sz w:val="24"/>
          <w:szCs w:val="24"/>
        </w:rPr>
        <w:t>F</w:t>
      </w:r>
      <w:r>
        <w:rPr>
          <w:spacing w:val="-2"/>
          <w:sz w:val="24"/>
          <w:szCs w:val="24"/>
        </w:rPr>
        <w:t>C</w:t>
      </w:r>
      <w:r>
        <w:rPr>
          <w:sz w:val="24"/>
          <w:szCs w:val="24"/>
        </w:rPr>
        <w:t>)</w:t>
      </w:r>
      <w:r>
        <w:rPr>
          <w:spacing w:val="10"/>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 xml:space="preserve">l </w:t>
      </w:r>
      <w:r>
        <w:rPr>
          <w:spacing w:val="4"/>
          <w:sz w:val="24"/>
          <w:szCs w:val="24"/>
        </w:rPr>
        <w:t>a</w:t>
      </w:r>
      <w:r>
        <w:rPr>
          <w:spacing w:val="-4"/>
          <w:sz w:val="24"/>
          <w:szCs w:val="24"/>
        </w:rPr>
        <w:t>l</w:t>
      </w:r>
      <w:r>
        <w:rPr>
          <w:spacing w:val="-2"/>
          <w:sz w:val="24"/>
          <w:szCs w:val="24"/>
        </w:rPr>
        <w:t>s</w:t>
      </w:r>
      <w:r>
        <w:rPr>
          <w:sz w:val="24"/>
          <w:szCs w:val="24"/>
        </w:rPr>
        <w:t>o</w:t>
      </w:r>
      <w:r>
        <w:rPr>
          <w:spacing w:val="13"/>
          <w:sz w:val="24"/>
          <w:szCs w:val="24"/>
        </w:rPr>
        <w:t xml:space="preserve"> </w:t>
      </w:r>
      <w:r>
        <w:rPr>
          <w:spacing w:val="-5"/>
          <w:sz w:val="24"/>
          <w:szCs w:val="24"/>
        </w:rPr>
        <w:t>b</w:t>
      </w:r>
      <w:r>
        <w:rPr>
          <w:sz w:val="24"/>
          <w:szCs w:val="24"/>
        </w:rPr>
        <w:t>e</w:t>
      </w:r>
      <w:r>
        <w:rPr>
          <w:spacing w:val="8"/>
          <w:sz w:val="24"/>
          <w:szCs w:val="24"/>
        </w:rPr>
        <w:t xml:space="preserve"> </w:t>
      </w:r>
      <w:r>
        <w:rPr>
          <w:sz w:val="24"/>
          <w:szCs w:val="24"/>
        </w:rPr>
        <w:t>p</w:t>
      </w:r>
      <w:r>
        <w:rPr>
          <w:spacing w:val="-1"/>
          <w:sz w:val="24"/>
          <w:szCs w:val="24"/>
        </w:rPr>
        <w:t>e</w:t>
      </w:r>
      <w:r>
        <w:rPr>
          <w:spacing w:val="6"/>
          <w:sz w:val="24"/>
          <w:szCs w:val="24"/>
        </w:rPr>
        <w:t>r</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e</w:t>
      </w:r>
      <w:r>
        <w:rPr>
          <w:sz w:val="24"/>
          <w:szCs w:val="24"/>
        </w:rPr>
        <w:t>d</w:t>
      </w:r>
      <w:r>
        <w:rPr>
          <w:spacing w:val="9"/>
          <w:sz w:val="24"/>
          <w:szCs w:val="24"/>
        </w:rPr>
        <w:t xml:space="preserve"> </w:t>
      </w:r>
      <w:r>
        <w:rPr>
          <w:spacing w:val="-1"/>
          <w:sz w:val="24"/>
          <w:szCs w:val="24"/>
        </w:rPr>
        <w:t>a</w:t>
      </w:r>
      <w:r>
        <w:rPr>
          <w:sz w:val="24"/>
          <w:szCs w:val="24"/>
        </w:rPr>
        <w:t>s</w:t>
      </w:r>
      <w:r>
        <w:rPr>
          <w:spacing w:val="7"/>
          <w:sz w:val="24"/>
          <w:szCs w:val="24"/>
        </w:rPr>
        <w:t xml:space="preserve"> </w:t>
      </w:r>
      <w:r>
        <w:rPr>
          <w:sz w:val="24"/>
          <w:szCs w:val="24"/>
        </w:rPr>
        <w:t>p</w:t>
      </w:r>
      <w:r>
        <w:rPr>
          <w:spacing w:val="-1"/>
          <w:sz w:val="24"/>
          <w:szCs w:val="24"/>
        </w:rPr>
        <w:t>e</w:t>
      </w:r>
      <w:r>
        <w:rPr>
          <w:sz w:val="24"/>
          <w:szCs w:val="24"/>
        </w:rPr>
        <w:t xml:space="preserve">r </w:t>
      </w:r>
      <w:r>
        <w:rPr>
          <w:spacing w:val="-5"/>
          <w:sz w:val="24"/>
          <w:szCs w:val="24"/>
        </w:rPr>
        <w:t>A</w:t>
      </w:r>
      <w:r>
        <w:rPr>
          <w:spacing w:val="1"/>
          <w:sz w:val="24"/>
          <w:szCs w:val="24"/>
        </w:rPr>
        <w:t>S</w:t>
      </w:r>
      <w:r>
        <w:rPr>
          <w:spacing w:val="2"/>
          <w:sz w:val="24"/>
          <w:szCs w:val="24"/>
        </w:rPr>
        <w:t>T</w:t>
      </w:r>
      <w:r>
        <w:rPr>
          <w:sz w:val="24"/>
          <w:szCs w:val="24"/>
        </w:rPr>
        <w:t>M</w:t>
      </w:r>
      <w:r>
        <w:rPr>
          <w:spacing w:val="4"/>
          <w:sz w:val="24"/>
          <w:szCs w:val="24"/>
        </w:rPr>
        <w:t xml:space="preserve"> </w:t>
      </w:r>
      <w:r>
        <w:rPr>
          <w:spacing w:val="-2"/>
          <w:sz w:val="24"/>
          <w:szCs w:val="24"/>
        </w:rPr>
        <w:t>B</w:t>
      </w:r>
      <w:r>
        <w:rPr>
          <w:sz w:val="24"/>
          <w:szCs w:val="24"/>
        </w:rPr>
        <w:t>987/</w:t>
      </w:r>
      <w:r>
        <w:rPr>
          <w:spacing w:val="-1"/>
          <w:sz w:val="24"/>
          <w:szCs w:val="24"/>
        </w:rPr>
        <w:t>B</w:t>
      </w:r>
      <w:r>
        <w:rPr>
          <w:sz w:val="24"/>
          <w:szCs w:val="24"/>
        </w:rPr>
        <w:t>987</w:t>
      </w:r>
      <w:r>
        <w:rPr>
          <w:spacing w:val="-2"/>
          <w:sz w:val="24"/>
          <w:szCs w:val="24"/>
        </w:rPr>
        <w:t>M</w:t>
      </w:r>
      <w:r>
        <w:rPr>
          <w:spacing w:val="2"/>
          <w:sz w:val="24"/>
          <w:szCs w:val="24"/>
        </w:rPr>
        <w:t>-</w:t>
      </w:r>
      <w:r>
        <w:rPr>
          <w:sz w:val="24"/>
          <w:szCs w:val="24"/>
        </w:rPr>
        <w:t>17</w:t>
      </w:r>
      <w:r>
        <w:rPr>
          <w:spacing w:val="6"/>
          <w:sz w:val="24"/>
          <w:szCs w:val="24"/>
        </w:rPr>
        <w:t xml:space="preserve"> </w:t>
      </w:r>
      <w:r>
        <w:rPr>
          <w:spacing w:val="5"/>
          <w:sz w:val="24"/>
          <w:szCs w:val="24"/>
        </w:rPr>
        <w:t>o</w:t>
      </w:r>
      <w:r>
        <w:rPr>
          <w:sz w:val="24"/>
          <w:szCs w:val="24"/>
        </w:rPr>
        <w:t>n p</w:t>
      </w:r>
      <w:r>
        <w:rPr>
          <w:spacing w:val="5"/>
          <w:sz w:val="24"/>
          <w:szCs w:val="24"/>
        </w:rPr>
        <w:t>o</w:t>
      </w:r>
      <w:r>
        <w:rPr>
          <w:spacing w:val="-4"/>
          <w:sz w:val="24"/>
          <w:szCs w:val="24"/>
        </w:rPr>
        <w:t>l</w:t>
      </w:r>
      <w:r>
        <w:rPr>
          <w:sz w:val="24"/>
          <w:szCs w:val="24"/>
        </w:rPr>
        <w:t>y</w:t>
      </w:r>
      <w:r>
        <w:rPr>
          <w:spacing w:val="-4"/>
          <w:sz w:val="24"/>
          <w:szCs w:val="24"/>
        </w:rPr>
        <w:t>m</w:t>
      </w:r>
      <w:r>
        <w:rPr>
          <w:spacing w:val="-1"/>
          <w:sz w:val="24"/>
          <w:szCs w:val="24"/>
        </w:rPr>
        <w:t>e</w:t>
      </w:r>
      <w:r>
        <w:rPr>
          <w:sz w:val="24"/>
          <w:szCs w:val="24"/>
        </w:rPr>
        <w:t>r</w:t>
      </w:r>
      <w:r>
        <w:rPr>
          <w:spacing w:val="8"/>
          <w:sz w:val="24"/>
          <w:szCs w:val="24"/>
        </w:rPr>
        <w:t xml:space="preserv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5"/>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5"/>
          <w:sz w:val="24"/>
          <w:szCs w:val="24"/>
        </w:rPr>
        <w:t xml:space="preserve"> </w:t>
      </w:r>
      <w:r>
        <w:rPr>
          <w:spacing w:val="-2"/>
          <w:sz w:val="24"/>
          <w:szCs w:val="24"/>
        </w:rPr>
        <w:t>s</w:t>
      </w:r>
      <w:r>
        <w:rPr>
          <w:spacing w:val="-1"/>
          <w:sz w:val="24"/>
          <w:szCs w:val="24"/>
        </w:rPr>
        <w:t>a</w:t>
      </w:r>
      <w:r>
        <w:rPr>
          <w:spacing w:val="-9"/>
          <w:sz w:val="24"/>
          <w:szCs w:val="24"/>
        </w:rPr>
        <w:t>m</w:t>
      </w:r>
      <w:r>
        <w:rPr>
          <w:spacing w:val="5"/>
          <w:sz w:val="24"/>
          <w:szCs w:val="24"/>
        </w:rPr>
        <w:t>p</w:t>
      </w:r>
      <w:r>
        <w:rPr>
          <w:spacing w:val="-4"/>
          <w:sz w:val="24"/>
          <w:szCs w:val="24"/>
        </w:rPr>
        <w:t>l</w:t>
      </w:r>
      <w:r>
        <w:rPr>
          <w:spacing w:val="4"/>
          <w:sz w:val="24"/>
          <w:szCs w:val="24"/>
        </w:rPr>
        <w:t>e</w:t>
      </w:r>
      <w:r>
        <w:rPr>
          <w:sz w:val="24"/>
          <w:szCs w:val="24"/>
        </w:rPr>
        <w:t>s</w:t>
      </w:r>
      <w:r>
        <w:rPr>
          <w:spacing w:val="4"/>
          <w:sz w:val="24"/>
          <w:szCs w:val="24"/>
        </w:rPr>
        <w:t xml:space="preserve"> </w:t>
      </w:r>
      <w:r>
        <w:rPr>
          <w:spacing w:val="5"/>
          <w:sz w:val="24"/>
          <w:szCs w:val="24"/>
        </w:rPr>
        <w:t>t</w:t>
      </w:r>
      <w:r>
        <w:rPr>
          <w:spacing w:val="-1"/>
          <w:sz w:val="24"/>
          <w:szCs w:val="24"/>
        </w:rPr>
        <w:t>a</w:t>
      </w:r>
      <w:r>
        <w:rPr>
          <w:sz w:val="24"/>
          <w:szCs w:val="24"/>
        </w:rPr>
        <w:t>k</w:t>
      </w:r>
      <w:r>
        <w:rPr>
          <w:spacing w:val="-1"/>
          <w:sz w:val="24"/>
          <w:szCs w:val="24"/>
        </w:rPr>
        <w:t>e</w:t>
      </w:r>
      <w:r>
        <w:rPr>
          <w:sz w:val="24"/>
          <w:szCs w:val="24"/>
        </w:rPr>
        <w:t>n</w:t>
      </w:r>
      <w:r>
        <w:rPr>
          <w:spacing w:val="5"/>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e</w:t>
      </w:r>
      <w:r>
        <w:rPr>
          <w:sz w:val="24"/>
          <w:szCs w:val="24"/>
        </w:rPr>
        <w:t>d</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w:t>
      </w:r>
      <w:r>
        <w:rPr>
          <w:spacing w:val="1"/>
          <w:sz w:val="24"/>
          <w:szCs w:val="24"/>
        </w:rPr>
        <w:t>r</w:t>
      </w:r>
      <w:r>
        <w:rPr>
          <w:sz w:val="24"/>
          <w:szCs w:val="24"/>
        </w:rPr>
        <w:t>.</w:t>
      </w:r>
      <w:r>
        <w:rPr>
          <w:spacing w:val="6"/>
          <w:sz w:val="24"/>
          <w:szCs w:val="24"/>
        </w:rPr>
        <w:t xml:space="preserve"> </w:t>
      </w:r>
      <w:r>
        <w:rPr>
          <w:spacing w:val="-9"/>
          <w:sz w:val="24"/>
          <w:szCs w:val="24"/>
        </w:rPr>
        <w:t>F</w:t>
      </w:r>
      <w:r>
        <w:rPr>
          <w:spacing w:val="5"/>
          <w:sz w:val="24"/>
          <w:szCs w:val="24"/>
        </w:rPr>
        <w:t>o</w:t>
      </w:r>
      <w:r>
        <w:rPr>
          <w:sz w:val="24"/>
          <w:szCs w:val="24"/>
        </w:rPr>
        <w:t xml:space="preserve">r </w:t>
      </w:r>
      <w:r>
        <w:rPr>
          <w:spacing w:val="5"/>
          <w:sz w:val="24"/>
          <w:szCs w:val="24"/>
        </w:rPr>
        <w:t>t</w:t>
      </w:r>
      <w:r>
        <w:rPr>
          <w:spacing w:val="-1"/>
          <w:sz w:val="24"/>
          <w:szCs w:val="24"/>
        </w:rPr>
        <w:t>e</w:t>
      </w:r>
      <w:r>
        <w:rPr>
          <w:spacing w:val="-7"/>
          <w:sz w:val="24"/>
          <w:szCs w:val="24"/>
        </w:rPr>
        <w:t>s</w:t>
      </w:r>
      <w:r>
        <w:rPr>
          <w:sz w:val="24"/>
          <w:szCs w:val="24"/>
        </w:rPr>
        <w:t>t</w:t>
      </w:r>
      <w:r>
        <w:rPr>
          <w:spacing w:val="8"/>
          <w:sz w:val="24"/>
          <w:szCs w:val="24"/>
        </w:rPr>
        <w:t xml:space="preserve"> </w:t>
      </w:r>
      <w:r>
        <w:rPr>
          <w:spacing w:val="-1"/>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4"/>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4"/>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5"/>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r>
        <w:rPr>
          <w:spacing w:val="5"/>
          <w:sz w:val="24"/>
          <w:szCs w:val="24"/>
        </w:rPr>
        <w:t xml:space="preserve"> o</w:t>
      </w:r>
      <w:r>
        <w:rPr>
          <w:sz w:val="24"/>
          <w:szCs w:val="24"/>
        </w:rPr>
        <w:t>f</w:t>
      </w:r>
      <w:r>
        <w:rPr>
          <w:spacing w:val="-6"/>
          <w:sz w:val="24"/>
          <w:szCs w:val="24"/>
        </w:rPr>
        <w:t xml:space="preserve"> </w:t>
      </w:r>
      <w:r>
        <w:rPr>
          <w:spacing w:val="4"/>
          <w:sz w:val="24"/>
          <w:szCs w:val="24"/>
        </w:rPr>
        <w:t>c</w:t>
      </w:r>
      <w:r>
        <w:rPr>
          <w:spacing w:val="-5"/>
          <w:sz w:val="24"/>
          <w:szCs w:val="24"/>
        </w:rPr>
        <w:t>y</w:t>
      </w:r>
      <w:r>
        <w:rPr>
          <w:sz w:val="24"/>
          <w:szCs w:val="24"/>
        </w:rPr>
        <w:t>l</w:t>
      </w:r>
      <w:r>
        <w:rPr>
          <w:spacing w:val="-4"/>
          <w:sz w:val="24"/>
          <w:szCs w:val="24"/>
        </w:rPr>
        <w:t>i</w:t>
      </w:r>
      <w:r>
        <w:rPr>
          <w:sz w:val="24"/>
          <w:szCs w:val="24"/>
        </w:rPr>
        <w:t>nd</w:t>
      </w:r>
      <w:r>
        <w:rPr>
          <w:spacing w:val="6"/>
          <w:sz w:val="24"/>
          <w:szCs w:val="24"/>
        </w:rPr>
        <w:t>r</w:t>
      </w:r>
      <w:r>
        <w:rPr>
          <w:spacing w:val="-4"/>
          <w:sz w:val="24"/>
          <w:szCs w:val="24"/>
        </w:rPr>
        <w:t>i</w:t>
      </w:r>
      <w:r>
        <w:rPr>
          <w:spacing w:val="-1"/>
          <w:sz w:val="24"/>
          <w:szCs w:val="24"/>
        </w:rPr>
        <w:t>c</w:t>
      </w:r>
      <w:r>
        <w:rPr>
          <w:spacing w:val="4"/>
          <w:sz w:val="24"/>
          <w:szCs w:val="24"/>
        </w:rPr>
        <w:t>a</w:t>
      </w:r>
      <w:r>
        <w:rPr>
          <w:sz w:val="24"/>
          <w:szCs w:val="24"/>
        </w:rPr>
        <w:t>l</w:t>
      </w:r>
      <w:r>
        <w:rPr>
          <w:spacing w:val="4"/>
          <w:sz w:val="24"/>
          <w:szCs w:val="24"/>
        </w:rPr>
        <w:t xml:space="preserve"> </w:t>
      </w:r>
      <w:r>
        <w:rPr>
          <w:spacing w:val="-4"/>
          <w:sz w:val="24"/>
          <w:szCs w:val="24"/>
        </w:rPr>
        <w:t>m</w:t>
      </w:r>
      <w:r>
        <w:rPr>
          <w:spacing w:val="4"/>
          <w:sz w:val="24"/>
          <w:szCs w:val="24"/>
        </w:rPr>
        <w:t>a</w:t>
      </w:r>
      <w:r>
        <w:rPr>
          <w:spacing w:val="-5"/>
          <w:sz w:val="24"/>
          <w:szCs w:val="24"/>
        </w:rPr>
        <w:t>n</w:t>
      </w:r>
      <w:r>
        <w:rPr>
          <w:sz w:val="24"/>
          <w:szCs w:val="24"/>
        </w:rPr>
        <w:t>d</w:t>
      </w:r>
      <w:r>
        <w:rPr>
          <w:spacing w:val="1"/>
          <w:sz w:val="24"/>
          <w:szCs w:val="24"/>
        </w:rPr>
        <w:t>r</w:t>
      </w:r>
      <w:r>
        <w:rPr>
          <w:spacing w:val="8"/>
          <w:sz w:val="24"/>
          <w:szCs w:val="24"/>
        </w:rPr>
        <w:t>e</w:t>
      </w:r>
      <w:r>
        <w:rPr>
          <w:sz w:val="24"/>
          <w:szCs w:val="24"/>
        </w:rPr>
        <w:t xml:space="preserve">l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z w:val="24"/>
          <w:szCs w:val="24"/>
        </w:rPr>
        <w:t>be</w:t>
      </w:r>
      <w:r>
        <w:rPr>
          <w:spacing w:val="1"/>
          <w:sz w:val="24"/>
          <w:szCs w:val="24"/>
        </w:rPr>
        <w:t xml:space="preserve"> </w:t>
      </w:r>
      <w:r>
        <w:rPr>
          <w:spacing w:val="-1"/>
          <w:sz w:val="24"/>
          <w:szCs w:val="24"/>
        </w:rPr>
        <w:t>a</w:t>
      </w:r>
      <w:r>
        <w:rPr>
          <w:sz w:val="24"/>
          <w:szCs w:val="24"/>
        </w:rPr>
        <w:t>s</w:t>
      </w:r>
      <w:r>
        <w:rPr>
          <w:spacing w:val="5"/>
          <w:sz w:val="24"/>
          <w:szCs w:val="24"/>
        </w:rPr>
        <w:t xml:space="preserve"> </w:t>
      </w:r>
      <w:r>
        <w:rPr>
          <w:spacing w:val="-8"/>
          <w:sz w:val="24"/>
          <w:szCs w:val="24"/>
        </w:rPr>
        <w:t>f</w:t>
      </w:r>
      <w:r>
        <w:rPr>
          <w:spacing w:val="5"/>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z w:val="24"/>
          <w:szCs w:val="24"/>
        </w:rPr>
        <w:t>ng:</w:t>
      </w:r>
    </w:p>
    <w:p w:rsidR="008D75EE" w:rsidRDefault="008D75EE">
      <w:pPr>
        <w:spacing w:before="7" w:line="140" w:lineRule="exact"/>
        <w:rPr>
          <w:sz w:val="14"/>
          <w:szCs w:val="14"/>
        </w:rPr>
      </w:pPr>
    </w:p>
    <w:p w:rsidR="008D75EE" w:rsidRDefault="00B30AA0">
      <w:pPr>
        <w:ind w:left="1531" w:right="2608"/>
        <w:jc w:val="both"/>
        <w:rPr>
          <w:sz w:val="24"/>
          <w:szCs w:val="24"/>
        </w:rPr>
      </w:pPr>
      <w:r>
        <w:rPr>
          <w:spacing w:val="-4"/>
          <w:sz w:val="24"/>
          <w:szCs w:val="24"/>
        </w:rPr>
        <w:t>F</w:t>
      </w:r>
      <w:r>
        <w:rPr>
          <w:spacing w:val="5"/>
          <w:sz w:val="24"/>
          <w:szCs w:val="24"/>
        </w:rPr>
        <w:t>o</w:t>
      </w:r>
      <w:r>
        <w:rPr>
          <w:sz w:val="24"/>
          <w:szCs w:val="24"/>
        </w:rPr>
        <w:t>r h</w:t>
      </w:r>
      <w:r>
        <w:rPr>
          <w:spacing w:val="-9"/>
          <w:sz w:val="24"/>
          <w:szCs w:val="24"/>
        </w:rPr>
        <w:t>i</w:t>
      </w:r>
      <w:r>
        <w:rPr>
          <w:spacing w:val="5"/>
          <w:sz w:val="24"/>
          <w:szCs w:val="24"/>
        </w:rPr>
        <w:t>g</w:t>
      </w:r>
      <w:r>
        <w:rPr>
          <w:sz w:val="24"/>
          <w:szCs w:val="24"/>
        </w:rPr>
        <w:t>h</w:t>
      </w:r>
      <w:r>
        <w:rPr>
          <w:spacing w:val="-2"/>
          <w:sz w:val="24"/>
          <w:szCs w:val="24"/>
        </w:rPr>
        <w:t xml:space="preserve"> 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z w:val="24"/>
          <w:szCs w:val="24"/>
        </w:rPr>
        <w:t>g</w:t>
      </w:r>
      <w:r>
        <w:rPr>
          <w:spacing w:val="1"/>
          <w:sz w:val="24"/>
          <w:szCs w:val="24"/>
        </w:rPr>
        <w:t>r</w:t>
      </w:r>
      <w:r>
        <w:rPr>
          <w:spacing w:val="-1"/>
          <w:sz w:val="24"/>
          <w:szCs w:val="24"/>
        </w:rPr>
        <w:t>a</w:t>
      </w:r>
      <w:r>
        <w:rPr>
          <w:sz w:val="24"/>
          <w:szCs w:val="24"/>
        </w:rPr>
        <w:t>de</w:t>
      </w:r>
      <w:r>
        <w:rPr>
          <w:spacing w:val="-6"/>
          <w:sz w:val="24"/>
          <w:szCs w:val="24"/>
        </w:rPr>
        <w:t xml:space="preserve"> </w:t>
      </w:r>
      <w:r>
        <w:rPr>
          <w:spacing w:val="-2"/>
          <w:sz w:val="24"/>
          <w:szCs w:val="24"/>
        </w:rPr>
        <w:t>C</w:t>
      </w:r>
      <w:r>
        <w:rPr>
          <w:spacing w:val="-4"/>
          <w:sz w:val="24"/>
          <w:szCs w:val="24"/>
        </w:rPr>
        <w:t>F</w:t>
      </w:r>
      <w:r>
        <w:rPr>
          <w:sz w:val="24"/>
          <w:szCs w:val="24"/>
        </w:rPr>
        <w:t>C</w:t>
      </w:r>
      <w:r>
        <w:rPr>
          <w:spacing w:val="-4"/>
          <w:sz w:val="24"/>
          <w:szCs w:val="24"/>
        </w:rPr>
        <w:t xml:space="preserve"> </w:t>
      </w:r>
      <w:r>
        <w:rPr>
          <w:sz w:val="24"/>
          <w:szCs w:val="24"/>
        </w:rPr>
        <w:t>–</w:t>
      </w:r>
      <w:r>
        <w:rPr>
          <w:spacing w:val="2"/>
          <w:sz w:val="24"/>
          <w:szCs w:val="24"/>
        </w:rPr>
        <w:t xml:space="preserve"> </w:t>
      </w:r>
      <w:r>
        <w:rPr>
          <w:sz w:val="24"/>
          <w:szCs w:val="24"/>
        </w:rPr>
        <w:t>60</w:t>
      </w:r>
      <w:r>
        <w:rPr>
          <w:spacing w:val="-2"/>
          <w:sz w:val="24"/>
          <w:szCs w:val="24"/>
        </w:rPr>
        <w:t xml:space="preserve"> </w:t>
      </w:r>
      <w:r>
        <w:rPr>
          <w:spacing w:val="5"/>
          <w:sz w:val="24"/>
          <w:szCs w:val="24"/>
        </w:rPr>
        <w:t>t</w:t>
      </w:r>
      <w:r>
        <w:rPr>
          <w:spacing w:val="-4"/>
          <w:sz w:val="24"/>
          <w:szCs w:val="24"/>
        </w:rPr>
        <w:t>im</w:t>
      </w:r>
      <w:r>
        <w:rPr>
          <w:spacing w:val="-1"/>
          <w:sz w:val="24"/>
          <w:szCs w:val="24"/>
        </w:rPr>
        <w:t>e</w:t>
      </w:r>
      <w:r>
        <w:rPr>
          <w:sz w:val="24"/>
          <w:szCs w:val="24"/>
        </w:rPr>
        <w:t>s</w:t>
      </w:r>
      <w:r>
        <w:rPr>
          <w:spacing w:val="-4"/>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w:t>
      </w:r>
      <w:r>
        <w:rPr>
          <w:sz w:val="24"/>
          <w:szCs w:val="24"/>
        </w:rPr>
        <w:t xml:space="preserve">f </w:t>
      </w:r>
      <w:r>
        <w:rPr>
          <w:spacing w:val="-2"/>
          <w:sz w:val="24"/>
          <w:szCs w:val="24"/>
        </w:rPr>
        <w:t>C</w:t>
      </w:r>
      <w:r>
        <w:rPr>
          <w:spacing w:val="-4"/>
          <w:sz w:val="24"/>
          <w:szCs w:val="24"/>
        </w:rPr>
        <w:t>F</w:t>
      </w:r>
      <w:r>
        <w:rPr>
          <w:sz w:val="24"/>
          <w:szCs w:val="24"/>
        </w:rPr>
        <w:t>C</w:t>
      </w:r>
    </w:p>
    <w:p w:rsidR="008D75EE" w:rsidRDefault="008D75EE">
      <w:pPr>
        <w:spacing w:before="2" w:line="140" w:lineRule="exact"/>
        <w:rPr>
          <w:sz w:val="14"/>
          <w:szCs w:val="14"/>
        </w:rPr>
      </w:pPr>
    </w:p>
    <w:p w:rsidR="008D75EE" w:rsidRDefault="00B30AA0">
      <w:pPr>
        <w:ind w:left="1531" w:right="1757"/>
        <w:jc w:val="both"/>
        <w:rPr>
          <w:sz w:val="24"/>
          <w:szCs w:val="24"/>
        </w:rPr>
      </w:pPr>
      <w:r>
        <w:rPr>
          <w:spacing w:val="-4"/>
          <w:sz w:val="24"/>
          <w:szCs w:val="24"/>
        </w:rPr>
        <w:t>F</w:t>
      </w:r>
      <w:r>
        <w:rPr>
          <w:spacing w:val="5"/>
          <w:sz w:val="24"/>
          <w:szCs w:val="24"/>
        </w:rPr>
        <w:t>o</w:t>
      </w:r>
      <w:r>
        <w:rPr>
          <w:sz w:val="24"/>
          <w:szCs w:val="24"/>
        </w:rPr>
        <w:t xml:space="preserve">r </w:t>
      </w:r>
      <w:r>
        <w:rPr>
          <w:spacing w:val="2"/>
          <w:sz w:val="24"/>
          <w:szCs w:val="24"/>
        </w:rPr>
        <w:t>E</w:t>
      </w:r>
      <w:r>
        <w:rPr>
          <w:spacing w:val="-5"/>
          <w:sz w:val="24"/>
          <w:szCs w:val="24"/>
        </w:rPr>
        <w:t>x</w:t>
      </w:r>
      <w:r>
        <w:rPr>
          <w:spacing w:val="5"/>
          <w:sz w:val="24"/>
          <w:szCs w:val="24"/>
        </w:rPr>
        <w:t>t</w:t>
      </w:r>
      <w:r>
        <w:rPr>
          <w:spacing w:val="1"/>
          <w:sz w:val="24"/>
          <w:szCs w:val="24"/>
        </w:rPr>
        <w:t>r</w:t>
      </w:r>
      <w:r>
        <w:rPr>
          <w:sz w:val="24"/>
          <w:szCs w:val="24"/>
        </w:rPr>
        <w:t>a</w:t>
      </w:r>
      <w:r>
        <w:rPr>
          <w:spacing w:val="-3"/>
          <w:sz w:val="24"/>
          <w:szCs w:val="24"/>
        </w:rPr>
        <w:t xml:space="preserve"> </w:t>
      </w:r>
      <w:r>
        <w:rPr>
          <w:sz w:val="24"/>
          <w:szCs w:val="24"/>
        </w:rPr>
        <w:t>h</w:t>
      </w:r>
      <w:r>
        <w:rPr>
          <w:spacing w:val="-9"/>
          <w:sz w:val="24"/>
          <w:szCs w:val="24"/>
        </w:rPr>
        <w:t>i</w:t>
      </w:r>
      <w:r>
        <w:rPr>
          <w:spacing w:val="5"/>
          <w:sz w:val="24"/>
          <w:szCs w:val="24"/>
        </w:rPr>
        <w:t>g</w:t>
      </w:r>
      <w:r>
        <w:rPr>
          <w:sz w:val="24"/>
          <w:szCs w:val="24"/>
        </w:rPr>
        <w:t>h</w:t>
      </w:r>
      <w:r>
        <w:rPr>
          <w:spacing w:val="-3"/>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z w:val="24"/>
          <w:szCs w:val="24"/>
        </w:rPr>
        <w:t>g</w:t>
      </w:r>
      <w:r>
        <w:rPr>
          <w:spacing w:val="1"/>
          <w:sz w:val="24"/>
          <w:szCs w:val="24"/>
        </w:rPr>
        <w:t>r</w:t>
      </w:r>
      <w:r>
        <w:rPr>
          <w:spacing w:val="-1"/>
          <w:sz w:val="24"/>
          <w:szCs w:val="24"/>
        </w:rPr>
        <w:t>a</w:t>
      </w:r>
      <w:r>
        <w:rPr>
          <w:sz w:val="24"/>
          <w:szCs w:val="24"/>
        </w:rPr>
        <w:t>de</w:t>
      </w:r>
      <w:r>
        <w:rPr>
          <w:spacing w:val="4"/>
          <w:sz w:val="24"/>
          <w:szCs w:val="24"/>
        </w:rPr>
        <w:t xml:space="preserve"> </w:t>
      </w:r>
      <w:r>
        <w:rPr>
          <w:spacing w:val="-2"/>
          <w:sz w:val="24"/>
          <w:szCs w:val="24"/>
        </w:rPr>
        <w:t>C</w:t>
      </w:r>
      <w:r>
        <w:rPr>
          <w:spacing w:val="-4"/>
          <w:sz w:val="24"/>
          <w:szCs w:val="24"/>
        </w:rPr>
        <w:t>F</w:t>
      </w:r>
      <w:r>
        <w:rPr>
          <w:sz w:val="24"/>
          <w:szCs w:val="24"/>
        </w:rPr>
        <w:t>C</w:t>
      </w:r>
      <w:r>
        <w:rPr>
          <w:spacing w:val="1"/>
          <w:sz w:val="24"/>
          <w:szCs w:val="24"/>
        </w:rPr>
        <w:t xml:space="preserve"> </w:t>
      </w:r>
      <w:r>
        <w:rPr>
          <w:sz w:val="24"/>
          <w:szCs w:val="24"/>
        </w:rPr>
        <w:t>–</w:t>
      </w:r>
      <w:r>
        <w:rPr>
          <w:spacing w:val="-2"/>
          <w:sz w:val="24"/>
          <w:szCs w:val="24"/>
        </w:rPr>
        <w:t xml:space="preserve"> </w:t>
      </w:r>
      <w:r>
        <w:rPr>
          <w:sz w:val="24"/>
          <w:szCs w:val="24"/>
        </w:rPr>
        <w:t>70</w:t>
      </w:r>
      <w:r>
        <w:rPr>
          <w:spacing w:val="-7"/>
          <w:sz w:val="24"/>
          <w:szCs w:val="24"/>
        </w:rPr>
        <w:t xml:space="preserve"> </w:t>
      </w:r>
      <w:r>
        <w:rPr>
          <w:spacing w:val="5"/>
          <w:sz w:val="24"/>
          <w:szCs w:val="24"/>
        </w:rPr>
        <w:t>t</w:t>
      </w:r>
      <w:r>
        <w:rPr>
          <w:spacing w:val="-4"/>
          <w:sz w:val="24"/>
          <w:szCs w:val="24"/>
        </w:rPr>
        <w:t>im</w:t>
      </w:r>
      <w:r>
        <w:rPr>
          <w:spacing w:val="-1"/>
          <w:sz w:val="24"/>
          <w:szCs w:val="24"/>
        </w:rPr>
        <w:t>e</w:t>
      </w:r>
      <w:r>
        <w:rPr>
          <w:sz w:val="24"/>
          <w:szCs w:val="24"/>
        </w:rPr>
        <w:t>s</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w:t>
      </w:r>
      <w:r>
        <w:rPr>
          <w:sz w:val="24"/>
          <w:szCs w:val="24"/>
        </w:rPr>
        <w:t>f</w:t>
      </w:r>
      <w:r>
        <w:rPr>
          <w:spacing w:val="-10"/>
          <w:sz w:val="24"/>
          <w:szCs w:val="24"/>
        </w:rPr>
        <w:t xml:space="preserve"> </w:t>
      </w:r>
      <w:r>
        <w:rPr>
          <w:spacing w:val="3"/>
          <w:sz w:val="24"/>
          <w:szCs w:val="24"/>
        </w:rPr>
        <w:t>C</w:t>
      </w:r>
      <w:r>
        <w:rPr>
          <w:spacing w:val="-4"/>
          <w:sz w:val="24"/>
          <w:szCs w:val="24"/>
        </w:rPr>
        <w:t>F</w:t>
      </w:r>
      <w:r>
        <w:rPr>
          <w:sz w:val="24"/>
          <w:szCs w:val="24"/>
        </w:rPr>
        <w:t>C</w:t>
      </w:r>
    </w:p>
    <w:p w:rsidR="008D75EE" w:rsidRDefault="008D75EE">
      <w:pPr>
        <w:ind w:left="1513" w:right="2379"/>
        <w:jc w:val="both"/>
        <w:rPr>
          <w:sz w:val="24"/>
          <w:szCs w:val="24"/>
        </w:rPr>
      </w:pPr>
    </w:p>
    <w:p w:rsidR="008D75EE" w:rsidRDefault="00B30AA0">
      <w:pPr>
        <w:spacing w:before="46" w:line="400" w:lineRule="atLeast"/>
        <w:ind w:left="1513" w:right="1043" w:hanging="1412"/>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4                 </w:t>
      </w:r>
      <w:r>
        <w:rPr>
          <w:rFonts w:ascii="Palatino Linotype" w:eastAsia="Palatino Linotype" w:hAnsi="Palatino Linotype" w:cs="Palatino Linotype"/>
          <w:b/>
          <w:spacing w:val="48"/>
          <w:sz w:val="22"/>
          <w:szCs w:val="22"/>
        </w:rPr>
        <w:t xml:space="preserve"> </w:t>
      </w:r>
      <w:r>
        <w:rPr>
          <w:b/>
          <w:spacing w:val="-2"/>
          <w:sz w:val="24"/>
          <w:szCs w:val="24"/>
        </w:rPr>
        <w:t>B</w:t>
      </w:r>
      <w:r>
        <w:rPr>
          <w:b/>
          <w:spacing w:val="-6"/>
          <w:sz w:val="24"/>
          <w:szCs w:val="24"/>
        </w:rPr>
        <w:t>e</w:t>
      </w:r>
      <w:r>
        <w:rPr>
          <w:b/>
          <w:spacing w:val="-4"/>
          <w:sz w:val="24"/>
          <w:szCs w:val="24"/>
        </w:rPr>
        <w:t>ndin</w:t>
      </w:r>
      <w:r>
        <w:rPr>
          <w:b/>
          <w:sz w:val="24"/>
          <w:szCs w:val="24"/>
        </w:rPr>
        <w:t>g</w:t>
      </w:r>
      <w:r>
        <w:rPr>
          <w:b/>
          <w:spacing w:val="-7"/>
          <w:sz w:val="24"/>
          <w:szCs w:val="24"/>
        </w:rPr>
        <w:t xml:space="preserve"> </w:t>
      </w:r>
      <w:r>
        <w:rPr>
          <w:b/>
          <w:spacing w:val="-3"/>
          <w:sz w:val="24"/>
          <w:szCs w:val="24"/>
        </w:rPr>
        <w:t>t</w:t>
      </w:r>
      <w:r>
        <w:rPr>
          <w:b/>
          <w:spacing w:val="-1"/>
          <w:sz w:val="24"/>
          <w:szCs w:val="24"/>
        </w:rPr>
        <w:t>e</w:t>
      </w:r>
      <w:r>
        <w:rPr>
          <w:b/>
          <w:spacing w:val="-7"/>
          <w:sz w:val="24"/>
          <w:szCs w:val="24"/>
        </w:rPr>
        <w:t>s</w:t>
      </w:r>
      <w:r>
        <w:rPr>
          <w:b/>
          <w:sz w:val="24"/>
          <w:szCs w:val="24"/>
        </w:rPr>
        <w:t xml:space="preserve">t </w:t>
      </w:r>
      <w:r>
        <w:rPr>
          <w:b/>
          <w:spacing w:val="-5"/>
          <w:sz w:val="24"/>
          <w:szCs w:val="24"/>
        </w:rPr>
        <w:t>o</w:t>
      </w:r>
      <w:r>
        <w:rPr>
          <w:b/>
          <w:sz w:val="24"/>
          <w:szCs w:val="24"/>
        </w:rPr>
        <w:t>n</w:t>
      </w:r>
      <w:r>
        <w:rPr>
          <w:b/>
          <w:spacing w:val="-6"/>
          <w:sz w:val="24"/>
          <w:szCs w:val="24"/>
        </w:rPr>
        <w:t xml:space="preserve"> </w:t>
      </w:r>
      <w:r>
        <w:rPr>
          <w:b/>
          <w:spacing w:val="-4"/>
          <w:sz w:val="24"/>
          <w:szCs w:val="24"/>
        </w:rPr>
        <w:t>p</w:t>
      </w:r>
      <w:r>
        <w:rPr>
          <w:b/>
          <w:sz w:val="24"/>
          <w:szCs w:val="24"/>
        </w:rPr>
        <w:t>o</w:t>
      </w:r>
      <w:r>
        <w:rPr>
          <w:b/>
          <w:spacing w:val="-4"/>
          <w:sz w:val="24"/>
          <w:szCs w:val="24"/>
        </w:rPr>
        <w:t>l</w:t>
      </w:r>
      <w:r>
        <w:rPr>
          <w:b/>
          <w:sz w:val="24"/>
          <w:szCs w:val="24"/>
        </w:rPr>
        <w:t>y</w:t>
      </w:r>
      <w:r>
        <w:rPr>
          <w:b/>
          <w:spacing w:val="-8"/>
          <w:sz w:val="24"/>
          <w:szCs w:val="24"/>
        </w:rPr>
        <w:t>m</w:t>
      </w:r>
      <w:r>
        <w:rPr>
          <w:b/>
          <w:spacing w:val="-1"/>
          <w:sz w:val="24"/>
          <w:szCs w:val="24"/>
        </w:rPr>
        <w:t>e</w:t>
      </w:r>
      <w:r>
        <w:rPr>
          <w:b/>
          <w:sz w:val="24"/>
          <w:szCs w:val="24"/>
        </w:rPr>
        <w:t>r</w:t>
      </w:r>
      <w:r>
        <w:rPr>
          <w:b/>
          <w:spacing w:val="-3"/>
          <w:sz w:val="24"/>
          <w:szCs w:val="24"/>
        </w:rPr>
        <w:t xml:space="preserve"> </w:t>
      </w:r>
      <w:r>
        <w:rPr>
          <w:b/>
          <w:spacing w:val="-6"/>
          <w:sz w:val="24"/>
          <w:szCs w:val="24"/>
        </w:rPr>
        <w:t>c</w:t>
      </w:r>
      <w:r>
        <w:rPr>
          <w:b/>
          <w:sz w:val="24"/>
          <w:szCs w:val="24"/>
        </w:rPr>
        <w:t>o</w:t>
      </w:r>
      <w:r>
        <w:rPr>
          <w:b/>
          <w:spacing w:val="-8"/>
          <w:sz w:val="24"/>
          <w:szCs w:val="24"/>
        </w:rPr>
        <w:t>m</w:t>
      </w:r>
      <w:r>
        <w:rPr>
          <w:b/>
          <w:spacing w:val="1"/>
          <w:sz w:val="24"/>
          <w:szCs w:val="24"/>
        </w:rPr>
        <w:t>p</w:t>
      </w:r>
      <w:r>
        <w:rPr>
          <w:b/>
          <w:spacing w:val="-5"/>
          <w:sz w:val="24"/>
          <w:szCs w:val="24"/>
        </w:rPr>
        <w:t>o</w:t>
      </w:r>
      <w:r>
        <w:rPr>
          <w:b/>
          <w:spacing w:val="-2"/>
          <w:sz w:val="24"/>
          <w:szCs w:val="24"/>
        </w:rPr>
        <w:t>s</w:t>
      </w:r>
      <w:r>
        <w:rPr>
          <w:b/>
          <w:spacing w:val="-4"/>
          <w:sz w:val="24"/>
          <w:szCs w:val="24"/>
        </w:rPr>
        <w:t>i</w:t>
      </w:r>
      <w:r>
        <w:rPr>
          <w:b/>
          <w:spacing w:val="-3"/>
          <w:sz w:val="24"/>
          <w:szCs w:val="24"/>
        </w:rPr>
        <w:t>t</w:t>
      </w:r>
      <w:r>
        <w:rPr>
          <w:b/>
          <w:sz w:val="24"/>
          <w:szCs w:val="24"/>
        </w:rPr>
        <w:t>e</w:t>
      </w:r>
      <w:r>
        <w:rPr>
          <w:b/>
          <w:spacing w:val="-3"/>
          <w:sz w:val="24"/>
          <w:szCs w:val="24"/>
        </w:rPr>
        <w:t xml:space="preserve"> </w:t>
      </w:r>
      <w:r>
        <w:rPr>
          <w:b/>
          <w:spacing w:val="-6"/>
          <w:sz w:val="24"/>
          <w:szCs w:val="24"/>
        </w:rPr>
        <w:t>c</w:t>
      </w:r>
      <w:r>
        <w:rPr>
          <w:b/>
          <w:sz w:val="24"/>
          <w:szCs w:val="24"/>
        </w:rPr>
        <w:t>o</w:t>
      </w:r>
      <w:r>
        <w:rPr>
          <w:b/>
          <w:spacing w:val="-6"/>
          <w:sz w:val="24"/>
          <w:szCs w:val="24"/>
        </w:rPr>
        <w:t>r</w:t>
      </w:r>
      <w:r>
        <w:rPr>
          <w:b/>
          <w:sz w:val="24"/>
          <w:szCs w:val="24"/>
        </w:rPr>
        <w:t>e</w:t>
      </w:r>
      <w:r>
        <w:rPr>
          <w:b/>
          <w:spacing w:val="-8"/>
          <w:sz w:val="24"/>
          <w:szCs w:val="24"/>
        </w:rPr>
        <w:t xml:space="preserve"> </w:t>
      </w:r>
      <w:r>
        <w:rPr>
          <w:b/>
          <w:spacing w:val="1"/>
          <w:sz w:val="24"/>
          <w:szCs w:val="24"/>
        </w:rPr>
        <w:t>(</w:t>
      </w:r>
      <w:r>
        <w:rPr>
          <w:b/>
          <w:spacing w:val="-5"/>
          <w:sz w:val="24"/>
          <w:szCs w:val="24"/>
        </w:rPr>
        <w:t>A</w:t>
      </w:r>
      <w:r>
        <w:rPr>
          <w:b/>
          <w:spacing w:val="-1"/>
          <w:sz w:val="24"/>
          <w:szCs w:val="24"/>
        </w:rPr>
        <w:t>c</w:t>
      </w:r>
      <w:r>
        <w:rPr>
          <w:b/>
          <w:spacing w:val="-6"/>
          <w:sz w:val="24"/>
          <w:szCs w:val="24"/>
        </w:rPr>
        <w:t>ce</w:t>
      </w:r>
      <w:r>
        <w:rPr>
          <w:b/>
          <w:spacing w:val="-4"/>
          <w:sz w:val="24"/>
          <w:szCs w:val="24"/>
        </w:rPr>
        <w:t>p</w:t>
      </w:r>
      <w:r>
        <w:rPr>
          <w:b/>
          <w:spacing w:val="1"/>
          <w:sz w:val="24"/>
          <w:szCs w:val="24"/>
        </w:rPr>
        <w:t>t</w:t>
      </w:r>
      <w:r>
        <w:rPr>
          <w:b/>
          <w:sz w:val="24"/>
          <w:szCs w:val="24"/>
        </w:rPr>
        <w:t>a</w:t>
      </w:r>
      <w:r>
        <w:rPr>
          <w:b/>
          <w:spacing w:val="-4"/>
          <w:sz w:val="24"/>
          <w:szCs w:val="24"/>
        </w:rPr>
        <w:t>n</w:t>
      </w:r>
      <w:r>
        <w:rPr>
          <w:b/>
          <w:spacing w:val="-6"/>
          <w:sz w:val="24"/>
          <w:szCs w:val="24"/>
        </w:rPr>
        <w:t>c</w:t>
      </w:r>
      <w:r>
        <w:rPr>
          <w:b/>
          <w:sz w:val="24"/>
          <w:szCs w:val="24"/>
        </w:rPr>
        <w:t>e</w:t>
      </w:r>
      <w:r>
        <w:rPr>
          <w:b/>
          <w:spacing w:val="-2"/>
          <w:sz w:val="24"/>
          <w:szCs w:val="24"/>
        </w:rPr>
        <w:t xml:space="preserve"> </w:t>
      </w:r>
      <w:r>
        <w:rPr>
          <w:b/>
          <w:spacing w:val="-3"/>
          <w:sz w:val="24"/>
          <w:szCs w:val="24"/>
        </w:rPr>
        <w:t>t</w:t>
      </w:r>
      <w:r>
        <w:rPr>
          <w:b/>
          <w:spacing w:val="-1"/>
          <w:sz w:val="24"/>
          <w:szCs w:val="24"/>
        </w:rPr>
        <w:t>e</w:t>
      </w:r>
      <w:r>
        <w:rPr>
          <w:b/>
          <w:spacing w:val="-7"/>
          <w:sz w:val="24"/>
          <w:szCs w:val="24"/>
        </w:rPr>
        <w:t>s</w:t>
      </w:r>
      <w:r>
        <w:rPr>
          <w:b/>
          <w:spacing w:val="-3"/>
          <w:sz w:val="24"/>
          <w:szCs w:val="24"/>
        </w:rPr>
        <w:t>t)</w:t>
      </w:r>
      <w:r>
        <w:rPr>
          <w:b/>
          <w:sz w:val="24"/>
          <w:szCs w:val="24"/>
        </w:rPr>
        <w:t>:</w:t>
      </w:r>
      <w:r>
        <w:rPr>
          <w:b/>
          <w:spacing w:val="-6"/>
          <w:sz w:val="24"/>
          <w:szCs w:val="24"/>
        </w:rPr>
        <w:t xml:space="preserve"> </w:t>
      </w:r>
      <w:r>
        <w:rPr>
          <w:b/>
          <w:spacing w:val="-3"/>
          <w:sz w:val="24"/>
          <w:szCs w:val="24"/>
        </w:rPr>
        <w:t>(</w:t>
      </w:r>
      <w:r>
        <w:rPr>
          <w:b/>
          <w:sz w:val="24"/>
          <w:szCs w:val="24"/>
        </w:rPr>
        <w:t>if</w:t>
      </w:r>
      <w:r>
        <w:rPr>
          <w:b/>
          <w:spacing w:val="-10"/>
          <w:sz w:val="24"/>
          <w:szCs w:val="24"/>
        </w:rPr>
        <w:t xml:space="preserve"> </w:t>
      </w:r>
      <w:r>
        <w:rPr>
          <w:b/>
          <w:spacing w:val="-5"/>
          <w:sz w:val="24"/>
          <w:szCs w:val="24"/>
        </w:rPr>
        <w:t>a</w:t>
      </w:r>
      <w:r>
        <w:rPr>
          <w:b/>
          <w:spacing w:val="1"/>
          <w:sz w:val="24"/>
          <w:szCs w:val="24"/>
        </w:rPr>
        <w:t>pp</w:t>
      </w:r>
      <w:r>
        <w:rPr>
          <w:b/>
          <w:spacing w:val="-9"/>
          <w:sz w:val="24"/>
          <w:szCs w:val="24"/>
        </w:rPr>
        <w:t>l</w:t>
      </w:r>
      <w:r>
        <w:rPr>
          <w:b/>
          <w:sz w:val="24"/>
          <w:szCs w:val="24"/>
        </w:rPr>
        <w:t>i</w:t>
      </w:r>
      <w:r>
        <w:rPr>
          <w:b/>
          <w:spacing w:val="-5"/>
          <w:sz w:val="24"/>
          <w:szCs w:val="24"/>
        </w:rPr>
        <w:t>ca</w:t>
      </w:r>
      <w:r>
        <w:rPr>
          <w:b/>
          <w:spacing w:val="1"/>
          <w:sz w:val="24"/>
          <w:szCs w:val="24"/>
        </w:rPr>
        <w:t>b</w:t>
      </w:r>
      <w:r>
        <w:rPr>
          <w:b/>
          <w:spacing w:val="-4"/>
          <w:sz w:val="24"/>
          <w:szCs w:val="24"/>
        </w:rPr>
        <w:t>l</w:t>
      </w:r>
      <w:r>
        <w:rPr>
          <w:b/>
          <w:sz w:val="24"/>
          <w:szCs w:val="24"/>
        </w:rPr>
        <w:t>e</w:t>
      </w:r>
      <w:r>
        <w:rPr>
          <w:b/>
          <w:spacing w:val="-8"/>
          <w:sz w:val="24"/>
          <w:szCs w:val="24"/>
        </w:rPr>
        <w:t xml:space="preserve"> </w:t>
      </w:r>
      <w:r>
        <w:rPr>
          <w:b/>
          <w:sz w:val="24"/>
          <w:szCs w:val="24"/>
        </w:rPr>
        <w:t>o</w:t>
      </w:r>
      <w:r>
        <w:rPr>
          <w:b/>
          <w:spacing w:val="1"/>
          <w:sz w:val="24"/>
          <w:szCs w:val="24"/>
        </w:rPr>
        <w:t>n</w:t>
      </w:r>
      <w:r>
        <w:rPr>
          <w:b/>
          <w:spacing w:val="-9"/>
          <w:sz w:val="24"/>
          <w:szCs w:val="24"/>
        </w:rPr>
        <w:t>l</w:t>
      </w:r>
      <w:r>
        <w:rPr>
          <w:b/>
          <w:spacing w:val="-5"/>
          <w:sz w:val="24"/>
          <w:szCs w:val="24"/>
        </w:rPr>
        <w:t>y</w:t>
      </w:r>
      <w:r>
        <w:rPr>
          <w:b/>
          <w:sz w:val="24"/>
          <w:szCs w:val="24"/>
        </w:rPr>
        <w:t xml:space="preserve">) </w:t>
      </w:r>
      <w:r>
        <w:rPr>
          <w:b/>
          <w:spacing w:val="3"/>
          <w:sz w:val="24"/>
          <w:szCs w:val="24"/>
        </w:rPr>
        <w:t>B</w:t>
      </w:r>
      <w:r>
        <w:rPr>
          <w:b/>
          <w:spacing w:val="-1"/>
          <w:sz w:val="24"/>
          <w:szCs w:val="24"/>
        </w:rPr>
        <w:t>e</w:t>
      </w:r>
      <w:r>
        <w:rPr>
          <w:b/>
          <w:spacing w:val="1"/>
          <w:sz w:val="24"/>
          <w:szCs w:val="24"/>
        </w:rPr>
        <w:t>nd</w:t>
      </w:r>
      <w:r>
        <w:rPr>
          <w:b/>
          <w:sz w:val="24"/>
          <w:szCs w:val="24"/>
        </w:rPr>
        <w:t>i</w:t>
      </w:r>
      <w:r>
        <w:rPr>
          <w:b/>
          <w:spacing w:val="1"/>
          <w:sz w:val="24"/>
          <w:szCs w:val="24"/>
        </w:rPr>
        <w:t>n</w:t>
      </w:r>
      <w:r>
        <w:rPr>
          <w:b/>
          <w:sz w:val="24"/>
          <w:szCs w:val="24"/>
        </w:rPr>
        <w:t>g</w:t>
      </w:r>
      <w:r>
        <w:rPr>
          <w:b/>
          <w:spacing w:val="7"/>
          <w:sz w:val="24"/>
          <w:szCs w:val="24"/>
        </w:rPr>
        <w:t xml:space="preserve"> </w:t>
      </w:r>
      <w:r>
        <w:rPr>
          <w:b/>
          <w:spacing w:val="1"/>
          <w:sz w:val="24"/>
          <w:szCs w:val="24"/>
        </w:rPr>
        <w:t>t</w:t>
      </w:r>
      <w:r>
        <w:rPr>
          <w:b/>
          <w:spacing w:val="-1"/>
          <w:sz w:val="24"/>
          <w:szCs w:val="24"/>
        </w:rPr>
        <w:t>e</w:t>
      </w:r>
      <w:r>
        <w:rPr>
          <w:b/>
          <w:spacing w:val="-2"/>
          <w:sz w:val="24"/>
          <w:szCs w:val="24"/>
        </w:rPr>
        <w:t>s</w:t>
      </w:r>
      <w:r>
        <w:rPr>
          <w:b/>
          <w:sz w:val="24"/>
          <w:szCs w:val="24"/>
        </w:rPr>
        <w:t>t</w:t>
      </w:r>
      <w:r>
        <w:rPr>
          <w:b/>
          <w:spacing w:val="13"/>
          <w:sz w:val="24"/>
          <w:szCs w:val="24"/>
        </w:rPr>
        <w:t xml:space="preserve"> </w:t>
      </w:r>
      <w:r>
        <w:rPr>
          <w:b/>
          <w:sz w:val="24"/>
          <w:szCs w:val="24"/>
        </w:rPr>
        <w:t>on</w:t>
      </w:r>
      <w:r>
        <w:rPr>
          <w:b/>
          <w:spacing w:val="12"/>
          <w:sz w:val="24"/>
          <w:szCs w:val="24"/>
        </w:rPr>
        <w:t xml:space="preserve"> </w:t>
      </w:r>
      <w:r>
        <w:rPr>
          <w:b/>
          <w:spacing w:val="1"/>
          <w:sz w:val="24"/>
          <w:szCs w:val="24"/>
        </w:rPr>
        <w:t>p</w:t>
      </w:r>
      <w:r>
        <w:rPr>
          <w:b/>
          <w:sz w:val="24"/>
          <w:szCs w:val="24"/>
        </w:rPr>
        <w:t>o</w:t>
      </w:r>
      <w:r>
        <w:rPr>
          <w:b/>
          <w:spacing w:val="-4"/>
          <w:sz w:val="24"/>
          <w:szCs w:val="24"/>
        </w:rPr>
        <w:t>l</w:t>
      </w:r>
      <w:r>
        <w:rPr>
          <w:b/>
          <w:sz w:val="24"/>
          <w:szCs w:val="24"/>
        </w:rPr>
        <w:t>y</w:t>
      </w:r>
      <w:r>
        <w:rPr>
          <w:b/>
          <w:spacing w:val="-3"/>
          <w:sz w:val="24"/>
          <w:szCs w:val="24"/>
        </w:rPr>
        <w:t>m</w:t>
      </w:r>
      <w:r>
        <w:rPr>
          <w:b/>
          <w:spacing w:val="4"/>
          <w:sz w:val="24"/>
          <w:szCs w:val="24"/>
        </w:rPr>
        <w:t>e</w:t>
      </w:r>
      <w:r>
        <w:rPr>
          <w:b/>
          <w:sz w:val="24"/>
          <w:szCs w:val="24"/>
        </w:rPr>
        <w:t>r</w:t>
      </w:r>
      <w:r>
        <w:rPr>
          <w:b/>
          <w:spacing w:val="6"/>
          <w:sz w:val="24"/>
          <w:szCs w:val="24"/>
        </w:rPr>
        <w:t xml:space="preserve"> </w:t>
      </w:r>
      <w:r>
        <w:rPr>
          <w:b/>
          <w:spacing w:val="-1"/>
          <w:sz w:val="24"/>
          <w:szCs w:val="24"/>
        </w:rPr>
        <w:t>c</w:t>
      </w:r>
      <w:r>
        <w:rPr>
          <w:b/>
          <w:spacing w:val="5"/>
          <w:sz w:val="24"/>
          <w:szCs w:val="24"/>
        </w:rPr>
        <w:t>o</w:t>
      </w:r>
      <w:r>
        <w:rPr>
          <w:b/>
          <w:spacing w:val="-3"/>
          <w:sz w:val="24"/>
          <w:szCs w:val="24"/>
        </w:rPr>
        <w:t>m</w:t>
      </w:r>
      <w:r>
        <w:rPr>
          <w:b/>
          <w:spacing w:val="1"/>
          <w:sz w:val="24"/>
          <w:szCs w:val="24"/>
        </w:rPr>
        <w:t>p</w:t>
      </w:r>
      <w:r>
        <w:rPr>
          <w:b/>
          <w:sz w:val="24"/>
          <w:szCs w:val="24"/>
        </w:rPr>
        <w:t>o</w:t>
      </w:r>
      <w:r>
        <w:rPr>
          <w:b/>
          <w:spacing w:val="-2"/>
          <w:sz w:val="24"/>
          <w:szCs w:val="24"/>
        </w:rPr>
        <w:t>s</w:t>
      </w:r>
      <w:r>
        <w:rPr>
          <w:b/>
          <w:sz w:val="24"/>
          <w:szCs w:val="24"/>
        </w:rPr>
        <w:t>i</w:t>
      </w:r>
      <w:r>
        <w:rPr>
          <w:b/>
          <w:spacing w:val="2"/>
          <w:sz w:val="24"/>
          <w:szCs w:val="24"/>
        </w:rPr>
        <w:t>t</w:t>
      </w:r>
      <w:r>
        <w:rPr>
          <w:b/>
          <w:sz w:val="24"/>
          <w:szCs w:val="24"/>
        </w:rPr>
        <w:t>e</w:t>
      </w:r>
      <w:r>
        <w:rPr>
          <w:b/>
          <w:spacing w:val="11"/>
          <w:sz w:val="24"/>
          <w:szCs w:val="24"/>
        </w:rPr>
        <w:t xml:space="preserve"> </w:t>
      </w:r>
      <w:r>
        <w:rPr>
          <w:b/>
          <w:spacing w:val="-1"/>
          <w:sz w:val="24"/>
          <w:szCs w:val="24"/>
        </w:rPr>
        <w:t>c</w:t>
      </w:r>
      <w:r>
        <w:rPr>
          <w:b/>
          <w:spacing w:val="5"/>
          <w:sz w:val="24"/>
          <w:szCs w:val="24"/>
        </w:rPr>
        <w:t>o</w:t>
      </w:r>
      <w:r>
        <w:rPr>
          <w:b/>
          <w:spacing w:val="-6"/>
          <w:sz w:val="24"/>
          <w:szCs w:val="24"/>
        </w:rPr>
        <w:t>r</w:t>
      </w:r>
      <w:r>
        <w:rPr>
          <w:b/>
          <w:sz w:val="24"/>
          <w:szCs w:val="24"/>
        </w:rPr>
        <w:t>e</w:t>
      </w:r>
      <w:r>
        <w:rPr>
          <w:b/>
          <w:spacing w:val="11"/>
          <w:sz w:val="24"/>
          <w:szCs w:val="24"/>
        </w:rPr>
        <w:t xml:space="preserve"> </w:t>
      </w:r>
      <w:r>
        <w:rPr>
          <w:b/>
          <w:spacing w:val="1"/>
          <w:sz w:val="24"/>
          <w:szCs w:val="24"/>
        </w:rPr>
        <w:t>(</w:t>
      </w:r>
      <w:r>
        <w:rPr>
          <w:b/>
          <w:sz w:val="24"/>
          <w:szCs w:val="24"/>
        </w:rPr>
        <w:t>C</w:t>
      </w:r>
      <w:r>
        <w:rPr>
          <w:b/>
          <w:spacing w:val="-3"/>
          <w:sz w:val="24"/>
          <w:szCs w:val="24"/>
        </w:rPr>
        <w:t>F</w:t>
      </w:r>
      <w:r>
        <w:rPr>
          <w:b/>
          <w:sz w:val="24"/>
          <w:szCs w:val="24"/>
        </w:rPr>
        <w:t>C)</w:t>
      </w:r>
      <w:r>
        <w:rPr>
          <w:b/>
          <w:spacing w:val="18"/>
          <w:sz w:val="24"/>
          <w:szCs w:val="24"/>
        </w:rPr>
        <w:t xml:space="preserve"> </w:t>
      </w:r>
      <w:r>
        <w:rPr>
          <w:b/>
          <w:spacing w:val="-2"/>
          <w:sz w:val="24"/>
          <w:szCs w:val="24"/>
        </w:rPr>
        <w:t>s</w:t>
      </w:r>
      <w:r>
        <w:rPr>
          <w:b/>
          <w:spacing w:val="1"/>
          <w:sz w:val="24"/>
          <w:szCs w:val="24"/>
        </w:rPr>
        <w:t>h</w:t>
      </w:r>
      <w:r>
        <w:rPr>
          <w:b/>
          <w:sz w:val="24"/>
          <w:szCs w:val="24"/>
        </w:rPr>
        <w:t>all</w:t>
      </w:r>
      <w:r>
        <w:rPr>
          <w:b/>
          <w:spacing w:val="8"/>
          <w:sz w:val="24"/>
          <w:szCs w:val="24"/>
        </w:rPr>
        <w:t xml:space="preserve"> </w:t>
      </w:r>
      <w:r>
        <w:rPr>
          <w:b/>
          <w:spacing w:val="1"/>
          <w:sz w:val="24"/>
          <w:szCs w:val="24"/>
        </w:rPr>
        <w:t>b</w:t>
      </w:r>
      <w:r>
        <w:rPr>
          <w:b/>
          <w:sz w:val="24"/>
          <w:szCs w:val="24"/>
        </w:rPr>
        <w:t>e</w:t>
      </w:r>
      <w:r>
        <w:rPr>
          <w:b/>
          <w:spacing w:val="11"/>
          <w:sz w:val="24"/>
          <w:szCs w:val="24"/>
        </w:rPr>
        <w:t xml:space="preserve"> </w:t>
      </w:r>
      <w:r>
        <w:rPr>
          <w:b/>
          <w:spacing w:val="1"/>
          <w:sz w:val="24"/>
          <w:szCs w:val="24"/>
        </w:rPr>
        <w:t>p</w:t>
      </w:r>
      <w:r>
        <w:rPr>
          <w:b/>
          <w:spacing w:val="4"/>
          <w:sz w:val="24"/>
          <w:szCs w:val="24"/>
        </w:rPr>
        <w:t>e</w:t>
      </w:r>
      <w:r>
        <w:rPr>
          <w:b/>
          <w:spacing w:val="-6"/>
          <w:sz w:val="24"/>
          <w:szCs w:val="24"/>
        </w:rPr>
        <w:t>r</w:t>
      </w:r>
      <w:r>
        <w:rPr>
          <w:b/>
          <w:spacing w:val="-3"/>
          <w:sz w:val="24"/>
          <w:szCs w:val="24"/>
        </w:rPr>
        <w:t>f</w:t>
      </w:r>
      <w:r>
        <w:rPr>
          <w:b/>
          <w:spacing w:val="5"/>
          <w:sz w:val="24"/>
          <w:szCs w:val="24"/>
        </w:rPr>
        <w:t>o</w:t>
      </w:r>
      <w:r>
        <w:rPr>
          <w:b/>
          <w:spacing w:val="-1"/>
          <w:sz w:val="24"/>
          <w:szCs w:val="24"/>
        </w:rPr>
        <w:t>r</w:t>
      </w:r>
      <w:r>
        <w:rPr>
          <w:b/>
          <w:spacing w:val="-3"/>
          <w:sz w:val="24"/>
          <w:szCs w:val="24"/>
        </w:rPr>
        <w:t>m</w:t>
      </w:r>
      <w:r>
        <w:rPr>
          <w:b/>
          <w:spacing w:val="-1"/>
          <w:sz w:val="24"/>
          <w:szCs w:val="24"/>
        </w:rPr>
        <w:t>e</w:t>
      </w:r>
      <w:r>
        <w:rPr>
          <w:b/>
          <w:sz w:val="24"/>
          <w:szCs w:val="24"/>
        </w:rPr>
        <w:t>d</w:t>
      </w:r>
      <w:r>
        <w:rPr>
          <w:b/>
          <w:spacing w:val="12"/>
          <w:sz w:val="24"/>
          <w:szCs w:val="24"/>
        </w:rPr>
        <w:t xml:space="preserve"> </w:t>
      </w:r>
      <w:r>
        <w:rPr>
          <w:b/>
          <w:spacing w:val="5"/>
          <w:sz w:val="24"/>
          <w:szCs w:val="24"/>
        </w:rPr>
        <w:t>a</w:t>
      </w:r>
      <w:r>
        <w:rPr>
          <w:b/>
          <w:sz w:val="24"/>
          <w:szCs w:val="24"/>
        </w:rPr>
        <w:t>s</w:t>
      </w:r>
      <w:r>
        <w:rPr>
          <w:b/>
          <w:spacing w:val="10"/>
          <w:sz w:val="24"/>
          <w:szCs w:val="24"/>
        </w:rPr>
        <w:t xml:space="preserve"> </w:t>
      </w:r>
      <w:r>
        <w:rPr>
          <w:b/>
          <w:spacing w:val="1"/>
          <w:sz w:val="24"/>
          <w:szCs w:val="24"/>
        </w:rPr>
        <w:t>p</w:t>
      </w:r>
      <w:r>
        <w:rPr>
          <w:b/>
          <w:spacing w:val="4"/>
          <w:sz w:val="24"/>
          <w:szCs w:val="24"/>
        </w:rPr>
        <w:t>e</w:t>
      </w:r>
      <w:r>
        <w:rPr>
          <w:b/>
          <w:sz w:val="24"/>
          <w:szCs w:val="24"/>
        </w:rPr>
        <w:t>r</w:t>
      </w:r>
    </w:p>
    <w:p w:rsidR="008D75EE" w:rsidRDefault="00B30AA0">
      <w:pPr>
        <w:spacing w:before="2" w:line="260" w:lineRule="exact"/>
        <w:ind w:left="1513" w:right="1167"/>
        <w:jc w:val="both"/>
        <w:rPr>
          <w:sz w:val="24"/>
          <w:szCs w:val="24"/>
        </w:rPr>
      </w:pPr>
      <w:r>
        <w:rPr>
          <w:b/>
          <w:sz w:val="24"/>
          <w:szCs w:val="24"/>
        </w:rPr>
        <w:t>AS</w:t>
      </w:r>
      <w:r>
        <w:rPr>
          <w:b/>
          <w:spacing w:val="-1"/>
          <w:sz w:val="24"/>
          <w:szCs w:val="24"/>
        </w:rPr>
        <w:t>T</w:t>
      </w:r>
      <w:r>
        <w:rPr>
          <w:b/>
          <w:sz w:val="24"/>
          <w:szCs w:val="24"/>
        </w:rPr>
        <w:t>M</w:t>
      </w:r>
      <w:r>
        <w:rPr>
          <w:b/>
          <w:spacing w:val="4"/>
          <w:sz w:val="24"/>
          <w:szCs w:val="24"/>
        </w:rPr>
        <w:t xml:space="preserve"> </w:t>
      </w:r>
      <w:r>
        <w:rPr>
          <w:b/>
          <w:spacing w:val="3"/>
          <w:sz w:val="24"/>
          <w:szCs w:val="24"/>
        </w:rPr>
        <w:t>B</w:t>
      </w:r>
      <w:r>
        <w:rPr>
          <w:b/>
          <w:sz w:val="24"/>
          <w:szCs w:val="24"/>
        </w:rPr>
        <w:t>987</w:t>
      </w:r>
      <w:r>
        <w:rPr>
          <w:b/>
          <w:spacing w:val="-4"/>
          <w:sz w:val="24"/>
          <w:szCs w:val="24"/>
        </w:rPr>
        <w:t>/</w:t>
      </w:r>
      <w:r>
        <w:rPr>
          <w:b/>
          <w:spacing w:val="3"/>
          <w:sz w:val="24"/>
          <w:szCs w:val="24"/>
        </w:rPr>
        <w:t>B</w:t>
      </w:r>
      <w:r>
        <w:rPr>
          <w:b/>
          <w:sz w:val="24"/>
          <w:szCs w:val="24"/>
        </w:rPr>
        <w:t>987M</w:t>
      </w:r>
      <w:r>
        <w:rPr>
          <w:b/>
          <w:spacing w:val="2"/>
          <w:sz w:val="24"/>
          <w:szCs w:val="24"/>
        </w:rPr>
        <w:t>-</w:t>
      </w:r>
      <w:r>
        <w:rPr>
          <w:b/>
          <w:sz w:val="24"/>
          <w:szCs w:val="24"/>
        </w:rPr>
        <w:t>17</w:t>
      </w:r>
      <w:r>
        <w:rPr>
          <w:b/>
          <w:spacing w:val="5"/>
          <w:sz w:val="24"/>
          <w:szCs w:val="24"/>
        </w:rPr>
        <w:t xml:space="preserve"> </w:t>
      </w:r>
      <w:r>
        <w:rPr>
          <w:b/>
          <w:spacing w:val="-5"/>
          <w:sz w:val="24"/>
          <w:szCs w:val="24"/>
        </w:rPr>
        <w:t>o</w:t>
      </w:r>
      <w:r>
        <w:rPr>
          <w:b/>
          <w:sz w:val="24"/>
          <w:szCs w:val="24"/>
        </w:rPr>
        <w:t>n</w:t>
      </w:r>
      <w:r>
        <w:rPr>
          <w:b/>
          <w:spacing w:val="6"/>
          <w:sz w:val="24"/>
          <w:szCs w:val="24"/>
        </w:rPr>
        <w:t xml:space="preserve"> </w:t>
      </w:r>
      <w:r>
        <w:rPr>
          <w:b/>
          <w:spacing w:val="1"/>
          <w:sz w:val="24"/>
          <w:szCs w:val="24"/>
        </w:rPr>
        <w:t>p</w:t>
      </w:r>
      <w:r>
        <w:rPr>
          <w:b/>
          <w:sz w:val="24"/>
          <w:szCs w:val="24"/>
        </w:rPr>
        <w:t>o</w:t>
      </w:r>
      <w:r>
        <w:rPr>
          <w:b/>
          <w:spacing w:val="-4"/>
          <w:sz w:val="24"/>
          <w:szCs w:val="24"/>
        </w:rPr>
        <w:t>l</w:t>
      </w:r>
      <w:r>
        <w:rPr>
          <w:b/>
          <w:sz w:val="24"/>
          <w:szCs w:val="24"/>
        </w:rPr>
        <w:t>y</w:t>
      </w:r>
      <w:r>
        <w:rPr>
          <w:b/>
          <w:spacing w:val="-3"/>
          <w:sz w:val="24"/>
          <w:szCs w:val="24"/>
        </w:rPr>
        <w:t>m</w:t>
      </w:r>
      <w:r>
        <w:rPr>
          <w:b/>
          <w:spacing w:val="4"/>
          <w:sz w:val="24"/>
          <w:szCs w:val="24"/>
        </w:rPr>
        <w:t>e</w:t>
      </w:r>
      <w:r>
        <w:rPr>
          <w:b/>
          <w:sz w:val="24"/>
          <w:szCs w:val="24"/>
        </w:rPr>
        <w:t xml:space="preserve">r </w:t>
      </w:r>
      <w:r>
        <w:rPr>
          <w:b/>
          <w:spacing w:val="-1"/>
          <w:sz w:val="24"/>
          <w:szCs w:val="24"/>
        </w:rPr>
        <w:t>c</w:t>
      </w:r>
      <w:r>
        <w:rPr>
          <w:b/>
          <w:sz w:val="24"/>
          <w:szCs w:val="24"/>
        </w:rPr>
        <w:t>o</w:t>
      </w:r>
      <w:r>
        <w:rPr>
          <w:b/>
          <w:spacing w:val="-3"/>
          <w:sz w:val="24"/>
          <w:szCs w:val="24"/>
        </w:rPr>
        <w:t>m</w:t>
      </w:r>
      <w:r>
        <w:rPr>
          <w:b/>
          <w:spacing w:val="1"/>
          <w:sz w:val="24"/>
          <w:szCs w:val="24"/>
        </w:rPr>
        <w:t>p</w:t>
      </w:r>
      <w:r>
        <w:rPr>
          <w:b/>
          <w:sz w:val="24"/>
          <w:szCs w:val="24"/>
        </w:rPr>
        <w:t>o</w:t>
      </w:r>
      <w:r>
        <w:rPr>
          <w:b/>
          <w:spacing w:val="-2"/>
          <w:sz w:val="24"/>
          <w:szCs w:val="24"/>
        </w:rPr>
        <w:t>s</w:t>
      </w:r>
      <w:r>
        <w:rPr>
          <w:b/>
          <w:sz w:val="24"/>
          <w:szCs w:val="24"/>
        </w:rPr>
        <w:t>i</w:t>
      </w:r>
      <w:r>
        <w:rPr>
          <w:b/>
          <w:spacing w:val="2"/>
          <w:sz w:val="24"/>
          <w:szCs w:val="24"/>
        </w:rPr>
        <w:t>t</w:t>
      </w:r>
      <w:r>
        <w:rPr>
          <w:b/>
          <w:sz w:val="24"/>
          <w:szCs w:val="24"/>
        </w:rPr>
        <w:t>e</w:t>
      </w:r>
      <w:r>
        <w:rPr>
          <w:b/>
          <w:spacing w:val="10"/>
          <w:sz w:val="24"/>
          <w:szCs w:val="24"/>
        </w:rPr>
        <w:t xml:space="preserve"> </w:t>
      </w:r>
      <w:r>
        <w:rPr>
          <w:b/>
          <w:spacing w:val="-1"/>
          <w:sz w:val="24"/>
          <w:szCs w:val="24"/>
        </w:rPr>
        <w:t>c</w:t>
      </w:r>
      <w:r>
        <w:rPr>
          <w:b/>
          <w:sz w:val="24"/>
          <w:szCs w:val="24"/>
        </w:rPr>
        <w:t>o</w:t>
      </w:r>
      <w:r>
        <w:rPr>
          <w:b/>
          <w:spacing w:val="-6"/>
          <w:sz w:val="24"/>
          <w:szCs w:val="24"/>
        </w:rPr>
        <w:t>r</w:t>
      </w:r>
      <w:r>
        <w:rPr>
          <w:b/>
          <w:sz w:val="24"/>
          <w:szCs w:val="24"/>
        </w:rPr>
        <w:t>e</w:t>
      </w:r>
      <w:r>
        <w:rPr>
          <w:b/>
          <w:spacing w:val="4"/>
          <w:sz w:val="24"/>
          <w:szCs w:val="24"/>
        </w:rPr>
        <w:t xml:space="preserve"> </w:t>
      </w:r>
      <w:r>
        <w:rPr>
          <w:b/>
          <w:spacing w:val="-2"/>
          <w:sz w:val="24"/>
          <w:szCs w:val="24"/>
        </w:rPr>
        <w:t>s</w:t>
      </w:r>
      <w:r>
        <w:rPr>
          <w:b/>
          <w:spacing w:val="5"/>
          <w:sz w:val="24"/>
          <w:szCs w:val="24"/>
        </w:rPr>
        <w:t>a</w:t>
      </w:r>
      <w:r>
        <w:rPr>
          <w:b/>
          <w:spacing w:val="-3"/>
          <w:sz w:val="24"/>
          <w:szCs w:val="24"/>
        </w:rPr>
        <w:t>m</w:t>
      </w:r>
      <w:r>
        <w:rPr>
          <w:b/>
          <w:spacing w:val="1"/>
          <w:sz w:val="24"/>
          <w:szCs w:val="24"/>
        </w:rPr>
        <w:t>p</w:t>
      </w:r>
      <w:r>
        <w:rPr>
          <w:b/>
          <w:spacing w:val="-4"/>
          <w:sz w:val="24"/>
          <w:szCs w:val="24"/>
        </w:rPr>
        <w:t>l</w:t>
      </w:r>
      <w:r>
        <w:rPr>
          <w:b/>
          <w:spacing w:val="4"/>
          <w:sz w:val="24"/>
          <w:szCs w:val="24"/>
        </w:rPr>
        <w:t>e</w:t>
      </w:r>
      <w:r>
        <w:rPr>
          <w:b/>
          <w:sz w:val="24"/>
          <w:szCs w:val="24"/>
        </w:rPr>
        <w:t>s</w:t>
      </w:r>
      <w:r>
        <w:rPr>
          <w:b/>
          <w:spacing w:val="3"/>
          <w:sz w:val="24"/>
          <w:szCs w:val="24"/>
        </w:rPr>
        <w:t xml:space="preserve"> </w:t>
      </w:r>
      <w:r>
        <w:rPr>
          <w:b/>
          <w:spacing w:val="1"/>
          <w:sz w:val="24"/>
          <w:szCs w:val="24"/>
        </w:rPr>
        <w:t>t</w:t>
      </w:r>
      <w:r>
        <w:rPr>
          <w:b/>
          <w:sz w:val="24"/>
          <w:szCs w:val="24"/>
        </w:rPr>
        <w:t>a</w:t>
      </w:r>
      <w:r>
        <w:rPr>
          <w:b/>
          <w:spacing w:val="-4"/>
          <w:sz w:val="24"/>
          <w:szCs w:val="24"/>
        </w:rPr>
        <w:t>k</w:t>
      </w:r>
      <w:r>
        <w:rPr>
          <w:b/>
          <w:spacing w:val="-1"/>
          <w:sz w:val="24"/>
          <w:szCs w:val="24"/>
        </w:rPr>
        <w:t>e</w:t>
      </w:r>
      <w:r>
        <w:rPr>
          <w:b/>
          <w:sz w:val="24"/>
          <w:szCs w:val="24"/>
        </w:rPr>
        <w:t>n</w:t>
      </w:r>
      <w:r>
        <w:rPr>
          <w:b/>
          <w:spacing w:val="6"/>
          <w:sz w:val="24"/>
          <w:szCs w:val="24"/>
        </w:rPr>
        <w:t xml:space="preserve"> </w:t>
      </w:r>
      <w:r>
        <w:rPr>
          <w:b/>
          <w:spacing w:val="1"/>
          <w:sz w:val="24"/>
          <w:szCs w:val="24"/>
        </w:rPr>
        <w:t>f</w:t>
      </w:r>
      <w:r>
        <w:rPr>
          <w:b/>
          <w:spacing w:val="-6"/>
          <w:sz w:val="24"/>
          <w:szCs w:val="24"/>
        </w:rPr>
        <w:t>r</w:t>
      </w:r>
      <w:r>
        <w:rPr>
          <w:b/>
          <w:spacing w:val="5"/>
          <w:sz w:val="24"/>
          <w:szCs w:val="24"/>
        </w:rPr>
        <w:t>o</w:t>
      </w:r>
      <w:r>
        <w:rPr>
          <w:b/>
          <w:sz w:val="24"/>
          <w:szCs w:val="24"/>
        </w:rPr>
        <w:t xml:space="preserve">m </w:t>
      </w:r>
      <w:r>
        <w:rPr>
          <w:b/>
          <w:spacing w:val="-2"/>
          <w:sz w:val="24"/>
          <w:szCs w:val="24"/>
        </w:rPr>
        <w:t>s</w:t>
      </w:r>
      <w:r>
        <w:rPr>
          <w:b/>
          <w:spacing w:val="1"/>
          <w:sz w:val="24"/>
          <w:szCs w:val="24"/>
        </w:rPr>
        <w:t>t</w:t>
      </w:r>
      <w:r>
        <w:rPr>
          <w:b/>
          <w:spacing w:val="-6"/>
          <w:sz w:val="24"/>
          <w:szCs w:val="24"/>
        </w:rPr>
        <w:t>r</w:t>
      </w:r>
      <w:r>
        <w:rPr>
          <w:b/>
          <w:sz w:val="24"/>
          <w:szCs w:val="24"/>
        </w:rPr>
        <w:t>a</w:t>
      </w:r>
      <w:r>
        <w:rPr>
          <w:b/>
          <w:spacing w:val="1"/>
          <w:sz w:val="24"/>
          <w:szCs w:val="24"/>
        </w:rPr>
        <w:t>nd</w:t>
      </w:r>
      <w:r>
        <w:rPr>
          <w:b/>
          <w:spacing w:val="-1"/>
          <w:sz w:val="24"/>
          <w:szCs w:val="24"/>
        </w:rPr>
        <w:t>e</w:t>
      </w:r>
      <w:r>
        <w:rPr>
          <w:b/>
          <w:sz w:val="24"/>
          <w:szCs w:val="24"/>
        </w:rPr>
        <w:t>d</w:t>
      </w:r>
      <w:r>
        <w:rPr>
          <w:b/>
          <w:spacing w:val="38"/>
          <w:sz w:val="24"/>
          <w:szCs w:val="24"/>
        </w:rPr>
        <w:t xml:space="preserve"> </w:t>
      </w:r>
      <w:r>
        <w:rPr>
          <w:b/>
          <w:spacing w:val="-1"/>
          <w:sz w:val="24"/>
          <w:szCs w:val="24"/>
        </w:rPr>
        <w:t>c</w:t>
      </w:r>
      <w:r>
        <w:rPr>
          <w:b/>
          <w:sz w:val="24"/>
          <w:szCs w:val="24"/>
        </w:rPr>
        <w:t>o</w:t>
      </w:r>
      <w:r>
        <w:rPr>
          <w:b/>
          <w:spacing w:val="1"/>
          <w:sz w:val="24"/>
          <w:szCs w:val="24"/>
        </w:rPr>
        <w:t>ndu</w:t>
      </w:r>
      <w:r>
        <w:rPr>
          <w:b/>
          <w:spacing w:val="-1"/>
          <w:sz w:val="24"/>
          <w:szCs w:val="24"/>
        </w:rPr>
        <w:t>c</w:t>
      </w:r>
      <w:r>
        <w:rPr>
          <w:b/>
          <w:spacing w:val="1"/>
          <w:sz w:val="24"/>
          <w:szCs w:val="24"/>
        </w:rPr>
        <w:t>t</w:t>
      </w:r>
      <w:r>
        <w:rPr>
          <w:b/>
          <w:sz w:val="24"/>
          <w:szCs w:val="24"/>
        </w:rPr>
        <w:t>o</w:t>
      </w:r>
      <w:r>
        <w:rPr>
          <w:b/>
          <w:spacing w:val="-6"/>
          <w:sz w:val="24"/>
          <w:szCs w:val="24"/>
        </w:rPr>
        <w:t>r</w:t>
      </w:r>
      <w:r>
        <w:rPr>
          <w:b/>
          <w:sz w:val="24"/>
          <w:szCs w:val="24"/>
        </w:rPr>
        <w:t>.</w:t>
      </w:r>
      <w:r>
        <w:rPr>
          <w:b/>
          <w:spacing w:val="40"/>
          <w:sz w:val="24"/>
          <w:szCs w:val="24"/>
        </w:rPr>
        <w:t xml:space="preserve"> </w:t>
      </w:r>
      <w:r>
        <w:rPr>
          <w:b/>
          <w:spacing w:val="-3"/>
          <w:sz w:val="24"/>
          <w:szCs w:val="24"/>
        </w:rPr>
        <w:t>F</w:t>
      </w:r>
      <w:r>
        <w:rPr>
          <w:b/>
          <w:spacing w:val="5"/>
          <w:sz w:val="24"/>
          <w:szCs w:val="24"/>
        </w:rPr>
        <w:t>o</w:t>
      </w:r>
      <w:r>
        <w:rPr>
          <w:b/>
          <w:sz w:val="24"/>
          <w:szCs w:val="24"/>
        </w:rPr>
        <w:t>r</w:t>
      </w:r>
      <w:r>
        <w:rPr>
          <w:b/>
          <w:spacing w:val="31"/>
          <w:sz w:val="24"/>
          <w:szCs w:val="24"/>
        </w:rPr>
        <w:t xml:space="preserve"> </w:t>
      </w:r>
      <w:r>
        <w:rPr>
          <w:b/>
          <w:spacing w:val="1"/>
          <w:sz w:val="24"/>
          <w:szCs w:val="24"/>
        </w:rPr>
        <w:t>t</w:t>
      </w:r>
      <w:r>
        <w:rPr>
          <w:b/>
          <w:spacing w:val="-1"/>
          <w:sz w:val="24"/>
          <w:szCs w:val="24"/>
        </w:rPr>
        <w:t>e</w:t>
      </w:r>
      <w:r>
        <w:rPr>
          <w:b/>
          <w:spacing w:val="-2"/>
          <w:sz w:val="24"/>
          <w:szCs w:val="24"/>
        </w:rPr>
        <w:t>s</w:t>
      </w:r>
      <w:r>
        <w:rPr>
          <w:b/>
          <w:sz w:val="24"/>
          <w:szCs w:val="24"/>
        </w:rPr>
        <w:t>t</w:t>
      </w:r>
      <w:r>
        <w:rPr>
          <w:b/>
          <w:spacing w:val="38"/>
          <w:sz w:val="24"/>
          <w:szCs w:val="24"/>
        </w:rPr>
        <w:t xml:space="preserve"> </w:t>
      </w:r>
      <w:r>
        <w:rPr>
          <w:b/>
          <w:sz w:val="24"/>
          <w:szCs w:val="24"/>
        </w:rPr>
        <w:t>a</w:t>
      </w:r>
      <w:r>
        <w:rPr>
          <w:b/>
          <w:spacing w:val="-3"/>
          <w:sz w:val="24"/>
          <w:szCs w:val="24"/>
        </w:rPr>
        <w:t>f</w:t>
      </w:r>
      <w:r>
        <w:rPr>
          <w:b/>
          <w:spacing w:val="1"/>
          <w:sz w:val="24"/>
          <w:szCs w:val="24"/>
        </w:rPr>
        <w:t>t</w:t>
      </w:r>
      <w:r>
        <w:rPr>
          <w:b/>
          <w:spacing w:val="4"/>
          <w:sz w:val="24"/>
          <w:szCs w:val="24"/>
        </w:rPr>
        <w:t>e</w:t>
      </w:r>
      <w:r>
        <w:rPr>
          <w:b/>
          <w:sz w:val="24"/>
          <w:szCs w:val="24"/>
        </w:rPr>
        <w:t>r</w:t>
      </w:r>
      <w:r>
        <w:rPr>
          <w:b/>
          <w:spacing w:val="31"/>
          <w:sz w:val="24"/>
          <w:szCs w:val="24"/>
        </w:rPr>
        <w:t xml:space="preserve"> </w:t>
      </w:r>
      <w:r>
        <w:rPr>
          <w:b/>
          <w:spacing w:val="-2"/>
          <w:sz w:val="24"/>
          <w:szCs w:val="24"/>
        </w:rPr>
        <w:t>s</w:t>
      </w:r>
      <w:r>
        <w:rPr>
          <w:b/>
          <w:spacing w:val="1"/>
          <w:sz w:val="24"/>
          <w:szCs w:val="24"/>
        </w:rPr>
        <w:t>t</w:t>
      </w:r>
      <w:r>
        <w:rPr>
          <w:b/>
          <w:spacing w:val="-6"/>
          <w:sz w:val="24"/>
          <w:szCs w:val="24"/>
        </w:rPr>
        <w:t>r</w:t>
      </w:r>
      <w:r>
        <w:rPr>
          <w:b/>
          <w:sz w:val="24"/>
          <w:szCs w:val="24"/>
        </w:rPr>
        <w:t>a</w:t>
      </w:r>
      <w:r>
        <w:rPr>
          <w:b/>
          <w:spacing w:val="1"/>
          <w:sz w:val="24"/>
          <w:szCs w:val="24"/>
        </w:rPr>
        <w:t>nd</w:t>
      </w:r>
      <w:r>
        <w:rPr>
          <w:b/>
          <w:sz w:val="24"/>
          <w:szCs w:val="24"/>
        </w:rPr>
        <w:t>i</w:t>
      </w:r>
      <w:r>
        <w:rPr>
          <w:b/>
          <w:spacing w:val="1"/>
          <w:sz w:val="24"/>
          <w:szCs w:val="24"/>
        </w:rPr>
        <w:t>n</w:t>
      </w:r>
      <w:r>
        <w:rPr>
          <w:b/>
          <w:sz w:val="24"/>
          <w:szCs w:val="24"/>
        </w:rPr>
        <w:t>g</w:t>
      </w:r>
      <w:r>
        <w:rPr>
          <w:b/>
          <w:spacing w:val="37"/>
          <w:sz w:val="24"/>
          <w:szCs w:val="24"/>
        </w:rPr>
        <w:t xml:space="preserve"> </w:t>
      </w:r>
      <w:r>
        <w:rPr>
          <w:b/>
          <w:spacing w:val="1"/>
          <w:sz w:val="24"/>
          <w:szCs w:val="24"/>
        </w:rPr>
        <w:t>th</w:t>
      </w:r>
      <w:r>
        <w:rPr>
          <w:b/>
          <w:sz w:val="24"/>
          <w:szCs w:val="24"/>
        </w:rPr>
        <w:t>e</w:t>
      </w:r>
      <w:r>
        <w:rPr>
          <w:b/>
          <w:spacing w:val="36"/>
          <w:sz w:val="24"/>
          <w:szCs w:val="24"/>
        </w:rPr>
        <w:t xml:space="preserve"> </w:t>
      </w:r>
      <w:r>
        <w:rPr>
          <w:b/>
          <w:spacing w:val="1"/>
          <w:sz w:val="24"/>
          <w:szCs w:val="24"/>
        </w:rPr>
        <w:t>d</w:t>
      </w:r>
      <w:r>
        <w:rPr>
          <w:b/>
          <w:sz w:val="24"/>
          <w:szCs w:val="24"/>
        </w:rPr>
        <w:t>ia</w:t>
      </w:r>
      <w:r>
        <w:rPr>
          <w:b/>
          <w:spacing w:val="-3"/>
          <w:sz w:val="24"/>
          <w:szCs w:val="24"/>
        </w:rPr>
        <w:t>m</w:t>
      </w:r>
      <w:r>
        <w:rPr>
          <w:b/>
          <w:spacing w:val="-1"/>
          <w:sz w:val="24"/>
          <w:szCs w:val="24"/>
        </w:rPr>
        <w:t>e</w:t>
      </w:r>
      <w:r>
        <w:rPr>
          <w:b/>
          <w:spacing w:val="1"/>
          <w:sz w:val="24"/>
          <w:szCs w:val="24"/>
        </w:rPr>
        <w:t>t</w:t>
      </w:r>
      <w:r>
        <w:rPr>
          <w:b/>
          <w:spacing w:val="-1"/>
          <w:sz w:val="24"/>
          <w:szCs w:val="24"/>
        </w:rPr>
        <w:t>e</w:t>
      </w:r>
      <w:r>
        <w:rPr>
          <w:b/>
          <w:sz w:val="24"/>
          <w:szCs w:val="24"/>
        </w:rPr>
        <w:t>r</w:t>
      </w:r>
      <w:r>
        <w:rPr>
          <w:b/>
          <w:spacing w:val="31"/>
          <w:sz w:val="24"/>
          <w:szCs w:val="24"/>
        </w:rPr>
        <w:t xml:space="preserve"> </w:t>
      </w:r>
      <w:r>
        <w:rPr>
          <w:b/>
          <w:sz w:val="24"/>
          <w:szCs w:val="24"/>
        </w:rPr>
        <w:t>of</w:t>
      </w:r>
      <w:r>
        <w:rPr>
          <w:b/>
          <w:spacing w:val="33"/>
          <w:sz w:val="24"/>
          <w:szCs w:val="24"/>
        </w:rPr>
        <w:t xml:space="preserve"> </w:t>
      </w:r>
      <w:r>
        <w:rPr>
          <w:b/>
          <w:spacing w:val="-1"/>
          <w:sz w:val="24"/>
          <w:szCs w:val="24"/>
        </w:rPr>
        <w:t>c</w:t>
      </w:r>
      <w:r>
        <w:rPr>
          <w:b/>
          <w:spacing w:val="5"/>
          <w:sz w:val="24"/>
          <w:szCs w:val="24"/>
        </w:rPr>
        <w:t>y</w:t>
      </w:r>
      <w:r>
        <w:rPr>
          <w:b/>
          <w:spacing w:val="-4"/>
          <w:sz w:val="24"/>
          <w:szCs w:val="24"/>
        </w:rPr>
        <w:t>l</w:t>
      </w:r>
      <w:r>
        <w:rPr>
          <w:b/>
          <w:sz w:val="24"/>
          <w:szCs w:val="24"/>
        </w:rPr>
        <w:t>i</w:t>
      </w:r>
      <w:r>
        <w:rPr>
          <w:b/>
          <w:spacing w:val="1"/>
          <w:sz w:val="24"/>
          <w:szCs w:val="24"/>
        </w:rPr>
        <w:t>n</w:t>
      </w:r>
      <w:r>
        <w:rPr>
          <w:b/>
          <w:spacing w:val="6"/>
          <w:sz w:val="24"/>
          <w:szCs w:val="24"/>
        </w:rPr>
        <w:t>d</w:t>
      </w:r>
      <w:r>
        <w:rPr>
          <w:b/>
          <w:spacing w:val="-6"/>
          <w:sz w:val="24"/>
          <w:szCs w:val="24"/>
        </w:rPr>
        <w:t>r</w:t>
      </w:r>
      <w:r>
        <w:rPr>
          <w:b/>
          <w:sz w:val="24"/>
          <w:szCs w:val="24"/>
        </w:rPr>
        <w:t>ic</w:t>
      </w:r>
      <w:r>
        <w:rPr>
          <w:b/>
          <w:spacing w:val="4"/>
          <w:sz w:val="24"/>
          <w:szCs w:val="24"/>
        </w:rPr>
        <w:t>a</w:t>
      </w:r>
      <w:r>
        <w:rPr>
          <w:b/>
          <w:sz w:val="24"/>
          <w:szCs w:val="24"/>
        </w:rPr>
        <w:t>l</w:t>
      </w:r>
    </w:p>
    <w:p w:rsidR="008D75EE" w:rsidRDefault="00B30AA0">
      <w:pPr>
        <w:spacing w:line="260" w:lineRule="exact"/>
        <w:ind w:left="1513" w:right="5710"/>
        <w:jc w:val="both"/>
        <w:rPr>
          <w:sz w:val="24"/>
          <w:szCs w:val="24"/>
        </w:rPr>
      </w:pPr>
      <w:proofErr w:type="gramStart"/>
      <w:r>
        <w:rPr>
          <w:b/>
          <w:spacing w:val="-3"/>
          <w:sz w:val="24"/>
          <w:szCs w:val="24"/>
        </w:rPr>
        <w:t>m</w:t>
      </w:r>
      <w:r>
        <w:rPr>
          <w:b/>
          <w:sz w:val="24"/>
          <w:szCs w:val="24"/>
        </w:rPr>
        <w:t>a</w:t>
      </w:r>
      <w:r>
        <w:rPr>
          <w:b/>
          <w:spacing w:val="1"/>
          <w:sz w:val="24"/>
          <w:szCs w:val="24"/>
        </w:rPr>
        <w:t>nd</w:t>
      </w:r>
      <w:r>
        <w:rPr>
          <w:b/>
          <w:spacing w:val="-1"/>
          <w:sz w:val="24"/>
          <w:szCs w:val="24"/>
        </w:rPr>
        <w:t>r</w:t>
      </w:r>
      <w:r>
        <w:rPr>
          <w:b/>
          <w:spacing w:val="4"/>
          <w:sz w:val="24"/>
          <w:szCs w:val="24"/>
        </w:rPr>
        <w:t>e</w:t>
      </w:r>
      <w:r>
        <w:rPr>
          <w:b/>
          <w:sz w:val="24"/>
          <w:szCs w:val="24"/>
        </w:rPr>
        <w:t>l</w:t>
      </w:r>
      <w:proofErr w:type="gramEnd"/>
      <w:r>
        <w:rPr>
          <w:b/>
          <w:spacing w:val="-2"/>
          <w:sz w:val="24"/>
          <w:szCs w:val="24"/>
        </w:rPr>
        <w:t xml:space="preserve"> s</w:t>
      </w:r>
      <w:r>
        <w:rPr>
          <w:b/>
          <w:spacing w:val="1"/>
          <w:sz w:val="24"/>
          <w:szCs w:val="24"/>
        </w:rPr>
        <w:t>h</w:t>
      </w:r>
      <w:r>
        <w:rPr>
          <w:b/>
          <w:sz w:val="24"/>
          <w:szCs w:val="24"/>
        </w:rPr>
        <w:t xml:space="preserve">all </w:t>
      </w:r>
      <w:r>
        <w:rPr>
          <w:b/>
          <w:spacing w:val="1"/>
          <w:sz w:val="24"/>
          <w:szCs w:val="24"/>
        </w:rPr>
        <w:t>b</w:t>
      </w:r>
      <w:r>
        <w:rPr>
          <w:b/>
          <w:sz w:val="24"/>
          <w:szCs w:val="24"/>
        </w:rPr>
        <w:t>e</w:t>
      </w:r>
      <w:r>
        <w:rPr>
          <w:b/>
          <w:spacing w:val="1"/>
          <w:sz w:val="24"/>
          <w:szCs w:val="24"/>
        </w:rPr>
        <w:t xml:space="preserve"> </w:t>
      </w:r>
      <w:r>
        <w:rPr>
          <w:b/>
          <w:sz w:val="24"/>
          <w:szCs w:val="24"/>
        </w:rPr>
        <w:t>as</w:t>
      </w:r>
      <w:r>
        <w:rPr>
          <w:b/>
          <w:spacing w:val="1"/>
          <w:sz w:val="24"/>
          <w:szCs w:val="24"/>
        </w:rPr>
        <w:t xml:space="preserve"> </w:t>
      </w:r>
      <w:r>
        <w:rPr>
          <w:b/>
          <w:spacing w:val="-3"/>
          <w:sz w:val="24"/>
          <w:szCs w:val="24"/>
        </w:rPr>
        <w:t>f</w:t>
      </w:r>
      <w:r>
        <w:rPr>
          <w:b/>
          <w:sz w:val="24"/>
          <w:szCs w:val="24"/>
        </w:rPr>
        <w:t>ol</w:t>
      </w:r>
      <w:r>
        <w:rPr>
          <w:b/>
          <w:spacing w:val="-4"/>
          <w:sz w:val="24"/>
          <w:szCs w:val="24"/>
        </w:rPr>
        <w:t>l</w:t>
      </w:r>
      <w:r>
        <w:rPr>
          <w:b/>
          <w:sz w:val="24"/>
          <w:szCs w:val="24"/>
        </w:rPr>
        <w:t>owi</w:t>
      </w:r>
      <w:r>
        <w:rPr>
          <w:b/>
          <w:spacing w:val="1"/>
          <w:sz w:val="24"/>
          <w:szCs w:val="24"/>
        </w:rPr>
        <w:t>n</w:t>
      </w:r>
      <w:r>
        <w:rPr>
          <w:b/>
          <w:sz w:val="24"/>
          <w:szCs w:val="24"/>
        </w:rPr>
        <w:t>g:</w:t>
      </w:r>
    </w:p>
    <w:p w:rsidR="008D75EE" w:rsidRDefault="008D75EE">
      <w:pPr>
        <w:spacing w:before="10" w:line="120" w:lineRule="exact"/>
        <w:rPr>
          <w:sz w:val="13"/>
          <w:szCs w:val="13"/>
        </w:rPr>
      </w:pPr>
    </w:p>
    <w:p w:rsidR="008D75EE" w:rsidRDefault="00B30AA0">
      <w:pPr>
        <w:ind w:left="1531" w:right="1587"/>
        <w:jc w:val="both"/>
        <w:rPr>
          <w:sz w:val="24"/>
          <w:szCs w:val="24"/>
        </w:rPr>
      </w:pPr>
      <w:r>
        <w:rPr>
          <w:rFonts w:ascii="Palatino Linotype" w:eastAsia="Palatino Linotype" w:hAnsi="Palatino Linotype" w:cs="Palatino Linotype"/>
          <w:sz w:val="22"/>
          <w:szCs w:val="22"/>
        </w:rPr>
        <w:t xml:space="preserve">1)           </w:t>
      </w:r>
      <w:r>
        <w:rPr>
          <w:spacing w:val="-4"/>
          <w:sz w:val="24"/>
          <w:szCs w:val="24"/>
        </w:rPr>
        <w:t>F</w:t>
      </w:r>
      <w:r>
        <w:rPr>
          <w:spacing w:val="5"/>
          <w:sz w:val="24"/>
          <w:szCs w:val="24"/>
        </w:rPr>
        <w:t>o</w:t>
      </w:r>
      <w:r>
        <w:rPr>
          <w:sz w:val="24"/>
          <w:szCs w:val="24"/>
        </w:rPr>
        <w:t>r h</w:t>
      </w:r>
      <w:r>
        <w:rPr>
          <w:spacing w:val="-9"/>
          <w:sz w:val="24"/>
          <w:szCs w:val="24"/>
        </w:rPr>
        <w:t>i</w:t>
      </w:r>
      <w:r>
        <w:rPr>
          <w:spacing w:val="5"/>
          <w:sz w:val="24"/>
          <w:szCs w:val="24"/>
        </w:rPr>
        <w:t>g</w:t>
      </w:r>
      <w:r>
        <w:rPr>
          <w:sz w:val="24"/>
          <w:szCs w:val="24"/>
        </w:rPr>
        <w:t>h</w:t>
      </w:r>
      <w:r>
        <w:rPr>
          <w:spacing w:val="-2"/>
          <w:sz w:val="24"/>
          <w:szCs w:val="24"/>
        </w:rPr>
        <w:t xml:space="preserve"> 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z w:val="24"/>
          <w:szCs w:val="24"/>
        </w:rPr>
        <w:t>g</w:t>
      </w:r>
      <w:r>
        <w:rPr>
          <w:spacing w:val="1"/>
          <w:sz w:val="24"/>
          <w:szCs w:val="24"/>
        </w:rPr>
        <w:t>r</w:t>
      </w:r>
      <w:r>
        <w:rPr>
          <w:spacing w:val="-1"/>
          <w:sz w:val="24"/>
          <w:szCs w:val="24"/>
        </w:rPr>
        <w:t>a</w:t>
      </w:r>
      <w:r>
        <w:rPr>
          <w:sz w:val="24"/>
          <w:szCs w:val="24"/>
        </w:rPr>
        <w:t>de</w:t>
      </w:r>
      <w:r>
        <w:rPr>
          <w:spacing w:val="-7"/>
          <w:sz w:val="24"/>
          <w:szCs w:val="24"/>
        </w:rPr>
        <w:t xml:space="preserve"> </w:t>
      </w:r>
      <w:r>
        <w:rPr>
          <w:spacing w:val="-2"/>
          <w:sz w:val="24"/>
          <w:szCs w:val="24"/>
        </w:rPr>
        <w:t>C</w:t>
      </w:r>
      <w:r>
        <w:rPr>
          <w:spacing w:val="-4"/>
          <w:sz w:val="24"/>
          <w:szCs w:val="24"/>
        </w:rPr>
        <w:t>F</w:t>
      </w:r>
      <w:r>
        <w:rPr>
          <w:sz w:val="24"/>
          <w:szCs w:val="24"/>
        </w:rPr>
        <w:t>C</w:t>
      </w:r>
      <w:r>
        <w:rPr>
          <w:spacing w:val="-4"/>
          <w:sz w:val="24"/>
          <w:szCs w:val="24"/>
        </w:rPr>
        <w:t xml:space="preserve"> </w:t>
      </w:r>
      <w:r>
        <w:rPr>
          <w:sz w:val="24"/>
          <w:szCs w:val="24"/>
        </w:rPr>
        <w:t>–</w:t>
      </w:r>
      <w:r>
        <w:rPr>
          <w:spacing w:val="2"/>
          <w:sz w:val="24"/>
          <w:szCs w:val="24"/>
        </w:rPr>
        <w:t xml:space="preserve"> </w:t>
      </w:r>
      <w:r>
        <w:rPr>
          <w:sz w:val="24"/>
          <w:szCs w:val="24"/>
        </w:rPr>
        <w:t>60</w:t>
      </w:r>
      <w:r>
        <w:rPr>
          <w:spacing w:val="-2"/>
          <w:sz w:val="24"/>
          <w:szCs w:val="24"/>
        </w:rPr>
        <w:t xml:space="preserve"> </w:t>
      </w:r>
      <w:r>
        <w:rPr>
          <w:spacing w:val="5"/>
          <w:sz w:val="24"/>
          <w:szCs w:val="24"/>
        </w:rPr>
        <w:t>t</w:t>
      </w:r>
      <w:r>
        <w:rPr>
          <w:spacing w:val="-4"/>
          <w:sz w:val="24"/>
          <w:szCs w:val="24"/>
        </w:rPr>
        <w:t>im</w:t>
      </w:r>
      <w:r>
        <w:rPr>
          <w:spacing w:val="-1"/>
          <w:sz w:val="24"/>
          <w:szCs w:val="24"/>
        </w:rPr>
        <w:t>e</w:t>
      </w:r>
      <w:r>
        <w:rPr>
          <w:sz w:val="24"/>
          <w:szCs w:val="24"/>
        </w:rPr>
        <w:t>s</w:t>
      </w:r>
      <w:r>
        <w:rPr>
          <w:spacing w:val="-4"/>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w:t>
      </w:r>
      <w:r>
        <w:rPr>
          <w:sz w:val="24"/>
          <w:szCs w:val="24"/>
        </w:rPr>
        <w:t>f</w:t>
      </w:r>
      <w:r>
        <w:rPr>
          <w:spacing w:val="-6"/>
          <w:sz w:val="24"/>
          <w:szCs w:val="24"/>
        </w:rPr>
        <w:t xml:space="preserve"> </w:t>
      </w:r>
      <w:r>
        <w:rPr>
          <w:spacing w:val="-2"/>
          <w:sz w:val="24"/>
          <w:szCs w:val="24"/>
        </w:rPr>
        <w:t>C</w:t>
      </w:r>
      <w:r>
        <w:rPr>
          <w:spacing w:val="-4"/>
          <w:sz w:val="24"/>
          <w:szCs w:val="24"/>
        </w:rPr>
        <w:t>F</w:t>
      </w:r>
      <w:r>
        <w:rPr>
          <w:sz w:val="24"/>
          <w:szCs w:val="24"/>
        </w:rPr>
        <w:t>C</w:t>
      </w:r>
    </w:p>
    <w:p w:rsidR="008D75EE" w:rsidRDefault="008D75EE">
      <w:pPr>
        <w:spacing w:before="6" w:line="120" w:lineRule="exact"/>
        <w:rPr>
          <w:sz w:val="12"/>
          <w:szCs w:val="12"/>
        </w:rPr>
      </w:pPr>
    </w:p>
    <w:p w:rsidR="008D75EE" w:rsidRDefault="00B30AA0">
      <w:pPr>
        <w:ind w:left="1517" w:right="1522"/>
        <w:jc w:val="both"/>
        <w:rPr>
          <w:sz w:val="24"/>
          <w:szCs w:val="24"/>
        </w:rPr>
        <w:sectPr w:rsidR="008D75EE">
          <w:headerReference w:type="default" r:id="rId30"/>
          <w:footerReference w:type="default" r:id="rId31"/>
          <w:headerReference w:type="first" r:id="rId32"/>
          <w:footerReference w:type="first" r:id="rId33"/>
          <w:pgSz w:w="12240" w:h="15840"/>
          <w:pgMar w:top="251" w:right="220" w:bottom="280" w:left="1700" w:header="194" w:footer="0" w:gutter="0"/>
          <w:cols w:space="720"/>
          <w:formProt w:val="0"/>
          <w:docGrid w:linePitch="100" w:charSpace="8192"/>
        </w:sectPr>
      </w:pPr>
      <w:r>
        <w:rPr>
          <w:rFonts w:ascii="Palatino Linotype" w:eastAsia="Palatino Linotype" w:hAnsi="Palatino Linotype" w:cs="Palatino Linotype"/>
          <w:sz w:val="22"/>
          <w:szCs w:val="22"/>
        </w:rPr>
        <w:t xml:space="preserve">2)           </w:t>
      </w:r>
      <w:r>
        <w:rPr>
          <w:spacing w:val="-4"/>
          <w:sz w:val="24"/>
          <w:szCs w:val="24"/>
        </w:rPr>
        <w:t>F</w:t>
      </w:r>
      <w:r>
        <w:rPr>
          <w:spacing w:val="5"/>
          <w:sz w:val="24"/>
          <w:szCs w:val="24"/>
        </w:rPr>
        <w:t>o</w:t>
      </w:r>
      <w:r>
        <w:rPr>
          <w:sz w:val="24"/>
          <w:szCs w:val="24"/>
        </w:rPr>
        <w:t xml:space="preserve">r </w:t>
      </w:r>
      <w:r>
        <w:rPr>
          <w:spacing w:val="2"/>
          <w:sz w:val="24"/>
          <w:szCs w:val="24"/>
        </w:rPr>
        <w:t>E</w:t>
      </w:r>
      <w:r>
        <w:rPr>
          <w:spacing w:val="-5"/>
          <w:sz w:val="24"/>
          <w:szCs w:val="24"/>
        </w:rPr>
        <w:t>x</w:t>
      </w:r>
      <w:r>
        <w:rPr>
          <w:sz w:val="24"/>
          <w:szCs w:val="24"/>
        </w:rPr>
        <w:t>t</w:t>
      </w:r>
      <w:r>
        <w:rPr>
          <w:spacing w:val="2"/>
          <w:sz w:val="24"/>
          <w:szCs w:val="24"/>
        </w:rPr>
        <w:t>r</w:t>
      </w:r>
      <w:r>
        <w:rPr>
          <w:sz w:val="24"/>
          <w:szCs w:val="24"/>
        </w:rPr>
        <w:t>a</w:t>
      </w:r>
      <w:r>
        <w:rPr>
          <w:spacing w:val="-2"/>
          <w:sz w:val="24"/>
          <w:szCs w:val="24"/>
        </w:rPr>
        <w:t xml:space="preserve"> </w:t>
      </w:r>
      <w:r>
        <w:rPr>
          <w:sz w:val="24"/>
          <w:szCs w:val="24"/>
        </w:rPr>
        <w:t>h</w:t>
      </w:r>
      <w:r>
        <w:rPr>
          <w:spacing w:val="-9"/>
          <w:sz w:val="24"/>
          <w:szCs w:val="24"/>
        </w:rPr>
        <w:t>i</w:t>
      </w:r>
      <w:r>
        <w:rPr>
          <w:spacing w:val="5"/>
          <w:sz w:val="24"/>
          <w:szCs w:val="24"/>
        </w:rPr>
        <w:t>g</w:t>
      </w:r>
      <w:r>
        <w:rPr>
          <w:sz w:val="24"/>
          <w:szCs w:val="24"/>
        </w:rPr>
        <w:t>h</w:t>
      </w:r>
      <w:r>
        <w:rPr>
          <w:spacing w:val="-2"/>
          <w:sz w:val="24"/>
          <w:szCs w:val="24"/>
        </w:rPr>
        <w:t xml:space="preserve"> 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z w:val="24"/>
          <w:szCs w:val="24"/>
        </w:rPr>
        <w:t>g</w:t>
      </w:r>
      <w:r>
        <w:rPr>
          <w:spacing w:val="1"/>
          <w:sz w:val="24"/>
          <w:szCs w:val="24"/>
        </w:rPr>
        <w:t>r</w:t>
      </w:r>
      <w:r>
        <w:rPr>
          <w:spacing w:val="-1"/>
          <w:sz w:val="24"/>
          <w:szCs w:val="24"/>
        </w:rPr>
        <w:t>a</w:t>
      </w:r>
      <w:r>
        <w:rPr>
          <w:sz w:val="24"/>
          <w:szCs w:val="24"/>
        </w:rPr>
        <w:t>de</w:t>
      </w:r>
      <w:r>
        <w:rPr>
          <w:spacing w:val="3"/>
          <w:sz w:val="24"/>
          <w:szCs w:val="24"/>
        </w:rPr>
        <w:t xml:space="preserve"> </w:t>
      </w:r>
      <w:r>
        <w:rPr>
          <w:spacing w:val="-2"/>
          <w:sz w:val="24"/>
          <w:szCs w:val="24"/>
        </w:rPr>
        <w:t>C</w:t>
      </w:r>
      <w:r>
        <w:rPr>
          <w:spacing w:val="-4"/>
          <w:sz w:val="24"/>
          <w:szCs w:val="24"/>
        </w:rPr>
        <w:t>F</w:t>
      </w:r>
      <w:r>
        <w:rPr>
          <w:sz w:val="24"/>
          <w:szCs w:val="24"/>
        </w:rPr>
        <w:t>C</w:t>
      </w:r>
      <w:r>
        <w:rPr>
          <w:spacing w:val="1"/>
          <w:sz w:val="24"/>
          <w:szCs w:val="24"/>
        </w:rPr>
        <w:t xml:space="preserve"> </w:t>
      </w:r>
      <w:r>
        <w:rPr>
          <w:sz w:val="24"/>
          <w:szCs w:val="24"/>
        </w:rPr>
        <w:t>–</w:t>
      </w:r>
      <w:r>
        <w:rPr>
          <w:spacing w:val="-2"/>
          <w:sz w:val="24"/>
          <w:szCs w:val="24"/>
        </w:rPr>
        <w:t xml:space="preserve"> </w:t>
      </w:r>
      <w:r>
        <w:rPr>
          <w:sz w:val="24"/>
          <w:szCs w:val="24"/>
        </w:rPr>
        <w:t>70</w:t>
      </w:r>
      <w:r>
        <w:rPr>
          <w:spacing w:val="-7"/>
          <w:sz w:val="24"/>
          <w:szCs w:val="24"/>
        </w:rPr>
        <w:t xml:space="preserve"> </w:t>
      </w:r>
      <w:r>
        <w:rPr>
          <w:spacing w:val="5"/>
          <w:sz w:val="24"/>
          <w:szCs w:val="24"/>
        </w:rPr>
        <w:t>t</w:t>
      </w:r>
      <w:r>
        <w:rPr>
          <w:spacing w:val="-4"/>
          <w:sz w:val="24"/>
          <w:szCs w:val="24"/>
        </w:rPr>
        <w:t>im</w:t>
      </w:r>
      <w:r>
        <w:rPr>
          <w:spacing w:val="-1"/>
          <w:sz w:val="24"/>
          <w:szCs w:val="24"/>
        </w:rPr>
        <w:t>e</w:t>
      </w:r>
      <w:r>
        <w:rPr>
          <w:sz w:val="24"/>
          <w:szCs w:val="24"/>
        </w:rPr>
        <w:t>s</w:t>
      </w:r>
      <w:r>
        <w:rPr>
          <w:spacing w:val="1"/>
          <w:sz w:val="24"/>
          <w:szCs w:val="24"/>
        </w:rPr>
        <w:t xml:space="preserve"> </w:t>
      </w:r>
      <w:r>
        <w:rPr>
          <w:spacing w:val="5"/>
          <w:sz w:val="24"/>
          <w:szCs w:val="24"/>
        </w:rPr>
        <w:t>t</w:t>
      </w:r>
      <w:r>
        <w:rPr>
          <w:spacing w:val="-5"/>
          <w:sz w:val="24"/>
          <w:szCs w:val="24"/>
        </w:rPr>
        <w:t>h</w:t>
      </w:r>
      <w:r>
        <w:rPr>
          <w:sz w:val="24"/>
          <w:szCs w:val="24"/>
        </w:rPr>
        <w:t>e</w:t>
      </w:r>
      <w:r>
        <w:rPr>
          <w:spacing w:val="-8"/>
          <w:sz w:val="24"/>
          <w:szCs w:val="24"/>
        </w:rPr>
        <w:t xml:space="preserve"> </w:t>
      </w:r>
      <w:r>
        <w:rPr>
          <w:spacing w:val="5"/>
          <w:sz w:val="24"/>
          <w:szCs w:val="24"/>
        </w:rPr>
        <w:t>d</w:t>
      </w:r>
      <w:r>
        <w:rPr>
          <w:spacing w:val="-4"/>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w:t>
      </w:r>
      <w:r>
        <w:rPr>
          <w:sz w:val="24"/>
          <w:szCs w:val="24"/>
        </w:rPr>
        <w:t>f</w:t>
      </w:r>
      <w:r>
        <w:rPr>
          <w:spacing w:val="-10"/>
          <w:sz w:val="24"/>
          <w:szCs w:val="24"/>
        </w:rPr>
        <w:t xml:space="preserve"> </w:t>
      </w:r>
      <w:r>
        <w:rPr>
          <w:spacing w:val="-2"/>
          <w:sz w:val="24"/>
          <w:szCs w:val="24"/>
        </w:rPr>
        <w:t>C</w:t>
      </w:r>
      <w:r>
        <w:rPr>
          <w:spacing w:val="1"/>
          <w:sz w:val="24"/>
          <w:szCs w:val="24"/>
        </w:rPr>
        <w:t>F</w:t>
      </w:r>
      <w:r>
        <w:rPr>
          <w:sz w:val="24"/>
          <w:szCs w:val="24"/>
        </w:rPr>
        <w:t>C</w:t>
      </w:r>
    </w:p>
    <w:p w:rsidR="008D75EE" w:rsidRDefault="00B30AA0">
      <w:pPr>
        <w:spacing w:before="22"/>
        <w:ind w:left="120"/>
        <w:rPr>
          <w:sz w:val="24"/>
          <w:szCs w:val="24"/>
        </w:rPr>
      </w:pPr>
      <w:r>
        <w:rPr>
          <w:rFonts w:ascii="Palatino Linotype" w:eastAsia="Palatino Linotype" w:hAnsi="Palatino Linotype" w:cs="Palatino Linotype"/>
          <w:b/>
          <w:spacing w:val="-5"/>
          <w:sz w:val="22"/>
          <w:szCs w:val="22"/>
        </w:rPr>
        <w:lastRenderedPageBreak/>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5                 </w:t>
      </w:r>
      <w:r>
        <w:rPr>
          <w:rFonts w:ascii="Palatino Linotype" w:eastAsia="Palatino Linotype" w:hAnsi="Palatino Linotype" w:cs="Palatino Linotype"/>
          <w:b/>
          <w:spacing w:val="48"/>
          <w:sz w:val="22"/>
          <w:szCs w:val="22"/>
        </w:rPr>
        <w:t xml:space="preserve"> </w:t>
      </w:r>
      <w:r>
        <w:rPr>
          <w:b/>
          <w:spacing w:val="-4"/>
          <w:sz w:val="24"/>
          <w:szCs w:val="24"/>
        </w:rPr>
        <w:t>S</w:t>
      </w:r>
      <w:r>
        <w:rPr>
          <w:b/>
          <w:sz w:val="24"/>
          <w:szCs w:val="24"/>
        </w:rPr>
        <w:t>a</w:t>
      </w:r>
      <w:r>
        <w:rPr>
          <w:b/>
          <w:spacing w:val="-9"/>
          <w:sz w:val="24"/>
          <w:szCs w:val="24"/>
        </w:rPr>
        <w:t>l</w:t>
      </w:r>
      <w:r>
        <w:rPr>
          <w:b/>
          <w:sz w:val="24"/>
          <w:szCs w:val="24"/>
        </w:rPr>
        <w:t>t</w:t>
      </w:r>
      <w:r>
        <w:rPr>
          <w:b/>
          <w:spacing w:val="-6"/>
          <w:sz w:val="24"/>
          <w:szCs w:val="24"/>
        </w:rPr>
        <w:t xml:space="preserve"> </w:t>
      </w:r>
      <w:r>
        <w:rPr>
          <w:b/>
          <w:spacing w:val="-4"/>
          <w:sz w:val="24"/>
          <w:szCs w:val="24"/>
        </w:rPr>
        <w:t>S</w:t>
      </w:r>
      <w:r>
        <w:rPr>
          <w:b/>
          <w:spacing w:val="1"/>
          <w:sz w:val="24"/>
          <w:szCs w:val="24"/>
        </w:rPr>
        <w:t>p</w:t>
      </w:r>
      <w:r>
        <w:rPr>
          <w:b/>
          <w:spacing w:val="-6"/>
          <w:sz w:val="24"/>
          <w:szCs w:val="24"/>
        </w:rPr>
        <w:t>r</w:t>
      </w:r>
      <w:r>
        <w:rPr>
          <w:b/>
          <w:spacing w:val="-5"/>
          <w:sz w:val="24"/>
          <w:szCs w:val="24"/>
        </w:rPr>
        <w:t>a</w:t>
      </w:r>
      <w:r>
        <w:rPr>
          <w:b/>
          <w:sz w:val="24"/>
          <w:szCs w:val="24"/>
        </w:rPr>
        <w:t>y</w:t>
      </w:r>
      <w:r>
        <w:rPr>
          <w:b/>
          <w:spacing w:val="-2"/>
          <w:sz w:val="24"/>
          <w:szCs w:val="24"/>
        </w:rPr>
        <w:t xml:space="preserve"> T</w:t>
      </w:r>
      <w:r>
        <w:rPr>
          <w:b/>
          <w:spacing w:val="-1"/>
          <w:sz w:val="24"/>
          <w:szCs w:val="24"/>
        </w:rPr>
        <w:t>e</w:t>
      </w:r>
      <w:r>
        <w:rPr>
          <w:b/>
          <w:spacing w:val="-7"/>
          <w:sz w:val="24"/>
          <w:szCs w:val="24"/>
        </w:rPr>
        <w:t>s</w:t>
      </w:r>
      <w:r>
        <w:rPr>
          <w:b/>
          <w:sz w:val="24"/>
          <w:szCs w:val="24"/>
        </w:rPr>
        <w:t>t</w:t>
      </w:r>
    </w:p>
    <w:p w:rsidR="008D75EE" w:rsidRDefault="008D75EE">
      <w:pPr>
        <w:spacing w:before="3" w:line="120" w:lineRule="exact"/>
        <w:rPr>
          <w:sz w:val="12"/>
          <w:szCs w:val="12"/>
        </w:rPr>
      </w:pPr>
    </w:p>
    <w:p w:rsidR="008D75EE" w:rsidRDefault="00B30AA0">
      <w:pPr>
        <w:ind w:left="1561" w:right="1156" w:hanging="29"/>
        <w:jc w:val="both"/>
        <w:rPr>
          <w:sz w:val="24"/>
          <w:szCs w:val="24"/>
        </w:rPr>
      </w:pPr>
      <w:r>
        <w:rPr>
          <w:spacing w:val="2"/>
          <w:sz w:val="24"/>
          <w:szCs w:val="24"/>
        </w:rPr>
        <w:t>T</w:t>
      </w:r>
      <w:r>
        <w:rPr>
          <w:spacing w:val="-5"/>
          <w:sz w:val="24"/>
          <w:szCs w:val="24"/>
        </w:rPr>
        <w:t>h</w:t>
      </w:r>
      <w:r>
        <w:rPr>
          <w:sz w:val="24"/>
          <w:szCs w:val="24"/>
        </w:rPr>
        <w:t>e</w:t>
      </w:r>
      <w:r>
        <w:rPr>
          <w:spacing w:val="30"/>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6"/>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31"/>
          <w:sz w:val="24"/>
          <w:szCs w:val="24"/>
        </w:rPr>
        <w:t xml:space="preserve"> </w:t>
      </w:r>
      <w:r>
        <w:rPr>
          <w:spacing w:val="-5"/>
          <w:sz w:val="24"/>
          <w:szCs w:val="24"/>
        </w:rPr>
        <w:t>b</w:t>
      </w:r>
      <w:r>
        <w:rPr>
          <w:sz w:val="24"/>
          <w:szCs w:val="24"/>
        </w:rPr>
        <w:t>e</w:t>
      </w:r>
      <w:r>
        <w:rPr>
          <w:spacing w:val="30"/>
          <w:sz w:val="24"/>
          <w:szCs w:val="24"/>
        </w:rPr>
        <w:t xml:space="preserve"> </w:t>
      </w:r>
      <w:r>
        <w:rPr>
          <w:sz w:val="24"/>
          <w:szCs w:val="24"/>
        </w:rPr>
        <w:t>p</w:t>
      </w:r>
      <w:r>
        <w:rPr>
          <w:spacing w:val="-1"/>
          <w:sz w:val="24"/>
          <w:szCs w:val="24"/>
        </w:rPr>
        <w:t>e</w:t>
      </w:r>
      <w:r>
        <w:rPr>
          <w:spacing w:val="6"/>
          <w:sz w:val="24"/>
          <w:szCs w:val="24"/>
        </w:rPr>
        <w:t>r</w:t>
      </w:r>
      <w:r>
        <w:rPr>
          <w:spacing w:val="-8"/>
          <w:sz w:val="24"/>
          <w:szCs w:val="24"/>
        </w:rPr>
        <w:t>f</w:t>
      </w:r>
      <w:r>
        <w:rPr>
          <w:spacing w:val="5"/>
          <w:sz w:val="24"/>
          <w:szCs w:val="24"/>
        </w:rPr>
        <w:t>o</w:t>
      </w:r>
      <w:r>
        <w:rPr>
          <w:spacing w:val="6"/>
          <w:sz w:val="24"/>
          <w:szCs w:val="24"/>
        </w:rPr>
        <w:t>r</w:t>
      </w:r>
      <w:r>
        <w:rPr>
          <w:spacing w:val="-9"/>
          <w:sz w:val="24"/>
          <w:szCs w:val="24"/>
        </w:rPr>
        <w:t>m</w:t>
      </w:r>
      <w:r>
        <w:rPr>
          <w:spacing w:val="-1"/>
          <w:sz w:val="24"/>
          <w:szCs w:val="24"/>
        </w:rPr>
        <w:t>e</w:t>
      </w:r>
      <w:r>
        <w:rPr>
          <w:sz w:val="24"/>
          <w:szCs w:val="24"/>
        </w:rPr>
        <w:t>d</w:t>
      </w:r>
      <w:r>
        <w:rPr>
          <w:spacing w:val="31"/>
          <w:sz w:val="24"/>
          <w:szCs w:val="24"/>
        </w:rPr>
        <w:t xml:space="preserve"> </w:t>
      </w:r>
      <w:r>
        <w:rPr>
          <w:spacing w:val="-1"/>
          <w:sz w:val="24"/>
          <w:szCs w:val="24"/>
        </w:rPr>
        <w:t>a</w:t>
      </w:r>
      <w:r>
        <w:rPr>
          <w:sz w:val="24"/>
          <w:szCs w:val="24"/>
        </w:rPr>
        <w:t>s</w:t>
      </w:r>
      <w:r>
        <w:rPr>
          <w:spacing w:val="29"/>
          <w:sz w:val="24"/>
          <w:szCs w:val="24"/>
        </w:rPr>
        <w:t xml:space="preserve"> </w:t>
      </w:r>
      <w:r>
        <w:rPr>
          <w:sz w:val="24"/>
          <w:szCs w:val="24"/>
        </w:rPr>
        <w:t>p</w:t>
      </w:r>
      <w:r>
        <w:rPr>
          <w:spacing w:val="-1"/>
          <w:sz w:val="24"/>
          <w:szCs w:val="24"/>
        </w:rPr>
        <w:t>e</w:t>
      </w:r>
      <w:r>
        <w:rPr>
          <w:sz w:val="24"/>
          <w:szCs w:val="24"/>
        </w:rPr>
        <w:t>r</w:t>
      </w:r>
      <w:r>
        <w:rPr>
          <w:spacing w:val="37"/>
          <w:sz w:val="24"/>
          <w:szCs w:val="24"/>
        </w:rPr>
        <w:t xml:space="preserve"> </w:t>
      </w:r>
      <w:r>
        <w:rPr>
          <w:spacing w:val="-5"/>
          <w:sz w:val="24"/>
          <w:szCs w:val="24"/>
        </w:rPr>
        <w:t>A</w:t>
      </w:r>
      <w:r>
        <w:rPr>
          <w:spacing w:val="1"/>
          <w:sz w:val="24"/>
          <w:szCs w:val="24"/>
        </w:rPr>
        <w:t>S</w:t>
      </w:r>
      <w:r>
        <w:rPr>
          <w:spacing w:val="2"/>
          <w:sz w:val="24"/>
          <w:szCs w:val="24"/>
        </w:rPr>
        <w:t>T</w:t>
      </w:r>
      <w:r>
        <w:rPr>
          <w:sz w:val="24"/>
          <w:szCs w:val="24"/>
        </w:rPr>
        <w:t>M</w:t>
      </w:r>
      <w:r>
        <w:rPr>
          <w:spacing w:val="29"/>
          <w:sz w:val="24"/>
          <w:szCs w:val="24"/>
        </w:rPr>
        <w:t xml:space="preserve"> </w:t>
      </w:r>
      <w:r>
        <w:rPr>
          <w:spacing w:val="-2"/>
          <w:sz w:val="24"/>
          <w:szCs w:val="24"/>
        </w:rPr>
        <w:t>B</w:t>
      </w:r>
      <w:r>
        <w:rPr>
          <w:sz w:val="24"/>
          <w:szCs w:val="24"/>
        </w:rPr>
        <w:t>117</w:t>
      </w:r>
      <w:r>
        <w:rPr>
          <w:spacing w:val="31"/>
          <w:sz w:val="24"/>
          <w:szCs w:val="24"/>
        </w:rPr>
        <w:t xml:space="preserve"> </w:t>
      </w:r>
      <w:r>
        <w:rPr>
          <w:spacing w:val="5"/>
          <w:sz w:val="24"/>
          <w:szCs w:val="24"/>
        </w:rPr>
        <w:t>o</w:t>
      </w:r>
      <w:r>
        <w:rPr>
          <w:sz w:val="24"/>
          <w:szCs w:val="24"/>
        </w:rPr>
        <w:t>n</w:t>
      </w:r>
      <w:r>
        <w:rPr>
          <w:spacing w:val="26"/>
          <w:sz w:val="24"/>
          <w:szCs w:val="24"/>
        </w:rPr>
        <w:t xml:space="preserve"> </w:t>
      </w:r>
      <w:r>
        <w:rPr>
          <w:sz w:val="24"/>
          <w:szCs w:val="24"/>
        </w:rPr>
        <w:t>3</w:t>
      </w:r>
      <w:r>
        <w:rPr>
          <w:spacing w:val="31"/>
          <w:sz w:val="24"/>
          <w:szCs w:val="24"/>
        </w:rPr>
        <w:t xml:space="preserve"> </w:t>
      </w:r>
      <w:r>
        <w:rPr>
          <w:spacing w:val="-2"/>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pacing w:val="-1"/>
          <w:sz w:val="24"/>
          <w:szCs w:val="24"/>
        </w:rPr>
        <w:t>e</w:t>
      </w:r>
      <w:r>
        <w:rPr>
          <w:sz w:val="24"/>
          <w:szCs w:val="24"/>
        </w:rPr>
        <w:t>s</w:t>
      </w:r>
      <w:r>
        <w:rPr>
          <w:spacing w:val="29"/>
          <w:sz w:val="24"/>
          <w:szCs w:val="24"/>
        </w:rPr>
        <w:t xml:space="preserve"> </w:t>
      </w:r>
      <w:r>
        <w:rPr>
          <w:spacing w:val="9"/>
          <w:sz w:val="24"/>
          <w:szCs w:val="24"/>
        </w:rPr>
        <w:t>o</w:t>
      </w:r>
      <w:r>
        <w:rPr>
          <w:sz w:val="24"/>
          <w:szCs w:val="24"/>
        </w:rPr>
        <w:t>f</w:t>
      </w:r>
      <w:r>
        <w:rPr>
          <w:spacing w:val="2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w:t>
      </w:r>
      <w:r>
        <w:rPr>
          <w:spacing w:val="1"/>
          <w:sz w:val="24"/>
          <w:szCs w:val="24"/>
        </w:rPr>
        <w:t>r</w:t>
      </w:r>
      <w:r>
        <w:rPr>
          <w:sz w:val="24"/>
          <w:szCs w:val="24"/>
        </w:rPr>
        <w:t xml:space="preserve">, </w:t>
      </w:r>
      <w:r>
        <w:rPr>
          <w:spacing w:val="-1"/>
          <w:sz w:val="24"/>
          <w:szCs w:val="24"/>
        </w:rPr>
        <w:t>ea</w:t>
      </w:r>
      <w:r>
        <w:rPr>
          <w:spacing w:val="4"/>
          <w:sz w:val="24"/>
          <w:szCs w:val="24"/>
        </w:rPr>
        <w:t>c</w:t>
      </w:r>
      <w:r>
        <w:rPr>
          <w:sz w:val="24"/>
          <w:szCs w:val="24"/>
        </w:rPr>
        <w:t>h</w:t>
      </w:r>
      <w:r>
        <w:rPr>
          <w:spacing w:val="31"/>
          <w:sz w:val="24"/>
          <w:szCs w:val="24"/>
        </w:rPr>
        <w:t xml:space="preserve"> </w:t>
      </w:r>
      <w:r>
        <w:rPr>
          <w:sz w:val="24"/>
          <w:szCs w:val="24"/>
        </w:rPr>
        <w:t>1</w:t>
      </w:r>
      <w:r>
        <w:rPr>
          <w:spacing w:val="41"/>
          <w:sz w:val="24"/>
          <w:szCs w:val="24"/>
        </w:rPr>
        <w:t xml:space="preserve"> </w:t>
      </w:r>
      <w:r>
        <w:rPr>
          <w:sz w:val="24"/>
          <w:szCs w:val="24"/>
        </w:rPr>
        <w:t>m</w:t>
      </w:r>
      <w:r>
        <w:rPr>
          <w:spacing w:val="32"/>
          <w:sz w:val="24"/>
          <w:szCs w:val="24"/>
        </w:rPr>
        <w:t xml:space="preserve"> </w:t>
      </w:r>
      <w:r>
        <w:rPr>
          <w:spacing w:val="-4"/>
          <w:sz w:val="24"/>
          <w:szCs w:val="24"/>
        </w:rPr>
        <w:t>i</w:t>
      </w:r>
      <w:r>
        <w:rPr>
          <w:sz w:val="24"/>
          <w:szCs w:val="24"/>
        </w:rPr>
        <w:t>n</w:t>
      </w:r>
      <w:r>
        <w:rPr>
          <w:spacing w:val="3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pacing w:val="-5"/>
          <w:sz w:val="24"/>
          <w:szCs w:val="24"/>
        </w:rPr>
        <w:t>h</w:t>
      </w:r>
      <w:r>
        <w:rPr>
          <w:sz w:val="24"/>
          <w:szCs w:val="24"/>
        </w:rPr>
        <w:t>.</w:t>
      </w:r>
      <w:r>
        <w:rPr>
          <w:spacing w:val="39"/>
          <w:sz w:val="24"/>
          <w:szCs w:val="24"/>
        </w:rPr>
        <w:t xml:space="preserve"> </w:t>
      </w:r>
      <w:r>
        <w:rPr>
          <w:spacing w:val="2"/>
          <w:sz w:val="24"/>
          <w:szCs w:val="24"/>
        </w:rPr>
        <w:t>T</w:t>
      </w:r>
      <w:r>
        <w:rPr>
          <w:spacing w:val="-5"/>
          <w:sz w:val="24"/>
          <w:szCs w:val="24"/>
        </w:rPr>
        <w:t>h</w:t>
      </w:r>
      <w:r>
        <w:rPr>
          <w:sz w:val="24"/>
          <w:szCs w:val="24"/>
        </w:rPr>
        <w:t>e</w:t>
      </w:r>
      <w:r>
        <w:rPr>
          <w:spacing w:val="30"/>
          <w:sz w:val="24"/>
          <w:szCs w:val="24"/>
        </w:rPr>
        <w:t xml:space="preserve"> </w:t>
      </w:r>
      <w:r>
        <w:rPr>
          <w:spacing w:val="5"/>
          <w:sz w:val="24"/>
          <w:szCs w:val="24"/>
        </w:rPr>
        <w:t>t</w:t>
      </w:r>
      <w:r>
        <w:rPr>
          <w:spacing w:val="-5"/>
          <w:sz w:val="24"/>
          <w:szCs w:val="24"/>
        </w:rPr>
        <w:t>h</w:t>
      </w:r>
      <w:r>
        <w:rPr>
          <w:spacing w:val="1"/>
          <w:sz w:val="24"/>
          <w:szCs w:val="24"/>
        </w:rPr>
        <w:t>r</w:t>
      </w:r>
      <w:r>
        <w:rPr>
          <w:spacing w:val="-1"/>
          <w:sz w:val="24"/>
          <w:szCs w:val="24"/>
        </w:rPr>
        <w:t>e</w:t>
      </w:r>
      <w:r>
        <w:rPr>
          <w:sz w:val="24"/>
          <w:szCs w:val="24"/>
        </w:rPr>
        <w:t>e</w:t>
      </w:r>
      <w:r>
        <w:rPr>
          <w:spacing w:val="41"/>
          <w:sz w:val="24"/>
          <w:szCs w:val="24"/>
        </w:rPr>
        <w:t xml:space="preserve"> </w:t>
      </w:r>
      <w:r>
        <w:rPr>
          <w:spacing w:val="-2"/>
          <w:sz w:val="24"/>
          <w:szCs w:val="24"/>
        </w:rPr>
        <w:t>s</w:t>
      </w:r>
      <w:r>
        <w:rPr>
          <w:spacing w:val="4"/>
          <w:sz w:val="24"/>
          <w:szCs w:val="24"/>
        </w:rPr>
        <w:t>a</w:t>
      </w:r>
      <w:r>
        <w:rPr>
          <w:spacing w:val="-4"/>
          <w:sz w:val="24"/>
          <w:szCs w:val="24"/>
        </w:rPr>
        <w:t>m</w:t>
      </w:r>
      <w:r>
        <w:rPr>
          <w:spacing w:val="5"/>
          <w:sz w:val="24"/>
          <w:szCs w:val="24"/>
        </w:rPr>
        <w:t>p</w:t>
      </w:r>
      <w:r>
        <w:rPr>
          <w:spacing w:val="-4"/>
          <w:sz w:val="24"/>
          <w:szCs w:val="24"/>
        </w:rPr>
        <w:t>l</w:t>
      </w:r>
      <w:r>
        <w:rPr>
          <w:spacing w:val="-1"/>
          <w:sz w:val="24"/>
          <w:szCs w:val="24"/>
        </w:rPr>
        <w:t>e</w:t>
      </w:r>
      <w:r>
        <w:rPr>
          <w:sz w:val="24"/>
          <w:szCs w:val="24"/>
        </w:rPr>
        <w:t>s</w:t>
      </w:r>
      <w:r>
        <w:rPr>
          <w:spacing w:val="40"/>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37"/>
          <w:sz w:val="24"/>
          <w:szCs w:val="24"/>
        </w:rPr>
        <w:t xml:space="preserve"> </w:t>
      </w:r>
      <w:r>
        <w:rPr>
          <w:spacing w:val="-5"/>
          <w:sz w:val="24"/>
          <w:szCs w:val="24"/>
        </w:rPr>
        <w:t>b</w:t>
      </w:r>
      <w:r>
        <w:rPr>
          <w:sz w:val="24"/>
          <w:szCs w:val="24"/>
        </w:rPr>
        <w:t>e</w:t>
      </w:r>
      <w:r>
        <w:rPr>
          <w:spacing w:val="35"/>
          <w:sz w:val="24"/>
          <w:szCs w:val="24"/>
        </w:rPr>
        <w:t xml:space="preserve"> </w:t>
      </w:r>
      <w:r>
        <w:rPr>
          <w:spacing w:val="2"/>
          <w:sz w:val="24"/>
          <w:szCs w:val="24"/>
        </w:rPr>
        <w:t>s</w:t>
      </w:r>
      <w:r>
        <w:rPr>
          <w:spacing w:val="-4"/>
          <w:sz w:val="24"/>
          <w:szCs w:val="24"/>
        </w:rPr>
        <w:t>im</w:t>
      </w:r>
      <w:r>
        <w:rPr>
          <w:spacing w:val="5"/>
          <w:sz w:val="24"/>
          <w:szCs w:val="24"/>
        </w:rPr>
        <w:t>u</w:t>
      </w:r>
      <w:r>
        <w:rPr>
          <w:spacing w:val="-9"/>
          <w:sz w:val="24"/>
          <w:szCs w:val="24"/>
        </w:rPr>
        <w:t>l</w:t>
      </w:r>
      <w:r>
        <w:rPr>
          <w:spacing w:val="5"/>
          <w:sz w:val="24"/>
          <w:szCs w:val="24"/>
        </w:rPr>
        <w:t>t</w:t>
      </w:r>
      <w:r>
        <w:rPr>
          <w:spacing w:val="4"/>
          <w:sz w:val="24"/>
          <w:szCs w:val="24"/>
        </w:rPr>
        <w:t>a</w:t>
      </w:r>
      <w:r>
        <w:rPr>
          <w:spacing w:val="-5"/>
          <w:sz w:val="24"/>
          <w:szCs w:val="24"/>
        </w:rPr>
        <w:t>n</w:t>
      </w:r>
      <w:r>
        <w:rPr>
          <w:spacing w:val="-1"/>
          <w:sz w:val="24"/>
          <w:szCs w:val="24"/>
        </w:rPr>
        <w:t>e</w:t>
      </w:r>
      <w:r>
        <w:rPr>
          <w:spacing w:val="5"/>
          <w:sz w:val="24"/>
          <w:szCs w:val="24"/>
        </w:rPr>
        <w:t>o</w:t>
      </w:r>
      <w:r>
        <w:rPr>
          <w:sz w:val="24"/>
          <w:szCs w:val="24"/>
        </w:rPr>
        <w:t>u</w:t>
      </w:r>
      <w:r>
        <w:rPr>
          <w:spacing w:val="2"/>
          <w:sz w:val="24"/>
          <w:szCs w:val="24"/>
        </w:rPr>
        <w:t>s</w:t>
      </w:r>
      <w:r>
        <w:rPr>
          <w:sz w:val="24"/>
          <w:szCs w:val="24"/>
        </w:rPr>
        <w:t>ly</w:t>
      </w:r>
      <w:r>
        <w:rPr>
          <w:spacing w:val="34"/>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37"/>
          <w:sz w:val="24"/>
          <w:szCs w:val="24"/>
        </w:rPr>
        <w:t xml:space="preserve"> </w:t>
      </w:r>
      <w:r>
        <w:rPr>
          <w:sz w:val="24"/>
          <w:szCs w:val="24"/>
        </w:rPr>
        <w:t xml:space="preserve">to </w:t>
      </w:r>
      <w:r>
        <w:rPr>
          <w:spacing w:val="-2"/>
          <w:sz w:val="24"/>
          <w:szCs w:val="24"/>
        </w:rPr>
        <w:t>s</w:t>
      </w:r>
      <w:r>
        <w:rPr>
          <w:spacing w:val="4"/>
          <w:sz w:val="24"/>
          <w:szCs w:val="24"/>
        </w:rPr>
        <w:t>a</w:t>
      </w:r>
      <w:r>
        <w:rPr>
          <w:spacing w:val="-9"/>
          <w:sz w:val="24"/>
          <w:szCs w:val="24"/>
        </w:rPr>
        <w:t>l</w:t>
      </w:r>
      <w:r>
        <w:rPr>
          <w:sz w:val="24"/>
          <w:szCs w:val="24"/>
        </w:rPr>
        <w:t>t</w:t>
      </w:r>
      <w:r>
        <w:rPr>
          <w:spacing w:val="41"/>
          <w:sz w:val="24"/>
          <w:szCs w:val="24"/>
        </w:rPr>
        <w:t xml:space="preserve"> </w:t>
      </w:r>
      <w:r>
        <w:rPr>
          <w:spacing w:val="-2"/>
          <w:sz w:val="24"/>
          <w:szCs w:val="24"/>
        </w:rPr>
        <w:t>s</w:t>
      </w:r>
      <w:r>
        <w:rPr>
          <w:sz w:val="24"/>
          <w:szCs w:val="24"/>
        </w:rPr>
        <w:t>p</w:t>
      </w:r>
      <w:r>
        <w:rPr>
          <w:spacing w:val="1"/>
          <w:sz w:val="24"/>
          <w:szCs w:val="24"/>
        </w:rPr>
        <w:t>r</w:t>
      </w:r>
      <w:r>
        <w:rPr>
          <w:spacing w:val="4"/>
          <w:sz w:val="24"/>
          <w:szCs w:val="24"/>
        </w:rPr>
        <w:t>a</w:t>
      </w:r>
      <w:r>
        <w:rPr>
          <w:sz w:val="24"/>
          <w:szCs w:val="24"/>
        </w:rPr>
        <w:t>y</w:t>
      </w:r>
      <w:r>
        <w:rPr>
          <w:spacing w:val="26"/>
          <w:sz w:val="24"/>
          <w:szCs w:val="24"/>
        </w:rPr>
        <w:t xml:space="preserve"> </w:t>
      </w:r>
      <w:r>
        <w:rPr>
          <w:spacing w:val="4"/>
          <w:sz w:val="24"/>
          <w:szCs w:val="24"/>
        </w:rPr>
        <w:t>e</w:t>
      </w:r>
      <w:r>
        <w:rPr>
          <w:spacing w:val="-5"/>
          <w:sz w:val="24"/>
          <w:szCs w:val="24"/>
        </w:rPr>
        <w:t>x</w:t>
      </w:r>
      <w:r>
        <w:rPr>
          <w:sz w:val="24"/>
          <w:szCs w:val="24"/>
        </w:rPr>
        <w:t>p</w:t>
      </w:r>
      <w:r>
        <w:rPr>
          <w:spacing w:val="5"/>
          <w:sz w:val="24"/>
          <w:szCs w:val="24"/>
        </w:rPr>
        <w:t>o</w:t>
      </w:r>
      <w:r>
        <w:rPr>
          <w:spacing w:val="-2"/>
          <w:sz w:val="24"/>
          <w:szCs w:val="24"/>
        </w:rPr>
        <w:t>s</w:t>
      </w:r>
      <w:r>
        <w:rPr>
          <w:sz w:val="24"/>
          <w:szCs w:val="24"/>
        </w:rPr>
        <w:t>u</w:t>
      </w:r>
      <w:r>
        <w:rPr>
          <w:spacing w:val="1"/>
          <w:sz w:val="24"/>
          <w:szCs w:val="24"/>
        </w:rPr>
        <w:t>r</w:t>
      </w:r>
      <w:r>
        <w:rPr>
          <w:sz w:val="24"/>
          <w:szCs w:val="24"/>
        </w:rPr>
        <w:t>e</w:t>
      </w:r>
      <w:r>
        <w:rPr>
          <w:spacing w:val="35"/>
          <w:sz w:val="24"/>
          <w:szCs w:val="24"/>
        </w:rPr>
        <w:t xml:space="preserve"> </w:t>
      </w:r>
      <w:r>
        <w:rPr>
          <w:spacing w:val="-4"/>
          <w:sz w:val="24"/>
          <w:szCs w:val="24"/>
        </w:rPr>
        <w:t>i</w:t>
      </w:r>
      <w:r>
        <w:rPr>
          <w:sz w:val="24"/>
          <w:szCs w:val="24"/>
        </w:rPr>
        <w:t>n</w:t>
      </w:r>
      <w:r>
        <w:rPr>
          <w:spacing w:val="31"/>
          <w:sz w:val="24"/>
          <w:szCs w:val="24"/>
        </w:rPr>
        <w:t xml:space="preserve"> </w:t>
      </w:r>
      <w:r>
        <w:rPr>
          <w:spacing w:val="4"/>
          <w:sz w:val="24"/>
          <w:szCs w:val="24"/>
        </w:rPr>
        <w:t>a</w:t>
      </w:r>
      <w:r>
        <w:rPr>
          <w:sz w:val="24"/>
          <w:szCs w:val="24"/>
        </w:rPr>
        <w:t>n</w:t>
      </w:r>
      <w:r>
        <w:rPr>
          <w:spacing w:val="31"/>
          <w:sz w:val="24"/>
          <w:szCs w:val="24"/>
        </w:rPr>
        <w:t xml:space="preserve"> </w:t>
      </w:r>
      <w:r>
        <w:rPr>
          <w:spacing w:val="-1"/>
          <w:sz w:val="24"/>
          <w:szCs w:val="24"/>
        </w:rPr>
        <w:t>e</w:t>
      </w:r>
      <w:r>
        <w:rPr>
          <w:sz w:val="24"/>
          <w:szCs w:val="24"/>
        </w:rPr>
        <w:t>nv</w:t>
      </w:r>
      <w:r>
        <w:rPr>
          <w:spacing w:val="-4"/>
          <w:sz w:val="24"/>
          <w:szCs w:val="24"/>
        </w:rPr>
        <w:t>i</w:t>
      </w:r>
      <w:r>
        <w:rPr>
          <w:spacing w:val="1"/>
          <w:sz w:val="24"/>
          <w:szCs w:val="24"/>
        </w:rPr>
        <w:t>r</w:t>
      </w:r>
      <w:r>
        <w:rPr>
          <w:spacing w:val="5"/>
          <w:sz w:val="24"/>
          <w:szCs w:val="24"/>
        </w:rPr>
        <w:t>o</w:t>
      </w:r>
      <w:r>
        <w:rPr>
          <w:sz w:val="24"/>
          <w:szCs w:val="24"/>
        </w:rPr>
        <w:t>n</w:t>
      </w:r>
      <w:r>
        <w:rPr>
          <w:spacing w:val="-4"/>
          <w:sz w:val="24"/>
          <w:szCs w:val="24"/>
        </w:rPr>
        <w:t>m</w:t>
      </w:r>
      <w:r>
        <w:rPr>
          <w:spacing w:val="4"/>
          <w:sz w:val="24"/>
          <w:szCs w:val="24"/>
        </w:rPr>
        <w:t>e</w:t>
      </w:r>
      <w:r>
        <w:rPr>
          <w:spacing w:val="-5"/>
          <w:sz w:val="24"/>
          <w:szCs w:val="24"/>
        </w:rPr>
        <w:t>n</w:t>
      </w:r>
      <w:r>
        <w:rPr>
          <w:spacing w:val="5"/>
          <w:sz w:val="24"/>
          <w:szCs w:val="24"/>
        </w:rPr>
        <w:t>t</w:t>
      </w:r>
      <w:r>
        <w:rPr>
          <w:spacing w:val="4"/>
          <w:sz w:val="24"/>
          <w:szCs w:val="24"/>
        </w:rPr>
        <w:t>a</w:t>
      </w:r>
      <w:r>
        <w:rPr>
          <w:sz w:val="24"/>
          <w:szCs w:val="24"/>
        </w:rPr>
        <w:t>l</w:t>
      </w:r>
      <w:r>
        <w:rPr>
          <w:spacing w:val="27"/>
          <w:sz w:val="24"/>
          <w:szCs w:val="24"/>
        </w:rPr>
        <w:t xml:space="preserve"> </w:t>
      </w:r>
      <w:r>
        <w:rPr>
          <w:spacing w:val="-1"/>
          <w:sz w:val="24"/>
          <w:szCs w:val="24"/>
        </w:rPr>
        <w:t>c</w:t>
      </w:r>
      <w:r>
        <w:rPr>
          <w:spacing w:val="-5"/>
          <w:sz w:val="24"/>
          <w:szCs w:val="24"/>
        </w:rPr>
        <w:t>h</w:t>
      </w:r>
      <w:r>
        <w:rPr>
          <w:spacing w:val="4"/>
          <w:sz w:val="24"/>
          <w:szCs w:val="24"/>
        </w:rPr>
        <w:t>a</w:t>
      </w:r>
      <w:r>
        <w:rPr>
          <w:spacing w:val="-4"/>
          <w:sz w:val="24"/>
          <w:szCs w:val="24"/>
        </w:rPr>
        <w:t>m</w:t>
      </w:r>
      <w:r>
        <w:rPr>
          <w:sz w:val="24"/>
          <w:szCs w:val="24"/>
        </w:rPr>
        <w:t>b</w:t>
      </w:r>
      <w:r>
        <w:rPr>
          <w:spacing w:val="-1"/>
          <w:sz w:val="24"/>
          <w:szCs w:val="24"/>
        </w:rPr>
        <w:t>e</w:t>
      </w:r>
      <w:r>
        <w:rPr>
          <w:sz w:val="24"/>
          <w:szCs w:val="24"/>
        </w:rPr>
        <w:t>r</w:t>
      </w:r>
      <w:r>
        <w:rPr>
          <w:spacing w:val="42"/>
          <w:sz w:val="24"/>
          <w:szCs w:val="24"/>
        </w:rPr>
        <w:t xml:space="preserve"> </w:t>
      </w:r>
      <w:r>
        <w:rPr>
          <w:spacing w:val="-8"/>
          <w:sz w:val="24"/>
          <w:szCs w:val="24"/>
        </w:rPr>
        <w:t>f</w:t>
      </w:r>
      <w:r>
        <w:rPr>
          <w:spacing w:val="5"/>
          <w:sz w:val="24"/>
          <w:szCs w:val="24"/>
        </w:rPr>
        <w:t>o</w:t>
      </w:r>
      <w:r>
        <w:rPr>
          <w:sz w:val="24"/>
          <w:szCs w:val="24"/>
        </w:rPr>
        <w:t>r</w:t>
      </w:r>
      <w:r>
        <w:rPr>
          <w:spacing w:val="37"/>
          <w:sz w:val="24"/>
          <w:szCs w:val="24"/>
        </w:rPr>
        <w:t xml:space="preserve"> </w:t>
      </w:r>
      <w:r>
        <w:rPr>
          <w:sz w:val="24"/>
          <w:szCs w:val="24"/>
        </w:rPr>
        <w:t>1000</w:t>
      </w:r>
      <w:r>
        <w:rPr>
          <w:spacing w:val="31"/>
          <w:sz w:val="24"/>
          <w:szCs w:val="24"/>
        </w:rPr>
        <w:t xml:space="preserve"> </w:t>
      </w:r>
      <w:r>
        <w:rPr>
          <w:spacing w:val="-5"/>
          <w:sz w:val="24"/>
          <w:szCs w:val="24"/>
        </w:rPr>
        <w:t>h</w:t>
      </w:r>
      <w:r>
        <w:rPr>
          <w:spacing w:val="5"/>
          <w:sz w:val="24"/>
          <w:szCs w:val="24"/>
        </w:rPr>
        <w:t>o</w:t>
      </w:r>
      <w:r>
        <w:rPr>
          <w:sz w:val="24"/>
          <w:szCs w:val="24"/>
        </w:rPr>
        <w:t>u</w:t>
      </w:r>
      <w:r>
        <w:rPr>
          <w:spacing w:val="1"/>
          <w:sz w:val="24"/>
          <w:szCs w:val="24"/>
        </w:rPr>
        <w:t>r</w:t>
      </w:r>
      <w:r>
        <w:rPr>
          <w:spacing w:val="-2"/>
          <w:sz w:val="24"/>
          <w:szCs w:val="24"/>
        </w:rPr>
        <w:t>s</w:t>
      </w:r>
      <w:r>
        <w:rPr>
          <w:sz w:val="24"/>
          <w:szCs w:val="24"/>
        </w:rPr>
        <w:t>.</w:t>
      </w:r>
      <w:r>
        <w:rPr>
          <w:spacing w:val="33"/>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32"/>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w:t>
      </w:r>
      <w:r>
        <w:rPr>
          <w:spacing w:val="3"/>
          <w:sz w:val="24"/>
          <w:szCs w:val="24"/>
        </w:rPr>
        <w:t xml:space="preserve"> </w:t>
      </w:r>
      <w:r>
        <w:rPr>
          <w:spacing w:val="5"/>
          <w:sz w:val="24"/>
          <w:szCs w:val="24"/>
        </w:rPr>
        <w:t>t</w:t>
      </w:r>
      <w:r>
        <w:rPr>
          <w:spacing w:val="-5"/>
          <w:sz w:val="24"/>
          <w:szCs w:val="24"/>
        </w:rPr>
        <w:t>h</w:t>
      </w:r>
      <w:r>
        <w:rPr>
          <w:sz w:val="24"/>
          <w:szCs w:val="24"/>
        </w:rPr>
        <w:t>e</w:t>
      </w:r>
      <w:r>
        <w:rPr>
          <w:spacing w:val="4"/>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5"/>
          <w:sz w:val="24"/>
          <w:szCs w:val="24"/>
        </w:rPr>
        <w:t>v</w:t>
      </w:r>
      <w:r>
        <w:rPr>
          <w:spacing w:val="-4"/>
          <w:sz w:val="24"/>
          <w:szCs w:val="24"/>
        </w:rPr>
        <w:t>i</w:t>
      </w:r>
      <w:r>
        <w:rPr>
          <w:sz w:val="24"/>
          <w:szCs w:val="24"/>
        </w:rPr>
        <w:t>du</w:t>
      </w:r>
      <w:r>
        <w:rPr>
          <w:spacing w:val="4"/>
          <w:sz w:val="24"/>
          <w:szCs w:val="24"/>
        </w:rPr>
        <w:t>a</w:t>
      </w:r>
      <w:r>
        <w:rPr>
          <w:sz w:val="24"/>
          <w:szCs w:val="24"/>
        </w:rPr>
        <w:t>l</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3"/>
          <w:sz w:val="24"/>
          <w:szCs w:val="24"/>
        </w:rPr>
        <w:t xml:space="preserve"> </w:t>
      </w:r>
      <w:r>
        <w:rPr>
          <w:spacing w:val="4"/>
          <w:sz w:val="24"/>
          <w:szCs w:val="24"/>
        </w:rPr>
        <w:t>a</w:t>
      </w:r>
      <w:r>
        <w:rPr>
          <w:spacing w:val="-5"/>
          <w:sz w:val="24"/>
          <w:szCs w:val="24"/>
        </w:rPr>
        <w:t>n</w:t>
      </w:r>
      <w:r>
        <w:rPr>
          <w:sz w:val="24"/>
          <w:szCs w:val="24"/>
        </w:rPr>
        <w:t>d</w:t>
      </w:r>
      <w:r>
        <w:rPr>
          <w:spacing w:val="5"/>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4"/>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pacing w:val="-5"/>
          <w:sz w:val="24"/>
          <w:szCs w:val="24"/>
        </w:rPr>
        <w:t>b</w:t>
      </w:r>
      <w:r>
        <w:rPr>
          <w:sz w:val="24"/>
          <w:szCs w:val="24"/>
        </w:rPr>
        <w:t>e</w:t>
      </w:r>
      <w:r>
        <w:rPr>
          <w:spacing w:val="4"/>
          <w:sz w:val="24"/>
          <w:szCs w:val="24"/>
        </w:rPr>
        <w:t xml:space="preserve"> </w:t>
      </w:r>
      <w:r>
        <w:rPr>
          <w:spacing w:val="-2"/>
          <w:sz w:val="24"/>
          <w:szCs w:val="24"/>
        </w:rPr>
        <w:t>s</w:t>
      </w:r>
      <w:r>
        <w:rPr>
          <w:spacing w:val="5"/>
          <w:sz w:val="24"/>
          <w:szCs w:val="24"/>
        </w:rPr>
        <w:t>u</w:t>
      </w:r>
      <w:r>
        <w:rPr>
          <w:sz w:val="24"/>
          <w:szCs w:val="24"/>
        </w:rPr>
        <w:t>b</w:t>
      </w:r>
      <w:r>
        <w:rPr>
          <w:spacing w:val="-4"/>
          <w:sz w:val="24"/>
          <w:szCs w:val="24"/>
        </w:rPr>
        <w:t>j</w:t>
      </w:r>
      <w:r>
        <w:rPr>
          <w:spacing w:val="-1"/>
          <w:sz w:val="24"/>
          <w:szCs w:val="24"/>
        </w:rPr>
        <w:t>ec</w:t>
      </w:r>
      <w:r>
        <w:rPr>
          <w:spacing w:val="5"/>
          <w:sz w:val="24"/>
          <w:szCs w:val="24"/>
        </w:rPr>
        <w:t>t</w:t>
      </w:r>
      <w:r>
        <w:rPr>
          <w:spacing w:val="-1"/>
          <w:sz w:val="24"/>
          <w:szCs w:val="24"/>
        </w:rPr>
        <w:t>e</w:t>
      </w:r>
      <w:r>
        <w:rPr>
          <w:sz w:val="24"/>
          <w:szCs w:val="24"/>
        </w:rPr>
        <w:t>d</w:t>
      </w:r>
      <w:r>
        <w:rPr>
          <w:spacing w:val="5"/>
          <w:sz w:val="24"/>
          <w:szCs w:val="24"/>
        </w:rPr>
        <w:t xml:space="preserve"> </w:t>
      </w:r>
      <w:r>
        <w:rPr>
          <w:sz w:val="24"/>
          <w:szCs w:val="24"/>
        </w:rPr>
        <w:t>to</w:t>
      </w:r>
      <w:r>
        <w:rPr>
          <w:spacing w:val="6"/>
          <w:sz w:val="24"/>
          <w:szCs w:val="24"/>
        </w:rPr>
        <w:t xml:space="preserve"> </w:t>
      </w:r>
      <w:r>
        <w:rPr>
          <w:sz w:val="24"/>
          <w:szCs w:val="24"/>
        </w:rPr>
        <w:t>v</w:t>
      </w:r>
      <w:r>
        <w:rPr>
          <w:spacing w:val="-4"/>
          <w:sz w:val="24"/>
          <w:szCs w:val="24"/>
        </w:rPr>
        <w:t>i</w:t>
      </w:r>
      <w:r>
        <w:rPr>
          <w:spacing w:val="-2"/>
          <w:sz w:val="24"/>
          <w:szCs w:val="24"/>
        </w:rPr>
        <w:t>s</w:t>
      </w:r>
      <w:r>
        <w:rPr>
          <w:sz w:val="24"/>
          <w:szCs w:val="24"/>
        </w:rPr>
        <w:t>u</w:t>
      </w:r>
      <w:r>
        <w:rPr>
          <w:spacing w:val="8"/>
          <w:sz w:val="24"/>
          <w:szCs w:val="24"/>
        </w:rPr>
        <w:t>a</w:t>
      </w:r>
      <w:r>
        <w:rPr>
          <w:sz w:val="24"/>
          <w:szCs w:val="24"/>
        </w:rPr>
        <w:t xml:space="preserve">l </w:t>
      </w:r>
      <w:r>
        <w:rPr>
          <w:spacing w:val="-1"/>
          <w:sz w:val="24"/>
          <w:szCs w:val="24"/>
        </w:rPr>
        <w:t>e</w:t>
      </w:r>
      <w:r>
        <w:rPr>
          <w:spacing w:val="-5"/>
          <w:sz w:val="24"/>
          <w:szCs w:val="24"/>
        </w:rPr>
        <w:t>x</w:t>
      </w:r>
      <w:r>
        <w:rPr>
          <w:spacing w:val="4"/>
          <w:sz w:val="24"/>
          <w:szCs w:val="24"/>
        </w:rPr>
        <w:t>a</w:t>
      </w:r>
      <w:r>
        <w:rPr>
          <w:sz w:val="24"/>
          <w:szCs w:val="24"/>
        </w:rPr>
        <w:t>m</w:t>
      </w:r>
      <w:r>
        <w:rPr>
          <w:spacing w:val="-4"/>
          <w:sz w:val="24"/>
          <w:szCs w:val="24"/>
        </w:rPr>
        <w:t>i</w:t>
      </w:r>
      <w:r>
        <w:rPr>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 </w:t>
      </w:r>
      <w:r>
        <w:rPr>
          <w:spacing w:val="4"/>
          <w:sz w:val="24"/>
          <w:szCs w:val="24"/>
        </w:rPr>
        <w:t>a</w:t>
      </w:r>
      <w:r>
        <w:rPr>
          <w:spacing w:val="-5"/>
          <w:sz w:val="24"/>
          <w:szCs w:val="24"/>
        </w:rPr>
        <w:t>n</w:t>
      </w:r>
      <w:r>
        <w:rPr>
          <w:sz w:val="24"/>
          <w:szCs w:val="24"/>
        </w:rPr>
        <w:t>d</w:t>
      </w:r>
      <w:r>
        <w:rPr>
          <w:spacing w:val="5"/>
          <w:sz w:val="24"/>
          <w:szCs w:val="24"/>
        </w:rPr>
        <w:t xml:space="preserve"> t</w:t>
      </w:r>
      <w:r>
        <w:rPr>
          <w:spacing w:val="-1"/>
          <w:sz w:val="24"/>
          <w:szCs w:val="24"/>
        </w:rPr>
        <w:t>e</w:t>
      </w:r>
      <w:r>
        <w:rPr>
          <w:spacing w:val="-5"/>
          <w:sz w:val="24"/>
          <w:szCs w:val="24"/>
        </w:rPr>
        <w:t>n</w:t>
      </w:r>
      <w:r>
        <w:rPr>
          <w:spacing w:val="2"/>
          <w:sz w:val="24"/>
          <w:szCs w:val="24"/>
        </w:rPr>
        <w:t>s</w:t>
      </w:r>
      <w:r>
        <w:rPr>
          <w:sz w:val="24"/>
          <w:szCs w:val="24"/>
        </w:rPr>
        <w:t>i</w:t>
      </w:r>
      <w:r>
        <w:rPr>
          <w:spacing w:val="-4"/>
          <w:sz w:val="24"/>
          <w:szCs w:val="24"/>
        </w:rPr>
        <w:t>l</w:t>
      </w:r>
      <w:r>
        <w:rPr>
          <w:sz w:val="24"/>
          <w:szCs w:val="24"/>
        </w:rPr>
        <w:t>e</w:t>
      </w:r>
      <w:r>
        <w:rPr>
          <w:spacing w:val="7"/>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5"/>
          <w:sz w:val="24"/>
          <w:szCs w:val="24"/>
        </w:rPr>
        <w:t>t</w:t>
      </w:r>
      <w:r>
        <w:rPr>
          <w:spacing w:val="-1"/>
          <w:sz w:val="24"/>
          <w:szCs w:val="24"/>
        </w:rPr>
        <w:t>e</w:t>
      </w:r>
      <w:r>
        <w:rPr>
          <w:spacing w:val="-7"/>
          <w:sz w:val="24"/>
          <w:szCs w:val="24"/>
        </w:rPr>
        <w:t>s</w:t>
      </w:r>
      <w:r>
        <w:rPr>
          <w:spacing w:val="5"/>
          <w:sz w:val="24"/>
          <w:szCs w:val="24"/>
        </w:rPr>
        <w:t>t</w:t>
      </w:r>
      <w:r>
        <w:rPr>
          <w:sz w:val="24"/>
          <w:szCs w:val="24"/>
        </w:rPr>
        <w:t>.</w:t>
      </w:r>
      <w:r>
        <w:rPr>
          <w:spacing w:val="3"/>
          <w:sz w:val="24"/>
          <w:szCs w:val="24"/>
        </w:rPr>
        <w:t xml:space="preserve"> </w:t>
      </w:r>
      <w:r>
        <w:rPr>
          <w:spacing w:val="2"/>
          <w:sz w:val="24"/>
          <w:szCs w:val="24"/>
        </w:rPr>
        <w:t>T</w:t>
      </w:r>
      <w:r>
        <w:rPr>
          <w:spacing w:val="-5"/>
          <w:sz w:val="24"/>
          <w:szCs w:val="24"/>
        </w:rPr>
        <w:t>h</w:t>
      </w:r>
      <w:r>
        <w:rPr>
          <w:spacing w:val="-1"/>
          <w:sz w:val="24"/>
          <w:szCs w:val="24"/>
        </w:rPr>
        <w:t>e</w:t>
      </w:r>
      <w:r>
        <w:rPr>
          <w:spacing w:val="1"/>
          <w:sz w:val="24"/>
          <w:szCs w:val="24"/>
        </w:rPr>
        <w:t>r</w:t>
      </w:r>
      <w:r>
        <w:rPr>
          <w:sz w:val="24"/>
          <w:szCs w:val="24"/>
        </w:rPr>
        <w:t>e</w:t>
      </w:r>
      <w:r>
        <w:rPr>
          <w:spacing w:val="4"/>
          <w:sz w:val="24"/>
          <w:szCs w:val="24"/>
        </w:rPr>
        <w:t xml:space="preserve"> </w:t>
      </w:r>
      <w:r>
        <w:rPr>
          <w:spacing w:val="-2"/>
          <w:sz w:val="24"/>
          <w:szCs w:val="24"/>
        </w:rPr>
        <w:t>s</w:t>
      </w:r>
      <w:r>
        <w:rPr>
          <w:spacing w:val="-5"/>
          <w:sz w:val="24"/>
          <w:szCs w:val="24"/>
        </w:rPr>
        <w:t>h</w:t>
      </w:r>
      <w:r>
        <w:rPr>
          <w:spacing w:val="4"/>
          <w:sz w:val="24"/>
          <w:szCs w:val="24"/>
        </w:rPr>
        <w:t>a</w:t>
      </w:r>
      <w:r>
        <w:rPr>
          <w:spacing w:val="-4"/>
          <w:sz w:val="24"/>
          <w:szCs w:val="24"/>
        </w:rPr>
        <w:t>l</w:t>
      </w:r>
      <w:r>
        <w:rPr>
          <w:sz w:val="24"/>
          <w:szCs w:val="24"/>
        </w:rPr>
        <w:t>l</w:t>
      </w:r>
      <w:r>
        <w:rPr>
          <w:spacing w:val="5"/>
          <w:sz w:val="24"/>
          <w:szCs w:val="24"/>
        </w:rPr>
        <w:t xml:space="preserve"> </w:t>
      </w:r>
      <w:r>
        <w:rPr>
          <w:spacing w:val="-5"/>
          <w:sz w:val="24"/>
          <w:szCs w:val="24"/>
        </w:rPr>
        <w:t>b</w:t>
      </w:r>
      <w:r>
        <w:rPr>
          <w:sz w:val="24"/>
          <w:szCs w:val="24"/>
        </w:rPr>
        <w:t>e</w:t>
      </w:r>
      <w:r>
        <w:rPr>
          <w:spacing w:val="4"/>
          <w:sz w:val="24"/>
          <w:szCs w:val="24"/>
        </w:rPr>
        <w:t xml:space="preserve"> </w:t>
      </w:r>
      <w:r>
        <w:rPr>
          <w:spacing w:val="-5"/>
          <w:sz w:val="24"/>
          <w:szCs w:val="24"/>
        </w:rPr>
        <w:t>n</w:t>
      </w:r>
      <w:r>
        <w:rPr>
          <w:sz w:val="24"/>
          <w:szCs w:val="24"/>
        </w:rPr>
        <w:t>o</w:t>
      </w:r>
      <w:r>
        <w:rPr>
          <w:spacing w:val="10"/>
          <w:sz w:val="24"/>
          <w:szCs w:val="24"/>
        </w:rPr>
        <w:t xml:space="preserve"> </w:t>
      </w:r>
      <w:r>
        <w:rPr>
          <w:sz w:val="24"/>
          <w:szCs w:val="24"/>
        </w:rPr>
        <w:t>p</w:t>
      </w:r>
      <w:r>
        <w:rPr>
          <w:spacing w:val="-9"/>
          <w:sz w:val="24"/>
          <w:szCs w:val="24"/>
        </w:rPr>
        <w:t>i</w:t>
      </w:r>
      <w:r>
        <w:rPr>
          <w:spacing w:val="5"/>
          <w:sz w:val="24"/>
          <w:szCs w:val="24"/>
        </w:rPr>
        <w:t>tt</w:t>
      </w:r>
      <w:r>
        <w:rPr>
          <w:spacing w:val="-4"/>
          <w:sz w:val="24"/>
          <w:szCs w:val="24"/>
        </w:rPr>
        <w:t>i</w:t>
      </w:r>
      <w:r>
        <w:rPr>
          <w:spacing w:val="-5"/>
          <w:sz w:val="24"/>
          <w:szCs w:val="24"/>
        </w:rPr>
        <w:t>n</w:t>
      </w:r>
      <w:r>
        <w:rPr>
          <w:sz w:val="24"/>
          <w:szCs w:val="24"/>
        </w:rPr>
        <w:t>g,</w:t>
      </w:r>
      <w:r>
        <w:rPr>
          <w:spacing w:val="7"/>
          <w:sz w:val="24"/>
          <w:szCs w:val="24"/>
        </w:rPr>
        <w:t xml:space="preserve"> </w:t>
      </w:r>
      <w:r>
        <w:rPr>
          <w:spacing w:val="-1"/>
          <w:sz w:val="24"/>
          <w:szCs w:val="24"/>
        </w:rPr>
        <w:t>c</w:t>
      </w:r>
      <w:r>
        <w:rPr>
          <w:spacing w:val="5"/>
          <w:sz w:val="24"/>
          <w:szCs w:val="24"/>
        </w:rPr>
        <w:t>o</w:t>
      </w:r>
      <w:r>
        <w:rPr>
          <w:spacing w:val="1"/>
          <w:sz w:val="24"/>
          <w:szCs w:val="24"/>
        </w:rPr>
        <w:t>r</w:t>
      </w:r>
      <w:r>
        <w:rPr>
          <w:spacing w:val="-3"/>
          <w:sz w:val="24"/>
          <w:szCs w:val="24"/>
        </w:rPr>
        <w:t>r</w:t>
      </w:r>
      <w:r>
        <w:rPr>
          <w:spacing w:val="5"/>
          <w:sz w:val="24"/>
          <w:szCs w:val="24"/>
        </w:rPr>
        <w:t>o</w:t>
      </w:r>
      <w:r>
        <w:rPr>
          <w:spacing w:val="-2"/>
          <w:sz w:val="24"/>
          <w:szCs w:val="24"/>
        </w:rPr>
        <w:t>s</w:t>
      </w:r>
      <w:r>
        <w:rPr>
          <w:spacing w:val="-9"/>
          <w:sz w:val="24"/>
          <w:szCs w:val="24"/>
        </w:rPr>
        <w:t>i</w:t>
      </w:r>
      <w:r>
        <w:rPr>
          <w:spacing w:val="5"/>
          <w:sz w:val="24"/>
          <w:szCs w:val="24"/>
        </w:rPr>
        <w:t>o</w:t>
      </w:r>
      <w:r>
        <w:rPr>
          <w:sz w:val="24"/>
          <w:szCs w:val="24"/>
        </w:rPr>
        <w:t xml:space="preserve">n </w:t>
      </w:r>
      <w:r>
        <w:rPr>
          <w:spacing w:val="5"/>
          <w:sz w:val="24"/>
          <w:szCs w:val="24"/>
        </w:rPr>
        <w:t>o</w:t>
      </w:r>
      <w:r>
        <w:rPr>
          <w:sz w:val="24"/>
          <w:szCs w:val="24"/>
        </w:rPr>
        <w:t>r d</w:t>
      </w:r>
      <w:r>
        <w:rPr>
          <w:spacing w:val="-1"/>
          <w:sz w:val="24"/>
          <w:szCs w:val="24"/>
        </w:rPr>
        <w:t>e</w:t>
      </w:r>
      <w:r>
        <w:rPr>
          <w:spacing w:val="5"/>
          <w:sz w:val="24"/>
          <w:szCs w:val="24"/>
        </w:rPr>
        <w:t>t</w:t>
      </w:r>
      <w:r>
        <w:rPr>
          <w:spacing w:val="-1"/>
          <w:sz w:val="24"/>
          <w:szCs w:val="24"/>
        </w:rPr>
        <w:t>e</w:t>
      </w:r>
      <w:r>
        <w:rPr>
          <w:spacing w:val="1"/>
          <w:sz w:val="24"/>
          <w:szCs w:val="24"/>
        </w:rPr>
        <w:t>r</w:t>
      </w:r>
      <w:r>
        <w:rPr>
          <w:spacing w:val="-9"/>
          <w:sz w:val="24"/>
          <w:szCs w:val="24"/>
        </w:rPr>
        <w:t>i</w:t>
      </w:r>
      <w:r>
        <w:rPr>
          <w:spacing w:val="5"/>
          <w:sz w:val="24"/>
          <w:szCs w:val="24"/>
        </w:rPr>
        <w:t>o</w:t>
      </w:r>
      <w:r>
        <w:rPr>
          <w:spacing w:val="1"/>
          <w:sz w:val="24"/>
          <w:szCs w:val="24"/>
        </w:rPr>
        <w:t>r</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17"/>
          <w:sz w:val="24"/>
          <w:szCs w:val="24"/>
        </w:rPr>
        <w:t xml:space="preserve"> </w:t>
      </w:r>
      <w:r>
        <w:rPr>
          <w:spacing w:val="5"/>
          <w:sz w:val="24"/>
          <w:szCs w:val="24"/>
        </w:rPr>
        <w:t>o</w:t>
      </w:r>
      <w:r>
        <w:rPr>
          <w:sz w:val="24"/>
          <w:szCs w:val="24"/>
        </w:rPr>
        <w:t>n</w:t>
      </w:r>
      <w:r>
        <w:rPr>
          <w:spacing w:val="17"/>
          <w:sz w:val="24"/>
          <w:szCs w:val="24"/>
        </w:rPr>
        <w:t xml:space="preserve"> </w:t>
      </w:r>
      <w:r>
        <w:rPr>
          <w:spacing w:val="-1"/>
          <w:sz w:val="24"/>
          <w:szCs w:val="24"/>
        </w:rPr>
        <w:t>a</w:t>
      </w:r>
      <w:r>
        <w:rPr>
          <w:sz w:val="24"/>
          <w:szCs w:val="24"/>
        </w:rPr>
        <w:t>ny</w:t>
      </w:r>
      <w:r>
        <w:rPr>
          <w:spacing w:val="21"/>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5"/>
          <w:sz w:val="24"/>
          <w:szCs w:val="24"/>
        </w:rPr>
        <w:t>n</w:t>
      </w:r>
      <w:r>
        <w:rPr>
          <w:spacing w:val="4"/>
          <w:sz w:val="24"/>
          <w:szCs w:val="24"/>
        </w:rPr>
        <w:t>e</w:t>
      </w:r>
      <w:r>
        <w:rPr>
          <w:spacing w:val="-5"/>
          <w:sz w:val="24"/>
          <w:szCs w:val="24"/>
        </w:rPr>
        <w:t>n</w:t>
      </w:r>
      <w:r>
        <w:rPr>
          <w:sz w:val="24"/>
          <w:szCs w:val="24"/>
        </w:rPr>
        <w:t>t</w:t>
      </w:r>
      <w:r>
        <w:rPr>
          <w:spacing w:val="26"/>
          <w:sz w:val="24"/>
          <w:szCs w:val="24"/>
        </w:rPr>
        <w:t xml:space="preserve"> </w:t>
      </w:r>
      <w:r>
        <w:rPr>
          <w:spacing w:val="5"/>
          <w:sz w:val="24"/>
          <w:szCs w:val="24"/>
        </w:rPr>
        <w:t>o</w:t>
      </w:r>
      <w:r>
        <w:rPr>
          <w:sz w:val="24"/>
          <w:szCs w:val="24"/>
        </w:rPr>
        <w:t>f</w:t>
      </w:r>
      <w:r>
        <w:rPr>
          <w:spacing w:val="13"/>
          <w:sz w:val="24"/>
          <w:szCs w:val="24"/>
        </w:rPr>
        <w:t xml:space="preserve"> </w:t>
      </w:r>
      <w:r>
        <w:rPr>
          <w:spacing w:val="5"/>
          <w:sz w:val="24"/>
          <w:szCs w:val="24"/>
        </w:rPr>
        <w:t>t</w:t>
      </w:r>
      <w:r>
        <w:rPr>
          <w:spacing w:val="-5"/>
          <w:sz w:val="24"/>
          <w:szCs w:val="24"/>
        </w:rPr>
        <w:t>h</w:t>
      </w:r>
      <w:r>
        <w:rPr>
          <w:sz w:val="24"/>
          <w:szCs w:val="24"/>
        </w:rPr>
        <w:t>e</w:t>
      </w:r>
      <w:r>
        <w:rPr>
          <w:spacing w:val="20"/>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8"/>
          <w:sz w:val="24"/>
          <w:szCs w:val="24"/>
        </w:rPr>
        <w:t xml:space="preserv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23"/>
          <w:sz w:val="24"/>
          <w:szCs w:val="24"/>
        </w:rPr>
        <w:t xml:space="preserve"> </w:t>
      </w:r>
      <w:r>
        <w:rPr>
          <w:sz w:val="24"/>
          <w:szCs w:val="24"/>
        </w:rPr>
        <w:t>1000</w:t>
      </w:r>
      <w:r>
        <w:rPr>
          <w:spacing w:val="21"/>
          <w:sz w:val="24"/>
          <w:szCs w:val="24"/>
        </w:rPr>
        <w:t xml:space="preserve"> </w:t>
      </w:r>
      <w:proofErr w:type="spellStart"/>
      <w:r>
        <w:rPr>
          <w:spacing w:val="-5"/>
          <w:sz w:val="24"/>
          <w:szCs w:val="24"/>
        </w:rPr>
        <w:t>h</w:t>
      </w:r>
      <w:r>
        <w:rPr>
          <w:spacing w:val="1"/>
          <w:sz w:val="24"/>
          <w:szCs w:val="24"/>
        </w:rPr>
        <w:t>r</w:t>
      </w:r>
      <w:r>
        <w:rPr>
          <w:sz w:val="24"/>
          <w:szCs w:val="24"/>
        </w:rPr>
        <w:t>s</w:t>
      </w:r>
      <w:proofErr w:type="spellEnd"/>
      <w:r>
        <w:rPr>
          <w:spacing w:val="19"/>
          <w:sz w:val="24"/>
          <w:szCs w:val="24"/>
        </w:rPr>
        <w:t xml:space="preserve"> </w:t>
      </w:r>
      <w:r>
        <w:rPr>
          <w:spacing w:val="5"/>
          <w:sz w:val="24"/>
          <w:szCs w:val="24"/>
        </w:rPr>
        <w:t>o</w:t>
      </w:r>
      <w:r>
        <w:rPr>
          <w:sz w:val="24"/>
          <w:szCs w:val="24"/>
        </w:rPr>
        <w:t>f</w:t>
      </w:r>
      <w:r>
        <w:rPr>
          <w:spacing w:val="18"/>
          <w:sz w:val="24"/>
          <w:szCs w:val="24"/>
        </w:rPr>
        <w:t xml:space="preserve"> </w:t>
      </w:r>
      <w:r>
        <w:rPr>
          <w:spacing w:val="-2"/>
          <w:sz w:val="24"/>
          <w:szCs w:val="24"/>
        </w:rPr>
        <w:t>s</w:t>
      </w:r>
      <w:r>
        <w:rPr>
          <w:spacing w:val="4"/>
          <w:sz w:val="24"/>
          <w:szCs w:val="24"/>
        </w:rPr>
        <w:t>a</w:t>
      </w:r>
      <w:r>
        <w:rPr>
          <w:spacing w:val="-9"/>
          <w:sz w:val="24"/>
          <w:szCs w:val="24"/>
        </w:rPr>
        <w:t>l</w:t>
      </w:r>
      <w:r>
        <w:rPr>
          <w:sz w:val="24"/>
          <w:szCs w:val="24"/>
        </w:rPr>
        <w:t>t</w:t>
      </w:r>
      <w:r>
        <w:rPr>
          <w:spacing w:val="-44"/>
          <w:sz w:val="24"/>
          <w:szCs w:val="24"/>
        </w:rPr>
        <w:t xml:space="preserve"> </w:t>
      </w:r>
      <w:r>
        <w:rPr>
          <w:spacing w:val="2"/>
          <w:sz w:val="24"/>
          <w:szCs w:val="24"/>
        </w:rPr>
        <w:t>-</w:t>
      </w:r>
      <w:r>
        <w:rPr>
          <w:spacing w:val="-2"/>
          <w:sz w:val="24"/>
          <w:szCs w:val="24"/>
        </w:rPr>
        <w:t>s</w:t>
      </w:r>
      <w:r>
        <w:rPr>
          <w:sz w:val="24"/>
          <w:szCs w:val="24"/>
        </w:rPr>
        <w:t>p</w:t>
      </w:r>
      <w:r>
        <w:rPr>
          <w:spacing w:val="1"/>
          <w:sz w:val="24"/>
          <w:szCs w:val="24"/>
        </w:rPr>
        <w:t>r</w:t>
      </w:r>
      <w:r>
        <w:rPr>
          <w:spacing w:val="8"/>
          <w:sz w:val="24"/>
          <w:szCs w:val="24"/>
        </w:rPr>
        <w:t>a</w:t>
      </w:r>
      <w:r>
        <w:rPr>
          <w:sz w:val="24"/>
          <w:szCs w:val="24"/>
        </w:rPr>
        <w:t xml:space="preserve">y </w:t>
      </w:r>
      <w:r>
        <w:rPr>
          <w:spacing w:val="-1"/>
          <w:sz w:val="24"/>
          <w:szCs w:val="24"/>
        </w:rPr>
        <w:t>e</w:t>
      </w:r>
      <w:r>
        <w:rPr>
          <w:spacing w:val="-5"/>
          <w:sz w:val="24"/>
          <w:szCs w:val="24"/>
        </w:rPr>
        <w:t>x</w:t>
      </w:r>
      <w:r>
        <w:rPr>
          <w:sz w:val="24"/>
          <w:szCs w:val="24"/>
        </w:rPr>
        <w:t>p</w:t>
      </w:r>
      <w:r>
        <w:rPr>
          <w:spacing w:val="5"/>
          <w:sz w:val="24"/>
          <w:szCs w:val="24"/>
        </w:rPr>
        <w:t>o</w:t>
      </w:r>
      <w:r>
        <w:rPr>
          <w:spacing w:val="-2"/>
          <w:sz w:val="24"/>
          <w:szCs w:val="24"/>
        </w:rPr>
        <w:t>s</w:t>
      </w:r>
      <w:r>
        <w:rPr>
          <w:sz w:val="24"/>
          <w:szCs w:val="24"/>
        </w:rPr>
        <w:t>u</w:t>
      </w:r>
      <w:r>
        <w:rPr>
          <w:spacing w:val="1"/>
          <w:sz w:val="24"/>
          <w:szCs w:val="24"/>
        </w:rPr>
        <w:t>r</w:t>
      </w:r>
      <w:r>
        <w:rPr>
          <w:spacing w:val="-1"/>
          <w:sz w:val="24"/>
          <w:szCs w:val="24"/>
        </w:rPr>
        <w:t>e</w:t>
      </w:r>
      <w:r>
        <w:rPr>
          <w:sz w:val="24"/>
          <w:szCs w:val="24"/>
        </w:rPr>
        <w:t>.</w:t>
      </w:r>
      <w:r>
        <w:rPr>
          <w:spacing w:val="11"/>
          <w:sz w:val="24"/>
          <w:szCs w:val="24"/>
        </w:rPr>
        <w:t xml:space="preserve"> </w:t>
      </w:r>
      <w:r>
        <w:rPr>
          <w:spacing w:val="2"/>
          <w:sz w:val="24"/>
          <w:szCs w:val="24"/>
        </w:rPr>
        <w:t>T</w:t>
      </w:r>
      <w:r>
        <w:rPr>
          <w:spacing w:val="-5"/>
          <w:sz w:val="24"/>
          <w:szCs w:val="24"/>
        </w:rPr>
        <w:t>h</w:t>
      </w:r>
      <w:r>
        <w:rPr>
          <w:sz w:val="24"/>
          <w:szCs w:val="24"/>
        </w:rPr>
        <w:t>e</w:t>
      </w:r>
      <w:r>
        <w:rPr>
          <w:spacing w:val="12"/>
          <w:sz w:val="24"/>
          <w:szCs w:val="24"/>
        </w:rPr>
        <w:t xml:space="preserve"> </w:t>
      </w:r>
      <w:r>
        <w:rPr>
          <w:spacing w:val="-4"/>
          <w:sz w:val="24"/>
          <w:szCs w:val="24"/>
        </w:rPr>
        <w:t>i</w:t>
      </w:r>
      <w:r>
        <w:rPr>
          <w:spacing w:val="-5"/>
          <w:sz w:val="24"/>
          <w:szCs w:val="24"/>
        </w:rPr>
        <w:t>n</w:t>
      </w:r>
      <w:r>
        <w:rPr>
          <w:spacing w:val="5"/>
          <w:sz w:val="24"/>
          <w:szCs w:val="24"/>
        </w:rPr>
        <w:t>d</w:t>
      </w:r>
      <w:r>
        <w:rPr>
          <w:spacing w:val="-4"/>
          <w:sz w:val="24"/>
          <w:szCs w:val="24"/>
        </w:rPr>
        <w:t>i</w:t>
      </w:r>
      <w:r>
        <w:rPr>
          <w:spacing w:val="5"/>
          <w:sz w:val="24"/>
          <w:szCs w:val="24"/>
        </w:rPr>
        <w:t>v</w:t>
      </w:r>
      <w:r>
        <w:rPr>
          <w:spacing w:val="-4"/>
          <w:sz w:val="24"/>
          <w:szCs w:val="24"/>
        </w:rPr>
        <w:t>i</w:t>
      </w:r>
      <w:r>
        <w:rPr>
          <w:sz w:val="24"/>
          <w:szCs w:val="24"/>
        </w:rPr>
        <w:t>du</w:t>
      </w:r>
      <w:r>
        <w:rPr>
          <w:spacing w:val="4"/>
          <w:sz w:val="24"/>
          <w:szCs w:val="24"/>
        </w:rPr>
        <w:t>a</w:t>
      </w:r>
      <w:r>
        <w:rPr>
          <w:sz w:val="24"/>
          <w:szCs w:val="24"/>
        </w:rPr>
        <w:t>l</w:t>
      </w:r>
      <w:r>
        <w:rPr>
          <w:spacing w:val="4"/>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r>
        <w:rPr>
          <w:spacing w:val="6"/>
          <w:sz w:val="24"/>
          <w:szCs w:val="24"/>
        </w:rPr>
        <w:t xml:space="preserve"> </w:t>
      </w:r>
      <w:r>
        <w:rPr>
          <w:spacing w:val="9"/>
          <w:sz w:val="24"/>
          <w:szCs w:val="24"/>
        </w:rPr>
        <w:t>o</w:t>
      </w:r>
      <w:r>
        <w:rPr>
          <w:sz w:val="24"/>
          <w:szCs w:val="24"/>
        </w:rPr>
        <w:t xml:space="preserve">f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13"/>
          <w:sz w:val="24"/>
          <w:szCs w:val="24"/>
        </w:rPr>
        <w:t xml:space="preserve"> </w:t>
      </w:r>
      <w:proofErr w:type="spellStart"/>
      <w:r>
        <w:rPr>
          <w:spacing w:val="4"/>
          <w:sz w:val="24"/>
          <w:szCs w:val="24"/>
        </w:rPr>
        <w:t>a</w:t>
      </w:r>
      <w:r>
        <w:rPr>
          <w:spacing w:val="-9"/>
          <w:sz w:val="24"/>
          <w:szCs w:val="24"/>
        </w:rPr>
        <w:t>l</w:t>
      </w:r>
      <w:r>
        <w:rPr>
          <w:spacing w:val="5"/>
          <w:sz w:val="24"/>
          <w:szCs w:val="24"/>
        </w:rPr>
        <w:t>u</w:t>
      </w:r>
      <w:r>
        <w:rPr>
          <w:sz w:val="24"/>
          <w:szCs w:val="24"/>
        </w:rPr>
        <w:t>m</w:t>
      </w:r>
      <w:r>
        <w:rPr>
          <w:spacing w:val="-4"/>
          <w:sz w:val="24"/>
          <w:szCs w:val="24"/>
        </w:rPr>
        <w:t>i</w:t>
      </w:r>
      <w:r>
        <w:rPr>
          <w:sz w:val="24"/>
          <w:szCs w:val="24"/>
        </w:rPr>
        <w:t>n</w:t>
      </w:r>
      <w:r>
        <w:rPr>
          <w:spacing w:val="-4"/>
          <w:sz w:val="24"/>
          <w:szCs w:val="24"/>
        </w:rPr>
        <w:t>i</w:t>
      </w:r>
      <w:r>
        <w:rPr>
          <w:spacing w:val="5"/>
          <w:sz w:val="24"/>
          <w:szCs w:val="24"/>
        </w:rPr>
        <w:t>u</w:t>
      </w:r>
      <w:r>
        <w:rPr>
          <w:sz w:val="24"/>
          <w:szCs w:val="24"/>
        </w:rPr>
        <w:t>m</w:t>
      </w:r>
      <w:proofErr w:type="spellEnd"/>
      <w:r>
        <w:rPr>
          <w:spacing w:val="4"/>
          <w:sz w:val="24"/>
          <w:szCs w:val="24"/>
        </w:rPr>
        <w:t xml:space="preserve"> a</w:t>
      </w:r>
      <w:r>
        <w:rPr>
          <w:sz w:val="24"/>
          <w:szCs w:val="24"/>
        </w:rPr>
        <w:t>l</w:t>
      </w:r>
      <w:r>
        <w:rPr>
          <w:spacing w:val="-9"/>
          <w:sz w:val="24"/>
          <w:szCs w:val="24"/>
        </w:rPr>
        <w:t>l</w:t>
      </w:r>
      <w:r>
        <w:rPr>
          <w:spacing w:val="9"/>
          <w:sz w:val="24"/>
          <w:szCs w:val="24"/>
        </w:rPr>
        <w:t>o</w:t>
      </w:r>
      <w:r>
        <w:rPr>
          <w:sz w:val="24"/>
          <w:szCs w:val="24"/>
        </w:rPr>
        <w:t>y</w:t>
      </w:r>
      <w:r>
        <w:rPr>
          <w:spacing w:val="4"/>
          <w:sz w:val="24"/>
          <w:szCs w:val="24"/>
        </w:rPr>
        <w:t xml:space="preserve"> a</w:t>
      </w:r>
      <w:r>
        <w:rPr>
          <w:spacing w:val="-5"/>
          <w:sz w:val="24"/>
          <w:szCs w:val="24"/>
        </w:rPr>
        <w:t>n</w:t>
      </w:r>
      <w:r>
        <w:rPr>
          <w:sz w:val="24"/>
          <w:szCs w:val="24"/>
        </w:rPr>
        <w:t>d</w:t>
      </w:r>
      <w:r>
        <w:rPr>
          <w:spacing w:val="8"/>
          <w:sz w:val="24"/>
          <w:szCs w:val="24"/>
        </w:rPr>
        <w:t xml:space="preserve"> </w:t>
      </w:r>
      <w:r>
        <w:rPr>
          <w:spacing w:val="5"/>
          <w:sz w:val="24"/>
          <w:szCs w:val="24"/>
        </w:rPr>
        <w:t>t</w:t>
      </w:r>
      <w:r>
        <w:rPr>
          <w:spacing w:val="-5"/>
          <w:sz w:val="24"/>
          <w:szCs w:val="24"/>
        </w:rPr>
        <w:t>h</w:t>
      </w:r>
      <w:r>
        <w:rPr>
          <w:sz w:val="24"/>
          <w:szCs w:val="24"/>
        </w:rPr>
        <w:t xml:space="preserve">e </w:t>
      </w:r>
      <w:r>
        <w:rPr>
          <w:spacing w:val="-1"/>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5"/>
          <w:sz w:val="24"/>
          <w:szCs w:val="24"/>
        </w:rPr>
        <w:t>t</w:t>
      </w:r>
      <w:r>
        <w:rPr>
          <w:sz w:val="24"/>
          <w:szCs w:val="24"/>
        </w:rPr>
        <w:t>e</w:t>
      </w:r>
      <w:r>
        <w:rPr>
          <w:spacing w:val="-2"/>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3"/>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1"/>
          <w:sz w:val="24"/>
          <w:szCs w:val="24"/>
        </w:rPr>
        <w:t xml:space="preserve"> </w:t>
      </w:r>
      <w:r>
        <w:rPr>
          <w:spacing w:val="1"/>
          <w:sz w:val="24"/>
          <w:szCs w:val="24"/>
        </w:rPr>
        <w:t>r</w:t>
      </w:r>
      <w:r>
        <w:rPr>
          <w:spacing w:val="-1"/>
          <w:sz w:val="24"/>
          <w:szCs w:val="24"/>
        </w:rPr>
        <w:t>e</w:t>
      </w:r>
      <w:r>
        <w:rPr>
          <w:spacing w:val="5"/>
          <w:sz w:val="24"/>
          <w:szCs w:val="24"/>
        </w:rPr>
        <w:t>t</w:t>
      </w:r>
      <w:r>
        <w:rPr>
          <w:spacing w:val="4"/>
          <w:sz w:val="24"/>
          <w:szCs w:val="24"/>
        </w:rPr>
        <w:t>a</w:t>
      </w:r>
      <w:r>
        <w:rPr>
          <w:spacing w:val="-4"/>
          <w:sz w:val="24"/>
          <w:szCs w:val="24"/>
        </w:rPr>
        <w:t>i</w:t>
      </w:r>
      <w:r>
        <w:rPr>
          <w:sz w:val="24"/>
          <w:szCs w:val="24"/>
        </w:rPr>
        <w:t>n</w:t>
      </w:r>
      <w:r>
        <w:rPr>
          <w:spacing w:val="-3"/>
          <w:sz w:val="24"/>
          <w:szCs w:val="24"/>
        </w:rPr>
        <w:t xml:space="preserve"> </w:t>
      </w:r>
      <w:r>
        <w:rPr>
          <w:sz w:val="24"/>
          <w:szCs w:val="24"/>
        </w:rPr>
        <w:t>95%</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z w:val="24"/>
          <w:szCs w:val="24"/>
        </w:rPr>
        <w:t>gu</w:t>
      </w:r>
      <w:r>
        <w:rPr>
          <w:spacing w:val="-1"/>
          <w:sz w:val="24"/>
          <w:szCs w:val="24"/>
        </w:rPr>
        <w:t>a</w:t>
      </w:r>
      <w:r>
        <w:rPr>
          <w:spacing w:val="1"/>
          <w:sz w:val="24"/>
          <w:szCs w:val="24"/>
        </w:rPr>
        <w:t>r</w:t>
      </w:r>
      <w:r>
        <w:rPr>
          <w:spacing w:val="2"/>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3"/>
          <w:sz w:val="24"/>
          <w:szCs w:val="24"/>
        </w:rPr>
        <w:t xml:space="preserve"> </w:t>
      </w:r>
      <w:r>
        <w:rPr>
          <w:spacing w:val="-4"/>
          <w:sz w:val="24"/>
          <w:szCs w:val="24"/>
        </w:rPr>
        <w:t>i</w:t>
      </w:r>
      <w:r>
        <w:rPr>
          <w:sz w:val="24"/>
          <w:szCs w:val="24"/>
        </w:rPr>
        <w:t>n</w:t>
      </w:r>
      <w:r>
        <w:rPr>
          <w:spacing w:val="-2"/>
          <w:sz w:val="24"/>
          <w:szCs w:val="24"/>
        </w:rPr>
        <w:t xml:space="preserve"> </w:t>
      </w:r>
      <w:r>
        <w:rPr>
          <w:sz w:val="24"/>
          <w:szCs w:val="24"/>
        </w:rPr>
        <w:t>G</w:t>
      </w:r>
      <w:r>
        <w:rPr>
          <w:spacing w:val="1"/>
          <w:sz w:val="24"/>
          <w:szCs w:val="24"/>
        </w:rPr>
        <w:t>TP</w:t>
      </w:r>
      <w:r>
        <w:rPr>
          <w:sz w:val="24"/>
          <w:szCs w:val="24"/>
        </w:rPr>
        <w:t>.</w:t>
      </w:r>
    </w:p>
    <w:p w:rsidR="008D75EE" w:rsidRDefault="008D75EE">
      <w:pPr>
        <w:spacing w:before="9" w:line="140" w:lineRule="exact"/>
        <w:rPr>
          <w:sz w:val="14"/>
          <w:szCs w:val="14"/>
        </w:rPr>
      </w:pPr>
    </w:p>
    <w:p w:rsidR="008D75EE" w:rsidRDefault="00B30AA0">
      <w:pPr>
        <w:ind w:left="116"/>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6                 </w:t>
      </w:r>
      <w:r>
        <w:rPr>
          <w:rFonts w:ascii="Palatino Linotype" w:eastAsia="Palatino Linotype" w:hAnsi="Palatino Linotype" w:cs="Palatino Linotype"/>
          <w:b/>
          <w:spacing w:val="53"/>
          <w:sz w:val="22"/>
          <w:szCs w:val="22"/>
        </w:rPr>
        <w:t xml:space="preserve"> </w:t>
      </w:r>
      <w:r>
        <w:rPr>
          <w:b/>
          <w:spacing w:val="-5"/>
          <w:sz w:val="24"/>
          <w:szCs w:val="24"/>
        </w:rPr>
        <w:t>C</w:t>
      </w:r>
      <w:r>
        <w:rPr>
          <w:b/>
          <w:spacing w:val="-4"/>
          <w:sz w:val="24"/>
          <w:szCs w:val="24"/>
        </w:rPr>
        <w:t>h</w:t>
      </w:r>
      <w:r>
        <w:rPr>
          <w:b/>
          <w:spacing w:val="-1"/>
          <w:sz w:val="24"/>
          <w:szCs w:val="24"/>
        </w:rPr>
        <w:t>e</w:t>
      </w:r>
      <w:r>
        <w:rPr>
          <w:b/>
          <w:spacing w:val="-3"/>
          <w:sz w:val="24"/>
          <w:szCs w:val="24"/>
        </w:rPr>
        <w:t>m</w:t>
      </w:r>
      <w:r>
        <w:rPr>
          <w:b/>
          <w:spacing w:val="-4"/>
          <w:sz w:val="24"/>
          <w:szCs w:val="24"/>
        </w:rPr>
        <w:t>i</w:t>
      </w:r>
      <w:r>
        <w:rPr>
          <w:b/>
          <w:spacing w:val="-6"/>
          <w:sz w:val="24"/>
          <w:szCs w:val="24"/>
        </w:rPr>
        <w:t>c</w:t>
      </w:r>
      <w:r>
        <w:rPr>
          <w:b/>
          <w:sz w:val="24"/>
          <w:szCs w:val="24"/>
        </w:rPr>
        <w:t>al</w:t>
      </w:r>
      <w:r>
        <w:rPr>
          <w:b/>
          <w:spacing w:val="8"/>
          <w:sz w:val="24"/>
          <w:szCs w:val="24"/>
        </w:rPr>
        <w:t xml:space="preserve"> </w:t>
      </w:r>
      <w:r>
        <w:rPr>
          <w:b/>
          <w:spacing w:val="-5"/>
          <w:sz w:val="24"/>
          <w:szCs w:val="24"/>
        </w:rPr>
        <w:t>A</w:t>
      </w:r>
      <w:r>
        <w:rPr>
          <w:b/>
          <w:spacing w:val="-4"/>
          <w:sz w:val="24"/>
          <w:szCs w:val="24"/>
        </w:rPr>
        <w:t>n</w:t>
      </w:r>
      <w:r>
        <w:rPr>
          <w:b/>
          <w:sz w:val="24"/>
          <w:szCs w:val="24"/>
        </w:rPr>
        <w:t>a</w:t>
      </w:r>
      <w:r>
        <w:rPr>
          <w:b/>
          <w:spacing w:val="-4"/>
          <w:sz w:val="24"/>
          <w:szCs w:val="24"/>
        </w:rPr>
        <w:t>l</w:t>
      </w:r>
      <w:r>
        <w:rPr>
          <w:b/>
          <w:sz w:val="24"/>
          <w:szCs w:val="24"/>
        </w:rPr>
        <w:t>y</w:t>
      </w:r>
      <w:r>
        <w:rPr>
          <w:b/>
          <w:spacing w:val="-7"/>
          <w:sz w:val="24"/>
          <w:szCs w:val="24"/>
        </w:rPr>
        <w:t>s</w:t>
      </w:r>
      <w:r>
        <w:rPr>
          <w:b/>
          <w:sz w:val="24"/>
          <w:szCs w:val="24"/>
        </w:rPr>
        <w:t>is</w:t>
      </w:r>
      <w:r>
        <w:rPr>
          <w:b/>
          <w:spacing w:val="6"/>
          <w:sz w:val="24"/>
          <w:szCs w:val="24"/>
        </w:rPr>
        <w:t xml:space="preserve"> </w:t>
      </w:r>
      <w:r>
        <w:rPr>
          <w:b/>
          <w:sz w:val="24"/>
          <w:szCs w:val="24"/>
        </w:rPr>
        <w:t>of</w:t>
      </w:r>
      <w:r>
        <w:rPr>
          <w:b/>
          <w:spacing w:val="4"/>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w:t>
      </w:r>
      <w:r>
        <w:rPr>
          <w:b/>
          <w:spacing w:val="1"/>
          <w:sz w:val="24"/>
          <w:szCs w:val="24"/>
        </w:rPr>
        <w:t>n</w:t>
      </w:r>
      <w:r>
        <w:rPr>
          <w:b/>
          <w:spacing w:val="-4"/>
          <w:sz w:val="24"/>
          <w:szCs w:val="24"/>
        </w:rPr>
        <w:t>i</w:t>
      </w:r>
      <w:r>
        <w:rPr>
          <w:b/>
          <w:spacing w:val="1"/>
          <w:sz w:val="24"/>
          <w:szCs w:val="24"/>
        </w:rPr>
        <w:t>u</w:t>
      </w:r>
      <w:r>
        <w:rPr>
          <w:b/>
          <w:spacing w:val="-8"/>
          <w:sz w:val="24"/>
          <w:szCs w:val="24"/>
        </w:rPr>
        <w:t>m</w:t>
      </w:r>
      <w:proofErr w:type="spellEnd"/>
      <w:r>
        <w:rPr>
          <w:b/>
          <w:sz w:val="24"/>
          <w:szCs w:val="24"/>
        </w:rPr>
        <w:t>/</w:t>
      </w:r>
      <w:r>
        <w:rPr>
          <w:b/>
          <w:spacing w:val="9"/>
          <w:sz w:val="24"/>
          <w:szCs w:val="24"/>
        </w:rPr>
        <w:t xml:space="preserve"> </w:t>
      </w:r>
      <w:proofErr w:type="spellStart"/>
      <w:r>
        <w:rPr>
          <w:b/>
          <w:sz w:val="24"/>
          <w:szCs w:val="24"/>
        </w:rPr>
        <w:t>A</w:t>
      </w:r>
      <w:r>
        <w:rPr>
          <w:b/>
          <w:spacing w:val="-5"/>
          <w:sz w:val="24"/>
          <w:szCs w:val="24"/>
        </w:rPr>
        <w:t>l</w:t>
      </w:r>
      <w:r>
        <w:rPr>
          <w:b/>
          <w:spacing w:val="1"/>
          <w:sz w:val="24"/>
          <w:szCs w:val="24"/>
        </w:rPr>
        <w:t>u</w:t>
      </w:r>
      <w:r>
        <w:rPr>
          <w:b/>
          <w:spacing w:val="-8"/>
          <w:sz w:val="24"/>
          <w:szCs w:val="24"/>
        </w:rPr>
        <w:t>m</w:t>
      </w:r>
      <w:r>
        <w:rPr>
          <w:b/>
          <w:spacing w:val="-4"/>
          <w:sz w:val="24"/>
          <w:szCs w:val="24"/>
        </w:rPr>
        <w:t>in</w:t>
      </w:r>
      <w:r>
        <w:rPr>
          <w:b/>
          <w:sz w:val="24"/>
          <w:szCs w:val="24"/>
        </w:rPr>
        <w:t>i</w:t>
      </w:r>
      <w:r>
        <w:rPr>
          <w:b/>
          <w:spacing w:val="1"/>
          <w:sz w:val="24"/>
          <w:szCs w:val="24"/>
        </w:rPr>
        <w:t>u</w:t>
      </w:r>
      <w:r>
        <w:rPr>
          <w:b/>
          <w:sz w:val="24"/>
          <w:szCs w:val="24"/>
        </w:rPr>
        <w:t>m</w:t>
      </w:r>
      <w:proofErr w:type="spellEnd"/>
      <w:r>
        <w:rPr>
          <w:b/>
          <w:spacing w:val="5"/>
          <w:sz w:val="24"/>
          <w:szCs w:val="24"/>
        </w:rPr>
        <w:t xml:space="preserve"> </w:t>
      </w:r>
      <w:proofErr w:type="gramStart"/>
      <w:r>
        <w:rPr>
          <w:b/>
          <w:sz w:val="24"/>
          <w:szCs w:val="24"/>
        </w:rPr>
        <w:t>A</w:t>
      </w:r>
      <w:r>
        <w:rPr>
          <w:b/>
          <w:spacing w:val="-5"/>
          <w:sz w:val="24"/>
          <w:szCs w:val="24"/>
        </w:rPr>
        <w:t>l</w:t>
      </w:r>
      <w:r>
        <w:rPr>
          <w:b/>
          <w:spacing w:val="-4"/>
          <w:sz w:val="24"/>
          <w:szCs w:val="24"/>
        </w:rPr>
        <w:t>l</w:t>
      </w:r>
      <w:r>
        <w:rPr>
          <w:b/>
          <w:spacing w:val="-5"/>
          <w:sz w:val="24"/>
          <w:szCs w:val="24"/>
        </w:rPr>
        <w:t>o</w:t>
      </w:r>
      <w:r>
        <w:rPr>
          <w:b/>
          <w:sz w:val="24"/>
          <w:szCs w:val="24"/>
        </w:rPr>
        <w:t xml:space="preserve">y </w:t>
      </w:r>
      <w:r>
        <w:rPr>
          <w:b/>
          <w:spacing w:val="5"/>
          <w:sz w:val="24"/>
          <w:szCs w:val="24"/>
        </w:rPr>
        <w:t xml:space="preserve"> </w:t>
      </w:r>
      <w:r>
        <w:rPr>
          <w:b/>
          <w:spacing w:val="-5"/>
          <w:sz w:val="24"/>
          <w:szCs w:val="24"/>
        </w:rPr>
        <w:t>a</w:t>
      </w:r>
      <w:r>
        <w:rPr>
          <w:b/>
          <w:spacing w:val="-4"/>
          <w:sz w:val="24"/>
          <w:szCs w:val="24"/>
        </w:rPr>
        <w:t>n</w:t>
      </w:r>
      <w:r>
        <w:rPr>
          <w:b/>
          <w:sz w:val="24"/>
          <w:szCs w:val="24"/>
        </w:rPr>
        <w:t>d</w:t>
      </w:r>
      <w:proofErr w:type="gramEnd"/>
      <w:r>
        <w:rPr>
          <w:b/>
          <w:sz w:val="24"/>
          <w:szCs w:val="24"/>
        </w:rPr>
        <w:t xml:space="preserve"> </w:t>
      </w:r>
      <w:r>
        <w:rPr>
          <w:b/>
          <w:spacing w:val="6"/>
          <w:sz w:val="24"/>
          <w:szCs w:val="24"/>
        </w:rPr>
        <w:t xml:space="preserve"> </w:t>
      </w:r>
      <w:r>
        <w:rPr>
          <w:b/>
          <w:spacing w:val="-4"/>
          <w:sz w:val="24"/>
          <w:szCs w:val="24"/>
        </w:rPr>
        <w:t>S</w:t>
      </w:r>
      <w:r>
        <w:rPr>
          <w:b/>
          <w:spacing w:val="-3"/>
          <w:sz w:val="24"/>
          <w:szCs w:val="24"/>
        </w:rPr>
        <w:t>t</w:t>
      </w:r>
      <w:r>
        <w:rPr>
          <w:b/>
          <w:spacing w:val="-1"/>
          <w:sz w:val="24"/>
          <w:szCs w:val="24"/>
        </w:rPr>
        <w:t>ee</w:t>
      </w:r>
      <w:r>
        <w:rPr>
          <w:b/>
          <w:spacing w:val="-9"/>
          <w:sz w:val="24"/>
          <w:szCs w:val="24"/>
        </w:rPr>
        <w:t>l</w:t>
      </w:r>
      <w:r>
        <w:rPr>
          <w:b/>
          <w:sz w:val="24"/>
          <w:szCs w:val="24"/>
        </w:rPr>
        <w:t xml:space="preserve">/ </w:t>
      </w:r>
      <w:r>
        <w:rPr>
          <w:b/>
          <w:spacing w:val="6"/>
          <w:sz w:val="24"/>
          <w:szCs w:val="24"/>
        </w:rPr>
        <w:t xml:space="preserve"> </w:t>
      </w:r>
      <w:proofErr w:type="spellStart"/>
      <w:r>
        <w:rPr>
          <w:b/>
          <w:spacing w:val="-7"/>
          <w:sz w:val="24"/>
          <w:szCs w:val="24"/>
        </w:rPr>
        <w:t>I</w:t>
      </w:r>
      <w:r>
        <w:rPr>
          <w:b/>
          <w:spacing w:val="1"/>
          <w:sz w:val="24"/>
          <w:szCs w:val="24"/>
        </w:rPr>
        <w:t>n</w:t>
      </w:r>
      <w:r>
        <w:rPr>
          <w:b/>
          <w:spacing w:val="-5"/>
          <w:sz w:val="24"/>
          <w:szCs w:val="24"/>
        </w:rPr>
        <w:t>v</w:t>
      </w:r>
      <w:r>
        <w:rPr>
          <w:b/>
          <w:sz w:val="24"/>
          <w:szCs w:val="24"/>
        </w:rPr>
        <w:t>a</w:t>
      </w:r>
      <w:r>
        <w:rPr>
          <w:b/>
          <w:spacing w:val="14"/>
          <w:sz w:val="24"/>
          <w:szCs w:val="24"/>
        </w:rPr>
        <w:t>r</w:t>
      </w:r>
      <w:r>
        <w:rPr>
          <w:b/>
          <w:spacing w:val="-5"/>
          <w:sz w:val="24"/>
          <w:szCs w:val="24"/>
        </w:rPr>
        <w:t>C</w:t>
      </w:r>
      <w:r>
        <w:rPr>
          <w:b/>
          <w:sz w:val="24"/>
          <w:szCs w:val="24"/>
        </w:rPr>
        <w:t>o</w:t>
      </w:r>
      <w:r>
        <w:rPr>
          <w:b/>
          <w:spacing w:val="-1"/>
          <w:sz w:val="24"/>
          <w:szCs w:val="24"/>
        </w:rPr>
        <w:t>r</w:t>
      </w:r>
      <w:r>
        <w:rPr>
          <w:b/>
          <w:sz w:val="24"/>
          <w:szCs w:val="24"/>
        </w:rPr>
        <w:t>e</w:t>
      </w:r>
      <w:proofErr w:type="spellEnd"/>
    </w:p>
    <w:p w:rsidR="008D75EE" w:rsidRDefault="00B30AA0">
      <w:pPr>
        <w:spacing w:line="260" w:lineRule="exact"/>
        <w:ind w:left="1561" w:right="8140"/>
        <w:jc w:val="both"/>
        <w:rPr>
          <w:sz w:val="24"/>
          <w:szCs w:val="24"/>
        </w:rPr>
      </w:pPr>
      <w:r>
        <w:rPr>
          <w:b/>
          <w:spacing w:val="-5"/>
          <w:sz w:val="24"/>
          <w:szCs w:val="24"/>
        </w:rPr>
        <w:t>W</w:t>
      </w:r>
      <w:r>
        <w:rPr>
          <w:b/>
          <w:sz w:val="24"/>
          <w:szCs w:val="24"/>
        </w:rPr>
        <w:t>i</w:t>
      </w:r>
      <w:r>
        <w:rPr>
          <w:b/>
          <w:spacing w:val="-5"/>
          <w:sz w:val="24"/>
          <w:szCs w:val="24"/>
        </w:rPr>
        <w:t>r</w:t>
      </w:r>
      <w:r>
        <w:rPr>
          <w:b/>
          <w:spacing w:val="-1"/>
          <w:sz w:val="24"/>
          <w:szCs w:val="24"/>
        </w:rPr>
        <w:t>e</w:t>
      </w:r>
      <w:r>
        <w:rPr>
          <w:b/>
          <w:sz w:val="24"/>
          <w:szCs w:val="24"/>
        </w:rPr>
        <w:t>s</w:t>
      </w:r>
    </w:p>
    <w:p w:rsidR="008D75EE" w:rsidRDefault="008D75EE">
      <w:pPr>
        <w:spacing w:before="2" w:line="140" w:lineRule="exact"/>
        <w:rPr>
          <w:sz w:val="14"/>
          <w:szCs w:val="14"/>
        </w:rPr>
      </w:pPr>
    </w:p>
    <w:p w:rsidR="008D75EE" w:rsidRDefault="00B30AA0">
      <w:pPr>
        <w:ind w:left="1533" w:right="1160"/>
        <w:jc w:val="both"/>
        <w:rPr>
          <w:sz w:val="24"/>
          <w:szCs w:val="24"/>
        </w:rPr>
      </w:pPr>
      <w:r>
        <w:rPr>
          <w:spacing w:val="1"/>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pacing w:val="-1"/>
          <w:sz w:val="24"/>
          <w:szCs w:val="24"/>
        </w:rPr>
        <w:t>e</w:t>
      </w:r>
      <w:r>
        <w:rPr>
          <w:sz w:val="24"/>
          <w:szCs w:val="24"/>
        </w:rPr>
        <w:t>s</w:t>
      </w:r>
      <w:r>
        <w:rPr>
          <w:spacing w:val="7"/>
          <w:sz w:val="24"/>
          <w:szCs w:val="24"/>
        </w:rPr>
        <w:t xml:space="preserve"> </w:t>
      </w:r>
      <w:r>
        <w:rPr>
          <w:spacing w:val="5"/>
          <w:sz w:val="24"/>
          <w:szCs w:val="24"/>
        </w:rPr>
        <w:t>t</w:t>
      </w:r>
      <w:r>
        <w:rPr>
          <w:spacing w:val="-1"/>
          <w:sz w:val="24"/>
          <w:szCs w:val="24"/>
        </w:rPr>
        <w:t>a</w:t>
      </w:r>
      <w:r>
        <w:rPr>
          <w:sz w:val="24"/>
          <w:szCs w:val="24"/>
        </w:rPr>
        <w:t>k</w:t>
      </w:r>
      <w:r>
        <w:rPr>
          <w:spacing w:val="-1"/>
          <w:sz w:val="24"/>
          <w:szCs w:val="24"/>
        </w:rPr>
        <w:t>e</w:t>
      </w:r>
      <w:r>
        <w:rPr>
          <w:sz w:val="24"/>
          <w:szCs w:val="24"/>
        </w:rPr>
        <w:t>n</w:t>
      </w:r>
      <w:r>
        <w:rPr>
          <w:spacing w:val="9"/>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5"/>
          <w:sz w:val="24"/>
          <w:szCs w:val="24"/>
        </w:rPr>
        <w:t>t</w:t>
      </w:r>
      <w:r>
        <w:rPr>
          <w:spacing w:val="-5"/>
          <w:sz w:val="24"/>
          <w:szCs w:val="24"/>
        </w:rPr>
        <w:t>h</w:t>
      </w:r>
      <w:r>
        <w:rPr>
          <w:sz w:val="24"/>
          <w:szCs w:val="24"/>
        </w:rPr>
        <w:t>e</w:t>
      </w:r>
      <w:r>
        <w:rPr>
          <w:spacing w:val="13"/>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pacing w:val="-4"/>
          <w:sz w:val="24"/>
          <w:szCs w:val="24"/>
        </w:rPr>
        <w:t>m</w:t>
      </w:r>
      <w:proofErr w:type="spellEnd"/>
      <w:r>
        <w:rPr>
          <w:sz w:val="24"/>
          <w:szCs w:val="24"/>
        </w:rPr>
        <w:t>/</w:t>
      </w:r>
      <w:r>
        <w:rPr>
          <w:spacing w:val="15"/>
          <w:sz w:val="24"/>
          <w:szCs w:val="24"/>
        </w:rPr>
        <w:t xml:space="preserve"> </w:t>
      </w:r>
      <w:proofErr w:type="spellStart"/>
      <w:r>
        <w:rPr>
          <w:sz w:val="24"/>
          <w:szCs w:val="24"/>
        </w:rPr>
        <w:t>A</w:t>
      </w:r>
      <w:r>
        <w:rPr>
          <w:spacing w:val="-5"/>
          <w:sz w:val="24"/>
          <w:szCs w:val="24"/>
        </w:rPr>
        <w:t>l</w:t>
      </w:r>
      <w:r>
        <w:rPr>
          <w:spacing w:val="5"/>
          <w:sz w:val="24"/>
          <w:szCs w:val="24"/>
        </w:rPr>
        <w:t>u</w:t>
      </w:r>
      <w:r>
        <w:rPr>
          <w:spacing w:val="-4"/>
          <w:sz w:val="24"/>
          <w:szCs w:val="24"/>
        </w:rPr>
        <w:t>mi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0"/>
          <w:sz w:val="24"/>
          <w:szCs w:val="24"/>
        </w:rPr>
        <w:t xml:space="preserve"> </w:t>
      </w:r>
      <w:r>
        <w:rPr>
          <w:sz w:val="24"/>
          <w:szCs w:val="24"/>
        </w:rPr>
        <w:t>Al</w:t>
      </w:r>
      <w:r>
        <w:rPr>
          <w:spacing w:val="-9"/>
          <w:sz w:val="24"/>
          <w:szCs w:val="24"/>
        </w:rPr>
        <w:t>l</w:t>
      </w:r>
      <w:r>
        <w:rPr>
          <w:spacing w:val="9"/>
          <w:sz w:val="24"/>
          <w:szCs w:val="24"/>
        </w:rPr>
        <w:t>o</w:t>
      </w:r>
      <w:r>
        <w:rPr>
          <w:sz w:val="24"/>
          <w:szCs w:val="24"/>
        </w:rPr>
        <w:t>y</w:t>
      </w:r>
      <w:r>
        <w:rPr>
          <w:spacing w:val="5"/>
          <w:sz w:val="24"/>
          <w:szCs w:val="24"/>
        </w:rPr>
        <w:t xml:space="preserve"> </w:t>
      </w:r>
      <w:r>
        <w:rPr>
          <w:spacing w:val="4"/>
          <w:sz w:val="24"/>
          <w:szCs w:val="24"/>
        </w:rPr>
        <w:t>a</w:t>
      </w:r>
      <w:r>
        <w:rPr>
          <w:spacing w:val="-5"/>
          <w:sz w:val="24"/>
          <w:szCs w:val="24"/>
        </w:rPr>
        <w:t>n</w:t>
      </w:r>
      <w:r>
        <w:rPr>
          <w:sz w:val="24"/>
          <w:szCs w:val="24"/>
        </w:rPr>
        <w:t>d</w:t>
      </w:r>
      <w:r>
        <w:rPr>
          <w:spacing w:val="9"/>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r>
        <w:rPr>
          <w:spacing w:val="8"/>
          <w:sz w:val="24"/>
          <w:szCs w:val="24"/>
        </w:rPr>
        <w:t xml:space="preserve"> </w:t>
      </w:r>
      <w:r>
        <w:rPr>
          <w:spacing w:val="-6"/>
          <w:sz w:val="24"/>
          <w:szCs w:val="24"/>
        </w:rPr>
        <w:t>c</w:t>
      </w:r>
      <w:r>
        <w:rPr>
          <w:spacing w:val="5"/>
          <w:sz w:val="24"/>
          <w:szCs w:val="24"/>
        </w:rPr>
        <w:t>o</w:t>
      </w:r>
      <w:r>
        <w:rPr>
          <w:spacing w:val="-4"/>
          <w:sz w:val="24"/>
          <w:szCs w:val="24"/>
        </w:rPr>
        <w:t>il</w:t>
      </w:r>
      <w:r>
        <w:rPr>
          <w:spacing w:val="-2"/>
          <w:sz w:val="24"/>
          <w:szCs w:val="24"/>
        </w:rPr>
        <w:t>s</w:t>
      </w:r>
      <w:r>
        <w:rPr>
          <w:spacing w:val="5"/>
          <w:sz w:val="24"/>
          <w:szCs w:val="24"/>
        </w:rPr>
        <w:t>/</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z w:val="24"/>
          <w:szCs w:val="24"/>
        </w:rPr>
        <w:t xml:space="preserve">s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6"/>
          <w:sz w:val="24"/>
          <w:szCs w:val="24"/>
        </w:rPr>
        <w:t xml:space="preserve"> </w:t>
      </w:r>
      <w:r>
        <w:rPr>
          <w:spacing w:val="-5"/>
          <w:sz w:val="24"/>
          <w:szCs w:val="24"/>
        </w:rPr>
        <w:t>b</w:t>
      </w:r>
      <w:r>
        <w:rPr>
          <w:sz w:val="24"/>
          <w:szCs w:val="24"/>
        </w:rPr>
        <w:t>e</w:t>
      </w:r>
      <w:r>
        <w:rPr>
          <w:spacing w:val="5"/>
          <w:sz w:val="24"/>
          <w:szCs w:val="24"/>
        </w:rPr>
        <w:t xml:space="preserve"> </w:t>
      </w:r>
      <w:r>
        <w:rPr>
          <w:spacing w:val="-1"/>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1"/>
          <w:sz w:val="24"/>
          <w:szCs w:val="24"/>
        </w:rPr>
        <w:t>l</w:t>
      </w:r>
      <w:r>
        <w:rPr>
          <w:spacing w:val="-10"/>
          <w:sz w:val="24"/>
          <w:szCs w:val="24"/>
        </w:rPr>
        <w:t>y</w:t>
      </w:r>
      <w:r>
        <w:rPr>
          <w:spacing w:val="5"/>
          <w:sz w:val="24"/>
          <w:szCs w:val="24"/>
        </w:rPr>
        <w:t>/</w:t>
      </w:r>
      <w:r>
        <w:rPr>
          <w:spacing w:val="-2"/>
          <w:sz w:val="24"/>
          <w:szCs w:val="24"/>
        </w:rPr>
        <w:t>s</w:t>
      </w:r>
      <w:r>
        <w:rPr>
          <w:sz w:val="24"/>
          <w:szCs w:val="24"/>
        </w:rPr>
        <w:t>p</w:t>
      </w:r>
      <w:r>
        <w:rPr>
          <w:spacing w:val="-1"/>
          <w:sz w:val="24"/>
          <w:szCs w:val="24"/>
        </w:rPr>
        <w:t>ec</w:t>
      </w:r>
      <w:r>
        <w:rPr>
          <w:spacing w:val="5"/>
          <w:sz w:val="24"/>
          <w:szCs w:val="24"/>
        </w:rPr>
        <w:t>t</w:t>
      </w:r>
      <w:r>
        <w:rPr>
          <w:spacing w:val="1"/>
          <w:sz w:val="24"/>
          <w:szCs w:val="24"/>
        </w:rPr>
        <w:t>r</w:t>
      </w:r>
      <w:r>
        <w:rPr>
          <w:spacing w:val="5"/>
          <w:sz w:val="24"/>
          <w:szCs w:val="24"/>
        </w:rPr>
        <w:t>o</w:t>
      </w:r>
      <w:r>
        <w:rPr>
          <w:spacing w:val="-5"/>
          <w:sz w:val="24"/>
          <w:szCs w:val="24"/>
        </w:rPr>
        <w:t>g</w:t>
      </w:r>
      <w:r>
        <w:rPr>
          <w:spacing w:val="1"/>
          <w:sz w:val="24"/>
          <w:szCs w:val="24"/>
        </w:rPr>
        <w:t>r</w:t>
      </w:r>
      <w:r>
        <w:rPr>
          <w:spacing w:val="-1"/>
          <w:sz w:val="24"/>
          <w:szCs w:val="24"/>
        </w:rPr>
        <w:t>a</w:t>
      </w:r>
      <w:r>
        <w:rPr>
          <w:sz w:val="24"/>
          <w:szCs w:val="24"/>
        </w:rPr>
        <w:t>ph</w:t>
      </w:r>
      <w:r>
        <w:rPr>
          <w:spacing w:val="-4"/>
          <w:sz w:val="24"/>
          <w:szCs w:val="24"/>
        </w:rPr>
        <w:t>i</w:t>
      </w:r>
      <w:r>
        <w:rPr>
          <w:spacing w:val="-1"/>
          <w:sz w:val="24"/>
          <w:szCs w:val="24"/>
        </w:rPr>
        <w:t>c</w:t>
      </w:r>
      <w:r>
        <w:rPr>
          <w:spacing w:val="4"/>
          <w:sz w:val="24"/>
          <w:szCs w:val="24"/>
        </w:rPr>
        <w:t>a</w:t>
      </w:r>
      <w:r>
        <w:rPr>
          <w:sz w:val="24"/>
          <w:szCs w:val="24"/>
        </w:rPr>
        <w:t>l</w:t>
      </w:r>
      <w:r>
        <w:rPr>
          <w:spacing w:val="1"/>
          <w:sz w:val="24"/>
          <w:szCs w:val="24"/>
        </w:rPr>
        <w:t>l</w:t>
      </w:r>
      <w:r>
        <w:rPr>
          <w:sz w:val="24"/>
          <w:szCs w:val="24"/>
        </w:rPr>
        <w:t xml:space="preserve">y </w:t>
      </w:r>
      <w:proofErr w:type="spellStart"/>
      <w:r>
        <w:rPr>
          <w:spacing w:val="4"/>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2"/>
          <w:sz w:val="24"/>
          <w:szCs w:val="24"/>
        </w:rPr>
        <w:t>s</w:t>
      </w:r>
      <w:r>
        <w:rPr>
          <w:spacing w:val="4"/>
          <w:sz w:val="24"/>
          <w:szCs w:val="24"/>
        </w:rPr>
        <w:t>e</w:t>
      </w:r>
      <w:r>
        <w:rPr>
          <w:sz w:val="24"/>
          <w:szCs w:val="24"/>
        </w:rPr>
        <w:t>d</w:t>
      </w:r>
      <w:proofErr w:type="spellEnd"/>
      <w:r>
        <w:rPr>
          <w:sz w:val="24"/>
          <w:szCs w:val="24"/>
        </w:rPr>
        <w:t>.</w:t>
      </w:r>
      <w:r>
        <w:rPr>
          <w:spacing w:val="5"/>
          <w:sz w:val="24"/>
          <w:szCs w:val="24"/>
        </w:rPr>
        <w:t xml:space="preserve"> </w:t>
      </w:r>
      <w:r>
        <w:rPr>
          <w:spacing w:val="2"/>
          <w:sz w:val="24"/>
          <w:szCs w:val="24"/>
        </w:rPr>
        <w:t>T</w:t>
      </w:r>
      <w:r>
        <w:rPr>
          <w:spacing w:val="-5"/>
          <w:sz w:val="24"/>
          <w:szCs w:val="24"/>
        </w:rPr>
        <w:t>h</w:t>
      </w:r>
      <w:r>
        <w:rPr>
          <w:sz w:val="24"/>
          <w:szCs w:val="24"/>
        </w:rPr>
        <w:t>e</w:t>
      </w:r>
      <w:r>
        <w:rPr>
          <w:spacing w:val="5"/>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5"/>
          <w:sz w:val="24"/>
          <w:szCs w:val="24"/>
        </w:rPr>
        <w:t xml:space="preserve">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7"/>
          <w:sz w:val="24"/>
          <w:szCs w:val="24"/>
        </w:rPr>
        <w:t xml:space="preserve"> </w:t>
      </w:r>
      <w:r>
        <w:rPr>
          <w:spacing w:val="-5"/>
          <w:sz w:val="24"/>
          <w:szCs w:val="24"/>
        </w:rPr>
        <w:t>b</w:t>
      </w:r>
      <w:r>
        <w:rPr>
          <w:sz w:val="24"/>
          <w:szCs w:val="24"/>
        </w:rPr>
        <w:t>e</w:t>
      </w:r>
      <w:r>
        <w:rPr>
          <w:spacing w:val="9"/>
          <w:sz w:val="24"/>
          <w:szCs w:val="24"/>
        </w:rPr>
        <w:t xml:space="preserve"> </w:t>
      </w:r>
      <w:r>
        <w:rPr>
          <w:sz w:val="24"/>
          <w:szCs w:val="24"/>
        </w:rPr>
        <w:t xml:space="preserve">in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1"/>
          <w:sz w:val="24"/>
          <w:szCs w:val="24"/>
        </w:rPr>
        <w:t>r</w:t>
      </w:r>
      <w:r>
        <w:rPr>
          <w:spacing w:val="-4"/>
          <w:sz w:val="24"/>
          <w:szCs w:val="24"/>
        </w:rPr>
        <w:t>m</w:t>
      </w:r>
      <w:r>
        <w:rPr>
          <w:spacing w:val="-9"/>
          <w:sz w:val="24"/>
          <w:szCs w:val="24"/>
        </w:rPr>
        <w:t>i</w:t>
      </w:r>
      <w:r>
        <w:rPr>
          <w:spacing w:val="10"/>
          <w:sz w:val="24"/>
          <w:szCs w:val="24"/>
        </w:rPr>
        <w:t>t</w:t>
      </w:r>
      <w:r>
        <w:rPr>
          <w:sz w:val="24"/>
          <w:szCs w:val="24"/>
        </w:rPr>
        <w:t xml:space="preserve">y </w:t>
      </w:r>
      <w:r>
        <w:rPr>
          <w:spacing w:val="5"/>
          <w:sz w:val="24"/>
          <w:szCs w:val="24"/>
        </w:rPr>
        <w:t>t</w:t>
      </w:r>
      <w:r>
        <w:rPr>
          <w:sz w:val="24"/>
          <w:szCs w:val="24"/>
        </w:rPr>
        <w:t xml:space="preserve">o </w:t>
      </w:r>
      <w:r>
        <w:rPr>
          <w:spacing w:val="5"/>
          <w:sz w:val="24"/>
          <w:szCs w:val="24"/>
        </w:rPr>
        <w:t>t</w:t>
      </w:r>
      <w:r>
        <w:rPr>
          <w:spacing w:val="-5"/>
          <w:sz w:val="24"/>
          <w:szCs w:val="24"/>
        </w:rPr>
        <w:t>h</w:t>
      </w:r>
      <w:r>
        <w:rPr>
          <w:sz w:val="24"/>
          <w:szCs w:val="24"/>
        </w:rPr>
        <w:t>e</w:t>
      </w:r>
      <w:r>
        <w:rPr>
          <w:spacing w:val="6"/>
          <w:sz w:val="24"/>
          <w:szCs w:val="24"/>
        </w:rPr>
        <w:t xml:space="preserve"> </w:t>
      </w:r>
      <w:r>
        <w:rPr>
          <w:sz w:val="24"/>
          <w:szCs w:val="24"/>
        </w:rPr>
        <w:t>p</w:t>
      </w:r>
      <w:r>
        <w:rPr>
          <w:spacing w:val="-1"/>
          <w:sz w:val="24"/>
          <w:szCs w:val="24"/>
        </w:rPr>
        <w:t>a</w:t>
      </w:r>
      <w:r>
        <w:rPr>
          <w:spacing w:val="1"/>
          <w:sz w:val="24"/>
          <w:szCs w:val="24"/>
        </w:rPr>
        <w:t>r</w:t>
      </w:r>
      <w:r>
        <w:rPr>
          <w:spacing w:val="5"/>
          <w:sz w:val="24"/>
          <w:szCs w:val="24"/>
        </w:rPr>
        <w:t>t</w:t>
      </w:r>
      <w:r>
        <w:rPr>
          <w:spacing w:val="-9"/>
          <w:sz w:val="24"/>
          <w:szCs w:val="24"/>
        </w:rPr>
        <w:t>i</w:t>
      </w:r>
      <w:r>
        <w:rPr>
          <w:spacing w:val="-1"/>
          <w:sz w:val="24"/>
          <w:szCs w:val="24"/>
        </w:rPr>
        <w:t>c</w:t>
      </w:r>
      <w:r>
        <w:rPr>
          <w:spacing w:val="5"/>
          <w:sz w:val="24"/>
          <w:szCs w:val="24"/>
        </w:rPr>
        <w:t>u</w:t>
      </w:r>
      <w:r>
        <w:rPr>
          <w:spacing w:val="-4"/>
          <w:sz w:val="24"/>
          <w:szCs w:val="24"/>
        </w:rPr>
        <w:t>l</w:t>
      </w:r>
      <w:r>
        <w:rPr>
          <w:spacing w:val="-1"/>
          <w:sz w:val="24"/>
          <w:szCs w:val="24"/>
        </w:rPr>
        <w:t>a</w:t>
      </w:r>
      <w:r>
        <w:rPr>
          <w:spacing w:val="1"/>
          <w:sz w:val="24"/>
          <w:szCs w:val="24"/>
        </w:rPr>
        <w:t>r</w:t>
      </w:r>
      <w:r>
        <w:rPr>
          <w:sz w:val="24"/>
          <w:szCs w:val="24"/>
        </w:rPr>
        <w:t>s</w:t>
      </w:r>
      <w:r>
        <w:rPr>
          <w:spacing w:val="2"/>
          <w:sz w:val="24"/>
          <w:szCs w:val="24"/>
        </w:rPr>
        <w:t xml:space="preserve"> </w:t>
      </w:r>
      <w:r>
        <w:rPr>
          <w:sz w:val="24"/>
          <w:szCs w:val="24"/>
        </w:rPr>
        <w:t>gu</w:t>
      </w:r>
      <w:r>
        <w:rPr>
          <w:spacing w:val="-1"/>
          <w:sz w:val="24"/>
          <w:szCs w:val="24"/>
        </w:rPr>
        <w:t>a</w:t>
      </w:r>
      <w:r>
        <w:rPr>
          <w:spacing w:val="1"/>
          <w:sz w:val="24"/>
          <w:szCs w:val="24"/>
        </w:rPr>
        <w:t>r</w:t>
      </w:r>
      <w:r>
        <w:rPr>
          <w:spacing w:val="4"/>
          <w:sz w:val="24"/>
          <w:szCs w:val="24"/>
        </w:rPr>
        <w:t>a</w:t>
      </w:r>
      <w:r>
        <w:rPr>
          <w:spacing w:val="-5"/>
          <w:sz w:val="24"/>
          <w:szCs w:val="24"/>
        </w:rPr>
        <w:t>n</w:t>
      </w:r>
      <w:r>
        <w:rPr>
          <w:spacing w:val="5"/>
          <w:sz w:val="24"/>
          <w:szCs w:val="24"/>
        </w:rPr>
        <w:t>t</w:t>
      </w:r>
      <w:r>
        <w:rPr>
          <w:spacing w:val="-1"/>
          <w:sz w:val="24"/>
          <w:szCs w:val="24"/>
        </w:rPr>
        <w:t>ee</w:t>
      </w:r>
      <w:r>
        <w:rPr>
          <w:sz w:val="24"/>
          <w:szCs w:val="24"/>
        </w:rPr>
        <w:t>d</w:t>
      </w:r>
      <w:r>
        <w:rPr>
          <w:spacing w:val="5"/>
          <w:sz w:val="24"/>
          <w:szCs w:val="24"/>
        </w:rPr>
        <w:t xml:space="preserve"> </w:t>
      </w:r>
      <w:r>
        <w:rPr>
          <w:sz w:val="24"/>
          <w:szCs w:val="24"/>
        </w:rPr>
        <w:t xml:space="preserve">by </w:t>
      </w:r>
      <w:r>
        <w:rPr>
          <w:spacing w:val="5"/>
          <w:sz w:val="24"/>
          <w:szCs w:val="24"/>
        </w:rPr>
        <w:t>t</w:t>
      </w:r>
      <w:r>
        <w:rPr>
          <w:spacing w:val="-5"/>
          <w:sz w:val="24"/>
          <w:szCs w:val="24"/>
        </w:rPr>
        <w:t>h</w:t>
      </w:r>
      <w:r>
        <w:rPr>
          <w:sz w:val="24"/>
          <w:szCs w:val="24"/>
        </w:rPr>
        <w:t>e</w:t>
      </w:r>
      <w:r>
        <w:rPr>
          <w:spacing w:val="8"/>
          <w:sz w:val="24"/>
          <w:szCs w:val="24"/>
        </w:rPr>
        <w:t xml:space="preserve"> </w:t>
      </w:r>
      <w:r>
        <w:rPr>
          <w:sz w:val="24"/>
          <w:szCs w:val="24"/>
        </w:rPr>
        <w:t>b</w:t>
      </w:r>
      <w:r>
        <w:rPr>
          <w:spacing w:val="-4"/>
          <w:sz w:val="24"/>
          <w:szCs w:val="24"/>
        </w:rPr>
        <w:t>i</w:t>
      </w:r>
      <w:r>
        <w:rPr>
          <w:sz w:val="24"/>
          <w:szCs w:val="24"/>
        </w:rPr>
        <w:t>dd</w:t>
      </w:r>
      <w:r>
        <w:rPr>
          <w:spacing w:val="-1"/>
          <w:sz w:val="24"/>
          <w:szCs w:val="24"/>
        </w:rPr>
        <w:t>e</w:t>
      </w:r>
      <w:r>
        <w:rPr>
          <w:sz w:val="24"/>
          <w:szCs w:val="24"/>
        </w:rPr>
        <w:t>r</w:t>
      </w:r>
      <w:r>
        <w:rPr>
          <w:spacing w:val="6"/>
          <w:sz w:val="24"/>
          <w:szCs w:val="24"/>
        </w:rPr>
        <w:t xml:space="preserve"> </w:t>
      </w:r>
      <w:r>
        <w:rPr>
          <w:spacing w:val="-2"/>
          <w:sz w:val="24"/>
          <w:szCs w:val="24"/>
        </w:rPr>
        <w:t>s</w:t>
      </w:r>
      <w:r>
        <w:rPr>
          <w:sz w:val="24"/>
          <w:szCs w:val="24"/>
        </w:rPr>
        <w:t>o</w:t>
      </w:r>
      <w:r>
        <w:rPr>
          <w:spacing w:val="9"/>
          <w:sz w:val="24"/>
          <w:szCs w:val="24"/>
        </w:rPr>
        <w:t xml:space="preserve"> </w:t>
      </w:r>
      <w:r>
        <w:rPr>
          <w:spacing w:val="-1"/>
          <w:sz w:val="24"/>
          <w:szCs w:val="24"/>
        </w:rPr>
        <w:t>a</w:t>
      </w:r>
      <w:r>
        <w:rPr>
          <w:sz w:val="24"/>
          <w:szCs w:val="24"/>
        </w:rPr>
        <w:t>s</w:t>
      </w:r>
      <w:r>
        <w:rPr>
          <w:spacing w:val="2"/>
          <w:sz w:val="24"/>
          <w:szCs w:val="24"/>
        </w:rPr>
        <w:t xml:space="preserve"> </w:t>
      </w:r>
      <w:r>
        <w:rPr>
          <w:sz w:val="24"/>
          <w:szCs w:val="24"/>
        </w:rPr>
        <w:t>to</w:t>
      </w:r>
      <w:r>
        <w:rPr>
          <w:spacing w:val="5"/>
          <w:sz w:val="24"/>
          <w:szCs w:val="24"/>
        </w:rPr>
        <w:t xml:space="preserve"> </w:t>
      </w:r>
      <w:r>
        <w:rPr>
          <w:spacing w:val="-9"/>
          <w:sz w:val="24"/>
          <w:szCs w:val="24"/>
        </w:rPr>
        <w:t>m</w:t>
      </w:r>
      <w:r>
        <w:rPr>
          <w:spacing w:val="4"/>
          <w:sz w:val="24"/>
          <w:szCs w:val="24"/>
        </w:rPr>
        <w:t>e</w:t>
      </w:r>
      <w:r>
        <w:rPr>
          <w:spacing w:val="-1"/>
          <w:sz w:val="24"/>
          <w:szCs w:val="24"/>
        </w:rPr>
        <w:t>e</w:t>
      </w:r>
      <w:r>
        <w:rPr>
          <w:sz w:val="24"/>
          <w:szCs w:val="24"/>
        </w:rPr>
        <w:t>t</w:t>
      </w:r>
      <w:r>
        <w:rPr>
          <w:spacing w:val="5"/>
          <w:sz w:val="24"/>
          <w:szCs w:val="24"/>
        </w:rPr>
        <w:t xml:space="preserve"> t</w:t>
      </w:r>
      <w:r>
        <w:rPr>
          <w:spacing w:val="-5"/>
          <w:sz w:val="24"/>
          <w:szCs w:val="24"/>
        </w:rPr>
        <w:t>h</w:t>
      </w:r>
      <w:r>
        <w:rPr>
          <w:sz w:val="24"/>
          <w:szCs w:val="24"/>
        </w:rPr>
        <w:t xml:space="preserve">e </w:t>
      </w:r>
      <w:r>
        <w:rPr>
          <w:spacing w:val="1"/>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3"/>
          <w:sz w:val="24"/>
          <w:szCs w:val="24"/>
        </w:rPr>
        <w:t xml:space="preserve"> </w:t>
      </w:r>
      <w:r>
        <w:rPr>
          <w:spacing w:val="-2"/>
          <w:sz w:val="24"/>
          <w:szCs w:val="24"/>
        </w:rPr>
        <w:t>s</w:t>
      </w:r>
      <w:r>
        <w:rPr>
          <w:spacing w:val="5"/>
          <w:sz w:val="24"/>
          <w:szCs w:val="24"/>
        </w:rPr>
        <w:t>t</w:t>
      </w:r>
      <w:r>
        <w:rPr>
          <w:spacing w:val="-6"/>
          <w:sz w:val="24"/>
          <w:szCs w:val="24"/>
        </w:rPr>
        <w:t>a</w:t>
      </w:r>
      <w:r>
        <w:rPr>
          <w:spacing w:val="5"/>
          <w:sz w:val="24"/>
          <w:szCs w:val="24"/>
        </w:rPr>
        <w:t>t</w:t>
      </w:r>
      <w:r>
        <w:rPr>
          <w:spacing w:val="-1"/>
          <w:sz w:val="24"/>
          <w:szCs w:val="24"/>
        </w:rPr>
        <w:t>e</w:t>
      </w:r>
      <w:r>
        <w:rPr>
          <w:sz w:val="24"/>
          <w:szCs w:val="24"/>
        </w:rPr>
        <w:t>d</w:t>
      </w:r>
      <w:r>
        <w:rPr>
          <w:spacing w:val="-7"/>
          <w:sz w:val="24"/>
          <w:szCs w:val="24"/>
        </w:rPr>
        <w:t xml:space="preserve"> </w:t>
      </w:r>
      <w:r>
        <w:rPr>
          <w:spacing w:val="-4"/>
          <w:sz w:val="24"/>
          <w:szCs w:val="24"/>
        </w:rPr>
        <w:t>i</w:t>
      </w:r>
      <w:r>
        <w:rPr>
          <w:sz w:val="24"/>
          <w:szCs w:val="24"/>
        </w:rPr>
        <w:t>n</w:t>
      </w:r>
      <w:r>
        <w:rPr>
          <w:spacing w:val="-2"/>
          <w:sz w:val="24"/>
          <w:szCs w:val="24"/>
        </w:rPr>
        <w:t xml:space="preserve"> </w:t>
      </w:r>
      <w:r>
        <w:rPr>
          <w:spacing w:val="5"/>
          <w:sz w:val="24"/>
          <w:szCs w:val="24"/>
        </w:rPr>
        <w:t>t</w:t>
      </w:r>
      <w:r>
        <w:rPr>
          <w:sz w:val="24"/>
          <w:szCs w:val="24"/>
        </w:rPr>
        <w:t>h</w:t>
      </w:r>
      <w:r>
        <w:rPr>
          <w:spacing w:val="-4"/>
          <w:sz w:val="24"/>
          <w:szCs w:val="24"/>
        </w:rPr>
        <w:t>i</w:t>
      </w:r>
      <w:r>
        <w:rPr>
          <w:sz w:val="24"/>
          <w:szCs w:val="24"/>
        </w:rPr>
        <w:t xml:space="preserve">s </w:t>
      </w: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pacing w:val="-5"/>
          <w:sz w:val="24"/>
          <w:szCs w:val="24"/>
        </w:rPr>
        <w:t>n</w:t>
      </w:r>
      <w:r>
        <w:rPr>
          <w:sz w:val="24"/>
          <w:szCs w:val="24"/>
        </w:rPr>
        <w:t>.</w:t>
      </w:r>
    </w:p>
    <w:p w:rsidR="008D75EE" w:rsidRDefault="008D75EE">
      <w:pPr>
        <w:spacing w:before="10" w:line="140" w:lineRule="exact"/>
        <w:rPr>
          <w:sz w:val="14"/>
          <w:szCs w:val="14"/>
        </w:rPr>
      </w:pPr>
    </w:p>
    <w:p w:rsidR="008D75EE" w:rsidRDefault="00B30AA0">
      <w:pPr>
        <w:ind w:left="120"/>
        <w:rPr>
          <w:sz w:val="24"/>
          <w:szCs w:val="24"/>
        </w:rPr>
      </w:pPr>
      <w:r>
        <w:rPr>
          <w:rFonts w:ascii="Palatino Linotype" w:eastAsia="Palatino Linotype" w:hAnsi="Palatino Linotype" w:cs="Palatino Linotype"/>
          <w:b/>
          <w:spacing w:val="-5"/>
          <w:sz w:val="22"/>
          <w:szCs w:val="22"/>
        </w:rPr>
        <w:t>1</w:t>
      </w:r>
      <w:r>
        <w:rPr>
          <w:rFonts w:ascii="Palatino Linotype" w:eastAsia="Palatino Linotype" w:hAnsi="Palatino Linotype" w:cs="Palatino Linotype"/>
          <w:b/>
          <w:spacing w:val="-2"/>
          <w:sz w:val="22"/>
          <w:szCs w:val="22"/>
        </w:rPr>
        <w:t>.</w:t>
      </w:r>
      <w:r>
        <w:rPr>
          <w:rFonts w:ascii="Palatino Linotype" w:eastAsia="Palatino Linotype" w:hAnsi="Palatino Linotype" w:cs="Palatino Linotype"/>
          <w:b/>
          <w:spacing w:val="-5"/>
          <w:sz w:val="22"/>
          <w:szCs w:val="22"/>
        </w:rPr>
        <w:t>3</w:t>
      </w:r>
      <w:r>
        <w:rPr>
          <w:rFonts w:ascii="Palatino Linotype" w:eastAsia="Palatino Linotype" w:hAnsi="Palatino Linotype" w:cs="Palatino Linotype"/>
          <w:b/>
          <w:sz w:val="22"/>
          <w:szCs w:val="22"/>
        </w:rPr>
        <w:t xml:space="preserve">7                 </w:t>
      </w:r>
      <w:r>
        <w:rPr>
          <w:rFonts w:ascii="Palatino Linotype" w:eastAsia="Palatino Linotype" w:hAnsi="Palatino Linotype" w:cs="Palatino Linotype"/>
          <w:b/>
          <w:spacing w:val="48"/>
          <w:sz w:val="22"/>
          <w:szCs w:val="22"/>
        </w:rPr>
        <w:t xml:space="preserve"> </w:t>
      </w:r>
      <w:r>
        <w:rPr>
          <w:b/>
          <w:spacing w:val="-5"/>
          <w:sz w:val="24"/>
          <w:szCs w:val="24"/>
        </w:rPr>
        <w:t>C</w:t>
      </w:r>
      <w:r>
        <w:rPr>
          <w:b/>
          <w:spacing w:val="-4"/>
          <w:sz w:val="24"/>
          <w:szCs w:val="24"/>
        </w:rPr>
        <w:t>h</w:t>
      </w:r>
      <w:r>
        <w:rPr>
          <w:b/>
          <w:spacing w:val="-1"/>
          <w:sz w:val="24"/>
          <w:szCs w:val="24"/>
        </w:rPr>
        <w:t>e</w:t>
      </w:r>
      <w:r>
        <w:rPr>
          <w:b/>
          <w:spacing w:val="-3"/>
          <w:sz w:val="24"/>
          <w:szCs w:val="24"/>
        </w:rPr>
        <w:t>m</w:t>
      </w:r>
      <w:r>
        <w:rPr>
          <w:b/>
          <w:spacing w:val="-4"/>
          <w:sz w:val="24"/>
          <w:szCs w:val="24"/>
        </w:rPr>
        <w:t>i</w:t>
      </w:r>
      <w:r>
        <w:rPr>
          <w:b/>
          <w:spacing w:val="-6"/>
          <w:sz w:val="24"/>
          <w:szCs w:val="24"/>
        </w:rPr>
        <w:t>c</w:t>
      </w:r>
      <w:r>
        <w:rPr>
          <w:b/>
          <w:sz w:val="24"/>
          <w:szCs w:val="24"/>
        </w:rPr>
        <w:t>al</w:t>
      </w:r>
      <w:r>
        <w:rPr>
          <w:b/>
          <w:spacing w:val="-12"/>
          <w:sz w:val="24"/>
          <w:szCs w:val="24"/>
        </w:rPr>
        <w:t xml:space="preserve"> </w:t>
      </w:r>
      <w:r>
        <w:rPr>
          <w:b/>
          <w:spacing w:val="-5"/>
          <w:sz w:val="24"/>
          <w:szCs w:val="24"/>
        </w:rPr>
        <w:t>A</w:t>
      </w:r>
      <w:r>
        <w:rPr>
          <w:b/>
          <w:spacing w:val="1"/>
          <w:sz w:val="24"/>
          <w:szCs w:val="24"/>
        </w:rPr>
        <w:t>n</w:t>
      </w:r>
      <w:r>
        <w:rPr>
          <w:b/>
          <w:sz w:val="24"/>
          <w:szCs w:val="24"/>
        </w:rPr>
        <w:t>a</w:t>
      </w:r>
      <w:r>
        <w:rPr>
          <w:b/>
          <w:spacing w:val="-9"/>
          <w:sz w:val="24"/>
          <w:szCs w:val="24"/>
        </w:rPr>
        <w:t>l</w:t>
      </w:r>
      <w:r>
        <w:rPr>
          <w:b/>
          <w:sz w:val="24"/>
          <w:szCs w:val="24"/>
        </w:rPr>
        <w:t>y</w:t>
      </w:r>
      <w:r>
        <w:rPr>
          <w:b/>
          <w:spacing w:val="-2"/>
          <w:sz w:val="24"/>
          <w:szCs w:val="24"/>
        </w:rPr>
        <w:t>s</w:t>
      </w:r>
      <w:r>
        <w:rPr>
          <w:b/>
          <w:spacing w:val="-4"/>
          <w:sz w:val="24"/>
          <w:szCs w:val="24"/>
        </w:rPr>
        <w:t>i</w:t>
      </w:r>
      <w:r>
        <w:rPr>
          <w:b/>
          <w:sz w:val="24"/>
          <w:szCs w:val="24"/>
        </w:rPr>
        <w:t>s</w:t>
      </w:r>
      <w:r>
        <w:rPr>
          <w:b/>
          <w:spacing w:val="-4"/>
          <w:sz w:val="24"/>
          <w:szCs w:val="24"/>
        </w:rPr>
        <w:t xml:space="preserve"> </w:t>
      </w:r>
      <w:r>
        <w:rPr>
          <w:b/>
          <w:sz w:val="24"/>
          <w:szCs w:val="24"/>
        </w:rPr>
        <w:t>of</w:t>
      </w:r>
      <w:r>
        <w:rPr>
          <w:b/>
          <w:spacing w:val="-1"/>
          <w:sz w:val="24"/>
          <w:szCs w:val="24"/>
        </w:rPr>
        <w:t xml:space="preserve"> </w:t>
      </w:r>
      <w:r>
        <w:rPr>
          <w:b/>
          <w:spacing w:val="-11"/>
          <w:sz w:val="24"/>
          <w:szCs w:val="24"/>
        </w:rPr>
        <w:t>Z</w:t>
      </w:r>
      <w:r>
        <w:rPr>
          <w:b/>
          <w:spacing w:val="-4"/>
          <w:sz w:val="24"/>
          <w:szCs w:val="24"/>
        </w:rPr>
        <w:t>i</w:t>
      </w:r>
      <w:r>
        <w:rPr>
          <w:b/>
          <w:spacing w:val="1"/>
          <w:sz w:val="24"/>
          <w:szCs w:val="24"/>
        </w:rPr>
        <w:t>n</w:t>
      </w:r>
      <w:r>
        <w:rPr>
          <w:b/>
          <w:sz w:val="24"/>
          <w:szCs w:val="24"/>
        </w:rPr>
        <w:t>c</w:t>
      </w:r>
      <w:r>
        <w:rPr>
          <w:b/>
          <w:spacing w:val="-8"/>
          <w:sz w:val="24"/>
          <w:szCs w:val="24"/>
        </w:rPr>
        <w:t xml:space="preserve"> </w:t>
      </w:r>
      <w:r>
        <w:rPr>
          <w:b/>
          <w:spacing w:val="-3"/>
          <w:sz w:val="24"/>
          <w:szCs w:val="24"/>
        </w:rPr>
        <w:t>(</w:t>
      </w:r>
      <w:r>
        <w:rPr>
          <w:b/>
          <w:sz w:val="24"/>
          <w:szCs w:val="24"/>
        </w:rPr>
        <w:t>if</w:t>
      </w:r>
      <w:r>
        <w:rPr>
          <w:b/>
          <w:spacing w:val="-10"/>
          <w:sz w:val="24"/>
          <w:szCs w:val="24"/>
        </w:rPr>
        <w:t xml:space="preserve"> </w:t>
      </w:r>
      <w:r>
        <w:rPr>
          <w:b/>
          <w:spacing w:val="-5"/>
          <w:sz w:val="24"/>
          <w:szCs w:val="24"/>
        </w:rPr>
        <w:t>a</w:t>
      </w:r>
      <w:r>
        <w:rPr>
          <w:b/>
          <w:spacing w:val="-4"/>
          <w:sz w:val="24"/>
          <w:szCs w:val="24"/>
        </w:rPr>
        <w:t>p</w:t>
      </w:r>
      <w:r>
        <w:rPr>
          <w:b/>
          <w:spacing w:val="1"/>
          <w:sz w:val="24"/>
          <w:szCs w:val="24"/>
        </w:rPr>
        <w:t>p</w:t>
      </w:r>
      <w:r>
        <w:rPr>
          <w:b/>
          <w:spacing w:val="-4"/>
          <w:sz w:val="24"/>
          <w:szCs w:val="24"/>
        </w:rPr>
        <w:t>l</w:t>
      </w:r>
      <w:r>
        <w:rPr>
          <w:b/>
          <w:sz w:val="24"/>
          <w:szCs w:val="24"/>
        </w:rPr>
        <w:t>i</w:t>
      </w:r>
      <w:r>
        <w:rPr>
          <w:b/>
          <w:spacing w:val="-5"/>
          <w:sz w:val="24"/>
          <w:szCs w:val="24"/>
        </w:rPr>
        <w:t>ca</w:t>
      </w:r>
      <w:r>
        <w:rPr>
          <w:b/>
          <w:spacing w:val="1"/>
          <w:sz w:val="24"/>
          <w:szCs w:val="24"/>
        </w:rPr>
        <w:t>b</w:t>
      </w:r>
      <w:r>
        <w:rPr>
          <w:b/>
          <w:spacing w:val="-4"/>
          <w:sz w:val="24"/>
          <w:szCs w:val="24"/>
        </w:rPr>
        <w:t>l</w:t>
      </w:r>
      <w:r>
        <w:rPr>
          <w:b/>
          <w:sz w:val="24"/>
          <w:szCs w:val="24"/>
        </w:rPr>
        <w:t>e</w:t>
      </w:r>
      <w:r>
        <w:rPr>
          <w:b/>
          <w:spacing w:val="-8"/>
          <w:sz w:val="24"/>
          <w:szCs w:val="24"/>
        </w:rPr>
        <w:t xml:space="preserve"> </w:t>
      </w:r>
      <w:r>
        <w:rPr>
          <w:b/>
          <w:spacing w:val="-5"/>
          <w:sz w:val="24"/>
          <w:szCs w:val="24"/>
        </w:rPr>
        <w:t>o</w:t>
      </w:r>
      <w:r>
        <w:rPr>
          <w:b/>
          <w:spacing w:val="1"/>
          <w:sz w:val="24"/>
          <w:szCs w:val="24"/>
        </w:rPr>
        <w:t>n</w:t>
      </w:r>
      <w:r>
        <w:rPr>
          <w:b/>
          <w:spacing w:val="-4"/>
          <w:sz w:val="24"/>
          <w:szCs w:val="24"/>
        </w:rPr>
        <w:t>l</w:t>
      </w:r>
      <w:r>
        <w:rPr>
          <w:b/>
          <w:spacing w:val="-5"/>
          <w:sz w:val="24"/>
          <w:szCs w:val="24"/>
        </w:rPr>
        <w:t>y</w:t>
      </w:r>
      <w:r>
        <w:rPr>
          <w:b/>
          <w:sz w:val="24"/>
          <w:szCs w:val="24"/>
        </w:rPr>
        <w:t>)</w:t>
      </w:r>
    </w:p>
    <w:p w:rsidR="008D75EE" w:rsidRDefault="00B30AA0">
      <w:pPr>
        <w:spacing w:before="99" w:line="260" w:lineRule="exact"/>
        <w:ind w:left="1533" w:right="1175"/>
        <w:jc w:val="both"/>
        <w:rPr>
          <w:sz w:val="24"/>
          <w:szCs w:val="24"/>
        </w:rPr>
        <w:sectPr w:rsidR="008D75EE">
          <w:headerReference w:type="default" r:id="rId34"/>
          <w:footerReference w:type="default" r:id="rId35"/>
          <w:headerReference w:type="first" r:id="rId36"/>
          <w:footerReference w:type="first" r:id="rId37"/>
          <w:pgSz w:w="12240" w:h="15840"/>
          <w:pgMar w:top="1480" w:right="380" w:bottom="280" w:left="1540" w:header="0" w:footer="0" w:gutter="0"/>
          <w:cols w:space="720"/>
          <w:formProt w:val="0"/>
          <w:docGrid w:linePitch="100" w:charSpace="8192"/>
        </w:sectPr>
      </w:pPr>
      <w:r>
        <w:rPr>
          <w:spacing w:val="1"/>
          <w:sz w:val="24"/>
          <w:szCs w:val="24"/>
        </w:rPr>
        <w:t>S</w:t>
      </w:r>
      <w:r>
        <w:rPr>
          <w:spacing w:val="4"/>
          <w:sz w:val="24"/>
          <w:szCs w:val="24"/>
        </w:rPr>
        <w:t>a</w:t>
      </w:r>
      <w:r>
        <w:rPr>
          <w:spacing w:val="-9"/>
          <w:sz w:val="24"/>
          <w:szCs w:val="24"/>
        </w:rPr>
        <w:t>m</w:t>
      </w:r>
      <w:r>
        <w:rPr>
          <w:spacing w:val="5"/>
          <w:sz w:val="24"/>
          <w:szCs w:val="24"/>
        </w:rPr>
        <w:t>p</w:t>
      </w:r>
      <w:r>
        <w:rPr>
          <w:spacing w:val="-4"/>
          <w:sz w:val="24"/>
          <w:szCs w:val="24"/>
        </w:rPr>
        <w:t>l</w:t>
      </w:r>
      <w:r>
        <w:rPr>
          <w:spacing w:val="-1"/>
          <w:sz w:val="24"/>
          <w:szCs w:val="24"/>
        </w:rPr>
        <w:t>e</w:t>
      </w:r>
      <w:r>
        <w:rPr>
          <w:sz w:val="24"/>
          <w:szCs w:val="24"/>
        </w:rPr>
        <w:t>s</w:t>
      </w:r>
      <w:r>
        <w:rPr>
          <w:spacing w:val="7"/>
          <w:sz w:val="24"/>
          <w:szCs w:val="24"/>
        </w:rPr>
        <w:t xml:space="preserve"> </w:t>
      </w:r>
      <w:r>
        <w:rPr>
          <w:spacing w:val="5"/>
          <w:sz w:val="24"/>
          <w:szCs w:val="24"/>
        </w:rPr>
        <w:t>t</w:t>
      </w:r>
      <w:r>
        <w:rPr>
          <w:spacing w:val="-1"/>
          <w:sz w:val="24"/>
          <w:szCs w:val="24"/>
        </w:rPr>
        <w:t>a</w:t>
      </w:r>
      <w:r>
        <w:rPr>
          <w:sz w:val="24"/>
          <w:szCs w:val="24"/>
        </w:rPr>
        <w:t>k</w:t>
      </w:r>
      <w:r>
        <w:rPr>
          <w:spacing w:val="4"/>
          <w:sz w:val="24"/>
          <w:szCs w:val="24"/>
        </w:rPr>
        <w:t>e</w:t>
      </w:r>
      <w:r>
        <w:rPr>
          <w:sz w:val="24"/>
          <w:szCs w:val="24"/>
        </w:rPr>
        <w:t>n</w:t>
      </w:r>
      <w:r>
        <w:rPr>
          <w:spacing w:val="9"/>
          <w:sz w:val="24"/>
          <w:szCs w:val="24"/>
        </w:rPr>
        <w:t xml:space="preserve"> </w:t>
      </w:r>
      <w:r>
        <w:rPr>
          <w:spacing w:val="-8"/>
          <w:sz w:val="24"/>
          <w:szCs w:val="24"/>
        </w:rPr>
        <w:t>f</w:t>
      </w:r>
      <w:r>
        <w:rPr>
          <w:spacing w:val="1"/>
          <w:sz w:val="24"/>
          <w:szCs w:val="24"/>
        </w:rPr>
        <w:t>r</w:t>
      </w:r>
      <w:r>
        <w:rPr>
          <w:spacing w:val="9"/>
          <w:sz w:val="24"/>
          <w:szCs w:val="24"/>
        </w:rPr>
        <w:t>o</w:t>
      </w:r>
      <w:r>
        <w:rPr>
          <w:sz w:val="24"/>
          <w:szCs w:val="24"/>
        </w:rPr>
        <w:t xml:space="preserve">m </w:t>
      </w:r>
      <w:r>
        <w:rPr>
          <w:spacing w:val="5"/>
          <w:sz w:val="24"/>
          <w:szCs w:val="24"/>
        </w:rPr>
        <w:t>t</w:t>
      </w:r>
      <w:r>
        <w:rPr>
          <w:spacing w:val="-5"/>
          <w:sz w:val="24"/>
          <w:szCs w:val="24"/>
        </w:rPr>
        <w:t>h</w:t>
      </w:r>
      <w:r>
        <w:rPr>
          <w:sz w:val="24"/>
          <w:szCs w:val="24"/>
        </w:rPr>
        <w:t>e</w:t>
      </w:r>
      <w:r>
        <w:rPr>
          <w:spacing w:val="8"/>
          <w:sz w:val="24"/>
          <w:szCs w:val="24"/>
        </w:rPr>
        <w:t xml:space="preserve"> </w:t>
      </w:r>
      <w:r>
        <w:rPr>
          <w:spacing w:val="4"/>
          <w:sz w:val="24"/>
          <w:szCs w:val="24"/>
        </w:rPr>
        <w:t>z</w:t>
      </w:r>
      <w:r>
        <w:rPr>
          <w:spacing w:val="-4"/>
          <w:sz w:val="24"/>
          <w:szCs w:val="24"/>
        </w:rPr>
        <w:t>i</w:t>
      </w:r>
      <w:r>
        <w:rPr>
          <w:sz w:val="24"/>
          <w:szCs w:val="24"/>
        </w:rPr>
        <w:t>nc</w:t>
      </w:r>
      <w:r>
        <w:rPr>
          <w:spacing w:val="13"/>
          <w:sz w:val="24"/>
          <w:szCs w:val="24"/>
        </w:rPr>
        <w:t xml:space="preserve"> </w:t>
      </w:r>
      <w:r>
        <w:rPr>
          <w:spacing w:val="-4"/>
          <w:sz w:val="24"/>
          <w:szCs w:val="24"/>
        </w:rPr>
        <w:t>i</w:t>
      </w:r>
      <w:r>
        <w:rPr>
          <w:spacing w:val="-5"/>
          <w:sz w:val="24"/>
          <w:szCs w:val="24"/>
        </w:rPr>
        <w:t>n</w:t>
      </w:r>
      <w:r>
        <w:rPr>
          <w:sz w:val="24"/>
          <w:szCs w:val="24"/>
        </w:rPr>
        <w:t>g</w:t>
      </w:r>
      <w:r>
        <w:rPr>
          <w:spacing w:val="5"/>
          <w:sz w:val="24"/>
          <w:szCs w:val="24"/>
        </w:rPr>
        <w:t>ot</w:t>
      </w:r>
      <w:r>
        <w:rPr>
          <w:sz w:val="24"/>
          <w:szCs w:val="24"/>
        </w:rPr>
        <w:t>s</w:t>
      </w:r>
      <w:r>
        <w:rPr>
          <w:spacing w:val="7"/>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10"/>
          <w:sz w:val="24"/>
          <w:szCs w:val="24"/>
        </w:rPr>
        <w:t xml:space="preserve"> </w:t>
      </w:r>
      <w:r>
        <w:rPr>
          <w:spacing w:val="-5"/>
          <w:sz w:val="24"/>
          <w:szCs w:val="24"/>
        </w:rPr>
        <w:t>b</w:t>
      </w:r>
      <w:r>
        <w:rPr>
          <w:sz w:val="24"/>
          <w:szCs w:val="24"/>
        </w:rPr>
        <w:t>e</w:t>
      </w:r>
      <w:r>
        <w:rPr>
          <w:spacing w:val="8"/>
          <w:sz w:val="24"/>
          <w:szCs w:val="24"/>
        </w:rPr>
        <w:t xml:space="preserve"> </w:t>
      </w:r>
      <w:r>
        <w:rPr>
          <w:spacing w:val="4"/>
          <w:sz w:val="24"/>
          <w:szCs w:val="24"/>
        </w:rPr>
        <w:t>c</w:t>
      </w:r>
      <w:r>
        <w:rPr>
          <w:sz w:val="24"/>
          <w:szCs w:val="24"/>
        </w:rPr>
        <w:t>h</w:t>
      </w:r>
      <w:r>
        <w:rPr>
          <w:spacing w:val="4"/>
          <w:sz w:val="24"/>
          <w:szCs w:val="24"/>
        </w:rPr>
        <w:t>e</w:t>
      </w:r>
      <w:r>
        <w:rPr>
          <w:spacing w:val="-4"/>
          <w:sz w:val="24"/>
          <w:szCs w:val="24"/>
        </w:rPr>
        <w:t>mi</w:t>
      </w:r>
      <w:r>
        <w:rPr>
          <w:spacing w:val="-1"/>
          <w:sz w:val="24"/>
          <w:szCs w:val="24"/>
        </w:rPr>
        <w:t>c</w:t>
      </w:r>
      <w:r>
        <w:rPr>
          <w:spacing w:val="4"/>
          <w:sz w:val="24"/>
          <w:szCs w:val="24"/>
        </w:rPr>
        <w:t>a</w:t>
      </w:r>
      <w:r>
        <w:rPr>
          <w:sz w:val="24"/>
          <w:szCs w:val="24"/>
        </w:rPr>
        <w:t>l</w:t>
      </w:r>
      <w:r>
        <w:rPr>
          <w:spacing w:val="1"/>
          <w:sz w:val="24"/>
          <w:szCs w:val="24"/>
        </w:rPr>
        <w:t>l</w:t>
      </w:r>
      <w:r>
        <w:rPr>
          <w:spacing w:val="-5"/>
          <w:sz w:val="24"/>
          <w:szCs w:val="24"/>
        </w:rPr>
        <w:t>y</w:t>
      </w:r>
      <w:r>
        <w:rPr>
          <w:sz w:val="24"/>
          <w:szCs w:val="24"/>
        </w:rPr>
        <w:t>/</w:t>
      </w:r>
      <w:r>
        <w:rPr>
          <w:spacing w:val="10"/>
          <w:sz w:val="24"/>
          <w:szCs w:val="24"/>
        </w:rPr>
        <w:t xml:space="preserve"> </w:t>
      </w:r>
      <w:r>
        <w:rPr>
          <w:spacing w:val="-2"/>
          <w:sz w:val="24"/>
          <w:szCs w:val="24"/>
        </w:rPr>
        <w:t>s</w:t>
      </w:r>
      <w:r>
        <w:rPr>
          <w:spacing w:val="5"/>
          <w:sz w:val="24"/>
          <w:szCs w:val="24"/>
        </w:rPr>
        <w:t>p</w:t>
      </w:r>
      <w:r>
        <w:rPr>
          <w:spacing w:val="-1"/>
          <w:sz w:val="24"/>
          <w:szCs w:val="24"/>
        </w:rPr>
        <w:t>ec</w:t>
      </w:r>
      <w:r>
        <w:rPr>
          <w:spacing w:val="5"/>
          <w:sz w:val="24"/>
          <w:szCs w:val="24"/>
        </w:rPr>
        <w:t>t</w:t>
      </w:r>
      <w:r>
        <w:rPr>
          <w:spacing w:val="-3"/>
          <w:sz w:val="24"/>
          <w:szCs w:val="24"/>
        </w:rPr>
        <w:t>r</w:t>
      </w:r>
      <w:r>
        <w:rPr>
          <w:spacing w:val="5"/>
          <w:sz w:val="24"/>
          <w:szCs w:val="24"/>
        </w:rPr>
        <w:t>o</w:t>
      </w:r>
      <w:r>
        <w:rPr>
          <w:sz w:val="24"/>
          <w:szCs w:val="24"/>
        </w:rPr>
        <w:t>g</w:t>
      </w:r>
      <w:r>
        <w:rPr>
          <w:spacing w:val="1"/>
          <w:sz w:val="24"/>
          <w:szCs w:val="24"/>
        </w:rPr>
        <w:t>r</w:t>
      </w:r>
      <w:r>
        <w:rPr>
          <w:spacing w:val="-1"/>
          <w:sz w:val="24"/>
          <w:szCs w:val="24"/>
        </w:rPr>
        <w:t>a</w:t>
      </w:r>
      <w:r>
        <w:rPr>
          <w:sz w:val="24"/>
          <w:szCs w:val="24"/>
        </w:rPr>
        <w:t>ph</w:t>
      </w:r>
      <w:r>
        <w:rPr>
          <w:spacing w:val="-9"/>
          <w:sz w:val="24"/>
          <w:szCs w:val="24"/>
        </w:rPr>
        <w:t>i</w:t>
      </w:r>
      <w:r>
        <w:rPr>
          <w:spacing w:val="-1"/>
          <w:sz w:val="24"/>
          <w:szCs w:val="24"/>
        </w:rPr>
        <w:t>c</w:t>
      </w:r>
      <w:r>
        <w:rPr>
          <w:spacing w:val="4"/>
          <w:sz w:val="24"/>
          <w:szCs w:val="24"/>
        </w:rPr>
        <w:t>a</w:t>
      </w:r>
      <w:r>
        <w:rPr>
          <w:sz w:val="24"/>
          <w:szCs w:val="24"/>
        </w:rPr>
        <w:t>l</w:t>
      </w:r>
      <w:r>
        <w:rPr>
          <w:spacing w:val="6"/>
          <w:sz w:val="24"/>
          <w:szCs w:val="24"/>
        </w:rPr>
        <w:t>l</w:t>
      </w:r>
      <w:r>
        <w:rPr>
          <w:sz w:val="24"/>
          <w:szCs w:val="24"/>
        </w:rPr>
        <w:t xml:space="preserve">y </w:t>
      </w:r>
      <w:proofErr w:type="spellStart"/>
      <w:r>
        <w:rPr>
          <w:spacing w:val="-1"/>
          <w:sz w:val="24"/>
          <w:szCs w:val="24"/>
        </w:rPr>
        <w:t>a</w:t>
      </w:r>
      <w:r>
        <w:rPr>
          <w:spacing w:val="-5"/>
          <w:sz w:val="24"/>
          <w:szCs w:val="24"/>
        </w:rPr>
        <w:t>n</w:t>
      </w:r>
      <w:r>
        <w:rPr>
          <w:spacing w:val="4"/>
          <w:sz w:val="24"/>
          <w:szCs w:val="24"/>
        </w:rPr>
        <w:t>a</w:t>
      </w:r>
      <w:r>
        <w:rPr>
          <w:sz w:val="24"/>
          <w:szCs w:val="24"/>
        </w:rPr>
        <w:t>l</w:t>
      </w:r>
      <w:r>
        <w:rPr>
          <w:spacing w:val="-4"/>
          <w:sz w:val="24"/>
          <w:szCs w:val="24"/>
        </w:rPr>
        <w:t>y</w:t>
      </w:r>
      <w:r>
        <w:rPr>
          <w:spacing w:val="2"/>
          <w:sz w:val="24"/>
          <w:szCs w:val="24"/>
        </w:rPr>
        <w:t>s</w:t>
      </w:r>
      <w:r>
        <w:rPr>
          <w:spacing w:val="-1"/>
          <w:sz w:val="24"/>
          <w:szCs w:val="24"/>
        </w:rPr>
        <w:t>e</w:t>
      </w:r>
      <w:r>
        <w:rPr>
          <w:sz w:val="24"/>
          <w:szCs w:val="24"/>
        </w:rPr>
        <w:t>d</w:t>
      </w:r>
      <w:proofErr w:type="spellEnd"/>
      <w:r>
        <w:rPr>
          <w:sz w:val="24"/>
          <w:szCs w:val="24"/>
        </w:rPr>
        <w:t>.</w:t>
      </w:r>
      <w:r>
        <w:rPr>
          <w:spacing w:val="12"/>
          <w:sz w:val="24"/>
          <w:szCs w:val="24"/>
        </w:rPr>
        <w:t xml:space="preserve"> </w:t>
      </w:r>
      <w:r>
        <w:rPr>
          <w:spacing w:val="2"/>
          <w:sz w:val="24"/>
          <w:szCs w:val="24"/>
        </w:rPr>
        <w:t>T</w:t>
      </w:r>
      <w:r>
        <w:rPr>
          <w:spacing w:val="-5"/>
          <w:sz w:val="24"/>
          <w:szCs w:val="24"/>
        </w:rPr>
        <w:t>h</w:t>
      </w:r>
      <w:r>
        <w:rPr>
          <w:sz w:val="24"/>
          <w:szCs w:val="24"/>
        </w:rPr>
        <w:t>e</w:t>
      </w:r>
      <w:r>
        <w:rPr>
          <w:spacing w:val="9"/>
          <w:sz w:val="24"/>
          <w:szCs w:val="24"/>
        </w:rPr>
        <w:t xml:space="preserve"> </w:t>
      </w:r>
      <w:r>
        <w:rPr>
          <w:spacing w:val="-2"/>
          <w:sz w:val="24"/>
          <w:szCs w:val="24"/>
        </w:rPr>
        <w:t>s</w:t>
      </w:r>
      <w:r>
        <w:rPr>
          <w:spacing w:val="4"/>
          <w:sz w:val="24"/>
          <w:szCs w:val="24"/>
        </w:rPr>
        <w:t>a</w:t>
      </w:r>
      <w:r>
        <w:rPr>
          <w:spacing w:val="-4"/>
          <w:sz w:val="24"/>
          <w:szCs w:val="24"/>
        </w:rPr>
        <w:t>m</w:t>
      </w:r>
      <w:r>
        <w:rPr>
          <w:sz w:val="24"/>
          <w:szCs w:val="24"/>
        </w:rPr>
        <w:t>e</w:t>
      </w:r>
      <w:r>
        <w:rPr>
          <w:spacing w:val="9"/>
          <w:sz w:val="24"/>
          <w:szCs w:val="24"/>
        </w:rPr>
        <w:t xml:space="preserve"> </w:t>
      </w:r>
      <w:r>
        <w:rPr>
          <w:spacing w:val="2"/>
          <w:sz w:val="24"/>
          <w:szCs w:val="24"/>
        </w:rPr>
        <w:t>s</w:t>
      </w:r>
      <w:r>
        <w:rPr>
          <w:spacing w:val="-5"/>
          <w:sz w:val="24"/>
          <w:szCs w:val="24"/>
        </w:rPr>
        <w:t>h</w:t>
      </w:r>
      <w:r>
        <w:rPr>
          <w:spacing w:val="4"/>
          <w:sz w:val="24"/>
          <w:szCs w:val="24"/>
        </w:rPr>
        <w:t>a</w:t>
      </w:r>
      <w:r>
        <w:rPr>
          <w:sz w:val="24"/>
          <w:szCs w:val="24"/>
        </w:rPr>
        <w:t>ll</w:t>
      </w:r>
      <w:r>
        <w:rPr>
          <w:spacing w:val="6"/>
          <w:sz w:val="24"/>
          <w:szCs w:val="24"/>
        </w:rPr>
        <w:t xml:space="preserve"> </w:t>
      </w:r>
      <w:r>
        <w:rPr>
          <w:sz w:val="24"/>
          <w:szCs w:val="24"/>
        </w:rPr>
        <w:t>be</w:t>
      </w:r>
      <w:r>
        <w:rPr>
          <w:spacing w:val="14"/>
          <w:sz w:val="24"/>
          <w:szCs w:val="24"/>
        </w:rPr>
        <w:t xml:space="preserve"> </w:t>
      </w:r>
      <w:r>
        <w:rPr>
          <w:spacing w:val="-4"/>
          <w:sz w:val="24"/>
          <w:szCs w:val="24"/>
        </w:rPr>
        <w:t>i</w:t>
      </w:r>
      <w:r>
        <w:rPr>
          <w:sz w:val="24"/>
          <w:szCs w:val="24"/>
        </w:rPr>
        <w:t>n</w:t>
      </w:r>
      <w:r>
        <w:rPr>
          <w:spacing w:val="9"/>
          <w:sz w:val="24"/>
          <w:szCs w:val="24"/>
        </w:rPr>
        <w:t xml:space="preserve"> </w:t>
      </w:r>
      <w:r>
        <w:rPr>
          <w:spacing w:val="-1"/>
          <w:sz w:val="24"/>
          <w:szCs w:val="24"/>
        </w:rPr>
        <w:t>c</w:t>
      </w:r>
      <w:r>
        <w:rPr>
          <w:spacing w:val="5"/>
          <w:sz w:val="24"/>
          <w:szCs w:val="24"/>
        </w:rPr>
        <w:t>o</w:t>
      </w:r>
      <w:r>
        <w:rPr>
          <w:sz w:val="24"/>
          <w:szCs w:val="24"/>
        </w:rPr>
        <w:t>n</w:t>
      </w:r>
      <w:r>
        <w:rPr>
          <w:spacing w:val="-8"/>
          <w:sz w:val="24"/>
          <w:szCs w:val="24"/>
        </w:rPr>
        <w:t>f</w:t>
      </w:r>
      <w:r>
        <w:rPr>
          <w:spacing w:val="5"/>
          <w:sz w:val="24"/>
          <w:szCs w:val="24"/>
        </w:rPr>
        <w:t>o</w:t>
      </w:r>
      <w:r>
        <w:rPr>
          <w:spacing w:val="6"/>
          <w:sz w:val="24"/>
          <w:szCs w:val="24"/>
        </w:rPr>
        <w:t>r</w:t>
      </w:r>
      <w:r>
        <w:rPr>
          <w:spacing w:val="-4"/>
          <w:sz w:val="24"/>
          <w:szCs w:val="24"/>
        </w:rPr>
        <w:t>m</w:t>
      </w:r>
      <w:r>
        <w:rPr>
          <w:spacing w:val="-9"/>
          <w:sz w:val="24"/>
          <w:szCs w:val="24"/>
        </w:rPr>
        <w:t>i</w:t>
      </w:r>
      <w:r>
        <w:rPr>
          <w:spacing w:val="10"/>
          <w:sz w:val="24"/>
          <w:szCs w:val="24"/>
        </w:rPr>
        <w:t>t</w:t>
      </w:r>
      <w:r>
        <w:rPr>
          <w:sz w:val="24"/>
          <w:szCs w:val="24"/>
        </w:rPr>
        <w:t xml:space="preserve">y </w:t>
      </w:r>
      <w:r>
        <w:rPr>
          <w:spacing w:val="5"/>
          <w:sz w:val="24"/>
          <w:szCs w:val="24"/>
        </w:rPr>
        <w:t>t</w:t>
      </w:r>
      <w:r>
        <w:rPr>
          <w:sz w:val="24"/>
          <w:szCs w:val="24"/>
        </w:rPr>
        <w:t>o</w:t>
      </w:r>
      <w:r>
        <w:rPr>
          <w:spacing w:val="10"/>
          <w:sz w:val="24"/>
          <w:szCs w:val="24"/>
        </w:rPr>
        <w:t xml:space="preserve"> </w:t>
      </w:r>
      <w:r>
        <w:rPr>
          <w:spacing w:val="5"/>
          <w:sz w:val="24"/>
          <w:szCs w:val="24"/>
        </w:rPr>
        <w:t>t</w:t>
      </w:r>
      <w:r>
        <w:rPr>
          <w:spacing w:val="-10"/>
          <w:sz w:val="24"/>
          <w:szCs w:val="24"/>
        </w:rPr>
        <w:t>h</w:t>
      </w:r>
      <w:r>
        <w:rPr>
          <w:sz w:val="24"/>
          <w:szCs w:val="24"/>
        </w:rPr>
        <w:t>e</w:t>
      </w:r>
      <w:r>
        <w:rPr>
          <w:spacing w:val="9"/>
          <w:sz w:val="24"/>
          <w:szCs w:val="24"/>
        </w:rPr>
        <w:t xml:space="preserve"> </w:t>
      </w:r>
      <w:r>
        <w:rPr>
          <w:spacing w:val="1"/>
          <w:sz w:val="24"/>
          <w:szCs w:val="24"/>
        </w:rPr>
        <w:t>r</w:t>
      </w:r>
      <w:r>
        <w:rPr>
          <w:spacing w:val="-1"/>
          <w:sz w:val="24"/>
          <w:szCs w:val="24"/>
        </w:rPr>
        <w:t>e</w:t>
      </w:r>
      <w:r>
        <w:rPr>
          <w:sz w:val="24"/>
          <w:szCs w:val="24"/>
        </w:rPr>
        <w:t>qu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8"/>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t</w:t>
      </w:r>
      <w:r>
        <w:rPr>
          <w:spacing w:val="-1"/>
          <w:sz w:val="24"/>
          <w:szCs w:val="24"/>
        </w:rPr>
        <w:t>e</w:t>
      </w:r>
      <w:r>
        <w:rPr>
          <w:sz w:val="24"/>
          <w:szCs w:val="24"/>
        </w:rPr>
        <w:t>d</w:t>
      </w:r>
      <w:r>
        <w:rPr>
          <w:spacing w:val="5"/>
          <w:sz w:val="24"/>
          <w:szCs w:val="24"/>
        </w:rPr>
        <w:t xml:space="preserve"> </w:t>
      </w:r>
      <w:r>
        <w:rPr>
          <w:spacing w:val="-4"/>
          <w:sz w:val="24"/>
          <w:szCs w:val="24"/>
        </w:rPr>
        <w:t>i</w:t>
      </w:r>
      <w:r>
        <w:rPr>
          <w:sz w:val="24"/>
          <w:szCs w:val="24"/>
        </w:rPr>
        <w:t>n</w:t>
      </w:r>
      <w:r>
        <w:rPr>
          <w:spacing w:val="5"/>
          <w:sz w:val="24"/>
          <w:szCs w:val="24"/>
        </w:rPr>
        <w:t xml:space="preserve"> t</w:t>
      </w:r>
      <w:r>
        <w:rPr>
          <w:sz w:val="24"/>
          <w:szCs w:val="24"/>
        </w:rPr>
        <w:t xml:space="preserve">he </w:t>
      </w:r>
      <w:r>
        <w:rPr>
          <w:spacing w:val="1"/>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 xml:space="preserve">. </w:t>
      </w: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2" w:line="220" w:lineRule="exact"/>
        <w:rPr>
          <w:sz w:val="22"/>
          <w:szCs w:val="22"/>
        </w:rPr>
      </w:pPr>
    </w:p>
    <w:p w:rsidR="008D75EE" w:rsidRDefault="00B30AA0">
      <w:pPr>
        <w:spacing w:line="460" w:lineRule="exact"/>
        <w:ind w:left="3248" w:right="3219"/>
        <w:jc w:val="center"/>
        <w:rPr>
          <w:rFonts w:ascii="Calibri" w:eastAsia="Calibri" w:hAnsi="Calibri" w:cs="Calibri"/>
          <w:sz w:val="40"/>
          <w:szCs w:val="40"/>
        </w:rPr>
      </w:pPr>
      <w:r>
        <w:rPr>
          <w:rFonts w:ascii="Calibri" w:eastAsia="Calibri" w:hAnsi="Calibri" w:cs="Calibri"/>
          <w:b/>
          <w:spacing w:val="-2"/>
          <w:w w:val="99"/>
          <w:position w:val="1"/>
          <w:sz w:val="40"/>
          <w:szCs w:val="40"/>
        </w:rPr>
        <w:t>A</w:t>
      </w:r>
      <w:r>
        <w:rPr>
          <w:rFonts w:ascii="Calibri" w:eastAsia="Calibri" w:hAnsi="Calibri" w:cs="Calibri"/>
          <w:b/>
          <w:spacing w:val="1"/>
          <w:w w:val="99"/>
          <w:position w:val="1"/>
          <w:sz w:val="40"/>
          <w:szCs w:val="40"/>
        </w:rPr>
        <w:t>NN</w:t>
      </w:r>
      <w:r>
        <w:rPr>
          <w:rFonts w:ascii="Calibri" w:eastAsia="Calibri" w:hAnsi="Calibri" w:cs="Calibri"/>
          <w:b/>
          <w:spacing w:val="-2"/>
          <w:w w:val="99"/>
          <w:position w:val="1"/>
          <w:sz w:val="40"/>
          <w:szCs w:val="40"/>
        </w:rPr>
        <w:t>E</w:t>
      </w:r>
      <w:r>
        <w:rPr>
          <w:rFonts w:ascii="Calibri" w:eastAsia="Calibri" w:hAnsi="Calibri" w:cs="Calibri"/>
          <w:b/>
          <w:spacing w:val="1"/>
          <w:w w:val="99"/>
          <w:position w:val="1"/>
          <w:sz w:val="40"/>
          <w:szCs w:val="40"/>
        </w:rPr>
        <w:t>X</w:t>
      </w:r>
      <w:r>
        <w:rPr>
          <w:rFonts w:ascii="Calibri" w:eastAsia="Calibri" w:hAnsi="Calibri" w:cs="Calibri"/>
          <w:b/>
          <w:w w:val="99"/>
          <w:position w:val="1"/>
          <w:sz w:val="40"/>
          <w:szCs w:val="40"/>
        </w:rPr>
        <w:t>U</w:t>
      </w:r>
      <w:r>
        <w:rPr>
          <w:rFonts w:ascii="Calibri" w:eastAsia="Calibri" w:hAnsi="Calibri" w:cs="Calibri"/>
          <w:b/>
          <w:spacing w:val="5"/>
          <w:w w:val="99"/>
          <w:position w:val="1"/>
          <w:sz w:val="40"/>
          <w:szCs w:val="40"/>
        </w:rPr>
        <w:t>R</w:t>
      </w:r>
      <w:r>
        <w:rPr>
          <w:rFonts w:ascii="Calibri" w:eastAsia="Calibri" w:hAnsi="Calibri" w:cs="Calibri"/>
          <w:b/>
          <w:w w:val="99"/>
          <w:position w:val="1"/>
          <w:sz w:val="40"/>
          <w:szCs w:val="40"/>
        </w:rPr>
        <w:t>E</w:t>
      </w:r>
      <w:r>
        <w:rPr>
          <w:rFonts w:ascii="Calibri" w:eastAsia="Calibri" w:hAnsi="Calibri" w:cs="Calibri"/>
          <w:b/>
          <w:spacing w:val="-2"/>
          <w:w w:val="99"/>
          <w:position w:val="1"/>
          <w:sz w:val="40"/>
          <w:szCs w:val="40"/>
        </w:rPr>
        <w:t>-</w:t>
      </w:r>
      <w:r>
        <w:rPr>
          <w:rFonts w:ascii="Calibri" w:eastAsia="Calibri" w:hAnsi="Calibri" w:cs="Calibri"/>
          <w:b/>
          <w:spacing w:val="4"/>
          <w:w w:val="99"/>
          <w:position w:val="1"/>
          <w:sz w:val="40"/>
          <w:szCs w:val="40"/>
        </w:rPr>
        <w:t>IV</w:t>
      </w: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12" w:line="260" w:lineRule="exact"/>
        <w:rPr>
          <w:sz w:val="26"/>
          <w:szCs w:val="26"/>
        </w:rPr>
      </w:pPr>
    </w:p>
    <w:p w:rsidR="008D75EE" w:rsidRDefault="00B30AA0">
      <w:pPr>
        <w:spacing w:line="276" w:lineRule="auto"/>
        <w:ind w:left="97" w:right="69"/>
        <w:jc w:val="center"/>
        <w:rPr>
          <w:rFonts w:ascii="Calibri" w:eastAsia="Calibri" w:hAnsi="Calibri" w:cs="Calibri"/>
          <w:sz w:val="40"/>
          <w:szCs w:val="40"/>
        </w:rPr>
      </w:pPr>
      <w:r>
        <w:rPr>
          <w:rFonts w:ascii="Calibri" w:eastAsia="Calibri" w:hAnsi="Calibri" w:cs="Calibri"/>
          <w:b/>
          <w:sz w:val="40"/>
          <w:szCs w:val="40"/>
        </w:rPr>
        <w:t>GU</w:t>
      </w:r>
      <w:r>
        <w:rPr>
          <w:rFonts w:ascii="Calibri" w:eastAsia="Calibri" w:hAnsi="Calibri" w:cs="Calibri"/>
          <w:b/>
          <w:spacing w:val="-2"/>
          <w:sz w:val="40"/>
          <w:szCs w:val="40"/>
        </w:rPr>
        <w:t>A</w:t>
      </w:r>
      <w:r>
        <w:rPr>
          <w:rFonts w:ascii="Calibri" w:eastAsia="Calibri" w:hAnsi="Calibri" w:cs="Calibri"/>
          <w:b/>
          <w:spacing w:val="1"/>
          <w:sz w:val="40"/>
          <w:szCs w:val="40"/>
        </w:rPr>
        <w:t>R</w:t>
      </w:r>
      <w:r>
        <w:rPr>
          <w:rFonts w:ascii="Calibri" w:eastAsia="Calibri" w:hAnsi="Calibri" w:cs="Calibri"/>
          <w:b/>
          <w:spacing w:val="-2"/>
          <w:sz w:val="40"/>
          <w:szCs w:val="40"/>
        </w:rPr>
        <w:t>A</w:t>
      </w:r>
      <w:r>
        <w:rPr>
          <w:rFonts w:ascii="Calibri" w:eastAsia="Calibri" w:hAnsi="Calibri" w:cs="Calibri"/>
          <w:b/>
          <w:spacing w:val="6"/>
          <w:sz w:val="40"/>
          <w:szCs w:val="40"/>
        </w:rPr>
        <w:t>N</w:t>
      </w:r>
      <w:r>
        <w:rPr>
          <w:rFonts w:ascii="Calibri" w:eastAsia="Calibri" w:hAnsi="Calibri" w:cs="Calibri"/>
          <w:b/>
          <w:sz w:val="40"/>
          <w:szCs w:val="40"/>
        </w:rPr>
        <w:t>T</w:t>
      </w:r>
      <w:r>
        <w:rPr>
          <w:rFonts w:ascii="Calibri" w:eastAsia="Calibri" w:hAnsi="Calibri" w:cs="Calibri"/>
          <w:b/>
          <w:spacing w:val="2"/>
          <w:sz w:val="40"/>
          <w:szCs w:val="40"/>
        </w:rPr>
        <w:t>E</w:t>
      </w:r>
      <w:r>
        <w:rPr>
          <w:rFonts w:ascii="Calibri" w:eastAsia="Calibri" w:hAnsi="Calibri" w:cs="Calibri"/>
          <w:b/>
          <w:spacing w:val="-2"/>
          <w:sz w:val="40"/>
          <w:szCs w:val="40"/>
        </w:rPr>
        <w:t>E</w:t>
      </w:r>
      <w:r>
        <w:rPr>
          <w:rFonts w:ascii="Calibri" w:eastAsia="Calibri" w:hAnsi="Calibri" w:cs="Calibri"/>
          <w:b/>
          <w:sz w:val="40"/>
          <w:szCs w:val="40"/>
        </w:rPr>
        <w:t>D</w:t>
      </w:r>
      <w:r>
        <w:rPr>
          <w:rFonts w:ascii="Calibri" w:eastAsia="Calibri" w:hAnsi="Calibri" w:cs="Calibri"/>
          <w:b/>
          <w:spacing w:val="-25"/>
          <w:sz w:val="40"/>
          <w:szCs w:val="40"/>
        </w:rPr>
        <w:t xml:space="preserve"> </w:t>
      </w:r>
      <w:r>
        <w:rPr>
          <w:rFonts w:ascii="Calibri" w:eastAsia="Calibri" w:hAnsi="Calibri" w:cs="Calibri"/>
          <w:b/>
          <w:spacing w:val="5"/>
          <w:sz w:val="40"/>
          <w:szCs w:val="40"/>
        </w:rPr>
        <w:t>T</w:t>
      </w:r>
      <w:r>
        <w:rPr>
          <w:rFonts w:ascii="Calibri" w:eastAsia="Calibri" w:hAnsi="Calibri" w:cs="Calibri"/>
          <w:b/>
          <w:spacing w:val="-2"/>
          <w:sz w:val="40"/>
          <w:szCs w:val="40"/>
        </w:rPr>
        <w:t>E</w:t>
      </w:r>
      <w:r>
        <w:rPr>
          <w:rFonts w:ascii="Calibri" w:eastAsia="Calibri" w:hAnsi="Calibri" w:cs="Calibri"/>
          <w:b/>
          <w:spacing w:val="5"/>
          <w:sz w:val="40"/>
          <w:szCs w:val="40"/>
        </w:rPr>
        <w:t>C</w:t>
      </w:r>
      <w:r>
        <w:rPr>
          <w:rFonts w:ascii="Calibri" w:eastAsia="Calibri" w:hAnsi="Calibri" w:cs="Calibri"/>
          <w:b/>
          <w:spacing w:val="-2"/>
          <w:sz w:val="40"/>
          <w:szCs w:val="40"/>
        </w:rPr>
        <w:t>H</w:t>
      </w:r>
      <w:r>
        <w:rPr>
          <w:rFonts w:ascii="Calibri" w:eastAsia="Calibri" w:hAnsi="Calibri" w:cs="Calibri"/>
          <w:b/>
          <w:spacing w:val="1"/>
          <w:sz w:val="40"/>
          <w:szCs w:val="40"/>
        </w:rPr>
        <w:t>N</w:t>
      </w:r>
      <w:r>
        <w:rPr>
          <w:rFonts w:ascii="Calibri" w:eastAsia="Calibri" w:hAnsi="Calibri" w:cs="Calibri"/>
          <w:b/>
          <w:sz w:val="40"/>
          <w:szCs w:val="40"/>
        </w:rPr>
        <w:t>IC</w:t>
      </w:r>
      <w:r>
        <w:rPr>
          <w:rFonts w:ascii="Calibri" w:eastAsia="Calibri" w:hAnsi="Calibri" w:cs="Calibri"/>
          <w:b/>
          <w:spacing w:val="3"/>
          <w:sz w:val="40"/>
          <w:szCs w:val="40"/>
        </w:rPr>
        <w:t>A</w:t>
      </w:r>
      <w:r>
        <w:rPr>
          <w:rFonts w:ascii="Calibri" w:eastAsia="Calibri" w:hAnsi="Calibri" w:cs="Calibri"/>
          <w:b/>
          <w:sz w:val="40"/>
          <w:szCs w:val="40"/>
        </w:rPr>
        <w:t>L</w:t>
      </w:r>
      <w:r>
        <w:rPr>
          <w:rFonts w:ascii="Calibri" w:eastAsia="Calibri" w:hAnsi="Calibri" w:cs="Calibri"/>
          <w:b/>
          <w:spacing w:val="-18"/>
          <w:sz w:val="40"/>
          <w:szCs w:val="40"/>
        </w:rPr>
        <w:t xml:space="preserve"> </w:t>
      </w:r>
      <w:r>
        <w:rPr>
          <w:rFonts w:ascii="Calibri" w:eastAsia="Calibri" w:hAnsi="Calibri" w:cs="Calibri"/>
          <w:b/>
          <w:w w:val="99"/>
          <w:sz w:val="40"/>
          <w:szCs w:val="40"/>
        </w:rPr>
        <w:t>P</w:t>
      </w:r>
      <w:r>
        <w:rPr>
          <w:rFonts w:ascii="Calibri" w:eastAsia="Calibri" w:hAnsi="Calibri" w:cs="Calibri"/>
          <w:b/>
          <w:spacing w:val="3"/>
          <w:w w:val="99"/>
          <w:sz w:val="40"/>
          <w:szCs w:val="40"/>
        </w:rPr>
        <w:t>A</w:t>
      </w:r>
      <w:r>
        <w:rPr>
          <w:rFonts w:ascii="Calibri" w:eastAsia="Calibri" w:hAnsi="Calibri" w:cs="Calibri"/>
          <w:b/>
          <w:spacing w:val="1"/>
          <w:w w:val="99"/>
          <w:sz w:val="40"/>
          <w:szCs w:val="40"/>
        </w:rPr>
        <w:t>R</w:t>
      </w:r>
      <w:r>
        <w:rPr>
          <w:rFonts w:ascii="Calibri" w:eastAsia="Calibri" w:hAnsi="Calibri" w:cs="Calibri"/>
          <w:b/>
          <w:w w:val="99"/>
          <w:sz w:val="40"/>
          <w:szCs w:val="40"/>
        </w:rPr>
        <w:t>TIC</w:t>
      </w:r>
      <w:r>
        <w:rPr>
          <w:rFonts w:ascii="Calibri" w:eastAsia="Calibri" w:hAnsi="Calibri" w:cs="Calibri"/>
          <w:b/>
          <w:spacing w:val="-2"/>
          <w:w w:val="99"/>
          <w:sz w:val="40"/>
          <w:szCs w:val="40"/>
        </w:rPr>
        <w:t>U</w:t>
      </w:r>
      <w:r>
        <w:rPr>
          <w:rFonts w:ascii="Calibri" w:eastAsia="Calibri" w:hAnsi="Calibri" w:cs="Calibri"/>
          <w:b/>
          <w:spacing w:val="4"/>
          <w:w w:val="99"/>
          <w:sz w:val="40"/>
          <w:szCs w:val="40"/>
        </w:rPr>
        <w:t>L</w:t>
      </w:r>
      <w:r>
        <w:rPr>
          <w:rFonts w:ascii="Calibri" w:eastAsia="Calibri" w:hAnsi="Calibri" w:cs="Calibri"/>
          <w:b/>
          <w:spacing w:val="-2"/>
          <w:w w:val="99"/>
          <w:sz w:val="40"/>
          <w:szCs w:val="40"/>
        </w:rPr>
        <w:t>A</w:t>
      </w:r>
      <w:r>
        <w:rPr>
          <w:rFonts w:ascii="Calibri" w:eastAsia="Calibri" w:hAnsi="Calibri" w:cs="Calibri"/>
          <w:b/>
          <w:spacing w:val="1"/>
          <w:w w:val="99"/>
          <w:sz w:val="40"/>
          <w:szCs w:val="40"/>
        </w:rPr>
        <w:t>R</w:t>
      </w:r>
      <w:r>
        <w:rPr>
          <w:rFonts w:ascii="Calibri" w:eastAsia="Calibri" w:hAnsi="Calibri" w:cs="Calibri"/>
          <w:b/>
          <w:spacing w:val="-1"/>
          <w:w w:val="99"/>
          <w:sz w:val="40"/>
          <w:szCs w:val="40"/>
        </w:rPr>
        <w:t>S</w:t>
      </w:r>
      <w:r>
        <w:rPr>
          <w:rFonts w:ascii="Calibri" w:eastAsia="Calibri" w:hAnsi="Calibri" w:cs="Calibri"/>
          <w:b/>
          <w:spacing w:val="8"/>
          <w:w w:val="99"/>
          <w:sz w:val="40"/>
          <w:szCs w:val="40"/>
        </w:rPr>
        <w:t>/</w:t>
      </w:r>
      <w:r>
        <w:rPr>
          <w:rFonts w:ascii="Calibri" w:eastAsia="Calibri" w:hAnsi="Calibri" w:cs="Calibri"/>
          <w:b/>
          <w:spacing w:val="4"/>
          <w:w w:val="99"/>
          <w:sz w:val="40"/>
          <w:szCs w:val="40"/>
        </w:rPr>
        <w:t>T</w:t>
      </w:r>
      <w:r>
        <w:rPr>
          <w:rFonts w:ascii="Calibri" w:eastAsia="Calibri" w:hAnsi="Calibri" w:cs="Calibri"/>
          <w:b/>
          <w:spacing w:val="-2"/>
          <w:w w:val="99"/>
          <w:sz w:val="40"/>
          <w:szCs w:val="40"/>
        </w:rPr>
        <w:t>E</w:t>
      </w:r>
      <w:r>
        <w:rPr>
          <w:rFonts w:ascii="Calibri" w:eastAsia="Calibri" w:hAnsi="Calibri" w:cs="Calibri"/>
          <w:b/>
          <w:w w:val="99"/>
          <w:sz w:val="40"/>
          <w:szCs w:val="40"/>
        </w:rPr>
        <w:t>C</w:t>
      </w:r>
      <w:r>
        <w:rPr>
          <w:rFonts w:ascii="Calibri" w:eastAsia="Calibri" w:hAnsi="Calibri" w:cs="Calibri"/>
          <w:b/>
          <w:spacing w:val="-1"/>
          <w:w w:val="99"/>
          <w:sz w:val="40"/>
          <w:szCs w:val="40"/>
        </w:rPr>
        <w:t>H</w:t>
      </w:r>
      <w:r>
        <w:rPr>
          <w:rFonts w:ascii="Calibri" w:eastAsia="Calibri" w:hAnsi="Calibri" w:cs="Calibri"/>
          <w:b/>
          <w:spacing w:val="1"/>
          <w:w w:val="99"/>
          <w:sz w:val="40"/>
          <w:szCs w:val="40"/>
        </w:rPr>
        <w:t>N</w:t>
      </w:r>
      <w:r>
        <w:rPr>
          <w:rFonts w:ascii="Calibri" w:eastAsia="Calibri" w:hAnsi="Calibri" w:cs="Calibri"/>
          <w:b/>
          <w:w w:val="99"/>
          <w:sz w:val="40"/>
          <w:szCs w:val="40"/>
        </w:rPr>
        <w:t>I</w:t>
      </w:r>
      <w:r>
        <w:rPr>
          <w:rFonts w:ascii="Calibri" w:eastAsia="Calibri" w:hAnsi="Calibri" w:cs="Calibri"/>
          <w:b/>
          <w:spacing w:val="4"/>
          <w:w w:val="99"/>
          <w:sz w:val="40"/>
          <w:szCs w:val="40"/>
        </w:rPr>
        <w:t>C</w:t>
      </w:r>
      <w:r>
        <w:rPr>
          <w:rFonts w:ascii="Calibri" w:eastAsia="Calibri" w:hAnsi="Calibri" w:cs="Calibri"/>
          <w:b/>
          <w:spacing w:val="-2"/>
          <w:w w:val="99"/>
          <w:sz w:val="40"/>
          <w:szCs w:val="40"/>
        </w:rPr>
        <w:t>A</w:t>
      </w:r>
      <w:r>
        <w:rPr>
          <w:rFonts w:ascii="Calibri" w:eastAsia="Calibri" w:hAnsi="Calibri" w:cs="Calibri"/>
          <w:b/>
          <w:w w:val="99"/>
          <w:sz w:val="40"/>
          <w:szCs w:val="40"/>
        </w:rPr>
        <w:t xml:space="preserve">L </w:t>
      </w:r>
      <w:r>
        <w:rPr>
          <w:rFonts w:ascii="Calibri" w:eastAsia="Calibri" w:hAnsi="Calibri" w:cs="Calibri"/>
          <w:b/>
          <w:spacing w:val="-1"/>
          <w:sz w:val="40"/>
          <w:szCs w:val="40"/>
        </w:rPr>
        <w:t>D</w:t>
      </w:r>
      <w:r>
        <w:rPr>
          <w:rFonts w:ascii="Calibri" w:eastAsia="Calibri" w:hAnsi="Calibri" w:cs="Calibri"/>
          <w:b/>
          <w:spacing w:val="-2"/>
          <w:sz w:val="40"/>
          <w:szCs w:val="40"/>
        </w:rPr>
        <w:t>A</w:t>
      </w:r>
      <w:r>
        <w:rPr>
          <w:rFonts w:ascii="Calibri" w:eastAsia="Calibri" w:hAnsi="Calibri" w:cs="Calibri"/>
          <w:b/>
          <w:spacing w:val="4"/>
          <w:sz w:val="40"/>
          <w:szCs w:val="40"/>
        </w:rPr>
        <w:t>T</w:t>
      </w:r>
      <w:r>
        <w:rPr>
          <w:rFonts w:ascii="Calibri" w:eastAsia="Calibri" w:hAnsi="Calibri" w:cs="Calibri"/>
          <w:b/>
          <w:sz w:val="40"/>
          <w:szCs w:val="40"/>
        </w:rPr>
        <w:t>A</w:t>
      </w:r>
      <w:r>
        <w:rPr>
          <w:rFonts w:ascii="Calibri" w:eastAsia="Calibri" w:hAnsi="Calibri" w:cs="Calibri"/>
          <w:b/>
          <w:spacing w:val="-11"/>
          <w:sz w:val="40"/>
          <w:szCs w:val="40"/>
        </w:rPr>
        <w:t xml:space="preserve"> </w:t>
      </w:r>
      <w:r>
        <w:rPr>
          <w:rFonts w:ascii="Calibri" w:eastAsia="Calibri" w:hAnsi="Calibri" w:cs="Calibri"/>
          <w:b/>
          <w:spacing w:val="5"/>
          <w:w w:val="99"/>
          <w:sz w:val="40"/>
          <w:szCs w:val="40"/>
        </w:rPr>
        <w:t>S</w:t>
      </w:r>
      <w:r>
        <w:rPr>
          <w:rFonts w:ascii="Calibri" w:eastAsia="Calibri" w:hAnsi="Calibri" w:cs="Calibri"/>
          <w:b/>
          <w:spacing w:val="-2"/>
          <w:w w:val="99"/>
          <w:sz w:val="40"/>
          <w:szCs w:val="40"/>
        </w:rPr>
        <w:t>H</w:t>
      </w:r>
      <w:r>
        <w:rPr>
          <w:rFonts w:ascii="Calibri" w:eastAsia="Calibri" w:hAnsi="Calibri" w:cs="Calibri"/>
          <w:b/>
          <w:spacing w:val="2"/>
          <w:w w:val="99"/>
          <w:sz w:val="40"/>
          <w:szCs w:val="40"/>
        </w:rPr>
        <w:t>E</w:t>
      </w:r>
      <w:r>
        <w:rPr>
          <w:rFonts w:ascii="Calibri" w:eastAsia="Calibri" w:hAnsi="Calibri" w:cs="Calibri"/>
          <w:b/>
          <w:spacing w:val="-2"/>
          <w:w w:val="99"/>
          <w:sz w:val="40"/>
          <w:szCs w:val="40"/>
        </w:rPr>
        <w:t>E</w:t>
      </w:r>
      <w:r>
        <w:rPr>
          <w:rFonts w:ascii="Calibri" w:eastAsia="Calibri" w:hAnsi="Calibri" w:cs="Calibri"/>
          <w:b/>
          <w:w w:val="99"/>
          <w:sz w:val="40"/>
          <w:szCs w:val="40"/>
        </w:rPr>
        <w:t>T</w:t>
      </w:r>
    </w:p>
    <w:p w:rsidR="008D75EE" w:rsidRDefault="008D75EE">
      <w:pPr>
        <w:spacing w:before="2" w:line="200" w:lineRule="exact"/>
      </w:pPr>
    </w:p>
    <w:p w:rsidR="008D75EE" w:rsidRDefault="00B30AA0">
      <w:pPr>
        <w:ind w:left="2288" w:right="2265"/>
        <w:jc w:val="center"/>
        <w:rPr>
          <w:rFonts w:ascii="Calibri" w:eastAsia="Calibri" w:hAnsi="Calibri" w:cs="Calibri"/>
          <w:sz w:val="40"/>
          <w:szCs w:val="40"/>
        </w:rPr>
        <w:sectPr w:rsidR="008D75EE">
          <w:headerReference w:type="default" r:id="rId38"/>
          <w:footerReference w:type="default" r:id="rId39"/>
          <w:headerReference w:type="first" r:id="rId40"/>
          <w:footerReference w:type="first" r:id="rId41"/>
          <w:pgSz w:w="12240" w:h="15840"/>
          <w:pgMar w:top="1480" w:right="1620" w:bottom="280" w:left="1720" w:header="0" w:footer="0" w:gutter="0"/>
          <w:cols w:space="720"/>
          <w:formProt w:val="0"/>
          <w:docGrid w:linePitch="100" w:charSpace="8192"/>
        </w:sectPr>
      </w:pPr>
      <w:r>
        <w:rPr>
          <w:rFonts w:ascii="Calibri" w:eastAsia="Calibri" w:hAnsi="Calibri" w:cs="Calibri"/>
          <w:b/>
          <w:sz w:val="40"/>
          <w:szCs w:val="40"/>
        </w:rPr>
        <w:t>(TO</w:t>
      </w:r>
      <w:r>
        <w:rPr>
          <w:rFonts w:ascii="Calibri" w:eastAsia="Calibri" w:hAnsi="Calibri" w:cs="Calibri"/>
          <w:b/>
          <w:spacing w:val="-5"/>
          <w:sz w:val="40"/>
          <w:szCs w:val="40"/>
        </w:rPr>
        <w:t xml:space="preserve"> </w:t>
      </w:r>
      <w:r>
        <w:rPr>
          <w:rFonts w:ascii="Calibri" w:eastAsia="Calibri" w:hAnsi="Calibri" w:cs="Calibri"/>
          <w:b/>
          <w:spacing w:val="2"/>
          <w:sz w:val="40"/>
          <w:szCs w:val="40"/>
        </w:rPr>
        <w:t>B</w:t>
      </w:r>
      <w:r>
        <w:rPr>
          <w:rFonts w:ascii="Calibri" w:eastAsia="Calibri" w:hAnsi="Calibri" w:cs="Calibri"/>
          <w:b/>
          <w:sz w:val="40"/>
          <w:szCs w:val="40"/>
        </w:rPr>
        <w:t>E</w:t>
      </w:r>
      <w:r>
        <w:rPr>
          <w:rFonts w:ascii="Calibri" w:eastAsia="Calibri" w:hAnsi="Calibri" w:cs="Calibri"/>
          <w:b/>
          <w:spacing w:val="-10"/>
          <w:sz w:val="40"/>
          <w:szCs w:val="40"/>
        </w:rPr>
        <w:t xml:space="preserve"> </w:t>
      </w:r>
      <w:r>
        <w:rPr>
          <w:rFonts w:ascii="Calibri" w:eastAsia="Calibri" w:hAnsi="Calibri" w:cs="Calibri"/>
          <w:b/>
          <w:sz w:val="40"/>
          <w:szCs w:val="40"/>
        </w:rPr>
        <w:t>F</w:t>
      </w:r>
      <w:r>
        <w:rPr>
          <w:rFonts w:ascii="Calibri" w:eastAsia="Calibri" w:hAnsi="Calibri" w:cs="Calibri"/>
          <w:b/>
          <w:spacing w:val="-1"/>
          <w:sz w:val="40"/>
          <w:szCs w:val="40"/>
        </w:rPr>
        <w:t>I</w:t>
      </w:r>
      <w:r>
        <w:rPr>
          <w:rFonts w:ascii="Calibri" w:eastAsia="Calibri" w:hAnsi="Calibri" w:cs="Calibri"/>
          <w:b/>
          <w:sz w:val="40"/>
          <w:szCs w:val="40"/>
        </w:rPr>
        <w:t>L</w:t>
      </w:r>
      <w:r>
        <w:rPr>
          <w:rFonts w:ascii="Calibri" w:eastAsia="Calibri" w:hAnsi="Calibri" w:cs="Calibri"/>
          <w:b/>
          <w:spacing w:val="3"/>
          <w:sz w:val="40"/>
          <w:szCs w:val="40"/>
        </w:rPr>
        <w:t>L</w:t>
      </w:r>
      <w:r>
        <w:rPr>
          <w:rFonts w:ascii="Calibri" w:eastAsia="Calibri" w:hAnsi="Calibri" w:cs="Calibri"/>
          <w:b/>
          <w:spacing w:val="-2"/>
          <w:sz w:val="40"/>
          <w:szCs w:val="40"/>
        </w:rPr>
        <w:t>E</w:t>
      </w:r>
      <w:r>
        <w:rPr>
          <w:rFonts w:ascii="Calibri" w:eastAsia="Calibri" w:hAnsi="Calibri" w:cs="Calibri"/>
          <w:b/>
          <w:sz w:val="40"/>
          <w:szCs w:val="40"/>
        </w:rPr>
        <w:t>D</w:t>
      </w:r>
      <w:r>
        <w:rPr>
          <w:rFonts w:ascii="Calibri" w:eastAsia="Calibri" w:hAnsi="Calibri" w:cs="Calibri"/>
          <w:b/>
          <w:spacing w:val="-11"/>
          <w:sz w:val="40"/>
          <w:szCs w:val="40"/>
        </w:rPr>
        <w:t xml:space="preserve"> </w:t>
      </w:r>
      <w:r>
        <w:rPr>
          <w:rFonts w:ascii="Calibri" w:eastAsia="Calibri" w:hAnsi="Calibri" w:cs="Calibri"/>
          <w:b/>
          <w:spacing w:val="2"/>
          <w:sz w:val="40"/>
          <w:szCs w:val="40"/>
        </w:rPr>
        <w:t>B</w:t>
      </w:r>
      <w:r>
        <w:rPr>
          <w:rFonts w:ascii="Calibri" w:eastAsia="Calibri" w:hAnsi="Calibri" w:cs="Calibri"/>
          <w:b/>
          <w:sz w:val="40"/>
          <w:szCs w:val="40"/>
        </w:rPr>
        <w:t>Y</w:t>
      </w:r>
      <w:r>
        <w:rPr>
          <w:rFonts w:ascii="Calibri" w:eastAsia="Calibri" w:hAnsi="Calibri" w:cs="Calibri"/>
          <w:b/>
          <w:spacing w:val="-4"/>
          <w:sz w:val="40"/>
          <w:szCs w:val="40"/>
        </w:rPr>
        <w:t xml:space="preserve"> </w:t>
      </w:r>
      <w:r>
        <w:rPr>
          <w:rFonts w:ascii="Calibri" w:eastAsia="Calibri" w:hAnsi="Calibri" w:cs="Calibri"/>
          <w:b/>
          <w:spacing w:val="2"/>
          <w:w w:val="99"/>
          <w:sz w:val="40"/>
          <w:szCs w:val="40"/>
        </w:rPr>
        <w:t>B</w:t>
      </w:r>
      <w:r>
        <w:rPr>
          <w:rFonts w:ascii="Calibri" w:eastAsia="Calibri" w:hAnsi="Calibri" w:cs="Calibri"/>
          <w:b/>
          <w:w w:val="99"/>
          <w:sz w:val="40"/>
          <w:szCs w:val="40"/>
        </w:rPr>
        <w:t>I</w:t>
      </w:r>
      <w:r>
        <w:rPr>
          <w:rFonts w:ascii="Calibri" w:eastAsia="Calibri" w:hAnsi="Calibri" w:cs="Calibri"/>
          <w:b/>
          <w:spacing w:val="-2"/>
          <w:w w:val="99"/>
          <w:sz w:val="40"/>
          <w:szCs w:val="40"/>
        </w:rPr>
        <w:t>D</w:t>
      </w:r>
      <w:r>
        <w:rPr>
          <w:rFonts w:ascii="Calibri" w:eastAsia="Calibri" w:hAnsi="Calibri" w:cs="Calibri"/>
          <w:b/>
          <w:spacing w:val="3"/>
          <w:w w:val="99"/>
          <w:sz w:val="40"/>
          <w:szCs w:val="40"/>
        </w:rPr>
        <w:t>D</w:t>
      </w:r>
      <w:r>
        <w:rPr>
          <w:rFonts w:ascii="Calibri" w:eastAsia="Calibri" w:hAnsi="Calibri" w:cs="Calibri"/>
          <w:b/>
          <w:spacing w:val="-2"/>
          <w:w w:val="99"/>
          <w:sz w:val="40"/>
          <w:szCs w:val="40"/>
        </w:rPr>
        <w:t>E</w:t>
      </w:r>
      <w:r>
        <w:rPr>
          <w:rFonts w:ascii="Calibri" w:eastAsia="Calibri" w:hAnsi="Calibri" w:cs="Calibri"/>
          <w:b/>
          <w:spacing w:val="1"/>
          <w:w w:val="99"/>
          <w:sz w:val="40"/>
          <w:szCs w:val="40"/>
        </w:rPr>
        <w:t>R</w:t>
      </w:r>
      <w:r>
        <w:rPr>
          <w:rFonts w:ascii="Calibri" w:eastAsia="Calibri" w:hAnsi="Calibri" w:cs="Calibri"/>
          <w:b/>
          <w:w w:val="99"/>
          <w:sz w:val="40"/>
          <w:szCs w:val="40"/>
        </w:rPr>
        <w:t>)</w:t>
      </w:r>
    </w:p>
    <w:p w:rsidR="008D75EE" w:rsidRDefault="008D75EE">
      <w:pPr>
        <w:spacing w:before="9" w:line="180" w:lineRule="exact"/>
        <w:rPr>
          <w:sz w:val="18"/>
          <w:szCs w:val="18"/>
        </w:rPr>
      </w:pPr>
    </w:p>
    <w:p w:rsidR="008D75EE" w:rsidRDefault="008D75EE">
      <w:pPr>
        <w:spacing w:line="200" w:lineRule="exact"/>
      </w:pPr>
    </w:p>
    <w:p w:rsidR="008D75EE" w:rsidRDefault="00B30AA0">
      <w:pPr>
        <w:spacing w:before="29"/>
        <w:ind w:left="773"/>
        <w:rPr>
          <w:sz w:val="24"/>
          <w:szCs w:val="24"/>
        </w:rPr>
      </w:pPr>
      <w:r>
        <w:rPr>
          <w:b/>
          <w:spacing w:val="-2"/>
          <w:sz w:val="24"/>
          <w:szCs w:val="24"/>
        </w:rPr>
        <w:t>T</w:t>
      </w:r>
      <w:r>
        <w:rPr>
          <w:b/>
          <w:sz w:val="24"/>
          <w:szCs w:val="24"/>
        </w:rPr>
        <w:t>Y</w:t>
      </w:r>
      <w:r>
        <w:rPr>
          <w:b/>
          <w:spacing w:val="-3"/>
          <w:sz w:val="24"/>
          <w:szCs w:val="24"/>
        </w:rPr>
        <w:t>P</w:t>
      </w:r>
      <w:r>
        <w:rPr>
          <w:b/>
          <w:spacing w:val="2"/>
          <w:sz w:val="24"/>
          <w:szCs w:val="24"/>
        </w:rPr>
        <w:t>I</w:t>
      </w:r>
      <w:r>
        <w:rPr>
          <w:b/>
          <w:sz w:val="24"/>
          <w:szCs w:val="24"/>
        </w:rPr>
        <w:t>C</w:t>
      </w:r>
      <w:r>
        <w:rPr>
          <w:b/>
          <w:spacing w:val="-1"/>
          <w:sz w:val="24"/>
          <w:szCs w:val="24"/>
        </w:rPr>
        <w:t>A</w:t>
      </w:r>
      <w:r>
        <w:rPr>
          <w:b/>
          <w:sz w:val="24"/>
          <w:szCs w:val="24"/>
        </w:rPr>
        <w:t>L</w:t>
      </w:r>
      <w:r>
        <w:rPr>
          <w:b/>
          <w:spacing w:val="-3"/>
          <w:sz w:val="24"/>
          <w:szCs w:val="24"/>
        </w:rPr>
        <w:t xml:space="preserve"> </w:t>
      </w:r>
      <w:r>
        <w:rPr>
          <w:b/>
          <w:sz w:val="24"/>
          <w:szCs w:val="24"/>
        </w:rPr>
        <w:t>GUA</w:t>
      </w:r>
      <w:r>
        <w:rPr>
          <w:b/>
          <w:spacing w:val="-1"/>
          <w:sz w:val="24"/>
          <w:szCs w:val="24"/>
        </w:rPr>
        <w:t>R</w:t>
      </w:r>
      <w:r>
        <w:rPr>
          <w:b/>
          <w:sz w:val="24"/>
          <w:szCs w:val="24"/>
        </w:rPr>
        <w:t>A</w:t>
      </w:r>
      <w:r>
        <w:rPr>
          <w:b/>
          <w:spacing w:val="-1"/>
          <w:sz w:val="24"/>
          <w:szCs w:val="24"/>
        </w:rPr>
        <w:t>N</w:t>
      </w:r>
      <w:r>
        <w:rPr>
          <w:b/>
          <w:spacing w:val="3"/>
          <w:sz w:val="24"/>
          <w:szCs w:val="24"/>
        </w:rPr>
        <w:t>T</w:t>
      </w:r>
      <w:r>
        <w:rPr>
          <w:b/>
          <w:spacing w:val="-2"/>
          <w:sz w:val="24"/>
          <w:szCs w:val="24"/>
        </w:rPr>
        <w:t>EE</w:t>
      </w:r>
      <w:r>
        <w:rPr>
          <w:b/>
          <w:sz w:val="24"/>
          <w:szCs w:val="24"/>
        </w:rPr>
        <w:t>D</w:t>
      </w:r>
      <w:r>
        <w:rPr>
          <w:b/>
          <w:spacing w:val="-2"/>
          <w:sz w:val="24"/>
          <w:szCs w:val="24"/>
        </w:rPr>
        <w:t xml:space="preserve"> </w:t>
      </w:r>
      <w:r>
        <w:rPr>
          <w:b/>
          <w:spacing w:val="3"/>
          <w:sz w:val="24"/>
          <w:szCs w:val="24"/>
        </w:rPr>
        <w:t>T</w:t>
      </w:r>
      <w:r>
        <w:rPr>
          <w:b/>
          <w:spacing w:val="-2"/>
          <w:sz w:val="24"/>
          <w:szCs w:val="24"/>
        </w:rPr>
        <w:t>E</w:t>
      </w:r>
      <w:r>
        <w:rPr>
          <w:b/>
          <w:sz w:val="24"/>
          <w:szCs w:val="24"/>
        </w:rPr>
        <w:t>CHN</w:t>
      </w:r>
      <w:r>
        <w:rPr>
          <w:b/>
          <w:spacing w:val="-3"/>
          <w:sz w:val="24"/>
          <w:szCs w:val="24"/>
        </w:rPr>
        <w:t>I</w:t>
      </w:r>
      <w:r>
        <w:rPr>
          <w:b/>
          <w:spacing w:val="4"/>
          <w:sz w:val="24"/>
          <w:szCs w:val="24"/>
        </w:rPr>
        <w:t>C</w:t>
      </w:r>
      <w:r>
        <w:rPr>
          <w:b/>
          <w:sz w:val="24"/>
          <w:szCs w:val="24"/>
        </w:rPr>
        <w:t>AL</w:t>
      </w:r>
      <w:r>
        <w:rPr>
          <w:b/>
          <w:spacing w:val="-4"/>
          <w:sz w:val="24"/>
          <w:szCs w:val="24"/>
        </w:rPr>
        <w:t xml:space="preserve"> </w:t>
      </w:r>
      <w:r>
        <w:rPr>
          <w:b/>
          <w:spacing w:val="-3"/>
          <w:sz w:val="24"/>
          <w:szCs w:val="24"/>
        </w:rPr>
        <w:t>P</w:t>
      </w:r>
      <w:r>
        <w:rPr>
          <w:b/>
          <w:sz w:val="24"/>
          <w:szCs w:val="24"/>
        </w:rPr>
        <w:t>A</w:t>
      </w:r>
      <w:r>
        <w:rPr>
          <w:b/>
          <w:spacing w:val="4"/>
          <w:sz w:val="24"/>
          <w:szCs w:val="24"/>
        </w:rPr>
        <w:t>R</w:t>
      </w:r>
      <w:r>
        <w:rPr>
          <w:b/>
          <w:spacing w:val="-2"/>
          <w:sz w:val="24"/>
          <w:szCs w:val="24"/>
        </w:rPr>
        <w:t>TI</w:t>
      </w:r>
      <w:r>
        <w:rPr>
          <w:b/>
          <w:sz w:val="24"/>
          <w:szCs w:val="24"/>
        </w:rPr>
        <w:t>C</w:t>
      </w:r>
      <w:r>
        <w:rPr>
          <w:b/>
          <w:spacing w:val="-1"/>
          <w:sz w:val="24"/>
          <w:szCs w:val="24"/>
        </w:rPr>
        <w:t>U</w:t>
      </w:r>
      <w:r>
        <w:rPr>
          <w:b/>
          <w:spacing w:val="-2"/>
          <w:sz w:val="24"/>
          <w:szCs w:val="24"/>
        </w:rPr>
        <w:t>L</w:t>
      </w:r>
      <w:r>
        <w:rPr>
          <w:b/>
          <w:spacing w:val="4"/>
          <w:sz w:val="24"/>
          <w:szCs w:val="24"/>
        </w:rPr>
        <w:t>A</w:t>
      </w:r>
      <w:r>
        <w:rPr>
          <w:b/>
          <w:sz w:val="24"/>
          <w:szCs w:val="24"/>
        </w:rPr>
        <w:t>RS OF</w:t>
      </w:r>
      <w:r>
        <w:rPr>
          <w:b/>
          <w:spacing w:val="-5"/>
          <w:sz w:val="24"/>
          <w:szCs w:val="24"/>
        </w:rPr>
        <w:t xml:space="preserve"> </w:t>
      </w:r>
      <w:r>
        <w:rPr>
          <w:b/>
          <w:sz w:val="24"/>
          <w:szCs w:val="24"/>
        </w:rPr>
        <w:t>A</w:t>
      </w:r>
      <w:r>
        <w:rPr>
          <w:b/>
          <w:spacing w:val="-1"/>
          <w:sz w:val="24"/>
          <w:szCs w:val="24"/>
        </w:rPr>
        <w:t>C</w:t>
      </w:r>
      <w:r>
        <w:rPr>
          <w:b/>
          <w:spacing w:val="1"/>
          <w:sz w:val="24"/>
          <w:szCs w:val="24"/>
        </w:rPr>
        <w:t>SS</w:t>
      </w:r>
      <w:r>
        <w:rPr>
          <w:b/>
          <w:sz w:val="24"/>
          <w:szCs w:val="24"/>
        </w:rPr>
        <w:t>/RW</w:t>
      </w:r>
      <w:r>
        <w:rPr>
          <w:b/>
          <w:spacing w:val="-2"/>
          <w:sz w:val="24"/>
          <w:szCs w:val="24"/>
        </w:rPr>
        <w:t xml:space="preserve"> </w:t>
      </w:r>
      <w:r>
        <w:rPr>
          <w:b/>
          <w:sz w:val="24"/>
          <w:szCs w:val="24"/>
        </w:rPr>
        <w:t>CON</w:t>
      </w:r>
      <w:r>
        <w:rPr>
          <w:b/>
          <w:spacing w:val="-1"/>
          <w:sz w:val="24"/>
          <w:szCs w:val="24"/>
        </w:rPr>
        <w:t>D</w:t>
      </w:r>
      <w:r>
        <w:rPr>
          <w:b/>
          <w:sz w:val="24"/>
          <w:szCs w:val="24"/>
        </w:rPr>
        <w:t>U</w:t>
      </w:r>
      <w:r>
        <w:rPr>
          <w:b/>
          <w:spacing w:val="-1"/>
          <w:sz w:val="24"/>
          <w:szCs w:val="24"/>
        </w:rPr>
        <w:t>C</w:t>
      </w:r>
      <w:r>
        <w:rPr>
          <w:b/>
          <w:spacing w:val="-2"/>
          <w:sz w:val="24"/>
          <w:szCs w:val="24"/>
        </w:rPr>
        <w:t>T</w:t>
      </w:r>
      <w:r>
        <w:rPr>
          <w:b/>
          <w:sz w:val="24"/>
          <w:szCs w:val="24"/>
        </w:rPr>
        <w:t>OR</w:t>
      </w:r>
    </w:p>
    <w:p w:rsidR="008D75EE" w:rsidRDefault="008D75EE">
      <w:pPr>
        <w:spacing w:before="14" w:line="260" w:lineRule="exact"/>
        <w:rPr>
          <w:sz w:val="26"/>
          <w:szCs w:val="26"/>
        </w:rPr>
      </w:pPr>
    </w:p>
    <w:tbl>
      <w:tblPr>
        <w:tblW w:w="9311" w:type="dxa"/>
        <w:tblInd w:w="99" w:type="dxa"/>
        <w:tblLayout w:type="fixed"/>
        <w:tblCellMar>
          <w:left w:w="6" w:type="dxa"/>
          <w:right w:w="6" w:type="dxa"/>
        </w:tblCellMar>
        <w:tblLook w:val="01E0" w:firstRow="1" w:lastRow="1" w:firstColumn="1" w:lastColumn="1" w:noHBand="0" w:noVBand="0"/>
      </w:tblPr>
      <w:tblGrid>
        <w:gridCol w:w="987"/>
        <w:gridCol w:w="5044"/>
        <w:gridCol w:w="1201"/>
        <w:gridCol w:w="2079"/>
      </w:tblGrid>
      <w:tr w:rsidR="008D75EE">
        <w:trPr>
          <w:trHeight w:hRule="exact" w:val="898"/>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b/>
                <w:spacing w:val="1"/>
                <w:sz w:val="24"/>
                <w:szCs w:val="24"/>
              </w:rPr>
              <w:t>S</w:t>
            </w:r>
            <w:r>
              <w:rPr>
                <w:b/>
                <w:spacing w:val="-4"/>
                <w:sz w:val="24"/>
                <w:szCs w:val="24"/>
              </w:rPr>
              <w:t>l</w:t>
            </w:r>
            <w:r>
              <w:rPr>
                <w:b/>
                <w:sz w:val="24"/>
                <w:szCs w:val="24"/>
              </w:rPr>
              <w:t>.</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b/>
                <w:sz w:val="24"/>
                <w:szCs w:val="24"/>
              </w:rPr>
              <w:t>D</w:t>
            </w:r>
            <w:r>
              <w:rPr>
                <w:b/>
                <w:spacing w:val="-1"/>
                <w:sz w:val="24"/>
                <w:szCs w:val="24"/>
              </w:rPr>
              <w:t>e</w:t>
            </w:r>
            <w:r>
              <w:rPr>
                <w:b/>
                <w:spacing w:val="-2"/>
                <w:sz w:val="24"/>
                <w:szCs w:val="24"/>
              </w:rPr>
              <w:t>s</w:t>
            </w:r>
            <w:r>
              <w:rPr>
                <w:b/>
                <w:spacing w:val="4"/>
                <w:sz w:val="24"/>
                <w:szCs w:val="24"/>
              </w:rPr>
              <w:t>c</w:t>
            </w:r>
            <w:r>
              <w:rPr>
                <w:b/>
                <w:spacing w:val="-6"/>
                <w:sz w:val="24"/>
                <w:szCs w:val="24"/>
              </w:rPr>
              <w:t>r</w:t>
            </w:r>
            <w:r>
              <w:rPr>
                <w:b/>
                <w:sz w:val="24"/>
                <w:szCs w:val="24"/>
              </w:rPr>
              <w:t>i</w:t>
            </w:r>
            <w:r>
              <w:rPr>
                <w:b/>
                <w:spacing w:val="1"/>
                <w:sz w:val="24"/>
                <w:szCs w:val="24"/>
              </w:rPr>
              <w:t>pt</w:t>
            </w:r>
            <w:r>
              <w:rPr>
                <w:b/>
                <w:sz w:val="24"/>
                <w:szCs w:val="24"/>
              </w:rPr>
              <w:t>ion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369"/>
              <w:rPr>
                <w:sz w:val="24"/>
                <w:szCs w:val="24"/>
              </w:rPr>
            </w:pPr>
            <w:r>
              <w:rPr>
                <w:b/>
                <w:sz w:val="24"/>
                <w:szCs w:val="24"/>
              </w:rPr>
              <w:t>Un</w:t>
            </w:r>
            <w:r>
              <w:rPr>
                <w:b/>
                <w:spacing w:val="1"/>
                <w:sz w:val="24"/>
                <w:szCs w:val="24"/>
              </w:rPr>
              <w:t>i</w:t>
            </w:r>
            <w:r>
              <w:rPr>
                <w:b/>
                <w:sz w:val="24"/>
                <w:szCs w:val="24"/>
              </w:rPr>
              <w:t>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329" w:right="225" w:firstLine="7"/>
              <w:jc w:val="center"/>
              <w:rPr>
                <w:sz w:val="24"/>
                <w:szCs w:val="24"/>
              </w:rPr>
            </w:pPr>
            <w:r>
              <w:rPr>
                <w:b/>
                <w:sz w:val="24"/>
                <w:szCs w:val="24"/>
              </w:rPr>
              <w:t>Va</w:t>
            </w:r>
            <w:r>
              <w:rPr>
                <w:b/>
                <w:spacing w:val="-5"/>
                <w:sz w:val="24"/>
                <w:szCs w:val="24"/>
              </w:rPr>
              <w:t>l</w:t>
            </w:r>
            <w:r>
              <w:rPr>
                <w:b/>
                <w:spacing w:val="1"/>
                <w:sz w:val="24"/>
                <w:szCs w:val="24"/>
              </w:rPr>
              <w:t>u</w:t>
            </w:r>
            <w:r>
              <w:rPr>
                <w:b/>
                <w:sz w:val="24"/>
                <w:szCs w:val="24"/>
              </w:rPr>
              <w:t>e g</w:t>
            </w:r>
            <w:r>
              <w:rPr>
                <w:b/>
                <w:spacing w:val="1"/>
                <w:sz w:val="24"/>
                <w:szCs w:val="24"/>
              </w:rPr>
              <w:t>u</w:t>
            </w:r>
            <w:r>
              <w:rPr>
                <w:b/>
                <w:sz w:val="24"/>
                <w:szCs w:val="24"/>
              </w:rPr>
              <w:t>a</w:t>
            </w:r>
            <w:r>
              <w:rPr>
                <w:b/>
                <w:spacing w:val="-6"/>
                <w:sz w:val="24"/>
                <w:szCs w:val="24"/>
              </w:rPr>
              <w:t>r</w:t>
            </w:r>
            <w:r>
              <w:rPr>
                <w:b/>
                <w:sz w:val="24"/>
                <w:szCs w:val="24"/>
              </w:rPr>
              <w:t>a</w:t>
            </w:r>
            <w:r>
              <w:rPr>
                <w:b/>
                <w:spacing w:val="1"/>
                <w:sz w:val="24"/>
                <w:szCs w:val="24"/>
              </w:rPr>
              <w:t>nt</w:t>
            </w:r>
            <w:r>
              <w:rPr>
                <w:b/>
                <w:spacing w:val="-1"/>
                <w:sz w:val="24"/>
                <w:szCs w:val="24"/>
              </w:rPr>
              <w:t>ee</w:t>
            </w:r>
            <w:r>
              <w:rPr>
                <w:b/>
                <w:sz w:val="24"/>
                <w:szCs w:val="24"/>
              </w:rPr>
              <w:t>d</w:t>
            </w:r>
            <w:r>
              <w:rPr>
                <w:b/>
                <w:spacing w:val="3"/>
                <w:sz w:val="24"/>
                <w:szCs w:val="24"/>
              </w:rPr>
              <w:t xml:space="preserve"> </w:t>
            </w:r>
            <w:r>
              <w:rPr>
                <w:b/>
                <w:spacing w:val="1"/>
                <w:sz w:val="24"/>
                <w:szCs w:val="24"/>
              </w:rPr>
              <w:t>b</w:t>
            </w:r>
            <w:r>
              <w:rPr>
                <w:b/>
                <w:sz w:val="24"/>
                <w:szCs w:val="24"/>
              </w:rPr>
              <w:t xml:space="preserve">y </w:t>
            </w:r>
            <w:r>
              <w:rPr>
                <w:b/>
                <w:spacing w:val="1"/>
                <w:sz w:val="24"/>
                <w:szCs w:val="24"/>
              </w:rPr>
              <w:t>th</w:t>
            </w:r>
            <w:r>
              <w:rPr>
                <w:b/>
                <w:sz w:val="24"/>
                <w:szCs w:val="24"/>
              </w:rPr>
              <w:t>e</w:t>
            </w:r>
            <w:r>
              <w:rPr>
                <w:b/>
                <w:spacing w:val="-2"/>
                <w:sz w:val="24"/>
                <w:szCs w:val="24"/>
              </w:rPr>
              <w:t xml:space="preserve"> </w:t>
            </w:r>
            <w:r>
              <w:rPr>
                <w:b/>
                <w:spacing w:val="3"/>
                <w:sz w:val="24"/>
                <w:szCs w:val="24"/>
              </w:rPr>
              <w:t>B</w:t>
            </w:r>
            <w:r>
              <w:rPr>
                <w:b/>
                <w:sz w:val="24"/>
                <w:szCs w:val="24"/>
              </w:rPr>
              <w:t>i</w:t>
            </w:r>
            <w:r>
              <w:rPr>
                <w:b/>
                <w:spacing w:val="1"/>
                <w:sz w:val="24"/>
                <w:szCs w:val="24"/>
              </w:rPr>
              <w:t>dd</w:t>
            </w:r>
            <w:r>
              <w:rPr>
                <w:b/>
                <w:spacing w:val="-1"/>
                <w:sz w:val="24"/>
                <w:szCs w:val="24"/>
              </w:rPr>
              <w:t>e</w:t>
            </w:r>
            <w:r>
              <w:rPr>
                <w:b/>
                <w:sz w:val="24"/>
                <w:szCs w:val="24"/>
              </w:rPr>
              <w:t>r</w:t>
            </w:r>
          </w:p>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1.</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N</w:t>
            </w:r>
            <w:r>
              <w:rPr>
                <w:spacing w:val="3"/>
                <w:sz w:val="24"/>
                <w:szCs w:val="24"/>
              </w:rPr>
              <w:t>a</w:t>
            </w:r>
            <w:r>
              <w:rPr>
                <w:spacing w:val="-9"/>
                <w:sz w:val="24"/>
                <w:szCs w:val="24"/>
              </w:rPr>
              <w:t>m</w:t>
            </w:r>
            <w:r>
              <w:rPr>
                <w:sz w:val="24"/>
                <w:szCs w:val="24"/>
              </w:rPr>
              <w:t>e</w:t>
            </w:r>
            <w:r>
              <w:rPr>
                <w:spacing w:val="2"/>
                <w:sz w:val="24"/>
                <w:szCs w:val="24"/>
              </w:rPr>
              <w:t xml:space="preserve"> </w:t>
            </w:r>
            <w:r>
              <w:rPr>
                <w:sz w:val="24"/>
                <w:szCs w:val="24"/>
              </w:rPr>
              <w:t>&amp;</w:t>
            </w:r>
            <w:r>
              <w:rPr>
                <w:spacing w:val="-2"/>
                <w:sz w:val="24"/>
                <w:szCs w:val="24"/>
              </w:rPr>
              <w:t xml:space="preserve"> </w:t>
            </w:r>
            <w:r>
              <w:rPr>
                <w:spacing w:val="-1"/>
                <w:sz w:val="24"/>
                <w:szCs w:val="24"/>
              </w:rPr>
              <w:t>a</w:t>
            </w:r>
            <w:r>
              <w:rPr>
                <w:sz w:val="24"/>
                <w:szCs w:val="24"/>
              </w:rPr>
              <w:t>dd</w:t>
            </w:r>
            <w:r>
              <w:rPr>
                <w:spacing w:val="1"/>
                <w:sz w:val="24"/>
                <w:szCs w:val="24"/>
              </w:rPr>
              <w:t>r</w:t>
            </w:r>
            <w:r>
              <w:rPr>
                <w:spacing w:val="-1"/>
                <w:sz w:val="24"/>
                <w:szCs w:val="24"/>
              </w:rPr>
              <w:t>e</w:t>
            </w:r>
            <w:r>
              <w:rPr>
                <w:spacing w:val="2"/>
                <w:sz w:val="24"/>
                <w:szCs w:val="24"/>
              </w:rPr>
              <w:t>s</w:t>
            </w:r>
            <w:r>
              <w:rPr>
                <w:sz w:val="24"/>
                <w:szCs w:val="24"/>
              </w:rPr>
              <w:t>s</w:t>
            </w:r>
            <w:r>
              <w:rPr>
                <w:spacing w:val="1"/>
                <w:sz w:val="24"/>
                <w:szCs w:val="24"/>
              </w:rPr>
              <w:t xml:space="preserve"> </w:t>
            </w:r>
            <w:r>
              <w:rPr>
                <w:spacing w:val="5"/>
                <w:sz w:val="24"/>
                <w:szCs w:val="24"/>
              </w:rPr>
              <w:t>o</w:t>
            </w:r>
            <w:r>
              <w:rPr>
                <w:sz w:val="24"/>
                <w:szCs w:val="24"/>
              </w:rPr>
              <w:t>f</w:t>
            </w:r>
            <w:r>
              <w:rPr>
                <w:spacing w:val="-5"/>
                <w:sz w:val="24"/>
                <w:szCs w:val="24"/>
              </w:rPr>
              <w:t xml:space="preserve"> </w:t>
            </w:r>
            <w:r>
              <w:rPr>
                <w:spacing w:val="-2"/>
                <w:sz w:val="24"/>
                <w:szCs w:val="24"/>
              </w:rPr>
              <w:t>M</w:t>
            </w:r>
            <w:r>
              <w:rPr>
                <w:spacing w:val="-1"/>
                <w:sz w:val="24"/>
                <w:szCs w:val="24"/>
              </w:rPr>
              <w:t>a</w:t>
            </w:r>
            <w:r>
              <w:rPr>
                <w:spacing w:val="-5"/>
                <w:sz w:val="24"/>
                <w:szCs w:val="24"/>
              </w:rPr>
              <w:t>n</w:t>
            </w:r>
            <w:r>
              <w:rPr>
                <w:spacing w:val="5"/>
                <w:sz w:val="24"/>
                <w:szCs w:val="24"/>
              </w:rPr>
              <w:t>u</w:t>
            </w:r>
            <w:r>
              <w:rPr>
                <w:spacing w:val="-3"/>
                <w:sz w:val="24"/>
                <w:szCs w:val="24"/>
              </w:rPr>
              <w:t>f</w:t>
            </w:r>
            <w:r>
              <w:rPr>
                <w:spacing w:val="-1"/>
                <w:sz w:val="24"/>
                <w:szCs w:val="24"/>
              </w:rPr>
              <w:t>ac</w:t>
            </w:r>
            <w:r>
              <w:rPr>
                <w:spacing w:val="5"/>
                <w:sz w:val="24"/>
                <w:szCs w:val="24"/>
              </w:rPr>
              <w:t>t</w:t>
            </w:r>
            <w:r>
              <w:rPr>
                <w:sz w:val="24"/>
                <w:szCs w:val="24"/>
              </w:rPr>
              <w:t>u</w:t>
            </w:r>
            <w:r>
              <w:rPr>
                <w:spacing w:val="1"/>
                <w:sz w:val="24"/>
                <w:szCs w:val="24"/>
              </w:rPr>
              <w:t>r</w:t>
            </w:r>
            <w:r>
              <w:rPr>
                <w:spacing w:val="-1"/>
                <w:sz w:val="24"/>
                <w:szCs w:val="24"/>
              </w:rPr>
              <w:t>e</w:t>
            </w:r>
            <w:r>
              <w:rPr>
                <w:sz w:val="24"/>
                <w:szCs w:val="24"/>
              </w:rPr>
              <w:t>r</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8" w:line="260" w:lineRule="exact"/>
              <w:ind w:left="105" w:right="1080"/>
              <w:rPr>
                <w:sz w:val="24"/>
                <w:szCs w:val="24"/>
              </w:rPr>
            </w:pPr>
            <w:r>
              <w:rPr>
                <w:spacing w:val="-2"/>
                <w:sz w:val="24"/>
                <w:szCs w:val="24"/>
              </w:rPr>
              <w:t>C</w:t>
            </w:r>
            <w:r>
              <w:rPr>
                <w:spacing w:val="5"/>
                <w:sz w:val="24"/>
                <w:szCs w:val="24"/>
              </w:rPr>
              <w:t>o</w:t>
            </w:r>
            <w:r>
              <w:rPr>
                <w:spacing w:val="-5"/>
                <w:sz w:val="24"/>
                <w:szCs w:val="24"/>
              </w:rPr>
              <w:t>n</w:t>
            </w:r>
            <w:r>
              <w:rPr>
                <w:spacing w:val="-2"/>
                <w:sz w:val="24"/>
                <w:szCs w:val="24"/>
              </w:rPr>
              <w:t>s</w:t>
            </w:r>
            <w:r>
              <w:rPr>
                <w:spacing w:val="5"/>
                <w:sz w:val="24"/>
                <w:szCs w:val="24"/>
              </w:rPr>
              <w:t>t</w:t>
            </w:r>
            <w:r>
              <w:rPr>
                <w:spacing w:val="1"/>
                <w:sz w:val="24"/>
                <w:szCs w:val="24"/>
              </w:rPr>
              <w:t>r</w:t>
            </w:r>
            <w:r>
              <w:rPr>
                <w:sz w:val="24"/>
                <w:szCs w:val="24"/>
              </w:rPr>
              <w:t>u</w:t>
            </w:r>
            <w:r>
              <w:rPr>
                <w:spacing w:val="-6"/>
                <w:sz w:val="24"/>
                <w:szCs w:val="24"/>
              </w:rPr>
              <w:t>c</w:t>
            </w:r>
            <w:r>
              <w:rPr>
                <w:spacing w:val="5"/>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pacing w:val="1"/>
                <w:sz w:val="24"/>
                <w:szCs w:val="24"/>
              </w:rPr>
              <w:t>r</w:t>
            </w:r>
            <w:r>
              <w:rPr>
                <w:sz w:val="24"/>
                <w:szCs w:val="24"/>
              </w:rPr>
              <w:t>/</w:t>
            </w:r>
            <w:r>
              <w:rPr>
                <w:spacing w:val="-2"/>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 xml:space="preserve">n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 xml:space="preserve">r </w:t>
            </w:r>
            <w:r>
              <w:rPr>
                <w:spacing w:val="17"/>
                <w:sz w:val="24"/>
                <w:szCs w:val="24"/>
              </w:rPr>
              <w:t xml:space="preserve"> </w:t>
            </w:r>
            <w:r>
              <w:rPr>
                <w:spacing w:val="-1"/>
                <w:sz w:val="24"/>
                <w:szCs w:val="24"/>
              </w:rPr>
              <w:t>a</w:t>
            </w:r>
            <w:r>
              <w:rPr>
                <w:sz w:val="24"/>
                <w:szCs w:val="24"/>
              </w:rPr>
              <w:t>s</w:t>
            </w:r>
            <w:r>
              <w:rPr>
                <w:spacing w:val="-5"/>
                <w:sz w:val="24"/>
                <w:szCs w:val="24"/>
              </w:rPr>
              <w:t xml:space="preserve"> </w:t>
            </w:r>
            <w:r>
              <w:rPr>
                <w:sz w:val="24"/>
                <w:szCs w:val="24"/>
              </w:rPr>
              <w:t>p</w:t>
            </w:r>
            <w:r>
              <w:rPr>
                <w:spacing w:val="-1"/>
                <w:sz w:val="24"/>
                <w:szCs w:val="24"/>
              </w:rPr>
              <w:t>e</w:t>
            </w:r>
            <w:r>
              <w:rPr>
                <w:sz w:val="24"/>
                <w:szCs w:val="24"/>
              </w:rPr>
              <w:t xml:space="preserve">r </w:t>
            </w:r>
            <w:r>
              <w:rPr>
                <w:spacing w:val="-3"/>
                <w:sz w:val="24"/>
                <w:szCs w:val="24"/>
              </w:rPr>
              <w:t>I</w:t>
            </w:r>
            <w:r>
              <w:rPr>
                <w:spacing w:val="2"/>
                <w:sz w:val="24"/>
                <w:szCs w:val="24"/>
              </w:rPr>
              <w:t>E</w:t>
            </w:r>
            <w:r>
              <w:rPr>
                <w:spacing w:val="-2"/>
                <w:sz w:val="24"/>
                <w:szCs w:val="24"/>
              </w:rPr>
              <w:t>C</w:t>
            </w:r>
            <w:r>
              <w:rPr>
                <w:sz w:val="24"/>
                <w:szCs w:val="24"/>
              </w:rPr>
              <w:t>:1089</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413"/>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3.</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b/>
                <w:spacing w:val="-3"/>
                <w:sz w:val="24"/>
                <w:szCs w:val="24"/>
              </w:rPr>
              <w:t>P</w:t>
            </w:r>
            <w:r>
              <w:rPr>
                <w:b/>
                <w:sz w:val="24"/>
                <w:szCs w:val="24"/>
              </w:rPr>
              <w:t>A</w:t>
            </w:r>
            <w:r>
              <w:rPr>
                <w:b/>
                <w:spacing w:val="-1"/>
                <w:sz w:val="24"/>
                <w:szCs w:val="24"/>
              </w:rPr>
              <w:t>R</w:t>
            </w:r>
            <w:r>
              <w:rPr>
                <w:b/>
                <w:spacing w:val="3"/>
                <w:sz w:val="24"/>
                <w:szCs w:val="24"/>
              </w:rPr>
              <w:t>T</w:t>
            </w:r>
            <w:r>
              <w:rPr>
                <w:b/>
                <w:spacing w:val="-2"/>
                <w:sz w:val="24"/>
                <w:szCs w:val="24"/>
              </w:rPr>
              <w:t>I</w:t>
            </w:r>
            <w:r>
              <w:rPr>
                <w:b/>
                <w:sz w:val="24"/>
                <w:szCs w:val="24"/>
              </w:rPr>
              <w:t>C</w:t>
            </w:r>
            <w:r>
              <w:rPr>
                <w:b/>
                <w:spacing w:val="-1"/>
                <w:sz w:val="24"/>
                <w:szCs w:val="24"/>
              </w:rPr>
              <w:t>U</w:t>
            </w:r>
            <w:r>
              <w:rPr>
                <w:b/>
                <w:spacing w:val="-2"/>
                <w:sz w:val="24"/>
                <w:szCs w:val="24"/>
              </w:rPr>
              <w:t>L</w:t>
            </w:r>
            <w:r>
              <w:rPr>
                <w:b/>
                <w:sz w:val="24"/>
                <w:szCs w:val="24"/>
              </w:rPr>
              <w:t>A</w:t>
            </w:r>
            <w:r>
              <w:rPr>
                <w:b/>
                <w:spacing w:val="-1"/>
                <w:sz w:val="24"/>
                <w:szCs w:val="24"/>
              </w:rPr>
              <w:t>R</w:t>
            </w:r>
            <w:r>
              <w:rPr>
                <w:b/>
                <w:sz w:val="24"/>
                <w:szCs w:val="24"/>
              </w:rPr>
              <w:t>S</w:t>
            </w:r>
            <w:r>
              <w:rPr>
                <w:b/>
                <w:spacing w:val="-1"/>
                <w:sz w:val="24"/>
                <w:szCs w:val="24"/>
              </w:rPr>
              <w:t xml:space="preserve"> </w:t>
            </w:r>
            <w:r>
              <w:rPr>
                <w:b/>
                <w:sz w:val="24"/>
                <w:szCs w:val="24"/>
              </w:rPr>
              <w:t>OF</w:t>
            </w:r>
            <w:r>
              <w:rPr>
                <w:b/>
                <w:spacing w:val="-4"/>
                <w:sz w:val="24"/>
                <w:szCs w:val="24"/>
              </w:rPr>
              <w:t xml:space="preserve"> </w:t>
            </w:r>
            <w:r>
              <w:rPr>
                <w:b/>
                <w:sz w:val="24"/>
                <w:szCs w:val="24"/>
              </w:rPr>
              <w:t>RAW</w:t>
            </w:r>
            <w:r>
              <w:rPr>
                <w:b/>
                <w:spacing w:val="-2"/>
                <w:sz w:val="24"/>
                <w:szCs w:val="24"/>
              </w:rPr>
              <w:t xml:space="preserve"> </w:t>
            </w:r>
            <w:r>
              <w:rPr>
                <w:b/>
                <w:spacing w:val="4"/>
                <w:sz w:val="24"/>
                <w:szCs w:val="24"/>
              </w:rPr>
              <w:t>M</w:t>
            </w:r>
            <w:r>
              <w:rPr>
                <w:b/>
                <w:sz w:val="24"/>
                <w:szCs w:val="24"/>
              </w:rPr>
              <w:t>A</w:t>
            </w:r>
            <w:r>
              <w:rPr>
                <w:b/>
                <w:spacing w:val="-2"/>
                <w:sz w:val="24"/>
                <w:szCs w:val="24"/>
              </w:rPr>
              <w:t>TE</w:t>
            </w:r>
            <w:r>
              <w:rPr>
                <w:b/>
                <w:sz w:val="24"/>
                <w:szCs w:val="24"/>
              </w:rPr>
              <w:t>R</w:t>
            </w:r>
            <w:r>
              <w:rPr>
                <w:b/>
                <w:spacing w:val="-3"/>
                <w:sz w:val="24"/>
                <w:szCs w:val="24"/>
              </w:rPr>
              <w:t>I</w:t>
            </w:r>
            <w:r>
              <w:rPr>
                <w:b/>
                <w:sz w:val="24"/>
                <w:szCs w:val="24"/>
              </w:rPr>
              <w:t>A</w:t>
            </w:r>
            <w:r>
              <w:rPr>
                <w:b/>
                <w:spacing w:val="-2"/>
                <w:sz w:val="24"/>
                <w:szCs w:val="24"/>
              </w:rPr>
              <w:t>L</w:t>
            </w:r>
            <w:r>
              <w:rPr>
                <w:b/>
                <w:sz w:val="24"/>
                <w:szCs w:val="24"/>
              </w:rPr>
              <w:t>S</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135"/>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3</w:t>
            </w:r>
            <w:r>
              <w:rPr>
                <w:spacing w:val="2"/>
                <w:sz w:val="24"/>
                <w:szCs w:val="24"/>
              </w:rPr>
              <w:t>.</w:t>
            </w:r>
            <w:r>
              <w:rPr>
                <w:sz w:val="24"/>
                <w:szCs w:val="24"/>
              </w:rPr>
              <w:t>1</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Ou</w:t>
            </w:r>
            <w:r>
              <w:rPr>
                <w:spacing w:val="5"/>
                <w:sz w:val="24"/>
                <w:szCs w:val="24"/>
              </w:rPr>
              <w:t>t</w:t>
            </w:r>
            <w:r>
              <w:rPr>
                <w:spacing w:val="-1"/>
                <w:sz w:val="24"/>
                <w:szCs w:val="24"/>
              </w:rPr>
              <w:t>e</w:t>
            </w:r>
            <w:r>
              <w:rPr>
                <w:sz w:val="24"/>
                <w:szCs w:val="24"/>
              </w:rPr>
              <w:t xml:space="preserve">r </w:t>
            </w:r>
            <w:r>
              <w:rPr>
                <w:spacing w:val="-3"/>
                <w:sz w:val="24"/>
                <w:szCs w:val="24"/>
              </w:rPr>
              <w:t>L</w:t>
            </w:r>
            <w:r>
              <w:rPr>
                <w:spacing w:val="-1"/>
                <w:sz w:val="24"/>
                <w:szCs w:val="24"/>
              </w:rPr>
              <w:t>a</w:t>
            </w:r>
            <w:r>
              <w:rPr>
                <w:spacing w:val="-5"/>
                <w:sz w:val="24"/>
                <w:szCs w:val="24"/>
              </w:rPr>
              <w:t>y</w:t>
            </w:r>
            <w:r>
              <w:rPr>
                <w:spacing w:val="-1"/>
                <w:sz w:val="24"/>
                <w:szCs w:val="24"/>
              </w:rPr>
              <w:t>e</w:t>
            </w:r>
            <w:r>
              <w:rPr>
                <w:spacing w:val="1"/>
                <w:sz w:val="24"/>
                <w:szCs w:val="24"/>
              </w:rPr>
              <w:t>r</w:t>
            </w:r>
            <w:r>
              <w:rPr>
                <w:sz w:val="24"/>
                <w:szCs w:val="24"/>
              </w:rPr>
              <w:t>s</w:t>
            </w:r>
          </w:p>
          <w:p w:rsidR="008D75EE" w:rsidRDefault="00B30AA0">
            <w:pPr>
              <w:ind w:left="465"/>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pacing w:val="-5"/>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3"/>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6"/>
                <w:sz w:val="24"/>
                <w:szCs w:val="24"/>
              </w:rPr>
              <w:t>(</w:t>
            </w:r>
            <w:r>
              <w:rPr>
                <w:spacing w:val="-4"/>
                <w:sz w:val="24"/>
                <w:szCs w:val="24"/>
              </w:rPr>
              <w:t>i</w:t>
            </w:r>
            <w:r>
              <w:rPr>
                <w:sz w:val="24"/>
                <w:szCs w:val="24"/>
              </w:rPr>
              <w:t>f</w:t>
            </w:r>
            <w:r>
              <w:rPr>
                <w:spacing w:val="-9"/>
                <w:sz w:val="24"/>
                <w:szCs w:val="24"/>
              </w:rPr>
              <w:t xml:space="preserve"> </w:t>
            </w:r>
            <w:r>
              <w:rPr>
                <w:spacing w:val="4"/>
                <w:sz w:val="24"/>
                <w:szCs w:val="24"/>
              </w:rPr>
              <w:t>a</w:t>
            </w:r>
            <w:r>
              <w:rPr>
                <w:sz w:val="24"/>
                <w:szCs w:val="24"/>
              </w:rPr>
              <w:t>n</w:t>
            </w:r>
            <w:r>
              <w:rPr>
                <w:spacing w:val="-10"/>
                <w:sz w:val="24"/>
                <w:szCs w:val="24"/>
              </w:rPr>
              <w:t>y</w:t>
            </w:r>
            <w:r>
              <w:rPr>
                <w:sz w:val="24"/>
                <w:szCs w:val="24"/>
              </w:rPr>
              <w:t>)</w:t>
            </w:r>
          </w:p>
          <w:p w:rsidR="008D75EE" w:rsidRDefault="00B30AA0">
            <w:pPr>
              <w:spacing w:before="1"/>
              <w:ind w:left="465"/>
              <w:rPr>
                <w:sz w:val="24"/>
                <w:szCs w:val="24"/>
              </w:rPr>
            </w:pP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pacing w:val="7"/>
                <w:sz w:val="24"/>
                <w:szCs w:val="24"/>
              </w:rPr>
              <w:t>T</w:t>
            </w:r>
            <w:r>
              <w:rPr>
                <w:spacing w:val="-10"/>
                <w:sz w:val="24"/>
                <w:szCs w:val="24"/>
              </w:rPr>
              <w:t>y</w:t>
            </w:r>
            <w:r>
              <w:rPr>
                <w:sz w:val="24"/>
                <w:szCs w:val="24"/>
              </w:rPr>
              <w:t>pe</w:t>
            </w:r>
            <w:r>
              <w:rPr>
                <w:spacing w:val="-3"/>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z w:val="24"/>
                <w:szCs w:val="24"/>
              </w:rPr>
              <w:t>n</w:t>
            </w:r>
            <w:r>
              <w:rPr>
                <w:spacing w:val="5"/>
                <w:sz w:val="24"/>
                <w:szCs w:val="24"/>
              </w:rPr>
              <w:t>u</w:t>
            </w:r>
            <w:r>
              <w:rPr>
                <w:sz w:val="24"/>
                <w:szCs w:val="24"/>
              </w:rPr>
              <w:t xml:space="preserve">m </w:t>
            </w:r>
            <w:r>
              <w:rPr>
                <w:spacing w:val="11"/>
                <w:sz w:val="24"/>
                <w:szCs w:val="24"/>
              </w:rPr>
              <w:t xml:space="preserve"> </w:t>
            </w:r>
            <w:r>
              <w:rPr>
                <w:spacing w:val="4"/>
                <w:sz w:val="24"/>
                <w:szCs w:val="24"/>
              </w:rPr>
              <w:t>a</w:t>
            </w:r>
            <w:r>
              <w:rPr>
                <w:sz w:val="24"/>
                <w:szCs w:val="24"/>
              </w:rPr>
              <w:t>l</w:t>
            </w:r>
            <w:r>
              <w:rPr>
                <w:spacing w:val="-9"/>
                <w:sz w:val="24"/>
                <w:szCs w:val="24"/>
              </w:rPr>
              <w:t>l</w:t>
            </w:r>
            <w:r>
              <w:rPr>
                <w:spacing w:val="9"/>
                <w:sz w:val="24"/>
                <w:szCs w:val="24"/>
              </w:rPr>
              <w:t>o</w:t>
            </w:r>
            <w:r>
              <w:rPr>
                <w:sz w:val="24"/>
                <w:szCs w:val="24"/>
              </w:rPr>
              <w:t>y</w:t>
            </w:r>
          </w:p>
          <w:p w:rsidR="008D75EE" w:rsidRDefault="00B30AA0">
            <w:pPr>
              <w:spacing w:before="1"/>
              <w:ind w:left="465"/>
              <w:rPr>
                <w:sz w:val="24"/>
                <w:szCs w:val="24"/>
              </w:rPr>
            </w:pPr>
            <w:r>
              <w:rPr>
                <w:rFonts w:ascii="Bookman Old Style" w:eastAsia="Bookman Old Style" w:hAnsi="Bookman Old Style" w:cs="Bookman Old Style"/>
                <w:sz w:val="24"/>
                <w:szCs w:val="24"/>
              </w:rPr>
              <w:t xml:space="preserve">c)  </w:t>
            </w:r>
            <w:r>
              <w:rPr>
                <w:rFonts w:ascii="Bookman Old Style" w:eastAsia="Bookman Old Style" w:hAnsi="Bookman Old Style" w:cs="Bookman Old Style"/>
                <w:spacing w:val="11"/>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6"/>
                <w:sz w:val="24"/>
                <w:szCs w:val="24"/>
              </w:rPr>
              <w:t xml:space="preserve"> </w:t>
            </w:r>
            <w:r>
              <w:rPr>
                <w:sz w:val="24"/>
                <w:szCs w:val="24"/>
              </w:rPr>
              <w:t>pu</w:t>
            </w:r>
            <w:r>
              <w:rPr>
                <w:spacing w:val="6"/>
                <w:sz w:val="24"/>
                <w:szCs w:val="24"/>
              </w:rPr>
              <w:t>r</w:t>
            </w:r>
            <w:r>
              <w:rPr>
                <w:spacing w:val="-9"/>
                <w:sz w:val="24"/>
                <w:szCs w:val="24"/>
              </w:rPr>
              <w:t>i</w:t>
            </w:r>
            <w:r>
              <w:rPr>
                <w:spacing w:val="10"/>
                <w:sz w:val="24"/>
                <w:szCs w:val="24"/>
              </w:rPr>
              <w:t>t</w:t>
            </w:r>
            <w:r>
              <w:rPr>
                <w:sz w:val="24"/>
                <w:szCs w:val="24"/>
              </w:rPr>
              <w:t>y</w:t>
            </w:r>
            <w:r>
              <w:rPr>
                <w:spacing w:val="-11"/>
                <w:sz w:val="24"/>
                <w:szCs w:val="24"/>
              </w:rPr>
              <w:t xml:space="preserve"> </w:t>
            </w:r>
            <w:r>
              <w:rPr>
                <w:spacing w:val="5"/>
                <w:sz w:val="24"/>
                <w:szCs w:val="24"/>
              </w:rPr>
              <w:t>o</w:t>
            </w:r>
            <w:r>
              <w:rPr>
                <w:sz w:val="24"/>
                <w:szCs w:val="24"/>
              </w:rPr>
              <w:t>f</w:t>
            </w:r>
            <w:r>
              <w:rPr>
                <w:spacing w:val="-10"/>
                <w:sz w:val="24"/>
                <w:szCs w:val="24"/>
              </w:rPr>
              <w:t xml:space="preserve"> </w:t>
            </w:r>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z w:val="24"/>
                <w:szCs w:val="24"/>
              </w:rPr>
              <w:t>n</w:t>
            </w:r>
            <w:r>
              <w:rPr>
                <w:spacing w:val="5"/>
                <w:sz w:val="24"/>
                <w:szCs w:val="24"/>
              </w:rPr>
              <w:t>u</w:t>
            </w:r>
            <w:r>
              <w:rPr>
                <w:sz w:val="24"/>
                <w:szCs w:val="24"/>
              </w:rPr>
              <w:t>m</w:t>
            </w:r>
          </w:p>
          <w:p w:rsidR="008D75EE" w:rsidRDefault="00B30AA0">
            <w:pPr>
              <w:spacing w:line="260" w:lineRule="exact"/>
              <w:ind w:left="465"/>
              <w:rPr>
                <w:sz w:val="24"/>
                <w:szCs w:val="24"/>
              </w:rPr>
            </w:pPr>
            <w:r>
              <w:rPr>
                <w:rFonts w:ascii="Bookman Old Style" w:eastAsia="Bookman Old Style" w:hAnsi="Bookman Old Style" w:cs="Bookman Old Style"/>
                <w:sz w:val="24"/>
                <w:szCs w:val="24"/>
              </w:rPr>
              <w:t xml:space="preserve">d) </w:t>
            </w:r>
            <w:r>
              <w:rPr>
                <w:rFonts w:ascii="Bookman Old Style" w:eastAsia="Bookman Old Style" w:hAnsi="Bookman Old Style" w:cs="Bookman Old Style"/>
                <w:spacing w:val="64"/>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2"/>
                <w:sz w:val="24"/>
                <w:szCs w:val="24"/>
              </w:rPr>
              <w:t xml:space="preserve"> C</w:t>
            </w:r>
            <w:r>
              <w:rPr>
                <w:spacing w:val="5"/>
                <w:sz w:val="24"/>
                <w:szCs w:val="24"/>
              </w:rPr>
              <w:t>o</w:t>
            </w:r>
            <w:r>
              <w:rPr>
                <w:sz w:val="24"/>
                <w:szCs w:val="24"/>
              </w:rPr>
              <w:t>pp</w:t>
            </w:r>
            <w:r>
              <w:rPr>
                <w:spacing w:val="-1"/>
                <w:sz w:val="24"/>
                <w:szCs w:val="24"/>
              </w:rPr>
              <w:t>e</w:t>
            </w:r>
            <w:r>
              <w:rPr>
                <w:sz w:val="24"/>
                <w:szCs w:val="24"/>
              </w:rPr>
              <w:t>r</w:t>
            </w:r>
            <w:r>
              <w:rPr>
                <w:spacing w:val="4"/>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e</w:t>
            </w:r>
            <w:r>
              <w:rPr>
                <w:spacing w:val="-5"/>
                <w:sz w:val="24"/>
                <w:szCs w:val="24"/>
              </w:rPr>
              <w:t>n</w:t>
            </w:r>
            <w:r>
              <w:rPr>
                <w:sz w:val="24"/>
                <w:szCs w:val="24"/>
              </w:rPr>
              <w:t>t</w:t>
            </w:r>
          </w:p>
          <w:p w:rsidR="008D75EE" w:rsidRDefault="00B30AA0">
            <w:pPr>
              <w:spacing w:before="1"/>
              <w:ind w:left="465"/>
              <w:rPr>
                <w:sz w:val="24"/>
                <w:szCs w:val="24"/>
              </w:rPr>
            </w:pPr>
            <w:r>
              <w:rPr>
                <w:rFonts w:ascii="Bookman Old Style" w:eastAsia="Bookman Old Style" w:hAnsi="Bookman Old Style" w:cs="Bookman Old Style"/>
                <w:sz w:val="24"/>
                <w:szCs w:val="24"/>
              </w:rPr>
              <w:t xml:space="preserve">e) </w:t>
            </w:r>
            <w:r>
              <w:rPr>
                <w:rFonts w:ascii="Bookman Old Style" w:eastAsia="Bookman Old Style" w:hAnsi="Bookman Old Style" w:cs="Bookman Old Style"/>
                <w:spacing w:val="11"/>
                <w:sz w:val="24"/>
                <w:szCs w:val="24"/>
              </w:rPr>
              <w:t xml:space="preserve"> </w:t>
            </w:r>
            <w:r>
              <w:rPr>
                <w:spacing w:val="2"/>
                <w:sz w:val="24"/>
                <w:szCs w:val="24"/>
              </w:rPr>
              <w:t>Z</w:t>
            </w:r>
            <w:r>
              <w:rPr>
                <w:spacing w:val="-9"/>
                <w:sz w:val="24"/>
                <w:szCs w:val="24"/>
              </w:rPr>
              <w:t>i</w:t>
            </w:r>
            <w:r>
              <w:rPr>
                <w:spacing w:val="1"/>
                <w:sz w:val="24"/>
                <w:szCs w:val="24"/>
              </w:rPr>
              <w:t>r</w:t>
            </w:r>
            <w:r>
              <w:rPr>
                <w:spacing w:val="-1"/>
                <w:sz w:val="24"/>
                <w:szCs w:val="24"/>
              </w:rPr>
              <w:t>c</w:t>
            </w:r>
            <w:r>
              <w:rPr>
                <w:spacing w:val="5"/>
                <w:sz w:val="24"/>
                <w:szCs w:val="24"/>
              </w:rPr>
              <w:t>o</w:t>
            </w:r>
            <w:r>
              <w:rPr>
                <w:sz w:val="24"/>
                <w:szCs w:val="24"/>
              </w:rPr>
              <w:t>n</w:t>
            </w:r>
            <w:r>
              <w:rPr>
                <w:spacing w:val="-4"/>
                <w:sz w:val="24"/>
                <w:szCs w:val="24"/>
              </w:rPr>
              <w:t>i</w:t>
            </w:r>
            <w:r>
              <w:rPr>
                <w:spacing w:val="5"/>
                <w:sz w:val="24"/>
                <w:szCs w:val="24"/>
              </w:rPr>
              <w:t>u</w:t>
            </w:r>
            <w:r>
              <w:rPr>
                <w:sz w:val="24"/>
                <w:szCs w:val="24"/>
              </w:rPr>
              <w:t>m</w:t>
            </w:r>
            <w:r>
              <w:rPr>
                <w:spacing w:val="-6"/>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t</w:t>
            </w:r>
            <w:r>
              <w:rPr>
                <w:spacing w:val="-1"/>
                <w:sz w:val="24"/>
                <w:szCs w:val="24"/>
              </w:rPr>
              <w:t>e</w:t>
            </w:r>
            <w:r>
              <w:rPr>
                <w:spacing w:val="-5"/>
                <w:sz w:val="24"/>
                <w:szCs w:val="24"/>
              </w:rPr>
              <w:t>n</w:t>
            </w:r>
            <w:r>
              <w:rPr>
                <w:sz w:val="24"/>
                <w:szCs w:val="24"/>
              </w:rPr>
              <w:t>t</w:t>
            </w:r>
          </w:p>
          <w:p w:rsidR="008D75EE" w:rsidRDefault="00B30AA0">
            <w:pPr>
              <w:spacing w:before="1"/>
              <w:ind w:left="811"/>
              <w:rPr>
                <w:sz w:val="24"/>
                <w:szCs w:val="24"/>
              </w:rPr>
            </w:pPr>
            <w:r>
              <w:rPr>
                <w:rFonts w:ascii="Bookman Old Style" w:eastAsia="Bookman Old Style" w:hAnsi="Bookman Old Style" w:cs="Bookman Old Style"/>
                <w:sz w:val="24"/>
                <w:szCs w:val="24"/>
              </w:rPr>
              <w:t xml:space="preserve">i)  </w:t>
            </w:r>
            <w:r>
              <w:rPr>
                <w:rFonts w:ascii="Bookman Old Style" w:eastAsia="Bookman Old Style" w:hAnsi="Bookman Old Style" w:cs="Bookman Old Style"/>
                <w:spacing w:val="1"/>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p>
          <w:p w:rsidR="008D75EE" w:rsidRDefault="00B30AA0">
            <w:pPr>
              <w:spacing w:line="260" w:lineRule="exact"/>
              <w:ind w:left="811"/>
              <w:rPr>
                <w:sz w:val="24"/>
                <w:szCs w:val="24"/>
              </w:rPr>
            </w:pPr>
            <w:r>
              <w:rPr>
                <w:rFonts w:ascii="Bookman Old Style" w:eastAsia="Bookman Old Style" w:hAnsi="Bookman Old Style" w:cs="Bookman Old Style"/>
                <w:sz w:val="24"/>
                <w:szCs w:val="24"/>
              </w:rPr>
              <w:t xml:space="preserve">ii) </w:t>
            </w:r>
            <w:r>
              <w:rPr>
                <w:rFonts w:ascii="Bookman Old Style" w:eastAsia="Bookman Old Style" w:hAnsi="Bookman Old Style" w:cs="Bookman Old Style"/>
                <w:spacing w:val="5"/>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p>
          <w:p w:rsidR="008D75EE" w:rsidRDefault="00B30AA0">
            <w:pPr>
              <w:spacing w:before="1"/>
              <w:ind w:left="806" w:right="2016" w:hanging="317"/>
              <w:rPr>
                <w:sz w:val="24"/>
                <w:szCs w:val="24"/>
              </w:rPr>
            </w:pPr>
            <w:r>
              <w:rPr>
                <w:rFonts w:ascii="Bookman Old Style" w:eastAsia="Bookman Old Style" w:hAnsi="Bookman Old Style" w:cs="Bookman Old Style"/>
                <w:sz w:val="24"/>
                <w:szCs w:val="24"/>
              </w:rPr>
              <w:t xml:space="preserve">f)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4"/>
                <w:sz w:val="24"/>
                <w:szCs w:val="24"/>
              </w:rPr>
              <w:t xml:space="preserve"> </w:t>
            </w:r>
            <w:r>
              <w:rPr>
                <w:spacing w:val="-1"/>
                <w:sz w:val="24"/>
                <w:szCs w:val="24"/>
              </w:rPr>
              <w:t>e</w:t>
            </w:r>
            <w:r>
              <w:rPr>
                <w:spacing w:val="-4"/>
                <w:sz w:val="24"/>
                <w:szCs w:val="24"/>
              </w:rPr>
              <w:t>l</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pacing w:val="-3"/>
                <w:sz w:val="24"/>
                <w:szCs w:val="24"/>
              </w:rPr>
              <w:t>-</w:t>
            </w:r>
            <w:r>
              <w:rPr>
                <w:sz w:val="24"/>
                <w:szCs w:val="24"/>
              </w:rPr>
              <w:t xml:space="preserve">- </w:t>
            </w:r>
            <w:r>
              <w:rPr>
                <w:spacing w:val="-4"/>
                <w:sz w:val="24"/>
                <w:szCs w:val="24"/>
              </w:rPr>
              <w:t>i</w:t>
            </w:r>
            <w:r>
              <w:rPr>
                <w:sz w:val="24"/>
                <w:szCs w:val="24"/>
              </w:rPr>
              <w:t xml:space="preserve">) </w:t>
            </w:r>
            <w:r>
              <w:rPr>
                <w:spacing w:val="6"/>
                <w:sz w:val="24"/>
                <w:szCs w:val="24"/>
              </w:rPr>
              <w:t xml:space="preserve"> </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z w:val="24"/>
                <w:szCs w:val="24"/>
              </w:rPr>
              <w:t>-</w:t>
            </w:r>
          </w:p>
          <w:p w:rsidR="008D75EE" w:rsidRDefault="00B30AA0">
            <w:pPr>
              <w:spacing w:line="260" w:lineRule="exact"/>
              <w:ind w:left="806"/>
              <w:rPr>
                <w:sz w:val="24"/>
                <w:szCs w:val="24"/>
              </w:rPr>
            </w:pPr>
            <w:r>
              <w:rPr>
                <w:sz w:val="24"/>
                <w:szCs w:val="24"/>
              </w:rPr>
              <w:t>i</w:t>
            </w:r>
            <w:r>
              <w:rPr>
                <w:spacing w:val="-9"/>
                <w:sz w:val="24"/>
                <w:szCs w:val="24"/>
              </w:rPr>
              <w:t>i</w:t>
            </w:r>
            <w:r>
              <w:rPr>
                <w:sz w:val="24"/>
                <w:szCs w:val="24"/>
              </w:rPr>
              <w:t>)</w:t>
            </w:r>
            <w:r>
              <w:rPr>
                <w:spacing w:val="-1"/>
                <w:sz w:val="24"/>
                <w:szCs w:val="24"/>
              </w:rPr>
              <w:t xml:space="preserve"> </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before="15" w:line="240" w:lineRule="exact"/>
              <w:rPr>
                <w:sz w:val="24"/>
                <w:szCs w:val="24"/>
              </w:rPr>
            </w:pPr>
          </w:p>
          <w:p w:rsidR="008D75EE" w:rsidRDefault="00B30AA0">
            <w:pPr>
              <w:ind w:left="503" w:right="409"/>
              <w:jc w:val="center"/>
              <w:rPr>
                <w:sz w:val="24"/>
                <w:szCs w:val="24"/>
              </w:rPr>
            </w:pPr>
            <w:r>
              <w:rPr>
                <w:sz w:val="24"/>
                <w:szCs w:val="24"/>
              </w:rPr>
              <w:t>%</w:t>
            </w:r>
          </w:p>
          <w:p w:rsidR="008D75EE" w:rsidRDefault="00B30AA0">
            <w:pPr>
              <w:spacing w:before="8"/>
              <w:ind w:left="503" w:right="409"/>
              <w:jc w:val="center"/>
              <w:rPr>
                <w:sz w:val="24"/>
                <w:szCs w:val="24"/>
              </w:rPr>
            </w:pPr>
            <w:r>
              <w:rPr>
                <w:sz w:val="24"/>
                <w:szCs w:val="24"/>
              </w:rPr>
              <w:t>%</w:t>
            </w:r>
          </w:p>
          <w:p w:rsidR="008D75EE" w:rsidRDefault="008D75EE">
            <w:pPr>
              <w:spacing w:before="6" w:line="260" w:lineRule="exact"/>
              <w:rPr>
                <w:sz w:val="26"/>
                <w:szCs w:val="26"/>
              </w:rPr>
            </w:pPr>
          </w:p>
          <w:p w:rsidR="008D75EE" w:rsidRDefault="00B30AA0">
            <w:pPr>
              <w:ind w:left="502" w:right="409"/>
              <w:jc w:val="center"/>
              <w:rPr>
                <w:sz w:val="24"/>
                <w:szCs w:val="24"/>
              </w:rPr>
            </w:pPr>
            <w:r>
              <w:rPr>
                <w:sz w:val="24"/>
                <w:szCs w:val="24"/>
              </w:rPr>
              <w:t>%</w:t>
            </w:r>
          </w:p>
          <w:p w:rsidR="008D75EE" w:rsidRDefault="00B30AA0">
            <w:pPr>
              <w:spacing w:before="26"/>
              <w:ind w:left="503" w:right="409"/>
              <w:jc w:val="center"/>
              <w:rPr>
                <w:sz w:val="24"/>
                <w:szCs w:val="24"/>
              </w:rPr>
            </w:pPr>
            <w:r>
              <w:rPr>
                <w:sz w:val="24"/>
                <w:szCs w:val="24"/>
              </w:rPr>
              <w:t>%</w:t>
            </w:r>
          </w:p>
          <w:p w:rsidR="008D75EE" w:rsidRDefault="008D75EE">
            <w:pPr>
              <w:spacing w:before="6" w:line="260" w:lineRule="exact"/>
              <w:rPr>
                <w:sz w:val="26"/>
                <w:szCs w:val="26"/>
              </w:rPr>
            </w:pPr>
          </w:p>
          <w:p w:rsidR="008D75EE" w:rsidRDefault="00B30AA0">
            <w:pPr>
              <w:ind w:left="502" w:right="409"/>
              <w:jc w:val="center"/>
              <w:rPr>
                <w:sz w:val="24"/>
                <w:szCs w:val="24"/>
              </w:rPr>
            </w:pPr>
            <w:r>
              <w:rPr>
                <w:sz w:val="24"/>
                <w:szCs w:val="24"/>
              </w:rPr>
              <w:t>%</w:t>
            </w:r>
          </w:p>
          <w:p w:rsidR="008D75EE" w:rsidRDefault="00B30AA0">
            <w:pPr>
              <w:spacing w:before="12"/>
              <w:ind w:left="503" w:right="409"/>
              <w:jc w:val="center"/>
              <w:rPr>
                <w:sz w:val="24"/>
                <w:szCs w:val="24"/>
              </w:rPr>
            </w:pP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700"/>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3</w:t>
            </w:r>
            <w:r>
              <w:rPr>
                <w:spacing w:val="2"/>
                <w:sz w:val="24"/>
                <w:szCs w:val="24"/>
              </w:rPr>
              <w:t>.</w:t>
            </w:r>
            <w:r>
              <w:rPr>
                <w:sz w:val="24"/>
                <w:szCs w:val="24"/>
              </w:rPr>
              <w:t>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1"/>
                <w:sz w:val="24"/>
                <w:szCs w:val="24"/>
              </w:rPr>
              <w:t>I</w:t>
            </w:r>
            <w:r>
              <w:rPr>
                <w:sz w:val="24"/>
                <w:szCs w:val="24"/>
              </w:rPr>
              <w:t>n</w:t>
            </w:r>
            <w:r>
              <w:rPr>
                <w:spacing w:val="-5"/>
                <w:sz w:val="24"/>
                <w:szCs w:val="24"/>
              </w:rPr>
              <w:t>n</w:t>
            </w:r>
            <w:r>
              <w:rPr>
                <w:spacing w:val="-1"/>
                <w:sz w:val="24"/>
                <w:szCs w:val="24"/>
              </w:rPr>
              <w:t>e</w:t>
            </w:r>
            <w:r>
              <w:rPr>
                <w:sz w:val="24"/>
                <w:szCs w:val="24"/>
              </w:rPr>
              <w:t>r</w:t>
            </w:r>
            <w:r>
              <w:rPr>
                <w:spacing w:val="5"/>
                <w:sz w:val="24"/>
                <w:szCs w:val="24"/>
              </w:rPr>
              <w:t xml:space="preserve"> </w:t>
            </w:r>
            <w:r>
              <w:rPr>
                <w:spacing w:val="-2"/>
                <w:sz w:val="24"/>
                <w:szCs w:val="24"/>
              </w:rPr>
              <w:t>C</w:t>
            </w:r>
            <w:r>
              <w:rPr>
                <w:spacing w:val="5"/>
                <w:sz w:val="24"/>
                <w:szCs w:val="24"/>
              </w:rPr>
              <w:t>o</w:t>
            </w:r>
            <w:r>
              <w:rPr>
                <w:spacing w:val="1"/>
                <w:sz w:val="24"/>
                <w:szCs w:val="24"/>
              </w:rPr>
              <w:t>r</w:t>
            </w:r>
            <w:r>
              <w:rPr>
                <w:sz w:val="24"/>
                <w:szCs w:val="24"/>
              </w:rPr>
              <w:t>e</w:t>
            </w:r>
          </w:p>
          <w:p w:rsidR="008D75EE" w:rsidRDefault="00B30AA0">
            <w:pPr>
              <w:spacing w:before="5"/>
              <w:ind w:left="465"/>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pacing w:val="-5"/>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z w:val="24"/>
                <w:szCs w:val="24"/>
              </w:rPr>
              <w:t>e</w:t>
            </w:r>
            <w:r>
              <w:rPr>
                <w:spacing w:val="-8"/>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6"/>
                <w:sz w:val="24"/>
                <w:szCs w:val="24"/>
              </w:rPr>
              <w:t>(</w:t>
            </w:r>
            <w:r>
              <w:rPr>
                <w:spacing w:val="-4"/>
                <w:sz w:val="24"/>
                <w:szCs w:val="24"/>
              </w:rPr>
              <w:t>i</w:t>
            </w:r>
            <w:r>
              <w:rPr>
                <w:sz w:val="24"/>
                <w:szCs w:val="24"/>
              </w:rPr>
              <w:t>f</w:t>
            </w:r>
            <w:r>
              <w:rPr>
                <w:spacing w:val="-9"/>
                <w:sz w:val="24"/>
                <w:szCs w:val="24"/>
              </w:rPr>
              <w:t xml:space="preserve"> </w:t>
            </w:r>
            <w:r>
              <w:rPr>
                <w:spacing w:val="4"/>
                <w:sz w:val="24"/>
                <w:szCs w:val="24"/>
              </w:rPr>
              <w:t>a</w:t>
            </w:r>
            <w:r>
              <w:rPr>
                <w:sz w:val="24"/>
                <w:szCs w:val="24"/>
              </w:rPr>
              <w:t>n</w:t>
            </w:r>
            <w:r>
              <w:rPr>
                <w:spacing w:val="-10"/>
                <w:sz w:val="24"/>
                <w:szCs w:val="24"/>
              </w:rPr>
              <w:t>y</w:t>
            </w:r>
            <w:r>
              <w:rPr>
                <w:sz w:val="24"/>
                <w:szCs w:val="24"/>
              </w:rPr>
              <w:t>)</w:t>
            </w:r>
          </w:p>
          <w:p w:rsidR="008D75EE" w:rsidRDefault="00B30AA0">
            <w:pPr>
              <w:spacing w:line="260" w:lineRule="exact"/>
              <w:ind w:left="465"/>
              <w:rPr>
                <w:sz w:val="24"/>
                <w:szCs w:val="24"/>
              </w:rPr>
            </w:pP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pacing w:val="-2"/>
                <w:sz w:val="24"/>
                <w:szCs w:val="24"/>
              </w:rPr>
              <w:t>M</w:t>
            </w:r>
            <w:r>
              <w:rPr>
                <w:spacing w:val="-1"/>
                <w:sz w:val="24"/>
                <w:szCs w:val="24"/>
              </w:rPr>
              <w:t>a</w:t>
            </w:r>
            <w:r>
              <w:rPr>
                <w:spacing w:val="5"/>
                <w:sz w:val="24"/>
                <w:szCs w:val="24"/>
              </w:rPr>
              <w:t>t</w:t>
            </w:r>
            <w:r>
              <w:rPr>
                <w:spacing w:val="-1"/>
                <w:sz w:val="24"/>
                <w:szCs w:val="24"/>
              </w:rPr>
              <w:t>e</w:t>
            </w:r>
            <w:r>
              <w:rPr>
                <w:spacing w:val="1"/>
                <w:sz w:val="24"/>
                <w:szCs w:val="24"/>
              </w:rPr>
              <w:t>r</w:t>
            </w:r>
            <w:r>
              <w:rPr>
                <w:spacing w:val="-9"/>
                <w:sz w:val="24"/>
                <w:szCs w:val="24"/>
              </w:rPr>
              <w:t>i</w:t>
            </w:r>
            <w:r>
              <w:rPr>
                <w:spacing w:val="4"/>
                <w:sz w:val="24"/>
                <w:szCs w:val="24"/>
              </w:rPr>
              <w:t>a</w:t>
            </w:r>
            <w:r>
              <w:rPr>
                <w:sz w:val="24"/>
                <w:szCs w:val="24"/>
              </w:rPr>
              <w:t>l</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p>
          <w:p w:rsidR="008D75EE" w:rsidRDefault="00B30AA0">
            <w:pPr>
              <w:tabs>
                <w:tab w:val="left" w:pos="1180"/>
              </w:tabs>
              <w:spacing w:before="1"/>
              <w:ind w:left="806" w:right="1266" w:hanging="341"/>
              <w:rPr>
                <w:sz w:val="24"/>
                <w:szCs w:val="24"/>
              </w:rPr>
            </w:pPr>
            <w:r>
              <w:rPr>
                <w:rFonts w:ascii="Bookman Old Style" w:eastAsia="Bookman Old Style" w:hAnsi="Bookman Old Style" w:cs="Bookman Old Style"/>
                <w:sz w:val="24"/>
                <w:szCs w:val="24"/>
              </w:rPr>
              <w:t xml:space="preserve">c) </w:t>
            </w:r>
            <w:r>
              <w:rPr>
                <w:rFonts w:ascii="Bookman Old Style" w:eastAsia="Bookman Old Style" w:hAnsi="Bookman Old Style" w:cs="Bookman Old Style"/>
                <w:spacing w:val="11"/>
                <w:sz w:val="24"/>
                <w:szCs w:val="24"/>
              </w:rPr>
              <w:t xml:space="preserve"> </w:t>
            </w: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6"/>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spacing w:val="-4"/>
                <w:sz w:val="24"/>
                <w:szCs w:val="24"/>
              </w:rPr>
              <w:t>i</w:t>
            </w:r>
            <w:r>
              <w:rPr>
                <w:sz w:val="24"/>
                <w:szCs w:val="24"/>
              </w:rPr>
              <w:t>)</w:t>
            </w:r>
            <w:r>
              <w:rPr>
                <w:sz w:val="24"/>
                <w:szCs w:val="24"/>
              </w:rPr>
              <w:tab/>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pacing w:val="-3"/>
                <w:sz w:val="24"/>
                <w:szCs w:val="24"/>
              </w:rPr>
              <w:t>-</w:t>
            </w:r>
            <w:r>
              <w:rPr>
                <w:sz w:val="24"/>
                <w:szCs w:val="24"/>
              </w:rPr>
              <w:t>-</w:t>
            </w:r>
          </w:p>
          <w:p w:rsidR="008D75EE" w:rsidRDefault="00B30AA0">
            <w:pPr>
              <w:spacing w:line="260" w:lineRule="exact"/>
              <w:ind w:left="768" w:right="3014"/>
              <w:jc w:val="center"/>
              <w:rPr>
                <w:sz w:val="24"/>
                <w:szCs w:val="24"/>
              </w:rPr>
            </w:pPr>
            <w:r>
              <w:rPr>
                <w:sz w:val="24"/>
                <w:szCs w:val="24"/>
              </w:rPr>
              <w:t>i</w:t>
            </w:r>
            <w:r>
              <w:rPr>
                <w:spacing w:val="-9"/>
                <w:sz w:val="24"/>
                <w:szCs w:val="24"/>
              </w:rPr>
              <w:t>i</w:t>
            </w:r>
            <w:r>
              <w:rPr>
                <w:sz w:val="24"/>
                <w:szCs w:val="24"/>
              </w:rPr>
              <w:t xml:space="preserve">) </w:t>
            </w:r>
            <w:r>
              <w:rPr>
                <w:spacing w:val="45"/>
                <w:sz w:val="24"/>
                <w:szCs w:val="24"/>
              </w:rPr>
              <w:t xml:space="preserve"> </w:t>
            </w:r>
            <w:r>
              <w:rPr>
                <w:spacing w:val="1"/>
                <w:sz w:val="24"/>
                <w:szCs w:val="24"/>
              </w:rPr>
              <w:t>-----</w:t>
            </w:r>
            <w:r>
              <w:rPr>
                <w:spacing w:val="-3"/>
                <w:sz w:val="24"/>
                <w:szCs w:val="24"/>
              </w:rPr>
              <w:t>-</w:t>
            </w:r>
            <w:r>
              <w:rPr>
                <w:spacing w:val="1"/>
                <w:sz w:val="24"/>
                <w:szCs w:val="24"/>
              </w:rPr>
              <w:t>--</w:t>
            </w:r>
            <w:r>
              <w:rPr>
                <w:spacing w:val="-3"/>
                <w:sz w:val="24"/>
                <w:szCs w:val="24"/>
              </w:rPr>
              <w:t>-</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3" w:line="100" w:lineRule="exact"/>
              <w:rPr>
                <w:sz w:val="11"/>
                <w:szCs w:val="11"/>
              </w:rPr>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8D75EE">
            <w:pPr>
              <w:spacing w:line="200" w:lineRule="exact"/>
            </w:pPr>
          </w:p>
          <w:p w:rsidR="008D75EE" w:rsidRDefault="00B30AA0">
            <w:pPr>
              <w:ind w:left="498" w:right="405"/>
              <w:jc w:val="center"/>
              <w:rPr>
                <w:sz w:val="24"/>
                <w:szCs w:val="24"/>
              </w:rPr>
            </w:pPr>
            <w:r>
              <w:rPr>
                <w:sz w:val="24"/>
                <w:szCs w:val="24"/>
              </w:rPr>
              <w:t>%</w:t>
            </w:r>
          </w:p>
          <w:p w:rsidR="008D75EE" w:rsidRDefault="00B30AA0">
            <w:pPr>
              <w:spacing w:line="260" w:lineRule="exact"/>
              <w:ind w:left="503" w:right="410"/>
              <w:jc w:val="center"/>
              <w:rPr>
                <w:sz w:val="24"/>
                <w:szCs w:val="24"/>
              </w:rPr>
            </w:pP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3</w:t>
            </w:r>
            <w:r>
              <w:rPr>
                <w:spacing w:val="2"/>
                <w:sz w:val="24"/>
                <w:szCs w:val="24"/>
              </w:rPr>
              <w:t>.</w:t>
            </w:r>
            <w:r>
              <w:rPr>
                <w:sz w:val="24"/>
                <w:szCs w:val="24"/>
              </w:rPr>
              <w:t>3</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2"/>
                <w:sz w:val="24"/>
                <w:szCs w:val="24"/>
              </w:rPr>
              <w:t>Z</w:t>
            </w:r>
            <w:r>
              <w:rPr>
                <w:spacing w:val="-4"/>
                <w:sz w:val="24"/>
                <w:szCs w:val="24"/>
              </w:rPr>
              <w:t>i</w:t>
            </w:r>
            <w:r>
              <w:rPr>
                <w:sz w:val="24"/>
                <w:szCs w:val="24"/>
              </w:rPr>
              <w:t xml:space="preserve">nc </w:t>
            </w:r>
            <w:r>
              <w:rPr>
                <w:spacing w:val="14"/>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g</w:t>
            </w:r>
            <w:r>
              <w:rPr>
                <w:spacing w:val="-1"/>
                <w:sz w:val="24"/>
                <w:szCs w:val="24"/>
              </w:rPr>
              <w:t>a</w:t>
            </w:r>
            <w:r>
              <w:rPr>
                <w:spacing w:val="-4"/>
                <w:sz w:val="24"/>
                <w:szCs w:val="24"/>
              </w:rPr>
              <w:t>l</w:t>
            </w:r>
            <w:r>
              <w:rPr>
                <w:spacing w:val="-5"/>
                <w:sz w:val="24"/>
                <w:szCs w:val="24"/>
              </w:rPr>
              <w:t>v</w:t>
            </w:r>
            <w:r>
              <w:rPr>
                <w:spacing w:val="4"/>
                <w:sz w:val="24"/>
                <w:szCs w:val="24"/>
              </w:rPr>
              <w:t>a</w:t>
            </w:r>
            <w:r>
              <w:rPr>
                <w:sz w:val="24"/>
                <w:szCs w:val="24"/>
              </w:rPr>
              <w:t>n</w:t>
            </w:r>
            <w:r>
              <w:rPr>
                <w:spacing w:val="-4"/>
                <w:sz w:val="24"/>
                <w:szCs w:val="24"/>
              </w:rPr>
              <w:t>i</w:t>
            </w:r>
            <w:r>
              <w:rPr>
                <w:spacing w:val="-1"/>
                <w:sz w:val="24"/>
                <w:szCs w:val="24"/>
              </w:rPr>
              <w:t>za</w:t>
            </w:r>
            <w:r>
              <w:rPr>
                <w:spacing w:val="10"/>
                <w:sz w:val="24"/>
                <w:szCs w:val="24"/>
              </w:rPr>
              <w:t>t</w:t>
            </w:r>
            <w:r>
              <w:rPr>
                <w:spacing w:val="-9"/>
                <w:sz w:val="24"/>
                <w:szCs w:val="24"/>
              </w:rPr>
              <w:t>i</w:t>
            </w:r>
            <w:r>
              <w:rPr>
                <w:spacing w:val="5"/>
                <w:sz w:val="24"/>
                <w:szCs w:val="24"/>
              </w:rPr>
              <w:t>o</w:t>
            </w:r>
            <w:r>
              <w:rPr>
                <w:sz w:val="24"/>
                <w:szCs w:val="24"/>
              </w:rPr>
              <w:t>n</w:t>
            </w:r>
            <w:r>
              <w:rPr>
                <w:spacing w:val="-6"/>
                <w:sz w:val="24"/>
                <w:szCs w:val="24"/>
              </w:rPr>
              <w:t xml:space="preserve"> </w:t>
            </w:r>
            <w:r>
              <w:rPr>
                <w:spacing w:val="10"/>
                <w:sz w:val="24"/>
                <w:szCs w:val="24"/>
              </w:rPr>
              <w:t>o</w:t>
            </w:r>
            <w:r>
              <w:rPr>
                <w:sz w:val="24"/>
                <w:szCs w:val="24"/>
              </w:rPr>
              <w:t>f</w:t>
            </w:r>
            <w:r>
              <w:rPr>
                <w:spacing w:val="-1"/>
                <w:sz w:val="24"/>
                <w:szCs w:val="24"/>
              </w:rPr>
              <w:t xml:space="preserve"> </w:t>
            </w:r>
            <w:r>
              <w:rPr>
                <w:spacing w:val="-4"/>
                <w:sz w:val="24"/>
                <w:szCs w:val="24"/>
              </w:rPr>
              <w:t>i</w:t>
            </w:r>
            <w:r>
              <w:rPr>
                <w:sz w:val="24"/>
                <w:szCs w:val="24"/>
              </w:rPr>
              <w:t>n</w:t>
            </w:r>
            <w:r>
              <w:rPr>
                <w:spacing w:val="-5"/>
                <w:sz w:val="24"/>
                <w:szCs w:val="24"/>
              </w:rPr>
              <w:t>n</w:t>
            </w:r>
            <w:r>
              <w:rPr>
                <w:spacing w:val="-1"/>
                <w:sz w:val="24"/>
                <w:szCs w:val="24"/>
              </w:rPr>
              <w:t>e</w:t>
            </w:r>
            <w:r>
              <w:rPr>
                <w:sz w:val="24"/>
                <w:szCs w:val="24"/>
              </w:rPr>
              <w:t>r</w:t>
            </w:r>
            <w:r>
              <w:rPr>
                <w:spacing w:val="4"/>
                <w:sz w:val="24"/>
                <w:szCs w:val="24"/>
              </w:rPr>
              <w:t xml:space="preserve"> </w:t>
            </w:r>
            <w:r>
              <w:rPr>
                <w:spacing w:val="-1"/>
                <w:sz w:val="24"/>
                <w:szCs w:val="24"/>
              </w:rPr>
              <w:t>c</w:t>
            </w:r>
            <w:r>
              <w:rPr>
                <w:sz w:val="24"/>
                <w:szCs w:val="24"/>
              </w:rPr>
              <w:t>o</w:t>
            </w:r>
            <w:r>
              <w:rPr>
                <w:spacing w:val="1"/>
                <w:sz w:val="24"/>
                <w:szCs w:val="24"/>
              </w:rPr>
              <w:t>r</w:t>
            </w:r>
            <w:r>
              <w:rPr>
                <w:sz w:val="24"/>
                <w:szCs w:val="24"/>
              </w:rPr>
              <w:t>e</w:t>
            </w:r>
          </w:p>
          <w:p w:rsidR="008D75EE" w:rsidRDefault="00B30AA0">
            <w:pPr>
              <w:spacing w:line="260" w:lineRule="exact"/>
              <w:ind w:left="105"/>
              <w:rPr>
                <w:sz w:val="24"/>
                <w:szCs w:val="24"/>
              </w:rPr>
            </w:pPr>
            <w:r>
              <w:rPr>
                <w:spacing w:val="6"/>
                <w:sz w:val="24"/>
                <w:szCs w:val="24"/>
              </w:rPr>
              <w:t>(</w:t>
            </w:r>
            <w:r>
              <w:rPr>
                <w:spacing w:val="-4"/>
                <w:sz w:val="24"/>
                <w:szCs w:val="24"/>
              </w:rPr>
              <w:t>i</w:t>
            </w:r>
            <w:r>
              <w:rPr>
                <w:sz w:val="24"/>
                <w:szCs w:val="24"/>
              </w:rPr>
              <w:t>f</w:t>
            </w:r>
            <w:r>
              <w:rPr>
                <w:spacing w:val="-10"/>
                <w:sz w:val="24"/>
                <w:szCs w:val="24"/>
              </w:rPr>
              <w:t xml:space="preserve">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r>
              <w:rPr>
                <w:spacing w:val="5"/>
                <w:sz w:val="24"/>
                <w:szCs w:val="24"/>
              </w:rPr>
              <w:t xml:space="preserve"> </w:t>
            </w:r>
            <w:r>
              <w:rPr>
                <w:spacing w:val="-1"/>
                <w:sz w:val="24"/>
                <w:szCs w:val="24"/>
              </w:rPr>
              <w:t>a</w:t>
            </w:r>
            <w:r>
              <w:rPr>
                <w:sz w:val="24"/>
                <w:szCs w:val="24"/>
              </w:rPr>
              <w:t>)</w:t>
            </w:r>
            <w:r>
              <w:rPr>
                <w:spacing w:val="-1"/>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6"/>
                <w:sz w:val="24"/>
                <w:szCs w:val="24"/>
              </w:rPr>
              <w:t xml:space="preserve"> </w:t>
            </w:r>
            <w:r>
              <w:rPr>
                <w:sz w:val="24"/>
                <w:szCs w:val="24"/>
              </w:rPr>
              <w:t>pu</w:t>
            </w:r>
            <w:r>
              <w:rPr>
                <w:spacing w:val="6"/>
                <w:sz w:val="24"/>
                <w:szCs w:val="24"/>
              </w:rPr>
              <w:t>r</w:t>
            </w:r>
            <w:r>
              <w:rPr>
                <w:spacing w:val="-9"/>
                <w:sz w:val="24"/>
                <w:szCs w:val="24"/>
              </w:rPr>
              <w:t>i</w:t>
            </w:r>
            <w:r>
              <w:rPr>
                <w:spacing w:val="10"/>
                <w:sz w:val="24"/>
                <w:szCs w:val="24"/>
              </w:rPr>
              <w:t>t</w:t>
            </w:r>
            <w:r>
              <w:rPr>
                <w:sz w:val="24"/>
                <w:szCs w:val="24"/>
              </w:rPr>
              <w:t>y</w:t>
            </w:r>
            <w:r>
              <w:rPr>
                <w:spacing w:val="-11"/>
                <w:sz w:val="24"/>
                <w:szCs w:val="24"/>
              </w:rPr>
              <w:t xml:space="preserve"> </w:t>
            </w:r>
            <w:r>
              <w:rPr>
                <w:spacing w:val="10"/>
                <w:sz w:val="24"/>
                <w:szCs w:val="24"/>
              </w:rPr>
              <w:t>o</w:t>
            </w:r>
            <w:r>
              <w:rPr>
                <w:sz w:val="24"/>
                <w:szCs w:val="24"/>
              </w:rPr>
              <w:t>f</w:t>
            </w:r>
            <w:r>
              <w:rPr>
                <w:spacing w:val="-6"/>
                <w:sz w:val="24"/>
                <w:szCs w:val="24"/>
              </w:rPr>
              <w:t xml:space="preserve"> </w:t>
            </w:r>
            <w:r>
              <w:rPr>
                <w:spacing w:val="4"/>
                <w:sz w:val="24"/>
                <w:szCs w:val="24"/>
              </w:rPr>
              <w:t>z</w:t>
            </w:r>
            <w:r>
              <w:rPr>
                <w:spacing w:val="-4"/>
                <w:sz w:val="24"/>
                <w:szCs w:val="24"/>
              </w:rPr>
              <w:t>i</w:t>
            </w:r>
            <w:r>
              <w:rPr>
                <w:spacing w:val="-5"/>
                <w:sz w:val="24"/>
                <w:szCs w:val="24"/>
              </w:rPr>
              <w:t>n</w:t>
            </w:r>
            <w:r>
              <w:rPr>
                <w:sz w:val="24"/>
                <w:szCs w:val="24"/>
              </w:rPr>
              <w:t>c</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19" w:line="260" w:lineRule="exact"/>
              <w:rPr>
                <w:sz w:val="26"/>
                <w:szCs w:val="26"/>
              </w:rPr>
            </w:pPr>
          </w:p>
          <w:p w:rsidR="008D75EE" w:rsidRDefault="00B30AA0">
            <w:pPr>
              <w:ind w:left="503" w:right="409"/>
              <w:jc w:val="center"/>
              <w:rPr>
                <w:sz w:val="24"/>
                <w:szCs w:val="24"/>
              </w:rPr>
            </w:pP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426"/>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3</w:t>
            </w:r>
            <w:r>
              <w:rPr>
                <w:spacing w:val="2"/>
                <w:sz w:val="24"/>
                <w:szCs w:val="24"/>
              </w:rPr>
              <w:t>.</w:t>
            </w:r>
            <w:r>
              <w:rPr>
                <w:sz w:val="24"/>
                <w:szCs w:val="24"/>
              </w:rPr>
              <w:t>4</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105" w:right="1126"/>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7"/>
                <w:sz w:val="24"/>
                <w:szCs w:val="24"/>
              </w:rPr>
              <w:t xml:space="preserve"> </w:t>
            </w:r>
            <w:r>
              <w:rPr>
                <w:spacing w:val="-2"/>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9"/>
                <w:sz w:val="24"/>
                <w:szCs w:val="24"/>
              </w:rPr>
              <w:t>o</w:t>
            </w:r>
            <w:r>
              <w:rPr>
                <w:sz w:val="24"/>
                <w:szCs w:val="24"/>
              </w:rPr>
              <w:t>f</w:t>
            </w:r>
            <w:r>
              <w:rPr>
                <w:spacing w:val="-6"/>
                <w:sz w:val="24"/>
                <w:szCs w:val="24"/>
              </w:rPr>
              <w:t xml:space="preserve"> </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proofErr w:type="spellEnd"/>
            <w:r>
              <w:rPr>
                <w:spacing w:val="-3"/>
                <w:sz w:val="24"/>
                <w:szCs w:val="24"/>
              </w:rPr>
              <w:t xml:space="preserve"> </w:t>
            </w:r>
            <w:r>
              <w:rPr>
                <w:spacing w:val="-2"/>
                <w:sz w:val="24"/>
                <w:szCs w:val="24"/>
              </w:rPr>
              <w:t>M</w:t>
            </w:r>
            <w:r>
              <w:rPr>
                <w:spacing w:val="-1"/>
                <w:sz w:val="24"/>
                <w:szCs w:val="24"/>
              </w:rPr>
              <w:t>e</w:t>
            </w:r>
            <w:r>
              <w:rPr>
                <w:spacing w:val="5"/>
                <w:sz w:val="24"/>
                <w:szCs w:val="24"/>
              </w:rPr>
              <w:t>t</w:t>
            </w:r>
            <w:r>
              <w:rPr>
                <w:spacing w:val="4"/>
                <w:sz w:val="24"/>
                <w:szCs w:val="24"/>
              </w:rPr>
              <w:t>a</w:t>
            </w:r>
            <w:r>
              <w:rPr>
                <w:sz w:val="24"/>
                <w:szCs w:val="24"/>
              </w:rPr>
              <w:t xml:space="preserve">l </w:t>
            </w:r>
            <w:r>
              <w:rPr>
                <w:spacing w:val="-1"/>
                <w:sz w:val="24"/>
                <w:szCs w:val="24"/>
              </w:rPr>
              <w:t>c</w:t>
            </w:r>
            <w:r>
              <w:rPr>
                <w:spacing w:val="5"/>
                <w:sz w:val="24"/>
                <w:szCs w:val="24"/>
              </w:rPr>
              <w:t>o</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3"/>
                <w:sz w:val="24"/>
                <w:szCs w:val="24"/>
              </w:rPr>
              <w:t xml:space="preserve"> </w:t>
            </w:r>
            <w:r>
              <w:rPr>
                <w:spacing w:val="5"/>
                <w:sz w:val="24"/>
                <w:szCs w:val="24"/>
              </w:rPr>
              <w:t>o</w:t>
            </w:r>
            <w:r>
              <w:rPr>
                <w:sz w:val="24"/>
                <w:szCs w:val="24"/>
              </w:rPr>
              <w:t>n</w:t>
            </w:r>
            <w:r>
              <w:rPr>
                <w:spacing w:val="-2"/>
                <w:sz w:val="24"/>
                <w:szCs w:val="24"/>
              </w:rPr>
              <w:t xml:space="preserve"> </w:t>
            </w:r>
            <w:r>
              <w:rPr>
                <w:spacing w:val="-1"/>
                <w:sz w:val="24"/>
                <w:szCs w:val="24"/>
              </w:rPr>
              <w:t>c</w:t>
            </w:r>
            <w:r>
              <w:rPr>
                <w:sz w:val="24"/>
                <w:szCs w:val="24"/>
              </w:rPr>
              <w:t>o</w:t>
            </w:r>
            <w:r>
              <w:rPr>
                <w:spacing w:val="1"/>
                <w:sz w:val="24"/>
                <w:szCs w:val="24"/>
              </w:rPr>
              <w:t>r</w:t>
            </w:r>
            <w:r>
              <w:rPr>
                <w:sz w:val="24"/>
                <w:szCs w:val="24"/>
              </w:rPr>
              <w:t>e</w:t>
            </w:r>
            <w:r>
              <w:rPr>
                <w:spacing w:val="2"/>
                <w:sz w:val="24"/>
                <w:szCs w:val="24"/>
              </w:rPr>
              <w:t xml:space="preserve"> </w:t>
            </w:r>
            <w:r>
              <w:rPr>
                <w:sz w:val="24"/>
                <w:szCs w:val="24"/>
              </w:rPr>
              <w:t>w</w:t>
            </w:r>
            <w:r>
              <w:rPr>
                <w:spacing w:val="-10"/>
                <w:sz w:val="24"/>
                <w:szCs w:val="24"/>
              </w:rPr>
              <w:t>i</w:t>
            </w:r>
            <w:r>
              <w:rPr>
                <w:spacing w:val="1"/>
                <w:sz w:val="24"/>
                <w:szCs w:val="24"/>
              </w:rPr>
              <w:t>r</w:t>
            </w:r>
            <w:r>
              <w:rPr>
                <w:spacing w:val="-1"/>
                <w:sz w:val="24"/>
                <w:szCs w:val="24"/>
              </w:rPr>
              <w:t>e</w:t>
            </w:r>
            <w:r>
              <w:rPr>
                <w:sz w:val="24"/>
                <w:szCs w:val="24"/>
              </w:rPr>
              <w:t>s</w:t>
            </w:r>
            <w:r>
              <w:rPr>
                <w:spacing w:val="1"/>
                <w:sz w:val="24"/>
                <w:szCs w:val="24"/>
              </w:rPr>
              <w:t xml:space="preserve"> </w:t>
            </w:r>
            <w:r>
              <w:rPr>
                <w:spacing w:val="6"/>
                <w:sz w:val="24"/>
                <w:szCs w:val="24"/>
              </w:rPr>
              <w:t>(</w:t>
            </w:r>
            <w:r>
              <w:rPr>
                <w:spacing w:val="-4"/>
                <w:sz w:val="24"/>
                <w:szCs w:val="24"/>
              </w:rPr>
              <w:t>i</w:t>
            </w:r>
            <w:r>
              <w:rPr>
                <w:sz w:val="24"/>
                <w:szCs w:val="24"/>
              </w:rPr>
              <w:t>f</w:t>
            </w:r>
            <w:r>
              <w:rPr>
                <w:spacing w:val="-5"/>
                <w:sz w:val="24"/>
                <w:szCs w:val="24"/>
              </w:rPr>
              <w:t xml:space="preserve">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p w:rsidR="008D75EE" w:rsidRDefault="00B30AA0">
            <w:pPr>
              <w:spacing w:line="260" w:lineRule="exact"/>
              <w:ind w:left="105"/>
              <w:rPr>
                <w:sz w:val="24"/>
                <w:szCs w:val="24"/>
              </w:rPr>
            </w:pPr>
            <w:r>
              <w:rPr>
                <w:rFonts w:ascii="Bookman Old Style" w:eastAsia="Bookman Old Style" w:hAnsi="Bookman Old Style" w:cs="Bookman Old Style"/>
                <w:sz w:val="24"/>
                <w:szCs w:val="24"/>
              </w:rPr>
              <w:t xml:space="preserve">i) </w:t>
            </w:r>
            <w:r>
              <w:rPr>
                <w:spacing w:val="2"/>
                <w:sz w:val="24"/>
                <w:szCs w:val="24"/>
              </w:rPr>
              <w:t>Z</w:t>
            </w:r>
            <w:r>
              <w:rPr>
                <w:spacing w:val="-4"/>
                <w:sz w:val="24"/>
                <w:szCs w:val="24"/>
              </w:rPr>
              <w:t>i</w:t>
            </w:r>
            <w:r>
              <w:rPr>
                <w:sz w:val="24"/>
                <w:szCs w:val="24"/>
              </w:rPr>
              <w:t>nc</w:t>
            </w:r>
          </w:p>
          <w:p w:rsidR="008D75EE" w:rsidRDefault="00B30AA0">
            <w:pPr>
              <w:spacing w:before="1"/>
              <w:ind w:left="105"/>
              <w:rPr>
                <w:sz w:val="24"/>
                <w:szCs w:val="24"/>
              </w:rPr>
            </w:pPr>
            <w:r>
              <w:rPr>
                <w:rFonts w:ascii="Bookman Old Style" w:eastAsia="Bookman Old Style" w:hAnsi="Bookman Old Style" w:cs="Bookman Old Style"/>
                <w:sz w:val="24"/>
                <w:szCs w:val="24"/>
              </w:rPr>
              <w:t>ii)</w:t>
            </w:r>
            <w:r>
              <w:rPr>
                <w:rFonts w:ascii="Bookman Old Style" w:eastAsia="Bookman Old Style" w:hAnsi="Bookman Old Style" w:cs="Bookman Old Style"/>
                <w:spacing w:val="77"/>
                <w:sz w:val="24"/>
                <w:szCs w:val="24"/>
              </w:rPr>
              <w:t xml:space="preserve"> </w:t>
            </w: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p>
          <w:p w:rsidR="008D75EE" w:rsidRDefault="00B30AA0">
            <w:pPr>
              <w:spacing w:line="240" w:lineRule="exact"/>
              <w:ind w:left="105"/>
              <w:rPr>
                <w:sz w:val="24"/>
                <w:szCs w:val="24"/>
              </w:rPr>
            </w:pPr>
            <w:r>
              <w:rPr>
                <w:rFonts w:ascii="Bookman Old Style" w:eastAsia="Bookman Old Style" w:hAnsi="Bookman Old Style" w:cs="Bookman Old Style"/>
                <w:sz w:val="24"/>
                <w:szCs w:val="24"/>
              </w:rPr>
              <w:t xml:space="preserve">iii)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4"/>
                <w:sz w:val="24"/>
                <w:szCs w:val="24"/>
              </w:rPr>
              <w:t xml:space="preserve"> </w:t>
            </w:r>
            <w:r>
              <w:rPr>
                <w:spacing w:val="-1"/>
                <w:sz w:val="24"/>
                <w:szCs w:val="24"/>
              </w:rPr>
              <w:t>e</w:t>
            </w:r>
            <w:r>
              <w:rPr>
                <w:spacing w:val="-4"/>
                <w:sz w:val="24"/>
                <w:szCs w:val="24"/>
              </w:rPr>
              <w:t>l</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pacing w:val="-3"/>
                <w:sz w:val="24"/>
                <w:szCs w:val="24"/>
              </w:rPr>
              <w:t>-</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3" w:line="120" w:lineRule="exact"/>
              <w:rPr>
                <w:sz w:val="13"/>
                <w:szCs w:val="13"/>
              </w:rPr>
            </w:pPr>
          </w:p>
          <w:p w:rsidR="008D75EE" w:rsidRDefault="008D75EE">
            <w:pPr>
              <w:spacing w:line="200" w:lineRule="exact"/>
            </w:pPr>
          </w:p>
          <w:p w:rsidR="008D75EE" w:rsidRDefault="008D75EE">
            <w:pPr>
              <w:spacing w:line="200" w:lineRule="exact"/>
            </w:pPr>
          </w:p>
          <w:p w:rsidR="008D75EE" w:rsidRDefault="00B30AA0">
            <w:pPr>
              <w:ind w:left="499" w:right="405"/>
              <w:jc w:val="center"/>
              <w:rPr>
                <w:sz w:val="24"/>
                <w:szCs w:val="24"/>
              </w:rPr>
            </w:pPr>
            <w:r>
              <w:rPr>
                <w:sz w:val="24"/>
                <w:szCs w:val="24"/>
              </w:rPr>
              <w:t>%</w:t>
            </w:r>
          </w:p>
          <w:p w:rsidR="008D75EE" w:rsidRDefault="00B30AA0">
            <w:pPr>
              <w:spacing w:before="8"/>
              <w:ind w:left="503" w:right="410"/>
              <w:jc w:val="center"/>
              <w:rPr>
                <w:sz w:val="24"/>
                <w:szCs w:val="24"/>
              </w:rPr>
            </w:pPr>
            <w:r>
              <w:rPr>
                <w:sz w:val="24"/>
                <w:szCs w:val="24"/>
              </w:rPr>
              <w:t>%</w:t>
            </w:r>
          </w:p>
          <w:p w:rsidR="008D75EE" w:rsidRDefault="00B30AA0">
            <w:pPr>
              <w:spacing w:line="260" w:lineRule="exact"/>
              <w:ind w:left="499" w:right="405"/>
              <w:jc w:val="center"/>
              <w:rPr>
                <w:sz w:val="24"/>
                <w:szCs w:val="24"/>
              </w:rPr>
            </w:pP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2376"/>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3</w:t>
            </w:r>
            <w:r>
              <w:rPr>
                <w:spacing w:val="2"/>
                <w:sz w:val="24"/>
                <w:szCs w:val="24"/>
              </w:rPr>
              <w:t>.</w:t>
            </w:r>
            <w:r>
              <w:rPr>
                <w:sz w:val="24"/>
                <w:szCs w:val="24"/>
              </w:rPr>
              <w:t>5</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proofErr w:type="spellStart"/>
            <w:r>
              <w:rPr>
                <w:sz w:val="24"/>
                <w:szCs w:val="24"/>
              </w:rPr>
              <w:t>A</w:t>
            </w:r>
            <w:r>
              <w:rPr>
                <w:spacing w:val="-5"/>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r>
              <w:rPr>
                <w:spacing w:val="-10"/>
                <w:sz w:val="24"/>
                <w:szCs w:val="24"/>
              </w:rPr>
              <w:t xml:space="preserve"> </w:t>
            </w:r>
            <w:r>
              <w:rPr>
                <w:sz w:val="24"/>
                <w:szCs w:val="24"/>
              </w:rPr>
              <w:t>u</w:t>
            </w:r>
            <w:r>
              <w:rPr>
                <w:spacing w:val="-2"/>
                <w:sz w:val="24"/>
                <w:szCs w:val="24"/>
              </w:rPr>
              <w:t>s</w:t>
            </w:r>
            <w:r>
              <w:rPr>
                <w:spacing w:val="-1"/>
                <w:sz w:val="24"/>
                <w:szCs w:val="24"/>
              </w:rPr>
              <w:t>e</w:t>
            </w:r>
            <w:r>
              <w:rPr>
                <w:sz w:val="24"/>
                <w:szCs w:val="24"/>
              </w:rPr>
              <w:t>d</w:t>
            </w:r>
            <w:r>
              <w:rPr>
                <w:spacing w:val="2"/>
                <w:sz w:val="24"/>
                <w:szCs w:val="24"/>
              </w:rPr>
              <w:t xml:space="preserve"> </w:t>
            </w:r>
            <w:r>
              <w:rPr>
                <w:spacing w:val="-8"/>
                <w:sz w:val="24"/>
                <w:szCs w:val="24"/>
              </w:rPr>
              <w:t>f</w:t>
            </w:r>
            <w:r>
              <w:rPr>
                <w:spacing w:val="5"/>
                <w:sz w:val="24"/>
                <w:szCs w:val="24"/>
              </w:rPr>
              <w:t>o</w:t>
            </w:r>
            <w:r>
              <w:rPr>
                <w:sz w:val="24"/>
                <w:szCs w:val="24"/>
              </w:rPr>
              <w:t xml:space="preserve">r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p>
          <w:p w:rsidR="008D75EE" w:rsidRDefault="00B30AA0">
            <w:pPr>
              <w:spacing w:before="26"/>
              <w:ind w:left="105"/>
              <w:rPr>
                <w:sz w:val="24"/>
                <w:szCs w:val="24"/>
              </w:rPr>
            </w:pPr>
            <w:r>
              <w:rPr>
                <w:spacing w:val="3"/>
                <w:sz w:val="24"/>
                <w:szCs w:val="24"/>
              </w:rPr>
              <w:t>C</w:t>
            </w:r>
            <w:r>
              <w:rPr>
                <w:spacing w:val="-9"/>
                <w:sz w:val="24"/>
                <w:szCs w:val="24"/>
              </w:rPr>
              <w:t>l</w:t>
            </w:r>
            <w:r>
              <w:rPr>
                <w:spacing w:val="-1"/>
                <w:sz w:val="24"/>
                <w:szCs w:val="24"/>
              </w:rPr>
              <w:t>a</w:t>
            </w:r>
            <w:r>
              <w:rPr>
                <w:sz w:val="24"/>
                <w:szCs w:val="24"/>
              </w:rPr>
              <w:t>d</w:t>
            </w:r>
            <w:r>
              <w:rPr>
                <w:spacing w:val="5"/>
                <w:sz w:val="24"/>
                <w:szCs w:val="24"/>
              </w:rPr>
              <w:t>d</w:t>
            </w:r>
            <w:r>
              <w:rPr>
                <w:spacing w:val="-4"/>
                <w:sz w:val="24"/>
                <w:szCs w:val="24"/>
              </w:rPr>
              <w:t>i</w:t>
            </w:r>
            <w:r>
              <w:rPr>
                <w:sz w:val="24"/>
                <w:szCs w:val="24"/>
              </w:rPr>
              <w:t>ng</w:t>
            </w:r>
            <w:r>
              <w:rPr>
                <w:spacing w:val="-2"/>
                <w:sz w:val="24"/>
                <w:szCs w:val="24"/>
              </w:rPr>
              <w:t xml:space="preserve"> </w:t>
            </w:r>
            <w:r>
              <w:rPr>
                <w:spacing w:val="6"/>
                <w:sz w:val="24"/>
                <w:szCs w:val="24"/>
              </w:rPr>
              <w:t>(</w:t>
            </w:r>
            <w:r>
              <w:rPr>
                <w:spacing w:val="-4"/>
                <w:sz w:val="24"/>
                <w:szCs w:val="24"/>
              </w:rPr>
              <w:t>i</w:t>
            </w:r>
            <w:r>
              <w:rPr>
                <w:sz w:val="24"/>
                <w:szCs w:val="24"/>
              </w:rPr>
              <w:t>f</w:t>
            </w:r>
            <w:r>
              <w:rPr>
                <w:spacing w:val="-5"/>
                <w:sz w:val="24"/>
                <w:szCs w:val="24"/>
              </w:rPr>
              <w:t xml:space="preserve"> </w:t>
            </w:r>
            <w:r>
              <w:rPr>
                <w:spacing w:val="-1"/>
                <w:sz w:val="24"/>
                <w:szCs w:val="24"/>
              </w:rPr>
              <w:t>a</w:t>
            </w:r>
            <w:r>
              <w:rPr>
                <w:sz w:val="24"/>
                <w:szCs w:val="24"/>
              </w:rPr>
              <w:t>p</w:t>
            </w:r>
            <w:r>
              <w:rPr>
                <w:spacing w:val="5"/>
                <w:sz w:val="24"/>
                <w:szCs w:val="24"/>
              </w:rPr>
              <w:t>p</w:t>
            </w:r>
            <w:r>
              <w:rPr>
                <w:sz w:val="24"/>
                <w:szCs w:val="24"/>
              </w:rPr>
              <w:t>l</w:t>
            </w:r>
            <w:r>
              <w:rPr>
                <w:spacing w:val="-4"/>
                <w:sz w:val="24"/>
                <w:szCs w:val="24"/>
              </w:rPr>
              <w:t>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z w:val="24"/>
                <w:szCs w:val="24"/>
              </w:rPr>
              <w:t>)</w:t>
            </w:r>
          </w:p>
          <w:p w:rsidR="008D75EE" w:rsidRDefault="00B30AA0">
            <w:pPr>
              <w:spacing w:before="26" w:line="264" w:lineRule="auto"/>
              <w:ind w:left="105" w:right="1764"/>
              <w:rPr>
                <w:sz w:val="24"/>
                <w:szCs w:val="24"/>
              </w:rPr>
            </w:pPr>
            <w:r>
              <w:rPr>
                <w:spacing w:val="-1"/>
                <w:sz w:val="24"/>
                <w:szCs w:val="24"/>
              </w:rPr>
              <w:t>a</w:t>
            </w:r>
            <w:r>
              <w:rPr>
                <w:sz w:val="24"/>
                <w:szCs w:val="24"/>
              </w:rPr>
              <w:t>)</w:t>
            </w:r>
            <w:r>
              <w:rPr>
                <w:spacing w:val="-1"/>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6"/>
                <w:sz w:val="24"/>
                <w:szCs w:val="24"/>
              </w:rPr>
              <w:t xml:space="preserve"> </w:t>
            </w:r>
            <w:r>
              <w:rPr>
                <w:sz w:val="24"/>
                <w:szCs w:val="24"/>
              </w:rPr>
              <w:t>pu</w:t>
            </w:r>
            <w:r>
              <w:rPr>
                <w:spacing w:val="6"/>
                <w:sz w:val="24"/>
                <w:szCs w:val="24"/>
              </w:rPr>
              <w:t>r</w:t>
            </w:r>
            <w:r>
              <w:rPr>
                <w:spacing w:val="-9"/>
                <w:sz w:val="24"/>
                <w:szCs w:val="24"/>
              </w:rPr>
              <w:t>i</w:t>
            </w:r>
            <w:r>
              <w:rPr>
                <w:spacing w:val="10"/>
                <w:sz w:val="24"/>
                <w:szCs w:val="24"/>
              </w:rPr>
              <w:t>t</w:t>
            </w:r>
            <w:r>
              <w:rPr>
                <w:sz w:val="24"/>
                <w:szCs w:val="24"/>
              </w:rPr>
              <w:t>y</w:t>
            </w:r>
            <w:r>
              <w:rPr>
                <w:spacing w:val="-11"/>
                <w:sz w:val="24"/>
                <w:szCs w:val="24"/>
              </w:rPr>
              <w:t xml:space="preserve"> </w:t>
            </w:r>
            <w:r>
              <w:rPr>
                <w:spacing w:val="5"/>
                <w:sz w:val="24"/>
                <w:szCs w:val="24"/>
              </w:rPr>
              <w:t>o</w:t>
            </w:r>
            <w:r>
              <w:rPr>
                <w:sz w:val="24"/>
                <w:szCs w:val="24"/>
              </w:rPr>
              <w:t>f</w:t>
            </w:r>
            <w:r>
              <w:rPr>
                <w:spacing w:val="-10"/>
                <w:sz w:val="24"/>
                <w:szCs w:val="24"/>
              </w:rPr>
              <w:t xml:space="preserve"> </w:t>
            </w:r>
            <w:r>
              <w:rPr>
                <w:spacing w:val="4"/>
                <w:sz w:val="24"/>
                <w:szCs w:val="24"/>
              </w:rPr>
              <w:t>a</w:t>
            </w:r>
            <w:r>
              <w:rPr>
                <w:spacing w:val="-4"/>
                <w:sz w:val="24"/>
                <w:szCs w:val="24"/>
              </w:rPr>
              <w:t>l</w:t>
            </w:r>
            <w:r>
              <w:rPr>
                <w:spacing w:val="5"/>
                <w:sz w:val="24"/>
                <w:szCs w:val="24"/>
              </w:rPr>
              <w:t>u</w:t>
            </w:r>
            <w:r>
              <w:rPr>
                <w:sz w:val="24"/>
                <w:szCs w:val="24"/>
              </w:rPr>
              <w:t>m</w:t>
            </w:r>
            <w:r>
              <w:rPr>
                <w:spacing w:val="-4"/>
                <w:sz w:val="24"/>
                <w:szCs w:val="24"/>
              </w:rPr>
              <w:t>i</w:t>
            </w:r>
            <w:r>
              <w:rPr>
                <w:sz w:val="24"/>
                <w:szCs w:val="24"/>
              </w:rPr>
              <w:t>n</w:t>
            </w:r>
            <w:r>
              <w:rPr>
                <w:spacing w:val="5"/>
                <w:sz w:val="24"/>
                <w:szCs w:val="24"/>
              </w:rPr>
              <w:t>u</w:t>
            </w:r>
            <w:r>
              <w:rPr>
                <w:sz w:val="24"/>
                <w:szCs w:val="24"/>
              </w:rPr>
              <w:t xml:space="preserve">m </w:t>
            </w:r>
            <w:r>
              <w:rPr>
                <w:spacing w:val="-5"/>
                <w:sz w:val="24"/>
                <w:szCs w:val="24"/>
              </w:rPr>
              <w:t>b</w:t>
            </w:r>
            <w:r>
              <w:rPr>
                <w:sz w:val="24"/>
                <w:szCs w:val="24"/>
              </w:rPr>
              <w:t xml:space="preserve">) </w:t>
            </w:r>
            <w:r>
              <w:rPr>
                <w:spacing w:val="21"/>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2"/>
                <w:sz w:val="24"/>
                <w:szCs w:val="24"/>
              </w:rPr>
              <w:t xml:space="preserve"> C</w:t>
            </w:r>
            <w:r>
              <w:rPr>
                <w:spacing w:val="5"/>
                <w:sz w:val="24"/>
                <w:szCs w:val="24"/>
              </w:rPr>
              <w:t>o</w:t>
            </w:r>
            <w:r>
              <w:rPr>
                <w:sz w:val="24"/>
                <w:szCs w:val="24"/>
              </w:rPr>
              <w:t>pp</w:t>
            </w:r>
            <w:r>
              <w:rPr>
                <w:spacing w:val="-1"/>
                <w:sz w:val="24"/>
                <w:szCs w:val="24"/>
              </w:rPr>
              <w:t>e</w:t>
            </w:r>
            <w:r>
              <w:rPr>
                <w:sz w:val="24"/>
                <w:szCs w:val="24"/>
              </w:rPr>
              <w:t>r</w:t>
            </w:r>
            <w:r>
              <w:rPr>
                <w:spacing w:val="6"/>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t</w:t>
            </w:r>
            <w:r>
              <w:rPr>
                <w:spacing w:val="-1"/>
                <w:sz w:val="24"/>
                <w:szCs w:val="24"/>
              </w:rPr>
              <w:t>e</w:t>
            </w:r>
            <w:r>
              <w:rPr>
                <w:spacing w:val="-5"/>
                <w:sz w:val="24"/>
                <w:szCs w:val="24"/>
              </w:rPr>
              <w:t>n</w:t>
            </w:r>
            <w:r>
              <w:rPr>
                <w:sz w:val="24"/>
                <w:szCs w:val="24"/>
              </w:rPr>
              <w:t>t</w:t>
            </w:r>
          </w:p>
          <w:p w:rsidR="008D75EE" w:rsidRDefault="00B30AA0">
            <w:pPr>
              <w:spacing w:before="20"/>
              <w:ind w:left="105"/>
              <w:rPr>
                <w:sz w:val="24"/>
                <w:szCs w:val="24"/>
              </w:rPr>
            </w:pPr>
            <w:r>
              <w:rPr>
                <w:spacing w:val="-1"/>
                <w:sz w:val="24"/>
                <w:szCs w:val="24"/>
              </w:rPr>
              <w:t>c</w:t>
            </w:r>
            <w:r>
              <w:rPr>
                <w:sz w:val="24"/>
                <w:szCs w:val="24"/>
              </w:rPr>
              <w:t>)</w:t>
            </w:r>
            <w:r>
              <w:rPr>
                <w:spacing w:val="4"/>
                <w:sz w:val="24"/>
                <w:szCs w:val="24"/>
              </w:rPr>
              <w:t xml:space="preserve"> </w:t>
            </w:r>
            <w:r>
              <w:rPr>
                <w:spacing w:val="-5"/>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4"/>
                <w:sz w:val="24"/>
                <w:szCs w:val="24"/>
              </w:rPr>
              <w:t xml:space="preserve"> e</w:t>
            </w:r>
            <w:r>
              <w:rPr>
                <w:spacing w:val="-9"/>
                <w:sz w:val="24"/>
                <w:szCs w:val="24"/>
              </w:rPr>
              <w:t>l</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s</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z w:val="24"/>
                <w:szCs w:val="24"/>
              </w:rPr>
              <w:t>-</w:t>
            </w:r>
          </w:p>
          <w:p w:rsidR="008D75EE" w:rsidRDefault="008D75EE">
            <w:pPr>
              <w:spacing w:before="6" w:line="260" w:lineRule="exact"/>
              <w:rPr>
                <w:sz w:val="26"/>
                <w:szCs w:val="26"/>
              </w:rPr>
            </w:pPr>
          </w:p>
          <w:p w:rsidR="008D75EE" w:rsidRDefault="00B30AA0">
            <w:pPr>
              <w:ind w:left="489"/>
              <w:rPr>
                <w:sz w:val="24"/>
                <w:szCs w:val="24"/>
              </w:rPr>
            </w:pPr>
            <w:r>
              <w:rPr>
                <w:spacing w:val="-4"/>
                <w:sz w:val="24"/>
                <w:szCs w:val="24"/>
              </w:rPr>
              <w:t>i</w:t>
            </w:r>
            <w:r>
              <w:rPr>
                <w:sz w:val="24"/>
                <w:szCs w:val="24"/>
              </w:rPr>
              <w:t>)</w:t>
            </w:r>
            <w:r>
              <w:rPr>
                <w:spacing w:val="4"/>
                <w:sz w:val="24"/>
                <w:szCs w:val="24"/>
              </w:rPr>
              <w:t xml:space="preserve"> </w:t>
            </w:r>
            <w:r>
              <w:rPr>
                <w:spacing w:val="1"/>
                <w:sz w:val="24"/>
                <w:szCs w:val="24"/>
              </w:rPr>
              <w:t>---</w:t>
            </w:r>
            <w:r>
              <w:rPr>
                <w:spacing w:val="-3"/>
                <w:sz w:val="24"/>
                <w:szCs w:val="24"/>
              </w:rPr>
              <w:t>-</w:t>
            </w:r>
            <w:r>
              <w:rPr>
                <w:spacing w:val="1"/>
                <w:sz w:val="24"/>
                <w:szCs w:val="24"/>
              </w:rPr>
              <w:t>--</w:t>
            </w:r>
            <w:r>
              <w:rPr>
                <w:spacing w:val="-3"/>
                <w:sz w:val="24"/>
                <w:szCs w:val="24"/>
              </w:rPr>
              <w:t>-</w:t>
            </w:r>
            <w:r>
              <w:rPr>
                <w:spacing w:val="1"/>
                <w:sz w:val="24"/>
                <w:szCs w:val="24"/>
              </w:rPr>
              <w:t>--</w:t>
            </w:r>
            <w:r>
              <w:rPr>
                <w:sz w:val="24"/>
                <w:szCs w:val="24"/>
              </w:rPr>
              <w:t>-</w:t>
            </w:r>
          </w:p>
          <w:p w:rsidR="008D75EE" w:rsidRDefault="00B30AA0">
            <w:pPr>
              <w:spacing w:before="12"/>
              <w:ind w:left="489"/>
              <w:rPr>
                <w:sz w:val="24"/>
                <w:szCs w:val="24"/>
              </w:rPr>
            </w:pPr>
            <w:r>
              <w:rPr>
                <w:sz w:val="24"/>
                <w:szCs w:val="24"/>
              </w:rPr>
              <w:t>i</w:t>
            </w:r>
            <w:r>
              <w:rPr>
                <w:spacing w:val="-9"/>
                <w:sz w:val="24"/>
                <w:szCs w:val="24"/>
              </w:rPr>
              <w:t>i</w:t>
            </w:r>
            <w:r>
              <w:rPr>
                <w:spacing w:val="1"/>
                <w:sz w:val="24"/>
                <w:szCs w:val="24"/>
              </w:rPr>
              <w:t>)</w:t>
            </w:r>
            <w:r>
              <w:rPr>
                <w:sz w:val="24"/>
                <w:szCs w:val="24"/>
              </w:rPr>
              <w:t>………</w:t>
            </w:r>
            <w:r>
              <w:rPr>
                <w:spacing w:val="2"/>
                <w:sz w:val="24"/>
                <w:szCs w:val="24"/>
              </w:rPr>
              <w:t>.</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1" w:line="180" w:lineRule="exact"/>
              <w:rPr>
                <w:sz w:val="19"/>
                <w:szCs w:val="19"/>
              </w:rPr>
            </w:pPr>
          </w:p>
          <w:p w:rsidR="008D75EE" w:rsidRDefault="008D75EE">
            <w:pPr>
              <w:spacing w:line="200" w:lineRule="exact"/>
            </w:pPr>
          </w:p>
          <w:p w:rsidR="008D75EE" w:rsidRDefault="008D75EE">
            <w:pPr>
              <w:spacing w:line="200" w:lineRule="exact"/>
            </w:pPr>
          </w:p>
          <w:p w:rsidR="008D75EE" w:rsidRDefault="00B30AA0">
            <w:pPr>
              <w:ind w:left="503" w:right="410"/>
              <w:jc w:val="center"/>
              <w:rPr>
                <w:sz w:val="24"/>
                <w:szCs w:val="24"/>
              </w:rPr>
            </w:pPr>
            <w:r>
              <w:rPr>
                <w:sz w:val="24"/>
                <w:szCs w:val="24"/>
              </w:rPr>
              <w:t>%</w:t>
            </w:r>
          </w:p>
          <w:p w:rsidR="008D75EE" w:rsidRDefault="00B30AA0">
            <w:pPr>
              <w:spacing w:before="31"/>
              <w:ind w:left="503" w:right="410"/>
              <w:jc w:val="center"/>
              <w:rPr>
                <w:sz w:val="24"/>
                <w:szCs w:val="24"/>
              </w:rPr>
            </w:pPr>
            <w:r>
              <w:rPr>
                <w:sz w:val="24"/>
                <w:szCs w:val="24"/>
              </w:rPr>
              <w:t>%</w:t>
            </w:r>
          </w:p>
          <w:p w:rsidR="008D75EE" w:rsidRDefault="008D75EE">
            <w:pPr>
              <w:spacing w:before="3" w:line="180" w:lineRule="exact"/>
              <w:rPr>
                <w:sz w:val="19"/>
                <w:szCs w:val="19"/>
              </w:rPr>
            </w:pPr>
          </w:p>
          <w:p w:rsidR="008D75EE" w:rsidRDefault="008D75EE">
            <w:pPr>
              <w:spacing w:line="200" w:lineRule="exact"/>
            </w:pPr>
          </w:p>
          <w:p w:rsidR="008D75EE" w:rsidRDefault="008D75EE">
            <w:pPr>
              <w:spacing w:line="200" w:lineRule="exact"/>
            </w:pPr>
          </w:p>
          <w:p w:rsidR="008D75EE" w:rsidRDefault="00B30AA0">
            <w:pPr>
              <w:ind w:left="503" w:right="410"/>
              <w:jc w:val="center"/>
              <w:rPr>
                <w:sz w:val="24"/>
                <w:szCs w:val="24"/>
              </w:rPr>
            </w:pPr>
            <w:r>
              <w:rPr>
                <w:sz w:val="24"/>
                <w:szCs w:val="24"/>
              </w:rPr>
              <w:t>%</w:t>
            </w:r>
          </w:p>
          <w:p w:rsidR="008D75EE" w:rsidRDefault="00B30AA0">
            <w:pPr>
              <w:spacing w:before="12"/>
              <w:ind w:left="503" w:right="410"/>
              <w:jc w:val="center"/>
              <w:rPr>
                <w:sz w:val="24"/>
                <w:szCs w:val="24"/>
              </w:rPr>
            </w:pP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bl>
    <w:p w:rsidR="008D75EE" w:rsidRDefault="008D75EE">
      <w:pPr>
        <w:sectPr w:rsidR="008D75EE">
          <w:headerReference w:type="default" r:id="rId42"/>
          <w:footerReference w:type="default" r:id="rId43"/>
          <w:headerReference w:type="first" r:id="rId44"/>
          <w:footerReference w:type="first" r:id="rId45"/>
          <w:pgSz w:w="12240" w:h="15840"/>
          <w:pgMar w:top="1480" w:right="600" w:bottom="280" w:left="1460" w:header="0"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before="14" w:line="280" w:lineRule="exact"/>
        <w:rPr>
          <w:sz w:val="28"/>
          <w:szCs w:val="28"/>
        </w:rPr>
      </w:pPr>
    </w:p>
    <w:tbl>
      <w:tblPr>
        <w:tblW w:w="9311" w:type="dxa"/>
        <w:tblInd w:w="99" w:type="dxa"/>
        <w:tblLayout w:type="fixed"/>
        <w:tblCellMar>
          <w:left w:w="6" w:type="dxa"/>
          <w:right w:w="6" w:type="dxa"/>
        </w:tblCellMar>
        <w:tblLook w:val="01E0" w:firstRow="1" w:lastRow="1" w:firstColumn="1" w:lastColumn="1" w:noHBand="0" w:noVBand="0"/>
      </w:tblPr>
      <w:tblGrid>
        <w:gridCol w:w="987"/>
        <w:gridCol w:w="5044"/>
        <w:gridCol w:w="1201"/>
        <w:gridCol w:w="2079"/>
      </w:tblGrid>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4.</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8" w:line="260" w:lineRule="exact"/>
              <w:ind w:left="105" w:right="741"/>
              <w:rPr>
                <w:sz w:val="24"/>
                <w:szCs w:val="24"/>
              </w:rPr>
            </w:pPr>
            <w:r>
              <w:rPr>
                <w:b/>
                <w:spacing w:val="1"/>
                <w:sz w:val="24"/>
                <w:szCs w:val="24"/>
              </w:rPr>
              <w:t>S</w:t>
            </w:r>
            <w:r>
              <w:rPr>
                <w:b/>
                <w:spacing w:val="-2"/>
                <w:sz w:val="24"/>
                <w:szCs w:val="24"/>
              </w:rPr>
              <w:t>T</w:t>
            </w:r>
            <w:r>
              <w:rPr>
                <w:b/>
                <w:sz w:val="24"/>
                <w:szCs w:val="24"/>
              </w:rPr>
              <w:t>R</w:t>
            </w:r>
            <w:r>
              <w:rPr>
                <w:b/>
                <w:spacing w:val="-1"/>
                <w:sz w:val="24"/>
                <w:szCs w:val="24"/>
              </w:rPr>
              <w:t>A</w:t>
            </w:r>
            <w:r>
              <w:rPr>
                <w:b/>
                <w:sz w:val="24"/>
                <w:szCs w:val="24"/>
              </w:rPr>
              <w:t>N</w:t>
            </w:r>
            <w:r>
              <w:rPr>
                <w:b/>
                <w:spacing w:val="-1"/>
                <w:sz w:val="24"/>
                <w:szCs w:val="24"/>
              </w:rPr>
              <w:t>D</w:t>
            </w:r>
            <w:r>
              <w:rPr>
                <w:b/>
                <w:sz w:val="24"/>
                <w:szCs w:val="24"/>
              </w:rPr>
              <w:t>S</w:t>
            </w:r>
            <w:r>
              <w:rPr>
                <w:b/>
                <w:spacing w:val="-1"/>
                <w:sz w:val="24"/>
                <w:szCs w:val="24"/>
              </w:rPr>
              <w:t xml:space="preserve"> </w:t>
            </w:r>
            <w:r>
              <w:rPr>
                <w:b/>
                <w:sz w:val="24"/>
                <w:szCs w:val="24"/>
              </w:rPr>
              <w:t>OF OU</w:t>
            </w:r>
            <w:r>
              <w:rPr>
                <w:b/>
                <w:spacing w:val="-2"/>
                <w:sz w:val="24"/>
                <w:szCs w:val="24"/>
              </w:rPr>
              <w:t>TE</w:t>
            </w:r>
            <w:r>
              <w:rPr>
                <w:b/>
                <w:sz w:val="24"/>
                <w:szCs w:val="24"/>
              </w:rPr>
              <w:t>R</w:t>
            </w:r>
            <w:r>
              <w:rPr>
                <w:b/>
                <w:spacing w:val="3"/>
                <w:sz w:val="24"/>
                <w:szCs w:val="24"/>
              </w:rPr>
              <w:t xml:space="preserve"> </w:t>
            </w:r>
            <w:r>
              <w:rPr>
                <w:b/>
                <w:sz w:val="24"/>
                <w:szCs w:val="24"/>
              </w:rPr>
              <w:t>CON</w:t>
            </w:r>
            <w:r>
              <w:rPr>
                <w:b/>
                <w:spacing w:val="-1"/>
                <w:sz w:val="24"/>
                <w:szCs w:val="24"/>
              </w:rPr>
              <w:t>D</w:t>
            </w:r>
            <w:r>
              <w:rPr>
                <w:b/>
                <w:sz w:val="24"/>
                <w:szCs w:val="24"/>
              </w:rPr>
              <w:t>U</w:t>
            </w:r>
            <w:r>
              <w:rPr>
                <w:b/>
                <w:spacing w:val="-1"/>
                <w:sz w:val="24"/>
                <w:szCs w:val="24"/>
              </w:rPr>
              <w:t>C</w:t>
            </w:r>
            <w:r>
              <w:rPr>
                <w:b/>
                <w:spacing w:val="-2"/>
                <w:sz w:val="24"/>
                <w:szCs w:val="24"/>
              </w:rPr>
              <w:t>TI</w:t>
            </w:r>
            <w:r>
              <w:rPr>
                <w:b/>
                <w:sz w:val="24"/>
                <w:szCs w:val="24"/>
              </w:rPr>
              <w:t xml:space="preserve">NG </w:t>
            </w:r>
            <w:r>
              <w:rPr>
                <w:b/>
                <w:spacing w:val="-3"/>
                <w:sz w:val="24"/>
                <w:szCs w:val="24"/>
              </w:rPr>
              <w:t>P</w:t>
            </w:r>
            <w:r>
              <w:rPr>
                <w:b/>
                <w:sz w:val="24"/>
                <w:szCs w:val="24"/>
              </w:rPr>
              <w:t>A</w:t>
            </w:r>
            <w:r>
              <w:rPr>
                <w:b/>
                <w:spacing w:val="-1"/>
                <w:sz w:val="24"/>
                <w:szCs w:val="24"/>
              </w:rPr>
              <w:t>R</w:t>
            </w:r>
            <w:r>
              <w:rPr>
                <w:b/>
                <w:sz w:val="24"/>
                <w:szCs w:val="24"/>
              </w:rPr>
              <w:t>T</w:t>
            </w:r>
            <w:r>
              <w:rPr>
                <w:b/>
                <w:spacing w:val="-4"/>
                <w:sz w:val="24"/>
                <w:szCs w:val="24"/>
              </w:rPr>
              <w:t xml:space="preserve"> </w:t>
            </w:r>
            <w:r>
              <w:rPr>
                <w:b/>
                <w:spacing w:val="1"/>
                <w:sz w:val="24"/>
                <w:szCs w:val="24"/>
              </w:rPr>
              <w:t>(</w:t>
            </w:r>
            <w:r>
              <w:rPr>
                <w:b/>
                <w:sz w:val="24"/>
                <w:szCs w:val="24"/>
              </w:rPr>
              <w:t>A</w:t>
            </w:r>
            <w:r>
              <w:rPr>
                <w:b/>
                <w:spacing w:val="-3"/>
                <w:sz w:val="24"/>
                <w:szCs w:val="24"/>
              </w:rPr>
              <w:t>F</w:t>
            </w:r>
            <w:r>
              <w:rPr>
                <w:b/>
                <w:spacing w:val="-2"/>
                <w:sz w:val="24"/>
                <w:szCs w:val="24"/>
              </w:rPr>
              <w:t>TE</w:t>
            </w:r>
            <w:r>
              <w:rPr>
                <w:b/>
                <w:sz w:val="24"/>
                <w:szCs w:val="24"/>
              </w:rPr>
              <w:t>R</w:t>
            </w:r>
            <w:r>
              <w:rPr>
                <w:b/>
                <w:spacing w:val="-3"/>
                <w:sz w:val="24"/>
                <w:szCs w:val="24"/>
              </w:rPr>
              <w:t xml:space="preserve"> </w:t>
            </w:r>
            <w:r>
              <w:rPr>
                <w:b/>
                <w:spacing w:val="1"/>
                <w:sz w:val="24"/>
                <w:szCs w:val="24"/>
              </w:rPr>
              <w:t>S</w:t>
            </w:r>
            <w:r>
              <w:rPr>
                <w:b/>
                <w:spacing w:val="-2"/>
                <w:sz w:val="24"/>
                <w:szCs w:val="24"/>
              </w:rPr>
              <w:t>T</w:t>
            </w:r>
            <w:r>
              <w:rPr>
                <w:b/>
                <w:sz w:val="24"/>
                <w:szCs w:val="24"/>
              </w:rPr>
              <w:t>R</w:t>
            </w:r>
            <w:r>
              <w:rPr>
                <w:b/>
                <w:spacing w:val="4"/>
                <w:sz w:val="24"/>
                <w:szCs w:val="24"/>
              </w:rPr>
              <w:t>A</w:t>
            </w:r>
            <w:r>
              <w:rPr>
                <w:b/>
                <w:sz w:val="24"/>
                <w:szCs w:val="24"/>
              </w:rPr>
              <w:t>N</w:t>
            </w:r>
            <w:r>
              <w:rPr>
                <w:b/>
                <w:spacing w:val="-1"/>
                <w:sz w:val="24"/>
                <w:szCs w:val="24"/>
              </w:rPr>
              <w:t>D</w:t>
            </w:r>
            <w:r>
              <w:rPr>
                <w:b/>
                <w:spacing w:val="-2"/>
                <w:sz w:val="24"/>
                <w:szCs w:val="24"/>
              </w:rPr>
              <w:t>I</w:t>
            </w:r>
            <w:r>
              <w:rPr>
                <w:b/>
                <w:sz w:val="24"/>
                <w:szCs w:val="24"/>
              </w:rPr>
              <w:t>NG)</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4</w:t>
            </w:r>
            <w:r>
              <w:rPr>
                <w:spacing w:val="2"/>
                <w:sz w:val="24"/>
                <w:szCs w:val="24"/>
              </w:rPr>
              <w:t>.</w:t>
            </w:r>
            <w:r>
              <w:rPr>
                <w:sz w:val="24"/>
                <w:szCs w:val="24"/>
              </w:rPr>
              <w:t>1</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N</w:t>
            </w:r>
            <w:r>
              <w:rPr>
                <w:spacing w:val="4"/>
                <w:sz w:val="24"/>
                <w:szCs w:val="24"/>
              </w:rPr>
              <w:t>u</w:t>
            </w:r>
            <w:r>
              <w:rPr>
                <w:spacing w:val="-4"/>
                <w:sz w:val="24"/>
                <w:szCs w:val="24"/>
              </w:rPr>
              <w:t>m</w:t>
            </w:r>
            <w:r>
              <w:rPr>
                <w:spacing w:val="-5"/>
                <w:sz w:val="24"/>
                <w:szCs w:val="24"/>
              </w:rPr>
              <w:t>b</w:t>
            </w:r>
            <w:r>
              <w:rPr>
                <w:spacing w:val="-1"/>
                <w:sz w:val="24"/>
                <w:szCs w:val="24"/>
              </w:rPr>
              <w:t>e</w:t>
            </w:r>
            <w:r>
              <w:rPr>
                <w:sz w:val="24"/>
                <w:szCs w:val="24"/>
              </w:rPr>
              <w:t>r</w:t>
            </w:r>
            <w:r>
              <w:rPr>
                <w:spacing w:val="5"/>
                <w:sz w:val="24"/>
                <w:szCs w:val="24"/>
              </w:rPr>
              <w:t xml:space="preserve"> o</w:t>
            </w:r>
            <w:r>
              <w:rPr>
                <w:sz w:val="24"/>
                <w:szCs w:val="24"/>
              </w:rPr>
              <w:t xml:space="preserve">f </w:t>
            </w:r>
            <w:r>
              <w:rPr>
                <w:spacing w:val="6"/>
                <w:sz w:val="24"/>
                <w:szCs w:val="24"/>
              </w:rPr>
              <w:t xml:space="preserve"> </w:t>
            </w:r>
            <w:r>
              <w:rPr>
                <w:spacing w:val="5"/>
                <w:sz w:val="24"/>
                <w:szCs w:val="24"/>
              </w:rPr>
              <w:t>o</w:t>
            </w:r>
            <w:r>
              <w:rPr>
                <w:sz w:val="24"/>
                <w:szCs w:val="24"/>
              </w:rPr>
              <w:t>u</w:t>
            </w:r>
            <w:r>
              <w:rPr>
                <w:spacing w:val="5"/>
                <w:sz w:val="24"/>
                <w:szCs w:val="24"/>
              </w:rPr>
              <w:t>t</w:t>
            </w:r>
            <w:r>
              <w:rPr>
                <w:spacing w:val="-6"/>
                <w:sz w:val="24"/>
                <w:szCs w:val="24"/>
              </w:rPr>
              <w:t>e</w:t>
            </w:r>
            <w:r>
              <w:rPr>
                <w:sz w:val="24"/>
                <w:szCs w:val="24"/>
              </w:rPr>
              <w:t>r</w:t>
            </w:r>
            <w:r>
              <w:rPr>
                <w:spacing w:val="5"/>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pacing w:val="1"/>
                <w:sz w:val="24"/>
                <w:szCs w:val="24"/>
              </w:rPr>
              <w:t>r</w:t>
            </w:r>
            <w:r>
              <w:rPr>
                <w:sz w:val="24"/>
                <w:szCs w:val="24"/>
              </w:rPr>
              <w:t>s</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369"/>
              <w:rPr>
                <w:sz w:val="24"/>
                <w:szCs w:val="24"/>
              </w:rPr>
            </w:pPr>
            <w:r>
              <w:rPr>
                <w:sz w:val="24"/>
                <w:szCs w:val="24"/>
              </w:rPr>
              <w:t>N</w:t>
            </w:r>
            <w:r>
              <w:rPr>
                <w:spacing w:val="4"/>
                <w:sz w:val="24"/>
                <w:szCs w:val="24"/>
              </w:rPr>
              <w:t>o</w:t>
            </w:r>
            <w:r>
              <w:rPr>
                <w:spacing w:val="-2"/>
                <w:sz w:val="24"/>
                <w:szCs w:val="24"/>
              </w:rPr>
              <w:t>s</w:t>
            </w: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738"/>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4</w:t>
            </w:r>
            <w:r>
              <w:rPr>
                <w:spacing w:val="2"/>
                <w:sz w:val="24"/>
                <w:szCs w:val="24"/>
              </w:rPr>
              <w:t>.</w:t>
            </w:r>
            <w:r>
              <w:rPr>
                <w:sz w:val="24"/>
                <w:szCs w:val="24"/>
              </w:rPr>
              <w:t>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position w:val="-1"/>
                <w:sz w:val="24"/>
                <w:szCs w:val="24"/>
              </w:rPr>
              <w:t>N</w:t>
            </w:r>
            <w:r>
              <w:rPr>
                <w:spacing w:val="4"/>
                <w:position w:val="-1"/>
                <w:sz w:val="24"/>
                <w:szCs w:val="24"/>
              </w:rPr>
              <w:t>u</w:t>
            </w:r>
            <w:r>
              <w:rPr>
                <w:spacing w:val="-4"/>
                <w:position w:val="-1"/>
                <w:sz w:val="24"/>
                <w:szCs w:val="24"/>
              </w:rPr>
              <w:t>m</w:t>
            </w:r>
            <w:r>
              <w:rPr>
                <w:spacing w:val="-5"/>
                <w:position w:val="-1"/>
                <w:sz w:val="24"/>
                <w:szCs w:val="24"/>
              </w:rPr>
              <w:t>b</w:t>
            </w:r>
            <w:r>
              <w:rPr>
                <w:spacing w:val="-1"/>
                <w:position w:val="-1"/>
                <w:sz w:val="24"/>
                <w:szCs w:val="24"/>
              </w:rPr>
              <w:t>e</w:t>
            </w:r>
            <w:r>
              <w:rPr>
                <w:position w:val="-1"/>
                <w:sz w:val="24"/>
                <w:szCs w:val="24"/>
              </w:rPr>
              <w:t>r</w:t>
            </w:r>
            <w:r>
              <w:rPr>
                <w:spacing w:val="5"/>
                <w:position w:val="-1"/>
                <w:sz w:val="24"/>
                <w:szCs w:val="24"/>
              </w:rPr>
              <w:t xml:space="preserve"> o</w:t>
            </w:r>
            <w:r>
              <w:rPr>
                <w:position w:val="-1"/>
                <w:sz w:val="24"/>
                <w:szCs w:val="24"/>
              </w:rPr>
              <w:t>f</w:t>
            </w:r>
            <w:r>
              <w:rPr>
                <w:spacing w:val="-6"/>
                <w:position w:val="-1"/>
                <w:sz w:val="24"/>
                <w:szCs w:val="24"/>
              </w:rPr>
              <w:t xml:space="preserve"> </w:t>
            </w:r>
            <w:r>
              <w:rPr>
                <w:spacing w:val="-2"/>
                <w:position w:val="-1"/>
                <w:sz w:val="24"/>
                <w:szCs w:val="24"/>
              </w:rPr>
              <w:t>s</w:t>
            </w:r>
            <w:r>
              <w:rPr>
                <w:spacing w:val="5"/>
                <w:position w:val="-1"/>
                <w:sz w:val="24"/>
                <w:szCs w:val="24"/>
              </w:rPr>
              <w:t>t</w:t>
            </w:r>
            <w:r>
              <w:rPr>
                <w:spacing w:val="1"/>
                <w:position w:val="-1"/>
                <w:sz w:val="24"/>
                <w:szCs w:val="24"/>
              </w:rPr>
              <w:t>r</w:t>
            </w:r>
            <w:r>
              <w:rPr>
                <w:spacing w:val="-1"/>
                <w:position w:val="-1"/>
                <w:sz w:val="24"/>
                <w:szCs w:val="24"/>
              </w:rPr>
              <w:t>a</w:t>
            </w:r>
            <w:r>
              <w:rPr>
                <w:spacing w:val="-5"/>
                <w:position w:val="-1"/>
                <w:sz w:val="24"/>
                <w:szCs w:val="24"/>
              </w:rPr>
              <w:t>n</w:t>
            </w:r>
            <w:r>
              <w:rPr>
                <w:position w:val="-1"/>
                <w:sz w:val="24"/>
                <w:szCs w:val="24"/>
              </w:rPr>
              <w:t>ds</w:t>
            </w:r>
          </w:p>
          <w:p w:rsidR="008D75EE" w:rsidRDefault="00B30AA0">
            <w:pPr>
              <w:spacing w:before="6" w:line="196" w:lineRule="auto"/>
              <w:ind w:left="105" w:right="2574"/>
              <w:rPr>
                <w:sz w:val="24"/>
                <w:szCs w:val="24"/>
              </w:rPr>
            </w:pPr>
            <w:r>
              <w:rPr>
                <w:rFonts w:ascii="Bookman Old Style" w:eastAsia="Bookman Old Style" w:hAnsi="Bookman Old Style" w:cs="Bookman Old Style"/>
                <w:sz w:val="24"/>
                <w:szCs w:val="24"/>
              </w:rPr>
              <w:t xml:space="preserve">a) </w:t>
            </w:r>
            <w:r>
              <w:rPr>
                <w:sz w:val="24"/>
                <w:szCs w:val="24"/>
              </w:rPr>
              <w:t>1</w:t>
            </w:r>
            <w:proofErr w:type="spellStart"/>
            <w:r>
              <w:rPr>
                <w:spacing w:val="-2"/>
                <w:position w:val="6"/>
                <w:sz w:val="24"/>
                <w:szCs w:val="24"/>
              </w:rPr>
              <w:t>s</w:t>
            </w:r>
            <w:r>
              <w:rPr>
                <w:position w:val="6"/>
                <w:sz w:val="24"/>
                <w:szCs w:val="24"/>
              </w:rPr>
              <w:t>t</w:t>
            </w:r>
            <w:proofErr w:type="spellEnd"/>
            <w:r>
              <w:rPr>
                <w:spacing w:val="32"/>
                <w:position w:val="6"/>
                <w:sz w:val="24"/>
                <w:szCs w:val="24"/>
              </w:rPr>
              <w:t xml:space="preserve"> </w:t>
            </w:r>
            <w:r>
              <w:rPr>
                <w:spacing w:val="-3"/>
                <w:sz w:val="24"/>
                <w:szCs w:val="24"/>
              </w:rPr>
              <w:t>L</w:t>
            </w:r>
            <w:r>
              <w:rPr>
                <w:spacing w:val="-1"/>
                <w:sz w:val="24"/>
                <w:szCs w:val="24"/>
              </w:rPr>
              <w:t>a</w:t>
            </w:r>
            <w:r>
              <w:rPr>
                <w:spacing w:val="-5"/>
                <w:sz w:val="24"/>
                <w:szCs w:val="24"/>
              </w:rPr>
              <w:t>y</w:t>
            </w:r>
            <w:r>
              <w:rPr>
                <w:spacing w:val="-1"/>
                <w:sz w:val="24"/>
                <w:szCs w:val="24"/>
              </w:rPr>
              <w:t>e</w:t>
            </w:r>
            <w:r>
              <w:rPr>
                <w:sz w:val="24"/>
                <w:szCs w:val="24"/>
              </w:rPr>
              <w:t>r</w:t>
            </w:r>
            <w:r>
              <w:rPr>
                <w:spacing w:val="4"/>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rFonts w:ascii="Bookman Old Style" w:eastAsia="Bookman Old Style" w:hAnsi="Bookman Old Style" w:cs="Bookman Old Style"/>
                <w:sz w:val="24"/>
                <w:szCs w:val="24"/>
              </w:rPr>
              <w:t xml:space="preserve">b) </w:t>
            </w:r>
            <w:r>
              <w:rPr>
                <w:sz w:val="24"/>
                <w:szCs w:val="24"/>
              </w:rPr>
              <w:t>2</w:t>
            </w:r>
            <w:proofErr w:type="spellStart"/>
            <w:r>
              <w:rPr>
                <w:spacing w:val="-5"/>
                <w:position w:val="6"/>
                <w:sz w:val="24"/>
                <w:szCs w:val="24"/>
              </w:rPr>
              <w:t>n</w:t>
            </w:r>
            <w:r>
              <w:rPr>
                <w:position w:val="6"/>
                <w:sz w:val="24"/>
                <w:szCs w:val="24"/>
              </w:rPr>
              <w:t>d</w:t>
            </w:r>
            <w:proofErr w:type="spellEnd"/>
            <w:r>
              <w:rPr>
                <w:spacing w:val="27"/>
                <w:position w:val="6"/>
                <w:sz w:val="24"/>
                <w:szCs w:val="24"/>
              </w:rPr>
              <w:t xml:space="preserve"> </w:t>
            </w:r>
            <w:r>
              <w:rPr>
                <w:spacing w:val="-3"/>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9"/>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 xml:space="preserve">e </w:t>
            </w:r>
            <w:r>
              <w:rPr>
                <w:rFonts w:ascii="Bookman Old Style" w:eastAsia="Bookman Old Style" w:hAnsi="Bookman Old Style" w:cs="Bookman Old Style"/>
                <w:sz w:val="24"/>
                <w:szCs w:val="24"/>
              </w:rPr>
              <w:t xml:space="preserve">c) </w:t>
            </w:r>
            <w:r>
              <w:rPr>
                <w:sz w:val="24"/>
                <w:szCs w:val="24"/>
              </w:rPr>
              <w:t>3</w:t>
            </w:r>
            <w:proofErr w:type="spellStart"/>
            <w:r>
              <w:rPr>
                <w:spacing w:val="2"/>
                <w:position w:val="6"/>
                <w:sz w:val="24"/>
                <w:szCs w:val="24"/>
              </w:rPr>
              <w:t>r</w:t>
            </w:r>
            <w:r>
              <w:rPr>
                <w:position w:val="6"/>
                <w:sz w:val="24"/>
                <w:szCs w:val="24"/>
              </w:rPr>
              <w:t>d</w:t>
            </w:r>
            <w:proofErr w:type="spellEnd"/>
            <w:r>
              <w:rPr>
                <w:spacing w:val="27"/>
                <w:position w:val="6"/>
                <w:sz w:val="24"/>
                <w:szCs w:val="24"/>
              </w:rPr>
              <w:t xml:space="preserve"> </w:t>
            </w:r>
            <w:r>
              <w:rPr>
                <w:spacing w:val="-3"/>
                <w:sz w:val="24"/>
                <w:szCs w:val="24"/>
              </w:rPr>
              <w:t>L</w:t>
            </w:r>
            <w:r>
              <w:rPr>
                <w:spacing w:val="4"/>
                <w:sz w:val="24"/>
                <w:szCs w:val="24"/>
              </w:rPr>
              <w:t>a</w:t>
            </w:r>
            <w:r>
              <w:rPr>
                <w:spacing w:val="-10"/>
                <w:sz w:val="24"/>
                <w:szCs w:val="24"/>
              </w:rPr>
              <w:t>y</w:t>
            </w:r>
            <w:r>
              <w:rPr>
                <w:spacing w:val="-1"/>
                <w:sz w:val="24"/>
                <w:szCs w:val="24"/>
              </w:rPr>
              <w:t>e</w:t>
            </w:r>
            <w:r>
              <w:rPr>
                <w:sz w:val="24"/>
                <w:szCs w:val="24"/>
              </w:rPr>
              <w:t>r</w:t>
            </w:r>
            <w:r>
              <w:rPr>
                <w:spacing w:val="9"/>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6"/>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p>
          <w:p w:rsidR="008D75EE" w:rsidRDefault="00B30AA0">
            <w:pPr>
              <w:spacing w:before="8"/>
              <w:ind w:left="105"/>
              <w:rPr>
                <w:sz w:val="24"/>
                <w:szCs w:val="24"/>
              </w:rPr>
            </w:pPr>
            <w:r>
              <w:rPr>
                <w:sz w:val="24"/>
                <w:szCs w:val="24"/>
              </w:rPr>
              <w:t>……………………</w:t>
            </w:r>
          </w:p>
          <w:p w:rsidR="008D75EE" w:rsidRDefault="00B30AA0">
            <w:pPr>
              <w:spacing w:line="260" w:lineRule="exact"/>
              <w:ind w:left="105"/>
              <w:rPr>
                <w:sz w:val="24"/>
                <w:szCs w:val="24"/>
              </w:rPr>
            </w:pPr>
            <w:r>
              <w:rPr>
                <w:sz w:val="24"/>
                <w:szCs w:val="24"/>
              </w:rPr>
              <w:t>………………………</w:t>
            </w:r>
            <w:r>
              <w:rPr>
                <w:spacing w:val="2"/>
                <w:sz w:val="24"/>
                <w:szCs w:val="24"/>
              </w:rPr>
              <w:t>.</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8" w:line="100" w:lineRule="exact"/>
              <w:rPr>
                <w:sz w:val="10"/>
                <w:szCs w:val="10"/>
              </w:rPr>
            </w:pPr>
          </w:p>
          <w:p w:rsidR="008D75EE" w:rsidRDefault="008D75EE">
            <w:pPr>
              <w:spacing w:line="200" w:lineRule="exact"/>
            </w:pPr>
          </w:p>
          <w:p w:rsidR="008D75EE" w:rsidRDefault="00B30AA0">
            <w:pPr>
              <w:spacing w:line="252" w:lineRule="auto"/>
              <w:ind w:left="335" w:right="356"/>
              <w:jc w:val="both"/>
              <w:rPr>
                <w:sz w:val="24"/>
                <w:szCs w:val="24"/>
              </w:rPr>
            </w:pPr>
            <w:r>
              <w:rPr>
                <w:sz w:val="24"/>
                <w:szCs w:val="24"/>
              </w:rPr>
              <w:t>N</w:t>
            </w:r>
            <w:r>
              <w:rPr>
                <w:spacing w:val="4"/>
                <w:sz w:val="24"/>
                <w:szCs w:val="24"/>
              </w:rPr>
              <w:t>o</w:t>
            </w:r>
            <w:r>
              <w:rPr>
                <w:spacing w:val="-2"/>
                <w:sz w:val="24"/>
                <w:szCs w:val="24"/>
              </w:rPr>
              <w:t>s</w:t>
            </w:r>
            <w:r>
              <w:rPr>
                <w:sz w:val="24"/>
                <w:szCs w:val="24"/>
              </w:rPr>
              <w:t>. N</w:t>
            </w:r>
            <w:r>
              <w:rPr>
                <w:spacing w:val="4"/>
                <w:sz w:val="24"/>
                <w:szCs w:val="24"/>
              </w:rPr>
              <w:t>o</w:t>
            </w:r>
            <w:r>
              <w:rPr>
                <w:spacing w:val="-2"/>
                <w:sz w:val="24"/>
                <w:szCs w:val="24"/>
              </w:rPr>
              <w:t>s</w:t>
            </w:r>
            <w:r>
              <w:rPr>
                <w:sz w:val="24"/>
                <w:szCs w:val="24"/>
              </w:rPr>
              <w:t>. N</w:t>
            </w:r>
            <w:r>
              <w:rPr>
                <w:spacing w:val="4"/>
                <w:sz w:val="24"/>
                <w:szCs w:val="24"/>
              </w:rPr>
              <w:t>o</w:t>
            </w:r>
            <w:r>
              <w:rPr>
                <w:spacing w:val="-2"/>
                <w:sz w:val="24"/>
                <w:szCs w:val="24"/>
              </w:rPr>
              <w:t>s</w:t>
            </w:r>
            <w:r>
              <w:rPr>
                <w:sz w:val="24"/>
                <w:szCs w:val="24"/>
              </w:rPr>
              <w:t>.</w:t>
            </w:r>
          </w:p>
          <w:p w:rsidR="008D75EE" w:rsidRDefault="00B30AA0">
            <w:pPr>
              <w:spacing w:line="260" w:lineRule="exact"/>
              <w:ind w:left="311" w:right="302"/>
              <w:jc w:val="both"/>
              <w:rPr>
                <w:sz w:val="24"/>
                <w:szCs w:val="24"/>
              </w:rPr>
            </w:pPr>
            <w:r>
              <w:rPr>
                <w:sz w:val="24"/>
                <w:szCs w:val="24"/>
              </w:rPr>
              <w:t>…….</w:t>
            </w:r>
          </w:p>
          <w:p w:rsidR="008D75EE" w:rsidRDefault="00B30AA0">
            <w:pPr>
              <w:spacing w:line="260" w:lineRule="exact"/>
              <w:ind w:left="277" w:right="273"/>
              <w:jc w:val="both"/>
              <w:rPr>
                <w:sz w:val="24"/>
                <w:szCs w:val="24"/>
              </w:rPr>
            </w:pPr>
            <w:r>
              <w:rPr>
                <w:position w:val="-1"/>
                <w:sz w:val="24"/>
                <w:szCs w:val="24"/>
              </w:rPr>
              <w:t>……</w:t>
            </w:r>
            <w:r>
              <w:rPr>
                <w:spacing w:val="2"/>
                <w:position w:val="-1"/>
                <w:sz w:val="24"/>
                <w:szCs w:val="24"/>
              </w:rPr>
              <w:t>.</w:t>
            </w:r>
            <w:r>
              <w:rPr>
                <w:position w:val="-1"/>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1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4</w:t>
            </w:r>
            <w:r>
              <w:rPr>
                <w:spacing w:val="2"/>
                <w:sz w:val="24"/>
                <w:szCs w:val="24"/>
              </w:rPr>
              <w:t>.</w:t>
            </w:r>
            <w:r>
              <w:rPr>
                <w:sz w:val="24"/>
                <w:szCs w:val="24"/>
              </w:rPr>
              <w:t>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4"/>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p w:rsidR="008D75EE" w:rsidRDefault="00B30AA0">
            <w:pPr>
              <w:spacing w:before="13" w:line="228" w:lineRule="auto"/>
              <w:ind w:left="465" w:right="3166"/>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z w:val="24"/>
                <w:szCs w:val="24"/>
              </w:rPr>
              <w:t>N</w:t>
            </w:r>
            <w:r>
              <w:rPr>
                <w:spacing w:val="4"/>
                <w:sz w:val="24"/>
                <w:szCs w:val="24"/>
              </w:rPr>
              <w:t>o</w:t>
            </w:r>
            <w:r>
              <w:rPr>
                <w:spacing w:val="-4"/>
                <w:sz w:val="24"/>
                <w:szCs w:val="24"/>
              </w:rPr>
              <w:t>mi</w:t>
            </w:r>
            <w:r>
              <w:rPr>
                <w:sz w:val="24"/>
                <w:szCs w:val="24"/>
              </w:rPr>
              <w:t>n</w:t>
            </w:r>
            <w:r>
              <w:rPr>
                <w:spacing w:val="4"/>
                <w:sz w:val="24"/>
                <w:szCs w:val="24"/>
              </w:rPr>
              <w:t>a</w:t>
            </w:r>
            <w:r>
              <w:rPr>
                <w:sz w:val="24"/>
                <w:szCs w:val="24"/>
              </w:rPr>
              <w:t xml:space="preserve">l </w:t>
            </w: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 xml:space="preserve">m </w:t>
            </w:r>
            <w:r>
              <w:rPr>
                <w:rFonts w:ascii="Bookman Old Style" w:eastAsia="Bookman Old Style" w:hAnsi="Bookman Old Style" w:cs="Bookman Old Style"/>
                <w:sz w:val="24"/>
                <w:szCs w:val="24"/>
              </w:rPr>
              <w:t xml:space="preserve">c) </w:t>
            </w:r>
            <w:r>
              <w:rPr>
                <w:rFonts w:ascii="Bookman Old Style" w:eastAsia="Bookman Old Style" w:hAnsi="Bookman Old Style" w:cs="Bookman Old Style"/>
                <w:spacing w:val="11"/>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spacing w:line="242" w:lineRule="auto"/>
              <w:ind w:left="364" w:right="409"/>
              <w:jc w:val="both"/>
              <w:rPr>
                <w:sz w:val="24"/>
                <w:szCs w:val="24"/>
              </w:rPr>
            </w:pPr>
            <w:r>
              <w:rPr>
                <w:sz w:val="24"/>
                <w:szCs w:val="24"/>
              </w:rPr>
              <w:t xml:space="preserve">mm </w:t>
            </w:r>
            <w:proofErr w:type="spellStart"/>
            <w:r>
              <w:rPr>
                <w:sz w:val="24"/>
                <w:szCs w:val="24"/>
              </w:rPr>
              <w:t>mm</w:t>
            </w:r>
            <w:proofErr w:type="spellEnd"/>
            <w:r>
              <w:rPr>
                <w:sz w:val="24"/>
                <w:szCs w:val="24"/>
              </w:rPr>
              <w:t xml:space="preserve"> </w:t>
            </w:r>
            <w:proofErr w:type="spellStart"/>
            <w:r>
              <w:rPr>
                <w:sz w:val="24"/>
                <w:szCs w:val="24"/>
              </w:rPr>
              <w:t>mm</w:t>
            </w:r>
            <w:proofErr w:type="spellEnd"/>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869"/>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4</w:t>
            </w:r>
            <w:r>
              <w:rPr>
                <w:spacing w:val="2"/>
                <w:sz w:val="24"/>
                <w:szCs w:val="24"/>
              </w:rPr>
              <w:t>.</w:t>
            </w:r>
            <w:r>
              <w:rPr>
                <w:sz w:val="24"/>
                <w:szCs w:val="24"/>
              </w:rPr>
              <w:t>3</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1"/>
                <w:sz w:val="24"/>
                <w:szCs w:val="24"/>
              </w:rPr>
              <w:t xml:space="preserve"> </w:t>
            </w:r>
            <w:r>
              <w:rPr>
                <w:spacing w:val="-2"/>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z w:val="24"/>
                <w:szCs w:val="24"/>
              </w:rPr>
              <w:t>ng</w:t>
            </w:r>
            <w:r>
              <w:rPr>
                <w:spacing w:val="7"/>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p>
          <w:p w:rsidR="008D75EE" w:rsidRDefault="00B30AA0">
            <w:pPr>
              <w:spacing w:before="5"/>
              <w:ind w:left="465"/>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pacing w:val="-2"/>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p w:rsidR="008D75EE" w:rsidRDefault="00B30AA0">
            <w:pPr>
              <w:spacing w:line="260" w:lineRule="exact"/>
              <w:ind w:left="465"/>
              <w:rPr>
                <w:sz w:val="24"/>
                <w:szCs w:val="24"/>
              </w:rPr>
            </w:pP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 xml:space="preserve">r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13" w:line="280" w:lineRule="exact"/>
              <w:rPr>
                <w:sz w:val="28"/>
                <w:szCs w:val="28"/>
              </w:rPr>
            </w:pPr>
          </w:p>
          <w:p w:rsidR="008D75EE" w:rsidRDefault="00B30AA0">
            <w:pPr>
              <w:ind w:left="405" w:right="410"/>
              <w:jc w:val="center"/>
              <w:rPr>
                <w:sz w:val="24"/>
                <w:szCs w:val="24"/>
              </w:rPr>
            </w:pPr>
            <w:proofErr w:type="spellStart"/>
            <w:r>
              <w:rPr>
                <w:sz w:val="24"/>
                <w:szCs w:val="24"/>
              </w:rPr>
              <w:t>kN</w:t>
            </w:r>
            <w:proofErr w:type="spellEnd"/>
          </w:p>
          <w:p w:rsidR="008D75EE" w:rsidRDefault="00B30AA0">
            <w:pPr>
              <w:spacing w:before="2"/>
              <w:ind w:left="406" w:right="411"/>
              <w:jc w:val="center"/>
              <w:rPr>
                <w:sz w:val="24"/>
                <w:szCs w:val="24"/>
              </w:rPr>
            </w:pPr>
            <w:proofErr w:type="spellStart"/>
            <w:r>
              <w:rPr>
                <w:sz w:val="24"/>
                <w:szCs w:val="24"/>
              </w:rPr>
              <w:t>kN</w:t>
            </w:r>
            <w:proofErr w:type="spellEnd"/>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4</w:t>
            </w:r>
            <w:r>
              <w:rPr>
                <w:spacing w:val="2"/>
                <w:sz w:val="24"/>
                <w:szCs w:val="24"/>
              </w:rPr>
              <w:t>.</w:t>
            </w:r>
            <w:r>
              <w:rPr>
                <w:sz w:val="24"/>
                <w:szCs w:val="24"/>
              </w:rPr>
              <w:t>4</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2"/>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1</w:t>
            </w:r>
            <w:r>
              <w:rPr>
                <w:sz w:val="24"/>
                <w:szCs w:val="24"/>
              </w:rPr>
              <w:t>m</w:t>
            </w:r>
            <w:r>
              <w:rPr>
                <w:spacing w:val="-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a</w:t>
            </w:r>
            <w:r>
              <w:rPr>
                <w:sz w:val="24"/>
                <w:szCs w:val="24"/>
              </w:rPr>
              <w:t>t</w:t>
            </w:r>
            <w:r>
              <w:rPr>
                <w:spacing w:val="7"/>
                <w:sz w:val="24"/>
                <w:szCs w:val="24"/>
              </w:rPr>
              <w:t xml:space="preserve"> </w:t>
            </w:r>
            <w:r>
              <w:rPr>
                <w:sz w:val="24"/>
                <w:szCs w:val="24"/>
              </w:rPr>
              <w:t>2</w:t>
            </w:r>
            <w:r>
              <w:rPr>
                <w:spacing w:val="1"/>
                <w:sz w:val="24"/>
                <w:szCs w:val="24"/>
              </w:rPr>
              <w:t xml:space="preserve">0 </w:t>
            </w:r>
            <w:r>
              <w:rPr>
                <w:sz w:val="24"/>
                <w:szCs w:val="24"/>
              </w:rPr>
              <w:t>d</w:t>
            </w:r>
            <w:r>
              <w:rPr>
                <w:spacing w:val="-1"/>
                <w:sz w:val="24"/>
                <w:szCs w:val="24"/>
              </w:rPr>
              <w:t>e</w:t>
            </w:r>
            <w:r>
              <w:rPr>
                <w:sz w:val="24"/>
                <w:szCs w:val="24"/>
              </w:rPr>
              <w:t>g. C</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ind w:left="349"/>
              <w:rPr>
                <w:sz w:val="24"/>
                <w:szCs w:val="24"/>
              </w:rPr>
            </w:pPr>
            <w:r>
              <w:rPr>
                <w:sz w:val="24"/>
                <w:szCs w:val="24"/>
              </w:rPr>
              <w:t>Ohm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4</w:t>
            </w:r>
            <w:r>
              <w:rPr>
                <w:spacing w:val="2"/>
                <w:sz w:val="24"/>
                <w:szCs w:val="24"/>
              </w:rPr>
              <w:t>.</w:t>
            </w:r>
            <w:r>
              <w:rPr>
                <w:sz w:val="24"/>
                <w:szCs w:val="24"/>
              </w:rPr>
              <w:t>5</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pacing w:val="1"/>
                <w:sz w:val="24"/>
                <w:szCs w:val="24"/>
              </w:rPr>
              <w:t>F</w:t>
            </w:r>
            <w:r>
              <w:rPr>
                <w:spacing w:val="-4"/>
                <w:sz w:val="24"/>
                <w:szCs w:val="24"/>
              </w:rPr>
              <w:t>i</w:t>
            </w:r>
            <w:r>
              <w:rPr>
                <w:sz w:val="24"/>
                <w:szCs w:val="24"/>
              </w:rPr>
              <w:t>n</w:t>
            </w:r>
            <w:r>
              <w:rPr>
                <w:spacing w:val="4"/>
                <w:sz w:val="24"/>
                <w:szCs w:val="24"/>
              </w:rPr>
              <w:t>a</w:t>
            </w:r>
            <w:r>
              <w:rPr>
                <w:sz w:val="24"/>
                <w:szCs w:val="24"/>
              </w:rPr>
              <w:t>l</w:t>
            </w:r>
            <w:r>
              <w:rPr>
                <w:spacing w:val="-6"/>
                <w:sz w:val="24"/>
                <w:szCs w:val="24"/>
              </w:rPr>
              <w:t xml:space="preserve"> </w:t>
            </w:r>
            <w:r>
              <w:rPr>
                <w:spacing w:val="-2"/>
                <w:sz w:val="24"/>
                <w:szCs w:val="24"/>
              </w:rPr>
              <w:t>M</w:t>
            </w:r>
            <w:r>
              <w:rPr>
                <w:spacing w:val="5"/>
                <w:sz w:val="24"/>
                <w:szCs w:val="24"/>
              </w:rPr>
              <w:t>o</w:t>
            </w:r>
            <w:r>
              <w:rPr>
                <w:sz w:val="24"/>
                <w:szCs w:val="24"/>
              </w:rPr>
              <w:t>d</w:t>
            </w:r>
            <w:r>
              <w:rPr>
                <w:spacing w:val="5"/>
                <w:sz w:val="24"/>
                <w:szCs w:val="24"/>
              </w:rPr>
              <w:t>u</w:t>
            </w:r>
            <w:r>
              <w:rPr>
                <w:spacing w:val="-9"/>
                <w:sz w:val="24"/>
                <w:szCs w:val="24"/>
              </w:rPr>
              <w:t>l</w:t>
            </w:r>
            <w:r>
              <w:rPr>
                <w:sz w:val="24"/>
                <w:szCs w:val="24"/>
              </w:rPr>
              <w:t>us</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e</w:t>
            </w:r>
            <w:r>
              <w:rPr>
                <w:spacing w:val="-4"/>
                <w:sz w:val="24"/>
                <w:szCs w:val="24"/>
              </w:rPr>
              <w:t>l</w:t>
            </w:r>
            <w:r>
              <w:rPr>
                <w:spacing w:val="-1"/>
                <w:sz w:val="24"/>
                <w:szCs w:val="24"/>
              </w:rPr>
              <w:t>a</w:t>
            </w:r>
            <w:r>
              <w:rPr>
                <w:spacing w:val="-2"/>
                <w:sz w:val="24"/>
                <w:szCs w:val="24"/>
              </w:rPr>
              <w:t>s</w:t>
            </w:r>
            <w:r>
              <w:rPr>
                <w:spacing w:val="10"/>
                <w:sz w:val="24"/>
                <w:szCs w:val="24"/>
              </w:rPr>
              <w:t>t</w:t>
            </w:r>
            <w:r>
              <w:rPr>
                <w:spacing w:val="-9"/>
                <w:sz w:val="24"/>
                <w:szCs w:val="24"/>
              </w:rPr>
              <w:t>i</w:t>
            </w:r>
            <w:r>
              <w:rPr>
                <w:spacing w:val="4"/>
                <w:sz w:val="24"/>
                <w:szCs w:val="24"/>
              </w:rPr>
              <w:t>c</w:t>
            </w:r>
            <w:r>
              <w:rPr>
                <w:spacing w:val="-9"/>
                <w:sz w:val="24"/>
                <w:szCs w:val="24"/>
              </w:rPr>
              <w:t>i</w:t>
            </w:r>
            <w:r>
              <w:rPr>
                <w:spacing w:val="10"/>
                <w:sz w:val="24"/>
                <w:szCs w:val="24"/>
              </w:rPr>
              <w:t>t</w:t>
            </w:r>
            <w:r>
              <w:rPr>
                <w:sz w:val="24"/>
                <w:szCs w:val="24"/>
              </w:rPr>
              <w:t>y</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before="1" w:line="242" w:lineRule="auto"/>
              <w:ind w:left="421" w:right="268" w:hanging="168"/>
              <w:rPr>
                <w:sz w:val="24"/>
                <w:szCs w:val="24"/>
              </w:rPr>
            </w:pPr>
            <w:r>
              <w:rPr>
                <w:spacing w:val="-5"/>
                <w:sz w:val="24"/>
                <w:szCs w:val="24"/>
              </w:rPr>
              <w:t>K</w:t>
            </w:r>
            <w:r>
              <w:rPr>
                <w:sz w:val="24"/>
                <w:szCs w:val="24"/>
              </w:rPr>
              <w:t>g/</w:t>
            </w:r>
            <w:r>
              <w:rPr>
                <w:spacing w:val="-2"/>
                <w:sz w:val="24"/>
                <w:szCs w:val="24"/>
              </w:rPr>
              <w:t>s</w:t>
            </w:r>
            <w:r>
              <w:rPr>
                <w:sz w:val="24"/>
                <w:szCs w:val="24"/>
              </w:rPr>
              <w:t>q. mm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460"/>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4</w:t>
            </w:r>
            <w:r>
              <w:rPr>
                <w:spacing w:val="2"/>
                <w:sz w:val="24"/>
                <w:szCs w:val="24"/>
              </w:rPr>
              <w:t>.</w:t>
            </w:r>
            <w:r>
              <w:rPr>
                <w:sz w:val="24"/>
                <w:szCs w:val="24"/>
              </w:rPr>
              <w:t>6</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F</w:t>
            </w:r>
            <w:r>
              <w:rPr>
                <w:spacing w:val="-4"/>
                <w:sz w:val="24"/>
                <w:szCs w:val="24"/>
              </w:rPr>
              <w:t>i</w:t>
            </w:r>
            <w:r>
              <w:rPr>
                <w:sz w:val="24"/>
                <w:szCs w:val="24"/>
              </w:rPr>
              <w:t>n</w:t>
            </w:r>
            <w:r>
              <w:rPr>
                <w:spacing w:val="4"/>
                <w:sz w:val="24"/>
                <w:szCs w:val="24"/>
              </w:rPr>
              <w:t>a</w:t>
            </w:r>
            <w:r>
              <w:rPr>
                <w:sz w:val="24"/>
                <w:szCs w:val="24"/>
              </w:rPr>
              <w:t>l</w:t>
            </w:r>
            <w:r>
              <w:rPr>
                <w:spacing w:val="-6"/>
                <w:sz w:val="24"/>
                <w:szCs w:val="24"/>
              </w:rPr>
              <w:t xml:space="preserve"> </w:t>
            </w:r>
            <w:r>
              <w:rPr>
                <w:spacing w:val="-2"/>
                <w:sz w:val="24"/>
                <w:szCs w:val="24"/>
              </w:rPr>
              <w:t>C</w:t>
            </w:r>
            <w:r>
              <w:rPr>
                <w:spacing w:val="5"/>
                <w:sz w:val="24"/>
                <w:szCs w:val="24"/>
              </w:rPr>
              <w:t>o</w:t>
            </w:r>
            <w:r>
              <w:rPr>
                <w:spacing w:val="4"/>
                <w:sz w:val="24"/>
                <w:szCs w:val="24"/>
              </w:rPr>
              <w:t>e</w:t>
            </w:r>
            <w:r>
              <w:rPr>
                <w:spacing w:val="-3"/>
                <w:sz w:val="24"/>
                <w:szCs w:val="24"/>
              </w:rPr>
              <w:t>ff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t</w:t>
            </w:r>
            <w:r>
              <w:rPr>
                <w:spacing w:val="9"/>
                <w:sz w:val="24"/>
                <w:szCs w:val="24"/>
              </w:rPr>
              <w:t xml:space="preserve"> </w:t>
            </w:r>
            <w:r>
              <w:rPr>
                <w:spacing w:val="5"/>
                <w:sz w:val="24"/>
                <w:szCs w:val="24"/>
              </w:rPr>
              <w:t>o</w:t>
            </w:r>
            <w:r>
              <w:rPr>
                <w:sz w:val="24"/>
                <w:szCs w:val="24"/>
              </w:rPr>
              <w:t xml:space="preserve">f </w:t>
            </w:r>
            <w:r>
              <w:rPr>
                <w:spacing w:val="-4"/>
                <w:sz w:val="24"/>
                <w:szCs w:val="24"/>
              </w:rPr>
              <w:t>li</w:t>
            </w:r>
            <w:r>
              <w:rPr>
                <w:sz w:val="24"/>
                <w:szCs w:val="24"/>
              </w:rPr>
              <w:t>n</w:t>
            </w:r>
            <w:r>
              <w:rPr>
                <w:spacing w:val="-1"/>
                <w:sz w:val="24"/>
                <w:szCs w:val="24"/>
              </w:rPr>
              <w:t>ea</w:t>
            </w:r>
            <w:r>
              <w:rPr>
                <w:sz w:val="24"/>
                <w:szCs w:val="24"/>
              </w:rPr>
              <w:t>r</w:t>
            </w:r>
            <w:r>
              <w:rPr>
                <w:spacing w:val="4"/>
                <w:sz w:val="24"/>
                <w:szCs w:val="24"/>
              </w:rPr>
              <w:t xml:space="preserve"> </w:t>
            </w:r>
            <w:r>
              <w:rPr>
                <w:spacing w:val="-1"/>
                <w:sz w:val="24"/>
                <w:szCs w:val="24"/>
              </w:rPr>
              <w:t>e</w:t>
            </w:r>
            <w:r>
              <w:rPr>
                <w:spacing w:val="-5"/>
                <w:sz w:val="24"/>
                <w:szCs w:val="24"/>
              </w:rPr>
              <w:t>x</w:t>
            </w:r>
            <w:r>
              <w:rPr>
                <w:sz w:val="24"/>
                <w:szCs w:val="24"/>
              </w:rPr>
              <w:t>p</w:t>
            </w:r>
            <w:r>
              <w:rPr>
                <w:spacing w:val="4"/>
                <w:sz w:val="24"/>
                <w:szCs w:val="24"/>
              </w:rPr>
              <w:t>a</w:t>
            </w:r>
            <w:r>
              <w:rPr>
                <w:sz w:val="24"/>
                <w:szCs w:val="24"/>
              </w:rPr>
              <w:t>n</w:t>
            </w:r>
            <w:r>
              <w:rPr>
                <w:spacing w:val="2"/>
                <w:sz w:val="24"/>
                <w:szCs w:val="24"/>
              </w:rPr>
              <w:t>s</w:t>
            </w:r>
            <w:r>
              <w:rPr>
                <w:spacing w:val="-9"/>
                <w:sz w:val="24"/>
                <w:szCs w:val="24"/>
              </w:rPr>
              <w:t>i</w:t>
            </w:r>
            <w:r>
              <w:rPr>
                <w:spacing w:val="9"/>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220"/>
              <w:rPr>
                <w:sz w:val="24"/>
                <w:szCs w:val="24"/>
              </w:rPr>
            </w:pPr>
            <w:r>
              <w:rPr>
                <w:spacing w:val="1"/>
                <w:sz w:val="24"/>
                <w:szCs w:val="24"/>
              </w:rPr>
              <w:t>P</w:t>
            </w:r>
            <w:r>
              <w:rPr>
                <w:spacing w:val="-1"/>
                <w:sz w:val="24"/>
                <w:szCs w:val="24"/>
              </w:rPr>
              <w:t>e</w:t>
            </w:r>
            <w:r>
              <w:rPr>
                <w:sz w:val="24"/>
                <w:szCs w:val="24"/>
              </w:rPr>
              <w:t>r</w:t>
            </w:r>
            <w:r>
              <w:rPr>
                <w:spacing w:val="4"/>
                <w:sz w:val="24"/>
                <w:szCs w:val="24"/>
              </w:rPr>
              <w:t xml:space="preserve"> </w:t>
            </w:r>
            <w:r>
              <w:rPr>
                <w:position w:val="6"/>
                <w:sz w:val="24"/>
                <w:szCs w:val="24"/>
              </w:rPr>
              <w:t>0</w:t>
            </w:r>
            <w:r>
              <w:rPr>
                <w:spacing w:val="27"/>
                <w:position w:val="6"/>
                <w:sz w:val="24"/>
                <w:szCs w:val="24"/>
              </w:rPr>
              <w:t xml:space="preserve"> </w:t>
            </w:r>
            <w:r>
              <w:rPr>
                <w:sz w:val="24"/>
                <w:szCs w:val="24"/>
              </w:rPr>
              <w:t>C</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6"/>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5</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8" w:line="260" w:lineRule="exact"/>
              <w:ind w:left="105" w:right="532"/>
              <w:rPr>
                <w:sz w:val="24"/>
                <w:szCs w:val="24"/>
              </w:rPr>
            </w:pPr>
            <w:r>
              <w:rPr>
                <w:b/>
                <w:spacing w:val="-2"/>
                <w:sz w:val="24"/>
                <w:szCs w:val="24"/>
              </w:rPr>
              <w:t>I</w:t>
            </w:r>
            <w:r>
              <w:rPr>
                <w:b/>
                <w:sz w:val="24"/>
                <w:szCs w:val="24"/>
              </w:rPr>
              <w:t>N</w:t>
            </w:r>
            <w:r>
              <w:rPr>
                <w:b/>
                <w:spacing w:val="-1"/>
                <w:sz w:val="24"/>
                <w:szCs w:val="24"/>
              </w:rPr>
              <w:t>N</w:t>
            </w:r>
            <w:r>
              <w:rPr>
                <w:b/>
                <w:spacing w:val="-2"/>
                <w:sz w:val="24"/>
                <w:szCs w:val="24"/>
              </w:rPr>
              <w:t>E</w:t>
            </w:r>
            <w:r>
              <w:rPr>
                <w:b/>
                <w:sz w:val="24"/>
                <w:szCs w:val="24"/>
              </w:rPr>
              <w:t>R</w:t>
            </w:r>
            <w:r>
              <w:rPr>
                <w:b/>
                <w:spacing w:val="2"/>
                <w:sz w:val="24"/>
                <w:szCs w:val="24"/>
              </w:rPr>
              <w:t xml:space="preserve"> </w:t>
            </w:r>
            <w:r>
              <w:rPr>
                <w:b/>
                <w:sz w:val="24"/>
                <w:szCs w:val="24"/>
              </w:rPr>
              <w:t xml:space="preserve">CORE </w:t>
            </w:r>
            <w:r>
              <w:rPr>
                <w:b/>
                <w:spacing w:val="1"/>
                <w:sz w:val="24"/>
                <w:szCs w:val="24"/>
              </w:rPr>
              <w:t>S</w:t>
            </w:r>
            <w:r>
              <w:rPr>
                <w:b/>
                <w:spacing w:val="-2"/>
                <w:sz w:val="24"/>
                <w:szCs w:val="24"/>
              </w:rPr>
              <w:t>T</w:t>
            </w:r>
            <w:r>
              <w:rPr>
                <w:b/>
                <w:sz w:val="24"/>
                <w:szCs w:val="24"/>
              </w:rPr>
              <w:t>R</w:t>
            </w:r>
            <w:r>
              <w:rPr>
                <w:b/>
                <w:spacing w:val="-1"/>
                <w:sz w:val="24"/>
                <w:szCs w:val="24"/>
              </w:rPr>
              <w:t>A</w:t>
            </w:r>
            <w:r>
              <w:rPr>
                <w:b/>
                <w:sz w:val="24"/>
                <w:szCs w:val="24"/>
              </w:rPr>
              <w:t>N</w:t>
            </w:r>
            <w:r>
              <w:rPr>
                <w:b/>
                <w:spacing w:val="-1"/>
                <w:sz w:val="24"/>
                <w:szCs w:val="24"/>
              </w:rPr>
              <w:t>D</w:t>
            </w:r>
            <w:r>
              <w:rPr>
                <w:b/>
                <w:spacing w:val="1"/>
                <w:sz w:val="24"/>
                <w:szCs w:val="24"/>
              </w:rPr>
              <w:t>S</w:t>
            </w:r>
            <w:r>
              <w:rPr>
                <w:b/>
                <w:sz w:val="24"/>
                <w:szCs w:val="24"/>
              </w:rPr>
              <w:t>/</w:t>
            </w:r>
            <w:r>
              <w:rPr>
                <w:b/>
                <w:spacing w:val="-1"/>
                <w:sz w:val="24"/>
                <w:szCs w:val="24"/>
              </w:rPr>
              <w:t xml:space="preserve"> </w:t>
            </w:r>
            <w:r>
              <w:rPr>
                <w:b/>
                <w:spacing w:val="-2"/>
                <w:sz w:val="24"/>
                <w:szCs w:val="24"/>
              </w:rPr>
              <w:t>I</w:t>
            </w:r>
            <w:r>
              <w:rPr>
                <w:b/>
                <w:sz w:val="24"/>
                <w:szCs w:val="24"/>
              </w:rPr>
              <w:t>N</w:t>
            </w:r>
            <w:r>
              <w:rPr>
                <w:b/>
                <w:spacing w:val="-1"/>
                <w:sz w:val="24"/>
                <w:szCs w:val="24"/>
              </w:rPr>
              <w:t>N</w:t>
            </w:r>
            <w:r>
              <w:rPr>
                <w:b/>
                <w:spacing w:val="-2"/>
                <w:sz w:val="24"/>
                <w:szCs w:val="24"/>
              </w:rPr>
              <w:t>E</w:t>
            </w:r>
            <w:r>
              <w:rPr>
                <w:b/>
                <w:sz w:val="24"/>
                <w:szCs w:val="24"/>
              </w:rPr>
              <w:t>R</w:t>
            </w:r>
            <w:r>
              <w:rPr>
                <w:b/>
                <w:spacing w:val="2"/>
                <w:sz w:val="24"/>
                <w:szCs w:val="24"/>
              </w:rPr>
              <w:t xml:space="preserve"> </w:t>
            </w:r>
            <w:r>
              <w:rPr>
                <w:b/>
                <w:sz w:val="24"/>
                <w:szCs w:val="24"/>
              </w:rPr>
              <w:t xml:space="preserve">CORE </w:t>
            </w:r>
            <w:r>
              <w:rPr>
                <w:b/>
                <w:spacing w:val="1"/>
                <w:sz w:val="24"/>
                <w:szCs w:val="24"/>
              </w:rPr>
              <w:t>(</w:t>
            </w:r>
            <w:r>
              <w:rPr>
                <w:b/>
                <w:sz w:val="24"/>
                <w:szCs w:val="24"/>
              </w:rPr>
              <w:t>A</w:t>
            </w:r>
            <w:r>
              <w:rPr>
                <w:b/>
                <w:spacing w:val="-3"/>
                <w:sz w:val="24"/>
                <w:szCs w:val="24"/>
              </w:rPr>
              <w:t>F</w:t>
            </w:r>
            <w:r>
              <w:rPr>
                <w:b/>
                <w:spacing w:val="-2"/>
                <w:sz w:val="24"/>
                <w:szCs w:val="24"/>
              </w:rPr>
              <w:t>TE</w:t>
            </w:r>
            <w:r>
              <w:rPr>
                <w:b/>
                <w:sz w:val="24"/>
                <w:szCs w:val="24"/>
              </w:rPr>
              <w:t>R</w:t>
            </w:r>
            <w:r>
              <w:rPr>
                <w:b/>
                <w:spacing w:val="-2"/>
                <w:sz w:val="24"/>
                <w:szCs w:val="24"/>
              </w:rPr>
              <w:t xml:space="preserve"> </w:t>
            </w:r>
            <w:r>
              <w:rPr>
                <w:b/>
                <w:spacing w:val="1"/>
                <w:sz w:val="24"/>
                <w:szCs w:val="24"/>
              </w:rPr>
              <w:t>S</w:t>
            </w:r>
            <w:r>
              <w:rPr>
                <w:b/>
                <w:spacing w:val="-2"/>
                <w:sz w:val="24"/>
                <w:szCs w:val="24"/>
              </w:rPr>
              <w:t>T</w:t>
            </w:r>
            <w:r>
              <w:rPr>
                <w:b/>
                <w:sz w:val="24"/>
                <w:szCs w:val="24"/>
              </w:rPr>
              <w:t>R</w:t>
            </w:r>
            <w:r>
              <w:rPr>
                <w:b/>
                <w:spacing w:val="-1"/>
                <w:sz w:val="24"/>
                <w:szCs w:val="24"/>
              </w:rPr>
              <w:t>A</w:t>
            </w:r>
            <w:r>
              <w:rPr>
                <w:b/>
                <w:sz w:val="24"/>
                <w:szCs w:val="24"/>
              </w:rPr>
              <w:t>N</w:t>
            </w:r>
            <w:r>
              <w:rPr>
                <w:b/>
                <w:spacing w:val="-1"/>
                <w:sz w:val="24"/>
                <w:szCs w:val="24"/>
              </w:rPr>
              <w:t>D</w:t>
            </w:r>
            <w:r>
              <w:rPr>
                <w:b/>
                <w:spacing w:val="-2"/>
                <w:sz w:val="24"/>
                <w:szCs w:val="24"/>
              </w:rPr>
              <w:t>I</w:t>
            </w:r>
            <w:r>
              <w:rPr>
                <w:b/>
                <w:sz w:val="24"/>
                <w:szCs w:val="24"/>
              </w:rPr>
              <w:t>NG)</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5</w:t>
            </w:r>
            <w:r>
              <w:rPr>
                <w:spacing w:val="2"/>
                <w:sz w:val="24"/>
                <w:szCs w:val="24"/>
              </w:rPr>
              <w:t>.</w:t>
            </w:r>
            <w:r>
              <w:rPr>
                <w:sz w:val="24"/>
                <w:szCs w:val="24"/>
              </w:rPr>
              <w:t>1</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N</w:t>
            </w:r>
            <w:r>
              <w:rPr>
                <w:spacing w:val="4"/>
                <w:sz w:val="24"/>
                <w:szCs w:val="24"/>
              </w:rPr>
              <w:t>u</w:t>
            </w:r>
            <w:r>
              <w:rPr>
                <w:spacing w:val="-4"/>
                <w:sz w:val="24"/>
                <w:szCs w:val="24"/>
              </w:rPr>
              <w:t>m</w:t>
            </w:r>
            <w:r>
              <w:rPr>
                <w:spacing w:val="-5"/>
                <w:sz w:val="24"/>
                <w:szCs w:val="24"/>
              </w:rPr>
              <w:t>b</w:t>
            </w:r>
            <w:r>
              <w:rPr>
                <w:spacing w:val="-1"/>
                <w:sz w:val="24"/>
                <w:szCs w:val="24"/>
              </w:rPr>
              <w:t>e</w:t>
            </w:r>
            <w:r>
              <w:rPr>
                <w:sz w:val="24"/>
                <w:szCs w:val="24"/>
              </w:rPr>
              <w:t>r</w:t>
            </w:r>
            <w:r>
              <w:rPr>
                <w:spacing w:val="5"/>
                <w:sz w:val="24"/>
                <w:szCs w:val="24"/>
              </w:rPr>
              <w:t xml:space="preserve"> o</w:t>
            </w:r>
            <w:r>
              <w:rPr>
                <w:sz w:val="24"/>
                <w:szCs w:val="24"/>
              </w:rPr>
              <w:t xml:space="preserve">f </w:t>
            </w:r>
            <w:r>
              <w:rPr>
                <w:spacing w:val="1"/>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pacing w:val="1"/>
                <w:sz w:val="24"/>
                <w:szCs w:val="24"/>
              </w:rPr>
              <w:t>r</w:t>
            </w:r>
            <w:r>
              <w:rPr>
                <w:sz w:val="24"/>
                <w:szCs w:val="24"/>
              </w:rPr>
              <w:t xml:space="preserve">s </w:t>
            </w:r>
            <w:r>
              <w:rPr>
                <w:spacing w:val="7"/>
                <w:sz w:val="24"/>
                <w:szCs w:val="24"/>
              </w:rPr>
              <w:t xml:space="preserve"> </w:t>
            </w:r>
            <w:r>
              <w:rPr>
                <w:spacing w:val="-4"/>
                <w:sz w:val="24"/>
                <w:szCs w:val="24"/>
              </w:rPr>
              <w:t>i</w:t>
            </w:r>
            <w:r>
              <w:rPr>
                <w:sz w:val="24"/>
                <w:szCs w:val="24"/>
              </w:rPr>
              <w:t>n</w:t>
            </w:r>
            <w:r>
              <w:rPr>
                <w:spacing w:val="2"/>
                <w:sz w:val="24"/>
                <w:szCs w:val="24"/>
              </w:rPr>
              <w:t xml:space="preserve"> </w:t>
            </w:r>
            <w:r>
              <w:rPr>
                <w:spacing w:val="-4"/>
                <w:sz w:val="24"/>
                <w:szCs w:val="24"/>
              </w:rPr>
              <w:t>i</w:t>
            </w:r>
            <w:r>
              <w:rPr>
                <w:sz w:val="24"/>
                <w:szCs w:val="24"/>
              </w:rPr>
              <w:t>nn</w:t>
            </w:r>
            <w:r>
              <w:rPr>
                <w:spacing w:val="-1"/>
                <w:sz w:val="24"/>
                <w:szCs w:val="24"/>
              </w:rPr>
              <w:t>e</w:t>
            </w:r>
            <w:r>
              <w:rPr>
                <w:sz w:val="24"/>
                <w:szCs w:val="24"/>
              </w:rPr>
              <w:t>r</w:t>
            </w:r>
            <w:r>
              <w:rPr>
                <w:spacing w:val="4"/>
                <w:sz w:val="24"/>
                <w:szCs w:val="24"/>
              </w:rPr>
              <w:t xml:space="preserve"> </w:t>
            </w:r>
            <w:r>
              <w:rPr>
                <w:spacing w:val="-1"/>
                <w:sz w:val="24"/>
                <w:szCs w:val="24"/>
              </w:rPr>
              <w:t>c</w:t>
            </w:r>
            <w:r>
              <w:rPr>
                <w:spacing w:val="5"/>
                <w:sz w:val="24"/>
                <w:szCs w:val="24"/>
              </w:rPr>
              <w:t>o</w:t>
            </w:r>
            <w:r>
              <w:rPr>
                <w:spacing w:val="1"/>
                <w:sz w:val="24"/>
                <w:szCs w:val="24"/>
              </w:rPr>
              <w:t>r</w:t>
            </w:r>
            <w:r>
              <w:rPr>
                <w:sz w:val="24"/>
                <w:szCs w:val="24"/>
              </w:rPr>
              <w:t>e</w:t>
            </w:r>
          </w:p>
          <w:p w:rsidR="008D75EE" w:rsidRDefault="00B30AA0">
            <w:pPr>
              <w:spacing w:line="260" w:lineRule="exact"/>
              <w:ind w:left="105"/>
              <w:rPr>
                <w:sz w:val="24"/>
                <w:szCs w:val="24"/>
              </w:rPr>
            </w:pPr>
            <w:r>
              <w:rPr>
                <w:spacing w:val="1"/>
                <w:sz w:val="24"/>
                <w:szCs w:val="24"/>
              </w:rPr>
              <w:t>(</w:t>
            </w:r>
            <w:r>
              <w:rPr>
                <w:spacing w:val="-1"/>
                <w:sz w:val="24"/>
                <w:szCs w:val="24"/>
              </w:rPr>
              <w:t>e</w:t>
            </w:r>
            <w:r>
              <w:rPr>
                <w:spacing w:val="-5"/>
                <w:sz w:val="24"/>
                <w:szCs w:val="24"/>
              </w:rPr>
              <w:t>x</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ng</w:t>
            </w:r>
            <w:r>
              <w:rPr>
                <w:spacing w:val="2"/>
                <w:sz w:val="24"/>
                <w:szCs w:val="24"/>
              </w:rPr>
              <w:t xml:space="preserve"> </w:t>
            </w:r>
            <w:r>
              <w:rPr>
                <w:spacing w:val="-1"/>
                <w:sz w:val="24"/>
                <w:szCs w:val="24"/>
              </w:rPr>
              <w:t>c</w:t>
            </w:r>
            <w:r>
              <w:rPr>
                <w:spacing w:val="4"/>
                <w:sz w:val="24"/>
                <w:szCs w:val="24"/>
              </w:rPr>
              <w:t>e</w:t>
            </w:r>
            <w:r>
              <w:rPr>
                <w:spacing w:val="-5"/>
                <w:sz w:val="24"/>
                <w:szCs w:val="24"/>
              </w:rPr>
              <w:t>n</w:t>
            </w:r>
            <w:r>
              <w:rPr>
                <w:spacing w:val="5"/>
                <w:sz w:val="24"/>
                <w:szCs w:val="24"/>
              </w:rPr>
              <w:t>t</w:t>
            </w:r>
            <w:r>
              <w:rPr>
                <w:spacing w:val="1"/>
                <w:sz w:val="24"/>
                <w:szCs w:val="24"/>
              </w:rPr>
              <w:t>r</w:t>
            </w:r>
            <w:r>
              <w:rPr>
                <w:spacing w:val="-1"/>
                <w:sz w:val="24"/>
                <w:szCs w:val="24"/>
              </w:rPr>
              <w:t>a</w:t>
            </w:r>
            <w:r>
              <w:rPr>
                <w:sz w:val="24"/>
                <w:szCs w:val="24"/>
              </w:rPr>
              <w:t>l</w:t>
            </w:r>
            <w:r>
              <w:rPr>
                <w:spacing w:val="-7"/>
                <w:sz w:val="24"/>
                <w:szCs w:val="24"/>
              </w:rPr>
              <w:t xml:space="preserve"> </w:t>
            </w:r>
            <w:r>
              <w:rPr>
                <w:spacing w:val="4"/>
                <w:sz w:val="24"/>
                <w:szCs w:val="24"/>
              </w:rPr>
              <w:t>w</w:t>
            </w:r>
            <w:r>
              <w:rPr>
                <w:spacing w:val="-9"/>
                <w:sz w:val="24"/>
                <w:szCs w:val="24"/>
              </w:rPr>
              <w:t>i</w:t>
            </w:r>
            <w:r>
              <w:rPr>
                <w:spacing w:val="6"/>
                <w:sz w:val="24"/>
                <w:szCs w:val="24"/>
              </w:rPr>
              <w:t>r</w:t>
            </w:r>
            <w:r>
              <w:rPr>
                <w:spacing w:val="-1"/>
                <w:sz w:val="24"/>
                <w:szCs w:val="24"/>
              </w:rPr>
              <w:t>e</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983"/>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5</w:t>
            </w:r>
            <w:r>
              <w:rPr>
                <w:spacing w:val="2"/>
                <w:sz w:val="24"/>
                <w:szCs w:val="24"/>
              </w:rPr>
              <w:t>.</w:t>
            </w:r>
            <w:r>
              <w:rPr>
                <w:sz w:val="24"/>
                <w:szCs w:val="24"/>
              </w:rPr>
              <w:t>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N</w:t>
            </w:r>
            <w:r>
              <w:rPr>
                <w:spacing w:val="4"/>
                <w:sz w:val="24"/>
                <w:szCs w:val="24"/>
              </w:rPr>
              <w:t>u</w:t>
            </w:r>
            <w:r>
              <w:rPr>
                <w:spacing w:val="-4"/>
                <w:sz w:val="24"/>
                <w:szCs w:val="24"/>
              </w:rPr>
              <w:t>m</w:t>
            </w:r>
            <w:r>
              <w:rPr>
                <w:spacing w:val="-5"/>
                <w:sz w:val="24"/>
                <w:szCs w:val="24"/>
              </w:rPr>
              <w:t>b</w:t>
            </w:r>
            <w:r>
              <w:rPr>
                <w:spacing w:val="-1"/>
                <w:sz w:val="24"/>
                <w:szCs w:val="24"/>
              </w:rPr>
              <w:t>e</w:t>
            </w:r>
            <w:r>
              <w:rPr>
                <w:sz w:val="24"/>
                <w:szCs w:val="24"/>
              </w:rPr>
              <w:t>r</w:t>
            </w:r>
            <w:r>
              <w:rPr>
                <w:spacing w:val="5"/>
                <w:sz w:val="24"/>
                <w:szCs w:val="24"/>
              </w:rPr>
              <w:t xml:space="preserve"> 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ds</w:t>
            </w:r>
          </w:p>
          <w:p w:rsidR="008D75EE" w:rsidRDefault="00B30AA0">
            <w:pPr>
              <w:spacing w:line="320" w:lineRule="exact"/>
              <w:ind w:left="105"/>
              <w:rPr>
                <w:sz w:val="24"/>
                <w:szCs w:val="24"/>
              </w:rPr>
            </w:pPr>
            <w:r>
              <w:rPr>
                <w:rFonts w:ascii="Bookman Old Style" w:eastAsia="Bookman Old Style" w:hAnsi="Bookman Old Style" w:cs="Bookman Old Style"/>
                <w:position w:val="-2"/>
                <w:sz w:val="24"/>
                <w:szCs w:val="24"/>
              </w:rPr>
              <w:t xml:space="preserve">a) </w:t>
            </w:r>
            <w:r>
              <w:rPr>
                <w:position w:val="-2"/>
                <w:sz w:val="24"/>
                <w:szCs w:val="24"/>
              </w:rPr>
              <w:t>1</w:t>
            </w:r>
            <w:proofErr w:type="spellStart"/>
            <w:r>
              <w:rPr>
                <w:spacing w:val="-2"/>
                <w:position w:val="4"/>
                <w:sz w:val="24"/>
                <w:szCs w:val="24"/>
              </w:rPr>
              <w:t>s</w:t>
            </w:r>
            <w:r>
              <w:rPr>
                <w:position w:val="4"/>
                <w:sz w:val="24"/>
                <w:szCs w:val="24"/>
              </w:rPr>
              <w:t>t</w:t>
            </w:r>
            <w:proofErr w:type="spellEnd"/>
            <w:r>
              <w:rPr>
                <w:spacing w:val="32"/>
                <w:position w:val="4"/>
                <w:sz w:val="24"/>
                <w:szCs w:val="24"/>
              </w:rPr>
              <w:t xml:space="preserve"> </w:t>
            </w:r>
            <w:r>
              <w:rPr>
                <w:spacing w:val="-3"/>
                <w:position w:val="-2"/>
                <w:sz w:val="24"/>
                <w:szCs w:val="24"/>
              </w:rPr>
              <w:t>L</w:t>
            </w:r>
            <w:r>
              <w:rPr>
                <w:spacing w:val="-1"/>
                <w:position w:val="-2"/>
                <w:sz w:val="24"/>
                <w:szCs w:val="24"/>
              </w:rPr>
              <w:t>a</w:t>
            </w:r>
            <w:r>
              <w:rPr>
                <w:spacing w:val="-5"/>
                <w:position w:val="-2"/>
                <w:sz w:val="24"/>
                <w:szCs w:val="24"/>
              </w:rPr>
              <w:t>y</w:t>
            </w:r>
            <w:r>
              <w:rPr>
                <w:spacing w:val="-1"/>
                <w:position w:val="-2"/>
                <w:sz w:val="24"/>
                <w:szCs w:val="24"/>
              </w:rPr>
              <w:t>e</w:t>
            </w:r>
            <w:r>
              <w:rPr>
                <w:position w:val="-2"/>
                <w:sz w:val="24"/>
                <w:szCs w:val="24"/>
              </w:rPr>
              <w:t>r</w:t>
            </w:r>
            <w:r>
              <w:rPr>
                <w:spacing w:val="4"/>
                <w:position w:val="-2"/>
                <w:sz w:val="24"/>
                <w:szCs w:val="24"/>
              </w:rPr>
              <w:t xml:space="preserve"> </w:t>
            </w:r>
            <w:r>
              <w:rPr>
                <w:spacing w:val="-8"/>
                <w:position w:val="-2"/>
                <w:sz w:val="24"/>
                <w:szCs w:val="24"/>
              </w:rPr>
              <w:t>f</w:t>
            </w:r>
            <w:r>
              <w:rPr>
                <w:spacing w:val="1"/>
                <w:position w:val="-2"/>
                <w:sz w:val="24"/>
                <w:szCs w:val="24"/>
              </w:rPr>
              <w:t>r</w:t>
            </w:r>
            <w:r>
              <w:rPr>
                <w:spacing w:val="9"/>
                <w:position w:val="-2"/>
                <w:sz w:val="24"/>
                <w:szCs w:val="24"/>
              </w:rPr>
              <w:t>o</w:t>
            </w:r>
            <w:r>
              <w:rPr>
                <w:position w:val="-2"/>
                <w:sz w:val="24"/>
                <w:szCs w:val="24"/>
              </w:rPr>
              <w:t>m</w:t>
            </w:r>
            <w:r>
              <w:rPr>
                <w:spacing w:val="-7"/>
                <w:position w:val="-2"/>
                <w:sz w:val="24"/>
                <w:szCs w:val="24"/>
              </w:rPr>
              <w:t xml:space="preserve"> </w:t>
            </w:r>
            <w:proofErr w:type="spellStart"/>
            <w:r>
              <w:rPr>
                <w:spacing w:val="-1"/>
                <w:position w:val="-2"/>
                <w:sz w:val="24"/>
                <w:szCs w:val="24"/>
              </w:rPr>
              <w:t>c</w:t>
            </w:r>
            <w:r>
              <w:rPr>
                <w:spacing w:val="4"/>
                <w:position w:val="-2"/>
                <w:sz w:val="24"/>
                <w:szCs w:val="24"/>
              </w:rPr>
              <w:t>e</w:t>
            </w:r>
            <w:r>
              <w:rPr>
                <w:spacing w:val="-5"/>
                <w:position w:val="-2"/>
                <w:sz w:val="24"/>
                <w:szCs w:val="24"/>
              </w:rPr>
              <w:t>n</w:t>
            </w:r>
            <w:r>
              <w:rPr>
                <w:spacing w:val="5"/>
                <w:position w:val="-2"/>
                <w:sz w:val="24"/>
                <w:szCs w:val="24"/>
              </w:rPr>
              <w:t>t</w:t>
            </w:r>
            <w:r>
              <w:rPr>
                <w:spacing w:val="1"/>
                <w:position w:val="-2"/>
                <w:sz w:val="24"/>
                <w:szCs w:val="24"/>
              </w:rPr>
              <w:t>r</w:t>
            </w:r>
            <w:r>
              <w:rPr>
                <w:position w:val="-2"/>
                <w:sz w:val="24"/>
                <w:szCs w:val="24"/>
              </w:rPr>
              <w:t>e</w:t>
            </w:r>
            <w:proofErr w:type="spellEnd"/>
            <w:r>
              <w:rPr>
                <w:spacing w:val="-1"/>
                <w:position w:val="-2"/>
                <w:sz w:val="24"/>
                <w:szCs w:val="24"/>
              </w:rPr>
              <w:t xml:space="preserve"> </w:t>
            </w:r>
            <w:r>
              <w:rPr>
                <w:spacing w:val="1"/>
                <w:position w:val="-2"/>
                <w:sz w:val="24"/>
                <w:szCs w:val="24"/>
              </w:rPr>
              <w:t>(</w:t>
            </w:r>
            <w:r>
              <w:rPr>
                <w:spacing w:val="-1"/>
                <w:position w:val="-2"/>
                <w:sz w:val="24"/>
                <w:szCs w:val="24"/>
              </w:rPr>
              <w:t>e</w:t>
            </w:r>
            <w:r>
              <w:rPr>
                <w:spacing w:val="-5"/>
                <w:position w:val="-2"/>
                <w:sz w:val="24"/>
                <w:szCs w:val="24"/>
              </w:rPr>
              <w:t>x</w:t>
            </w:r>
            <w:r>
              <w:rPr>
                <w:spacing w:val="4"/>
                <w:position w:val="-2"/>
                <w:sz w:val="24"/>
                <w:szCs w:val="24"/>
              </w:rPr>
              <w:t>c</w:t>
            </w:r>
            <w:r>
              <w:rPr>
                <w:spacing w:val="-9"/>
                <w:position w:val="-2"/>
                <w:sz w:val="24"/>
                <w:szCs w:val="24"/>
              </w:rPr>
              <w:t>l</w:t>
            </w:r>
            <w:r>
              <w:rPr>
                <w:position w:val="-2"/>
                <w:sz w:val="24"/>
                <w:szCs w:val="24"/>
              </w:rPr>
              <w:t>u</w:t>
            </w:r>
            <w:r>
              <w:rPr>
                <w:spacing w:val="5"/>
                <w:position w:val="-2"/>
                <w:sz w:val="24"/>
                <w:szCs w:val="24"/>
              </w:rPr>
              <w:t>d</w:t>
            </w:r>
            <w:r>
              <w:rPr>
                <w:spacing w:val="-4"/>
                <w:position w:val="-2"/>
                <w:sz w:val="24"/>
                <w:szCs w:val="24"/>
              </w:rPr>
              <w:t>i</w:t>
            </w:r>
            <w:r>
              <w:rPr>
                <w:position w:val="-2"/>
                <w:sz w:val="24"/>
                <w:szCs w:val="24"/>
              </w:rPr>
              <w:t>ng</w:t>
            </w:r>
            <w:r>
              <w:rPr>
                <w:spacing w:val="4"/>
                <w:position w:val="-2"/>
                <w:sz w:val="24"/>
                <w:szCs w:val="24"/>
              </w:rPr>
              <w:t xml:space="preserve"> </w:t>
            </w:r>
            <w:r>
              <w:rPr>
                <w:spacing w:val="-1"/>
                <w:position w:val="-2"/>
                <w:sz w:val="24"/>
                <w:szCs w:val="24"/>
              </w:rPr>
              <w:t>c</w:t>
            </w:r>
            <w:r>
              <w:rPr>
                <w:spacing w:val="4"/>
                <w:position w:val="-2"/>
                <w:sz w:val="24"/>
                <w:szCs w:val="24"/>
              </w:rPr>
              <w:t>e</w:t>
            </w:r>
            <w:r>
              <w:rPr>
                <w:spacing w:val="-5"/>
                <w:position w:val="-2"/>
                <w:sz w:val="24"/>
                <w:szCs w:val="24"/>
              </w:rPr>
              <w:t>n</w:t>
            </w:r>
            <w:r>
              <w:rPr>
                <w:spacing w:val="5"/>
                <w:position w:val="-2"/>
                <w:sz w:val="24"/>
                <w:szCs w:val="24"/>
              </w:rPr>
              <w:t>t</w:t>
            </w:r>
            <w:r>
              <w:rPr>
                <w:spacing w:val="1"/>
                <w:position w:val="-2"/>
                <w:sz w:val="24"/>
                <w:szCs w:val="24"/>
              </w:rPr>
              <w:t>r</w:t>
            </w:r>
            <w:r>
              <w:rPr>
                <w:spacing w:val="4"/>
                <w:position w:val="-2"/>
                <w:sz w:val="24"/>
                <w:szCs w:val="24"/>
              </w:rPr>
              <w:t>a</w:t>
            </w:r>
            <w:r>
              <w:rPr>
                <w:spacing w:val="-8"/>
                <w:position w:val="-2"/>
                <w:sz w:val="24"/>
                <w:szCs w:val="24"/>
              </w:rPr>
              <w:t xml:space="preserve">l </w:t>
            </w:r>
            <w:r>
              <w:rPr>
                <w:spacing w:val="4"/>
                <w:position w:val="-2"/>
                <w:sz w:val="24"/>
                <w:szCs w:val="24"/>
              </w:rPr>
              <w:t>w</w:t>
            </w:r>
            <w:r>
              <w:rPr>
                <w:spacing w:val="-9"/>
                <w:position w:val="-2"/>
                <w:sz w:val="24"/>
                <w:szCs w:val="24"/>
              </w:rPr>
              <w:t>i</w:t>
            </w:r>
            <w:r>
              <w:rPr>
                <w:spacing w:val="1"/>
                <w:position w:val="-2"/>
                <w:sz w:val="24"/>
                <w:szCs w:val="24"/>
              </w:rPr>
              <w:t>r</w:t>
            </w:r>
            <w:r>
              <w:rPr>
                <w:spacing w:val="-1"/>
                <w:position w:val="-2"/>
                <w:sz w:val="24"/>
                <w:szCs w:val="24"/>
              </w:rPr>
              <w:t>e</w:t>
            </w:r>
            <w:r>
              <w:rPr>
                <w:position w:val="-2"/>
                <w:sz w:val="24"/>
                <w:szCs w:val="24"/>
              </w:rPr>
              <w:t>)</w:t>
            </w:r>
          </w:p>
          <w:p w:rsidR="008D75EE" w:rsidRDefault="00B30AA0">
            <w:pPr>
              <w:spacing w:line="280" w:lineRule="exact"/>
              <w:ind w:left="105"/>
              <w:rPr>
                <w:sz w:val="24"/>
                <w:szCs w:val="24"/>
              </w:rPr>
            </w:pPr>
            <w:r>
              <w:rPr>
                <w:rFonts w:ascii="Bookman Old Style" w:eastAsia="Bookman Old Style" w:hAnsi="Bookman Old Style" w:cs="Bookman Old Style"/>
                <w:position w:val="-2"/>
                <w:sz w:val="24"/>
                <w:szCs w:val="24"/>
              </w:rPr>
              <w:t xml:space="preserve">b) </w:t>
            </w:r>
            <w:r>
              <w:rPr>
                <w:position w:val="-2"/>
                <w:sz w:val="24"/>
                <w:szCs w:val="24"/>
              </w:rPr>
              <w:t>2</w:t>
            </w:r>
            <w:proofErr w:type="spellStart"/>
            <w:r>
              <w:rPr>
                <w:spacing w:val="-5"/>
                <w:position w:val="4"/>
                <w:sz w:val="24"/>
                <w:szCs w:val="24"/>
              </w:rPr>
              <w:t>n</w:t>
            </w:r>
            <w:r>
              <w:rPr>
                <w:position w:val="4"/>
                <w:sz w:val="24"/>
                <w:szCs w:val="24"/>
              </w:rPr>
              <w:t>d</w:t>
            </w:r>
            <w:proofErr w:type="spellEnd"/>
            <w:r>
              <w:rPr>
                <w:spacing w:val="27"/>
                <w:position w:val="4"/>
                <w:sz w:val="24"/>
                <w:szCs w:val="24"/>
              </w:rPr>
              <w:t xml:space="preserve"> </w:t>
            </w:r>
            <w:r>
              <w:rPr>
                <w:spacing w:val="-3"/>
                <w:position w:val="-2"/>
                <w:sz w:val="24"/>
                <w:szCs w:val="24"/>
              </w:rPr>
              <w:t>L</w:t>
            </w:r>
            <w:r>
              <w:rPr>
                <w:spacing w:val="4"/>
                <w:position w:val="-2"/>
                <w:sz w:val="24"/>
                <w:szCs w:val="24"/>
              </w:rPr>
              <w:t>a</w:t>
            </w:r>
            <w:r>
              <w:rPr>
                <w:spacing w:val="-5"/>
                <w:position w:val="-2"/>
                <w:sz w:val="24"/>
                <w:szCs w:val="24"/>
              </w:rPr>
              <w:t>y</w:t>
            </w:r>
            <w:r>
              <w:rPr>
                <w:spacing w:val="-1"/>
                <w:position w:val="-2"/>
                <w:sz w:val="24"/>
                <w:szCs w:val="24"/>
              </w:rPr>
              <w:t>e</w:t>
            </w:r>
            <w:r>
              <w:rPr>
                <w:position w:val="-2"/>
                <w:sz w:val="24"/>
                <w:szCs w:val="24"/>
              </w:rPr>
              <w:t>r</w:t>
            </w:r>
            <w:r>
              <w:rPr>
                <w:spacing w:val="4"/>
                <w:position w:val="-2"/>
                <w:sz w:val="24"/>
                <w:szCs w:val="24"/>
              </w:rPr>
              <w:t xml:space="preserve"> </w:t>
            </w:r>
            <w:r>
              <w:rPr>
                <w:spacing w:val="-8"/>
                <w:position w:val="-2"/>
                <w:sz w:val="24"/>
                <w:szCs w:val="24"/>
              </w:rPr>
              <w:t>f</w:t>
            </w:r>
            <w:r>
              <w:rPr>
                <w:spacing w:val="1"/>
                <w:position w:val="-2"/>
                <w:sz w:val="24"/>
                <w:szCs w:val="24"/>
              </w:rPr>
              <w:t>r</w:t>
            </w:r>
            <w:r>
              <w:rPr>
                <w:spacing w:val="9"/>
                <w:position w:val="-2"/>
                <w:sz w:val="24"/>
                <w:szCs w:val="24"/>
              </w:rPr>
              <w:t>o</w:t>
            </w:r>
            <w:r>
              <w:rPr>
                <w:position w:val="-2"/>
                <w:sz w:val="24"/>
                <w:szCs w:val="24"/>
              </w:rPr>
              <w:t>m</w:t>
            </w:r>
            <w:r>
              <w:rPr>
                <w:spacing w:val="-6"/>
                <w:position w:val="-2"/>
                <w:sz w:val="24"/>
                <w:szCs w:val="24"/>
              </w:rPr>
              <w:t xml:space="preserve"> </w:t>
            </w:r>
            <w:proofErr w:type="spellStart"/>
            <w:r>
              <w:rPr>
                <w:spacing w:val="-1"/>
                <w:position w:val="-2"/>
                <w:sz w:val="24"/>
                <w:szCs w:val="24"/>
              </w:rPr>
              <w:t>ce</w:t>
            </w:r>
            <w:r>
              <w:rPr>
                <w:spacing w:val="-5"/>
                <w:position w:val="-2"/>
                <w:sz w:val="24"/>
                <w:szCs w:val="24"/>
              </w:rPr>
              <w:t>n</w:t>
            </w:r>
            <w:r>
              <w:rPr>
                <w:spacing w:val="5"/>
                <w:position w:val="-2"/>
                <w:sz w:val="24"/>
                <w:szCs w:val="24"/>
              </w:rPr>
              <w:t>t</w:t>
            </w:r>
            <w:r>
              <w:rPr>
                <w:spacing w:val="1"/>
                <w:position w:val="-2"/>
                <w:sz w:val="24"/>
                <w:szCs w:val="24"/>
              </w:rPr>
              <w:t>r</w:t>
            </w:r>
            <w:r>
              <w:rPr>
                <w:position w:val="-2"/>
                <w:sz w:val="24"/>
                <w:szCs w:val="24"/>
              </w:rPr>
              <w:t>e</w:t>
            </w:r>
            <w:proofErr w:type="spellEnd"/>
          </w:p>
          <w:p w:rsidR="008D75EE" w:rsidRDefault="00B30AA0">
            <w:pPr>
              <w:spacing w:line="280" w:lineRule="exact"/>
              <w:ind w:left="105"/>
              <w:rPr>
                <w:sz w:val="24"/>
                <w:szCs w:val="24"/>
              </w:rPr>
            </w:pPr>
            <w:r>
              <w:rPr>
                <w:rFonts w:ascii="Bookman Old Style" w:eastAsia="Bookman Old Style" w:hAnsi="Bookman Old Style" w:cs="Bookman Old Style"/>
                <w:sz w:val="24"/>
                <w:szCs w:val="24"/>
              </w:rPr>
              <w:t xml:space="preserve">c) </w:t>
            </w:r>
            <w:r>
              <w:rPr>
                <w:sz w:val="24"/>
                <w:szCs w:val="24"/>
              </w:rPr>
              <w:t>3</w:t>
            </w:r>
            <w:proofErr w:type="spellStart"/>
            <w:r>
              <w:rPr>
                <w:spacing w:val="2"/>
                <w:position w:val="6"/>
                <w:sz w:val="24"/>
                <w:szCs w:val="24"/>
              </w:rPr>
              <w:t>r</w:t>
            </w:r>
            <w:r>
              <w:rPr>
                <w:position w:val="6"/>
                <w:sz w:val="24"/>
                <w:szCs w:val="24"/>
              </w:rPr>
              <w:t>d</w:t>
            </w:r>
            <w:proofErr w:type="spellEnd"/>
            <w:r>
              <w:rPr>
                <w:spacing w:val="27"/>
                <w:position w:val="6"/>
                <w:sz w:val="24"/>
                <w:szCs w:val="24"/>
              </w:rPr>
              <w:t xml:space="preserve"> </w:t>
            </w:r>
            <w:r>
              <w:rPr>
                <w:spacing w:val="-3"/>
                <w:sz w:val="24"/>
                <w:szCs w:val="24"/>
              </w:rPr>
              <w:t>L</w:t>
            </w:r>
            <w:r>
              <w:rPr>
                <w:spacing w:val="4"/>
                <w:sz w:val="24"/>
                <w:szCs w:val="24"/>
              </w:rPr>
              <w:t>a</w:t>
            </w:r>
            <w:r>
              <w:rPr>
                <w:spacing w:val="-10"/>
                <w:sz w:val="24"/>
                <w:szCs w:val="24"/>
              </w:rPr>
              <w:t>y</w:t>
            </w:r>
            <w:r>
              <w:rPr>
                <w:spacing w:val="-1"/>
                <w:sz w:val="24"/>
                <w:szCs w:val="24"/>
              </w:rPr>
              <w:t>e</w:t>
            </w:r>
            <w:r>
              <w:rPr>
                <w:sz w:val="24"/>
                <w:szCs w:val="24"/>
              </w:rPr>
              <w:t>r</w:t>
            </w:r>
            <w:r>
              <w:rPr>
                <w:spacing w:val="9"/>
                <w:sz w:val="24"/>
                <w:szCs w:val="24"/>
              </w:rPr>
              <w:t xml:space="preserve"> </w:t>
            </w:r>
            <w:r>
              <w:rPr>
                <w:spacing w:val="-8"/>
                <w:sz w:val="24"/>
                <w:szCs w:val="24"/>
              </w:rPr>
              <w:t>f</w:t>
            </w:r>
            <w:r>
              <w:rPr>
                <w:spacing w:val="1"/>
                <w:sz w:val="24"/>
                <w:szCs w:val="24"/>
              </w:rPr>
              <w:t>r</w:t>
            </w:r>
            <w:r>
              <w:rPr>
                <w:spacing w:val="5"/>
                <w:sz w:val="24"/>
                <w:szCs w:val="24"/>
              </w:rPr>
              <w:t>o</w:t>
            </w:r>
            <w:r>
              <w:rPr>
                <w:sz w:val="24"/>
                <w:szCs w:val="24"/>
              </w:rPr>
              <w:t>m</w:t>
            </w:r>
            <w:r>
              <w:rPr>
                <w:spacing w:val="-6"/>
                <w:sz w:val="24"/>
                <w:szCs w:val="24"/>
              </w:rPr>
              <w:t xml:space="preserve"> </w:t>
            </w:r>
            <w:proofErr w:type="spellStart"/>
            <w:r>
              <w:rPr>
                <w:spacing w:val="-1"/>
                <w:sz w:val="24"/>
                <w:szCs w:val="24"/>
              </w:rPr>
              <w:t>c</w:t>
            </w:r>
            <w:r>
              <w:rPr>
                <w:spacing w:val="4"/>
                <w:sz w:val="24"/>
                <w:szCs w:val="24"/>
              </w:rPr>
              <w:t>e</w:t>
            </w:r>
            <w:r>
              <w:rPr>
                <w:spacing w:val="-5"/>
                <w:sz w:val="24"/>
                <w:szCs w:val="24"/>
              </w:rPr>
              <w:t>n</w:t>
            </w:r>
            <w:r>
              <w:rPr>
                <w:spacing w:val="5"/>
                <w:sz w:val="24"/>
                <w:szCs w:val="24"/>
              </w:rPr>
              <w:t>t</w:t>
            </w:r>
            <w:r>
              <w:rPr>
                <w:spacing w:val="1"/>
                <w:sz w:val="24"/>
                <w:szCs w:val="24"/>
              </w:rPr>
              <w:t>r</w:t>
            </w:r>
            <w:r>
              <w:rPr>
                <w:sz w:val="24"/>
                <w:szCs w:val="24"/>
              </w:rPr>
              <w:t>e</w:t>
            </w:r>
            <w:proofErr w:type="spellEnd"/>
          </w:p>
          <w:p w:rsidR="008D75EE" w:rsidRDefault="00B30AA0">
            <w:pPr>
              <w:spacing w:before="4"/>
              <w:ind w:left="105"/>
              <w:rPr>
                <w:sz w:val="24"/>
                <w:szCs w:val="24"/>
              </w:rPr>
            </w:pPr>
            <w:r>
              <w:rPr>
                <w:sz w:val="24"/>
                <w:szCs w:val="24"/>
              </w:rPr>
              <w:t>……………………</w:t>
            </w:r>
          </w:p>
          <w:p w:rsidR="008D75EE" w:rsidRDefault="00B30AA0">
            <w:pPr>
              <w:spacing w:line="260" w:lineRule="exact"/>
              <w:ind w:left="105"/>
              <w:rPr>
                <w:sz w:val="24"/>
                <w:szCs w:val="24"/>
              </w:rPr>
            </w:pPr>
            <w:r>
              <w:rPr>
                <w:sz w:val="24"/>
                <w:szCs w:val="24"/>
              </w:rPr>
              <w:t>………………………</w:t>
            </w:r>
            <w:r>
              <w:rPr>
                <w:spacing w:val="2"/>
                <w:sz w:val="24"/>
                <w:szCs w:val="24"/>
              </w:rPr>
              <w:t>.</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8" w:line="100" w:lineRule="exact"/>
              <w:rPr>
                <w:sz w:val="10"/>
                <w:szCs w:val="10"/>
              </w:rPr>
            </w:pPr>
          </w:p>
          <w:p w:rsidR="008D75EE" w:rsidRDefault="008D75EE">
            <w:pPr>
              <w:spacing w:line="200" w:lineRule="exact"/>
            </w:pPr>
          </w:p>
          <w:p w:rsidR="008D75EE" w:rsidRDefault="00B30AA0">
            <w:pPr>
              <w:spacing w:line="254" w:lineRule="auto"/>
              <w:ind w:left="335" w:right="360"/>
              <w:jc w:val="both"/>
              <w:rPr>
                <w:sz w:val="24"/>
                <w:szCs w:val="24"/>
              </w:rPr>
            </w:pPr>
            <w:r>
              <w:rPr>
                <w:sz w:val="24"/>
                <w:szCs w:val="24"/>
              </w:rPr>
              <w:t>N</w:t>
            </w:r>
            <w:r>
              <w:rPr>
                <w:spacing w:val="4"/>
                <w:sz w:val="24"/>
                <w:szCs w:val="24"/>
              </w:rPr>
              <w:t>o</w:t>
            </w:r>
            <w:r>
              <w:rPr>
                <w:spacing w:val="-2"/>
                <w:sz w:val="24"/>
                <w:szCs w:val="24"/>
              </w:rPr>
              <w:t>s</w:t>
            </w:r>
            <w:r>
              <w:rPr>
                <w:sz w:val="24"/>
                <w:szCs w:val="24"/>
              </w:rPr>
              <w:t>. N</w:t>
            </w:r>
            <w:r>
              <w:rPr>
                <w:spacing w:val="4"/>
                <w:sz w:val="24"/>
                <w:szCs w:val="24"/>
              </w:rPr>
              <w:t>o</w:t>
            </w:r>
            <w:r>
              <w:rPr>
                <w:spacing w:val="-2"/>
                <w:sz w:val="24"/>
                <w:szCs w:val="24"/>
              </w:rPr>
              <w:t>s</w:t>
            </w:r>
            <w:r>
              <w:rPr>
                <w:sz w:val="24"/>
                <w:szCs w:val="24"/>
              </w:rPr>
              <w:t>. N</w:t>
            </w:r>
            <w:r>
              <w:rPr>
                <w:spacing w:val="4"/>
                <w:sz w:val="24"/>
                <w:szCs w:val="24"/>
              </w:rPr>
              <w:t>o</w:t>
            </w:r>
            <w:r>
              <w:rPr>
                <w:spacing w:val="-2"/>
                <w:sz w:val="24"/>
                <w:szCs w:val="24"/>
              </w:rPr>
              <w:t>s</w:t>
            </w:r>
            <w:r>
              <w:rPr>
                <w:sz w:val="24"/>
                <w:szCs w:val="24"/>
              </w:rPr>
              <w:t>.</w:t>
            </w:r>
          </w:p>
          <w:p w:rsidR="008D75EE" w:rsidRDefault="00B30AA0">
            <w:pPr>
              <w:spacing w:line="260" w:lineRule="exact"/>
              <w:ind w:left="311" w:right="302"/>
              <w:jc w:val="both"/>
              <w:rPr>
                <w:sz w:val="24"/>
                <w:szCs w:val="24"/>
              </w:rPr>
            </w:pPr>
            <w:r>
              <w:rPr>
                <w:sz w:val="24"/>
                <w:szCs w:val="24"/>
              </w:rPr>
              <w:t>…….</w:t>
            </w:r>
          </w:p>
          <w:p w:rsidR="008D75EE" w:rsidRDefault="00B30AA0">
            <w:pPr>
              <w:spacing w:before="7"/>
              <w:ind w:left="277" w:right="271"/>
              <w:jc w:val="both"/>
              <w:rPr>
                <w:sz w:val="24"/>
                <w:szCs w:val="24"/>
              </w:rPr>
            </w:pPr>
            <w:r>
              <w:rPr>
                <w:sz w:val="24"/>
                <w:szCs w:val="24"/>
              </w:rPr>
              <w:t>……</w:t>
            </w:r>
            <w:r>
              <w:rPr>
                <w:spacing w:val="2"/>
                <w:sz w:val="24"/>
                <w:szCs w:val="24"/>
              </w:rPr>
              <w:t>.</w:t>
            </w:r>
            <w:r>
              <w:rPr>
                <w:sz w:val="24"/>
                <w:szCs w:val="24"/>
              </w:rPr>
              <w:t>.</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16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5</w:t>
            </w:r>
            <w:r>
              <w:rPr>
                <w:spacing w:val="2"/>
                <w:sz w:val="24"/>
                <w:szCs w:val="24"/>
              </w:rPr>
              <w:t>.</w:t>
            </w:r>
            <w:r>
              <w:rPr>
                <w:sz w:val="24"/>
                <w:szCs w:val="24"/>
              </w:rPr>
              <w:t>3</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pacing w:val="4"/>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r</w:t>
            </w:r>
          </w:p>
          <w:p w:rsidR="008D75EE" w:rsidRDefault="00B30AA0">
            <w:pPr>
              <w:spacing w:before="6" w:line="230" w:lineRule="auto"/>
              <w:ind w:left="465" w:right="3166"/>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z w:val="24"/>
                <w:szCs w:val="24"/>
              </w:rPr>
              <w:t>N</w:t>
            </w:r>
            <w:r>
              <w:rPr>
                <w:spacing w:val="4"/>
                <w:sz w:val="24"/>
                <w:szCs w:val="24"/>
              </w:rPr>
              <w:t>o</w:t>
            </w:r>
            <w:r>
              <w:rPr>
                <w:spacing w:val="-4"/>
                <w:sz w:val="24"/>
                <w:szCs w:val="24"/>
              </w:rPr>
              <w:t>mi</w:t>
            </w:r>
            <w:r>
              <w:rPr>
                <w:sz w:val="24"/>
                <w:szCs w:val="24"/>
              </w:rPr>
              <w:t>n</w:t>
            </w:r>
            <w:r>
              <w:rPr>
                <w:spacing w:val="4"/>
                <w:sz w:val="24"/>
                <w:szCs w:val="24"/>
              </w:rPr>
              <w:t>a</w:t>
            </w:r>
            <w:r>
              <w:rPr>
                <w:sz w:val="24"/>
                <w:szCs w:val="24"/>
              </w:rPr>
              <w:t xml:space="preserve">l </w:t>
            </w: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 xml:space="preserve">m </w:t>
            </w:r>
            <w:r>
              <w:rPr>
                <w:rFonts w:ascii="Bookman Old Style" w:eastAsia="Bookman Old Style" w:hAnsi="Bookman Old Style" w:cs="Bookman Old Style"/>
                <w:sz w:val="24"/>
                <w:szCs w:val="24"/>
              </w:rPr>
              <w:t xml:space="preserve">c) </w:t>
            </w:r>
            <w:r>
              <w:rPr>
                <w:rFonts w:ascii="Bookman Old Style" w:eastAsia="Bookman Old Style" w:hAnsi="Bookman Old Style" w:cs="Bookman Old Style"/>
                <w:spacing w:val="11"/>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8" w:line="100" w:lineRule="exact"/>
              <w:rPr>
                <w:sz w:val="10"/>
                <w:szCs w:val="10"/>
              </w:rPr>
            </w:pPr>
          </w:p>
          <w:p w:rsidR="008D75EE" w:rsidRDefault="008D75EE">
            <w:pPr>
              <w:spacing w:line="200" w:lineRule="exact"/>
            </w:pPr>
          </w:p>
          <w:p w:rsidR="008D75EE" w:rsidRDefault="00B30AA0">
            <w:pPr>
              <w:spacing w:line="242" w:lineRule="auto"/>
              <w:ind w:left="364" w:right="409"/>
              <w:jc w:val="both"/>
              <w:rPr>
                <w:sz w:val="24"/>
                <w:szCs w:val="24"/>
              </w:rPr>
            </w:pPr>
            <w:r>
              <w:rPr>
                <w:sz w:val="24"/>
                <w:szCs w:val="24"/>
              </w:rPr>
              <w:t xml:space="preserve">mm </w:t>
            </w:r>
            <w:proofErr w:type="spellStart"/>
            <w:r>
              <w:rPr>
                <w:sz w:val="24"/>
                <w:szCs w:val="24"/>
              </w:rPr>
              <w:t>mm</w:t>
            </w:r>
            <w:proofErr w:type="spellEnd"/>
            <w:r>
              <w:rPr>
                <w:sz w:val="24"/>
                <w:szCs w:val="24"/>
              </w:rPr>
              <w:t xml:space="preserve"> </w:t>
            </w:r>
            <w:proofErr w:type="spellStart"/>
            <w:r>
              <w:rPr>
                <w:sz w:val="24"/>
                <w:szCs w:val="24"/>
              </w:rPr>
              <w:t>mm</w:t>
            </w:r>
            <w:proofErr w:type="spellEnd"/>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123"/>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5</w:t>
            </w:r>
            <w:r>
              <w:rPr>
                <w:spacing w:val="2"/>
                <w:sz w:val="24"/>
                <w:szCs w:val="24"/>
              </w:rPr>
              <w:t>.</w:t>
            </w:r>
            <w:r>
              <w:rPr>
                <w:sz w:val="24"/>
                <w:szCs w:val="24"/>
              </w:rPr>
              <w:t>3</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1"/>
                <w:sz w:val="24"/>
                <w:szCs w:val="24"/>
              </w:rPr>
              <w:t xml:space="preserve"> </w:t>
            </w:r>
            <w:r>
              <w:rPr>
                <w:spacing w:val="-2"/>
                <w:sz w:val="24"/>
                <w:szCs w:val="24"/>
              </w:rPr>
              <w:t>B</w:t>
            </w:r>
            <w:r>
              <w:rPr>
                <w:spacing w:val="1"/>
                <w:sz w:val="24"/>
                <w:szCs w:val="24"/>
              </w:rPr>
              <w:t>r</w:t>
            </w:r>
            <w:r>
              <w:rPr>
                <w:spacing w:val="-1"/>
                <w:sz w:val="24"/>
                <w:szCs w:val="24"/>
              </w:rPr>
              <w:t>ea</w:t>
            </w:r>
            <w:r>
              <w:rPr>
                <w:spacing w:val="5"/>
                <w:sz w:val="24"/>
                <w:szCs w:val="24"/>
              </w:rPr>
              <w:t>k</w:t>
            </w:r>
            <w:r>
              <w:rPr>
                <w:spacing w:val="-4"/>
                <w:sz w:val="24"/>
                <w:szCs w:val="24"/>
              </w:rPr>
              <w:t>i</w:t>
            </w:r>
            <w:r>
              <w:rPr>
                <w:sz w:val="24"/>
                <w:szCs w:val="24"/>
              </w:rPr>
              <w:t>ng</w:t>
            </w:r>
            <w:r>
              <w:rPr>
                <w:spacing w:val="7"/>
                <w:sz w:val="24"/>
                <w:szCs w:val="24"/>
              </w:rPr>
              <w:t xml:space="preserve"> </w:t>
            </w:r>
            <w:r>
              <w:rPr>
                <w:spacing w:val="-9"/>
                <w:sz w:val="24"/>
                <w:szCs w:val="24"/>
              </w:rPr>
              <w:t>l</w:t>
            </w:r>
            <w:r>
              <w:rPr>
                <w:spacing w:val="5"/>
                <w:sz w:val="24"/>
                <w:szCs w:val="24"/>
              </w:rPr>
              <w:t>o</w:t>
            </w:r>
            <w:r>
              <w:rPr>
                <w:spacing w:val="-1"/>
                <w:sz w:val="24"/>
                <w:szCs w:val="24"/>
              </w:rPr>
              <w:t>a</w:t>
            </w:r>
            <w:r>
              <w:rPr>
                <w:sz w:val="24"/>
                <w:szCs w:val="24"/>
              </w:rPr>
              <w:t>d</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1"/>
                <w:sz w:val="24"/>
                <w:szCs w:val="24"/>
              </w:rPr>
              <w:t>C</w:t>
            </w:r>
            <w:r>
              <w:rPr>
                <w:spacing w:val="5"/>
                <w:sz w:val="24"/>
                <w:szCs w:val="24"/>
              </w:rPr>
              <w:t>o</w:t>
            </w:r>
            <w:r>
              <w:rPr>
                <w:spacing w:val="1"/>
                <w:sz w:val="24"/>
                <w:szCs w:val="24"/>
              </w:rPr>
              <w:t>r</w:t>
            </w:r>
            <w:r>
              <w:rPr>
                <w:sz w:val="24"/>
                <w:szCs w:val="24"/>
              </w:rPr>
              <w:t>e</w:t>
            </w:r>
          </w:p>
          <w:p w:rsidR="008D75EE" w:rsidRDefault="00B30AA0">
            <w:pPr>
              <w:spacing w:before="5"/>
              <w:ind w:left="465"/>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pacing w:val="-2"/>
                <w:sz w:val="24"/>
                <w:szCs w:val="24"/>
              </w:rPr>
              <w:t>B</w:t>
            </w:r>
            <w:r>
              <w:rPr>
                <w:spacing w:val="4"/>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p w:rsidR="008D75EE" w:rsidRDefault="00B30AA0">
            <w:pPr>
              <w:spacing w:line="260" w:lineRule="exact"/>
              <w:ind w:left="465"/>
              <w:rPr>
                <w:sz w:val="24"/>
                <w:szCs w:val="24"/>
              </w:rPr>
            </w:pP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 xml:space="preserve">r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spacing w:line="260" w:lineRule="exact"/>
              <w:ind w:left="405" w:right="410"/>
              <w:jc w:val="center"/>
              <w:rPr>
                <w:sz w:val="24"/>
                <w:szCs w:val="24"/>
              </w:rPr>
            </w:pPr>
            <w:proofErr w:type="spellStart"/>
            <w:r>
              <w:rPr>
                <w:position w:val="-1"/>
                <w:sz w:val="24"/>
                <w:szCs w:val="24"/>
              </w:rPr>
              <w:t>kN</w:t>
            </w:r>
            <w:proofErr w:type="spellEnd"/>
          </w:p>
          <w:p w:rsidR="008D75EE" w:rsidRDefault="00B30AA0">
            <w:pPr>
              <w:spacing w:before="24"/>
              <w:ind w:left="403" w:right="408"/>
              <w:jc w:val="center"/>
              <w:rPr>
                <w:sz w:val="24"/>
                <w:szCs w:val="24"/>
              </w:rPr>
            </w:pPr>
            <w:proofErr w:type="spellStart"/>
            <w:r>
              <w:rPr>
                <w:sz w:val="24"/>
                <w:szCs w:val="24"/>
              </w:rPr>
              <w:t>kN</w:t>
            </w:r>
            <w:proofErr w:type="spellEnd"/>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5</w:t>
            </w:r>
            <w:r>
              <w:rPr>
                <w:spacing w:val="2"/>
                <w:sz w:val="24"/>
                <w:szCs w:val="24"/>
              </w:rPr>
              <w:t>.</w:t>
            </w:r>
            <w:r>
              <w:rPr>
                <w:sz w:val="24"/>
                <w:szCs w:val="24"/>
              </w:rPr>
              <w:t>4</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8" w:line="260" w:lineRule="exact"/>
              <w:ind w:left="105" w:right="1067" w:firstLine="77"/>
              <w:rPr>
                <w:sz w:val="24"/>
                <w:szCs w:val="24"/>
              </w:rPr>
            </w:pPr>
            <w:r>
              <w:rPr>
                <w:spacing w:val="-2"/>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1</w:t>
            </w:r>
            <w:r>
              <w:rPr>
                <w:sz w:val="24"/>
                <w:szCs w:val="24"/>
              </w:rPr>
              <w:t>m</w:t>
            </w:r>
            <w:r>
              <w:rPr>
                <w:spacing w:val="-7"/>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3"/>
                <w:sz w:val="24"/>
                <w:szCs w:val="24"/>
              </w:rPr>
              <w:t xml:space="preserve"> </w:t>
            </w:r>
            <w:r>
              <w:rPr>
                <w:spacing w:val="-6"/>
                <w:sz w:val="24"/>
                <w:szCs w:val="24"/>
              </w:rPr>
              <w:t>a</w:t>
            </w:r>
            <w:r>
              <w:rPr>
                <w:sz w:val="24"/>
                <w:szCs w:val="24"/>
              </w:rPr>
              <w:t>t</w:t>
            </w:r>
            <w:r>
              <w:rPr>
                <w:spacing w:val="3"/>
                <w:sz w:val="24"/>
                <w:szCs w:val="24"/>
              </w:rPr>
              <w:t xml:space="preserve"> </w:t>
            </w:r>
            <w:r>
              <w:rPr>
                <w:sz w:val="24"/>
                <w:szCs w:val="24"/>
              </w:rPr>
              <w:t>20 d</w:t>
            </w:r>
            <w:r>
              <w:rPr>
                <w:spacing w:val="-1"/>
                <w:sz w:val="24"/>
                <w:szCs w:val="24"/>
              </w:rPr>
              <w:t>e</w:t>
            </w:r>
            <w:r>
              <w:rPr>
                <w:sz w:val="24"/>
                <w:szCs w:val="24"/>
              </w:rPr>
              <w:t>g. C</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349"/>
              <w:rPr>
                <w:sz w:val="24"/>
                <w:szCs w:val="24"/>
              </w:rPr>
            </w:pPr>
            <w:r>
              <w:rPr>
                <w:sz w:val="24"/>
                <w:szCs w:val="24"/>
              </w:rPr>
              <w:t>Ohm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bl>
    <w:p w:rsidR="008D75EE" w:rsidRDefault="008D75EE">
      <w:pPr>
        <w:sectPr w:rsidR="008D75EE">
          <w:headerReference w:type="default" r:id="rId46"/>
          <w:footerReference w:type="default" r:id="rId47"/>
          <w:headerReference w:type="first" r:id="rId48"/>
          <w:footerReference w:type="first" r:id="rId49"/>
          <w:pgSz w:w="12240" w:h="15840"/>
          <w:pgMar w:top="1480" w:right="1260" w:bottom="280" w:left="1460" w:header="0"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before="14" w:line="280" w:lineRule="exact"/>
        <w:rPr>
          <w:sz w:val="28"/>
          <w:szCs w:val="28"/>
        </w:rPr>
      </w:pPr>
    </w:p>
    <w:tbl>
      <w:tblPr>
        <w:tblW w:w="9544" w:type="dxa"/>
        <w:tblInd w:w="99" w:type="dxa"/>
        <w:tblLayout w:type="fixed"/>
        <w:tblCellMar>
          <w:left w:w="6" w:type="dxa"/>
          <w:right w:w="6" w:type="dxa"/>
        </w:tblCellMar>
        <w:tblLook w:val="01E0" w:firstRow="1" w:lastRow="1" w:firstColumn="1" w:lastColumn="1" w:noHBand="0" w:noVBand="0"/>
      </w:tblPr>
      <w:tblGrid>
        <w:gridCol w:w="987"/>
        <w:gridCol w:w="5004"/>
        <w:gridCol w:w="273"/>
        <w:gridCol w:w="1202"/>
        <w:gridCol w:w="2078"/>
      </w:tblGrid>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5</w:t>
            </w:r>
            <w:r>
              <w:rPr>
                <w:spacing w:val="2"/>
                <w:sz w:val="24"/>
                <w:szCs w:val="24"/>
              </w:rPr>
              <w:t>.</w:t>
            </w:r>
            <w:r>
              <w:rPr>
                <w:sz w:val="24"/>
                <w:szCs w:val="24"/>
              </w:rPr>
              <w:t>5</w:t>
            </w:r>
          </w:p>
        </w:tc>
        <w:tc>
          <w:tcPr>
            <w:tcW w:w="5276"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1"/>
                <w:sz w:val="24"/>
                <w:szCs w:val="24"/>
              </w:rPr>
              <w:t>F</w:t>
            </w:r>
            <w:r>
              <w:rPr>
                <w:spacing w:val="-4"/>
                <w:sz w:val="24"/>
                <w:szCs w:val="24"/>
              </w:rPr>
              <w:t>i</w:t>
            </w:r>
            <w:r>
              <w:rPr>
                <w:sz w:val="24"/>
                <w:szCs w:val="24"/>
              </w:rPr>
              <w:t>n</w:t>
            </w:r>
            <w:r>
              <w:rPr>
                <w:spacing w:val="4"/>
                <w:sz w:val="24"/>
                <w:szCs w:val="24"/>
              </w:rPr>
              <w:t>a</w:t>
            </w:r>
            <w:r>
              <w:rPr>
                <w:sz w:val="24"/>
                <w:szCs w:val="24"/>
              </w:rPr>
              <w:t>l</w:t>
            </w:r>
            <w:r>
              <w:rPr>
                <w:spacing w:val="-6"/>
                <w:sz w:val="24"/>
                <w:szCs w:val="24"/>
              </w:rPr>
              <w:t xml:space="preserve"> </w:t>
            </w:r>
            <w:r>
              <w:rPr>
                <w:spacing w:val="-2"/>
                <w:sz w:val="24"/>
                <w:szCs w:val="24"/>
              </w:rPr>
              <w:t>M</w:t>
            </w:r>
            <w:r>
              <w:rPr>
                <w:spacing w:val="5"/>
                <w:sz w:val="24"/>
                <w:szCs w:val="24"/>
              </w:rPr>
              <w:t>o</w:t>
            </w:r>
            <w:r>
              <w:rPr>
                <w:sz w:val="24"/>
                <w:szCs w:val="24"/>
              </w:rPr>
              <w:t>d</w:t>
            </w:r>
            <w:r>
              <w:rPr>
                <w:spacing w:val="5"/>
                <w:sz w:val="24"/>
                <w:szCs w:val="24"/>
              </w:rPr>
              <w:t>u</w:t>
            </w:r>
            <w:r>
              <w:rPr>
                <w:spacing w:val="-9"/>
                <w:sz w:val="24"/>
                <w:szCs w:val="24"/>
              </w:rPr>
              <w:t>l</w:t>
            </w:r>
            <w:r>
              <w:rPr>
                <w:sz w:val="24"/>
                <w:szCs w:val="24"/>
              </w:rPr>
              <w:t>us</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e</w:t>
            </w:r>
            <w:r>
              <w:rPr>
                <w:spacing w:val="-4"/>
                <w:sz w:val="24"/>
                <w:szCs w:val="24"/>
              </w:rPr>
              <w:t>l</w:t>
            </w:r>
            <w:r>
              <w:rPr>
                <w:spacing w:val="-1"/>
                <w:sz w:val="24"/>
                <w:szCs w:val="24"/>
              </w:rPr>
              <w:t>a</w:t>
            </w:r>
            <w:r>
              <w:rPr>
                <w:spacing w:val="-2"/>
                <w:sz w:val="24"/>
                <w:szCs w:val="24"/>
              </w:rPr>
              <w:t>s</w:t>
            </w:r>
            <w:r>
              <w:rPr>
                <w:spacing w:val="10"/>
                <w:sz w:val="24"/>
                <w:szCs w:val="24"/>
              </w:rPr>
              <w:t>t</w:t>
            </w:r>
            <w:r>
              <w:rPr>
                <w:spacing w:val="-9"/>
                <w:sz w:val="24"/>
                <w:szCs w:val="24"/>
              </w:rPr>
              <w:t>i</w:t>
            </w:r>
            <w:r>
              <w:rPr>
                <w:spacing w:val="4"/>
                <w:sz w:val="24"/>
                <w:szCs w:val="24"/>
              </w:rPr>
              <w:t>c</w:t>
            </w:r>
            <w:r>
              <w:rPr>
                <w:spacing w:val="-9"/>
                <w:sz w:val="24"/>
                <w:szCs w:val="24"/>
              </w:rPr>
              <w:t>i</w:t>
            </w:r>
            <w:r>
              <w:rPr>
                <w:spacing w:val="10"/>
                <w:sz w:val="24"/>
                <w:szCs w:val="24"/>
              </w:rPr>
              <w:t>t</w:t>
            </w:r>
            <w:r>
              <w:rPr>
                <w:sz w:val="24"/>
                <w:szCs w:val="24"/>
              </w:rPr>
              <w:t>y</w:t>
            </w:r>
          </w:p>
        </w:tc>
        <w:tc>
          <w:tcPr>
            <w:tcW w:w="1202" w:type="dxa"/>
            <w:tcBorders>
              <w:top w:val="single" w:sz="4" w:space="0" w:color="000000"/>
              <w:left w:val="single" w:sz="4" w:space="0" w:color="000000"/>
              <w:bottom w:val="single" w:sz="4" w:space="0" w:color="000000"/>
              <w:right w:val="single" w:sz="4" w:space="0" w:color="000000"/>
            </w:tcBorders>
          </w:tcPr>
          <w:p w:rsidR="008D75EE" w:rsidRDefault="00B30AA0">
            <w:pPr>
              <w:spacing w:before="8" w:line="260" w:lineRule="exact"/>
              <w:ind w:left="465" w:right="191" w:hanging="134"/>
              <w:rPr>
                <w:sz w:val="24"/>
                <w:szCs w:val="24"/>
              </w:rPr>
            </w:pPr>
            <w:r>
              <w:rPr>
                <w:spacing w:val="-5"/>
                <w:sz w:val="24"/>
                <w:szCs w:val="24"/>
              </w:rPr>
              <w:t>K</w:t>
            </w:r>
            <w:r>
              <w:rPr>
                <w:sz w:val="24"/>
                <w:szCs w:val="24"/>
              </w:rPr>
              <w:t>g/</w:t>
            </w:r>
            <w:r>
              <w:rPr>
                <w:spacing w:val="-2"/>
                <w:sz w:val="24"/>
                <w:szCs w:val="24"/>
              </w:rPr>
              <w:t>s</w:t>
            </w:r>
            <w:r>
              <w:rPr>
                <w:sz w:val="24"/>
                <w:szCs w:val="24"/>
              </w:rPr>
              <w:t>q. mm</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5</w:t>
            </w:r>
            <w:r>
              <w:rPr>
                <w:spacing w:val="2"/>
                <w:sz w:val="24"/>
                <w:szCs w:val="24"/>
              </w:rPr>
              <w:t>.</w:t>
            </w:r>
            <w:r>
              <w:rPr>
                <w:sz w:val="24"/>
                <w:szCs w:val="24"/>
              </w:rPr>
              <w:t>6</w:t>
            </w:r>
          </w:p>
        </w:tc>
        <w:tc>
          <w:tcPr>
            <w:tcW w:w="5276"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F</w:t>
            </w:r>
            <w:r>
              <w:rPr>
                <w:spacing w:val="-4"/>
                <w:sz w:val="24"/>
                <w:szCs w:val="24"/>
              </w:rPr>
              <w:t>i</w:t>
            </w:r>
            <w:r>
              <w:rPr>
                <w:sz w:val="24"/>
                <w:szCs w:val="24"/>
              </w:rPr>
              <w:t>n</w:t>
            </w:r>
            <w:r>
              <w:rPr>
                <w:spacing w:val="4"/>
                <w:sz w:val="24"/>
                <w:szCs w:val="24"/>
              </w:rPr>
              <w:t>a</w:t>
            </w:r>
            <w:r>
              <w:rPr>
                <w:sz w:val="24"/>
                <w:szCs w:val="24"/>
              </w:rPr>
              <w:t>l</w:t>
            </w:r>
            <w:r>
              <w:rPr>
                <w:spacing w:val="-6"/>
                <w:sz w:val="24"/>
                <w:szCs w:val="24"/>
              </w:rPr>
              <w:t xml:space="preserve"> </w:t>
            </w:r>
            <w:r>
              <w:rPr>
                <w:spacing w:val="-1"/>
                <w:sz w:val="24"/>
                <w:szCs w:val="24"/>
              </w:rPr>
              <w:t>c</w:t>
            </w:r>
            <w:r>
              <w:rPr>
                <w:spacing w:val="5"/>
                <w:sz w:val="24"/>
                <w:szCs w:val="24"/>
              </w:rPr>
              <w:t>o</w:t>
            </w:r>
            <w:r>
              <w:rPr>
                <w:spacing w:val="4"/>
                <w:sz w:val="24"/>
                <w:szCs w:val="24"/>
              </w:rPr>
              <w:t>e</w:t>
            </w:r>
            <w:r>
              <w:rPr>
                <w:spacing w:val="-3"/>
                <w:sz w:val="24"/>
                <w:szCs w:val="24"/>
              </w:rPr>
              <w:t>ff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t</w:t>
            </w:r>
            <w:r>
              <w:rPr>
                <w:spacing w:val="9"/>
                <w:sz w:val="24"/>
                <w:szCs w:val="24"/>
              </w:rPr>
              <w:t xml:space="preserve"> </w:t>
            </w:r>
            <w:r>
              <w:rPr>
                <w:spacing w:val="5"/>
                <w:sz w:val="24"/>
                <w:szCs w:val="24"/>
              </w:rPr>
              <w:t>o</w:t>
            </w:r>
            <w:r>
              <w:rPr>
                <w:sz w:val="24"/>
                <w:szCs w:val="24"/>
              </w:rPr>
              <w:t xml:space="preserve">f </w:t>
            </w:r>
            <w:r>
              <w:rPr>
                <w:spacing w:val="-4"/>
                <w:sz w:val="24"/>
                <w:szCs w:val="24"/>
              </w:rPr>
              <w:t>li</w:t>
            </w:r>
            <w:r>
              <w:rPr>
                <w:sz w:val="24"/>
                <w:szCs w:val="24"/>
              </w:rPr>
              <w:t>n</w:t>
            </w:r>
            <w:r>
              <w:rPr>
                <w:spacing w:val="-1"/>
                <w:sz w:val="24"/>
                <w:szCs w:val="24"/>
              </w:rPr>
              <w:t>ea</w:t>
            </w:r>
            <w:r>
              <w:rPr>
                <w:sz w:val="24"/>
                <w:szCs w:val="24"/>
              </w:rPr>
              <w:t>r</w:t>
            </w:r>
            <w:r>
              <w:rPr>
                <w:spacing w:val="4"/>
                <w:sz w:val="24"/>
                <w:szCs w:val="24"/>
              </w:rPr>
              <w:t xml:space="preserve"> </w:t>
            </w:r>
            <w:r>
              <w:rPr>
                <w:spacing w:val="-1"/>
                <w:sz w:val="24"/>
                <w:szCs w:val="24"/>
              </w:rPr>
              <w:t>e</w:t>
            </w:r>
            <w:r>
              <w:rPr>
                <w:spacing w:val="-5"/>
                <w:sz w:val="24"/>
                <w:szCs w:val="24"/>
              </w:rPr>
              <w:t>x</w:t>
            </w:r>
            <w:r>
              <w:rPr>
                <w:sz w:val="24"/>
                <w:szCs w:val="24"/>
              </w:rPr>
              <w:t>p</w:t>
            </w:r>
            <w:r>
              <w:rPr>
                <w:spacing w:val="4"/>
                <w:sz w:val="24"/>
                <w:szCs w:val="24"/>
              </w:rPr>
              <w:t>a</w:t>
            </w:r>
            <w:r>
              <w:rPr>
                <w:sz w:val="24"/>
                <w:szCs w:val="24"/>
              </w:rPr>
              <w:t>n</w:t>
            </w:r>
            <w:r>
              <w:rPr>
                <w:spacing w:val="2"/>
                <w:sz w:val="24"/>
                <w:szCs w:val="24"/>
              </w:rPr>
              <w:t>s</w:t>
            </w:r>
            <w:r>
              <w:rPr>
                <w:spacing w:val="-9"/>
                <w:sz w:val="24"/>
                <w:szCs w:val="24"/>
              </w:rPr>
              <w:t>i</w:t>
            </w:r>
            <w:r>
              <w:rPr>
                <w:spacing w:val="9"/>
                <w:sz w:val="24"/>
                <w:szCs w:val="24"/>
              </w:rPr>
              <w:t>o</w:t>
            </w:r>
            <w:r>
              <w:rPr>
                <w:sz w:val="24"/>
                <w:szCs w:val="24"/>
              </w:rPr>
              <w:t>n</w:t>
            </w:r>
          </w:p>
        </w:tc>
        <w:tc>
          <w:tcPr>
            <w:tcW w:w="1202"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91"/>
              <w:rPr>
                <w:sz w:val="24"/>
                <w:szCs w:val="24"/>
              </w:rPr>
            </w:pPr>
            <w:r>
              <w:rPr>
                <w:spacing w:val="1"/>
                <w:sz w:val="24"/>
                <w:szCs w:val="24"/>
              </w:rPr>
              <w:t>P</w:t>
            </w:r>
            <w:r>
              <w:rPr>
                <w:spacing w:val="-1"/>
                <w:sz w:val="24"/>
                <w:szCs w:val="24"/>
              </w:rPr>
              <w:t>e</w:t>
            </w:r>
            <w:r>
              <w:rPr>
                <w:sz w:val="24"/>
                <w:szCs w:val="24"/>
              </w:rPr>
              <w:t>r</w:t>
            </w:r>
            <w:r>
              <w:rPr>
                <w:spacing w:val="4"/>
                <w:sz w:val="24"/>
                <w:szCs w:val="24"/>
              </w:rPr>
              <w:t xml:space="preserve"> </w:t>
            </w:r>
            <w:r>
              <w:rPr>
                <w:position w:val="6"/>
                <w:sz w:val="24"/>
                <w:szCs w:val="24"/>
              </w:rPr>
              <w:t>0</w:t>
            </w:r>
            <w:r>
              <w:rPr>
                <w:spacing w:val="26"/>
                <w:position w:val="6"/>
                <w:sz w:val="24"/>
                <w:szCs w:val="24"/>
              </w:rPr>
              <w:t xml:space="preserve"> </w:t>
            </w:r>
            <w:r>
              <w:rPr>
                <w:sz w:val="24"/>
                <w:szCs w:val="24"/>
              </w:rPr>
              <w:t>C</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5</w:t>
            </w:r>
            <w:r>
              <w:rPr>
                <w:spacing w:val="2"/>
                <w:sz w:val="24"/>
                <w:szCs w:val="24"/>
              </w:rPr>
              <w:t>.</w:t>
            </w:r>
            <w:r>
              <w:rPr>
                <w:sz w:val="24"/>
                <w:szCs w:val="24"/>
              </w:rPr>
              <w:t>7</w:t>
            </w:r>
          </w:p>
        </w:tc>
        <w:tc>
          <w:tcPr>
            <w:tcW w:w="6478" w:type="dxa"/>
            <w:gridSpan w:val="3"/>
            <w:tcBorders>
              <w:top w:val="single" w:sz="4" w:space="0" w:color="000000"/>
              <w:left w:val="single" w:sz="4" w:space="0" w:color="000000"/>
              <w:bottom w:val="single" w:sz="4" w:space="0" w:color="000000"/>
              <w:right w:val="single" w:sz="4" w:space="0" w:color="000000"/>
            </w:tcBorders>
          </w:tcPr>
          <w:p w:rsidR="008D75EE" w:rsidRDefault="00B30AA0">
            <w:pPr>
              <w:ind w:left="105" w:right="2144"/>
              <w:rPr>
                <w:sz w:val="24"/>
                <w:szCs w:val="24"/>
              </w:rPr>
            </w:pPr>
            <w:r>
              <w:rPr>
                <w:b/>
                <w:sz w:val="24"/>
                <w:szCs w:val="24"/>
              </w:rPr>
              <w:t>A</w:t>
            </w:r>
            <w:r>
              <w:rPr>
                <w:b/>
                <w:spacing w:val="-5"/>
                <w:sz w:val="24"/>
                <w:szCs w:val="24"/>
              </w:rPr>
              <w:t>l</w:t>
            </w:r>
            <w:r>
              <w:rPr>
                <w:b/>
                <w:spacing w:val="1"/>
                <w:sz w:val="24"/>
                <w:szCs w:val="24"/>
              </w:rPr>
              <w:t>u</w:t>
            </w:r>
            <w:r>
              <w:rPr>
                <w:b/>
                <w:spacing w:val="-3"/>
                <w:sz w:val="24"/>
                <w:szCs w:val="24"/>
              </w:rPr>
              <w:t>m</w:t>
            </w:r>
            <w:r>
              <w:rPr>
                <w:b/>
                <w:sz w:val="24"/>
                <w:szCs w:val="24"/>
              </w:rPr>
              <w:t>i</w:t>
            </w:r>
            <w:r>
              <w:rPr>
                <w:b/>
                <w:spacing w:val="1"/>
                <w:sz w:val="24"/>
                <w:szCs w:val="24"/>
              </w:rPr>
              <w:t>n</w:t>
            </w:r>
            <w:r>
              <w:rPr>
                <w:b/>
                <w:spacing w:val="6"/>
                <w:sz w:val="24"/>
                <w:szCs w:val="24"/>
              </w:rPr>
              <w:t>u</w:t>
            </w:r>
            <w:r>
              <w:rPr>
                <w:b/>
                <w:sz w:val="24"/>
                <w:szCs w:val="24"/>
              </w:rPr>
              <w:t>m</w:t>
            </w:r>
            <w:r>
              <w:rPr>
                <w:b/>
                <w:spacing w:val="-1"/>
                <w:sz w:val="24"/>
                <w:szCs w:val="24"/>
              </w:rPr>
              <w:t xml:space="preserve"> c</w:t>
            </w:r>
            <w:r>
              <w:rPr>
                <w:b/>
                <w:spacing w:val="-4"/>
                <w:sz w:val="24"/>
                <w:szCs w:val="24"/>
              </w:rPr>
              <w:t>l</w:t>
            </w:r>
            <w:r>
              <w:rPr>
                <w:b/>
                <w:sz w:val="24"/>
                <w:szCs w:val="24"/>
              </w:rPr>
              <w:t>a</w:t>
            </w:r>
            <w:r>
              <w:rPr>
                <w:b/>
                <w:spacing w:val="1"/>
                <w:sz w:val="24"/>
                <w:szCs w:val="24"/>
              </w:rPr>
              <w:t>dd</w:t>
            </w:r>
            <w:r>
              <w:rPr>
                <w:b/>
                <w:sz w:val="24"/>
                <w:szCs w:val="24"/>
              </w:rPr>
              <w:t>i</w:t>
            </w:r>
            <w:r>
              <w:rPr>
                <w:b/>
                <w:spacing w:val="1"/>
                <w:sz w:val="24"/>
                <w:szCs w:val="24"/>
              </w:rPr>
              <w:t>n</w:t>
            </w:r>
            <w:r>
              <w:rPr>
                <w:b/>
                <w:sz w:val="24"/>
                <w:szCs w:val="24"/>
              </w:rPr>
              <w:t>g</w:t>
            </w:r>
            <w:r>
              <w:rPr>
                <w:b/>
                <w:spacing w:val="2"/>
                <w:sz w:val="24"/>
                <w:szCs w:val="24"/>
              </w:rPr>
              <w:t xml:space="preserve"> </w:t>
            </w:r>
            <w:r>
              <w:rPr>
                <w:b/>
                <w:sz w:val="24"/>
                <w:szCs w:val="24"/>
              </w:rPr>
              <w:t>of</w:t>
            </w:r>
            <w:r>
              <w:rPr>
                <w:b/>
                <w:spacing w:val="-1"/>
                <w:sz w:val="24"/>
                <w:szCs w:val="24"/>
              </w:rPr>
              <w:t xml:space="preserve"> c</w:t>
            </w:r>
            <w:r>
              <w:rPr>
                <w:b/>
                <w:spacing w:val="5"/>
                <w:sz w:val="24"/>
                <w:szCs w:val="24"/>
              </w:rPr>
              <w:t>o</w:t>
            </w:r>
            <w:r>
              <w:rPr>
                <w:b/>
                <w:spacing w:val="-6"/>
                <w:sz w:val="24"/>
                <w:szCs w:val="24"/>
              </w:rPr>
              <w:t>r</w:t>
            </w:r>
            <w:r>
              <w:rPr>
                <w:b/>
                <w:sz w:val="24"/>
                <w:szCs w:val="24"/>
              </w:rPr>
              <w:t>e</w:t>
            </w:r>
            <w:r>
              <w:rPr>
                <w:b/>
                <w:spacing w:val="1"/>
                <w:sz w:val="24"/>
                <w:szCs w:val="24"/>
              </w:rPr>
              <w:t xml:space="preserve"> (</w:t>
            </w:r>
            <w:r>
              <w:rPr>
                <w:b/>
                <w:sz w:val="24"/>
                <w:szCs w:val="24"/>
              </w:rPr>
              <w:t>if a</w:t>
            </w:r>
            <w:r>
              <w:rPr>
                <w:b/>
                <w:spacing w:val="1"/>
                <w:sz w:val="24"/>
                <w:szCs w:val="24"/>
              </w:rPr>
              <w:t>pp</w:t>
            </w:r>
            <w:r>
              <w:rPr>
                <w:b/>
                <w:spacing w:val="-4"/>
                <w:sz w:val="24"/>
                <w:szCs w:val="24"/>
              </w:rPr>
              <w:t>l</w:t>
            </w:r>
            <w:r>
              <w:rPr>
                <w:b/>
                <w:sz w:val="24"/>
                <w:szCs w:val="24"/>
              </w:rPr>
              <w:t>icab</w:t>
            </w:r>
            <w:r>
              <w:rPr>
                <w:b/>
                <w:spacing w:val="-4"/>
                <w:sz w:val="24"/>
                <w:szCs w:val="24"/>
              </w:rPr>
              <w:t>l</w:t>
            </w:r>
            <w:r>
              <w:rPr>
                <w:b/>
                <w:spacing w:val="-1"/>
                <w:sz w:val="24"/>
                <w:szCs w:val="24"/>
              </w:rPr>
              <w:t>e</w:t>
            </w:r>
            <w:r>
              <w:rPr>
                <w:b/>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a</w:t>
            </w:r>
            <w:r>
              <w:rPr>
                <w:sz w:val="24"/>
                <w:szCs w:val="24"/>
              </w:rPr>
              <w:t xml:space="preserve">)   </w:t>
            </w:r>
            <w:r>
              <w:rPr>
                <w:spacing w:val="16"/>
                <w:sz w:val="24"/>
                <w:szCs w:val="24"/>
              </w:rPr>
              <w:t xml:space="preserve"> </w:t>
            </w:r>
            <w:r>
              <w:rPr>
                <w:spacing w:val="2"/>
                <w:sz w:val="24"/>
                <w:szCs w:val="24"/>
              </w:rPr>
              <w:t>T</w:t>
            </w:r>
            <w:r>
              <w:rPr>
                <w:sz w:val="24"/>
                <w:szCs w:val="24"/>
              </w:rPr>
              <w:t>h</w:t>
            </w:r>
            <w:r>
              <w:rPr>
                <w:spacing w:val="-4"/>
                <w:sz w:val="24"/>
                <w:szCs w:val="24"/>
              </w:rPr>
              <w:t>i</w:t>
            </w:r>
            <w:r>
              <w:rPr>
                <w:spacing w:val="-1"/>
                <w:sz w:val="24"/>
                <w:szCs w:val="24"/>
              </w:rPr>
              <w:t>c</w:t>
            </w:r>
            <w:r>
              <w:rPr>
                <w:spacing w:val="5"/>
                <w:sz w:val="24"/>
                <w:szCs w:val="24"/>
              </w:rPr>
              <w:t>k</w:t>
            </w:r>
            <w:r>
              <w:rPr>
                <w:spacing w:val="-5"/>
                <w:sz w:val="24"/>
                <w:szCs w:val="24"/>
              </w:rPr>
              <w:t>n</w:t>
            </w:r>
            <w:r>
              <w:rPr>
                <w:spacing w:val="-1"/>
                <w:sz w:val="24"/>
                <w:szCs w:val="24"/>
              </w:rPr>
              <w:t>e</w:t>
            </w:r>
            <w:r>
              <w:rPr>
                <w:spacing w:val="2"/>
                <w:sz w:val="24"/>
                <w:szCs w:val="24"/>
              </w:rPr>
              <w:t>s</w:t>
            </w:r>
            <w:r>
              <w:rPr>
                <w:sz w:val="24"/>
                <w:szCs w:val="24"/>
              </w:rPr>
              <w:t>s</w:t>
            </w:r>
            <w:r>
              <w:rPr>
                <w:spacing w:val="-3"/>
                <w:sz w:val="24"/>
                <w:szCs w:val="24"/>
              </w:rPr>
              <w:t xml:space="preserve"> </w:t>
            </w:r>
            <w:r>
              <w:rPr>
                <w:spacing w:val="5"/>
                <w:sz w:val="24"/>
                <w:szCs w:val="24"/>
              </w:rPr>
              <w:t>o</w:t>
            </w:r>
            <w:r>
              <w:rPr>
                <w:sz w:val="24"/>
                <w:szCs w:val="24"/>
              </w:rPr>
              <w:t>f</w:t>
            </w:r>
            <w:r>
              <w:rPr>
                <w:spacing w:val="-10"/>
                <w:sz w:val="24"/>
                <w:szCs w:val="24"/>
              </w:rPr>
              <w:t xml:space="preserve"> </w:t>
            </w:r>
            <w:r>
              <w:rPr>
                <w:spacing w:val="4"/>
                <w:sz w:val="24"/>
                <w:szCs w:val="24"/>
              </w:rPr>
              <w:t>c</w:t>
            </w:r>
            <w:r>
              <w:rPr>
                <w:spacing w:val="-9"/>
                <w:sz w:val="24"/>
                <w:szCs w:val="24"/>
              </w:rPr>
              <w:t>l</w:t>
            </w:r>
            <w:r>
              <w:rPr>
                <w:spacing w:val="-1"/>
                <w:sz w:val="24"/>
                <w:szCs w:val="24"/>
              </w:rPr>
              <w:t>a</w:t>
            </w:r>
            <w:r>
              <w:rPr>
                <w:sz w:val="24"/>
                <w:szCs w:val="24"/>
              </w:rPr>
              <w:t>d</w:t>
            </w:r>
            <w:r>
              <w:rPr>
                <w:spacing w:val="5"/>
                <w:sz w:val="24"/>
                <w:szCs w:val="24"/>
              </w:rPr>
              <w:t>d</w:t>
            </w:r>
            <w:r>
              <w:rPr>
                <w:spacing w:val="-4"/>
                <w:sz w:val="24"/>
                <w:szCs w:val="24"/>
              </w:rPr>
              <w:t>i</w:t>
            </w:r>
            <w:r>
              <w:rPr>
                <w:sz w:val="24"/>
                <w:szCs w:val="24"/>
              </w:rPr>
              <w:t>ng</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8"/>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185"/>
              <w:rPr>
                <w:sz w:val="24"/>
                <w:szCs w:val="24"/>
              </w:rPr>
            </w:pPr>
            <w:r>
              <w:rPr>
                <w:spacing w:val="-4"/>
                <w:sz w:val="24"/>
                <w:szCs w:val="24"/>
              </w:rPr>
              <w:t>i</w:t>
            </w:r>
            <w:r>
              <w:rPr>
                <w:sz w:val="24"/>
                <w:szCs w:val="24"/>
              </w:rPr>
              <w:t xml:space="preserve">)        </w:t>
            </w:r>
            <w:r>
              <w:rPr>
                <w:spacing w:val="38"/>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503" w:right="504"/>
              <w:jc w:val="center"/>
              <w:rPr>
                <w:sz w:val="24"/>
                <w:szCs w:val="24"/>
              </w:rPr>
            </w:pPr>
            <w:r>
              <w:rPr>
                <w:sz w:val="24"/>
                <w:szCs w:val="24"/>
              </w:rPr>
              <w:t>mm</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2"/>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185"/>
              <w:rPr>
                <w:sz w:val="24"/>
                <w:szCs w:val="24"/>
              </w:rPr>
            </w:pPr>
            <w:r>
              <w:rPr>
                <w:sz w:val="24"/>
                <w:szCs w:val="24"/>
              </w:rPr>
              <w:t>i</w:t>
            </w:r>
            <w:r>
              <w:rPr>
                <w:spacing w:val="-9"/>
                <w:sz w:val="24"/>
                <w:szCs w:val="24"/>
              </w:rPr>
              <w:t>i</w:t>
            </w:r>
            <w:r>
              <w:rPr>
                <w:sz w:val="24"/>
                <w:szCs w:val="24"/>
              </w:rPr>
              <w:t xml:space="preserve">)       </w:t>
            </w:r>
            <w:r>
              <w:rPr>
                <w:spacing w:val="35"/>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503" w:right="504"/>
              <w:jc w:val="center"/>
              <w:rPr>
                <w:sz w:val="24"/>
                <w:szCs w:val="24"/>
              </w:rPr>
            </w:pPr>
            <w:r>
              <w:rPr>
                <w:sz w:val="24"/>
                <w:szCs w:val="24"/>
              </w:rPr>
              <w:t>mm</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162"/>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105" w:right="501"/>
              <w:rPr>
                <w:sz w:val="24"/>
                <w:szCs w:val="24"/>
              </w:rPr>
            </w:pPr>
            <w:r>
              <w:rPr>
                <w:spacing w:val="-5"/>
                <w:sz w:val="24"/>
                <w:szCs w:val="24"/>
              </w:rPr>
              <w:t>b</w:t>
            </w:r>
            <w:r>
              <w:rPr>
                <w:spacing w:val="1"/>
                <w:sz w:val="24"/>
                <w:szCs w:val="24"/>
              </w:rPr>
              <w:t xml:space="preserve">) </w:t>
            </w:r>
            <w:r>
              <w:rPr>
                <w:spacing w:val="2"/>
                <w:sz w:val="24"/>
                <w:szCs w:val="24"/>
              </w:rPr>
              <w:t>M</w:t>
            </w:r>
            <w:r>
              <w:rPr>
                <w:spacing w:val="-4"/>
                <w:sz w:val="24"/>
                <w:szCs w:val="24"/>
              </w:rPr>
              <w:t>i</w:t>
            </w:r>
            <w:r>
              <w:rPr>
                <w:spacing w:val="5"/>
                <w:sz w:val="24"/>
                <w:szCs w:val="24"/>
              </w:rPr>
              <w:t>n</w:t>
            </w:r>
            <w:r>
              <w:rPr>
                <w:sz w:val="24"/>
                <w:szCs w:val="24"/>
              </w:rPr>
              <w:t>i</w:t>
            </w:r>
            <w:r>
              <w:rPr>
                <w:spacing w:val="-4"/>
                <w:sz w:val="24"/>
                <w:szCs w:val="24"/>
              </w:rPr>
              <w:t>m</w:t>
            </w:r>
            <w:r>
              <w:rPr>
                <w:spacing w:val="5"/>
                <w:sz w:val="24"/>
                <w:szCs w:val="24"/>
              </w:rPr>
              <w:t>u</w:t>
            </w:r>
            <w:r>
              <w:rPr>
                <w:sz w:val="24"/>
                <w:szCs w:val="24"/>
              </w:rPr>
              <w:t>m</w:t>
            </w:r>
            <w:r>
              <w:rPr>
                <w:spacing w:val="-2"/>
                <w:sz w:val="24"/>
                <w:szCs w:val="24"/>
              </w:rPr>
              <w:t xml:space="preserve"> </w:t>
            </w:r>
            <w:r>
              <w:rPr>
                <w:spacing w:val="-5"/>
                <w:sz w:val="24"/>
                <w:szCs w:val="24"/>
              </w:rPr>
              <w:t>n</w:t>
            </w:r>
            <w:r>
              <w:rPr>
                <w:spacing w:val="5"/>
                <w:sz w:val="24"/>
                <w:szCs w:val="24"/>
              </w:rPr>
              <w:t>o</w:t>
            </w:r>
            <w:r>
              <w:rPr>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z w:val="24"/>
                <w:szCs w:val="24"/>
              </w:rPr>
              <w:t>w</w:t>
            </w:r>
            <w:r>
              <w:rPr>
                <w:spacing w:val="-5"/>
                <w:sz w:val="24"/>
                <w:szCs w:val="24"/>
              </w:rPr>
              <w:t>i</w:t>
            </w:r>
            <w:r>
              <w:rPr>
                <w:spacing w:val="-2"/>
                <w:sz w:val="24"/>
                <w:szCs w:val="24"/>
              </w:rPr>
              <w:t>s</w:t>
            </w:r>
            <w:r>
              <w:rPr>
                <w:spacing w:val="5"/>
                <w:sz w:val="24"/>
                <w:szCs w:val="24"/>
              </w:rPr>
              <w:t>t</w:t>
            </w:r>
            <w:r>
              <w:rPr>
                <w:sz w:val="24"/>
                <w:szCs w:val="24"/>
              </w:rPr>
              <w:t xml:space="preserve">s </w:t>
            </w:r>
            <w:r>
              <w:rPr>
                <w:spacing w:val="-4"/>
                <w:sz w:val="24"/>
                <w:szCs w:val="24"/>
              </w:rPr>
              <w:t>i</w:t>
            </w:r>
            <w:r>
              <w:rPr>
                <w:sz w:val="24"/>
                <w:szCs w:val="24"/>
              </w:rPr>
              <w:t>n</w:t>
            </w:r>
            <w:r>
              <w:rPr>
                <w:spacing w:val="-3"/>
                <w:sz w:val="24"/>
                <w:szCs w:val="24"/>
              </w:rPr>
              <w:t xml:space="preserve"> </w:t>
            </w:r>
            <w:r>
              <w:rPr>
                <w:sz w:val="24"/>
                <w:szCs w:val="24"/>
              </w:rPr>
              <w:t>a</w:t>
            </w:r>
            <w:r>
              <w:rPr>
                <w:spacing w:val="1"/>
                <w:sz w:val="24"/>
                <w:szCs w:val="24"/>
              </w:rPr>
              <w:t xml:space="preserve"> </w:t>
            </w:r>
            <w:r>
              <w:rPr>
                <w:sz w:val="24"/>
                <w:szCs w:val="24"/>
              </w:rPr>
              <w:t>g</w:t>
            </w:r>
            <w:r>
              <w:rPr>
                <w:spacing w:val="-1"/>
                <w:sz w:val="24"/>
                <w:szCs w:val="24"/>
              </w:rPr>
              <w:t>a</w:t>
            </w:r>
            <w:r>
              <w:rPr>
                <w:sz w:val="24"/>
                <w:szCs w:val="24"/>
              </w:rPr>
              <w:t>uge</w:t>
            </w:r>
            <w:r>
              <w:rPr>
                <w:spacing w:val="11"/>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 xml:space="preserve">h </w:t>
            </w:r>
            <w:r>
              <w:rPr>
                <w:spacing w:val="-1"/>
                <w:sz w:val="24"/>
                <w:szCs w:val="24"/>
              </w:rPr>
              <w:t>e</w:t>
            </w:r>
            <w:r>
              <w:rPr>
                <w:sz w:val="24"/>
                <w:szCs w:val="24"/>
              </w:rPr>
              <w:t>qu</w:t>
            </w:r>
            <w:r>
              <w:rPr>
                <w:spacing w:val="4"/>
                <w:sz w:val="24"/>
                <w:szCs w:val="24"/>
              </w:rPr>
              <w:t>a</w:t>
            </w:r>
            <w:r>
              <w:rPr>
                <w:sz w:val="24"/>
                <w:szCs w:val="24"/>
              </w:rPr>
              <w:t>l</w:t>
            </w:r>
            <w:r>
              <w:rPr>
                <w:spacing w:val="-6"/>
                <w:sz w:val="24"/>
                <w:szCs w:val="24"/>
              </w:rPr>
              <w:t xml:space="preserve"> </w:t>
            </w:r>
            <w:r>
              <w:rPr>
                <w:sz w:val="24"/>
                <w:szCs w:val="24"/>
              </w:rPr>
              <w:t>to</w:t>
            </w:r>
            <w:r>
              <w:rPr>
                <w:spacing w:val="7"/>
                <w:sz w:val="24"/>
                <w:szCs w:val="24"/>
              </w:rPr>
              <w:t xml:space="preserve"> </w:t>
            </w:r>
            <w:r>
              <w:rPr>
                <w:sz w:val="24"/>
                <w:szCs w:val="24"/>
              </w:rPr>
              <w:t>100</w:t>
            </w:r>
            <w:r>
              <w:rPr>
                <w:spacing w:val="-12"/>
                <w:sz w:val="24"/>
                <w:szCs w:val="24"/>
              </w:rPr>
              <w:t xml:space="preserve"> </w:t>
            </w:r>
            <w:r>
              <w:rPr>
                <w:spacing w:val="5"/>
                <w:sz w:val="24"/>
                <w:szCs w:val="24"/>
              </w:rPr>
              <w:t>t</w:t>
            </w:r>
            <w:r>
              <w:rPr>
                <w:spacing w:val="-4"/>
                <w:sz w:val="24"/>
                <w:szCs w:val="24"/>
              </w:rPr>
              <w:t>im</w:t>
            </w:r>
            <w:r>
              <w:rPr>
                <w:spacing w:val="4"/>
                <w:sz w:val="24"/>
                <w:szCs w:val="24"/>
              </w:rPr>
              <w:t>e</w:t>
            </w:r>
            <w:r>
              <w:rPr>
                <w:sz w:val="24"/>
                <w:szCs w:val="24"/>
              </w:rPr>
              <w:t>s</w:t>
            </w:r>
            <w:r>
              <w:rPr>
                <w:spacing w:val="1"/>
                <w:sz w:val="24"/>
                <w:szCs w:val="24"/>
              </w:rPr>
              <w:t xml:space="preserve"> </w:t>
            </w:r>
            <w:r>
              <w:rPr>
                <w:spacing w:val="5"/>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of</w:t>
            </w:r>
          </w:p>
          <w:p w:rsidR="008D75EE" w:rsidRDefault="00B30AA0">
            <w:pPr>
              <w:spacing w:line="260" w:lineRule="exact"/>
              <w:ind w:left="105"/>
              <w:rPr>
                <w:sz w:val="24"/>
                <w:szCs w:val="24"/>
              </w:rPr>
            </w:pPr>
            <w:r>
              <w:rPr>
                <w:spacing w:val="4"/>
                <w:sz w:val="24"/>
                <w:szCs w:val="24"/>
              </w:rPr>
              <w:t>w</w:t>
            </w:r>
            <w:r>
              <w:rPr>
                <w:spacing w:val="-9"/>
                <w:sz w:val="24"/>
                <w:szCs w:val="24"/>
              </w:rPr>
              <w:t>i</w:t>
            </w:r>
            <w:r>
              <w:rPr>
                <w:spacing w:val="1"/>
                <w:sz w:val="24"/>
                <w:szCs w:val="24"/>
              </w:rPr>
              <w:t>r</w:t>
            </w:r>
            <w:r>
              <w:rPr>
                <w:sz w:val="24"/>
                <w:szCs w:val="24"/>
              </w:rPr>
              <w:t>e</w:t>
            </w:r>
            <w:r>
              <w:rPr>
                <w:spacing w:val="1"/>
                <w:sz w:val="24"/>
                <w:szCs w:val="24"/>
              </w:rPr>
              <w:t xml:space="preserve"> </w:t>
            </w:r>
            <w:r>
              <w:rPr>
                <w:sz w:val="24"/>
                <w:szCs w:val="24"/>
              </w:rPr>
              <w:t>wh</w:t>
            </w:r>
            <w:r>
              <w:rPr>
                <w:spacing w:val="-5"/>
                <w:sz w:val="24"/>
                <w:szCs w:val="24"/>
              </w:rPr>
              <w:t>i</w:t>
            </w:r>
            <w:r>
              <w:rPr>
                <w:spacing w:val="4"/>
                <w:sz w:val="24"/>
                <w:szCs w:val="24"/>
              </w:rPr>
              <w:t>c</w:t>
            </w:r>
            <w:r>
              <w:rPr>
                <w:sz w:val="24"/>
                <w:szCs w:val="24"/>
              </w:rPr>
              <w:t>h</w:t>
            </w:r>
            <w:r>
              <w:rPr>
                <w:spacing w:val="-3"/>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 xml:space="preserve">ds </w:t>
            </w:r>
            <w:r>
              <w:rPr>
                <w:spacing w:val="-1"/>
                <w:sz w:val="24"/>
                <w:szCs w:val="24"/>
              </w:rPr>
              <w:t>c</w:t>
            </w:r>
            <w:r>
              <w:rPr>
                <w:spacing w:val="4"/>
                <w:sz w:val="24"/>
                <w:szCs w:val="24"/>
              </w:rPr>
              <w:t>a</w:t>
            </w:r>
            <w:r>
              <w:rPr>
                <w:sz w:val="24"/>
                <w:szCs w:val="24"/>
              </w:rPr>
              <w:t>n</w:t>
            </w:r>
            <w:r>
              <w:rPr>
                <w:spacing w:val="-3"/>
                <w:sz w:val="24"/>
                <w:szCs w:val="24"/>
              </w:rPr>
              <w:t xml:space="preserve"> </w:t>
            </w:r>
            <w:r>
              <w:rPr>
                <w:spacing w:val="4"/>
                <w:sz w:val="24"/>
                <w:szCs w:val="24"/>
              </w:rPr>
              <w:t>w</w:t>
            </w:r>
            <w:r>
              <w:rPr>
                <w:spacing w:val="-9"/>
                <w:sz w:val="24"/>
                <w:szCs w:val="24"/>
              </w:rPr>
              <w:t>i</w:t>
            </w:r>
            <w:r>
              <w:rPr>
                <w:spacing w:val="5"/>
                <w:sz w:val="24"/>
                <w:szCs w:val="24"/>
              </w:rPr>
              <w:t>t</w:t>
            </w:r>
            <w:r>
              <w:rPr>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pacing w:val="10"/>
                <w:sz w:val="24"/>
                <w:szCs w:val="24"/>
              </w:rPr>
              <w:t xml:space="preserve">d </w:t>
            </w:r>
            <w:r>
              <w:rPr>
                <w:spacing w:val="-4"/>
                <w:sz w:val="24"/>
                <w:szCs w:val="24"/>
              </w:rPr>
              <w:t>i</w:t>
            </w:r>
            <w:r>
              <w:rPr>
                <w:sz w:val="24"/>
                <w:szCs w:val="24"/>
              </w:rPr>
              <w:t>n</w:t>
            </w:r>
            <w:r>
              <w:rPr>
                <w:spacing w:val="-3"/>
                <w:sz w:val="24"/>
                <w:szCs w:val="24"/>
              </w:rPr>
              <w:t xml:space="preserve"> </w:t>
            </w:r>
            <w:r>
              <w:rPr>
                <w:spacing w:val="5"/>
                <w:sz w:val="24"/>
                <w:szCs w:val="24"/>
              </w:rPr>
              <w:t>t</w:t>
            </w:r>
            <w:r>
              <w:rPr>
                <w:spacing w:val="-5"/>
                <w:sz w:val="24"/>
                <w:szCs w:val="24"/>
              </w:rPr>
              <w:t>h</w:t>
            </w:r>
            <w:r>
              <w:rPr>
                <w:sz w:val="24"/>
                <w:szCs w:val="24"/>
              </w:rPr>
              <w:t>e</w:t>
            </w:r>
          </w:p>
          <w:p w:rsidR="008D75EE" w:rsidRDefault="00B30AA0">
            <w:pPr>
              <w:spacing w:before="2"/>
              <w:ind w:left="105"/>
              <w:rPr>
                <w:sz w:val="24"/>
                <w:szCs w:val="24"/>
              </w:rPr>
            </w:pPr>
            <w:r>
              <w:rPr>
                <w:sz w:val="24"/>
                <w:szCs w:val="24"/>
              </w:rPr>
              <w:t>t</w:t>
            </w:r>
            <w:r>
              <w:rPr>
                <w:spacing w:val="5"/>
                <w:sz w:val="24"/>
                <w:szCs w:val="24"/>
              </w:rPr>
              <w:t>o</w:t>
            </w:r>
            <w:r>
              <w:rPr>
                <w:spacing w:val="1"/>
                <w:sz w:val="24"/>
                <w:szCs w:val="24"/>
              </w:rPr>
              <w:t>r</w:t>
            </w:r>
            <w:r>
              <w:rPr>
                <w:spacing w:val="-2"/>
                <w:sz w:val="24"/>
                <w:szCs w:val="24"/>
              </w:rPr>
              <w:t>s</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8"/>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a</w:t>
            </w:r>
            <w:r>
              <w:rPr>
                <w:sz w:val="24"/>
                <w:szCs w:val="24"/>
              </w:rPr>
              <w:t>)</w:t>
            </w:r>
            <w:r>
              <w:rPr>
                <w:spacing w:val="-25"/>
                <w:sz w:val="24"/>
                <w:szCs w:val="24"/>
              </w:rPr>
              <w:t xml:space="preserve"> </w:t>
            </w:r>
            <w:r>
              <w:rPr>
                <w:spacing w:val="-2"/>
                <w:sz w:val="24"/>
                <w:szCs w:val="24"/>
              </w:rPr>
              <w:t>B</w:t>
            </w:r>
            <w:r>
              <w:rPr>
                <w:spacing w:val="-1"/>
                <w:sz w:val="24"/>
                <w:szCs w:val="24"/>
              </w:rPr>
              <w:t>e</w:t>
            </w:r>
            <w:r>
              <w:rPr>
                <w:spacing w:val="-8"/>
                <w:sz w:val="24"/>
                <w:szCs w:val="24"/>
              </w:rPr>
              <w:t>f</w:t>
            </w:r>
            <w:r>
              <w:rPr>
                <w:spacing w:val="5"/>
                <w:sz w:val="24"/>
                <w:szCs w:val="24"/>
              </w:rPr>
              <w:t>o</w:t>
            </w:r>
            <w:r>
              <w:rPr>
                <w:spacing w:val="1"/>
                <w:sz w:val="24"/>
                <w:szCs w:val="24"/>
              </w:rPr>
              <w:t>r</w:t>
            </w:r>
            <w:r>
              <w:rPr>
                <w:sz w:val="24"/>
                <w:szCs w:val="24"/>
              </w:rPr>
              <w:t>e</w:t>
            </w:r>
            <w:r>
              <w:rPr>
                <w:spacing w:val="1"/>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74"/>
              <w:rPr>
                <w:sz w:val="24"/>
                <w:szCs w:val="24"/>
              </w:rPr>
            </w:pPr>
            <w:r>
              <w:rPr>
                <w:sz w:val="24"/>
                <w:szCs w:val="24"/>
              </w:rPr>
              <w:t>N</w:t>
            </w:r>
            <w:r>
              <w:rPr>
                <w:spacing w:val="4"/>
                <w:sz w:val="24"/>
                <w:szCs w:val="24"/>
              </w:rPr>
              <w:t>o</w:t>
            </w:r>
            <w:r>
              <w:rPr>
                <w:spacing w:val="-2"/>
                <w:sz w:val="24"/>
                <w:szCs w:val="24"/>
              </w:rPr>
              <w:t>s</w:t>
            </w:r>
            <w:r>
              <w:rPr>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95"/>
              <w:rPr>
                <w:sz w:val="24"/>
                <w:szCs w:val="24"/>
              </w:rPr>
            </w:pPr>
            <w:r>
              <w:rPr>
                <w:spacing w:val="-5"/>
                <w:sz w:val="24"/>
                <w:szCs w:val="24"/>
              </w:rPr>
              <w:t>b</w:t>
            </w:r>
            <w:r>
              <w:rPr>
                <w:sz w:val="24"/>
                <w:szCs w:val="24"/>
              </w:rPr>
              <w:t xml:space="preserve">) </w:t>
            </w:r>
            <w:r>
              <w:rPr>
                <w:spacing w:val="6"/>
                <w:sz w:val="24"/>
                <w:szCs w:val="24"/>
              </w:rPr>
              <w:t xml:space="preserve"> </w:t>
            </w:r>
            <w:r>
              <w:rPr>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5"/>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74"/>
              <w:rPr>
                <w:sz w:val="24"/>
                <w:szCs w:val="24"/>
              </w:rPr>
            </w:pPr>
            <w:r>
              <w:rPr>
                <w:sz w:val="24"/>
                <w:szCs w:val="24"/>
              </w:rPr>
              <w:t>N</w:t>
            </w:r>
            <w:r>
              <w:rPr>
                <w:spacing w:val="4"/>
                <w:sz w:val="24"/>
                <w:szCs w:val="24"/>
              </w:rPr>
              <w:t>o</w:t>
            </w:r>
            <w:r>
              <w:rPr>
                <w:spacing w:val="-2"/>
                <w:sz w:val="24"/>
                <w:szCs w:val="24"/>
              </w:rPr>
              <w:t>s</w:t>
            </w:r>
            <w:r>
              <w:rPr>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ind w:left="105" w:right="346"/>
              <w:rPr>
                <w:sz w:val="24"/>
                <w:szCs w:val="24"/>
              </w:rPr>
            </w:pPr>
            <w:r>
              <w:rPr>
                <w:spacing w:val="-1"/>
                <w:sz w:val="24"/>
                <w:szCs w:val="24"/>
              </w:rPr>
              <w:t>c</w:t>
            </w:r>
            <w:r>
              <w:rPr>
                <w:sz w:val="24"/>
                <w:szCs w:val="24"/>
              </w:rPr>
              <w:t>)</w:t>
            </w:r>
            <w:r>
              <w:rPr>
                <w:spacing w:val="4"/>
                <w:sz w:val="24"/>
                <w:szCs w:val="24"/>
              </w:rPr>
              <w:t xml:space="preserve"> </w:t>
            </w:r>
            <w:r>
              <w:rPr>
                <w:spacing w:val="2"/>
                <w:sz w:val="24"/>
                <w:szCs w:val="24"/>
              </w:rPr>
              <w:t>M</w:t>
            </w:r>
            <w:r>
              <w:rPr>
                <w:spacing w:val="-4"/>
                <w:sz w:val="24"/>
                <w:szCs w:val="24"/>
              </w:rPr>
              <w:t>i</w:t>
            </w:r>
            <w:r>
              <w:rPr>
                <w:sz w:val="24"/>
                <w:szCs w:val="24"/>
              </w:rPr>
              <w:t>n</w:t>
            </w:r>
            <w:r>
              <w:rPr>
                <w:spacing w:val="-4"/>
                <w:sz w:val="24"/>
                <w:szCs w:val="24"/>
              </w:rPr>
              <w:t>im</w:t>
            </w:r>
            <w:r>
              <w:rPr>
                <w:spacing w:val="5"/>
                <w:sz w:val="24"/>
                <w:szCs w:val="24"/>
              </w:rPr>
              <w:t>u</w:t>
            </w:r>
            <w:r>
              <w:rPr>
                <w:sz w:val="24"/>
                <w:szCs w:val="24"/>
              </w:rPr>
              <w:t xml:space="preserve">m </w:t>
            </w:r>
            <w:r>
              <w:rPr>
                <w:spacing w:val="4"/>
                <w:sz w:val="24"/>
                <w:szCs w:val="24"/>
              </w:rPr>
              <w:t>e</w:t>
            </w:r>
            <w:r>
              <w:rPr>
                <w:spacing w:val="-9"/>
                <w:sz w:val="24"/>
                <w:szCs w:val="24"/>
              </w:rPr>
              <w:t>l</w:t>
            </w:r>
            <w:r>
              <w:rPr>
                <w:spacing w:val="9"/>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7"/>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2"/>
                <w:sz w:val="24"/>
                <w:szCs w:val="24"/>
              </w:rPr>
              <w:t xml:space="preserve">a </w:t>
            </w:r>
            <w:r>
              <w:rPr>
                <w:sz w:val="24"/>
                <w:szCs w:val="24"/>
              </w:rPr>
              <w:t>g</w:t>
            </w:r>
            <w:r>
              <w:rPr>
                <w:spacing w:val="-1"/>
                <w:sz w:val="24"/>
                <w:szCs w:val="24"/>
              </w:rPr>
              <w:t>a</w:t>
            </w:r>
            <w:r>
              <w:rPr>
                <w:sz w:val="24"/>
                <w:szCs w:val="24"/>
              </w:rPr>
              <w:t xml:space="preserve">uge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250</w:t>
            </w:r>
            <w:r>
              <w:rPr>
                <w:spacing w:val="9"/>
                <w:sz w:val="24"/>
                <w:szCs w:val="24"/>
              </w:rPr>
              <w:t xml:space="preserve"> </w:t>
            </w:r>
            <w:r>
              <w:rPr>
                <w:spacing w:val="-4"/>
                <w:sz w:val="24"/>
                <w:szCs w:val="24"/>
              </w:rPr>
              <w:t>mm</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590" w:right="592"/>
              <w:jc w:val="center"/>
              <w:rPr>
                <w:sz w:val="24"/>
                <w:szCs w:val="24"/>
              </w:rPr>
            </w:pPr>
            <w:r>
              <w:rPr>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6"/>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42" w:lineRule="auto"/>
              <w:ind w:left="105" w:right="191"/>
              <w:rPr>
                <w:sz w:val="24"/>
                <w:szCs w:val="24"/>
              </w:rPr>
            </w:pPr>
            <w:r>
              <w:rPr>
                <w:sz w:val="24"/>
                <w:szCs w:val="24"/>
              </w:rPr>
              <w:t>d)</w:t>
            </w:r>
            <w:r>
              <w:rPr>
                <w:spacing w:val="4"/>
                <w:sz w:val="24"/>
                <w:szCs w:val="24"/>
              </w:rPr>
              <w:t xml:space="preserve"> </w:t>
            </w:r>
            <w:r>
              <w:rPr>
                <w:spacing w:val="-2"/>
                <w:sz w:val="24"/>
                <w:szCs w:val="24"/>
              </w:rPr>
              <w:t>R</w:t>
            </w:r>
            <w:r>
              <w:rPr>
                <w:spacing w:val="-1"/>
                <w:sz w:val="24"/>
                <w:szCs w:val="24"/>
              </w:rPr>
              <w:t>e</w:t>
            </w:r>
            <w:r>
              <w:rPr>
                <w:spacing w:val="2"/>
                <w:sz w:val="24"/>
                <w:szCs w:val="24"/>
              </w:rPr>
              <w:t>s</w:t>
            </w:r>
            <w:r>
              <w:rPr>
                <w:spacing w:val="-9"/>
                <w:sz w:val="24"/>
                <w:szCs w:val="24"/>
              </w:rPr>
              <w:t>i</w:t>
            </w:r>
            <w:r>
              <w:rPr>
                <w:spacing w:val="-2"/>
                <w:sz w:val="24"/>
                <w:szCs w:val="24"/>
              </w:rPr>
              <w:t>s</w:t>
            </w:r>
            <w:r>
              <w:rPr>
                <w:spacing w:val="5"/>
                <w:sz w:val="24"/>
                <w:szCs w:val="24"/>
              </w:rPr>
              <w:t>t</w:t>
            </w:r>
            <w:r>
              <w:rPr>
                <w:spacing w:val="4"/>
                <w:sz w:val="24"/>
                <w:szCs w:val="24"/>
              </w:rPr>
              <w:t>a</w:t>
            </w:r>
            <w:r>
              <w:rPr>
                <w:spacing w:val="-5"/>
                <w:sz w:val="24"/>
                <w:szCs w:val="24"/>
              </w:rPr>
              <w:t>n</w:t>
            </w:r>
            <w:r>
              <w:rPr>
                <w:spacing w:val="-1"/>
                <w:sz w:val="24"/>
                <w:szCs w:val="24"/>
              </w:rPr>
              <w:t>c</w:t>
            </w:r>
            <w:r>
              <w:rPr>
                <w:sz w:val="24"/>
                <w:szCs w:val="24"/>
              </w:rPr>
              <w:t>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1</w:t>
            </w:r>
            <w:r>
              <w:rPr>
                <w:sz w:val="24"/>
                <w:szCs w:val="24"/>
              </w:rPr>
              <w:t>m</w:t>
            </w:r>
            <w:r>
              <w:rPr>
                <w:spacing w:val="-2"/>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2"/>
                <w:sz w:val="24"/>
                <w:szCs w:val="24"/>
              </w:rPr>
              <w:t xml:space="preserve"> </w:t>
            </w:r>
            <w:r>
              <w:rPr>
                <w:spacing w:val="-1"/>
                <w:sz w:val="24"/>
                <w:szCs w:val="24"/>
              </w:rPr>
              <w:t>a</w:t>
            </w:r>
            <w:r>
              <w:rPr>
                <w:spacing w:val="6"/>
                <w:sz w:val="24"/>
                <w:szCs w:val="24"/>
              </w:rPr>
              <w:t xml:space="preserve">t </w:t>
            </w:r>
            <w:r>
              <w:rPr>
                <w:sz w:val="24"/>
                <w:szCs w:val="24"/>
              </w:rPr>
              <w:t>20</w:t>
            </w:r>
            <w:r>
              <w:rPr>
                <w:spacing w:val="2"/>
                <w:sz w:val="24"/>
                <w:szCs w:val="24"/>
              </w:rPr>
              <w:t xml:space="preserve"> </w:t>
            </w:r>
            <w:r>
              <w:rPr>
                <w:sz w:val="24"/>
                <w:szCs w:val="24"/>
              </w:rPr>
              <w:t>d</w:t>
            </w:r>
            <w:r>
              <w:rPr>
                <w:spacing w:val="-1"/>
                <w:sz w:val="24"/>
                <w:szCs w:val="24"/>
              </w:rPr>
              <w:t>e</w:t>
            </w:r>
            <w:r>
              <w:rPr>
                <w:sz w:val="24"/>
                <w:szCs w:val="24"/>
              </w:rPr>
              <w:t>g. C</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441"/>
              <w:rPr>
                <w:sz w:val="24"/>
                <w:szCs w:val="24"/>
              </w:rPr>
            </w:pPr>
            <w:r>
              <w:rPr>
                <w:sz w:val="24"/>
                <w:szCs w:val="24"/>
              </w:rPr>
              <w:t>Ohm</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1"/>
              <w:ind w:left="105"/>
              <w:rPr>
                <w:sz w:val="24"/>
                <w:szCs w:val="24"/>
              </w:rPr>
            </w:pPr>
            <w:r>
              <w:rPr>
                <w:sz w:val="24"/>
                <w:szCs w:val="24"/>
              </w:rPr>
              <w:t>5</w:t>
            </w:r>
            <w:r>
              <w:rPr>
                <w:spacing w:val="2"/>
                <w:sz w:val="24"/>
                <w:szCs w:val="24"/>
              </w:rPr>
              <w:t>.</w:t>
            </w:r>
            <w:r>
              <w:rPr>
                <w:sz w:val="24"/>
                <w:szCs w:val="24"/>
              </w:rPr>
              <w:t>8</w:t>
            </w:r>
          </w:p>
        </w:tc>
        <w:tc>
          <w:tcPr>
            <w:tcW w:w="6478" w:type="dxa"/>
            <w:gridSpan w:val="3"/>
            <w:tcBorders>
              <w:top w:val="single" w:sz="4" w:space="0" w:color="000000"/>
              <w:left w:val="single" w:sz="4" w:space="0" w:color="000000"/>
              <w:bottom w:val="single" w:sz="4" w:space="0" w:color="000000"/>
              <w:right w:val="single" w:sz="4" w:space="0" w:color="000000"/>
            </w:tcBorders>
          </w:tcPr>
          <w:p w:rsidR="008D75EE" w:rsidRDefault="00B30AA0">
            <w:pPr>
              <w:spacing w:before="1"/>
              <w:ind w:left="105" w:right="2260"/>
              <w:rPr>
                <w:sz w:val="24"/>
                <w:szCs w:val="24"/>
              </w:rPr>
            </w:pPr>
            <w:r>
              <w:rPr>
                <w:b/>
                <w:sz w:val="24"/>
                <w:szCs w:val="24"/>
              </w:rPr>
              <w:t>Ga</w:t>
            </w:r>
            <w:r>
              <w:rPr>
                <w:b/>
                <w:spacing w:val="-4"/>
                <w:sz w:val="24"/>
                <w:szCs w:val="24"/>
              </w:rPr>
              <w:t>l</w:t>
            </w:r>
            <w:r>
              <w:rPr>
                <w:b/>
                <w:sz w:val="24"/>
                <w:szCs w:val="24"/>
              </w:rPr>
              <w:t>va</w:t>
            </w:r>
            <w:r>
              <w:rPr>
                <w:b/>
                <w:spacing w:val="1"/>
                <w:sz w:val="24"/>
                <w:szCs w:val="24"/>
              </w:rPr>
              <w:t>n</w:t>
            </w:r>
            <w:r>
              <w:rPr>
                <w:b/>
                <w:spacing w:val="5"/>
                <w:sz w:val="24"/>
                <w:szCs w:val="24"/>
              </w:rPr>
              <w:t>i</w:t>
            </w:r>
            <w:r>
              <w:rPr>
                <w:b/>
                <w:spacing w:val="-6"/>
                <w:sz w:val="24"/>
                <w:szCs w:val="24"/>
              </w:rPr>
              <w:t>z</w:t>
            </w:r>
            <w:r>
              <w:rPr>
                <w:b/>
                <w:sz w:val="24"/>
                <w:szCs w:val="24"/>
              </w:rPr>
              <w:t>i</w:t>
            </w:r>
            <w:r>
              <w:rPr>
                <w:b/>
                <w:spacing w:val="1"/>
                <w:sz w:val="24"/>
                <w:szCs w:val="24"/>
              </w:rPr>
              <w:t>n</w:t>
            </w:r>
            <w:r>
              <w:rPr>
                <w:b/>
                <w:sz w:val="24"/>
                <w:szCs w:val="24"/>
              </w:rPr>
              <w:t>g/</w:t>
            </w:r>
            <w:r>
              <w:rPr>
                <w:b/>
                <w:spacing w:val="-1"/>
                <w:sz w:val="24"/>
                <w:szCs w:val="24"/>
              </w:rPr>
              <w:t xml:space="preserve"> </w:t>
            </w:r>
            <w:proofErr w:type="spellStart"/>
            <w:r>
              <w:rPr>
                <w:b/>
                <w:spacing w:val="4"/>
                <w:sz w:val="24"/>
                <w:szCs w:val="24"/>
              </w:rPr>
              <w:t>M</w:t>
            </w:r>
            <w:r>
              <w:rPr>
                <w:b/>
                <w:sz w:val="24"/>
                <w:szCs w:val="24"/>
              </w:rPr>
              <w:t>i</w:t>
            </w:r>
            <w:r>
              <w:rPr>
                <w:b/>
                <w:spacing w:val="-2"/>
                <w:sz w:val="24"/>
                <w:szCs w:val="24"/>
              </w:rPr>
              <w:t>s</w:t>
            </w:r>
            <w:r>
              <w:rPr>
                <w:b/>
                <w:spacing w:val="-1"/>
                <w:sz w:val="24"/>
                <w:szCs w:val="24"/>
              </w:rPr>
              <w:t>c</w:t>
            </w:r>
            <w:r>
              <w:rPr>
                <w:b/>
                <w:sz w:val="24"/>
                <w:szCs w:val="24"/>
              </w:rPr>
              <w:t>h</w:t>
            </w:r>
            <w:proofErr w:type="spellEnd"/>
            <w:r>
              <w:rPr>
                <w:b/>
                <w:spacing w:val="-1"/>
                <w:sz w:val="24"/>
                <w:szCs w:val="24"/>
              </w:rPr>
              <w:t xml:space="preserve"> </w:t>
            </w:r>
            <w:r>
              <w:rPr>
                <w:b/>
                <w:spacing w:val="4"/>
                <w:sz w:val="24"/>
                <w:szCs w:val="24"/>
              </w:rPr>
              <w:t>M</w:t>
            </w:r>
            <w:r>
              <w:rPr>
                <w:b/>
                <w:spacing w:val="-1"/>
                <w:sz w:val="24"/>
                <w:szCs w:val="24"/>
              </w:rPr>
              <w:t>e</w:t>
            </w:r>
            <w:r>
              <w:rPr>
                <w:b/>
                <w:spacing w:val="1"/>
                <w:sz w:val="24"/>
                <w:szCs w:val="24"/>
              </w:rPr>
              <w:t>t</w:t>
            </w:r>
            <w:r>
              <w:rPr>
                <w:b/>
                <w:sz w:val="24"/>
                <w:szCs w:val="24"/>
              </w:rPr>
              <w:t>al</w:t>
            </w:r>
            <w:r>
              <w:rPr>
                <w:b/>
                <w:spacing w:val="-6"/>
                <w:sz w:val="24"/>
                <w:szCs w:val="24"/>
              </w:rPr>
              <w:t xml:space="preserve"> </w:t>
            </w:r>
            <w:r>
              <w:rPr>
                <w:b/>
                <w:spacing w:val="-1"/>
                <w:sz w:val="24"/>
                <w:szCs w:val="24"/>
              </w:rPr>
              <w:t>c</w:t>
            </w:r>
            <w:r>
              <w:rPr>
                <w:b/>
                <w:sz w:val="24"/>
                <w:szCs w:val="24"/>
              </w:rPr>
              <w:t>oa</w:t>
            </w:r>
            <w:r>
              <w:rPr>
                <w:b/>
                <w:spacing w:val="1"/>
                <w:sz w:val="24"/>
                <w:szCs w:val="24"/>
              </w:rPr>
              <w:t>t</w:t>
            </w:r>
            <w:r>
              <w:rPr>
                <w:b/>
                <w:sz w:val="24"/>
                <w:szCs w:val="24"/>
              </w:rPr>
              <w:t>i</w:t>
            </w:r>
            <w:r>
              <w:rPr>
                <w:b/>
                <w:spacing w:val="1"/>
                <w:sz w:val="24"/>
                <w:szCs w:val="24"/>
              </w:rPr>
              <w:t>n</w:t>
            </w:r>
            <w:r>
              <w:rPr>
                <w:b/>
                <w:sz w:val="24"/>
                <w:szCs w:val="24"/>
              </w:rPr>
              <w:t xml:space="preserve">g </w:t>
            </w:r>
            <w:r>
              <w:rPr>
                <w:b/>
                <w:spacing w:val="15"/>
                <w:sz w:val="24"/>
                <w:szCs w:val="24"/>
              </w:rPr>
              <w:t xml:space="preserve"> </w:t>
            </w:r>
            <w:r>
              <w:rPr>
                <w:b/>
                <w:spacing w:val="1"/>
                <w:sz w:val="24"/>
                <w:szCs w:val="24"/>
              </w:rPr>
              <w:t>(</w:t>
            </w:r>
            <w:r>
              <w:rPr>
                <w:b/>
                <w:sz w:val="24"/>
                <w:szCs w:val="24"/>
              </w:rPr>
              <w:t>if a</w:t>
            </w:r>
            <w:r>
              <w:rPr>
                <w:b/>
                <w:spacing w:val="1"/>
                <w:sz w:val="24"/>
                <w:szCs w:val="24"/>
              </w:rPr>
              <w:t>pp</w:t>
            </w:r>
            <w:r>
              <w:rPr>
                <w:b/>
                <w:spacing w:val="-4"/>
                <w:sz w:val="24"/>
                <w:szCs w:val="24"/>
              </w:rPr>
              <w:t>l</w:t>
            </w:r>
            <w:r>
              <w:rPr>
                <w:b/>
                <w:sz w:val="24"/>
                <w:szCs w:val="24"/>
              </w:rPr>
              <w:t>icab</w:t>
            </w:r>
            <w:r>
              <w:rPr>
                <w:b/>
                <w:spacing w:val="-4"/>
                <w:sz w:val="24"/>
                <w:szCs w:val="24"/>
              </w:rPr>
              <w:t>l</w:t>
            </w:r>
            <w:r>
              <w:rPr>
                <w:b/>
                <w:spacing w:val="-1"/>
                <w:sz w:val="24"/>
                <w:szCs w:val="24"/>
              </w:rPr>
              <w:t>e</w:t>
            </w:r>
            <w:r>
              <w:rPr>
                <w:b/>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ind w:left="402" w:right="281" w:hanging="298"/>
              <w:rPr>
                <w:sz w:val="24"/>
                <w:szCs w:val="24"/>
              </w:rPr>
            </w:pPr>
            <w:r>
              <w:rPr>
                <w:spacing w:val="-1"/>
                <w:sz w:val="24"/>
                <w:szCs w:val="24"/>
              </w:rPr>
              <w:t>a</w:t>
            </w:r>
            <w:r>
              <w:rPr>
                <w:sz w:val="24"/>
                <w:szCs w:val="24"/>
              </w:rPr>
              <w:t>)</w:t>
            </w:r>
            <w:r>
              <w:rPr>
                <w:spacing w:val="4"/>
                <w:sz w:val="24"/>
                <w:szCs w:val="24"/>
              </w:rPr>
              <w:t xml:space="preserve"> </w:t>
            </w:r>
            <w:r>
              <w:rPr>
                <w:spacing w:val="2"/>
                <w:sz w:val="24"/>
                <w:szCs w:val="24"/>
              </w:rPr>
              <w:t>M</w:t>
            </w:r>
            <w:r>
              <w:rPr>
                <w:spacing w:val="-4"/>
                <w:sz w:val="24"/>
                <w:szCs w:val="24"/>
              </w:rPr>
              <w:t>i</w:t>
            </w:r>
            <w:r>
              <w:rPr>
                <w:sz w:val="24"/>
                <w:szCs w:val="24"/>
              </w:rPr>
              <w:t>n</w:t>
            </w:r>
            <w:r>
              <w:rPr>
                <w:spacing w:val="-4"/>
                <w:sz w:val="24"/>
                <w:szCs w:val="24"/>
              </w:rPr>
              <w:t>im</w:t>
            </w:r>
            <w:r>
              <w:rPr>
                <w:spacing w:val="5"/>
                <w:sz w:val="24"/>
                <w:szCs w:val="24"/>
              </w:rPr>
              <w:t>u</w:t>
            </w:r>
            <w:r>
              <w:rPr>
                <w:sz w:val="24"/>
                <w:szCs w:val="24"/>
              </w:rPr>
              <w:t>m</w:t>
            </w:r>
            <w:r>
              <w:rPr>
                <w:spacing w:val="3"/>
                <w:sz w:val="24"/>
                <w:szCs w:val="24"/>
              </w:rPr>
              <w:t xml:space="preserve"> </w:t>
            </w:r>
            <w:r>
              <w:rPr>
                <w:spacing w:val="-4"/>
                <w:sz w:val="24"/>
                <w:szCs w:val="24"/>
              </w:rPr>
              <w:t>m</w:t>
            </w:r>
            <w:r>
              <w:rPr>
                <w:spacing w:val="-1"/>
                <w:sz w:val="24"/>
                <w:szCs w:val="24"/>
              </w:rPr>
              <w:t>a</w:t>
            </w:r>
            <w:r>
              <w:rPr>
                <w:spacing w:val="2"/>
                <w:sz w:val="24"/>
                <w:szCs w:val="24"/>
              </w:rPr>
              <w:t>s</w:t>
            </w:r>
            <w:r>
              <w:rPr>
                <w:sz w:val="24"/>
                <w:szCs w:val="24"/>
              </w:rPr>
              <w:t xml:space="preserve">s </w:t>
            </w:r>
            <w:r>
              <w:rPr>
                <w:spacing w:val="5"/>
                <w:sz w:val="24"/>
                <w:szCs w:val="24"/>
              </w:rPr>
              <w:t>o</w:t>
            </w:r>
            <w:r>
              <w:rPr>
                <w:sz w:val="24"/>
                <w:szCs w:val="24"/>
              </w:rPr>
              <w:t>f</w:t>
            </w:r>
            <w:r>
              <w:rPr>
                <w:spacing w:val="-6"/>
                <w:sz w:val="24"/>
                <w:szCs w:val="24"/>
              </w:rPr>
              <w:t xml:space="preserve"> </w:t>
            </w:r>
            <w:r>
              <w:rPr>
                <w:spacing w:val="4"/>
                <w:sz w:val="24"/>
                <w:szCs w:val="24"/>
              </w:rPr>
              <w:t>z</w:t>
            </w:r>
            <w:r>
              <w:rPr>
                <w:spacing w:val="-4"/>
                <w:sz w:val="24"/>
                <w:szCs w:val="24"/>
              </w:rPr>
              <w:t>i</w:t>
            </w:r>
            <w:r>
              <w:rPr>
                <w:sz w:val="24"/>
                <w:szCs w:val="24"/>
              </w:rPr>
              <w:t>nc</w:t>
            </w:r>
            <w:r>
              <w:rPr>
                <w:spacing w:val="1"/>
                <w:sz w:val="24"/>
                <w:szCs w:val="24"/>
              </w:rPr>
              <w:t xml:space="preserve"> </w:t>
            </w:r>
            <w:r>
              <w:rPr>
                <w:spacing w:val="-1"/>
                <w:sz w:val="24"/>
                <w:szCs w:val="24"/>
              </w:rPr>
              <w:t>c</w:t>
            </w:r>
            <w:r>
              <w:rPr>
                <w:spacing w:val="5"/>
                <w:sz w:val="24"/>
                <w:szCs w:val="24"/>
              </w:rPr>
              <w:t>o</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z w:val="24"/>
                <w:szCs w:val="24"/>
              </w:rPr>
              <w:t>p</w:t>
            </w:r>
            <w:r>
              <w:rPr>
                <w:spacing w:val="-1"/>
                <w:sz w:val="24"/>
                <w:szCs w:val="24"/>
              </w:rPr>
              <w:t>e</w:t>
            </w:r>
            <w:r>
              <w:rPr>
                <w:spacing w:val="6"/>
                <w:sz w:val="24"/>
                <w:szCs w:val="24"/>
              </w:rPr>
              <w:t xml:space="preserve">r </w:t>
            </w:r>
            <w:proofErr w:type="spellStart"/>
            <w:r>
              <w:rPr>
                <w:spacing w:val="-2"/>
                <w:sz w:val="24"/>
                <w:szCs w:val="24"/>
              </w:rPr>
              <w:t>s</w:t>
            </w:r>
            <w:r>
              <w:rPr>
                <w:spacing w:val="5"/>
                <w:sz w:val="24"/>
                <w:szCs w:val="24"/>
              </w:rPr>
              <w:t>q</w:t>
            </w:r>
            <w:r>
              <w:rPr>
                <w:spacing w:val="-4"/>
                <w:sz w:val="24"/>
                <w:szCs w:val="24"/>
              </w:rPr>
              <w:t>m</w:t>
            </w:r>
            <w:proofErr w:type="spellEnd"/>
            <w:r>
              <w:rPr>
                <w:sz w:val="24"/>
                <w:szCs w:val="24"/>
              </w:rPr>
              <w:t>.</w:t>
            </w:r>
            <w:r>
              <w:rPr>
                <w:spacing w:val="5"/>
                <w:sz w:val="24"/>
                <w:szCs w:val="24"/>
              </w:rPr>
              <w:t xml:space="preserve"> </w:t>
            </w:r>
            <w:proofErr w:type="gramStart"/>
            <w:r>
              <w:rPr>
                <w:spacing w:val="5"/>
                <w:sz w:val="24"/>
                <w:szCs w:val="24"/>
              </w:rPr>
              <w:t>of</w:t>
            </w:r>
            <w:proofErr w:type="gramEnd"/>
            <w:r>
              <w:rPr>
                <w:spacing w:val="5"/>
                <w:sz w:val="24"/>
                <w:szCs w:val="24"/>
              </w:rPr>
              <w:t xml:space="preserve"> </w:t>
            </w:r>
            <w:r>
              <w:rPr>
                <w:sz w:val="24"/>
                <w:szCs w:val="24"/>
              </w:rPr>
              <w:t>u</w:t>
            </w:r>
            <w:r>
              <w:rPr>
                <w:spacing w:val="-5"/>
                <w:sz w:val="24"/>
                <w:szCs w:val="24"/>
              </w:rPr>
              <w:t>n</w:t>
            </w:r>
            <w:r>
              <w:rPr>
                <w:spacing w:val="-1"/>
                <w:sz w:val="24"/>
                <w:szCs w:val="24"/>
              </w:rPr>
              <w:t>c</w:t>
            </w:r>
            <w:r>
              <w:rPr>
                <w:spacing w:val="5"/>
                <w:sz w:val="24"/>
                <w:szCs w:val="24"/>
              </w:rPr>
              <w:t>o</w:t>
            </w:r>
            <w:r>
              <w:rPr>
                <w:spacing w:val="-1"/>
                <w:sz w:val="24"/>
                <w:szCs w:val="24"/>
              </w:rPr>
              <w:t>a</w:t>
            </w:r>
            <w:r>
              <w:rPr>
                <w:spacing w:val="5"/>
                <w:sz w:val="24"/>
                <w:szCs w:val="24"/>
              </w:rPr>
              <w:t>t</w:t>
            </w:r>
            <w:r>
              <w:rPr>
                <w:spacing w:val="-1"/>
                <w:sz w:val="24"/>
                <w:szCs w:val="24"/>
              </w:rPr>
              <w:t>e</w:t>
            </w:r>
            <w:r>
              <w:rPr>
                <w:sz w:val="24"/>
                <w:szCs w:val="24"/>
              </w:rPr>
              <w:t>d</w:t>
            </w:r>
            <w:r>
              <w:rPr>
                <w:spacing w:val="3"/>
                <w:sz w:val="24"/>
                <w:szCs w:val="24"/>
              </w:rPr>
              <w:t xml:space="preserve"> </w:t>
            </w:r>
            <w:r>
              <w:rPr>
                <w:sz w:val="24"/>
                <w:szCs w:val="24"/>
              </w:rPr>
              <w:t>w</w:t>
            </w:r>
            <w:r>
              <w:rPr>
                <w:spacing w:val="-10"/>
                <w:sz w:val="24"/>
                <w:szCs w:val="24"/>
              </w:rPr>
              <w:t>i</w:t>
            </w:r>
            <w:r>
              <w:rPr>
                <w:spacing w:val="1"/>
                <w:sz w:val="24"/>
                <w:szCs w:val="24"/>
              </w:rPr>
              <w:t>r</w:t>
            </w:r>
            <w:r>
              <w:rPr>
                <w:sz w:val="24"/>
                <w:szCs w:val="24"/>
              </w:rPr>
              <w:t>e</w:t>
            </w:r>
            <w:r>
              <w:rPr>
                <w:spacing w:val="2"/>
                <w:sz w:val="24"/>
                <w:szCs w:val="24"/>
              </w:rPr>
              <w:t xml:space="preserve"> </w:t>
            </w:r>
            <w:r>
              <w:rPr>
                <w:spacing w:val="-2"/>
                <w:sz w:val="24"/>
                <w:szCs w:val="24"/>
              </w:rPr>
              <w:t>s</w:t>
            </w:r>
            <w:r>
              <w:rPr>
                <w:sz w:val="24"/>
                <w:szCs w:val="24"/>
              </w:rPr>
              <w:t>u</w:t>
            </w:r>
            <w:r>
              <w:rPr>
                <w:spacing w:val="1"/>
                <w:sz w:val="24"/>
                <w:szCs w:val="24"/>
              </w:rPr>
              <w:t>r</w:t>
            </w:r>
            <w:r>
              <w:rPr>
                <w:spacing w:val="-3"/>
                <w:sz w:val="24"/>
                <w:szCs w:val="24"/>
              </w:rPr>
              <w:t>f</w:t>
            </w:r>
            <w:r>
              <w:rPr>
                <w:spacing w:val="-1"/>
                <w:sz w:val="24"/>
                <w:szCs w:val="24"/>
              </w:rPr>
              <w:t>ace</w:t>
            </w:r>
            <w:r>
              <w:rPr>
                <w:sz w:val="24"/>
                <w:szCs w:val="24"/>
              </w:rPr>
              <w:t>.</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537" w:right="528"/>
              <w:jc w:val="center"/>
              <w:rPr>
                <w:sz w:val="24"/>
                <w:szCs w:val="24"/>
              </w:rPr>
            </w:pPr>
            <w:proofErr w:type="spellStart"/>
            <w:r>
              <w:rPr>
                <w:spacing w:val="5"/>
                <w:sz w:val="24"/>
                <w:szCs w:val="24"/>
              </w:rPr>
              <w:t>gm</w:t>
            </w:r>
            <w:proofErr w:type="spellEnd"/>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855"/>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ind w:left="402" w:right="573" w:hanging="298"/>
              <w:rPr>
                <w:sz w:val="24"/>
                <w:szCs w:val="24"/>
              </w:rPr>
            </w:pPr>
            <w:r>
              <w:rPr>
                <w:spacing w:val="-5"/>
                <w:sz w:val="24"/>
                <w:szCs w:val="24"/>
              </w:rPr>
              <w:t>b</w:t>
            </w:r>
            <w:r>
              <w:rPr>
                <w:sz w:val="24"/>
                <w:szCs w:val="24"/>
              </w:rPr>
              <w:t>)</w:t>
            </w:r>
            <w:r>
              <w:rPr>
                <w:spacing w:val="4"/>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3"/>
                <w:sz w:val="24"/>
                <w:szCs w:val="24"/>
              </w:rPr>
              <w:t xml:space="preserve"> </w:t>
            </w:r>
            <w:r>
              <w:rPr>
                <w:spacing w:val="-4"/>
                <w:sz w:val="24"/>
                <w:szCs w:val="24"/>
              </w:rPr>
              <w:t>m</w:t>
            </w:r>
            <w:r>
              <w:rPr>
                <w:spacing w:val="-1"/>
                <w:sz w:val="24"/>
                <w:szCs w:val="24"/>
              </w:rPr>
              <w:t>a</w:t>
            </w:r>
            <w:r>
              <w:rPr>
                <w:spacing w:val="2"/>
                <w:sz w:val="24"/>
                <w:szCs w:val="24"/>
              </w:rPr>
              <w:t>s</w:t>
            </w:r>
            <w:r>
              <w:rPr>
                <w:sz w:val="24"/>
                <w:szCs w:val="24"/>
              </w:rPr>
              <w:t xml:space="preserve">s </w:t>
            </w:r>
            <w:r>
              <w:rPr>
                <w:spacing w:val="5"/>
                <w:sz w:val="24"/>
                <w:szCs w:val="24"/>
              </w:rPr>
              <w:t>o</w:t>
            </w:r>
            <w:r>
              <w:rPr>
                <w:sz w:val="24"/>
                <w:szCs w:val="24"/>
              </w:rPr>
              <w:t>f</w:t>
            </w:r>
            <w:r>
              <w:rPr>
                <w:spacing w:val="-6"/>
                <w:sz w:val="24"/>
                <w:szCs w:val="24"/>
              </w:rPr>
              <w:t xml:space="preserve"> </w:t>
            </w:r>
            <w:proofErr w:type="spellStart"/>
            <w:r>
              <w:rPr>
                <w:spacing w:val="2"/>
                <w:sz w:val="24"/>
                <w:szCs w:val="24"/>
              </w:rPr>
              <w:t>M</w:t>
            </w:r>
            <w:r>
              <w:rPr>
                <w:spacing w:val="-4"/>
                <w:sz w:val="24"/>
                <w:szCs w:val="24"/>
              </w:rPr>
              <w:t>i</w:t>
            </w:r>
            <w:r>
              <w:rPr>
                <w:spacing w:val="-2"/>
                <w:sz w:val="24"/>
                <w:szCs w:val="24"/>
              </w:rPr>
              <w:t>s</w:t>
            </w:r>
            <w:r>
              <w:rPr>
                <w:spacing w:val="4"/>
                <w:sz w:val="24"/>
                <w:szCs w:val="24"/>
              </w:rPr>
              <w:t>c</w:t>
            </w:r>
            <w:r>
              <w:rPr>
                <w:sz w:val="24"/>
                <w:szCs w:val="24"/>
              </w:rPr>
              <w:t>h</w:t>
            </w:r>
            <w:proofErr w:type="spellEnd"/>
            <w:r>
              <w:rPr>
                <w:spacing w:val="2"/>
                <w:sz w:val="24"/>
                <w:szCs w:val="24"/>
              </w:rPr>
              <w:t xml:space="preserve"> </w:t>
            </w:r>
            <w:r>
              <w:rPr>
                <w:spacing w:val="-4"/>
                <w:sz w:val="24"/>
                <w:szCs w:val="24"/>
              </w:rPr>
              <w:t>m</w:t>
            </w:r>
            <w:r>
              <w:rPr>
                <w:spacing w:val="-1"/>
                <w:sz w:val="24"/>
                <w:szCs w:val="24"/>
              </w:rPr>
              <w:t>e</w:t>
            </w:r>
            <w:r>
              <w:rPr>
                <w:spacing w:val="5"/>
                <w:sz w:val="24"/>
                <w:szCs w:val="24"/>
              </w:rPr>
              <w:t>t</w:t>
            </w:r>
            <w:r>
              <w:rPr>
                <w:spacing w:val="4"/>
                <w:sz w:val="24"/>
                <w:szCs w:val="24"/>
              </w:rPr>
              <w:t>a</w:t>
            </w:r>
            <w:r>
              <w:rPr>
                <w:sz w:val="24"/>
                <w:szCs w:val="24"/>
              </w:rPr>
              <w:t>l</w:t>
            </w:r>
            <w:r>
              <w:rPr>
                <w:spacing w:val="-2"/>
                <w:sz w:val="24"/>
                <w:szCs w:val="24"/>
              </w:rPr>
              <w:t xml:space="preserve"> </w:t>
            </w:r>
            <w:r>
              <w:rPr>
                <w:spacing w:val="-1"/>
                <w:sz w:val="24"/>
                <w:szCs w:val="24"/>
              </w:rPr>
              <w:t>c</w:t>
            </w:r>
            <w:r>
              <w:rPr>
                <w:spacing w:val="5"/>
                <w:sz w:val="24"/>
                <w:szCs w:val="24"/>
              </w:rPr>
              <w:t>o</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 p</w:t>
            </w:r>
            <w:r>
              <w:rPr>
                <w:spacing w:val="-1"/>
                <w:sz w:val="24"/>
                <w:szCs w:val="24"/>
              </w:rPr>
              <w:t>e</w:t>
            </w:r>
            <w:r>
              <w:rPr>
                <w:sz w:val="24"/>
                <w:szCs w:val="24"/>
              </w:rPr>
              <w:t>r</w:t>
            </w:r>
            <w:r>
              <w:rPr>
                <w:spacing w:val="4"/>
                <w:sz w:val="24"/>
                <w:szCs w:val="24"/>
              </w:rPr>
              <w:t xml:space="preserve"> </w:t>
            </w:r>
            <w:proofErr w:type="spellStart"/>
            <w:r>
              <w:rPr>
                <w:spacing w:val="-2"/>
                <w:sz w:val="24"/>
                <w:szCs w:val="24"/>
              </w:rPr>
              <w:t>s</w:t>
            </w:r>
            <w:r>
              <w:rPr>
                <w:spacing w:val="5"/>
                <w:sz w:val="24"/>
                <w:szCs w:val="24"/>
              </w:rPr>
              <w:t>q</w:t>
            </w:r>
            <w:r>
              <w:rPr>
                <w:spacing w:val="-9"/>
                <w:sz w:val="24"/>
                <w:szCs w:val="24"/>
              </w:rPr>
              <w:t>m</w:t>
            </w:r>
            <w:proofErr w:type="spellEnd"/>
            <w:r>
              <w:rPr>
                <w:sz w:val="24"/>
                <w:szCs w:val="24"/>
              </w:rPr>
              <w:t>.</w:t>
            </w:r>
            <w:r>
              <w:rPr>
                <w:spacing w:val="4"/>
                <w:sz w:val="24"/>
                <w:szCs w:val="24"/>
              </w:rPr>
              <w:t xml:space="preserve"> </w:t>
            </w:r>
            <w:proofErr w:type="gramStart"/>
            <w:r>
              <w:rPr>
                <w:spacing w:val="5"/>
                <w:sz w:val="24"/>
                <w:szCs w:val="24"/>
              </w:rPr>
              <w:t>o</w:t>
            </w:r>
            <w:r>
              <w:rPr>
                <w:sz w:val="24"/>
                <w:szCs w:val="24"/>
              </w:rPr>
              <w:t>f</w:t>
            </w:r>
            <w:proofErr w:type="gramEnd"/>
            <w:r>
              <w:rPr>
                <w:spacing w:val="-6"/>
                <w:sz w:val="24"/>
                <w:szCs w:val="24"/>
              </w:rPr>
              <w:t xml:space="preserve"> </w:t>
            </w:r>
            <w:r>
              <w:rPr>
                <w:sz w:val="24"/>
                <w:szCs w:val="24"/>
              </w:rPr>
              <w:t>u</w:t>
            </w:r>
            <w:r>
              <w:rPr>
                <w:spacing w:val="-5"/>
                <w:sz w:val="24"/>
                <w:szCs w:val="24"/>
              </w:rPr>
              <w:t>n</w:t>
            </w:r>
            <w:r>
              <w:rPr>
                <w:spacing w:val="-1"/>
                <w:sz w:val="24"/>
                <w:szCs w:val="24"/>
              </w:rPr>
              <w:t>c</w:t>
            </w:r>
            <w:r>
              <w:rPr>
                <w:spacing w:val="5"/>
                <w:sz w:val="24"/>
                <w:szCs w:val="24"/>
              </w:rPr>
              <w:t>o</w:t>
            </w:r>
            <w:r>
              <w:rPr>
                <w:spacing w:val="-1"/>
                <w:sz w:val="24"/>
                <w:szCs w:val="24"/>
              </w:rPr>
              <w:t>a</w:t>
            </w:r>
            <w:r>
              <w:rPr>
                <w:spacing w:val="5"/>
                <w:sz w:val="24"/>
                <w:szCs w:val="24"/>
              </w:rPr>
              <w:t>t</w:t>
            </w:r>
            <w:r>
              <w:rPr>
                <w:spacing w:val="-1"/>
                <w:sz w:val="24"/>
                <w:szCs w:val="24"/>
              </w:rPr>
              <w:t>e</w:t>
            </w:r>
            <w:r>
              <w:rPr>
                <w:sz w:val="24"/>
                <w:szCs w:val="24"/>
              </w:rPr>
              <w:t>d</w:t>
            </w:r>
            <w:r>
              <w:rPr>
                <w:spacing w:val="2"/>
                <w:sz w:val="24"/>
                <w:szCs w:val="24"/>
              </w:rPr>
              <w:t xml:space="preserve"> </w:t>
            </w:r>
            <w:r>
              <w:rPr>
                <w:sz w:val="24"/>
                <w:szCs w:val="24"/>
              </w:rPr>
              <w:t>w</w:t>
            </w:r>
            <w:r>
              <w:rPr>
                <w:spacing w:val="-10"/>
                <w:sz w:val="24"/>
                <w:szCs w:val="24"/>
              </w:rPr>
              <w:t>i</w:t>
            </w:r>
            <w:r>
              <w:rPr>
                <w:spacing w:val="1"/>
                <w:sz w:val="24"/>
                <w:szCs w:val="24"/>
              </w:rPr>
              <w:t>r</w:t>
            </w:r>
            <w:r>
              <w:rPr>
                <w:spacing w:val="3"/>
                <w:sz w:val="24"/>
                <w:szCs w:val="24"/>
              </w:rPr>
              <w:t xml:space="preserve">e </w:t>
            </w:r>
            <w:r>
              <w:rPr>
                <w:spacing w:val="-2"/>
                <w:sz w:val="24"/>
                <w:szCs w:val="24"/>
              </w:rPr>
              <w:t>s</w:t>
            </w:r>
            <w:r>
              <w:rPr>
                <w:sz w:val="24"/>
                <w:szCs w:val="24"/>
              </w:rPr>
              <w:t>u</w:t>
            </w:r>
            <w:r>
              <w:rPr>
                <w:spacing w:val="6"/>
                <w:sz w:val="24"/>
                <w:szCs w:val="24"/>
              </w:rPr>
              <w:t>r</w:t>
            </w:r>
            <w:r>
              <w:rPr>
                <w:spacing w:val="-3"/>
                <w:sz w:val="24"/>
                <w:szCs w:val="24"/>
              </w:rPr>
              <w:t>f</w:t>
            </w:r>
            <w:r>
              <w:rPr>
                <w:spacing w:val="-1"/>
                <w:sz w:val="24"/>
                <w:szCs w:val="24"/>
              </w:rPr>
              <w:t>ac</w:t>
            </w:r>
            <w:r>
              <w:rPr>
                <w:sz w:val="24"/>
                <w:szCs w:val="24"/>
              </w:rPr>
              <w:t>e</w:t>
            </w:r>
            <w:r>
              <w:rPr>
                <w:spacing w:val="2"/>
                <w:sz w:val="24"/>
                <w:szCs w:val="24"/>
              </w:rPr>
              <w:t xml:space="preserve"> </w:t>
            </w:r>
            <w:r>
              <w:rPr>
                <w:spacing w:val="6"/>
                <w:sz w:val="24"/>
                <w:szCs w:val="24"/>
              </w:rPr>
              <w:t>(</w:t>
            </w:r>
            <w:r>
              <w:rPr>
                <w:spacing w:val="-4"/>
                <w:sz w:val="24"/>
                <w:szCs w:val="24"/>
              </w:rPr>
              <w:t>i</w:t>
            </w:r>
            <w:r>
              <w:rPr>
                <w:sz w:val="24"/>
                <w:szCs w:val="24"/>
              </w:rPr>
              <w:t xml:space="preserve">f </w:t>
            </w:r>
            <w:r>
              <w:rPr>
                <w:spacing w:val="-1"/>
                <w:sz w:val="24"/>
                <w:szCs w:val="24"/>
              </w:rPr>
              <w:t>a</w:t>
            </w:r>
            <w:r>
              <w:rPr>
                <w:sz w:val="24"/>
                <w:szCs w:val="24"/>
              </w:rPr>
              <w:t>p</w:t>
            </w:r>
            <w:r>
              <w:rPr>
                <w:spacing w:val="5"/>
                <w:sz w:val="24"/>
                <w:szCs w:val="24"/>
              </w:rPr>
              <w:t>p</w:t>
            </w:r>
            <w:r>
              <w:rPr>
                <w:spacing w:val="-4"/>
                <w:sz w:val="24"/>
                <w:szCs w:val="24"/>
              </w:rPr>
              <w:t>li</w:t>
            </w:r>
            <w:r>
              <w:rPr>
                <w:spacing w:val="-1"/>
                <w:sz w:val="24"/>
                <w:szCs w:val="24"/>
              </w:rPr>
              <w:t>c</w:t>
            </w:r>
            <w:r>
              <w:rPr>
                <w:spacing w:val="4"/>
                <w:sz w:val="24"/>
                <w:szCs w:val="24"/>
              </w:rPr>
              <w:t>a</w:t>
            </w:r>
            <w:r>
              <w:rPr>
                <w:sz w:val="24"/>
                <w:szCs w:val="24"/>
              </w:rPr>
              <w:t>b</w:t>
            </w:r>
            <w:r>
              <w:rPr>
                <w:spacing w:val="-4"/>
                <w:sz w:val="24"/>
                <w:szCs w:val="24"/>
              </w:rPr>
              <w:t>l</w:t>
            </w:r>
            <w:r>
              <w:rPr>
                <w:spacing w:val="-1"/>
                <w:sz w:val="24"/>
                <w:szCs w:val="24"/>
              </w:rPr>
              <w:t>e</w:t>
            </w:r>
            <w:r>
              <w:rPr>
                <w:spacing w:val="1"/>
                <w:sz w:val="24"/>
                <w:szCs w:val="24"/>
              </w:rPr>
              <w:t>)</w:t>
            </w:r>
            <w:r>
              <w:rPr>
                <w:sz w:val="24"/>
                <w:szCs w:val="24"/>
              </w:rPr>
              <w:t>.</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474"/>
              <w:rPr>
                <w:sz w:val="24"/>
                <w:szCs w:val="24"/>
              </w:rPr>
            </w:pPr>
            <w:r>
              <w:rPr>
                <w:sz w:val="24"/>
                <w:szCs w:val="24"/>
              </w:rPr>
              <w:t>N</w:t>
            </w:r>
            <w:r>
              <w:rPr>
                <w:spacing w:val="4"/>
                <w:sz w:val="24"/>
                <w:szCs w:val="24"/>
              </w:rPr>
              <w:t>o</w:t>
            </w:r>
            <w:r>
              <w:rPr>
                <w:spacing w:val="-2"/>
                <w:sz w:val="24"/>
                <w:szCs w:val="24"/>
              </w:rPr>
              <w:t>s</w:t>
            </w:r>
            <w:r>
              <w:rPr>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421"/>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402" w:right="550" w:hanging="298"/>
              <w:rPr>
                <w:sz w:val="24"/>
                <w:szCs w:val="24"/>
              </w:rPr>
            </w:pPr>
            <w:r>
              <w:rPr>
                <w:spacing w:val="-1"/>
                <w:sz w:val="24"/>
                <w:szCs w:val="24"/>
              </w:rPr>
              <w:t>c</w:t>
            </w:r>
            <w:r>
              <w:rPr>
                <w:sz w:val="24"/>
                <w:szCs w:val="24"/>
              </w:rPr>
              <w:t>)</w:t>
            </w:r>
            <w:r>
              <w:rPr>
                <w:spacing w:val="23"/>
                <w:sz w:val="24"/>
                <w:szCs w:val="24"/>
              </w:rPr>
              <w:t xml:space="preserve"> </w:t>
            </w:r>
            <w:r>
              <w:rPr>
                <w:spacing w:val="2"/>
                <w:sz w:val="24"/>
                <w:szCs w:val="24"/>
              </w:rPr>
              <w:t>M</w:t>
            </w:r>
            <w:r>
              <w:rPr>
                <w:spacing w:val="-4"/>
                <w:sz w:val="24"/>
                <w:szCs w:val="24"/>
              </w:rPr>
              <w:t>i</w:t>
            </w:r>
            <w:r>
              <w:rPr>
                <w:spacing w:val="-5"/>
                <w:sz w:val="24"/>
                <w:szCs w:val="24"/>
              </w:rPr>
              <w:t>n</w:t>
            </w:r>
            <w:r>
              <w:rPr>
                <w:sz w:val="24"/>
                <w:szCs w:val="24"/>
              </w:rPr>
              <w:t>.</w:t>
            </w:r>
            <w:r>
              <w:rPr>
                <w:spacing w:val="5"/>
                <w:sz w:val="24"/>
                <w:szCs w:val="24"/>
              </w:rPr>
              <w:t xml:space="preserve"> </w:t>
            </w:r>
            <w:r>
              <w:rPr>
                <w:spacing w:val="-5"/>
                <w:sz w:val="24"/>
                <w:szCs w:val="24"/>
              </w:rPr>
              <w:t>n</w:t>
            </w:r>
            <w:r>
              <w:rPr>
                <w:spacing w:val="5"/>
                <w:sz w:val="24"/>
                <w:szCs w:val="24"/>
              </w:rPr>
              <w:t>o</w:t>
            </w:r>
            <w:r>
              <w:rPr>
                <w:sz w:val="24"/>
                <w:szCs w:val="24"/>
              </w:rPr>
              <w:t>.</w:t>
            </w:r>
            <w:r>
              <w:rPr>
                <w:spacing w:val="-5"/>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z w:val="24"/>
                <w:szCs w:val="24"/>
              </w:rPr>
              <w:t>w</w:t>
            </w:r>
            <w:r>
              <w:rPr>
                <w:spacing w:val="-10"/>
                <w:sz w:val="24"/>
                <w:szCs w:val="24"/>
              </w:rPr>
              <w:t>i</w:t>
            </w:r>
            <w:r>
              <w:rPr>
                <w:spacing w:val="-2"/>
                <w:sz w:val="24"/>
                <w:szCs w:val="24"/>
              </w:rPr>
              <w:t>s</w:t>
            </w:r>
            <w:r>
              <w:rPr>
                <w:spacing w:val="5"/>
                <w:sz w:val="24"/>
                <w:szCs w:val="24"/>
              </w:rPr>
              <w:t>t</w:t>
            </w:r>
            <w:r>
              <w:rPr>
                <w:sz w:val="24"/>
                <w:szCs w:val="24"/>
              </w:rPr>
              <w:t>s</w:t>
            </w:r>
            <w:r>
              <w:rPr>
                <w:spacing w:val="1"/>
                <w:sz w:val="24"/>
                <w:szCs w:val="24"/>
              </w:rPr>
              <w:t xml:space="preserve"> </w:t>
            </w:r>
            <w:r>
              <w:rPr>
                <w:sz w:val="24"/>
                <w:szCs w:val="24"/>
              </w:rPr>
              <w:t>wh</w:t>
            </w:r>
            <w:r>
              <w:rPr>
                <w:spacing w:val="-5"/>
                <w:sz w:val="24"/>
                <w:szCs w:val="24"/>
              </w:rPr>
              <w:t>i</w:t>
            </w:r>
            <w:r>
              <w:rPr>
                <w:spacing w:val="4"/>
                <w:sz w:val="24"/>
                <w:szCs w:val="24"/>
              </w:rPr>
              <w:t>c</w:t>
            </w:r>
            <w:r>
              <w:rPr>
                <w:sz w:val="24"/>
                <w:szCs w:val="24"/>
              </w:rPr>
              <w:t>h</w:t>
            </w:r>
            <w:r>
              <w:rPr>
                <w:spacing w:val="-2"/>
                <w:sz w:val="24"/>
                <w:szCs w:val="24"/>
              </w:rPr>
              <w:t xml:space="preserve"> </w:t>
            </w:r>
            <w:r>
              <w:rPr>
                <w:sz w:val="24"/>
                <w:szCs w:val="24"/>
              </w:rPr>
              <w:t>a</w:t>
            </w:r>
            <w:r>
              <w:rPr>
                <w:spacing w:val="1"/>
                <w:sz w:val="24"/>
                <w:szCs w:val="24"/>
              </w:rPr>
              <w:t xml:space="preserve"> </w:t>
            </w:r>
            <w:r>
              <w:rPr>
                <w:spacing w:val="2"/>
                <w:sz w:val="24"/>
                <w:szCs w:val="24"/>
              </w:rPr>
              <w:t>s</w:t>
            </w:r>
            <w:r>
              <w:rPr>
                <w:spacing w:val="-4"/>
                <w:sz w:val="24"/>
                <w:szCs w:val="24"/>
              </w:rPr>
              <w:t>i</w:t>
            </w:r>
            <w:r>
              <w:rPr>
                <w:spacing w:val="-5"/>
                <w:sz w:val="24"/>
                <w:szCs w:val="24"/>
              </w:rPr>
              <w:t>n</w:t>
            </w:r>
            <w:r>
              <w:rPr>
                <w:spacing w:val="5"/>
                <w:sz w:val="24"/>
                <w:szCs w:val="24"/>
              </w:rPr>
              <w:t>g</w:t>
            </w:r>
            <w:r>
              <w:rPr>
                <w:spacing w:val="-4"/>
                <w:sz w:val="24"/>
                <w:szCs w:val="24"/>
              </w:rPr>
              <w:t>l</w:t>
            </w:r>
            <w:r>
              <w:rPr>
                <w:sz w:val="24"/>
                <w:szCs w:val="24"/>
              </w:rPr>
              <w:t xml:space="preserve">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 xml:space="preserve">d </w:t>
            </w:r>
            <w:r>
              <w:rPr>
                <w:spacing w:val="-2"/>
                <w:sz w:val="24"/>
                <w:szCs w:val="24"/>
              </w:rPr>
              <w:t>s</w:t>
            </w:r>
            <w:r>
              <w:rPr>
                <w:sz w:val="24"/>
                <w:szCs w:val="24"/>
              </w:rPr>
              <w:t>h</w:t>
            </w:r>
            <w:r>
              <w:rPr>
                <w:spacing w:val="4"/>
                <w:sz w:val="24"/>
                <w:szCs w:val="24"/>
              </w:rPr>
              <w:t>a</w:t>
            </w:r>
            <w:r>
              <w:rPr>
                <w:spacing w:val="-4"/>
                <w:sz w:val="24"/>
                <w:szCs w:val="24"/>
              </w:rPr>
              <w:t>l</w:t>
            </w:r>
            <w:r>
              <w:rPr>
                <w:sz w:val="24"/>
                <w:szCs w:val="24"/>
              </w:rPr>
              <w:t>l</w:t>
            </w:r>
            <w:r>
              <w:rPr>
                <w:spacing w:val="-2"/>
                <w:sz w:val="24"/>
                <w:szCs w:val="24"/>
              </w:rPr>
              <w:t xml:space="preserve"> </w:t>
            </w:r>
            <w:r>
              <w:rPr>
                <w:spacing w:val="4"/>
                <w:sz w:val="24"/>
                <w:szCs w:val="24"/>
              </w:rPr>
              <w:t>w</w:t>
            </w:r>
            <w:r>
              <w:rPr>
                <w:spacing w:val="-9"/>
                <w:sz w:val="24"/>
                <w:szCs w:val="24"/>
              </w:rPr>
              <w:t>i</w:t>
            </w:r>
            <w:r>
              <w:rPr>
                <w:spacing w:val="10"/>
                <w:sz w:val="24"/>
                <w:szCs w:val="24"/>
              </w:rPr>
              <w:t>t</w:t>
            </w:r>
            <w:r>
              <w:rPr>
                <w:spacing w:val="-5"/>
                <w:sz w:val="24"/>
                <w:szCs w:val="24"/>
              </w:rPr>
              <w:t>h</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2"/>
                <w:sz w:val="24"/>
                <w:szCs w:val="24"/>
              </w:rPr>
              <w:t xml:space="preserve"> </w:t>
            </w:r>
            <w:r>
              <w:rPr>
                <w:sz w:val="24"/>
                <w:szCs w:val="24"/>
              </w:rPr>
              <w:t>du</w:t>
            </w:r>
            <w:r>
              <w:rPr>
                <w:spacing w:val="6"/>
                <w:sz w:val="24"/>
                <w:szCs w:val="24"/>
              </w:rPr>
              <w:t>r</w:t>
            </w:r>
            <w:r>
              <w:rPr>
                <w:spacing w:val="-4"/>
                <w:sz w:val="24"/>
                <w:szCs w:val="24"/>
              </w:rPr>
              <w:t>i</w:t>
            </w:r>
            <w:r>
              <w:rPr>
                <w:spacing w:val="-5"/>
                <w:sz w:val="24"/>
                <w:szCs w:val="24"/>
              </w:rPr>
              <w:t>n</w:t>
            </w:r>
            <w:r>
              <w:rPr>
                <w:sz w:val="24"/>
                <w:szCs w:val="24"/>
              </w:rPr>
              <w:t>g</w:t>
            </w:r>
            <w:r>
              <w:rPr>
                <w:spacing w:val="5"/>
                <w:sz w:val="24"/>
                <w:szCs w:val="24"/>
              </w:rPr>
              <w:t xml:space="preserve"> to</w:t>
            </w:r>
            <w:r>
              <w:rPr>
                <w:spacing w:val="1"/>
                <w:sz w:val="24"/>
                <w:szCs w:val="24"/>
              </w:rPr>
              <w:t>r</w:t>
            </w:r>
            <w:r>
              <w:rPr>
                <w:spacing w:val="-2"/>
                <w:sz w:val="24"/>
                <w:szCs w:val="24"/>
              </w:rPr>
              <w:t>s</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2"/>
                <w:sz w:val="24"/>
                <w:szCs w:val="24"/>
              </w:rPr>
              <w:t>s</w:t>
            </w:r>
            <w:r>
              <w:rPr>
                <w:sz w:val="24"/>
                <w:szCs w:val="24"/>
              </w:rPr>
              <w:t>t</w:t>
            </w:r>
            <w:r>
              <w:rPr>
                <w:spacing w:val="3"/>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 xml:space="preserve">a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1"/>
                <w:sz w:val="24"/>
                <w:szCs w:val="24"/>
              </w:rPr>
              <w:t>e</w:t>
            </w:r>
            <w:r>
              <w:rPr>
                <w:sz w:val="24"/>
                <w:szCs w:val="24"/>
              </w:rPr>
              <w:t>qu</w:t>
            </w:r>
            <w:r>
              <w:rPr>
                <w:spacing w:val="4"/>
                <w:sz w:val="24"/>
                <w:szCs w:val="24"/>
              </w:rPr>
              <w:t>a</w:t>
            </w:r>
            <w:r>
              <w:rPr>
                <w:sz w:val="24"/>
                <w:szCs w:val="24"/>
              </w:rPr>
              <w:t>l</w:t>
            </w:r>
            <w:r>
              <w:rPr>
                <w:spacing w:val="-7"/>
                <w:sz w:val="24"/>
                <w:szCs w:val="24"/>
              </w:rPr>
              <w:t xml:space="preserve"> </w:t>
            </w:r>
            <w:r>
              <w:rPr>
                <w:spacing w:val="5"/>
                <w:sz w:val="24"/>
                <w:szCs w:val="24"/>
              </w:rPr>
              <w:t>t</w:t>
            </w:r>
            <w:r>
              <w:rPr>
                <w:spacing w:val="2"/>
                <w:sz w:val="24"/>
                <w:szCs w:val="24"/>
              </w:rPr>
              <w:t>o</w:t>
            </w:r>
            <w:r>
              <w:rPr>
                <w:sz w:val="24"/>
                <w:szCs w:val="24"/>
              </w:rPr>
              <w:t>100</w:t>
            </w:r>
            <w:r>
              <w:rPr>
                <w:spacing w:val="5"/>
                <w:sz w:val="24"/>
                <w:szCs w:val="24"/>
              </w:rPr>
              <w:t>t</w:t>
            </w:r>
            <w:r>
              <w:rPr>
                <w:spacing w:val="-4"/>
                <w:sz w:val="24"/>
                <w:szCs w:val="24"/>
              </w:rPr>
              <w:t>im</w:t>
            </w:r>
            <w:r>
              <w:rPr>
                <w:spacing w:val="-1"/>
                <w:sz w:val="24"/>
                <w:szCs w:val="24"/>
              </w:rPr>
              <w:t>e</w:t>
            </w:r>
            <w:r>
              <w:rPr>
                <w:sz w:val="24"/>
                <w:szCs w:val="24"/>
              </w:rPr>
              <w:t>s</w:t>
            </w:r>
            <w:r>
              <w:rPr>
                <w:spacing w:val="-4"/>
                <w:sz w:val="24"/>
                <w:szCs w:val="24"/>
              </w:rPr>
              <w:t xml:space="preserve"> </w:t>
            </w:r>
            <w:r>
              <w:rPr>
                <w:spacing w:val="5"/>
                <w:sz w:val="24"/>
                <w:szCs w:val="24"/>
              </w:rPr>
              <w:t>d</w:t>
            </w:r>
            <w:r>
              <w:rPr>
                <w:spacing w:val="-4"/>
                <w:sz w:val="24"/>
                <w:szCs w:val="24"/>
              </w:rPr>
              <w:t>i</w:t>
            </w:r>
            <w:r>
              <w:rPr>
                <w:sz w:val="24"/>
                <w:szCs w:val="24"/>
              </w:rPr>
              <w:t>a</w:t>
            </w:r>
            <w:r>
              <w:rPr>
                <w:spacing w:val="2"/>
                <w:sz w:val="24"/>
                <w:szCs w:val="24"/>
              </w:rPr>
              <w:t xml:space="preserve">. </w:t>
            </w:r>
            <w:r>
              <w:rPr>
                <w:spacing w:val="5"/>
                <w:sz w:val="24"/>
                <w:szCs w:val="24"/>
              </w:rPr>
              <w:t>o</w:t>
            </w:r>
            <w:r>
              <w:rPr>
                <w:sz w:val="24"/>
                <w:szCs w:val="24"/>
              </w:rPr>
              <w:t>f</w:t>
            </w:r>
            <w:r>
              <w:rPr>
                <w:spacing w:val="-5"/>
                <w:sz w:val="24"/>
                <w:szCs w:val="24"/>
              </w:rPr>
              <w:t xml:space="preserve"> </w:t>
            </w:r>
            <w:r>
              <w:rPr>
                <w:spacing w:val="4"/>
                <w:sz w:val="24"/>
                <w:szCs w:val="24"/>
              </w:rPr>
              <w:t>w</w:t>
            </w:r>
            <w:r>
              <w:rPr>
                <w:spacing w:val="-9"/>
                <w:sz w:val="24"/>
                <w:szCs w:val="24"/>
              </w:rPr>
              <w:t>i</w:t>
            </w:r>
            <w:r>
              <w:rPr>
                <w:spacing w:val="1"/>
                <w:sz w:val="24"/>
                <w:szCs w:val="24"/>
              </w:rPr>
              <w:t>r</w:t>
            </w:r>
            <w:r>
              <w:rPr>
                <w:sz w:val="24"/>
                <w:szCs w:val="24"/>
              </w:rPr>
              <w:t xml:space="preserve">e </w:t>
            </w:r>
            <w:r>
              <w:rPr>
                <w:spacing w:val="4"/>
                <w:sz w:val="24"/>
                <w:szCs w:val="24"/>
              </w:rPr>
              <w:t>a</w:t>
            </w:r>
            <w:r>
              <w:rPr>
                <w:spacing w:val="-8"/>
                <w:sz w:val="24"/>
                <w:szCs w:val="24"/>
              </w:rPr>
              <w:t>f</w:t>
            </w:r>
            <w:r>
              <w:rPr>
                <w:spacing w:val="5"/>
                <w:sz w:val="24"/>
                <w:szCs w:val="24"/>
              </w:rPr>
              <w:t>t</w:t>
            </w:r>
            <w:r>
              <w:rPr>
                <w:spacing w:val="-1"/>
                <w:sz w:val="24"/>
                <w:szCs w:val="24"/>
              </w:rPr>
              <w:t>e</w:t>
            </w:r>
            <w:r>
              <w:rPr>
                <w:sz w:val="24"/>
                <w:szCs w:val="24"/>
              </w:rPr>
              <w:t>r</w:t>
            </w:r>
            <w:r>
              <w:rPr>
                <w:spacing w:val="4"/>
                <w:sz w:val="24"/>
                <w:szCs w:val="24"/>
              </w:rPr>
              <w:t xml:space="preserve"> </w:t>
            </w:r>
            <w:r>
              <w:rPr>
                <w:spacing w:val="-7"/>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474"/>
              <w:rPr>
                <w:sz w:val="24"/>
                <w:szCs w:val="24"/>
              </w:rPr>
            </w:pPr>
            <w:r>
              <w:rPr>
                <w:sz w:val="24"/>
                <w:szCs w:val="24"/>
              </w:rPr>
              <w:t>N</w:t>
            </w:r>
            <w:r>
              <w:rPr>
                <w:spacing w:val="4"/>
                <w:sz w:val="24"/>
                <w:szCs w:val="24"/>
              </w:rPr>
              <w:t>o</w:t>
            </w:r>
            <w:r>
              <w:rPr>
                <w:spacing w:val="-2"/>
                <w:sz w:val="24"/>
                <w:szCs w:val="24"/>
              </w:rPr>
              <w:t>s</w:t>
            </w:r>
            <w:r>
              <w:rPr>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8D75EE"/>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ind w:left="105" w:right="331"/>
              <w:rPr>
                <w:sz w:val="24"/>
                <w:szCs w:val="24"/>
              </w:rPr>
            </w:pPr>
            <w:r>
              <w:rPr>
                <w:sz w:val="24"/>
                <w:szCs w:val="24"/>
              </w:rPr>
              <w:t>d)</w:t>
            </w:r>
            <w:r>
              <w:rPr>
                <w:spacing w:val="4"/>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1"/>
                <w:sz w:val="24"/>
                <w:szCs w:val="24"/>
              </w:rPr>
              <w:t xml:space="preserve"> </w:t>
            </w:r>
            <w:r>
              <w:rPr>
                <w:spacing w:val="4"/>
                <w:sz w:val="24"/>
                <w:szCs w:val="24"/>
              </w:rPr>
              <w:t>e</w:t>
            </w:r>
            <w:r>
              <w:rPr>
                <w:spacing w:val="-9"/>
                <w:sz w:val="24"/>
                <w:szCs w:val="24"/>
              </w:rPr>
              <w:t>l</w:t>
            </w:r>
            <w:r>
              <w:rPr>
                <w:spacing w:val="9"/>
                <w:sz w:val="24"/>
                <w:szCs w:val="24"/>
              </w:rPr>
              <w:t>o</w:t>
            </w:r>
            <w:r>
              <w:rPr>
                <w:spacing w:val="-5"/>
                <w:sz w:val="24"/>
                <w:szCs w:val="24"/>
              </w:rPr>
              <w:t>n</w:t>
            </w:r>
            <w:r>
              <w:rPr>
                <w:sz w:val="24"/>
                <w:szCs w:val="24"/>
              </w:rPr>
              <w:t>g</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2"/>
                <w:sz w:val="24"/>
                <w:szCs w:val="24"/>
              </w:rPr>
              <w:t>s</w:t>
            </w:r>
            <w:r>
              <w:rPr>
                <w:spacing w:val="5"/>
                <w:sz w:val="24"/>
                <w:szCs w:val="24"/>
              </w:rPr>
              <w:t>t</w:t>
            </w:r>
            <w:r>
              <w:rPr>
                <w:spacing w:val="1"/>
                <w:sz w:val="24"/>
                <w:szCs w:val="24"/>
              </w:rPr>
              <w:t>r</w:t>
            </w:r>
            <w:r>
              <w:rPr>
                <w:spacing w:val="-1"/>
                <w:sz w:val="24"/>
                <w:szCs w:val="24"/>
              </w:rPr>
              <w:t>a</w:t>
            </w:r>
            <w:r>
              <w:rPr>
                <w:spacing w:val="-5"/>
                <w:sz w:val="24"/>
                <w:szCs w:val="24"/>
              </w:rPr>
              <w:t>n</w:t>
            </w:r>
            <w:r>
              <w:rPr>
                <w:sz w:val="24"/>
                <w:szCs w:val="24"/>
              </w:rPr>
              <w:t>d</w:t>
            </w:r>
            <w:r>
              <w:rPr>
                <w:spacing w:val="7"/>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2"/>
                <w:sz w:val="24"/>
                <w:szCs w:val="24"/>
              </w:rPr>
              <w:t xml:space="preserve">a </w:t>
            </w:r>
            <w:r>
              <w:rPr>
                <w:sz w:val="24"/>
                <w:szCs w:val="24"/>
              </w:rPr>
              <w:t>g</w:t>
            </w:r>
            <w:r>
              <w:rPr>
                <w:spacing w:val="-1"/>
                <w:sz w:val="24"/>
                <w:szCs w:val="24"/>
              </w:rPr>
              <w:t>a</w:t>
            </w:r>
            <w:r>
              <w:rPr>
                <w:sz w:val="24"/>
                <w:szCs w:val="24"/>
              </w:rPr>
              <w:t xml:space="preserve">uge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6"/>
                <w:sz w:val="24"/>
                <w:szCs w:val="24"/>
              </w:rPr>
              <w:t xml:space="preserve"> </w:t>
            </w:r>
            <w:r>
              <w:rPr>
                <w:sz w:val="24"/>
                <w:szCs w:val="24"/>
              </w:rPr>
              <w:t>250</w:t>
            </w:r>
            <w:r>
              <w:rPr>
                <w:spacing w:val="9"/>
                <w:sz w:val="24"/>
                <w:szCs w:val="24"/>
              </w:rPr>
              <w:t xml:space="preserve"> </w:t>
            </w:r>
            <w:r>
              <w:rPr>
                <w:spacing w:val="-4"/>
                <w:sz w:val="24"/>
                <w:szCs w:val="24"/>
              </w:rPr>
              <w:t>mm</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590" w:right="592"/>
              <w:jc w:val="center"/>
              <w:rPr>
                <w:sz w:val="24"/>
                <w:szCs w:val="24"/>
              </w:rPr>
            </w:pPr>
            <w:r>
              <w:rPr>
                <w:sz w:val="24"/>
                <w:szCs w:val="24"/>
              </w:rPr>
              <w:t>%</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6</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b/>
                <w:spacing w:val="-3"/>
                <w:sz w:val="24"/>
                <w:szCs w:val="24"/>
              </w:rPr>
              <w:t>F</w:t>
            </w:r>
            <w:r>
              <w:rPr>
                <w:b/>
                <w:spacing w:val="-2"/>
                <w:sz w:val="24"/>
                <w:szCs w:val="24"/>
              </w:rPr>
              <w:t>I</w:t>
            </w:r>
            <w:r>
              <w:rPr>
                <w:b/>
                <w:spacing w:val="3"/>
                <w:sz w:val="24"/>
                <w:szCs w:val="24"/>
              </w:rPr>
              <w:t>L</w:t>
            </w:r>
            <w:r>
              <w:rPr>
                <w:b/>
                <w:spacing w:val="-2"/>
                <w:sz w:val="24"/>
                <w:szCs w:val="24"/>
              </w:rPr>
              <w:t>LE</w:t>
            </w:r>
            <w:r>
              <w:rPr>
                <w:b/>
                <w:sz w:val="24"/>
                <w:szCs w:val="24"/>
              </w:rPr>
              <w:t>R</w:t>
            </w:r>
            <w:r>
              <w:rPr>
                <w:b/>
                <w:spacing w:val="-2"/>
                <w:sz w:val="24"/>
                <w:szCs w:val="24"/>
              </w:rPr>
              <w:t xml:space="preserve"> </w:t>
            </w:r>
            <w:r>
              <w:rPr>
                <w:b/>
                <w:spacing w:val="1"/>
                <w:sz w:val="24"/>
                <w:szCs w:val="24"/>
              </w:rPr>
              <w:t>(</w:t>
            </w:r>
            <w:r>
              <w:rPr>
                <w:b/>
                <w:sz w:val="24"/>
                <w:szCs w:val="24"/>
              </w:rPr>
              <w:t>if</w:t>
            </w:r>
            <w:r>
              <w:rPr>
                <w:b/>
                <w:spacing w:val="-5"/>
                <w:sz w:val="24"/>
                <w:szCs w:val="24"/>
              </w:rPr>
              <w:t xml:space="preserve"> </w:t>
            </w:r>
            <w:r>
              <w:rPr>
                <w:b/>
                <w:sz w:val="24"/>
                <w:szCs w:val="24"/>
              </w:rPr>
              <w:t>a</w:t>
            </w:r>
            <w:r>
              <w:rPr>
                <w:b/>
                <w:spacing w:val="1"/>
                <w:sz w:val="24"/>
                <w:szCs w:val="24"/>
              </w:rPr>
              <w:t>pp</w:t>
            </w:r>
            <w:r>
              <w:rPr>
                <w:b/>
                <w:spacing w:val="-4"/>
                <w:sz w:val="24"/>
                <w:szCs w:val="24"/>
              </w:rPr>
              <w:t>l</w:t>
            </w:r>
            <w:r>
              <w:rPr>
                <w:b/>
                <w:sz w:val="24"/>
                <w:szCs w:val="24"/>
              </w:rPr>
              <w:t>icab</w:t>
            </w:r>
            <w:r>
              <w:rPr>
                <w:b/>
                <w:spacing w:val="-4"/>
                <w:sz w:val="24"/>
                <w:szCs w:val="24"/>
              </w:rPr>
              <w:t>l</w:t>
            </w:r>
            <w:r>
              <w:rPr>
                <w:b/>
                <w:spacing w:val="-1"/>
                <w:sz w:val="24"/>
                <w:szCs w:val="24"/>
              </w:rPr>
              <w:t>e</w:t>
            </w:r>
            <w:r>
              <w:rPr>
                <w:b/>
                <w:sz w:val="24"/>
                <w:szCs w:val="24"/>
              </w:rPr>
              <w:t>)</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6</w:t>
            </w:r>
            <w:r>
              <w:rPr>
                <w:spacing w:val="2"/>
                <w:sz w:val="24"/>
                <w:szCs w:val="24"/>
              </w:rPr>
              <w:t>.</w:t>
            </w:r>
            <w:r>
              <w:rPr>
                <w:sz w:val="24"/>
                <w:szCs w:val="24"/>
              </w:rPr>
              <w:t>1</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7"/>
                <w:sz w:val="24"/>
                <w:szCs w:val="24"/>
              </w:rPr>
              <w:t>T</w:t>
            </w:r>
            <w:r>
              <w:rPr>
                <w:spacing w:val="-10"/>
                <w:sz w:val="24"/>
                <w:szCs w:val="24"/>
              </w:rPr>
              <w:t>y</w:t>
            </w:r>
            <w:r>
              <w:rPr>
                <w:sz w:val="24"/>
                <w:szCs w:val="24"/>
              </w:rPr>
              <w:t>pe</w:t>
            </w:r>
            <w:r>
              <w:rPr>
                <w:spacing w:val="-3"/>
                <w:sz w:val="24"/>
                <w:szCs w:val="24"/>
              </w:rPr>
              <w:t xml:space="preserve"> </w:t>
            </w:r>
            <w:r>
              <w:rPr>
                <w:sz w:val="24"/>
                <w:szCs w:val="24"/>
              </w:rPr>
              <w:t>&amp;</w:t>
            </w:r>
            <w:r>
              <w:rPr>
                <w:spacing w:val="-2"/>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F</w:t>
            </w:r>
            <w:r>
              <w:rPr>
                <w:sz w:val="24"/>
                <w:szCs w:val="24"/>
              </w:rPr>
              <w:t>i</w:t>
            </w:r>
            <w:r>
              <w:rPr>
                <w:spacing w:val="1"/>
                <w:sz w:val="24"/>
                <w:szCs w:val="24"/>
              </w:rPr>
              <w:t>l</w:t>
            </w:r>
            <w:r>
              <w:rPr>
                <w:spacing w:val="-4"/>
                <w:sz w:val="24"/>
                <w:szCs w:val="24"/>
              </w:rPr>
              <w:t>l</w:t>
            </w:r>
            <w:r>
              <w:rPr>
                <w:spacing w:val="-1"/>
                <w:sz w:val="24"/>
                <w:szCs w:val="24"/>
              </w:rPr>
              <w:t>e</w:t>
            </w:r>
            <w:r>
              <w:rPr>
                <w:sz w:val="24"/>
                <w:szCs w:val="24"/>
              </w:rPr>
              <w:t>r</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40" w:lineRule="exact"/>
              <w:ind w:left="105"/>
              <w:rPr>
                <w:sz w:val="24"/>
                <w:szCs w:val="24"/>
              </w:rPr>
            </w:pPr>
            <w:r>
              <w:rPr>
                <w:sz w:val="24"/>
                <w:szCs w:val="24"/>
              </w:rPr>
              <w:t>6</w:t>
            </w:r>
            <w:r>
              <w:rPr>
                <w:spacing w:val="2"/>
                <w:sz w:val="24"/>
                <w:szCs w:val="24"/>
              </w:rPr>
              <w:t>.</w:t>
            </w:r>
            <w:r>
              <w:rPr>
                <w:sz w:val="24"/>
                <w:szCs w:val="24"/>
              </w:rPr>
              <w:t>2</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40" w:lineRule="exact"/>
              <w:ind w:left="105"/>
              <w:rPr>
                <w:sz w:val="24"/>
                <w:szCs w:val="24"/>
              </w:rPr>
            </w:pPr>
            <w:r>
              <w:rPr>
                <w:spacing w:val="-2"/>
                <w:sz w:val="24"/>
                <w:szCs w:val="24"/>
              </w:rPr>
              <w:t>C</w:t>
            </w:r>
            <w:r>
              <w:rPr>
                <w:sz w:val="24"/>
                <w:szCs w:val="24"/>
              </w:rPr>
              <w:t>h</w:t>
            </w:r>
            <w:r>
              <w:rPr>
                <w:spacing w:val="4"/>
                <w:sz w:val="24"/>
                <w:szCs w:val="24"/>
              </w:rPr>
              <w:t>e</w:t>
            </w:r>
            <w:r>
              <w:rPr>
                <w:spacing w:val="-4"/>
                <w:sz w:val="24"/>
                <w:szCs w:val="24"/>
              </w:rPr>
              <w:t>mi</w:t>
            </w:r>
            <w:r>
              <w:rPr>
                <w:spacing w:val="4"/>
                <w:sz w:val="24"/>
                <w:szCs w:val="24"/>
              </w:rPr>
              <w:t>ca</w:t>
            </w:r>
            <w:r>
              <w:rPr>
                <w:sz w:val="24"/>
                <w:szCs w:val="24"/>
              </w:rPr>
              <w:t>l</w:t>
            </w:r>
            <w:r>
              <w:rPr>
                <w:spacing w:val="-6"/>
                <w:sz w:val="24"/>
                <w:szCs w:val="24"/>
              </w:rPr>
              <w:t xml:space="preserve"> </w:t>
            </w:r>
            <w:r>
              <w:rPr>
                <w:spacing w:val="-1"/>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F</w:t>
            </w:r>
            <w:r>
              <w:rPr>
                <w:sz w:val="24"/>
                <w:szCs w:val="24"/>
              </w:rPr>
              <w:t>i</w:t>
            </w:r>
            <w:r>
              <w:rPr>
                <w:spacing w:val="1"/>
                <w:sz w:val="24"/>
                <w:szCs w:val="24"/>
              </w:rPr>
              <w:t>l</w:t>
            </w:r>
            <w:r>
              <w:rPr>
                <w:spacing w:val="-4"/>
                <w:sz w:val="24"/>
                <w:szCs w:val="24"/>
              </w:rPr>
              <w:t>l</w:t>
            </w:r>
            <w:r>
              <w:rPr>
                <w:spacing w:val="-1"/>
                <w:sz w:val="24"/>
                <w:szCs w:val="24"/>
              </w:rPr>
              <w:t>e</w:t>
            </w:r>
            <w:r>
              <w:rPr>
                <w:sz w:val="24"/>
                <w:szCs w:val="24"/>
              </w:rPr>
              <w:t>r</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8"/>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6</w:t>
            </w:r>
            <w:r>
              <w:rPr>
                <w:spacing w:val="2"/>
                <w:sz w:val="24"/>
                <w:szCs w:val="24"/>
              </w:rPr>
              <w:t>.</w:t>
            </w:r>
            <w:r>
              <w:rPr>
                <w:sz w:val="24"/>
                <w:szCs w:val="24"/>
              </w:rPr>
              <w:t>3</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M</w:t>
            </w:r>
            <w:r>
              <w:rPr>
                <w:spacing w:val="-1"/>
                <w:sz w:val="24"/>
                <w:szCs w:val="24"/>
              </w:rPr>
              <w:t>a</w:t>
            </w:r>
            <w:r>
              <w:rPr>
                <w:spacing w:val="2"/>
                <w:sz w:val="24"/>
                <w:szCs w:val="24"/>
              </w:rPr>
              <w:t>s</w:t>
            </w:r>
            <w:r>
              <w:rPr>
                <w:sz w:val="24"/>
                <w:szCs w:val="24"/>
              </w:rPr>
              <w:t>s</w:t>
            </w:r>
            <w:r>
              <w:rPr>
                <w:spacing w:val="-4"/>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F</w:t>
            </w:r>
            <w:r>
              <w:rPr>
                <w:sz w:val="24"/>
                <w:szCs w:val="24"/>
              </w:rPr>
              <w:t>i</w:t>
            </w:r>
            <w:r>
              <w:rPr>
                <w:spacing w:val="1"/>
                <w:sz w:val="24"/>
                <w:szCs w:val="24"/>
              </w:rPr>
              <w:t>l</w:t>
            </w:r>
            <w:r>
              <w:rPr>
                <w:spacing w:val="-4"/>
                <w:sz w:val="24"/>
                <w:szCs w:val="24"/>
              </w:rPr>
              <w:t>l</w:t>
            </w:r>
            <w:r>
              <w:rPr>
                <w:spacing w:val="-1"/>
                <w:sz w:val="24"/>
                <w:szCs w:val="24"/>
              </w:rPr>
              <w:t>e</w:t>
            </w:r>
            <w:r>
              <w:rPr>
                <w:sz w:val="24"/>
                <w:szCs w:val="24"/>
              </w:rPr>
              <w:t>r</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321"/>
              <w:rPr>
                <w:sz w:val="24"/>
                <w:szCs w:val="24"/>
              </w:rPr>
            </w:pPr>
            <w:r>
              <w:rPr>
                <w:spacing w:val="-5"/>
                <w:sz w:val="24"/>
                <w:szCs w:val="24"/>
              </w:rPr>
              <w:t>K</w:t>
            </w:r>
            <w:r>
              <w:rPr>
                <w:sz w:val="24"/>
                <w:szCs w:val="24"/>
              </w:rPr>
              <w:t>g/</w:t>
            </w:r>
            <w:r>
              <w:rPr>
                <w:spacing w:val="5"/>
                <w:sz w:val="24"/>
                <w:szCs w:val="24"/>
              </w:rPr>
              <w:t>k</w:t>
            </w:r>
            <w:r>
              <w:rPr>
                <w:sz w:val="24"/>
                <w:szCs w:val="24"/>
              </w:rPr>
              <w:t>m</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b/>
                <w:sz w:val="24"/>
                <w:szCs w:val="24"/>
              </w:rPr>
              <w:t>CO</w:t>
            </w:r>
            <w:r>
              <w:rPr>
                <w:b/>
                <w:spacing w:val="4"/>
                <w:sz w:val="24"/>
                <w:szCs w:val="24"/>
              </w:rPr>
              <w:t>M</w:t>
            </w:r>
            <w:r>
              <w:rPr>
                <w:b/>
                <w:spacing w:val="-3"/>
                <w:sz w:val="24"/>
                <w:szCs w:val="24"/>
              </w:rPr>
              <w:t>P</w:t>
            </w:r>
            <w:r>
              <w:rPr>
                <w:b/>
                <w:spacing w:val="-2"/>
                <w:sz w:val="24"/>
                <w:szCs w:val="24"/>
              </w:rPr>
              <w:t>LET</w:t>
            </w:r>
            <w:r>
              <w:rPr>
                <w:b/>
                <w:sz w:val="24"/>
                <w:szCs w:val="24"/>
              </w:rPr>
              <w:t>E</w:t>
            </w:r>
            <w:r>
              <w:rPr>
                <w:b/>
                <w:spacing w:val="-3"/>
                <w:sz w:val="24"/>
                <w:szCs w:val="24"/>
              </w:rPr>
              <w:t xml:space="preserve"> </w:t>
            </w:r>
            <w:r>
              <w:rPr>
                <w:b/>
                <w:sz w:val="24"/>
                <w:szCs w:val="24"/>
              </w:rPr>
              <w:t>H</w:t>
            </w:r>
            <w:r>
              <w:rPr>
                <w:b/>
                <w:spacing w:val="3"/>
                <w:sz w:val="24"/>
                <w:szCs w:val="24"/>
              </w:rPr>
              <w:t>T</w:t>
            </w:r>
            <w:r>
              <w:rPr>
                <w:b/>
                <w:spacing w:val="-2"/>
                <w:sz w:val="24"/>
                <w:szCs w:val="24"/>
              </w:rPr>
              <w:t>L</w:t>
            </w:r>
            <w:r>
              <w:rPr>
                <w:b/>
                <w:sz w:val="24"/>
                <w:szCs w:val="24"/>
              </w:rPr>
              <w:t>S</w:t>
            </w:r>
            <w:r>
              <w:rPr>
                <w:b/>
                <w:spacing w:val="4"/>
                <w:sz w:val="24"/>
                <w:szCs w:val="24"/>
              </w:rPr>
              <w:t xml:space="preserve"> </w:t>
            </w:r>
            <w:r>
              <w:rPr>
                <w:b/>
                <w:sz w:val="24"/>
                <w:szCs w:val="24"/>
              </w:rPr>
              <w:t>CON</w:t>
            </w:r>
            <w:r>
              <w:rPr>
                <w:b/>
                <w:spacing w:val="-1"/>
                <w:sz w:val="24"/>
                <w:szCs w:val="24"/>
              </w:rPr>
              <w:t>D</w:t>
            </w:r>
            <w:r>
              <w:rPr>
                <w:b/>
                <w:sz w:val="24"/>
                <w:szCs w:val="24"/>
              </w:rPr>
              <w:t>U</w:t>
            </w:r>
            <w:r>
              <w:rPr>
                <w:b/>
                <w:spacing w:val="-1"/>
                <w:sz w:val="24"/>
                <w:szCs w:val="24"/>
              </w:rPr>
              <w:t>C</w:t>
            </w:r>
            <w:r>
              <w:rPr>
                <w:b/>
                <w:spacing w:val="-2"/>
                <w:sz w:val="24"/>
                <w:szCs w:val="24"/>
              </w:rPr>
              <w:t>T</w:t>
            </w:r>
            <w:r>
              <w:rPr>
                <w:b/>
                <w:sz w:val="24"/>
                <w:szCs w:val="24"/>
              </w:rPr>
              <w:t>OR</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7</w:t>
            </w:r>
            <w:r>
              <w:rPr>
                <w:spacing w:val="2"/>
                <w:sz w:val="24"/>
                <w:szCs w:val="24"/>
              </w:rPr>
              <w:t>.</w:t>
            </w:r>
            <w:r>
              <w:rPr>
                <w:sz w:val="24"/>
                <w:szCs w:val="24"/>
              </w:rPr>
              <w:t>1</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ind w:left="105" w:right="1120"/>
              <w:rPr>
                <w:sz w:val="24"/>
                <w:szCs w:val="24"/>
              </w:rPr>
            </w:pPr>
            <w:r>
              <w:rPr>
                <w:spacing w:val="-2"/>
                <w:sz w:val="24"/>
                <w:szCs w:val="24"/>
              </w:rPr>
              <w:t>C</w:t>
            </w:r>
            <w:r>
              <w:rPr>
                <w:spacing w:val="1"/>
                <w:sz w:val="24"/>
                <w:szCs w:val="24"/>
              </w:rPr>
              <w:t>r</w:t>
            </w:r>
            <w:r>
              <w:rPr>
                <w:spacing w:val="5"/>
                <w:sz w:val="24"/>
                <w:szCs w:val="24"/>
              </w:rPr>
              <w:t>o</w:t>
            </w:r>
            <w:r>
              <w:rPr>
                <w:spacing w:val="-2"/>
                <w:sz w:val="24"/>
                <w:szCs w:val="24"/>
              </w:rPr>
              <w:t>s</w:t>
            </w:r>
            <w:r>
              <w:rPr>
                <w:sz w:val="24"/>
                <w:szCs w:val="24"/>
              </w:rPr>
              <w:t xml:space="preserve">s </w:t>
            </w:r>
            <w:r>
              <w:rPr>
                <w:spacing w:val="-2"/>
                <w:sz w:val="24"/>
                <w:szCs w:val="24"/>
              </w:rPr>
              <w:t>s</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z w:val="24"/>
                <w:szCs w:val="24"/>
              </w:rPr>
              <w:t>d</w:t>
            </w:r>
            <w:r>
              <w:rPr>
                <w:spacing w:val="1"/>
                <w:sz w:val="24"/>
                <w:szCs w:val="24"/>
              </w:rPr>
              <w:t>r</w:t>
            </w:r>
            <w:r>
              <w:rPr>
                <w:spacing w:val="-1"/>
                <w:sz w:val="24"/>
                <w:szCs w:val="24"/>
              </w:rPr>
              <w:t>a</w:t>
            </w:r>
            <w:r>
              <w:rPr>
                <w:spacing w:val="4"/>
                <w:sz w:val="24"/>
                <w:szCs w:val="24"/>
              </w:rPr>
              <w:t>w</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pacing w:val="5"/>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 xml:space="preserve">d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e</w:t>
            </w:r>
            <w:r>
              <w:rPr>
                <w:spacing w:val="-5"/>
                <w:sz w:val="24"/>
                <w:szCs w:val="24"/>
              </w:rPr>
              <w:t>n</w:t>
            </w:r>
            <w:r>
              <w:rPr>
                <w:spacing w:val="4"/>
                <w:sz w:val="24"/>
                <w:szCs w:val="24"/>
              </w:rPr>
              <w:t>c</w:t>
            </w:r>
            <w:r>
              <w:rPr>
                <w:spacing w:val="-9"/>
                <w:sz w:val="24"/>
                <w:szCs w:val="24"/>
              </w:rPr>
              <w:t>l</w:t>
            </w:r>
            <w:r>
              <w:rPr>
                <w:spacing w:val="5"/>
                <w:sz w:val="24"/>
                <w:szCs w:val="24"/>
              </w:rPr>
              <w:t>o</w:t>
            </w:r>
            <w:r>
              <w:rPr>
                <w:spacing w:val="-2"/>
                <w:sz w:val="24"/>
                <w:szCs w:val="24"/>
              </w:rPr>
              <w:t>s</w:t>
            </w:r>
            <w:r>
              <w:rPr>
                <w:spacing w:val="-1"/>
                <w:sz w:val="24"/>
                <w:szCs w:val="24"/>
              </w:rPr>
              <w:t>e</w:t>
            </w:r>
            <w:r>
              <w:rPr>
                <w:sz w:val="24"/>
                <w:szCs w:val="24"/>
              </w:rPr>
              <w:t>d</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301"/>
              <w:rPr>
                <w:sz w:val="24"/>
                <w:szCs w:val="24"/>
              </w:rPr>
            </w:pPr>
            <w:r>
              <w:rPr>
                <w:sz w:val="24"/>
                <w:szCs w:val="24"/>
              </w:rPr>
              <w:t>Y</w:t>
            </w:r>
            <w:r>
              <w:rPr>
                <w:spacing w:val="-1"/>
                <w:sz w:val="24"/>
                <w:szCs w:val="24"/>
              </w:rPr>
              <w:t>e</w:t>
            </w:r>
            <w:r>
              <w:rPr>
                <w:spacing w:val="-2"/>
                <w:sz w:val="24"/>
                <w:szCs w:val="24"/>
              </w:rPr>
              <w:t>s</w:t>
            </w:r>
            <w:r>
              <w:rPr>
                <w:sz w:val="24"/>
                <w:szCs w:val="24"/>
              </w:rPr>
              <w:t>/No</w:t>
            </w:r>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874"/>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2</w:t>
            </w:r>
          </w:p>
        </w:tc>
        <w:tc>
          <w:tcPr>
            <w:tcW w:w="5003" w:type="dxa"/>
            <w:tcBorders>
              <w:top w:val="single" w:sz="4" w:space="0" w:color="000000"/>
              <w:left w:val="single" w:sz="4" w:space="0" w:color="000000"/>
              <w:bottom w:val="single" w:sz="4" w:space="0" w:color="000000"/>
              <w:right w:val="single" w:sz="4" w:space="0" w:color="000000"/>
            </w:tcBorders>
          </w:tcPr>
          <w:p w:rsidR="008D75EE" w:rsidRDefault="00B30AA0">
            <w:pPr>
              <w:ind w:left="63" w:right="2439"/>
              <w:jc w:val="center"/>
              <w:rPr>
                <w:sz w:val="24"/>
                <w:szCs w:val="24"/>
              </w:rPr>
            </w:pPr>
            <w:r>
              <w:rPr>
                <w:spacing w:val="4"/>
                <w:sz w:val="24"/>
                <w:szCs w:val="24"/>
              </w:rPr>
              <w:t>D</w:t>
            </w:r>
            <w:r>
              <w:rPr>
                <w:spacing w:val="-9"/>
                <w:sz w:val="24"/>
                <w:szCs w:val="24"/>
              </w:rPr>
              <w:t>i</w:t>
            </w:r>
            <w:r>
              <w:rPr>
                <w:spacing w:val="4"/>
                <w:sz w:val="24"/>
                <w:szCs w:val="24"/>
              </w:rPr>
              <w:t>a</w:t>
            </w:r>
            <w:r>
              <w:rPr>
                <w:spacing w:val="-4"/>
                <w:sz w:val="24"/>
                <w:szCs w:val="24"/>
              </w:rPr>
              <w:t>m</w:t>
            </w:r>
            <w:r>
              <w:rPr>
                <w:spacing w:val="-1"/>
                <w:sz w:val="24"/>
                <w:szCs w:val="24"/>
              </w:rPr>
              <w:t>e</w:t>
            </w:r>
            <w:r>
              <w:rPr>
                <w:spacing w:val="5"/>
                <w:sz w:val="24"/>
                <w:szCs w:val="24"/>
              </w:rPr>
              <w:t>t</w:t>
            </w:r>
            <w:r>
              <w:rPr>
                <w:spacing w:val="-1"/>
                <w:sz w:val="24"/>
                <w:szCs w:val="24"/>
              </w:rPr>
              <w:t>e</w:t>
            </w:r>
            <w:r>
              <w:rPr>
                <w:sz w:val="24"/>
                <w:szCs w:val="24"/>
              </w:rPr>
              <w:t xml:space="preserve">r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p>
          <w:p w:rsidR="008D75EE" w:rsidRDefault="00B30AA0">
            <w:pPr>
              <w:spacing w:before="5"/>
              <w:ind w:left="465"/>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z w:val="24"/>
                <w:szCs w:val="24"/>
              </w:rPr>
              <w:t>N</w:t>
            </w:r>
            <w:r>
              <w:rPr>
                <w:spacing w:val="4"/>
                <w:sz w:val="24"/>
                <w:szCs w:val="24"/>
              </w:rPr>
              <w:t>o</w:t>
            </w:r>
            <w:r>
              <w:rPr>
                <w:spacing w:val="-4"/>
                <w:sz w:val="24"/>
                <w:szCs w:val="24"/>
              </w:rPr>
              <w:t>mi</w:t>
            </w:r>
            <w:r>
              <w:rPr>
                <w:sz w:val="24"/>
                <w:szCs w:val="24"/>
              </w:rPr>
              <w:t>n</w:t>
            </w:r>
            <w:r>
              <w:rPr>
                <w:spacing w:val="4"/>
                <w:sz w:val="24"/>
                <w:szCs w:val="24"/>
              </w:rPr>
              <w:t>a</w:t>
            </w:r>
            <w:r>
              <w:rPr>
                <w:sz w:val="24"/>
                <w:szCs w:val="24"/>
              </w:rPr>
              <w:t>l</w:t>
            </w:r>
          </w:p>
          <w:p w:rsidR="008D75EE" w:rsidRDefault="00B30AA0">
            <w:pPr>
              <w:spacing w:line="260" w:lineRule="exact"/>
              <w:ind w:left="427" w:right="2896"/>
              <w:jc w:val="center"/>
              <w:rPr>
                <w:sz w:val="24"/>
                <w:szCs w:val="24"/>
              </w:rPr>
            </w:pP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p>
        </w:tc>
        <w:tc>
          <w:tcPr>
            <w:tcW w:w="1475" w:type="dxa"/>
            <w:gridSpan w:val="2"/>
            <w:tcBorders>
              <w:top w:val="single" w:sz="4" w:space="0" w:color="000000"/>
              <w:left w:val="single" w:sz="4" w:space="0" w:color="000000"/>
              <w:bottom w:val="single" w:sz="4" w:space="0" w:color="000000"/>
              <w:right w:val="single" w:sz="4" w:space="0" w:color="000000"/>
            </w:tcBorders>
          </w:tcPr>
          <w:p w:rsidR="008D75EE" w:rsidRDefault="008D75EE">
            <w:pPr>
              <w:spacing w:before="3" w:line="100" w:lineRule="exact"/>
              <w:rPr>
                <w:sz w:val="10"/>
                <w:szCs w:val="10"/>
              </w:rPr>
            </w:pPr>
          </w:p>
          <w:p w:rsidR="008D75EE" w:rsidRDefault="008D75EE">
            <w:pPr>
              <w:spacing w:line="200" w:lineRule="exact"/>
            </w:pPr>
          </w:p>
          <w:p w:rsidR="008D75EE" w:rsidRDefault="00B30AA0">
            <w:pPr>
              <w:spacing w:line="242" w:lineRule="auto"/>
              <w:ind w:left="526" w:right="517"/>
              <w:jc w:val="center"/>
              <w:rPr>
                <w:sz w:val="24"/>
                <w:szCs w:val="24"/>
              </w:rPr>
            </w:pPr>
            <w:r>
              <w:rPr>
                <w:sz w:val="24"/>
                <w:szCs w:val="24"/>
              </w:rPr>
              <w:t xml:space="preserve">mm </w:t>
            </w:r>
            <w:proofErr w:type="spellStart"/>
            <w:r>
              <w:rPr>
                <w:sz w:val="24"/>
                <w:szCs w:val="24"/>
              </w:rPr>
              <w:t>mm</w:t>
            </w:r>
            <w:proofErr w:type="spellEnd"/>
          </w:p>
        </w:tc>
        <w:tc>
          <w:tcPr>
            <w:tcW w:w="2078" w:type="dxa"/>
            <w:tcBorders>
              <w:top w:val="single" w:sz="4" w:space="0" w:color="000000"/>
              <w:left w:val="single" w:sz="4" w:space="0" w:color="000000"/>
              <w:bottom w:val="single" w:sz="4" w:space="0" w:color="000000"/>
              <w:right w:val="single" w:sz="4" w:space="0" w:color="000000"/>
            </w:tcBorders>
          </w:tcPr>
          <w:p w:rsidR="008D75EE" w:rsidRDefault="008D75EE"/>
        </w:tc>
      </w:tr>
    </w:tbl>
    <w:p w:rsidR="008D75EE" w:rsidRDefault="008D75EE">
      <w:pPr>
        <w:sectPr w:rsidR="008D75EE">
          <w:headerReference w:type="default" r:id="rId50"/>
          <w:footerReference w:type="default" r:id="rId51"/>
          <w:headerReference w:type="first" r:id="rId52"/>
          <w:footerReference w:type="first" r:id="rId53"/>
          <w:pgSz w:w="12240" w:h="15840"/>
          <w:pgMar w:top="1480" w:right="1260" w:bottom="280" w:left="1460" w:header="0"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before="14" w:line="280" w:lineRule="exact"/>
        <w:rPr>
          <w:sz w:val="28"/>
          <w:szCs w:val="28"/>
        </w:rPr>
      </w:pPr>
    </w:p>
    <w:tbl>
      <w:tblPr>
        <w:tblW w:w="9306" w:type="dxa"/>
        <w:tblInd w:w="99" w:type="dxa"/>
        <w:tblLayout w:type="fixed"/>
        <w:tblCellMar>
          <w:left w:w="6" w:type="dxa"/>
          <w:right w:w="6" w:type="dxa"/>
        </w:tblCellMar>
        <w:tblLook w:val="01E0" w:firstRow="1" w:lastRow="1" w:firstColumn="1" w:lastColumn="1" w:noHBand="0" w:noVBand="0"/>
      </w:tblPr>
      <w:tblGrid>
        <w:gridCol w:w="989"/>
        <w:gridCol w:w="4766"/>
        <w:gridCol w:w="269"/>
        <w:gridCol w:w="1203"/>
        <w:gridCol w:w="1078"/>
        <w:gridCol w:w="1001"/>
      </w:tblGrid>
      <w:tr w:rsidR="008D75EE">
        <w:trPr>
          <w:trHeight w:hRule="exact" w:val="303"/>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4766" w:type="dxa"/>
            <w:tcBorders>
              <w:top w:val="single" w:sz="4" w:space="0" w:color="000000"/>
              <w:left w:val="single" w:sz="4" w:space="0" w:color="000000"/>
              <w:bottom w:val="single" w:sz="4" w:space="0" w:color="000000"/>
              <w:right w:val="single" w:sz="4" w:space="0" w:color="000000"/>
            </w:tcBorders>
          </w:tcPr>
          <w:p w:rsidR="008D75EE" w:rsidRDefault="00B30AA0">
            <w:pPr>
              <w:spacing w:line="240" w:lineRule="exact"/>
              <w:ind w:left="719"/>
              <w:rPr>
                <w:sz w:val="24"/>
                <w:szCs w:val="24"/>
              </w:rPr>
            </w:pPr>
            <w:r>
              <w:rPr>
                <w:spacing w:val="-1"/>
                <w:sz w:val="24"/>
                <w:szCs w:val="24"/>
              </w:rPr>
              <w:t>c</w:t>
            </w:r>
            <w:r>
              <w:rPr>
                <w:sz w:val="24"/>
                <w:szCs w:val="24"/>
              </w:rPr>
              <w:t>)</w:t>
            </w:r>
            <w:r>
              <w:rPr>
                <w:spacing w:val="4"/>
                <w:sz w:val="24"/>
                <w:szCs w:val="24"/>
              </w:rPr>
              <w:t xml:space="preserve"> </w:t>
            </w:r>
            <w:r>
              <w:rPr>
                <w:spacing w:val="2"/>
                <w:sz w:val="24"/>
                <w:szCs w:val="24"/>
              </w:rPr>
              <w:t>M</w:t>
            </w:r>
            <w:r>
              <w:rPr>
                <w:spacing w:val="-4"/>
                <w:sz w:val="24"/>
                <w:szCs w:val="24"/>
              </w:rPr>
              <w:t>i</w:t>
            </w:r>
            <w:r>
              <w:rPr>
                <w:sz w:val="24"/>
                <w:szCs w:val="24"/>
              </w:rPr>
              <w:t>n</w:t>
            </w:r>
            <w:r>
              <w:rPr>
                <w:spacing w:val="-4"/>
                <w:sz w:val="24"/>
                <w:szCs w:val="24"/>
              </w:rPr>
              <w:t>im</w:t>
            </w:r>
            <w:r>
              <w:rPr>
                <w:spacing w:val="5"/>
                <w:sz w:val="24"/>
                <w:szCs w:val="24"/>
              </w:rPr>
              <w:t>u</w:t>
            </w:r>
            <w:r>
              <w:rPr>
                <w:sz w:val="24"/>
                <w:szCs w:val="24"/>
              </w:rPr>
              <w:t>m</w:t>
            </w:r>
          </w:p>
        </w:tc>
        <w:tc>
          <w:tcPr>
            <w:tcW w:w="1472"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40" w:lineRule="exact"/>
              <w:ind w:left="503" w:right="504"/>
              <w:jc w:val="center"/>
              <w:rPr>
                <w:sz w:val="24"/>
                <w:szCs w:val="24"/>
              </w:rPr>
            </w:pPr>
            <w:r>
              <w:rPr>
                <w:sz w:val="24"/>
                <w:szCs w:val="24"/>
              </w:rPr>
              <w:t>mm</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3</w:t>
            </w:r>
          </w:p>
        </w:tc>
        <w:tc>
          <w:tcPr>
            <w:tcW w:w="4766"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U</w:t>
            </w:r>
            <w:r>
              <w:rPr>
                <w:spacing w:val="1"/>
                <w:sz w:val="24"/>
                <w:szCs w:val="24"/>
              </w:rPr>
              <w:t>T</w:t>
            </w:r>
            <w:r>
              <w:rPr>
                <w:sz w:val="24"/>
                <w:szCs w:val="24"/>
              </w:rPr>
              <w:t>S</w:t>
            </w:r>
            <w:r>
              <w:rPr>
                <w:spacing w:val="-1"/>
                <w:sz w:val="24"/>
                <w:szCs w:val="24"/>
              </w:rPr>
              <w:t xml:space="preserve"> </w:t>
            </w:r>
            <w:r>
              <w:rPr>
                <w:spacing w:val="1"/>
                <w:sz w:val="24"/>
                <w:szCs w:val="24"/>
              </w:rPr>
              <w:t>(</w:t>
            </w:r>
            <w:r>
              <w:rPr>
                <w:spacing w:val="-4"/>
                <w:sz w:val="24"/>
                <w:szCs w:val="24"/>
              </w:rPr>
              <w:t>mi</w:t>
            </w:r>
            <w:r>
              <w:rPr>
                <w:sz w:val="24"/>
                <w:szCs w:val="24"/>
              </w:rPr>
              <w:t>ni</w:t>
            </w:r>
            <w:r>
              <w:rPr>
                <w:spacing w:val="-4"/>
                <w:sz w:val="24"/>
                <w:szCs w:val="24"/>
              </w:rPr>
              <w:t>m</w:t>
            </w:r>
            <w:r>
              <w:rPr>
                <w:spacing w:val="5"/>
                <w:sz w:val="24"/>
                <w:szCs w:val="24"/>
              </w:rPr>
              <w:t>u</w:t>
            </w:r>
            <w:r>
              <w:rPr>
                <w:spacing w:val="-4"/>
                <w:sz w:val="24"/>
                <w:szCs w:val="24"/>
              </w:rPr>
              <w:t>m</w:t>
            </w:r>
            <w:r>
              <w:rPr>
                <w:sz w:val="24"/>
                <w:szCs w:val="24"/>
              </w:rPr>
              <w:t>)</w:t>
            </w:r>
            <w:r>
              <w:rPr>
                <w:spacing w:val="5"/>
                <w:sz w:val="24"/>
                <w:szCs w:val="24"/>
              </w:rPr>
              <w:t xml:space="preserve"> o</w:t>
            </w:r>
            <w:r>
              <w:rPr>
                <w:sz w:val="24"/>
                <w:szCs w:val="24"/>
              </w:rPr>
              <w:t>f</w:t>
            </w:r>
            <w:r>
              <w:rPr>
                <w:spacing w:val="-10"/>
                <w:sz w:val="24"/>
                <w:szCs w:val="24"/>
              </w:rPr>
              <w:t xml:space="preserve"> </w:t>
            </w:r>
            <w:r>
              <w:rPr>
                <w:spacing w:val="-2"/>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p>
        </w:tc>
        <w:tc>
          <w:tcPr>
            <w:tcW w:w="1472"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547" w:right="542"/>
              <w:jc w:val="center"/>
              <w:rPr>
                <w:sz w:val="24"/>
                <w:szCs w:val="24"/>
              </w:rPr>
            </w:pPr>
            <w:proofErr w:type="spellStart"/>
            <w:r>
              <w:rPr>
                <w:sz w:val="24"/>
                <w:szCs w:val="24"/>
              </w:rPr>
              <w:t>kN</w:t>
            </w:r>
            <w:proofErr w:type="spellEnd"/>
          </w:p>
        </w:tc>
        <w:tc>
          <w:tcPr>
            <w:tcW w:w="2079" w:type="dxa"/>
            <w:gridSpan w:val="2"/>
            <w:tcBorders>
              <w:top w:val="single" w:sz="4" w:space="0" w:color="000000"/>
              <w:left w:val="single" w:sz="4" w:space="0" w:color="000000"/>
              <w:right w:val="single" w:sz="4" w:space="0" w:color="000000"/>
            </w:tcBorders>
          </w:tcPr>
          <w:p w:rsidR="008D75EE" w:rsidRDefault="008D75EE"/>
        </w:tc>
      </w:tr>
      <w:tr w:rsidR="008D75EE">
        <w:trPr>
          <w:trHeight w:hRule="exact" w:val="571"/>
        </w:trPr>
        <w:tc>
          <w:tcPr>
            <w:tcW w:w="989" w:type="dxa"/>
            <w:vMerge w:val="restart"/>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4</w:t>
            </w:r>
          </w:p>
        </w:tc>
        <w:tc>
          <w:tcPr>
            <w:tcW w:w="4766" w:type="dxa"/>
            <w:vMerge w:val="restart"/>
            <w:tcBorders>
              <w:top w:val="single" w:sz="4" w:space="0" w:color="000000"/>
              <w:left w:val="single" w:sz="4" w:space="0" w:color="000000"/>
              <w:bottom w:val="single" w:sz="4" w:space="0" w:color="000000"/>
              <w:right w:val="single" w:sz="4" w:space="0" w:color="000000"/>
            </w:tcBorders>
          </w:tcPr>
          <w:p w:rsidR="008D75EE" w:rsidRDefault="00B30AA0">
            <w:pPr>
              <w:spacing w:before="5"/>
              <w:ind w:left="67" w:right="2466"/>
              <w:jc w:val="center"/>
              <w:rPr>
                <w:sz w:val="24"/>
                <w:szCs w:val="24"/>
              </w:rPr>
            </w:pPr>
            <w:r>
              <w:rPr>
                <w:spacing w:val="-3"/>
                <w:sz w:val="24"/>
                <w:szCs w:val="24"/>
              </w:rPr>
              <w:t>L</w:t>
            </w:r>
            <w:r>
              <w:rPr>
                <w:spacing w:val="4"/>
                <w:sz w:val="24"/>
                <w:szCs w:val="24"/>
              </w:rPr>
              <w:t>a</w:t>
            </w:r>
            <w:r>
              <w:rPr>
                <w:sz w:val="24"/>
                <w:szCs w:val="24"/>
              </w:rPr>
              <w:t>y</w:t>
            </w:r>
            <w:r>
              <w:rPr>
                <w:spacing w:val="-7"/>
                <w:sz w:val="24"/>
                <w:szCs w:val="24"/>
              </w:rPr>
              <w:t xml:space="preserve"> </w:t>
            </w:r>
            <w:r>
              <w:rPr>
                <w:spacing w:val="1"/>
                <w:sz w:val="24"/>
                <w:szCs w:val="24"/>
              </w:rPr>
              <w:t>r</w:t>
            </w:r>
            <w:r>
              <w:rPr>
                <w:spacing w:val="-1"/>
                <w:sz w:val="24"/>
                <w:szCs w:val="24"/>
              </w:rPr>
              <w:t>a</w:t>
            </w:r>
            <w:r>
              <w:rPr>
                <w:spacing w:val="5"/>
                <w:sz w:val="24"/>
                <w:szCs w:val="24"/>
              </w:rPr>
              <w:t>t</w:t>
            </w:r>
            <w:r>
              <w:rPr>
                <w:spacing w:val="-9"/>
                <w:sz w:val="24"/>
                <w:szCs w:val="24"/>
              </w:rPr>
              <w:t>i</w:t>
            </w:r>
            <w:r>
              <w:rPr>
                <w:sz w:val="24"/>
                <w:szCs w:val="24"/>
              </w:rPr>
              <w:t>o</w:t>
            </w:r>
            <w:r>
              <w:rPr>
                <w:spacing w:val="8"/>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p>
          <w:p w:rsidR="008D75EE" w:rsidRDefault="00B30AA0">
            <w:pPr>
              <w:tabs>
                <w:tab w:val="left" w:pos="900"/>
              </w:tabs>
              <w:spacing w:before="60" w:line="260" w:lineRule="exact"/>
              <w:ind w:left="825" w:right="723" w:hanging="360"/>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r>
            <w:r>
              <w:rPr>
                <w:sz w:val="24"/>
                <w:szCs w:val="24"/>
              </w:rPr>
              <w:t>1</w:t>
            </w:r>
            <w:proofErr w:type="spellStart"/>
            <w:r>
              <w:rPr>
                <w:spacing w:val="-2"/>
                <w:position w:val="6"/>
                <w:sz w:val="24"/>
                <w:szCs w:val="24"/>
              </w:rPr>
              <w:t>s</w:t>
            </w:r>
            <w:r>
              <w:rPr>
                <w:position w:val="6"/>
                <w:sz w:val="24"/>
                <w:szCs w:val="24"/>
              </w:rPr>
              <w:t>t</w:t>
            </w:r>
            <w:proofErr w:type="spellEnd"/>
            <w:r>
              <w:rPr>
                <w:spacing w:val="27"/>
                <w:position w:val="6"/>
                <w:sz w:val="24"/>
                <w:szCs w:val="24"/>
              </w:rPr>
              <w:t xml:space="preserve"> </w:t>
            </w:r>
            <w:r>
              <w:rPr>
                <w:spacing w:val="-9"/>
                <w:sz w:val="24"/>
                <w:szCs w:val="24"/>
              </w:rPr>
              <w:t>l</w:t>
            </w:r>
            <w:r>
              <w:rPr>
                <w:spacing w:val="4"/>
                <w:sz w:val="24"/>
                <w:szCs w:val="24"/>
              </w:rPr>
              <w:t>a</w:t>
            </w:r>
            <w:r>
              <w:rPr>
                <w:spacing w:val="-5"/>
                <w:sz w:val="24"/>
                <w:szCs w:val="24"/>
              </w:rPr>
              <w:t>y</w:t>
            </w:r>
            <w:r>
              <w:rPr>
                <w:spacing w:val="-1"/>
                <w:sz w:val="24"/>
                <w:szCs w:val="24"/>
              </w:rPr>
              <w:t>e</w:t>
            </w:r>
            <w:r>
              <w:rPr>
                <w:sz w:val="24"/>
                <w:szCs w:val="24"/>
              </w:rPr>
              <w:t>r</w:t>
            </w:r>
            <w:r>
              <w:rPr>
                <w:spacing w:val="4"/>
                <w:sz w:val="24"/>
                <w:szCs w:val="24"/>
              </w:rPr>
              <w:t xml:space="preserve"> </w:t>
            </w:r>
            <w:r>
              <w:rPr>
                <w:spacing w:val="-8"/>
                <w:sz w:val="24"/>
                <w:szCs w:val="24"/>
              </w:rPr>
              <w:t>f</w:t>
            </w:r>
            <w:r>
              <w:rPr>
                <w:spacing w:val="1"/>
                <w:sz w:val="24"/>
                <w:szCs w:val="24"/>
              </w:rPr>
              <w:t>r</w:t>
            </w:r>
            <w:r>
              <w:rPr>
                <w:spacing w:val="9"/>
                <w:sz w:val="24"/>
                <w:szCs w:val="24"/>
              </w:rPr>
              <w:t>o</w:t>
            </w:r>
            <w:r>
              <w:rPr>
                <w:sz w:val="24"/>
                <w:szCs w:val="24"/>
              </w:rPr>
              <w:t>m</w:t>
            </w:r>
            <w:r>
              <w:rPr>
                <w:spacing w:val="-10"/>
                <w:sz w:val="24"/>
                <w:szCs w:val="24"/>
              </w:rPr>
              <w:t xml:space="preserve"> </w:t>
            </w:r>
            <w:proofErr w:type="spellStart"/>
            <w:r>
              <w:rPr>
                <w:spacing w:val="-1"/>
                <w:sz w:val="24"/>
                <w:szCs w:val="24"/>
              </w:rPr>
              <w:t>c</w:t>
            </w:r>
            <w:r>
              <w:rPr>
                <w:spacing w:val="4"/>
                <w:sz w:val="24"/>
                <w:szCs w:val="24"/>
              </w:rPr>
              <w:t>e</w:t>
            </w:r>
            <w:r>
              <w:rPr>
                <w:spacing w:val="-5"/>
                <w:sz w:val="24"/>
                <w:szCs w:val="24"/>
              </w:rPr>
              <w:t>n</w:t>
            </w:r>
            <w:r>
              <w:rPr>
                <w:spacing w:val="5"/>
                <w:sz w:val="24"/>
                <w:szCs w:val="24"/>
              </w:rPr>
              <w:t>t</w:t>
            </w:r>
            <w:r>
              <w:rPr>
                <w:spacing w:val="1"/>
                <w:sz w:val="24"/>
                <w:szCs w:val="24"/>
              </w:rPr>
              <w:t>r</w:t>
            </w:r>
            <w:r>
              <w:rPr>
                <w:sz w:val="24"/>
                <w:szCs w:val="24"/>
              </w:rPr>
              <w:t>e</w:t>
            </w:r>
            <w:proofErr w:type="spellEnd"/>
            <w:r>
              <w:rPr>
                <w:spacing w:val="-3"/>
                <w:sz w:val="24"/>
                <w:szCs w:val="24"/>
              </w:rPr>
              <w:t xml:space="preserve"> </w:t>
            </w:r>
            <w:r>
              <w:rPr>
                <w:spacing w:val="1"/>
                <w:sz w:val="24"/>
                <w:szCs w:val="24"/>
              </w:rPr>
              <w:t>(</w:t>
            </w:r>
            <w:r>
              <w:rPr>
                <w:spacing w:val="-1"/>
                <w:sz w:val="24"/>
                <w:szCs w:val="24"/>
              </w:rPr>
              <w:t>e</w:t>
            </w:r>
            <w:r>
              <w:rPr>
                <w:spacing w:val="-5"/>
                <w:sz w:val="24"/>
                <w:szCs w:val="24"/>
              </w:rPr>
              <w:t>x</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 xml:space="preserve">ng </w:t>
            </w:r>
            <w:r>
              <w:rPr>
                <w:spacing w:val="-1"/>
                <w:sz w:val="24"/>
                <w:szCs w:val="24"/>
              </w:rPr>
              <w:t>ce</w:t>
            </w:r>
            <w:r>
              <w:rPr>
                <w:spacing w:val="-5"/>
                <w:sz w:val="24"/>
                <w:szCs w:val="24"/>
              </w:rPr>
              <w:t>n</w:t>
            </w:r>
            <w:r>
              <w:rPr>
                <w:spacing w:val="5"/>
                <w:sz w:val="24"/>
                <w:szCs w:val="24"/>
              </w:rPr>
              <w:t>t</w:t>
            </w:r>
            <w:r>
              <w:rPr>
                <w:spacing w:val="1"/>
                <w:sz w:val="24"/>
                <w:szCs w:val="24"/>
              </w:rPr>
              <w:t>r</w:t>
            </w:r>
            <w:r>
              <w:rPr>
                <w:spacing w:val="4"/>
                <w:sz w:val="24"/>
                <w:szCs w:val="24"/>
              </w:rPr>
              <w:t>a</w:t>
            </w:r>
            <w:r>
              <w:rPr>
                <w:sz w:val="24"/>
                <w:szCs w:val="24"/>
              </w:rPr>
              <w:t>l</w:t>
            </w:r>
            <w:r>
              <w:rPr>
                <w:spacing w:val="-7"/>
                <w:sz w:val="24"/>
                <w:szCs w:val="24"/>
              </w:rPr>
              <w:t xml:space="preserve"> </w:t>
            </w:r>
            <w:r>
              <w:rPr>
                <w:spacing w:val="4"/>
                <w:sz w:val="24"/>
                <w:szCs w:val="24"/>
              </w:rPr>
              <w:t>w</w:t>
            </w:r>
            <w:r>
              <w:rPr>
                <w:spacing w:val="-9"/>
                <w:sz w:val="24"/>
                <w:szCs w:val="24"/>
              </w:rPr>
              <w:t>i</w:t>
            </w:r>
            <w:r>
              <w:rPr>
                <w:spacing w:val="1"/>
                <w:sz w:val="24"/>
                <w:szCs w:val="24"/>
              </w:rPr>
              <w:t>r</w:t>
            </w:r>
            <w:r>
              <w:rPr>
                <w:spacing w:val="-1"/>
                <w:sz w:val="24"/>
                <w:szCs w:val="24"/>
              </w:rPr>
              <w:t>e</w:t>
            </w:r>
            <w:r>
              <w:rPr>
                <w:sz w:val="24"/>
                <w:szCs w:val="24"/>
              </w:rPr>
              <w:t>)</w:t>
            </w:r>
          </w:p>
          <w:p w:rsidR="008D75EE" w:rsidRDefault="00B30AA0">
            <w:pPr>
              <w:spacing w:line="260" w:lineRule="exact"/>
              <w:ind w:left="465"/>
              <w:rPr>
                <w:sz w:val="24"/>
                <w:szCs w:val="24"/>
              </w:rPr>
            </w:pPr>
            <w:r>
              <w:rPr>
                <w:rFonts w:ascii="Bookman Old Style" w:eastAsia="Bookman Old Style" w:hAnsi="Bookman Old Style" w:cs="Bookman Old Style"/>
                <w:position w:val="-1"/>
                <w:sz w:val="24"/>
                <w:szCs w:val="24"/>
              </w:rPr>
              <w:t xml:space="preserve">b) </w:t>
            </w:r>
            <w:r>
              <w:rPr>
                <w:rFonts w:ascii="Bookman Old Style" w:eastAsia="Bookman Old Style" w:hAnsi="Bookman Old Style" w:cs="Bookman Old Style"/>
                <w:spacing w:val="64"/>
                <w:position w:val="-1"/>
                <w:sz w:val="24"/>
                <w:szCs w:val="24"/>
              </w:rPr>
              <w:t xml:space="preserve"> </w:t>
            </w:r>
            <w:r>
              <w:rPr>
                <w:position w:val="-1"/>
                <w:sz w:val="24"/>
                <w:szCs w:val="24"/>
              </w:rPr>
              <w:t>2</w:t>
            </w:r>
            <w:proofErr w:type="spellStart"/>
            <w:r>
              <w:rPr>
                <w:spacing w:val="-5"/>
                <w:position w:val="5"/>
                <w:sz w:val="24"/>
                <w:szCs w:val="24"/>
              </w:rPr>
              <w:t>n</w:t>
            </w:r>
            <w:r>
              <w:rPr>
                <w:position w:val="5"/>
                <w:sz w:val="24"/>
                <w:szCs w:val="24"/>
              </w:rPr>
              <w:t>d</w:t>
            </w:r>
            <w:proofErr w:type="spellEnd"/>
            <w:r>
              <w:rPr>
                <w:spacing w:val="26"/>
                <w:position w:val="5"/>
                <w:sz w:val="24"/>
                <w:szCs w:val="24"/>
              </w:rPr>
              <w:t xml:space="preserve"> </w:t>
            </w:r>
            <w:r>
              <w:rPr>
                <w:spacing w:val="-3"/>
                <w:position w:val="-1"/>
                <w:sz w:val="24"/>
                <w:szCs w:val="24"/>
              </w:rPr>
              <w:t>L</w:t>
            </w:r>
            <w:r>
              <w:rPr>
                <w:spacing w:val="4"/>
                <w:position w:val="-1"/>
                <w:sz w:val="24"/>
                <w:szCs w:val="24"/>
              </w:rPr>
              <w:t>a</w:t>
            </w:r>
            <w:r>
              <w:rPr>
                <w:spacing w:val="-5"/>
                <w:position w:val="-1"/>
                <w:sz w:val="24"/>
                <w:szCs w:val="24"/>
              </w:rPr>
              <w:t>y</w:t>
            </w:r>
            <w:r>
              <w:rPr>
                <w:spacing w:val="-1"/>
                <w:position w:val="-1"/>
                <w:sz w:val="24"/>
                <w:szCs w:val="24"/>
              </w:rPr>
              <w:t>e</w:t>
            </w:r>
            <w:r>
              <w:rPr>
                <w:position w:val="-1"/>
                <w:sz w:val="24"/>
                <w:szCs w:val="24"/>
              </w:rPr>
              <w:t>r</w:t>
            </w:r>
          </w:p>
          <w:p w:rsidR="008D75EE" w:rsidRDefault="00B30AA0">
            <w:pPr>
              <w:spacing w:line="280" w:lineRule="exact"/>
              <w:ind w:left="419" w:right="2928"/>
              <w:jc w:val="center"/>
              <w:rPr>
                <w:sz w:val="24"/>
                <w:szCs w:val="24"/>
              </w:rPr>
            </w:pPr>
            <w:r>
              <w:rPr>
                <w:rFonts w:ascii="Bookman Old Style" w:eastAsia="Bookman Old Style" w:hAnsi="Bookman Old Style" w:cs="Bookman Old Style"/>
                <w:position w:val="-2"/>
                <w:sz w:val="24"/>
                <w:szCs w:val="24"/>
              </w:rPr>
              <w:t xml:space="preserve">c) </w:t>
            </w:r>
            <w:r>
              <w:rPr>
                <w:rFonts w:ascii="Bookman Old Style" w:eastAsia="Bookman Old Style" w:hAnsi="Bookman Old Style" w:cs="Bookman Old Style"/>
                <w:spacing w:val="11"/>
                <w:position w:val="-2"/>
                <w:sz w:val="24"/>
                <w:szCs w:val="24"/>
              </w:rPr>
              <w:t xml:space="preserve">  </w:t>
            </w:r>
            <w:r>
              <w:rPr>
                <w:position w:val="-2"/>
                <w:sz w:val="24"/>
                <w:szCs w:val="24"/>
              </w:rPr>
              <w:t>3</w:t>
            </w:r>
            <w:proofErr w:type="spellStart"/>
            <w:r>
              <w:rPr>
                <w:spacing w:val="2"/>
                <w:position w:val="4"/>
                <w:sz w:val="24"/>
                <w:szCs w:val="24"/>
              </w:rPr>
              <w:t>r</w:t>
            </w:r>
            <w:r>
              <w:rPr>
                <w:position w:val="4"/>
                <w:sz w:val="24"/>
                <w:szCs w:val="24"/>
              </w:rPr>
              <w:t>d</w:t>
            </w:r>
            <w:proofErr w:type="spellEnd"/>
            <w:r>
              <w:rPr>
                <w:spacing w:val="26"/>
                <w:position w:val="4"/>
                <w:sz w:val="24"/>
                <w:szCs w:val="24"/>
              </w:rPr>
              <w:t xml:space="preserve"> </w:t>
            </w:r>
            <w:r>
              <w:rPr>
                <w:spacing w:val="-3"/>
                <w:position w:val="-2"/>
                <w:sz w:val="24"/>
                <w:szCs w:val="24"/>
              </w:rPr>
              <w:t>L</w:t>
            </w:r>
            <w:r>
              <w:rPr>
                <w:spacing w:val="-1"/>
                <w:position w:val="-2"/>
                <w:sz w:val="24"/>
                <w:szCs w:val="24"/>
              </w:rPr>
              <w:t>a</w:t>
            </w:r>
            <w:r>
              <w:rPr>
                <w:spacing w:val="-5"/>
                <w:position w:val="-2"/>
                <w:sz w:val="24"/>
                <w:szCs w:val="24"/>
              </w:rPr>
              <w:t>y</w:t>
            </w:r>
            <w:r>
              <w:rPr>
                <w:spacing w:val="-1"/>
                <w:position w:val="-2"/>
                <w:sz w:val="24"/>
                <w:szCs w:val="24"/>
              </w:rPr>
              <w:t>e</w:t>
            </w:r>
            <w:r>
              <w:rPr>
                <w:position w:val="-2"/>
                <w:sz w:val="24"/>
                <w:szCs w:val="24"/>
              </w:rPr>
              <w:t>r</w:t>
            </w:r>
          </w:p>
          <w:p w:rsidR="008D75EE" w:rsidRDefault="00B30AA0">
            <w:pPr>
              <w:spacing w:line="280" w:lineRule="exact"/>
              <w:ind w:left="465"/>
              <w:rPr>
                <w:sz w:val="24"/>
                <w:szCs w:val="24"/>
              </w:rPr>
            </w:pPr>
            <w:r>
              <w:rPr>
                <w:rFonts w:ascii="Bookman Old Style" w:eastAsia="Bookman Old Style" w:hAnsi="Bookman Old Style" w:cs="Bookman Old Style"/>
                <w:sz w:val="24"/>
                <w:szCs w:val="24"/>
              </w:rPr>
              <w:t xml:space="preserve">d)   </w:t>
            </w:r>
            <w:r>
              <w:rPr>
                <w:sz w:val="24"/>
                <w:szCs w:val="24"/>
              </w:rPr>
              <w:t>4</w:t>
            </w:r>
            <w:proofErr w:type="spellStart"/>
            <w:r>
              <w:rPr>
                <w:spacing w:val="5"/>
                <w:position w:val="6"/>
                <w:sz w:val="24"/>
                <w:szCs w:val="24"/>
              </w:rPr>
              <w:t>t</w:t>
            </w:r>
            <w:r>
              <w:rPr>
                <w:position w:val="6"/>
                <w:sz w:val="24"/>
                <w:szCs w:val="24"/>
              </w:rPr>
              <w:t>h</w:t>
            </w:r>
            <w:proofErr w:type="spellEnd"/>
            <w:r>
              <w:rPr>
                <w:spacing w:val="22"/>
                <w:position w:val="6"/>
                <w:sz w:val="24"/>
                <w:szCs w:val="24"/>
              </w:rPr>
              <w:t xml:space="preserve"> </w:t>
            </w:r>
            <w:r>
              <w:rPr>
                <w:spacing w:val="-3"/>
                <w:sz w:val="24"/>
                <w:szCs w:val="24"/>
              </w:rPr>
              <w:t>L</w:t>
            </w:r>
            <w:r>
              <w:rPr>
                <w:spacing w:val="4"/>
                <w:sz w:val="24"/>
                <w:szCs w:val="24"/>
              </w:rPr>
              <w:t>a</w:t>
            </w:r>
            <w:r>
              <w:rPr>
                <w:spacing w:val="-10"/>
                <w:sz w:val="24"/>
                <w:szCs w:val="24"/>
              </w:rPr>
              <w:t>y</w:t>
            </w:r>
            <w:r>
              <w:rPr>
                <w:spacing w:val="-1"/>
                <w:sz w:val="24"/>
                <w:szCs w:val="24"/>
              </w:rPr>
              <w:t>e</w:t>
            </w:r>
            <w:r>
              <w:rPr>
                <w:sz w:val="24"/>
                <w:szCs w:val="24"/>
              </w:rPr>
              <w:t>r</w:t>
            </w:r>
          </w:p>
        </w:tc>
        <w:tc>
          <w:tcPr>
            <w:tcW w:w="1472" w:type="dxa"/>
            <w:gridSpan w:val="2"/>
            <w:vMerge w:val="restart"/>
            <w:tcBorders>
              <w:top w:val="single" w:sz="4" w:space="0" w:color="000000"/>
              <w:left w:val="single" w:sz="4" w:space="0" w:color="000000"/>
              <w:bottom w:val="single" w:sz="4" w:space="0" w:color="000000"/>
              <w:right w:val="single" w:sz="4" w:space="0" w:color="000000"/>
            </w:tcBorders>
          </w:tcPr>
          <w:p w:rsidR="008D75EE" w:rsidRDefault="008D75EE"/>
        </w:tc>
        <w:tc>
          <w:tcPr>
            <w:tcW w:w="1078" w:type="dxa"/>
            <w:tcBorders>
              <w:top w:val="single" w:sz="4" w:space="0" w:color="000000"/>
              <w:left w:val="single" w:sz="4" w:space="0" w:color="000000"/>
              <w:bottom w:val="single" w:sz="4" w:space="0" w:color="000000"/>
              <w:right w:val="single" w:sz="4" w:space="0" w:color="000000"/>
            </w:tcBorders>
          </w:tcPr>
          <w:p w:rsidR="008D75EE" w:rsidRDefault="00B30AA0">
            <w:pPr>
              <w:spacing w:before="18" w:line="260" w:lineRule="exact"/>
              <w:ind w:left="378" w:right="151" w:hanging="192"/>
              <w:rPr>
                <w:sz w:val="24"/>
                <w:szCs w:val="24"/>
              </w:rPr>
            </w:pPr>
            <w:r>
              <w:rPr>
                <w:spacing w:val="-2"/>
                <w:sz w:val="24"/>
                <w:szCs w:val="24"/>
              </w:rPr>
              <w:t>M</w:t>
            </w:r>
            <w:r>
              <w:rPr>
                <w:spacing w:val="4"/>
                <w:sz w:val="24"/>
                <w:szCs w:val="24"/>
              </w:rPr>
              <w:t>a</w:t>
            </w:r>
            <w:r>
              <w:rPr>
                <w:sz w:val="24"/>
                <w:szCs w:val="24"/>
              </w:rPr>
              <w:t>x</w:t>
            </w:r>
            <w:r>
              <w:rPr>
                <w:spacing w:val="-4"/>
                <w:sz w:val="24"/>
                <w:szCs w:val="24"/>
              </w:rPr>
              <w:t>i</w:t>
            </w:r>
            <w:r>
              <w:rPr>
                <w:sz w:val="24"/>
                <w:szCs w:val="24"/>
              </w:rPr>
              <w:t xml:space="preserve">m </w:t>
            </w:r>
            <w:r>
              <w:rPr>
                <w:spacing w:val="5"/>
                <w:sz w:val="24"/>
                <w:szCs w:val="24"/>
              </w:rPr>
              <w:t>um</w:t>
            </w:r>
          </w:p>
        </w:tc>
        <w:tc>
          <w:tcPr>
            <w:tcW w:w="1001" w:type="dxa"/>
            <w:tcBorders>
              <w:top w:val="single" w:sz="4" w:space="0" w:color="000000"/>
              <w:left w:val="single" w:sz="4" w:space="0" w:color="000000"/>
              <w:bottom w:val="single" w:sz="4" w:space="0" w:color="000000"/>
              <w:right w:val="single" w:sz="4" w:space="0" w:color="000000"/>
            </w:tcBorders>
          </w:tcPr>
          <w:p w:rsidR="008D75EE" w:rsidRDefault="00B30AA0">
            <w:pPr>
              <w:spacing w:before="18" w:line="260" w:lineRule="exact"/>
              <w:ind w:left="340" w:right="127" w:hanging="173"/>
              <w:rPr>
                <w:sz w:val="24"/>
                <w:szCs w:val="24"/>
              </w:rPr>
            </w:pPr>
            <w:r>
              <w:rPr>
                <w:spacing w:val="2"/>
                <w:sz w:val="24"/>
                <w:szCs w:val="24"/>
              </w:rPr>
              <w:t>M</w:t>
            </w:r>
            <w:r>
              <w:rPr>
                <w:spacing w:val="-4"/>
                <w:sz w:val="24"/>
                <w:szCs w:val="24"/>
              </w:rPr>
              <w:t>i</w:t>
            </w:r>
            <w:r>
              <w:rPr>
                <w:sz w:val="24"/>
                <w:szCs w:val="24"/>
              </w:rPr>
              <w:t xml:space="preserve">nim </w:t>
            </w:r>
            <w:r>
              <w:rPr>
                <w:spacing w:val="5"/>
                <w:sz w:val="24"/>
                <w:szCs w:val="24"/>
              </w:rPr>
              <w:t>um</w:t>
            </w:r>
          </w:p>
        </w:tc>
      </w:tr>
      <w:tr w:rsidR="008D75EE">
        <w:trPr>
          <w:trHeight w:hRule="exact" w:val="307"/>
        </w:trPr>
        <w:tc>
          <w:tcPr>
            <w:tcW w:w="989" w:type="dxa"/>
            <w:vMerge/>
            <w:tcBorders>
              <w:left w:val="single" w:sz="4" w:space="0" w:color="000000"/>
              <w:right w:val="single" w:sz="4" w:space="0" w:color="000000"/>
            </w:tcBorders>
          </w:tcPr>
          <w:p w:rsidR="008D75EE" w:rsidRDefault="008D75EE"/>
        </w:tc>
        <w:tc>
          <w:tcPr>
            <w:tcW w:w="4766" w:type="dxa"/>
            <w:vMerge/>
            <w:tcBorders>
              <w:left w:val="single" w:sz="4" w:space="0" w:color="000000"/>
              <w:right w:val="single" w:sz="4" w:space="0" w:color="000000"/>
            </w:tcBorders>
          </w:tcPr>
          <w:p w:rsidR="008D75EE" w:rsidRDefault="008D75EE"/>
        </w:tc>
        <w:tc>
          <w:tcPr>
            <w:tcW w:w="1472" w:type="dxa"/>
            <w:gridSpan w:val="2"/>
            <w:vMerge/>
            <w:tcBorders>
              <w:left w:val="single" w:sz="4" w:space="0" w:color="000000"/>
              <w:right w:val="single" w:sz="4" w:space="0" w:color="000000"/>
            </w:tcBorders>
          </w:tcPr>
          <w:p w:rsidR="008D75EE" w:rsidRDefault="008D75EE"/>
        </w:tc>
        <w:tc>
          <w:tcPr>
            <w:tcW w:w="1078" w:type="dxa"/>
            <w:tcBorders>
              <w:top w:val="single" w:sz="4" w:space="0" w:color="000000"/>
              <w:left w:val="single" w:sz="4" w:space="0" w:color="000000"/>
              <w:bottom w:val="single" w:sz="4" w:space="0" w:color="000000"/>
              <w:right w:val="single" w:sz="4" w:space="0" w:color="000000"/>
            </w:tcBorders>
          </w:tcPr>
          <w:p w:rsidR="008D75EE" w:rsidRDefault="008D75EE"/>
        </w:tc>
        <w:tc>
          <w:tcPr>
            <w:tcW w:w="1001"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vMerge/>
            <w:tcBorders>
              <w:left w:val="single" w:sz="4" w:space="0" w:color="000000"/>
              <w:right w:val="single" w:sz="4" w:space="0" w:color="000000"/>
            </w:tcBorders>
          </w:tcPr>
          <w:p w:rsidR="008D75EE" w:rsidRDefault="008D75EE"/>
        </w:tc>
        <w:tc>
          <w:tcPr>
            <w:tcW w:w="4766" w:type="dxa"/>
            <w:vMerge/>
            <w:tcBorders>
              <w:left w:val="single" w:sz="4" w:space="0" w:color="000000"/>
              <w:right w:val="single" w:sz="4" w:space="0" w:color="000000"/>
            </w:tcBorders>
          </w:tcPr>
          <w:p w:rsidR="008D75EE" w:rsidRDefault="008D75EE"/>
        </w:tc>
        <w:tc>
          <w:tcPr>
            <w:tcW w:w="1472" w:type="dxa"/>
            <w:gridSpan w:val="2"/>
            <w:vMerge/>
            <w:tcBorders>
              <w:left w:val="single" w:sz="4" w:space="0" w:color="000000"/>
              <w:right w:val="single" w:sz="4" w:space="0" w:color="000000"/>
            </w:tcBorders>
          </w:tcPr>
          <w:p w:rsidR="008D75EE" w:rsidRDefault="008D75EE"/>
        </w:tc>
        <w:tc>
          <w:tcPr>
            <w:tcW w:w="1078" w:type="dxa"/>
            <w:tcBorders>
              <w:top w:val="single" w:sz="4" w:space="0" w:color="000000"/>
              <w:left w:val="single" w:sz="4" w:space="0" w:color="000000"/>
              <w:bottom w:val="single" w:sz="4" w:space="0" w:color="000000"/>
              <w:right w:val="single" w:sz="4" w:space="0" w:color="000000"/>
            </w:tcBorders>
          </w:tcPr>
          <w:p w:rsidR="008D75EE" w:rsidRDefault="008D75EE"/>
        </w:tc>
        <w:tc>
          <w:tcPr>
            <w:tcW w:w="1001"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8"/>
        </w:trPr>
        <w:tc>
          <w:tcPr>
            <w:tcW w:w="989" w:type="dxa"/>
            <w:vMerge/>
            <w:tcBorders>
              <w:left w:val="single" w:sz="4" w:space="0" w:color="000000"/>
              <w:right w:val="single" w:sz="4" w:space="0" w:color="000000"/>
            </w:tcBorders>
          </w:tcPr>
          <w:p w:rsidR="008D75EE" w:rsidRDefault="008D75EE"/>
        </w:tc>
        <w:tc>
          <w:tcPr>
            <w:tcW w:w="4766" w:type="dxa"/>
            <w:vMerge/>
            <w:tcBorders>
              <w:left w:val="single" w:sz="4" w:space="0" w:color="000000"/>
              <w:right w:val="single" w:sz="4" w:space="0" w:color="000000"/>
            </w:tcBorders>
          </w:tcPr>
          <w:p w:rsidR="008D75EE" w:rsidRDefault="008D75EE"/>
        </w:tc>
        <w:tc>
          <w:tcPr>
            <w:tcW w:w="1472" w:type="dxa"/>
            <w:gridSpan w:val="2"/>
            <w:vMerge/>
            <w:tcBorders>
              <w:left w:val="single" w:sz="4" w:space="0" w:color="000000"/>
              <w:right w:val="single" w:sz="4" w:space="0" w:color="000000"/>
            </w:tcBorders>
          </w:tcPr>
          <w:p w:rsidR="008D75EE" w:rsidRDefault="008D75EE"/>
        </w:tc>
        <w:tc>
          <w:tcPr>
            <w:tcW w:w="1078" w:type="dxa"/>
            <w:tcBorders>
              <w:top w:val="single" w:sz="4" w:space="0" w:color="000000"/>
              <w:left w:val="single" w:sz="4" w:space="0" w:color="000000"/>
              <w:bottom w:val="single" w:sz="4" w:space="0" w:color="000000"/>
              <w:right w:val="single" w:sz="4" w:space="0" w:color="000000"/>
            </w:tcBorders>
          </w:tcPr>
          <w:p w:rsidR="008D75EE" w:rsidRDefault="008D75EE"/>
        </w:tc>
        <w:tc>
          <w:tcPr>
            <w:tcW w:w="1001"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2"/>
        </w:trPr>
        <w:tc>
          <w:tcPr>
            <w:tcW w:w="989" w:type="dxa"/>
            <w:vMerge/>
            <w:tcBorders>
              <w:left w:val="single" w:sz="4" w:space="0" w:color="000000"/>
              <w:right w:val="single" w:sz="4" w:space="0" w:color="000000"/>
            </w:tcBorders>
          </w:tcPr>
          <w:p w:rsidR="008D75EE" w:rsidRDefault="008D75EE"/>
        </w:tc>
        <w:tc>
          <w:tcPr>
            <w:tcW w:w="4766" w:type="dxa"/>
            <w:vMerge/>
            <w:tcBorders>
              <w:left w:val="single" w:sz="4" w:space="0" w:color="000000"/>
              <w:right w:val="single" w:sz="4" w:space="0" w:color="000000"/>
            </w:tcBorders>
          </w:tcPr>
          <w:p w:rsidR="008D75EE" w:rsidRDefault="008D75EE"/>
        </w:tc>
        <w:tc>
          <w:tcPr>
            <w:tcW w:w="1472" w:type="dxa"/>
            <w:gridSpan w:val="2"/>
            <w:vMerge/>
            <w:tcBorders>
              <w:left w:val="single" w:sz="4" w:space="0" w:color="000000"/>
              <w:right w:val="single" w:sz="4" w:space="0" w:color="000000"/>
            </w:tcBorders>
          </w:tcPr>
          <w:p w:rsidR="008D75EE" w:rsidRDefault="008D75EE"/>
        </w:tc>
        <w:tc>
          <w:tcPr>
            <w:tcW w:w="1078" w:type="dxa"/>
            <w:tcBorders>
              <w:top w:val="single" w:sz="4" w:space="0" w:color="000000"/>
              <w:left w:val="single" w:sz="4" w:space="0" w:color="000000"/>
              <w:bottom w:val="single" w:sz="4" w:space="0" w:color="000000"/>
              <w:right w:val="single" w:sz="4" w:space="0" w:color="000000"/>
            </w:tcBorders>
          </w:tcPr>
          <w:p w:rsidR="008D75EE" w:rsidRDefault="008D75EE"/>
        </w:tc>
        <w:tc>
          <w:tcPr>
            <w:tcW w:w="1001"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vMerge/>
            <w:tcBorders>
              <w:left w:val="single" w:sz="4" w:space="0" w:color="000000"/>
              <w:bottom w:val="single" w:sz="4" w:space="0" w:color="000000"/>
              <w:right w:val="single" w:sz="4" w:space="0" w:color="000000"/>
            </w:tcBorders>
          </w:tcPr>
          <w:p w:rsidR="008D75EE" w:rsidRDefault="008D75EE"/>
        </w:tc>
        <w:tc>
          <w:tcPr>
            <w:tcW w:w="4766" w:type="dxa"/>
            <w:vMerge/>
            <w:tcBorders>
              <w:left w:val="single" w:sz="4" w:space="0" w:color="000000"/>
              <w:bottom w:val="single" w:sz="4" w:space="0" w:color="000000"/>
              <w:right w:val="single" w:sz="4" w:space="0" w:color="000000"/>
            </w:tcBorders>
          </w:tcPr>
          <w:p w:rsidR="008D75EE" w:rsidRDefault="008D75EE"/>
        </w:tc>
        <w:tc>
          <w:tcPr>
            <w:tcW w:w="1472" w:type="dxa"/>
            <w:gridSpan w:val="2"/>
            <w:vMerge/>
            <w:tcBorders>
              <w:left w:val="single" w:sz="4" w:space="0" w:color="000000"/>
              <w:bottom w:val="single" w:sz="4" w:space="0" w:color="000000"/>
              <w:right w:val="single" w:sz="4" w:space="0" w:color="000000"/>
            </w:tcBorders>
          </w:tcPr>
          <w:p w:rsidR="008D75EE" w:rsidRDefault="008D75EE"/>
        </w:tc>
        <w:tc>
          <w:tcPr>
            <w:tcW w:w="1078" w:type="dxa"/>
            <w:tcBorders>
              <w:top w:val="single" w:sz="4" w:space="0" w:color="000000"/>
              <w:left w:val="single" w:sz="4" w:space="0" w:color="000000"/>
              <w:bottom w:val="single" w:sz="4" w:space="0" w:color="000000"/>
              <w:right w:val="single" w:sz="4" w:space="0" w:color="000000"/>
            </w:tcBorders>
          </w:tcPr>
          <w:p w:rsidR="008D75EE" w:rsidRDefault="008D75EE"/>
        </w:tc>
        <w:tc>
          <w:tcPr>
            <w:tcW w:w="1001"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5</w:t>
            </w:r>
          </w:p>
        </w:tc>
        <w:tc>
          <w:tcPr>
            <w:tcW w:w="4766"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DC</w:t>
            </w:r>
            <w:r>
              <w:rPr>
                <w:spacing w:val="1"/>
                <w:sz w:val="24"/>
                <w:szCs w:val="24"/>
              </w:rPr>
              <w:t xml:space="preserve"> r</w:t>
            </w:r>
            <w:r>
              <w:rPr>
                <w:spacing w:val="-1"/>
                <w:sz w:val="24"/>
                <w:szCs w:val="24"/>
              </w:rPr>
              <w:t>e</w:t>
            </w:r>
            <w:r>
              <w:rPr>
                <w:spacing w:val="2"/>
                <w:sz w:val="24"/>
                <w:szCs w:val="24"/>
              </w:rPr>
              <w:t>s</w:t>
            </w:r>
            <w:r>
              <w:rPr>
                <w:spacing w:val="-9"/>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r>
              <w:rPr>
                <w:spacing w:val="7"/>
                <w:sz w:val="24"/>
                <w:szCs w:val="24"/>
              </w:rPr>
              <w:t xml:space="preserve"> </w:t>
            </w:r>
            <w:r>
              <w:rPr>
                <w:spacing w:val="-6"/>
                <w:sz w:val="24"/>
                <w:szCs w:val="24"/>
              </w:rPr>
              <w:t>a</w:t>
            </w:r>
            <w:r>
              <w:rPr>
                <w:sz w:val="24"/>
                <w:szCs w:val="24"/>
              </w:rPr>
              <w:t>t</w:t>
            </w:r>
            <w:r>
              <w:rPr>
                <w:spacing w:val="3"/>
                <w:sz w:val="24"/>
                <w:szCs w:val="24"/>
              </w:rPr>
              <w:t xml:space="preserve"> </w:t>
            </w:r>
            <w:r>
              <w:rPr>
                <w:sz w:val="24"/>
                <w:szCs w:val="24"/>
              </w:rPr>
              <w:t>2</w:t>
            </w:r>
            <w:r>
              <w:rPr>
                <w:spacing w:val="-4"/>
                <w:sz w:val="24"/>
                <w:szCs w:val="24"/>
              </w:rPr>
              <w:t>0</w:t>
            </w:r>
            <w:r>
              <w:rPr>
                <w:spacing w:val="5"/>
                <w:position w:val="6"/>
                <w:sz w:val="24"/>
                <w:szCs w:val="24"/>
              </w:rPr>
              <w:t>o</w:t>
            </w:r>
            <w:r>
              <w:rPr>
                <w:sz w:val="24"/>
                <w:szCs w:val="24"/>
              </w:rPr>
              <w:t>C</w:t>
            </w:r>
          </w:p>
        </w:tc>
        <w:tc>
          <w:tcPr>
            <w:tcW w:w="1472"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86"/>
              <w:rPr>
                <w:sz w:val="24"/>
                <w:szCs w:val="24"/>
              </w:rPr>
            </w:pPr>
            <w:r>
              <w:rPr>
                <w:sz w:val="24"/>
                <w:szCs w:val="24"/>
              </w:rPr>
              <w:t>Oh</w:t>
            </w:r>
            <w:r>
              <w:rPr>
                <w:spacing w:val="-5"/>
                <w:sz w:val="24"/>
                <w:szCs w:val="24"/>
              </w:rPr>
              <w:t>m</w:t>
            </w:r>
            <w:r>
              <w:rPr>
                <w:sz w:val="24"/>
                <w:szCs w:val="24"/>
              </w:rPr>
              <w:t>/</w:t>
            </w:r>
            <w:r>
              <w:rPr>
                <w:spacing w:val="5"/>
                <w:sz w:val="24"/>
                <w:szCs w:val="24"/>
              </w:rPr>
              <w:t>k</w:t>
            </w:r>
            <w:r>
              <w:rPr>
                <w:sz w:val="24"/>
                <w:szCs w:val="24"/>
              </w:rPr>
              <w:t>m</w:t>
            </w:r>
          </w:p>
        </w:tc>
        <w:tc>
          <w:tcPr>
            <w:tcW w:w="2079" w:type="dxa"/>
            <w:gridSpan w:val="2"/>
            <w:tcBorders>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6</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F</w:t>
            </w:r>
            <w:r>
              <w:rPr>
                <w:spacing w:val="-4"/>
                <w:sz w:val="24"/>
                <w:szCs w:val="24"/>
              </w:rPr>
              <w:t>i</w:t>
            </w:r>
            <w:r>
              <w:rPr>
                <w:sz w:val="24"/>
                <w:szCs w:val="24"/>
              </w:rPr>
              <w:t>n</w:t>
            </w:r>
            <w:r>
              <w:rPr>
                <w:spacing w:val="4"/>
                <w:sz w:val="24"/>
                <w:szCs w:val="24"/>
              </w:rPr>
              <w:t>a</w:t>
            </w:r>
            <w:r>
              <w:rPr>
                <w:sz w:val="24"/>
                <w:szCs w:val="24"/>
              </w:rPr>
              <w:t>l</w:t>
            </w:r>
            <w:r>
              <w:rPr>
                <w:spacing w:val="-6"/>
                <w:sz w:val="24"/>
                <w:szCs w:val="24"/>
              </w:rPr>
              <w:t xml:space="preserve"> </w:t>
            </w:r>
            <w:r>
              <w:rPr>
                <w:spacing w:val="-2"/>
                <w:sz w:val="24"/>
                <w:szCs w:val="24"/>
              </w:rPr>
              <w:t>M</w:t>
            </w:r>
            <w:r>
              <w:rPr>
                <w:spacing w:val="5"/>
                <w:sz w:val="24"/>
                <w:szCs w:val="24"/>
              </w:rPr>
              <w:t>o</w:t>
            </w:r>
            <w:r>
              <w:rPr>
                <w:sz w:val="24"/>
                <w:szCs w:val="24"/>
              </w:rPr>
              <w:t>d</w:t>
            </w:r>
            <w:r>
              <w:rPr>
                <w:spacing w:val="5"/>
                <w:sz w:val="24"/>
                <w:szCs w:val="24"/>
              </w:rPr>
              <w:t>u</w:t>
            </w:r>
            <w:r>
              <w:rPr>
                <w:spacing w:val="-9"/>
                <w:sz w:val="24"/>
                <w:szCs w:val="24"/>
              </w:rPr>
              <w:t>l</w:t>
            </w:r>
            <w:r>
              <w:rPr>
                <w:sz w:val="24"/>
                <w:szCs w:val="24"/>
              </w:rPr>
              <w:t>us</w:t>
            </w:r>
            <w:r>
              <w:rPr>
                <w:spacing w:val="1"/>
                <w:sz w:val="24"/>
                <w:szCs w:val="24"/>
              </w:rPr>
              <w:t xml:space="preserve"> </w:t>
            </w:r>
            <w:r>
              <w:rPr>
                <w:spacing w:val="5"/>
                <w:sz w:val="24"/>
                <w:szCs w:val="24"/>
              </w:rPr>
              <w:t>o</w:t>
            </w:r>
            <w:r>
              <w:rPr>
                <w:sz w:val="24"/>
                <w:szCs w:val="24"/>
              </w:rPr>
              <w:t>f</w:t>
            </w:r>
            <w:r>
              <w:rPr>
                <w:spacing w:val="-6"/>
                <w:sz w:val="24"/>
                <w:szCs w:val="24"/>
              </w:rPr>
              <w:t xml:space="preserve"> </w:t>
            </w:r>
            <w:r>
              <w:rPr>
                <w:spacing w:val="4"/>
                <w:sz w:val="24"/>
                <w:szCs w:val="24"/>
              </w:rPr>
              <w:t>e</w:t>
            </w:r>
            <w:r>
              <w:rPr>
                <w:spacing w:val="-4"/>
                <w:sz w:val="24"/>
                <w:szCs w:val="24"/>
              </w:rPr>
              <w:t>l</w:t>
            </w:r>
            <w:r>
              <w:rPr>
                <w:spacing w:val="-1"/>
                <w:sz w:val="24"/>
                <w:szCs w:val="24"/>
              </w:rPr>
              <w:t>a</w:t>
            </w:r>
            <w:r>
              <w:rPr>
                <w:spacing w:val="-2"/>
                <w:sz w:val="24"/>
                <w:szCs w:val="24"/>
              </w:rPr>
              <w:t>s</w:t>
            </w:r>
            <w:r>
              <w:rPr>
                <w:spacing w:val="10"/>
                <w:sz w:val="24"/>
                <w:szCs w:val="24"/>
              </w:rPr>
              <w:t>t</w:t>
            </w:r>
            <w:r>
              <w:rPr>
                <w:spacing w:val="-9"/>
                <w:sz w:val="24"/>
                <w:szCs w:val="24"/>
              </w:rPr>
              <w:t>i</w:t>
            </w:r>
            <w:r>
              <w:rPr>
                <w:spacing w:val="4"/>
                <w:sz w:val="24"/>
                <w:szCs w:val="24"/>
              </w:rPr>
              <w:t>c</w:t>
            </w:r>
            <w:r>
              <w:rPr>
                <w:spacing w:val="-9"/>
                <w:sz w:val="24"/>
                <w:szCs w:val="24"/>
              </w:rPr>
              <w:t>i</w:t>
            </w:r>
            <w:r>
              <w:rPr>
                <w:spacing w:val="10"/>
                <w:sz w:val="24"/>
                <w:szCs w:val="24"/>
              </w:rPr>
              <w:t>t</w:t>
            </w:r>
            <w:r>
              <w:rPr>
                <w:sz w:val="24"/>
                <w:szCs w:val="24"/>
              </w:rPr>
              <w:t>y</w:t>
            </w:r>
          </w:p>
        </w:tc>
        <w:tc>
          <w:tcPr>
            <w:tcW w:w="1203"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1"/>
                <w:sz w:val="24"/>
                <w:szCs w:val="24"/>
              </w:rPr>
              <w:t>a</w:t>
            </w:r>
            <w:r>
              <w:rPr>
                <w:sz w:val="24"/>
                <w:szCs w:val="24"/>
              </w:rPr>
              <w:t>)</w:t>
            </w:r>
            <w:r>
              <w:rPr>
                <w:spacing w:val="-34"/>
                <w:sz w:val="24"/>
                <w:szCs w:val="24"/>
              </w:rPr>
              <w:t xml:space="preserve"> </w:t>
            </w:r>
            <w:proofErr w:type="spellStart"/>
            <w:r>
              <w:rPr>
                <w:sz w:val="24"/>
                <w:szCs w:val="24"/>
              </w:rPr>
              <w:t>U</w:t>
            </w:r>
            <w:r>
              <w:rPr>
                <w:spacing w:val="-5"/>
                <w:sz w:val="24"/>
                <w:szCs w:val="24"/>
              </w:rPr>
              <w:t>p</w:t>
            </w:r>
            <w:r>
              <w:rPr>
                <w:sz w:val="24"/>
                <w:szCs w:val="24"/>
              </w:rPr>
              <w:t>to</w:t>
            </w:r>
            <w:proofErr w:type="spellEnd"/>
            <w:r>
              <w:rPr>
                <w:spacing w:val="3"/>
                <w:sz w:val="24"/>
                <w:szCs w:val="24"/>
              </w:rPr>
              <w:t xml:space="preserve"> </w:t>
            </w:r>
            <w:r>
              <w:rPr>
                <w:sz w:val="24"/>
                <w:szCs w:val="24"/>
              </w:rPr>
              <w:t>t</w:t>
            </w:r>
            <w:r>
              <w:rPr>
                <w:spacing w:val="2"/>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ind w:left="426" w:right="263" w:hanging="168"/>
              <w:rPr>
                <w:sz w:val="24"/>
                <w:szCs w:val="24"/>
              </w:rPr>
            </w:pPr>
            <w:r>
              <w:rPr>
                <w:spacing w:val="-5"/>
                <w:sz w:val="24"/>
                <w:szCs w:val="24"/>
              </w:rPr>
              <w:t>K</w:t>
            </w:r>
            <w:r>
              <w:rPr>
                <w:sz w:val="24"/>
                <w:szCs w:val="24"/>
              </w:rPr>
              <w:t>g/</w:t>
            </w:r>
            <w:r>
              <w:rPr>
                <w:spacing w:val="-2"/>
                <w:sz w:val="24"/>
                <w:szCs w:val="24"/>
              </w:rPr>
              <w:t>s</w:t>
            </w:r>
            <w:r>
              <w:rPr>
                <w:sz w:val="24"/>
                <w:szCs w:val="24"/>
              </w:rPr>
              <w:t>q. mm</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pacing w:val="-5"/>
                <w:sz w:val="24"/>
                <w:szCs w:val="24"/>
              </w:rPr>
              <w:t>b</w:t>
            </w:r>
            <w:r>
              <w:rPr>
                <w:sz w:val="24"/>
                <w:szCs w:val="24"/>
              </w:rPr>
              <w:t>)</w:t>
            </w:r>
            <w:r>
              <w:rPr>
                <w:spacing w:val="33"/>
                <w:sz w:val="24"/>
                <w:szCs w:val="24"/>
              </w:rPr>
              <w:t xml:space="preserve"> </w:t>
            </w:r>
            <w:r>
              <w:rPr>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2"/>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ind w:left="426" w:right="263" w:hanging="168"/>
              <w:rPr>
                <w:sz w:val="24"/>
                <w:szCs w:val="24"/>
              </w:rPr>
            </w:pPr>
            <w:r>
              <w:rPr>
                <w:spacing w:val="-5"/>
                <w:sz w:val="24"/>
                <w:szCs w:val="24"/>
              </w:rPr>
              <w:t>K</w:t>
            </w:r>
            <w:r>
              <w:rPr>
                <w:sz w:val="24"/>
                <w:szCs w:val="24"/>
              </w:rPr>
              <w:t>g/</w:t>
            </w:r>
            <w:r>
              <w:rPr>
                <w:spacing w:val="-2"/>
                <w:sz w:val="24"/>
                <w:szCs w:val="24"/>
              </w:rPr>
              <w:t>s</w:t>
            </w:r>
            <w:r>
              <w:rPr>
                <w:sz w:val="24"/>
                <w:szCs w:val="24"/>
              </w:rPr>
              <w:t>q. mm</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7</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C</w:t>
            </w:r>
            <w:r>
              <w:rPr>
                <w:spacing w:val="5"/>
                <w:sz w:val="24"/>
                <w:szCs w:val="24"/>
              </w:rPr>
              <w:t>o</w:t>
            </w:r>
            <w:r>
              <w:rPr>
                <w:spacing w:val="-1"/>
                <w:sz w:val="24"/>
                <w:szCs w:val="24"/>
              </w:rPr>
              <w:t>e</w:t>
            </w:r>
            <w:r>
              <w:rPr>
                <w:spacing w:val="-3"/>
                <w:sz w:val="24"/>
                <w:szCs w:val="24"/>
              </w:rPr>
              <w:t>f</w:t>
            </w:r>
            <w:r>
              <w:rPr>
                <w:spacing w:val="1"/>
                <w:sz w:val="24"/>
                <w:szCs w:val="24"/>
              </w:rPr>
              <w:t>f</w:t>
            </w:r>
            <w:r>
              <w:rPr>
                <w:spacing w:val="-4"/>
                <w:sz w:val="24"/>
                <w:szCs w:val="24"/>
              </w:rPr>
              <w:t>i</w:t>
            </w:r>
            <w:r>
              <w:rPr>
                <w:spacing w:val="4"/>
                <w:sz w:val="24"/>
                <w:szCs w:val="24"/>
              </w:rPr>
              <w:t>c</w:t>
            </w:r>
            <w:r>
              <w:rPr>
                <w:spacing w:val="-4"/>
                <w:sz w:val="24"/>
                <w:szCs w:val="24"/>
              </w:rPr>
              <w:t>i</w:t>
            </w:r>
            <w:r>
              <w:rPr>
                <w:spacing w:val="4"/>
                <w:sz w:val="24"/>
                <w:szCs w:val="24"/>
              </w:rPr>
              <w:t>e</w:t>
            </w:r>
            <w:r>
              <w:rPr>
                <w:spacing w:val="-5"/>
                <w:sz w:val="24"/>
                <w:szCs w:val="24"/>
              </w:rPr>
              <w:t>n</w:t>
            </w:r>
            <w:r>
              <w:rPr>
                <w:sz w:val="24"/>
                <w:szCs w:val="24"/>
              </w:rPr>
              <w:t>t</w:t>
            </w:r>
            <w:r>
              <w:rPr>
                <w:spacing w:val="4"/>
                <w:sz w:val="24"/>
                <w:szCs w:val="24"/>
              </w:rPr>
              <w:t xml:space="preserve"> </w:t>
            </w:r>
            <w:r>
              <w:rPr>
                <w:spacing w:val="5"/>
                <w:sz w:val="24"/>
                <w:szCs w:val="24"/>
              </w:rPr>
              <w:t>o</w:t>
            </w:r>
            <w:r>
              <w:rPr>
                <w:sz w:val="24"/>
                <w:szCs w:val="24"/>
              </w:rPr>
              <w:t>f</w:t>
            </w:r>
            <w:r>
              <w:rPr>
                <w:spacing w:val="-1"/>
                <w:sz w:val="24"/>
                <w:szCs w:val="24"/>
              </w:rPr>
              <w:t xml:space="preserve"> </w:t>
            </w:r>
            <w:r>
              <w:rPr>
                <w:spacing w:val="-4"/>
                <w:sz w:val="24"/>
                <w:szCs w:val="24"/>
              </w:rPr>
              <w:t>li</w:t>
            </w:r>
            <w:r>
              <w:rPr>
                <w:sz w:val="24"/>
                <w:szCs w:val="24"/>
              </w:rPr>
              <w:t>n</w:t>
            </w:r>
            <w:r>
              <w:rPr>
                <w:spacing w:val="-1"/>
                <w:sz w:val="24"/>
                <w:szCs w:val="24"/>
              </w:rPr>
              <w:t>ea</w:t>
            </w:r>
            <w:r>
              <w:rPr>
                <w:sz w:val="24"/>
                <w:szCs w:val="24"/>
              </w:rPr>
              <w:t>r</w:t>
            </w:r>
            <w:r>
              <w:rPr>
                <w:spacing w:val="4"/>
                <w:sz w:val="24"/>
                <w:szCs w:val="24"/>
              </w:rPr>
              <w:t xml:space="preserve"> e</w:t>
            </w:r>
            <w:r>
              <w:rPr>
                <w:spacing w:val="-5"/>
                <w:sz w:val="24"/>
                <w:szCs w:val="24"/>
              </w:rPr>
              <w:t>x</w:t>
            </w:r>
            <w:r>
              <w:rPr>
                <w:sz w:val="24"/>
                <w:szCs w:val="24"/>
              </w:rPr>
              <w:t>p</w:t>
            </w:r>
            <w:r>
              <w:rPr>
                <w:spacing w:val="4"/>
                <w:sz w:val="24"/>
                <w:szCs w:val="24"/>
              </w:rPr>
              <w:t>a</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p>
        </w:tc>
        <w:tc>
          <w:tcPr>
            <w:tcW w:w="1203"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6"/>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pacing w:val="-1"/>
                <w:sz w:val="24"/>
                <w:szCs w:val="24"/>
              </w:rPr>
              <w:t>a</w:t>
            </w:r>
            <w:r>
              <w:rPr>
                <w:sz w:val="24"/>
                <w:szCs w:val="24"/>
              </w:rPr>
              <w:t>)</w:t>
            </w:r>
            <w:r>
              <w:rPr>
                <w:spacing w:val="-34"/>
                <w:sz w:val="24"/>
                <w:szCs w:val="24"/>
              </w:rPr>
              <w:t xml:space="preserve"> </w:t>
            </w:r>
            <w:proofErr w:type="spellStart"/>
            <w:r>
              <w:rPr>
                <w:sz w:val="24"/>
                <w:szCs w:val="24"/>
              </w:rPr>
              <w:t>U</w:t>
            </w:r>
            <w:r>
              <w:rPr>
                <w:spacing w:val="-5"/>
                <w:sz w:val="24"/>
                <w:szCs w:val="24"/>
              </w:rPr>
              <w:t>p</w:t>
            </w:r>
            <w:r>
              <w:rPr>
                <w:sz w:val="24"/>
                <w:szCs w:val="24"/>
              </w:rPr>
              <w:t>to</w:t>
            </w:r>
            <w:proofErr w:type="spellEnd"/>
            <w:r>
              <w:rPr>
                <w:spacing w:val="3"/>
                <w:sz w:val="24"/>
                <w:szCs w:val="24"/>
              </w:rPr>
              <w:t xml:space="preserve"> </w:t>
            </w:r>
            <w:r>
              <w:rPr>
                <w:sz w:val="24"/>
                <w:szCs w:val="24"/>
              </w:rPr>
              <w:t>t</w:t>
            </w:r>
            <w:r>
              <w:rPr>
                <w:spacing w:val="2"/>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94" w:right="189"/>
              <w:jc w:val="center"/>
              <w:rPr>
                <w:sz w:val="24"/>
                <w:szCs w:val="24"/>
              </w:rPr>
            </w:pPr>
            <w:r>
              <w:rPr>
                <w:spacing w:val="1"/>
                <w:sz w:val="24"/>
                <w:szCs w:val="24"/>
              </w:rPr>
              <w:t>P</w:t>
            </w:r>
            <w:r>
              <w:rPr>
                <w:spacing w:val="-1"/>
                <w:sz w:val="24"/>
                <w:szCs w:val="24"/>
              </w:rPr>
              <w:t>e</w:t>
            </w:r>
            <w:r>
              <w:rPr>
                <w:sz w:val="24"/>
                <w:szCs w:val="24"/>
              </w:rPr>
              <w:t xml:space="preserve">r </w:t>
            </w:r>
            <w:proofErr w:type="spellStart"/>
            <w:r>
              <w:rPr>
                <w:sz w:val="24"/>
                <w:szCs w:val="24"/>
              </w:rPr>
              <w:t>d</w:t>
            </w:r>
            <w:r>
              <w:rPr>
                <w:spacing w:val="-1"/>
                <w:sz w:val="24"/>
                <w:szCs w:val="24"/>
              </w:rPr>
              <w:t>e</w:t>
            </w:r>
            <w:r>
              <w:rPr>
                <w:sz w:val="24"/>
                <w:szCs w:val="24"/>
              </w:rPr>
              <w:t>g</w:t>
            </w:r>
            <w:proofErr w:type="spellEnd"/>
          </w:p>
          <w:p w:rsidR="008D75EE" w:rsidRDefault="00B30AA0">
            <w:pPr>
              <w:spacing w:line="260" w:lineRule="exact"/>
              <w:ind w:left="527" w:right="426"/>
              <w:jc w:val="center"/>
              <w:rPr>
                <w:sz w:val="24"/>
                <w:szCs w:val="24"/>
              </w:rPr>
            </w:pPr>
            <w:r>
              <w:rPr>
                <w:sz w:val="24"/>
                <w:szCs w:val="24"/>
              </w:rPr>
              <w:t>C</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5"/>
                <w:sz w:val="24"/>
                <w:szCs w:val="24"/>
              </w:rPr>
              <w:t>b</w:t>
            </w:r>
            <w:r>
              <w:rPr>
                <w:sz w:val="24"/>
                <w:szCs w:val="24"/>
              </w:rPr>
              <w:t>)</w:t>
            </w:r>
            <w:r>
              <w:rPr>
                <w:spacing w:val="33"/>
                <w:sz w:val="24"/>
                <w:szCs w:val="24"/>
              </w:rPr>
              <w:t xml:space="preserve"> </w:t>
            </w:r>
            <w:r>
              <w:rPr>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2"/>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ind w:left="194" w:right="189"/>
              <w:jc w:val="center"/>
              <w:rPr>
                <w:sz w:val="24"/>
                <w:szCs w:val="24"/>
              </w:rPr>
            </w:pPr>
            <w:r>
              <w:rPr>
                <w:spacing w:val="1"/>
                <w:sz w:val="24"/>
                <w:szCs w:val="24"/>
              </w:rPr>
              <w:t>P</w:t>
            </w:r>
            <w:r>
              <w:rPr>
                <w:spacing w:val="-1"/>
                <w:sz w:val="24"/>
                <w:szCs w:val="24"/>
              </w:rPr>
              <w:t>e</w:t>
            </w:r>
            <w:r>
              <w:rPr>
                <w:sz w:val="24"/>
                <w:szCs w:val="24"/>
              </w:rPr>
              <w:t xml:space="preserve">r </w:t>
            </w:r>
            <w:proofErr w:type="spellStart"/>
            <w:r>
              <w:rPr>
                <w:sz w:val="24"/>
                <w:szCs w:val="24"/>
              </w:rPr>
              <w:t>d</w:t>
            </w:r>
            <w:r>
              <w:rPr>
                <w:spacing w:val="-1"/>
                <w:sz w:val="24"/>
                <w:szCs w:val="24"/>
              </w:rPr>
              <w:t>e</w:t>
            </w:r>
            <w:r>
              <w:rPr>
                <w:sz w:val="24"/>
                <w:szCs w:val="24"/>
              </w:rPr>
              <w:t>g</w:t>
            </w:r>
            <w:proofErr w:type="spellEnd"/>
          </w:p>
          <w:p w:rsidR="008D75EE" w:rsidRDefault="00B30AA0">
            <w:pPr>
              <w:spacing w:line="260" w:lineRule="exact"/>
              <w:ind w:left="527" w:right="426"/>
              <w:jc w:val="center"/>
              <w:rPr>
                <w:sz w:val="24"/>
                <w:szCs w:val="24"/>
              </w:rPr>
            </w:pPr>
            <w:r>
              <w:rPr>
                <w:sz w:val="24"/>
                <w:szCs w:val="24"/>
              </w:rPr>
              <w:t>C</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8</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18" w:line="260" w:lineRule="exact"/>
              <w:ind w:left="105" w:right="1263"/>
              <w:rPr>
                <w:sz w:val="24"/>
                <w:szCs w:val="24"/>
              </w:rPr>
            </w:pPr>
            <w:r>
              <w:rPr>
                <w:spacing w:val="-2"/>
                <w:sz w:val="24"/>
                <w:szCs w:val="24"/>
              </w:rPr>
              <w:t>C</w:t>
            </w:r>
            <w:r>
              <w:rPr>
                <w:spacing w:val="4"/>
                <w:sz w:val="24"/>
                <w:szCs w:val="24"/>
              </w:rPr>
              <w:t>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z w:val="24"/>
                <w:szCs w:val="24"/>
              </w:rPr>
              <w:t>t</w:t>
            </w:r>
            <w:r>
              <w:rPr>
                <w:spacing w:val="2"/>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n</w:t>
            </w:r>
            <w:r>
              <w:rPr>
                <w:spacing w:val="-3"/>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1"/>
                <w:sz w:val="24"/>
                <w:szCs w:val="24"/>
              </w:rPr>
              <w:t>e</w:t>
            </w:r>
            <w:r>
              <w:rPr>
                <w:spacing w:val="-5"/>
                <w:sz w:val="24"/>
                <w:szCs w:val="24"/>
              </w:rPr>
              <w:t>n</w:t>
            </w:r>
            <w:r>
              <w:rPr>
                <w:spacing w:val="4"/>
                <w:sz w:val="24"/>
                <w:szCs w:val="24"/>
              </w:rPr>
              <w:t>c</w:t>
            </w:r>
            <w:r>
              <w:rPr>
                <w:spacing w:val="-9"/>
                <w:sz w:val="24"/>
                <w:szCs w:val="24"/>
              </w:rPr>
              <w:t>l</w:t>
            </w:r>
            <w:r>
              <w:rPr>
                <w:spacing w:val="9"/>
                <w:sz w:val="24"/>
                <w:szCs w:val="24"/>
              </w:rPr>
              <w:t>o</w:t>
            </w:r>
            <w:r>
              <w:rPr>
                <w:spacing w:val="-2"/>
                <w:sz w:val="24"/>
                <w:szCs w:val="24"/>
              </w:rPr>
              <w:t>s</w:t>
            </w:r>
            <w:r>
              <w:rPr>
                <w:spacing w:val="-1"/>
                <w:sz w:val="24"/>
                <w:szCs w:val="24"/>
              </w:rPr>
              <w:t>e</w:t>
            </w:r>
            <w:r>
              <w:rPr>
                <w:sz w:val="24"/>
                <w:szCs w:val="24"/>
              </w:rPr>
              <w:t>d</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225"/>
              <w:rPr>
                <w:sz w:val="24"/>
                <w:szCs w:val="24"/>
              </w:rPr>
            </w:pPr>
            <w:r>
              <w:rPr>
                <w:sz w:val="24"/>
                <w:szCs w:val="24"/>
              </w:rPr>
              <w:t>Y</w:t>
            </w:r>
            <w:r>
              <w:rPr>
                <w:spacing w:val="-1"/>
                <w:sz w:val="24"/>
                <w:szCs w:val="24"/>
              </w:rPr>
              <w:t>e</w:t>
            </w:r>
            <w:r>
              <w:rPr>
                <w:spacing w:val="-2"/>
                <w:sz w:val="24"/>
                <w:szCs w:val="24"/>
              </w:rPr>
              <w:t>s</w:t>
            </w:r>
            <w:r>
              <w:rPr>
                <w:sz w:val="24"/>
                <w:szCs w:val="24"/>
              </w:rPr>
              <w:t>/No</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855"/>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9</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pacing w:val="2"/>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1"/>
                <w:sz w:val="24"/>
                <w:szCs w:val="24"/>
              </w:rPr>
              <w:t>(</w:t>
            </w:r>
            <w:r>
              <w:rPr>
                <w:spacing w:val="-6"/>
                <w:sz w:val="24"/>
                <w:szCs w:val="24"/>
              </w:rPr>
              <w:t>c</w:t>
            </w:r>
            <w:r>
              <w:rPr>
                <w:spacing w:val="5"/>
                <w:sz w:val="24"/>
                <w:szCs w:val="24"/>
              </w:rPr>
              <w:t>o</w:t>
            </w:r>
            <w:r>
              <w:rPr>
                <w:spacing w:val="-3"/>
                <w:sz w:val="24"/>
                <w:szCs w:val="24"/>
              </w:rPr>
              <w:t>r</w:t>
            </w:r>
            <w:r>
              <w:rPr>
                <w:spacing w:val="1"/>
                <w:sz w:val="24"/>
                <w:szCs w:val="24"/>
              </w:rPr>
              <w:t>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p>
          <w:p w:rsidR="008D75EE" w:rsidRDefault="00B30AA0">
            <w:pPr>
              <w:spacing w:before="3"/>
              <w:ind w:left="105" w:right="141"/>
              <w:rPr>
                <w:sz w:val="24"/>
                <w:szCs w:val="24"/>
              </w:rPr>
            </w:pPr>
            <w:r>
              <w:rPr>
                <w:sz w:val="24"/>
                <w:szCs w:val="24"/>
              </w:rPr>
              <w:t>to</w:t>
            </w:r>
            <w:r>
              <w:rPr>
                <w:spacing w:val="3"/>
                <w:sz w:val="24"/>
                <w:szCs w:val="24"/>
              </w:rPr>
              <w:t xml:space="preserve"> </w:t>
            </w:r>
            <w:r>
              <w:rPr>
                <w:spacing w:val="1"/>
                <w:sz w:val="24"/>
                <w:szCs w:val="24"/>
              </w:rPr>
              <w:t>-</w:t>
            </w:r>
            <w:r>
              <w:rPr>
                <w:spacing w:val="-3"/>
                <w:sz w:val="24"/>
                <w:szCs w:val="24"/>
              </w:rPr>
              <w:t>-</w:t>
            </w:r>
            <w:r>
              <w:rPr>
                <w:spacing w:val="2"/>
                <w:sz w:val="24"/>
                <w:szCs w:val="24"/>
              </w:rPr>
              <w:t>-</w:t>
            </w:r>
            <w:r>
              <w:rPr>
                <w:sz w:val="24"/>
                <w:szCs w:val="24"/>
              </w:rPr>
              <w:t>m</w:t>
            </w:r>
            <w:r>
              <w:rPr>
                <w:spacing w:val="-7"/>
                <w:sz w:val="24"/>
                <w:szCs w:val="24"/>
              </w:rPr>
              <w:t xml:space="preserve"> </w:t>
            </w:r>
            <w:r>
              <w:rPr>
                <w:spacing w:val="1"/>
                <w:sz w:val="24"/>
                <w:szCs w:val="24"/>
              </w:rPr>
              <w:t>r</w:t>
            </w:r>
            <w:r>
              <w:rPr>
                <w:spacing w:val="5"/>
                <w:sz w:val="24"/>
                <w:szCs w:val="24"/>
              </w:rPr>
              <w:t>u</w:t>
            </w:r>
            <w:r>
              <w:rPr>
                <w:spacing w:val="-4"/>
                <w:sz w:val="24"/>
                <w:szCs w:val="24"/>
              </w:rPr>
              <w:t>li</w:t>
            </w:r>
            <w:r>
              <w:rPr>
                <w:sz w:val="24"/>
                <w:szCs w:val="24"/>
              </w:rPr>
              <w:t>ng</w:t>
            </w:r>
            <w:r>
              <w:rPr>
                <w:spacing w:val="2"/>
                <w:sz w:val="24"/>
                <w:szCs w:val="24"/>
              </w:rPr>
              <w:t xml:space="preserve"> </w:t>
            </w:r>
            <w:r>
              <w:rPr>
                <w:spacing w:val="-2"/>
                <w:sz w:val="24"/>
                <w:szCs w:val="24"/>
              </w:rPr>
              <w:t>s</w:t>
            </w:r>
            <w:r>
              <w:rPr>
                <w:sz w:val="24"/>
                <w:szCs w:val="24"/>
              </w:rPr>
              <w:t>p</w:t>
            </w:r>
            <w:r>
              <w:rPr>
                <w:spacing w:val="4"/>
                <w:sz w:val="24"/>
                <w:szCs w:val="24"/>
              </w:rPr>
              <w:t>a</w:t>
            </w:r>
            <w:r>
              <w:rPr>
                <w:sz w:val="24"/>
                <w:szCs w:val="24"/>
              </w:rPr>
              <w:t>n</w:t>
            </w:r>
            <w:r>
              <w:rPr>
                <w:spacing w:val="-3"/>
                <w:sz w:val="24"/>
                <w:szCs w:val="24"/>
              </w:rPr>
              <w:t xml:space="preserve"> </w:t>
            </w:r>
            <w:r>
              <w:rPr>
                <w:spacing w:val="4"/>
                <w:sz w:val="24"/>
                <w:szCs w:val="24"/>
              </w:rPr>
              <w:t>a</w:t>
            </w:r>
            <w:r>
              <w:rPr>
                <w:spacing w:val="-5"/>
                <w:sz w:val="24"/>
                <w:szCs w:val="24"/>
              </w:rPr>
              <w:t>n</w:t>
            </w:r>
            <w:r>
              <w:rPr>
                <w:sz w:val="24"/>
                <w:szCs w:val="24"/>
              </w:rPr>
              <w:t>d</w:t>
            </w:r>
            <w:r>
              <w:rPr>
                <w:spacing w:val="2"/>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3"/>
                <w:sz w:val="24"/>
                <w:szCs w:val="24"/>
              </w:rPr>
              <w:t xml:space="preserve"> </w:t>
            </w:r>
            <w:r>
              <w:rPr>
                <w:spacing w:val="-1"/>
                <w:sz w:val="24"/>
                <w:szCs w:val="24"/>
              </w:rPr>
              <w:t>a</w:t>
            </w:r>
            <w:r>
              <w:rPr>
                <w:sz w:val="24"/>
                <w:szCs w:val="24"/>
              </w:rPr>
              <w:t>t</w:t>
            </w:r>
            <w:r>
              <w:rPr>
                <w:spacing w:val="7"/>
                <w:sz w:val="24"/>
                <w:szCs w:val="24"/>
              </w:rPr>
              <w:t xml:space="preserve"> </w:t>
            </w:r>
            <w:r>
              <w:rPr>
                <w:spacing w:val="1"/>
                <w:sz w:val="24"/>
                <w:szCs w:val="24"/>
              </w:rPr>
              <w:t>r</w:t>
            </w:r>
            <w:r>
              <w:rPr>
                <w:sz w:val="24"/>
                <w:szCs w:val="24"/>
              </w:rPr>
              <w:t>u</w:t>
            </w:r>
            <w:r>
              <w:rPr>
                <w:spacing w:val="-4"/>
                <w:sz w:val="24"/>
                <w:szCs w:val="24"/>
              </w:rPr>
              <w:t>li</w:t>
            </w:r>
            <w:r>
              <w:rPr>
                <w:spacing w:val="-5"/>
                <w:sz w:val="24"/>
                <w:szCs w:val="24"/>
              </w:rPr>
              <w:t>n</w:t>
            </w:r>
            <w:r>
              <w:rPr>
                <w:spacing w:val="10"/>
                <w:sz w:val="24"/>
                <w:szCs w:val="24"/>
              </w:rPr>
              <w:t xml:space="preserve">g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 xml:space="preserve">n </w:t>
            </w:r>
            <w:r>
              <w:rPr>
                <w:spacing w:val="-1"/>
                <w:sz w:val="24"/>
                <w:szCs w:val="24"/>
              </w:rPr>
              <w:t>a</w:t>
            </w:r>
            <w:r>
              <w:rPr>
                <w:sz w:val="24"/>
                <w:szCs w:val="24"/>
              </w:rPr>
              <w:t>s p</w:t>
            </w:r>
            <w:r>
              <w:rPr>
                <w:spacing w:val="-1"/>
                <w:sz w:val="24"/>
                <w:szCs w:val="24"/>
              </w:rPr>
              <w:t>e</w:t>
            </w:r>
            <w:r>
              <w:rPr>
                <w:sz w:val="24"/>
                <w:szCs w:val="24"/>
              </w:rPr>
              <w:t>r</w:t>
            </w:r>
            <w:r>
              <w:rPr>
                <w:spacing w:val="5"/>
                <w:sz w:val="24"/>
                <w:szCs w:val="24"/>
              </w:rPr>
              <w:t xml:space="preserve"> </w:t>
            </w:r>
            <w:r>
              <w:rPr>
                <w:sz w:val="24"/>
                <w:szCs w:val="24"/>
              </w:rPr>
              <w:t>7</w:t>
            </w:r>
            <w:r>
              <w:rPr>
                <w:spacing w:val="2"/>
                <w:sz w:val="24"/>
                <w:szCs w:val="24"/>
              </w:rPr>
              <w:t>.</w:t>
            </w:r>
            <w:r>
              <w:rPr>
                <w:sz w:val="24"/>
                <w:szCs w:val="24"/>
              </w:rPr>
              <w:t>1</w:t>
            </w:r>
            <w:r>
              <w:rPr>
                <w:spacing w:val="-5"/>
                <w:sz w:val="24"/>
                <w:szCs w:val="24"/>
              </w:rPr>
              <w:t>9</w:t>
            </w:r>
            <w:r>
              <w:rPr>
                <w:sz w:val="24"/>
                <w:szCs w:val="24"/>
              </w:rPr>
              <w:t>)</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282"/>
              <w:rPr>
                <w:sz w:val="24"/>
                <w:szCs w:val="24"/>
              </w:rPr>
            </w:pPr>
            <w:proofErr w:type="spellStart"/>
            <w:r>
              <w:rPr>
                <w:sz w:val="24"/>
                <w:szCs w:val="24"/>
              </w:rPr>
              <w:t>D</w:t>
            </w:r>
            <w:r>
              <w:rPr>
                <w:spacing w:val="-1"/>
                <w:sz w:val="24"/>
                <w:szCs w:val="24"/>
              </w:rPr>
              <w:t>e</w:t>
            </w:r>
            <w:r>
              <w:rPr>
                <w:sz w:val="24"/>
                <w:szCs w:val="24"/>
              </w:rPr>
              <w:t>g</w:t>
            </w:r>
            <w:proofErr w:type="spellEnd"/>
            <w:r>
              <w:rPr>
                <w:spacing w:val="2"/>
                <w:sz w:val="24"/>
                <w:szCs w:val="24"/>
              </w:rPr>
              <w:t xml:space="preserve"> </w:t>
            </w:r>
            <w:r>
              <w:rPr>
                <w:sz w:val="24"/>
                <w:szCs w:val="24"/>
              </w:rPr>
              <w:t>C</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859"/>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7</w:t>
            </w:r>
            <w:r>
              <w:rPr>
                <w:spacing w:val="2"/>
                <w:sz w:val="24"/>
                <w:szCs w:val="24"/>
              </w:rPr>
              <w:t>.</w:t>
            </w:r>
            <w:r>
              <w:rPr>
                <w:sz w:val="24"/>
                <w:szCs w:val="24"/>
              </w:rPr>
              <w:t>10</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42" w:lineRule="auto"/>
              <w:ind w:left="105" w:right="596"/>
              <w:rPr>
                <w:sz w:val="24"/>
                <w:szCs w:val="24"/>
              </w:rPr>
            </w:pP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55"/>
                <w:sz w:val="24"/>
                <w:szCs w:val="24"/>
              </w:rPr>
              <w:t xml:space="preserve"> </w:t>
            </w:r>
            <w:r>
              <w:rPr>
                <w:spacing w:val="-2"/>
                <w:sz w:val="24"/>
                <w:szCs w:val="24"/>
              </w:rPr>
              <w:t>C</w:t>
            </w:r>
            <w:r>
              <w:rPr>
                <w:spacing w:val="5"/>
                <w:sz w:val="24"/>
                <w:szCs w:val="24"/>
              </w:rPr>
              <w:t>o</w:t>
            </w:r>
            <w:r>
              <w:rPr>
                <w:spacing w:val="1"/>
                <w:sz w:val="24"/>
                <w:szCs w:val="24"/>
              </w:rPr>
              <w:t>r</w:t>
            </w:r>
            <w:r>
              <w:rPr>
                <w:spacing w:val="5"/>
                <w:sz w:val="24"/>
                <w:szCs w:val="24"/>
              </w:rPr>
              <w:t>o</w:t>
            </w:r>
            <w:r>
              <w:rPr>
                <w:spacing w:val="-5"/>
                <w:sz w:val="24"/>
                <w:szCs w:val="24"/>
              </w:rPr>
              <w:t>n</w:t>
            </w:r>
            <w:r>
              <w:rPr>
                <w:sz w:val="24"/>
                <w:szCs w:val="24"/>
              </w:rPr>
              <w:t xml:space="preserve">a </w:t>
            </w:r>
            <w:r>
              <w:rPr>
                <w:spacing w:val="4"/>
                <w:sz w:val="24"/>
                <w:szCs w:val="24"/>
              </w:rPr>
              <w:t xml:space="preserve"> </w:t>
            </w:r>
            <w:r>
              <w:rPr>
                <w:spacing w:val="2"/>
                <w:sz w:val="24"/>
                <w:szCs w:val="24"/>
              </w:rPr>
              <w:t>E</w:t>
            </w:r>
            <w:r>
              <w:rPr>
                <w:spacing w:val="-5"/>
                <w:sz w:val="24"/>
                <w:szCs w:val="24"/>
              </w:rPr>
              <w:t>x</w:t>
            </w:r>
            <w:r>
              <w:rPr>
                <w:spacing w:val="5"/>
                <w:sz w:val="24"/>
                <w:szCs w:val="24"/>
              </w:rPr>
              <w:t>t</w:t>
            </w:r>
            <w:r>
              <w:rPr>
                <w:spacing w:val="-4"/>
                <w:sz w:val="24"/>
                <w:szCs w:val="24"/>
              </w:rPr>
              <w:t>i</w:t>
            </w:r>
            <w:r>
              <w:rPr>
                <w:spacing w:val="-5"/>
                <w:sz w:val="24"/>
                <w:szCs w:val="24"/>
              </w:rPr>
              <w:t>n</w:t>
            </w:r>
            <w:r>
              <w:rPr>
                <w:spacing w:val="-1"/>
                <w:sz w:val="24"/>
                <w:szCs w:val="24"/>
              </w:rPr>
              <w:t>c</w:t>
            </w:r>
            <w:r>
              <w:rPr>
                <w:spacing w:val="10"/>
                <w:sz w:val="24"/>
                <w:szCs w:val="24"/>
              </w:rPr>
              <w:t>t</w:t>
            </w:r>
            <w:r>
              <w:rPr>
                <w:spacing w:val="-9"/>
                <w:sz w:val="24"/>
                <w:szCs w:val="24"/>
              </w:rPr>
              <w:t>i</w:t>
            </w:r>
            <w:r>
              <w:rPr>
                <w:spacing w:val="5"/>
                <w:sz w:val="24"/>
                <w:szCs w:val="24"/>
              </w:rPr>
              <w:t>o</w:t>
            </w:r>
            <w:r>
              <w:rPr>
                <w:sz w:val="24"/>
                <w:szCs w:val="24"/>
              </w:rPr>
              <w:t>n  V</w:t>
            </w:r>
            <w:r>
              <w:rPr>
                <w:spacing w:val="4"/>
                <w:sz w:val="24"/>
                <w:szCs w:val="24"/>
              </w:rPr>
              <w:t>o</w:t>
            </w:r>
            <w:r>
              <w:rPr>
                <w:spacing w:val="-9"/>
                <w:sz w:val="24"/>
                <w:szCs w:val="24"/>
              </w:rPr>
              <w:t>l</w:t>
            </w:r>
            <w:r>
              <w:rPr>
                <w:spacing w:val="5"/>
                <w:sz w:val="24"/>
                <w:szCs w:val="24"/>
              </w:rPr>
              <w:t>t</w:t>
            </w:r>
            <w:r>
              <w:rPr>
                <w:spacing w:val="-1"/>
                <w:sz w:val="24"/>
                <w:szCs w:val="24"/>
              </w:rPr>
              <w:t>a</w:t>
            </w:r>
            <w:r>
              <w:rPr>
                <w:sz w:val="24"/>
                <w:szCs w:val="24"/>
              </w:rPr>
              <w:t>ge</w:t>
            </w:r>
            <w:r>
              <w:rPr>
                <w:spacing w:val="6"/>
                <w:sz w:val="24"/>
                <w:szCs w:val="24"/>
              </w:rPr>
              <w:t xml:space="preserve"> </w:t>
            </w:r>
            <w:r>
              <w:rPr>
                <w:spacing w:val="1"/>
                <w:sz w:val="24"/>
                <w:szCs w:val="24"/>
              </w:rPr>
              <w:t>(</w:t>
            </w:r>
            <w:r>
              <w:rPr>
                <w:spacing w:val="-4"/>
                <w:sz w:val="24"/>
                <w:szCs w:val="24"/>
              </w:rPr>
              <w:t>li</w:t>
            </w:r>
            <w:r>
              <w:rPr>
                <w:sz w:val="24"/>
                <w:szCs w:val="24"/>
              </w:rPr>
              <w:t>ne to</w:t>
            </w:r>
            <w:r>
              <w:rPr>
                <w:spacing w:val="3"/>
                <w:sz w:val="24"/>
                <w:szCs w:val="24"/>
              </w:rPr>
              <w:t xml:space="preserve"> </w:t>
            </w:r>
            <w:r>
              <w:rPr>
                <w:sz w:val="24"/>
                <w:szCs w:val="24"/>
              </w:rPr>
              <w:t>g</w:t>
            </w:r>
            <w:r>
              <w:rPr>
                <w:spacing w:val="-3"/>
                <w:sz w:val="24"/>
                <w:szCs w:val="24"/>
              </w:rPr>
              <w:t>r</w:t>
            </w:r>
            <w:r>
              <w:rPr>
                <w:spacing w:val="5"/>
                <w:sz w:val="24"/>
                <w:szCs w:val="24"/>
              </w:rPr>
              <w:t>o</w:t>
            </w:r>
            <w:r>
              <w:rPr>
                <w:sz w:val="24"/>
                <w:szCs w:val="24"/>
              </w:rPr>
              <w:t>u</w:t>
            </w:r>
            <w:r>
              <w:rPr>
                <w:spacing w:val="-5"/>
                <w:sz w:val="24"/>
                <w:szCs w:val="24"/>
              </w:rPr>
              <w:t>n</w:t>
            </w:r>
            <w:r>
              <w:rPr>
                <w:sz w:val="24"/>
                <w:szCs w:val="24"/>
              </w:rPr>
              <w:t>d)</w:t>
            </w:r>
            <w:r>
              <w:rPr>
                <w:spacing w:val="4"/>
                <w:sz w:val="24"/>
                <w:szCs w:val="24"/>
              </w:rPr>
              <w:t xml:space="preserve"> </w:t>
            </w:r>
            <w:r>
              <w:rPr>
                <w:sz w:val="24"/>
                <w:szCs w:val="24"/>
              </w:rPr>
              <w:t>u</w:t>
            </w:r>
            <w:r>
              <w:rPr>
                <w:spacing w:val="-5"/>
                <w:sz w:val="24"/>
                <w:szCs w:val="24"/>
              </w:rPr>
              <w:t>n</w:t>
            </w:r>
            <w:r>
              <w:rPr>
                <w:sz w:val="24"/>
                <w:szCs w:val="24"/>
              </w:rPr>
              <w:t>d</w:t>
            </w:r>
            <w:r>
              <w:rPr>
                <w:spacing w:val="-1"/>
                <w:sz w:val="24"/>
                <w:szCs w:val="24"/>
              </w:rPr>
              <w:t>e</w:t>
            </w:r>
            <w:r>
              <w:rPr>
                <w:sz w:val="24"/>
                <w:szCs w:val="24"/>
              </w:rPr>
              <w:t>r</w:t>
            </w:r>
            <w:r>
              <w:rPr>
                <w:spacing w:val="4"/>
                <w:sz w:val="24"/>
                <w:szCs w:val="24"/>
              </w:rPr>
              <w:t xml:space="preserve"> </w:t>
            </w:r>
            <w:r>
              <w:rPr>
                <w:sz w:val="24"/>
                <w:szCs w:val="24"/>
              </w:rPr>
              <w:t>D</w:t>
            </w:r>
            <w:r>
              <w:rPr>
                <w:spacing w:val="1"/>
                <w:sz w:val="24"/>
                <w:szCs w:val="24"/>
              </w:rPr>
              <w:t>r</w:t>
            </w:r>
            <w:r>
              <w:rPr>
                <w:sz w:val="24"/>
                <w:szCs w:val="24"/>
              </w:rPr>
              <w:t>y</w:t>
            </w:r>
            <w:r>
              <w:rPr>
                <w:spacing w:val="-7"/>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9"/>
                <w:sz w:val="24"/>
                <w:szCs w:val="24"/>
              </w:rPr>
              <w:t>o</w:t>
            </w:r>
            <w:r>
              <w:rPr>
                <w:spacing w:val="-1"/>
                <w:sz w:val="24"/>
                <w:szCs w:val="24"/>
              </w:rPr>
              <w:t>n</w:t>
            </w:r>
            <w:r>
              <w:rPr>
                <w:sz w:val="24"/>
                <w:szCs w:val="24"/>
              </w:rPr>
              <w:t>[</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86"/>
              <w:rPr>
                <w:sz w:val="24"/>
                <w:szCs w:val="24"/>
              </w:rPr>
            </w:pPr>
            <w:r>
              <w:rPr>
                <w:sz w:val="24"/>
                <w:szCs w:val="24"/>
              </w:rPr>
              <w:t>kV</w:t>
            </w:r>
            <w:r>
              <w:rPr>
                <w:spacing w:val="1"/>
                <w:sz w:val="24"/>
                <w:szCs w:val="24"/>
              </w:rPr>
              <w:t>(</w:t>
            </w:r>
            <w:proofErr w:type="spellStart"/>
            <w:r>
              <w:rPr>
                <w:spacing w:val="1"/>
                <w:sz w:val="24"/>
                <w:szCs w:val="24"/>
              </w:rPr>
              <w:t>r</w:t>
            </w:r>
            <w:r>
              <w:rPr>
                <w:spacing w:val="-4"/>
                <w:sz w:val="24"/>
                <w:szCs w:val="24"/>
              </w:rPr>
              <w:t>m</w:t>
            </w:r>
            <w:r>
              <w:rPr>
                <w:spacing w:val="-2"/>
                <w:sz w:val="24"/>
                <w:szCs w:val="24"/>
              </w:rPr>
              <w:t>s</w:t>
            </w:r>
            <w:proofErr w:type="spellEnd"/>
            <w:r>
              <w:rPr>
                <w:sz w:val="24"/>
                <w:szCs w:val="24"/>
              </w:rPr>
              <w:t>)</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7</w:t>
            </w:r>
            <w:r>
              <w:rPr>
                <w:spacing w:val="2"/>
                <w:sz w:val="24"/>
                <w:szCs w:val="24"/>
              </w:rPr>
              <w:t>.</w:t>
            </w:r>
            <w:r>
              <w:rPr>
                <w:sz w:val="24"/>
                <w:szCs w:val="24"/>
              </w:rPr>
              <w:t>11</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2"/>
                <w:sz w:val="24"/>
                <w:szCs w:val="24"/>
              </w:rPr>
              <w:t>R</w:t>
            </w:r>
            <w:r>
              <w:rPr>
                <w:spacing w:val="1"/>
                <w:sz w:val="24"/>
                <w:szCs w:val="24"/>
              </w:rPr>
              <w:t>I</w:t>
            </w:r>
            <w:r>
              <w:rPr>
                <w:sz w:val="24"/>
                <w:szCs w:val="24"/>
              </w:rPr>
              <w:t>V</w:t>
            </w:r>
            <w:r>
              <w:rPr>
                <w:spacing w:val="-3"/>
                <w:sz w:val="24"/>
                <w:szCs w:val="24"/>
              </w:rPr>
              <w:t xml:space="preserve"> </w:t>
            </w:r>
            <w:r>
              <w:rPr>
                <w:spacing w:val="-1"/>
                <w:sz w:val="24"/>
                <w:szCs w:val="24"/>
              </w:rPr>
              <w:t>a</w:t>
            </w:r>
            <w:r>
              <w:rPr>
                <w:sz w:val="24"/>
                <w:szCs w:val="24"/>
              </w:rPr>
              <w:t>t u</w:t>
            </w:r>
            <w:r>
              <w:rPr>
                <w:spacing w:val="-5"/>
                <w:sz w:val="24"/>
                <w:szCs w:val="24"/>
              </w:rPr>
              <w:t>n</w:t>
            </w:r>
            <w:r>
              <w:rPr>
                <w:sz w:val="24"/>
                <w:szCs w:val="24"/>
              </w:rPr>
              <w:t>d</w:t>
            </w:r>
            <w:r>
              <w:rPr>
                <w:spacing w:val="-1"/>
                <w:sz w:val="24"/>
                <w:szCs w:val="24"/>
              </w:rPr>
              <w:t>e</w:t>
            </w:r>
            <w:r>
              <w:rPr>
                <w:spacing w:val="-3"/>
                <w:sz w:val="24"/>
                <w:szCs w:val="24"/>
              </w:rPr>
              <w:t xml:space="preserve">r </w:t>
            </w:r>
            <w:r>
              <w:rPr>
                <w:sz w:val="24"/>
                <w:szCs w:val="24"/>
              </w:rPr>
              <w:t>d</w:t>
            </w:r>
            <w:r>
              <w:rPr>
                <w:spacing w:val="6"/>
                <w:sz w:val="24"/>
                <w:szCs w:val="24"/>
              </w:rPr>
              <w:t>r</w:t>
            </w:r>
            <w:r>
              <w:rPr>
                <w:sz w:val="24"/>
                <w:szCs w:val="24"/>
              </w:rPr>
              <w:t>y</w:t>
            </w:r>
            <w:r>
              <w:rPr>
                <w:spacing w:val="-7"/>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ns</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ind w:left="321" w:right="262" w:hanging="106"/>
              <w:rPr>
                <w:sz w:val="24"/>
                <w:szCs w:val="24"/>
              </w:rPr>
            </w:pPr>
            <w:r>
              <w:rPr>
                <w:spacing w:val="2"/>
                <w:sz w:val="24"/>
                <w:szCs w:val="24"/>
              </w:rPr>
              <w:t>M</w:t>
            </w:r>
            <w:r>
              <w:rPr>
                <w:spacing w:val="-4"/>
                <w:sz w:val="24"/>
                <w:szCs w:val="24"/>
              </w:rPr>
              <w:t>i</w:t>
            </w:r>
            <w:r>
              <w:rPr>
                <w:spacing w:val="-1"/>
                <w:sz w:val="24"/>
                <w:szCs w:val="24"/>
              </w:rPr>
              <w:t>c</w:t>
            </w:r>
            <w:r>
              <w:rPr>
                <w:spacing w:val="1"/>
                <w:sz w:val="24"/>
                <w:szCs w:val="24"/>
              </w:rPr>
              <w:t>r</w:t>
            </w:r>
            <w:r>
              <w:rPr>
                <w:spacing w:val="6"/>
                <w:sz w:val="24"/>
                <w:szCs w:val="24"/>
              </w:rPr>
              <w:t>o</w:t>
            </w:r>
            <w:r>
              <w:rPr>
                <w:sz w:val="24"/>
                <w:szCs w:val="24"/>
              </w:rPr>
              <w:t xml:space="preserve">- </w:t>
            </w:r>
            <w:r>
              <w:rPr>
                <w:spacing w:val="-5"/>
                <w:sz w:val="24"/>
                <w:szCs w:val="24"/>
              </w:rPr>
              <w:t>v</w:t>
            </w:r>
            <w:r>
              <w:rPr>
                <w:spacing w:val="9"/>
                <w:sz w:val="24"/>
                <w:szCs w:val="24"/>
              </w:rPr>
              <w:t>o</w:t>
            </w:r>
            <w:r>
              <w:rPr>
                <w:spacing w:val="-9"/>
                <w:sz w:val="24"/>
                <w:szCs w:val="24"/>
              </w:rPr>
              <w:t>l</w:t>
            </w:r>
            <w:r>
              <w:rPr>
                <w:spacing w:val="5"/>
                <w:sz w:val="24"/>
                <w:szCs w:val="24"/>
              </w:rPr>
              <w:t>t</w:t>
            </w:r>
            <w:r>
              <w:rPr>
                <w:sz w:val="24"/>
                <w:szCs w:val="24"/>
              </w:rPr>
              <w:t>s</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81"/>
              <w:rPr>
                <w:sz w:val="24"/>
                <w:szCs w:val="24"/>
              </w:rPr>
            </w:pPr>
            <w:r>
              <w:rPr>
                <w:sz w:val="24"/>
                <w:szCs w:val="24"/>
              </w:rPr>
              <w:t>7</w:t>
            </w:r>
            <w:r>
              <w:rPr>
                <w:spacing w:val="2"/>
                <w:sz w:val="24"/>
                <w:szCs w:val="24"/>
              </w:rPr>
              <w:t>.</w:t>
            </w:r>
            <w:r>
              <w:rPr>
                <w:sz w:val="24"/>
                <w:szCs w:val="24"/>
              </w:rPr>
              <w:t>12</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ind w:left="105" w:right="481"/>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2"/>
                <w:sz w:val="24"/>
                <w:szCs w:val="24"/>
              </w:rPr>
              <w:t xml:space="preserve"> </w:t>
            </w:r>
            <w:r>
              <w:rPr>
                <w:sz w:val="24"/>
                <w:szCs w:val="24"/>
              </w:rPr>
              <w:t>p</w:t>
            </w:r>
            <w:r>
              <w:rPr>
                <w:spacing w:val="-1"/>
                <w:sz w:val="24"/>
                <w:szCs w:val="24"/>
              </w:rPr>
              <w:t>e</w:t>
            </w:r>
            <w:r>
              <w:rPr>
                <w:spacing w:val="6"/>
                <w:sz w:val="24"/>
                <w:szCs w:val="24"/>
              </w:rPr>
              <w:t>r</w:t>
            </w:r>
            <w:r>
              <w:rPr>
                <w:spacing w:val="-4"/>
                <w:sz w:val="24"/>
                <w:szCs w:val="24"/>
              </w:rPr>
              <w:t>mi</w:t>
            </w:r>
            <w:r>
              <w:rPr>
                <w:spacing w:val="2"/>
                <w:sz w:val="24"/>
                <w:szCs w:val="24"/>
              </w:rPr>
              <w:t>ss</w:t>
            </w:r>
            <w:r>
              <w:rPr>
                <w:spacing w:val="-4"/>
                <w:sz w:val="24"/>
                <w:szCs w:val="24"/>
              </w:rPr>
              <w:t>i</w:t>
            </w:r>
            <w:r>
              <w:rPr>
                <w:spacing w:val="5"/>
                <w:sz w:val="24"/>
                <w:szCs w:val="24"/>
              </w:rPr>
              <w:t>b</w:t>
            </w:r>
            <w:r>
              <w:rPr>
                <w:spacing w:val="-4"/>
                <w:sz w:val="24"/>
                <w:szCs w:val="24"/>
              </w:rPr>
              <w:t>l</w:t>
            </w:r>
            <w:r>
              <w:rPr>
                <w:sz w:val="24"/>
                <w:szCs w:val="24"/>
              </w:rPr>
              <w:t>e</w:t>
            </w:r>
            <w:r>
              <w:rPr>
                <w:spacing w:val="1"/>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r</w:t>
            </w:r>
            <w:r>
              <w:rPr>
                <w:spacing w:val="-1"/>
                <w:sz w:val="24"/>
                <w:szCs w:val="24"/>
              </w:rPr>
              <w:t xml:space="preserve"> </w:t>
            </w:r>
            <w:r>
              <w:rPr>
                <w:spacing w:val="5"/>
                <w:sz w:val="24"/>
                <w:szCs w:val="24"/>
              </w:rPr>
              <w:t>t</w:t>
            </w:r>
            <w:r>
              <w:rPr>
                <w:spacing w:val="-1"/>
                <w:sz w:val="24"/>
                <w:szCs w:val="24"/>
              </w:rPr>
              <w:t>e</w:t>
            </w:r>
            <w:r>
              <w:rPr>
                <w:spacing w:val="-9"/>
                <w:sz w:val="24"/>
                <w:szCs w:val="24"/>
              </w:rPr>
              <w:t>m</w:t>
            </w:r>
            <w:r>
              <w:rPr>
                <w:spacing w:val="5"/>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8"/>
                <w:sz w:val="24"/>
                <w:szCs w:val="24"/>
              </w:rPr>
              <w:t>f</w:t>
            </w:r>
            <w:r>
              <w:rPr>
                <w:spacing w:val="5"/>
                <w:sz w:val="24"/>
                <w:szCs w:val="24"/>
              </w:rPr>
              <w:t>o</w:t>
            </w:r>
            <w:r>
              <w:rPr>
                <w:sz w:val="24"/>
                <w:szCs w:val="24"/>
              </w:rPr>
              <w:t xml:space="preserve">r </w:t>
            </w:r>
            <w:r>
              <w:rPr>
                <w:spacing w:val="-1"/>
                <w:sz w:val="24"/>
                <w:szCs w:val="24"/>
              </w:rPr>
              <w:t>c</w:t>
            </w:r>
            <w:r>
              <w:rPr>
                <w:spacing w:val="5"/>
                <w:sz w:val="24"/>
                <w:szCs w:val="24"/>
              </w:rPr>
              <w:t>o</w:t>
            </w:r>
            <w:r>
              <w:rPr>
                <w:spacing w:val="-5"/>
                <w:sz w:val="24"/>
                <w:szCs w:val="24"/>
              </w:rPr>
              <w:t>n</w:t>
            </w:r>
            <w:r>
              <w:rPr>
                <w:spacing w:val="5"/>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3"/>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282"/>
              <w:rPr>
                <w:sz w:val="24"/>
                <w:szCs w:val="24"/>
              </w:rPr>
            </w:pPr>
            <w:proofErr w:type="spellStart"/>
            <w:r>
              <w:rPr>
                <w:sz w:val="24"/>
                <w:szCs w:val="24"/>
              </w:rPr>
              <w:t>D</w:t>
            </w:r>
            <w:r>
              <w:rPr>
                <w:spacing w:val="-1"/>
                <w:sz w:val="24"/>
                <w:szCs w:val="24"/>
              </w:rPr>
              <w:t>e</w:t>
            </w:r>
            <w:r>
              <w:rPr>
                <w:sz w:val="24"/>
                <w:szCs w:val="24"/>
              </w:rPr>
              <w:t>g</w:t>
            </w:r>
            <w:proofErr w:type="spellEnd"/>
            <w:r>
              <w:rPr>
                <w:spacing w:val="2"/>
                <w:sz w:val="24"/>
                <w:szCs w:val="24"/>
              </w:rPr>
              <w:t xml:space="preserve"> </w:t>
            </w:r>
            <w:r>
              <w:rPr>
                <w:sz w:val="24"/>
                <w:szCs w:val="24"/>
              </w:rPr>
              <w:t>C</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13</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42" w:lineRule="auto"/>
              <w:ind w:left="105" w:right="1395"/>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2"/>
                <w:sz w:val="24"/>
                <w:szCs w:val="24"/>
              </w:rPr>
              <w:t xml:space="preserve"> </w:t>
            </w:r>
            <w:r>
              <w:rPr>
                <w:sz w:val="24"/>
                <w:szCs w:val="24"/>
              </w:rPr>
              <w:t>p</w:t>
            </w:r>
            <w:r>
              <w:rPr>
                <w:spacing w:val="-1"/>
                <w:sz w:val="24"/>
                <w:szCs w:val="24"/>
              </w:rPr>
              <w:t>e</w:t>
            </w:r>
            <w:r>
              <w:rPr>
                <w:spacing w:val="6"/>
                <w:sz w:val="24"/>
                <w:szCs w:val="24"/>
              </w:rPr>
              <w:t>r</w:t>
            </w:r>
            <w:r>
              <w:rPr>
                <w:spacing w:val="-4"/>
                <w:sz w:val="24"/>
                <w:szCs w:val="24"/>
              </w:rPr>
              <w:t>mi</w:t>
            </w:r>
            <w:r>
              <w:rPr>
                <w:spacing w:val="2"/>
                <w:sz w:val="24"/>
                <w:szCs w:val="24"/>
              </w:rPr>
              <w:t>ss</w:t>
            </w:r>
            <w:r>
              <w:rPr>
                <w:spacing w:val="-4"/>
                <w:sz w:val="24"/>
                <w:szCs w:val="24"/>
              </w:rPr>
              <w:t>i</w:t>
            </w:r>
            <w:r>
              <w:rPr>
                <w:spacing w:val="5"/>
                <w:sz w:val="24"/>
                <w:szCs w:val="24"/>
              </w:rPr>
              <w:t>b</w:t>
            </w:r>
            <w:r>
              <w:rPr>
                <w:spacing w:val="-4"/>
                <w:sz w:val="24"/>
                <w:szCs w:val="24"/>
              </w:rPr>
              <w:t>l</w:t>
            </w:r>
            <w:r>
              <w:rPr>
                <w:sz w:val="24"/>
                <w:szCs w:val="24"/>
              </w:rPr>
              <w:t>e</w:t>
            </w:r>
            <w:r>
              <w:rPr>
                <w:spacing w:val="4"/>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to</w:t>
            </w:r>
            <w:r>
              <w:rPr>
                <w:sz w:val="24"/>
                <w:szCs w:val="24"/>
              </w:rPr>
              <w:t xml:space="preserve">r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2"/>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2"/>
                <w:sz w:val="24"/>
                <w:szCs w:val="24"/>
              </w:rPr>
              <w:t>s</w:t>
            </w:r>
            <w:r>
              <w:rPr>
                <w:spacing w:val="-5"/>
                <w:sz w:val="24"/>
                <w:szCs w:val="24"/>
              </w:rPr>
              <w:t>h</w:t>
            </w:r>
            <w:r>
              <w:rPr>
                <w:spacing w:val="5"/>
                <w:sz w:val="24"/>
                <w:szCs w:val="24"/>
              </w:rPr>
              <w:t>o</w:t>
            </w:r>
            <w:r>
              <w:rPr>
                <w:spacing w:val="-3"/>
                <w:sz w:val="24"/>
                <w:szCs w:val="24"/>
              </w:rPr>
              <w:t>r</w:t>
            </w:r>
            <w:r>
              <w:rPr>
                <w:sz w:val="24"/>
                <w:szCs w:val="24"/>
              </w:rPr>
              <w:t>t</w:t>
            </w:r>
            <w:r>
              <w:rPr>
                <w:spacing w:val="-1"/>
                <w:sz w:val="24"/>
                <w:szCs w:val="24"/>
              </w:rPr>
              <w:t xml:space="preserve"> </w:t>
            </w:r>
            <w:r>
              <w:rPr>
                <w:spacing w:val="5"/>
                <w:sz w:val="24"/>
                <w:szCs w:val="24"/>
              </w:rPr>
              <w:t>t</w:t>
            </w:r>
            <w:r>
              <w:rPr>
                <w:spacing w:val="-1"/>
                <w:sz w:val="24"/>
                <w:szCs w:val="24"/>
              </w:rPr>
              <w:t>e</w:t>
            </w:r>
            <w:r>
              <w:rPr>
                <w:spacing w:val="1"/>
                <w:sz w:val="24"/>
                <w:szCs w:val="24"/>
              </w:rPr>
              <w:t>r</w:t>
            </w:r>
            <w:r>
              <w:rPr>
                <w:sz w:val="24"/>
                <w:szCs w:val="24"/>
              </w:rPr>
              <w:t>m</w:t>
            </w:r>
            <w:r>
              <w:rPr>
                <w:spacing w:val="-6"/>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282"/>
              <w:rPr>
                <w:sz w:val="24"/>
                <w:szCs w:val="24"/>
              </w:rPr>
            </w:pPr>
            <w:proofErr w:type="spellStart"/>
            <w:r>
              <w:rPr>
                <w:sz w:val="24"/>
                <w:szCs w:val="24"/>
              </w:rPr>
              <w:t>D</w:t>
            </w:r>
            <w:r>
              <w:rPr>
                <w:spacing w:val="-1"/>
                <w:sz w:val="24"/>
                <w:szCs w:val="24"/>
              </w:rPr>
              <w:t>e</w:t>
            </w:r>
            <w:r>
              <w:rPr>
                <w:sz w:val="24"/>
                <w:szCs w:val="24"/>
              </w:rPr>
              <w:t>g</w:t>
            </w:r>
            <w:proofErr w:type="spellEnd"/>
            <w:r>
              <w:rPr>
                <w:spacing w:val="2"/>
                <w:sz w:val="24"/>
                <w:szCs w:val="24"/>
              </w:rPr>
              <w:t xml:space="preserve"> </w:t>
            </w:r>
            <w:r>
              <w:rPr>
                <w:sz w:val="24"/>
                <w:szCs w:val="24"/>
              </w:rPr>
              <w:t>C</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6"/>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7</w:t>
            </w:r>
            <w:r>
              <w:rPr>
                <w:spacing w:val="2"/>
                <w:sz w:val="24"/>
                <w:szCs w:val="24"/>
              </w:rPr>
              <w:t>.</w:t>
            </w:r>
            <w:r>
              <w:rPr>
                <w:sz w:val="24"/>
                <w:szCs w:val="24"/>
              </w:rPr>
              <w:t>14</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line="242" w:lineRule="auto"/>
              <w:ind w:left="105" w:right="967"/>
              <w:rPr>
                <w:sz w:val="24"/>
                <w:szCs w:val="24"/>
              </w:rPr>
            </w:pPr>
            <w:r>
              <w:rPr>
                <w:spacing w:val="1"/>
                <w:sz w:val="24"/>
                <w:szCs w:val="24"/>
              </w:rPr>
              <w:t>P</w:t>
            </w:r>
            <w:r>
              <w:rPr>
                <w:spacing w:val="-1"/>
                <w:sz w:val="24"/>
                <w:szCs w:val="24"/>
              </w:rPr>
              <w:t>e</w:t>
            </w:r>
            <w:r>
              <w:rPr>
                <w:spacing w:val="6"/>
                <w:sz w:val="24"/>
                <w:szCs w:val="24"/>
              </w:rPr>
              <w:t>r</w:t>
            </w:r>
            <w:r>
              <w:rPr>
                <w:spacing w:val="-4"/>
                <w:sz w:val="24"/>
                <w:szCs w:val="24"/>
              </w:rPr>
              <w:t>mi</w:t>
            </w:r>
            <w:r>
              <w:rPr>
                <w:spacing w:val="-2"/>
                <w:sz w:val="24"/>
                <w:szCs w:val="24"/>
              </w:rPr>
              <w:t>s</w:t>
            </w:r>
            <w:r>
              <w:rPr>
                <w:spacing w:val="2"/>
                <w:sz w:val="24"/>
                <w:szCs w:val="24"/>
              </w:rPr>
              <w:t>s</w:t>
            </w:r>
            <w:r>
              <w:rPr>
                <w:spacing w:val="-4"/>
                <w:sz w:val="24"/>
                <w:szCs w:val="24"/>
              </w:rPr>
              <w:t>i</w:t>
            </w:r>
            <w:r>
              <w:rPr>
                <w:spacing w:val="5"/>
                <w:sz w:val="24"/>
                <w:szCs w:val="24"/>
              </w:rPr>
              <w:t>b</w:t>
            </w:r>
            <w:r>
              <w:rPr>
                <w:spacing w:val="-4"/>
                <w:sz w:val="24"/>
                <w:szCs w:val="24"/>
              </w:rPr>
              <w:t>l</w:t>
            </w:r>
            <w:r>
              <w:rPr>
                <w:sz w:val="24"/>
                <w:szCs w:val="24"/>
              </w:rPr>
              <w:t>e</w:t>
            </w:r>
            <w:r>
              <w:rPr>
                <w:spacing w:val="1"/>
                <w:sz w:val="24"/>
                <w:szCs w:val="24"/>
              </w:rPr>
              <w:t xml:space="preserve"> </w:t>
            </w:r>
            <w:r>
              <w:rPr>
                <w:sz w:val="24"/>
                <w:szCs w:val="24"/>
              </w:rPr>
              <w:t>du</w:t>
            </w:r>
            <w:r>
              <w:rPr>
                <w:spacing w:val="1"/>
                <w:sz w:val="24"/>
                <w:szCs w:val="24"/>
              </w:rPr>
              <w:t>r</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9"/>
                <w:sz w:val="24"/>
                <w:szCs w:val="24"/>
              </w:rPr>
              <w:t>o</w:t>
            </w:r>
            <w:r>
              <w:rPr>
                <w:sz w:val="24"/>
                <w:szCs w:val="24"/>
              </w:rPr>
              <w:t>f</w:t>
            </w:r>
            <w:r>
              <w:rPr>
                <w:spacing w:val="-6"/>
                <w:sz w:val="24"/>
                <w:szCs w:val="24"/>
              </w:rPr>
              <w:t xml:space="preserve"> </w:t>
            </w:r>
            <w:r>
              <w:rPr>
                <w:spacing w:val="-1"/>
                <w:sz w:val="24"/>
                <w:szCs w:val="24"/>
              </w:rPr>
              <w:t>a</w:t>
            </w:r>
            <w:r>
              <w:rPr>
                <w:spacing w:val="-5"/>
                <w:sz w:val="24"/>
                <w:szCs w:val="24"/>
              </w:rPr>
              <w:t>b</w:t>
            </w:r>
            <w:r>
              <w:rPr>
                <w:spacing w:val="5"/>
                <w:sz w:val="24"/>
                <w:szCs w:val="24"/>
              </w:rPr>
              <w:t>o</w:t>
            </w:r>
            <w:r>
              <w:rPr>
                <w:spacing w:val="-5"/>
                <w:sz w:val="24"/>
                <w:szCs w:val="24"/>
              </w:rPr>
              <w:t>v</w:t>
            </w:r>
            <w:r>
              <w:rPr>
                <w:sz w:val="24"/>
                <w:szCs w:val="24"/>
              </w:rPr>
              <w:t>e</w:t>
            </w:r>
            <w:r>
              <w:rPr>
                <w:spacing w:val="1"/>
                <w:sz w:val="24"/>
                <w:szCs w:val="24"/>
              </w:rPr>
              <w:t xml:space="preserve"> </w:t>
            </w:r>
            <w:r>
              <w:rPr>
                <w:spacing w:val="2"/>
                <w:sz w:val="24"/>
                <w:szCs w:val="24"/>
              </w:rPr>
              <w:t>s</w:t>
            </w:r>
            <w:r>
              <w:rPr>
                <w:spacing w:val="-5"/>
                <w:sz w:val="24"/>
                <w:szCs w:val="24"/>
              </w:rPr>
              <w:t>h</w:t>
            </w:r>
            <w:r>
              <w:rPr>
                <w:spacing w:val="5"/>
                <w:sz w:val="24"/>
                <w:szCs w:val="24"/>
              </w:rPr>
              <w:t>o</w:t>
            </w:r>
            <w:r>
              <w:rPr>
                <w:spacing w:val="1"/>
                <w:sz w:val="24"/>
                <w:szCs w:val="24"/>
              </w:rPr>
              <w:t>r</w:t>
            </w:r>
            <w:r>
              <w:rPr>
                <w:sz w:val="24"/>
                <w:szCs w:val="24"/>
              </w:rPr>
              <w:t>t</w:t>
            </w:r>
            <w:r>
              <w:rPr>
                <w:spacing w:val="-2"/>
                <w:sz w:val="24"/>
                <w:szCs w:val="24"/>
              </w:rPr>
              <w:t xml:space="preserve"> </w:t>
            </w:r>
            <w:r>
              <w:rPr>
                <w:spacing w:val="5"/>
                <w:sz w:val="24"/>
                <w:szCs w:val="24"/>
              </w:rPr>
              <w:t>t</w:t>
            </w:r>
            <w:r>
              <w:rPr>
                <w:spacing w:val="-1"/>
                <w:sz w:val="24"/>
                <w:szCs w:val="24"/>
              </w:rPr>
              <w:t>e</w:t>
            </w:r>
            <w:r>
              <w:rPr>
                <w:spacing w:val="1"/>
                <w:sz w:val="24"/>
                <w:szCs w:val="24"/>
              </w:rPr>
              <w:t>r</w:t>
            </w:r>
            <w:r>
              <w:rPr>
                <w:sz w:val="24"/>
                <w:szCs w:val="24"/>
              </w:rPr>
              <w:t xml:space="preserve">m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p>
        </w:tc>
        <w:tc>
          <w:tcPr>
            <w:tcW w:w="1203"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201"/>
              <w:rPr>
                <w:sz w:val="24"/>
                <w:szCs w:val="24"/>
              </w:rPr>
            </w:pPr>
            <w:r>
              <w:rPr>
                <w:spacing w:val="2"/>
                <w:sz w:val="24"/>
                <w:szCs w:val="24"/>
              </w:rPr>
              <w:t>M</w:t>
            </w:r>
            <w:r>
              <w:rPr>
                <w:spacing w:val="-4"/>
                <w:sz w:val="24"/>
                <w:szCs w:val="24"/>
              </w:rPr>
              <w:t>i</w:t>
            </w:r>
            <w:r>
              <w:rPr>
                <w:spacing w:val="-5"/>
                <w:sz w:val="24"/>
                <w:szCs w:val="24"/>
              </w:rPr>
              <w:t>n</w:t>
            </w:r>
            <w:r>
              <w:rPr>
                <w:sz w:val="24"/>
                <w:szCs w:val="24"/>
              </w:rPr>
              <w:t>u</w:t>
            </w:r>
            <w:r>
              <w:rPr>
                <w:spacing w:val="5"/>
                <w:sz w:val="24"/>
                <w:szCs w:val="24"/>
              </w:rPr>
              <w:t>t</w:t>
            </w:r>
            <w:r>
              <w:rPr>
                <w:spacing w:val="-1"/>
                <w:sz w:val="24"/>
                <w:szCs w:val="24"/>
              </w:rPr>
              <w:t>e</w:t>
            </w:r>
            <w:r>
              <w:rPr>
                <w:sz w:val="24"/>
                <w:szCs w:val="24"/>
              </w:rPr>
              <w:t>s</w:t>
            </w:r>
          </w:p>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421"/>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7</w:t>
            </w:r>
            <w:r>
              <w:rPr>
                <w:spacing w:val="2"/>
                <w:sz w:val="24"/>
                <w:szCs w:val="24"/>
              </w:rPr>
              <w:t>.</w:t>
            </w:r>
            <w:r>
              <w:rPr>
                <w:sz w:val="24"/>
                <w:szCs w:val="24"/>
              </w:rPr>
              <w:t>15</w:t>
            </w:r>
          </w:p>
        </w:tc>
        <w:tc>
          <w:tcPr>
            <w:tcW w:w="5035" w:type="dxa"/>
            <w:gridSpan w:val="2"/>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105" w:right="59"/>
              <w:jc w:val="both"/>
              <w:rPr>
                <w:sz w:val="24"/>
                <w:szCs w:val="24"/>
              </w:rPr>
            </w:pPr>
            <w:r>
              <w:rPr>
                <w:spacing w:val="1"/>
                <w:sz w:val="24"/>
                <w:szCs w:val="24"/>
              </w:rPr>
              <w:t>S</w:t>
            </w:r>
            <w:r>
              <w:rPr>
                <w:spacing w:val="5"/>
                <w:sz w:val="24"/>
                <w:szCs w:val="24"/>
              </w:rPr>
              <w:t>t</w:t>
            </w:r>
            <w:r>
              <w:rPr>
                <w:spacing w:val="-1"/>
                <w:sz w:val="24"/>
                <w:szCs w:val="24"/>
              </w:rPr>
              <w:t>ea</w:t>
            </w:r>
            <w:r>
              <w:rPr>
                <w:sz w:val="24"/>
                <w:szCs w:val="24"/>
              </w:rPr>
              <w:t>dy</w:t>
            </w:r>
            <w:r>
              <w:rPr>
                <w:spacing w:val="45"/>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t</w:t>
            </w:r>
            <w:r>
              <w:rPr>
                <w:sz w:val="24"/>
                <w:szCs w:val="24"/>
              </w:rPr>
              <w:t>e</w:t>
            </w:r>
            <w:r>
              <w:rPr>
                <w:spacing w:val="49"/>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r>
              <w:rPr>
                <w:spacing w:val="52"/>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54"/>
                <w:sz w:val="24"/>
                <w:szCs w:val="24"/>
              </w:rPr>
              <w:t xml:space="preserve"> </w:t>
            </w:r>
            <w:r>
              <w:rPr>
                <w:spacing w:val="-6"/>
                <w:sz w:val="24"/>
                <w:szCs w:val="24"/>
              </w:rPr>
              <w:t>a</w:t>
            </w:r>
            <w:r>
              <w:rPr>
                <w:sz w:val="24"/>
                <w:szCs w:val="24"/>
              </w:rPr>
              <w:t xml:space="preserve">t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e</w:t>
            </w:r>
            <w:r>
              <w:rPr>
                <w:sz w:val="24"/>
                <w:szCs w:val="24"/>
              </w:rPr>
              <w:t xml:space="preserve">d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59"/>
                <w:sz w:val="24"/>
                <w:szCs w:val="24"/>
              </w:rPr>
              <w:t xml:space="preserve"> </w:t>
            </w:r>
            <w:r>
              <w:rPr>
                <w:spacing w:val="-1"/>
                <w:sz w:val="24"/>
                <w:szCs w:val="24"/>
              </w:rPr>
              <w:t>c</w:t>
            </w:r>
            <w:r>
              <w:rPr>
                <w:sz w:val="24"/>
                <w:szCs w:val="24"/>
              </w:rPr>
              <w:t>u</w:t>
            </w:r>
            <w:r>
              <w:rPr>
                <w:spacing w:val="-3"/>
                <w:sz w:val="24"/>
                <w:szCs w:val="24"/>
              </w:rPr>
              <w:t>r</w:t>
            </w:r>
            <w:r>
              <w:rPr>
                <w:spacing w:val="1"/>
                <w:sz w:val="24"/>
                <w:szCs w:val="24"/>
              </w:rPr>
              <w:t>r</w:t>
            </w:r>
            <w:r>
              <w:rPr>
                <w:spacing w:val="-1"/>
                <w:sz w:val="24"/>
                <w:szCs w:val="24"/>
              </w:rPr>
              <w:t>e</w:t>
            </w:r>
            <w:r>
              <w:rPr>
                <w:spacing w:val="-5"/>
                <w:sz w:val="24"/>
                <w:szCs w:val="24"/>
              </w:rPr>
              <w:t>n</w:t>
            </w:r>
            <w:r>
              <w:rPr>
                <w:sz w:val="24"/>
                <w:szCs w:val="24"/>
              </w:rPr>
              <w:t xml:space="preserve">t </w:t>
            </w:r>
            <w:r>
              <w:rPr>
                <w:spacing w:val="2"/>
                <w:sz w:val="24"/>
                <w:szCs w:val="24"/>
              </w:rPr>
              <w:t xml:space="preserve"> </w:t>
            </w:r>
            <w:r>
              <w:rPr>
                <w:spacing w:val="5"/>
                <w:sz w:val="24"/>
                <w:szCs w:val="24"/>
              </w:rPr>
              <w:t>o</w:t>
            </w:r>
            <w:r>
              <w:rPr>
                <w:sz w:val="24"/>
                <w:szCs w:val="24"/>
              </w:rPr>
              <w:t>f</w:t>
            </w:r>
            <w:r>
              <w:rPr>
                <w:spacing w:val="57"/>
                <w:sz w:val="24"/>
                <w:szCs w:val="24"/>
              </w:rPr>
              <w:t xml:space="preserve"> </w:t>
            </w:r>
            <w:r>
              <w:rPr>
                <w:spacing w:val="1"/>
                <w:sz w:val="24"/>
                <w:szCs w:val="24"/>
              </w:rPr>
              <w:t>-</w:t>
            </w:r>
            <w:r>
              <w:rPr>
                <w:spacing w:val="-3"/>
                <w:sz w:val="24"/>
                <w:szCs w:val="24"/>
              </w:rPr>
              <w:t>-</w:t>
            </w:r>
            <w:r>
              <w:rPr>
                <w:spacing w:val="1"/>
                <w:sz w:val="24"/>
                <w:szCs w:val="24"/>
              </w:rPr>
              <w:t>--</w:t>
            </w:r>
            <w:r>
              <w:rPr>
                <w:spacing w:val="2"/>
                <w:sz w:val="24"/>
                <w:szCs w:val="24"/>
              </w:rPr>
              <w:t>-</w:t>
            </w:r>
            <w:r>
              <w:rPr>
                <w:sz w:val="24"/>
                <w:szCs w:val="24"/>
              </w:rPr>
              <w:t>A</w:t>
            </w:r>
            <w:r>
              <w:rPr>
                <w:spacing w:val="-10"/>
                <w:sz w:val="24"/>
                <w:szCs w:val="24"/>
              </w:rPr>
              <w:t>m</w:t>
            </w:r>
            <w:r>
              <w:rPr>
                <w:sz w:val="24"/>
                <w:szCs w:val="24"/>
              </w:rPr>
              <w:t xml:space="preserve">ps  </w:t>
            </w:r>
            <w:r>
              <w:rPr>
                <w:spacing w:val="-1"/>
                <w:sz w:val="24"/>
                <w:szCs w:val="24"/>
              </w:rPr>
              <w:t>a</w:t>
            </w:r>
            <w:r>
              <w:rPr>
                <w:spacing w:val="-5"/>
                <w:sz w:val="24"/>
                <w:szCs w:val="24"/>
              </w:rPr>
              <w:t>n</w:t>
            </w:r>
            <w:r>
              <w:rPr>
                <w:sz w:val="24"/>
                <w:szCs w:val="24"/>
              </w:rPr>
              <w:t xml:space="preserve">d </w:t>
            </w:r>
            <w:r>
              <w:rPr>
                <w:spacing w:val="5"/>
                <w:sz w:val="24"/>
                <w:szCs w:val="24"/>
              </w:rPr>
              <w:t>u</w:t>
            </w:r>
            <w:r>
              <w:rPr>
                <w:spacing w:val="-5"/>
                <w:sz w:val="24"/>
                <w:szCs w:val="24"/>
              </w:rPr>
              <w:t>n</w:t>
            </w:r>
            <w:r>
              <w:rPr>
                <w:sz w:val="24"/>
                <w:szCs w:val="24"/>
              </w:rPr>
              <w:t>d</w:t>
            </w:r>
            <w:r>
              <w:rPr>
                <w:spacing w:val="-1"/>
                <w:sz w:val="24"/>
                <w:szCs w:val="24"/>
              </w:rPr>
              <w:t>e</w:t>
            </w:r>
            <w:r>
              <w:rPr>
                <w:sz w:val="24"/>
                <w:szCs w:val="24"/>
              </w:rPr>
              <w:t>r A</w:t>
            </w:r>
            <w:r>
              <w:rPr>
                <w:spacing w:val="-5"/>
                <w:sz w:val="24"/>
                <w:szCs w:val="24"/>
              </w:rPr>
              <w:t>m</w:t>
            </w:r>
            <w:r>
              <w:rPr>
                <w:spacing w:val="5"/>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9"/>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s</w:t>
            </w:r>
          </w:p>
        </w:tc>
        <w:tc>
          <w:tcPr>
            <w:tcW w:w="1203"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gridSpan w:val="2"/>
            <w:tcBorders>
              <w:top w:val="single" w:sz="4" w:space="0" w:color="000000"/>
              <w:left w:val="single" w:sz="4" w:space="0" w:color="000000"/>
              <w:bottom w:val="single" w:sz="4" w:space="0" w:color="000000"/>
              <w:right w:val="single" w:sz="4" w:space="0" w:color="000000"/>
            </w:tcBorders>
          </w:tcPr>
          <w:p w:rsidR="008D75EE" w:rsidRDefault="008D75EE"/>
        </w:tc>
      </w:tr>
    </w:tbl>
    <w:p w:rsidR="008D75EE" w:rsidRDefault="008D75EE">
      <w:pPr>
        <w:sectPr w:rsidR="008D75EE">
          <w:headerReference w:type="default" r:id="rId54"/>
          <w:footerReference w:type="default" r:id="rId55"/>
          <w:headerReference w:type="first" r:id="rId56"/>
          <w:footerReference w:type="first" r:id="rId57"/>
          <w:pgSz w:w="12240" w:h="15840"/>
          <w:pgMar w:top="1480" w:right="1260" w:bottom="280" w:left="1460" w:header="0"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before="14" w:line="280" w:lineRule="exact"/>
        <w:rPr>
          <w:sz w:val="28"/>
          <w:szCs w:val="28"/>
        </w:rPr>
      </w:pPr>
    </w:p>
    <w:tbl>
      <w:tblPr>
        <w:tblW w:w="9311" w:type="dxa"/>
        <w:tblInd w:w="99" w:type="dxa"/>
        <w:tblLayout w:type="fixed"/>
        <w:tblCellMar>
          <w:left w:w="6" w:type="dxa"/>
          <w:right w:w="6" w:type="dxa"/>
        </w:tblCellMar>
        <w:tblLook w:val="01E0" w:firstRow="1" w:lastRow="1" w:firstColumn="1" w:lastColumn="1" w:noHBand="0" w:noVBand="0"/>
      </w:tblPr>
      <w:tblGrid>
        <w:gridCol w:w="987"/>
        <w:gridCol w:w="5044"/>
        <w:gridCol w:w="1201"/>
        <w:gridCol w:w="2079"/>
      </w:tblGrid>
      <w:tr w:rsidR="008D75EE">
        <w:trPr>
          <w:trHeight w:hRule="exact" w:val="1301"/>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7</w:t>
            </w:r>
            <w:r>
              <w:rPr>
                <w:spacing w:val="2"/>
                <w:sz w:val="24"/>
                <w:szCs w:val="24"/>
              </w:rPr>
              <w:t>.</w:t>
            </w:r>
            <w:r>
              <w:rPr>
                <w:sz w:val="24"/>
                <w:szCs w:val="24"/>
              </w:rPr>
              <w:t>16</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0" w:line="254" w:lineRule="auto"/>
              <w:ind w:left="105" w:right="55"/>
              <w:jc w:val="both"/>
              <w:rPr>
                <w:sz w:val="24"/>
                <w:szCs w:val="24"/>
              </w:rPr>
            </w:pPr>
            <w:r>
              <w:rPr>
                <w:spacing w:val="-5"/>
                <w:sz w:val="24"/>
                <w:szCs w:val="24"/>
              </w:rPr>
              <w:t>A</w:t>
            </w:r>
            <w:r>
              <w:rPr>
                <w:sz w:val="24"/>
                <w:szCs w:val="24"/>
              </w:rPr>
              <w:t>C</w:t>
            </w:r>
            <w:r>
              <w:rPr>
                <w:spacing w:val="7"/>
                <w:sz w:val="24"/>
                <w:szCs w:val="24"/>
              </w:rPr>
              <w:t xml:space="preserve">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1"/>
                <w:sz w:val="24"/>
                <w:szCs w:val="24"/>
              </w:rPr>
              <w:t>a</w:t>
            </w:r>
            <w:r>
              <w:rPr>
                <w:sz w:val="24"/>
                <w:szCs w:val="24"/>
              </w:rPr>
              <w:t>n</w:t>
            </w:r>
            <w:r>
              <w:rPr>
                <w:spacing w:val="-1"/>
                <w:sz w:val="24"/>
                <w:szCs w:val="24"/>
              </w:rPr>
              <w:t>c</w:t>
            </w:r>
            <w:r>
              <w:rPr>
                <w:sz w:val="24"/>
                <w:szCs w:val="24"/>
              </w:rPr>
              <w:t>e</w:t>
            </w:r>
            <w:r>
              <w:rPr>
                <w:spacing w:val="8"/>
                <w:sz w:val="24"/>
                <w:szCs w:val="24"/>
              </w:rPr>
              <w:t xml:space="preserve"> </w:t>
            </w:r>
            <w:r>
              <w:rPr>
                <w:spacing w:val="-1"/>
                <w:sz w:val="24"/>
                <w:szCs w:val="24"/>
              </w:rPr>
              <w:t>a</w:t>
            </w:r>
            <w:r>
              <w:rPr>
                <w:sz w:val="24"/>
                <w:szCs w:val="24"/>
              </w:rPr>
              <w:t>t</w:t>
            </w:r>
            <w:r>
              <w:rPr>
                <w:spacing w:val="9"/>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 xml:space="preserve">m </w:t>
            </w:r>
            <w:r>
              <w:rPr>
                <w:spacing w:val="-1"/>
                <w:sz w:val="24"/>
                <w:szCs w:val="24"/>
              </w:rPr>
              <w:t>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11"/>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 xml:space="preserve">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r>
              <w:rPr>
                <w:spacing w:val="3"/>
                <w:sz w:val="24"/>
                <w:szCs w:val="24"/>
              </w:rPr>
              <w:t xml:space="preserve"> </w:t>
            </w:r>
            <w:r>
              <w:rPr>
                <w:spacing w:val="-1"/>
                <w:sz w:val="24"/>
                <w:szCs w:val="24"/>
              </w:rPr>
              <w:t>c</w:t>
            </w:r>
            <w:r>
              <w:rPr>
                <w:sz w:val="24"/>
                <w:szCs w:val="24"/>
              </w:rPr>
              <w:t>o</w:t>
            </w:r>
            <w:r>
              <w:rPr>
                <w:spacing w:val="1"/>
                <w:sz w:val="24"/>
                <w:szCs w:val="24"/>
              </w:rPr>
              <w:t>rr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4"/>
                <w:sz w:val="24"/>
                <w:szCs w:val="24"/>
              </w:rPr>
              <w:t xml:space="preserve"> </w:t>
            </w:r>
            <w:r>
              <w:rPr>
                <w:sz w:val="24"/>
                <w:szCs w:val="24"/>
              </w:rPr>
              <w:t>to</w:t>
            </w:r>
            <w:r>
              <w:rPr>
                <w:spacing w:val="13"/>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e</w:t>
            </w:r>
            <w:r>
              <w:rPr>
                <w:sz w:val="24"/>
                <w:szCs w:val="24"/>
              </w:rPr>
              <w:t xml:space="preserve">d </w:t>
            </w:r>
            <w:r>
              <w:rPr>
                <w:spacing w:val="-4"/>
                <w:sz w:val="24"/>
                <w:szCs w:val="24"/>
              </w:rPr>
              <w:t>m</w:t>
            </w:r>
            <w:r>
              <w:rPr>
                <w:spacing w:val="4"/>
                <w:sz w:val="24"/>
                <w:szCs w:val="24"/>
              </w:rPr>
              <w:t>a</w:t>
            </w:r>
            <w:r>
              <w:rPr>
                <w:sz w:val="24"/>
                <w:szCs w:val="24"/>
              </w:rPr>
              <w:t>xi</w:t>
            </w:r>
            <w:r>
              <w:rPr>
                <w:spacing w:val="-4"/>
                <w:sz w:val="24"/>
                <w:szCs w:val="24"/>
              </w:rPr>
              <w:t>m</w:t>
            </w:r>
            <w:r>
              <w:rPr>
                <w:spacing w:val="9"/>
                <w:sz w:val="24"/>
                <w:szCs w:val="24"/>
              </w:rPr>
              <w:t>u</w:t>
            </w:r>
            <w:r>
              <w:rPr>
                <w:sz w:val="24"/>
                <w:szCs w:val="24"/>
              </w:rPr>
              <w:t xml:space="preserve">m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6"/>
                <w:sz w:val="24"/>
                <w:szCs w:val="24"/>
              </w:rPr>
              <w:t xml:space="preserve"> </w:t>
            </w:r>
            <w:r>
              <w:rPr>
                <w:spacing w:val="-1"/>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1"/>
                <w:sz w:val="24"/>
                <w:szCs w:val="24"/>
              </w:rPr>
              <w:t xml:space="preserve"> </w:t>
            </w:r>
            <w:r>
              <w:rPr>
                <w:spacing w:val="2"/>
                <w:sz w:val="24"/>
                <w:szCs w:val="24"/>
              </w:rPr>
              <w:t>(</w:t>
            </w:r>
            <w:r>
              <w:rPr>
                <w:spacing w:val="-3"/>
                <w:sz w:val="24"/>
                <w:szCs w:val="24"/>
              </w:rPr>
              <w:t>-</w:t>
            </w:r>
            <w:r>
              <w:rPr>
                <w:spacing w:val="1"/>
                <w:sz w:val="24"/>
                <w:szCs w:val="24"/>
              </w:rPr>
              <w:t>-</w:t>
            </w:r>
            <w:r>
              <w:rPr>
                <w:spacing w:val="-2"/>
                <w:sz w:val="24"/>
                <w:szCs w:val="24"/>
              </w:rPr>
              <w:t>-</w:t>
            </w:r>
            <w:r>
              <w:rPr>
                <w:sz w:val="24"/>
                <w:szCs w:val="24"/>
              </w:rPr>
              <w:t>A</w:t>
            </w:r>
            <w:r>
              <w:rPr>
                <w:spacing w:val="21"/>
                <w:sz w:val="24"/>
                <w:szCs w:val="24"/>
              </w:rPr>
              <w:t xml:space="preserve"> </w:t>
            </w:r>
            <w:r>
              <w:rPr>
                <w:sz w:val="24"/>
                <w:szCs w:val="24"/>
              </w:rPr>
              <w:t>u</w:t>
            </w:r>
            <w:r>
              <w:rPr>
                <w:spacing w:val="-5"/>
                <w:sz w:val="24"/>
                <w:szCs w:val="24"/>
              </w:rPr>
              <w:t>n</w:t>
            </w:r>
            <w:r>
              <w:rPr>
                <w:spacing w:val="5"/>
                <w:sz w:val="24"/>
                <w:szCs w:val="24"/>
              </w:rPr>
              <w:t>d</w:t>
            </w:r>
            <w:r>
              <w:rPr>
                <w:spacing w:val="-1"/>
                <w:sz w:val="24"/>
                <w:szCs w:val="24"/>
              </w:rPr>
              <w:t>e</w:t>
            </w:r>
            <w:r>
              <w:rPr>
                <w:sz w:val="24"/>
                <w:szCs w:val="24"/>
              </w:rPr>
              <w:t>r</w:t>
            </w:r>
            <w:r>
              <w:rPr>
                <w:spacing w:val="28"/>
                <w:sz w:val="24"/>
                <w:szCs w:val="24"/>
              </w:rPr>
              <w:t xml:space="preserve"> </w:t>
            </w:r>
            <w:r>
              <w:rPr>
                <w:spacing w:val="4"/>
                <w:sz w:val="24"/>
                <w:szCs w:val="24"/>
              </w:rPr>
              <w:t>a</w:t>
            </w:r>
            <w:r>
              <w:rPr>
                <w:spacing w:val="-4"/>
                <w:sz w:val="24"/>
                <w:szCs w:val="24"/>
              </w:rPr>
              <w:t>m</w:t>
            </w:r>
            <w:r>
              <w:rPr>
                <w:sz w:val="24"/>
                <w:szCs w:val="24"/>
              </w:rPr>
              <w:t>b</w:t>
            </w:r>
            <w:r>
              <w:rPr>
                <w:spacing w:val="-4"/>
                <w:sz w:val="24"/>
                <w:szCs w:val="24"/>
              </w:rPr>
              <w:t>i</w:t>
            </w:r>
            <w:r>
              <w:rPr>
                <w:spacing w:val="4"/>
                <w:sz w:val="24"/>
                <w:szCs w:val="24"/>
              </w:rPr>
              <w:t>e</w:t>
            </w:r>
            <w:r>
              <w:rPr>
                <w:spacing w:val="-5"/>
                <w:sz w:val="24"/>
                <w:szCs w:val="24"/>
              </w:rPr>
              <w:t>n</w:t>
            </w:r>
            <w:r>
              <w:rPr>
                <w:sz w:val="24"/>
                <w:szCs w:val="24"/>
              </w:rPr>
              <w:t>t</w:t>
            </w:r>
            <w:r>
              <w:rPr>
                <w:spacing w:val="33"/>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57"/>
              <w:rPr>
                <w:sz w:val="24"/>
                <w:szCs w:val="24"/>
              </w:rPr>
            </w:pPr>
            <w:r>
              <w:rPr>
                <w:sz w:val="24"/>
                <w:szCs w:val="24"/>
              </w:rPr>
              <w:t>Oh</w:t>
            </w:r>
            <w:r>
              <w:rPr>
                <w:spacing w:val="-5"/>
                <w:sz w:val="24"/>
                <w:szCs w:val="24"/>
              </w:rPr>
              <w:t>m</w:t>
            </w:r>
            <w:r>
              <w:rPr>
                <w:sz w:val="24"/>
                <w:szCs w:val="24"/>
              </w:rPr>
              <w:t>/</w:t>
            </w:r>
            <w:r>
              <w:rPr>
                <w:spacing w:val="6"/>
                <w:sz w:val="24"/>
                <w:szCs w:val="24"/>
              </w:rPr>
              <w:t>k</w:t>
            </w:r>
            <w:r>
              <w:rPr>
                <w:sz w:val="24"/>
                <w:szCs w:val="24"/>
              </w:rPr>
              <w:t>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965"/>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7</w:t>
            </w:r>
            <w:r>
              <w:rPr>
                <w:spacing w:val="2"/>
                <w:sz w:val="24"/>
                <w:szCs w:val="24"/>
              </w:rPr>
              <w:t>.</w:t>
            </w:r>
            <w:r>
              <w:rPr>
                <w:sz w:val="24"/>
                <w:szCs w:val="24"/>
              </w:rPr>
              <w:t>17</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2" w:lineRule="auto"/>
              <w:ind w:left="105" w:right="58"/>
              <w:jc w:val="both"/>
              <w:rPr>
                <w:sz w:val="24"/>
                <w:szCs w:val="24"/>
              </w:rPr>
            </w:pPr>
            <w:r>
              <w:rPr>
                <w:spacing w:val="-5"/>
                <w:sz w:val="24"/>
                <w:szCs w:val="24"/>
              </w:rPr>
              <w:t>A</w:t>
            </w:r>
            <w:r>
              <w:rPr>
                <w:sz w:val="24"/>
                <w:szCs w:val="24"/>
              </w:rPr>
              <w:t xml:space="preserve">C </w:t>
            </w:r>
            <w:r>
              <w:rPr>
                <w:spacing w:val="1"/>
                <w:sz w:val="24"/>
                <w:szCs w:val="24"/>
              </w:rPr>
              <w:t>r</w:t>
            </w:r>
            <w:r>
              <w:rPr>
                <w:spacing w:val="-1"/>
                <w:sz w:val="24"/>
                <w:szCs w:val="24"/>
              </w:rPr>
              <w:t>e</w:t>
            </w:r>
            <w:r>
              <w:rPr>
                <w:spacing w:val="2"/>
                <w:sz w:val="24"/>
                <w:szCs w:val="24"/>
              </w:rPr>
              <w:t>s</w:t>
            </w:r>
            <w:r>
              <w:rPr>
                <w:spacing w:val="-4"/>
                <w:sz w:val="24"/>
                <w:szCs w:val="24"/>
              </w:rPr>
              <w:t>i</w:t>
            </w:r>
            <w:r>
              <w:rPr>
                <w:spacing w:val="-2"/>
                <w:sz w:val="24"/>
                <w:szCs w:val="24"/>
              </w:rPr>
              <w:t>s</w:t>
            </w:r>
            <w:r>
              <w:rPr>
                <w:spacing w:val="5"/>
                <w:sz w:val="24"/>
                <w:szCs w:val="24"/>
              </w:rPr>
              <w:t>t</w:t>
            </w:r>
            <w:r>
              <w:rPr>
                <w:spacing w:val="4"/>
                <w:sz w:val="24"/>
                <w:szCs w:val="24"/>
              </w:rPr>
              <w:t>a</w:t>
            </w:r>
            <w:r>
              <w:rPr>
                <w:spacing w:val="-5"/>
                <w:sz w:val="24"/>
                <w:szCs w:val="24"/>
              </w:rPr>
              <w:t>n</w:t>
            </w:r>
            <w:r>
              <w:rPr>
                <w:spacing w:val="-1"/>
                <w:sz w:val="24"/>
                <w:szCs w:val="24"/>
              </w:rPr>
              <w:t>c</w:t>
            </w:r>
            <w:r>
              <w:rPr>
                <w:sz w:val="24"/>
                <w:szCs w:val="24"/>
              </w:rPr>
              <w:t>e</w:t>
            </w:r>
            <w:r>
              <w:rPr>
                <w:spacing w:val="2"/>
                <w:sz w:val="24"/>
                <w:szCs w:val="24"/>
              </w:rPr>
              <w:t xml:space="preserve"> </w:t>
            </w:r>
            <w:r>
              <w:rPr>
                <w:spacing w:val="-1"/>
                <w:sz w:val="24"/>
                <w:szCs w:val="24"/>
              </w:rPr>
              <w:t>a</w:t>
            </w:r>
            <w:r>
              <w:rPr>
                <w:sz w:val="24"/>
                <w:szCs w:val="24"/>
              </w:rPr>
              <w:t>t</w:t>
            </w:r>
            <w:r>
              <w:rPr>
                <w:spacing w:val="6"/>
                <w:sz w:val="24"/>
                <w:szCs w:val="24"/>
              </w:rPr>
              <w:t xml:space="preserve"> </w:t>
            </w:r>
            <w:r>
              <w:rPr>
                <w:spacing w:val="-6"/>
                <w:sz w:val="24"/>
                <w:szCs w:val="24"/>
              </w:rPr>
              <w:t>c</w:t>
            </w:r>
            <w:r>
              <w:rPr>
                <w:spacing w:val="5"/>
                <w:sz w:val="24"/>
                <w:szCs w:val="24"/>
              </w:rPr>
              <w:t>o</w:t>
            </w:r>
            <w:r>
              <w:rPr>
                <w:spacing w:val="-5"/>
                <w:sz w:val="24"/>
                <w:szCs w:val="24"/>
              </w:rPr>
              <w:t>n</w:t>
            </w:r>
            <w:r>
              <w:rPr>
                <w:spacing w:val="5"/>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 xml:space="preserve">us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pacing w:val="-5"/>
                <w:sz w:val="24"/>
                <w:szCs w:val="24"/>
              </w:rPr>
              <w:t>n</w:t>
            </w:r>
            <w:r>
              <w:rPr>
                <w:spacing w:val="6"/>
                <w:sz w:val="24"/>
                <w:szCs w:val="24"/>
              </w:rPr>
              <w:t xml:space="preserve">g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 xml:space="preserve">e </w:t>
            </w:r>
            <w:r>
              <w:rPr>
                <w:spacing w:val="-1"/>
                <w:sz w:val="24"/>
                <w:szCs w:val="24"/>
              </w:rPr>
              <w:t>c</w:t>
            </w:r>
            <w:r>
              <w:rPr>
                <w:spacing w:val="5"/>
                <w:sz w:val="24"/>
                <w:szCs w:val="24"/>
              </w:rPr>
              <w:t>o</w:t>
            </w:r>
            <w:r>
              <w:rPr>
                <w:spacing w:val="-3"/>
                <w:sz w:val="24"/>
                <w:szCs w:val="24"/>
              </w:rPr>
              <w:t>r</w:t>
            </w:r>
            <w:r>
              <w:rPr>
                <w:spacing w:val="1"/>
                <w:sz w:val="24"/>
                <w:szCs w:val="24"/>
              </w:rPr>
              <w:t>r</w:t>
            </w:r>
            <w:r>
              <w:rPr>
                <w:spacing w:val="-1"/>
                <w:sz w:val="24"/>
                <w:szCs w:val="24"/>
              </w:rPr>
              <w:t>e</w:t>
            </w:r>
            <w:r>
              <w:rPr>
                <w:spacing w:val="-2"/>
                <w:sz w:val="24"/>
                <w:szCs w:val="24"/>
              </w:rPr>
              <w:t>s</w:t>
            </w:r>
            <w:r>
              <w:rPr>
                <w:sz w:val="24"/>
                <w:szCs w:val="24"/>
              </w:rPr>
              <w:t>p</w:t>
            </w:r>
            <w:r>
              <w:rPr>
                <w:spacing w:val="5"/>
                <w:sz w:val="24"/>
                <w:szCs w:val="24"/>
              </w:rPr>
              <w:t>o</w:t>
            </w:r>
            <w:r>
              <w:rPr>
                <w:spacing w:val="-5"/>
                <w:sz w:val="24"/>
                <w:szCs w:val="24"/>
              </w:rPr>
              <w:t>n</w:t>
            </w:r>
            <w:r>
              <w:rPr>
                <w:spacing w:val="5"/>
                <w:sz w:val="24"/>
                <w:szCs w:val="24"/>
              </w:rPr>
              <w:t>d</w:t>
            </w:r>
            <w:r>
              <w:rPr>
                <w:spacing w:val="-4"/>
                <w:sz w:val="24"/>
                <w:szCs w:val="24"/>
              </w:rPr>
              <w:t>i</w:t>
            </w:r>
            <w:r>
              <w:rPr>
                <w:spacing w:val="-5"/>
                <w:sz w:val="24"/>
                <w:szCs w:val="24"/>
              </w:rPr>
              <w:t>n</w:t>
            </w:r>
            <w:r>
              <w:rPr>
                <w:sz w:val="24"/>
                <w:szCs w:val="24"/>
              </w:rPr>
              <w:t>g</w:t>
            </w:r>
            <w:r>
              <w:rPr>
                <w:spacing w:val="6"/>
                <w:sz w:val="24"/>
                <w:szCs w:val="24"/>
              </w:rPr>
              <w:t xml:space="preserve"> </w:t>
            </w:r>
            <w:r>
              <w:rPr>
                <w:spacing w:val="5"/>
                <w:sz w:val="24"/>
                <w:szCs w:val="24"/>
              </w:rPr>
              <w:t>t</w:t>
            </w:r>
            <w:r>
              <w:rPr>
                <w:sz w:val="24"/>
                <w:szCs w:val="24"/>
              </w:rPr>
              <w:t>o</w:t>
            </w:r>
            <w:r>
              <w:rPr>
                <w:spacing w:val="10"/>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3"/>
                <w:sz w:val="24"/>
                <w:szCs w:val="24"/>
              </w:rPr>
              <w:t>f</w:t>
            </w:r>
            <w:r>
              <w:rPr>
                <w:spacing w:val="-4"/>
                <w:sz w:val="24"/>
                <w:szCs w:val="24"/>
              </w:rPr>
              <w:t>i</w:t>
            </w:r>
            <w:r>
              <w:rPr>
                <w:spacing w:val="4"/>
                <w:sz w:val="24"/>
                <w:szCs w:val="24"/>
              </w:rPr>
              <w:t>e</w:t>
            </w:r>
            <w:r>
              <w:rPr>
                <w:spacing w:val="11"/>
                <w:sz w:val="24"/>
                <w:szCs w:val="24"/>
              </w:rPr>
              <w:t xml:space="preserve">d </w:t>
            </w:r>
            <w:r>
              <w:rPr>
                <w:spacing w:val="5"/>
                <w:sz w:val="24"/>
                <w:szCs w:val="24"/>
              </w:rPr>
              <w:t>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5"/>
                <w:sz w:val="24"/>
                <w:szCs w:val="24"/>
              </w:rPr>
              <w:t xml:space="preserve"> </w:t>
            </w:r>
            <w:r>
              <w:rPr>
                <w:spacing w:val="-1"/>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10"/>
                <w:sz w:val="24"/>
                <w:szCs w:val="24"/>
              </w:rPr>
              <w:t xml:space="preserve"> </w:t>
            </w:r>
            <w:r>
              <w:rPr>
                <w:spacing w:val="5"/>
                <w:sz w:val="24"/>
                <w:szCs w:val="24"/>
              </w:rPr>
              <w:t>o</w:t>
            </w:r>
            <w:r>
              <w:rPr>
                <w:sz w:val="24"/>
                <w:szCs w:val="24"/>
              </w:rPr>
              <w:t xml:space="preserve">f </w:t>
            </w:r>
            <w:r>
              <w:rPr>
                <w:spacing w:val="2"/>
                <w:sz w:val="24"/>
                <w:szCs w:val="24"/>
              </w:rPr>
              <w:t xml:space="preserve">--- </w:t>
            </w:r>
            <w:r>
              <w:rPr>
                <w:sz w:val="24"/>
                <w:szCs w:val="24"/>
              </w:rPr>
              <w:t>A</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57"/>
              <w:rPr>
                <w:sz w:val="24"/>
                <w:szCs w:val="24"/>
              </w:rPr>
            </w:pPr>
            <w:r>
              <w:rPr>
                <w:sz w:val="24"/>
                <w:szCs w:val="24"/>
              </w:rPr>
              <w:t>Oh</w:t>
            </w:r>
            <w:r>
              <w:rPr>
                <w:spacing w:val="-5"/>
                <w:sz w:val="24"/>
                <w:szCs w:val="24"/>
              </w:rPr>
              <w:t>m</w:t>
            </w:r>
            <w:r>
              <w:rPr>
                <w:sz w:val="24"/>
                <w:szCs w:val="24"/>
              </w:rPr>
              <w:t>/</w:t>
            </w:r>
            <w:r>
              <w:rPr>
                <w:spacing w:val="6"/>
                <w:sz w:val="24"/>
                <w:szCs w:val="24"/>
              </w:rPr>
              <w:t>k</w:t>
            </w:r>
            <w:r>
              <w:rPr>
                <w:sz w:val="24"/>
                <w:szCs w:val="24"/>
              </w:rPr>
              <w:t>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744"/>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7</w:t>
            </w:r>
            <w:r>
              <w:rPr>
                <w:spacing w:val="2"/>
                <w:sz w:val="24"/>
                <w:szCs w:val="24"/>
              </w:rPr>
              <w:t>.</w:t>
            </w:r>
            <w:r>
              <w:rPr>
                <w:sz w:val="24"/>
                <w:szCs w:val="24"/>
              </w:rPr>
              <w:t>18</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0"/>
              <w:ind w:left="105"/>
              <w:rPr>
                <w:sz w:val="24"/>
                <w:szCs w:val="24"/>
              </w:rPr>
            </w:pP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z w:val="24"/>
                <w:szCs w:val="24"/>
              </w:rPr>
              <w:t xml:space="preserve">s   </w:t>
            </w:r>
            <w:r>
              <w:rPr>
                <w:spacing w:val="2"/>
                <w:sz w:val="24"/>
                <w:szCs w:val="24"/>
              </w:rPr>
              <w:t xml:space="preserve"> </w:t>
            </w:r>
            <w:r>
              <w:rPr>
                <w:spacing w:val="9"/>
                <w:sz w:val="24"/>
                <w:szCs w:val="24"/>
              </w:rPr>
              <w:t>o</w:t>
            </w:r>
            <w:r>
              <w:rPr>
                <w:sz w:val="24"/>
                <w:szCs w:val="24"/>
              </w:rPr>
              <w:t xml:space="preserve">f  </w:t>
            </w:r>
            <w:r>
              <w:rPr>
                <w:spacing w:val="57"/>
                <w:sz w:val="24"/>
                <w:szCs w:val="24"/>
              </w:rPr>
              <w:t xml:space="preserve"> </w:t>
            </w:r>
            <w:r>
              <w:rPr>
                <w:spacing w:val="-2"/>
                <w:sz w:val="24"/>
                <w:szCs w:val="24"/>
              </w:rPr>
              <w:t>C</w:t>
            </w:r>
            <w:r>
              <w:rPr>
                <w:spacing w:val="1"/>
                <w:sz w:val="24"/>
                <w:szCs w:val="24"/>
              </w:rPr>
              <w:t>r</w:t>
            </w:r>
            <w:r>
              <w:rPr>
                <w:spacing w:val="-1"/>
                <w:sz w:val="24"/>
                <w:szCs w:val="24"/>
              </w:rPr>
              <w:t>ee</w:t>
            </w:r>
            <w:r>
              <w:rPr>
                <w:sz w:val="24"/>
                <w:szCs w:val="24"/>
              </w:rPr>
              <w:t xml:space="preserve">p   </w:t>
            </w:r>
            <w:r>
              <w:rPr>
                <w:spacing w:val="5"/>
                <w:sz w:val="24"/>
                <w:szCs w:val="24"/>
              </w:rPr>
              <w:t xml:space="preserve"> </w:t>
            </w:r>
            <w:r>
              <w:rPr>
                <w:spacing w:val="-1"/>
                <w:sz w:val="24"/>
                <w:szCs w:val="24"/>
              </w:rPr>
              <w:t>c</w:t>
            </w:r>
            <w:r>
              <w:rPr>
                <w:spacing w:val="-5"/>
                <w:sz w:val="24"/>
                <w:szCs w:val="24"/>
              </w:rPr>
              <w:t>h</w:t>
            </w:r>
            <w:r>
              <w:rPr>
                <w:spacing w:val="-1"/>
                <w:sz w:val="24"/>
                <w:szCs w:val="24"/>
              </w:rPr>
              <w:t>a</w:t>
            </w:r>
            <w:r>
              <w:rPr>
                <w:spacing w:val="1"/>
                <w:sz w:val="24"/>
                <w:szCs w:val="24"/>
              </w:rPr>
              <w:t>r</w:t>
            </w:r>
            <w:r>
              <w:rPr>
                <w:spacing w:val="-1"/>
                <w:sz w:val="24"/>
                <w:szCs w:val="24"/>
              </w:rPr>
              <w:t>ac</w:t>
            </w:r>
            <w:r>
              <w:rPr>
                <w:spacing w:val="5"/>
                <w:sz w:val="24"/>
                <w:szCs w:val="24"/>
              </w:rPr>
              <w:t>t</w:t>
            </w:r>
            <w:r>
              <w:rPr>
                <w:spacing w:val="-1"/>
                <w:sz w:val="24"/>
                <w:szCs w:val="24"/>
              </w:rPr>
              <w:t>e</w:t>
            </w:r>
            <w:r>
              <w:rPr>
                <w:spacing w:val="6"/>
                <w:sz w:val="24"/>
                <w:szCs w:val="24"/>
              </w:rPr>
              <w:t>r</w:t>
            </w:r>
            <w:r>
              <w:rPr>
                <w:spacing w:val="-9"/>
                <w:sz w:val="24"/>
                <w:szCs w:val="24"/>
              </w:rPr>
              <w:t>i</w:t>
            </w:r>
            <w:r>
              <w:rPr>
                <w:spacing w:val="-2"/>
                <w:sz w:val="24"/>
                <w:szCs w:val="24"/>
              </w:rPr>
              <w:t>s</w:t>
            </w:r>
            <w:r>
              <w:rPr>
                <w:spacing w:val="10"/>
                <w:sz w:val="24"/>
                <w:szCs w:val="24"/>
              </w:rPr>
              <w:t>t</w:t>
            </w:r>
            <w:r>
              <w:rPr>
                <w:spacing w:val="-9"/>
                <w:sz w:val="24"/>
                <w:szCs w:val="24"/>
              </w:rPr>
              <w:t>i</w:t>
            </w:r>
            <w:r>
              <w:rPr>
                <w:sz w:val="24"/>
                <w:szCs w:val="24"/>
              </w:rPr>
              <w:t xml:space="preserve">c   </w:t>
            </w:r>
            <w:r>
              <w:rPr>
                <w:spacing w:val="8"/>
                <w:sz w:val="24"/>
                <w:szCs w:val="24"/>
              </w:rPr>
              <w:t xml:space="preserve"> </w:t>
            </w:r>
            <w:r>
              <w:rPr>
                <w:spacing w:val="-8"/>
                <w:sz w:val="24"/>
                <w:szCs w:val="24"/>
              </w:rPr>
              <w:t>f</w:t>
            </w:r>
            <w:r>
              <w:rPr>
                <w:spacing w:val="5"/>
                <w:sz w:val="24"/>
                <w:szCs w:val="24"/>
              </w:rPr>
              <w:t>o</w:t>
            </w:r>
            <w:r>
              <w:rPr>
                <w:sz w:val="24"/>
                <w:szCs w:val="24"/>
              </w:rPr>
              <w:t xml:space="preserve">r   </w:t>
            </w:r>
            <w:r>
              <w:rPr>
                <w:spacing w:val="6"/>
                <w:sz w:val="24"/>
                <w:szCs w:val="24"/>
              </w:rPr>
              <w:t xml:space="preserve"> </w:t>
            </w:r>
            <w:r>
              <w:rPr>
                <w:sz w:val="24"/>
                <w:szCs w:val="24"/>
              </w:rPr>
              <w:t>H</w:t>
            </w:r>
            <w:r>
              <w:rPr>
                <w:spacing w:val="1"/>
                <w:sz w:val="24"/>
                <w:szCs w:val="24"/>
              </w:rPr>
              <w:t>T</w:t>
            </w:r>
            <w:r>
              <w:rPr>
                <w:spacing w:val="-3"/>
                <w:sz w:val="24"/>
                <w:szCs w:val="24"/>
              </w:rPr>
              <w:t>L</w:t>
            </w:r>
            <w:r>
              <w:rPr>
                <w:sz w:val="24"/>
                <w:szCs w:val="24"/>
              </w:rPr>
              <w:t>S</w:t>
            </w:r>
          </w:p>
          <w:p w:rsidR="008D75EE" w:rsidRDefault="00B30AA0">
            <w:pPr>
              <w:spacing w:before="21"/>
              <w:ind w:left="105"/>
              <w:rPr>
                <w:sz w:val="24"/>
                <w:szCs w:val="24"/>
              </w:rPr>
            </w:pP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1"/>
                <w:sz w:val="24"/>
                <w:szCs w:val="24"/>
              </w:rPr>
              <w:t xml:space="preserve"> e</w:t>
            </w:r>
            <w:r>
              <w:rPr>
                <w:spacing w:val="-5"/>
                <w:sz w:val="24"/>
                <w:szCs w:val="24"/>
              </w:rPr>
              <w:t>n</w:t>
            </w:r>
            <w:r>
              <w:rPr>
                <w:spacing w:val="4"/>
                <w:sz w:val="24"/>
                <w:szCs w:val="24"/>
              </w:rPr>
              <w:t>c</w:t>
            </w:r>
            <w:r>
              <w:rPr>
                <w:spacing w:val="-9"/>
                <w:sz w:val="24"/>
                <w:szCs w:val="24"/>
              </w:rPr>
              <w:t>l</w:t>
            </w:r>
            <w:r>
              <w:rPr>
                <w:spacing w:val="5"/>
                <w:sz w:val="24"/>
                <w:szCs w:val="24"/>
              </w:rPr>
              <w:t>o</w:t>
            </w:r>
            <w:r>
              <w:rPr>
                <w:spacing w:val="-2"/>
                <w:sz w:val="24"/>
                <w:szCs w:val="24"/>
              </w:rPr>
              <w:t>s</w:t>
            </w:r>
            <w:r>
              <w:rPr>
                <w:spacing w:val="-1"/>
                <w:sz w:val="24"/>
                <w:szCs w:val="24"/>
              </w:rPr>
              <w:t>e</w:t>
            </w:r>
            <w:r>
              <w:rPr>
                <w:sz w:val="24"/>
                <w:szCs w:val="24"/>
              </w:rPr>
              <w:t>d</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ind w:left="225"/>
              <w:rPr>
                <w:sz w:val="24"/>
                <w:szCs w:val="24"/>
              </w:rPr>
            </w:pPr>
            <w:r>
              <w:rPr>
                <w:sz w:val="24"/>
                <w:szCs w:val="24"/>
              </w:rPr>
              <w:t>Y</w:t>
            </w:r>
            <w:r>
              <w:rPr>
                <w:spacing w:val="-1"/>
                <w:sz w:val="24"/>
                <w:szCs w:val="24"/>
              </w:rPr>
              <w:t>e</w:t>
            </w:r>
            <w:r>
              <w:rPr>
                <w:spacing w:val="-2"/>
                <w:sz w:val="24"/>
                <w:szCs w:val="24"/>
              </w:rPr>
              <w:t>s</w:t>
            </w:r>
            <w:r>
              <w:rPr>
                <w:sz w:val="24"/>
                <w:szCs w:val="24"/>
              </w:rPr>
              <w:t>/No</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19</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b/>
                <w:spacing w:val="1"/>
                <w:sz w:val="24"/>
                <w:szCs w:val="24"/>
              </w:rPr>
              <w:t>S</w:t>
            </w:r>
            <w:r>
              <w:rPr>
                <w:b/>
                <w:sz w:val="24"/>
                <w:szCs w:val="24"/>
              </w:rPr>
              <w:t>ag</w:t>
            </w:r>
            <w:r>
              <w:rPr>
                <w:b/>
                <w:spacing w:val="-2"/>
                <w:sz w:val="24"/>
                <w:szCs w:val="24"/>
              </w:rPr>
              <w:t xml:space="preserve"> T</w:t>
            </w:r>
            <w:r>
              <w:rPr>
                <w:b/>
                <w:spacing w:val="-1"/>
                <w:sz w:val="24"/>
                <w:szCs w:val="24"/>
              </w:rPr>
              <w:t>e</w:t>
            </w:r>
            <w:r>
              <w:rPr>
                <w:b/>
                <w:spacing w:val="1"/>
                <w:sz w:val="24"/>
                <w:szCs w:val="24"/>
              </w:rPr>
              <w:t>n</w:t>
            </w:r>
            <w:r>
              <w:rPr>
                <w:b/>
                <w:spacing w:val="-2"/>
                <w:sz w:val="24"/>
                <w:szCs w:val="24"/>
              </w:rPr>
              <w:t>s</w:t>
            </w:r>
            <w:r>
              <w:rPr>
                <w:b/>
                <w:sz w:val="24"/>
                <w:szCs w:val="24"/>
              </w:rPr>
              <w:t>ion Ca</w:t>
            </w:r>
            <w:r>
              <w:rPr>
                <w:b/>
                <w:spacing w:val="-5"/>
                <w:sz w:val="24"/>
                <w:szCs w:val="24"/>
              </w:rPr>
              <w:t>l</w:t>
            </w:r>
            <w:r>
              <w:rPr>
                <w:b/>
                <w:spacing w:val="-1"/>
                <w:sz w:val="24"/>
                <w:szCs w:val="24"/>
              </w:rPr>
              <w:t>c</w:t>
            </w:r>
            <w:r>
              <w:rPr>
                <w:b/>
                <w:spacing w:val="1"/>
                <w:sz w:val="24"/>
                <w:szCs w:val="24"/>
              </w:rPr>
              <w:t>u</w:t>
            </w:r>
            <w:r>
              <w:rPr>
                <w:b/>
                <w:spacing w:val="-4"/>
                <w:sz w:val="24"/>
                <w:szCs w:val="24"/>
              </w:rPr>
              <w:t>l</w:t>
            </w:r>
            <w:r>
              <w:rPr>
                <w:b/>
                <w:sz w:val="24"/>
                <w:szCs w:val="24"/>
              </w:rPr>
              <w:t>a</w:t>
            </w:r>
            <w:r>
              <w:rPr>
                <w:b/>
                <w:spacing w:val="1"/>
                <w:sz w:val="24"/>
                <w:szCs w:val="24"/>
              </w:rPr>
              <w:t>t</w:t>
            </w:r>
            <w:r>
              <w:rPr>
                <w:b/>
                <w:sz w:val="24"/>
                <w:szCs w:val="24"/>
              </w:rPr>
              <w:t>ion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91"/>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7</w:t>
            </w:r>
            <w:r>
              <w:rPr>
                <w:spacing w:val="2"/>
                <w:sz w:val="24"/>
                <w:szCs w:val="24"/>
              </w:rPr>
              <w:t>.</w:t>
            </w:r>
            <w:r>
              <w:rPr>
                <w:sz w:val="24"/>
                <w:szCs w:val="24"/>
              </w:rPr>
              <w:t>19</w:t>
            </w:r>
            <w:r>
              <w:rPr>
                <w:spacing w:val="2"/>
                <w:sz w:val="24"/>
                <w:szCs w:val="24"/>
              </w:rPr>
              <w:t>.</w:t>
            </w:r>
            <w:r>
              <w:rPr>
                <w:sz w:val="24"/>
                <w:szCs w:val="24"/>
              </w:rPr>
              <w:t>1</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pacing w:val="1"/>
                <w:sz w:val="24"/>
                <w:szCs w:val="24"/>
              </w:rPr>
              <w:t>S</w:t>
            </w:r>
            <w:r>
              <w:rPr>
                <w:spacing w:val="-1"/>
                <w:sz w:val="24"/>
                <w:szCs w:val="24"/>
              </w:rPr>
              <w:t>a</w:t>
            </w:r>
            <w:r>
              <w:rPr>
                <w:sz w:val="24"/>
                <w:szCs w:val="24"/>
              </w:rPr>
              <w:t>g</w:t>
            </w:r>
            <w:r>
              <w:rPr>
                <w:spacing w:val="2"/>
                <w:sz w:val="24"/>
                <w:szCs w:val="24"/>
              </w:rPr>
              <w:t xml:space="preserve"> 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3"/>
                <w:sz w:val="24"/>
                <w:szCs w:val="24"/>
              </w:rPr>
              <w:t xml:space="preserve"> </w:t>
            </w:r>
            <w:r>
              <w:rPr>
                <w:spacing w:val="-2"/>
                <w:sz w:val="24"/>
                <w:szCs w:val="24"/>
              </w:rPr>
              <w:t>C</w:t>
            </w:r>
            <w:r>
              <w:rPr>
                <w:spacing w:val="4"/>
                <w:sz w:val="24"/>
                <w:szCs w:val="24"/>
              </w:rPr>
              <w:t>a</w:t>
            </w:r>
            <w:r>
              <w:rPr>
                <w:spacing w:val="-4"/>
                <w:sz w:val="24"/>
                <w:szCs w:val="24"/>
              </w:rPr>
              <w:t>l</w:t>
            </w:r>
            <w:r>
              <w:rPr>
                <w:spacing w:val="-1"/>
                <w:sz w:val="24"/>
                <w:szCs w:val="24"/>
              </w:rPr>
              <w:t>c</w:t>
            </w:r>
            <w:r>
              <w:rPr>
                <w:spacing w:val="5"/>
                <w:sz w:val="24"/>
                <w:szCs w:val="24"/>
              </w:rPr>
              <w:t>u</w:t>
            </w:r>
            <w:r>
              <w:rPr>
                <w:spacing w:val="-4"/>
                <w:sz w:val="24"/>
                <w:szCs w:val="24"/>
              </w:rPr>
              <w:t>l</w:t>
            </w:r>
            <w:r>
              <w:rPr>
                <w:spacing w:val="-1"/>
                <w:sz w:val="24"/>
                <w:szCs w:val="24"/>
              </w:rPr>
              <w:t>a</w:t>
            </w:r>
            <w:r>
              <w:rPr>
                <w:spacing w:val="10"/>
                <w:sz w:val="24"/>
                <w:szCs w:val="24"/>
              </w:rPr>
              <w:t>t</w:t>
            </w:r>
            <w:r>
              <w:rPr>
                <w:spacing w:val="-9"/>
                <w:sz w:val="24"/>
                <w:szCs w:val="24"/>
              </w:rPr>
              <w:t>i</w:t>
            </w:r>
            <w:r>
              <w:rPr>
                <w:spacing w:val="5"/>
                <w:sz w:val="24"/>
                <w:szCs w:val="24"/>
              </w:rPr>
              <w:t>o</w:t>
            </w:r>
            <w:r>
              <w:rPr>
                <w:sz w:val="24"/>
                <w:szCs w:val="24"/>
              </w:rPr>
              <w:t>n</w:t>
            </w:r>
            <w:r>
              <w:rPr>
                <w:spacing w:val="-3"/>
                <w:sz w:val="24"/>
                <w:szCs w:val="24"/>
              </w:rPr>
              <w:t xml:space="preserve"> </w:t>
            </w:r>
            <w:r>
              <w:rPr>
                <w:spacing w:val="-1"/>
                <w:sz w:val="24"/>
                <w:szCs w:val="24"/>
              </w:rPr>
              <w:t>e</w:t>
            </w:r>
            <w:r>
              <w:rPr>
                <w:spacing w:val="-5"/>
                <w:sz w:val="24"/>
                <w:szCs w:val="24"/>
              </w:rPr>
              <w:t>n</w:t>
            </w:r>
            <w:r>
              <w:rPr>
                <w:spacing w:val="4"/>
                <w:sz w:val="24"/>
                <w:szCs w:val="24"/>
              </w:rPr>
              <w:t>c</w:t>
            </w:r>
            <w:r>
              <w:rPr>
                <w:spacing w:val="-9"/>
                <w:sz w:val="24"/>
                <w:szCs w:val="24"/>
              </w:rPr>
              <w:t>l</w:t>
            </w:r>
            <w:r>
              <w:rPr>
                <w:spacing w:val="9"/>
                <w:sz w:val="24"/>
                <w:szCs w:val="24"/>
              </w:rPr>
              <w:t>o</w:t>
            </w:r>
            <w:r>
              <w:rPr>
                <w:spacing w:val="-2"/>
                <w:sz w:val="24"/>
                <w:szCs w:val="24"/>
              </w:rPr>
              <w:t>s</w:t>
            </w:r>
            <w:r>
              <w:rPr>
                <w:spacing w:val="-1"/>
                <w:sz w:val="24"/>
                <w:szCs w:val="24"/>
              </w:rPr>
              <w:t>e</w:t>
            </w:r>
            <w:r>
              <w:rPr>
                <w:sz w:val="24"/>
                <w:szCs w:val="24"/>
              </w:rPr>
              <w:t>d</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ind w:left="225"/>
              <w:rPr>
                <w:sz w:val="24"/>
                <w:szCs w:val="24"/>
              </w:rPr>
            </w:pPr>
            <w:r>
              <w:rPr>
                <w:sz w:val="24"/>
                <w:szCs w:val="24"/>
              </w:rPr>
              <w:t>Y</w:t>
            </w:r>
            <w:r>
              <w:rPr>
                <w:spacing w:val="-1"/>
                <w:sz w:val="24"/>
                <w:szCs w:val="24"/>
              </w:rPr>
              <w:t>e</w:t>
            </w:r>
            <w:r>
              <w:rPr>
                <w:spacing w:val="-2"/>
                <w:sz w:val="24"/>
                <w:szCs w:val="24"/>
              </w:rPr>
              <w:t>s</w:t>
            </w:r>
            <w:r>
              <w:rPr>
                <w:sz w:val="24"/>
                <w:szCs w:val="24"/>
              </w:rPr>
              <w:t>/No</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19</w:t>
            </w:r>
            <w:r>
              <w:rPr>
                <w:spacing w:val="2"/>
                <w:sz w:val="24"/>
                <w:szCs w:val="24"/>
              </w:rPr>
              <w:t>.</w:t>
            </w:r>
            <w:r>
              <w:rPr>
                <w:sz w:val="24"/>
                <w:szCs w:val="24"/>
              </w:rPr>
              <w:t>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1"/>
                <w:sz w:val="24"/>
                <w:szCs w:val="24"/>
              </w:rPr>
              <w:t xml:space="preserve"> a</w:t>
            </w:r>
            <w:r>
              <w:rPr>
                <w:sz w:val="24"/>
                <w:szCs w:val="24"/>
              </w:rPr>
              <w:t>t</w:t>
            </w:r>
            <w:r>
              <w:rPr>
                <w:spacing w:val="8"/>
                <w:sz w:val="24"/>
                <w:szCs w:val="24"/>
              </w:rPr>
              <w:t xml:space="preserve"> </w:t>
            </w:r>
            <w:r>
              <w:rPr>
                <w:spacing w:val="-5"/>
                <w:sz w:val="24"/>
                <w:szCs w:val="24"/>
              </w:rPr>
              <w:t>3</w:t>
            </w:r>
            <w:r>
              <w:rPr>
                <w:sz w:val="24"/>
                <w:szCs w:val="24"/>
              </w:rPr>
              <w:t>2</w:t>
            </w:r>
            <w:r>
              <w:rPr>
                <w:spacing w:val="2"/>
                <w:sz w:val="24"/>
                <w:szCs w:val="24"/>
              </w:rPr>
              <w:t xml:space="preserve"> </w:t>
            </w:r>
            <w:r>
              <w:rPr>
                <w:sz w:val="24"/>
                <w:szCs w:val="24"/>
              </w:rPr>
              <w:t>d</w:t>
            </w:r>
            <w:r>
              <w:rPr>
                <w:spacing w:val="-1"/>
                <w:sz w:val="24"/>
                <w:szCs w:val="24"/>
              </w:rPr>
              <w:t>e</w:t>
            </w:r>
            <w:r>
              <w:rPr>
                <w:spacing w:val="-5"/>
                <w:sz w:val="24"/>
                <w:szCs w:val="24"/>
              </w:rPr>
              <w:t>g</w:t>
            </w:r>
            <w:r>
              <w:rPr>
                <w:sz w:val="24"/>
                <w:szCs w:val="24"/>
              </w:rPr>
              <w:t>.</w:t>
            </w:r>
            <w:r>
              <w:rPr>
                <w:spacing w:val="1"/>
                <w:sz w:val="24"/>
                <w:szCs w:val="24"/>
              </w:rPr>
              <w:t xml:space="preserve"> </w:t>
            </w:r>
            <w:r>
              <w:rPr>
                <w:sz w:val="24"/>
                <w:szCs w:val="24"/>
              </w:rPr>
              <w:t>C</w:t>
            </w:r>
            <w:r>
              <w:rPr>
                <w:spacing w:val="1"/>
                <w:sz w:val="24"/>
                <w:szCs w:val="24"/>
              </w:rPr>
              <w:t xml:space="preserve"> </w:t>
            </w:r>
            <w:r>
              <w:rPr>
                <w:sz w:val="24"/>
                <w:szCs w:val="24"/>
              </w:rPr>
              <w:t>&amp;</w:t>
            </w:r>
            <w:r>
              <w:rPr>
                <w:spacing w:val="-2"/>
                <w:sz w:val="24"/>
                <w:szCs w:val="24"/>
              </w:rPr>
              <w:t xml:space="preserve"> </w:t>
            </w:r>
            <w:r>
              <w:rPr>
                <w:spacing w:val="-5"/>
                <w:sz w:val="24"/>
                <w:szCs w:val="24"/>
              </w:rPr>
              <w:t>n</w:t>
            </w:r>
            <w:r>
              <w:rPr>
                <w:sz w:val="24"/>
                <w:szCs w:val="24"/>
              </w:rPr>
              <w:t>o</w:t>
            </w:r>
            <w:r>
              <w:rPr>
                <w:spacing w:val="7"/>
                <w:sz w:val="24"/>
                <w:szCs w:val="24"/>
              </w:rPr>
              <w:t xml:space="preserve"> </w:t>
            </w:r>
            <w:r>
              <w:rPr>
                <w:sz w:val="24"/>
                <w:szCs w:val="24"/>
              </w:rPr>
              <w:t>w</w:t>
            </w:r>
            <w:r>
              <w:rPr>
                <w:spacing w:val="-5"/>
                <w:sz w:val="24"/>
                <w:szCs w:val="24"/>
              </w:rPr>
              <w:t>in</w:t>
            </w:r>
            <w:r>
              <w:rPr>
                <w:sz w:val="24"/>
                <w:szCs w:val="24"/>
              </w:rPr>
              <w:t>d</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07" w:right="423"/>
              <w:jc w:val="center"/>
              <w:rPr>
                <w:sz w:val="24"/>
                <w:szCs w:val="24"/>
              </w:rPr>
            </w:pPr>
            <w:r>
              <w:rPr>
                <w:spacing w:val="-5"/>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960"/>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05"/>
              <w:rPr>
                <w:sz w:val="24"/>
                <w:szCs w:val="24"/>
              </w:rPr>
            </w:pPr>
            <w:r>
              <w:rPr>
                <w:sz w:val="24"/>
                <w:szCs w:val="24"/>
              </w:rPr>
              <w:t>7</w:t>
            </w:r>
            <w:r>
              <w:rPr>
                <w:spacing w:val="2"/>
                <w:sz w:val="24"/>
                <w:szCs w:val="24"/>
              </w:rPr>
              <w:t>.</w:t>
            </w:r>
            <w:r>
              <w:rPr>
                <w:sz w:val="24"/>
                <w:szCs w:val="24"/>
              </w:rPr>
              <w:t>19</w:t>
            </w:r>
            <w:r>
              <w:rPr>
                <w:spacing w:val="2"/>
                <w:sz w:val="24"/>
                <w:szCs w:val="24"/>
              </w:rPr>
              <w:t>.</w:t>
            </w:r>
            <w:r>
              <w:rPr>
                <w:sz w:val="24"/>
                <w:szCs w:val="24"/>
              </w:rPr>
              <w:t>3</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15" w:line="254" w:lineRule="auto"/>
              <w:ind w:left="105" w:right="64"/>
              <w:rPr>
                <w:sz w:val="24"/>
                <w:szCs w:val="24"/>
              </w:rPr>
            </w:pPr>
            <w:r>
              <w:rPr>
                <w:spacing w:val="1"/>
                <w:sz w:val="24"/>
                <w:szCs w:val="24"/>
              </w:rPr>
              <w:t>S</w:t>
            </w:r>
            <w:r>
              <w:rPr>
                <w:spacing w:val="-1"/>
                <w:sz w:val="24"/>
                <w:szCs w:val="24"/>
              </w:rPr>
              <w:t>a</w:t>
            </w:r>
            <w:r>
              <w:rPr>
                <w:sz w:val="24"/>
                <w:szCs w:val="24"/>
              </w:rPr>
              <w:t>g</w:t>
            </w:r>
            <w:r>
              <w:rPr>
                <w:spacing w:val="21"/>
                <w:sz w:val="24"/>
                <w:szCs w:val="24"/>
              </w:rPr>
              <w:t xml:space="preserve"> </w:t>
            </w:r>
            <w:r>
              <w:rPr>
                <w:sz w:val="24"/>
                <w:szCs w:val="24"/>
              </w:rPr>
              <w:t>&amp;</w:t>
            </w:r>
            <w:r>
              <w:rPr>
                <w:spacing w:val="18"/>
                <w:sz w:val="24"/>
                <w:szCs w:val="24"/>
              </w:rPr>
              <w:t xml:space="preserve"> </w:t>
            </w:r>
            <w:r>
              <w:rPr>
                <w:spacing w:val="5"/>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5"/>
                <w:sz w:val="24"/>
                <w:szCs w:val="24"/>
              </w:rPr>
              <w:t>o</w:t>
            </w:r>
            <w:r>
              <w:rPr>
                <w:sz w:val="24"/>
                <w:szCs w:val="24"/>
              </w:rPr>
              <w:t>n</w:t>
            </w:r>
            <w:r>
              <w:rPr>
                <w:spacing w:val="17"/>
                <w:sz w:val="24"/>
                <w:szCs w:val="24"/>
              </w:rPr>
              <w:t xml:space="preserve"> </w:t>
            </w:r>
            <w:r>
              <w:rPr>
                <w:spacing w:val="-1"/>
                <w:sz w:val="24"/>
                <w:szCs w:val="24"/>
              </w:rPr>
              <w:t>a</w:t>
            </w:r>
            <w:r>
              <w:rPr>
                <w:sz w:val="24"/>
                <w:szCs w:val="24"/>
              </w:rPr>
              <w:t>t</w:t>
            </w:r>
            <w:r>
              <w:rPr>
                <w:spacing w:val="26"/>
                <w:sz w:val="24"/>
                <w:szCs w:val="24"/>
              </w:rPr>
              <w:t xml:space="preserve"> </w:t>
            </w:r>
            <w:r>
              <w:rPr>
                <w:spacing w:val="-4"/>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17"/>
                <w:sz w:val="24"/>
                <w:szCs w:val="24"/>
              </w:rPr>
              <w:t xml:space="preserve"> </w:t>
            </w:r>
            <w:r>
              <w:rPr>
                <w:spacing w:val="-1"/>
                <w:sz w:val="24"/>
                <w:szCs w:val="24"/>
              </w:rPr>
              <w:t>c</w:t>
            </w:r>
            <w:r>
              <w:rPr>
                <w:spacing w:val="5"/>
                <w:sz w:val="24"/>
                <w:szCs w:val="24"/>
              </w:rPr>
              <w:t>o</w:t>
            </w:r>
            <w:r>
              <w:rPr>
                <w:spacing w:val="-5"/>
                <w:sz w:val="24"/>
                <w:szCs w:val="24"/>
              </w:rPr>
              <w:t>n</w:t>
            </w:r>
            <w:r>
              <w:rPr>
                <w:spacing w:val="10"/>
                <w:sz w:val="24"/>
                <w:szCs w:val="24"/>
              </w:rPr>
              <w:t>t</w:t>
            </w:r>
            <w:r>
              <w:rPr>
                <w:spacing w:val="-4"/>
                <w:sz w:val="24"/>
                <w:szCs w:val="24"/>
              </w:rPr>
              <w:t>i</w:t>
            </w:r>
            <w:r>
              <w:rPr>
                <w:spacing w:val="-5"/>
                <w:sz w:val="24"/>
                <w:szCs w:val="24"/>
              </w:rPr>
              <w:t>n</w:t>
            </w:r>
            <w:r>
              <w:rPr>
                <w:sz w:val="24"/>
                <w:szCs w:val="24"/>
              </w:rPr>
              <w:t>u</w:t>
            </w:r>
            <w:r>
              <w:rPr>
                <w:spacing w:val="5"/>
                <w:sz w:val="24"/>
                <w:szCs w:val="24"/>
              </w:rPr>
              <w:t>o</w:t>
            </w:r>
            <w:r>
              <w:rPr>
                <w:sz w:val="24"/>
                <w:szCs w:val="24"/>
              </w:rPr>
              <w:t>us</w:t>
            </w:r>
            <w:r>
              <w:rPr>
                <w:spacing w:val="23"/>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6"/>
                <w:sz w:val="24"/>
                <w:szCs w:val="24"/>
              </w:rPr>
              <w:t>a</w:t>
            </w:r>
            <w:r>
              <w:rPr>
                <w:spacing w:val="5"/>
                <w:sz w:val="24"/>
                <w:szCs w:val="24"/>
              </w:rPr>
              <w:t>t</w:t>
            </w:r>
            <w:r>
              <w:rPr>
                <w:spacing w:val="-4"/>
                <w:sz w:val="24"/>
                <w:szCs w:val="24"/>
              </w:rPr>
              <w:t>i</w:t>
            </w:r>
            <w:r>
              <w:rPr>
                <w:spacing w:val="-5"/>
                <w:sz w:val="24"/>
                <w:szCs w:val="24"/>
              </w:rPr>
              <w:t>n</w:t>
            </w:r>
            <w:r>
              <w:rPr>
                <w:sz w:val="24"/>
                <w:szCs w:val="24"/>
              </w:rPr>
              <w:t xml:space="preserve">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196"/>
              <w:rPr>
                <w:sz w:val="24"/>
                <w:szCs w:val="24"/>
              </w:rPr>
            </w:pPr>
            <w:r>
              <w:rPr>
                <w:spacing w:val="-2"/>
                <w:sz w:val="24"/>
                <w:szCs w:val="24"/>
              </w:rPr>
              <w:t>M</w:t>
            </w:r>
            <w:r>
              <w:rPr>
                <w:spacing w:val="-1"/>
                <w:sz w:val="24"/>
                <w:szCs w:val="24"/>
              </w:rPr>
              <w:t>e</w:t>
            </w:r>
            <w:r>
              <w:rPr>
                <w:spacing w:val="5"/>
                <w:sz w:val="24"/>
                <w:szCs w:val="24"/>
              </w:rPr>
              <w:t>t</w:t>
            </w:r>
            <w:r>
              <w:rPr>
                <w:spacing w:val="-1"/>
                <w:sz w:val="24"/>
                <w:szCs w:val="24"/>
              </w:rPr>
              <w:t>e</w:t>
            </w:r>
            <w:r>
              <w:rPr>
                <w:spacing w:val="1"/>
                <w:sz w:val="24"/>
                <w:szCs w:val="24"/>
              </w:rPr>
              <w:t>r</w:t>
            </w:r>
            <w:r>
              <w:rPr>
                <w:sz w:val="24"/>
                <w:szCs w:val="24"/>
              </w:rPr>
              <w:t>s</w:t>
            </w:r>
          </w:p>
          <w:p w:rsidR="008D75EE" w:rsidRDefault="00B30AA0">
            <w:pPr>
              <w:spacing w:before="21"/>
              <w:ind w:left="244"/>
              <w:rPr>
                <w:sz w:val="24"/>
                <w:szCs w:val="24"/>
              </w:rPr>
            </w:pPr>
            <w:r>
              <w:rPr>
                <w:sz w:val="24"/>
                <w:szCs w:val="24"/>
              </w:rPr>
              <w:t>&amp;</w:t>
            </w:r>
            <w:r>
              <w:rPr>
                <w:spacing w:val="-2"/>
                <w:sz w:val="24"/>
                <w:szCs w:val="24"/>
              </w:rPr>
              <w:t xml:space="preserve"> </w:t>
            </w:r>
            <w:proofErr w:type="spellStart"/>
            <w:r>
              <w:rPr>
                <w:spacing w:val="-5"/>
                <w:sz w:val="24"/>
                <w:szCs w:val="24"/>
              </w:rPr>
              <w:t>K</w:t>
            </w:r>
            <w:r>
              <w:rPr>
                <w:spacing w:val="5"/>
                <w:sz w:val="24"/>
                <w:szCs w:val="24"/>
              </w:rPr>
              <w:t>g</w:t>
            </w:r>
            <w:r>
              <w:rPr>
                <w:sz w:val="24"/>
                <w:szCs w:val="24"/>
              </w:rPr>
              <w:t>s</w:t>
            </w:r>
            <w:proofErr w:type="spellEnd"/>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8"/>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right="115"/>
              <w:jc w:val="right"/>
              <w:rPr>
                <w:sz w:val="24"/>
                <w:szCs w:val="24"/>
              </w:rPr>
            </w:pPr>
            <w:r>
              <w:rPr>
                <w:spacing w:val="-4"/>
                <w:sz w:val="24"/>
                <w:szCs w:val="24"/>
              </w:rPr>
              <w:t>i)</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4"/>
                <w:sz w:val="24"/>
                <w:szCs w:val="24"/>
              </w:rPr>
              <w:t xml:space="preserve"> </w:t>
            </w:r>
            <w:r>
              <w:rPr>
                <w:spacing w:val="-8"/>
                <w:sz w:val="24"/>
                <w:szCs w:val="24"/>
              </w:rPr>
              <w:t>f</w:t>
            </w:r>
            <w:r>
              <w:rPr>
                <w:spacing w:val="5"/>
                <w:sz w:val="24"/>
                <w:szCs w:val="24"/>
              </w:rPr>
              <w:t>o</w:t>
            </w:r>
            <w:r>
              <w:rPr>
                <w:sz w:val="24"/>
                <w:szCs w:val="24"/>
              </w:rPr>
              <w:t>r</w:t>
            </w:r>
            <w:r>
              <w:rPr>
                <w:spacing w:val="4"/>
                <w:sz w:val="24"/>
                <w:szCs w:val="24"/>
              </w:rPr>
              <w:t xml:space="preserve"> </w:t>
            </w:r>
            <w:r>
              <w:rPr>
                <w:spacing w:val="-8"/>
                <w:sz w:val="24"/>
                <w:szCs w:val="24"/>
              </w:rPr>
              <w:t>f</w:t>
            </w:r>
            <w:r>
              <w:rPr>
                <w:spacing w:val="5"/>
                <w:sz w:val="24"/>
                <w:szCs w:val="24"/>
              </w:rPr>
              <w:t>o</w:t>
            </w:r>
            <w:r>
              <w:rPr>
                <w:spacing w:val="-4"/>
                <w:sz w:val="24"/>
                <w:szCs w:val="24"/>
              </w:rPr>
              <w:t>l</w:t>
            </w:r>
            <w:r>
              <w:rPr>
                <w:spacing w:val="-9"/>
                <w:sz w:val="24"/>
                <w:szCs w:val="24"/>
              </w:rPr>
              <w:t>l</w:t>
            </w:r>
            <w:r>
              <w:rPr>
                <w:spacing w:val="5"/>
                <w:sz w:val="24"/>
                <w:szCs w:val="24"/>
              </w:rPr>
              <w:t>o</w:t>
            </w:r>
            <w:r>
              <w:rPr>
                <w:spacing w:val="4"/>
                <w:sz w:val="24"/>
                <w:szCs w:val="24"/>
              </w:rPr>
              <w:t>w</w:t>
            </w:r>
            <w:r>
              <w:rPr>
                <w:spacing w:val="-4"/>
                <w:sz w:val="24"/>
                <w:szCs w:val="24"/>
              </w:rPr>
              <w:t>i</w:t>
            </w:r>
            <w:r>
              <w:rPr>
                <w:sz w:val="24"/>
                <w:szCs w:val="24"/>
              </w:rPr>
              <w:t>ng</w:t>
            </w:r>
            <w:r>
              <w:rPr>
                <w:spacing w:val="4"/>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9"/>
                <w:sz w:val="24"/>
                <w:szCs w:val="24"/>
              </w:rPr>
              <w:t>o</w:t>
            </w:r>
            <w:r>
              <w:rPr>
                <w:spacing w:val="-5"/>
                <w:sz w:val="24"/>
                <w:szCs w:val="24"/>
              </w:rPr>
              <w:t>n</w:t>
            </w:r>
            <w:r>
              <w:rPr>
                <w:spacing w:val="-2"/>
                <w:sz w:val="24"/>
                <w:szCs w:val="24"/>
              </w:rPr>
              <w:t>s</w:t>
            </w:r>
            <w:r>
              <w:rPr>
                <w:sz w:val="24"/>
                <w:szCs w:val="24"/>
              </w:rPr>
              <w:t>:</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right="108"/>
              <w:jc w:val="right"/>
              <w:rPr>
                <w:sz w:val="24"/>
                <w:szCs w:val="24"/>
              </w:rPr>
            </w:pPr>
            <w:r>
              <w:rPr>
                <w:spacing w:val="-1"/>
                <w:sz w:val="24"/>
                <w:szCs w:val="24"/>
              </w:rPr>
              <w:t>a.</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32</w:t>
            </w:r>
            <w:r>
              <w:rPr>
                <w:spacing w:val="2"/>
                <w:sz w:val="24"/>
                <w:szCs w:val="24"/>
              </w:rPr>
              <w:t xml:space="preserve"> </w:t>
            </w:r>
            <w:r>
              <w:rPr>
                <w:sz w:val="24"/>
                <w:szCs w:val="24"/>
              </w:rPr>
              <w:t>d</w:t>
            </w:r>
            <w:r>
              <w:rPr>
                <w:spacing w:val="-1"/>
                <w:sz w:val="24"/>
                <w:szCs w:val="24"/>
              </w:rPr>
              <w:t>e</w:t>
            </w:r>
            <w:r>
              <w:rPr>
                <w:sz w:val="24"/>
                <w:szCs w:val="24"/>
              </w:rPr>
              <w:t>g. C &amp;</w:t>
            </w:r>
            <w:r>
              <w:rPr>
                <w:spacing w:val="-2"/>
                <w:sz w:val="24"/>
                <w:szCs w:val="24"/>
              </w:rPr>
              <w:t xml:space="preserve"> </w:t>
            </w:r>
            <w:r>
              <w:rPr>
                <w:spacing w:val="-8"/>
                <w:sz w:val="24"/>
                <w:szCs w:val="24"/>
              </w:rPr>
              <w:t>f</w:t>
            </w:r>
            <w:r>
              <w:rPr>
                <w:spacing w:val="5"/>
                <w:sz w:val="24"/>
                <w:szCs w:val="24"/>
              </w:rPr>
              <w:t>u</w:t>
            </w:r>
            <w:r>
              <w:rPr>
                <w:spacing w:val="-4"/>
                <w:sz w:val="24"/>
                <w:szCs w:val="24"/>
              </w:rPr>
              <w:t>l</w:t>
            </w:r>
            <w:r>
              <w:rPr>
                <w:sz w:val="24"/>
                <w:szCs w:val="24"/>
              </w:rPr>
              <w:t>l</w:t>
            </w:r>
            <w:r>
              <w:rPr>
                <w:spacing w:val="-2"/>
                <w:sz w:val="24"/>
                <w:szCs w:val="24"/>
              </w:rPr>
              <w:t xml:space="preserve"> </w:t>
            </w:r>
            <w:r>
              <w:rPr>
                <w:spacing w:val="4"/>
                <w:sz w:val="24"/>
                <w:szCs w:val="24"/>
              </w:rPr>
              <w:t>w</w:t>
            </w:r>
            <w:r>
              <w:rPr>
                <w:spacing w:val="-4"/>
                <w:sz w:val="24"/>
                <w:szCs w:val="24"/>
              </w:rPr>
              <w:t>i</w:t>
            </w:r>
            <w:r>
              <w:rPr>
                <w:sz w:val="24"/>
                <w:szCs w:val="24"/>
              </w:rPr>
              <w:t>nd</w:t>
            </w:r>
            <w:r>
              <w:rPr>
                <w:spacing w:val="4"/>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31" w:right="442"/>
              <w:jc w:val="center"/>
              <w:rPr>
                <w:sz w:val="24"/>
                <w:szCs w:val="24"/>
              </w:rPr>
            </w:pPr>
            <w:r>
              <w:rPr>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right="112"/>
              <w:jc w:val="right"/>
              <w:rPr>
                <w:sz w:val="24"/>
                <w:szCs w:val="24"/>
              </w:rPr>
            </w:pPr>
            <w:r>
              <w:rPr>
                <w:spacing w:val="-5"/>
                <w:sz w:val="24"/>
                <w:szCs w:val="24"/>
              </w:rPr>
              <w:t>b.</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32</w:t>
            </w:r>
            <w:r>
              <w:rPr>
                <w:spacing w:val="2"/>
                <w:sz w:val="24"/>
                <w:szCs w:val="24"/>
              </w:rPr>
              <w:t xml:space="preserve"> </w:t>
            </w:r>
            <w:r>
              <w:rPr>
                <w:sz w:val="24"/>
                <w:szCs w:val="24"/>
              </w:rPr>
              <w:t>d</w:t>
            </w:r>
            <w:r>
              <w:rPr>
                <w:spacing w:val="-1"/>
                <w:sz w:val="24"/>
                <w:szCs w:val="24"/>
              </w:rPr>
              <w:t>e</w:t>
            </w:r>
            <w:r>
              <w:rPr>
                <w:sz w:val="24"/>
                <w:szCs w:val="24"/>
              </w:rPr>
              <w:t>g. C &amp;</w:t>
            </w:r>
            <w:r>
              <w:rPr>
                <w:spacing w:val="-2"/>
                <w:sz w:val="24"/>
                <w:szCs w:val="24"/>
              </w:rPr>
              <w:t xml:space="preserve"> </w:t>
            </w:r>
            <w:r>
              <w:rPr>
                <w:sz w:val="24"/>
                <w:szCs w:val="24"/>
              </w:rPr>
              <w:t>N</w:t>
            </w:r>
            <w:r>
              <w:rPr>
                <w:spacing w:val="-5"/>
                <w:sz w:val="24"/>
                <w:szCs w:val="24"/>
              </w:rPr>
              <w:t>i</w:t>
            </w:r>
            <w:r>
              <w:rPr>
                <w:sz w:val="24"/>
                <w:szCs w:val="24"/>
              </w:rPr>
              <w:t>l</w:t>
            </w:r>
            <w:r>
              <w:rPr>
                <w:spacing w:val="-7"/>
                <w:sz w:val="24"/>
                <w:szCs w:val="24"/>
              </w:rPr>
              <w:t xml:space="preserve"> </w:t>
            </w:r>
            <w:r>
              <w:rPr>
                <w:spacing w:val="4"/>
                <w:sz w:val="24"/>
                <w:szCs w:val="24"/>
              </w:rPr>
              <w:t>w</w:t>
            </w:r>
            <w:r>
              <w:rPr>
                <w:spacing w:val="-4"/>
                <w:sz w:val="24"/>
                <w:szCs w:val="24"/>
              </w:rPr>
              <w:t>i</w:t>
            </w:r>
            <w:r>
              <w:rPr>
                <w:sz w:val="24"/>
                <w:szCs w:val="24"/>
              </w:rPr>
              <w:t>nd</w:t>
            </w:r>
            <w:r>
              <w:rPr>
                <w:spacing w:val="3"/>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31" w:right="442"/>
              <w:jc w:val="center"/>
              <w:rPr>
                <w:sz w:val="24"/>
                <w:szCs w:val="24"/>
              </w:rPr>
            </w:pPr>
            <w:r>
              <w:rPr>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right="108"/>
              <w:jc w:val="right"/>
              <w:rPr>
                <w:sz w:val="24"/>
                <w:szCs w:val="24"/>
              </w:rPr>
            </w:pPr>
            <w:r>
              <w:rPr>
                <w:spacing w:val="-1"/>
                <w:sz w:val="24"/>
                <w:szCs w:val="24"/>
              </w:rPr>
              <w:t>c.</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7"/>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5"/>
                <w:sz w:val="24"/>
                <w:szCs w:val="24"/>
              </w:rPr>
              <w:t>t</w:t>
            </w:r>
            <w:r>
              <w:rPr>
                <w:sz w:val="24"/>
                <w:szCs w:val="24"/>
              </w:rPr>
              <w:t>.</w:t>
            </w:r>
            <w:r>
              <w:rPr>
                <w:spacing w:val="4"/>
                <w:sz w:val="24"/>
                <w:szCs w:val="24"/>
              </w:rPr>
              <w:t xml:space="preserve"> </w:t>
            </w:r>
            <w:r>
              <w:rPr>
                <w:sz w:val="24"/>
                <w:szCs w:val="24"/>
              </w:rPr>
              <w:t>&amp;</w:t>
            </w:r>
            <w:r>
              <w:rPr>
                <w:spacing w:val="-2"/>
                <w:sz w:val="24"/>
                <w:szCs w:val="24"/>
              </w:rPr>
              <w:t xml:space="preserve"> </w:t>
            </w:r>
            <w:r>
              <w:rPr>
                <w:spacing w:val="4"/>
                <w:sz w:val="24"/>
                <w:szCs w:val="24"/>
              </w:rPr>
              <w:t>N</w:t>
            </w:r>
            <w:r>
              <w:rPr>
                <w:spacing w:val="-4"/>
                <w:sz w:val="24"/>
                <w:szCs w:val="24"/>
              </w:rPr>
              <w:t>i</w:t>
            </w:r>
            <w:r>
              <w:rPr>
                <w:sz w:val="24"/>
                <w:szCs w:val="24"/>
              </w:rPr>
              <w:t>l</w:t>
            </w:r>
            <w:r>
              <w:rPr>
                <w:spacing w:val="-7"/>
                <w:sz w:val="24"/>
                <w:szCs w:val="24"/>
              </w:rPr>
              <w:t xml:space="preserve"> </w:t>
            </w:r>
            <w:r>
              <w:rPr>
                <w:spacing w:val="4"/>
                <w:sz w:val="24"/>
                <w:szCs w:val="24"/>
              </w:rPr>
              <w:t>w</w:t>
            </w:r>
            <w:r>
              <w:rPr>
                <w:spacing w:val="-4"/>
                <w:sz w:val="24"/>
                <w:szCs w:val="24"/>
              </w:rPr>
              <w:t>i</w:t>
            </w:r>
            <w:r>
              <w:rPr>
                <w:sz w:val="24"/>
                <w:szCs w:val="24"/>
              </w:rPr>
              <w:t>nd</w:t>
            </w:r>
            <w:r>
              <w:rPr>
                <w:spacing w:val="2"/>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31" w:right="442"/>
              <w:jc w:val="center"/>
              <w:rPr>
                <w:sz w:val="24"/>
                <w:szCs w:val="24"/>
              </w:rPr>
            </w:pPr>
            <w:r>
              <w:rPr>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6"/>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right="102"/>
              <w:jc w:val="right"/>
              <w:rPr>
                <w:sz w:val="24"/>
                <w:szCs w:val="24"/>
              </w:rPr>
            </w:pPr>
            <w:r>
              <w:rPr>
                <w:sz w:val="24"/>
                <w:szCs w:val="24"/>
              </w:rPr>
              <w:t>d.</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m</w:t>
            </w:r>
            <w:r>
              <w:rPr>
                <w:spacing w:val="-6"/>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5"/>
                <w:sz w:val="24"/>
                <w:szCs w:val="24"/>
              </w:rPr>
              <w:t>t</w:t>
            </w:r>
            <w:r>
              <w:rPr>
                <w:sz w:val="24"/>
                <w:szCs w:val="24"/>
              </w:rPr>
              <w:t>.</w:t>
            </w:r>
            <w:r>
              <w:rPr>
                <w:spacing w:val="4"/>
                <w:sz w:val="24"/>
                <w:szCs w:val="24"/>
              </w:rPr>
              <w:t xml:space="preserve"> </w:t>
            </w:r>
            <w:r>
              <w:rPr>
                <w:sz w:val="24"/>
                <w:szCs w:val="24"/>
              </w:rPr>
              <w:t>&amp; 36%</w:t>
            </w:r>
            <w:r>
              <w:rPr>
                <w:spacing w:val="-6"/>
                <w:sz w:val="24"/>
                <w:szCs w:val="24"/>
              </w:rPr>
              <w:t xml:space="preserve"> </w:t>
            </w:r>
            <w:r>
              <w:rPr>
                <w:spacing w:val="5"/>
                <w:sz w:val="24"/>
                <w:szCs w:val="24"/>
              </w:rPr>
              <w:t>o</w:t>
            </w:r>
            <w:r>
              <w:rPr>
                <w:sz w:val="24"/>
                <w:szCs w:val="24"/>
              </w:rPr>
              <w:t>f</w:t>
            </w:r>
            <w:r>
              <w:rPr>
                <w:spacing w:val="-1"/>
                <w:sz w:val="24"/>
                <w:szCs w:val="24"/>
              </w:rPr>
              <w:t xml:space="preserve"> </w:t>
            </w:r>
            <w:r>
              <w:rPr>
                <w:spacing w:val="-8"/>
                <w:sz w:val="24"/>
                <w:szCs w:val="24"/>
              </w:rPr>
              <w:t>f</w:t>
            </w:r>
            <w:r>
              <w:rPr>
                <w:spacing w:val="5"/>
                <w:sz w:val="24"/>
                <w:szCs w:val="24"/>
              </w:rPr>
              <w:t>u</w:t>
            </w:r>
            <w:r>
              <w:rPr>
                <w:sz w:val="24"/>
                <w:szCs w:val="24"/>
              </w:rPr>
              <w:t>ll</w:t>
            </w:r>
            <w:r>
              <w:rPr>
                <w:spacing w:val="-6"/>
                <w:sz w:val="24"/>
                <w:szCs w:val="24"/>
              </w:rPr>
              <w:t xml:space="preserve"> </w:t>
            </w:r>
            <w:r>
              <w:rPr>
                <w:spacing w:val="4"/>
                <w:sz w:val="24"/>
                <w:szCs w:val="24"/>
              </w:rPr>
              <w:t>w</w:t>
            </w:r>
            <w:r>
              <w:rPr>
                <w:spacing w:val="-4"/>
                <w:sz w:val="24"/>
                <w:szCs w:val="24"/>
              </w:rPr>
              <w:t>i</w:t>
            </w:r>
            <w:r>
              <w:rPr>
                <w:sz w:val="24"/>
                <w:szCs w:val="24"/>
              </w:rPr>
              <w:t>nd</w:t>
            </w:r>
          </w:p>
          <w:p w:rsidR="008D75EE" w:rsidRDefault="00B30AA0">
            <w:pPr>
              <w:spacing w:line="260" w:lineRule="exact"/>
              <w:ind w:left="105"/>
              <w:rPr>
                <w:sz w:val="24"/>
                <w:szCs w:val="24"/>
              </w:rPr>
            </w:pPr>
            <w:r>
              <w:rPr>
                <w:spacing w:val="-2"/>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jc w:val="center"/>
            </w:pPr>
            <w:r>
              <w:rPr>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right="108"/>
              <w:jc w:val="right"/>
              <w:rPr>
                <w:sz w:val="24"/>
                <w:szCs w:val="24"/>
              </w:rPr>
            </w:pPr>
            <w:r>
              <w:rPr>
                <w:spacing w:val="-1"/>
                <w:sz w:val="24"/>
                <w:szCs w:val="24"/>
              </w:rPr>
              <w:t>e.</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32</w:t>
            </w:r>
            <w:r>
              <w:rPr>
                <w:spacing w:val="2"/>
                <w:sz w:val="24"/>
                <w:szCs w:val="24"/>
              </w:rPr>
              <w:t xml:space="preserve"> </w:t>
            </w:r>
            <w:r>
              <w:rPr>
                <w:sz w:val="24"/>
                <w:szCs w:val="24"/>
              </w:rPr>
              <w:t>d</w:t>
            </w:r>
            <w:r>
              <w:rPr>
                <w:spacing w:val="-1"/>
                <w:sz w:val="24"/>
                <w:szCs w:val="24"/>
              </w:rPr>
              <w:t>e</w:t>
            </w:r>
            <w:r>
              <w:rPr>
                <w:sz w:val="24"/>
                <w:szCs w:val="24"/>
              </w:rPr>
              <w:t>g. C</w:t>
            </w:r>
            <w:r>
              <w:rPr>
                <w:spacing w:val="-4"/>
                <w:sz w:val="24"/>
                <w:szCs w:val="24"/>
              </w:rPr>
              <w:t xml:space="preserve"> </w:t>
            </w:r>
            <w:r>
              <w:rPr>
                <w:sz w:val="24"/>
                <w:szCs w:val="24"/>
              </w:rPr>
              <w:t>&amp;</w:t>
            </w:r>
            <w:r>
              <w:rPr>
                <w:spacing w:val="-2"/>
                <w:sz w:val="24"/>
                <w:szCs w:val="24"/>
              </w:rPr>
              <w:t xml:space="preserve"> </w:t>
            </w:r>
            <w:r>
              <w:rPr>
                <w:sz w:val="24"/>
                <w:szCs w:val="24"/>
              </w:rPr>
              <w:t>75%</w:t>
            </w:r>
            <w:r>
              <w:rPr>
                <w:spacing w:val="-1"/>
                <w:sz w:val="24"/>
                <w:szCs w:val="24"/>
              </w:rPr>
              <w:t xml:space="preserve"> </w:t>
            </w:r>
            <w:r>
              <w:rPr>
                <w:spacing w:val="5"/>
                <w:sz w:val="24"/>
                <w:szCs w:val="24"/>
              </w:rPr>
              <w:t>o</w:t>
            </w:r>
            <w:r>
              <w:rPr>
                <w:sz w:val="24"/>
                <w:szCs w:val="24"/>
              </w:rPr>
              <w:t>f</w:t>
            </w:r>
            <w:r>
              <w:rPr>
                <w:spacing w:val="-5"/>
                <w:sz w:val="24"/>
                <w:szCs w:val="24"/>
              </w:rPr>
              <w:t xml:space="preserve"> </w:t>
            </w:r>
            <w:r>
              <w:rPr>
                <w:spacing w:val="-8"/>
                <w:sz w:val="24"/>
                <w:szCs w:val="24"/>
              </w:rPr>
              <w:t>f</w:t>
            </w:r>
            <w:r>
              <w:rPr>
                <w:spacing w:val="5"/>
                <w:sz w:val="24"/>
                <w:szCs w:val="24"/>
              </w:rPr>
              <w:t>u</w:t>
            </w:r>
            <w:r>
              <w:rPr>
                <w:sz w:val="24"/>
                <w:szCs w:val="24"/>
              </w:rPr>
              <w:t>ll</w:t>
            </w:r>
            <w:r>
              <w:rPr>
                <w:spacing w:val="-6"/>
                <w:sz w:val="24"/>
                <w:szCs w:val="24"/>
              </w:rPr>
              <w:t xml:space="preserve"> </w:t>
            </w:r>
            <w:r>
              <w:rPr>
                <w:spacing w:val="4"/>
                <w:sz w:val="24"/>
                <w:szCs w:val="24"/>
              </w:rPr>
              <w:t>w</w:t>
            </w:r>
            <w:r>
              <w:rPr>
                <w:spacing w:val="-4"/>
                <w:sz w:val="24"/>
                <w:szCs w:val="24"/>
              </w:rPr>
              <w:t>i</w:t>
            </w:r>
            <w:r>
              <w:rPr>
                <w:sz w:val="24"/>
                <w:szCs w:val="24"/>
              </w:rPr>
              <w:t>nd</w:t>
            </w:r>
            <w:r>
              <w:rPr>
                <w:spacing w:val="3"/>
                <w:sz w:val="24"/>
                <w:szCs w:val="24"/>
              </w:rPr>
              <w:t xml:space="preserve"> </w:t>
            </w:r>
            <w:r>
              <w:rPr>
                <w:spacing w:val="-1"/>
                <w:sz w:val="24"/>
                <w:szCs w:val="24"/>
              </w:rPr>
              <w:t>c</w:t>
            </w:r>
            <w:r>
              <w:rPr>
                <w:spacing w:val="5"/>
                <w:sz w:val="24"/>
                <w:szCs w:val="24"/>
              </w:rPr>
              <w:t>o</w:t>
            </w:r>
            <w:r>
              <w:rPr>
                <w:spacing w:val="-5"/>
                <w:sz w:val="24"/>
                <w:szCs w:val="24"/>
              </w:rPr>
              <w:t>n</w:t>
            </w:r>
            <w:r>
              <w:rPr>
                <w:spacing w:val="5"/>
                <w:sz w:val="24"/>
                <w:szCs w:val="24"/>
              </w:rPr>
              <w:t>d</w:t>
            </w:r>
            <w:r>
              <w:rPr>
                <w:spacing w:val="-9"/>
                <w:sz w:val="24"/>
                <w:szCs w:val="24"/>
              </w:rPr>
              <w:t>i</w:t>
            </w:r>
            <w:r>
              <w:rPr>
                <w:spacing w:val="10"/>
                <w:sz w:val="24"/>
                <w:szCs w:val="24"/>
              </w:rPr>
              <w:t>t</w:t>
            </w:r>
            <w:r>
              <w:rPr>
                <w:spacing w:val="-9"/>
                <w:sz w:val="24"/>
                <w:szCs w:val="24"/>
              </w:rPr>
              <w:t>i</w:t>
            </w:r>
            <w:r>
              <w:rPr>
                <w:spacing w:val="5"/>
                <w:sz w:val="24"/>
                <w:szCs w:val="24"/>
              </w:rPr>
              <w:t>o</w:t>
            </w:r>
            <w:r>
              <w:rPr>
                <w:sz w:val="24"/>
                <w:szCs w:val="24"/>
              </w:rPr>
              <w:t>n</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jc w:val="center"/>
            </w:pPr>
            <w:r>
              <w:rPr>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19</w:t>
            </w:r>
            <w:r>
              <w:rPr>
                <w:spacing w:val="2"/>
                <w:sz w:val="24"/>
                <w:szCs w:val="24"/>
              </w:rPr>
              <w:t>.</w:t>
            </w:r>
            <w:r>
              <w:rPr>
                <w:sz w:val="24"/>
                <w:szCs w:val="24"/>
              </w:rPr>
              <w:t>4</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2"/>
                <w:sz w:val="24"/>
                <w:szCs w:val="24"/>
              </w:rPr>
              <w:t>T</w:t>
            </w:r>
            <w:r>
              <w:rPr>
                <w:spacing w:val="-1"/>
                <w:sz w:val="24"/>
                <w:szCs w:val="24"/>
              </w:rPr>
              <w:t>e</w:t>
            </w:r>
            <w:r>
              <w:rPr>
                <w:spacing w:val="-5"/>
                <w:sz w:val="24"/>
                <w:szCs w:val="24"/>
              </w:rPr>
              <w:t>n</w:t>
            </w:r>
            <w:r>
              <w:rPr>
                <w:spacing w:val="2"/>
                <w:sz w:val="24"/>
                <w:szCs w:val="24"/>
              </w:rPr>
              <w:t>s</w:t>
            </w:r>
            <w:r>
              <w:rPr>
                <w:spacing w:val="-9"/>
                <w:sz w:val="24"/>
                <w:szCs w:val="24"/>
              </w:rPr>
              <w:t>i</w:t>
            </w:r>
            <w:r>
              <w:rPr>
                <w:spacing w:val="9"/>
                <w:sz w:val="24"/>
                <w:szCs w:val="24"/>
              </w:rPr>
              <w:t>o</w:t>
            </w:r>
            <w:r>
              <w:rPr>
                <w:sz w:val="24"/>
                <w:szCs w:val="24"/>
              </w:rPr>
              <w:t>n</w:t>
            </w:r>
            <w:r>
              <w:rPr>
                <w:spacing w:val="-1"/>
                <w:sz w:val="24"/>
                <w:szCs w:val="24"/>
              </w:rPr>
              <w:t xml:space="preserve"> a</w:t>
            </w:r>
            <w:r>
              <w:rPr>
                <w:sz w:val="24"/>
                <w:szCs w:val="24"/>
              </w:rPr>
              <w:t>t</w:t>
            </w:r>
            <w:r>
              <w:rPr>
                <w:spacing w:val="3"/>
                <w:sz w:val="24"/>
                <w:szCs w:val="24"/>
              </w:rPr>
              <w:t xml:space="preserve"> </w:t>
            </w:r>
            <w:r>
              <w:rPr>
                <w:sz w:val="24"/>
                <w:szCs w:val="24"/>
              </w:rPr>
              <w:t>t</w:t>
            </w:r>
            <w:r>
              <w:rPr>
                <w:spacing w:val="2"/>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10"/>
                <w:sz w:val="24"/>
                <w:szCs w:val="24"/>
              </w:rPr>
              <w:t>t</w:t>
            </w:r>
            <w:r>
              <w:rPr>
                <w:spacing w:val="-9"/>
                <w:sz w:val="24"/>
                <w:szCs w:val="24"/>
              </w:rPr>
              <w:t>i</w:t>
            </w:r>
            <w:r>
              <w:rPr>
                <w:spacing w:val="9"/>
                <w:sz w:val="24"/>
                <w:szCs w:val="24"/>
              </w:rPr>
              <w:t>o</w:t>
            </w:r>
            <w:r>
              <w:rPr>
                <w:sz w:val="24"/>
                <w:szCs w:val="24"/>
              </w:rPr>
              <w:t>n</w:t>
            </w:r>
            <w:r>
              <w:rPr>
                <w:spacing w:val="-1"/>
                <w:sz w:val="24"/>
                <w:szCs w:val="24"/>
              </w:rPr>
              <w:t xml:space="preserve">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31" w:right="442"/>
              <w:jc w:val="center"/>
              <w:rPr>
                <w:sz w:val="24"/>
                <w:szCs w:val="24"/>
              </w:rPr>
            </w:pPr>
            <w:r>
              <w:rPr>
                <w:sz w:val="24"/>
                <w:szCs w:val="24"/>
              </w:rPr>
              <w:t>kg</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20</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4"/>
                <w:sz w:val="24"/>
                <w:szCs w:val="24"/>
              </w:rPr>
              <w:t>D</w:t>
            </w:r>
            <w:r>
              <w:rPr>
                <w:spacing w:val="-9"/>
                <w:sz w:val="24"/>
                <w:szCs w:val="24"/>
              </w:rPr>
              <w:t>i</w:t>
            </w:r>
            <w:r>
              <w:rPr>
                <w:spacing w:val="1"/>
                <w:sz w:val="24"/>
                <w:szCs w:val="24"/>
              </w:rPr>
              <w:t>r</w:t>
            </w:r>
            <w:r>
              <w:rPr>
                <w:spacing w:val="-1"/>
                <w:sz w:val="24"/>
                <w:szCs w:val="24"/>
              </w:rPr>
              <w:t>ec</w:t>
            </w:r>
            <w:r>
              <w:rPr>
                <w:spacing w:val="10"/>
                <w:sz w:val="24"/>
                <w:szCs w:val="24"/>
              </w:rPr>
              <w:t>t</w:t>
            </w:r>
            <w:r>
              <w:rPr>
                <w:spacing w:val="-9"/>
                <w:sz w:val="24"/>
                <w:szCs w:val="24"/>
              </w:rPr>
              <w:t>i</w:t>
            </w:r>
            <w:r>
              <w:rPr>
                <w:spacing w:val="5"/>
                <w:sz w:val="24"/>
                <w:szCs w:val="24"/>
              </w:rPr>
              <w:t>o</w:t>
            </w:r>
            <w:r>
              <w:rPr>
                <w:sz w:val="24"/>
                <w:szCs w:val="24"/>
              </w:rPr>
              <w:t>n</w:t>
            </w:r>
            <w:r>
              <w:rPr>
                <w:spacing w:val="-1"/>
                <w:sz w:val="24"/>
                <w:szCs w:val="24"/>
              </w:rPr>
              <w:t xml:space="preserve"> </w:t>
            </w:r>
            <w:r>
              <w:rPr>
                <w:spacing w:val="5"/>
                <w:sz w:val="24"/>
                <w:szCs w:val="24"/>
              </w:rPr>
              <w:t>o</w:t>
            </w:r>
            <w:r>
              <w:rPr>
                <w:sz w:val="24"/>
                <w:szCs w:val="24"/>
              </w:rPr>
              <w:t>f</w:t>
            </w:r>
            <w:r>
              <w:rPr>
                <w:spacing w:val="-1"/>
                <w:sz w:val="24"/>
                <w:szCs w:val="24"/>
              </w:rPr>
              <w:t xml:space="preserve"> </w:t>
            </w:r>
            <w:r>
              <w:rPr>
                <w:spacing w:val="-9"/>
                <w:sz w:val="24"/>
                <w:szCs w:val="24"/>
              </w:rPr>
              <w:t>l</w:t>
            </w:r>
            <w:r>
              <w:rPr>
                <w:spacing w:val="4"/>
                <w:sz w:val="24"/>
                <w:szCs w:val="24"/>
              </w:rPr>
              <w:t>a</w:t>
            </w:r>
            <w:r>
              <w:rPr>
                <w:sz w:val="24"/>
                <w:szCs w:val="24"/>
              </w:rPr>
              <w:t>y</w:t>
            </w:r>
            <w:r>
              <w:rPr>
                <w:spacing w:val="-2"/>
                <w:sz w:val="24"/>
                <w:szCs w:val="24"/>
              </w:rPr>
              <w:t xml:space="preserve"> </w:t>
            </w:r>
            <w:r>
              <w:rPr>
                <w:spacing w:val="-8"/>
                <w:sz w:val="24"/>
                <w:szCs w:val="24"/>
              </w:rPr>
              <w:t>f</w:t>
            </w:r>
            <w:r>
              <w:rPr>
                <w:spacing w:val="5"/>
                <w:sz w:val="24"/>
                <w:szCs w:val="24"/>
              </w:rPr>
              <w:t>o</w:t>
            </w:r>
            <w:r>
              <w:rPr>
                <w:sz w:val="24"/>
                <w:szCs w:val="24"/>
              </w:rPr>
              <w:t>r</w:t>
            </w:r>
            <w:r>
              <w:rPr>
                <w:spacing w:val="5"/>
                <w:sz w:val="24"/>
                <w:szCs w:val="24"/>
              </w:rPr>
              <w:t xml:space="preserve"> o</w:t>
            </w:r>
            <w:r>
              <w:rPr>
                <w:spacing w:val="-5"/>
                <w:sz w:val="24"/>
                <w:szCs w:val="24"/>
              </w:rPr>
              <w:t>u</w:t>
            </w:r>
            <w:r>
              <w:rPr>
                <w:spacing w:val="5"/>
                <w:sz w:val="24"/>
                <w:szCs w:val="24"/>
              </w:rPr>
              <w:t>t</w:t>
            </w:r>
            <w:r>
              <w:rPr>
                <w:spacing w:val="-2"/>
                <w:sz w:val="24"/>
                <w:szCs w:val="24"/>
              </w:rPr>
              <w:t>s</w:t>
            </w:r>
            <w:r>
              <w:rPr>
                <w:spacing w:val="-9"/>
                <w:sz w:val="24"/>
                <w:szCs w:val="24"/>
              </w:rPr>
              <w:t>i</w:t>
            </w:r>
            <w:r>
              <w:rPr>
                <w:sz w:val="24"/>
                <w:szCs w:val="24"/>
              </w:rPr>
              <w:t>de</w:t>
            </w:r>
            <w:r>
              <w:rPr>
                <w:spacing w:val="7"/>
                <w:sz w:val="24"/>
                <w:szCs w:val="24"/>
              </w:rPr>
              <w:t xml:space="preserve"> </w:t>
            </w:r>
            <w:r>
              <w:rPr>
                <w:spacing w:val="-4"/>
                <w:sz w:val="24"/>
                <w:szCs w:val="24"/>
              </w:rPr>
              <w:t>l</w:t>
            </w:r>
            <w:r>
              <w:rPr>
                <w:spacing w:val="4"/>
                <w:sz w:val="24"/>
                <w:szCs w:val="24"/>
              </w:rPr>
              <w:t>a</w:t>
            </w:r>
            <w:r>
              <w:rPr>
                <w:spacing w:val="-5"/>
                <w:sz w:val="24"/>
                <w:szCs w:val="24"/>
              </w:rPr>
              <w:t>y</w:t>
            </w:r>
            <w:r>
              <w:rPr>
                <w:spacing w:val="-1"/>
                <w:sz w:val="24"/>
                <w:szCs w:val="24"/>
              </w:rPr>
              <w:t>e</w:t>
            </w:r>
            <w:r>
              <w:rPr>
                <w:sz w:val="24"/>
                <w:szCs w:val="24"/>
              </w:rPr>
              <w:t>r</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1172"/>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21</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pacing w:val="2"/>
                <w:sz w:val="24"/>
                <w:szCs w:val="24"/>
              </w:rPr>
              <w:t>L</w:t>
            </w:r>
            <w:r>
              <w:rPr>
                <w:spacing w:val="-4"/>
                <w:sz w:val="24"/>
                <w:szCs w:val="24"/>
              </w:rPr>
              <w:t>i</w:t>
            </w:r>
            <w:r>
              <w:rPr>
                <w:sz w:val="24"/>
                <w:szCs w:val="24"/>
              </w:rPr>
              <w:t>n</w:t>
            </w:r>
            <w:r>
              <w:rPr>
                <w:spacing w:val="-1"/>
                <w:sz w:val="24"/>
                <w:szCs w:val="24"/>
              </w:rPr>
              <w:t>ea</w:t>
            </w:r>
            <w:r>
              <w:rPr>
                <w:sz w:val="24"/>
                <w:szCs w:val="24"/>
              </w:rPr>
              <w:t>r</w:t>
            </w:r>
            <w:r>
              <w:rPr>
                <w:spacing w:val="5"/>
                <w:sz w:val="24"/>
                <w:szCs w:val="24"/>
              </w:rPr>
              <w:t xml:space="preserve"> </w:t>
            </w:r>
            <w:r>
              <w:rPr>
                <w:spacing w:val="-4"/>
                <w:sz w:val="24"/>
                <w:szCs w:val="24"/>
              </w:rPr>
              <w:t>m</w:t>
            </w:r>
            <w:r>
              <w:rPr>
                <w:spacing w:val="-1"/>
                <w:sz w:val="24"/>
                <w:szCs w:val="24"/>
              </w:rPr>
              <w:t>a</w:t>
            </w:r>
            <w:r>
              <w:rPr>
                <w:spacing w:val="2"/>
                <w:sz w:val="24"/>
                <w:szCs w:val="24"/>
              </w:rPr>
              <w:t>s</w:t>
            </w:r>
            <w:r>
              <w:rPr>
                <w:sz w:val="24"/>
                <w:szCs w:val="24"/>
              </w:rPr>
              <w:t xml:space="preserve">s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2"/>
                <w:sz w:val="24"/>
                <w:szCs w:val="24"/>
              </w:rPr>
              <w:t xml:space="preserve"> </w:t>
            </w:r>
            <w:r>
              <w:rPr>
                <w:spacing w:val="-6"/>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p>
          <w:p w:rsidR="008D75EE" w:rsidRDefault="00B30AA0">
            <w:pPr>
              <w:spacing w:before="11" w:line="230" w:lineRule="auto"/>
              <w:ind w:left="465" w:right="3166"/>
              <w:rPr>
                <w:sz w:val="24"/>
                <w:szCs w:val="24"/>
              </w:rPr>
            </w:pPr>
            <w:r>
              <w:rPr>
                <w:rFonts w:ascii="Bookman Old Style" w:eastAsia="Bookman Old Style" w:hAnsi="Bookman Old Style" w:cs="Bookman Old Style"/>
                <w:sz w:val="24"/>
                <w:szCs w:val="24"/>
              </w:rPr>
              <w:t>a)</w:t>
            </w:r>
            <w:r>
              <w:rPr>
                <w:rFonts w:ascii="Bookman Old Style" w:eastAsia="Bookman Old Style" w:hAnsi="Bookman Old Style" w:cs="Bookman Old Style"/>
                <w:spacing w:val="73"/>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 xml:space="preserve">d </w:t>
            </w:r>
            <w:r>
              <w:rPr>
                <w:rFonts w:ascii="Bookman Old Style" w:eastAsia="Bookman Old Style" w:hAnsi="Bookman Old Style" w:cs="Bookman Old Style"/>
                <w:sz w:val="24"/>
                <w:szCs w:val="24"/>
              </w:rPr>
              <w:t>b)</w:t>
            </w:r>
            <w:r>
              <w:rPr>
                <w:rFonts w:ascii="Bookman Old Style" w:eastAsia="Bookman Old Style" w:hAnsi="Bookman Old Style" w:cs="Bookman Old Style"/>
                <w:spacing w:val="63"/>
                <w:sz w:val="24"/>
                <w:szCs w:val="24"/>
              </w:rPr>
              <w:t xml:space="preserve"> </w:t>
            </w:r>
            <w:r>
              <w:rPr>
                <w:spacing w:val="2"/>
                <w:sz w:val="24"/>
                <w:szCs w:val="24"/>
              </w:rPr>
              <w:t>M</w:t>
            </w:r>
            <w:r>
              <w:rPr>
                <w:spacing w:val="-4"/>
                <w:sz w:val="24"/>
                <w:szCs w:val="24"/>
              </w:rPr>
              <w:t>i</w:t>
            </w:r>
            <w:r>
              <w:rPr>
                <w:sz w:val="24"/>
                <w:szCs w:val="24"/>
              </w:rPr>
              <w:t>ni</w:t>
            </w:r>
            <w:r>
              <w:rPr>
                <w:spacing w:val="-4"/>
                <w:sz w:val="24"/>
                <w:szCs w:val="24"/>
              </w:rPr>
              <w:t>m</w:t>
            </w:r>
            <w:r>
              <w:rPr>
                <w:spacing w:val="5"/>
                <w:sz w:val="24"/>
                <w:szCs w:val="24"/>
              </w:rPr>
              <w:t>u</w:t>
            </w:r>
            <w:r>
              <w:rPr>
                <w:sz w:val="24"/>
                <w:szCs w:val="24"/>
              </w:rPr>
              <w:t xml:space="preserve">m </w:t>
            </w:r>
            <w:r>
              <w:rPr>
                <w:rFonts w:ascii="Bookman Old Style" w:eastAsia="Bookman Old Style" w:hAnsi="Bookman Old Style" w:cs="Bookman Old Style"/>
                <w:sz w:val="24"/>
                <w:szCs w:val="24"/>
              </w:rPr>
              <w:t xml:space="preserve">c) </w:t>
            </w:r>
            <w:r>
              <w:rPr>
                <w:rFonts w:ascii="Bookman Old Style" w:eastAsia="Bookman Old Style" w:hAnsi="Bookman Old Style" w:cs="Bookman Old Style"/>
                <w:spacing w:val="11"/>
                <w:sz w:val="24"/>
                <w:szCs w:val="24"/>
              </w:rPr>
              <w:t xml:space="preserve"> </w:t>
            </w: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p>
        </w:tc>
        <w:tc>
          <w:tcPr>
            <w:tcW w:w="1201" w:type="dxa"/>
            <w:tcBorders>
              <w:top w:val="single" w:sz="4" w:space="0" w:color="000000"/>
              <w:left w:val="single" w:sz="4" w:space="0" w:color="000000"/>
              <w:bottom w:val="single" w:sz="4" w:space="0" w:color="000000"/>
              <w:right w:val="single" w:sz="4" w:space="0" w:color="000000"/>
            </w:tcBorders>
          </w:tcPr>
          <w:p w:rsidR="008D75EE" w:rsidRDefault="008D75EE">
            <w:pPr>
              <w:spacing w:before="2" w:line="120" w:lineRule="exact"/>
              <w:rPr>
                <w:sz w:val="12"/>
                <w:szCs w:val="12"/>
              </w:rPr>
            </w:pPr>
          </w:p>
          <w:p w:rsidR="008D75EE" w:rsidRDefault="008D75EE">
            <w:pPr>
              <w:spacing w:line="200" w:lineRule="exact"/>
            </w:pPr>
          </w:p>
          <w:p w:rsidR="008D75EE" w:rsidRDefault="00B30AA0">
            <w:pPr>
              <w:ind w:left="181" w:right="299"/>
              <w:jc w:val="both"/>
              <w:rPr>
                <w:sz w:val="24"/>
                <w:szCs w:val="24"/>
              </w:rPr>
            </w:pPr>
            <w:r>
              <w:rPr>
                <w:spacing w:val="-5"/>
                <w:sz w:val="24"/>
                <w:szCs w:val="24"/>
              </w:rPr>
              <w:t>K</w:t>
            </w:r>
            <w:r>
              <w:rPr>
                <w:sz w:val="24"/>
                <w:szCs w:val="24"/>
              </w:rPr>
              <w:t>g/</w:t>
            </w:r>
            <w:r>
              <w:rPr>
                <w:spacing w:val="5"/>
                <w:sz w:val="24"/>
                <w:szCs w:val="24"/>
              </w:rPr>
              <w:t>k</w:t>
            </w:r>
            <w:r>
              <w:rPr>
                <w:sz w:val="24"/>
                <w:szCs w:val="24"/>
              </w:rPr>
              <w:t xml:space="preserve">m </w:t>
            </w:r>
            <w:r>
              <w:rPr>
                <w:spacing w:val="-5"/>
                <w:sz w:val="24"/>
                <w:szCs w:val="24"/>
              </w:rPr>
              <w:t>K</w:t>
            </w:r>
            <w:r>
              <w:rPr>
                <w:sz w:val="24"/>
                <w:szCs w:val="24"/>
              </w:rPr>
              <w:t>g/</w:t>
            </w:r>
            <w:r>
              <w:rPr>
                <w:spacing w:val="5"/>
                <w:sz w:val="24"/>
                <w:szCs w:val="24"/>
              </w:rPr>
              <w:t>k</w:t>
            </w:r>
            <w:r>
              <w:rPr>
                <w:sz w:val="24"/>
                <w:szCs w:val="24"/>
              </w:rPr>
              <w:t xml:space="preserve">m </w:t>
            </w:r>
            <w:r>
              <w:rPr>
                <w:spacing w:val="-5"/>
                <w:sz w:val="24"/>
                <w:szCs w:val="24"/>
              </w:rPr>
              <w:t>K</w:t>
            </w:r>
            <w:r>
              <w:rPr>
                <w:sz w:val="24"/>
                <w:szCs w:val="24"/>
              </w:rPr>
              <w:t>g/</w:t>
            </w:r>
            <w:r>
              <w:rPr>
                <w:spacing w:val="5"/>
                <w:sz w:val="24"/>
                <w:szCs w:val="24"/>
              </w:rPr>
              <w:t>k</w:t>
            </w:r>
            <w:r>
              <w:rPr>
                <w:sz w:val="24"/>
                <w:szCs w:val="24"/>
              </w:rPr>
              <w:t>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7"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22</w:t>
            </w:r>
          </w:p>
        </w:tc>
        <w:tc>
          <w:tcPr>
            <w:tcW w:w="5043"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pacing w:val="1"/>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1"/>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2"/>
                <w:sz w:val="24"/>
                <w:szCs w:val="24"/>
              </w:rPr>
              <w:t xml:space="preserve"> </w:t>
            </w:r>
            <w:r>
              <w:rPr>
                <w:spacing w:val="5"/>
                <w:sz w:val="24"/>
                <w:szCs w:val="24"/>
              </w:rPr>
              <w:t>o</w:t>
            </w:r>
            <w:r>
              <w:rPr>
                <w:sz w:val="24"/>
                <w:szCs w:val="24"/>
              </w:rPr>
              <w:t>f</w:t>
            </w:r>
            <w:r>
              <w:rPr>
                <w:spacing w:val="-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tor</w:t>
            </w:r>
          </w:p>
        </w:tc>
        <w:tc>
          <w:tcPr>
            <w:tcW w:w="1201"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499" w:right="401"/>
              <w:jc w:val="center"/>
              <w:rPr>
                <w:sz w:val="24"/>
                <w:szCs w:val="24"/>
              </w:rPr>
            </w:pPr>
            <w:r>
              <w:rPr>
                <w:sz w:val="24"/>
                <w:szCs w:val="24"/>
              </w:rPr>
              <w:t>M</w:t>
            </w:r>
          </w:p>
        </w:tc>
        <w:tc>
          <w:tcPr>
            <w:tcW w:w="2079" w:type="dxa"/>
            <w:tcBorders>
              <w:top w:val="single" w:sz="4" w:space="0" w:color="000000"/>
              <w:left w:val="single" w:sz="4" w:space="0" w:color="000000"/>
              <w:bottom w:val="single" w:sz="4" w:space="0" w:color="000000"/>
              <w:right w:val="single" w:sz="4" w:space="0" w:color="000000"/>
            </w:tcBorders>
          </w:tcPr>
          <w:p w:rsidR="008D75EE" w:rsidRDefault="008D75EE"/>
        </w:tc>
      </w:tr>
    </w:tbl>
    <w:p w:rsidR="008D75EE" w:rsidRDefault="008D75EE">
      <w:pPr>
        <w:sectPr w:rsidR="008D75EE">
          <w:headerReference w:type="default" r:id="rId58"/>
          <w:footerReference w:type="default" r:id="rId59"/>
          <w:headerReference w:type="first" r:id="rId60"/>
          <w:footerReference w:type="first" r:id="rId61"/>
          <w:pgSz w:w="12240" w:h="15840"/>
          <w:pgMar w:top="1480" w:right="1260" w:bottom="280" w:left="1460" w:header="0" w:footer="0" w:gutter="0"/>
          <w:cols w:space="720"/>
          <w:formProt w:val="0"/>
          <w:docGrid w:linePitch="100" w:charSpace="8192"/>
        </w:sectPr>
      </w:pPr>
    </w:p>
    <w:p w:rsidR="008D75EE" w:rsidRDefault="008D75EE">
      <w:pPr>
        <w:spacing w:line="200" w:lineRule="exact"/>
      </w:pPr>
    </w:p>
    <w:p w:rsidR="008D75EE" w:rsidRDefault="008D75EE">
      <w:pPr>
        <w:spacing w:line="200" w:lineRule="exact"/>
      </w:pPr>
    </w:p>
    <w:p w:rsidR="008D75EE" w:rsidRDefault="008D75EE">
      <w:pPr>
        <w:spacing w:before="14" w:line="280" w:lineRule="exact"/>
        <w:rPr>
          <w:sz w:val="28"/>
          <w:szCs w:val="28"/>
        </w:rPr>
      </w:pPr>
    </w:p>
    <w:tbl>
      <w:tblPr>
        <w:tblW w:w="8969" w:type="dxa"/>
        <w:tblInd w:w="110" w:type="dxa"/>
        <w:tblLayout w:type="fixed"/>
        <w:tblCellMar>
          <w:left w:w="6" w:type="dxa"/>
          <w:right w:w="6" w:type="dxa"/>
        </w:tblCellMar>
        <w:tblLook w:val="01E0" w:firstRow="1" w:lastRow="1" w:firstColumn="1" w:lastColumn="1" w:noHBand="0" w:noVBand="0"/>
      </w:tblPr>
      <w:tblGrid>
        <w:gridCol w:w="989"/>
        <w:gridCol w:w="5051"/>
        <w:gridCol w:w="1259"/>
        <w:gridCol w:w="1670"/>
      </w:tblGrid>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ind w:left="105"/>
              <w:rPr>
                <w:sz w:val="24"/>
                <w:szCs w:val="24"/>
              </w:rPr>
            </w:pPr>
            <w:r>
              <w:rPr>
                <w:sz w:val="24"/>
                <w:szCs w:val="24"/>
              </w:rPr>
              <w:t>7</w:t>
            </w:r>
            <w:r>
              <w:rPr>
                <w:spacing w:val="2"/>
                <w:sz w:val="24"/>
                <w:szCs w:val="24"/>
              </w:rPr>
              <w:t>.</w:t>
            </w:r>
            <w:r>
              <w:rPr>
                <w:sz w:val="24"/>
                <w:szCs w:val="24"/>
              </w:rPr>
              <w:t>23</w:t>
            </w:r>
          </w:p>
        </w:tc>
        <w:tc>
          <w:tcPr>
            <w:tcW w:w="5050" w:type="dxa"/>
            <w:tcBorders>
              <w:top w:val="single" w:sz="4" w:space="0" w:color="000000"/>
              <w:left w:val="single" w:sz="4" w:space="0" w:color="000000"/>
              <w:bottom w:val="single" w:sz="4" w:space="0" w:color="000000"/>
              <w:right w:val="single" w:sz="4" w:space="0" w:color="000000"/>
            </w:tcBorders>
          </w:tcPr>
          <w:p w:rsidR="008D75EE" w:rsidRDefault="00B30AA0">
            <w:pPr>
              <w:spacing w:before="8" w:line="260" w:lineRule="exact"/>
              <w:ind w:left="105" w:right="1140"/>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4"/>
                <w:sz w:val="24"/>
                <w:szCs w:val="24"/>
              </w:rPr>
              <w:t xml:space="preserve"> </w:t>
            </w:r>
            <w:r>
              <w:rPr>
                <w:spacing w:val="-4"/>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r>
              <w:rPr>
                <w:spacing w:val="-3"/>
                <w:sz w:val="24"/>
                <w:szCs w:val="24"/>
              </w:rPr>
              <w:t xml:space="preserve"> </w:t>
            </w:r>
            <w:r>
              <w:rPr>
                <w:spacing w:val="5"/>
                <w:sz w:val="24"/>
                <w:szCs w:val="24"/>
              </w:rPr>
              <w:t>t</w:t>
            </w:r>
            <w:r>
              <w:rPr>
                <w:spacing w:val="-5"/>
                <w:sz w:val="24"/>
                <w:szCs w:val="24"/>
              </w:rPr>
              <w:t>h</w:t>
            </w:r>
            <w:r>
              <w:rPr>
                <w:spacing w:val="-1"/>
                <w:sz w:val="24"/>
                <w:szCs w:val="24"/>
              </w:rPr>
              <w:t>a</w:t>
            </w:r>
            <w:r>
              <w:rPr>
                <w:sz w:val="24"/>
                <w:szCs w:val="24"/>
              </w:rPr>
              <w:t>t</w:t>
            </w:r>
            <w:r>
              <w:rPr>
                <w:spacing w:val="7"/>
                <w:sz w:val="24"/>
                <w:szCs w:val="24"/>
              </w:rPr>
              <w:t xml:space="preserve"> </w:t>
            </w:r>
            <w:r>
              <w:rPr>
                <w:spacing w:val="-1"/>
                <w:sz w:val="24"/>
                <w:szCs w:val="24"/>
              </w:rPr>
              <w:t>ca</w:t>
            </w:r>
            <w:r>
              <w:rPr>
                <w:sz w:val="24"/>
                <w:szCs w:val="24"/>
              </w:rPr>
              <w:t xml:space="preserve">n </w:t>
            </w:r>
            <w:r>
              <w:rPr>
                <w:spacing w:val="-5"/>
                <w:sz w:val="24"/>
                <w:szCs w:val="24"/>
              </w:rPr>
              <w:t>b</w:t>
            </w:r>
            <w:r>
              <w:rPr>
                <w:sz w:val="24"/>
                <w:szCs w:val="24"/>
              </w:rPr>
              <w:t>e</w:t>
            </w:r>
            <w:r>
              <w:rPr>
                <w:spacing w:val="-3"/>
                <w:sz w:val="24"/>
                <w:szCs w:val="24"/>
              </w:rPr>
              <w:t xml:space="preserve"> </w:t>
            </w:r>
            <w:r>
              <w:rPr>
                <w:spacing w:val="9"/>
                <w:sz w:val="24"/>
                <w:szCs w:val="24"/>
              </w:rPr>
              <w:t>o</w:t>
            </w:r>
            <w:r>
              <w:rPr>
                <w:spacing w:val="-3"/>
                <w:sz w:val="24"/>
                <w:szCs w:val="24"/>
              </w:rPr>
              <w:t>ff</w:t>
            </w:r>
            <w:r>
              <w:rPr>
                <w:spacing w:val="-1"/>
                <w:sz w:val="24"/>
                <w:szCs w:val="24"/>
              </w:rPr>
              <w:t>e</w:t>
            </w:r>
            <w:r>
              <w:rPr>
                <w:spacing w:val="1"/>
                <w:sz w:val="24"/>
                <w:szCs w:val="24"/>
              </w:rPr>
              <w:t>r</w:t>
            </w:r>
            <w:r>
              <w:rPr>
                <w:spacing w:val="-1"/>
                <w:sz w:val="24"/>
                <w:szCs w:val="24"/>
              </w:rPr>
              <w:t>e</w:t>
            </w:r>
            <w:r>
              <w:rPr>
                <w:sz w:val="24"/>
                <w:szCs w:val="24"/>
              </w:rPr>
              <w:t>d</w:t>
            </w:r>
            <w:r>
              <w:rPr>
                <w:spacing w:val="3"/>
                <w:sz w:val="24"/>
                <w:szCs w:val="24"/>
              </w:rPr>
              <w:t xml:space="preserve"> </w:t>
            </w:r>
            <w:r>
              <w:rPr>
                <w:spacing w:val="-1"/>
                <w:sz w:val="24"/>
                <w:szCs w:val="24"/>
              </w:rPr>
              <w:t>a</w:t>
            </w:r>
            <w:r>
              <w:rPr>
                <w:sz w:val="24"/>
                <w:szCs w:val="24"/>
              </w:rPr>
              <w:t xml:space="preserve">s </w:t>
            </w:r>
            <w:r>
              <w:rPr>
                <w:spacing w:val="2"/>
                <w:sz w:val="24"/>
                <w:szCs w:val="24"/>
              </w:rPr>
              <w:t>s</w:t>
            </w:r>
            <w:r>
              <w:rPr>
                <w:spacing w:val="-4"/>
                <w:sz w:val="24"/>
                <w:szCs w:val="24"/>
              </w:rPr>
              <w:t>i</w:t>
            </w:r>
            <w:r>
              <w:rPr>
                <w:spacing w:val="-5"/>
                <w:sz w:val="24"/>
                <w:szCs w:val="24"/>
              </w:rPr>
              <w:t>n</w:t>
            </w:r>
            <w:r>
              <w:rPr>
                <w:spacing w:val="5"/>
                <w:sz w:val="24"/>
                <w:szCs w:val="24"/>
              </w:rPr>
              <w:t>g</w:t>
            </w:r>
            <w:r>
              <w:rPr>
                <w:spacing w:val="-4"/>
                <w:sz w:val="24"/>
                <w:szCs w:val="24"/>
              </w:rPr>
              <w:t>l</w:t>
            </w:r>
            <w:r>
              <w:rPr>
                <w:sz w:val="24"/>
                <w:szCs w:val="24"/>
              </w:rPr>
              <w:t>e</w:t>
            </w:r>
            <w:r>
              <w:rPr>
                <w:spacing w:val="7"/>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p>
        </w:tc>
        <w:tc>
          <w:tcPr>
            <w:tcW w:w="1259" w:type="dxa"/>
            <w:tcBorders>
              <w:top w:val="single" w:sz="4" w:space="0" w:color="000000"/>
              <w:left w:val="single" w:sz="4" w:space="0" w:color="000000"/>
              <w:bottom w:val="single" w:sz="4" w:space="0" w:color="000000"/>
              <w:right w:val="single" w:sz="4" w:space="0" w:color="000000"/>
            </w:tcBorders>
          </w:tcPr>
          <w:p w:rsidR="008D75EE" w:rsidRDefault="00B30AA0">
            <w:pPr>
              <w:ind w:left="527" w:right="430"/>
              <w:jc w:val="center"/>
              <w:rPr>
                <w:sz w:val="24"/>
                <w:szCs w:val="24"/>
              </w:rPr>
            </w:pP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105"/>
              <w:rPr>
                <w:sz w:val="24"/>
                <w:szCs w:val="24"/>
              </w:rPr>
            </w:pPr>
            <w:r>
              <w:rPr>
                <w:sz w:val="24"/>
                <w:szCs w:val="24"/>
              </w:rPr>
              <w:t>7</w:t>
            </w:r>
            <w:r>
              <w:rPr>
                <w:spacing w:val="2"/>
                <w:sz w:val="24"/>
                <w:szCs w:val="24"/>
              </w:rPr>
              <w:t>.</w:t>
            </w:r>
            <w:r>
              <w:rPr>
                <w:sz w:val="24"/>
                <w:szCs w:val="24"/>
              </w:rPr>
              <w:t>24</w:t>
            </w:r>
          </w:p>
        </w:tc>
        <w:tc>
          <w:tcPr>
            <w:tcW w:w="5050" w:type="dxa"/>
            <w:tcBorders>
              <w:top w:val="single" w:sz="4" w:space="0" w:color="000000"/>
              <w:left w:val="single" w:sz="4" w:space="0" w:color="000000"/>
              <w:bottom w:val="single" w:sz="4" w:space="0" w:color="000000"/>
              <w:right w:val="single" w:sz="4" w:space="0" w:color="000000"/>
            </w:tcBorders>
          </w:tcPr>
          <w:p w:rsidR="008D75EE" w:rsidRDefault="00B30AA0">
            <w:pPr>
              <w:spacing w:line="242" w:lineRule="auto"/>
              <w:ind w:left="105" w:right="1841"/>
              <w:rPr>
                <w:sz w:val="24"/>
                <w:szCs w:val="24"/>
              </w:rPr>
            </w:pPr>
            <w:r>
              <w:rPr>
                <w:spacing w:val="2"/>
                <w:sz w:val="24"/>
                <w:szCs w:val="24"/>
              </w:rPr>
              <w:t>T</w:t>
            </w:r>
            <w:r>
              <w:rPr>
                <w:spacing w:val="5"/>
                <w:sz w:val="24"/>
                <w:szCs w:val="24"/>
              </w:rPr>
              <w:t>o</w:t>
            </w:r>
            <w:r>
              <w:rPr>
                <w:spacing w:val="-9"/>
                <w:sz w:val="24"/>
                <w:szCs w:val="24"/>
              </w:rPr>
              <w:t>l</w:t>
            </w:r>
            <w:r>
              <w:rPr>
                <w:spacing w:val="-1"/>
                <w:sz w:val="24"/>
                <w:szCs w:val="24"/>
              </w:rPr>
              <w:t>e</w:t>
            </w:r>
            <w:r>
              <w:rPr>
                <w:spacing w:val="1"/>
                <w:sz w:val="24"/>
                <w:szCs w:val="24"/>
              </w:rPr>
              <w:t>r</w:t>
            </w:r>
            <w:r>
              <w:rPr>
                <w:spacing w:val="-1"/>
                <w:sz w:val="24"/>
                <w:szCs w:val="24"/>
              </w:rPr>
              <w:t>a</w:t>
            </w:r>
            <w:r>
              <w:rPr>
                <w:sz w:val="24"/>
                <w:szCs w:val="24"/>
              </w:rPr>
              <w:t>n</w:t>
            </w:r>
            <w:r>
              <w:rPr>
                <w:spacing w:val="-1"/>
                <w:sz w:val="24"/>
                <w:szCs w:val="24"/>
              </w:rPr>
              <w:t>c</w:t>
            </w:r>
            <w:r>
              <w:rPr>
                <w:sz w:val="24"/>
                <w:szCs w:val="24"/>
              </w:rPr>
              <w:t>e</w:t>
            </w:r>
            <w:r>
              <w:rPr>
                <w:spacing w:val="1"/>
                <w:sz w:val="24"/>
                <w:szCs w:val="24"/>
              </w:rPr>
              <w:t xml:space="preserve"> </w:t>
            </w:r>
            <w:r>
              <w:rPr>
                <w:spacing w:val="5"/>
                <w:sz w:val="24"/>
                <w:szCs w:val="24"/>
              </w:rPr>
              <w:t>o</w:t>
            </w:r>
            <w:r>
              <w:rPr>
                <w:sz w:val="24"/>
                <w:szCs w:val="24"/>
              </w:rPr>
              <w:t>n</w:t>
            </w:r>
            <w:r>
              <w:rPr>
                <w:spacing w:val="-3"/>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z w:val="24"/>
                <w:szCs w:val="24"/>
              </w:rPr>
              <w:t>d</w:t>
            </w:r>
            <w:r>
              <w:rPr>
                <w:spacing w:val="-1"/>
                <w:sz w:val="24"/>
                <w:szCs w:val="24"/>
              </w:rPr>
              <w:t>a</w:t>
            </w:r>
            <w:r>
              <w:rPr>
                <w:spacing w:val="1"/>
                <w:sz w:val="24"/>
                <w:szCs w:val="24"/>
              </w:rPr>
              <w:t>r</w:t>
            </w:r>
            <w:r>
              <w:rPr>
                <w:sz w:val="24"/>
                <w:szCs w:val="24"/>
              </w:rPr>
              <w:t>d</w:t>
            </w:r>
            <w:r>
              <w:rPr>
                <w:spacing w:val="7"/>
                <w:sz w:val="24"/>
                <w:szCs w:val="24"/>
              </w:rPr>
              <w:t xml:space="preserve"> </w:t>
            </w:r>
            <w:r>
              <w:rPr>
                <w:spacing w:val="-9"/>
                <w:sz w:val="24"/>
                <w:szCs w:val="24"/>
              </w:rPr>
              <w:t>l</w:t>
            </w:r>
            <w:r>
              <w:rPr>
                <w:spacing w:val="4"/>
                <w:sz w:val="24"/>
                <w:szCs w:val="24"/>
              </w:rPr>
              <w:t>e</w:t>
            </w:r>
            <w:r>
              <w:rPr>
                <w:spacing w:val="-5"/>
                <w:sz w:val="24"/>
                <w:szCs w:val="24"/>
              </w:rPr>
              <w:t>n</w:t>
            </w:r>
            <w:r>
              <w:rPr>
                <w:sz w:val="24"/>
                <w:szCs w:val="24"/>
              </w:rPr>
              <w:t>g</w:t>
            </w:r>
            <w:r>
              <w:rPr>
                <w:spacing w:val="5"/>
                <w:sz w:val="24"/>
                <w:szCs w:val="24"/>
              </w:rPr>
              <w:t>t</w:t>
            </w:r>
            <w:r>
              <w:rPr>
                <w:sz w:val="24"/>
                <w:szCs w:val="24"/>
              </w:rPr>
              <w:t>h</w:t>
            </w:r>
            <w:r>
              <w:rPr>
                <w:spacing w:val="-3"/>
                <w:sz w:val="24"/>
                <w:szCs w:val="24"/>
              </w:rPr>
              <w:t xml:space="preserve"> </w:t>
            </w:r>
            <w:r>
              <w:rPr>
                <w:spacing w:val="5"/>
                <w:sz w:val="24"/>
                <w:szCs w:val="24"/>
              </w:rPr>
              <w:t>o</w:t>
            </w:r>
            <w:r>
              <w:rPr>
                <w:sz w:val="24"/>
                <w:szCs w:val="24"/>
              </w:rPr>
              <w:t xml:space="preserve">f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tc>
        <w:tc>
          <w:tcPr>
            <w:tcW w:w="1259" w:type="dxa"/>
            <w:tcBorders>
              <w:top w:val="single" w:sz="4" w:space="0" w:color="000000"/>
              <w:left w:val="single" w:sz="4" w:space="0" w:color="000000"/>
              <w:bottom w:val="single" w:sz="4" w:space="0" w:color="000000"/>
              <w:right w:val="single" w:sz="4" w:space="0" w:color="000000"/>
            </w:tcBorders>
          </w:tcPr>
          <w:p w:rsidR="008D75EE" w:rsidRDefault="00B30AA0">
            <w:pPr>
              <w:spacing w:before="5"/>
              <w:ind w:left="532" w:right="438"/>
              <w:jc w:val="center"/>
              <w:rPr>
                <w:sz w:val="24"/>
                <w:szCs w:val="24"/>
              </w:rPr>
            </w:pPr>
            <w:r>
              <w:rPr>
                <w:sz w:val="24"/>
                <w:szCs w:val="24"/>
              </w:rPr>
              <w:t>%</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307"/>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7</w:t>
            </w:r>
            <w:r>
              <w:rPr>
                <w:spacing w:val="2"/>
                <w:sz w:val="24"/>
                <w:szCs w:val="24"/>
              </w:rPr>
              <w:t>.</w:t>
            </w:r>
            <w:r>
              <w:rPr>
                <w:sz w:val="24"/>
                <w:szCs w:val="24"/>
              </w:rPr>
              <w:t>25</w:t>
            </w:r>
          </w:p>
        </w:tc>
        <w:tc>
          <w:tcPr>
            <w:tcW w:w="5050"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105"/>
              <w:rPr>
                <w:sz w:val="24"/>
                <w:szCs w:val="24"/>
              </w:rPr>
            </w:pPr>
            <w:r>
              <w:rPr>
                <w:sz w:val="24"/>
                <w:szCs w:val="24"/>
              </w:rPr>
              <w:t>D</w:t>
            </w:r>
            <w:r>
              <w:rPr>
                <w:spacing w:val="1"/>
                <w:sz w:val="24"/>
                <w:szCs w:val="24"/>
              </w:rPr>
              <w:t>r</w:t>
            </w:r>
            <w:r>
              <w:rPr>
                <w:spacing w:val="5"/>
                <w:sz w:val="24"/>
                <w:szCs w:val="24"/>
              </w:rPr>
              <w:t>u</w:t>
            </w:r>
            <w:r>
              <w:rPr>
                <w:sz w:val="24"/>
                <w:szCs w:val="24"/>
              </w:rPr>
              <w:t>m</w:t>
            </w:r>
            <w:r>
              <w:rPr>
                <w:spacing w:val="-1"/>
                <w:sz w:val="24"/>
                <w:szCs w:val="24"/>
              </w:rPr>
              <w:t xml:space="preserve"> </w:t>
            </w:r>
            <w:r>
              <w:rPr>
                <w:spacing w:val="-9"/>
                <w:sz w:val="24"/>
                <w:szCs w:val="24"/>
              </w:rPr>
              <w:t>i</w:t>
            </w:r>
            <w:r>
              <w:rPr>
                <w:sz w:val="24"/>
                <w:szCs w:val="24"/>
              </w:rPr>
              <w:t>s</w:t>
            </w:r>
            <w:r>
              <w:rPr>
                <w:spacing w:val="1"/>
                <w:sz w:val="24"/>
                <w:szCs w:val="24"/>
              </w:rPr>
              <w:t xml:space="preserve"> </w:t>
            </w:r>
            <w:r>
              <w:rPr>
                <w:spacing w:val="-1"/>
                <w:sz w:val="24"/>
                <w:szCs w:val="24"/>
              </w:rPr>
              <w:t>a</w:t>
            </w:r>
            <w:r>
              <w:rPr>
                <w:sz w:val="24"/>
                <w:szCs w:val="24"/>
              </w:rPr>
              <w:t>s p</w:t>
            </w:r>
            <w:r>
              <w:rPr>
                <w:spacing w:val="-1"/>
                <w:sz w:val="24"/>
                <w:szCs w:val="24"/>
              </w:rPr>
              <w:t>e</w:t>
            </w:r>
            <w:r>
              <w:rPr>
                <w:sz w:val="24"/>
                <w:szCs w:val="24"/>
              </w:rPr>
              <w:t>r</w:t>
            </w:r>
            <w:r>
              <w:rPr>
                <w:spacing w:val="4"/>
                <w:sz w:val="24"/>
                <w:szCs w:val="24"/>
              </w:rPr>
              <w:t xml:space="preserve"> </w:t>
            </w:r>
            <w:r>
              <w:rPr>
                <w:spacing w:val="-2"/>
                <w:sz w:val="24"/>
                <w:szCs w:val="24"/>
              </w:rPr>
              <w:t>s</w:t>
            </w:r>
            <w:r>
              <w:rPr>
                <w:sz w:val="24"/>
                <w:szCs w:val="24"/>
              </w:rPr>
              <w:t>p</w:t>
            </w:r>
            <w:r>
              <w:rPr>
                <w:spacing w:val="-1"/>
                <w:sz w:val="24"/>
                <w:szCs w:val="24"/>
              </w:rPr>
              <w:t>e</w:t>
            </w:r>
            <w:r>
              <w:rPr>
                <w:spacing w:val="4"/>
                <w:sz w:val="24"/>
                <w:szCs w:val="24"/>
              </w:rPr>
              <w:t>c</w:t>
            </w:r>
            <w:r>
              <w:rPr>
                <w:spacing w:val="-4"/>
                <w:sz w:val="24"/>
                <w:szCs w:val="24"/>
              </w:rPr>
              <w:t>i</w:t>
            </w:r>
            <w:r>
              <w:rPr>
                <w:spacing w:val="1"/>
                <w:sz w:val="24"/>
                <w:szCs w:val="24"/>
              </w:rPr>
              <w:t>f</w:t>
            </w:r>
            <w:r>
              <w:rPr>
                <w:spacing w:val="-4"/>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p>
        </w:tc>
        <w:tc>
          <w:tcPr>
            <w:tcW w:w="1259" w:type="dxa"/>
            <w:tcBorders>
              <w:top w:val="single" w:sz="4" w:space="0" w:color="000000"/>
              <w:left w:val="single" w:sz="4" w:space="0" w:color="000000"/>
              <w:bottom w:val="single" w:sz="4" w:space="0" w:color="000000"/>
              <w:right w:val="single" w:sz="4" w:space="0" w:color="000000"/>
            </w:tcBorders>
          </w:tcPr>
          <w:p w:rsidR="008D75EE" w:rsidRDefault="00B30AA0">
            <w:pPr>
              <w:spacing w:line="260" w:lineRule="exact"/>
              <w:ind w:left="253"/>
              <w:rPr>
                <w:sz w:val="24"/>
                <w:szCs w:val="24"/>
              </w:rPr>
            </w:pPr>
            <w:r>
              <w:rPr>
                <w:sz w:val="24"/>
                <w:szCs w:val="24"/>
              </w:rPr>
              <w:t>Y</w:t>
            </w:r>
            <w:r>
              <w:rPr>
                <w:spacing w:val="-1"/>
                <w:sz w:val="24"/>
                <w:szCs w:val="24"/>
              </w:rPr>
              <w:t>e</w:t>
            </w:r>
            <w:r>
              <w:rPr>
                <w:spacing w:val="-2"/>
                <w:sz w:val="24"/>
                <w:szCs w:val="24"/>
              </w:rPr>
              <w:t>s</w:t>
            </w:r>
            <w:r>
              <w:rPr>
                <w:sz w:val="24"/>
                <w:szCs w:val="24"/>
              </w:rPr>
              <w:t>/No</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10"/>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pPr>
              <w:spacing w:before="8" w:line="100" w:lineRule="exact"/>
              <w:rPr>
                <w:sz w:val="11"/>
                <w:szCs w:val="11"/>
              </w:rPr>
            </w:pPr>
          </w:p>
          <w:p w:rsidR="008D75EE" w:rsidRDefault="008D75EE">
            <w:pPr>
              <w:spacing w:line="200" w:lineRule="exact"/>
            </w:pPr>
          </w:p>
          <w:p w:rsidR="008D75EE" w:rsidRDefault="00B30AA0">
            <w:pPr>
              <w:ind w:left="282"/>
              <w:rPr>
                <w:sz w:val="24"/>
                <w:szCs w:val="24"/>
              </w:rPr>
            </w:pPr>
            <w:r>
              <w:rPr>
                <w:sz w:val="24"/>
                <w:szCs w:val="24"/>
              </w:rPr>
              <w:t>7</w:t>
            </w:r>
            <w:r>
              <w:rPr>
                <w:spacing w:val="2"/>
                <w:sz w:val="24"/>
                <w:szCs w:val="24"/>
              </w:rPr>
              <w:t>.</w:t>
            </w:r>
            <w:r>
              <w:rPr>
                <w:sz w:val="24"/>
                <w:szCs w:val="24"/>
              </w:rPr>
              <w:t>26</w:t>
            </w:r>
          </w:p>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8" w:line="100" w:lineRule="exact"/>
              <w:rPr>
                <w:sz w:val="11"/>
                <w:szCs w:val="11"/>
              </w:rPr>
            </w:pPr>
          </w:p>
          <w:p w:rsidR="008D75EE" w:rsidRDefault="008D75EE">
            <w:pPr>
              <w:spacing w:line="200" w:lineRule="exact"/>
            </w:pPr>
          </w:p>
          <w:p w:rsidR="008D75EE" w:rsidRDefault="00B30AA0">
            <w:pPr>
              <w:ind w:left="105"/>
              <w:rPr>
                <w:sz w:val="24"/>
                <w:szCs w:val="24"/>
              </w:rPr>
            </w:pPr>
            <w:r>
              <w:rPr>
                <w:sz w:val="24"/>
                <w:szCs w:val="24"/>
              </w:rPr>
              <w:t>N</w:t>
            </w:r>
            <w:r>
              <w:rPr>
                <w:spacing w:val="4"/>
                <w:sz w:val="24"/>
                <w:szCs w:val="24"/>
              </w:rPr>
              <w:t>o</w:t>
            </w:r>
            <w:r>
              <w:rPr>
                <w:spacing w:val="-4"/>
                <w:sz w:val="24"/>
                <w:szCs w:val="24"/>
              </w:rPr>
              <w:t>mi</w:t>
            </w:r>
            <w:r>
              <w:rPr>
                <w:sz w:val="24"/>
                <w:szCs w:val="24"/>
              </w:rPr>
              <w:t>n</w:t>
            </w:r>
            <w:r>
              <w:rPr>
                <w:spacing w:val="4"/>
                <w:sz w:val="24"/>
                <w:szCs w:val="24"/>
              </w:rPr>
              <w:t>a</w:t>
            </w:r>
            <w:r>
              <w:rPr>
                <w:sz w:val="24"/>
                <w:szCs w:val="24"/>
              </w:rPr>
              <w:t>l</w:t>
            </w:r>
            <w:r>
              <w:rPr>
                <w:spacing w:val="-6"/>
                <w:sz w:val="24"/>
                <w:szCs w:val="24"/>
              </w:rPr>
              <w:t xml:space="preserve"> </w:t>
            </w:r>
            <w:r>
              <w:rPr>
                <w:spacing w:val="-1"/>
                <w:sz w:val="24"/>
                <w:szCs w:val="24"/>
              </w:rPr>
              <w:t>c</w:t>
            </w:r>
            <w:r>
              <w:rPr>
                <w:spacing w:val="1"/>
                <w:sz w:val="24"/>
                <w:szCs w:val="24"/>
              </w:rPr>
              <w:t>r</w:t>
            </w:r>
            <w:r>
              <w:rPr>
                <w:spacing w:val="5"/>
                <w:sz w:val="24"/>
                <w:szCs w:val="24"/>
              </w:rPr>
              <w:t>o</w:t>
            </w:r>
            <w:r>
              <w:rPr>
                <w:spacing w:val="-2"/>
                <w:sz w:val="24"/>
                <w:szCs w:val="24"/>
              </w:rPr>
              <w:t>s</w:t>
            </w:r>
            <w:r>
              <w:rPr>
                <w:sz w:val="24"/>
                <w:szCs w:val="24"/>
              </w:rPr>
              <w:t xml:space="preserve">s </w:t>
            </w:r>
            <w:r>
              <w:rPr>
                <w:spacing w:val="-2"/>
                <w:sz w:val="24"/>
                <w:szCs w:val="24"/>
              </w:rPr>
              <w:t>s</w:t>
            </w:r>
            <w:r>
              <w:rPr>
                <w:spacing w:val="-1"/>
                <w:sz w:val="24"/>
                <w:szCs w:val="24"/>
              </w:rPr>
              <w:t>ec</w:t>
            </w:r>
            <w:r>
              <w:rPr>
                <w:spacing w:val="5"/>
                <w:sz w:val="24"/>
                <w:szCs w:val="24"/>
              </w:rPr>
              <w:t>t</w:t>
            </w:r>
            <w:r>
              <w:rPr>
                <w:spacing w:val="-9"/>
                <w:sz w:val="24"/>
                <w:szCs w:val="24"/>
              </w:rPr>
              <w:t>i</w:t>
            </w:r>
            <w:r>
              <w:rPr>
                <w:spacing w:val="5"/>
                <w:sz w:val="24"/>
                <w:szCs w:val="24"/>
              </w:rPr>
              <w:t>o</w:t>
            </w:r>
            <w:r>
              <w:rPr>
                <w:sz w:val="24"/>
                <w:szCs w:val="24"/>
              </w:rPr>
              <w:t>n</w:t>
            </w:r>
            <w:r>
              <w:rPr>
                <w:spacing w:val="4"/>
                <w:sz w:val="24"/>
                <w:szCs w:val="24"/>
              </w:rPr>
              <w:t>a</w:t>
            </w:r>
            <w:r>
              <w:rPr>
                <w:sz w:val="24"/>
                <w:szCs w:val="24"/>
              </w:rPr>
              <w:t>l</w:t>
            </w:r>
            <w:r>
              <w:rPr>
                <w:spacing w:val="-5"/>
                <w:sz w:val="24"/>
                <w:szCs w:val="24"/>
              </w:rPr>
              <w:t xml:space="preserve"> </w:t>
            </w:r>
            <w:r>
              <w:rPr>
                <w:spacing w:val="-1"/>
                <w:sz w:val="24"/>
                <w:szCs w:val="24"/>
              </w:rPr>
              <w:t>a</w:t>
            </w:r>
            <w:r>
              <w:rPr>
                <w:spacing w:val="1"/>
                <w:sz w:val="24"/>
                <w:szCs w:val="24"/>
              </w:rPr>
              <w:t>r</w:t>
            </w:r>
            <w:r>
              <w:rPr>
                <w:spacing w:val="-1"/>
                <w:sz w:val="24"/>
                <w:szCs w:val="24"/>
              </w:rPr>
              <w:t>e</w:t>
            </w:r>
            <w:r>
              <w:rPr>
                <w:sz w:val="24"/>
                <w:szCs w:val="24"/>
              </w:rPr>
              <w:t>a</w:t>
            </w:r>
            <w:r>
              <w:rPr>
                <w:spacing w:val="1"/>
                <w:sz w:val="24"/>
                <w:szCs w:val="24"/>
              </w:rPr>
              <w:t xml:space="preserve"> </w:t>
            </w:r>
            <w:r>
              <w:rPr>
                <w:spacing w:val="5"/>
                <w:sz w:val="24"/>
                <w:szCs w:val="24"/>
              </w:rPr>
              <w:t>o</w:t>
            </w:r>
            <w:r>
              <w:rPr>
                <w:sz w:val="24"/>
                <w:szCs w:val="24"/>
              </w:rPr>
              <w:t>f</w:t>
            </w:r>
            <w:r>
              <w:rPr>
                <w:spacing w:val="-5"/>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pacing w:val="5"/>
                <w:sz w:val="24"/>
                <w:szCs w:val="24"/>
              </w:rPr>
              <w:t>t</w:t>
            </w:r>
            <w:r>
              <w:rPr>
                <w:sz w:val="24"/>
                <w:szCs w:val="24"/>
              </w:rPr>
              <w:t>or</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1"/>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1" w:line="100" w:lineRule="exact"/>
              <w:rPr>
                <w:sz w:val="10"/>
                <w:szCs w:val="10"/>
              </w:rPr>
            </w:pPr>
          </w:p>
          <w:p w:rsidR="008D75EE" w:rsidRDefault="00B30AA0">
            <w:pPr>
              <w:ind w:left="105"/>
              <w:rPr>
                <w:sz w:val="24"/>
                <w:szCs w:val="24"/>
              </w:rPr>
            </w:pPr>
            <w:r>
              <w:rPr>
                <w:spacing w:val="-1"/>
                <w:sz w:val="24"/>
                <w:szCs w:val="24"/>
              </w:rPr>
              <w:t>a</w:t>
            </w:r>
            <w:r>
              <w:rPr>
                <w:sz w:val="24"/>
                <w:szCs w:val="24"/>
              </w:rPr>
              <w:t>.</w:t>
            </w:r>
            <w:r>
              <w:rPr>
                <w:spacing w:val="4"/>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pacing w:val="5"/>
                <w:sz w:val="24"/>
                <w:szCs w:val="24"/>
              </w:rPr>
              <w:t>n</w:t>
            </w:r>
            <w:r>
              <w:rPr>
                <w:spacing w:val="-4"/>
                <w:sz w:val="24"/>
                <w:szCs w:val="24"/>
              </w:rPr>
              <w:t>i</w:t>
            </w:r>
            <w:r>
              <w:rPr>
                <w:spacing w:val="5"/>
                <w:sz w:val="24"/>
                <w:szCs w:val="24"/>
              </w:rPr>
              <w:t>u</w:t>
            </w:r>
            <w:r>
              <w:rPr>
                <w:sz w:val="24"/>
                <w:szCs w:val="24"/>
              </w:rPr>
              <w:t>m</w:t>
            </w:r>
            <w:proofErr w:type="spellEnd"/>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pPr>
              <w:spacing w:before="1" w:line="100" w:lineRule="exact"/>
              <w:rPr>
                <w:sz w:val="10"/>
                <w:szCs w:val="10"/>
              </w:rPr>
            </w:pPr>
          </w:p>
          <w:p w:rsidR="008D75EE" w:rsidRDefault="00B30AA0">
            <w:pPr>
              <w:ind w:left="297"/>
              <w:rPr>
                <w:sz w:val="24"/>
                <w:szCs w:val="24"/>
              </w:rPr>
            </w:pPr>
            <w:r>
              <w:rPr>
                <w:spacing w:val="1"/>
                <w:sz w:val="24"/>
                <w:szCs w:val="24"/>
              </w:rPr>
              <w:t>S</w:t>
            </w:r>
            <w:r>
              <w:rPr>
                <w:sz w:val="24"/>
                <w:szCs w:val="24"/>
              </w:rPr>
              <w:t>q</w:t>
            </w:r>
            <w:r>
              <w:rPr>
                <w:spacing w:val="2"/>
                <w:sz w:val="24"/>
                <w:szCs w:val="24"/>
              </w:rPr>
              <w:t>.</w:t>
            </w:r>
            <w:r>
              <w:rPr>
                <w:spacing w:val="-4"/>
                <w:sz w:val="24"/>
                <w:szCs w:val="24"/>
              </w:rPr>
              <w:t>m</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6"/>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B30AA0">
            <w:pPr>
              <w:spacing w:before="82"/>
              <w:ind w:left="105"/>
              <w:rPr>
                <w:sz w:val="24"/>
                <w:szCs w:val="24"/>
              </w:rPr>
            </w:pPr>
            <w:r>
              <w:rPr>
                <w:spacing w:val="-5"/>
                <w:sz w:val="24"/>
                <w:szCs w:val="24"/>
              </w:rPr>
              <w:t>b</w:t>
            </w:r>
            <w:r>
              <w:rPr>
                <w:spacing w:val="2"/>
                <w:sz w:val="24"/>
                <w:szCs w:val="24"/>
              </w:rPr>
              <w:t xml:space="preserve">. Steel </w:t>
            </w:r>
            <w:r>
              <w:rPr>
                <w:spacing w:val="-2"/>
                <w:sz w:val="24"/>
                <w:szCs w:val="24"/>
              </w:rPr>
              <w:t>C</w:t>
            </w:r>
            <w:r>
              <w:rPr>
                <w:spacing w:val="5"/>
                <w:sz w:val="24"/>
                <w:szCs w:val="24"/>
              </w:rPr>
              <w:t>o</w:t>
            </w:r>
            <w:r>
              <w:rPr>
                <w:spacing w:val="1"/>
                <w:sz w:val="24"/>
                <w:szCs w:val="24"/>
              </w:rPr>
              <w:t>r</w:t>
            </w:r>
            <w:r>
              <w:rPr>
                <w:sz w:val="24"/>
                <w:szCs w:val="24"/>
              </w:rPr>
              <w:t>e (EHS/UHS/if any)</w:t>
            </w:r>
          </w:p>
        </w:tc>
        <w:tc>
          <w:tcPr>
            <w:tcW w:w="1259" w:type="dxa"/>
            <w:tcBorders>
              <w:top w:val="single" w:sz="4" w:space="0" w:color="000000"/>
              <w:left w:val="single" w:sz="4" w:space="0" w:color="000000"/>
              <w:bottom w:val="single" w:sz="4" w:space="0" w:color="000000"/>
              <w:right w:val="single" w:sz="4" w:space="0" w:color="000000"/>
            </w:tcBorders>
          </w:tcPr>
          <w:p w:rsidR="008D75EE" w:rsidRDefault="00B30AA0">
            <w:pPr>
              <w:spacing w:before="82"/>
              <w:ind w:left="297"/>
              <w:rPr>
                <w:sz w:val="24"/>
                <w:szCs w:val="24"/>
              </w:rPr>
            </w:pPr>
            <w:r>
              <w:rPr>
                <w:spacing w:val="1"/>
                <w:sz w:val="24"/>
                <w:szCs w:val="24"/>
              </w:rPr>
              <w:t>S</w:t>
            </w:r>
            <w:r>
              <w:rPr>
                <w:sz w:val="24"/>
                <w:szCs w:val="24"/>
              </w:rPr>
              <w:t>q</w:t>
            </w:r>
            <w:r>
              <w:rPr>
                <w:spacing w:val="2"/>
                <w:sz w:val="24"/>
                <w:szCs w:val="24"/>
              </w:rPr>
              <w:t>.</w:t>
            </w:r>
            <w:r>
              <w:rPr>
                <w:spacing w:val="-4"/>
                <w:sz w:val="24"/>
                <w:szCs w:val="24"/>
              </w:rPr>
              <w:t>m</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572"/>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B30AA0">
            <w:pPr>
              <w:spacing w:before="77"/>
              <w:ind w:left="105"/>
              <w:rPr>
                <w:sz w:val="24"/>
                <w:szCs w:val="24"/>
              </w:rPr>
            </w:pPr>
            <w:r>
              <w:rPr>
                <w:spacing w:val="-1"/>
                <w:sz w:val="24"/>
                <w:szCs w:val="24"/>
              </w:rPr>
              <w:t>c</w:t>
            </w:r>
            <w:r>
              <w:rPr>
                <w:sz w:val="24"/>
                <w:szCs w:val="24"/>
              </w:rPr>
              <w:t>.</w:t>
            </w:r>
            <w:r>
              <w:rPr>
                <w:spacing w:val="4"/>
                <w:sz w:val="24"/>
                <w:szCs w:val="24"/>
              </w:rPr>
              <w:t xml:space="preserve"> </w:t>
            </w:r>
            <w:r>
              <w:rPr>
                <w:spacing w:val="-3"/>
                <w:sz w:val="24"/>
                <w:szCs w:val="24"/>
              </w:rPr>
              <w:t>T</w:t>
            </w:r>
            <w:r>
              <w:rPr>
                <w:sz w:val="24"/>
                <w:szCs w:val="24"/>
              </w:rPr>
              <w:t>o</w:t>
            </w:r>
            <w:r>
              <w:rPr>
                <w:spacing w:val="5"/>
                <w:sz w:val="24"/>
                <w:szCs w:val="24"/>
              </w:rPr>
              <w:t>t</w:t>
            </w:r>
            <w:r>
              <w:rPr>
                <w:spacing w:val="-1"/>
                <w:sz w:val="24"/>
                <w:szCs w:val="24"/>
              </w:rPr>
              <w:t>a</w:t>
            </w:r>
            <w:r>
              <w:rPr>
                <w:sz w:val="24"/>
                <w:szCs w:val="24"/>
              </w:rPr>
              <w:t>l</w:t>
            </w:r>
          </w:p>
        </w:tc>
        <w:tc>
          <w:tcPr>
            <w:tcW w:w="1259" w:type="dxa"/>
            <w:tcBorders>
              <w:top w:val="single" w:sz="4" w:space="0" w:color="000000"/>
              <w:left w:val="single" w:sz="4" w:space="0" w:color="000000"/>
              <w:bottom w:val="single" w:sz="4" w:space="0" w:color="000000"/>
              <w:right w:val="single" w:sz="4" w:space="0" w:color="000000"/>
            </w:tcBorders>
          </w:tcPr>
          <w:p w:rsidR="008D75EE" w:rsidRDefault="00B30AA0">
            <w:pPr>
              <w:spacing w:before="77"/>
              <w:ind w:left="297"/>
              <w:rPr>
                <w:sz w:val="24"/>
                <w:szCs w:val="24"/>
              </w:rPr>
            </w:pPr>
            <w:r>
              <w:rPr>
                <w:spacing w:val="1"/>
                <w:sz w:val="24"/>
                <w:szCs w:val="24"/>
              </w:rPr>
              <w:t>S</w:t>
            </w:r>
            <w:r>
              <w:rPr>
                <w:sz w:val="24"/>
                <w:szCs w:val="24"/>
              </w:rPr>
              <w:t>q</w:t>
            </w:r>
            <w:r>
              <w:rPr>
                <w:spacing w:val="2"/>
                <w:sz w:val="24"/>
                <w:szCs w:val="24"/>
              </w:rPr>
              <w:t>.</w:t>
            </w:r>
            <w:r>
              <w:rPr>
                <w:spacing w:val="-4"/>
                <w:sz w:val="24"/>
                <w:szCs w:val="24"/>
              </w:rPr>
              <w:t>m</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10"/>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282"/>
              <w:rPr>
                <w:sz w:val="24"/>
                <w:szCs w:val="24"/>
              </w:rPr>
            </w:pPr>
            <w:r>
              <w:rPr>
                <w:sz w:val="24"/>
                <w:szCs w:val="24"/>
              </w:rPr>
              <w:t>7</w:t>
            </w:r>
            <w:r>
              <w:rPr>
                <w:spacing w:val="2"/>
                <w:sz w:val="24"/>
                <w:szCs w:val="24"/>
              </w:rPr>
              <w:t>.</w:t>
            </w:r>
            <w:r>
              <w:rPr>
                <w:sz w:val="24"/>
                <w:szCs w:val="24"/>
              </w:rPr>
              <w:t>27</w:t>
            </w:r>
          </w:p>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105"/>
              <w:rPr>
                <w:sz w:val="24"/>
                <w:szCs w:val="24"/>
              </w:rPr>
            </w:pPr>
            <w:r>
              <w:rPr>
                <w:sz w:val="24"/>
                <w:szCs w:val="24"/>
              </w:rPr>
              <w:t>N</w:t>
            </w:r>
            <w:r>
              <w:rPr>
                <w:spacing w:val="4"/>
                <w:sz w:val="24"/>
                <w:szCs w:val="24"/>
              </w:rPr>
              <w:t>o</w:t>
            </w:r>
            <w:r>
              <w:rPr>
                <w:spacing w:val="-4"/>
                <w:sz w:val="24"/>
                <w:szCs w:val="24"/>
              </w:rPr>
              <w:t>mi</w:t>
            </w:r>
            <w:r>
              <w:rPr>
                <w:sz w:val="24"/>
                <w:szCs w:val="24"/>
              </w:rPr>
              <w:t>n</w:t>
            </w:r>
            <w:r>
              <w:rPr>
                <w:spacing w:val="4"/>
                <w:sz w:val="24"/>
                <w:szCs w:val="24"/>
              </w:rPr>
              <w:t>a</w:t>
            </w:r>
            <w:r>
              <w:rPr>
                <w:sz w:val="24"/>
                <w:szCs w:val="24"/>
              </w:rPr>
              <w:t>l</w:t>
            </w:r>
            <w:r>
              <w:rPr>
                <w:spacing w:val="-6"/>
                <w:sz w:val="24"/>
                <w:szCs w:val="24"/>
              </w:rPr>
              <w:t xml:space="preserve"> </w:t>
            </w:r>
            <w:r>
              <w:rPr>
                <w:sz w:val="24"/>
                <w:szCs w:val="24"/>
              </w:rPr>
              <w:t>w</w:t>
            </w:r>
            <w:r>
              <w:rPr>
                <w:spacing w:val="3"/>
                <w:sz w:val="24"/>
                <w:szCs w:val="24"/>
              </w:rPr>
              <w:t>e</w:t>
            </w:r>
            <w:r>
              <w:rPr>
                <w:spacing w:val="-4"/>
                <w:sz w:val="24"/>
                <w:szCs w:val="24"/>
              </w:rPr>
              <w:t>i</w:t>
            </w:r>
            <w:r>
              <w:rPr>
                <w:spacing w:val="5"/>
                <w:sz w:val="24"/>
                <w:szCs w:val="24"/>
              </w:rPr>
              <w:t>g</w:t>
            </w:r>
            <w:r>
              <w:rPr>
                <w:spacing w:val="-5"/>
                <w:sz w:val="24"/>
                <w:szCs w:val="24"/>
              </w:rPr>
              <w:t>h</w:t>
            </w:r>
            <w:r>
              <w:rPr>
                <w:sz w:val="24"/>
                <w:szCs w:val="24"/>
              </w:rPr>
              <w:t>t</w:t>
            </w:r>
            <w:r>
              <w:rPr>
                <w:spacing w:val="3"/>
                <w:sz w:val="24"/>
                <w:szCs w:val="24"/>
              </w:rPr>
              <w:t xml:space="preserve"> </w:t>
            </w:r>
            <w:r>
              <w:rPr>
                <w:spacing w:val="5"/>
                <w:sz w:val="24"/>
                <w:szCs w:val="24"/>
              </w:rPr>
              <w:t>o</w:t>
            </w:r>
            <w:r>
              <w:rPr>
                <w:sz w:val="24"/>
                <w:szCs w:val="24"/>
              </w:rPr>
              <w:t>f</w:t>
            </w:r>
            <w:r>
              <w:rPr>
                <w:spacing w:val="-6"/>
                <w:sz w:val="24"/>
                <w:szCs w:val="24"/>
              </w:rPr>
              <w:t xml:space="preserve"> </w:t>
            </w:r>
            <w:r>
              <w:rPr>
                <w:spacing w:val="5"/>
                <w:sz w:val="24"/>
                <w:szCs w:val="24"/>
              </w:rPr>
              <w:t>t</w:t>
            </w:r>
            <w:r>
              <w:rPr>
                <w:spacing w:val="-5"/>
                <w:sz w:val="24"/>
                <w:szCs w:val="24"/>
              </w:rPr>
              <w:t>h</w:t>
            </w:r>
            <w:r>
              <w:rPr>
                <w:sz w:val="24"/>
                <w:szCs w:val="24"/>
              </w:rPr>
              <w:t>e</w:t>
            </w:r>
            <w:r>
              <w:rPr>
                <w:spacing w:val="3"/>
                <w:sz w:val="24"/>
                <w:szCs w:val="24"/>
              </w:rPr>
              <w:t xml:space="preserve"> </w:t>
            </w:r>
            <w:r>
              <w:rPr>
                <w:spacing w:val="-1"/>
                <w:sz w:val="24"/>
                <w:szCs w:val="24"/>
              </w:rPr>
              <w:t>c</w:t>
            </w:r>
            <w:r>
              <w:rPr>
                <w:spacing w:val="5"/>
                <w:sz w:val="24"/>
                <w:szCs w:val="24"/>
              </w:rPr>
              <w:t>o</w:t>
            </w:r>
            <w:r>
              <w:rPr>
                <w:spacing w:val="-5"/>
                <w:sz w:val="24"/>
                <w:szCs w:val="24"/>
              </w:rPr>
              <w:t>n</w:t>
            </w:r>
            <w:r>
              <w:rPr>
                <w:sz w:val="24"/>
                <w:szCs w:val="24"/>
              </w:rPr>
              <w:t>du</w:t>
            </w:r>
            <w:r>
              <w:rPr>
                <w:spacing w:val="-1"/>
                <w:sz w:val="24"/>
                <w:szCs w:val="24"/>
              </w:rPr>
              <w:t>c</w:t>
            </w:r>
            <w:r>
              <w:rPr>
                <w:sz w:val="24"/>
                <w:szCs w:val="24"/>
              </w:rPr>
              <w:t>t</w:t>
            </w:r>
            <w:r>
              <w:rPr>
                <w:spacing w:val="5"/>
                <w:sz w:val="24"/>
                <w:szCs w:val="24"/>
              </w:rPr>
              <w:t>o</w:t>
            </w:r>
            <w:r>
              <w:rPr>
                <w:sz w:val="24"/>
                <w:szCs w:val="24"/>
              </w:rPr>
              <w:t>r</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10"/>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105"/>
              <w:rPr>
                <w:sz w:val="24"/>
                <w:szCs w:val="24"/>
              </w:rPr>
            </w:pPr>
            <w:r>
              <w:rPr>
                <w:spacing w:val="-1"/>
                <w:sz w:val="24"/>
                <w:szCs w:val="24"/>
              </w:rPr>
              <w:t>a</w:t>
            </w:r>
            <w:r>
              <w:rPr>
                <w:sz w:val="24"/>
                <w:szCs w:val="24"/>
              </w:rPr>
              <w:t>.</w:t>
            </w:r>
            <w:r>
              <w:rPr>
                <w:spacing w:val="5"/>
                <w:sz w:val="24"/>
                <w:szCs w:val="24"/>
              </w:rPr>
              <w:t xml:space="preserve"> </w:t>
            </w:r>
            <w:proofErr w:type="spellStart"/>
            <w:r>
              <w:rPr>
                <w:sz w:val="24"/>
                <w:szCs w:val="24"/>
              </w:rPr>
              <w:t>A</w:t>
            </w:r>
            <w:r>
              <w:rPr>
                <w:spacing w:val="-10"/>
                <w:sz w:val="24"/>
                <w:szCs w:val="24"/>
              </w:rPr>
              <w:t>l</w:t>
            </w:r>
            <w:r>
              <w:rPr>
                <w:spacing w:val="5"/>
                <w:sz w:val="24"/>
                <w:szCs w:val="24"/>
              </w:rPr>
              <w:t>u</w:t>
            </w:r>
            <w:r>
              <w:rPr>
                <w:sz w:val="24"/>
                <w:szCs w:val="24"/>
              </w:rPr>
              <w:t>m</w:t>
            </w:r>
            <w:r>
              <w:rPr>
                <w:spacing w:val="-4"/>
                <w:sz w:val="24"/>
                <w:szCs w:val="24"/>
              </w:rPr>
              <w:t>i</w:t>
            </w:r>
            <w:r>
              <w:rPr>
                <w:sz w:val="24"/>
                <w:szCs w:val="24"/>
              </w:rPr>
              <w:t>n</w:t>
            </w:r>
            <w:r>
              <w:rPr>
                <w:spacing w:val="-4"/>
                <w:sz w:val="24"/>
                <w:szCs w:val="24"/>
              </w:rPr>
              <w:t>i</w:t>
            </w:r>
            <w:r>
              <w:rPr>
                <w:spacing w:val="5"/>
                <w:sz w:val="24"/>
                <w:szCs w:val="24"/>
              </w:rPr>
              <w:t>u</w:t>
            </w:r>
            <w:r>
              <w:rPr>
                <w:sz w:val="24"/>
                <w:szCs w:val="24"/>
              </w:rPr>
              <w:t>m</w:t>
            </w:r>
            <w:proofErr w:type="spellEnd"/>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316"/>
              <w:rPr>
                <w:sz w:val="24"/>
                <w:szCs w:val="24"/>
              </w:rPr>
            </w:pPr>
            <w:r>
              <w:rPr>
                <w:spacing w:val="-5"/>
                <w:sz w:val="24"/>
                <w:szCs w:val="24"/>
              </w:rPr>
              <w:t>K</w:t>
            </w:r>
            <w:r>
              <w:rPr>
                <w:sz w:val="24"/>
                <w:szCs w:val="24"/>
              </w:rPr>
              <w:t>g/</w:t>
            </w:r>
            <w:r>
              <w:rPr>
                <w:spacing w:val="5"/>
                <w:sz w:val="24"/>
                <w:szCs w:val="24"/>
              </w:rPr>
              <w:t>k</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05"/>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3" w:line="100" w:lineRule="exact"/>
              <w:rPr>
                <w:sz w:val="11"/>
                <w:szCs w:val="11"/>
              </w:rPr>
            </w:pPr>
          </w:p>
          <w:p w:rsidR="008D75EE" w:rsidRDefault="008D75EE">
            <w:pPr>
              <w:spacing w:line="200" w:lineRule="exact"/>
            </w:pPr>
          </w:p>
          <w:p w:rsidR="008D75EE" w:rsidRDefault="00B30AA0">
            <w:pPr>
              <w:ind w:left="105"/>
              <w:rPr>
                <w:sz w:val="24"/>
                <w:szCs w:val="24"/>
              </w:rPr>
            </w:pPr>
            <w:r>
              <w:rPr>
                <w:spacing w:val="-5"/>
                <w:sz w:val="24"/>
                <w:szCs w:val="24"/>
              </w:rPr>
              <w:t>b</w:t>
            </w:r>
            <w:r>
              <w:rPr>
                <w:sz w:val="24"/>
                <w:szCs w:val="24"/>
              </w:rPr>
              <w:t xml:space="preserve">. </w:t>
            </w:r>
            <w:r>
              <w:rPr>
                <w:spacing w:val="1"/>
                <w:sz w:val="24"/>
                <w:szCs w:val="24"/>
              </w:rPr>
              <w:t>S</w:t>
            </w:r>
            <w:r>
              <w:rPr>
                <w:spacing w:val="5"/>
                <w:sz w:val="24"/>
                <w:szCs w:val="24"/>
              </w:rPr>
              <w:t>t</w:t>
            </w:r>
            <w:r>
              <w:rPr>
                <w:spacing w:val="-1"/>
                <w:sz w:val="24"/>
                <w:szCs w:val="24"/>
              </w:rPr>
              <w:t>ee</w:t>
            </w:r>
            <w:r>
              <w:rPr>
                <w:spacing w:val="-9"/>
                <w:sz w:val="24"/>
                <w:szCs w:val="24"/>
              </w:rPr>
              <w:t xml:space="preserve">l </w:t>
            </w:r>
            <w:r>
              <w:rPr>
                <w:spacing w:val="-1"/>
                <w:sz w:val="24"/>
                <w:szCs w:val="24"/>
              </w:rPr>
              <w:t>c</w:t>
            </w:r>
            <w:r>
              <w:rPr>
                <w:spacing w:val="5"/>
                <w:sz w:val="24"/>
                <w:szCs w:val="24"/>
              </w:rPr>
              <w:t>o</w:t>
            </w:r>
            <w:r>
              <w:rPr>
                <w:spacing w:val="1"/>
                <w:sz w:val="24"/>
                <w:szCs w:val="24"/>
              </w:rPr>
              <w:t>r</w:t>
            </w:r>
            <w:r>
              <w:rPr>
                <w:sz w:val="24"/>
                <w:szCs w:val="24"/>
              </w:rPr>
              <w:t>e</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pPr>
              <w:spacing w:before="3" w:line="100" w:lineRule="exact"/>
              <w:rPr>
                <w:sz w:val="11"/>
                <w:szCs w:val="11"/>
              </w:rPr>
            </w:pPr>
          </w:p>
          <w:p w:rsidR="008D75EE" w:rsidRDefault="008D75EE">
            <w:pPr>
              <w:spacing w:line="200" w:lineRule="exact"/>
            </w:pPr>
          </w:p>
          <w:p w:rsidR="008D75EE" w:rsidRDefault="00B30AA0">
            <w:pPr>
              <w:ind w:left="316"/>
              <w:rPr>
                <w:sz w:val="24"/>
                <w:szCs w:val="24"/>
              </w:rPr>
            </w:pPr>
            <w:r>
              <w:rPr>
                <w:spacing w:val="-5"/>
                <w:sz w:val="24"/>
                <w:szCs w:val="24"/>
              </w:rPr>
              <w:t>K</w:t>
            </w:r>
            <w:r>
              <w:rPr>
                <w:sz w:val="24"/>
                <w:szCs w:val="24"/>
              </w:rPr>
              <w:t>g/</w:t>
            </w:r>
            <w:r>
              <w:rPr>
                <w:spacing w:val="5"/>
                <w:sz w:val="24"/>
                <w:szCs w:val="24"/>
              </w:rPr>
              <w:t>k</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10"/>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105"/>
              <w:rPr>
                <w:sz w:val="24"/>
                <w:szCs w:val="24"/>
              </w:rPr>
            </w:pPr>
            <w:r>
              <w:rPr>
                <w:spacing w:val="-1"/>
                <w:sz w:val="24"/>
                <w:szCs w:val="24"/>
              </w:rPr>
              <w:t>c</w:t>
            </w:r>
            <w:r>
              <w:rPr>
                <w:sz w:val="24"/>
                <w:szCs w:val="24"/>
              </w:rPr>
              <w:t>.</w:t>
            </w:r>
            <w:r>
              <w:rPr>
                <w:spacing w:val="5"/>
                <w:sz w:val="24"/>
                <w:szCs w:val="24"/>
              </w:rPr>
              <w:t xml:space="preserve"> </w:t>
            </w:r>
            <w:r>
              <w:rPr>
                <w:sz w:val="24"/>
                <w:szCs w:val="24"/>
              </w:rPr>
              <w:t>G</w:t>
            </w:r>
            <w:r>
              <w:rPr>
                <w:spacing w:val="1"/>
                <w:sz w:val="24"/>
                <w:szCs w:val="24"/>
              </w:rPr>
              <w:t>r</w:t>
            </w:r>
            <w:r>
              <w:rPr>
                <w:spacing w:val="-1"/>
                <w:sz w:val="24"/>
                <w:szCs w:val="24"/>
              </w:rPr>
              <w:t>ea</w:t>
            </w:r>
            <w:r>
              <w:rPr>
                <w:spacing w:val="-2"/>
                <w:sz w:val="24"/>
                <w:szCs w:val="24"/>
              </w:rPr>
              <w:t>s</w:t>
            </w:r>
            <w:r>
              <w:rPr>
                <w:sz w:val="24"/>
                <w:szCs w:val="24"/>
              </w:rPr>
              <w:t>e</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316"/>
              <w:rPr>
                <w:sz w:val="24"/>
                <w:szCs w:val="24"/>
              </w:rPr>
            </w:pPr>
            <w:r>
              <w:rPr>
                <w:spacing w:val="-5"/>
                <w:sz w:val="24"/>
                <w:szCs w:val="24"/>
              </w:rPr>
              <w:t>K</w:t>
            </w:r>
            <w:r>
              <w:rPr>
                <w:sz w:val="24"/>
                <w:szCs w:val="24"/>
              </w:rPr>
              <w:t>g/</w:t>
            </w:r>
            <w:r>
              <w:rPr>
                <w:spacing w:val="5"/>
                <w:sz w:val="24"/>
                <w:szCs w:val="24"/>
              </w:rPr>
              <w:t>k</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10"/>
        </w:trPr>
        <w:tc>
          <w:tcPr>
            <w:tcW w:w="989" w:type="dxa"/>
            <w:tcBorders>
              <w:top w:val="single" w:sz="4" w:space="0" w:color="000000"/>
              <w:left w:val="single" w:sz="4" w:space="0" w:color="000000"/>
              <w:bottom w:val="single" w:sz="4" w:space="0" w:color="000000"/>
              <w:right w:val="single" w:sz="4" w:space="0" w:color="000000"/>
            </w:tcBorders>
          </w:tcPr>
          <w:p w:rsidR="008D75EE" w:rsidRDefault="008D75EE"/>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105"/>
              <w:rPr>
                <w:sz w:val="24"/>
                <w:szCs w:val="24"/>
              </w:rPr>
            </w:pPr>
            <w:r>
              <w:rPr>
                <w:sz w:val="24"/>
                <w:szCs w:val="24"/>
              </w:rPr>
              <w:t xml:space="preserve">d. </w:t>
            </w:r>
            <w:r>
              <w:rPr>
                <w:spacing w:val="-3"/>
                <w:sz w:val="24"/>
                <w:szCs w:val="24"/>
              </w:rPr>
              <w:t>T</w:t>
            </w:r>
            <w:r>
              <w:rPr>
                <w:sz w:val="24"/>
                <w:szCs w:val="24"/>
              </w:rPr>
              <w:t>o</w:t>
            </w:r>
            <w:r>
              <w:rPr>
                <w:spacing w:val="5"/>
                <w:sz w:val="24"/>
                <w:szCs w:val="24"/>
              </w:rPr>
              <w:t>t</w:t>
            </w:r>
            <w:r>
              <w:rPr>
                <w:spacing w:val="-1"/>
                <w:sz w:val="24"/>
                <w:szCs w:val="24"/>
              </w:rPr>
              <w:t>a</w:t>
            </w:r>
            <w:r>
              <w:rPr>
                <w:sz w:val="24"/>
                <w:szCs w:val="24"/>
              </w:rPr>
              <w:t>l</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8D75EE">
            <w:pPr>
              <w:spacing w:line="200" w:lineRule="exact"/>
            </w:pPr>
          </w:p>
          <w:p w:rsidR="008D75EE" w:rsidRDefault="00B30AA0">
            <w:pPr>
              <w:ind w:left="316"/>
              <w:rPr>
                <w:sz w:val="24"/>
                <w:szCs w:val="24"/>
              </w:rPr>
            </w:pPr>
            <w:r>
              <w:rPr>
                <w:spacing w:val="-5"/>
                <w:sz w:val="24"/>
                <w:szCs w:val="24"/>
              </w:rPr>
              <w:t>K</w:t>
            </w:r>
            <w:r>
              <w:rPr>
                <w:sz w:val="24"/>
                <w:szCs w:val="24"/>
              </w:rPr>
              <w:t>g/</w:t>
            </w:r>
            <w:r>
              <w:rPr>
                <w:spacing w:val="5"/>
                <w:sz w:val="24"/>
                <w:szCs w:val="24"/>
              </w:rPr>
              <w:t>k</w:t>
            </w:r>
            <w:r>
              <w:rPr>
                <w:sz w:val="24"/>
                <w:szCs w:val="24"/>
              </w:rPr>
              <w:t>m</w:t>
            </w:r>
          </w:p>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903"/>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282"/>
              <w:rPr>
                <w:sz w:val="24"/>
                <w:szCs w:val="24"/>
              </w:rPr>
            </w:pPr>
            <w:r>
              <w:rPr>
                <w:sz w:val="24"/>
                <w:szCs w:val="24"/>
              </w:rPr>
              <w:t>7</w:t>
            </w:r>
            <w:r>
              <w:rPr>
                <w:spacing w:val="2"/>
                <w:sz w:val="24"/>
                <w:szCs w:val="24"/>
              </w:rPr>
              <w:t>.</w:t>
            </w:r>
            <w:r>
              <w:rPr>
                <w:sz w:val="24"/>
                <w:szCs w:val="24"/>
              </w:rPr>
              <w:t>28</w:t>
            </w:r>
          </w:p>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8" w:line="100" w:lineRule="exact"/>
              <w:rPr>
                <w:sz w:val="11"/>
                <w:szCs w:val="11"/>
              </w:rPr>
            </w:pPr>
          </w:p>
          <w:p w:rsidR="008D75EE" w:rsidRDefault="00B30AA0">
            <w:pPr>
              <w:spacing w:line="252" w:lineRule="auto"/>
              <w:ind w:left="105" w:right="223"/>
              <w:rPr>
                <w:sz w:val="24"/>
                <w:szCs w:val="24"/>
              </w:rPr>
            </w:pPr>
            <w:r>
              <w:rPr>
                <w:spacing w:val="-2"/>
                <w:sz w:val="24"/>
                <w:szCs w:val="24"/>
              </w:rPr>
              <w:t>C</w:t>
            </w:r>
            <w:r>
              <w:rPr>
                <w:sz w:val="24"/>
                <w:szCs w:val="24"/>
              </w:rPr>
              <w:t>u</w:t>
            </w:r>
            <w:r>
              <w:rPr>
                <w:spacing w:val="1"/>
                <w:sz w:val="24"/>
                <w:szCs w:val="24"/>
              </w:rPr>
              <w:t>rr</w:t>
            </w:r>
            <w:r>
              <w:rPr>
                <w:spacing w:val="-1"/>
                <w:sz w:val="24"/>
                <w:szCs w:val="24"/>
              </w:rPr>
              <w:t>e</w:t>
            </w:r>
            <w:r>
              <w:rPr>
                <w:spacing w:val="-5"/>
                <w:sz w:val="24"/>
                <w:szCs w:val="24"/>
              </w:rPr>
              <w:t>n</w:t>
            </w:r>
            <w:r>
              <w:rPr>
                <w:sz w:val="24"/>
                <w:szCs w:val="24"/>
              </w:rPr>
              <w:t>t</w:t>
            </w:r>
            <w:r>
              <w:rPr>
                <w:spacing w:val="8"/>
                <w:sz w:val="24"/>
                <w:szCs w:val="24"/>
              </w:rPr>
              <w:t xml:space="preserve"> </w:t>
            </w:r>
            <w:r>
              <w:rPr>
                <w:spacing w:val="-1"/>
                <w:sz w:val="24"/>
                <w:szCs w:val="24"/>
              </w:rPr>
              <w:t>ca</w:t>
            </w:r>
            <w:r>
              <w:rPr>
                <w:spacing w:val="-3"/>
                <w:sz w:val="24"/>
                <w:szCs w:val="24"/>
              </w:rPr>
              <w:t>r</w:t>
            </w:r>
            <w:r>
              <w:rPr>
                <w:spacing w:val="1"/>
                <w:sz w:val="24"/>
                <w:szCs w:val="24"/>
              </w:rPr>
              <w:t>r</w:t>
            </w:r>
            <w:r>
              <w:rPr>
                <w:spacing w:val="-5"/>
                <w:sz w:val="24"/>
                <w:szCs w:val="24"/>
              </w:rPr>
              <w:t>y</w:t>
            </w:r>
            <w:r>
              <w:rPr>
                <w:spacing w:val="-4"/>
                <w:sz w:val="24"/>
                <w:szCs w:val="24"/>
              </w:rPr>
              <w:t>i</w:t>
            </w:r>
            <w:r>
              <w:rPr>
                <w:sz w:val="24"/>
                <w:szCs w:val="24"/>
              </w:rPr>
              <w:t>ng</w:t>
            </w:r>
            <w:r>
              <w:rPr>
                <w:spacing w:val="-2"/>
                <w:sz w:val="24"/>
                <w:szCs w:val="24"/>
              </w:rPr>
              <w:t xml:space="preserve"> </w:t>
            </w:r>
            <w:r>
              <w:rPr>
                <w:spacing w:val="4"/>
                <w:sz w:val="24"/>
                <w:szCs w:val="24"/>
              </w:rPr>
              <w:t>c</w:t>
            </w:r>
            <w:r>
              <w:rPr>
                <w:spacing w:val="-1"/>
                <w:sz w:val="24"/>
                <w:szCs w:val="24"/>
              </w:rPr>
              <w:t>a</w:t>
            </w:r>
            <w:r>
              <w:rPr>
                <w:sz w:val="24"/>
                <w:szCs w:val="24"/>
              </w:rPr>
              <w:t>p</w:t>
            </w:r>
            <w:r>
              <w:rPr>
                <w:spacing w:val="-1"/>
                <w:sz w:val="24"/>
                <w:szCs w:val="24"/>
              </w:rPr>
              <w:t>a</w:t>
            </w:r>
            <w:r>
              <w:rPr>
                <w:spacing w:val="4"/>
                <w:sz w:val="24"/>
                <w:szCs w:val="24"/>
              </w:rPr>
              <w:t>c</w:t>
            </w:r>
            <w:r>
              <w:rPr>
                <w:spacing w:val="-9"/>
                <w:sz w:val="24"/>
                <w:szCs w:val="24"/>
              </w:rPr>
              <w:t>i</w:t>
            </w:r>
            <w:r>
              <w:rPr>
                <w:spacing w:val="10"/>
                <w:sz w:val="24"/>
                <w:szCs w:val="24"/>
              </w:rPr>
              <w:t>t</w:t>
            </w:r>
            <w:r>
              <w:rPr>
                <w:sz w:val="24"/>
                <w:szCs w:val="24"/>
              </w:rPr>
              <w:t>y</w:t>
            </w:r>
            <w:r>
              <w:rPr>
                <w:spacing w:val="-6"/>
                <w:sz w:val="24"/>
                <w:szCs w:val="24"/>
              </w:rPr>
              <w:t xml:space="preserve"> </w:t>
            </w:r>
            <w:r>
              <w:rPr>
                <w:spacing w:val="-1"/>
                <w:sz w:val="24"/>
                <w:szCs w:val="24"/>
              </w:rPr>
              <w:t>a</w:t>
            </w:r>
            <w:r>
              <w:rPr>
                <w:sz w:val="24"/>
                <w:szCs w:val="24"/>
              </w:rPr>
              <w:t>t</w:t>
            </w:r>
            <w:r>
              <w:rPr>
                <w:spacing w:val="8"/>
                <w:sz w:val="24"/>
                <w:szCs w:val="24"/>
              </w:rPr>
              <w:t xml:space="preserve"> </w:t>
            </w:r>
            <w:r>
              <w:rPr>
                <w:spacing w:val="-9"/>
                <w:sz w:val="24"/>
                <w:szCs w:val="24"/>
              </w:rPr>
              <w:t>m</w:t>
            </w:r>
            <w:r>
              <w:rPr>
                <w:spacing w:val="4"/>
                <w:sz w:val="24"/>
                <w:szCs w:val="24"/>
              </w:rPr>
              <w:t>a</w:t>
            </w:r>
            <w:r>
              <w:rPr>
                <w:sz w:val="24"/>
                <w:szCs w:val="24"/>
              </w:rPr>
              <w:t>xi</w:t>
            </w:r>
            <w:r>
              <w:rPr>
                <w:spacing w:val="-4"/>
                <w:sz w:val="24"/>
                <w:szCs w:val="24"/>
              </w:rPr>
              <w:t>m</w:t>
            </w:r>
            <w:r>
              <w:rPr>
                <w:spacing w:val="5"/>
                <w:sz w:val="24"/>
                <w:szCs w:val="24"/>
              </w:rPr>
              <w:t>u</w:t>
            </w:r>
            <w:r>
              <w:rPr>
                <w:sz w:val="24"/>
                <w:szCs w:val="24"/>
              </w:rPr>
              <w:t>m</w:t>
            </w:r>
            <w:r>
              <w:rPr>
                <w:spacing w:val="-6"/>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 xml:space="preserve">g </w:t>
            </w:r>
            <w:r>
              <w:rPr>
                <w:spacing w:val="5"/>
                <w:sz w:val="24"/>
                <w:szCs w:val="24"/>
              </w:rPr>
              <w:t>t</w:t>
            </w:r>
            <w:r>
              <w:rPr>
                <w:spacing w:val="-1"/>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10"/>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282"/>
              <w:rPr>
                <w:sz w:val="24"/>
                <w:szCs w:val="24"/>
              </w:rPr>
            </w:pPr>
            <w:r>
              <w:rPr>
                <w:sz w:val="24"/>
                <w:szCs w:val="24"/>
              </w:rPr>
              <w:t>7</w:t>
            </w:r>
            <w:r>
              <w:rPr>
                <w:spacing w:val="2"/>
                <w:sz w:val="24"/>
                <w:szCs w:val="24"/>
              </w:rPr>
              <w:t>.</w:t>
            </w:r>
            <w:r>
              <w:rPr>
                <w:sz w:val="24"/>
                <w:szCs w:val="24"/>
              </w:rPr>
              <w:t>29</w:t>
            </w:r>
          </w:p>
        </w:tc>
        <w:tc>
          <w:tcPr>
            <w:tcW w:w="5050" w:type="dxa"/>
            <w:tcBorders>
              <w:top w:val="single" w:sz="4" w:space="0" w:color="000000"/>
              <w:left w:val="single" w:sz="4" w:space="0" w:color="000000"/>
              <w:bottom w:val="single" w:sz="4" w:space="0" w:color="000000"/>
              <w:right w:val="single" w:sz="4" w:space="0" w:color="000000"/>
            </w:tcBorders>
          </w:tcPr>
          <w:p w:rsidR="008D75EE" w:rsidRDefault="008D75EE">
            <w:pPr>
              <w:spacing w:before="7" w:line="100" w:lineRule="exact"/>
              <w:rPr>
                <w:sz w:val="11"/>
                <w:szCs w:val="11"/>
              </w:rPr>
            </w:pPr>
          </w:p>
          <w:p w:rsidR="008D75EE" w:rsidRDefault="00B30AA0">
            <w:pPr>
              <w:ind w:left="105"/>
              <w:rPr>
                <w:sz w:val="24"/>
                <w:szCs w:val="24"/>
              </w:rPr>
            </w:pPr>
            <w:r>
              <w:rPr>
                <w:spacing w:val="-2"/>
                <w:sz w:val="24"/>
                <w:szCs w:val="24"/>
              </w:rPr>
              <w:t>M</w:t>
            </w:r>
            <w:r>
              <w:rPr>
                <w:spacing w:val="4"/>
                <w:sz w:val="24"/>
                <w:szCs w:val="24"/>
              </w:rPr>
              <w:t>a</w:t>
            </w:r>
            <w:r>
              <w:rPr>
                <w:sz w:val="24"/>
                <w:szCs w:val="24"/>
              </w:rPr>
              <w:t>x</w:t>
            </w:r>
            <w:r>
              <w:rPr>
                <w:spacing w:val="-4"/>
                <w:sz w:val="24"/>
                <w:szCs w:val="24"/>
              </w:rPr>
              <w:t>im</w:t>
            </w:r>
            <w:r>
              <w:rPr>
                <w:spacing w:val="5"/>
                <w:sz w:val="24"/>
                <w:szCs w:val="24"/>
              </w:rPr>
              <w:t>u</w:t>
            </w:r>
            <w:r>
              <w:rPr>
                <w:sz w:val="24"/>
                <w:szCs w:val="24"/>
              </w:rPr>
              <w:t>m</w:t>
            </w:r>
            <w:r>
              <w:rPr>
                <w:spacing w:val="-6"/>
                <w:sz w:val="24"/>
                <w:szCs w:val="24"/>
              </w:rPr>
              <w:t xml:space="preserve"> </w:t>
            </w:r>
            <w:r>
              <w:rPr>
                <w:spacing w:val="5"/>
                <w:sz w:val="24"/>
                <w:szCs w:val="24"/>
              </w:rPr>
              <w:t>o</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pacing w:val="-4"/>
                <w:sz w:val="24"/>
                <w:szCs w:val="24"/>
              </w:rPr>
              <w:t>i</w:t>
            </w:r>
            <w:r>
              <w:rPr>
                <w:spacing w:val="-5"/>
                <w:sz w:val="24"/>
                <w:szCs w:val="24"/>
              </w:rPr>
              <w:t>n</w:t>
            </w:r>
            <w:r>
              <w:rPr>
                <w:sz w:val="24"/>
                <w:szCs w:val="24"/>
              </w:rPr>
              <w:t>g</w:t>
            </w:r>
            <w:r>
              <w:rPr>
                <w:spacing w:val="-2"/>
                <w:sz w:val="24"/>
                <w:szCs w:val="24"/>
              </w:rPr>
              <w:t xml:space="preserve"> </w:t>
            </w:r>
            <w:r>
              <w:rPr>
                <w:spacing w:val="5"/>
                <w:sz w:val="24"/>
                <w:szCs w:val="24"/>
              </w:rPr>
              <w:t>t</w:t>
            </w:r>
            <w:r>
              <w:rPr>
                <w:spacing w:val="4"/>
                <w:sz w:val="24"/>
                <w:szCs w:val="24"/>
              </w:rPr>
              <w:t>e</w:t>
            </w:r>
            <w:r>
              <w:rPr>
                <w:spacing w:val="-9"/>
                <w:sz w:val="24"/>
                <w:szCs w:val="24"/>
              </w:rPr>
              <w:t>m</w:t>
            </w:r>
            <w:r>
              <w:rPr>
                <w:sz w:val="24"/>
                <w:szCs w:val="24"/>
              </w:rPr>
              <w:t>p</w:t>
            </w:r>
            <w:r>
              <w:rPr>
                <w:spacing w:val="-1"/>
                <w:sz w:val="24"/>
                <w:szCs w:val="24"/>
              </w:rPr>
              <w:t>e</w:t>
            </w:r>
            <w:r>
              <w:rPr>
                <w:spacing w:val="1"/>
                <w:sz w:val="24"/>
                <w:szCs w:val="24"/>
              </w:rPr>
              <w:t>r</w:t>
            </w:r>
            <w:r>
              <w:rPr>
                <w:spacing w:val="-1"/>
                <w:sz w:val="24"/>
                <w:szCs w:val="24"/>
              </w:rPr>
              <w:t>a</w:t>
            </w:r>
            <w:r>
              <w:rPr>
                <w:spacing w:val="5"/>
                <w:sz w:val="24"/>
                <w:szCs w:val="24"/>
              </w:rPr>
              <w:t>t</w:t>
            </w:r>
            <w:r>
              <w:rPr>
                <w:sz w:val="24"/>
                <w:szCs w:val="24"/>
              </w:rPr>
              <w:t>u</w:t>
            </w:r>
            <w:r>
              <w:rPr>
                <w:spacing w:val="1"/>
                <w:sz w:val="24"/>
                <w:szCs w:val="24"/>
              </w:rPr>
              <w:t>r</w:t>
            </w:r>
            <w:r>
              <w:rPr>
                <w:sz w:val="24"/>
                <w:szCs w:val="24"/>
              </w:rPr>
              <w:t>e</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r w:rsidR="008D75EE">
        <w:trPr>
          <w:trHeight w:hRule="exact" w:val="638"/>
        </w:trPr>
        <w:tc>
          <w:tcPr>
            <w:tcW w:w="989" w:type="dxa"/>
            <w:tcBorders>
              <w:top w:val="single" w:sz="4" w:space="0" w:color="000000"/>
              <w:left w:val="single" w:sz="4" w:space="0" w:color="000000"/>
              <w:bottom w:val="single" w:sz="4" w:space="0" w:color="000000"/>
              <w:right w:val="single" w:sz="4" w:space="0" w:color="000000"/>
            </w:tcBorders>
          </w:tcPr>
          <w:p w:rsidR="008D75EE" w:rsidRDefault="00B30AA0">
            <w:pPr>
              <w:spacing w:before="15"/>
              <w:ind w:left="282"/>
              <w:rPr>
                <w:sz w:val="24"/>
                <w:szCs w:val="24"/>
              </w:rPr>
            </w:pPr>
            <w:r>
              <w:rPr>
                <w:sz w:val="24"/>
                <w:szCs w:val="24"/>
              </w:rPr>
              <w:t>7</w:t>
            </w:r>
            <w:r>
              <w:rPr>
                <w:spacing w:val="2"/>
                <w:sz w:val="24"/>
                <w:szCs w:val="24"/>
              </w:rPr>
              <w:t>.</w:t>
            </w:r>
            <w:r>
              <w:rPr>
                <w:sz w:val="24"/>
                <w:szCs w:val="24"/>
              </w:rPr>
              <w:t>30</w:t>
            </w:r>
          </w:p>
        </w:tc>
        <w:tc>
          <w:tcPr>
            <w:tcW w:w="5050" w:type="dxa"/>
            <w:tcBorders>
              <w:top w:val="single" w:sz="4" w:space="0" w:color="000000"/>
              <w:left w:val="single" w:sz="4" w:space="0" w:color="000000"/>
              <w:bottom w:val="single" w:sz="4" w:space="0" w:color="000000"/>
              <w:right w:val="single" w:sz="4" w:space="0" w:color="000000"/>
            </w:tcBorders>
          </w:tcPr>
          <w:p w:rsidR="008D75EE" w:rsidRDefault="00B30AA0">
            <w:pPr>
              <w:spacing w:before="77" w:line="260" w:lineRule="exact"/>
              <w:ind w:left="105" w:right="1148"/>
              <w:rPr>
                <w:sz w:val="24"/>
                <w:szCs w:val="24"/>
              </w:rPr>
            </w:pPr>
            <w:r>
              <w:rPr>
                <w:sz w:val="24"/>
                <w:szCs w:val="24"/>
              </w:rPr>
              <w:t>Any</w:t>
            </w:r>
            <w:r>
              <w:rPr>
                <w:spacing w:val="-3"/>
                <w:sz w:val="24"/>
                <w:szCs w:val="24"/>
              </w:rPr>
              <w:t xml:space="preserve"> </w:t>
            </w:r>
            <w:r>
              <w:rPr>
                <w:sz w:val="24"/>
                <w:szCs w:val="24"/>
              </w:rPr>
              <w:t>o</w:t>
            </w:r>
            <w:r>
              <w:rPr>
                <w:spacing w:val="5"/>
                <w:sz w:val="24"/>
                <w:szCs w:val="24"/>
              </w:rPr>
              <w:t>t</w:t>
            </w:r>
            <w:r>
              <w:rPr>
                <w:spacing w:val="-5"/>
                <w:sz w:val="24"/>
                <w:szCs w:val="24"/>
              </w:rPr>
              <w:t>h</w:t>
            </w:r>
            <w:r>
              <w:rPr>
                <w:spacing w:val="-1"/>
                <w:sz w:val="24"/>
                <w:szCs w:val="24"/>
              </w:rPr>
              <w:t>e</w:t>
            </w:r>
            <w:r>
              <w:rPr>
                <w:sz w:val="24"/>
                <w:szCs w:val="24"/>
              </w:rPr>
              <w:t>r</w:t>
            </w:r>
            <w:r>
              <w:rPr>
                <w:spacing w:val="4"/>
                <w:sz w:val="24"/>
                <w:szCs w:val="24"/>
              </w:rPr>
              <w:t xml:space="preserve"> </w:t>
            </w: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z w:val="24"/>
                <w:szCs w:val="24"/>
              </w:rPr>
              <w:t xml:space="preserve">s </w:t>
            </w:r>
            <w:r>
              <w:rPr>
                <w:spacing w:val="4"/>
                <w:sz w:val="24"/>
                <w:szCs w:val="24"/>
              </w:rPr>
              <w:t>w</w:t>
            </w:r>
            <w:r>
              <w:rPr>
                <w:sz w:val="24"/>
                <w:szCs w:val="24"/>
              </w:rPr>
              <w:t>h</w:t>
            </w:r>
            <w:r>
              <w:rPr>
                <w:spacing w:val="-4"/>
                <w:sz w:val="24"/>
                <w:szCs w:val="24"/>
              </w:rPr>
              <w:t>i</w:t>
            </w:r>
            <w:r>
              <w:rPr>
                <w:spacing w:val="4"/>
                <w:sz w:val="24"/>
                <w:szCs w:val="24"/>
              </w:rPr>
              <w:t>c</w:t>
            </w:r>
            <w:r>
              <w:rPr>
                <w:sz w:val="24"/>
                <w:szCs w:val="24"/>
              </w:rPr>
              <w:t>h</w:t>
            </w:r>
            <w:r>
              <w:rPr>
                <w:spacing w:val="-3"/>
                <w:sz w:val="24"/>
                <w:szCs w:val="24"/>
              </w:rPr>
              <w:t xml:space="preserve"> </w:t>
            </w:r>
            <w:r>
              <w:rPr>
                <w:spacing w:val="-1"/>
                <w:sz w:val="24"/>
                <w:szCs w:val="24"/>
              </w:rPr>
              <w:t>a</w:t>
            </w:r>
            <w:r>
              <w:rPr>
                <w:spacing w:val="1"/>
                <w:sz w:val="24"/>
                <w:szCs w:val="24"/>
              </w:rPr>
              <w:t>r</w:t>
            </w:r>
            <w:r>
              <w:rPr>
                <w:sz w:val="24"/>
                <w:szCs w:val="24"/>
              </w:rPr>
              <w:t>e</w:t>
            </w:r>
            <w:r>
              <w:rPr>
                <w:spacing w:val="1"/>
                <w:sz w:val="24"/>
                <w:szCs w:val="24"/>
              </w:rPr>
              <w:t xml:space="preserve"> r</w:t>
            </w:r>
            <w:r>
              <w:rPr>
                <w:spacing w:val="4"/>
                <w:sz w:val="24"/>
                <w:szCs w:val="24"/>
              </w:rPr>
              <w:t>e</w:t>
            </w:r>
            <w:r>
              <w:rPr>
                <w:spacing w:val="-9"/>
                <w:sz w:val="24"/>
                <w:szCs w:val="24"/>
              </w:rPr>
              <w:t>l</w:t>
            </w:r>
            <w:r>
              <w:rPr>
                <w:spacing w:val="4"/>
                <w:sz w:val="24"/>
                <w:szCs w:val="24"/>
              </w:rPr>
              <w:t>e</w:t>
            </w:r>
            <w:r>
              <w:rPr>
                <w:spacing w:val="-5"/>
                <w:sz w:val="24"/>
                <w:szCs w:val="24"/>
              </w:rPr>
              <w:t>v</w:t>
            </w:r>
            <w:r>
              <w:rPr>
                <w:spacing w:val="4"/>
                <w:sz w:val="24"/>
                <w:szCs w:val="24"/>
              </w:rPr>
              <w:t>a</w:t>
            </w:r>
            <w:r>
              <w:rPr>
                <w:spacing w:val="-5"/>
                <w:sz w:val="24"/>
                <w:szCs w:val="24"/>
              </w:rPr>
              <w:t>n</w:t>
            </w:r>
            <w:r>
              <w:rPr>
                <w:sz w:val="24"/>
                <w:szCs w:val="24"/>
              </w:rPr>
              <w:t>t</w:t>
            </w:r>
            <w:r>
              <w:rPr>
                <w:spacing w:val="7"/>
                <w:sz w:val="24"/>
                <w:szCs w:val="24"/>
              </w:rPr>
              <w:t xml:space="preserve"> </w:t>
            </w:r>
            <w:r>
              <w:rPr>
                <w:spacing w:val="-1"/>
                <w:sz w:val="24"/>
                <w:szCs w:val="24"/>
              </w:rPr>
              <w:t>a</w:t>
            </w:r>
            <w:r>
              <w:rPr>
                <w:sz w:val="24"/>
                <w:szCs w:val="24"/>
              </w:rPr>
              <w:t>s p</w:t>
            </w:r>
            <w:r>
              <w:rPr>
                <w:spacing w:val="-1"/>
                <w:sz w:val="24"/>
                <w:szCs w:val="24"/>
              </w:rPr>
              <w:t>e</w:t>
            </w:r>
            <w:r>
              <w:rPr>
                <w:sz w:val="24"/>
                <w:szCs w:val="24"/>
              </w:rPr>
              <w:t>r</w:t>
            </w:r>
            <w:r>
              <w:rPr>
                <w:spacing w:val="4"/>
                <w:sz w:val="24"/>
                <w:szCs w:val="24"/>
              </w:rPr>
              <w:t xml:space="preserve"> </w:t>
            </w:r>
            <w:r>
              <w:rPr>
                <w:spacing w:val="1"/>
                <w:sz w:val="24"/>
                <w:szCs w:val="24"/>
              </w:rPr>
              <w:t>I</w:t>
            </w:r>
            <w:r>
              <w:rPr>
                <w:spacing w:val="-5"/>
                <w:sz w:val="24"/>
                <w:szCs w:val="24"/>
              </w:rPr>
              <w:t>n</w:t>
            </w:r>
            <w:r>
              <w:rPr>
                <w:spacing w:val="5"/>
                <w:sz w:val="24"/>
                <w:szCs w:val="24"/>
              </w:rPr>
              <w:t>d</w:t>
            </w:r>
            <w:r>
              <w:rPr>
                <w:spacing w:val="-9"/>
                <w:sz w:val="24"/>
                <w:szCs w:val="24"/>
              </w:rPr>
              <w:t>i</w:t>
            </w:r>
            <w:r>
              <w:rPr>
                <w:spacing w:val="4"/>
                <w:sz w:val="24"/>
                <w:szCs w:val="24"/>
              </w:rPr>
              <w:t>a</w:t>
            </w:r>
            <w:r>
              <w:rPr>
                <w:sz w:val="24"/>
                <w:szCs w:val="24"/>
              </w:rPr>
              <w:t>n</w:t>
            </w:r>
            <w:r>
              <w:rPr>
                <w:spacing w:val="-3"/>
                <w:sz w:val="24"/>
                <w:szCs w:val="24"/>
              </w:rPr>
              <w:t xml:space="preserve"> </w:t>
            </w:r>
            <w:r>
              <w:rPr>
                <w:spacing w:val="4"/>
                <w:sz w:val="24"/>
                <w:szCs w:val="24"/>
              </w:rPr>
              <w:t>a</w:t>
            </w:r>
            <w:r>
              <w:rPr>
                <w:spacing w:val="-5"/>
                <w:sz w:val="24"/>
                <w:szCs w:val="24"/>
              </w:rPr>
              <w:t>n</w:t>
            </w:r>
            <w:r>
              <w:rPr>
                <w:sz w:val="24"/>
                <w:szCs w:val="24"/>
              </w:rPr>
              <w:t>d</w:t>
            </w:r>
            <w:r>
              <w:rPr>
                <w:spacing w:val="-39"/>
                <w:sz w:val="24"/>
                <w:szCs w:val="24"/>
              </w:rPr>
              <w:t xml:space="preserve"> </w:t>
            </w:r>
            <w:r>
              <w:rPr>
                <w:spacing w:val="-4"/>
                <w:sz w:val="24"/>
                <w:szCs w:val="24"/>
              </w:rPr>
              <w:t>i</w:t>
            </w:r>
            <w:r>
              <w:rPr>
                <w:spacing w:val="-5"/>
                <w:sz w:val="24"/>
                <w:szCs w:val="24"/>
              </w:rPr>
              <w:t>n</w:t>
            </w:r>
            <w:r>
              <w:rPr>
                <w:spacing w:val="5"/>
                <w:sz w:val="24"/>
                <w:szCs w:val="24"/>
              </w:rPr>
              <w:t>t</w:t>
            </w:r>
            <w:r>
              <w:rPr>
                <w:spacing w:val="-1"/>
                <w:sz w:val="24"/>
                <w:szCs w:val="24"/>
              </w:rPr>
              <w:t>e</w:t>
            </w:r>
            <w:r>
              <w:rPr>
                <w:spacing w:val="1"/>
                <w:sz w:val="24"/>
                <w:szCs w:val="24"/>
              </w:rPr>
              <w:t>r</w:t>
            </w:r>
            <w:r>
              <w:rPr>
                <w:spacing w:val="-5"/>
                <w:sz w:val="24"/>
                <w:szCs w:val="24"/>
              </w:rPr>
              <w:t>n</w:t>
            </w:r>
            <w:r>
              <w:rPr>
                <w:spacing w:val="-1"/>
                <w:sz w:val="24"/>
                <w:szCs w:val="24"/>
              </w:rPr>
              <w:t>a</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l</w:t>
            </w:r>
            <w:r>
              <w:rPr>
                <w:spacing w:val="-5"/>
                <w:sz w:val="24"/>
                <w:szCs w:val="24"/>
              </w:rPr>
              <w:t xml:space="preserve"> </w:t>
            </w:r>
            <w:r>
              <w:rPr>
                <w:spacing w:val="-2"/>
                <w:sz w:val="24"/>
                <w:szCs w:val="24"/>
              </w:rPr>
              <w:t>s</w:t>
            </w:r>
            <w:r>
              <w:rPr>
                <w:spacing w:val="5"/>
                <w:sz w:val="24"/>
                <w:szCs w:val="24"/>
              </w:rPr>
              <w:t>t</w:t>
            </w:r>
            <w:r>
              <w:rPr>
                <w:spacing w:val="-1"/>
                <w:sz w:val="24"/>
                <w:szCs w:val="24"/>
              </w:rPr>
              <w:t>a</w:t>
            </w:r>
            <w:r>
              <w:rPr>
                <w:spacing w:val="-5"/>
                <w:sz w:val="24"/>
                <w:szCs w:val="24"/>
              </w:rPr>
              <w:t>n</w:t>
            </w:r>
            <w:r>
              <w:rPr>
                <w:spacing w:val="5"/>
                <w:sz w:val="24"/>
                <w:szCs w:val="24"/>
              </w:rPr>
              <w:t>d</w:t>
            </w:r>
            <w:r>
              <w:rPr>
                <w:spacing w:val="-1"/>
                <w:sz w:val="24"/>
                <w:szCs w:val="24"/>
              </w:rPr>
              <w:t>a</w:t>
            </w:r>
            <w:r>
              <w:rPr>
                <w:spacing w:val="1"/>
                <w:sz w:val="24"/>
                <w:szCs w:val="24"/>
              </w:rPr>
              <w:t>r</w:t>
            </w:r>
            <w:r>
              <w:rPr>
                <w:sz w:val="24"/>
                <w:szCs w:val="24"/>
              </w:rPr>
              <w:t>ds</w:t>
            </w:r>
          </w:p>
        </w:tc>
        <w:tc>
          <w:tcPr>
            <w:tcW w:w="1259" w:type="dxa"/>
            <w:tcBorders>
              <w:top w:val="single" w:sz="4" w:space="0" w:color="000000"/>
              <w:left w:val="single" w:sz="4" w:space="0" w:color="000000"/>
              <w:bottom w:val="single" w:sz="4" w:space="0" w:color="000000"/>
              <w:right w:val="single" w:sz="4" w:space="0" w:color="000000"/>
            </w:tcBorders>
          </w:tcPr>
          <w:p w:rsidR="008D75EE" w:rsidRDefault="008D75EE"/>
        </w:tc>
        <w:tc>
          <w:tcPr>
            <w:tcW w:w="1670" w:type="dxa"/>
            <w:tcBorders>
              <w:top w:val="single" w:sz="4" w:space="0" w:color="000000"/>
              <w:left w:val="single" w:sz="4" w:space="0" w:color="000000"/>
              <w:bottom w:val="single" w:sz="4" w:space="0" w:color="000000"/>
              <w:right w:val="single" w:sz="4" w:space="0" w:color="000000"/>
            </w:tcBorders>
          </w:tcPr>
          <w:p w:rsidR="008D75EE" w:rsidRDefault="008D75EE"/>
        </w:tc>
      </w:tr>
    </w:tbl>
    <w:p w:rsidR="008D75EE" w:rsidRDefault="008D75EE"/>
    <w:sectPr w:rsidR="008D75EE">
      <w:headerReference w:type="default" r:id="rId62"/>
      <w:footerReference w:type="default" r:id="rId63"/>
      <w:headerReference w:type="first" r:id="rId64"/>
      <w:footerReference w:type="first" r:id="rId65"/>
      <w:pgSz w:w="12240" w:h="15840"/>
      <w:pgMar w:top="1480" w:right="1720" w:bottom="280" w:left="1180" w:header="0" w:footer="0" w:gutter="0"/>
      <w:cols w:space="720"/>
      <w:formProt w:val="0"/>
      <w:docGrid w:linePitch="10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7DE9" w:rsidRDefault="002A7DE9">
      <w:r>
        <w:separator/>
      </w:r>
    </w:p>
  </w:endnote>
  <w:endnote w:type="continuationSeparator" w:id="0">
    <w:p w:rsidR="002A7DE9" w:rsidRDefault="002A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80F3C52" w:usb2="00000016" w:usb3="00000000" w:csb0="0004001F" w:csb1="00000000"/>
  </w:font>
  <w:font w:name="Lucida Sans">
    <w:panose1 w:val="020B06020405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0245777"/>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10</w:t>
        </w:r>
        <w:r>
          <w:fldChar w:fldCharType="end"/>
        </w:r>
      </w:p>
    </w:sdtContent>
  </w:sdt>
  <w:p w:rsidR="00B30AA0" w:rsidRDefault="00B30A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8197811"/>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13</w:t>
        </w:r>
        <w:r>
          <w:fldChar w:fldCharType="end"/>
        </w:r>
      </w:p>
    </w:sdtContent>
  </w:sdt>
  <w:p w:rsidR="00B30AA0" w:rsidRDefault="00B30AA0">
    <w:pPr>
      <w:pStyle w:val="Footer"/>
    </w:pPr>
  </w:p>
  <w:p w:rsidR="00B30AA0" w:rsidRDefault="00B30AA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 w:rsidR="00B30AA0" w:rsidRDefault="00B30AA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7627367"/>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15</w:t>
        </w:r>
        <w:r>
          <w:fldChar w:fldCharType="end"/>
        </w:r>
      </w:p>
    </w:sdtContent>
  </w:sdt>
  <w:p w:rsidR="00B30AA0" w:rsidRDefault="00B30AA0">
    <w:pPr>
      <w:pStyle w:val="Footer"/>
    </w:pPr>
  </w:p>
  <w:p w:rsidR="00B30AA0" w:rsidRDefault="00B30AA0"/>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0877100"/>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21</w:t>
        </w:r>
        <w:r>
          <w:fldChar w:fldCharType="end"/>
        </w:r>
      </w:p>
    </w:sdtContent>
  </w:sdt>
  <w:p w:rsidR="00B30AA0" w:rsidRDefault="00B30AA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0947950"/>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22</w:t>
        </w:r>
        <w:r>
          <w:fldChar w:fldCharType="end"/>
        </w:r>
      </w:p>
    </w:sdtContent>
  </w:sdt>
  <w:p w:rsidR="00B30AA0" w:rsidRDefault="00B30AA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9861435"/>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23</w:t>
        </w:r>
        <w:r>
          <w:fldChar w:fldCharType="end"/>
        </w:r>
      </w:p>
    </w:sdtContent>
  </w:sdt>
  <w:p w:rsidR="00B30AA0" w:rsidRDefault="00B30AA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2190225"/>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24</w:t>
        </w:r>
        <w:r>
          <w:fldChar w:fldCharType="end"/>
        </w:r>
      </w:p>
    </w:sdtContent>
  </w:sdt>
  <w:p w:rsidR="00B30AA0" w:rsidRDefault="00B30AA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241182"/>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30</w:t>
        </w:r>
        <w:r>
          <w:fldChar w:fldCharType="end"/>
        </w:r>
      </w:p>
    </w:sdtContent>
  </w:sdt>
  <w:p w:rsidR="00B30AA0" w:rsidRDefault="00B30AA0">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556436"/>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31</w:t>
        </w:r>
        <w:r>
          <w:fldChar w:fldCharType="end"/>
        </w:r>
      </w:p>
    </w:sdtContent>
  </w:sdt>
  <w:p w:rsidR="00B30AA0" w:rsidRDefault="00B30AA0">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0482982"/>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32</w:t>
        </w:r>
        <w:r>
          <w:fldChar w:fldCharType="end"/>
        </w:r>
      </w:p>
    </w:sdtContent>
  </w:sdt>
  <w:p w:rsidR="00B30AA0" w:rsidRDefault="00B30AA0">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7382528"/>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33</w:t>
        </w:r>
        <w:r>
          <w:fldChar w:fldCharType="end"/>
        </w:r>
      </w:p>
    </w:sdtContent>
  </w:sdt>
  <w:p w:rsidR="00B30AA0" w:rsidRDefault="00B30AA0">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921029"/>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34</w:t>
        </w:r>
        <w:r>
          <w:fldChar w:fldCharType="end"/>
        </w:r>
      </w:p>
    </w:sdtContent>
  </w:sdt>
  <w:p w:rsidR="00B30AA0" w:rsidRDefault="00B30AA0">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6861779"/>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35</w:t>
        </w:r>
        <w:r>
          <w:fldChar w:fldCharType="end"/>
        </w:r>
      </w:p>
    </w:sdtContent>
  </w:sdt>
  <w:p w:rsidR="00B30AA0" w:rsidRDefault="00B30AA0">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9880299"/>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36</w:t>
        </w:r>
        <w:r>
          <w:fldChar w:fldCharType="end"/>
        </w:r>
      </w:p>
    </w:sdtContent>
  </w:sdt>
  <w:p w:rsidR="00B30AA0" w:rsidRDefault="00B30AA0">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5014926"/>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37</w:t>
        </w:r>
        <w:r>
          <w:fldChar w:fldCharType="end"/>
        </w:r>
      </w:p>
    </w:sdtContent>
  </w:sdt>
  <w:p w:rsidR="00B30AA0" w:rsidRDefault="00B30AA0">
    <w:pPr>
      <w:pStyle w:val="Foote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6817127"/>
      <w:docPartObj>
        <w:docPartGallery w:val="Page Numbers (Bottom of Page)"/>
        <w:docPartUnique/>
      </w:docPartObj>
    </w:sdtPr>
    <w:sdtContent>
      <w:p w:rsidR="00B30AA0" w:rsidRDefault="00B30AA0">
        <w:pPr>
          <w:pStyle w:val="Footer"/>
        </w:pPr>
      </w:p>
      <w:p w:rsidR="00B30AA0" w:rsidRDefault="00B30AA0">
        <w:pPr>
          <w:pStyle w:val="Footer"/>
        </w:pPr>
        <w:r>
          <w:fldChar w:fldCharType="begin"/>
        </w:r>
        <w:r>
          <w:instrText xml:space="preserve"> PAGE </w:instrText>
        </w:r>
        <w:r>
          <w:fldChar w:fldCharType="separate"/>
        </w:r>
        <w:r w:rsidR="00DA40C3">
          <w:rPr>
            <w:noProof/>
          </w:rPr>
          <w:t>38</w:t>
        </w:r>
        <w:r>
          <w:fldChar w:fldCharType="end"/>
        </w:r>
      </w:p>
    </w:sdtContent>
  </w:sdt>
  <w:p w:rsidR="00B30AA0" w:rsidRDefault="00B30AA0">
    <w:pPr>
      <w:pStyle w:val="Foote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7DE9" w:rsidRDefault="002A7DE9">
      <w:r>
        <w:separator/>
      </w:r>
    </w:p>
  </w:footnote>
  <w:footnote w:type="continuationSeparator" w:id="0">
    <w:p w:rsidR="002A7DE9" w:rsidRDefault="002A7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20" behindDoc="1" locked="0" layoutInCell="0" allowOverlap="1" wp14:anchorId="6F04F738" wp14:editId="2C8D010D">
              <wp:simplePos x="0" y="0"/>
              <wp:positionH relativeFrom="page">
                <wp:posOffset>7371715</wp:posOffset>
              </wp:positionH>
              <wp:positionV relativeFrom="page">
                <wp:posOffset>110490</wp:posOffset>
              </wp:positionV>
              <wp:extent cx="221615" cy="177800"/>
              <wp:effectExtent l="0" t="0" r="0" b="0"/>
              <wp:wrapNone/>
              <wp:docPr id="1" name="Text Box 3"/>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10</w:t>
                          </w:r>
                          <w:r>
                            <w:rPr>
                              <w:color w:val="000000"/>
                            </w:rPr>
                            <w:fldChar w:fldCharType="end"/>
                          </w:r>
                        </w:p>
                      </w:txbxContent>
                    </wps:txbx>
                    <wps:bodyPr lIns="0" tIns="0" rIns="0" bIns="0" anchor="t" upright="1">
                      <a:noAutofit/>
                    </wps:bodyPr>
                  </wps:wsp>
                </a:graphicData>
              </a:graphic>
            </wp:anchor>
          </w:drawing>
        </mc:Choice>
        <mc:Fallback>
          <w:pict>
            <v:rect id="Text Box 3" o:spid="_x0000_s1027" style="position:absolute;margin-left:580.45pt;margin-top:8.7pt;width:17.45pt;height:14pt;z-index:-503316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10</w:t>
                    </w:r>
                    <w:r>
                      <w:rPr>
                        <w:color w:val="000000"/>
                      </w:rPr>
                      <w:fldChar w:fldCharType="end"/>
                    </w:r>
                  </w:p>
                </w:txbxContent>
              </v:textbox>
              <w10:wrap anchorx="page" anchory="pag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28" behindDoc="1" locked="0" layoutInCell="0" allowOverlap="1" wp14:anchorId="32E32AF5" wp14:editId="4FF3C7E7">
              <wp:simplePos x="0" y="0"/>
              <wp:positionH relativeFrom="page">
                <wp:posOffset>7371715</wp:posOffset>
              </wp:positionH>
              <wp:positionV relativeFrom="page">
                <wp:posOffset>110490</wp:posOffset>
              </wp:positionV>
              <wp:extent cx="221615" cy="177800"/>
              <wp:effectExtent l="0" t="0" r="0" b="0"/>
              <wp:wrapNone/>
              <wp:docPr id="2" name="Text Box 1"/>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13</w:t>
                          </w:r>
                          <w:r>
                            <w:rPr>
                              <w:color w:val="000000"/>
                            </w:rPr>
                            <w:fldChar w:fldCharType="end"/>
                          </w:r>
                        </w:p>
                      </w:txbxContent>
                    </wps:txbx>
                    <wps:bodyPr lIns="0" tIns="0" rIns="0" bIns="0" anchor="t" upright="1">
                      <a:noAutofit/>
                    </wps:bodyPr>
                  </wps:wsp>
                </a:graphicData>
              </a:graphic>
            </wp:anchor>
          </w:drawing>
        </mc:Choice>
        <mc:Fallback>
          <w:pict>
            <v:rect id="Text Box 1" o:spid="_x0000_s1028" style="position:absolute;margin-left:580.45pt;margin-top:8.7pt;width:17.45pt;height:14pt;z-index:-503316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13</w:t>
                    </w:r>
                    <w:r>
                      <w:rPr>
                        <w:color w:val="000000"/>
                      </w:rPr>
                      <w:fldChar w:fldCharType="end"/>
                    </w:r>
                  </w:p>
                </w:txbxContent>
              </v:textbox>
              <w10:wrap anchorx="page" anchory="page"/>
            </v:rect>
          </w:pict>
        </mc:Fallback>
      </mc:AlternateContent>
    </w:r>
  </w:p>
  <w:p w:rsidR="00B30AA0" w:rsidRDefault="00B30AA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 w:rsidR="00B30AA0" w:rsidRDefault="00B30AA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41" behindDoc="1" locked="0" layoutInCell="0" allowOverlap="1" wp14:anchorId="16756943" wp14:editId="3153E4C4">
              <wp:simplePos x="0" y="0"/>
              <wp:positionH relativeFrom="page">
                <wp:posOffset>7371715</wp:posOffset>
              </wp:positionH>
              <wp:positionV relativeFrom="page">
                <wp:posOffset>110490</wp:posOffset>
              </wp:positionV>
              <wp:extent cx="221615" cy="177800"/>
              <wp:effectExtent l="0" t="0" r="0" b="0"/>
              <wp:wrapNone/>
              <wp:docPr id="89" name="Text Box 2"/>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15</w:t>
                          </w:r>
                          <w:r>
                            <w:rPr>
                              <w:color w:val="000000"/>
                            </w:rPr>
                            <w:fldChar w:fldCharType="end"/>
                          </w:r>
                        </w:p>
                      </w:txbxContent>
                    </wps:txbx>
                    <wps:bodyPr lIns="0" tIns="0" rIns="0" bIns="0" anchor="t" upright="1">
                      <a:noAutofit/>
                    </wps:bodyPr>
                  </wps:wsp>
                </a:graphicData>
              </a:graphic>
            </wp:anchor>
          </w:drawing>
        </mc:Choice>
        <mc:Fallback>
          <w:pict>
            <v:rect id="Text Box 2" o:spid="_x0000_s1029" style="position:absolute;margin-left:580.45pt;margin-top:8.7pt;width:17.45pt;height:14pt;z-index:-5033164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15</w:t>
                    </w:r>
                    <w:r>
                      <w:rPr>
                        <w:color w:val="000000"/>
                      </w:rPr>
                      <w:fldChar w:fldCharType="end"/>
                    </w:r>
                  </w:p>
                </w:txbxContent>
              </v:textbox>
              <w10:wrap anchorx="page" anchory="page"/>
            </v:rect>
          </w:pict>
        </mc:Fallback>
      </mc:AlternateContent>
    </w:r>
  </w:p>
  <w:p w:rsidR="00B30AA0" w:rsidRDefault="00B30AA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44" behindDoc="1" locked="0" layoutInCell="0" allowOverlap="1" wp14:anchorId="28C49176">
              <wp:simplePos x="0" y="0"/>
              <wp:positionH relativeFrom="page">
                <wp:posOffset>7371715</wp:posOffset>
              </wp:positionH>
              <wp:positionV relativeFrom="page">
                <wp:posOffset>110490</wp:posOffset>
              </wp:positionV>
              <wp:extent cx="221615" cy="177800"/>
              <wp:effectExtent l="0" t="0" r="0" b="0"/>
              <wp:wrapNone/>
              <wp:docPr id="90" name="Text Box 4"/>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21</w:t>
                          </w:r>
                          <w:r>
                            <w:rPr>
                              <w:color w:val="000000"/>
                            </w:rPr>
                            <w:fldChar w:fldCharType="end"/>
                          </w:r>
                        </w:p>
                      </w:txbxContent>
                    </wps:txbx>
                    <wps:bodyPr lIns="0" tIns="0" rIns="0" bIns="0" anchor="t" upright="1">
                      <a:noAutofit/>
                    </wps:bodyPr>
                  </wps:wsp>
                </a:graphicData>
              </a:graphic>
            </wp:anchor>
          </w:drawing>
        </mc:Choice>
        <mc:Fallback>
          <w:pict>
            <v:rect id="Text Box 4" o:spid="_x0000_s1030" style="position:absolute;margin-left:580.45pt;margin-top:8.7pt;width:17.45pt;height:14pt;z-index:-5033164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21</w:t>
                    </w:r>
                    <w:r>
                      <w:rPr>
                        <w:color w:val="000000"/>
                      </w:rPr>
                      <w:fldChar w:fldCharType="end"/>
                    </w:r>
                  </w:p>
                </w:txbxContent>
              </v:textbox>
              <w10:wrap anchorx="page" anchory="page"/>
            </v:rect>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46" behindDoc="1" locked="0" layoutInCell="0" allowOverlap="1" wp14:anchorId="28C49176">
              <wp:simplePos x="0" y="0"/>
              <wp:positionH relativeFrom="page">
                <wp:posOffset>7371715</wp:posOffset>
              </wp:positionH>
              <wp:positionV relativeFrom="page">
                <wp:posOffset>110490</wp:posOffset>
              </wp:positionV>
              <wp:extent cx="221615" cy="177800"/>
              <wp:effectExtent l="0" t="0" r="0" b="0"/>
              <wp:wrapNone/>
              <wp:docPr id="91" name="Text Box 5"/>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22</w:t>
                          </w:r>
                          <w:r>
                            <w:rPr>
                              <w:color w:val="000000"/>
                            </w:rPr>
                            <w:fldChar w:fldCharType="end"/>
                          </w:r>
                        </w:p>
                      </w:txbxContent>
                    </wps:txbx>
                    <wps:bodyPr lIns="0" tIns="0" rIns="0" bIns="0" anchor="t" upright="1">
                      <a:noAutofit/>
                    </wps:bodyPr>
                  </wps:wsp>
                </a:graphicData>
              </a:graphic>
            </wp:anchor>
          </w:drawing>
        </mc:Choice>
        <mc:Fallback>
          <w:pict>
            <v:rect id="Text Box 5" o:spid="_x0000_s1031" style="position:absolute;margin-left:580.45pt;margin-top:8.7pt;width:17.45pt;height:14pt;z-index:-5033164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22</w:t>
                    </w:r>
                    <w:r>
                      <w:rPr>
                        <w:color w:val="000000"/>
                      </w:rPr>
                      <w:fldChar w:fldCharType="end"/>
                    </w:r>
                  </w:p>
                </w:txbxContent>
              </v:textbox>
              <w10:wrap anchorx="page" anchory="page"/>
            </v:rect>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48" behindDoc="1" locked="0" layoutInCell="0" allowOverlap="1" wp14:anchorId="28C49176">
              <wp:simplePos x="0" y="0"/>
              <wp:positionH relativeFrom="page">
                <wp:posOffset>7371715</wp:posOffset>
              </wp:positionH>
              <wp:positionV relativeFrom="page">
                <wp:posOffset>110490</wp:posOffset>
              </wp:positionV>
              <wp:extent cx="221615" cy="177800"/>
              <wp:effectExtent l="0" t="0" r="0" b="0"/>
              <wp:wrapNone/>
              <wp:docPr id="92" name="Text Box 6"/>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23</w:t>
                          </w:r>
                          <w:r>
                            <w:rPr>
                              <w:color w:val="000000"/>
                            </w:rPr>
                            <w:fldChar w:fldCharType="end"/>
                          </w:r>
                        </w:p>
                      </w:txbxContent>
                    </wps:txbx>
                    <wps:bodyPr lIns="0" tIns="0" rIns="0" bIns="0" anchor="t" upright="1">
                      <a:noAutofit/>
                    </wps:bodyPr>
                  </wps:wsp>
                </a:graphicData>
              </a:graphic>
            </wp:anchor>
          </w:drawing>
        </mc:Choice>
        <mc:Fallback>
          <w:pict>
            <v:rect id="Text Box 6" o:spid="_x0000_s1032" style="position:absolute;margin-left:580.45pt;margin-top:8.7pt;width:17.45pt;height:14pt;z-index:-50331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23</w:t>
                    </w:r>
                    <w:r>
                      <w:rPr>
                        <w:color w:val="000000"/>
                      </w:rPr>
                      <w:fldChar w:fldCharType="end"/>
                    </w:r>
                  </w:p>
                </w:txbxContent>
              </v:textbox>
              <w10:wrap anchorx="page" anchory="page"/>
            </v:rect>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50" behindDoc="1" locked="0" layoutInCell="0" allowOverlap="1" wp14:anchorId="28C49176">
              <wp:simplePos x="0" y="0"/>
              <wp:positionH relativeFrom="page">
                <wp:posOffset>7371715</wp:posOffset>
              </wp:positionH>
              <wp:positionV relativeFrom="page">
                <wp:posOffset>110490</wp:posOffset>
              </wp:positionV>
              <wp:extent cx="221615" cy="177800"/>
              <wp:effectExtent l="0" t="0" r="0" b="0"/>
              <wp:wrapNone/>
              <wp:docPr id="93" name="Text Box 7"/>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24</w:t>
                          </w:r>
                          <w:r>
                            <w:rPr>
                              <w:color w:val="000000"/>
                            </w:rPr>
                            <w:fldChar w:fldCharType="end"/>
                          </w:r>
                        </w:p>
                      </w:txbxContent>
                    </wps:txbx>
                    <wps:bodyPr lIns="0" tIns="0" rIns="0" bIns="0" anchor="t" upright="1">
                      <a:noAutofit/>
                    </wps:bodyPr>
                  </wps:wsp>
                </a:graphicData>
              </a:graphic>
            </wp:anchor>
          </w:drawing>
        </mc:Choice>
        <mc:Fallback>
          <w:pict>
            <v:rect id="Text Box 7" o:spid="_x0000_s1033" style="position:absolute;margin-left:580.45pt;margin-top:8.7pt;width:17.45pt;height:14pt;z-index:-5033164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24</w:t>
                    </w:r>
                    <w:r>
                      <w:rPr>
                        <w:color w:val="000000"/>
                      </w:rPr>
                      <w:fldChar w:fldCharType="end"/>
                    </w:r>
                  </w:p>
                </w:txbxContent>
              </v:textbox>
              <w10:wrap anchorx="page" anchory="page"/>
            </v:rect>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40" w:lineRule="exact"/>
      <w:rPr>
        <w:sz w:val="4"/>
        <w:szCs w:val="4"/>
      </w:rPr>
    </w:pPr>
    <w:r>
      <w:rPr>
        <w:noProof/>
        <w:sz w:val="4"/>
        <w:szCs w:val="4"/>
      </w:rPr>
      <mc:AlternateContent>
        <mc:Choice Requires="wps">
          <w:drawing>
            <wp:anchor distT="0" distB="0" distL="0" distR="0" simplePos="0" relativeHeight="62" behindDoc="1" locked="0" layoutInCell="0" allowOverlap="1" wp14:anchorId="28C49176">
              <wp:simplePos x="0" y="0"/>
              <wp:positionH relativeFrom="page">
                <wp:posOffset>7371715</wp:posOffset>
              </wp:positionH>
              <wp:positionV relativeFrom="page">
                <wp:posOffset>110490</wp:posOffset>
              </wp:positionV>
              <wp:extent cx="221615" cy="177800"/>
              <wp:effectExtent l="0" t="0" r="0" b="0"/>
              <wp:wrapNone/>
              <wp:docPr id="94" name="Text Box 8"/>
              <wp:cNvGraphicFramePr/>
              <a:graphic xmlns:a="http://schemas.openxmlformats.org/drawingml/2006/main">
                <a:graphicData uri="http://schemas.microsoft.com/office/word/2010/wordprocessingShape">
                  <wps:wsp>
                    <wps:cNvSpPr/>
                    <wps:spPr>
                      <a:xfrm>
                        <a:off x="0" y="0"/>
                        <a:ext cx="2217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30</w:t>
                          </w:r>
                          <w:r>
                            <w:rPr>
                              <w:color w:val="000000"/>
                            </w:rPr>
                            <w:fldChar w:fldCharType="end"/>
                          </w:r>
                        </w:p>
                      </w:txbxContent>
                    </wps:txbx>
                    <wps:bodyPr lIns="0" tIns="0" rIns="0" bIns="0" anchor="t" upright="1">
                      <a:noAutofit/>
                    </wps:bodyPr>
                  </wps:wsp>
                </a:graphicData>
              </a:graphic>
            </wp:anchor>
          </w:drawing>
        </mc:Choice>
        <mc:Fallback>
          <w:pict>
            <v:rect id="Text Box 8" o:spid="_x0000_s1034" style="position:absolute;margin-left:580.45pt;margin-top:8.7pt;width:17.45pt;height:14pt;z-index:-5033164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" o:allowincell="f" filled="f" stroked="f" strokeweight="0">
              <v:textbox inset="0,0,0,0">
                <w:txbxContent>
                  <w:p w:rsidR="00B30AA0" w:rsidRDefault="00B30AA0">
                    <w:pPr>
                      <w:pStyle w:val="FrameContents"/>
                      <w:spacing w:line="260" w:lineRule="exact"/>
                      <w:ind w:left="40"/>
                      <w:rPr>
                        <w:rFonts w:ascii="Arial" w:eastAsia="Arial" w:hAnsi="Arial" w:cs="Arial"/>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30</w:t>
                    </w:r>
                    <w:r>
                      <w:rPr>
                        <w:color w:val="000000"/>
                      </w:rPr>
                      <w:fldChar w:fldCharType="end"/>
                    </w:r>
                  </w:p>
                </w:txbxContent>
              </v:textbox>
              <w10:wrap anchorx="page" anchory="page"/>
            </v:rect>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0" w:lineRule="atLeast"/>
      <w:rPr>
        <w:sz w:val="0"/>
        <w:szCs w:val="0"/>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pPr>
      <w:spacing w:line="200" w:lineRule="exact"/>
    </w:pPr>
    <w:r>
      <w:rPr>
        <w:noProof/>
      </w:rPr>
      <mc:AlternateContent>
        <mc:Choice Requires="wps">
          <w:drawing>
            <wp:anchor distT="0" distB="0" distL="0" distR="0" simplePos="0" relativeHeight="22" behindDoc="1" locked="0" layoutInCell="0" allowOverlap="1" wp14:anchorId="497404BC">
              <wp:simplePos x="0" y="0"/>
              <wp:positionH relativeFrom="page">
                <wp:posOffset>3554730</wp:posOffset>
              </wp:positionH>
              <wp:positionV relativeFrom="page">
                <wp:posOffset>410210</wp:posOffset>
              </wp:positionV>
              <wp:extent cx="270510" cy="177800"/>
              <wp:effectExtent l="0" t="0" r="0" b="0"/>
              <wp:wrapNone/>
              <wp:docPr id="95" name="Text Box 2"/>
              <wp:cNvGraphicFramePr/>
              <a:graphic xmlns:a="http://schemas.openxmlformats.org/drawingml/2006/main">
                <a:graphicData uri="http://schemas.microsoft.com/office/word/2010/wordprocessingShape">
                  <wps:wsp>
                    <wps:cNvSpPr/>
                    <wps:spPr>
                      <a:xfrm>
                        <a:off x="0" y="0"/>
                        <a:ext cx="270360" cy="177840"/>
                      </a:xfrm>
                      <a:prstGeom prst="rect">
                        <a:avLst/>
                      </a:prstGeom>
                      <a:noFill/>
                      <a:ln w="0">
                        <a:noFill/>
                      </a:ln>
                    </wps:spPr>
                    <wps:style>
                      <a:lnRef idx="0">
                        <a:scrgbClr r="0" g="0" b="0"/>
                      </a:lnRef>
                      <a:fillRef idx="0">
                        <a:scrgbClr r="0" g="0" b="0"/>
                      </a:fillRef>
                      <a:effectRef idx="0">
                        <a:scrgbClr r="0" g="0" b="0"/>
                      </a:effectRef>
                      <a:fontRef idx="minor"/>
                    </wps:style>
                    <wps:txbx>
                      <w:txbxContent>
                        <w:p w:rsidR="00B30AA0" w:rsidRDefault="00B30AA0">
                          <w:pPr>
                            <w:pStyle w:val="FrameContents"/>
                            <w:spacing w:line="260" w:lineRule="exact"/>
                            <w:ind w:left="40"/>
                            <w:rPr>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38</w:t>
                          </w:r>
                          <w:r>
                            <w:rPr>
                              <w:color w:val="000000"/>
                            </w:rPr>
                            <w:fldChar w:fldCharType="end"/>
                          </w:r>
                        </w:p>
                      </w:txbxContent>
                    </wps:txbx>
                    <wps:bodyPr lIns="0" tIns="0" rIns="0" bIns="0" anchor="t" upright="1">
                      <a:noAutofit/>
                    </wps:bodyPr>
                  </wps:wsp>
                </a:graphicData>
              </a:graphic>
            </wp:anchor>
          </w:drawing>
        </mc:Choice>
        <mc:Fallback>
          <w:pict>
            <v:rect id="_x0000_s1035" style="position:absolute;margin-left:279.9pt;margin-top:32.3pt;width:21.3pt;height:14pt;z-index:-503316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" o:allowincell="f" filled="f" stroked="f" strokeweight="0">
              <v:textbox inset="0,0,0,0">
                <w:txbxContent>
                  <w:p w:rsidR="00B30AA0" w:rsidRDefault="00B30AA0">
                    <w:pPr>
                      <w:pStyle w:val="FrameContents"/>
                      <w:spacing w:line="260" w:lineRule="exact"/>
                      <w:ind w:left="40"/>
                      <w:rPr>
                        <w:sz w:val="24"/>
                        <w:szCs w:val="24"/>
                      </w:rPr>
                    </w:pPr>
                    <w:r>
                      <w:rPr>
                        <w:color w:val="000000"/>
                      </w:rPr>
                      <w:fldChar w:fldCharType="begin"/>
                    </w:r>
                    <w:r>
                      <w:rPr>
                        <w:color w:val="000000"/>
                      </w:rPr>
                      <w:instrText xml:space="preserve"> PAGE </w:instrText>
                    </w:r>
                    <w:r>
                      <w:rPr>
                        <w:color w:val="000000"/>
                      </w:rPr>
                      <w:fldChar w:fldCharType="separate"/>
                    </w:r>
                    <w:r w:rsidR="00DA40C3">
                      <w:rPr>
                        <w:noProof/>
                        <w:color w:val="000000"/>
                      </w:rPr>
                      <w:t>38</w:t>
                    </w:r>
                    <w:r>
                      <w:rPr>
                        <w:color w:val="000000"/>
                      </w:rPr>
                      <w:fldChar w:fldCharType="end"/>
                    </w:r>
                  </w:p>
                </w:txbxContent>
              </v:textbox>
              <w10:wrap anchorx="page" anchory="page"/>
            </v:rect>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AA0" w:rsidRDefault="00B30AA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4770E"/>
    <w:multiLevelType w:val="multilevel"/>
    <w:tmpl w:val="2B689628"/>
    <w:lvl w:ilvl="0">
      <w:start w:val="1"/>
      <w:numFmt w:val="lowerRoman"/>
      <w:lvlText w:val="(%1)"/>
      <w:lvlJc w:val="left"/>
      <w:pPr>
        <w:tabs>
          <w:tab w:val="num" w:pos="0"/>
        </w:tabs>
        <w:ind w:left="1713" w:hanging="720"/>
      </w:pPr>
    </w:lvl>
    <w:lvl w:ilvl="1">
      <w:start w:val="1"/>
      <w:numFmt w:val="lowerLetter"/>
      <w:lvlText w:val="%2."/>
      <w:lvlJc w:val="left"/>
      <w:pPr>
        <w:tabs>
          <w:tab w:val="num" w:pos="0"/>
        </w:tabs>
        <w:ind w:left="2073" w:hanging="360"/>
      </w:pPr>
    </w:lvl>
    <w:lvl w:ilvl="2">
      <w:start w:val="1"/>
      <w:numFmt w:val="lowerRoman"/>
      <w:lvlText w:val="%3."/>
      <w:lvlJc w:val="right"/>
      <w:pPr>
        <w:tabs>
          <w:tab w:val="num" w:pos="0"/>
        </w:tabs>
        <w:ind w:left="2793" w:hanging="180"/>
      </w:pPr>
    </w:lvl>
    <w:lvl w:ilvl="3">
      <w:start w:val="1"/>
      <w:numFmt w:val="decimal"/>
      <w:lvlText w:val="%4."/>
      <w:lvlJc w:val="left"/>
      <w:pPr>
        <w:tabs>
          <w:tab w:val="num" w:pos="0"/>
        </w:tabs>
        <w:ind w:left="3513" w:hanging="360"/>
      </w:pPr>
    </w:lvl>
    <w:lvl w:ilvl="4">
      <w:start w:val="1"/>
      <w:numFmt w:val="lowerLetter"/>
      <w:lvlText w:val="%5."/>
      <w:lvlJc w:val="left"/>
      <w:pPr>
        <w:tabs>
          <w:tab w:val="num" w:pos="0"/>
        </w:tabs>
        <w:ind w:left="4233" w:hanging="360"/>
      </w:pPr>
    </w:lvl>
    <w:lvl w:ilvl="5">
      <w:start w:val="1"/>
      <w:numFmt w:val="lowerRoman"/>
      <w:lvlText w:val="%6."/>
      <w:lvlJc w:val="right"/>
      <w:pPr>
        <w:tabs>
          <w:tab w:val="num" w:pos="0"/>
        </w:tabs>
        <w:ind w:left="4953" w:hanging="180"/>
      </w:pPr>
    </w:lvl>
    <w:lvl w:ilvl="6">
      <w:start w:val="1"/>
      <w:numFmt w:val="decimal"/>
      <w:lvlText w:val="%7."/>
      <w:lvlJc w:val="left"/>
      <w:pPr>
        <w:tabs>
          <w:tab w:val="num" w:pos="0"/>
        </w:tabs>
        <w:ind w:left="5673" w:hanging="360"/>
      </w:pPr>
    </w:lvl>
    <w:lvl w:ilvl="7">
      <w:start w:val="1"/>
      <w:numFmt w:val="lowerLetter"/>
      <w:lvlText w:val="%8."/>
      <w:lvlJc w:val="left"/>
      <w:pPr>
        <w:tabs>
          <w:tab w:val="num" w:pos="0"/>
        </w:tabs>
        <w:ind w:left="6393" w:hanging="360"/>
      </w:pPr>
    </w:lvl>
    <w:lvl w:ilvl="8">
      <w:start w:val="1"/>
      <w:numFmt w:val="lowerRoman"/>
      <w:lvlText w:val="%9."/>
      <w:lvlJc w:val="right"/>
      <w:pPr>
        <w:tabs>
          <w:tab w:val="num" w:pos="0"/>
        </w:tabs>
        <w:ind w:left="7113" w:hanging="180"/>
      </w:pPr>
    </w:lvl>
  </w:abstractNum>
  <w:abstractNum w:abstractNumId="1">
    <w:nsid w:val="7BE14BEA"/>
    <w:multiLevelType w:val="multilevel"/>
    <w:tmpl w:val="160AC22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5EE"/>
    <w:rsid w:val="002A7DE9"/>
    <w:rsid w:val="008D75EE"/>
    <w:rsid w:val="00B30AA0"/>
    <w:rsid w:val="00DA40C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3490"/>
    <w:rPr>
      <w:rFonts w:asciiTheme="majorHAnsi" w:eastAsiaTheme="majorEastAsia" w:hAnsiTheme="majorHAnsi" w:cstheme="majorBidi"/>
      <w:b/>
      <w:bCs/>
      <w:kern w:val="2"/>
      <w:sz w:val="32"/>
      <w:szCs w:val="32"/>
    </w:rPr>
  </w:style>
  <w:style w:type="character" w:customStyle="1" w:styleId="Heading2Char">
    <w:name w:val="Heading 2 Char"/>
    <w:basedOn w:val="DefaultParagraphFont"/>
    <w:link w:val="Heading2"/>
    <w:uiPriority w:val="9"/>
    <w:semiHidden/>
    <w:qFormat/>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qFormat/>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qFormat/>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qFormat/>
    <w:rsid w:val="001B3490"/>
    <w:rPr>
      <w:b/>
      <w:bCs/>
      <w:sz w:val="22"/>
      <w:szCs w:val="22"/>
    </w:rPr>
  </w:style>
  <w:style w:type="character" w:customStyle="1" w:styleId="Heading7Char">
    <w:name w:val="Heading 7 Char"/>
    <w:basedOn w:val="DefaultParagraphFont"/>
    <w:link w:val="Heading7"/>
    <w:uiPriority w:val="9"/>
    <w:semiHidden/>
    <w:qFormat/>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qFormat/>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qFormat/>
    <w:rsid w:val="001B3490"/>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qFormat/>
    <w:rsid w:val="000B79F8"/>
  </w:style>
  <w:style w:type="character" w:customStyle="1" w:styleId="FooterChar">
    <w:name w:val="Footer Char"/>
    <w:basedOn w:val="DefaultParagraphFont"/>
    <w:link w:val="Footer"/>
    <w:uiPriority w:val="99"/>
    <w:qFormat/>
    <w:rsid w:val="000B79F8"/>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B79F8"/>
    <w:pPr>
      <w:tabs>
        <w:tab w:val="center" w:pos="4513"/>
        <w:tab w:val="right" w:pos="9026"/>
      </w:tabs>
    </w:pPr>
  </w:style>
  <w:style w:type="paragraph" w:styleId="Footer">
    <w:name w:val="footer"/>
    <w:basedOn w:val="Normal"/>
    <w:link w:val="FooterChar"/>
    <w:uiPriority w:val="99"/>
    <w:unhideWhenUsed/>
    <w:rsid w:val="000B79F8"/>
    <w:pPr>
      <w:tabs>
        <w:tab w:val="center" w:pos="4513"/>
        <w:tab w:val="right" w:pos="9026"/>
      </w:tabs>
    </w:pPr>
  </w:style>
  <w:style w:type="paragraph" w:styleId="ListParagraph">
    <w:name w:val="List Paragraph"/>
    <w:basedOn w:val="Normal"/>
    <w:uiPriority w:val="34"/>
    <w:qFormat/>
    <w:rsid w:val="00F831FF"/>
    <w:pPr>
      <w:ind w:left="720"/>
      <w:contextualSpacing/>
    </w:pPr>
  </w:style>
  <w:style w:type="paragraph" w:customStyle="1" w:styleId="FrameContents">
    <w:name w:val="Frame Contents"/>
    <w:basedOn w:val="Normal"/>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0.xml"/><Relationship Id="rId50" Type="http://schemas.openxmlformats.org/officeDocument/2006/relationships/header" Target="header22.xml"/><Relationship Id="rId55" Type="http://schemas.openxmlformats.org/officeDocument/2006/relationships/footer" Target="footer24.xml"/><Relationship Id="rId63" Type="http://schemas.openxmlformats.org/officeDocument/2006/relationships/footer" Target="footer28.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45" Type="http://schemas.openxmlformats.org/officeDocument/2006/relationships/footer" Target="footer19.xml"/><Relationship Id="rId53" Type="http://schemas.openxmlformats.org/officeDocument/2006/relationships/footer" Target="footer23.xml"/><Relationship Id="rId58" Type="http://schemas.openxmlformats.org/officeDocument/2006/relationships/header" Target="header26.xm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footer" Target="footer25.xml"/><Relationship Id="rId61" Type="http://schemas.openxmlformats.org/officeDocument/2006/relationships/footer" Target="footer27.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header" Target="header23.xml"/><Relationship Id="rId60" Type="http://schemas.openxmlformats.org/officeDocument/2006/relationships/header" Target="header27.xml"/><Relationship Id="rId65" Type="http://schemas.openxmlformats.org/officeDocument/2006/relationships/footer" Target="footer2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56" Type="http://schemas.openxmlformats.org/officeDocument/2006/relationships/header" Target="header25.xml"/><Relationship Id="rId64" Type="http://schemas.openxmlformats.org/officeDocument/2006/relationships/header" Target="header29.xml"/><Relationship Id="rId8" Type="http://schemas.openxmlformats.org/officeDocument/2006/relationships/header" Target="header1.xml"/><Relationship Id="rId51" Type="http://schemas.openxmlformats.org/officeDocument/2006/relationships/footer" Target="footer22.xm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 Id="rId46" Type="http://schemas.openxmlformats.org/officeDocument/2006/relationships/header" Target="header20.xml"/><Relationship Id="rId59" Type="http://schemas.openxmlformats.org/officeDocument/2006/relationships/footer" Target="footer26.xml"/><Relationship Id="rId67"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580</TotalTime>
  <Pages>38</Pages>
  <Words>10276</Words>
  <Characters>58576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DESIGNS</dc:creator>
  <dc:description/>
  <cp:lastModifiedBy>user</cp:lastModifiedBy>
  <cp:revision>92</cp:revision>
  <dcterms:created xsi:type="dcterms:W3CDTF">2022-08-22T11:07:00Z</dcterms:created>
  <dcterms:modified xsi:type="dcterms:W3CDTF">2024-11-15T07:04:00Z</dcterms:modified>
  <dc:language>en-IN</dc:language>
</cp:coreProperties>
</file>